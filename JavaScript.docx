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DAB" w:rsidRDefault="007C4DAB" w:rsidP="00780C38">
      <w:pPr>
        <w:jc w:val="center"/>
        <w:rPr>
          <w:b/>
          <w:sz w:val="40"/>
          <w:szCs w:val="40"/>
          <w:lang w:val="en-US"/>
        </w:rPr>
      </w:pPr>
    </w:p>
    <w:p w:rsidR="007C4DAB" w:rsidRPr="007F5A01" w:rsidRDefault="007C4DAB" w:rsidP="00780C38">
      <w:pPr>
        <w:jc w:val="center"/>
        <w:rPr>
          <w:b/>
          <w:sz w:val="40"/>
          <w:szCs w:val="40"/>
          <w:lang w:val="en-US"/>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r w:rsidRPr="00875A41">
        <w:rPr>
          <w:b/>
          <w:sz w:val="40"/>
          <w:szCs w:val="40"/>
        </w:rPr>
        <w:t>ЗАО "БелХард Групп"</w:t>
      </w:r>
    </w:p>
    <w:p w:rsidR="007C4DAB" w:rsidRPr="00875A41" w:rsidRDefault="007C4DAB" w:rsidP="00780C38">
      <w:pPr>
        <w:jc w:val="center"/>
        <w:rPr>
          <w:b/>
          <w:sz w:val="40"/>
          <w:szCs w:val="40"/>
        </w:rPr>
      </w:pPr>
      <w:r w:rsidRPr="00875A41">
        <w:rPr>
          <w:b/>
          <w:sz w:val="40"/>
          <w:szCs w:val="40"/>
        </w:rPr>
        <w:t>Центр обучающих технологий</w:t>
      </w: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jc w:val="center"/>
        <w:rPr>
          <w:b/>
          <w:sz w:val="40"/>
          <w:szCs w:val="40"/>
        </w:rPr>
      </w:pPr>
      <w:r w:rsidRPr="00875A41">
        <w:rPr>
          <w:b/>
          <w:sz w:val="40"/>
          <w:szCs w:val="40"/>
        </w:rPr>
        <w:t>Михалькевич</w:t>
      </w:r>
      <w:r w:rsidRPr="00054B23">
        <w:rPr>
          <w:b/>
          <w:sz w:val="40"/>
          <w:szCs w:val="40"/>
        </w:rPr>
        <w:t xml:space="preserve"> </w:t>
      </w:r>
      <w:r w:rsidRPr="00875A41">
        <w:rPr>
          <w:b/>
          <w:sz w:val="40"/>
          <w:szCs w:val="40"/>
        </w:rPr>
        <w:t>А</w:t>
      </w:r>
      <w:r w:rsidR="0039541A">
        <w:rPr>
          <w:b/>
          <w:sz w:val="40"/>
          <w:szCs w:val="40"/>
        </w:rPr>
        <w:t>лександр Викторович</w:t>
      </w:r>
    </w:p>
    <w:p w:rsidR="007C4DAB" w:rsidRPr="00875A41" w:rsidRDefault="007C4DAB" w:rsidP="00780C38">
      <w:pPr>
        <w:jc w:val="center"/>
        <w:rPr>
          <w:b/>
          <w:sz w:val="40"/>
          <w:szCs w:val="40"/>
        </w:rPr>
      </w:pPr>
    </w:p>
    <w:p w:rsidR="007C4DAB" w:rsidRPr="00B403B5" w:rsidRDefault="00717C3F" w:rsidP="00780C38">
      <w:pPr>
        <w:jc w:val="center"/>
        <w:rPr>
          <w:b/>
          <w:sz w:val="40"/>
          <w:szCs w:val="40"/>
        </w:rPr>
      </w:pPr>
      <w:r>
        <w:rPr>
          <w:b/>
          <w:sz w:val="40"/>
          <w:szCs w:val="40"/>
          <w:lang w:val="en-US"/>
        </w:rPr>
        <w:t>JavaScript</w:t>
      </w:r>
    </w:p>
    <w:p w:rsidR="0064169B" w:rsidRPr="009A139C" w:rsidRDefault="009A139C" w:rsidP="00780C38">
      <w:pPr>
        <w:jc w:val="center"/>
        <w:rPr>
          <w:b/>
          <w:sz w:val="32"/>
          <w:szCs w:val="32"/>
        </w:rPr>
      </w:pPr>
      <w:r w:rsidRPr="009A139C">
        <w:rPr>
          <w:b/>
          <w:sz w:val="32"/>
          <w:szCs w:val="32"/>
        </w:rPr>
        <w:t xml:space="preserve">практика современной </w:t>
      </w:r>
      <w:r>
        <w:rPr>
          <w:b/>
          <w:sz w:val="32"/>
          <w:szCs w:val="32"/>
        </w:rPr>
        <w:t>фронтенд</w:t>
      </w:r>
      <w:r w:rsidRPr="009A139C">
        <w:rPr>
          <w:b/>
          <w:sz w:val="32"/>
          <w:szCs w:val="32"/>
        </w:rPr>
        <w:t xml:space="preserve"> разработки</w:t>
      </w:r>
      <w:r w:rsidR="007B7472" w:rsidRPr="009A139C">
        <w:rPr>
          <w:b/>
          <w:sz w:val="32"/>
          <w:szCs w:val="32"/>
        </w:rPr>
        <w:t xml:space="preserve"> </w:t>
      </w:r>
    </w:p>
    <w:p w:rsidR="007C4DAB" w:rsidRPr="00875A41" w:rsidRDefault="007C4DAB" w:rsidP="00780C38">
      <w:pPr>
        <w:jc w:val="center"/>
        <w:rPr>
          <w:b/>
          <w:sz w:val="40"/>
          <w:szCs w:val="40"/>
        </w:rPr>
      </w:pPr>
    </w:p>
    <w:p w:rsidR="007C4DAB" w:rsidRPr="00875A41" w:rsidRDefault="007C4DAB" w:rsidP="00780C38">
      <w:pPr>
        <w:jc w:val="center"/>
        <w:rPr>
          <w:b/>
          <w:sz w:val="32"/>
          <w:szCs w:val="32"/>
        </w:rPr>
      </w:pPr>
      <w:r w:rsidRPr="00875A41">
        <w:rPr>
          <w:b/>
          <w:sz w:val="32"/>
          <w:szCs w:val="32"/>
        </w:rPr>
        <w:t>методическое пособие</w:t>
      </w: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B403B5" w:rsidRDefault="007C4DAB" w:rsidP="00780C38">
      <w:pPr>
        <w:jc w:val="center"/>
        <w:rPr>
          <w:b/>
          <w:sz w:val="40"/>
          <w:szCs w:val="40"/>
        </w:rPr>
      </w:pPr>
      <w:r w:rsidRPr="00875A41">
        <w:rPr>
          <w:b/>
          <w:sz w:val="40"/>
          <w:szCs w:val="40"/>
        </w:rPr>
        <w:t>Минск 201</w:t>
      </w:r>
      <w:r w:rsidR="00717C3F" w:rsidRPr="00B403B5">
        <w:rPr>
          <w:b/>
          <w:sz w:val="40"/>
          <w:szCs w:val="40"/>
        </w:rPr>
        <w:t>5</w:t>
      </w:r>
    </w:p>
    <w:p w:rsidR="007C4DAB" w:rsidRPr="00875A41" w:rsidRDefault="007C4DAB" w:rsidP="00780C38">
      <w:pPr>
        <w:rPr>
          <w:sz w:val="28"/>
          <w:szCs w:val="28"/>
        </w:rPr>
      </w:pPr>
      <w:r w:rsidRPr="00875A41">
        <w:rPr>
          <w:b/>
          <w:sz w:val="40"/>
          <w:szCs w:val="40"/>
        </w:rPr>
        <w:br w:type="page"/>
      </w:r>
      <w:r w:rsidRPr="00875A41">
        <w:rPr>
          <w:sz w:val="28"/>
          <w:szCs w:val="28"/>
        </w:rPr>
        <w:lastRenderedPageBreak/>
        <w:t>УДК 004.415.53</w:t>
      </w:r>
    </w:p>
    <w:p w:rsidR="007C4DAB" w:rsidRPr="00875A41" w:rsidRDefault="007C4DAB" w:rsidP="00780C38">
      <w:pPr>
        <w:rPr>
          <w:sz w:val="28"/>
          <w:szCs w:val="28"/>
        </w:rPr>
      </w:pPr>
      <w:r w:rsidRPr="00875A41">
        <w:rPr>
          <w:sz w:val="28"/>
          <w:szCs w:val="28"/>
        </w:rPr>
        <w:t>ББК 32.973.2-018.2я7</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rPr>
        <w:t>Об авторе:</w:t>
      </w:r>
    </w:p>
    <w:p w:rsidR="008A1B74" w:rsidRDefault="007C4DAB" w:rsidP="00780C38">
      <w:pPr>
        <w:ind w:firstLine="360"/>
        <w:jc w:val="both"/>
        <w:rPr>
          <w:sz w:val="28"/>
          <w:szCs w:val="28"/>
        </w:rPr>
      </w:pPr>
      <w:r w:rsidRPr="00875A41">
        <w:rPr>
          <w:sz w:val="28"/>
          <w:szCs w:val="28"/>
        </w:rPr>
        <w:t xml:space="preserve">Михалькевич Александр Викторович, </w:t>
      </w:r>
      <w:r w:rsidR="008A1B74">
        <w:rPr>
          <w:sz w:val="28"/>
          <w:szCs w:val="28"/>
        </w:rPr>
        <w:t xml:space="preserve">программист. Я профессионально занимаюсь </w:t>
      </w:r>
      <w:r w:rsidR="008A1B74">
        <w:rPr>
          <w:sz w:val="28"/>
          <w:szCs w:val="28"/>
          <w:lang w:val="en-US"/>
        </w:rPr>
        <w:t>web</w:t>
      </w:r>
      <w:r w:rsidR="008A1B74">
        <w:rPr>
          <w:sz w:val="28"/>
          <w:szCs w:val="28"/>
        </w:rPr>
        <w:t xml:space="preserve">-мастерингом с 2004 года. И </w:t>
      </w:r>
      <w:r w:rsidR="009A139C">
        <w:rPr>
          <w:sz w:val="28"/>
          <w:szCs w:val="28"/>
        </w:rPr>
        <w:t>постоянно,</w:t>
      </w:r>
      <w:r w:rsidR="008A1B74">
        <w:rPr>
          <w:sz w:val="28"/>
          <w:szCs w:val="28"/>
        </w:rPr>
        <w:t xml:space="preserve"> в той или иной степ</w:t>
      </w:r>
      <w:r w:rsidR="008A1B74">
        <w:rPr>
          <w:sz w:val="28"/>
          <w:szCs w:val="28"/>
        </w:rPr>
        <w:t>е</w:t>
      </w:r>
      <w:r w:rsidR="008A1B74">
        <w:rPr>
          <w:sz w:val="28"/>
          <w:szCs w:val="28"/>
        </w:rPr>
        <w:t xml:space="preserve">ни сталкиваюсь с технологией </w:t>
      </w:r>
      <w:r w:rsidR="008A1B74">
        <w:rPr>
          <w:sz w:val="28"/>
          <w:szCs w:val="28"/>
          <w:lang w:val="en-US"/>
        </w:rPr>
        <w:t>JavaScript</w:t>
      </w:r>
      <w:r w:rsidR="009A139C">
        <w:rPr>
          <w:sz w:val="28"/>
          <w:szCs w:val="28"/>
        </w:rPr>
        <w:t>. Т</w:t>
      </w:r>
      <w:r w:rsidR="008A1B74">
        <w:rPr>
          <w:sz w:val="28"/>
          <w:szCs w:val="28"/>
        </w:rPr>
        <w:t xml:space="preserve">ем не менее, когда </w:t>
      </w:r>
      <w:r w:rsidR="009A139C">
        <w:rPr>
          <w:sz w:val="28"/>
          <w:szCs w:val="28"/>
        </w:rPr>
        <w:t>вышла вторая версия языка, и я принялся</w:t>
      </w:r>
      <w:r w:rsidR="008A1B74">
        <w:rPr>
          <w:sz w:val="28"/>
          <w:szCs w:val="28"/>
        </w:rPr>
        <w:t xml:space="preserve"> за углубленное </w:t>
      </w:r>
      <w:r w:rsidR="009A139C">
        <w:rPr>
          <w:sz w:val="28"/>
          <w:szCs w:val="28"/>
        </w:rPr>
        <w:t xml:space="preserve">его </w:t>
      </w:r>
      <w:r w:rsidR="008A1B74">
        <w:rPr>
          <w:sz w:val="28"/>
          <w:szCs w:val="28"/>
        </w:rPr>
        <w:t>изучение я поразился его во</w:t>
      </w:r>
      <w:r w:rsidR="008A1B74">
        <w:rPr>
          <w:sz w:val="28"/>
          <w:szCs w:val="28"/>
        </w:rPr>
        <w:t>з</w:t>
      </w:r>
      <w:r w:rsidR="008A1B74">
        <w:rPr>
          <w:sz w:val="28"/>
          <w:szCs w:val="28"/>
        </w:rPr>
        <w:t xml:space="preserve">можностям. </w:t>
      </w:r>
    </w:p>
    <w:p w:rsidR="007C4DAB" w:rsidRDefault="008A1B74" w:rsidP="00780C38">
      <w:pPr>
        <w:ind w:firstLine="360"/>
        <w:jc w:val="both"/>
        <w:rPr>
          <w:sz w:val="28"/>
          <w:szCs w:val="28"/>
        </w:rPr>
      </w:pPr>
      <w:r>
        <w:rPr>
          <w:sz w:val="28"/>
          <w:szCs w:val="28"/>
        </w:rPr>
        <w:t xml:space="preserve">Первое, что меня поразило – это словочетание </w:t>
      </w:r>
      <w:r w:rsidRPr="008A1B74">
        <w:rPr>
          <w:sz w:val="28"/>
          <w:szCs w:val="28"/>
        </w:rPr>
        <w:t>“</w:t>
      </w:r>
      <w:r>
        <w:rPr>
          <w:sz w:val="28"/>
          <w:szCs w:val="28"/>
        </w:rPr>
        <w:t xml:space="preserve">серверный </w:t>
      </w:r>
      <w:r>
        <w:rPr>
          <w:sz w:val="28"/>
          <w:szCs w:val="28"/>
          <w:lang w:val="en-US"/>
        </w:rPr>
        <w:t>JavaScript</w:t>
      </w:r>
      <w:r w:rsidRPr="008A1B74">
        <w:rPr>
          <w:sz w:val="28"/>
          <w:szCs w:val="28"/>
        </w:rPr>
        <w:t>”</w:t>
      </w:r>
      <w:r>
        <w:rPr>
          <w:sz w:val="28"/>
          <w:szCs w:val="28"/>
        </w:rPr>
        <w:t xml:space="preserve">. Как это серверный? </w:t>
      </w:r>
      <w:r>
        <w:rPr>
          <w:sz w:val="28"/>
          <w:szCs w:val="28"/>
          <w:lang w:val="en-US"/>
        </w:rPr>
        <w:t>JavaScript</w:t>
      </w:r>
      <w:r>
        <w:rPr>
          <w:sz w:val="28"/>
          <w:szCs w:val="28"/>
        </w:rPr>
        <w:t xml:space="preserve"> всегда был клиентским. Если </w:t>
      </w:r>
      <w:r>
        <w:rPr>
          <w:sz w:val="28"/>
          <w:szCs w:val="28"/>
          <w:lang w:val="en-US"/>
        </w:rPr>
        <w:t>JavaScript</w:t>
      </w:r>
      <w:r>
        <w:rPr>
          <w:sz w:val="28"/>
          <w:szCs w:val="28"/>
        </w:rPr>
        <w:t xml:space="preserve"> стал се</w:t>
      </w:r>
      <w:r>
        <w:rPr>
          <w:sz w:val="28"/>
          <w:szCs w:val="28"/>
        </w:rPr>
        <w:t>р</w:t>
      </w:r>
      <w:r>
        <w:rPr>
          <w:sz w:val="28"/>
          <w:szCs w:val="28"/>
        </w:rPr>
        <w:t xml:space="preserve">верным, тогда зачем серверные языки, такие как </w:t>
      </w:r>
      <w:r>
        <w:rPr>
          <w:sz w:val="28"/>
          <w:szCs w:val="28"/>
          <w:lang w:val="en-US"/>
        </w:rPr>
        <w:t>PHP</w:t>
      </w:r>
      <w:r w:rsidRPr="008A1B74">
        <w:rPr>
          <w:sz w:val="28"/>
          <w:szCs w:val="28"/>
        </w:rPr>
        <w:t xml:space="preserve">, </w:t>
      </w:r>
      <w:r>
        <w:rPr>
          <w:sz w:val="28"/>
          <w:szCs w:val="28"/>
          <w:lang w:val="en-US"/>
        </w:rPr>
        <w:t>ASP</w:t>
      </w:r>
      <w:r w:rsidRPr="008A1B74">
        <w:rPr>
          <w:sz w:val="28"/>
          <w:szCs w:val="28"/>
        </w:rPr>
        <w:t xml:space="preserve">, </w:t>
      </w:r>
      <w:r>
        <w:rPr>
          <w:sz w:val="28"/>
          <w:szCs w:val="28"/>
          <w:lang w:val="en-US"/>
        </w:rPr>
        <w:t>RUBY</w:t>
      </w:r>
      <w:r>
        <w:rPr>
          <w:sz w:val="28"/>
          <w:szCs w:val="28"/>
        </w:rPr>
        <w:t xml:space="preserve"> и другие?</w:t>
      </w:r>
    </w:p>
    <w:p w:rsidR="008A1B74" w:rsidRDefault="008A1B74" w:rsidP="00780C38">
      <w:pPr>
        <w:ind w:firstLine="360"/>
        <w:jc w:val="both"/>
        <w:rPr>
          <w:sz w:val="28"/>
          <w:szCs w:val="28"/>
        </w:rPr>
      </w:pPr>
      <w:r>
        <w:rPr>
          <w:sz w:val="28"/>
          <w:szCs w:val="28"/>
        </w:rPr>
        <w:t>Второе – это наличие в самом языке собственной базы данных.</w:t>
      </w:r>
      <w:r w:rsidR="001B48B1">
        <w:rPr>
          <w:sz w:val="28"/>
          <w:szCs w:val="28"/>
        </w:rPr>
        <w:t xml:space="preserve"> Какой еще язык программирования может этим похвастаться</w:t>
      </w:r>
      <w:r w:rsidR="001B48B1" w:rsidRPr="001B48B1">
        <w:rPr>
          <w:sz w:val="28"/>
          <w:szCs w:val="28"/>
        </w:rPr>
        <w:t>?</w:t>
      </w:r>
    </w:p>
    <w:p w:rsidR="0039541A" w:rsidRDefault="001B48B1" w:rsidP="00780C38">
      <w:pPr>
        <w:ind w:firstLine="360"/>
        <w:jc w:val="both"/>
        <w:rPr>
          <w:sz w:val="28"/>
          <w:szCs w:val="28"/>
        </w:rPr>
      </w:pPr>
      <w:r>
        <w:rPr>
          <w:sz w:val="28"/>
          <w:szCs w:val="28"/>
        </w:rPr>
        <w:t xml:space="preserve">Третье – это возможность создавать </w:t>
      </w:r>
      <w:r>
        <w:rPr>
          <w:sz w:val="28"/>
          <w:szCs w:val="28"/>
          <w:lang w:val="en-US"/>
        </w:rPr>
        <w:t>web</w:t>
      </w:r>
      <w:r>
        <w:rPr>
          <w:sz w:val="28"/>
          <w:szCs w:val="28"/>
        </w:rPr>
        <w:t>-приложения почти любой сло</w:t>
      </w:r>
      <w:r>
        <w:rPr>
          <w:sz w:val="28"/>
          <w:szCs w:val="28"/>
        </w:rPr>
        <w:t>ж</w:t>
      </w:r>
      <w:r>
        <w:rPr>
          <w:sz w:val="28"/>
          <w:szCs w:val="28"/>
        </w:rPr>
        <w:t>ности, без подключения дополнительных технологий.</w:t>
      </w:r>
      <w:r w:rsidRPr="001B48B1">
        <w:rPr>
          <w:sz w:val="28"/>
          <w:szCs w:val="28"/>
        </w:rPr>
        <w:t xml:space="preserve"> </w:t>
      </w:r>
      <w:r>
        <w:rPr>
          <w:sz w:val="28"/>
          <w:szCs w:val="28"/>
        </w:rPr>
        <w:t>Мы можем создать сайт на чистом</w:t>
      </w:r>
      <w:r w:rsidRPr="001B48B1">
        <w:rPr>
          <w:sz w:val="28"/>
          <w:szCs w:val="28"/>
        </w:rPr>
        <w:t xml:space="preserve"> </w:t>
      </w:r>
      <w:r>
        <w:rPr>
          <w:sz w:val="28"/>
          <w:szCs w:val="28"/>
          <w:lang w:val="en-US"/>
        </w:rPr>
        <w:t>JavaScript</w:t>
      </w:r>
      <w:r>
        <w:rPr>
          <w:sz w:val="28"/>
          <w:szCs w:val="28"/>
        </w:rPr>
        <w:t>, без</w:t>
      </w:r>
      <w:r w:rsidR="0039541A">
        <w:rPr>
          <w:sz w:val="28"/>
          <w:szCs w:val="28"/>
        </w:rPr>
        <w:t xml:space="preserve"> </w:t>
      </w:r>
      <w:r>
        <w:rPr>
          <w:sz w:val="28"/>
          <w:szCs w:val="28"/>
          <w:lang w:val="en-US"/>
        </w:rPr>
        <w:t>PHP</w:t>
      </w:r>
      <w:r w:rsidRPr="001B48B1">
        <w:rPr>
          <w:sz w:val="28"/>
          <w:szCs w:val="28"/>
        </w:rPr>
        <w:t xml:space="preserve"> </w:t>
      </w:r>
      <w:r w:rsidR="0039541A">
        <w:rPr>
          <w:sz w:val="28"/>
          <w:szCs w:val="28"/>
        </w:rPr>
        <w:t xml:space="preserve">и даже без </w:t>
      </w:r>
      <w:r w:rsidR="0039541A">
        <w:rPr>
          <w:sz w:val="28"/>
          <w:szCs w:val="28"/>
          <w:lang w:val="en-US"/>
        </w:rPr>
        <w:t>CSS</w:t>
      </w:r>
      <w:r w:rsidR="0039541A">
        <w:rPr>
          <w:sz w:val="28"/>
          <w:szCs w:val="28"/>
        </w:rPr>
        <w:t xml:space="preserve"> и</w:t>
      </w:r>
      <w:r w:rsidR="0039541A" w:rsidRPr="001B48B1">
        <w:rPr>
          <w:sz w:val="28"/>
          <w:szCs w:val="28"/>
        </w:rPr>
        <w:t xml:space="preserve"> </w:t>
      </w:r>
      <w:r w:rsidR="0039541A">
        <w:rPr>
          <w:sz w:val="28"/>
          <w:szCs w:val="28"/>
          <w:lang w:val="en-US"/>
        </w:rPr>
        <w:t>HTML</w:t>
      </w:r>
      <w:r w:rsidR="0039541A" w:rsidRPr="001B48B1">
        <w:rPr>
          <w:sz w:val="28"/>
          <w:szCs w:val="28"/>
        </w:rPr>
        <w:t xml:space="preserve">, </w:t>
      </w:r>
      <w:r>
        <w:rPr>
          <w:sz w:val="28"/>
          <w:szCs w:val="28"/>
        </w:rPr>
        <w:t>и т.д.</w:t>
      </w:r>
      <w:r w:rsidR="00936FC5">
        <w:rPr>
          <w:sz w:val="28"/>
          <w:szCs w:val="28"/>
        </w:rPr>
        <w:t xml:space="preserve"> </w:t>
      </w:r>
    </w:p>
    <w:p w:rsidR="001B48B1" w:rsidRPr="00936FC5" w:rsidRDefault="00936FC5" w:rsidP="00780C38">
      <w:pPr>
        <w:ind w:firstLine="360"/>
        <w:jc w:val="both"/>
        <w:rPr>
          <w:sz w:val="28"/>
          <w:szCs w:val="28"/>
        </w:rPr>
      </w:pPr>
      <w:r>
        <w:rPr>
          <w:sz w:val="28"/>
          <w:szCs w:val="28"/>
          <w:lang w:val="en-US"/>
        </w:rPr>
        <w:t>JavaScript</w:t>
      </w:r>
      <w:r>
        <w:rPr>
          <w:sz w:val="28"/>
          <w:szCs w:val="28"/>
        </w:rPr>
        <w:t xml:space="preserve"> – это магия, с помощью которой можно создать приложение любой сложности.</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rPr>
        <w:t>А.В.Михалькевич</w:t>
      </w:r>
    </w:p>
    <w:p w:rsidR="007C4DAB" w:rsidRPr="00875A41" w:rsidRDefault="009A139C" w:rsidP="00780C38">
      <w:pPr>
        <w:rPr>
          <w:sz w:val="28"/>
          <w:szCs w:val="28"/>
        </w:rPr>
      </w:pPr>
      <w:r>
        <w:rPr>
          <w:sz w:val="28"/>
          <w:szCs w:val="28"/>
          <w:lang w:val="en-US"/>
        </w:rPr>
        <w:t>JavaScript</w:t>
      </w:r>
      <w:r w:rsidR="007C4DAB" w:rsidRPr="00875A41">
        <w:rPr>
          <w:sz w:val="28"/>
          <w:szCs w:val="28"/>
        </w:rPr>
        <w:t xml:space="preserve">. </w:t>
      </w:r>
      <w:r>
        <w:rPr>
          <w:sz w:val="28"/>
          <w:szCs w:val="28"/>
        </w:rPr>
        <w:t>Основы современной</w:t>
      </w:r>
      <w:r w:rsidRPr="009A139C">
        <w:rPr>
          <w:sz w:val="28"/>
          <w:szCs w:val="28"/>
        </w:rPr>
        <w:t xml:space="preserve"> </w:t>
      </w:r>
      <w:r>
        <w:rPr>
          <w:sz w:val="28"/>
          <w:szCs w:val="28"/>
        </w:rPr>
        <w:t>фронтенд</w:t>
      </w:r>
      <w:r w:rsidRPr="009A139C">
        <w:rPr>
          <w:sz w:val="28"/>
          <w:szCs w:val="28"/>
        </w:rPr>
        <w:t xml:space="preserve"> </w:t>
      </w:r>
      <w:r>
        <w:rPr>
          <w:sz w:val="28"/>
          <w:szCs w:val="28"/>
        </w:rPr>
        <w:t>разработки</w:t>
      </w:r>
      <w:r w:rsidR="007C4DAB" w:rsidRPr="00875A41">
        <w:rPr>
          <w:sz w:val="28"/>
          <w:szCs w:val="28"/>
        </w:rPr>
        <w:t>.</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rPr>
        <w:t>А.В.Михалькевич, Закрытое акционерное общество «БелХард Групп»  - Мн., 201</w:t>
      </w:r>
      <w:r w:rsidR="0039541A">
        <w:rPr>
          <w:sz w:val="28"/>
          <w:szCs w:val="28"/>
        </w:rPr>
        <w:t>5</w:t>
      </w:r>
      <w:r w:rsidRPr="00875A41">
        <w:rPr>
          <w:sz w:val="28"/>
          <w:szCs w:val="28"/>
        </w:rPr>
        <w:t xml:space="preserve">. – </w:t>
      </w:r>
      <w:r w:rsidR="0005233D" w:rsidRPr="0005233D">
        <w:rPr>
          <w:sz w:val="28"/>
          <w:szCs w:val="28"/>
        </w:rPr>
        <w:t>236</w:t>
      </w:r>
      <w:r w:rsidRPr="00875A41">
        <w:rPr>
          <w:sz w:val="28"/>
          <w:szCs w:val="28"/>
        </w:rPr>
        <w:t>с.</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lang w:val="en-US"/>
        </w:rPr>
        <w:t>ISBN</w:t>
      </w:r>
    </w:p>
    <w:p w:rsidR="007C4DAB" w:rsidRPr="00875A41" w:rsidRDefault="007C4DAB" w:rsidP="00780C38">
      <w:pPr>
        <w:jc w:val="center"/>
        <w:rPr>
          <w:sz w:val="28"/>
          <w:szCs w:val="28"/>
        </w:rPr>
      </w:pPr>
    </w:p>
    <w:p w:rsidR="007C4DAB" w:rsidRPr="000B7345" w:rsidRDefault="007C4DAB" w:rsidP="00DC5FAF">
      <w:pPr>
        <w:pStyle w:val="af2"/>
        <w:numPr>
          <w:ilvl w:val="0"/>
          <w:numId w:val="2"/>
        </w:numPr>
        <w:jc w:val="both"/>
        <w:rPr>
          <w:rFonts w:ascii="Times New Roman" w:hAnsi="Times New Roman"/>
          <w:sz w:val="28"/>
          <w:szCs w:val="28"/>
        </w:rPr>
      </w:pPr>
      <w:r>
        <w:rPr>
          <w:rFonts w:ascii="Times New Roman" w:hAnsi="Times New Roman"/>
          <w:sz w:val="28"/>
          <w:szCs w:val="28"/>
        </w:rPr>
        <w:t xml:space="preserve">Данное учебное пособие является не просто введением в </w:t>
      </w:r>
      <w:r w:rsidR="00717C3F">
        <w:rPr>
          <w:rFonts w:ascii="Times New Roman" w:hAnsi="Times New Roman"/>
          <w:sz w:val="28"/>
          <w:szCs w:val="28"/>
          <w:lang w:val="en-US"/>
        </w:rPr>
        <w:t>javaScript</w:t>
      </w:r>
      <w:r>
        <w:rPr>
          <w:rFonts w:ascii="Times New Roman" w:hAnsi="Times New Roman"/>
          <w:sz w:val="28"/>
          <w:szCs w:val="28"/>
        </w:rPr>
        <w:t xml:space="preserve">, а полноценным учебным курсом, в котором рассматриваются все основные аспекты </w:t>
      </w:r>
      <w:r w:rsidR="00717C3F">
        <w:rPr>
          <w:rFonts w:ascii="Times New Roman" w:hAnsi="Times New Roman"/>
          <w:sz w:val="28"/>
          <w:szCs w:val="28"/>
          <w:lang w:val="en-US"/>
        </w:rPr>
        <w:t>javaScript</w:t>
      </w:r>
      <w:r>
        <w:rPr>
          <w:rFonts w:ascii="Times New Roman" w:hAnsi="Times New Roman"/>
          <w:sz w:val="28"/>
          <w:szCs w:val="28"/>
        </w:rPr>
        <w:t>.</w:t>
      </w:r>
      <w:r w:rsidR="0064169B">
        <w:rPr>
          <w:rFonts w:ascii="Times New Roman" w:hAnsi="Times New Roman"/>
          <w:sz w:val="28"/>
          <w:szCs w:val="28"/>
        </w:rPr>
        <w:t xml:space="preserve"> Включая платформу </w:t>
      </w:r>
      <w:r w:rsidR="0064169B">
        <w:rPr>
          <w:rFonts w:ascii="Times New Roman" w:hAnsi="Times New Roman"/>
          <w:sz w:val="28"/>
          <w:szCs w:val="28"/>
          <w:lang w:val="en-US"/>
        </w:rPr>
        <w:t>Node</w:t>
      </w:r>
      <w:r w:rsidR="0064169B" w:rsidRPr="0064169B">
        <w:rPr>
          <w:rFonts w:ascii="Times New Roman" w:hAnsi="Times New Roman"/>
          <w:sz w:val="28"/>
          <w:szCs w:val="28"/>
        </w:rPr>
        <w:t>.</w:t>
      </w:r>
      <w:r w:rsidR="0064169B">
        <w:rPr>
          <w:rFonts w:ascii="Times New Roman" w:hAnsi="Times New Roman"/>
          <w:sz w:val="28"/>
          <w:szCs w:val="28"/>
          <w:lang w:val="en-US"/>
        </w:rPr>
        <w:t>js</w:t>
      </w:r>
      <w:r w:rsidR="005804E3" w:rsidRPr="005804E3">
        <w:rPr>
          <w:rFonts w:ascii="Times New Roman" w:hAnsi="Times New Roman"/>
          <w:sz w:val="28"/>
          <w:szCs w:val="28"/>
        </w:rPr>
        <w:t xml:space="preserve"> (</w:t>
      </w:r>
      <w:r w:rsidR="0064169B">
        <w:rPr>
          <w:rFonts w:ascii="Times New Roman" w:hAnsi="Times New Roman"/>
          <w:sz w:val="28"/>
          <w:szCs w:val="28"/>
        </w:rPr>
        <w:t>серве</w:t>
      </w:r>
      <w:r w:rsidR="0064169B">
        <w:rPr>
          <w:rFonts w:ascii="Times New Roman" w:hAnsi="Times New Roman"/>
          <w:sz w:val="28"/>
          <w:szCs w:val="28"/>
        </w:rPr>
        <w:t>р</w:t>
      </w:r>
      <w:r w:rsidR="0064169B">
        <w:rPr>
          <w:rFonts w:ascii="Times New Roman" w:hAnsi="Times New Roman"/>
          <w:sz w:val="28"/>
          <w:szCs w:val="28"/>
        </w:rPr>
        <w:t xml:space="preserve">ный </w:t>
      </w:r>
      <w:r w:rsidR="0064169B">
        <w:rPr>
          <w:rFonts w:ascii="Times New Roman" w:hAnsi="Times New Roman"/>
          <w:sz w:val="28"/>
          <w:szCs w:val="28"/>
          <w:lang w:val="en-US"/>
        </w:rPr>
        <w:t>JavaScript</w:t>
      </w:r>
      <w:r w:rsidR="005804E3" w:rsidRPr="005804E3">
        <w:rPr>
          <w:rFonts w:ascii="Times New Roman" w:hAnsi="Times New Roman"/>
          <w:sz w:val="28"/>
          <w:szCs w:val="28"/>
        </w:rPr>
        <w:t>)</w:t>
      </w:r>
      <w:r w:rsidR="00A009FC" w:rsidRPr="005804E3">
        <w:rPr>
          <w:rFonts w:ascii="Times New Roman" w:hAnsi="Times New Roman"/>
          <w:sz w:val="28"/>
          <w:szCs w:val="28"/>
        </w:rPr>
        <w:t xml:space="preserve">, </w:t>
      </w:r>
      <w:r w:rsidR="00A009FC">
        <w:rPr>
          <w:rFonts w:ascii="Times New Roman" w:hAnsi="Times New Roman"/>
          <w:sz w:val="28"/>
          <w:szCs w:val="28"/>
          <w:lang w:val="en-US"/>
        </w:rPr>
        <w:t>API</w:t>
      </w:r>
      <w:r w:rsidR="00717C3F">
        <w:rPr>
          <w:rFonts w:ascii="Times New Roman" w:hAnsi="Times New Roman"/>
          <w:sz w:val="28"/>
          <w:szCs w:val="28"/>
        </w:rPr>
        <w:t xml:space="preserve"> </w:t>
      </w:r>
      <w:r w:rsidR="00717C3F">
        <w:rPr>
          <w:rFonts w:ascii="Times New Roman" w:hAnsi="Times New Roman"/>
          <w:sz w:val="28"/>
          <w:szCs w:val="28"/>
          <w:lang w:val="en-US"/>
        </w:rPr>
        <w:t>HTML</w:t>
      </w:r>
      <w:r w:rsidR="00717C3F" w:rsidRPr="005804E3">
        <w:rPr>
          <w:rFonts w:ascii="Times New Roman" w:hAnsi="Times New Roman"/>
          <w:sz w:val="28"/>
          <w:szCs w:val="28"/>
        </w:rPr>
        <w:t>5</w:t>
      </w:r>
      <w:r w:rsidR="00A009FC">
        <w:rPr>
          <w:rFonts w:ascii="Times New Roman" w:hAnsi="Times New Roman"/>
          <w:sz w:val="28"/>
          <w:szCs w:val="28"/>
        </w:rPr>
        <w:t xml:space="preserve"> и библиотеку </w:t>
      </w:r>
      <w:r w:rsidR="00A009FC">
        <w:rPr>
          <w:rFonts w:ascii="Times New Roman" w:hAnsi="Times New Roman"/>
          <w:sz w:val="28"/>
          <w:szCs w:val="28"/>
          <w:lang w:val="en-US"/>
        </w:rPr>
        <w:t>Angular</w:t>
      </w:r>
      <w:r w:rsidR="005804E3" w:rsidRPr="005804E3">
        <w:rPr>
          <w:rFonts w:ascii="Times New Roman" w:hAnsi="Times New Roman"/>
          <w:sz w:val="28"/>
          <w:szCs w:val="28"/>
        </w:rPr>
        <w:t>.</w:t>
      </w:r>
    </w:p>
    <w:p w:rsidR="007C4DAB" w:rsidRPr="000B7345" w:rsidRDefault="007C4DAB" w:rsidP="00780C38">
      <w:pPr>
        <w:jc w:val="both"/>
        <w:rPr>
          <w:sz w:val="28"/>
          <w:szCs w:val="28"/>
        </w:rPr>
      </w:pPr>
    </w:p>
    <w:p w:rsidR="007C4DAB" w:rsidRPr="00875A41" w:rsidRDefault="007C4DAB" w:rsidP="00780C38">
      <w:pPr>
        <w:jc w:val="both"/>
        <w:rPr>
          <w:sz w:val="28"/>
          <w:szCs w:val="28"/>
        </w:rPr>
      </w:pPr>
      <w:r w:rsidRPr="00875A41">
        <w:rPr>
          <w:sz w:val="28"/>
          <w:szCs w:val="28"/>
        </w:rPr>
        <w:t>Пособие рекомендо</w:t>
      </w:r>
      <w:r>
        <w:rPr>
          <w:sz w:val="28"/>
          <w:szCs w:val="28"/>
        </w:rPr>
        <w:t>вано к использованию слушателям</w:t>
      </w:r>
      <w:r w:rsidRPr="00875A41">
        <w:rPr>
          <w:sz w:val="28"/>
          <w:szCs w:val="28"/>
        </w:rPr>
        <w:t xml:space="preserve"> курсов ЦОТ ЗАО "БелХард Групп".  </w:t>
      </w:r>
    </w:p>
    <w:p w:rsidR="007C4DAB" w:rsidRPr="00FA5EF4" w:rsidRDefault="007C4DAB" w:rsidP="00780C38">
      <w:pPr>
        <w:ind w:left="2832" w:firstLine="708"/>
        <w:jc w:val="both"/>
        <w:rPr>
          <w:sz w:val="28"/>
          <w:szCs w:val="28"/>
        </w:rPr>
      </w:pPr>
    </w:p>
    <w:p w:rsidR="007C4DAB" w:rsidRPr="00875A41" w:rsidRDefault="007C4DAB" w:rsidP="00780C38">
      <w:pPr>
        <w:ind w:left="2832" w:firstLine="708"/>
        <w:jc w:val="both"/>
        <w:rPr>
          <w:sz w:val="28"/>
          <w:szCs w:val="28"/>
        </w:rPr>
      </w:pPr>
    </w:p>
    <w:p w:rsidR="007C4DAB" w:rsidRPr="00875A41" w:rsidRDefault="007C4DAB" w:rsidP="00780C38">
      <w:pPr>
        <w:ind w:left="2832" w:firstLine="708"/>
        <w:jc w:val="both"/>
        <w:rPr>
          <w:sz w:val="28"/>
          <w:szCs w:val="28"/>
        </w:rPr>
      </w:pPr>
      <w:r w:rsidRPr="00875A41">
        <w:rPr>
          <w:sz w:val="28"/>
          <w:szCs w:val="28"/>
        </w:rPr>
        <w:t>УДК 004.415.53</w:t>
      </w:r>
    </w:p>
    <w:p w:rsidR="007C4DAB" w:rsidRPr="00875A41" w:rsidRDefault="007C4DAB" w:rsidP="00780C38">
      <w:pPr>
        <w:ind w:left="2832" w:firstLine="708"/>
        <w:jc w:val="both"/>
        <w:rPr>
          <w:sz w:val="28"/>
          <w:szCs w:val="28"/>
        </w:rPr>
      </w:pPr>
      <w:r w:rsidRPr="00875A41">
        <w:rPr>
          <w:sz w:val="28"/>
          <w:szCs w:val="28"/>
        </w:rPr>
        <w:t>ББК 32.973.2-018.2я7</w:t>
      </w:r>
    </w:p>
    <w:p w:rsidR="007C4DAB" w:rsidRPr="00875A41" w:rsidRDefault="007C4DAB" w:rsidP="00780C38">
      <w:pPr>
        <w:ind w:left="2832" w:firstLine="708"/>
        <w:jc w:val="both"/>
        <w:rPr>
          <w:sz w:val="28"/>
          <w:szCs w:val="28"/>
        </w:rPr>
      </w:pPr>
    </w:p>
    <w:p w:rsidR="007C4DAB" w:rsidRPr="00B862E9" w:rsidRDefault="007C4DAB" w:rsidP="00780C38">
      <w:pPr>
        <w:ind w:left="2832" w:firstLine="708"/>
        <w:jc w:val="both"/>
        <w:rPr>
          <w:sz w:val="28"/>
          <w:szCs w:val="28"/>
        </w:rPr>
      </w:pPr>
      <w:r w:rsidRPr="00875A41">
        <w:rPr>
          <w:sz w:val="28"/>
          <w:szCs w:val="28"/>
        </w:rPr>
        <w:t xml:space="preserve">© </w:t>
      </w:r>
      <w:r>
        <w:rPr>
          <w:sz w:val="28"/>
          <w:szCs w:val="28"/>
        </w:rPr>
        <w:t>Михалькевич</w:t>
      </w:r>
      <w:r w:rsidR="00BD2DD0">
        <w:rPr>
          <w:sz w:val="28"/>
          <w:szCs w:val="28"/>
        </w:rPr>
        <w:t xml:space="preserve"> Александр Викторович</w:t>
      </w:r>
      <w:r w:rsidRPr="00875A41">
        <w:rPr>
          <w:sz w:val="28"/>
          <w:szCs w:val="28"/>
        </w:rPr>
        <w:t>201</w:t>
      </w:r>
      <w:r w:rsidR="0005233D" w:rsidRPr="00B862E9">
        <w:rPr>
          <w:sz w:val="28"/>
          <w:szCs w:val="28"/>
        </w:rPr>
        <w:t>5</w:t>
      </w:r>
    </w:p>
    <w:p w:rsidR="007C4DAB" w:rsidRPr="00875A41" w:rsidRDefault="007C4DAB" w:rsidP="00780C38">
      <w:pPr>
        <w:ind w:left="2832" w:firstLine="708"/>
        <w:jc w:val="both"/>
        <w:rPr>
          <w:sz w:val="28"/>
          <w:szCs w:val="28"/>
        </w:rPr>
      </w:pPr>
      <w:r w:rsidRPr="00875A41">
        <w:rPr>
          <w:sz w:val="28"/>
          <w:szCs w:val="28"/>
        </w:rPr>
        <w:t>© Закрытое акционерное общество</w:t>
      </w:r>
    </w:p>
    <w:p w:rsidR="007C4DAB" w:rsidRPr="00B403B5" w:rsidRDefault="007C4DAB" w:rsidP="00780C38">
      <w:pPr>
        <w:jc w:val="both"/>
        <w:rPr>
          <w:b/>
          <w:sz w:val="40"/>
          <w:szCs w:val="40"/>
        </w:rPr>
      </w:pPr>
      <w:r w:rsidRPr="00875A41">
        <w:rPr>
          <w:sz w:val="28"/>
          <w:szCs w:val="28"/>
          <w:lang w:val="en-US"/>
        </w:rPr>
        <w:t>ISBN</w:t>
      </w:r>
      <w:r w:rsidRPr="00875A41">
        <w:rPr>
          <w:sz w:val="28"/>
          <w:szCs w:val="28"/>
        </w:rPr>
        <w:tab/>
      </w:r>
      <w:r w:rsidRPr="00875A41">
        <w:rPr>
          <w:sz w:val="28"/>
          <w:szCs w:val="28"/>
        </w:rPr>
        <w:tab/>
      </w:r>
      <w:r w:rsidRPr="00875A41">
        <w:rPr>
          <w:sz w:val="28"/>
          <w:szCs w:val="28"/>
        </w:rPr>
        <w:tab/>
      </w:r>
      <w:r w:rsidRPr="00875A41">
        <w:rPr>
          <w:sz w:val="28"/>
          <w:szCs w:val="28"/>
        </w:rPr>
        <w:tab/>
      </w:r>
      <w:r w:rsidRPr="00875A41">
        <w:rPr>
          <w:sz w:val="28"/>
          <w:szCs w:val="28"/>
        </w:rPr>
        <w:tab/>
        <w:t>«БелХард Групп», 201</w:t>
      </w:r>
      <w:r w:rsidR="00717C3F" w:rsidRPr="00B403B5">
        <w:rPr>
          <w:sz w:val="28"/>
          <w:szCs w:val="28"/>
        </w:rPr>
        <w:t>5</w:t>
      </w:r>
    </w:p>
    <w:p w:rsidR="00BD2DD0" w:rsidRPr="00346DD7" w:rsidRDefault="00BD2DD0" w:rsidP="00BD2DD0">
      <w:pPr>
        <w:jc w:val="center"/>
        <w:rPr>
          <w:b/>
          <w:sz w:val="40"/>
          <w:szCs w:val="40"/>
        </w:rPr>
      </w:pPr>
    </w:p>
    <w:p w:rsidR="00BD2DD0" w:rsidRPr="00346DD7" w:rsidRDefault="00BD2DD0" w:rsidP="00BD2DD0">
      <w:pPr>
        <w:jc w:val="center"/>
        <w:rPr>
          <w:b/>
          <w:sz w:val="40"/>
          <w:szCs w:val="40"/>
        </w:rPr>
      </w:pPr>
    </w:p>
    <w:p w:rsidR="00BD2DD0" w:rsidRPr="00346DD7" w:rsidRDefault="00BD2DD0" w:rsidP="00BD2DD0">
      <w:pPr>
        <w:jc w:val="center"/>
        <w:rPr>
          <w:b/>
          <w:sz w:val="40"/>
          <w:szCs w:val="40"/>
        </w:rPr>
      </w:pPr>
    </w:p>
    <w:p w:rsidR="00BD2DD0" w:rsidRPr="00346DD7" w:rsidRDefault="00BD2DD0" w:rsidP="00BD2DD0">
      <w:pPr>
        <w:jc w:val="center"/>
        <w:rPr>
          <w:b/>
          <w:sz w:val="40"/>
          <w:szCs w:val="40"/>
        </w:rPr>
      </w:pPr>
    </w:p>
    <w:p w:rsidR="00BD2DD0" w:rsidRPr="00346DD7" w:rsidRDefault="00BD2DD0" w:rsidP="00BD2DD0">
      <w:pPr>
        <w:jc w:val="center"/>
        <w:rPr>
          <w:b/>
          <w:sz w:val="40"/>
          <w:szCs w:val="40"/>
        </w:rPr>
      </w:pPr>
    </w:p>
    <w:p w:rsidR="00BD2DD0" w:rsidRPr="00B403B5" w:rsidRDefault="00BD2DD0" w:rsidP="00BD2DD0">
      <w:pPr>
        <w:jc w:val="center"/>
        <w:rPr>
          <w:b/>
          <w:sz w:val="40"/>
          <w:szCs w:val="40"/>
        </w:rPr>
      </w:pPr>
      <w:r>
        <w:rPr>
          <w:b/>
          <w:sz w:val="40"/>
          <w:szCs w:val="40"/>
          <w:lang w:val="en-US"/>
        </w:rPr>
        <w:t>JavaScript</w:t>
      </w:r>
    </w:p>
    <w:p w:rsidR="00BD2DD0" w:rsidRPr="009A139C" w:rsidRDefault="00BD2DD0" w:rsidP="00BD2DD0">
      <w:pPr>
        <w:jc w:val="center"/>
        <w:rPr>
          <w:b/>
          <w:sz w:val="32"/>
          <w:szCs w:val="32"/>
        </w:rPr>
      </w:pPr>
      <w:r w:rsidRPr="009A139C">
        <w:rPr>
          <w:b/>
          <w:sz w:val="32"/>
          <w:szCs w:val="32"/>
        </w:rPr>
        <w:t xml:space="preserve">практика современной </w:t>
      </w:r>
      <w:r>
        <w:rPr>
          <w:b/>
          <w:sz w:val="32"/>
          <w:szCs w:val="32"/>
        </w:rPr>
        <w:t>фронтенд</w:t>
      </w:r>
      <w:r w:rsidRPr="009A139C">
        <w:rPr>
          <w:b/>
          <w:sz w:val="32"/>
          <w:szCs w:val="32"/>
        </w:rPr>
        <w:t xml:space="preserve"> разработки </w:t>
      </w:r>
    </w:p>
    <w:p w:rsidR="007C4DAB" w:rsidRDefault="007C4DAB" w:rsidP="003B7010">
      <w:pPr>
        <w:jc w:val="both"/>
        <w:rPr>
          <w:sz w:val="28"/>
          <w:szCs w:val="28"/>
        </w:rPr>
      </w:pPr>
    </w:p>
    <w:p w:rsidR="00BD2DD0" w:rsidRDefault="00BD2DD0" w:rsidP="003B7010">
      <w:pPr>
        <w:jc w:val="both"/>
        <w:rPr>
          <w:b/>
          <w:sz w:val="28"/>
          <w:szCs w:val="28"/>
        </w:rPr>
      </w:pPr>
    </w:p>
    <w:p w:rsidR="00BD2DD0" w:rsidRDefault="00BD2DD0" w:rsidP="003B7010">
      <w:pPr>
        <w:jc w:val="both"/>
        <w:rPr>
          <w:b/>
          <w:sz w:val="28"/>
          <w:szCs w:val="28"/>
        </w:rPr>
      </w:pPr>
    </w:p>
    <w:p w:rsidR="00BD2DD0" w:rsidRDefault="00BD2DD0" w:rsidP="003B7010">
      <w:pPr>
        <w:jc w:val="both"/>
        <w:rPr>
          <w:b/>
          <w:sz w:val="28"/>
          <w:szCs w:val="28"/>
        </w:rPr>
      </w:pPr>
    </w:p>
    <w:p w:rsidR="00BD2DD0" w:rsidRDefault="00BD2DD0" w:rsidP="003B7010">
      <w:pPr>
        <w:jc w:val="both"/>
        <w:rPr>
          <w:b/>
          <w:sz w:val="28"/>
          <w:szCs w:val="28"/>
        </w:rPr>
      </w:pPr>
    </w:p>
    <w:p w:rsidR="00BD2DD0" w:rsidRPr="00BD2DD0"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BD2DD0">
      <w:pPr>
        <w:spacing w:before="360" w:after="360"/>
        <w:jc w:val="center"/>
        <w:rPr>
          <w:b/>
          <w:sz w:val="36"/>
          <w:szCs w:val="36"/>
        </w:rPr>
      </w:pPr>
      <w:r w:rsidRPr="00BD2DD0">
        <w:rPr>
          <w:b/>
          <w:sz w:val="36"/>
          <w:szCs w:val="36"/>
          <w:lang w:val="en-US"/>
        </w:rPr>
        <w:t>JavaScript</w:t>
      </w:r>
    </w:p>
    <w:p w:rsidR="00BD2DD0" w:rsidRPr="00346DD7" w:rsidRDefault="00BD2DD0" w:rsidP="00BD2DD0">
      <w:pPr>
        <w:spacing w:before="360" w:after="360"/>
        <w:jc w:val="center"/>
        <w:rPr>
          <w:b/>
          <w:sz w:val="36"/>
          <w:szCs w:val="36"/>
        </w:rPr>
      </w:pPr>
      <w:r w:rsidRPr="00BD2DD0">
        <w:rPr>
          <w:b/>
          <w:sz w:val="36"/>
          <w:szCs w:val="36"/>
          <w:lang w:val="en-US"/>
        </w:rPr>
        <w:t>API</w:t>
      </w:r>
      <w:r w:rsidRPr="00346DD7">
        <w:rPr>
          <w:b/>
          <w:sz w:val="36"/>
          <w:szCs w:val="36"/>
        </w:rPr>
        <w:t xml:space="preserve"> </w:t>
      </w:r>
      <w:r w:rsidRPr="00BD2DD0">
        <w:rPr>
          <w:b/>
          <w:sz w:val="36"/>
          <w:szCs w:val="36"/>
          <w:lang w:val="en-US"/>
        </w:rPr>
        <w:t>JavaScript</w:t>
      </w:r>
    </w:p>
    <w:p w:rsidR="00BD2DD0" w:rsidRPr="00346DD7" w:rsidRDefault="00BD2DD0" w:rsidP="00BD2DD0">
      <w:pPr>
        <w:spacing w:before="360" w:after="360"/>
        <w:jc w:val="center"/>
        <w:rPr>
          <w:b/>
          <w:sz w:val="36"/>
          <w:szCs w:val="36"/>
        </w:rPr>
      </w:pPr>
      <w:r w:rsidRPr="00BD2DD0">
        <w:rPr>
          <w:b/>
          <w:sz w:val="36"/>
          <w:szCs w:val="36"/>
          <w:lang w:val="en-US"/>
        </w:rPr>
        <w:t>Node</w:t>
      </w:r>
      <w:r w:rsidRPr="00346DD7">
        <w:rPr>
          <w:b/>
          <w:sz w:val="36"/>
          <w:szCs w:val="36"/>
        </w:rPr>
        <w:t>.</w:t>
      </w:r>
      <w:r w:rsidRPr="00BD2DD0">
        <w:rPr>
          <w:b/>
          <w:sz w:val="36"/>
          <w:szCs w:val="36"/>
          <w:lang w:val="en-US"/>
        </w:rPr>
        <w:t>js</w:t>
      </w:r>
    </w:p>
    <w:p w:rsidR="00BD2DD0" w:rsidRPr="00BD2DD0" w:rsidRDefault="00BD2DD0" w:rsidP="00BD2DD0">
      <w:pPr>
        <w:spacing w:before="360" w:after="360"/>
        <w:jc w:val="center"/>
        <w:rPr>
          <w:b/>
          <w:sz w:val="36"/>
          <w:szCs w:val="36"/>
        </w:rPr>
      </w:pPr>
      <w:r w:rsidRPr="00BD2DD0">
        <w:rPr>
          <w:b/>
          <w:sz w:val="36"/>
          <w:szCs w:val="36"/>
        </w:rPr>
        <w:t>Современный</w:t>
      </w:r>
      <w:r w:rsidRPr="00346DD7">
        <w:rPr>
          <w:b/>
          <w:sz w:val="36"/>
          <w:szCs w:val="36"/>
        </w:rPr>
        <w:t xml:space="preserve"> </w:t>
      </w:r>
      <w:r w:rsidRPr="00BD2DD0">
        <w:rPr>
          <w:b/>
          <w:sz w:val="36"/>
          <w:szCs w:val="36"/>
        </w:rPr>
        <w:t>фронтенд</w:t>
      </w:r>
    </w:p>
    <w:p w:rsidR="00BD2DD0" w:rsidRPr="00346DD7" w:rsidRDefault="00BD2DD0" w:rsidP="00BD2DD0">
      <w:pPr>
        <w:spacing w:before="360" w:after="360"/>
        <w:jc w:val="center"/>
        <w:rPr>
          <w:b/>
          <w:sz w:val="36"/>
          <w:szCs w:val="36"/>
        </w:rPr>
      </w:pPr>
      <w:r w:rsidRPr="00BD2DD0">
        <w:rPr>
          <w:b/>
          <w:sz w:val="36"/>
          <w:szCs w:val="36"/>
          <w:lang w:val="en-US"/>
        </w:rPr>
        <w:t>Angular</w:t>
      </w: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BD2DD0" w:rsidRPr="00346DD7" w:rsidRDefault="00BD2DD0" w:rsidP="003B7010">
      <w:pPr>
        <w:jc w:val="both"/>
        <w:rPr>
          <w:b/>
          <w:sz w:val="28"/>
          <w:szCs w:val="28"/>
        </w:rPr>
      </w:pPr>
    </w:p>
    <w:p w:rsidR="00685566" w:rsidRPr="0005233D" w:rsidRDefault="00685566" w:rsidP="0005233D">
      <w:pPr>
        <w:pStyle w:val="coursesinfo"/>
        <w:spacing w:before="0"/>
        <w:jc w:val="center"/>
        <w:rPr>
          <w:b/>
          <w:sz w:val="28"/>
          <w:szCs w:val="28"/>
        </w:rPr>
      </w:pPr>
      <w:r w:rsidRPr="0005233D">
        <w:rPr>
          <w:b/>
          <w:sz w:val="28"/>
          <w:szCs w:val="28"/>
        </w:rPr>
        <w:lastRenderedPageBreak/>
        <w:t>Содержание:</w:t>
      </w:r>
    </w:p>
    <w:p w:rsidR="0005233D" w:rsidRPr="0005233D" w:rsidRDefault="0005233D" w:rsidP="00A21A1F">
      <w:pPr>
        <w:pStyle w:val="coursesinfo"/>
        <w:jc w:val="both"/>
        <w:rPr>
          <w:sz w:val="28"/>
          <w:szCs w:val="28"/>
        </w:rPr>
      </w:pPr>
      <w:r w:rsidRPr="0005233D">
        <w:rPr>
          <w:sz w:val="28"/>
          <w:szCs w:val="28"/>
        </w:rPr>
        <w:t>Введение</w:t>
      </w:r>
      <w:r w:rsidR="00A21A1F">
        <w:rPr>
          <w:sz w:val="28"/>
          <w:szCs w:val="28"/>
        </w:rPr>
        <w:t>…………………………………………………………………………..</w:t>
      </w:r>
      <w:r w:rsidRPr="0005233D">
        <w:rPr>
          <w:sz w:val="28"/>
          <w:szCs w:val="28"/>
        </w:rPr>
        <w:t>.7</w:t>
      </w:r>
    </w:p>
    <w:p w:rsidR="0005233D" w:rsidRPr="0005233D" w:rsidRDefault="0005233D" w:rsidP="00A21A1F">
      <w:pPr>
        <w:pStyle w:val="coursesinfo"/>
        <w:jc w:val="both"/>
        <w:rPr>
          <w:sz w:val="28"/>
          <w:szCs w:val="28"/>
        </w:rPr>
      </w:pPr>
      <w:r w:rsidRPr="0005233D">
        <w:rPr>
          <w:b/>
          <w:sz w:val="28"/>
          <w:szCs w:val="28"/>
        </w:rPr>
        <w:t>Глава I. JavaScript</w:t>
      </w:r>
      <w:r w:rsidR="00B15149">
        <w:rPr>
          <w:sz w:val="28"/>
          <w:szCs w:val="28"/>
        </w:rPr>
        <w:t>…</w:t>
      </w:r>
      <w:r w:rsidR="00B15149" w:rsidRPr="00AF4D4F">
        <w:rPr>
          <w:sz w:val="28"/>
          <w:szCs w:val="28"/>
        </w:rPr>
        <w:t>………………………………………</w:t>
      </w:r>
      <w:r w:rsidR="00A21A1F">
        <w:rPr>
          <w:sz w:val="28"/>
          <w:szCs w:val="28"/>
        </w:rPr>
        <w:t>………..</w:t>
      </w:r>
      <w:r w:rsidR="00B15149" w:rsidRPr="00AF4D4F">
        <w:rPr>
          <w:sz w:val="28"/>
          <w:szCs w:val="28"/>
        </w:rPr>
        <w:t>…………</w:t>
      </w:r>
      <w:r w:rsidRPr="0005233D">
        <w:rPr>
          <w:sz w:val="28"/>
          <w:szCs w:val="28"/>
        </w:rPr>
        <w:t>..10</w:t>
      </w:r>
    </w:p>
    <w:p w:rsidR="0005233D" w:rsidRPr="0005233D" w:rsidRDefault="0005233D" w:rsidP="00A21A1F">
      <w:pPr>
        <w:pStyle w:val="coursesinfo"/>
        <w:spacing w:before="0" w:after="0"/>
        <w:jc w:val="both"/>
        <w:rPr>
          <w:sz w:val="28"/>
          <w:szCs w:val="28"/>
        </w:rPr>
      </w:pPr>
      <w:r w:rsidRPr="0005233D">
        <w:rPr>
          <w:sz w:val="28"/>
          <w:szCs w:val="28"/>
        </w:rPr>
        <w:t>1.</w:t>
      </w:r>
      <w:r w:rsidRPr="0005233D">
        <w:rPr>
          <w:sz w:val="28"/>
          <w:szCs w:val="28"/>
        </w:rPr>
        <w:tab/>
        <w:t xml:space="preserve"> Базовый синтаксис</w:t>
      </w:r>
      <w:r w:rsidR="00794195">
        <w:rPr>
          <w:sz w:val="28"/>
          <w:szCs w:val="28"/>
        </w:rPr>
        <w:t>…</w:t>
      </w:r>
      <w:r w:rsidR="00794195" w:rsidRPr="00AF4D4F">
        <w:rPr>
          <w:sz w:val="28"/>
          <w:szCs w:val="28"/>
        </w:rPr>
        <w:t>……………………………………………………..</w:t>
      </w:r>
      <w:r w:rsidRPr="0005233D">
        <w:rPr>
          <w:sz w:val="28"/>
          <w:szCs w:val="28"/>
        </w:rPr>
        <w:t>..10</w:t>
      </w:r>
      <w:r w:rsidRPr="0005233D">
        <w:rPr>
          <w:sz w:val="28"/>
          <w:szCs w:val="28"/>
        </w:rPr>
        <w:tab/>
        <w:t>1.1 Тип данных...</w:t>
      </w:r>
      <w:r w:rsidR="00973A73">
        <w:rPr>
          <w:sz w:val="28"/>
          <w:szCs w:val="28"/>
        </w:rPr>
        <w:t>............................................................................................</w:t>
      </w:r>
      <w:r w:rsidRPr="0005233D">
        <w:rPr>
          <w:sz w:val="28"/>
          <w:szCs w:val="28"/>
        </w:rPr>
        <w:t>10</w:t>
      </w:r>
      <w:r w:rsidRPr="0005233D">
        <w:rPr>
          <w:sz w:val="28"/>
          <w:szCs w:val="28"/>
        </w:rPr>
        <w:tab/>
        <w:t>1.2 Автоматическая вставка точек с запятой</w:t>
      </w:r>
      <w:r w:rsidR="00973A73">
        <w:rPr>
          <w:sz w:val="28"/>
          <w:szCs w:val="28"/>
        </w:rPr>
        <w:t>…………………………….</w:t>
      </w:r>
      <w:r w:rsidRPr="0005233D">
        <w:rPr>
          <w:sz w:val="28"/>
          <w:szCs w:val="28"/>
        </w:rPr>
        <w:t>.12</w:t>
      </w:r>
      <w:r w:rsidRPr="0005233D">
        <w:rPr>
          <w:sz w:val="28"/>
          <w:szCs w:val="28"/>
        </w:rPr>
        <w:tab/>
        <w:t>1.3 Область видимости переменных</w:t>
      </w:r>
      <w:r w:rsidR="00973A73">
        <w:rPr>
          <w:sz w:val="28"/>
          <w:szCs w:val="28"/>
        </w:rPr>
        <w:t>……………………………………..</w:t>
      </w:r>
      <w:r w:rsidRPr="0005233D">
        <w:rPr>
          <w:sz w:val="28"/>
          <w:szCs w:val="28"/>
        </w:rPr>
        <w:t>..13</w:t>
      </w:r>
      <w:r w:rsidRPr="0005233D">
        <w:rPr>
          <w:sz w:val="28"/>
          <w:szCs w:val="28"/>
        </w:rPr>
        <w:tab/>
        <w:t>1.4 Особенности работы с числами и строками...</w:t>
      </w:r>
      <w:r w:rsidR="00973A73">
        <w:rPr>
          <w:sz w:val="28"/>
          <w:szCs w:val="28"/>
        </w:rPr>
        <w:t>.......................................</w:t>
      </w:r>
      <w:r w:rsidRPr="0005233D">
        <w:rPr>
          <w:sz w:val="28"/>
          <w:szCs w:val="28"/>
        </w:rPr>
        <w:t>13</w:t>
      </w:r>
      <w:r w:rsidRPr="0005233D">
        <w:rPr>
          <w:sz w:val="28"/>
          <w:szCs w:val="28"/>
        </w:rPr>
        <w:tab/>
        <w:t>1.5 Переменные и литералы</w:t>
      </w:r>
      <w:r w:rsidR="00973A73">
        <w:rPr>
          <w:sz w:val="28"/>
          <w:szCs w:val="28"/>
        </w:rPr>
        <w:t>……………………………………………….</w:t>
      </w:r>
      <w:r w:rsidRPr="0005233D">
        <w:rPr>
          <w:sz w:val="28"/>
          <w:szCs w:val="28"/>
        </w:rPr>
        <w:t>.14</w:t>
      </w:r>
    </w:p>
    <w:p w:rsidR="0005233D" w:rsidRPr="0005233D" w:rsidRDefault="0005233D" w:rsidP="00A21A1F">
      <w:pPr>
        <w:pStyle w:val="coursesinfo"/>
        <w:spacing w:before="0" w:after="0"/>
        <w:jc w:val="both"/>
        <w:rPr>
          <w:sz w:val="28"/>
          <w:szCs w:val="28"/>
        </w:rPr>
      </w:pPr>
      <w:r w:rsidRPr="0005233D">
        <w:rPr>
          <w:sz w:val="28"/>
          <w:szCs w:val="28"/>
        </w:rPr>
        <w:tab/>
        <w:t>1.6 Инструкции...</w:t>
      </w:r>
      <w:r w:rsidR="00973A73">
        <w:rPr>
          <w:sz w:val="28"/>
          <w:szCs w:val="28"/>
        </w:rPr>
        <w:t>............................................................................................</w:t>
      </w:r>
      <w:r w:rsidRPr="0005233D">
        <w:rPr>
          <w:sz w:val="28"/>
          <w:szCs w:val="28"/>
        </w:rPr>
        <w:t>14</w:t>
      </w:r>
      <w:r w:rsidRPr="0005233D">
        <w:rPr>
          <w:sz w:val="28"/>
          <w:szCs w:val="28"/>
        </w:rPr>
        <w:tab/>
        <w:t>1.7 Тернарный оператор ?:</w:t>
      </w:r>
      <w:r w:rsidR="00973A73">
        <w:rPr>
          <w:sz w:val="28"/>
          <w:szCs w:val="28"/>
        </w:rPr>
        <w:t>…………………………………………………</w:t>
      </w:r>
      <w:r w:rsidRPr="0005233D">
        <w:rPr>
          <w:sz w:val="28"/>
          <w:szCs w:val="28"/>
        </w:rPr>
        <w:t>.17</w:t>
      </w:r>
    </w:p>
    <w:p w:rsidR="0005233D" w:rsidRPr="00B862E9" w:rsidRDefault="0005233D" w:rsidP="00A21A1F">
      <w:pPr>
        <w:pStyle w:val="coursesinfo"/>
        <w:spacing w:before="0" w:after="0"/>
        <w:jc w:val="both"/>
        <w:rPr>
          <w:sz w:val="28"/>
          <w:szCs w:val="28"/>
        </w:rPr>
      </w:pPr>
      <w:r w:rsidRPr="0005233D">
        <w:rPr>
          <w:sz w:val="28"/>
          <w:szCs w:val="28"/>
        </w:rPr>
        <w:tab/>
        <w:t>1.8 Объекты...</w:t>
      </w:r>
      <w:r w:rsidR="00973A73">
        <w:rPr>
          <w:sz w:val="28"/>
          <w:szCs w:val="28"/>
        </w:rPr>
        <w:t>..................................................................................................</w:t>
      </w:r>
      <w:r w:rsidRPr="0005233D">
        <w:rPr>
          <w:sz w:val="28"/>
          <w:szCs w:val="28"/>
        </w:rPr>
        <w:t>17</w:t>
      </w:r>
      <w:r w:rsidRPr="0005233D">
        <w:rPr>
          <w:sz w:val="28"/>
          <w:szCs w:val="28"/>
        </w:rPr>
        <w:tab/>
        <w:t>1.9 Массивы</w:t>
      </w:r>
      <w:r w:rsidR="00973A73">
        <w:rPr>
          <w:sz w:val="28"/>
          <w:szCs w:val="28"/>
        </w:rPr>
        <w:t>………………………………………………………………...</w:t>
      </w:r>
      <w:r w:rsidRPr="0005233D">
        <w:rPr>
          <w:sz w:val="28"/>
          <w:szCs w:val="28"/>
        </w:rPr>
        <w:t>.19</w:t>
      </w:r>
    </w:p>
    <w:p w:rsidR="0005233D" w:rsidRPr="0005233D" w:rsidRDefault="0005233D" w:rsidP="00A21A1F">
      <w:pPr>
        <w:pStyle w:val="coursesinfo"/>
        <w:spacing w:before="0" w:after="0"/>
        <w:jc w:val="both"/>
        <w:rPr>
          <w:sz w:val="28"/>
          <w:szCs w:val="28"/>
        </w:rPr>
      </w:pPr>
      <w:r w:rsidRPr="0005233D">
        <w:rPr>
          <w:sz w:val="28"/>
          <w:szCs w:val="28"/>
        </w:rPr>
        <w:t>2.</w:t>
      </w:r>
      <w:r w:rsidRPr="0005233D">
        <w:rPr>
          <w:sz w:val="28"/>
          <w:szCs w:val="28"/>
        </w:rPr>
        <w:tab/>
        <w:t>Функции</w:t>
      </w:r>
      <w:r w:rsidR="00973A73">
        <w:rPr>
          <w:sz w:val="28"/>
          <w:szCs w:val="28"/>
        </w:rPr>
        <w:t>…………………………………………………………………….</w:t>
      </w:r>
      <w:r w:rsidRPr="0005233D">
        <w:rPr>
          <w:sz w:val="28"/>
          <w:szCs w:val="28"/>
        </w:rPr>
        <w:t>.23</w:t>
      </w:r>
      <w:r w:rsidRPr="0005233D">
        <w:rPr>
          <w:sz w:val="28"/>
          <w:szCs w:val="28"/>
        </w:rPr>
        <w:tab/>
        <w:t>2.1 Определение функции</w:t>
      </w:r>
      <w:r w:rsidR="00973A73">
        <w:rPr>
          <w:sz w:val="28"/>
          <w:szCs w:val="28"/>
        </w:rPr>
        <w:t>…………………………………………………</w:t>
      </w:r>
      <w:r w:rsidRPr="0005233D">
        <w:rPr>
          <w:sz w:val="28"/>
          <w:szCs w:val="28"/>
        </w:rPr>
        <w:t>.23</w:t>
      </w:r>
      <w:r w:rsidRPr="0005233D">
        <w:rPr>
          <w:sz w:val="28"/>
          <w:szCs w:val="28"/>
        </w:rPr>
        <w:tab/>
        <w:t>2.2 Вызов функци как функции</w:t>
      </w:r>
      <w:r w:rsidR="00973A73">
        <w:rPr>
          <w:sz w:val="28"/>
          <w:szCs w:val="28"/>
        </w:rPr>
        <w:t>……………………………………………</w:t>
      </w:r>
      <w:r w:rsidRPr="0005233D">
        <w:rPr>
          <w:sz w:val="28"/>
          <w:szCs w:val="28"/>
        </w:rPr>
        <w:t>.24</w:t>
      </w:r>
    </w:p>
    <w:p w:rsidR="0005233D" w:rsidRPr="0005233D" w:rsidRDefault="0005233D" w:rsidP="00A21A1F">
      <w:pPr>
        <w:pStyle w:val="coursesinfo"/>
        <w:spacing w:before="0" w:after="0"/>
        <w:jc w:val="both"/>
        <w:rPr>
          <w:sz w:val="28"/>
          <w:szCs w:val="28"/>
        </w:rPr>
      </w:pPr>
      <w:r w:rsidRPr="0005233D">
        <w:rPr>
          <w:sz w:val="28"/>
          <w:szCs w:val="28"/>
        </w:rPr>
        <w:tab/>
        <w:t>2.3 Вызов функции как метода</w:t>
      </w:r>
      <w:r w:rsidR="00973A73">
        <w:rPr>
          <w:sz w:val="28"/>
          <w:szCs w:val="28"/>
        </w:rPr>
        <w:t>…………………………………………….</w:t>
      </w:r>
      <w:r w:rsidRPr="0005233D">
        <w:rPr>
          <w:sz w:val="28"/>
          <w:szCs w:val="28"/>
        </w:rPr>
        <w:t>.25</w:t>
      </w:r>
    </w:p>
    <w:p w:rsidR="0005233D" w:rsidRPr="0005233D" w:rsidRDefault="0005233D" w:rsidP="00204758">
      <w:pPr>
        <w:pStyle w:val="coursesinfo"/>
        <w:spacing w:before="0" w:after="0"/>
        <w:ind w:firstLine="510"/>
        <w:jc w:val="both"/>
        <w:rPr>
          <w:sz w:val="28"/>
          <w:szCs w:val="28"/>
        </w:rPr>
      </w:pPr>
      <w:r w:rsidRPr="0005233D">
        <w:rPr>
          <w:sz w:val="28"/>
          <w:szCs w:val="28"/>
        </w:rPr>
        <w:t>2.4 Вызов функции как конструктора...</w:t>
      </w:r>
      <w:r w:rsidR="00973A73">
        <w:rPr>
          <w:sz w:val="28"/>
          <w:szCs w:val="28"/>
        </w:rPr>
        <w:t>........................................................</w:t>
      </w:r>
      <w:r w:rsidRPr="0005233D">
        <w:rPr>
          <w:sz w:val="28"/>
          <w:szCs w:val="28"/>
        </w:rPr>
        <w:t>26</w:t>
      </w:r>
      <w:r w:rsidRPr="0005233D">
        <w:rPr>
          <w:sz w:val="28"/>
          <w:szCs w:val="28"/>
        </w:rPr>
        <w:tab/>
        <w:t>2.5 Функции высшего порядка</w:t>
      </w:r>
      <w:r w:rsidR="00973A73">
        <w:rPr>
          <w:sz w:val="28"/>
          <w:szCs w:val="28"/>
        </w:rPr>
        <w:t>……………………………………………</w:t>
      </w:r>
      <w:r w:rsidRPr="0005233D">
        <w:rPr>
          <w:sz w:val="28"/>
          <w:szCs w:val="28"/>
        </w:rPr>
        <w:t>.26</w:t>
      </w:r>
      <w:r w:rsidRPr="0005233D">
        <w:rPr>
          <w:sz w:val="28"/>
          <w:szCs w:val="28"/>
        </w:rPr>
        <w:tab/>
        <w:t>2.6 Косвенный вызов, методы call() и apply()</w:t>
      </w:r>
      <w:r w:rsidR="00973A73">
        <w:rPr>
          <w:sz w:val="28"/>
          <w:szCs w:val="28"/>
        </w:rPr>
        <w:t>…………………………….</w:t>
      </w:r>
      <w:r w:rsidRPr="0005233D">
        <w:rPr>
          <w:sz w:val="28"/>
          <w:szCs w:val="28"/>
        </w:rPr>
        <w:t>.27</w:t>
      </w:r>
      <w:r w:rsidRPr="0005233D">
        <w:rPr>
          <w:sz w:val="28"/>
          <w:szCs w:val="28"/>
        </w:rPr>
        <w:tab/>
        <w:t>2.7 Аргументы функций...</w:t>
      </w:r>
      <w:r w:rsidR="00973A73">
        <w:rPr>
          <w:sz w:val="28"/>
          <w:szCs w:val="28"/>
        </w:rPr>
        <w:t>.............................................................................</w:t>
      </w:r>
      <w:r w:rsidRPr="0005233D">
        <w:rPr>
          <w:sz w:val="28"/>
          <w:szCs w:val="28"/>
        </w:rPr>
        <w:t>29</w:t>
      </w:r>
      <w:r w:rsidRPr="0005233D">
        <w:rPr>
          <w:sz w:val="28"/>
          <w:szCs w:val="28"/>
        </w:rPr>
        <w:tab/>
        <w:t>2.8 Замыкания...</w:t>
      </w:r>
      <w:r w:rsidR="00973A73">
        <w:rPr>
          <w:sz w:val="28"/>
          <w:szCs w:val="28"/>
        </w:rPr>
        <w:t>..............................................................................................</w:t>
      </w:r>
      <w:r w:rsidRPr="0005233D">
        <w:rPr>
          <w:sz w:val="28"/>
          <w:szCs w:val="28"/>
        </w:rPr>
        <w:t>30</w:t>
      </w:r>
      <w:r w:rsidRPr="0005233D">
        <w:rPr>
          <w:sz w:val="28"/>
          <w:szCs w:val="28"/>
        </w:rPr>
        <w:tab/>
        <w:t>2.9 Подъем переменных...</w:t>
      </w:r>
      <w:r w:rsidR="00973A73">
        <w:rPr>
          <w:sz w:val="28"/>
          <w:szCs w:val="28"/>
        </w:rPr>
        <w:t>..............................................................................</w:t>
      </w:r>
      <w:r w:rsidRPr="0005233D">
        <w:rPr>
          <w:sz w:val="28"/>
          <w:szCs w:val="28"/>
        </w:rPr>
        <w:t>32</w:t>
      </w:r>
      <w:r w:rsidRPr="0005233D">
        <w:rPr>
          <w:sz w:val="28"/>
          <w:szCs w:val="28"/>
        </w:rPr>
        <w:tab/>
        <w:t>2.10 Немедленно-вызываемые функции-выражения</w:t>
      </w:r>
      <w:r w:rsidR="00973A73">
        <w:rPr>
          <w:sz w:val="28"/>
          <w:szCs w:val="28"/>
        </w:rPr>
        <w:t>…………………….</w:t>
      </w:r>
      <w:r w:rsidRPr="0005233D">
        <w:rPr>
          <w:sz w:val="28"/>
          <w:szCs w:val="28"/>
        </w:rPr>
        <w:t>.33</w:t>
      </w:r>
      <w:r w:rsidRPr="0005233D">
        <w:rPr>
          <w:sz w:val="28"/>
          <w:szCs w:val="28"/>
        </w:rPr>
        <w:tab/>
        <w:t>2.11 Метод bind()..</w:t>
      </w:r>
      <w:r w:rsidR="00973A73">
        <w:rPr>
          <w:sz w:val="28"/>
          <w:szCs w:val="28"/>
        </w:rPr>
        <w:t>.........................................................................................</w:t>
      </w:r>
      <w:r w:rsidRPr="0005233D">
        <w:rPr>
          <w:sz w:val="28"/>
          <w:szCs w:val="28"/>
        </w:rPr>
        <w:t>33</w:t>
      </w:r>
      <w:r w:rsidR="00E40F0E">
        <w:rPr>
          <w:sz w:val="28"/>
          <w:szCs w:val="28"/>
        </w:rPr>
        <w:t xml:space="preserve"> </w:t>
      </w:r>
      <w:r w:rsidRPr="0005233D">
        <w:rPr>
          <w:sz w:val="28"/>
          <w:szCs w:val="28"/>
        </w:rPr>
        <w:t>3.</w:t>
      </w:r>
      <w:r w:rsidRPr="0005233D">
        <w:rPr>
          <w:sz w:val="28"/>
          <w:szCs w:val="28"/>
        </w:rPr>
        <w:tab/>
        <w:t>Объекты и прототипы...</w:t>
      </w:r>
      <w:r w:rsidR="00973A73">
        <w:rPr>
          <w:sz w:val="28"/>
          <w:szCs w:val="28"/>
        </w:rPr>
        <w:t>.................................................................................</w:t>
      </w:r>
      <w:r w:rsidRPr="0005233D">
        <w:rPr>
          <w:sz w:val="28"/>
          <w:szCs w:val="28"/>
        </w:rPr>
        <w:t>35</w:t>
      </w:r>
      <w:r w:rsidRPr="0005233D">
        <w:rPr>
          <w:sz w:val="28"/>
          <w:szCs w:val="28"/>
        </w:rPr>
        <w:tab/>
        <w:t>3.1 Конструктор...</w:t>
      </w:r>
      <w:r w:rsidR="00973A73">
        <w:rPr>
          <w:sz w:val="28"/>
          <w:szCs w:val="28"/>
        </w:rPr>
        <w:t>...........................................................................................</w:t>
      </w:r>
      <w:r w:rsidRPr="0005233D">
        <w:rPr>
          <w:sz w:val="28"/>
          <w:szCs w:val="28"/>
        </w:rPr>
        <w:t>35</w:t>
      </w:r>
      <w:r w:rsidRPr="0005233D">
        <w:rPr>
          <w:sz w:val="28"/>
          <w:szCs w:val="28"/>
        </w:rPr>
        <w:tab/>
        <w:t>3.2 Наследование</w:t>
      </w:r>
      <w:r w:rsidR="00973A73">
        <w:rPr>
          <w:sz w:val="28"/>
          <w:szCs w:val="28"/>
        </w:rPr>
        <w:t>…………………………………………………………..</w:t>
      </w:r>
      <w:r w:rsidRPr="0005233D">
        <w:rPr>
          <w:sz w:val="28"/>
          <w:szCs w:val="28"/>
        </w:rPr>
        <w:t>.39</w:t>
      </w:r>
      <w:r w:rsidR="00E40F0E">
        <w:rPr>
          <w:sz w:val="28"/>
          <w:szCs w:val="28"/>
        </w:rPr>
        <w:t xml:space="preserve"> </w:t>
      </w:r>
      <w:r w:rsidRPr="0005233D">
        <w:rPr>
          <w:sz w:val="28"/>
          <w:szCs w:val="28"/>
        </w:rPr>
        <w:t>4.</w:t>
      </w:r>
      <w:r w:rsidRPr="0005233D">
        <w:rPr>
          <w:sz w:val="28"/>
          <w:szCs w:val="28"/>
        </w:rPr>
        <w:tab/>
        <w:t>Тестирование JavaScript</w:t>
      </w:r>
      <w:r w:rsidR="00973A73">
        <w:rPr>
          <w:sz w:val="28"/>
          <w:szCs w:val="28"/>
        </w:rPr>
        <w:t>……………………………………………………</w:t>
      </w:r>
      <w:r w:rsidRPr="0005233D">
        <w:rPr>
          <w:sz w:val="28"/>
          <w:szCs w:val="28"/>
        </w:rPr>
        <w:t>.41</w:t>
      </w:r>
    </w:p>
    <w:p w:rsidR="0005233D" w:rsidRDefault="0005233D" w:rsidP="00A21A1F">
      <w:pPr>
        <w:pStyle w:val="coursesinfo"/>
        <w:spacing w:before="0" w:after="0"/>
        <w:jc w:val="both"/>
        <w:rPr>
          <w:sz w:val="28"/>
          <w:szCs w:val="28"/>
        </w:rPr>
      </w:pPr>
      <w:r w:rsidRPr="0005233D">
        <w:rPr>
          <w:sz w:val="28"/>
          <w:szCs w:val="28"/>
        </w:rPr>
        <w:tab/>
        <w:t>4.1 Модульное тестирование</w:t>
      </w:r>
      <w:r w:rsidR="00973A73">
        <w:rPr>
          <w:sz w:val="28"/>
          <w:szCs w:val="28"/>
        </w:rPr>
        <w:t>………………………………………………</w:t>
      </w:r>
      <w:r w:rsidRPr="0005233D">
        <w:rPr>
          <w:sz w:val="28"/>
          <w:szCs w:val="28"/>
        </w:rPr>
        <w:t>.41</w:t>
      </w:r>
      <w:r w:rsidRPr="0005233D">
        <w:rPr>
          <w:sz w:val="28"/>
          <w:szCs w:val="28"/>
        </w:rPr>
        <w:tab/>
        <w:t>4.2 QUnit</w:t>
      </w:r>
      <w:r w:rsidR="00973A73">
        <w:rPr>
          <w:sz w:val="28"/>
          <w:szCs w:val="28"/>
        </w:rPr>
        <w:t>…………………………………………………………………….</w:t>
      </w:r>
      <w:r w:rsidRPr="0005233D">
        <w:rPr>
          <w:sz w:val="28"/>
          <w:szCs w:val="28"/>
        </w:rPr>
        <w:t>.42</w:t>
      </w:r>
    </w:p>
    <w:p w:rsidR="00204758" w:rsidRPr="0005233D" w:rsidRDefault="00204758" w:rsidP="00A21A1F">
      <w:pPr>
        <w:pStyle w:val="coursesinfo"/>
        <w:spacing w:before="0" w:after="0"/>
        <w:jc w:val="both"/>
        <w:rPr>
          <w:sz w:val="28"/>
          <w:szCs w:val="28"/>
        </w:rPr>
      </w:pPr>
    </w:p>
    <w:p w:rsidR="00204758" w:rsidRDefault="0005233D" w:rsidP="00204758">
      <w:pPr>
        <w:pStyle w:val="coursesinfo"/>
        <w:spacing w:before="0" w:after="0"/>
        <w:jc w:val="both"/>
        <w:rPr>
          <w:sz w:val="28"/>
          <w:szCs w:val="28"/>
        </w:rPr>
      </w:pPr>
      <w:r w:rsidRPr="0005233D">
        <w:rPr>
          <w:b/>
          <w:sz w:val="28"/>
          <w:szCs w:val="28"/>
        </w:rPr>
        <w:t>Глава II. API JavaScript</w:t>
      </w:r>
      <w:r w:rsidRPr="0005233D">
        <w:rPr>
          <w:sz w:val="28"/>
          <w:szCs w:val="28"/>
        </w:rPr>
        <w:t>...</w:t>
      </w:r>
      <w:r w:rsidR="00973A73">
        <w:rPr>
          <w:sz w:val="28"/>
          <w:szCs w:val="28"/>
        </w:rPr>
        <w:t>...................................................................................</w:t>
      </w:r>
      <w:r w:rsidRPr="0005233D">
        <w:rPr>
          <w:sz w:val="28"/>
          <w:szCs w:val="28"/>
        </w:rPr>
        <w:t>46</w:t>
      </w:r>
      <w:r w:rsidR="00E40F0E">
        <w:rPr>
          <w:sz w:val="28"/>
          <w:szCs w:val="28"/>
        </w:rPr>
        <w:t xml:space="preserve"> </w:t>
      </w:r>
    </w:p>
    <w:p w:rsidR="00204758" w:rsidRDefault="00204758" w:rsidP="00204758">
      <w:pPr>
        <w:pStyle w:val="coursesinfo"/>
        <w:spacing w:before="0" w:after="0"/>
        <w:jc w:val="both"/>
        <w:rPr>
          <w:sz w:val="28"/>
          <w:szCs w:val="28"/>
        </w:rPr>
      </w:pPr>
    </w:p>
    <w:p w:rsidR="0005233D" w:rsidRPr="0005233D" w:rsidRDefault="0005233D" w:rsidP="00204758">
      <w:pPr>
        <w:pStyle w:val="coursesinfo"/>
        <w:spacing w:before="0" w:after="0"/>
        <w:jc w:val="both"/>
        <w:rPr>
          <w:sz w:val="28"/>
          <w:szCs w:val="28"/>
        </w:rPr>
      </w:pPr>
      <w:r w:rsidRPr="0005233D">
        <w:rPr>
          <w:sz w:val="28"/>
          <w:szCs w:val="28"/>
        </w:rPr>
        <w:t>1.</w:t>
      </w:r>
      <w:r w:rsidRPr="0005233D">
        <w:rPr>
          <w:sz w:val="28"/>
          <w:szCs w:val="28"/>
        </w:rPr>
        <w:tab/>
        <w:t xml:space="preserve">API видео и аудио </w:t>
      </w:r>
      <w:r w:rsidR="00973A73">
        <w:rPr>
          <w:sz w:val="28"/>
          <w:szCs w:val="28"/>
        </w:rPr>
        <w:t>………………………………………………………….</w:t>
      </w:r>
      <w:r w:rsidRPr="0005233D">
        <w:rPr>
          <w:sz w:val="28"/>
          <w:szCs w:val="28"/>
        </w:rPr>
        <w:t>.46</w:t>
      </w:r>
    </w:p>
    <w:p w:rsidR="0005233D" w:rsidRPr="0005233D" w:rsidRDefault="0005233D" w:rsidP="00204758">
      <w:pPr>
        <w:pStyle w:val="coursesinfo"/>
        <w:spacing w:before="0" w:after="0"/>
        <w:jc w:val="both"/>
        <w:rPr>
          <w:sz w:val="28"/>
          <w:szCs w:val="28"/>
        </w:rPr>
      </w:pPr>
      <w:r w:rsidRPr="0005233D">
        <w:rPr>
          <w:sz w:val="28"/>
          <w:szCs w:val="28"/>
        </w:rPr>
        <w:t>2.</w:t>
      </w:r>
      <w:r w:rsidRPr="0005233D">
        <w:rPr>
          <w:sz w:val="28"/>
          <w:szCs w:val="28"/>
        </w:rPr>
        <w:tab/>
        <w:t>API холст</w:t>
      </w:r>
      <w:r w:rsidR="00973A73">
        <w:rPr>
          <w:sz w:val="28"/>
          <w:szCs w:val="28"/>
        </w:rPr>
        <w:t>……………………………………………………………………</w:t>
      </w:r>
      <w:r w:rsidRPr="0005233D">
        <w:rPr>
          <w:sz w:val="28"/>
          <w:szCs w:val="28"/>
        </w:rPr>
        <w:t>.55</w:t>
      </w:r>
    </w:p>
    <w:p w:rsidR="0005233D" w:rsidRPr="0005233D" w:rsidRDefault="0005233D" w:rsidP="00A21A1F">
      <w:pPr>
        <w:pStyle w:val="coursesinfo"/>
        <w:spacing w:before="0" w:after="0"/>
        <w:jc w:val="both"/>
        <w:rPr>
          <w:sz w:val="28"/>
          <w:szCs w:val="28"/>
        </w:rPr>
      </w:pPr>
      <w:r w:rsidRPr="0005233D">
        <w:rPr>
          <w:sz w:val="28"/>
          <w:szCs w:val="28"/>
        </w:rPr>
        <w:t>3.</w:t>
      </w:r>
      <w:r w:rsidRPr="0005233D">
        <w:rPr>
          <w:sz w:val="28"/>
          <w:szCs w:val="28"/>
        </w:rPr>
        <w:tab/>
        <w:t>API перетаскивания</w:t>
      </w:r>
      <w:r w:rsidR="00973A73">
        <w:rPr>
          <w:sz w:val="28"/>
          <w:szCs w:val="28"/>
        </w:rPr>
        <w:t>………………………………………………………...</w:t>
      </w:r>
      <w:r w:rsidRPr="0005233D">
        <w:rPr>
          <w:sz w:val="28"/>
          <w:szCs w:val="28"/>
        </w:rPr>
        <w:t>.77</w:t>
      </w:r>
    </w:p>
    <w:p w:rsidR="0005233D" w:rsidRPr="0005233D" w:rsidRDefault="0005233D" w:rsidP="00A21A1F">
      <w:pPr>
        <w:pStyle w:val="coursesinfo"/>
        <w:spacing w:before="0" w:after="0"/>
        <w:jc w:val="both"/>
        <w:rPr>
          <w:sz w:val="28"/>
          <w:szCs w:val="28"/>
        </w:rPr>
      </w:pPr>
      <w:r w:rsidRPr="0005233D">
        <w:rPr>
          <w:sz w:val="28"/>
          <w:szCs w:val="28"/>
        </w:rPr>
        <w:t>4.</w:t>
      </w:r>
      <w:r w:rsidRPr="0005233D">
        <w:rPr>
          <w:sz w:val="28"/>
          <w:szCs w:val="28"/>
        </w:rPr>
        <w:tab/>
        <w:t>API форм</w:t>
      </w:r>
      <w:r w:rsidR="00973A73">
        <w:rPr>
          <w:sz w:val="28"/>
          <w:szCs w:val="28"/>
        </w:rPr>
        <w:t>……………………………………………………………………</w:t>
      </w:r>
      <w:r w:rsidRPr="0005233D">
        <w:rPr>
          <w:sz w:val="28"/>
          <w:szCs w:val="28"/>
        </w:rPr>
        <w:t>.83</w:t>
      </w:r>
    </w:p>
    <w:p w:rsidR="00204758" w:rsidRDefault="0005233D" w:rsidP="00E40F0E">
      <w:pPr>
        <w:pStyle w:val="coursesinfo"/>
        <w:spacing w:before="0" w:after="0"/>
        <w:jc w:val="both"/>
        <w:rPr>
          <w:sz w:val="28"/>
          <w:szCs w:val="28"/>
        </w:rPr>
      </w:pPr>
      <w:r w:rsidRPr="0005233D">
        <w:rPr>
          <w:sz w:val="28"/>
          <w:szCs w:val="28"/>
        </w:rPr>
        <w:t>5.</w:t>
      </w:r>
      <w:r w:rsidRPr="0005233D">
        <w:rPr>
          <w:sz w:val="28"/>
          <w:szCs w:val="28"/>
        </w:rPr>
        <w:tab/>
        <w:t>API геолокации</w:t>
      </w:r>
      <w:r w:rsidR="00973A73">
        <w:rPr>
          <w:sz w:val="28"/>
          <w:szCs w:val="28"/>
        </w:rPr>
        <w:t>……………………………………………………………..</w:t>
      </w:r>
      <w:r w:rsidRPr="0005233D">
        <w:rPr>
          <w:sz w:val="28"/>
          <w:szCs w:val="28"/>
        </w:rPr>
        <w:t>.85</w:t>
      </w:r>
      <w:r w:rsidR="00E40F0E">
        <w:rPr>
          <w:sz w:val="28"/>
          <w:szCs w:val="28"/>
        </w:rPr>
        <w:t xml:space="preserve"> </w:t>
      </w:r>
      <w:r w:rsidRPr="0005233D">
        <w:rPr>
          <w:sz w:val="28"/>
          <w:szCs w:val="28"/>
        </w:rPr>
        <w:t>6.</w:t>
      </w:r>
      <w:r w:rsidRPr="0005233D">
        <w:rPr>
          <w:sz w:val="28"/>
          <w:szCs w:val="28"/>
        </w:rPr>
        <w:tab/>
        <w:t>API web-хранилища</w:t>
      </w:r>
      <w:r w:rsidR="00973A73">
        <w:rPr>
          <w:sz w:val="28"/>
          <w:szCs w:val="28"/>
        </w:rPr>
        <w:t>………………………………………………………..</w:t>
      </w:r>
      <w:r w:rsidRPr="0005233D">
        <w:rPr>
          <w:sz w:val="28"/>
          <w:szCs w:val="28"/>
        </w:rPr>
        <w:t>.91</w:t>
      </w:r>
      <w:r w:rsidR="00E40F0E">
        <w:rPr>
          <w:sz w:val="28"/>
          <w:szCs w:val="28"/>
        </w:rPr>
        <w:t xml:space="preserve"> </w:t>
      </w:r>
    </w:p>
    <w:p w:rsidR="00204758" w:rsidRDefault="00204758" w:rsidP="00E40F0E">
      <w:pPr>
        <w:pStyle w:val="coursesinfo"/>
        <w:spacing w:before="0" w:after="0"/>
        <w:jc w:val="both"/>
        <w:rPr>
          <w:sz w:val="28"/>
          <w:szCs w:val="28"/>
        </w:rPr>
      </w:pPr>
    </w:p>
    <w:p w:rsidR="0005233D" w:rsidRPr="0005233D" w:rsidRDefault="0005233D" w:rsidP="00E40F0E">
      <w:pPr>
        <w:pStyle w:val="coursesinfo"/>
        <w:spacing w:before="0" w:after="0"/>
        <w:jc w:val="both"/>
        <w:rPr>
          <w:sz w:val="28"/>
          <w:szCs w:val="28"/>
        </w:rPr>
      </w:pPr>
      <w:r w:rsidRPr="0005233D">
        <w:rPr>
          <w:b/>
          <w:sz w:val="28"/>
          <w:szCs w:val="28"/>
        </w:rPr>
        <w:t>Глава III. Node.js</w:t>
      </w:r>
      <w:r w:rsidR="00973A73">
        <w:rPr>
          <w:sz w:val="28"/>
          <w:szCs w:val="28"/>
        </w:rPr>
        <w:t>……………………………………………………………….</w:t>
      </w:r>
      <w:r w:rsidRPr="0005233D">
        <w:rPr>
          <w:sz w:val="28"/>
          <w:szCs w:val="28"/>
        </w:rPr>
        <w:t xml:space="preserve">.97 </w:t>
      </w:r>
    </w:p>
    <w:p w:rsidR="0005233D" w:rsidRPr="0005233D" w:rsidRDefault="0005233D" w:rsidP="00A21A1F">
      <w:pPr>
        <w:pStyle w:val="coursesinfo"/>
        <w:spacing w:before="0" w:after="0"/>
        <w:jc w:val="both"/>
        <w:rPr>
          <w:sz w:val="28"/>
          <w:szCs w:val="28"/>
        </w:rPr>
      </w:pPr>
      <w:r w:rsidRPr="0005233D">
        <w:rPr>
          <w:sz w:val="28"/>
          <w:szCs w:val="28"/>
        </w:rPr>
        <w:lastRenderedPageBreak/>
        <w:t>1.</w:t>
      </w:r>
      <w:r w:rsidRPr="0005233D">
        <w:rPr>
          <w:sz w:val="28"/>
          <w:szCs w:val="28"/>
        </w:rPr>
        <w:tab/>
        <w:t>Цикл чтения, вычисления и вывода на экран REPL (запуск Node-приложений из режима командной консоли)...</w:t>
      </w:r>
      <w:r w:rsidR="00973A73">
        <w:rPr>
          <w:sz w:val="28"/>
          <w:szCs w:val="28"/>
        </w:rPr>
        <w:t>...................................................</w:t>
      </w:r>
      <w:r w:rsidRPr="0005233D">
        <w:rPr>
          <w:sz w:val="28"/>
          <w:szCs w:val="28"/>
        </w:rPr>
        <w:t xml:space="preserve">98 </w:t>
      </w:r>
    </w:p>
    <w:p w:rsidR="0005233D" w:rsidRPr="00346DD7" w:rsidRDefault="0005233D" w:rsidP="00A21A1F">
      <w:pPr>
        <w:pStyle w:val="coursesinfo"/>
        <w:spacing w:before="0" w:after="0"/>
        <w:jc w:val="both"/>
        <w:rPr>
          <w:sz w:val="28"/>
          <w:szCs w:val="28"/>
          <w:lang w:val="en-US"/>
        </w:rPr>
      </w:pPr>
      <w:r w:rsidRPr="00346DD7">
        <w:rPr>
          <w:sz w:val="28"/>
          <w:szCs w:val="28"/>
          <w:lang w:val="en-US"/>
        </w:rPr>
        <w:t>2.</w:t>
      </w:r>
      <w:r w:rsidRPr="00346DD7">
        <w:rPr>
          <w:sz w:val="28"/>
          <w:szCs w:val="28"/>
          <w:lang w:val="en-US"/>
        </w:rPr>
        <w:tab/>
      </w:r>
      <w:r w:rsidRPr="0005233D">
        <w:rPr>
          <w:sz w:val="28"/>
          <w:szCs w:val="28"/>
        </w:rPr>
        <w:t>Ядро</w:t>
      </w:r>
      <w:r w:rsidRPr="00346DD7">
        <w:rPr>
          <w:sz w:val="28"/>
          <w:szCs w:val="28"/>
          <w:lang w:val="en-US"/>
        </w:rPr>
        <w:t xml:space="preserve"> </w:t>
      </w:r>
      <w:r w:rsidRPr="0005233D">
        <w:rPr>
          <w:sz w:val="28"/>
          <w:szCs w:val="28"/>
          <w:lang w:val="en-US"/>
        </w:rPr>
        <w:t>Node</w:t>
      </w:r>
      <w:r w:rsidRPr="00346DD7">
        <w:rPr>
          <w:sz w:val="28"/>
          <w:szCs w:val="28"/>
          <w:lang w:val="en-US"/>
        </w:rPr>
        <w:t>...</w:t>
      </w:r>
      <w:r w:rsidR="00973A73" w:rsidRPr="00346DD7">
        <w:rPr>
          <w:sz w:val="28"/>
          <w:szCs w:val="28"/>
          <w:lang w:val="en-US"/>
        </w:rPr>
        <w:t>..................................................................................................</w:t>
      </w:r>
      <w:r w:rsidRPr="00346DD7">
        <w:rPr>
          <w:sz w:val="28"/>
          <w:szCs w:val="28"/>
          <w:lang w:val="en-US"/>
        </w:rPr>
        <w:t>101</w:t>
      </w:r>
      <w:r w:rsidR="00E40F0E" w:rsidRPr="00346DD7">
        <w:rPr>
          <w:sz w:val="28"/>
          <w:szCs w:val="28"/>
          <w:lang w:val="en-US"/>
        </w:rPr>
        <w:t xml:space="preserve"> </w:t>
      </w:r>
      <w:r w:rsidRPr="00346DD7">
        <w:rPr>
          <w:sz w:val="28"/>
          <w:szCs w:val="28"/>
          <w:lang w:val="en-US"/>
        </w:rPr>
        <w:t>3.</w:t>
      </w:r>
      <w:r w:rsidRPr="00346DD7">
        <w:rPr>
          <w:sz w:val="28"/>
          <w:szCs w:val="28"/>
          <w:lang w:val="en-US"/>
        </w:rPr>
        <w:tab/>
      </w:r>
      <w:r w:rsidRPr="0005233D">
        <w:rPr>
          <w:sz w:val="28"/>
          <w:szCs w:val="28"/>
          <w:lang w:val="en-US"/>
        </w:rPr>
        <w:t>Node</w:t>
      </w:r>
      <w:r w:rsidRPr="00346DD7">
        <w:rPr>
          <w:sz w:val="28"/>
          <w:szCs w:val="28"/>
          <w:lang w:val="en-US"/>
        </w:rPr>
        <w:t>.</w:t>
      </w:r>
      <w:r w:rsidRPr="0005233D">
        <w:rPr>
          <w:sz w:val="28"/>
          <w:szCs w:val="28"/>
          <w:lang w:val="en-US"/>
        </w:rPr>
        <w:t>js</w:t>
      </w:r>
      <w:r w:rsidRPr="00346DD7">
        <w:rPr>
          <w:sz w:val="28"/>
          <w:szCs w:val="28"/>
          <w:lang w:val="en-US"/>
        </w:rPr>
        <w:t xml:space="preserve"> </w:t>
      </w:r>
      <w:r w:rsidRPr="0005233D">
        <w:rPr>
          <w:sz w:val="28"/>
          <w:szCs w:val="28"/>
        </w:rPr>
        <w:t>и</w:t>
      </w:r>
      <w:r w:rsidRPr="00346DD7">
        <w:rPr>
          <w:sz w:val="28"/>
          <w:szCs w:val="28"/>
          <w:lang w:val="en-US"/>
        </w:rPr>
        <w:t xml:space="preserve"> </w:t>
      </w:r>
      <w:r w:rsidRPr="0005233D">
        <w:rPr>
          <w:sz w:val="28"/>
          <w:szCs w:val="28"/>
          <w:lang w:val="en-US"/>
        </w:rPr>
        <w:t>PHPStorm</w:t>
      </w:r>
      <w:r w:rsidR="00973A73" w:rsidRPr="00346DD7">
        <w:rPr>
          <w:sz w:val="28"/>
          <w:szCs w:val="28"/>
          <w:lang w:val="en-US"/>
        </w:rPr>
        <w:t>……………………………………………………….</w:t>
      </w:r>
      <w:r w:rsidRPr="00346DD7">
        <w:rPr>
          <w:sz w:val="28"/>
          <w:szCs w:val="28"/>
          <w:lang w:val="en-US"/>
        </w:rPr>
        <w:t xml:space="preserve">.118 </w:t>
      </w:r>
    </w:p>
    <w:p w:rsidR="0005233D" w:rsidRPr="0005233D" w:rsidRDefault="0005233D" w:rsidP="00A21A1F">
      <w:pPr>
        <w:pStyle w:val="coursesinfo"/>
        <w:spacing w:before="0" w:after="0"/>
        <w:jc w:val="both"/>
        <w:rPr>
          <w:sz w:val="28"/>
          <w:szCs w:val="28"/>
        </w:rPr>
      </w:pPr>
      <w:r w:rsidRPr="0005233D">
        <w:rPr>
          <w:sz w:val="28"/>
          <w:szCs w:val="28"/>
        </w:rPr>
        <w:t>4.</w:t>
      </w:r>
      <w:r w:rsidRPr="0005233D">
        <w:rPr>
          <w:sz w:val="28"/>
          <w:szCs w:val="28"/>
        </w:rPr>
        <w:tab/>
        <w:t>Отладка</w:t>
      </w:r>
      <w:r w:rsidR="00973A73">
        <w:rPr>
          <w:sz w:val="28"/>
          <w:szCs w:val="28"/>
        </w:rPr>
        <w:t>…………………………………………………………………….</w:t>
      </w:r>
      <w:r w:rsidRPr="0005233D">
        <w:rPr>
          <w:sz w:val="28"/>
          <w:szCs w:val="28"/>
        </w:rPr>
        <w:t>.123</w:t>
      </w:r>
    </w:p>
    <w:p w:rsidR="0005233D" w:rsidRPr="0005233D" w:rsidRDefault="0005233D" w:rsidP="00A21A1F">
      <w:pPr>
        <w:pStyle w:val="coursesinfo"/>
        <w:spacing w:before="0" w:after="0"/>
        <w:jc w:val="both"/>
        <w:rPr>
          <w:sz w:val="28"/>
          <w:szCs w:val="28"/>
        </w:rPr>
      </w:pPr>
      <w:r w:rsidRPr="0005233D">
        <w:rPr>
          <w:sz w:val="28"/>
          <w:szCs w:val="28"/>
        </w:rPr>
        <w:t>5.</w:t>
      </w:r>
      <w:r w:rsidRPr="0005233D">
        <w:rPr>
          <w:sz w:val="28"/>
          <w:szCs w:val="28"/>
        </w:rPr>
        <w:tab/>
        <w:t>Обработка ошибок...</w:t>
      </w:r>
      <w:r w:rsidR="00973A73">
        <w:rPr>
          <w:sz w:val="28"/>
          <w:szCs w:val="28"/>
        </w:rPr>
        <w:t>.....................................................................................</w:t>
      </w:r>
      <w:r w:rsidRPr="0005233D">
        <w:rPr>
          <w:sz w:val="28"/>
          <w:szCs w:val="28"/>
        </w:rPr>
        <w:t>129</w:t>
      </w:r>
      <w:r w:rsidR="00E40F0E">
        <w:rPr>
          <w:sz w:val="28"/>
          <w:szCs w:val="28"/>
        </w:rPr>
        <w:t xml:space="preserve"> </w:t>
      </w:r>
      <w:r w:rsidRPr="0005233D">
        <w:rPr>
          <w:sz w:val="28"/>
          <w:szCs w:val="28"/>
        </w:rPr>
        <w:t>6.</w:t>
      </w:r>
      <w:r w:rsidRPr="0005233D">
        <w:rPr>
          <w:sz w:val="28"/>
          <w:szCs w:val="28"/>
        </w:rPr>
        <w:tab/>
        <w:t>Внешние модули</w:t>
      </w:r>
      <w:r w:rsidR="00973A73">
        <w:rPr>
          <w:sz w:val="28"/>
          <w:szCs w:val="28"/>
        </w:rPr>
        <w:t>…………………………………………………………..</w:t>
      </w:r>
      <w:r w:rsidRPr="0005233D">
        <w:rPr>
          <w:sz w:val="28"/>
          <w:szCs w:val="28"/>
        </w:rPr>
        <w:t>.130</w:t>
      </w:r>
    </w:p>
    <w:p w:rsidR="0005233D" w:rsidRPr="0005233D" w:rsidRDefault="0005233D" w:rsidP="00A21A1F">
      <w:pPr>
        <w:pStyle w:val="coursesinfo"/>
        <w:spacing w:before="0" w:after="0"/>
        <w:jc w:val="both"/>
        <w:rPr>
          <w:sz w:val="28"/>
          <w:szCs w:val="28"/>
        </w:rPr>
      </w:pPr>
      <w:r w:rsidRPr="0005233D">
        <w:rPr>
          <w:sz w:val="28"/>
          <w:szCs w:val="28"/>
        </w:rPr>
        <w:t>7.</w:t>
      </w:r>
      <w:r w:rsidRPr="0005233D">
        <w:rPr>
          <w:sz w:val="28"/>
          <w:szCs w:val="28"/>
        </w:rPr>
        <w:tab/>
        <w:t>Express</w:t>
      </w:r>
      <w:r w:rsidR="00973A73">
        <w:rPr>
          <w:sz w:val="28"/>
          <w:szCs w:val="28"/>
        </w:rPr>
        <w:t>……………………………………………………………………..</w:t>
      </w:r>
      <w:r w:rsidRPr="0005233D">
        <w:rPr>
          <w:sz w:val="28"/>
          <w:szCs w:val="28"/>
        </w:rPr>
        <w:t>.132</w:t>
      </w:r>
    </w:p>
    <w:p w:rsidR="0005233D" w:rsidRPr="0005233D" w:rsidRDefault="0005233D" w:rsidP="00A21A1F">
      <w:pPr>
        <w:pStyle w:val="coursesinfo"/>
        <w:spacing w:before="0" w:after="0"/>
        <w:jc w:val="both"/>
        <w:rPr>
          <w:sz w:val="28"/>
          <w:szCs w:val="28"/>
        </w:rPr>
      </w:pPr>
      <w:r w:rsidRPr="0005233D">
        <w:rPr>
          <w:sz w:val="28"/>
          <w:szCs w:val="28"/>
        </w:rPr>
        <w:t>8.</w:t>
      </w:r>
      <w:r w:rsidRPr="0005233D">
        <w:rPr>
          <w:sz w:val="28"/>
          <w:szCs w:val="28"/>
        </w:rPr>
        <w:tab/>
        <w:t>Хранилище данных MongoDB...</w:t>
      </w:r>
      <w:r w:rsidR="00973A73">
        <w:rPr>
          <w:sz w:val="28"/>
          <w:szCs w:val="28"/>
        </w:rPr>
        <w:t>.................................................................</w:t>
      </w:r>
      <w:r w:rsidRPr="0005233D">
        <w:rPr>
          <w:sz w:val="28"/>
          <w:szCs w:val="28"/>
        </w:rPr>
        <w:t>141</w:t>
      </w:r>
      <w:r w:rsidR="00E40F0E">
        <w:rPr>
          <w:sz w:val="28"/>
          <w:szCs w:val="28"/>
        </w:rPr>
        <w:t xml:space="preserve"> </w:t>
      </w:r>
      <w:r w:rsidRPr="0005233D">
        <w:rPr>
          <w:sz w:val="28"/>
          <w:szCs w:val="28"/>
        </w:rPr>
        <w:t>9.</w:t>
      </w:r>
      <w:r w:rsidRPr="0005233D">
        <w:rPr>
          <w:sz w:val="28"/>
          <w:szCs w:val="28"/>
        </w:rPr>
        <w:tab/>
        <w:t>MySQL и Node.js...</w:t>
      </w:r>
      <w:r w:rsidR="00973A73">
        <w:rPr>
          <w:sz w:val="28"/>
          <w:szCs w:val="28"/>
        </w:rPr>
        <w:t>.......................................................................................</w:t>
      </w:r>
      <w:r w:rsidRPr="0005233D">
        <w:rPr>
          <w:sz w:val="28"/>
          <w:szCs w:val="28"/>
        </w:rPr>
        <w:t>148</w:t>
      </w:r>
      <w:r w:rsidR="00E40F0E">
        <w:rPr>
          <w:sz w:val="28"/>
          <w:szCs w:val="28"/>
        </w:rPr>
        <w:t xml:space="preserve"> </w:t>
      </w:r>
      <w:r w:rsidRPr="0005233D">
        <w:rPr>
          <w:sz w:val="28"/>
          <w:szCs w:val="28"/>
        </w:rPr>
        <w:t>10.</w:t>
      </w:r>
      <w:r w:rsidRPr="0005233D">
        <w:rPr>
          <w:sz w:val="28"/>
          <w:szCs w:val="28"/>
        </w:rPr>
        <w:tab/>
        <w:t>Создание приложения на Express</w:t>
      </w:r>
      <w:r w:rsidR="00973A73">
        <w:rPr>
          <w:sz w:val="28"/>
          <w:szCs w:val="28"/>
        </w:rPr>
        <w:t>………………………………………..</w:t>
      </w:r>
      <w:r w:rsidRPr="0005233D">
        <w:rPr>
          <w:sz w:val="28"/>
          <w:szCs w:val="28"/>
        </w:rPr>
        <w:t>.149</w:t>
      </w:r>
    </w:p>
    <w:p w:rsidR="0005233D" w:rsidRPr="0005233D" w:rsidRDefault="0005233D" w:rsidP="00A21A1F">
      <w:pPr>
        <w:pStyle w:val="coursesinfo"/>
        <w:spacing w:before="0" w:after="0"/>
        <w:jc w:val="both"/>
        <w:rPr>
          <w:sz w:val="28"/>
          <w:szCs w:val="28"/>
        </w:rPr>
      </w:pPr>
      <w:r w:rsidRPr="0005233D">
        <w:rPr>
          <w:sz w:val="28"/>
          <w:szCs w:val="28"/>
        </w:rPr>
        <w:t>11.</w:t>
      </w:r>
      <w:r w:rsidRPr="0005233D">
        <w:rPr>
          <w:sz w:val="28"/>
          <w:szCs w:val="28"/>
        </w:rPr>
        <w:tab/>
        <w:t>Регистрация и авторизация...</w:t>
      </w:r>
      <w:r w:rsidR="00973A73">
        <w:rPr>
          <w:sz w:val="28"/>
          <w:szCs w:val="28"/>
        </w:rPr>
        <w:t>.......................................................................</w:t>
      </w:r>
      <w:r w:rsidRPr="0005233D">
        <w:rPr>
          <w:sz w:val="28"/>
          <w:szCs w:val="28"/>
        </w:rPr>
        <w:t>155</w:t>
      </w:r>
      <w:r w:rsidR="00E40F0E">
        <w:rPr>
          <w:sz w:val="28"/>
          <w:szCs w:val="28"/>
        </w:rPr>
        <w:t xml:space="preserve"> </w:t>
      </w:r>
      <w:r w:rsidRPr="0005233D">
        <w:rPr>
          <w:sz w:val="28"/>
          <w:szCs w:val="28"/>
        </w:rPr>
        <w:t>12.</w:t>
      </w:r>
      <w:r w:rsidRPr="0005233D">
        <w:rPr>
          <w:sz w:val="28"/>
          <w:szCs w:val="28"/>
        </w:rPr>
        <w:tab/>
        <w:t>Загрузка файлов...</w:t>
      </w:r>
      <w:r w:rsidR="00973A73">
        <w:rPr>
          <w:sz w:val="28"/>
          <w:szCs w:val="28"/>
        </w:rPr>
        <w:t>.........................................................................................</w:t>
      </w:r>
      <w:r w:rsidRPr="0005233D">
        <w:rPr>
          <w:sz w:val="28"/>
          <w:szCs w:val="28"/>
        </w:rPr>
        <w:t>164</w:t>
      </w:r>
      <w:r w:rsidR="00E40F0E">
        <w:rPr>
          <w:sz w:val="28"/>
          <w:szCs w:val="28"/>
        </w:rPr>
        <w:t xml:space="preserve"> </w:t>
      </w:r>
      <w:r w:rsidRPr="0005233D">
        <w:rPr>
          <w:sz w:val="28"/>
          <w:szCs w:val="28"/>
        </w:rPr>
        <w:t>13.</w:t>
      </w:r>
      <w:r w:rsidRPr="0005233D">
        <w:rPr>
          <w:sz w:val="28"/>
          <w:szCs w:val="28"/>
        </w:rPr>
        <w:tab/>
        <w:t>Web-сокеты, чат на Socket.IO</w:t>
      </w:r>
      <w:r w:rsidR="00973A73">
        <w:rPr>
          <w:sz w:val="28"/>
          <w:szCs w:val="28"/>
        </w:rPr>
        <w:t>…………………………………………….</w:t>
      </w:r>
      <w:r w:rsidRPr="0005233D">
        <w:rPr>
          <w:sz w:val="28"/>
          <w:szCs w:val="28"/>
        </w:rPr>
        <w:t>.165</w:t>
      </w:r>
    </w:p>
    <w:p w:rsidR="00204758" w:rsidRDefault="0005233D" w:rsidP="00E40F0E">
      <w:pPr>
        <w:pStyle w:val="coursesinfo"/>
        <w:jc w:val="both"/>
        <w:rPr>
          <w:sz w:val="28"/>
          <w:szCs w:val="28"/>
        </w:rPr>
      </w:pPr>
      <w:r w:rsidRPr="0005233D">
        <w:rPr>
          <w:b/>
          <w:sz w:val="28"/>
          <w:szCs w:val="28"/>
        </w:rPr>
        <w:t>Глава IV. Современный фронтенд</w:t>
      </w:r>
      <w:r w:rsidRPr="0005233D">
        <w:rPr>
          <w:sz w:val="28"/>
          <w:szCs w:val="28"/>
        </w:rPr>
        <w:t>...</w:t>
      </w:r>
      <w:r w:rsidR="00973A73">
        <w:rPr>
          <w:sz w:val="28"/>
          <w:szCs w:val="28"/>
        </w:rPr>
        <w:t>...............................................................</w:t>
      </w:r>
      <w:r w:rsidRPr="0005233D">
        <w:rPr>
          <w:sz w:val="28"/>
          <w:szCs w:val="28"/>
        </w:rPr>
        <w:t>170</w:t>
      </w:r>
    </w:p>
    <w:p w:rsidR="0005233D" w:rsidRPr="0005233D" w:rsidRDefault="00E40F0E" w:rsidP="00204758">
      <w:pPr>
        <w:pStyle w:val="coursesinfo"/>
        <w:spacing w:before="0" w:after="0"/>
        <w:jc w:val="both"/>
        <w:rPr>
          <w:sz w:val="28"/>
          <w:szCs w:val="28"/>
        </w:rPr>
      </w:pPr>
      <w:r>
        <w:rPr>
          <w:sz w:val="28"/>
          <w:szCs w:val="28"/>
        </w:rPr>
        <w:t xml:space="preserve"> </w:t>
      </w:r>
      <w:r w:rsidR="0005233D" w:rsidRPr="0005233D">
        <w:rPr>
          <w:sz w:val="28"/>
          <w:szCs w:val="28"/>
        </w:rPr>
        <w:t>1. Резиновая и фиксированная верстка, традиционная блочная и табличная...</w:t>
      </w:r>
      <w:r w:rsidR="00973A73">
        <w:rPr>
          <w:sz w:val="28"/>
          <w:szCs w:val="28"/>
        </w:rPr>
        <w:t>...........................................................................................................</w:t>
      </w:r>
      <w:r w:rsidR="0005233D" w:rsidRPr="0005233D">
        <w:rPr>
          <w:sz w:val="28"/>
          <w:szCs w:val="28"/>
        </w:rPr>
        <w:t>170</w:t>
      </w:r>
    </w:p>
    <w:p w:rsidR="0005233D" w:rsidRPr="0005233D" w:rsidRDefault="0005233D" w:rsidP="00204758">
      <w:pPr>
        <w:pStyle w:val="coursesinfo"/>
        <w:spacing w:before="0" w:after="0"/>
        <w:jc w:val="both"/>
        <w:rPr>
          <w:sz w:val="28"/>
          <w:szCs w:val="28"/>
        </w:rPr>
      </w:pPr>
      <w:r w:rsidRPr="0005233D">
        <w:rPr>
          <w:sz w:val="28"/>
          <w:szCs w:val="28"/>
        </w:rPr>
        <w:t>2. Гибкая блочная верстка...</w:t>
      </w:r>
      <w:r w:rsidR="00973A73">
        <w:rPr>
          <w:sz w:val="28"/>
          <w:szCs w:val="28"/>
        </w:rPr>
        <w:t>................................................................................</w:t>
      </w:r>
      <w:r w:rsidRPr="0005233D">
        <w:rPr>
          <w:sz w:val="28"/>
          <w:szCs w:val="28"/>
        </w:rPr>
        <w:t>172</w:t>
      </w:r>
      <w:r w:rsidR="00E40F0E">
        <w:rPr>
          <w:sz w:val="28"/>
          <w:szCs w:val="28"/>
        </w:rPr>
        <w:t xml:space="preserve"> </w:t>
      </w:r>
      <w:r w:rsidRPr="0005233D">
        <w:rPr>
          <w:sz w:val="28"/>
          <w:szCs w:val="28"/>
        </w:rPr>
        <w:t>3. Адаптивная верстка</w:t>
      </w:r>
      <w:r w:rsidR="00973A73">
        <w:rPr>
          <w:sz w:val="28"/>
          <w:szCs w:val="28"/>
        </w:rPr>
        <w:t>…………………………………………………………</w:t>
      </w:r>
      <w:r w:rsidRPr="0005233D">
        <w:rPr>
          <w:sz w:val="28"/>
          <w:szCs w:val="28"/>
        </w:rPr>
        <w:t>.173</w:t>
      </w:r>
    </w:p>
    <w:p w:rsidR="0005233D" w:rsidRPr="0005233D" w:rsidRDefault="0005233D" w:rsidP="00204758">
      <w:pPr>
        <w:pStyle w:val="coursesinfo"/>
        <w:spacing w:before="0" w:after="0"/>
        <w:jc w:val="both"/>
        <w:rPr>
          <w:sz w:val="28"/>
          <w:szCs w:val="28"/>
        </w:rPr>
      </w:pPr>
      <w:r w:rsidRPr="0005233D">
        <w:rPr>
          <w:sz w:val="28"/>
          <w:szCs w:val="28"/>
        </w:rPr>
        <w:t>4. JSON</w:t>
      </w:r>
      <w:r w:rsidR="00973A73">
        <w:rPr>
          <w:sz w:val="28"/>
          <w:szCs w:val="28"/>
        </w:rPr>
        <w:t>………………………………………………………………………….</w:t>
      </w:r>
      <w:r w:rsidRPr="0005233D">
        <w:rPr>
          <w:sz w:val="28"/>
          <w:szCs w:val="28"/>
        </w:rPr>
        <w:t>.174</w:t>
      </w:r>
    </w:p>
    <w:p w:rsidR="0005233D" w:rsidRPr="0005233D" w:rsidRDefault="0005233D" w:rsidP="00204758">
      <w:pPr>
        <w:pStyle w:val="coursesinfo"/>
        <w:spacing w:before="0" w:after="0"/>
        <w:jc w:val="both"/>
        <w:rPr>
          <w:sz w:val="28"/>
          <w:szCs w:val="28"/>
        </w:rPr>
      </w:pPr>
      <w:r w:rsidRPr="0005233D">
        <w:rPr>
          <w:sz w:val="28"/>
          <w:szCs w:val="28"/>
        </w:rPr>
        <w:t>5. Селекторы</w:t>
      </w:r>
      <w:r w:rsidR="00973A73">
        <w:rPr>
          <w:sz w:val="28"/>
          <w:szCs w:val="28"/>
        </w:rPr>
        <w:t>……………………………………………………………………</w:t>
      </w:r>
      <w:r w:rsidRPr="0005233D">
        <w:rPr>
          <w:sz w:val="28"/>
          <w:szCs w:val="28"/>
        </w:rPr>
        <w:t>.174</w:t>
      </w:r>
    </w:p>
    <w:p w:rsidR="0005233D" w:rsidRPr="0005233D" w:rsidRDefault="0005233D" w:rsidP="00A21A1F">
      <w:pPr>
        <w:pStyle w:val="coursesinfo"/>
        <w:spacing w:before="0" w:after="0"/>
        <w:jc w:val="both"/>
        <w:rPr>
          <w:sz w:val="28"/>
          <w:szCs w:val="28"/>
        </w:rPr>
      </w:pPr>
      <w:r w:rsidRPr="0005233D">
        <w:rPr>
          <w:sz w:val="28"/>
          <w:szCs w:val="28"/>
        </w:rPr>
        <w:t>6. jQuery (библиотека запросов)</w:t>
      </w:r>
      <w:r w:rsidR="00973A73">
        <w:rPr>
          <w:sz w:val="28"/>
          <w:szCs w:val="28"/>
        </w:rPr>
        <w:t>………………………………………………</w:t>
      </w:r>
      <w:r w:rsidRPr="0005233D">
        <w:rPr>
          <w:sz w:val="28"/>
          <w:szCs w:val="28"/>
        </w:rPr>
        <w:t>.178</w:t>
      </w:r>
    </w:p>
    <w:p w:rsidR="0005233D" w:rsidRPr="00973A73" w:rsidRDefault="0005233D" w:rsidP="00A21A1F">
      <w:pPr>
        <w:pStyle w:val="coursesinfo"/>
        <w:spacing w:before="0" w:after="0"/>
        <w:jc w:val="both"/>
        <w:rPr>
          <w:sz w:val="28"/>
          <w:szCs w:val="28"/>
          <w:lang w:val="en-US"/>
        </w:rPr>
      </w:pPr>
      <w:r w:rsidRPr="0005233D">
        <w:rPr>
          <w:sz w:val="28"/>
          <w:szCs w:val="28"/>
        </w:rPr>
        <w:t>7.</w:t>
      </w:r>
      <w:r w:rsidR="00B15149" w:rsidRPr="0005233D">
        <w:rPr>
          <w:sz w:val="28"/>
          <w:szCs w:val="28"/>
        </w:rPr>
        <w:t xml:space="preserve"> </w:t>
      </w:r>
      <w:r w:rsidRPr="0005233D">
        <w:rPr>
          <w:sz w:val="28"/>
          <w:szCs w:val="28"/>
        </w:rPr>
        <w:t>Объектные литералы...</w:t>
      </w:r>
      <w:r w:rsidR="00973A73">
        <w:rPr>
          <w:sz w:val="28"/>
          <w:szCs w:val="28"/>
        </w:rPr>
        <w:t>....................................................................................</w:t>
      </w:r>
      <w:r w:rsidRPr="0005233D">
        <w:rPr>
          <w:sz w:val="28"/>
          <w:szCs w:val="28"/>
        </w:rPr>
        <w:t>181</w:t>
      </w:r>
      <w:r w:rsidR="00E40F0E">
        <w:rPr>
          <w:sz w:val="28"/>
          <w:szCs w:val="28"/>
        </w:rPr>
        <w:t xml:space="preserve"> </w:t>
      </w:r>
      <w:r w:rsidRPr="0005233D">
        <w:rPr>
          <w:sz w:val="28"/>
          <w:szCs w:val="28"/>
        </w:rPr>
        <w:t>8. Архитектурный шаблон MVVM...</w:t>
      </w:r>
      <w:r w:rsidR="00973A73">
        <w:rPr>
          <w:sz w:val="28"/>
          <w:szCs w:val="28"/>
        </w:rPr>
        <w:t>.................................................................</w:t>
      </w:r>
      <w:r w:rsidRPr="0005233D">
        <w:rPr>
          <w:sz w:val="28"/>
          <w:szCs w:val="28"/>
        </w:rPr>
        <w:t>182</w:t>
      </w:r>
      <w:r w:rsidR="00E40F0E">
        <w:rPr>
          <w:sz w:val="28"/>
          <w:szCs w:val="28"/>
        </w:rPr>
        <w:t xml:space="preserve"> </w:t>
      </w:r>
      <w:r w:rsidRPr="00E40F0E">
        <w:rPr>
          <w:sz w:val="28"/>
          <w:szCs w:val="28"/>
        </w:rPr>
        <w:t xml:space="preserve">9. </w:t>
      </w:r>
      <w:r w:rsidRPr="0005233D">
        <w:rPr>
          <w:sz w:val="28"/>
          <w:szCs w:val="28"/>
          <w:lang w:val="en-US"/>
        </w:rPr>
        <w:t>Backbone</w:t>
      </w:r>
      <w:r w:rsidR="00973A73" w:rsidRPr="00973A73">
        <w:rPr>
          <w:sz w:val="28"/>
          <w:szCs w:val="28"/>
          <w:lang w:val="en-US"/>
        </w:rPr>
        <w:t>…………………………………………………………………….</w:t>
      </w:r>
      <w:r w:rsidRPr="00973A73">
        <w:rPr>
          <w:sz w:val="28"/>
          <w:szCs w:val="28"/>
          <w:lang w:val="en-US"/>
        </w:rPr>
        <w:t>.182</w:t>
      </w:r>
      <w:r w:rsidR="00E40F0E" w:rsidRPr="00346DD7">
        <w:rPr>
          <w:sz w:val="28"/>
          <w:szCs w:val="28"/>
          <w:lang w:val="en-US"/>
        </w:rPr>
        <w:t xml:space="preserve"> </w:t>
      </w:r>
      <w:r w:rsidRPr="00973A73">
        <w:rPr>
          <w:sz w:val="28"/>
          <w:szCs w:val="28"/>
          <w:lang w:val="en-US"/>
        </w:rPr>
        <w:t xml:space="preserve">10. </w:t>
      </w:r>
      <w:r w:rsidRPr="0005233D">
        <w:rPr>
          <w:sz w:val="28"/>
          <w:szCs w:val="28"/>
          <w:lang w:val="en-US"/>
        </w:rPr>
        <w:t>CoffeeScript</w:t>
      </w:r>
      <w:r w:rsidRPr="00973A73">
        <w:rPr>
          <w:sz w:val="28"/>
          <w:szCs w:val="28"/>
          <w:lang w:val="en-US"/>
        </w:rPr>
        <w:t>...</w:t>
      </w:r>
      <w:r w:rsidR="00973A73" w:rsidRPr="00973A73">
        <w:rPr>
          <w:sz w:val="28"/>
          <w:szCs w:val="28"/>
          <w:lang w:val="en-US"/>
        </w:rPr>
        <w:t>..................................................................................................</w:t>
      </w:r>
      <w:r w:rsidRPr="00973A73">
        <w:rPr>
          <w:sz w:val="28"/>
          <w:szCs w:val="28"/>
          <w:lang w:val="en-US"/>
        </w:rPr>
        <w:t>183</w:t>
      </w:r>
      <w:r w:rsidR="00E40F0E" w:rsidRPr="00346DD7">
        <w:rPr>
          <w:sz w:val="28"/>
          <w:szCs w:val="28"/>
          <w:lang w:val="en-US"/>
        </w:rPr>
        <w:t xml:space="preserve"> </w:t>
      </w:r>
      <w:r w:rsidRPr="00973A73">
        <w:rPr>
          <w:sz w:val="28"/>
          <w:szCs w:val="28"/>
          <w:lang w:val="en-US"/>
        </w:rPr>
        <w:t xml:space="preserve">11. </w:t>
      </w:r>
      <w:r w:rsidRPr="0005233D">
        <w:rPr>
          <w:sz w:val="28"/>
          <w:szCs w:val="28"/>
          <w:lang w:val="en-US"/>
        </w:rPr>
        <w:t>LESS</w:t>
      </w:r>
      <w:r w:rsidR="00973A73">
        <w:rPr>
          <w:sz w:val="28"/>
          <w:szCs w:val="28"/>
          <w:lang w:val="en-US"/>
        </w:rPr>
        <w:t>……</w:t>
      </w:r>
      <w:r w:rsidR="00973A73" w:rsidRPr="00973A73">
        <w:rPr>
          <w:sz w:val="28"/>
          <w:szCs w:val="28"/>
          <w:lang w:val="en-US"/>
        </w:rPr>
        <w:t>…………………………………………………………………..</w:t>
      </w:r>
      <w:r w:rsidRPr="00973A73">
        <w:rPr>
          <w:sz w:val="28"/>
          <w:szCs w:val="28"/>
          <w:lang w:val="en-US"/>
        </w:rPr>
        <w:t>.185</w:t>
      </w:r>
      <w:r w:rsidR="00E40F0E" w:rsidRPr="00346DD7">
        <w:rPr>
          <w:sz w:val="28"/>
          <w:szCs w:val="28"/>
          <w:lang w:val="en-US"/>
        </w:rPr>
        <w:t xml:space="preserve"> </w:t>
      </w:r>
      <w:r w:rsidRPr="00973A73">
        <w:rPr>
          <w:sz w:val="28"/>
          <w:szCs w:val="28"/>
          <w:lang w:val="en-US"/>
        </w:rPr>
        <w:t xml:space="preserve">12. </w:t>
      </w:r>
      <w:r w:rsidRPr="0005233D">
        <w:rPr>
          <w:sz w:val="28"/>
          <w:szCs w:val="28"/>
        </w:rPr>
        <w:t>Системы</w:t>
      </w:r>
      <w:r w:rsidRPr="00973A73">
        <w:rPr>
          <w:sz w:val="28"/>
          <w:szCs w:val="28"/>
          <w:lang w:val="en-US"/>
        </w:rPr>
        <w:t xml:space="preserve"> </w:t>
      </w:r>
      <w:r w:rsidRPr="0005233D">
        <w:rPr>
          <w:sz w:val="28"/>
          <w:szCs w:val="28"/>
        </w:rPr>
        <w:t>сборки</w:t>
      </w:r>
      <w:r w:rsidRPr="00973A73">
        <w:rPr>
          <w:sz w:val="28"/>
          <w:szCs w:val="28"/>
          <w:lang w:val="en-US"/>
        </w:rPr>
        <w:t xml:space="preserve"> </w:t>
      </w:r>
      <w:r w:rsidRPr="0005233D">
        <w:rPr>
          <w:sz w:val="28"/>
          <w:szCs w:val="28"/>
          <w:lang w:val="en-US"/>
        </w:rPr>
        <w:t>FrontEnd</w:t>
      </w:r>
      <w:r w:rsidRPr="00973A73">
        <w:rPr>
          <w:sz w:val="28"/>
          <w:szCs w:val="28"/>
          <w:lang w:val="en-US"/>
        </w:rPr>
        <w:t>-</w:t>
      </w:r>
      <w:r w:rsidRPr="0005233D">
        <w:rPr>
          <w:sz w:val="28"/>
          <w:szCs w:val="28"/>
        </w:rPr>
        <w:t>а</w:t>
      </w:r>
      <w:r w:rsidR="00973A73">
        <w:rPr>
          <w:sz w:val="28"/>
          <w:szCs w:val="28"/>
          <w:lang w:val="en-US"/>
        </w:rPr>
        <w:t>…</w:t>
      </w:r>
      <w:r w:rsidR="00973A73" w:rsidRPr="00973A73">
        <w:rPr>
          <w:sz w:val="28"/>
          <w:szCs w:val="28"/>
          <w:lang w:val="en-US"/>
        </w:rPr>
        <w:t>…</w:t>
      </w:r>
      <w:r w:rsidR="00973A73">
        <w:rPr>
          <w:sz w:val="28"/>
          <w:szCs w:val="28"/>
          <w:lang w:val="en-US"/>
        </w:rPr>
        <w:t>…</w:t>
      </w:r>
      <w:r w:rsidR="00973A73" w:rsidRPr="00973A73">
        <w:rPr>
          <w:sz w:val="28"/>
          <w:szCs w:val="28"/>
          <w:lang w:val="en-US"/>
        </w:rPr>
        <w:t>………………………………………</w:t>
      </w:r>
      <w:r w:rsidRPr="00973A73">
        <w:rPr>
          <w:sz w:val="28"/>
          <w:szCs w:val="28"/>
          <w:lang w:val="en-US"/>
        </w:rPr>
        <w:t>.188</w:t>
      </w:r>
    </w:p>
    <w:p w:rsidR="0005233D" w:rsidRPr="0005233D" w:rsidRDefault="0005233D" w:rsidP="00A21A1F">
      <w:pPr>
        <w:pStyle w:val="coursesinfo"/>
        <w:spacing w:before="0" w:after="0"/>
        <w:jc w:val="both"/>
        <w:rPr>
          <w:sz w:val="28"/>
          <w:szCs w:val="28"/>
          <w:lang w:val="en-US"/>
        </w:rPr>
      </w:pPr>
      <w:r w:rsidRPr="00973A73">
        <w:rPr>
          <w:sz w:val="28"/>
          <w:szCs w:val="28"/>
          <w:lang w:val="en-US"/>
        </w:rPr>
        <w:t xml:space="preserve">13. </w:t>
      </w:r>
      <w:r w:rsidRPr="0005233D">
        <w:rPr>
          <w:sz w:val="28"/>
          <w:szCs w:val="28"/>
          <w:lang w:val="en-US"/>
        </w:rPr>
        <w:t>Bootstrap</w:t>
      </w:r>
      <w:r w:rsidRPr="00973A73">
        <w:rPr>
          <w:sz w:val="28"/>
          <w:szCs w:val="28"/>
          <w:lang w:val="en-US"/>
        </w:rPr>
        <w:t xml:space="preserve"> 3, </w:t>
      </w:r>
      <w:r w:rsidRPr="0005233D">
        <w:rPr>
          <w:sz w:val="28"/>
          <w:szCs w:val="28"/>
          <w:lang w:val="en-US"/>
        </w:rPr>
        <w:t>API</w:t>
      </w:r>
      <w:r w:rsidRPr="00973A73">
        <w:rPr>
          <w:sz w:val="28"/>
          <w:szCs w:val="28"/>
          <w:lang w:val="en-US"/>
        </w:rPr>
        <w:t xml:space="preserve"> </w:t>
      </w:r>
      <w:r w:rsidRPr="0005233D">
        <w:rPr>
          <w:sz w:val="28"/>
          <w:szCs w:val="28"/>
          <w:lang w:val="en-US"/>
        </w:rPr>
        <w:t>Bootstrap</w:t>
      </w:r>
      <w:r w:rsidR="00973A73">
        <w:rPr>
          <w:sz w:val="28"/>
          <w:szCs w:val="28"/>
          <w:lang w:val="en-US"/>
        </w:rPr>
        <w:t>……</w:t>
      </w:r>
      <w:r w:rsidR="00973A73" w:rsidRPr="00346DD7">
        <w:rPr>
          <w:sz w:val="28"/>
          <w:szCs w:val="28"/>
          <w:lang w:val="en-US"/>
        </w:rPr>
        <w:t>…………………………………………….</w:t>
      </w:r>
      <w:r w:rsidRPr="00973A73">
        <w:rPr>
          <w:sz w:val="28"/>
          <w:szCs w:val="28"/>
          <w:lang w:val="en-US"/>
        </w:rPr>
        <w:t>.1</w:t>
      </w:r>
      <w:r w:rsidRPr="0005233D">
        <w:rPr>
          <w:sz w:val="28"/>
          <w:szCs w:val="28"/>
          <w:lang w:val="en-US"/>
        </w:rPr>
        <w:t>92</w:t>
      </w:r>
    </w:p>
    <w:p w:rsidR="0005233D" w:rsidRPr="00346DD7" w:rsidRDefault="0005233D" w:rsidP="00A21A1F">
      <w:pPr>
        <w:pStyle w:val="coursesinfo"/>
        <w:spacing w:before="0" w:after="0"/>
        <w:jc w:val="both"/>
        <w:rPr>
          <w:sz w:val="28"/>
          <w:szCs w:val="28"/>
          <w:lang w:val="en-US"/>
        </w:rPr>
      </w:pPr>
      <w:r w:rsidRPr="0005233D">
        <w:rPr>
          <w:sz w:val="28"/>
          <w:szCs w:val="28"/>
          <w:lang w:val="en-US"/>
        </w:rPr>
        <w:t xml:space="preserve">14. </w:t>
      </w:r>
      <w:r w:rsidRPr="0005233D">
        <w:rPr>
          <w:sz w:val="28"/>
          <w:szCs w:val="28"/>
        </w:rPr>
        <w:t>Браузерные</w:t>
      </w:r>
      <w:r w:rsidRPr="0005233D">
        <w:rPr>
          <w:sz w:val="28"/>
          <w:szCs w:val="28"/>
          <w:lang w:val="en-US"/>
        </w:rPr>
        <w:t xml:space="preserve"> web-</w:t>
      </w:r>
      <w:r w:rsidRPr="0005233D">
        <w:rPr>
          <w:sz w:val="28"/>
          <w:szCs w:val="28"/>
        </w:rPr>
        <w:t>консоли</w:t>
      </w:r>
      <w:r w:rsidRPr="0005233D">
        <w:rPr>
          <w:sz w:val="28"/>
          <w:szCs w:val="28"/>
          <w:lang w:val="en-US"/>
        </w:rPr>
        <w:t>. FireBug</w:t>
      </w:r>
      <w:r w:rsidR="00973A73" w:rsidRPr="00346DD7">
        <w:rPr>
          <w:sz w:val="28"/>
          <w:szCs w:val="28"/>
          <w:lang w:val="en-US"/>
        </w:rPr>
        <w:t>………………………………………..</w:t>
      </w:r>
      <w:r w:rsidRPr="00346DD7">
        <w:rPr>
          <w:sz w:val="28"/>
          <w:szCs w:val="28"/>
          <w:lang w:val="en-US"/>
        </w:rPr>
        <w:t>.210</w:t>
      </w:r>
    </w:p>
    <w:p w:rsidR="0005233D" w:rsidRPr="00346DD7" w:rsidRDefault="0005233D" w:rsidP="00A21A1F">
      <w:pPr>
        <w:pStyle w:val="coursesinfo"/>
        <w:spacing w:before="0" w:after="0"/>
        <w:jc w:val="both"/>
        <w:rPr>
          <w:sz w:val="28"/>
          <w:szCs w:val="28"/>
          <w:lang w:val="en-US"/>
        </w:rPr>
      </w:pPr>
      <w:r w:rsidRPr="00346DD7">
        <w:rPr>
          <w:sz w:val="28"/>
          <w:szCs w:val="28"/>
          <w:lang w:val="en-US"/>
        </w:rPr>
        <w:t xml:space="preserve">15. </w:t>
      </w:r>
      <w:r w:rsidRPr="0005233D">
        <w:rPr>
          <w:sz w:val="28"/>
          <w:szCs w:val="28"/>
          <w:lang w:val="en-US"/>
        </w:rPr>
        <w:t>Schema</w:t>
      </w:r>
      <w:r w:rsidRPr="00346DD7">
        <w:rPr>
          <w:sz w:val="28"/>
          <w:szCs w:val="28"/>
          <w:lang w:val="en-US"/>
        </w:rPr>
        <w:t>.</w:t>
      </w:r>
      <w:r w:rsidRPr="0005233D">
        <w:rPr>
          <w:sz w:val="28"/>
          <w:szCs w:val="28"/>
          <w:lang w:val="en-US"/>
        </w:rPr>
        <w:t>org</w:t>
      </w:r>
      <w:r w:rsidR="00973A73" w:rsidRPr="00346DD7">
        <w:rPr>
          <w:sz w:val="28"/>
          <w:szCs w:val="28"/>
          <w:lang w:val="en-US"/>
        </w:rPr>
        <w:t>………………………………………………………………….</w:t>
      </w:r>
      <w:r w:rsidRPr="00346DD7">
        <w:rPr>
          <w:sz w:val="28"/>
          <w:szCs w:val="28"/>
          <w:lang w:val="en-US"/>
        </w:rPr>
        <w:t>.213</w:t>
      </w:r>
    </w:p>
    <w:p w:rsidR="00204758" w:rsidRDefault="0005233D" w:rsidP="00BD2DD0">
      <w:pPr>
        <w:pStyle w:val="coursesinfo"/>
        <w:jc w:val="both"/>
        <w:rPr>
          <w:sz w:val="28"/>
          <w:szCs w:val="28"/>
        </w:rPr>
      </w:pPr>
      <w:r w:rsidRPr="0005233D">
        <w:rPr>
          <w:b/>
          <w:sz w:val="28"/>
          <w:szCs w:val="28"/>
        </w:rPr>
        <w:t>Глава</w:t>
      </w:r>
      <w:r w:rsidRPr="00973A73">
        <w:rPr>
          <w:b/>
          <w:sz w:val="28"/>
          <w:szCs w:val="28"/>
        </w:rPr>
        <w:t xml:space="preserve"> </w:t>
      </w:r>
      <w:r w:rsidRPr="0005233D">
        <w:rPr>
          <w:b/>
          <w:sz w:val="28"/>
          <w:szCs w:val="28"/>
          <w:lang w:val="en-US"/>
        </w:rPr>
        <w:t>V</w:t>
      </w:r>
      <w:r w:rsidRPr="00973A73">
        <w:rPr>
          <w:b/>
          <w:sz w:val="28"/>
          <w:szCs w:val="28"/>
        </w:rPr>
        <w:t xml:space="preserve">. </w:t>
      </w:r>
      <w:r w:rsidRPr="0005233D">
        <w:rPr>
          <w:b/>
          <w:sz w:val="28"/>
          <w:szCs w:val="28"/>
          <w:lang w:val="en-US"/>
        </w:rPr>
        <w:t>Angular</w:t>
      </w:r>
      <w:r w:rsidRPr="00973A73">
        <w:rPr>
          <w:b/>
          <w:sz w:val="28"/>
          <w:szCs w:val="28"/>
        </w:rPr>
        <w:t>.</w:t>
      </w:r>
      <w:r w:rsidRPr="0005233D">
        <w:rPr>
          <w:b/>
          <w:sz w:val="28"/>
          <w:szCs w:val="28"/>
          <w:lang w:val="en-US"/>
        </w:rPr>
        <w:t>JS</w:t>
      </w:r>
      <w:r w:rsidRPr="00973A73">
        <w:rPr>
          <w:sz w:val="28"/>
          <w:szCs w:val="28"/>
        </w:rPr>
        <w:t>...</w:t>
      </w:r>
      <w:r w:rsidR="00973A73">
        <w:rPr>
          <w:sz w:val="28"/>
          <w:szCs w:val="28"/>
        </w:rPr>
        <w:t>........................................................................................</w:t>
      </w:r>
      <w:r w:rsidRPr="00973A73">
        <w:rPr>
          <w:sz w:val="28"/>
          <w:szCs w:val="28"/>
        </w:rPr>
        <w:t>218</w:t>
      </w:r>
      <w:r w:rsidR="00E40F0E">
        <w:rPr>
          <w:sz w:val="28"/>
          <w:szCs w:val="28"/>
        </w:rPr>
        <w:t xml:space="preserve"> </w:t>
      </w:r>
    </w:p>
    <w:p w:rsidR="00204758" w:rsidRDefault="00DA2AEF" w:rsidP="00204758">
      <w:pPr>
        <w:pStyle w:val="coursesinfo"/>
        <w:spacing w:before="0" w:after="0"/>
        <w:jc w:val="both"/>
        <w:rPr>
          <w:sz w:val="28"/>
          <w:szCs w:val="28"/>
        </w:rPr>
      </w:pPr>
      <w:r w:rsidRPr="00973A73">
        <w:rPr>
          <w:sz w:val="28"/>
          <w:szCs w:val="28"/>
        </w:rPr>
        <w:t xml:space="preserve">1. </w:t>
      </w:r>
      <w:r w:rsidRPr="00DA2AEF">
        <w:rPr>
          <w:sz w:val="28"/>
          <w:szCs w:val="28"/>
        </w:rPr>
        <w:t>Контроллер</w:t>
      </w:r>
      <w:r w:rsidRPr="00973A73">
        <w:rPr>
          <w:sz w:val="28"/>
          <w:szCs w:val="28"/>
        </w:rPr>
        <w:t>...</w:t>
      </w:r>
      <w:r w:rsidR="00973A73">
        <w:rPr>
          <w:sz w:val="28"/>
          <w:szCs w:val="28"/>
        </w:rPr>
        <w:t>....................................................................................................</w:t>
      </w:r>
      <w:r w:rsidRPr="00973A73">
        <w:rPr>
          <w:sz w:val="28"/>
          <w:szCs w:val="28"/>
        </w:rPr>
        <w:t>218</w:t>
      </w:r>
      <w:r w:rsidR="00E40F0E">
        <w:rPr>
          <w:sz w:val="28"/>
          <w:szCs w:val="28"/>
        </w:rPr>
        <w:t xml:space="preserve"> </w:t>
      </w:r>
      <w:r w:rsidRPr="00973A73">
        <w:rPr>
          <w:sz w:val="28"/>
          <w:szCs w:val="28"/>
        </w:rPr>
        <w:t xml:space="preserve">2. </w:t>
      </w:r>
      <w:r w:rsidRPr="00DA2AEF">
        <w:rPr>
          <w:sz w:val="28"/>
          <w:szCs w:val="28"/>
        </w:rPr>
        <w:t>Модель</w:t>
      </w:r>
      <w:r w:rsidRPr="00973A73">
        <w:rPr>
          <w:sz w:val="28"/>
          <w:szCs w:val="28"/>
        </w:rPr>
        <w:t>...</w:t>
      </w:r>
      <w:r w:rsidR="00973A73">
        <w:rPr>
          <w:sz w:val="28"/>
          <w:szCs w:val="28"/>
        </w:rPr>
        <w:t>...........................................................................................................</w:t>
      </w:r>
      <w:r w:rsidRPr="00973A73">
        <w:rPr>
          <w:sz w:val="28"/>
          <w:szCs w:val="28"/>
        </w:rPr>
        <w:t>219</w:t>
      </w:r>
      <w:r w:rsidR="00E40F0E">
        <w:rPr>
          <w:sz w:val="28"/>
          <w:szCs w:val="28"/>
        </w:rPr>
        <w:t xml:space="preserve"> </w:t>
      </w:r>
      <w:r w:rsidRPr="00DA2AEF">
        <w:rPr>
          <w:sz w:val="28"/>
          <w:szCs w:val="28"/>
        </w:rPr>
        <w:t>3. Другие диррективы...</w:t>
      </w:r>
      <w:r w:rsidR="00973A73">
        <w:rPr>
          <w:sz w:val="28"/>
          <w:szCs w:val="28"/>
        </w:rPr>
        <w:t>.......................................................................................</w:t>
      </w:r>
      <w:r w:rsidRPr="00DA2AEF">
        <w:rPr>
          <w:sz w:val="28"/>
          <w:szCs w:val="28"/>
        </w:rPr>
        <w:t>220</w:t>
      </w:r>
      <w:r w:rsidR="00E40F0E">
        <w:rPr>
          <w:sz w:val="28"/>
          <w:szCs w:val="28"/>
        </w:rPr>
        <w:t xml:space="preserve"> </w:t>
      </w:r>
      <w:r w:rsidRPr="00DA2AEF">
        <w:rPr>
          <w:sz w:val="28"/>
          <w:szCs w:val="28"/>
        </w:rPr>
        <w:t>4. Покупательская корзина с удалением товаров</w:t>
      </w:r>
      <w:r w:rsidR="00973A73">
        <w:rPr>
          <w:sz w:val="28"/>
          <w:szCs w:val="28"/>
        </w:rPr>
        <w:t>……………………………</w:t>
      </w:r>
      <w:r w:rsidRPr="00DA2AEF">
        <w:rPr>
          <w:sz w:val="28"/>
          <w:szCs w:val="28"/>
        </w:rPr>
        <w:t>.222</w:t>
      </w:r>
      <w:r w:rsidR="00E40F0E">
        <w:rPr>
          <w:sz w:val="28"/>
          <w:szCs w:val="28"/>
        </w:rPr>
        <w:t xml:space="preserve"> </w:t>
      </w:r>
      <w:r w:rsidRPr="00DA2AEF">
        <w:rPr>
          <w:sz w:val="28"/>
          <w:szCs w:val="28"/>
        </w:rPr>
        <w:t>5. Данные</w:t>
      </w:r>
      <w:r w:rsidR="00973A73">
        <w:rPr>
          <w:sz w:val="28"/>
          <w:szCs w:val="28"/>
        </w:rPr>
        <w:t>………………………………………………………………………</w:t>
      </w:r>
      <w:r w:rsidRPr="00DA2AEF">
        <w:rPr>
          <w:sz w:val="28"/>
          <w:szCs w:val="28"/>
        </w:rPr>
        <w:t>.222</w:t>
      </w:r>
      <w:r w:rsidR="00E40F0E">
        <w:rPr>
          <w:sz w:val="28"/>
          <w:szCs w:val="28"/>
        </w:rPr>
        <w:t xml:space="preserve"> </w:t>
      </w:r>
      <w:r w:rsidRPr="00DA2AEF">
        <w:rPr>
          <w:sz w:val="28"/>
          <w:szCs w:val="28"/>
        </w:rPr>
        <w:t>6. Прослушиватель изменений в функциях, $scope-функция</w:t>
      </w:r>
      <w:r w:rsidR="00A21A1F">
        <w:rPr>
          <w:sz w:val="28"/>
          <w:szCs w:val="28"/>
        </w:rPr>
        <w:t>………………</w:t>
      </w:r>
      <w:r w:rsidRPr="00DA2AEF">
        <w:rPr>
          <w:sz w:val="28"/>
          <w:szCs w:val="28"/>
        </w:rPr>
        <w:t>.223</w:t>
      </w:r>
      <w:r w:rsidR="00E40F0E">
        <w:rPr>
          <w:sz w:val="28"/>
          <w:szCs w:val="28"/>
        </w:rPr>
        <w:t xml:space="preserve"> </w:t>
      </w:r>
      <w:r w:rsidRPr="00DA2AEF">
        <w:rPr>
          <w:sz w:val="28"/>
          <w:szCs w:val="28"/>
        </w:rPr>
        <w:t>7. Калькулятор корзины со скидкой</w:t>
      </w:r>
      <w:r w:rsidR="00A21A1F">
        <w:rPr>
          <w:sz w:val="28"/>
          <w:szCs w:val="28"/>
        </w:rPr>
        <w:t>…………………………………………..</w:t>
      </w:r>
      <w:r w:rsidRPr="00DA2AEF">
        <w:rPr>
          <w:sz w:val="28"/>
          <w:szCs w:val="28"/>
        </w:rPr>
        <w:t>.224</w:t>
      </w:r>
      <w:r w:rsidR="00BD2DD0">
        <w:rPr>
          <w:sz w:val="28"/>
          <w:szCs w:val="28"/>
        </w:rPr>
        <w:t xml:space="preserve"> </w:t>
      </w:r>
      <w:r w:rsidRPr="00DA2AEF">
        <w:rPr>
          <w:sz w:val="28"/>
          <w:szCs w:val="28"/>
        </w:rPr>
        <w:t>8. Продвинутые формы...</w:t>
      </w:r>
      <w:r w:rsidR="00A21A1F">
        <w:rPr>
          <w:sz w:val="28"/>
          <w:szCs w:val="28"/>
        </w:rPr>
        <w:t>....................................................................................</w:t>
      </w:r>
      <w:r w:rsidRPr="00DA2AEF">
        <w:rPr>
          <w:sz w:val="28"/>
          <w:szCs w:val="28"/>
        </w:rPr>
        <w:t>224</w:t>
      </w:r>
      <w:r w:rsidR="00BD2DD0">
        <w:rPr>
          <w:sz w:val="28"/>
          <w:szCs w:val="28"/>
        </w:rPr>
        <w:t xml:space="preserve"> </w:t>
      </w:r>
      <w:r w:rsidRPr="00DA2AEF">
        <w:rPr>
          <w:sz w:val="28"/>
          <w:szCs w:val="28"/>
        </w:rPr>
        <w:t>9. Директивы</w:t>
      </w:r>
      <w:r w:rsidR="00A21A1F">
        <w:rPr>
          <w:sz w:val="28"/>
          <w:szCs w:val="28"/>
        </w:rPr>
        <w:t>…………………………………………………………………...</w:t>
      </w:r>
      <w:r w:rsidRPr="00DA2AEF">
        <w:rPr>
          <w:sz w:val="28"/>
          <w:szCs w:val="28"/>
        </w:rPr>
        <w:t>.226</w:t>
      </w:r>
      <w:r w:rsidR="00BD2DD0">
        <w:rPr>
          <w:sz w:val="28"/>
          <w:szCs w:val="28"/>
        </w:rPr>
        <w:t xml:space="preserve"> </w:t>
      </w:r>
      <w:r w:rsidRPr="00DA2AEF">
        <w:rPr>
          <w:sz w:val="28"/>
          <w:szCs w:val="28"/>
        </w:rPr>
        <w:lastRenderedPageBreak/>
        <w:t>10. Подключение плагинов jQuery...</w:t>
      </w:r>
      <w:r w:rsidR="00A21A1F">
        <w:rPr>
          <w:sz w:val="28"/>
          <w:szCs w:val="28"/>
        </w:rPr>
        <w:t>..................................................................</w:t>
      </w:r>
      <w:r w:rsidRPr="00DA2AEF">
        <w:rPr>
          <w:sz w:val="28"/>
          <w:szCs w:val="28"/>
        </w:rPr>
        <w:t>226</w:t>
      </w:r>
      <w:r w:rsidR="00BD2DD0">
        <w:rPr>
          <w:sz w:val="28"/>
          <w:szCs w:val="28"/>
        </w:rPr>
        <w:t xml:space="preserve"> </w:t>
      </w:r>
      <w:r w:rsidRPr="00DA2AEF">
        <w:rPr>
          <w:sz w:val="28"/>
          <w:szCs w:val="28"/>
        </w:rPr>
        <w:t>11. Контроллер в качестве модуля</w:t>
      </w:r>
      <w:r w:rsidR="00A21A1F">
        <w:rPr>
          <w:sz w:val="28"/>
          <w:szCs w:val="28"/>
        </w:rPr>
        <w:t>……………………………………………</w:t>
      </w:r>
      <w:r w:rsidRPr="00DA2AEF">
        <w:rPr>
          <w:sz w:val="28"/>
          <w:szCs w:val="28"/>
        </w:rPr>
        <w:t>.228</w:t>
      </w:r>
    </w:p>
    <w:p w:rsidR="00DA2AEF" w:rsidRPr="00DA2AEF" w:rsidRDefault="00DA2AEF" w:rsidP="00204758">
      <w:pPr>
        <w:pStyle w:val="coursesinfo"/>
        <w:spacing w:before="0" w:after="0"/>
        <w:jc w:val="both"/>
        <w:rPr>
          <w:sz w:val="28"/>
          <w:szCs w:val="28"/>
        </w:rPr>
      </w:pPr>
      <w:r w:rsidRPr="00DA2AEF">
        <w:rPr>
          <w:sz w:val="28"/>
          <w:szCs w:val="28"/>
        </w:rPr>
        <w:t>12. Маршрутизация запросов</w:t>
      </w:r>
      <w:r w:rsidR="00A21A1F">
        <w:rPr>
          <w:sz w:val="28"/>
          <w:szCs w:val="28"/>
        </w:rPr>
        <w:t>…………………………………………………</w:t>
      </w:r>
      <w:r w:rsidRPr="00DA2AEF">
        <w:rPr>
          <w:sz w:val="28"/>
          <w:szCs w:val="28"/>
        </w:rPr>
        <w:t>.229</w:t>
      </w:r>
    </w:p>
    <w:p w:rsidR="0005233D" w:rsidRPr="0005233D" w:rsidRDefault="0005233D" w:rsidP="00A21A1F">
      <w:pPr>
        <w:pStyle w:val="coursesinfo"/>
        <w:jc w:val="both"/>
        <w:rPr>
          <w:sz w:val="28"/>
          <w:szCs w:val="28"/>
        </w:rPr>
      </w:pPr>
      <w:r w:rsidRPr="0005233D">
        <w:rPr>
          <w:b/>
          <w:sz w:val="28"/>
          <w:szCs w:val="28"/>
        </w:rPr>
        <w:t>Приложение</w:t>
      </w:r>
      <w:r w:rsidR="00A21A1F">
        <w:rPr>
          <w:sz w:val="28"/>
          <w:szCs w:val="28"/>
        </w:rPr>
        <w:t>…………………………………………………………………...</w:t>
      </w:r>
      <w:r w:rsidRPr="0005233D">
        <w:rPr>
          <w:sz w:val="28"/>
          <w:szCs w:val="28"/>
        </w:rPr>
        <w:t>.232</w:t>
      </w:r>
    </w:p>
    <w:p w:rsidR="0005233D" w:rsidRPr="0005233D" w:rsidRDefault="0005233D" w:rsidP="00A21A1F">
      <w:pPr>
        <w:pStyle w:val="coursesinfo"/>
        <w:spacing w:before="0" w:after="0"/>
        <w:jc w:val="both"/>
        <w:rPr>
          <w:sz w:val="28"/>
          <w:szCs w:val="28"/>
        </w:rPr>
      </w:pPr>
      <w:r w:rsidRPr="0005233D">
        <w:rPr>
          <w:sz w:val="28"/>
          <w:szCs w:val="28"/>
        </w:rPr>
        <w:t>1.</w:t>
      </w:r>
      <w:r w:rsidRPr="0005233D">
        <w:rPr>
          <w:sz w:val="28"/>
          <w:szCs w:val="28"/>
        </w:rPr>
        <w:tab/>
        <w:t>Стандартные объекты JavaScript</w:t>
      </w:r>
      <w:r w:rsidR="00A21A1F">
        <w:rPr>
          <w:sz w:val="28"/>
          <w:szCs w:val="28"/>
        </w:rPr>
        <w:t>…………………………………………</w:t>
      </w:r>
      <w:r w:rsidRPr="0005233D">
        <w:rPr>
          <w:sz w:val="28"/>
          <w:szCs w:val="28"/>
        </w:rPr>
        <w:t>.232</w:t>
      </w:r>
    </w:p>
    <w:p w:rsidR="0005233D" w:rsidRPr="0005233D" w:rsidRDefault="0005233D" w:rsidP="00A21A1F">
      <w:pPr>
        <w:pStyle w:val="coursesinfo"/>
        <w:spacing w:before="0" w:after="0"/>
        <w:jc w:val="both"/>
        <w:rPr>
          <w:sz w:val="28"/>
          <w:szCs w:val="28"/>
        </w:rPr>
      </w:pPr>
      <w:r w:rsidRPr="0005233D">
        <w:rPr>
          <w:sz w:val="28"/>
          <w:szCs w:val="28"/>
        </w:rPr>
        <w:t>2.</w:t>
      </w:r>
      <w:r w:rsidRPr="0005233D">
        <w:rPr>
          <w:sz w:val="28"/>
          <w:szCs w:val="28"/>
        </w:rPr>
        <w:tab/>
        <w:t>Глобальные методы</w:t>
      </w:r>
      <w:r w:rsidR="00A21A1F">
        <w:rPr>
          <w:sz w:val="28"/>
          <w:szCs w:val="28"/>
        </w:rPr>
        <w:t>……………………………………………………….</w:t>
      </w:r>
      <w:r w:rsidRPr="0005233D">
        <w:rPr>
          <w:sz w:val="28"/>
          <w:szCs w:val="28"/>
        </w:rPr>
        <w:t xml:space="preserve">.232 </w:t>
      </w:r>
    </w:p>
    <w:p w:rsidR="00BD2DD0" w:rsidRDefault="0005233D" w:rsidP="00A21A1F">
      <w:pPr>
        <w:pStyle w:val="coursesinfo"/>
        <w:spacing w:before="0" w:after="0"/>
        <w:jc w:val="both"/>
        <w:rPr>
          <w:sz w:val="28"/>
          <w:szCs w:val="28"/>
        </w:rPr>
      </w:pPr>
      <w:r w:rsidRPr="0005233D">
        <w:rPr>
          <w:sz w:val="28"/>
          <w:szCs w:val="28"/>
        </w:rPr>
        <w:t>3.</w:t>
      </w:r>
      <w:r w:rsidRPr="0005233D">
        <w:rPr>
          <w:sz w:val="28"/>
          <w:szCs w:val="28"/>
        </w:rPr>
        <w:tab/>
        <w:t>Синтаксические конструкции</w:t>
      </w:r>
      <w:r w:rsidR="00A21A1F">
        <w:rPr>
          <w:sz w:val="28"/>
          <w:szCs w:val="28"/>
        </w:rPr>
        <w:t>……………………………………………</w:t>
      </w:r>
      <w:r w:rsidRPr="0005233D">
        <w:rPr>
          <w:sz w:val="28"/>
          <w:szCs w:val="28"/>
        </w:rPr>
        <w:t>.233</w:t>
      </w:r>
    </w:p>
    <w:p w:rsidR="00BD2DD0" w:rsidRDefault="0005233D" w:rsidP="00BD2DD0">
      <w:pPr>
        <w:pStyle w:val="coursesinfo"/>
        <w:spacing w:before="0" w:after="0"/>
        <w:jc w:val="both"/>
        <w:rPr>
          <w:sz w:val="28"/>
          <w:szCs w:val="28"/>
        </w:rPr>
      </w:pPr>
      <w:r w:rsidRPr="0005233D">
        <w:rPr>
          <w:sz w:val="28"/>
          <w:szCs w:val="28"/>
        </w:rPr>
        <w:t>Список используемой литературы...</w:t>
      </w:r>
      <w:r w:rsidR="00A21A1F">
        <w:rPr>
          <w:sz w:val="28"/>
          <w:szCs w:val="28"/>
        </w:rPr>
        <w:t>..................................................................</w:t>
      </w:r>
      <w:r w:rsidRPr="0005233D">
        <w:rPr>
          <w:sz w:val="28"/>
          <w:szCs w:val="28"/>
        </w:rPr>
        <w:t>235</w:t>
      </w:r>
    </w:p>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B862E9" w:rsidRDefault="00FB234E"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Default="00CD35BC"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Pr="00B862E9" w:rsidRDefault="00BD2DD0" w:rsidP="00FB234E"/>
    <w:p w:rsidR="00152C94" w:rsidRPr="00973A73" w:rsidRDefault="00152C94" w:rsidP="00685566">
      <w:pPr>
        <w:rPr>
          <w:b/>
          <w:sz w:val="28"/>
          <w:szCs w:val="28"/>
          <w:shd w:val="clear" w:color="auto" w:fill="FFFFFF"/>
        </w:rPr>
      </w:pPr>
      <w:r w:rsidRPr="00973A73">
        <w:rPr>
          <w:b/>
          <w:sz w:val="28"/>
          <w:szCs w:val="28"/>
          <w:shd w:val="clear" w:color="auto" w:fill="FFFFFF"/>
        </w:rPr>
        <w:lastRenderedPageBreak/>
        <w:t>Введение</w:t>
      </w:r>
    </w:p>
    <w:p w:rsidR="006F4DE4" w:rsidRPr="000316CC" w:rsidRDefault="006F4DE4" w:rsidP="006F4DE4">
      <w:pPr>
        <w:spacing w:before="100" w:beforeAutospacing="1" w:after="100" w:afterAutospacing="1"/>
        <w:rPr>
          <w:sz w:val="28"/>
          <w:szCs w:val="28"/>
        </w:rPr>
      </w:pPr>
      <w:r w:rsidRPr="000316CC">
        <w:rPr>
          <w:sz w:val="28"/>
          <w:szCs w:val="28"/>
        </w:rPr>
        <w:t xml:space="preserve">Почему </w:t>
      </w:r>
      <w:r w:rsidRPr="000316CC">
        <w:rPr>
          <w:sz w:val="28"/>
          <w:szCs w:val="28"/>
          <w:lang w:val="en-US"/>
        </w:rPr>
        <w:t>JavaScript</w:t>
      </w:r>
      <w:r w:rsidRPr="000316CC">
        <w:rPr>
          <w:sz w:val="28"/>
          <w:szCs w:val="28"/>
        </w:rPr>
        <w:t>?</w:t>
      </w:r>
    </w:p>
    <w:p w:rsidR="006F4DE4" w:rsidRPr="000316CC" w:rsidRDefault="006F4DE4" w:rsidP="006F4DE4">
      <w:pPr>
        <w:spacing w:before="100" w:beforeAutospacing="1" w:after="100" w:afterAutospacing="1"/>
        <w:rPr>
          <w:sz w:val="28"/>
          <w:szCs w:val="28"/>
        </w:rPr>
      </w:pPr>
      <w:r w:rsidRPr="000316CC">
        <w:rPr>
          <w:sz w:val="28"/>
          <w:szCs w:val="28"/>
        </w:rPr>
        <w:t xml:space="preserve">На сегодняшний день </w:t>
      </w:r>
      <w:r w:rsidRPr="000316CC">
        <w:rPr>
          <w:sz w:val="28"/>
          <w:szCs w:val="28"/>
          <w:lang w:val="en-US"/>
        </w:rPr>
        <w:t>JavaScript</w:t>
      </w:r>
      <w:r w:rsidRPr="000316CC">
        <w:rPr>
          <w:sz w:val="28"/>
          <w:szCs w:val="28"/>
        </w:rPr>
        <w:t xml:space="preserve"> – самый популярный язык в мире. Незав</w:t>
      </w:r>
      <w:r w:rsidRPr="000316CC">
        <w:rPr>
          <w:sz w:val="28"/>
          <w:szCs w:val="28"/>
        </w:rPr>
        <w:t>и</w:t>
      </w:r>
      <w:r w:rsidRPr="000316CC">
        <w:rPr>
          <w:sz w:val="28"/>
          <w:szCs w:val="28"/>
        </w:rPr>
        <w:t xml:space="preserve">симо от серверной платформы приложения, более 90% </w:t>
      </w:r>
      <w:r w:rsidRPr="000316CC">
        <w:rPr>
          <w:sz w:val="28"/>
          <w:szCs w:val="28"/>
          <w:lang w:val="en-US"/>
        </w:rPr>
        <w:t>web</w:t>
      </w:r>
      <w:r w:rsidRPr="000316CC">
        <w:rPr>
          <w:sz w:val="28"/>
          <w:szCs w:val="28"/>
        </w:rPr>
        <w:t xml:space="preserve">-приложений в той или иной степени используют </w:t>
      </w:r>
      <w:r w:rsidRPr="000316CC">
        <w:rPr>
          <w:sz w:val="28"/>
          <w:szCs w:val="28"/>
          <w:lang w:val="en-US"/>
        </w:rPr>
        <w:t>javaScript</w:t>
      </w:r>
      <w:r w:rsidRPr="000316CC">
        <w:rPr>
          <w:sz w:val="28"/>
          <w:szCs w:val="28"/>
        </w:rPr>
        <w:t>.</w:t>
      </w:r>
    </w:p>
    <w:p w:rsidR="006F4DE4" w:rsidRPr="000316CC" w:rsidRDefault="006F4DE4" w:rsidP="006F4DE4">
      <w:pPr>
        <w:spacing w:before="100" w:beforeAutospacing="1" w:after="100" w:afterAutospacing="1"/>
        <w:rPr>
          <w:sz w:val="28"/>
          <w:szCs w:val="28"/>
        </w:rPr>
      </w:pPr>
      <w:r w:rsidRPr="000316CC">
        <w:rPr>
          <w:sz w:val="28"/>
          <w:szCs w:val="28"/>
        </w:rPr>
        <w:t xml:space="preserve">На сегодняшний день </w:t>
      </w:r>
      <w:r w:rsidRPr="000316CC">
        <w:rPr>
          <w:sz w:val="28"/>
          <w:szCs w:val="28"/>
          <w:lang w:val="en-US"/>
        </w:rPr>
        <w:t>JavaScript</w:t>
      </w:r>
      <w:r w:rsidRPr="000316CC">
        <w:rPr>
          <w:sz w:val="28"/>
          <w:szCs w:val="28"/>
        </w:rPr>
        <w:t xml:space="preserve"> является единственной технологией, на к</w:t>
      </w:r>
      <w:r w:rsidRPr="000316CC">
        <w:rPr>
          <w:sz w:val="28"/>
          <w:szCs w:val="28"/>
        </w:rPr>
        <w:t>о</w:t>
      </w:r>
      <w:r w:rsidRPr="000316CC">
        <w:rPr>
          <w:sz w:val="28"/>
          <w:szCs w:val="28"/>
        </w:rPr>
        <w:t xml:space="preserve">торой можно создать </w:t>
      </w:r>
      <w:r w:rsidRPr="000316CC">
        <w:rPr>
          <w:sz w:val="28"/>
          <w:szCs w:val="28"/>
          <w:lang w:val="en-US"/>
        </w:rPr>
        <w:t>web</w:t>
      </w:r>
      <w:r w:rsidRPr="000316CC">
        <w:rPr>
          <w:sz w:val="28"/>
          <w:szCs w:val="28"/>
        </w:rPr>
        <w:t>-проект любой сложности без использования других технологий.</w:t>
      </w:r>
    </w:p>
    <w:p w:rsidR="00152C94" w:rsidRPr="000316CC" w:rsidRDefault="00152C94" w:rsidP="00760585">
      <w:pPr>
        <w:spacing w:before="100" w:beforeAutospacing="1" w:after="100" w:afterAutospacing="1"/>
        <w:jc w:val="both"/>
        <w:rPr>
          <w:sz w:val="28"/>
          <w:szCs w:val="28"/>
          <w:shd w:val="clear" w:color="auto" w:fill="FFFFFF"/>
        </w:rPr>
      </w:pPr>
      <w:r w:rsidRPr="000316CC">
        <w:rPr>
          <w:sz w:val="28"/>
          <w:szCs w:val="28"/>
          <w:shd w:val="clear" w:color="auto" w:fill="FFFFFF"/>
        </w:rPr>
        <w:t>Н</w:t>
      </w:r>
      <w:r w:rsidR="006F4DE4" w:rsidRPr="000316CC">
        <w:rPr>
          <w:sz w:val="28"/>
          <w:szCs w:val="28"/>
          <w:shd w:val="clear" w:color="auto" w:fill="FFFFFF"/>
        </w:rPr>
        <w:t>о</w:t>
      </w:r>
      <w:r w:rsidRPr="000316CC">
        <w:rPr>
          <w:sz w:val="28"/>
          <w:szCs w:val="28"/>
          <w:shd w:val="clear" w:color="auto" w:fill="FFFFFF"/>
        </w:rPr>
        <w:t xml:space="preserve"> такого языка, или технологии, которые были бы однозначно признаны рынком как лучшее решение для </w:t>
      </w:r>
      <w:r w:rsidRPr="000316CC">
        <w:rPr>
          <w:sz w:val="28"/>
          <w:szCs w:val="28"/>
          <w:shd w:val="clear" w:color="auto" w:fill="FFFFFF"/>
          <w:lang w:val="en-US"/>
        </w:rPr>
        <w:t>web</w:t>
      </w:r>
      <w:r w:rsidRPr="000316CC">
        <w:rPr>
          <w:sz w:val="28"/>
          <w:szCs w:val="28"/>
          <w:shd w:val="clear" w:color="auto" w:fill="FFFFFF"/>
        </w:rPr>
        <w:t>-разработчиков. У каждого варианта есть свои достоинства и недостатки. Однако можно определить самый ра</w:t>
      </w:r>
      <w:r w:rsidRPr="000316CC">
        <w:rPr>
          <w:sz w:val="28"/>
          <w:szCs w:val="28"/>
          <w:shd w:val="clear" w:color="auto" w:fill="FFFFFF"/>
        </w:rPr>
        <w:t>с</w:t>
      </w:r>
      <w:r w:rsidRPr="000316CC">
        <w:rPr>
          <w:sz w:val="28"/>
          <w:szCs w:val="28"/>
          <w:shd w:val="clear" w:color="auto" w:fill="FFFFFF"/>
        </w:rPr>
        <w:t xml:space="preserve">пространенный язык. И этим языком </w:t>
      </w:r>
      <w:r w:rsidR="006F4DE4" w:rsidRPr="000316CC">
        <w:rPr>
          <w:sz w:val="28"/>
          <w:szCs w:val="28"/>
          <w:shd w:val="clear" w:color="auto" w:fill="FFFFFF"/>
        </w:rPr>
        <w:t>снова оказывается</w:t>
      </w:r>
      <w:r w:rsidRPr="000316CC">
        <w:rPr>
          <w:sz w:val="28"/>
          <w:szCs w:val="28"/>
          <w:shd w:val="clear" w:color="auto" w:fill="FFFFFF"/>
        </w:rPr>
        <w:t xml:space="preserve"> </w:t>
      </w:r>
      <w:r w:rsidRPr="000316CC">
        <w:rPr>
          <w:sz w:val="28"/>
          <w:szCs w:val="28"/>
          <w:shd w:val="clear" w:color="auto" w:fill="FFFFFF"/>
          <w:lang w:val="en-US"/>
        </w:rPr>
        <w:t>JavaScript</w:t>
      </w:r>
      <w:r w:rsidRPr="000316CC">
        <w:rPr>
          <w:sz w:val="28"/>
          <w:szCs w:val="28"/>
          <w:shd w:val="clear" w:color="auto" w:fill="FFFFFF"/>
        </w:rPr>
        <w:t>.</w:t>
      </w:r>
    </w:p>
    <w:p w:rsidR="00152C94" w:rsidRPr="000316CC" w:rsidRDefault="00152C94" w:rsidP="00760585">
      <w:pPr>
        <w:spacing w:before="100" w:beforeAutospacing="1" w:after="100" w:afterAutospacing="1"/>
        <w:jc w:val="both"/>
        <w:rPr>
          <w:sz w:val="28"/>
          <w:szCs w:val="28"/>
          <w:shd w:val="clear" w:color="auto" w:fill="FFFFFF"/>
        </w:rPr>
      </w:pPr>
      <w:r w:rsidRPr="000316CC">
        <w:rPr>
          <w:sz w:val="28"/>
          <w:szCs w:val="28"/>
          <w:shd w:val="clear" w:color="auto" w:fill="FFFFFF"/>
        </w:rPr>
        <w:t xml:space="preserve">Более 90%   сайтов и </w:t>
      </w:r>
      <w:r w:rsidRPr="000316CC">
        <w:rPr>
          <w:sz w:val="28"/>
          <w:szCs w:val="28"/>
          <w:shd w:val="clear" w:color="auto" w:fill="FFFFFF"/>
          <w:lang w:val="en-US"/>
        </w:rPr>
        <w:t>web</w:t>
      </w:r>
      <w:r w:rsidRPr="000316CC">
        <w:rPr>
          <w:sz w:val="28"/>
          <w:szCs w:val="28"/>
          <w:shd w:val="clear" w:color="auto" w:fill="FFFFFF"/>
        </w:rPr>
        <w:t xml:space="preserve">-проектов в той или иной степени используют </w:t>
      </w:r>
      <w:r w:rsidRPr="000316CC">
        <w:rPr>
          <w:sz w:val="28"/>
          <w:szCs w:val="28"/>
          <w:shd w:val="clear" w:color="auto" w:fill="FFFFFF"/>
          <w:lang w:val="en-US"/>
        </w:rPr>
        <w:t>J</w:t>
      </w:r>
      <w:r w:rsidRPr="000316CC">
        <w:rPr>
          <w:sz w:val="28"/>
          <w:szCs w:val="28"/>
          <w:shd w:val="clear" w:color="auto" w:fill="FFFFFF"/>
          <w:lang w:val="en-US"/>
        </w:rPr>
        <w:t>a</w:t>
      </w:r>
      <w:r w:rsidRPr="000316CC">
        <w:rPr>
          <w:sz w:val="28"/>
          <w:szCs w:val="28"/>
          <w:shd w:val="clear" w:color="auto" w:fill="FFFFFF"/>
          <w:lang w:val="en-US"/>
        </w:rPr>
        <w:t>vaScript</w:t>
      </w:r>
      <w:r w:rsidRPr="000316CC">
        <w:rPr>
          <w:sz w:val="28"/>
          <w:szCs w:val="28"/>
          <w:shd w:val="clear" w:color="auto" w:fill="FFFFFF"/>
        </w:rPr>
        <w:t xml:space="preserve">. От выпадающих элементов меню и до управления базой данных; от </w:t>
      </w:r>
      <w:r w:rsidRPr="000316CC">
        <w:rPr>
          <w:sz w:val="28"/>
          <w:szCs w:val="28"/>
          <w:shd w:val="clear" w:color="auto" w:fill="FFFFFF"/>
          <w:lang w:val="en-US"/>
        </w:rPr>
        <w:t>Ajax</w:t>
      </w:r>
      <w:r w:rsidRPr="000316CC">
        <w:rPr>
          <w:sz w:val="28"/>
          <w:szCs w:val="28"/>
          <w:shd w:val="clear" w:color="auto" w:fill="FFFFFF"/>
        </w:rPr>
        <w:t xml:space="preserve">-запросов (вызов серверных скриптов без перезагрузки страницы) и до </w:t>
      </w:r>
      <w:r w:rsidRPr="000316CC">
        <w:rPr>
          <w:sz w:val="28"/>
          <w:szCs w:val="28"/>
          <w:shd w:val="clear" w:color="auto" w:fill="FFFFFF"/>
          <w:lang w:val="en-US"/>
        </w:rPr>
        <w:t>Node</w:t>
      </w:r>
      <w:r w:rsidRPr="000316CC">
        <w:rPr>
          <w:sz w:val="28"/>
          <w:szCs w:val="28"/>
          <w:shd w:val="clear" w:color="auto" w:fill="FFFFFF"/>
        </w:rPr>
        <w:t>.</w:t>
      </w:r>
      <w:r w:rsidRPr="000316CC">
        <w:rPr>
          <w:sz w:val="28"/>
          <w:szCs w:val="28"/>
          <w:shd w:val="clear" w:color="auto" w:fill="FFFFFF"/>
          <w:lang w:val="en-US"/>
        </w:rPr>
        <w:t>js</w:t>
      </w:r>
      <w:r w:rsidRPr="000316CC">
        <w:rPr>
          <w:sz w:val="28"/>
          <w:szCs w:val="28"/>
          <w:shd w:val="clear" w:color="auto" w:fill="FFFFFF"/>
        </w:rPr>
        <w:t xml:space="preserve"> (серверный </w:t>
      </w:r>
      <w:r w:rsidRPr="000316CC">
        <w:rPr>
          <w:sz w:val="28"/>
          <w:szCs w:val="28"/>
          <w:shd w:val="clear" w:color="auto" w:fill="FFFFFF"/>
          <w:lang w:val="en-US"/>
        </w:rPr>
        <w:t>JavaScript</w:t>
      </w:r>
      <w:r w:rsidRPr="000316CC">
        <w:rPr>
          <w:sz w:val="28"/>
          <w:szCs w:val="28"/>
          <w:shd w:val="clear" w:color="auto" w:fill="FFFFFF"/>
        </w:rPr>
        <w:t>). Вот область применения самого популярного на сегодняшний день языка.</w:t>
      </w:r>
    </w:p>
    <w:p w:rsidR="00152C94" w:rsidRPr="000316CC" w:rsidRDefault="00152C94" w:rsidP="00760585">
      <w:pPr>
        <w:spacing w:before="100" w:beforeAutospacing="1" w:after="100" w:afterAutospacing="1"/>
        <w:jc w:val="both"/>
        <w:rPr>
          <w:sz w:val="28"/>
          <w:szCs w:val="28"/>
          <w:shd w:val="clear" w:color="auto" w:fill="FFFFFF"/>
        </w:rPr>
      </w:pPr>
      <w:r w:rsidRPr="000316CC">
        <w:rPr>
          <w:sz w:val="28"/>
          <w:szCs w:val="28"/>
          <w:shd w:val="clear" w:color="auto" w:fill="FFFFFF"/>
        </w:rPr>
        <w:t xml:space="preserve">Современный </w:t>
      </w:r>
      <w:r w:rsidRPr="000316CC">
        <w:rPr>
          <w:sz w:val="28"/>
          <w:szCs w:val="28"/>
          <w:shd w:val="clear" w:color="auto" w:fill="FFFFFF"/>
          <w:lang w:val="en-US"/>
        </w:rPr>
        <w:t>JavaScript</w:t>
      </w:r>
      <w:r w:rsidRPr="000316CC">
        <w:rPr>
          <w:sz w:val="28"/>
          <w:szCs w:val="28"/>
          <w:shd w:val="clear" w:color="auto" w:fill="FFFFFF"/>
        </w:rPr>
        <w:t xml:space="preserve"> уже вышел за рамки клиентского (браузерного) яз</w:t>
      </w:r>
      <w:r w:rsidRPr="000316CC">
        <w:rPr>
          <w:sz w:val="28"/>
          <w:szCs w:val="28"/>
          <w:shd w:val="clear" w:color="auto" w:fill="FFFFFF"/>
        </w:rPr>
        <w:t>ы</w:t>
      </w:r>
      <w:r w:rsidRPr="000316CC">
        <w:rPr>
          <w:sz w:val="28"/>
          <w:szCs w:val="28"/>
          <w:shd w:val="clear" w:color="auto" w:fill="FFFFFF"/>
        </w:rPr>
        <w:t xml:space="preserve">ка. С появлением версии 2.0, </w:t>
      </w:r>
      <w:r w:rsidRPr="000316CC">
        <w:rPr>
          <w:sz w:val="28"/>
          <w:szCs w:val="28"/>
          <w:shd w:val="clear" w:color="auto" w:fill="FFFFFF"/>
          <w:lang w:val="en-US"/>
        </w:rPr>
        <w:t>JavaScript</w:t>
      </w:r>
      <w:r w:rsidRPr="000316CC">
        <w:rPr>
          <w:sz w:val="28"/>
          <w:szCs w:val="28"/>
          <w:shd w:val="clear" w:color="auto" w:fill="FFFFFF"/>
        </w:rPr>
        <w:t xml:space="preserve"> научился работать на стороне сервера и составил серьезную конкуренцию такому состоявшемуся языку, как </w:t>
      </w:r>
      <w:r w:rsidRPr="000316CC">
        <w:rPr>
          <w:sz w:val="28"/>
          <w:szCs w:val="28"/>
          <w:shd w:val="clear" w:color="auto" w:fill="FFFFFF"/>
          <w:lang w:val="en-US"/>
        </w:rPr>
        <w:t>PHP</w:t>
      </w:r>
      <w:r w:rsidRPr="000316CC">
        <w:rPr>
          <w:sz w:val="28"/>
          <w:szCs w:val="28"/>
          <w:shd w:val="clear" w:color="auto" w:fill="FFFFFF"/>
        </w:rPr>
        <w:t>, который пока еще держит от 80 до 88% (по разным источникам) рынка се</w:t>
      </w:r>
      <w:r w:rsidRPr="000316CC">
        <w:rPr>
          <w:sz w:val="28"/>
          <w:szCs w:val="28"/>
          <w:shd w:val="clear" w:color="auto" w:fill="FFFFFF"/>
        </w:rPr>
        <w:t>р</w:t>
      </w:r>
      <w:r w:rsidRPr="000316CC">
        <w:rPr>
          <w:sz w:val="28"/>
          <w:szCs w:val="28"/>
          <w:shd w:val="clear" w:color="auto" w:fill="FFFFFF"/>
        </w:rPr>
        <w:t xml:space="preserve">верных платформ, но с выходом окончательного релиза </w:t>
      </w:r>
      <w:r w:rsidRPr="000316CC">
        <w:rPr>
          <w:sz w:val="28"/>
          <w:szCs w:val="28"/>
          <w:shd w:val="clear" w:color="auto" w:fill="FFFFFF"/>
          <w:lang w:val="en-US"/>
        </w:rPr>
        <w:t>Node</w:t>
      </w:r>
      <w:r w:rsidRPr="000316CC">
        <w:rPr>
          <w:sz w:val="28"/>
          <w:szCs w:val="28"/>
          <w:shd w:val="clear" w:color="auto" w:fill="FFFFFF"/>
        </w:rPr>
        <w:t>.</w:t>
      </w:r>
      <w:r w:rsidRPr="000316CC">
        <w:rPr>
          <w:sz w:val="28"/>
          <w:szCs w:val="28"/>
          <w:shd w:val="clear" w:color="auto" w:fill="FFFFFF"/>
          <w:lang w:val="en-US"/>
        </w:rPr>
        <w:t>js</w:t>
      </w:r>
      <w:r w:rsidRPr="000316CC">
        <w:rPr>
          <w:sz w:val="28"/>
          <w:szCs w:val="28"/>
          <w:shd w:val="clear" w:color="auto" w:fill="FFFFFF"/>
        </w:rPr>
        <w:t xml:space="preserve"> ситуация может измениться в пользу серверного </w:t>
      </w:r>
      <w:r w:rsidRPr="000316CC">
        <w:rPr>
          <w:sz w:val="28"/>
          <w:szCs w:val="28"/>
          <w:shd w:val="clear" w:color="auto" w:fill="FFFFFF"/>
          <w:lang w:val="en-US"/>
        </w:rPr>
        <w:t>JavaScript</w:t>
      </w:r>
      <w:r w:rsidRPr="000316CC">
        <w:rPr>
          <w:sz w:val="28"/>
          <w:szCs w:val="28"/>
          <w:shd w:val="clear" w:color="auto" w:fill="FFFFFF"/>
        </w:rPr>
        <w:t>.</w:t>
      </w:r>
    </w:p>
    <w:p w:rsidR="00152C94" w:rsidRPr="000316CC" w:rsidRDefault="00152C94" w:rsidP="00760585">
      <w:pPr>
        <w:spacing w:before="100" w:beforeAutospacing="1" w:after="100" w:afterAutospacing="1"/>
        <w:jc w:val="both"/>
        <w:rPr>
          <w:sz w:val="28"/>
          <w:szCs w:val="28"/>
          <w:shd w:val="clear" w:color="auto" w:fill="FFFFFF"/>
        </w:rPr>
      </w:pPr>
      <w:r w:rsidRPr="000316CC">
        <w:rPr>
          <w:sz w:val="28"/>
          <w:szCs w:val="28"/>
          <w:shd w:val="clear" w:color="auto" w:fill="FFFFFF"/>
        </w:rPr>
        <w:t>Сам язык изобрел  Brendan Eich (компания Netscape) и назвал его JavaScript. Впервые новый язык был использован в браузере Netscape Navigator 2.0. П</w:t>
      </w:r>
      <w:r w:rsidRPr="000316CC">
        <w:rPr>
          <w:sz w:val="28"/>
          <w:szCs w:val="28"/>
          <w:shd w:val="clear" w:color="auto" w:fill="FFFFFF"/>
        </w:rPr>
        <w:t>о</w:t>
      </w:r>
      <w:r w:rsidRPr="000316CC">
        <w:rPr>
          <w:sz w:val="28"/>
          <w:szCs w:val="28"/>
          <w:shd w:val="clear" w:color="auto" w:fill="FFFFFF"/>
        </w:rPr>
        <w:t>сле этого он стал использоваться во всех последующих браузерах от Netscape и во всех браузерах от Microsoft, начиная с Internet Explorer 3.0. Компания Microsoft по-своему развила идею и дала своей версии языка более короткое название: JScript.</w:t>
      </w:r>
    </w:p>
    <w:p w:rsidR="00152C94" w:rsidRPr="000316CC" w:rsidRDefault="00152C94" w:rsidP="00760585">
      <w:pPr>
        <w:spacing w:before="100" w:beforeAutospacing="1" w:after="100" w:afterAutospacing="1"/>
        <w:jc w:val="both"/>
        <w:rPr>
          <w:sz w:val="28"/>
          <w:szCs w:val="28"/>
          <w:shd w:val="clear" w:color="auto" w:fill="FFFFFF"/>
        </w:rPr>
      </w:pPr>
      <w:r w:rsidRPr="000316CC">
        <w:rPr>
          <w:sz w:val="28"/>
          <w:szCs w:val="28"/>
          <w:shd w:val="clear" w:color="auto" w:fill="FFFFFF"/>
        </w:rPr>
        <w:t>Далее, чтобы обеспечить совместимость версий языка независимых разр</w:t>
      </w:r>
      <w:r w:rsidRPr="000316CC">
        <w:rPr>
          <w:sz w:val="28"/>
          <w:szCs w:val="28"/>
          <w:shd w:val="clear" w:color="auto" w:fill="FFFFFF"/>
        </w:rPr>
        <w:t>а</w:t>
      </w:r>
      <w:r w:rsidRPr="000316CC">
        <w:rPr>
          <w:sz w:val="28"/>
          <w:szCs w:val="28"/>
          <w:shd w:val="clear" w:color="auto" w:fill="FFFFFF"/>
        </w:rPr>
        <w:t>ботчиков, Генеральной Ассамблеей ECMA был создан стандарт. Этот ста</w:t>
      </w:r>
      <w:r w:rsidRPr="000316CC">
        <w:rPr>
          <w:sz w:val="28"/>
          <w:szCs w:val="28"/>
          <w:shd w:val="clear" w:color="auto" w:fill="FFFFFF"/>
        </w:rPr>
        <w:t>н</w:t>
      </w:r>
      <w:r w:rsidRPr="000316CC">
        <w:rPr>
          <w:sz w:val="28"/>
          <w:szCs w:val="28"/>
          <w:shd w:val="clear" w:color="auto" w:fill="FFFFFF"/>
        </w:rPr>
        <w:t>дарт основан на нескольких базовых технологиях, наиболее известными из которых являются упомянутые уже JavaScript (Netscape) и JScript (Microsoft).</w:t>
      </w:r>
      <w:r w:rsidRPr="000316CC">
        <w:rPr>
          <w:sz w:val="28"/>
          <w:szCs w:val="28"/>
        </w:rPr>
        <w:br/>
      </w:r>
      <w:r w:rsidRPr="000316CC">
        <w:rPr>
          <w:sz w:val="28"/>
          <w:szCs w:val="28"/>
        </w:rPr>
        <w:br/>
      </w:r>
      <w:r w:rsidRPr="000316CC">
        <w:rPr>
          <w:sz w:val="28"/>
          <w:szCs w:val="28"/>
          <w:shd w:val="clear" w:color="auto" w:fill="FFFFFF"/>
        </w:rPr>
        <w:t>Развитие этого Стандарта началось в ноябре 1996. Первое издание Стандарта ECMA было принято Генеральнаой Ассамблеей ECMA в июне 1997.</w:t>
      </w:r>
      <w:r w:rsidRPr="000316CC">
        <w:rPr>
          <w:sz w:val="28"/>
          <w:szCs w:val="28"/>
        </w:rPr>
        <w:br/>
      </w:r>
      <w:r w:rsidRPr="000316CC">
        <w:rPr>
          <w:sz w:val="28"/>
          <w:szCs w:val="28"/>
        </w:rPr>
        <w:br/>
      </w:r>
      <w:r w:rsidRPr="000316CC">
        <w:rPr>
          <w:sz w:val="28"/>
          <w:szCs w:val="28"/>
          <w:shd w:val="clear" w:color="auto" w:fill="FFFFFF"/>
        </w:rPr>
        <w:t xml:space="preserve">Данный ECMA Стандарт был представлен международной комиссии по </w:t>
      </w:r>
      <w:r w:rsidRPr="000316CC">
        <w:rPr>
          <w:sz w:val="28"/>
          <w:szCs w:val="28"/>
          <w:shd w:val="clear" w:color="auto" w:fill="FFFFFF"/>
        </w:rPr>
        <w:lastRenderedPageBreak/>
        <w:t>стандартам ISO/IEC JTC 1 для принятия, и одобрен как международный эт</w:t>
      </w:r>
      <w:r w:rsidRPr="000316CC">
        <w:rPr>
          <w:sz w:val="28"/>
          <w:szCs w:val="28"/>
          <w:shd w:val="clear" w:color="auto" w:fill="FFFFFF"/>
        </w:rPr>
        <w:t>а</w:t>
      </w:r>
      <w:r w:rsidRPr="000316CC">
        <w:rPr>
          <w:sz w:val="28"/>
          <w:szCs w:val="28"/>
          <w:shd w:val="clear" w:color="auto" w:fill="FFFFFF"/>
        </w:rPr>
        <w:t>лон ISO/IEC 16262 в апреле 1998. Генеральная Ассамблея ECMA в июне 1998 одобрила второе издание ECMA-262, с сохранением всех требований ISO/IEC 16262.</w:t>
      </w:r>
      <w:r w:rsidRPr="000316CC">
        <w:rPr>
          <w:rStyle w:val="apple-converted-space"/>
          <w:sz w:val="28"/>
          <w:szCs w:val="28"/>
          <w:shd w:val="clear" w:color="auto" w:fill="FFFFFF"/>
        </w:rPr>
        <w:t> </w:t>
      </w:r>
      <w:r w:rsidRPr="000316CC">
        <w:rPr>
          <w:sz w:val="28"/>
          <w:szCs w:val="28"/>
        </w:rPr>
        <w:br/>
      </w:r>
      <w:r w:rsidRPr="000316CC">
        <w:rPr>
          <w:sz w:val="28"/>
          <w:szCs w:val="28"/>
        </w:rPr>
        <w:br/>
      </w:r>
      <w:r w:rsidRPr="000316CC">
        <w:rPr>
          <w:sz w:val="28"/>
          <w:szCs w:val="28"/>
          <w:shd w:val="clear" w:color="auto" w:fill="FFFFFF"/>
        </w:rPr>
        <w:t>В настоящее время используется третье издание ECMA-262 которое включ</w:t>
      </w:r>
      <w:r w:rsidRPr="000316CC">
        <w:rPr>
          <w:sz w:val="28"/>
          <w:szCs w:val="28"/>
          <w:shd w:val="clear" w:color="auto" w:fill="FFFFFF"/>
        </w:rPr>
        <w:t>а</w:t>
      </w:r>
      <w:r w:rsidRPr="000316CC">
        <w:rPr>
          <w:sz w:val="28"/>
          <w:szCs w:val="28"/>
          <w:shd w:val="clear" w:color="auto" w:fill="FFFFFF"/>
        </w:rPr>
        <w:t>ет мощные регулярные выражения, лучшую обработку строк, новые и</w:t>
      </w:r>
      <w:r w:rsidRPr="000316CC">
        <w:rPr>
          <w:sz w:val="28"/>
          <w:szCs w:val="28"/>
          <w:shd w:val="clear" w:color="auto" w:fill="FFFFFF"/>
        </w:rPr>
        <w:t>н</w:t>
      </w:r>
      <w:r w:rsidRPr="000316CC">
        <w:rPr>
          <w:sz w:val="28"/>
          <w:szCs w:val="28"/>
          <w:shd w:val="clear" w:color="auto" w:fill="FFFFFF"/>
        </w:rPr>
        <w:t>струкции контроля и управления, перехват и обработку исключительных с</w:t>
      </w:r>
      <w:r w:rsidRPr="000316CC">
        <w:rPr>
          <w:sz w:val="28"/>
          <w:szCs w:val="28"/>
          <w:shd w:val="clear" w:color="auto" w:fill="FFFFFF"/>
        </w:rPr>
        <w:t>и</w:t>
      </w:r>
      <w:r w:rsidRPr="000316CC">
        <w:rPr>
          <w:sz w:val="28"/>
          <w:szCs w:val="28"/>
          <w:shd w:val="clear" w:color="auto" w:fill="FFFFFF"/>
        </w:rPr>
        <w:t>туаций, более жесткое определение ошибок, форматирование для числового вывода и незначительные изменения в ожидании ввода средств многоязы</w:t>
      </w:r>
      <w:r w:rsidRPr="000316CC">
        <w:rPr>
          <w:sz w:val="28"/>
          <w:szCs w:val="28"/>
          <w:shd w:val="clear" w:color="auto" w:fill="FFFFFF"/>
        </w:rPr>
        <w:t>ч</w:t>
      </w:r>
      <w:r w:rsidRPr="000316CC">
        <w:rPr>
          <w:sz w:val="28"/>
          <w:szCs w:val="28"/>
          <w:shd w:val="clear" w:color="auto" w:fill="FFFFFF"/>
        </w:rPr>
        <w:t>ности и будущего развития языка.</w:t>
      </w:r>
    </w:p>
    <w:p w:rsidR="00152C94" w:rsidRPr="000316CC" w:rsidRDefault="00152C94" w:rsidP="00760585">
      <w:pPr>
        <w:spacing w:before="100" w:beforeAutospacing="1" w:after="100" w:afterAutospacing="1"/>
        <w:jc w:val="both"/>
        <w:rPr>
          <w:sz w:val="28"/>
          <w:szCs w:val="28"/>
          <w:shd w:val="clear" w:color="auto" w:fill="FFFFFF"/>
        </w:rPr>
      </w:pPr>
      <w:r w:rsidRPr="000316CC">
        <w:rPr>
          <w:sz w:val="28"/>
          <w:szCs w:val="28"/>
          <w:shd w:val="clear" w:color="auto" w:fill="FFFFFF"/>
        </w:rPr>
        <w:t xml:space="preserve">С появлением </w:t>
      </w:r>
      <w:r w:rsidRPr="000316CC">
        <w:rPr>
          <w:sz w:val="28"/>
          <w:szCs w:val="28"/>
          <w:shd w:val="clear" w:color="auto" w:fill="FFFFFF"/>
          <w:lang w:val="en-US"/>
        </w:rPr>
        <w:t>HTML</w:t>
      </w:r>
      <w:r w:rsidRPr="000316CC">
        <w:rPr>
          <w:sz w:val="28"/>
          <w:szCs w:val="28"/>
          <w:shd w:val="clear" w:color="auto" w:fill="FFFFFF"/>
        </w:rPr>
        <w:t xml:space="preserve">5 расширились и возможности </w:t>
      </w:r>
      <w:r w:rsidRPr="000316CC">
        <w:rPr>
          <w:sz w:val="28"/>
          <w:szCs w:val="28"/>
          <w:shd w:val="clear" w:color="auto" w:fill="FFFFFF"/>
          <w:lang w:val="en-US"/>
        </w:rPr>
        <w:t>JavaScript</w:t>
      </w:r>
      <w:r w:rsidRPr="000316CC">
        <w:rPr>
          <w:sz w:val="28"/>
          <w:szCs w:val="28"/>
          <w:shd w:val="clear" w:color="auto" w:fill="FFFFFF"/>
        </w:rPr>
        <w:t xml:space="preserve">. Наконец-то разработчики языка поняли необходимость обработки видео, и появилась </w:t>
      </w:r>
      <w:r w:rsidRPr="000316CC">
        <w:rPr>
          <w:sz w:val="28"/>
          <w:szCs w:val="28"/>
          <w:shd w:val="clear" w:color="auto" w:fill="FFFFFF"/>
          <w:lang w:val="en-US"/>
        </w:rPr>
        <w:t>API</w:t>
      </w:r>
      <w:r w:rsidRPr="000316CC">
        <w:rPr>
          <w:sz w:val="28"/>
          <w:szCs w:val="28"/>
          <w:shd w:val="clear" w:color="auto" w:fill="FFFFFF"/>
        </w:rPr>
        <w:t xml:space="preserve"> </w:t>
      </w:r>
      <w:r w:rsidRPr="000316CC">
        <w:rPr>
          <w:sz w:val="28"/>
          <w:szCs w:val="28"/>
          <w:shd w:val="clear" w:color="auto" w:fill="FFFFFF"/>
          <w:lang w:val="en-US"/>
        </w:rPr>
        <w:t>video</w:t>
      </w:r>
      <w:r w:rsidRPr="000316CC">
        <w:rPr>
          <w:sz w:val="28"/>
          <w:szCs w:val="28"/>
          <w:shd w:val="clear" w:color="auto" w:fill="FFFFFF"/>
        </w:rPr>
        <w:t xml:space="preserve"> и </w:t>
      </w:r>
      <w:r w:rsidRPr="000316CC">
        <w:rPr>
          <w:sz w:val="28"/>
          <w:szCs w:val="28"/>
          <w:shd w:val="clear" w:color="auto" w:fill="FFFFFF"/>
          <w:lang w:val="en-US"/>
        </w:rPr>
        <w:t>audio</w:t>
      </w:r>
      <w:r w:rsidRPr="000316CC">
        <w:rPr>
          <w:sz w:val="28"/>
          <w:szCs w:val="28"/>
          <w:shd w:val="clear" w:color="auto" w:fill="FFFFFF"/>
        </w:rPr>
        <w:t xml:space="preserve">. С появлением </w:t>
      </w:r>
      <w:r w:rsidRPr="000316CC">
        <w:rPr>
          <w:sz w:val="28"/>
          <w:szCs w:val="28"/>
          <w:shd w:val="clear" w:color="auto" w:fill="FFFFFF"/>
          <w:lang w:val="en-US"/>
        </w:rPr>
        <w:t>API</w:t>
      </w:r>
      <w:r w:rsidRPr="000316CC">
        <w:rPr>
          <w:sz w:val="28"/>
          <w:szCs w:val="28"/>
          <w:shd w:val="clear" w:color="auto" w:fill="FFFFFF"/>
        </w:rPr>
        <w:t xml:space="preserve"> холста (</w:t>
      </w:r>
      <w:r w:rsidRPr="000316CC">
        <w:rPr>
          <w:sz w:val="28"/>
          <w:szCs w:val="28"/>
          <w:shd w:val="clear" w:color="auto" w:fill="FFFFFF"/>
          <w:lang w:val="en-US"/>
        </w:rPr>
        <w:t>canvas</w:t>
      </w:r>
      <w:r w:rsidRPr="000316CC">
        <w:rPr>
          <w:sz w:val="28"/>
          <w:szCs w:val="28"/>
          <w:shd w:val="clear" w:color="auto" w:fill="FFFFFF"/>
        </w:rPr>
        <w:t xml:space="preserve">) отпала необходимость для двухмерной графики или анимации использовать флэш. Появились </w:t>
      </w:r>
      <w:r w:rsidRPr="000316CC">
        <w:rPr>
          <w:sz w:val="28"/>
          <w:szCs w:val="28"/>
          <w:shd w:val="clear" w:color="auto" w:fill="FFFFFF"/>
          <w:lang w:val="en-US"/>
        </w:rPr>
        <w:t>API</w:t>
      </w:r>
      <w:r w:rsidRPr="000316CC">
        <w:rPr>
          <w:sz w:val="28"/>
          <w:szCs w:val="28"/>
          <w:shd w:val="clear" w:color="auto" w:fill="FFFFFF"/>
        </w:rPr>
        <w:t xml:space="preserve"> перетаскивания, геолокации, индексированных баз данных, работы с файл</w:t>
      </w:r>
      <w:r w:rsidRPr="000316CC">
        <w:rPr>
          <w:sz w:val="28"/>
          <w:szCs w:val="28"/>
          <w:shd w:val="clear" w:color="auto" w:fill="FFFFFF"/>
        </w:rPr>
        <w:t>а</w:t>
      </w:r>
      <w:r w:rsidRPr="000316CC">
        <w:rPr>
          <w:sz w:val="28"/>
          <w:szCs w:val="28"/>
          <w:shd w:val="clear" w:color="auto" w:fill="FFFFFF"/>
        </w:rPr>
        <w:t>ми, истории, автономной работы, управления рабочими процессами и ко</w:t>
      </w:r>
      <w:r w:rsidRPr="000316CC">
        <w:rPr>
          <w:sz w:val="28"/>
          <w:szCs w:val="28"/>
          <w:shd w:val="clear" w:color="auto" w:fill="FFFFFF"/>
        </w:rPr>
        <w:t>м</w:t>
      </w:r>
      <w:r w:rsidRPr="000316CC">
        <w:rPr>
          <w:sz w:val="28"/>
          <w:szCs w:val="28"/>
          <w:shd w:val="clear" w:color="auto" w:fill="FFFFFF"/>
        </w:rPr>
        <w:t xml:space="preserve">муникационный </w:t>
      </w:r>
      <w:r w:rsidRPr="000316CC">
        <w:rPr>
          <w:sz w:val="28"/>
          <w:szCs w:val="28"/>
          <w:shd w:val="clear" w:color="auto" w:fill="FFFFFF"/>
          <w:lang w:val="en-US"/>
        </w:rPr>
        <w:t>API</w:t>
      </w:r>
      <w:r w:rsidRPr="000316CC">
        <w:rPr>
          <w:sz w:val="28"/>
          <w:szCs w:val="28"/>
          <w:shd w:val="clear" w:color="auto" w:fill="FFFFFF"/>
        </w:rPr>
        <w:t xml:space="preserve">. </w:t>
      </w:r>
      <w:r w:rsidRPr="000316CC">
        <w:rPr>
          <w:sz w:val="28"/>
          <w:szCs w:val="28"/>
          <w:shd w:val="clear" w:color="auto" w:fill="FFFFFF"/>
          <w:lang w:val="en-US"/>
        </w:rPr>
        <w:t>JavaScript</w:t>
      </w:r>
      <w:r w:rsidRPr="000316CC">
        <w:rPr>
          <w:sz w:val="28"/>
          <w:szCs w:val="28"/>
          <w:shd w:val="clear" w:color="auto" w:fill="FFFFFF"/>
        </w:rPr>
        <w:t xml:space="preserve"> даже обзавелся своей базой данных – </w:t>
      </w:r>
      <w:r w:rsidRPr="000316CC">
        <w:rPr>
          <w:sz w:val="28"/>
          <w:szCs w:val="28"/>
          <w:shd w:val="clear" w:color="auto" w:fill="FFFFFF"/>
          <w:lang w:val="en-US"/>
        </w:rPr>
        <w:t>Mo</w:t>
      </w:r>
      <w:r w:rsidRPr="000316CC">
        <w:rPr>
          <w:sz w:val="28"/>
          <w:szCs w:val="28"/>
          <w:shd w:val="clear" w:color="auto" w:fill="FFFFFF"/>
          <w:lang w:val="en-US"/>
        </w:rPr>
        <w:t>n</w:t>
      </w:r>
      <w:r w:rsidRPr="000316CC">
        <w:rPr>
          <w:sz w:val="28"/>
          <w:szCs w:val="28"/>
          <w:shd w:val="clear" w:color="auto" w:fill="FFFFFF"/>
          <w:lang w:val="en-US"/>
        </w:rPr>
        <w:t>goDB</w:t>
      </w:r>
      <w:r w:rsidRPr="000316CC">
        <w:rPr>
          <w:sz w:val="28"/>
          <w:szCs w:val="28"/>
          <w:shd w:val="clear" w:color="auto" w:fill="FFFFFF"/>
        </w:rPr>
        <w:t xml:space="preserve">, данные хранятся в </w:t>
      </w:r>
      <w:r w:rsidRPr="000316CC">
        <w:rPr>
          <w:sz w:val="28"/>
          <w:szCs w:val="28"/>
          <w:shd w:val="clear" w:color="auto" w:fill="FFFFFF"/>
          <w:lang w:val="en-US"/>
        </w:rPr>
        <w:t>JSON</w:t>
      </w:r>
      <w:r w:rsidRPr="000316CC">
        <w:rPr>
          <w:sz w:val="28"/>
          <w:szCs w:val="28"/>
          <w:shd w:val="clear" w:color="auto" w:fill="FFFFFF"/>
        </w:rPr>
        <w:t>-формате.</w:t>
      </w:r>
    </w:p>
    <w:p w:rsidR="00152C94" w:rsidRPr="00152C94" w:rsidRDefault="00152C94" w:rsidP="00760585">
      <w:pPr>
        <w:spacing w:before="100" w:beforeAutospacing="1" w:after="100" w:afterAutospacing="1"/>
        <w:jc w:val="both"/>
        <w:rPr>
          <w:color w:val="000000"/>
          <w:sz w:val="28"/>
          <w:szCs w:val="28"/>
          <w:shd w:val="clear" w:color="auto" w:fill="FFFFFF"/>
        </w:rPr>
      </w:pPr>
      <w:r w:rsidRPr="006F4DE4">
        <w:rPr>
          <w:rStyle w:val="ac"/>
          <w:b w:val="0"/>
          <w:color w:val="000000"/>
          <w:sz w:val="28"/>
          <w:szCs w:val="28"/>
          <w:shd w:val="clear" w:color="auto" w:fill="FFFFFF"/>
        </w:rPr>
        <w:t>JavaScript</w:t>
      </w:r>
      <w:r w:rsidRPr="006F4DE4">
        <w:rPr>
          <w:color w:val="000000"/>
          <w:sz w:val="28"/>
          <w:szCs w:val="28"/>
          <w:shd w:val="clear" w:color="auto" w:fill="FFFFFF"/>
        </w:rPr>
        <w:t>,</w:t>
      </w:r>
      <w:r>
        <w:rPr>
          <w:color w:val="000000"/>
          <w:sz w:val="28"/>
          <w:szCs w:val="28"/>
          <w:shd w:val="clear" w:color="auto" w:fill="FFFFFF"/>
        </w:rPr>
        <w:t xml:space="preserve"> «самостоятельный» язык программирования, ведь прав на него нет ни у одной компании или группы разработчиков. Тем не менее, само назв</w:t>
      </w:r>
      <w:r>
        <w:rPr>
          <w:color w:val="000000"/>
          <w:sz w:val="28"/>
          <w:szCs w:val="28"/>
          <w:shd w:val="clear" w:color="auto" w:fill="FFFFFF"/>
        </w:rPr>
        <w:t>а</w:t>
      </w:r>
      <w:r>
        <w:rPr>
          <w:color w:val="000000"/>
          <w:sz w:val="28"/>
          <w:szCs w:val="28"/>
          <w:shd w:val="clear" w:color="auto" w:fill="FFFFFF"/>
        </w:rPr>
        <w:t>ние «JavaScript», является сертифицированным торговым знаком, «подсует</w:t>
      </w:r>
      <w:r>
        <w:rPr>
          <w:color w:val="000000"/>
          <w:sz w:val="28"/>
          <w:szCs w:val="28"/>
          <w:shd w:val="clear" w:color="auto" w:fill="FFFFFF"/>
        </w:rPr>
        <w:t>и</w:t>
      </w:r>
      <w:r>
        <w:rPr>
          <w:color w:val="000000"/>
          <w:sz w:val="28"/>
          <w:szCs w:val="28"/>
          <w:shd w:val="clear" w:color="auto" w:fill="FFFFFF"/>
        </w:rPr>
        <w:t>лась» по этому поводу компания Oracle Corporation.</w:t>
      </w:r>
    </w:p>
    <w:p w:rsidR="00152C94" w:rsidRPr="00152C94" w:rsidRDefault="00152C94" w:rsidP="00760585">
      <w:pPr>
        <w:spacing w:before="100" w:beforeAutospacing="1" w:after="100" w:afterAutospacing="1"/>
        <w:jc w:val="both"/>
        <w:rPr>
          <w:color w:val="000000"/>
          <w:sz w:val="28"/>
          <w:szCs w:val="28"/>
          <w:shd w:val="clear" w:color="auto" w:fill="FFFFFF"/>
        </w:rPr>
      </w:pPr>
      <w:r>
        <w:rPr>
          <w:color w:val="000000"/>
          <w:sz w:val="28"/>
          <w:szCs w:val="28"/>
          <w:shd w:val="clear" w:color="auto" w:fill="FFFFFF"/>
        </w:rPr>
        <w:t>Широко используется данный язык программирования в AJAX, суть его применения заключается в том, что с его помощью, во время работы со стр</w:t>
      </w:r>
      <w:r>
        <w:rPr>
          <w:color w:val="000000"/>
          <w:sz w:val="28"/>
          <w:szCs w:val="28"/>
          <w:shd w:val="clear" w:color="auto" w:fill="FFFFFF"/>
        </w:rPr>
        <w:t>а</w:t>
      </w:r>
      <w:r>
        <w:rPr>
          <w:color w:val="000000"/>
          <w:sz w:val="28"/>
          <w:szCs w:val="28"/>
          <w:shd w:val="clear" w:color="auto" w:fill="FFFFFF"/>
        </w:rPr>
        <w:t>ницей веб браузера, она может не перезагружаться полностью, что, ест</w:t>
      </w:r>
      <w:r>
        <w:rPr>
          <w:color w:val="000000"/>
          <w:sz w:val="28"/>
          <w:szCs w:val="28"/>
          <w:shd w:val="clear" w:color="auto" w:fill="FFFFFF"/>
        </w:rPr>
        <w:t>е</w:t>
      </w:r>
      <w:r>
        <w:rPr>
          <w:color w:val="000000"/>
          <w:sz w:val="28"/>
          <w:szCs w:val="28"/>
          <w:shd w:val="clear" w:color="auto" w:fill="FFFFFF"/>
        </w:rPr>
        <w:t>ственно, экономит уйму времени; в то же время, интерфейс какого-либо пр</w:t>
      </w:r>
      <w:r>
        <w:rPr>
          <w:color w:val="000000"/>
          <w:sz w:val="28"/>
          <w:szCs w:val="28"/>
          <w:shd w:val="clear" w:color="auto" w:fill="FFFFFF"/>
        </w:rPr>
        <w:t>и</w:t>
      </w:r>
      <w:r>
        <w:rPr>
          <w:color w:val="000000"/>
          <w:sz w:val="28"/>
          <w:szCs w:val="28"/>
          <w:shd w:val="clear" w:color="auto" w:fill="FFFFFF"/>
        </w:rPr>
        <w:t>ложения, становится гораздо быстрее. Экономия времени, насколько извес</w:t>
      </w:r>
      <w:r>
        <w:rPr>
          <w:color w:val="000000"/>
          <w:sz w:val="28"/>
          <w:szCs w:val="28"/>
          <w:shd w:val="clear" w:color="auto" w:fill="FFFFFF"/>
        </w:rPr>
        <w:t>т</w:t>
      </w:r>
      <w:r>
        <w:rPr>
          <w:color w:val="000000"/>
          <w:sz w:val="28"/>
          <w:szCs w:val="28"/>
          <w:shd w:val="clear" w:color="auto" w:fill="FFFFFF"/>
        </w:rPr>
        <w:t>но, всегда является приоритетной чертой, при использовании любых прил</w:t>
      </w:r>
      <w:r>
        <w:rPr>
          <w:color w:val="000000"/>
          <w:sz w:val="28"/>
          <w:szCs w:val="28"/>
          <w:shd w:val="clear" w:color="auto" w:fill="FFFFFF"/>
        </w:rPr>
        <w:t>о</w:t>
      </w:r>
      <w:r>
        <w:rPr>
          <w:color w:val="000000"/>
          <w:sz w:val="28"/>
          <w:szCs w:val="28"/>
          <w:shd w:val="clear" w:color="auto" w:fill="FFFFFF"/>
        </w:rPr>
        <w:t>жений.</w:t>
      </w:r>
    </w:p>
    <w:p w:rsidR="00152C94" w:rsidRPr="00152C94" w:rsidRDefault="00152C94" w:rsidP="00760585">
      <w:pPr>
        <w:spacing w:before="100" w:beforeAutospacing="1" w:after="100" w:afterAutospacing="1"/>
        <w:jc w:val="both"/>
        <w:rPr>
          <w:color w:val="000000"/>
          <w:sz w:val="28"/>
          <w:szCs w:val="28"/>
          <w:shd w:val="clear" w:color="auto" w:fill="FFFFFF"/>
        </w:rPr>
      </w:pPr>
      <w:r>
        <w:rPr>
          <w:color w:val="000000"/>
          <w:sz w:val="28"/>
          <w:szCs w:val="28"/>
          <w:shd w:val="clear" w:color="auto" w:fill="FFFFFF"/>
        </w:rPr>
        <w:t>Так же свою популярность</w:t>
      </w:r>
      <w:r>
        <w:rPr>
          <w:rStyle w:val="apple-converted-space"/>
          <w:color w:val="000000"/>
          <w:sz w:val="28"/>
          <w:szCs w:val="28"/>
          <w:shd w:val="clear" w:color="auto" w:fill="FFFFFF"/>
        </w:rPr>
        <w:t> </w:t>
      </w:r>
      <w:r>
        <w:rPr>
          <w:rStyle w:val="ac"/>
          <w:b w:val="0"/>
          <w:color w:val="000000"/>
          <w:szCs w:val="28"/>
          <w:shd w:val="clear" w:color="auto" w:fill="FFFFFF"/>
        </w:rPr>
        <w:t>JavaScript</w:t>
      </w:r>
      <w:r>
        <w:rPr>
          <w:rStyle w:val="apple-converted-space"/>
          <w:b/>
          <w:color w:val="000000"/>
          <w:sz w:val="28"/>
          <w:szCs w:val="28"/>
          <w:shd w:val="clear" w:color="auto" w:fill="FFFFFF"/>
        </w:rPr>
        <w:t> </w:t>
      </w:r>
      <w:r>
        <w:rPr>
          <w:color w:val="000000"/>
          <w:sz w:val="28"/>
          <w:szCs w:val="28"/>
          <w:shd w:val="clear" w:color="auto" w:fill="FFFFFF"/>
        </w:rPr>
        <w:t xml:space="preserve"> заслужил в работе с таким механизмом,  как Comet, с помощью которого сервер отправляет какие-либо данные бра</w:t>
      </w:r>
      <w:r>
        <w:rPr>
          <w:color w:val="000000"/>
          <w:sz w:val="28"/>
          <w:szCs w:val="28"/>
          <w:shd w:val="clear" w:color="auto" w:fill="FFFFFF"/>
        </w:rPr>
        <w:t>у</w:t>
      </w:r>
      <w:r>
        <w:rPr>
          <w:color w:val="000000"/>
          <w:sz w:val="28"/>
          <w:szCs w:val="28"/>
          <w:shd w:val="clear" w:color="auto" w:fill="FFFFFF"/>
        </w:rPr>
        <w:t>зера без лишних на то запросов от браузера. Функционал этого механизма был бы неосуществимым без JavaScript.</w:t>
      </w:r>
    </w:p>
    <w:p w:rsidR="00152C94" w:rsidRDefault="00152C94" w:rsidP="00760585">
      <w:pPr>
        <w:spacing w:before="100" w:beforeAutospacing="1" w:after="100" w:afterAutospacing="1"/>
        <w:jc w:val="both"/>
        <w:rPr>
          <w:rStyle w:val="apple-converted-space"/>
        </w:rPr>
      </w:pPr>
      <w:r>
        <w:rPr>
          <w:color w:val="000000"/>
          <w:sz w:val="28"/>
          <w:szCs w:val="28"/>
          <w:shd w:val="clear" w:color="auto" w:fill="FFFFFF"/>
        </w:rPr>
        <w:t>И это лишь немногие возможности этого легкого и функционального языка программирования, который был создан людьми, и для людей. Такова и была изначальная задумка его разработчиков, которая, в итоге и стала основопол</w:t>
      </w:r>
      <w:r>
        <w:rPr>
          <w:color w:val="000000"/>
          <w:sz w:val="28"/>
          <w:szCs w:val="28"/>
          <w:shd w:val="clear" w:color="auto" w:fill="FFFFFF"/>
        </w:rPr>
        <w:t>а</w:t>
      </w:r>
      <w:r>
        <w:rPr>
          <w:color w:val="000000"/>
          <w:sz w:val="28"/>
          <w:szCs w:val="28"/>
          <w:shd w:val="clear" w:color="auto" w:fill="FFFFFF"/>
        </w:rPr>
        <w:t xml:space="preserve">гающей для роста популярности </w:t>
      </w:r>
      <w:r>
        <w:rPr>
          <w:rStyle w:val="af3"/>
          <w:bCs/>
          <w:color w:val="000000"/>
          <w:sz w:val="28"/>
          <w:szCs w:val="28"/>
          <w:shd w:val="clear" w:color="auto" w:fill="FFFFFF"/>
        </w:rPr>
        <w:t>JavaScrip</w:t>
      </w:r>
      <w:r>
        <w:rPr>
          <w:color w:val="000000"/>
          <w:sz w:val="28"/>
          <w:szCs w:val="28"/>
          <w:shd w:val="clear" w:color="auto" w:fill="FFFFFF"/>
        </w:rPr>
        <w:t>t.</w:t>
      </w:r>
      <w:r>
        <w:rPr>
          <w:rStyle w:val="apple-converted-space"/>
          <w:color w:val="000000"/>
          <w:sz w:val="28"/>
          <w:szCs w:val="28"/>
          <w:shd w:val="clear" w:color="auto" w:fill="FFFFFF"/>
        </w:rPr>
        <w:t> </w:t>
      </w:r>
    </w:p>
    <w:p w:rsidR="00152C94" w:rsidRDefault="00152C94" w:rsidP="00760585">
      <w:pPr>
        <w:spacing w:before="100" w:beforeAutospacing="1" w:after="100" w:afterAutospacing="1" w:line="300" w:lineRule="atLeast"/>
        <w:jc w:val="both"/>
      </w:pPr>
      <w:bookmarkStart w:id="0" w:name="img"/>
      <w:r>
        <w:rPr>
          <w:color w:val="000000"/>
          <w:sz w:val="28"/>
          <w:szCs w:val="28"/>
        </w:rPr>
        <w:t>Достоинства языка </w:t>
      </w:r>
      <w:r>
        <w:rPr>
          <w:b/>
          <w:bCs/>
          <w:color w:val="000000"/>
          <w:sz w:val="28"/>
          <w:szCs w:val="28"/>
        </w:rPr>
        <w:t>JavaScript</w:t>
      </w:r>
      <w:r>
        <w:rPr>
          <w:color w:val="000000"/>
          <w:sz w:val="28"/>
          <w:szCs w:val="28"/>
        </w:rPr>
        <w:t> - простота изучения его основ и внедр</w:t>
      </w:r>
      <w:r>
        <w:rPr>
          <w:color w:val="000000"/>
          <w:sz w:val="28"/>
          <w:szCs w:val="28"/>
        </w:rPr>
        <w:t>е</w:t>
      </w:r>
      <w:r>
        <w:rPr>
          <w:color w:val="000000"/>
          <w:sz w:val="28"/>
          <w:szCs w:val="28"/>
        </w:rPr>
        <w:t>ния. </w:t>
      </w:r>
      <w:r>
        <w:rPr>
          <w:b/>
          <w:bCs/>
          <w:color w:val="000000"/>
          <w:sz w:val="28"/>
          <w:szCs w:val="28"/>
        </w:rPr>
        <w:t>JavaScript</w:t>
      </w:r>
      <w:r>
        <w:rPr>
          <w:color w:val="000000"/>
          <w:sz w:val="28"/>
          <w:szCs w:val="28"/>
        </w:rPr>
        <w:t> использует самую обычную среду для разработки – его пр</w:t>
      </w:r>
      <w:r>
        <w:rPr>
          <w:color w:val="000000"/>
          <w:sz w:val="28"/>
          <w:szCs w:val="28"/>
        </w:rPr>
        <w:t>о</w:t>
      </w:r>
      <w:r>
        <w:rPr>
          <w:color w:val="000000"/>
          <w:sz w:val="28"/>
          <w:szCs w:val="28"/>
        </w:rPr>
        <w:lastRenderedPageBreak/>
        <w:t>граммы создаются в простых редакторах, таких, как «WordPad» или «Бло</w:t>
      </w:r>
      <w:r>
        <w:rPr>
          <w:color w:val="000000"/>
          <w:sz w:val="28"/>
          <w:szCs w:val="28"/>
        </w:rPr>
        <w:t>к</w:t>
      </w:r>
      <w:r>
        <w:rPr>
          <w:color w:val="000000"/>
          <w:sz w:val="28"/>
          <w:szCs w:val="28"/>
        </w:rPr>
        <w:t>нот». Для файлов, созданных с использованием алгоритмов </w:t>
      </w:r>
      <w:r>
        <w:rPr>
          <w:b/>
          <w:bCs/>
          <w:color w:val="000000"/>
          <w:sz w:val="28"/>
          <w:szCs w:val="28"/>
        </w:rPr>
        <w:t xml:space="preserve">JavaScript, </w:t>
      </w:r>
      <w:r>
        <w:rPr>
          <w:color w:val="000000"/>
          <w:sz w:val="28"/>
          <w:szCs w:val="28"/>
        </w:rPr>
        <w:t> не требуется программа-компилятор, чтобы адаптировать их к языку машины, то есть переводить эти файлы на язык машинных кодов. Для просмотра и р</w:t>
      </w:r>
      <w:r>
        <w:rPr>
          <w:color w:val="000000"/>
          <w:sz w:val="28"/>
          <w:szCs w:val="28"/>
        </w:rPr>
        <w:t>а</w:t>
      </w:r>
      <w:r>
        <w:rPr>
          <w:color w:val="000000"/>
          <w:sz w:val="28"/>
          <w:szCs w:val="28"/>
        </w:rPr>
        <w:t>боты с программами, создаваемыми на </w:t>
      </w:r>
      <w:r>
        <w:rPr>
          <w:b/>
          <w:bCs/>
          <w:color w:val="000000"/>
          <w:sz w:val="28"/>
          <w:szCs w:val="28"/>
        </w:rPr>
        <w:t>JavaScript,</w:t>
      </w:r>
      <w:r>
        <w:rPr>
          <w:color w:val="000000"/>
          <w:sz w:val="28"/>
          <w:szCs w:val="28"/>
        </w:rPr>
        <w:t> подходит и используется обыкновенный Интернет-браузер.</w:t>
      </w:r>
    </w:p>
    <w:p w:rsidR="00152C94" w:rsidRDefault="00152C94" w:rsidP="00760585">
      <w:pPr>
        <w:spacing w:before="100" w:beforeAutospacing="1" w:after="100" w:afterAutospacing="1" w:line="300" w:lineRule="atLeast"/>
        <w:jc w:val="both"/>
        <w:rPr>
          <w:color w:val="000000"/>
          <w:sz w:val="28"/>
          <w:szCs w:val="28"/>
        </w:rPr>
      </w:pPr>
      <w:r>
        <w:rPr>
          <w:color w:val="000000"/>
          <w:sz w:val="28"/>
          <w:szCs w:val="28"/>
        </w:rPr>
        <w:t>Недостатки языка </w:t>
      </w:r>
      <w:r>
        <w:rPr>
          <w:b/>
          <w:bCs/>
          <w:color w:val="000000"/>
          <w:sz w:val="28"/>
          <w:szCs w:val="28"/>
        </w:rPr>
        <w:t>JavaScript</w:t>
      </w:r>
      <w:r>
        <w:rPr>
          <w:color w:val="000000"/>
          <w:sz w:val="28"/>
          <w:szCs w:val="28"/>
        </w:rPr>
        <w:t> заключаются в том, что разные браузеры могут по-разному интерпретировать код программы написанной на этом языке в составе html-документа, браузером пользователя также может блокироваться или приостанавливаться выполнение некоторых JS-скриптов, например, м</w:t>
      </w:r>
      <w:r>
        <w:rPr>
          <w:color w:val="000000"/>
          <w:sz w:val="28"/>
          <w:szCs w:val="28"/>
        </w:rPr>
        <w:t>о</w:t>
      </w:r>
      <w:r>
        <w:rPr>
          <w:color w:val="000000"/>
          <w:sz w:val="28"/>
          <w:szCs w:val="28"/>
        </w:rPr>
        <w:t>гут быть заблокированы всплывающие окна, тоже касается и поисковых с</w:t>
      </w:r>
      <w:r>
        <w:rPr>
          <w:color w:val="000000"/>
          <w:sz w:val="28"/>
          <w:szCs w:val="28"/>
        </w:rPr>
        <w:t>и</w:t>
      </w:r>
      <w:r>
        <w:rPr>
          <w:color w:val="000000"/>
          <w:sz w:val="28"/>
          <w:szCs w:val="28"/>
        </w:rPr>
        <w:t>стем (их роботов), которые не очень доверяют сайтам, на которых содержи</w:t>
      </w:r>
      <w:r>
        <w:rPr>
          <w:color w:val="000000"/>
          <w:sz w:val="28"/>
          <w:szCs w:val="28"/>
        </w:rPr>
        <w:t>т</w:t>
      </w:r>
      <w:r>
        <w:rPr>
          <w:color w:val="000000"/>
          <w:sz w:val="28"/>
          <w:szCs w:val="28"/>
        </w:rPr>
        <w:t xml:space="preserve">ся большое количество JS-скриптов. Кроме того, </w:t>
      </w:r>
      <w:r>
        <w:rPr>
          <w:b/>
          <w:bCs/>
          <w:color w:val="000000"/>
          <w:sz w:val="28"/>
          <w:szCs w:val="28"/>
        </w:rPr>
        <w:t>JavaScript,</w:t>
      </w:r>
      <w:r>
        <w:rPr>
          <w:color w:val="000000"/>
          <w:sz w:val="28"/>
          <w:szCs w:val="28"/>
        </w:rPr>
        <w:t> естественно, уступает традиционным языкам программирования, таким, как Java, Delphi, Pascal, С, С++, которые, однако, используются в своей основе для создания локальных компьютерных приложений.</w:t>
      </w:r>
    </w:p>
    <w:p w:rsidR="00152C94" w:rsidRPr="00152C94" w:rsidRDefault="00152C94" w:rsidP="00760585">
      <w:pPr>
        <w:spacing w:before="100" w:beforeAutospacing="1" w:after="100" w:afterAutospacing="1"/>
        <w:jc w:val="both"/>
        <w:rPr>
          <w:color w:val="000000"/>
          <w:sz w:val="28"/>
          <w:szCs w:val="28"/>
        </w:rPr>
      </w:pPr>
      <w:r>
        <w:rPr>
          <w:b/>
          <w:bCs/>
          <w:color w:val="000000"/>
          <w:sz w:val="28"/>
          <w:szCs w:val="28"/>
        </w:rPr>
        <w:t>Изучение JavaScript</w:t>
      </w:r>
      <w:r>
        <w:rPr>
          <w:color w:val="000000"/>
          <w:sz w:val="28"/>
          <w:szCs w:val="28"/>
        </w:rPr>
        <w:t>  - интересное и увлекательное занятие, которое позв</w:t>
      </w:r>
      <w:r>
        <w:rPr>
          <w:color w:val="000000"/>
          <w:sz w:val="28"/>
          <w:szCs w:val="28"/>
        </w:rPr>
        <w:t>о</w:t>
      </w:r>
      <w:r>
        <w:rPr>
          <w:color w:val="000000"/>
          <w:sz w:val="28"/>
          <w:szCs w:val="28"/>
        </w:rPr>
        <w:t xml:space="preserve">ляет развить и улучшить навыки программирования, а также создавать с его помощью уникальные законченные проекты. Требуется лишь время для того, чтобы освоить </w:t>
      </w:r>
      <w:r>
        <w:rPr>
          <w:b/>
          <w:bCs/>
          <w:color w:val="000000"/>
          <w:sz w:val="28"/>
          <w:szCs w:val="28"/>
        </w:rPr>
        <w:t>JavaScript</w:t>
      </w:r>
      <w:r>
        <w:rPr>
          <w:color w:val="000000"/>
          <w:sz w:val="28"/>
          <w:szCs w:val="28"/>
        </w:rPr>
        <w:t xml:space="preserve">, а также постоянная практика. </w:t>
      </w:r>
      <w:bookmarkEnd w:id="0"/>
    </w:p>
    <w:p w:rsidR="00152C94" w:rsidRPr="00152C94" w:rsidRDefault="00152C94" w:rsidP="00760585">
      <w:pPr>
        <w:spacing w:before="100" w:beforeAutospacing="1" w:after="100" w:afterAutospacing="1"/>
        <w:jc w:val="both"/>
        <w:rPr>
          <w:rFonts w:eastAsia="Calibri"/>
          <w:color w:val="333333"/>
          <w:sz w:val="28"/>
          <w:szCs w:val="28"/>
          <w:shd w:val="clear" w:color="auto" w:fill="FFFFFF"/>
          <w:lang w:eastAsia="en-US"/>
        </w:rPr>
      </w:pPr>
      <w:r>
        <w:rPr>
          <w:color w:val="000000"/>
          <w:sz w:val="28"/>
          <w:szCs w:val="28"/>
        </w:rPr>
        <w:t xml:space="preserve">Желающим углубленно изучить </w:t>
      </w:r>
      <w:r>
        <w:rPr>
          <w:color w:val="000000"/>
          <w:sz w:val="28"/>
          <w:szCs w:val="28"/>
          <w:lang w:val="en-US"/>
        </w:rPr>
        <w:t>JavaScript</w:t>
      </w:r>
      <w:r>
        <w:rPr>
          <w:color w:val="000000"/>
          <w:sz w:val="28"/>
          <w:szCs w:val="28"/>
        </w:rPr>
        <w:t xml:space="preserve">, можно порекомендовать курсы </w:t>
      </w:r>
      <w:r>
        <w:rPr>
          <w:color w:val="000000"/>
          <w:sz w:val="28"/>
          <w:szCs w:val="28"/>
          <w:lang w:val="en-US"/>
        </w:rPr>
        <w:t>JavaScript</w:t>
      </w:r>
      <w:r>
        <w:rPr>
          <w:color w:val="000000"/>
          <w:sz w:val="28"/>
          <w:szCs w:val="28"/>
        </w:rPr>
        <w:t xml:space="preserve"> Центра Обучающих Технологий </w:t>
      </w:r>
      <w:r>
        <w:rPr>
          <w:color w:val="000000"/>
          <w:sz w:val="28"/>
          <w:szCs w:val="28"/>
          <w:lang w:val="en-US"/>
        </w:rPr>
        <w:t>Belhard</w:t>
      </w:r>
      <w:r>
        <w:rPr>
          <w:color w:val="000000"/>
          <w:sz w:val="28"/>
          <w:szCs w:val="28"/>
        </w:rPr>
        <w:t>. На курсах изучаются: б</w:t>
      </w:r>
      <w:r>
        <w:rPr>
          <w:color w:val="000000"/>
          <w:sz w:val="28"/>
          <w:szCs w:val="28"/>
        </w:rPr>
        <w:t>а</w:t>
      </w:r>
      <w:r>
        <w:rPr>
          <w:color w:val="000000"/>
          <w:sz w:val="28"/>
          <w:szCs w:val="28"/>
        </w:rPr>
        <w:t xml:space="preserve">зовый синтаксис, </w:t>
      </w:r>
      <w:r>
        <w:rPr>
          <w:color w:val="000000"/>
          <w:sz w:val="28"/>
          <w:szCs w:val="28"/>
          <w:lang w:val="en-US"/>
        </w:rPr>
        <w:t>API</w:t>
      </w:r>
      <w:r>
        <w:rPr>
          <w:color w:val="000000"/>
          <w:sz w:val="28"/>
          <w:szCs w:val="28"/>
        </w:rPr>
        <w:t xml:space="preserve"> языка, база данных </w:t>
      </w:r>
      <w:r>
        <w:rPr>
          <w:color w:val="000000"/>
          <w:sz w:val="28"/>
          <w:szCs w:val="28"/>
          <w:lang w:val="en-US"/>
        </w:rPr>
        <w:t>MongoDB</w:t>
      </w:r>
      <w:r>
        <w:rPr>
          <w:color w:val="000000"/>
          <w:sz w:val="28"/>
          <w:szCs w:val="28"/>
        </w:rPr>
        <w:t xml:space="preserve">, клиентский </w:t>
      </w:r>
      <w:r>
        <w:rPr>
          <w:color w:val="000000"/>
          <w:sz w:val="28"/>
          <w:szCs w:val="28"/>
          <w:lang w:val="en-US"/>
        </w:rPr>
        <w:t>JavaScript</w:t>
      </w:r>
      <w:r>
        <w:rPr>
          <w:color w:val="000000"/>
          <w:sz w:val="28"/>
          <w:szCs w:val="28"/>
        </w:rPr>
        <w:t xml:space="preserve"> и серверный (</w:t>
      </w:r>
      <w:r>
        <w:rPr>
          <w:color w:val="000000"/>
          <w:sz w:val="28"/>
          <w:szCs w:val="28"/>
          <w:lang w:val="en-US"/>
        </w:rPr>
        <w:t>Node</w:t>
      </w:r>
      <w:r>
        <w:rPr>
          <w:color w:val="000000"/>
          <w:sz w:val="28"/>
          <w:szCs w:val="28"/>
        </w:rPr>
        <w:t>.</w:t>
      </w:r>
      <w:r>
        <w:rPr>
          <w:color w:val="000000"/>
          <w:sz w:val="28"/>
          <w:szCs w:val="28"/>
          <w:lang w:val="en-US"/>
        </w:rPr>
        <w:t>js</w:t>
      </w:r>
      <w:r>
        <w:rPr>
          <w:color w:val="000000"/>
          <w:sz w:val="28"/>
          <w:szCs w:val="28"/>
        </w:rPr>
        <w:t xml:space="preserve">), а также библиотеки </w:t>
      </w:r>
      <w:r w:rsidR="006F4DE4">
        <w:rPr>
          <w:color w:val="000000"/>
          <w:sz w:val="28"/>
          <w:szCs w:val="28"/>
        </w:rPr>
        <w:t xml:space="preserve">современные </w:t>
      </w:r>
      <w:r w:rsidR="006F4DE4">
        <w:rPr>
          <w:color w:val="000000"/>
          <w:sz w:val="28"/>
          <w:szCs w:val="28"/>
          <w:lang w:val="en-US"/>
        </w:rPr>
        <w:t>js</w:t>
      </w:r>
      <w:r w:rsidR="006F4DE4">
        <w:rPr>
          <w:color w:val="000000"/>
          <w:sz w:val="28"/>
          <w:szCs w:val="28"/>
        </w:rPr>
        <w:t>-библиотеки</w:t>
      </w:r>
      <w:r>
        <w:rPr>
          <w:color w:val="000000"/>
          <w:sz w:val="28"/>
          <w:szCs w:val="28"/>
        </w:rPr>
        <w:t>.</w:t>
      </w:r>
    </w:p>
    <w:p w:rsidR="00152C94" w:rsidRDefault="00152C94" w:rsidP="00152C94">
      <w:pPr>
        <w:rPr>
          <w:sz w:val="28"/>
          <w:szCs w:val="28"/>
        </w:rP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685566"/>
    <w:p w:rsidR="00B403B5" w:rsidRPr="00B403B5" w:rsidRDefault="00194D5F" w:rsidP="00ED460F">
      <w:pPr>
        <w:pStyle w:val="1"/>
        <w:jc w:val="center"/>
      </w:pPr>
      <w:r>
        <w:lastRenderedPageBreak/>
        <w:t xml:space="preserve">Глава </w:t>
      </w:r>
      <w:r>
        <w:rPr>
          <w:lang w:val="en-US"/>
        </w:rPr>
        <w:t>I</w:t>
      </w:r>
      <w:r w:rsidR="00B403B5">
        <w:t xml:space="preserve">. </w:t>
      </w:r>
      <w:r w:rsidR="00B403B5">
        <w:rPr>
          <w:lang w:val="en-US"/>
        </w:rPr>
        <w:t>JavaScript</w:t>
      </w:r>
    </w:p>
    <w:p w:rsidR="00081933" w:rsidRPr="00081933" w:rsidRDefault="00081933" w:rsidP="00081933">
      <w:pPr>
        <w:pStyle w:val="1"/>
        <w:jc w:val="center"/>
        <w:rPr>
          <w:rFonts w:ascii="Times New Roman" w:hAnsi="Times New Roman"/>
        </w:rPr>
      </w:pPr>
      <w:r>
        <w:rPr>
          <w:rFonts w:ascii="Times New Roman" w:hAnsi="Times New Roman"/>
        </w:rPr>
        <w:t>1</w:t>
      </w:r>
      <w:r w:rsidRPr="0079721E">
        <w:rPr>
          <w:rFonts w:ascii="Times New Roman" w:hAnsi="Times New Roman"/>
        </w:rPr>
        <w:t xml:space="preserve">. </w:t>
      </w:r>
      <w:r>
        <w:rPr>
          <w:rFonts w:ascii="Times New Roman" w:hAnsi="Times New Roman"/>
        </w:rPr>
        <w:t>Базовый синтаксис</w:t>
      </w:r>
    </w:p>
    <w:p w:rsidR="00D26AF1" w:rsidRPr="00D26AF1" w:rsidRDefault="00D26AF1" w:rsidP="00AE09A3">
      <w:pPr>
        <w:spacing w:before="100" w:beforeAutospacing="1" w:after="100" w:afterAutospacing="1"/>
        <w:rPr>
          <w:sz w:val="28"/>
          <w:szCs w:val="28"/>
        </w:rPr>
      </w:pPr>
      <w:r>
        <w:rPr>
          <w:sz w:val="28"/>
          <w:szCs w:val="28"/>
          <w:lang w:val="en-US"/>
        </w:rPr>
        <w:t>JavaScript</w:t>
      </w:r>
      <w:r>
        <w:rPr>
          <w:sz w:val="28"/>
          <w:szCs w:val="28"/>
        </w:rPr>
        <w:t xml:space="preserve"> подключается к </w:t>
      </w:r>
      <w:r>
        <w:rPr>
          <w:sz w:val="28"/>
          <w:szCs w:val="28"/>
          <w:lang w:val="en-US"/>
        </w:rPr>
        <w:t>HTML</w:t>
      </w:r>
      <w:r>
        <w:rPr>
          <w:sz w:val="28"/>
          <w:szCs w:val="28"/>
        </w:rPr>
        <w:t>-странице и выполняет код на стороне кл</w:t>
      </w:r>
      <w:r>
        <w:rPr>
          <w:sz w:val="28"/>
          <w:szCs w:val="28"/>
        </w:rPr>
        <w:t>и</w:t>
      </w:r>
      <w:r>
        <w:rPr>
          <w:sz w:val="28"/>
          <w:szCs w:val="28"/>
        </w:rPr>
        <w:t>ента (браузера).</w:t>
      </w:r>
    </w:p>
    <w:p w:rsidR="00AE09A3" w:rsidRPr="00AE09A3" w:rsidRDefault="00AE09A3" w:rsidP="00AE09A3">
      <w:pPr>
        <w:spacing w:before="100" w:beforeAutospacing="1" w:after="100" w:afterAutospacing="1"/>
        <w:rPr>
          <w:sz w:val="28"/>
          <w:szCs w:val="28"/>
        </w:rPr>
      </w:pPr>
      <w:r>
        <w:rPr>
          <w:sz w:val="28"/>
          <w:szCs w:val="28"/>
        </w:rPr>
        <w:t xml:space="preserve">2 способа подключения </w:t>
      </w:r>
      <w:r>
        <w:rPr>
          <w:sz w:val="28"/>
          <w:szCs w:val="28"/>
          <w:lang w:val="en-US"/>
        </w:rPr>
        <w:t>JavaScript</w:t>
      </w:r>
      <w:r w:rsidRPr="00AE09A3">
        <w:rPr>
          <w:sz w:val="28"/>
          <w:szCs w:val="28"/>
        </w:rPr>
        <w:t xml:space="preserve"> </w:t>
      </w:r>
      <w:r>
        <w:rPr>
          <w:sz w:val="28"/>
          <w:szCs w:val="28"/>
        </w:rPr>
        <w:t>к странице</w:t>
      </w:r>
      <w:r w:rsidRPr="00AE09A3">
        <w:rPr>
          <w:sz w:val="28"/>
          <w:szCs w:val="28"/>
        </w:rPr>
        <w:t xml:space="preserve"> </w:t>
      </w:r>
      <w:r>
        <w:rPr>
          <w:sz w:val="28"/>
          <w:szCs w:val="28"/>
          <w:lang w:val="en-US"/>
        </w:rPr>
        <w:t>HTML</w:t>
      </w:r>
      <w:r>
        <w:rPr>
          <w:sz w:val="28"/>
          <w:szCs w:val="28"/>
        </w:rPr>
        <w:t>:</w:t>
      </w:r>
    </w:p>
    <w:p w:rsidR="00AE09A3" w:rsidRPr="00AE09A3" w:rsidRDefault="00AE09A3" w:rsidP="005B6C98">
      <w:pPr>
        <w:numPr>
          <w:ilvl w:val="0"/>
          <w:numId w:val="2"/>
        </w:numPr>
        <w:spacing w:before="100" w:beforeAutospacing="1" w:after="100" w:afterAutospacing="1"/>
        <w:ind w:left="709" w:hanging="371"/>
        <w:rPr>
          <w:sz w:val="28"/>
          <w:szCs w:val="28"/>
        </w:rPr>
      </w:pPr>
      <w:r w:rsidRPr="00AE09A3">
        <w:rPr>
          <w:sz w:val="28"/>
          <w:szCs w:val="28"/>
        </w:rPr>
        <w:t>&lt;</w:t>
      </w:r>
      <w:r>
        <w:rPr>
          <w:sz w:val="28"/>
          <w:szCs w:val="28"/>
          <w:lang w:val="en-US"/>
        </w:rPr>
        <w:t>script</w:t>
      </w:r>
      <w:r w:rsidRPr="00AE09A3">
        <w:rPr>
          <w:sz w:val="28"/>
          <w:szCs w:val="28"/>
        </w:rPr>
        <w:t>&gt;</w:t>
      </w:r>
      <w:r>
        <w:rPr>
          <w:sz w:val="28"/>
          <w:szCs w:val="28"/>
          <w:lang w:val="en-US"/>
        </w:rPr>
        <w:t>//JavaScript</w:t>
      </w:r>
      <w:r>
        <w:rPr>
          <w:sz w:val="28"/>
          <w:szCs w:val="28"/>
        </w:rPr>
        <w:t xml:space="preserve"> код</w:t>
      </w:r>
      <w:r w:rsidRPr="00AE09A3">
        <w:rPr>
          <w:sz w:val="28"/>
          <w:szCs w:val="28"/>
        </w:rPr>
        <w:t>&lt;/</w:t>
      </w:r>
      <w:r>
        <w:rPr>
          <w:sz w:val="28"/>
          <w:szCs w:val="28"/>
          <w:lang w:val="en-US"/>
        </w:rPr>
        <w:t>script</w:t>
      </w:r>
      <w:r w:rsidRPr="00AE09A3">
        <w:rPr>
          <w:sz w:val="28"/>
          <w:szCs w:val="28"/>
        </w:rPr>
        <w:t>&gt;</w:t>
      </w:r>
    </w:p>
    <w:p w:rsidR="00AE09A3" w:rsidRPr="00AE09A3" w:rsidRDefault="00AE09A3" w:rsidP="005B6C98">
      <w:pPr>
        <w:numPr>
          <w:ilvl w:val="0"/>
          <w:numId w:val="2"/>
        </w:numPr>
        <w:spacing w:before="100" w:beforeAutospacing="1" w:after="100" w:afterAutospacing="1"/>
        <w:ind w:left="709"/>
        <w:rPr>
          <w:sz w:val="28"/>
          <w:szCs w:val="28"/>
          <w:lang w:val="en-US"/>
        </w:rPr>
      </w:pPr>
      <w:r w:rsidRPr="00AE09A3">
        <w:rPr>
          <w:sz w:val="28"/>
          <w:szCs w:val="28"/>
          <w:lang w:val="en-US"/>
        </w:rPr>
        <w:t>&lt;script src="/my/script.js"&gt;&lt;/script&gt;</w:t>
      </w:r>
    </w:p>
    <w:p w:rsidR="005B6C98" w:rsidRDefault="005B6C98" w:rsidP="00AE09A3">
      <w:pPr>
        <w:spacing w:before="100" w:beforeAutospacing="1" w:after="100" w:afterAutospacing="1"/>
        <w:rPr>
          <w:sz w:val="28"/>
          <w:szCs w:val="28"/>
        </w:rPr>
      </w:pPr>
      <w:r>
        <w:rPr>
          <w:sz w:val="28"/>
          <w:szCs w:val="28"/>
          <w:lang w:val="en-US"/>
        </w:rPr>
        <w:t>JavaScript</w:t>
      </w:r>
      <w:r>
        <w:rPr>
          <w:sz w:val="28"/>
          <w:szCs w:val="28"/>
        </w:rPr>
        <w:t>-среды поддерживают две версии языка: строгий режим и не стр</w:t>
      </w:r>
      <w:r>
        <w:rPr>
          <w:sz w:val="28"/>
          <w:szCs w:val="28"/>
        </w:rPr>
        <w:t>о</w:t>
      </w:r>
      <w:r>
        <w:rPr>
          <w:sz w:val="28"/>
          <w:szCs w:val="28"/>
        </w:rPr>
        <w:t>гий режим.</w:t>
      </w:r>
    </w:p>
    <w:p w:rsidR="005B6C98" w:rsidRDefault="005B6C98" w:rsidP="00AE09A3">
      <w:pPr>
        <w:spacing w:before="100" w:beforeAutospacing="1" w:after="100" w:afterAutospacing="1"/>
        <w:rPr>
          <w:sz w:val="28"/>
          <w:szCs w:val="28"/>
        </w:rPr>
      </w:pPr>
      <w:r>
        <w:rPr>
          <w:sz w:val="28"/>
          <w:szCs w:val="28"/>
        </w:rPr>
        <w:t>Строгий режим включается в программе путем добавления в начале кода строковой константы: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B6C98" w:rsidRPr="00F435BF" w:rsidTr="005B6C98">
        <w:tc>
          <w:tcPr>
            <w:tcW w:w="8670" w:type="dxa"/>
            <w:shd w:val="clear" w:color="auto" w:fill="9BBB59"/>
          </w:tcPr>
          <w:p w:rsidR="005B6C98" w:rsidRPr="00806726" w:rsidRDefault="005B6C98" w:rsidP="005B6C98">
            <w:pPr>
              <w:jc w:val="center"/>
              <w:rPr>
                <w:b/>
                <w:bCs/>
                <w:color w:val="FFFEFF"/>
              </w:rPr>
            </w:pPr>
            <w:r>
              <w:rPr>
                <w:b/>
                <w:bCs/>
                <w:color w:val="FFFEFF"/>
              </w:rPr>
              <w:t>Включение строгого режима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p>
        </w:tc>
      </w:tr>
      <w:tr w:rsidR="005B6C98" w:rsidRPr="002A3FBA" w:rsidTr="005B6C98">
        <w:trPr>
          <w:trHeight w:val="359"/>
        </w:trPr>
        <w:tc>
          <w:tcPr>
            <w:tcW w:w="8670" w:type="dxa"/>
          </w:tcPr>
          <w:p w:rsidR="005B6C98" w:rsidRPr="005B6C98" w:rsidRDefault="005B6C98" w:rsidP="005B6C98">
            <w:pPr>
              <w:pStyle w:val="ae"/>
              <w:rPr>
                <w:rFonts w:ascii="Courier New" w:hAnsi="Courier New" w:cs="Courier New"/>
              </w:rPr>
            </w:pPr>
            <w:r>
              <w:rPr>
                <w:rFonts w:ascii="Courier New" w:hAnsi="Courier New" w:cs="Courier New"/>
              </w:rPr>
              <w:t>“use strict”</w:t>
            </w:r>
          </w:p>
        </w:tc>
      </w:tr>
    </w:tbl>
    <w:p w:rsidR="005B6C98" w:rsidRPr="0091716D" w:rsidRDefault="005B6C98" w:rsidP="005B6C98">
      <w:pPr>
        <w:spacing w:before="100" w:beforeAutospacing="1" w:after="100" w:afterAutospacing="1"/>
        <w:rPr>
          <w:sz w:val="28"/>
          <w:szCs w:val="28"/>
        </w:rPr>
      </w:pPr>
      <w:r>
        <w:rPr>
          <w:sz w:val="28"/>
          <w:szCs w:val="28"/>
        </w:rPr>
        <w:t>Кроме того строгий режим может быть включен в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B6C98" w:rsidRPr="00F435BF" w:rsidTr="005B6C98">
        <w:tc>
          <w:tcPr>
            <w:tcW w:w="8670" w:type="dxa"/>
            <w:shd w:val="clear" w:color="auto" w:fill="9BBB59"/>
          </w:tcPr>
          <w:p w:rsidR="005B6C98" w:rsidRPr="00AF4D4F" w:rsidRDefault="005B6C98" w:rsidP="00AF4D4F">
            <w:pPr>
              <w:jc w:val="center"/>
              <w:rPr>
                <w:b/>
                <w:bCs/>
                <w:color w:val="FFFEFF"/>
                <w:lang w:val="en-US"/>
              </w:rPr>
            </w:pPr>
            <w:r>
              <w:rPr>
                <w:b/>
                <w:bCs/>
                <w:color w:val="FFFEFF"/>
              </w:rPr>
              <w:t>Включение строгого режима</w:t>
            </w:r>
            <w:r w:rsidRPr="00461606">
              <w:rPr>
                <w:b/>
                <w:bCs/>
                <w:color w:val="FFFEFF"/>
              </w:rPr>
              <w:t xml:space="preserve"> </w:t>
            </w:r>
            <w:r>
              <w:rPr>
                <w:b/>
                <w:bCs/>
                <w:color w:val="FFFEFF"/>
              </w:rPr>
              <w:t>в тело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AF4D4F">
              <w:rPr>
                <w:b/>
                <w:bCs/>
                <w:color w:val="FFFEFF"/>
                <w:lang w:val="en-US"/>
              </w:rPr>
              <w:t>2</w:t>
            </w:r>
          </w:p>
        </w:tc>
      </w:tr>
      <w:tr w:rsidR="005B6C98" w:rsidRPr="002A3FBA" w:rsidTr="005B6C98">
        <w:trPr>
          <w:trHeight w:val="359"/>
        </w:trPr>
        <w:tc>
          <w:tcPr>
            <w:tcW w:w="8670" w:type="dxa"/>
          </w:tcPr>
          <w:p w:rsidR="00461606" w:rsidRPr="00461606" w:rsidRDefault="00461606" w:rsidP="005B6C98">
            <w:pPr>
              <w:pStyle w:val="ae"/>
              <w:rPr>
                <w:rFonts w:ascii="Courier New" w:hAnsi="Courier New" w:cs="Courier New"/>
              </w:rPr>
            </w:pPr>
            <w:r>
              <w:rPr>
                <w:rFonts w:ascii="Courier New" w:hAnsi="Courier New" w:cs="Courier New"/>
              </w:rPr>
              <w:t>function f(a){</w:t>
            </w:r>
          </w:p>
          <w:p w:rsidR="005B6C98" w:rsidRDefault="00461606" w:rsidP="005B6C98">
            <w:pPr>
              <w:pStyle w:val="ae"/>
              <w:rPr>
                <w:rFonts w:ascii="Courier New" w:hAnsi="Courier New" w:cs="Courier New"/>
              </w:rPr>
            </w:pPr>
            <w:r>
              <w:rPr>
                <w:rFonts w:ascii="Courier New" w:hAnsi="Courier New" w:cs="Courier New"/>
              </w:rPr>
              <w:t xml:space="preserve">  </w:t>
            </w:r>
            <w:r w:rsidR="005B6C98">
              <w:rPr>
                <w:rFonts w:ascii="Courier New" w:hAnsi="Courier New" w:cs="Courier New"/>
              </w:rPr>
              <w:t>“use strict”</w:t>
            </w:r>
            <w:r w:rsidR="0014198E">
              <w:rPr>
                <w:rFonts w:ascii="Courier New" w:hAnsi="Courier New" w:cs="Courier New"/>
              </w:rPr>
              <w:t>;</w:t>
            </w:r>
          </w:p>
          <w:p w:rsidR="00461606" w:rsidRPr="005B6C98" w:rsidRDefault="00461606" w:rsidP="005B6C98">
            <w:pPr>
              <w:pStyle w:val="ae"/>
              <w:rPr>
                <w:rFonts w:ascii="Courier New" w:hAnsi="Courier New" w:cs="Courier New"/>
              </w:rPr>
            </w:pPr>
            <w:r>
              <w:rPr>
                <w:rFonts w:ascii="Courier New" w:hAnsi="Courier New" w:cs="Courier New"/>
              </w:rPr>
              <w:t>}</w:t>
            </w:r>
          </w:p>
        </w:tc>
      </w:tr>
    </w:tbl>
    <w:p w:rsidR="0014198E" w:rsidRDefault="0014198E" w:rsidP="00AE09A3">
      <w:pPr>
        <w:spacing w:before="100" w:beforeAutospacing="1" w:after="100" w:afterAutospacing="1"/>
        <w:rPr>
          <w:sz w:val="28"/>
          <w:szCs w:val="28"/>
        </w:rPr>
      </w:pPr>
      <w:r>
        <w:rPr>
          <w:sz w:val="28"/>
          <w:szCs w:val="28"/>
        </w:rPr>
        <w:t xml:space="preserve">Необходимо придерживаться либо </w:t>
      </w:r>
      <w:r w:rsidRPr="006E1A6C">
        <w:rPr>
          <w:i/>
          <w:sz w:val="28"/>
          <w:szCs w:val="28"/>
        </w:rPr>
        <w:t>только строгого режима</w:t>
      </w:r>
      <w:r>
        <w:rPr>
          <w:sz w:val="28"/>
          <w:szCs w:val="28"/>
        </w:rPr>
        <w:t xml:space="preserve">, либо </w:t>
      </w:r>
      <w:r w:rsidRPr="006E1A6C">
        <w:rPr>
          <w:i/>
          <w:sz w:val="28"/>
          <w:szCs w:val="28"/>
        </w:rPr>
        <w:t>только не строгого режима</w:t>
      </w:r>
      <w:r>
        <w:rPr>
          <w:sz w:val="28"/>
          <w:szCs w:val="28"/>
        </w:rPr>
        <w:t>.</w:t>
      </w:r>
      <w:r w:rsidR="006E1A6C">
        <w:rPr>
          <w:sz w:val="28"/>
          <w:szCs w:val="28"/>
        </w:rPr>
        <w:t xml:space="preserve"> Т.к. смешивание режимов может привести к конфликтам.</w:t>
      </w:r>
    </w:p>
    <w:p w:rsidR="006E1A6C" w:rsidRPr="006E1A6C" w:rsidRDefault="006E1A6C" w:rsidP="00AE09A3">
      <w:pPr>
        <w:spacing w:before="100" w:beforeAutospacing="1" w:after="100" w:afterAutospacing="1"/>
        <w:rPr>
          <w:sz w:val="28"/>
          <w:szCs w:val="28"/>
        </w:rPr>
      </w:pPr>
      <w:r>
        <w:rPr>
          <w:sz w:val="28"/>
          <w:szCs w:val="28"/>
        </w:rPr>
        <w:t>Простейший способ структурирования своего кода на совместимость в стр</w:t>
      </w:r>
      <w:r>
        <w:rPr>
          <w:sz w:val="28"/>
          <w:szCs w:val="28"/>
        </w:rPr>
        <w:t>о</w:t>
      </w:r>
      <w:r>
        <w:rPr>
          <w:sz w:val="28"/>
          <w:szCs w:val="28"/>
        </w:rPr>
        <w:t>гом режиме является размещение всего кода в функции</w:t>
      </w:r>
      <w:r w:rsidRPr="006E1A6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E1A6C" w:rsidRPr="00F435BF" w:rsidTr="00DF238A">
        <w:tc>
          <w:tcPr>
            <w:tcW w:w="8670" w:type="dxa"/>
            <w:shd w:val="clear" w:color="auto" w:fill="9BBB59"/>
          </w:tcPr>
          <w:p w:rsidR="006E1A6C" w:rsidRPr="00AF4D4F" w:rsidRDefault="006E1A6C" w:rsidP="00AF4D4F">
            <w:pPr>
              <w:jc w:val="center"/>
              <w:rPr>
                <w:b/>
                <w:bCs/>
                <w:color w:val="FFFEFF"/>
                <w:lang w:val="en-US"/>
              </w:rPr>
            </w:pPr>
            <w:r>
              <w:rPr>
                <w:b/>
                <w:bCs/>
                <w:color w:val="FFFEFF"/>
              </w:rPr>
              <w:t>Размещение всего кода в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AF4D4F">
              <w:rPr>
                <w:b/>
                <w:bCs/>
                <w:color w:val="FFFEFF"/>
                <w:lang w:val="en-US"/>
              </w:rPr>
              <w:t>3</w:t>
            </w:r>
          </w:p>
        </w:tc>
      </w:tr>
      <w:tr w:rsidR="006E1A6C" w:rsidRPr="002A3FBA" w:rsidTr="00DF238A">
        <w:trPr>
          <w:trHeight w:val="359"/>
        </w:trPr>
        <w:tc>
          <w:tcPr>
            <w:tcW w:w="8670" w:type="dxa"/>
          </w:tcPr>
          <w:p w:rsidR="006E1A6C" w:rsidRPr="006E1A6C" w:rsidRDefault="006E1A6C" w:rsidP="00DF238A">
            <w:pPr>
              <w:pStyle w:val="ae"/>
              <w:rPr>
                <w:rFonts w:ascii="Courier New" w:hAnsi="Courier New" w:cs="Courier New"/>
              </w:rPr>
            </w:pPr>
            <w:r w:rsidRPr="006E1A6C">
              <w:rPr>
                <w:rFonts w:ascii="Courier New" w:hAnsi="Courier New" w:cs="Courier New"/>
              </w:rPr>
              <w:t>(</w:t>
            </w:r>
            <w:r>
              <w:rPr>
                <w:rFonts w:ascii="Courier New" w:hAnsi="Courier New" w:cs="Courier New"/>
              </w:rPr>
              <w:t>function(){</w:t>
            </w:r>
          </w:p>
          <w:p w:rsidR="006E1A6C" w:rsidRDefault="006E1A6C" w:rsidP="00DF238A">
            <w:pPr>
              <w:pStyle w:val="ae"/>
              <w:rPr>
                <w:rFonts w:ascii="Courier New" w:hAnsi="Courier New" w:cs="Courier New"/>
              </w:rPr>
            </w:pPr>
            <w:r>
              <w:rPr>
                <w:rFonts w:ascii="Courier New" w:hAnsi="Courier New" w:cs="Courier New"/>
              </w:rPr>
              <w:t xml:space="preserve">  “use strict”;</w:t>
            </w:r>
          </w:p>
          <w:p w:rsidR="006E1A6C" w:rsidRPr="00461606" w:rsidRDefault="006E1A6C" w:rsidP="00DF238A">
            <w:pPr>
              <w:pStyle w:val="ae"/>
              <w:rPr>
                <w:rFonts w:ascii="Courier New" w:hAnsi="Courier New" w:cs="Courier New"/>
              </w:rPr>
            </w:pPr>
            <w:r>
              <w:rPr>
                <w:rFonts w:ascii="Courier New" w:hAnsi="Courier New" w:cs="Courier New"/>
              </w:rPr>
              <w:t xml:space="preserve">  function f(a){</w:t>
            </w:r>
          </w:p>
          <w:p w:rsidR="006E1A6C" w:rsidRDefault="006E1A6C" w:rsidP="00DF238A">
            <w:pPr>
              <w:pStyle w:val="ae"/>
              <w:rPr>
                <w:rFonts w:ascii="Courier New" w:hAnsi="Courier New" w:cs="Courier New"/>
              </w:rPr>
            </w:pPr>
            <w:r>
              <w:rPr>
                <w:rFonts w:ascii="Courier New" w:hAnsi="Courier New" w:cs="Courier New"/>
              </w:rPr>
              <w:t xml:space="preserve">    “use strict”;</w:t>
            </w:r>
          </w:p>
          <w:p w:rsidR="006E1A6C" w:rsidRDefault="006E1A6C" w:rsidP="00DF238A">
            <w:pPr>
              <w:pStyle w:val="ae"/>
              <w:rPr>
                <w:rFonts w:ascii="Courier New" w:hAnsi="Courier New" w:cs="Courier New"/>
                <w:lang w:val="ru-RU"/>
              </w:rPr>
            </w:pPr>
            <w:r>
              <w:rPr>
                <w:rFonts w:ascii="Courier New" w:hAnsi="Courier New" w:cs="Courier New"/>
              </w:rPr>
              <w:t xml:space="preserve">  }</w:t>
            </w:r>
          </w:p>
          <w:p w:rsidR="006E1A6C" w:rsidRPr="006E1A6C" w:rsidRDefault="006E1A6C" w:rsidP="00DF238A">
            <w:pPr>
              <w:pStyle w:val="ae"/>
              <w:rPr>
                <w:rFonts w:ascii="Courier New" w:hAnsi="Courier New" w:cs="Courier New"/>
                <w:lang w:val="ru-RU"/>
              </w:rPr>
            </w:pPr>
            <w:r>
              <w:rPr>
                <w:rFonts w:ascii="Courier New" w:hAnsi="Courier New" w:cs="Courier New"/>
              </w:rPr>
              <w:t>}</w:t>
            </w:r>
            <w:r>
              <w:rPr>
                <w:rFonts w:ascii="Courier New" w:hAnsi="Courier New" w:cs="Courier New"/>
                <w:lang w:val="ru-RU"/>
              </w:rPr>
              <w:t>)()</w:t>
            </w:r>
          </w:p>
        </w:tc>
      </w:tr>
    </w:tbl>
    <w:p w:rsidR="00A249D2" w:rsidRPr="00A249D2" w:rsidRDefault="009F3C8D" w:rsidP="009F3C8D">
      <w:pPr>
        <w:spacing w:before="100" w:beforeAutospacing="1" w:after="100" w:afterAutospacing="1"/>
        <w:jc w:val="center"/>
        <w:rPr>
          <w:b/>
          <w:sz w:val="28"/>
          <w:szCs w:val="28"/>
        </w:rPr>
      </w:pPr>
      <w:r>
        <w:rPr>
          <w:b/>
          <w:sz w:val="28"/>
          <w:szCs w:val="28"/>
        </w:rPr>
        <w:t xml:space="preserve">1.1 </w:t>
      </w:r>
      <w:r w:rsidR="00A249D2" w:rsidRPr="00A249D2">
        <w:rPr>
          <w:b/>
          <w:sz w:val="28"/>
          <w:szCs w:val="28"/>
        </w:rPr>
        <w:t>Тип данных</w:t>
      </w:r>
    </w:p>
    <w:p w:rsidR="0091716D" w:rsidRPr="007A52AE" w:rsidRDefault="0091716D" w:rsidP="0091716D">
      <w:pPr>
        <w:spacing w:before="100" w:beforeAutospacing="1" w:after="100" w:afterAutospacing="1"/>
        <w:rPr>
          <w:sz w:val="28"/>
          <w:szCs w:val="28"/>
          <w:lang w:val="en-US"/>
        </w:rPr>
      </w:pPr>
      <w:r>
        <w:rPr>
          <w:sz w:val="28"/>
          <w:szCs w:val="28"/>
          <w:lang w:val="en-US"/>
        </w:rPr>
        <w:t>JavaScript</w:t>
      </w:r>
      <w:r w:rsidRPr="0091716D">
        <w:rPr>
          <w:sz w:val="28"/>
          <w:szCs w:val="28"/>
          <w:lang w:val="en-US"/>
        </w:rPr>
        <w:t xml:space="preserve"> </w:t>
      </w:r>
      <w:r>
        <w:rPr>
          <w:sz w:val="28"/>
          <w:szCs w:val="28"/>
        </w:rPr>
        <w:t>работает</w:t>
      </w:r>
      <w:r w:rsidRPr="0091716D">
        <w:rPr>
          <w:sz w:val="28"/>
          <w:szCs w:val="28"/>
          <w:lang w:val="en-US"/>
        </w:rPr>
        <w:t xml:space="preserve"> </w:t>
      </w:r>
      <w:r>
        <w:rPr>
          <w:sz w:val="28"/>
          <w:szCs w:val="28"/>
        </w:rPr>
        <w:t>со</w:t>
      </w:r>
      <w:r w:rsidRPr="0091716D">
        <w:rPr>
          <w:sz w:val="28"/>
          <w:szCs w:val="28"/>
          <w:lang w:val="en-US"/>
        </w:rPr>
        <w:t xml:space="preserve"> </w:t>
      </w:r>
      <w:r>
        <w:rPr>
          <w:sz w:val="28"/>
          <w:szCs w:val="28"/>
        </w:rPr>
        <w:t>следующими</w:t>
      </w:r>
      <w:r w:rsidRPr="0091716D">
        <w:rPr>
          <w:sz w:val="28"/>
          <w:szCs w:val="28"/>
          <w:lang w:val="en-US"/>
        </w:rPr>
        <w:t xml:space="preserve"> </w:t>
      </w:r>
      <w:r>
        <w:rPr>
          <w:sz w:val="28"/>
          <w:szCs w:val="28"/>
        </w:rPr>
        <w:t>типами</w:t>
      </w:r>
      <w:r w:rsidRPr="0091716D">
        <w:rPr>
          <w:sz w:val="28"/>
          <w:szCs w:val="28"/>
          <w:lang w:val="en-US"/>
        </w:rPr>
        <w:t xml:space="preserve"> </w:t>
      </w:r>
      <w:r>
        <w:rPr>
          <w:sz w:val="28"/>
          <w:szCs w:val="28"/>
        </w:rPr>
        <w:t>данных</w:t>
      </w:r>
      <w:r w:rsidRPr="00DD5ABC">
        <w:rPr>
          <w:sz w:val="28"/>
          <w:szCs w:val="28"/>
          <w:lang w:val="en-US"/>
        </w:rPr>
        <w:t xml:space="preserve">: </w:t>
      </w:r>
      <w:r>
        <w:rPr>
          <w:sz w:val="28"/>
          <w:szCs w:val="28"/>
          <w:lang w:val="en-US"/>
        </w:rPr>
        <w:t>null, undefined, String, Number, Boolean, Object, Array, Date, ReqExp, Error, Function</w:t>
      </w:r>
      <w:r w:rsidRPr="00DD5ABC">
        <w:rPr>
          <w:sz w:val="28"/>
          <w:szCs w:val="28"/>
          <w:lang w:val="en-US"/>
        </w:rPr>
        <w:t>.</w:t>
      </w:r>
    </w:p>
    <w:p w:rsidR="0091716D" w:rsidRPr="00DD5ABC" w:rsidRDefault="0091716D" w:rsidP="0091716D">
      <w:pPr>
        <w:spacing w:before="100" w:beforeAutospacing="1" w:after="100" w:afterAutospacing="1"/>
        <w:rPr>
          <w:sz w:val="28"/>
          <w:szCs w:val="28"/>
        </w:rPr>
      </w:pPr>
      <w:r w:rsidRPr="00DD5ABC">
        <w:rPr>
          <w:sz w:val="28"/>
          <w:szCs w:val="28"/>
        </w:rPr>
        <w:lastRenderedPageBreak/>
        <w:t xml:space="preserve">Все типы данных, кроме </w:t>
      </w:r>
      <w:r>
        <w:rPr>
          <w:sz w:val="28"/>
          <w:szCs w:val="28"/>
          <w:lang w:val="en-US"/>
        </w:rPr>
        <w:t>null</w:t>
      </w:r>
      <w:r w:rsidRPr="00DD5ABC">
        <w:rPr>
          <w:sz w:val="28"/>
          <w:szCs w:val="28"/>
        </w:rPr>
        <w:t xml:space="preserve"> </w:t>
      </w:r>
      <w:r>
        <w:rPr>
          <w:sz w:val="28"/>
          <w:szCs w:val="28"/>
        </w:rPr>
        <w:t xml:space="preserve">и </w:t>
      </w:r>
      <w:r>
        <w:rPr>
          <w:sz w:val="28"/>
          <w:szCs w:val="28"/>
          <w:lang w:val="en-US"/>
        </w:rPr>
        <w:t>undefined</w:t>
      </w:r>
      <w:r w:rsidRPr="00DD5ABC">
        <w:rPr>
          <w:sz w:val="28"/>
          <w:szCs w:val="28"/>
        </w:rPr>
        <w:t xml:space="preserve">, имеют </w:t>
      </w:r>
      <w:r>
        <w:rPr>
          <w:sz w:val="28"/>
          <w:szCs w:val="28"/>
        </w:rPr>
        <w:t xml:space="preserve">свои классы-конструкторы. Это </w:t>
      </w:r>
      <w:r w:rsidRPr="00DD5ABC">
        <w:rPr>
          <w:sz w:val="28"/>
          <w:szCs w:val="28"/>
        </w:rPr>
        <w:t>специальные встроенные функции, которые вызываются для создания экземпляров своего типа данных.</w:t>
      </w:r>
    </w:p>
    <w:p w:rsidR="0091716D" w:rsidRPr="007A52AE" w:rsidRDefault="0091716D" w:rsidP="0091716D">
      <w:pPr>
        <w:spacing w:before="100" w:beforeAutospacing="1" w:after="100" w:afterAutospacing="1"/>
        <w:rPr>
          <w:sz w:val="28"/>
          <w:szCs w:val="28"/>
        </w:rPr>
      </w:pPr>
      <w:r w:rsidRPr="00B96ED0">
        <w:rPr>
          <w:sz w:val="28"/>
          <w:szCs w:val="28"/>
        </w:rPr>
        <w:t xml:space="preserve">Узнать, к какому типу данных принадлежит значение переменной </w:t>
      </w:r>
      <w:r>
        <w:rPr>
          <w:sz w:val="28"/>
          <w:szCs w:val="28"/>
          <w:lang w:val="en-US"/>
        </w:rPr>
        <w:t>a</w:t>
      </w:r>
      <w:r w:rsidRPr="00B96ED0">
        <w:rPr>
          <w:sz w:val="28"/>
          <w:szCs w:val="28"/>
        </w:rPr>
        <w:t xml:space="preserve">, можно узнать с помощью оператора </w:t>
      </w:r>
      <w:r w:rsidRPr="00B96ED0">
        <w:rPr>
          <w:sz w:val="28"/>
          <w:szCs w:val="28"/>
          <w:lang w:val="en-US"/>
        </w:rPr>
        <w:t>typeof</w:t>
      </w:r>
      <w:r w:rsidRPr="00B96ED0">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716D" w:rsidRPr="00F435BF" w:rsidTr="00F64122">
        <w:tc>
          <w:tcPr>
            <w:tcW w:w="8670" w:type="dxa"/>
            <w:shd w:val="clear" w:color="auto" w:fill="9BBB59"/>
          </w:tcPr>
          <w:p w:rsidR="0091716D" w:rsidRPr="00E2778F" w:rsidRDefault="0091716D" w:rsidP="00E2778F">
            <w:pPr>
              <w:jc w:val="center"/>
              <w:rPr>
                <w:b/>
                <w:bCs/>
                <w:color w:val="FFFEFF"/>
                <w:lang w:val="en-US"/>
              </w:rPr>
            </w:pPr>
            <w:r>
              <w:rPr>
                <w:b/>
                <w:bCs/>
                <w:color w:val="FFFEFF"/>
              </w:rPr>
              <w:t>Проверка типа переменной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w:t>
            </w:r>
          </w:p>
        </w:tc>
      </w:tr>
      <w:tr w:rsidR="0091716D" w:rsidRPr="002A3FBA" w:rsidTr="00F64122">
        <w:trPr>
          <w:trHeight w:val="359"/>
        </w:trPr>
        <w:tc>
          <w:tcPr>
            <w:tcW w:w="8670" w:type="dxa"/>
          </w:tcPr>
          <w:p w:rsidR="0091716D" w:rsidRPr="00DA61F8" w:rsidRDefault="0091716D" w:rsidP="00F64122">
            <w:pPr>
              <w:pStyle w:val="ae"/>
              <w:rPr>
                <w:rFonts w:ascii="Courier New" w:hAnsi="Courier New" w:cs="Courier New"/>
                <w:lang w:val="ru-RU"/>
              </w:rPr>
            </w:pPr>
            <w:r>
              <w:rPr>
                <w:rFonts w:ascii="Courier New" w:hAnsi="Courier New" w:cs="Courier New"/>
              </w:rPr>
              <w:t>typeof</w:t>
            </w:r>
            <w:r w:rsidRPr="00DA61F8">
              <w:rPr>
                <w:rFonts w:ascii="Courier New" w:hAnsi="Courier New" w:cs="Courier New"/>
                <w:lang w:val="ru-RU"/>
              </w:rPr>
              <w:t xml:space="preserve"> </w:t>
            </w:r>
            <w:r>
              <w:rPr>
                <w:rFonts w:ascii="Courier New" w:hAnsi="Courier New" w:cs="Courier New"/>
              </w:rPr>
              <w:t>a</w:t>
            </w:r>
            <w:r w:rsidRPr="00DA61F8">
              <w:rPr>
                <w:rFonts w:ascii="Courier New" w:hAnsi="Courier New" w:cs="Courier New"/>
                <w:lang w:val="ru-RU"/>
              </w:rPr>
              <w:t>;</w:t>
            </w:r>
          </w:p>
        </w:tc>
      </w:tr>
    </w:tbl>
    <w:p w:rsidR="0091716D" w:rsidRDefault="0091716D" w:rsidP="0091716D">
      <w:pPr>
        <w:spacing w:before="100" w:beforeAutospacing="1" w:after="100" w:afterAutospacing="1"/>
        <w:rPr>
          <w:sz w:val="28"/>
          <w:szCs w:val="28"/>
        </w:rPr>
      </w:pPr>
      <w:r>
        <w:rPr>
          <w:sz w:val="28"/>
          <w:szCs w:val="28"/>
        </w:rPr>
        <w:t xml:space="preserve">Кроме перечисленных типов данных, </w:t>
      </w:r>
      <w:r>
        <w:rPr>
          <w:sz w:val="28"/>
          <w:szCs w:val="28"/>
          <w:lang w:val="en-US"/>
        </w:rPr>
        <w:t>javaScript</w:t>
      </w:r>
      <w:r>
        <w:rPr>
          <w:sz w:val="28"/>
          <w:szCs w:val="28"/>
        </w:rPr>
        <w:t xml:space="preserve"> поддерживает еще один ва</w:t>
      </w:r>
      <w:r>
        <w:rPr>
          <w:sz w:val="28"/>
          <w:szCs w:val="28"/>
        </w:rPr>
        <w:t>ж</w:t>
      </w:r>
      <w:r>
        <w:rPr>
          <w:sz w:val="28"/>
          <w:szCs w:val="28"/>
        </w:rPr>
        <w:t>ный тип – глобальный объект, который неявно присутствует в каждой пер</w:t>
      </w:r>
      <w:r>
        <w:rPr>
          <w:sz w:val="28"/>
          <w:szCs w:val="28"/>
        </w:rPr>
        <w:t>е</w:t>
      </w:r>
      <w:r>
        <w:rPr>
          <w:sz w:val="28"/>
          <w:szCs w:val="28"/>
        </w:rPr>
        <w:t>менной.</w:t>
      </w:r>
    </w:p>
    <w:p w:rsidR="00A249D2" w:rsidRDefault="00A249D2" w:rsidP="00AE09A3">
      <w:pPr>
        <w:spacing w:before="100" w:beforeAutospacing="1" w:after="100" w:afterAutospacing="1"/>
        <w:rPr>
          <w:sz w:val="28"/>
          <w:szCs w:val="28"/>
        </w:rPr>
      </w:pPr>
      <w:r>
        <w:rPr>
          <w:sz w:val="28"/>
          <w:szCs w:val="28"/>
          <w:lang w:val="en-US"/>
        </w:rPr>
        <w:t>JavaScript</w:t>
      </w:r>
      <w:r>
        <w:rPr>
          <w:sz w:val="28"/>
          <w:szCs w:val="28"/>
        </w:rPr>
        <w:t xml:space="preserve"> автоматически определяет тип данных</w:t>
      </w:r>
      <w:r w:rsidR="00DF238A">
        <w:rPr>
          <w:sz w:val="28"/>
          <w:szCs w:val="28"/>
        </w:rPr>
        <w:t>. Иногда это приводит к непредвиденным последствиям: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F238A" w:rsidRPr="00F435BF" w:rsidTr="00DF238A">
        <w:tc>
          <w:tcPr>
            <w:tcW w:w="8670" w:type="dxa"/>
            <w:shd w:val="clear" w:color="auto" w:fill="9BBB59"/>
          </w:tcPr>
          <w:p w:rsidR="00DF238A" w:rsidRPr="00E2778F" w:rsidRDefault="00DF238A" w:rsidP="00E2778F">
            <w:pPr>
              <w:jc w:val="center"/>
              <w:rPr>
                <w:b/>
                <w:bCs/>
                <w:color w:val="FFFEFF"/>
                <w:lang w:val="en-US"/>
              </w:rPr>
            </w:pPr>
            <w:r>
              <w:rPr>
                <w:b/>
                <w:bCs/>
                <w:color w:val="FFFEFF"/>
              </w:rPr>
              <w:t>Сложение числа с булевым значением</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w:t>
            </w:r>
          </w:p>
        </w:tc>
      </w:tr>
      <w:tr w:rsidR="00DF238A" w:rsidRPr="002A3FBA" w:rsidTr="00DF238A">
        <w:trPr>
          <w:trHeight w:val="359"/>
        </w:trPr>
        <w:tc>
          <w:tcPr>
            <w:tcW w:w="8670" w:type="dxa"/>
          </w:tcPr>
          <w:p w:rsidR="00DF238A" w:rsidRPr="00DF238A" w:rsidRDefault="00DF238A" w:rsidP="00DF238A">
            <w:pPr>
              <w:pStyle w:val="ae"/>
              <w:rPr>
                <w:rFonts w:ascii="Courier New" w:hAnsi="Courier New" w:cs="Courier New"/>
              </w:rPr>
            </w:pPr>
            <w:r>
              <w:rPr>
                <w:rFonts w:ascii="Courier New" w:hAnsi="Courier New" w:cs="Courier New"/>
                <w:lang w:val="ru-RU"/>
              </w:rPr>
              <w:t>1+</w:t>
            </w:r>
            <w:r>
              <w:rPr>
                <w:rFonts w:ascii="Courier New" w:hAnsi="Courier New" w:cs="Courier New"/>
              </w:rPr>
              <w:t>true; //2</w:t>
            </w:r>
          </w:p>
        </w:tc>
      </w:tr>
    </w:tbl>
    <w:p w:rsidR="00DF238A" w:rsidRDefault="00DF238A" w:rsidP="00AE09A3">
      <w:pPr>
        <w:spacing w:before="100" w:beforeAutospacing="1" w:after="100" w:afterAutospacing="1"/>
        <w:rPr>
          <w:sz w:val="28"/>
          <w:szCs w:val="28"/>
        </w:rPr>
      </w:pPr>
      <w:r>
        <w:rPr>
          <w:sz w:val="28"/>
          <w:szCs w:val="28"/>
        </w:rPr>
        <w:t xml:space="preserve">При сложении строки с числом, </w:t>
      </w:r>
      <w:r>
        <w:rPr>
          <w:sz w:val="28"/>
          <w:szCs w:val="28"/>
          <w:lang w:val="en-US"/>
        </w:rPr>
        <w:t>JavaScript</w:t>
      </w:r>
      <w:r>
        <w:rPr>
          <w:sz w:val="28"/>
          <w:szCs w:val="28"/>
        </w:rPr>
        <w:t xml:space="preserve"> отдает предпочтение строке: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F238A" w:rsidRPr="00F435BF" w:rsidTr="00DF238A">
        <w:tc>
          <w:tcPr>
            <w:tcW w:w="8670" w:type="dxa"/>
            <w:shd w:val="clear" w:color="auto" w:fill="9BBB59"/>
          </w:tcPr>
          <w:p w:rsidR="00DF238A" w:rsidRPr="00B862E9" w:rsidRDefault="00DF238A" w:rsidP="00E2778F">
            <w:pPr>
              <w:jc w:val="center"/>
              <w:rPr>
                <w:b/>
                <w:bCs/>
                <w:color w:val="FFFEFF"/>
              </w:rPr>
            </w:pPr>
            <w:r>
              <w:rPr>
                <w:b/>
                <w:bCs/>
                <w:color w:val="FFFEFF"/>
              </w:rPr>
              <w:t>Сложение числа со строкой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6</w:t>
            </w:r>
          </w:p>
        </w:tc>
      </w:tr>
      <w:tr w:rsidR="00DF238A" w:rsidRPr="002A3FBA" w:rsidTr="00DF238A">
        <w:trPr>
          <w:trHeight w:val="359"/>
        </w:trPr>
        <w:tc>
          <w:tcPr>
            <w:tcW w:w="8670" w:type="dxa"/>
          </w:tcPr>
          <w:p w:rsidR="00DF238A" w:rsidRPr="00DF238A" w:rsidRDefault="00DF238A" w:rsidP="00DF238A">
            <w:pPr>
              <w:pStyle w:val="ae"/>
              <w:rPr>
                <w:rFonts w:ascii="Courier New" w:hAnsi="Courier New" w:cs="Courier New"/>
              </w:rPr>
            </w:pPr>
            <w:r>
              <w:rPr>
                <w:rFonts w:ascii="Courier New" w:hAnsi="Courier New" w:cs="Courier New"/>
              </w:rPr>
              <w:t>“2”+3; //</w:t>
            </w:r>
            <w:r>
              <w:rPr>
                <w:rFonts w:ascii="Courier New" w:hAnsi="Courier New" w:cs="Courier New"/>
                <w:lang w:val="ru-RU"/>
              </w:rPr>
              <w:t xml:space="preserve"> 23</w:t>
            </w:r>
            <w:r>
              <w:rPr>
                <w:rFonts w:ascii="Courier New" w:hAnsi="Courier New" w:cs="Courier New"/>
              </w:rPr>
              <w:t xml:space="preserve"> </w:t>
            </w:r>
          </w:p>
        </w:tc>
      </w:tr>
    </w:tbl>
    <w:p w:rsidR="00545D2C" w:rsidRPr="00545D2C" w:rsidRDefault="00545D2C" w:rsidP="00545D2C">
      <w:pPr>
        <w:spacing w:before="100" w:beforeAutospacing="1" w:after="100" w:afterAutospacing="1"/>
        <w:rPr>
          <w:sz w:val="28"/>
          <w:szCs w:val="28"/>
        </w:rPr>
      </w:pPr>
      <w:r>
        <w:rPr>
          <w:sz w:val="28"/>
          <w:szCs w:val="28"/>
        </w:rPr>
        <w:t>Для сравнения значений на равенство либо не равенство между собой и</w:t>
      </w:r>
      <w:r>
        <w:rPr>
          <w:sz w:val="28"/>
          <w:szCs w:val="28"/>
        </w:rPr>
        <w:t>с</w:t>
      </w:r>
      <w:r>
        <w:rPr>
          <w:sz w:val="28"/>
          <w:szCs w:val="28"/>
        </w:rPr>
        <w:t>пользуются</w:t>
      </w:r>
      <w:r w:rsidRPr="00545D2C">
        <w:rPr>
          <w:sz w:val="28"/>
          <w:szCs w:val="28"/>
        </w:rPr>
        <w:t xml:space="preserve"> </w:t>
      </w:r>
      <w:r>
        <w:rPr>
          <w:sz w:val="28"/>
          <w:szCs w:val="28"/>
        </w:rPr>
        <w:t xml:space="preserve"> операторы</w:t>
      </w:r>
      <w:r w:rsidRPr="00545D2C">
        <w:rPr>
          <w:sz w:val="28"/>
          <w:szCs w:val="28"/>
        </w:rPr>
        <w:t xml:space="preserve"> ==</w:t>
      </w:r>
      <w:r>
        <w:rPr>
          <w:sz w:val="28"/>
          <w:szCs w:val="28"/>
        </w:rPr>
        <w:t xml:space="preserve"> (двойное равно)</w:t>
      </w:r>
      <w:r w:rsidRPr="00545D2C">
        <w:rPr>
          <w:sz w:val="28"/>
          <w:szCs w:val="28"/>
        </w:rPr>
        <w:t xml:space="preserve"> </w:t>
      </w:r>
      <w:r>
        <w:rPr>
          <w:sz w:val="28"/>
          <w:szCs w:val="28"/>
        </w:rPr>
        <w:t xml:space="preserve">или </w:t>
      </w:r>
      <w:r w:rsidRPr="00545D2C">
        <w:rPr>
          <w:sz w:val="28"/>
          <w:szCs w:val="28"/>
        </w:rPr>
        <w:t>===</w:t>
      </w:r>
      <w:r>
        <w:rPr>
          <w:sz w:val="28"/>
          <w:szCs w:val="28"/>
        </w:rPr>
        <w:t xml:space="preserve"> (тройное равно)</w:t>
      </w:r>
      <w:r w:rsidRPr="00545D2C">
        <w:rPr>
          <w:sz w:val="28"/>
          <w:szCs w:val="28"/>
        </w:rPr>
        <w:t>.</w:t>
      </w:r>
    </w:p>
    <w:p w:rsidR="00545D2C" w:rsidRPr="003D4D1C" w:rsidRDefault="00545D2C" w:rsidP="00545D2C">
      <w:pPr>
        <w:spacing w:before="100" w:beforeAutospacing="1" w:after="100" w:afterAutospacing="1"/>
        <w:rPr>
          <w:sz w:val="28"/>
          <w:szCs w:val="28"/>
        </w:rPr>
      </w:pPr>
      <w:r>
        <w:rPr>
          <w:sz w:val="28"/>
          <w:szCs w:val="28"/>
        </w:rPr>
        <w:t xml:space="preserve">Оператор </w:t>
      </w:r>
      <w:r w:rsidRPr="00545D2C">
        <w:rPr>
          <w:sz w:val="28"/>
          <w:szCs w:val="28"/>
        </w:rPr>
        <w:t>==</w:t>
      </w:r>
      <w:r>
        <w:rPr>
          <w:sz w:val="28"/>
          <w:szCs w:val="28"/>
        </w:rPr>
        <w:t xml:space="preserve"> сравнивает два значения без учета типов значений.</w:t>
      </w:r>
      <w:r w:rsidRPr="00545D2C">
        <w:rPr>
          <w:sz w:val="28"/>
          <w:szCs w:val="28"/>
        </w:rPr>
        <w:t xml:space="preserve"> </w:t>
      </w:r>
      <w:r>
        <w:rPr>
          <w:sz w:val="28"/>
          <w:szCs w:val="28"/>
        </w:rPr>
        <w:t>Оператор</w:t>
      </w:r>
      <w:r w:rsidRPr="00545D2C">
        <w:rPr>
          <w:sz w:val="28"/>
          <w:szCs w:val="28"/>
        </w:rPr>
        <w:t xml:space="preserve"> ===</w:t>
      </w:r>
      <w:r>
        <w:rPr>
          <w:sz w:val="28"/>
          <w:szCs w:val="28"/>
        </w:rPr>
        <w:t xml:space="preserve"> сравнивает два значения с учетом типов каждого значения. Если два а</w:t>
      </w:r>
      <w:r>
        <w:rPr>
          <w:sz w:val="28"/>
          <w:szCs w:val="28"/>
        </w:rPr>
        <w:t>р</w:t>
      </w:r>
      <w:r>
        <w:rPr>
          <w:sz w:val="28"/>
          <w:szCs w:val="28"/>
        </w:rPr>
        <w:t xml:space="preserve">гумента относятся к одному типу, между ними нет никакой разницы. Тем не менее, стоит избегать использования оператора со смешанными типами (==). Сравнение двойным равно может привести к неожиданным результатам. Например, код из следующего листинга вернет </w:t>
      </w:r>
      <w:r>
        <w:rPr>
          <w:sz w:val="28"/>
          <w:szCs w:val="28"/>
          <w:lang w:val="en-US"/>
        </w:rPr>
        <w:t>true</w:t>
      </w:r>
      <w:r w:rsidRPr="003D4D1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45D2C" w:rsidRPr="00F435BF" w:rsidTr="000C374F">
        <w:tc>
          <w:tcPr>
            <w:tcW w:w="8670" w:type="dxa"/>
            <w:shd w:val="clear" w:color="auto" w:fill="9BBB59"/>
          </w:tcPr>
          <w:p w:rsidR="00545D2C" w:rsidRPr="00E2778F" w:rsidRDefault="00545D2C" w:rsidP="00E2778F">
            <w:pPr>
              <w:jc w:val="center"/>
              <w:rPr>
                <w:b/>
                <w:bCs/>
                <w:color w:val="FFFEFF"/>
                <w:lang w:val="en-US"/>
              </w:rPr>
            </w:pPr>
            <w:r>
              <w:rPr>
                <w:b/>
                <w:bCs/>
                <w:color w:val="FFFEFF"/>
              </w:rPr>
              <w:t xml:space="preserve">Сравнение аргументов двойным равно, которое вернет </w:t>
            </w:r>
            <w:r>
              <w:rPr>
                <w:b/>
                <w:bCs/>
                <w:color w:val="FFFEFF"/>
                <w:lang w:val="en-US"/>
              </w:rPr>
              <w:t>true</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7</w:t>
            </w:r>
          </w:p>
        </w:tc>
      </w:tr>
      <w:tr w:rsidR="00545D2C" w:rsidRPr="006E7EE0" w:rsidTr="000C374F">
        <w:trPr>
          <w:trHeight w:val="359"/>
        </w:trPr>
        <w:tc>
          <w:tcPr>
            <w:tcW w:w="8670" w:type="dxa"/>
          </w:tcPr>
          <w:p w:rsidR="00545D2C" w:rsidRPr="00545D2C" w:rsidRDefault="00545D2C" w:rsidP="000C374F">
            <w:pPr>
              <w:pStyle w:val="ae"/>
              <w:rPr>
                <w:rFonts w:ascii="Courier New" w:hAnsi="Courier New" w:cs="Courier New"/>
              </w:rPr>
            </w:pPr>
            <w:r w:rsidRPr="00545D2C">
              <w:rPr>
                <w:rFonts w:ascii="Courier New" w:hAnsi="Courier New" w:cs="Courier New"/>
              </w:rPr>
              <w:t>“1.</w:t>
            </w:r>
            <w:r>
              <w:rPr>
                <w:rFonts w:ascii="Courier New" w:hAnsi="Courier New" w:cs="Courier New"/>
              </w:rPr>
              <w:t>0e0</w:t>
            </w:r>
            <w:r w:rsidRPr="00545D2C">
              <w:rPr>
                <w:rFonts w:ascii="Courier New" w:hAnsi="Courier New" w:cs="Courier New"/>
              </w:rPr>
              <w:t>”</w:t>
            </w:r>
            <w:r>
              <w:rPr>
                <w:rFonts w:ascii="Courier New" w:hAnsi="Courier New" w:cs="Courier New"/>
              </w:rPr>
              <w:t xml:space="preserve"> == { valueOf: function(){return true;} }</w:t>
            </w:r>
            <w:r w:rsidRPr="00545D2C">
              <w:rPr>
                <w:rFonts w:ascii="Courier New" w:hAnsi="Courier New" w:cs="Courier New"/>
              </w:rPr>
              <w:t xml:space="preserve"> </w:t>
            </w:r>
          </w:p>
        </w:tc>
      </w:tr>
    </w:tbl>
    <w:p w:rsidR="00970D6F" w:rsidRPr="00970D6F" w:rsidRDefault="00970D6F" w:rsidP="00AE09A3">
      <w:pPr>
        <w:spacing w:before="100" w:beforeAutospacing="1" w:after="100" w:afterAutospacing="1"/>
        <w:rPr>
          <w:sz w:val="28"/>
          <w:szCs w:val="28"/>
        </w:rPr>
      </w:pPr>
      <w:r>
        <w:rPr>
          <w:sz w:val="28"/>
          <w:szCs w:val="28"/>
        </w:rPr>
        <w:t>Чтобы  поведение программы было понятнее при сравнении значений разных типов необходимо использовать явное приведение типов данных и использ</w:t>
      </w:r>
      <w:r>
        <w:rPr>
          <w:sz w:val="28"/>
          <w:szCs w:val="28"/>
        </w:rPr>
        <w:t>о</w:t>
      </w:r>
      <w:r>
        <w:rPr>
          <w:sz w:val="28"/>
          <w:szCs w:val="28"/>
        </w:rPr>
        <w:t>вать оператор ===.</w:t>
      </w:r>
    </w:p>
    <w:p w:rsidR="00DF238A" w:rsidRDefault="00DF238A" w:rsidP="00AE09A3">
      <w:pPr>
        <w:spacing w:before="100" w:beforeAutospacing="1" w:after="100" w:afterAutospacing="1"/>
        <w:rPr>
          <w:sz w:val="28"/>
          <w:szCs w:val="28"/>
        </w:rPr>
      </w:pPr>
      <w:r>
        <w:rPr>
          <w:sz w:val="28"/>
          <w:szCs w:val="28"/>
        </w:rPr>
        <w:t xml:space="preserve">Переменная, значением которой окажется </w:t>
      </w:r>
      <w:r>
        <w:rPr>
          <w:sz w:val="28"/>
          <w:szCs w:val="28"/>
          <w:lang w:val="en-US"/>
        </w:rPr>
        <w:t>null</w:t>
      </w:r>
      <w:r>
        <w:rPr>
          <w:sz w:val="28"/>
          <w:szCs w:val="28"/>
        </w:rPr>
        <w:t>, не вызывает сбоя при ари</w:t>
      </w:r>
      <w:r>
        <w:rPr>
          <w:sz w:val="28"/>
          <w:szCs w:val="28"/>
        </w:rPr>
        <w:t>ф</w:t>
      </w:r>
      <w:r>
        <w:rPr>
          <w:sz w:val="28"/>
          <w:szCs w:val="28"/>
        </w:rPr>
        <w:t>метическом вычислении, она будет преобразована в 0.</w:t>
      </w:r>
    </w:p>
    <w:p w:rsidR="00FD6A74" w:rsidRDefault="00FD6A74" w:rsidP="00AE09A3">
      <w:pPr>
        <w:spacing w:before="100" w:beforeAutospacing="1" w:after="100" w:afterAutospacing="1"/>
        <w:rPr>
          <w:sz w:val="28"/>
          <w:szCs w:val="28"/>
        </w:rPr>
      </w:pPr>
      <w:r>
        <w:rPr>
          <w:sz w:val="28"/>
          <w:szCs w:val="28"/>
        </w:rPr>
        <w:lastRenderedPageBreak/>
        <w:t>Неопределенная переменная преобразуется в специальное значение с плав</w:t>
      </w:r>
      <w:r>
        <w:rPr>
          <w:sz w:val="28"/>
          <w:szCs w:val="28"/>
        </w:rPr>
        <w:t>а</w:t>
      </w:r>
      <w:r>
        <w:rPr>
          <w:sz w:val="28"/>
          <w:szCs w:val="28"/>
        </w:rPr>
        <w:t>ющей точкой</w:t>
      </w:r>
      <w:r w:rsidRPr="00FD6A74">
        <w:rPr>
          <w:sz w:val="28"/>
          <w:szCs w:val="28"/>
        </w:rPr>
        <w:t xml:space="preserve"> </w:t>
      </w:r>
      <w:r>
        <w:rPr>
          <w:sz w:val="28"/>
          <w:szCs w:val="28"/>
          <w:lang w:val="en-US"/>
        </w:rPr>
        <w:t>NaN</w:t>
      </w:r>
      <w:r w:rsidR="0091716D">
        <w:rPr>
          <w:sz w:val="28"/>
          <w:szCs w:val="28"/>
        </w:rPr>
        <w:t xml:space="preserve">. Причем, </w:t>
      </w:r>
      <w:r w:rsidR="0091716D">
        <w:rPr>
          <w:sz w:val="28"/>
          <w:szCs w:val="28"/>
          <w:lang w:val="en-US"/>
        </w:rPr>
        <w:t>NaN</w:t>
      </w:r>
      <w:r w:rsidR="0091716D">
        <w:rPr>
          <w:sz w:val="28"/>
          <w:szCs w:val="28"/>
        </w:rPr>
        <w:t xml:space="preserve"> рассматривается как неравное самому себе.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716D" w:rsidRPr="00F435BF" w:rsidTr="00F64122">
        <w:tc>
          <w:tcPr>
            <w:tcW w:w="8670" w:type="dxa"/>
            <w:shd w:val="clear" w:color="auto" w:fill="9BBB59"/>
          </w:tcPr>
          <w:p w:rsidR="0091716D" w:rsidRPr="00E2778F" w:rsidRDefault="0091716D" w:rsidP="00E2778F">
            <w:pPr>
              <w:jc w:val="center"/>
              <w:rPr>
                <w:b/>
                <w:bCs/>
                <w:color w:val="FFFEFF"/>
                <w:lang w:val="en-US"/>
              </w:rPr>
            </w:pPr>
            <w:r>
              <w:rPr>
                <w:b/>
                <w:bCs/>
                <w:color w:val="FFFEFF"/>
              </w:rPr>
              <w:t xml:space="preserve">Проверка значения на равенство </w:t>
            </w:r>
            <w:r>
              <w:rPr>
                <w:b/>
                <w:bCs/>
                <w:color w:val="FFFEFF"/>
                <w:lang w:val="en-US"/>
              </w:rPr>
              <w:t>NaN</w:t>
            </w:r>
            <w:r>
              <w:rPr>
                <w:b/>
                <w:bCs/>
                <w:color w:val="FFFEFF"/>
              </w:rPr>
              <w:t xml:space="preserve"> не работает</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8</w:t>
            </w:r>
          </w:p>
        </w:tc>
      </w:tr>
      <w:tr w:rsidR="0091716D" w:rsidRPr="006E7EE0" w:rsidTr="00F64122">
        <w:trPr>
          <w:trHeight w:val="359"/>
        </w:trPr>
        <w:tc>
          <w:tcPr>
            <w:tcW w:w="8670" w:type="dxa"/>
          </w:tcPr>
          <w:p w:rsidR="0091716D" w:rsidRPr="003D4D1C" w:rsidRDefault="0091716D" w:rsidP="00F64122">
            <w:pPr>
              <w:pStyle w:val="ae"/>
              <w:rPr>
                <w:rFonts w:ascii="Courier New" w:hAnsi="Courier New" w:cs="Courier New"/>
              </w:rPr>
            </w:pPr>
            <w:r>
              <w:rPr>
                <w:rFonts w:ascii="Courier New" w:hAnsi="Courier New" w:cs="Courier New"/>
              </w:rPr>
              <w:t xml:space="preserve"> var</w:t>
            </w:r>
            <w:r w:rsidRPr="003D4D1C">
              <w:rPr>
                <w:rFonts w:ascii="Courier New" w:hAnsi="Courier New" w:cs="Courier New"/>
              </w:rPr>
              <w:t xml:space="preserve"> </w:t>
            </w:r>
            <w:r>
              <w:rPr>
                <w:rFonts w:ascii="Courier New" w:hAnsi="Courier New" w:cs="Courier New"/>
              </w:rPr>
              <w:t>x</w:t>
            </w:r>
            <w:r w:rsidRPr="003D4D1C">
              <w:rPr>
                <w:rFonts w:ascii="Courier New" w:hAnsi="Courier New" w:cs="Courier New"/>
              </w:rPr>
              <w:t xml:space="preserve"> = </w:t>
            </w:r>
            <w:r>
              <w:rPr>
                <w:rFonts w:ascii="Courier New" w:hAnsi="Courier New" w:cs="Courier New"/>
              </w:rPr>
              <w:t>NaN</w:t>
            </w:r>
          </w:p>
          <w:p w:rsidR="0091716D" w:rsidRPr="003D4D1C" w:rsidRDefault="0091716D" w:rsidP="00F64122">
            <w:pPr>
              <w:pStyle w:val="ae"/>
              <w:rPr>
                <w:rFonts w:ascii="Courier New" w:hAnsi="Courier New" w:cs="Courier New"/>
              </w:rPr>
            </w:pPr>
            <w:r>
              <w:rPr>
                <w:rFonts w:ascii="Courier New" w:hAnsi="Courier New" w:cs="Courier New"/>
              </w:rPr>
              <w:t xml:space="preserve"> x </w:t>
            </w:r>
            <w:r w:rsidRPr="003D4D1C">
              <w:rPr>
                <w:rFonts w:ascii="Courier New" w:hAnsi="Courier New" w:cs="Courier New"/>
              </w:rPr>
              <w:t xml:space="preserve">=== </w:t>
            </w:r>
            <w:r>
              <w:rPr>
                <w:rFonts w:ascii="Courier New" w:hAnsi="Courier New" w:cs="Courier New"/>
              </w:rPr>
              <w:t>NaN</w:t>
            </w:r>
            <w:r w:rsidRPr="003D4D1C">
              <w:rPr>
                <w:rFonts w:ascii="Courier New" w:hAnsi="Courier New" w:cs="Courier New"/>
              </w:rPr>
              <w:t xml:space="preserve">; </w:t>
            </w:r>
            <w:r>
              <w:rPr>
                <w:rFonts w:ascii="Courier New" w:hAnsi="Courier New" w:cs="Courier New"/>
              </w:rPr>
              <w:t>//false</w:t>
            </w:r>
            <w:r w:rsidRPr="003D4D1C">
              <w:rPr>
                <w:rFonts w:ascii="Courier New" w:hAnsi="Courier New" w:cs="Courier New"/>
              </w:rPr>
              <w:t xml:space="preserve"> </w:t>
            </w:r>
          </w:p>
        </w:tc>
      </w:tr>
    </w:tbl>
    <w:p w:rsidR="0091716D" w:rsidRPr="003D4D1C" w:rsidRDefault="0091716D" w:rsidP="00AE09A3">
      <w:pPr>
        <w:spacing w:before="100" w:beforeAutospacing="1" w:after="100" w:afterAutospacing="1"/>
        <w:rPr>
          <w:sz w:val="28"/>
          <w:szCs w:val="28"/>
        </w:rPr>
      </w:pPr>
      <w:r>
        <w:rPr>
          <w:sz w:val="28"/>
          <w:szCs w:val="28"/>
        </w:rPr>
        <w:t xml:space="preserve">Протестировать переменную на значение </w:t>
      </w:r>
      <w:r>
        <w:rPr>
          <w:sz w:val="28"/>
          <w:szCs w:val="28"/>
          <w:lang w:val="en-US"/>
        </w:rPr>
        <w:t>NaN</w:t>
      </w:r>
      <w:r>
        <w:rPr>
          <w:sz w:val="28"/>
          <w:szCs w:val="28"/>
        </w:rPr>
        <w:t xml:space="preserve"> можно путем проверки ее на неравенство самой себе</w:t>
      </w:r>
      <w:r w:rsidRPr="0091716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716D" w:rsidRPr="00F435BF" w:rsidTr="00F64122">
        <w:tc>
          <w:tcPr>
            <w:tcW w:w="8670" w:type="dxa"/>
            <w:shd w:val="clear" w:color="auto" w:fill="9BBB59"/>
          </w:tcPr>
          <w:p w:rsidR="0091716D" w:rsidRPr="00E2778F" w:rsidRDefault="0091716D" w:rsidP="00E2778F">
            <w:pPr>
              <w:jc w:val="center"/>
              <w:rPr>
                <w:b/>
                <w:bCs/>
                <w:color w:val="FFFEFF"/>
                <w:lang w:val="en-US"/>
              </w:rPr>
            </w:pPr>
            <w:r>
              <w:rPr>
                <w:b/>
                <w:bCs/>
                <w:color w:val="FFFEFF"/>
              </w:rPr>
              <w:t xml:space="preserve">Тестирование переменной на значение </w:t>
            </w:r>
            <w:r>
              <w:rPr>
                <w:b/>
                <w:bCs/>
                <w:color w:val="FFFEFF"/>
                <w:lang w:val="en-US"/>
              </w:rPr>
              <w:t>NaN</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9</w:t>
            </w:r>
          </w:p>
        </w:tc>
      </w:tr>
      <w:tr w:rsidR="0091716D" w:rsidRPr="006E7EE0" w:rsidTr="00F64122">
        <w:trPr>
          <w:trHeight w:val="359"/>
        </w:trPr>
        <w:tc>
          <w:tcPr>
            <w:tcW w:w="8670" w:type="dxa"/>
          </w:tcPr>
          <w:p w:rsidR="0091716D" w:rsidRPr="0091716D" w:rsidRDefault="0091716D" w:rsidP="00F64122">
            <w:pPr>
              <w:pStyle w:val="ae"/>
              <w:rPr>
                <w:rFonts w:ascii="Courier New" w:hAnsi="Courier New" w:cs="Courier New"/>
              </w:rPr>
            </w:pPr>
            <w:r w:rsidRPr="003D4D1C">
              <w:rPr>
                <w:rFonts w:ascii="Courier New" w:hAnsi="Courier New" w:cs="Courier New"/>
              </w:rPr>
              <w:t xml:space="preserve"> </w:t>
            </w:r>
            <w:r>
              <w:rPr>
                <w:rFonts w:ascii="Courier New" w:hAnsi="Courier New" w:cs="Courier New"/>
              </w:rPr>
              <w:t>var</w:t>
            </w:r>
            <w:r w:rsidRPr="0091716D">
              <w:rPr>
                <w:rFonts w:ascii="Courier New" w:hAnsi="Courier New" w:cs="Courier New"/>
              </w:rPr>
              <w:t xml:space="preserve"> </w:t>
            </w:r>
            <w:r>
              <w:rPr>
                <w:rFonts w:ascii="Courier New" w:hAnsi="Courier New" w:cs="Courier New"/>
              </w:rPr>
              <w:t>x</w:t>
            </w:r>
            <w:r w:rsidRPr="0091716D">
              <w:rPr>
                <w:rFonts w:ascii="Courier New" w:hAnsi="Courier New" w:cs="Courier New"/>
              </w:rPr>
              <w:t xml:space="preserve"> = </w:t>
            </w:r>
            <w:r>
              <w:rPr>
                <w:rFonts w:ascii="Courier New" w:hAnsi="Courier New" w:cs="Courier New"/>
              </w:rPr>
              <w:t>NaN</w:t>
            </w:r>
          </w:p>
          <w:p w:rsidR="0091716D" w:rsidRPr="003D4D1C" w:rsidRDefault="0091716D" w:rsidP="0091716D">
            <w:pPr>
              <w:pStyle w:val="ae"/>
              <w:rPr>
                <w:rFonts w:ascii="Courier New" w:hAnsi="Courier New" w:cs="Courier New"/>
              </w:rPr>
            </w:pPr>
            <w:r w:rsidRPr="003D4D1C">
              <w:rPr>
                <w:rFonts w:ascii="Courier New" w:hAnsi="Courier New" w:cs="Courier New"/>
              </w:rPr>
              <w:t xml:space="preserve"> </w:t>
            </w:r>
            <w:r>
              <w:rPr>
                <w:rFonts w:ascii="Courier New" w:hAnsi="Courier New" w:cs="Courier New"/>
              </w:rPr>
              <w:t>x</w:t>
            </w:r>
            <w:r w:rsidRPr="003D4D1C">
              <w:rPr>
                <w:rFonts w:ascii="Courier New" w:hAnsi="Courier New" w:cs="Courier New"/>
              </w:rPr>
              <w:t xml:space="preserve"> !== </w:t>
            </w:r>
            <w:r>
              <w:rPr>
                <w:rFonts w:ascii="Courier New" w:hAnsi="Courier New" w:cs="Courier New"/>
              </w:rPr>
              <w:t>x</w:t>
            </w:r>
            <w:r w:rsidRPr="003D4D1C">
              <w:rPr>
                <w:rFonts w:ascii="Courier New" w:hAnsi="Courier New" w:cs="Courier New"/>
              </w:rPr>
              <w:t xml:space="preserve">; </w:t>
            </w:r>
            <w:r>
              <w:rPr>
                <w:rFonts w:ascii="Courier New" w:hAnsi="Courier New" w:cs="Courier New"/>
              </w:rPr>
              <w:t>//</w:t>
            </w:r>
            <w:r w:rsidRPr="003D4D1C">
              <w:rPr>
                <w:rFonts w:ascii="Courier New" w:hAnsi="Courier New" w:cs="Courier New"/>
              </w:rPr>
              <w:t xml:space="preserve"> </w:t>
            </w:r>
            <w:r>
              <w:rPr>
                <w:rFonts w:ascii="Courier New" w:hAnsi="Courier New" w:cs="Courier New"/>
              </w:rPr>
              <w:t>true</w:t>
            </w:r>
            <w:r w:rsidRPr="003D4D1C">
              <w:rPr>
                <w:rFonts w:ascii="Courier New" w:hAnsi="Courier New" w:cs="Courier New"/>
              </w:rPr>
              <w:t xml:space="preserve"> </w:t>
            </w:r>
          </w:p>
        </w:tc>
      </w:tr>
    </w:tbl>
    <w:p w:rsidR="0091716D" w:rsidRDefault="00F64122" w:rsidP="00AE09A3">
      <w:pPr>
        <w:spacing w:before="100" w:beforeAutospacing="1" w:after="100" w:afterAutospacing="1"/>
        <w:rPr>
          <w:sz w:val="28"/>
          <w:szCs w:val="28"/>
        </w:rPr>
      </w:pPr>
      <w:r>
        <w:rPr>
          <w:sz w:val="28"/>
          <w:szCs w:val="28"/>
        </w:rPr>
        <w:t>Можно создать специальную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64122" w:rsidRPr="00F435BF" w:rsidTr="00F64122">
        <w:tc>
          <w:tcPr>
            <w:tcW w:w="8670" w:type="dxa"/>
            <w:shd w:val="clear" w:color="auto" w:fill="9BBB59"/>
          </w:tcPr>
          <w:p w:rsidR="00F64122" w:rsidRPr="00E2778F" w:rsidRDefault="00F64122" w:rsidP="00F64122">
            <w:pPr>
              <w:jc w:val="center"/>
              <w:rPr>
                <w:b/>
                <w:bCs/>
                <w:color w:val="FFFEFF"/>
                <w:lang w:val="en-US"/>
              </w:rPr>
            </w:pPr>
            <w:r>
              <w:rPr>
                <w:b/>
                <w:bCs/>
                <w:color w:val="FFFEFF"/>
              </w:rPr>
              <w:t xml:space="preserve">Функция тестирования переменной на значение </w:t>
            </w:r>
            <w:r>
              <w:rPr>
                <w:b/>
                <w:bCs/>
                <w:color w:val="FFFEFF"/>
                <w:lang w:val="en-US"/>
              </w:rPr>
              <w:t>NaN</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r w:rsidR="00E2778F">
              <w:rPr>
                <w:b/>
                <w:bCs/>
                <w:color w:val="FFFEFF"/>
                <w:lang w:val="en-US"/>
              </w:rPr>
              <w:t>0</w:t>
            </w:r>
          </w:p>
        </w:tc>
      </w:tr>
      <w:tr w:rsidR="00F64122" w:rsidRPr="00F64122" w:rsidTr="00F64122">
        <w:trPr>
          <w:trHeight w:val="359"/>
        </w:trPr>
        <w:tc>
          <w:tcPr>
            <w:tcW w:w="8670" w:type="dxa"/>
          </w:tcPr>
          <w:p w:rsidR="00F64122" w:rsidRPr="003D4D1C" w:rsidRDefault="00F64122" w:rsidP="00F64122">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isNaN</w:t>
            </w:r>
            <w:r w:rsidRPr="003D4D1C">
              <w:rPr>
                <w:rFonts w:ascii="Courier New" w:hAnsi="Courier New" w:cs="Courier New"/>
              </w:rPr>
              <w:t>(</w:t>
            </w:r>
            <w:r>
              <w:rPr>
                <w:rFonts w:ascii="Courier New" w:hAnsi="Courier New" w:cs="Courier New"/>
              </w:rPr>
              <w:t>x</w:t>
            </w:r>
            <w:r w:rsidRPr="003D4D1C">
              <w:rPr>
                <w:rFonts w:ascii="Courier New" w:hAnsi="Courier New" w:cs="Courier New"/>
              </w:rPr>
              <w:t>){</w:t>
            </w:r>
          </w:p>
          <w:p w:rsidR="00F64122" w:rsidRPr="00F64122" w:rsidRDefault="00F64122" w:rsidP="00F64122">
            <w:pPr>
              <w:pStyle w:val="ae"/>
              <w:rPr>
                <w:rFonts w:ascii="Courier New" w:hAnsi="Courier New" w:cs="Courier New"/>
              </w:rPr>
            </w:pPr>
            <w:r w:rsidRPr="003D4D1C">
              <w:rPr>
                <w:rFonts w:ascii="Courier New" w:hAnsi="Courier New" w:cs="Courier New"/>
              </w:rPr>
              <w:t xml:space="preserve"> </w:t>
            </w:r>
            <w:r>
              <w:rPr>
                <w:rFonts w:ascii="Courier New" w:hAnsi="Courier New" w:cs="Courier New"/>
              </w:rPr>
              <w:t>return</w:t>
            </w:r>
            <w:r w:rsidRPr="003D4D1C">
              <w:rPr>
                <w:rFonts w:ascii="Courier New" w:hAnsi="Courier New" w:cs="Courier New"/>
              </w:rPr>
              <w:t xml:space="preserve"> </w:t>
            </w:r>
            <w:r>
              <w:rPr>
                <w:rFonts w:ascii="Courier New" w:hAnsi="Courier New" w:cs="Courier New"/>
              </w:rPr>
              <w:t>x</w:t>
            </w:r>
            <w:r w:rsidRPr="003D4D1C">
              <w:rPr>
                <w:rFonts w:ascii="Courier New" w:hAnsi="Courier New" w:cs="Courier New"/>
              </w:rPr>
              <w:t xml:space="preserve"> !=</w:t>
            </w:r>
            <w:r>
              <w:rPr>
                <w:rFonts w:ascii="Courier New" w:hAnsi="Courier New" w:cs="Courier New"/>
              </w:rPr>
              <w:t>= x;</w:t>
            </w:r>
          </w:p>
          <w:p w:rsidR="00F64122" w:rsidRPr="00F64122" w:rsidRDefault="00F64122" w:rsidP="00F64122">
            <w:pPr>
              <w:pStyle w:val="ae"/>
              <w:rPr>
                <w:rFonts w:ascii="Courier New" w:hAnsi="Courier New" w:cs="Courier New"/>
                <w:lang w:val="ru-RU"/>
              </w:rPr>
            </w:pPr>
            <w:r w:rsidRPr="00F64122">
              <w:rPr>
                <w:rFonts w:ascii="Courier New" w:hAnsi="Courier New" w:cs="Courier New"/>
                <w:lang w:val="ru-RU"/>
              </w:rPr>
              <w:t xml:space="preserve">} </w:t>
            </w:r>
          </w:p>
        </w:tc>
      </w:tr>
    </w:tbl>
    <w:p w:rsidR="00902870" w:rsidRPr="00902870" w:rsidRDefault="00902870" w:rsidP="00AE09A3">
      <w:pPr>
        <w:spacing w:before="100" w:beforeAutospacing="1" w:after="100" w:afterAutospacing="1"/>
        <w:rPr>
          <w:sz w:val="28"/>
          <w:szCs w:val="28"/>
        </w:rPr>
      </w:pPr>
      <w:r>
        <w:rPr>
          <w:sz w:val="28"/>
          <w:szCs w:val="28"/>
        </w:rPr>
        <w:t xml:space="preserve">Еще одна разновидность приведения типов данных называется истинностью. Операторы </w:t>
      </w:r>
      <w:r>
        <w:rPr>
          <w:sz w:val="28"/>
          <w:szCs w:val="28"/>
          <w:lang w:val="en-US"/>
        </w:rPr>
        <w:t>if</w:t>
      </w:r>
      <w:r w:rsidRPr="00902870">
        <w:rPr>
          <w:sz w:val="28"/>
          <w:szCs w:val="28"/>
        </w:rPr>
        <w:t xml:space="preserve">, ||, &amp;&amp; </w:t>
      </w:r>
      <w:r>
        <w:rPr>
          <w:sz w:val="28"/>
          <w:szCs w:val="28"/>
        </w:rPr>
        <w:t xml:space="preserve">работают с булевыми значениями, но на самом деле принимают любые. Большинство значений </w:t>
      </w:r>
      <w:r>
        <w:rPr>
          <w:sz w:val="28"/>
          <w:szCs w:val="28"/>
          <w:lang w:val="en-US"/>
        </w:rPr>
        <w:t>JavaScript</w:t>
      </w:r>
      <w:r>
        <w:rPr>
          <w:sz w:val="28"/>
          <w:szCs w:val="28"/>
        </w:rPr>
        <w:t xml:space="preserve"> являются истинными, т.е. неявным образом приводятся к </w:t>
      </w:r>
      <w:r>
        <w:rPr>
          <w:sz w:val="28"/>
          <w:szCs w:val="28"/>
          <w:lang w:val="en-US"/>
        </w:rPr>
        <w:t>true</w:t>
      </w:r>
      <w:r>
        <w:rPr>
          <w:sz w:val="28"/>
          <w:szCs w:val="28"/>
        </w:rPr>
        <w:t>. Существует лишь 7 ложных знач</w:t>
      </w:r>
      <w:r>
        <w:rPr>
          <w:sz w:val="28"/>
          <w:szCs w:val="28"/>
        </w:rPr>
        <w:t>е</w:t>
      </w:r>
      <w:r>
        <w:rPr>
          <w:sz w:val="28"/>
          <w:szCs w:val="28"/>
        </w:rPr>
        <w:t>ний:</w:t>
      </w:r>
      <w:r w:rsidRPr="00902870">
        <w:rPr>
          <w:sz w:val="28"/>
          <w:szCs w:val="28"/>
        </w:rPr>
        <w:t xml:space="preserve"> </w:t>
      </w:r>
    </w:p>
    <w:p w:rsidR="00902870" w:rsidRPr="00902870" w:rsidRDefault="00902870" w:rsidP="008B2FA7">
      <w:pPr>
        <w:pStyle w:val="af2"/>
        <w:numPr>
          <w:ilvl w:val="0"/>
          <w:numId w:val="48"/>
        </w:numPr>
        <w:spacing w:before="100" w:beforeAutospacing="1" w:after="100" w:afterAutospacing="1"/>
        <w:rPr>
          <w:rFonts w:ascii="Times New Roman" w:hAnsi="Times New Roman"/>
          <w:i/>
          <w:sz w:val="28"/>
          <w:szCs w:val="28"/>
        </w:rPr>
      </w:pPr>
      <w:r w:rsidRPr="00902870">
        <w:rPr>
          <w:rFonts w:ascii="Times New Roman" w:hAnsi="Times New Roman"/>
          <w:i/>
          <w:sz w:val="28"/>
          <w:szCs w:val="28"/>
          <w:lang w:val="en-US"/>
        </w:rPr>
        <w:t>false</w:t>
      </w:r>
      <w:r w:rsidRPr="00902870">
        <w:rPr>
          <w:rFonts w:ascii="Times New Roman" w:hAnsi="Times New Roman"/>
          <w:i/>
          <w:sz w:val="28"/>
          <w:szCs w:val="28"/>
        </w:rPr>
        <w:t xml:space="preserve">, 0, -0, “”, </w:t>
      </w:r>
      <w:r w:rsidRPr="00902870">
        <w:rPr>
          <w:rFonts w:ascii="Times New Roman" w:hAnsi="Times New Roman"/>
          <w:i/>
          <w:sz w:val="28"/>
          <w:szCs w:val="28"/>
          <w:lang w:val="en-US"/>
        </w:rPr>
        <w:t>NaN</w:t>
      </w:r>
      <w:r w:rsidRPr="00902870">
        <w:rPr>
          <w:rFonts w:ascii="Times New Roman" w:hAnsi="Times New Roman"/>
          <w:i/>
          <w:sz w:val="28"/>
          <w:szCs w:val="28"/>
        </w:rPr>
        <w:t xml:space="preserve"> и </w:t>
      </w:r>
      <w:r w:rsidRPr="00902870">
        <w:rPr>
          <w:rFonts w:ascii="Times New Roman" w:hAnsi="Times New Roman"/>
          <w:i/>
          <w:sz w:val="28"/>
          <w:szCs w:val="28"/>
          <w:lang w:val="en-US"/>
        </w:rPr>
        <w:t>undefined</w:t>
      </w:r>
    </w:p>
    <w:p w:rsidR="00902870" w:rsidRDefault="00902870" w:rsidP="00AE09A3">
      <w:pPr>
        <w:spacing w:before="100" w:beforeAutospacing="1" w:after="100" w:afterAutospacing="1"/>
        <w:rPr>
          <w:sz w:val="28"/>
          <w:szCs w:val="28"/>
        </w:rPr>
      </w:pPr>
      <w:r>
        <w:rPr>
          <w:sz w:val="28"/>
          <w:szCs w:val="28"/>
        </w:rPr>
        <w:t>Все остальные значения истинны.</w:t>
      </w:r>
    </w:p>
    <w:p w:rsidR="00970D6F" w:rsidRPr="00970D6F" w:rsidRDefault="009F3C8D" w:rsidP="009F3C8D">
      <w:pPr>
        <w:spacing w:before="100" w:beforeAutospacing="1" w:after="100" w:afterAutospacing="1"/>
        <w:jc w:val="center"/>
        <w:rPr>
          <w:b/>
          <w:sz w:val="28"/>
          <w:szCs w:val="28"/>
        </w:rPr>
      </w:pPr>
      <w:r>
        <w:rPr>
          <w:b/>
          <w:sz w:val="28"/>
          <w:szCs w:val="28"/>
        </w:rPr>
        <w:t xml:space="preserve">1.2 </w:t>
      </w:r>
      <w:r w:rsidR="00970D6F" w:rsidRPr="00970D6F">
        <w:rPr>
          <w:b/>
          <w:sz w:val="28"/>
          <w:szCs w:val="28"/>
        </w:rPr>
        <w:t>Автоматическая вставка точек с запятой</w:t>
      </w:r>
    </w:p>
    <w:p w:rsidR="00970D6F" w:rsidRDefault="00970D6F" w:rsidP="00AE09A3">
      <w:pPr>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в конце каждой конструкции точка с запятой ставится автомат</w:t>
      </w:r>
      <w:r>
        <w:rPr>
          <w:sz w:val="28"/>
          <w:szCs w:val="28"/>
        </w:rPr>
        <w:t>и</w:t>
      </w:r>
      <w:r>
        <w:rPr>
          <w:sz w:val="28"/>
          <w:szCs w:val="28"/>
        </w:rPr>
        <w:t>чески.</w:t>
      </w:r>
      <w:r w:rsidR="003D4D1C">
        <w:rPr>
          <w:sz w:val="28"/>
          <w:szCs w:val="28"/>
        </w:rPr>
        <w:t xml:space="preserve"> Отсутствие точек с запятой дает более лаконичный и понятный код. Пропускать точки с запятой можно только в конце строки.</w:t>
      </w:r>
      <w:r w:rsidR="00685CB1">
        <w:rPr>
          <w:sz w:val="28"/>
          <w:szCs w:val="28"/>
        </w:rPr>
        <w:t xml:space="preserve"> Рассмотрим пр</w:t>
      </w:r>
      <w:r w:rsidR="00685CB1">
        <w:rPr>
          <w:sz w:val="28"/>
          <w:szCs w:val="28"/>
        </w:rPr>
        <w:t>и</w:t>
      </w:r>
      <w:r w:rsidR="00685CB1">
        <w:rPr>
          <w:sz w:val="28"/>
          <w:szCs w:val="28"/>
        </w:rPr>
        <w:t>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712B6" w:rsidRPr="00F435BF" w:rsidTr="000C374F">
        <w:tc>
          <w:tcPr>
            <w:tcW w:w="8670" w:type="dxa"/>
            <w:shd w:val="clear" w:color="auto" w:fill="9BBB59"/>
          </w:tcPr>
          <w:p w:rsidR="004712B6" w:rsidRPr="00B862E9" w:rsidRDefault="004712B6" w:rsidP="000C374F">
            <w:pPr>
              <w:jc w:val="center"/>
              <w:rPr>
                <w:b/>
                <w:bCs/>
                <w:color w:val="FFFEFF"/>
              </w:rPr>
            </w:pPr>
            <w:r>
              <w:rPr>
                <w:b/>
                <w:bCs/>
                <w:color w:val="FFFEFF"/>
              </w:rPr>
              <w:t>Правильная и неправильная функция</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r w:rsidR="00E2778F" w:rsidRPr="00B862E9">
              <w:rPr>
                <w:b/>
                <w:bCs/>
                <w:color w:val="FFFEFF"/>
              </w:rPr>
              <w:t>1</w:t>
            </w:r>
          </w:p>
        </w:tc>
      </w:tr>
      <w:tr w:rsidR="004712B6" w:rsidRPr="006E7EE0" w:rsidTr="000C374F">
        <w:trPr>
          <w:trHeight w:val="359"/>
        </w:trPr>
        <w:tc>
          <w:tcPr>
            <w:tcW w:w="8670" w:type="dxa"/>
          </w:tcPr>
          <w:p w:rsidR="004712B6" w:rsidRPr="000955EF" w:rsidRDefault="004712B6" w:rsidP="004712B6">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area(r){r=+r; return Math.PI*r} //</w:t>
            </w:r>
            <w:r>
              <w:rPr>
                <w:rFonts w:ascii="Courier New" w:hAnsi="Courier New" w:cs="Courier New"/>
                <w:lang w:val="ru-RU"/>
              </w:rPr>
              <w:t>правильная</w:t>
            </w:r>
            <w:r w:rsidRPr="004712B6">
              <w:rPr>
                <w:rFonts w:ascii="Courier New" w:hAnsi="Courier New" w:cs="Courier New"/>
              </w:rPr>
              <w:t xml:space="preserve"> </w:t>
            </w:r>
            <w:r>
              <w:rPr>
                <w:rFonts w:ascii="Courier New" w:hAnsi="Courier New" w:cs="Courier New"/>
                <w:lang w:val="ru-RU"/>
              </w:rPr>
              <w:t>функция</w:t>
            </w:r>
          </w:p>
          <w:p w:rsidR="00685CB1" w:rsidRPr="00685CB1" w:rsidRDefault="00685CB1" w:rsidP="004712B6">
            <w:pPr>
              <w:pStyle w:val="ae"/>
              <w:rPr>
                <w:rFonts w:ascii="Courier New" w:hAnsi="Courier New" w:cs="Courier New"/>
              </w:rPr>
            </w:pPr>
          </w:p>
          <w:p w:rsidR="00685CB1" w:rsidRPr="000955EF" w:rsidRDefault="00685CB1" w:rsidP="00685CB1">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area(r){</w:t>
            </w:r>
          </w:p>
          <w:p w:rsidR="00685CB1" w:rsidRPr="00685CB1" w:rsidRDefault="00685CB1" w:rsidP="00685CB1">
            <w:pPr>
              <w:pStyle w:val="ae"/>
              <w:rPr>
                <w:rFonts w:ascii="Courier New" w:hAnsi="Courier New" w:cs="Courier New"/>
              </w:rPr>
            </w:pPr>
            <w:r w:rsidRPr="00685CB1">
              <w:rPr>
                <w:rFonts w:ascii="Courier New" w:hAnsi="Courier New" w:cs="Courier New"/>
              </w:rPr>
              <w:t xml:space="preserve"> </w:t>
            </w:r>
            <w:r>
              <w:rPr>
                <w:rFonts w:ascii="Courier New" w:hAnsi="Courier New" w:cs="Courier New"/>
              </w:rPr>
              <w:t xml:space="preserve">r=+r; </w:t>
            </w:r>
          </w:p>
          <w:p w:rsidR="00685CB1" w:rsidRPr="000955EF" w:rsidRDefault="00685CB1" w:rsidP="00685CB1">
            <w:pPr>
              <w:pStyle w:val="ae"/>
              <w:rPr>
                <w:rFonts w:ascii="Courier New" w:hAnsi="Courier New" w:cs="Courier New"/>
                <w:lang w:val="ru-RU"/>
              </w:rPr>
            </w:pPr>
            <w:r w:rsidRPr="00685CB1">
              <w:rPr>
                <w:rFonts w:ascii="Courier New" w:hAnsi="Courier New" w:cs="Courier New"/>
              </w:rPr>
              <w:t xml:space="preserve"> </w:t>
            </w:r>
            <w:r>
              <w:rPr>
                <w:rFonts w:ascii="Courier New" w:hAnsi="Courier New" w:cs="Courier New"/>
              </w:rPr>
              <w:t>return</w:t>
            </w:r>
            <w:r w:rsidRPr="000955EF">
              <w:rPr>
                <w:rFonts w:ascii="Courier New" w:hAnsi="Courier New" w:cs="Courier New"/>
                <w:lang w:val="ru-RU"/>
              </w:rPr>
              <w:t xml:space="preserve"> </w:t>
            </w:r>
            <w:r>
              <w:rPr>
                <w:rFonts w:ascii="Courier New" w:hAnsi="Courier New" w:cs="Courier New"/>
              </w:rPr>
              <w:t>Math</w:t>
            </w:r>
            <w:r w:rsidRPr="000955EF">
              <w:rPr>
                <w:rFonts w:ascii="Courier New" w:hAnsi="Courier New" w:cs="Courier New"/>
                <w:lang w:val="ru-RU"/>
              </w:rPr>
              <w:t>.</w:t>
            </w:r>
            <w:r>
              <w:rPr>
                <w:rFonts w:ascii="Courier New" w:hAnsi="Courier New" w:cs="Courier New"/>
              </w:rPr>
              <w:t>PI</w:t>
            </w:r>
            <w:r w:rsidRPr="000955EF">
              <w:rPr>
                <w:rFonts w:ascii="Courier New" w:hAnsi="Courier New" w:cs="Courier New"/>
                <w:lang w:val="ru-RU"/>
              </w:rPr>
              <w:t>*</w:t>
            </w:r>
            <w:r>
              <w:rPr>
                <w:rFonts w:ascii="Courier New" w:hAnsi="Courier New" w:cs="Courier New"/>
              </w:rPr>
              <w:t>r</w:t>
            </w:r>
          </w:p>
          <w:p w:rsidR="00685CB1" w:rsidRPr="000955EF" w:rsidRDefault="00685CB1" w:rsidP="00685CB1">
            <w:pPr>
              <w:pStyle w:val="ae"/>
              <w:rPr>
                <w:rFonts w:ascii="Courier New" w:hAnsi="Courier New" w:cs="Courier New"/>
                <w:lang w:val="ru-RU"/>
              </w:rPr>
            </w:pPr>
            <w:r w:rsidRPr="000955EF">
              <w:rPr>
                <w:rFonts w:ascii="Courier New" w:hAnsi="Courier New" w:cs="Courier New"/>
                <w:lang w:val="ru-RU"/>
              </w:rPr>
              <w:t>} //</w:t>
            </w:r>
            <w:r>
              <w:rPr>
                <w:rFonts w:ascii="Courier New" w:hAnsi="Courier New" w:cs="Courier New"/>
                <w:lang w:val="ru-RU"/>
              </w:rPr>
              <w:t>правильная</w:t>
            </w:r>
            <w:r w:rsidRPr="000955EF">
              <w:rPr>
                <w:rFonts w:ascii="Courier New" w:hAnsi="Courier New" w:cs="Courier New"/>
                <w:lang w:val="ru-RU"/>
              </w:rPr>
              <w:t xml:space="preserve"> </w:t>
            </w:r>
            <w:r>
              <w:rPr>
                <w:rFonts w:ascii="Courier New" w:hAnsi="Courier New" w:cs="Courier New"/>
                <w:lang w:val="ru-RU"/>
              </w:rPr>
              <w:t>функция</w:t>
            </w:r>
          </w:p>
          <w:p w:rsidR="00685CB1" w:rsidRPr="000955EF" w:rsidRDefault="00685CB1" w:rsidP="004712B6">
            <w:pPr>
              <w:pStyle w:val="ae"/>
              <w:rPr>
                <w:rFonts w:ascii="Courier New" w:hAnsi="Courier New" w:cs="Courier New"/>
                <w:lang w:val="ru-RU"/>
              </w:rPr>
            </w:pPr>
          </w:p>
          <w:p w:rsidR="004712B6" w:rsidRPr="003F3BB3" w:rsidRDefault="004712B6" w:rsidP="004712B6">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area(r){r=+r return Math.PI*r} //</w:t>
            </w:r>
            <w:r>
              <w:rPr>
                <w:rFonts w:ascii="Courier New" w:hAnsi="Courier New" w:cs="Courier New"/>
                <w:lang w:val="ru-RU"/>
              </w:rPr>
              <w:t>неправильная</w:t>
            </w:r>
            <w:r w:rsidRPr="003F3BB3">
              <w:rPr>
                <w:rFonts w:ascii="Courier New" w:hAnsi="Courier New" w:cs="Courier New"/>
              </w:rPr>
              <w:t xml:space="preserve"> </w:t>
            </w:r>
            <w:r>
              <w:rPr>
                <w:rFonts w:ascii="Courier New" w:hAnsi="Courier New" w:cs="Courier New"/>
                <w:lang w:val="ru-RU"/>
              </w:rPr>
              <w:t>функция</w:t>
            </w:r>
          </w:p>
        </w:tc>
      </w:tr>
    </w:tbl>
    <w:p w:rsidR="004712B6" w:rsidRPr="004712B6" w:rsidRDefault="004712B6" w:rsidP="00AE09A3">
      <w:pPr>
        <w:spacing w:before="100" w:beforeAutospacing="1" w:after="100" w:afterAutospacing="1"/>
        <w:rPr>
          <w:sz w:val="28"/>
          <w:szCs w:val="28"/>
          <w:lang w:val="en-US"/>
        </w:rPr>
      </w:pPr>
    </w:p>
    <w:p w:rsidR="000C374F" w:rsidRDefault="000C374F" w:rsidP="00902870">
      <w:pPr>
        <w:spacing w:before="100" w:beforeAutospacing="1" w:after="100" w:afterAutospacing="1"/>
        <w:rPr>
          <w:sz w:val="28"/>
          <w:szCs w:val="28"/>
        </w:rPr>
      </w:pPr>
      <w:r w:rsidRPr="000C374F">
        <w:rPr>
          <w:i/>
          <w:sz w:val="28"/>
          <w:szCs w:val="28"/>
        </w:rPr>
        <w:lastRenderedPageBreak/>
        <w:t>Первое правило</w:t>
      </w:r>
      <w:r>
        <w:rPr>
          <w:sz w:val="28"/>
          <w:szCs w:val="28"/>
        </w:rPr>
        <w:t xml:space="preserve"> вставки точек с запятой гласит:</w:t>
      </w:r>
    </w:p>
    <w:p w:rsidR="000C374F" w:rsidRPr="000C374F" w:rsidRDefault="000C374F" w:rsidP="008B2FA7">
      <w:pPr>
        <w:pStyle w:val="af2"/>
        <w:numPr>
          <w:ilvl w:val="0"/>
          <w:numId w:val="48"/>
        </w:numPr>
        <w:spacing w:before="100" w:beforeAutospacing="1" w:after="100" w:afterAutospacing="1"/>
        <w:rPr>
          <w:rFonts w:ascii="Times New Roman" w:hAnsi="Times New Roman"/>
          <w:sz w:val="28"/>
          <w:szCs w:val="28"/>
        </w:rPr>
      </w:pPr>
      <w:r w:rsidRPr="000C374F">
        <w:rPr>
          <w:rFonts w:ascii="Times New Roman" w:hAnsi="Times New Roman"/>
          <w:i/>
          <w:sz w:val="28"/>
          <w:szCs w:val="28"/>
        </w:rPr>
        <w:t>Точки с запятой ставятся только перед лексемой } после одного или нескольких разделителей строк или вконце входных данных програ</w:t>
      </w:r>
      <w:r w:rsidRPr="000C374F">
        <w:rPr>
          <w:rFonts w:ascii="Times New Roman" w:hAnsi="Times New Roman"/>
          <w:i/>
          <w:sz w:val="28"/>
          <w:szCs w:val="28"/>
        </w:rPr>
        <w:t>м</w:t>
      </w:r>
      <w:r w:rsidRPr="000C374F">
        <w:rPr>
          <w:rFonts w:ascii="Times New Roman" w:hAnsi="Times New Roman"/>
          <w:i/>
          <w:sz w:val="28"/>
          <w:szCs w:val="28"/>
        </w:rPr>
        <w:t>мы.</w:t>
      </w:r>
      <w:r w:rsidRPr="000C374F">
        <w:rPr>
          <w:rFonts w:ascii="Times New Roman" w:hAnsi="Times New Roman"/>
          <w:sz w:val="28"/>
          <w:szCs w:val="28"/>
        </w:rPr>
        <w:t xml:space="preserve"> Иными словами пропускать точки с запятой можно только вконце строки, блока или программы.</w:t>
      </w:r>
    </w:p>
    <w:p w:rsidR="000C374F" w:rsidRDefault="000C374F" w:rsidP="00902870">
      <w:pPr>
        <w:spacing w:before="100" w:beforeAutospacing="1" w:after="100" w:afterAutospacing="1"/>
        <w:rPr>
          <w:sz w:val="28"/>
          <w:szCs w:val="28"/>
        </w:rPr>
      </w:pPr>
      <w:r>
        <w:rPr>
          <w:sz w:val="28"/>
          <w:szCs w:val="28"/>
        </w:rPr>
        <w:t>Второе правило вставки точек с запятой гласит:</w:t>
      </w:r>
    </w:p>
    <w:p w:rsidR="000C374F" w:rsidRPr="000C374F" w:rsidRDefault="000C374F" w:rsidP="008B2FA7">
      <w:pPr>
        <w:pStyle w:val="af2"/>
        <w:numPr>
          <w:ilvl w:val="0"/>
          <w:numId w:val="48"/>
        </w:numPr>
        <w:spacing w:before="100" w:beforeAutospacing="1" w:after="100" w:afterAutospacing="1"/>
        <w:rPr>
          <w:rFonts w:ascii="Times New Roman" w:hAnsi="Times New Roman"/>
          <w:sz w:val="28"/>
          <w:szCs w:val="28"/>
        </w:rPr>
      </w:pPr>
      <w:r w:rsidRPr="000C374F">
        <w:rPr>
          <w:rFonts w:ascii="Times New Roman" w:hAnsi="Times New Roman"/>
          <w:sz w:val="28"/>
          <w:szCs w:val="28"/>
        </w:rPr>
        <w:t xml:space="preserve">Точки </w:t>
      </w:r>
      <w:r>
        <w:rPr>
          <w:rFonts w:ascii="Times New Roman" w:hAnsi="Times New Roman"/>
          <w:sz w:val="28"/>
          <w:szCs w:val="28"/>
        </w:rPr>
        <w:t>с запятой ставятся только если следующая ликсема не может быть проанализирована.</w:t>
      </w:r>
    </w:p>
    <w:p w:rsidR="000C374F" w:rsidRPr="00897C66" w:rsidRDefault="000C374F" w:rsidP="00902870">
      <w:pPr>
        <w:spacing w:before="100" w:beforeAutospacing="1" w:after="100" w:afterAutospacing="1"/>
        <w:rPr>
          <w:sz w:val="28"/>
          <w:szCs w:val="28"/>
        </w:rPr>
      </w:pPr>
      <w:r>
        <w:rPr>
          <w:sz w:val="28"/>
          <w:szCs w:val="28"/>
        </w:rPr>
        <w:t>Можно взять себе за общее правило</w:t>
      </w:r>
      <w:r w:rsidR="00897C66">
        <w:rPr>
          <w:sz w:val="28"/>
          <w:szCs w:val="28"/>
        </w:rPr>
        <w:t xml:space="preserve"> </w:t>
      </w:r>
      <w:r w:rsidR="00897C66" w:rsidRPr="00897C66">
        <w:rPr>
          <w:i/>
          <w:sz w:val="28"/>
          <w:szCs w:val="28"/>
        </w:rPr>
        <w:t>всегда предворять дополнительной то</w:t>
      </w:r>
      <w:r w:rsidR="00897C66" w:rsidRPr="00897C66">
        <w:rPr>
          <w:i/>
          <w:sz w:val="28"/>
          <w:szCs w:val="28"/>
        </w:rPr>
        <w:t>ч</w:t>
      </w:r>
      <w:r w:rsidR="00897C66" w:rsidRPr="00897C66">
        <w:rPr>
          <w:i/>
          <w:sz w:val="28"/>
          <w:szCs w:val="28"/>
        </w:rPr>
        <w:t>кой с запятой инструкции, начинающиеся символом (,[+-/</w:t>
      </w:r>
    </w:p>
    <w:p w:rsidR="0020021F" w:rsidRPr="000955EF" w:rsidRDefault="009F3C8D" w:rsidP="009F3C8D">
      <w:pPr>
        <w:spacing w:before="100" w:beforeAutospacing="1" w:after="100" w:afterAutospacing="1"/>
        <w:jc w:val="center"/>
        <w:rPr>
          <w:sz w:val="28"/>
          <w:szCs w:val="28"/>
        </w:rPr>
      </w:pPr>
      <w:r>
        <w:rPr>
          <w:b/>
          <w:sz w:val="28"/>
          <w:szCs w:val="28"/>
        </w:rPr>
        <w:t xml:space="preserve">1.3 </w:t>
      </w:r>
      <w:r w:rsidR="00897C66">
        <w:rPr>
          <w:b/>
          <w:sz w:val="28"/>
          <w:szCs w:val="28"/>
        </w:rPr>
        <w:t>Область видимости переменных</w:t>
      </w:r>
    </w:p>
    <w:p w:rsidR="00080CC7" w:rsidRDefault="0020021F" w:rsidP="00080CC7">
      <w:pPr>
        <w:spacing w:before="100" w:beforeAutospacing="1" w:after="100" w:afterAutospacing="1"/>
        <w:jc w:val="right"/>
        <w:rPr>
          <w:sz w:val="28"/>
          <w:szCs w:val="28"/>
        </w:rPr>
      </w:pPr>
      <w:r w:rsidRPr="0020021F">
        <w:rPr>
          <w:sz w:val="28"/>
          <w:szCs w:val="28"/>
        </w:rPr>
        <w:t>“</w:t>
      </w:r>
      <w:r w:rsidRPr="0020021F">
        <w:rPr>
          <w:i/>
          <w:sz w:val="28"/>
          <w:szCs w:val="28"/>
        </w:rPr>
        <w:t xml:space="preserve">Область видимости переменных - </w:t>
      </w:r>
      <w:r w:rsidR="00897C66" w:rsidRPr="0020021F">
        <w:rPr>
          <w:i/>
          <w:sz w:val="28"/>
          <w:szCs w:val="28"/>
        </w:rPr>
        <w:t>это как кислород для программистов. Никогда об этом не задумываешься, но когда попадают примеси начинаешь задыхаться</w:t>
      </w:r>
      <w:r w:rsidRPr="0020021F">
        <w:rPr>
          <w:sz w:val="28"/>
          <w:szCs w:val="28"/>
        </w:rPr>
        <w:t>”</w:t>
      </w:r>
      <w:r>
        <w:rPr>
          <w:sz w:val="28"/>
          <w:szCs w:val="28"/>
        </w:rPr>
        <w:t xml:space="preserve"> </w:t>
      </w:r>
    </w:p>
    <w:p w:rsidR="00897C66" w:rsidRPr="000955EF" w:rsidRDefault="0020021F" w:rsidP="00080CC7">
      <w:pPr>
        <w:spacing w:before="100" w:beforeAutospacing="1" w:after="100" w:afterAutospacing="1"/>
        <w:jc w:val="right"/>
        <w:rPr>
          <w:sz w:val="28"/>
          <w:szCs w:val="28"/>
        </w:rPr>
      </w:pPr>
      <w:r>
        <w:rPr>
          <w:sz w:val="28"/>
          <w:szCs w:val="28"/>
        </w:rPr>
        <w:t xml:space="preserve">Дэвид Херман </w:t>
      </w:r>
      <w:r w:rsidRPr="0020021F">
        <w:rPr>
          <w:sz w:val="28"/>
          <w:szCs w:val="28"/>
        </w:rPr>
        <w:t>“</w:t>
      </w:r>
      <w:r>
        <w:rPr>
          <w:sz w:val="28"/>
          <w:szCs w:val="28"/>
        </w:rPr>
        <w:t xml:space="preserve">Сила </w:t>
      </w:r>
      <w:r>
        <w:rPr>
          <w:sz w:val="28"/>
          <w:szCs w:val="28"/>
          <w:lang w:val="en-US"/>
        </w:rPr>
        <w:t>JavaScript</w:t>
      </w:r>
      <w:r w:rsidRPr="0020021F">
        <w:rPr>
          <w:sz w:val="28"/>
          <w:szCs w:val="28"/>
        </w:rPr>
        <w:t>”.</w:t>
      </w:r>
    </w:p>
    <w:p w:rsidR="0020021F" w:rsidRPr="000955EF" w:rsidRDefault="0020021F" w:rsidP="00902870">
      <w:pPr>
        <w:spacing w:before="100" w:beforeAutospacing="1" w:after="100" w:afterAutospacing="1"/>
        <w:rPr>
          <w:sz w:val="28"/>
          <w:szCs w:val="28"/>
        </w:rPr>
      </w:pPr>
      <w:r>
        <w:rPr>
          <w:sz w:val="28"/>
          <w:szCs w:val="28"/>
        </w:rPr>
        <w:t xml:space="preserve">Переменная </w:t>
      </w:r>
      <w:r>
        <w:rPr>
          <w:sz w:val="28"/>
          <w:szCs w:val="28"/>
          <w:lang w:val="en-US"/>
        </w:rPr>
        <w:t>JavaScript</w:t>
      </w:r>
      <w:r>
        <w:rPr>
          <w:sz w:val="28"/>
          <w:szCs w:val="28"/>
        </w:rPr>
        <w:t xml:space="preserve"> может быть как локальной области видимости, так и глобальной. Глобальными переменными пользуются только разработчики библиотек </w:t>
      </w:r>
      <w:r>
        <w:rPr>
          <w:sz w:val="28"/>
          <w:szCs w:val="28"/>
          <w:lang w:val="en-US"/>
        </w:rPr>
        <w:t>JS</w:t>
      </w:r>
      <w:r>
        <w:rPr>
          <w:sz w:val="28"/>
          <w:szCs w:val="28"/>
        </w:rPr>
        <w:t xml:space="preserve">. Поэтому,  если вы не разрабатываете свою </w:t>
      </w:r>
      <w:r>
        <w:rPr>
          <w:sz w:val="28"/>
          <w:szCs w:val="28"/>
          <w:lang w:val="en-US"/>
        </w:rPr>
        <w:t>JS</w:t>
      </w:r>
      <w:r>
        <w:rPr>
          <w:sz w:val="28"/>
          <w:szCs w:val="28"/>
        </w:rPr>
        <w:t>-библиотеку, вс</w:t>
      </w:r>
      <w:r>
        <w:rPr>
          <w:sz w:val="28"/>
          <w:szCs w:val="28"/>
        </w:rPr>
        <w:t>е</w:t>
      </w:r>
      <w:r>
        <w:rPr>
          <w:sz w:val="28"/>
          <w:szCs w:val="28"/>
        </w:rPr>
        <w:t>гда используйте переменные локальной области видимости, добавляя перед именем переменной</w:t>
      </w:r>
      <w:r w:rsidR="00F36308">
        <w:rPr>
          <w:sz w:val="28"/>
          <w:szCs w:val="28"/>
        </w:rPr>
        <w:t xml:space="preserve"> ключевое слово </w:t>
      </w:r>
      <w:r w:rsidR="00F36308">
        <w:rPr>
          <w:sz w:val="28"/>
          <w:szCs w:val="28"/>
          <w:lang w:val="en-US"/>
        </w:rPr>
        <w:t>var</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36308" w:rsidRPr="00F435BF" w:rsidTr="00675FF2">
        <w:tc>
          <w:tcPr>
            <w:tcW w:w="8670" w:type="dxa"/>
            <w:shd w:val="clear" w:color="auto" w:fill="9BBB59"/>
          </w:tcPr>
          <w:p w:rsidR="00F36308" w:rsidRPr="00E2778F" w:rsidRDefault="00F36308" w:rsidP="00F36308">
            <w:pPr>
              <w:jc w:val="center"/>
              <w:rPr>
                <w:b/>
                <w:bCs/>
                <w:color w:val="FFFEFF"/>
                <w:lang w:val="en-US"/>
              </w:rPr>
            </w:pPr>
            <w:r>
              <w:rPr>
                <w:b/>
                <w:bCs/>
                <w:color w:val="FFFEFF"/>
              </w:rPr>
              <w:t>Объявление переменных</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r w:rsidR="00E2778F">
              <w:rPr>
                <w:b/>
                <w:bCs/>
                <w:color w:val="FFFEFF"/>
                <w:lang w:val="en-US"/>
              </w:rPr>
              <w:t>2</w:t>
            </w:r>
          </w:p>
        </w:tc>
      </w:tr>
      <w:tr w:rsidR="00F36308" w:rsidRPr="00F36308" w:rsidTr="00675FF2">
        <w:trPr>
          <w:trHeight w:val="359"/>
        </w:trPr>
        <w:tc>
          <w:tcPr>
            <w:tcW w:w="8670" w:type="dxa"/>
          </w:tcPr>
          <w:p w:rsidR="00F36308" w:rsidRDefault="00F36308" w:rsidP="00675FF2">
            <w:pPr>
              <w:pStyle w:val="ae"/>
              <w:rPr>
                <w:rFonts w:ascii="Courier New" w:hAnsi="Courier New" w:cs="Courier New"/>
                <w:lang w:val="ru-RU"/>
              </w:rPr>
            </w:pPr>
            <w:r>
              <w:rPr>
                <w:rFonts w:ascii="Courier New" w:hAnsi="Courier New" w:cs="Courier New"/>
              </w:rPr>
              <w:t>a</w:t>
            </w:r>
            <w:r w:rsidRPr="00F36308">
              <w:rPr>
                <w:rFonts w:ascii="Courier New" w:hAnsi="Courier New" w:cs="Courier New"/>
                <w:lang w:val="ru-RU"/>
              </w:rPr>
              <w:t xml:space="preserve"> = ‘</w:t>
            </w:r>
            <w:r>
              <w:rPr>
                <w:rFonts w:ascii="Courier New" w:hAnsi="Courier New" w:cs="Courier New"/>
              </w:rPr>
              <w:t>string</w:t>
            </w:r>
            <w:r w:rsidRPr="00F36308">
              <w:rPr>
                <w:rFonts w:ascii="Courier New" w:hAnsi="Courier New" w:cs="Courier New"/>
                <w:lang w:val="ru-RU"/>
              </w:rPr>
              <w:t>’ //</w:t>
            </w:r>
            <w:r>
              <w:rPr>
                <w:rFonts w:ascii="Courier New" w:hAnsi="Courier New" w:cs="Courier New"/>
                <w:lang w:val="ru-RU"/>
              </w:rPr>
              <w:t xml:space="preserve"> глобальной видимости</w:t>
            </w:r>
          </w:p>
          <w:p w:rsidR="00F36308" w:rsidRPr="00F36308" w:rsidRDefault="00F36308" w:rsidP="00675FF2">
            <w:pPr>
              <w:pStyle w:val="ae"/>
              <w:rPr>
                <w:rFonts w:ascii="Courier New" w:hAnsi="Courier New" w:cs="Courier New"/>
                <w:lang w:val="ru-RU"/>
              </w:rPr>
            </w:pPr>
            <w:r>
              <w:rPr>
                <w:rFonts w:ascii="Courier New" w:hAnsi="Courier New" w:cs="Courier New"/>
              </w:rPr>
              <w:t>var</w:t>
            </w:r>
            <w:r w:rsidRPr="0020729F">
              <w:rPr>
                <w:rFonts w:ascii="Courier New" w:hAnsi="Courier New" w:cs="Courier New"/>
                <w:lang w:val="ru-RU"/>
              </w:rPr>
              <w:t xml:space="preserve"> </w:t>
            </w:r>
            <w:r>
              <w:rPr>
                <w:rFonts w:ascii="Courier New" w:hAnsi="Courier New" w:cs="Courier New"/>
              </w:rPr>
              <w:t>b</w:t>
            </w:r>
            <w:r w:rsidRPr="00F36308">
              <w:rPr>
                <w:rFonts w:ascii="Courier New" w:hAnsi="Courier New" w:cs="Courier New"/>
                <w:lang w:val="ru-RU"/>
              </w:rPr>
              <w:t xml:space="preserve"> = ‘</w:t>
            </w:r>
            <w:r>
              <w:rPr>
                <w:rFonts w:ascii="Courier New" w:hAnsi="Courier New" w:cs="Courier New"/>
              </w:rPr>
              <w:t>string</w:t>
            </w:r>
            <w:r w:rsidRPr="00F36308">
              <w:rPr>
                <w:rFonts w:ascii="Courier New" w:hAnsi="Courier New" w:cs="Courier New"/>
                <w:lang w:val="ru-RU"/>
              </w:rPr>
              <w:t>’</w:t>
            </w:r>
            <w:r w:rsidRPr="0020729F">
              <w:rPr>
                <w:rFonts w:ascii="Courier New" w:hAnsi="Courier New" w:cs="Courier New"/>
                <w:lang w:val="ru-RU"/>
              </w:rPr>
              <w:t xml:space="preserve"> // </w:t>
            </w:r>
            <w:r>
              <w:rPr>
                <w:rFonts w:ascii="Courier New" w:hAnsi="Courier New" w:cs="Courier New"/>
                <w:lang w:val="ru-RU"/>
              </w:rPr>
              <w:t>локальной видимости</w:t>
            </w:r>
          </w:p>
        </w:tc>
      </w:tr>
    </w:tbl>
    <w:p w:rsidR="00902870" w:rsidRPr="006E1A6C" w:rsidRDefault="009F3C8D" w:rsidP="009F3C8D">
      <w:pPr>
        <w:spacing w:before="100" w:beforeAutospacing="1" w:after="100" w:afterAutospacing="1"/>
        <w:jc w:val="center"/>
        <w:rPr>
          <w:b/>
          <w:sz w:val="28"/>
          <w:szCs w:val="28"/>
        </w:rPr>
      </w:pPr>
      <w:r>
        <w:rPr>
          <w:b/>
          <w:sz w:val="28"/>
          <w:szCs w:val="28"/>
        </w:rPr>
        <w:t>1.</w:t>
      </w:r>
      <w:r w:rsidR="00515CAA">
        <w:rPr>
          <w:b/>
          <w:sz w:val="28"/>
          <w:szCs w:val="28"/>
        </w:rPr>
        <w:t>4</w:t>
      </w:r>
      <w:r>
        <w:rPr>
          <w:b/>
          <w:sz w:val="28"/>
          <w:szCs w:val="28"/>
        </w:rPr>
        <w:t xml:space="preserve"> </w:t>
      </w:r>
      <w:r w:rsidR="00902870" w:rsidRPr="006E1A6C">
        <w:rPr>
          <w:b/>
          <w:sz w:val="28"/>
          <w:szCs w:val="28"/>
        </w:rPr>
        <w:t>Особенности работы с числами</w:t>
      </w:r>
      <w:r>
        <w:rPr>
          <w:b/>
          <w:sz w:val="28"/>
          <w:szCs w:val="28"/>
        </w:rPr>
        <w:t xml:space="preserve"> и строками</w:t>
      </w:r>
    </w:p>
    <w:p w:rsidR="00902870" w:rsidRDefault="00902870" w:rsidP="00902870">
      <w:pPr>
        <w:spacing w:before="100" w:beforeAutospacing="1" w:after="100" w:afterAutospacing="1"/>
        <w:rPr>
          <w:sz w:val="28"/>
          <w:szCs w:val="28"/>
        </w:rPr>
      </w:pPr>
      <w:r>
        <w:rPr>
          <w:sz w:val="28"/>
          <w:szCs w:val="28"/>
        </w:rPr>
        <w:t xml:space="preserve">Все числа в </w:t>
      </w:r>
      <w:r>
        <w:rPr>
          <w:sz w:val="28"/>
          <w:szCs w:val="28"/>
          <w:lang w:val="en-US"/>
        </w:rPr>
        <w:t>JavaScript</w:t>
      </w:r>
      <w:r>
        <w:rPr>
          <w:sz w:val="28"/>
          <w:szCs w:val="28"/>
        </w:rPr>
        <w:t xml:space="preserve"> являются числами с </w:t>
      </w:r>
      <w:r w:rsidRPr="00357B27">
        <w:rPr>
          <w:i/>
          <w:sz w:val="28"/>
          <w:szCs w:val="28"/>
        </w:rPr>
        <w:t>плавающей точкой двойной то</w:t>
      </w:r>
      <w:r w:rsidRPr="00357B27">
        <w:rPr>
          <w:i/>
          <w:sz w:val="28"/>
          <w:szCs w:val="28"/>
        </w:rPr>
        <w:t>ч</w:t>
      </w:r>
      <w:r w:rsidRPr="00357B27">
        <w:rPr>
          <w:i/>
          <w:sz w:val="28"/>
          <w:szCs w:val="28"/>
        </w:rPr>
        <w:t>ности</w:t>
      </w:r>
      <w:r>
        <w:rPr>
          <w:sz w:val="28"/>
          <w:szCs w:val="28"/>
        </w:rPr>
        <w:t>.</w:t>
      </w:r>
    </w:p>
    <w:p w:rsidR="00DF238A" w:rsidRPr="00DF238A" w:rsidRDefault="00902870" w:rsidP="009F3C8D">
      <w:pPr>
        <w:spacing w:before="100" w:beforeAutospacing="1" w:after="100" w:afterAutospacing="1"/>
        <w:rPr>
          <w:b/>
          <w:sz w:val="28"/>
          <w:szCs w:val="28"/>
        </w:rPr>
      </w:pPr>
      <w:r>
        <w:rPr>
          <w:sz w:val="28"/>
          <w:szCs w:val="28"/>
        </w:rPr>
        <w:t>Целые числа являются не отдельным типом данных, а поднабором чисел с двойной точностью.</w:t>
      </w:r>
    </w:p>
    <w:p w:rsidR="00DD5ABC" w:rsidRPr="00DD5ABC" w:rsidRDefault="00D26AF1" w:rsidP="00AE09A3">
      <w:pPr>
        <w:spacing w:before="100" w:beforeAutospacing="1" w:after="100" w:afterAutospacing="1"/>
        <w:rPr>
          <w:sz w:val="28"/>
          <w:szCs w:val="28"/>
        </w:rPr>
      </w:pPr>
      <w:r>
        <w:rPr>
          <w:sz w:val="28"/>
          <w:szCs w:val="28"/>
        </w:rPr>
        <w:t xml:space="preserve">При работе с </w:t>
      </w:r>
      <w:r w:rsidR="00DD5ABC">
        <w:rPr>
          <w:sz w:val="28"/>
          <w:szCs w:val="28"/>
          <w:lang w:val="en-US"/>
        </w:rPr>
        <w:t>JavaScript</w:t>
      </w:r>
      <w:r w:rsidR="00513D82" w:rsidRPr="00513D82">
        <w:rPr>
          <w:sz w:val="28"/>
          <w:szCs w:val="28"/>
        </w:rPr>
        <w:t xml:space="preserve"> </w:t>
      </w:r>
      <w:r>
        <w:rPr>
          <w:sz w:val="28"/>
          <w:szCs w:val="28"/>
        </w:rPr>
        <w:t>необходимо помнить, что он</w:t>
      </w:r>
      <w:r w:rsidR="00DD5ABC">
        <w:rPr>
          <w:sz w:val="28"/>
          <w:szCs w:val="28"/>
        </w:rPr>
        <w:t xml:space="preserve"> чувствителен к рег</w:t>
      </w:r>
      <w:r w:rsidR="00DD5ABC">
        <w:rPr>
          <w:sz w:val="28"/>
          <w:szCs w:val="28"/>
        </w:rPr>
        <w:t>и</w:t>
      </w:r>
      <w:r w:rsidR="00DD5ABC">
        <w:rPr>
          <w:sz w:val="28"/>
          <w:szCs w:val="28"/>
        </w:rPr>
        <w:t>стру.</w:t>
      </w:r>
    </w:p>
    <w:p w:rsidR="00204758" w:rsidRDefault="00204758" w:rsidP="009F3C8D">
      <w:pPr>
        <w:spacing w:before="100" w:beforeAutospacing="1" w:after="100" w:afterAutospacing="1"/>
        <w:jc w:val="center"/>
        <w:rPr>
          <w:b/>
          <w:sz w:val="28"/>
          <w:szCs w:val="28"/>
        </w:rPr>
      </w:pPr>
    </w:p>
    <w:p w:rsidR="00AE09A3" w:rsidRPr="00AE09A3" w:rsidRDefault="009F3C8D" w:rsidP="009F3C8D">
      <w:pPr>
        <w:spacing w:before="100" w:beforeAutospacing="1" w:after="100" w:afterAutospacing="1"/>
        <w:jc w:val="center"/>
        <w:rPr>
          <w:b/>
          <w:sz w:val="28"/>
          <w:szCs w:val="28"/>
        </w:rPr>
      </w:pPr>
      <w:r>
        <w:rPr>
          <w:b/>
          <w:sz w:val="28"/>
          <w:szCs w:val="28"/>
        </w:rPr>
        <w:lastRenderedPageBreak/>
        <w:t>1.</w:t>
      </w:r>
      <w:r w:rsidR="00515CAA">
        <w:rPr>
          <w:b/>
          <w:sz w:val="28"/>
          <w:szCs w:val="28"/>
        </w:rPr>
        <w:t>5</w:t>
      </w:r>
      <w:r>
        <w:rPr>
          <w:b/>
          <w:sz w:val="28"/>
          <w:szCs w:val="28"/>
        </w:rPr>
        <w:t xml:space="preserve"> </w:t>
      </w:r>
      <w:r w:rsidR="00AE09A3" w:rsidRPr="00AE09A3">
        <w:rPr>
          <w:b/>
          <w:sz w:val="28"/>
          <w:szCs w:val="28"/>
        </w:rPr>
        <w:t>Переменные и литералы</w:t>
      </w:r>
    </w:p>
    <w:p w:rsidR="00AE09A3" w:rsidRPr="00AE09A3" w:rsidRDefault="00AE09A3" w:rsidP="00AE09A3">
      <w:pPr>
        <w:spacing w:before="100" w:beforeAutospacing="1" w:after="100" w:afterAutospacing="1"/>
        <w:rPr>
          <w:sz w:val="28"/>
          <w:szCs w:val="28"/>
        </w:rPr>
      </w:pPr>
      <w:r w:rsidRPr="00AE09A3">
        <w:rPr>
          <w:sz w:val="28"/>
          <w:szCs w:val="28"/>
        </w:rPr>
        <w:t>Для работы с полученными результатами и их хранения исполь</w:t>
      </w:r>
      <w:r>
        <w:rPr>
          <w:sz w:val="28"/>
          <w:szCs w:val="28"/>
        </w:rPr>
        <w:t>зуются пер</w:t>
      </w:r>
      <w:r>
        <w:rPr>
          <w:sz w:val="28"/>
          <w:szCs w:val="28"/>
        </w:rPr>
        <w:t>е</w:t>
      </w:r>
      <w:r>
        <w:rPr>
          <w:sz w:val="28"/>
          <w:szCs w:val="28"/>
        </w:rPr>
        <w:t>менные. У каждой переменной должно быть имя</w:t>
      </w:r>
      <w:r w:rsidR="00905645" w:rsidRPr="00905645">
        <w:rPr>
          <w:sz w:val="28"/>
          <w:szCs w:val="28"/>
        </w:rPr>
        <w:t xml:space="preserve"> </w:t>
      </w:r>
      <w:r>
        <w:rPr>
          <w:sz w:val="28"/>
          <w:szCs w:val="28"/>
        </w:rPr>
        <w:t>(идентификатор</w:t>
      </w:r>
      <w:r w:rsidRPr="00AE09A3">
        <w:rPr>
          <w:sz w:val="28"/>
          <w:szCs w:val="28"/>
        </w:rPr>
        <w:t>). Фактич</w:t>
      </w:r>
      <w:r w:rsidRPr="00AE09A3">
        <w:rPr>
          <w:sz w:val="28"/>
          <w:szCs w:val="28"/>
        </w:rPr>
        <w:t>е</w:t>
      </w:r>
      <w:r w:rsidR="00905645">
        <w:rPr>
          <w:sz w:val="28"/>
          <w:szCs w:val="28"/>
        </w:rPr>
        <w:t>ски</w:t>
      </w:r>
      <w:r w:rsidR="00905645" w:rsidRPr="00905645">
        <w:rPr>
          <w:sz w:val="28"/>
          <w:szCs w:val="28"/>
        </w:rPr>
        <w:t xml:space="preserve">, </w:t>
      </w:r>
      <w:r w:rsidRPr="00AE09A3">
        <w:rPr>
          <w:sz w:val="28"/>
          <w:szCs w:val="28"/>
        </w:rPr>
        <w:t xml:space="preserve">это адресация к памяти, в которой эти значения и хранятся.  </w:t>
      </w:r>
    </w:p>
    <w:p w:rsidR="00AE09A3" w:rsidRPr="00AE09A3" w:rsidRDefault="00AE09A3" w:rsidP="00AE09A3">
      <w:pPr>
        <w:spacing w:before="100" w:beforeAutospacing="1" w:after="100" w:afterAutospacing="1"/>
        <w:rPr>
          <w:sz w:val="28"/>
          <w:szCs w:val="28"/>
        </w:rPr>
      </w:pPr>
      <w:r w:rsidRPr="00AE09A3">
        <w:rPr>
          <w:sz w:val="28"/>
          <w:szCs w:val="28"/>
        </w:rPr>
        <w:t>В качестве имен переменной категорически запрещается использовать кл</w:t>
      </w:r>
      <w:r w:rsidRPr="00AE09A3">
        <w:rPr>
          <w:sz w:val="28"/>
          <w:szCs w:val="28"/>
        </w:rPr>
        <w:t>ю</w:t>
      </w:r>
      <w:r w:rsidRPr="00AE09A3">
        <w:rPr>
          <w:sz w:val="28"/>
          <w:szCs w:val="28"/>
        </w:rPr>
        <w:t xml:space="preserve">чевые и зарезервированные слова. </w:t>
      </w:r>
    </w:p>
    <w:p w:rsidR="00AE09A3" w:rsidRPr="00AE09A3" w:rsidRDefault="00AE09A3" w:rsidP="00AE09A3">
      <w:pPr>
        <w:spacing w:before="100" w:beforeAutospacing="1" w:after="100" w:afterAutospacing="1"/>
        <w:rPr>
          <w:sz w:val="28"/>
          <w:szCs w:val="28"/>
        </w:rPr>
      </w:pPr>
      <w:r w:rsidRPr="00AE09A3">
        <w:rPr>
          <w:sz w:val="28"/>
          <w:szCs w:val="28"/>
        </w:rPr>
        <w:t xml:space="preserve">Для формирования имен можно использовать в любом количестве: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lang w:val="en-US"/>
        </w:rPr>
        <w:t>a</w:t>
      </w:r>
      <w:r w:rsidRPr="00AE09A3">
        <w:rPr>
          <w:sz w:val="28"/>
          <w:szCs w:val="28"/>
        </w:rPr>
        <w:t xml:space="preserve"> – </w:t>
      </w:r>
      <w:r w:rsidRPr="00AE09A3">
        <w:rPr>
          <w:sz w:val="28"/>
          <w:szCs w:val="28"/>
          <w:lang w:val="en-US"/>
        </w:rPr>
        <w:t>z</w:t>
      </w:r>
      <w:r w:rsidRPr="00AE09A3">
        <w:rPr>
          <w:sz w:val="28"/>
          <w:szCs w:val="28"/>
        </w:rPr>
        <w:t xml:space="preserve">, </w:t>
      </w:r>
      <w:r w:rsidRPr="00AE09A3">
        <w:rPr>
          <w:sz w:val="28"/>
          <w:szCs w:val="28"/>
          <w:lang w:val="en-US"/>
        </w:rPr>
        <w:t>A</w:t>
      </w:r>
      <w:r w:rsidRPr="00AE09A3">
        <w:rPr>
          <w:sz w:val="28"/>
          <w:szCs w:val="28"/>
        </w:rPr>
        <w:t xml:space="preserve"> – </w:t>
      </w:r>
      <w:r w:rsidRPr="00AE09A3">
        <w:rPr>
          <w:sz w:val="28"/>
          <w:szCs w:val="28"/>
          <w:lang w:val="en-US"/>
        </w:rPr>
        <w:t>Z</w:t>
      </w:r>
      <w:r w:rsidRPr="00AE09A3">
        <w:rPr>
          <w:sz w:val="28"/>
          <w:szCs w:val="28"/>
        </w:rPr>
        <w:t xml:space="preserve"> (латинские буквы в любом регистре)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rPr>
        <w:t xml:space="preserve">0 – 9 (арабские цифры)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rPr>
        <w:t xml:space="preserve">_ (символ подчеркивания)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rPr>
        <w:t xml:space="preserve">$ (знак доллара) </w:t>
      </w:r>
    </w:p>
    <w:p w:rsidR="00AE09A3" w:rsidRDefault="00AE09A3" w:rsidP="00AE09A3">
      <w:pPr>
        <w:spacing w:before="100" w:beforeAutospacing="1" w:after="100" w:afterAutospacing="1"/>
        <w:rPr>
          <w:sz w:val="28"/>
          <w:szCs w:val="28"/>
        </w:rPr>
      </w:pPr>
      <w:r w:rsidRPr="00AE09A3">
        <w:rPr>
          <w:sz w:val="28"/>
          <w:szCs w:val="28"/>
        </w:rPr>
        <w:t>Имя переменной не может начинаться с цифры.</w:t>
      </w:r>
    </w:p>
    <w:p w:rsidR="00AE09A3" w:rsidRDefault="00AE09A3" w:rsidP="00AE09A3">
      <w:pPr>
        <w:spacing w:before="100" w:beforeAutospacing="1" w:after="100" w:afterAutospacing="1"/>
        <w:rPr>
          <w:sz w:val="28"/>
          <w:szCs w:val="28"/>
        </w:rPr>
      </w:pPr>
      <w:r>
        <w:rPr>
          <w:sz w:val="28"/>
          <w:szCs w:val="28"/>
        </w:rPr>
        <w:t xml:space="preserve">Если для создания переменой использовать инициализатор </w:t>
      </w:r>
      <w:r>
        <w:rPr>
          <w:sz w:val="28"/>
          <w:szCs w:val="28"/>
          <w:lang w:val="en-US"/>
        </w:rPr>
        <w:t>var</w:t>
      </w:r>
      <w:r>
        <w:rPr>
          <w:sz w:val="28"/>
          <w:szCs w:val="28"/>
        </w:rPr>
        <w:t>, то переме</w:t>
      </w:r>
      <w:r>
        <w:rPr>
          <w:sz w:val="28"/>
          <w:szCs w:val="28"/>
        </w:rPr>
        <w:t>н</w:t>
      </w:r>
      <w:r>
        <w:rPr>
          <w:sz w:val="28"/>
          <w:szCs w:val="28"/>
        </w:rPr>
        <w:t>ная объявляется локальной.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09A3" w:rsidRPr="00F435BF" w:rsidTr="007A52AE">
        <w:tc>
          <w:tcPr>
            <w:tcW w:w="8670" w:type="dxa"/>
            <w:shd w:val="clear" w:color="auto" w:fill="9BBB59"/>
          </w:tcPr>
          <w:p w:rsidR="00AE09A3" w:rsidRPr="00E2778F" w:rsidRDefault="00AE09A3" w:rsidP="007A52AE">
            <w:pPr>
              <w:jc w:val="center"/>
              <w:rPr>
                <w:b/>
                <w:bCs/>
                <w:color w:val="FFFEFF"/>
                <w:lang w:val="en-US"/>
              </w:rPr>
            </w:pPr>
            <w:r>
              <w:rPr>
                <w:b/>
                <w:bCs/>
                <w:color w:val="FFFEFF"/>
              </w:rPr>
              <w:t>Объявление переменной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r w:rsidR="00E2778F">
              <w:rPr>
                <w:b/>
                <w:bCs/>
                <w:color w:val="FFFEFF"/>
                <w:lang w:val="en-US"/>
              </w:rPr>
              <w:t>3</w:t>
            </w:r>
          </w:p>
        </w:tc>
      </w:tr>
      <w:tr w:rsidR="00AE09A3" w:rsidRPr="002A3FBA" w:rsidTr="007A52AE">
        <w:trPr>
          <w:trHeight w:val="359"/>
        </w:trPr>
        <w:tc>
          <w:tcPr>
            <w:tcW w:w="8670" w:type="dxa"/>
          </w:tcPr>
          <w:p w:rsidR="00AE09A3" w:rsidRPr="00AE09A3" w:rsidRDefault="00AE09A3" w:rsidP="00AE09A3">
            <w:pPr>
              <w:pStyle w:val="ae"/>
              <w:rPr>
                <w:rFonts w:ascii="Courier New" w:hAnsi="Courier New" w:cs="Courier New"/>
              </w:rPr>
            </w:pPr>
            <w:r>
              <w:rPr>
                <w:rFonts w:ascii="Courier New" w:hAnsi="Courier New" w:cs="Courier New"/>
              </w:rPr>
              <w:t>var a = ‘string’;</w:t>
            </w:r>
          </w:p>
        </w:tc>
      </w:tr>
    </w:tbl>
    <w:p w:rsidR="00AE09A3" w:rsidRDefault="00DD5ABC" w:rsidP="00AE09A3">
      <w:pPr>
        <w:spacing w:before="100" w:beforeAutospacing="1" w:after="100" w:afterAutospacing="1"/>
        <w:rPr>
          <w:sz w:val="28"/>
          <w:szCs w:val="28"/>
        </w:rPr>
      </w:pPr>
      <w:r>
        <w:rPr>
          <w:sz w:val="28"/>
          <w:szCs w:val="28"/>
        </w:rPr>
        <w:t>Значение переменных часто называют литералы. Литерал относится к одн</w:t>
      </w:r>
      <w:r>
        <w:rPr>
          <w:sz w:val="28"/>
          <w:szCs w:val="28"/>
        </w:rPr>
        <w:t>о</w:t>
      </w:r>
      <w:r>
        <w:rPr>
          <w:sz w:val="28"/>
          <w:szCs w:val="28"/>
        </w:rPr>
        <w:t>му из заранее определенных типов данных.</w:t>
      </w:r>
    </w:p>
    <w:p w:rsidR="00A01A90" w:rsidRPr="00A01A90" w:rsidRDefault="009F3C8D" w:rsidP="009F3C8D">
      <w:pPr>
        <w:spacing w:before="100" w:beforeAutospacing="1" w:after="100" w:afterAutospacing="1"/>
        <w:jc w:val="center"/>
        <w:rPr>
          <w:b/>
          <w:sz w:val="28"/>
          <w:szCs w:val="28"/>
        </w:rPr>
      </w:pPr>
      <w:r>
        <w:rPr>
          <w:b/>
          <w:sz w:val="28"/>
          <w:szCs w:val="28"/>
        </w:rPr>
        <w:t>1.</w:t>
      </w:r>
      <w:r w:rsidR="00515CAA">
        <w:rPr>
          <w:b/>
          <w:sz w:val="28"/>
          <w:szCs w:val="28"/>
        </w:rPr>
        <w:t>6</w:t>
      </w:r>
      <w:r>
        <w:rPr>
          <w:b/>
          <w:sz w:val="28"/>
          <w:szCs w:val="28"/>
        </w:rPr>
        <w:t xml:space="preserve"> </w:t>
      </w:r>
      <w:r w:rsidR="00A01A90" w:rsidRPr="00A01A90">
        <w:rPr>
          <w:b/>
          <w:sz w:val="28"/>
          <w:szCs w:val="28"/>
        </w:rPr>
        <w:t>Инструкции</w:t>
      </w:r>
    </w:p>
    <w:p w:rsidR="00002E8B" w:rsidRPr="00002E8B" w:rsidRDefault="00002E8B" w:rsidP="00002E8B">
      <w:pPr>
        <w:spacing w:before="100" w:beforeAutospacing="1" w:after="100" w:afterAutospacing="1"/>
        <w:rPr>
          <w:sz w:val="28"/>
          <w:szCs w:val="28"/>
        </w:rPr>
      </w:pPr>
      <w:r w:rsidRPr="00002E8B">
        <w:rPr>
          <w:sz w:val="28"/>
          <w:szCs w:val="28"/>
        </w:rPr>
        <w:t>Инструкция – выражение, в результате которого должны выполниться де</w:t>
      </w:r>
      <w:r w:rsidRPr="00002E8B">
        <w:rPr>
          <w:sz w:val="28"/>
          <w:szCs w:val="28"/>
        </w:rPr>
        <w:t>й</w:t>
      </w:r>
      <w:r w:rsidRPr="00002E8B">
        <w:rPr>
          <w:sz w:val="28"/>
          <w:szCs w:val="28"/>
        </w:rPr>
        <w:t xml:space="preserve">ствия (например, объявление или инициализация переменной и т.д.). </w:t>
      </w:r>
    </w:p>
    <w:p w:rsidR="00002E8B" w:rsidRPr="00002E8B" w:rsidRDefault="00002E8B" w:rsidP="00002E8B">
      <w:pPr>
        <w:spacing w:before="100" w:beforeAutospacing="1" w:after="100" w:afterAutospacing="1"/>
        <w:rPr>
          <w:sz w:val="28"/>
          <w:szCs w:val="28"/>
        </w:rPr>
      </w:pPr>
      <w:r w:rsidRPr="00002E8B">
        <w:rPr>
          <w:sz w:val="28"/>
          <w:szCs w:val="28"/>
        </w:rPr>
        <w:t xml:space="preserve">Каждая простая инструкция заканчивается “;”. Если этого не делать, браузер проставляет их за нас. Ориентируется он в этом случае на переносы строки. </w:t>
      </w:r>
    </w:p>
    <w:p w:rsidR="00305DBF" w:rsidRDefault="00305DBF" w:rsidP="00305DBF">
      <w:pPr>
        <w:spacing w:before="100" w:beforeAutospacing="1" w:after="100" w:afterAutospacing="1"/>
        <w:rPr>
          <w:sz w:val="28"/>
          <w:szCs w:val="28"/>
        </w:rPr>
      </w:pPr>
      <w:r>
        <w:rPr>
          <w:sz w:val="28"/>
          <w:szCs w:val="28"/>
        </w:rPr>
        <w:t>Несколько выражений могут составлять блок инструкций: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F435BF" w:rsidTr="00CB5606">
        <w:tc>
          <w:tcPr>
            <w:tcW w:w="8670" w:type="dxa"/>
            <w:shd w:val="clear" w:color="auto" w:fill="9BBB59"/>
          </w:tcPr>
          <w:p w:rsidR="00305DBF" w:rsidRPr="00305DBF" w:rsidRDefault="00305DBF" w:rsidP="00E2778F">
            <w:pPr>
              <w:jc w:val="center"/>
              <w:rPr>
                <w:b/>
                <w:bCs/>
                <w:color w:val="FFFEFF"/>
                <w:lang w:val="en-US"/>
              </w:rPr>
            </w:pPr>
            <w:r>
              <w:rPr>
                <w:b/>
                <w:bCs/>
                <w:color w:val="FFFEFF"/>
              </w:rPr>
              <w:t>Блок инструкций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14</w:t>
            </w:r>
          </w:p>
        </w:tc>
      </w:tr>
      <w:tr w:rsidR="00305DBF" w:rsidRPr="002A3FBA" w:rsidTr="00CB5606">
        <w:trPr>
          <w:trHeight w:val="359"/>
        </w:trPr>
        <w:tc>
          <w:tcPr>
            <w:tcW w:w="8670" w:type="dxa"/>
          </w:tcPr>
          <w:p w:rsidR="00305DBF" w:rsidRDefault="00305DBF" w:rsidP="00CB5606">
            <w:pPr>
              <w:pStyle w:val="ae"/>
              <w:rPr>
                <w:rFonts w:ascii="Courier New" w:hAnsi="Courier New" w:cs="Courier New"/>
              </w:rPr>
            </w:pPr>
            <w:r>
              <w:rPr>
                <w:rFonts w:ascii="Courier New" w:hAnsi="Courier New" w:cs="Courier New"/>
              </w:rPr>
              <w:t>{</w:t>
            </w:r>
          </w:p>
          <w:p w:rsidR="00305DBF" w:rsidRDefault="00305DBF" w:rsidP="00CB5606">
            <w:pPr>
              <w:pStyle w:val="ae"/>
              <w:rPr>
                <w:rFonts w:ascii="Courier New" w:hAnsi="Courier New" w:cs="Courier New"/>
              </w:rPr>
            </w:pPr>
            <w:r>
              <w:rPr>
                <w:rFonts w:ascii="Courier New" w:hAnsi="Courier New" w:cs="Courier New"/>
              </w:rPr>
              <w:t xml:space="preserve"> x = Math.PI;</w:t>
            </w:r>
          </w:p>
          <w:p w:rsidR="00305DBF" w:rsidRDefault="00305DBF" w:rsidP="00CB5606">
            <w:pPr>
              <w:pStyle w:val="ae"/>
              <w:rPr>
                <w:rFonts w:ascii="Courier New" w:hAnsi="Courier New" w:cs="Courier New"/>
              </w:rPr>
            </w:pPr>
            <w:r>
              <w:rPr>
                <w:rFonts w:ascii="Courier New" w:hAnsi="Courier New" w:cs="Courier New"/>
              </w:rPr>
              <w:t xml:space="preserve"> y = Math.cos(x);</w:t>
            </w:r>
          </w:p>
          <w:p w:rsidR="00305DBF" w:rsidRPr="00DA61F8" w:rsidRDefault="00305DBF" w:rsidP="00CB5606">
            <w:pPr>
              <w:pStyle w:val="ae"/>
              <w:rPr>
                <w:rFonts w:ascii="Courier New" w:hAnsi="Courier New" w:cs="Courier New"/>
              </w:rPr>
            </w:pPr>
            <w:r>
              <w:rPr>
                <w:rFonts w:ascii="Courier New" w:hAnsi="Courier New" w:cs="Courier New"/>
              </w:rPr>
              <w:t>}</w:t>
            </w:r>
          </w:p>
        </w:tc>
      </w:tr>
    </w:tbl>
    <w:p w:rsidR="00305DBF" w:rsidRPr="00305DBF" w:rsidRDefault="00305DBF" w:rsidP="00305DBF">
      <w:pPr>
        <w:spacing w:before="100" w:beforeAutospacing="1" w:after="100" w:afterAutospacing="1"/>
        <w:rPr>
          <w:sz w:val="28"/>
          <w:szCs w:val="28"/>
        </w:rPr>
      </w:pPr>
      <w:r>
        <w:rPr>
          <w:sz w:val="28"/>
          <w:szCs w:val="28"/>
        </w:rPr>
        <w:t xml:space="preserve">Инструкции </w:t>
      </w:r>
      <w:r>
        <w:rPr>
          <w:sz w:val="28"/>
          <w:szCs w:val="28"/>
          <w:lang w:val="en-US"/>
        </w:rPr>
        <w:t>var</w:t>
      </w:r>
      <w:r w:rsidRPr="00305DBF">
        <w:rPr>
          <w:sz w:val="28"/>
          <w:szCs w:val="28"/>
        </w:rPr>
        <w:t xml:space="preserve"> </w:t>
      </w:r>
      <w:r>
        <w:rPr>
          <w:sz w:val="28"/>
          <w:szCs w:val="28"/>
        </w:rPr>
        <w:t xml:space="preserve">и </w:t>
      </w:r>
      <w:r>
        <w:rPr>
          <w:sz w:val="28"/>
          <w:szCs w:val="28"/>
          <w:lang w:val="en-US"/>
        </w:rPr>
        <w:t>function</w:t>
      </w:r>
      <w:r w:rsidRPr="00305DBF">
        <w:rPr>
          <w:sz w:val="28"/>
          <w:szCs w:val="28"/>
        </w:rPr>
        <w:t xml:space="preserve"> </w:t>
      </w:r>
      <w:r>
        <w:rPr>
          <w:sz w:val="28"/>
          <w:szCs w:val="28"/>
        </w:rPr>
        <w:t xml:space="preserve">являются инструкциями объявления. Инструкция </w:t>
      </w:r>
      <w:r>
        <w:rPr>
          <w:sz w:val="28"/>
          <w:szCs w:val="28"/>
          <w:lang w:val="en-US"/>
        </w:rPr>
        <w:t xml:space="preserve">var </w:t>
      </w:r>
      <w:r>
        <w:rPr>
          <w:sz w:val="28"/>
          <w:szCs w:val="28"/>
        </w:rPr>
        <w:t>объявляет переменную.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F435BF" w:rsidTr="00CB5606">
        <w:tc>
          <w:tcPr>
            <w:tcW w:w="8670" w:type="dxa"/>
            <w:shd w:val="clear" w:color="auto" w:fill="9BBB59"/>
          </w:tcPr>
          <w:p w:rsidR="00305DBF" w:rsidRPr="00E2778F" w:rsidRDefault="00305DBF" w:rsidP="00E2778F">
            <w:pPr>
              <w:jc w:val="center"/>
              <w:rPr>
                <w:b/>
                <w:bCs/>
                <w:color w:val="FFFEFF"/>
                <w:lang w:val="en-US"/>
              </w:rPr>
            </w:pPr>
            <w:r>
              <w:rPr>
                <w:b/>
                <w:bCs/>
                <w:color w:val="FFFEFF"/>
              </w:rPr>
              <w:t xml:space="preserve">Инструкция </w:t>
            </w:r>
            <w:r>
              <w:rPr>
                <w:b/>
                <w:bCs/>
                <w:color w:val="FFFEFF"/>
                <w:lang w:val="en-US"/>
              </w:rPr>
              <w:t>var</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15</w:t>
            </w:r>
          </w:p>
        </w:tc>
      </w:tr>
      <w:tr w:rsidR="00305DBF" w:rsidRPr="002A3FBA" w:rsidTr="00CB5606">
        <w:trPr>
          <w:trHeight w:val="359"/>
        </w:trPr>
        <w:tc>
          <w:tcPr>
            <w:tcW w:w="8670" w:type="dxa"/>
          </w:tcPr>
          <w:p w:rsidR="00305DBF" w:rsidRPr="008851F4" w:rsidRDefault="00305DBF" w:rsidP="00CB5606">
            <w:pPr>
              <w:pStyle w:val="ae"/>
              <w:rPr>
                <w:rFonts w:ascii="Courier New" w:hAnsi="Courier New" w:cs="Courier New"/>
                <w:lang w:val="ru-RU"/>
              </w:rPr>
            </w:pPr>
            <w:r>
              <w:rPr>
                <w:rFonts w:ascii="Courier New" w:hAnsi="Courier New" w:cs="Courier New"/>
              </w:rPr>
              <w:lastRenderedPageBreak/>
              <w:t>var</w:t>
            </w:r>
            <w:r w:rsidRPr="00CB5606">
              <w:rPr>
                <w:rFonts w:ascii="Courier New" w:hAnsi="Courier New" w:cs="Courier New"/>
              </w:rPr>
              <w:t xml:space="preserve"> </w:t>
            </w:r>
            <w:r>
              <w:rPr>
                <w:rFonts w:ascii="Courier New" w:hAnsi="Courier New" w:cs="Courier New"/>
              </w:rPr>
              <w:t>a</w:t>
            </w:r>
            <w:r w:rsidRPr="00CB5606">
              <w:rPr>
                <w:rFonts w:ascii="Courier New" w:hAnsi="Courier New" w:cs="Courier New"/>
              </w:rPr>
              <w:t xml:space="preserve"> = ‘</w:t>
            </w:r>
            <w:r>
              <w:rPr>
                <w:rFonts w:ascii="Courier New" w:hAnsi="Courier New" w:cs="Courier New"/>
              </w:rPr>
              <w:t>string</w:t>
            </w:r>
            <w:r w:rsidRPr="00CB5606">
              <w:rPr>
                <w:rFonts w:ascii="Courier New" w:hAnsi="Courier New" w:cs="Courier New"/>
              </w:rPr>
              <w:t>’;</w:t>
            </w:r>
          </w:p>
        </w:tc>
      </w:tr>
    </w:tbl>
    <w:p w:rsidR="00305DBF" w:rsidRPr="00305DBF" w:rsidRDefault="00305DBF" w:rsidP="00305DBF">
      <w:pPr>
        <w:spacing w:before="100" w:beforeAutospacing="1" w:after="100" w:afterAutospacing="1"/>
        <w:rPr>
          <w:sz w:val="28"/>
          <w:szCs w:val="28"/>
        </w:rPr>
      </w:pPr>
      <w:r>
        <w:rPr>
          <w:sz w:val="28"/>
          <w:szCs w:val="28"/>
        </w:rPr>
        <w:t xml:space="preserve">Инструкция </w:t>
      </w:r>
      <w:r>
        <w:rPr>
          <w:sz w:val="28"/>
          <w:szCs w:val="28"/>
          <w:lang w:val="en-US"/>
        </w:rPr>
        <w:t>function</w:t>
      </w:r>
      <w:r>
        <w:rPr>
          <w:sz w:val="28"/>
          <w:szCs w:val="28"/>
        </w:rPr>
        <w:t xml:space="preserve"> объявляет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F435BF" w:rsidTr="00CB5606">
        <w:tc>
          <w:tcPr>
            <w:tcW w:w="8670" w:type="dxa"/>
            <w:shd w:val="clear" w:color="auto" w:fill="9BBB59"/>
          </w:tcPr>
          <w:p w:rsidR="00305DBF" w:rsidRPr="00E2778F" w:rsidRDefault="00305DBF" w:rsidP="00E2778F">
            <w:pPr>
              <w:jc w:val="center"/>
              <w:rPr>
                <w:b/>
                <w:bCs/>
                <w:color w:val="FFFEFF"/>
                <w:lang w:val="en-US"/>
              </w:rPr>
            </w:pPr>
            <w:r>
              <w:rPr>
                <w:b/>
                <w:bCs/>
                <w:color w:val="FFFEFF"/>
              </w:rPr>
              <w:t>Инструкция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16</w:t>
            </w:r>
          </w:p>
        </w:tc>
      </w:tr>
      <w:tr w:rsidR="00305DBF" w:rsidRPr="002A3FBA" w:rsidTr="00CB5606">
        <w:trPr>
          <w:trHeight w:val="359"/>
        </w:trPr>
        <w:tc>
          <w:tcPr>
            <w:tcW w:w="8670" w:type="dxa"/>
          </w:tcPr>
          <w:p w:rsidR="00305DBF" w:rsidRDefault="00305DBF" w:rsidP="00CB5606">
            <w:pPr>
              <w:pStyle w:val="ae"/>
              <w:rPr>
                <w:rFonts w:ascii="Courier New" w:hAnsi="Courier New" w:cs="Courier New"/>
              </w:rPr>
            </w:pPr>
            <w:r>
              <w:rPr>
                <w:rFonts w:ascii="Courier New" w:hAnsi="Courier New" w:cs="Courier New"/>
              </w:rPr>
              <w:t>function myFunc(){</w:t>
            </w:r>
          </w:p>
          <w:p w:rsidR="00305DBF" w:rsidRPr="00305DBF" w:rsidRDefault="00305DBF" w:rsidP="00CB5606">
            <w:pPr>
              <w:pStyle w:val="ae"/>
              <w:rPr>
                <w:rFonts w:ascii="Courier New" w:hAnsi="Courier New" w:cs="Courier New"/>
                <w:lang w:val="ru-RU"/>
              </w:rPr>
            </w:pPr>
            <w:r>
              <w:rPr>
                <w:rFonts w:ascii="Courier New" w:hAnsi="Courier New" w:cs="Courier New"/>
              </w:rPr>
              <w:t xml:space="preserve"> </w:t>
            </w:r>
            <w:r w:rsidRPr="00305DBF">
              <w:rPr>
                <w:rFonts w:ascii="Courier New" w:hAnsi="Courier New" w:cs="Courier New"/>
              </w:rPr>
              <w:t xml:space="preserve"> </w:t>
            </w:r>
            <w:r>
              <w:rPr>
                <w:rFonts w:ascii="Courier New" w:hAnsi="Courier New" w:cs="Courier New"/>
              </w:rPr>
              <w:t>//--</w:t>
            </w:r>
            <w:r>
              <w:rPr>
                <w:rFonts w:ascii="Courier New" w:hAnsi="Courier New" w:cs="Courier New"/>
                <w:lang w:val="ru-RU"/>
              </w:rPr>
              <w:t xml:space="preserve"> тело функции</w:t>
            </w:r>
          </w:p>
          <w:p w:rsidR="00305DBF" w:rsidRPr="00305DBF" w:rsidRDefault="00305DBF" w:rsidP="00CB5606">
            <w:pPr>
              <w:pStyle w:val="ae"/>
              <w:rPr>
                <w:rFonts w:ascii="Courier New" w:hAnsi="Courier New" w:cs="Courier New"/>
              </w:rPr>
            </w:pPr>
            <w:r>
              <w:rPr>
                <w:rFonts w:ascii="Courier New" w:hAnsi="Courier New" w:cs="Courier New"/>
              </w:rPr>
              <w:t>}</w:t>
            </w:r>
          </w:p>
        </w:tc>
      </w:tr>
    </w:tbl>
    <w:p w:rsidR="00305DBF" w:rsidRPr="00002E8B" w:rsidRDefault="00305DBF" w:rsidP="00305DBF">
      <w:pPr>
        <w:spacing w:before="100" w:beforeAutospacing="1" w:after="100" w:afterAutospacing="1"/>
        <w:rPr>
          <w:sz w:val="28"/>
          <w:szCs w:val="28"/>
        </w:rPr>
      </w:pPr>
      <w:r w:rsidRPr="00002E8B">
        <w:rPr>
          <w:sz w:val="28"/>
          <w:szCs w:val="28"/>
        </w:rPr>
        <w:t xml:space="preserve">Составные инструкции заранее определены в языке и имеют свой синтаксис: </w:t>
      </w:r>
    </w:p>
    <w:p w:rsidR="00305DBF" w:rsidRPr="00002E8B" w:rsidRDefault="00305DBF" w:rsidP="005C1F04">
      <w:pPr>
        <w:numPr>
          <w:ilvl w:val="0"/>
          <w:numId w:val="9"/>
        </w:numPr>
        <w:spacing w:before="100" w:beforeAutospacing="1" w:after="100" w:afterAutospacing="1"/>
        <w:rPr>
          <w:sz w:val="28"/>
          <w:szCs w:val="28"/>
        </w:rPr>
      </w:pPr>
      <w:r>
        <w:rPr>
          <w:sz w:val="28"/>
          <w:szCs w:val="28"/>
        </w:rPr>
        <w:t xml:space="preserve"> </w:t>
      </w:r>
      <w:r w:rsidRPr="00002E8B">
        <w:rPr>
          <w:sz w:val="28"/>
          <w:szCs w:val="28"/>
        </w:rPr>
        <w:t xml:space="preserve">Условные инструкции (if / else if / else) </w:t>
      </w:r>
    </w:p>
    <w:p w:rsidR="00305DBF" w:rsidRPr="00002E8B" w:rsidRDefault="00305DBF" w:rsidP="005C1F04">
      <w:pPr>
        <w:numPr>
          <w:ilvl w:val="0"/>
          <w:numId w:val="9"/>
        </w:numPr>
        <w:spacing w:before="100" w:beforeAutospacing="1" w:after="100" w:afterAutospacing="1"/>
        <w:rPr>
          <w:sz w:val="28"/>
          <w:szCs w:val="28"/>
        </w:rPr>
      </w:pPr>
      <w:r>
        <w:rPr>
          <w:sz w:val="28"/>
          <w:szCs w:val="28"/>
        </w:rPr>
        <w:t xml:space="preserve"> </w:t>
      </w:r>
      <w:r w:rsidRPr="00002E8B">
        <w:rPr>
          <w:sz w:val="28"/>
          <w:szCs w:val="28"/>
        </w:rPr>
        <w:t xml:space="preserve">Инструкция переключения (switch / case / default) </w:t>
      </w:r>
    </w:p>
    <w:p w:rsidR="00305DBF" w:rsidRPr="00002E8B" w:rsidRDefault="00305DBF" w:rsidP="005C1F04">
      <w:pPr>
        <w:numPr>
          <w:ilvl w:val="0"/>
          <w:numId w:val="9"/>
        </w:numPr>
        <w:spacing w:before="100" w:beforeAutospacing="1" w:after="100" w:afterAutospacing="1"/>
        <w:rPr>
          <w:sz w:val="28"/>
          <w:szCs w:val="28"/>
          <w:lang w:val="en-US"/>
        </w:rPr>
      </w:pPr>
      <w:r w:rsidRPr="00002E8B">
        <w:rPr>
          <w:sz w:val="28"/>
          <w:szCs w:val="28"/>
        </w:rPr>
        <w:t xml:space="preserve"> Инструкции</w:t>
      </w:r>
      <w:r w:rsidRPr="00002E8B">
        <w:rPr>
          <w:sz w:val="28"/>
          <w:szCs w:val="28"/>
          <w:lang w:val="en-US"/>
        </w:rPr>
        <w:t xml:space="preserve"> </w:t>
      </w:r>
      <w:r w:rsidRPr="00002E8B">
        <w:rPr>
          <w:sz w:val="28"/>
          <w:szCs w:val="28"/>
        </w:rPr>
        <w:t>цикла</w:t>
      </w:r>
      <w:r w:rsidRPr="00002E8B">
        <w:rPr>
          <w:sz w:val="28"/>
          <w:szCs w:val="28"/>
          <w:lang w:val="en-US"/>
        </w:rPr>
        <w:t xml:space="preserve"> (while, do / while, for, for in) </w:t>
      </w:r>
    </w:p>
    <w:p w:rsidR="00305DBF" w:rsidRPr="00305DBF" w:rsidRDefault="00305DBF" w:rsidP="005C1F04">
      <w:pPr>
        <w:numPr>
          <w:ilvl w:val="0"/>
          <w:numId w:val="9"/>
        </w:numPr>
        <w:spacing w:before="100" w:beforeAutospacing="1" w:after="100" w:afterAutospacing="1"/>
        <w:rPr>
          <w:sz w:val="28"/>
          <w:szCs w:val="28"/>
        </w:rPr>
      </w:pPr>
      <w:r w:rsidRPr="007A52AE">
        <w:rPr>
          <w:sz w:val="28"/>
          <w:szCs w:val="28"/>
          <w:lang w:val="en-US"/>
        </w:rPr>
        <w:t xml:space="preserve"> </w:t>
      </w:r>
      <w:r w:rsidRPr="00002E8B">
        <w:rPr>
          <w:sz w:val="28"/>
          <w:szCs w:val="28"/>
        </w:rPr>
        <w:t>Инструкция перехвата и обработки искл</w:t>
      </w:r>
      <w:r>
        <w:rPr>
          <w:sz w:val="28"/>
          <w:szCs w:val="28"/>
        </w:rPr>
        <w:t xml:space="preserve">ючения (try / catch / finally)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305DBF" w:rsidTr="00CB5606">
        <w:tc>
          <w:tcPr>
            <w:tcW w:w="8670" w:type="dxa"/>
            <w:shd w:val="clear" w:color="auto" w:fill="9BBB59"/>
          </w:tcPr>
          <w:p w:rsidR="00305DBF" w:rsidRPr="00305DBF" w:rsidRDefault="00305DBF" w:rsidP="00E2778F">
            <w:pPr>
              <w:jc w:val="center"/>
              <w:rPr>
                <w:b/>
                <w:bCs/>
                <w:color w:val="FFFEFF"/>
                <w:lang w:val="en-US"/>
              </w:rPr>
            </w:pPr>
            <w:r>
              <w:rPr>
                <w:b/>
                <w:bCs/>
                <w:color w:val="FFFEFF"/>
              </w:rPr>
              <w:t>Инструкция</w:t>
            </w:r>
            <w:r w:rsidRPr="00305DBF">
              <w:rPr>
                <w:b/>
                <w:bCs/>
                <w:color w:val="FFFEFF"/>
                <w:lang w:val="en-US"/>
              </w:rPr>
              <w:t xml:space="preserve"> </w:t>
            </w:r>
            <w:r>
              <w:rPr>
                <w:b/>
                <w:bCs/>
                <w:color w:val="FFFEFF"/>
                <w:lang w:val="en-US"/>
              </w:rPr>
              <w:t xml:space="preserve">if </w:t>
            </w:r>
            <w:r w:rsidRPr="00305DBF">
              <w:rPr>
                <w:b/>
                <w:bCs/>
                <w:color w:val="FFFEFF"/>
                <w:lang w:val="en-US"/>
              </w:rPr>
              <w:t>/</w:t>
            </w:r>
            <w:r>
              <w:rPr>
                <w:b/>
                <w:bCs/>
                <w:color w:val="FFFEFF"/>
                <w:lang w:val="en-US"/>
              </w:rPr>
              <w:t xml:space="preserve"> else if </w:t>
            </w:r>
            <w:r w:rsidRPr="00305DBF">
              <w:rPr>
                <w:b/>
                <w:bCs/>
                <w:color w:val="FFFEFF"/>
                <w:lang w:val="en-US"/>
              </w:rPr>
              <w:t>/</w:t>
            </w:r>
            <w:r>
              <w:rPr>
                <w:b/>
                <w:bCs/>
                <w:color w:val="FFFEFF"/>
                <w:lang w:val="en-US"/>
              </w:rPr>
              <w:t xml:space="preserve"> else</w:t>
            </w:r>
            <w:r w:rsidRPr="00305DBF">
              <w:rPr>
                <w:b/>
                <w:bCs/>
                <w:color w:val="FFFEFF"/>
                <w:lang w:val="en-US"/>
              </w:rPr>
              <w:t xml:space="preserve">. </w:t>
            </w:r>
            <w:r>
              <w:rPr>
                <w:b/>
                <w:bCs/>
                <w:color w:val="FFFEFF"/>
              </w:rPr>
              <w:t>Листинг</w:t>
            </w:r>
            <w:r w:rsidRPr="00305DBF">
              <w:rPr>
                <w:b/>
                <w:bCs/>
                <w:color w:val="FFFEFF"/>
                <w:lang w:val="en-US"/>
              </w:rPr>
              <w:t xml:space="preserve"> </w:t>
            </w:r>
            <w:r w:rsidR="00204758">
              <w:rPr>
                <w:b/>
                <w:bCs/>
                <w:color w:val="FFFEFF"/>
              </w:rPr>
              <w:t>1.</w:t>
            </w:r>
            <w:r w:rsidRPr="00305DBF">
              <w:rPr>
                <w:b/>
                <w:bCs/>
                <w:color w:val="FFFEFF"/>
                <w:lang w:val="en-US"/>
              </w:rPr>
              <w:t>1.</w:t>
            </w:r>
            <w:r w:rsidR="00E2778F">
              <w:rPr>
                <w:b/>
                <w:bCs/>
                <w:color w:val="FFFEFF"/>
                <w:lang w:val="en-US"/>
              </w:rPr>
              <w:t>17</w:t>
            </w:r>
          </w:p>
        </w:tc>
      </w:tr>
      <w:tr w:rsidR="00305DBF" w:rsidRPr="002A3FBA" w:rsidTr="00CB5606">
        <w:trPr>
          <w:trHeight w:val="359"/>
        </w:trPr>
        <w:tc>
          <w:tcPr>
            <w:tcW w:w="8670" w:type="dxa"/>
          </w:tcPr>
          <w:p w:rsidR="00305DBF" w:rsidRPr="00CB5606" w:rsidRDefault="00305DBF" w:rsidP="00CB5606">
            <w:pPr>
              <w:pStyle w:val="ae"/>
              <w:rPr>
                <w:rFonts w:ascii="Courier New" w:hAnsi="Courier New" w:cs="Courier New"/>
                <w:lang w:val="ru-RU"/>
              </w:rPr>
            </w:pPr>
            <w:r>
              <w:rPr>
                <w:rFonts w:ascii="Courier New" w:hAnsi="Courier New" w:cs="Courier New"/>
              </w:rPr>
              <w:t>if</w:t>
            </w:r>
            <w:r w:rsidRPr="00CB5606">
              <w:rPr>
                <w:rFonts w:ascii="Courier New" w:hAnsi="Courier New" w:cs="Courier New"/>
                <w:lang w:val="ru-RU"/>
              </w:rPr>
              <w:t>(</w:t>
            </w:r>
            <w:r>
              <w:rPr>
                <w:rFonts w:ascii="Courier New" w:hAnsi="Courier New" w:cs="Courier New"/>
              </w:rPr>
              <w:t>n</w:t>
            </w:r>
            <w:r w:rsidRPr="00CB5606">
              <w:rPr>
                <w:rFonts w:ascii="Courier New" w:hAnsi="Courier New" w:cs="Courier New"/>
                <w:lang w:val="ru-RU"/>
              </w:rPr>
              <w:t>==1){</w:t>
            </w:r>
          </w:p>
          <w:p w:rsidR="00305DBF" w:rsidRPr="00305DBF" w:rsidRDefault="00305DBF" w:rsidP="00CB5606">
            <w:pPr>
              <w:pStyle w:val="ae"/>
              <w:rPr>
                <w:rFonts w:ascii="Courier New" w:hAnsi="Courier New" w:cs="Courier New"/>
                <w:lang w:val="ru-RU"/>
              </w:rPr>
            </w:pPr>
            <w:r w:rsidRPr="00CB5606">
              <w:rPr>
                <w:rFonts w:ascii="Courier New" w:hAnsi="Courier New" w:cs="Courier New"/>
                <w:lang w:val="ru-RU"/>
              </w:rPr>
              <w:t xml:space="preserve"> // </w:t>
            </w:r>
            <w:r w:rsidR="00106C9B">
              <w:rPr>
                <w:rFonts w:ascii="Courier New" w:hAnsi="Courier New" w:cs="Courier New"/>
                <w:lang w:val="ru-RU"/>
              </w:rPr>
              <w:t>выполнить первый блок</w:t>
            </w:r>
          </w:p>
          <w:p w:rsidR="00305DBF" w:rsidRPr="00CB5606" w:rsidRDefault="00305DBF" w:rsidP="00CB5606">
            <w:pPr>
              <w:pStyle w:val="ae"/>
              <w:rPr>
                <w:rFonts w:ascii="Courier New" w:hAnsi="Courier New" w:cs="Courier New"/>
                <w:lang w:val="ru-RU"/>
              </w:rPr>
            </w:pPr>
            <w:r w:rsidRPr="00CB5606">
              <w:rPr>
                <w:rFonts w:ascii="Courier New" w:hAnsi="Courier New" w:cs="Courier New"/>
                <w:lang w:val="ru-RU"/>
              </w:rPr>
              <w:t>}</w:t>
            </w:r>
          </w:p>
          <w:p w:rsidR="00305DBF" w:rsidRDefault="00305DBF" w:rsidP="00CB5606">
            <w:pPr>
              <w:pStyle w:val="ae"/>
              <w:rPr>
                <w:rFonts w:ascii="Courier New" w:hAnsi="Courier New" w:cs="Courier New"/>
                <w:lang w:val="ru-RU"/>
              </w:rPr>
            </w:pPr>
            <w:r>
              <w:rPr>
                <w:rFonts w:ascii="Courier New" w:hAnsi="Courier New" w:cs="Courier New"/>
              </w:rPr>
              <w:t>else</w:t>
            </w:r>
            <w:r w:rsidRPr="00CB5606">
              <w:rPr>
                <w:rFonts w:ascii="Courier New" w:hAnsi="Courier New" w:cs="Courier New"/>
                <w:lang w:val="ru-RU"/>
              </w:rPr>
              <w:t>(</w:t>
            </w:r>
            <w:r>
              <w:rPr>
                <w:rFonts w:ascii="Courier New" w:hAnsi="Courier New" w:cs="Courier New"/>
              </w:rPr>
              <w:t>n</w:t>
            </w:r>
            <w:r w:rsidRPr="00CB5606">
              <w:rPr>
                <w:rFonts w:ascii="Courier New" w:hAnsi="Courier New" w:cs="Courier New"/>
                <w:lang w:val="ru-RU"/>
              </w:rPr>
              <w:t>==2){</w:t>
            </w:r>
          </w:p>
          <w:p w:rsidR="00106C9B" w:rsidRPr="00106C9B" w:rsidRDefault="00106C9B" w:rsidP="00CB5606">
            <w:pPr>
              <w:pStyle w:val="ae"/>
              <w:rPr>
                <w:rFonts w:ascii="Courier New" w:hAnsi="Courier New" w:cs="Courier New"/>
                <w:lang w:val="ru-RU"/>
              </w:rPr>
            </w:pPr>
            <w:r>
              <w:rPr>
                <w:rFonts w:ascii="Courier New" w:hAnsi="Courier New" w:cs="Courier New"/>
                <w:lang w:val="ru-RU"/>
              </w:rPr>
              <w:t xml:space="preserve"> </w:t>
            </w:r>
            <w:r w:rsidRPr="00CB5606">
              <w:rPr>
                <w:rFonts w:ascii="Courier New" w:hAnsi="Courier New" w:cs="Courier New"/>
                <w:lang w:val="ru-RU"/>
              </w:rPr>
              <w:t>//</w:t>
            </w:r>
            <w:r>
              <w:rPr>
                <w:rFonts w:ascii="Courier New" w:hAnsi="Courier New" w:cs="Courier New"/>
                <w:lang w:val="ru-RU"/>
              </w:rPr>
              <w:t xml:space="preserve"> выполнить второй блок</w:t>
            </w:r>
          </w:p>
          <w:p w:rsidR="00305DBF" w:rsidRPr="00CB5606" w:rsidRDefault="00305DBF" w:rsidP="00CB5606">
            <w:pPr>
              <w:pStyle w:val="ae"/>
              <w:rPr>
                <w:rFonts w:ascii="Courier New" w:hAnsi="Courier New" w:cs="Courier New"/>
                <w:lang w:val="ru-RU"/>
              </w:rPr>
            </w:pPr>
            <w:r w:rsidRPr="00CB5606">
              <w:rPr>
                <w:rFonts w:ascii="Courier New" w:hAnsi="Courier New" w:cs="Courier New"/>
                <w:lang w:val="ru-RU"/>
              </w:rPr>
              <w:t>}</w:t>
            </w:r>
          </w:p>
          <w:p w:rsidR="00305DBF" w:rsidRDefault="00305DBF" w:rsidP="00CB5606">
            <w:pPr>
              <w:pStyle w:val="ae"/>
              <w:rPr>
                <w:rFonts w:ascii="Courier New" w:hAnsi="Courier New" w:cs="Courier New"/>
                <w:lang w:val="ru-RU"/>
              </w:rPr>
            </w:pPr>
            <w:r>
              <w:rPr>
                <w:rFonts w:ascii="Courier New" w:hAnsi="Courier New" w:cs="Courier New"/>
              </w:rPr>
              <w:t>else</w:t>
            </w:r>
            <w:r w:rsidRPr="00CB5606">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Pr>
                <w:rFonts w:ascii="Courier New" w:hAnsi="Courier New" w:cs="Courier New"/>
                <w:lang w:val="ru-RU"/>
              </w:rPr>
              <w:t xml:space="preserve"> </w:t>
            </w:r>
            <w:r w:rsidRPr="00CB5606">
              <w:rPr>
                <w:rFonts w:ascii="Courier New" w:hAnsi="Courier New" w:cs="Courier New"/>
                <w:lang w:val="ru-RU"/>
              </w:rPr>
              <w:t>//</w:t>
            </w:r>
            <w:r>
              <w:rPr>
                <w:rFonts w:ascii="Courier New" w:hAnsi="Courier New" w:cs="Courier New"/>
                <w:lang w:val="ru-RU"/>
              </w:rPr>
              <w:t xml:space="preserve"> выполнить блок по умолчанию.</w:t>
            </w:r>
          </w:p>
          <w:p w:rsidR="00305DBF" w:rsidRPr="00305DBF" w:rsidRDefault="00305DBF" w:rsidP="00CB5606">
            <w:pPr>
              <w:pStyle w:val="ae"/>
              <w:rPr>
                <w:rFonts w:ascii="Courier New" w:hAnsi="Courier New" w:cs="Courier New"/>
              </w:rPr>
            </w:pPr>
            <w:r>
              <w:rPr>
                <w:rFonts w:ascii="Courier New" w:hAnsi="Courier New" w:cs="Courier New"/>
              </w:rPr>
              <w:t>}</w:t>
            </w:r>
          </w:p>
        </w:tc>
      </w:tr>
    </w:tbl>
    <w:p w:rsidR="00106C9B" w:rsidRDefault="00106C9B" w:rsidP="002F6FEF">
      <w:pPr>
        <w:spacing w:before="100" w:beforeAutospacing="1" w:after="100" w:afterAutospacing="1"/>
        <w:rPr>
          <w:sz w:val="28"/>
          <w:szCs w:val="28"/>
        </w:rPr>
      </w:pPr>
      <w:r>
        <w:rPr>
          <w:sz w:val="28"/>
          <w:szCs w:val="28"/>
        </w:rPr>
        <w:t xml:space="preserve">Если условная инструкция </w:t>
      </w:r>
      <w:r>
        <w:rPr>
          <w:sz w:val="28"/>
          <w:szCs w:val="28"/>
          <w:lang w:val="en-US"/>
        </w:rPr>
        <w:t>if</w:t>
      </w:r>
      <w:r w:rsidRPr="00106C9B">
        <w:rPr>
          <w:sz w:val="28"/>
          <w:szCs w:val="28"/>
        </w:rPr>
        <w:t>/</w:t>
      </w:r>
      <w:r>
        <w:rPr>
          <w:sz w:val="28"/>
          <w:szCs w:val="28"/>
          <w:lang w:val="en-US"/>
        </w:rPr>
        <w:t>else</w:t>
      </w:r>
      <w:r w:rsidRPr="00106C9B">
        <w:rPr>
          <w:sz w:val="28"/>
          <w:szCs w:val="28"/>
        </w:rPr>
        <w:t xml:space="preserve"> </w:t>
      </w:r>
      <w:r>
        <w:rPr>
          <w:sz w:val="28"/>
          <w:szCs w:val="28"/>
        </w:rPr>
        <w:t xml:space="preserve">принимает более одного параметра, то предпочтительнее использовать инструкцию </w:t>
      </w:r>
      <w:r>
        <w:rPr>
          <w:sz w:val="28"/>
          <w:szCs w:val="28"/>
          <w:lang w:val="en-US"/>
        </w:rPr>
        <w:t>switch</w:t>
      </w:r>
      <w:r w:rsidRPr="00106C9B">
        <w:rPr>
          <w:sz w:val="28"/>
          <w:szCs w:val="28"/>
        </w:rPr>
        <w:t xml:space="preserve">. </w:t>
      </w:r>
      <w:r>
        <w:rPr>
          <w:sz w:val="28"/>
          <w:szCs w:val="28"/>
        </w:rPr>
        <w:t xml:space="preserve">Рассмотрим инструкцию </w:t>
      </w:r>
      <w:r>
        <w:rPr>
          <w:sz w:val="28"/>
          <w:szCs w:val="28"/>
          <w:lang w:val="en-US"/>
        </w:rPr>
        <w:t>switch</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06C9B" w:rsidRPr="00106C9B" w:rsidTr="00CB5606">
        <w:tc>
          <w:tcPr>
            <w:tcW w:w="8670" w:type="dxa"/>
            <w:shd w:val="clear" w:color="auto" w:fill="9BBB59"/>
          </w:tcPr>
          <w:p w:rsidR="00106C9B" w:rsidRPr="00E2778F" w:rsidRDefault="00106C9B" w:rsidP="00E2778F">
            <w:pPr>
              <w:jc w:val="center"/>
              <w:rPr>
                <w:b/>
                <w:bCs/>
                <w:color w:val="FFFEFF"/>
                <w:lang w:val="en-US"/>
              </w:rPr>
            </w:pPr>
            <w:r>
              <w:rPr>
                <w:b/>
                <w:bCs/>
                <w:color w:val="FFFEFF"/>
              </w:rPr>
              <w:t>Инструкция</w:t>
            </w:r>
            <w:r w:rsidRPr="00106C9B">
              <w:rPr>
                <w:b/>
                <w:bCs/>
                <w:color w:val="FFFEFF"/>
              </w:rPr>
              <w:t xml:space="preserve"> </w:t>
            </w:r>
            <w:r>
              <w:rPr>
                <w:b/>
                <w:bCs/>
                <w:color w:val="FFFEFF"/>
                <w:lang w:val="en-US"/>
              </w:rPr>
              <w:t>switch</w:t>
            </w:r>
            <w:r w:rsidRPr="00106C9B">
              <w:rPr>
                <w:b/>
                <w:bCs/>
                <w:color w:val="FFFEFF"/>
              </w:rPr>
              <w:t xml:space="preserve">. </w:t>
            </w:r>
            <w:r>
              <w:rPr>
                <w:b/>
                <w:bCs/>
                <w:color w:val="FFFEFF"/>
              </w:rPr>
              <w:t>Листинг</w:t>
            </w:r>
            <w:r w:rsidRPr="00106C9B">
              <w:rPr>
                <w:b/>
                <w:bCs/>
                <w:color w:val="FFFEFF"/>
              </w:rPr>
              <w:t xml:space="preserve"> </w:t>
            </w:r>
            <w:r w:rsidR="00204758">
              <w:rPr>
                <w:b/>
                <w:bCs/>
                <w:color w:val="FFFEFF"/>
              </w:rPr>
              <w:t>1.</w:t>
            </w:r>
            <w:r w:rsidRPr="00106C9B">
              <w:rPr>
                <w:b/>
                <w:bCs/>
                <w:color w:val="FFFEFF"/>
              </w:rPr>
              <w:t>1.</w:t>
            </w:r>
            <w:r w:rsidR="00E2778F">
              <w:rPr>
                <w:b/>
                <w:bCs/>
                <w:color w:val="FFFEFF"/>
                <w:lang w:val="en-US"/>
              </w:rPr>
              <w:t>18</w:t>
            </w:r>
          </w:p>
        </w:tc>
      </w:tr>
      <w:tr w:rsidR="00106C9B" w:rsidRPr="002A3FBA" w:rsidTr="00CB5606">
        <w:trPr>
          <w:trHeight w:val="359"/>
        </w:trPr>
        <w:tc>
          <w:tcPr>
            <w:tcW w:w="8670" w:type="dxa"/>
          </w:tcPr>
          <w:p w:rsidR="00106C9B" w:rsidRPr="00106C9B" w:rsidRDefault="00106C9B" w:rsidP="00CB5606">
            <w:pPr>
              <w:pStyle w:val="ae"/>
              <w:rPr>
                <w:rFonts w:ascii="Courier New" w:hAnsi="Courier New" w:cs="Courier New"/>
                <w:lang w:val="ru-RU"/>
              </w:rPr>
            </w:pPr>
            <w:r>
              <w:rPr>
                <w:rFonts w:ascii="Courier New" w:hAnsi="Courier New" w:cs="Courier New"/>
              </w:rPr>
              <w:t>switch</w:t>
            </w:r>
            <w:r w:rsidRPr="00106C9B">
              <w:rPr>
                <w:rFonts w:ascii="Courier New" w:hAnsi="Courier New" w:cs="Courier New"/>
                <w:lang w:val="ru-RU"/>
              </w:rPr>
              <w:t>(</w:t>
            </w:r>
            <w:r>
              <w:rPr>
                <w:rFonts w:ascii="Courier New" w:hAnsi="Courier New" w:cs="Courier New"/>
              </w:rPr>
              <w:t>n</w:t>
            </w:r>
            <w:r w:rsidRPr="00106C9B">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case</w:t>
            </w:r>
            <w:r w:rsidRPr="00106C9B">
              <w:rPr>
                <w:rFonts w:ascii="Courier New" w:hAnsi="Courier New" w:cs="Courier New"/>
                <w:lang w:val="ru-RU"/>
              </w:rPr>
              <w:t xml:space="preserve"> 1:</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lang w:val="ru-RU"/>
              </w:rPr>
              <w:t xml:space="preserve">выполнить первый блок, если </w:t>
            </w:r>
            <w:r>
              <w:rPr>
                <w:rFonts w:ascii="Courier New" w:hAnsi="Courier New" w:cs="Courier New"/>
              </w:rPr>
              <w:t>n</w:t>
            </w:r>
            <w:r w:rsidRPr="00106C9B">
              <w:rPr>
                <w:rFonts w:ascii="Courier New" w:hAnsi="Courier New" w:cs="Courier New"/>
                <w:lang w:val="ru-RU"/>
              </w:rPr>
              <w:t xml:space="preserve"> == 1</w:t>
            </w:r>
          </w:p>
          <w:p w:rsidR="00106C9B" w:rsidRPr="00CB5606"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break</w:t>
            </w:r>
            <w:r w:rsidRPr="00CB5606">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case</w:t>
            </w:r>
            <w:r w:rsidRPr="00106C9B">
              <w:rPr>
                <w:rFonts w:ascii="Courier New" w:hAnsi="Courier New" w:cs="Courier New"/>
                <w:lang w:val="ru-RU"/>
              </w:rPr>
              <w:t xml:space="preserve"> 2:</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lang w:val="ru-RU"/>
              </w:rPr>
              <w:t xml:space="preserve">выполнить второй блок, если </w:t>
            </w:r>
            <w:r>
              <w:rPr>
                <w:rFonts w:ascii="Courier New" w:hAnsi="Courier New" w:cs="Courier New"/>
              </w:rPr>
              <w:t>n</w:t>
            </w:r>
            <w:r w:rsidRPr="00106C9B">
              <w:rPr>
                <w:rFonts w:ascii="Courier New" w:hAnsi="Courier New" w:cs="Courier New"/>
                <w:lang w:val="ru-RU"/>
              </w:rPr>
              <w:t xml:space="preserve"> == 2</w:t>
            </w:r>
          </w:p>
          <w:p w:rsidR="00106C9B" w:rsidRPr="00CB5606" w:rsidRDefault="00106C9B" w:rsidP="00CB5606">
            <w:pPr>
              <w:pStyle w:val="ae"/>
              <w:rPr>
                <w:rFonts w:ascii="Courier New" w:hAnsi="Courier New" w:cs="Courier New"/>
                <w:lang w:val="ru-RU"/>
              </w:rPr>
            </w:pPr>
            <w:r w:rsidRPr="00CB5606">
              <w:rPr>
                <w:rFonts w:ascii="Courier New" w:hAnsi="Courier New" w:cs="Courier New"/>
                <w:lang w:val="ru-RU"/>
              </w:rPr>
              <w:t xml:space="preserve">   </w:t>
            </w:r>
            <w:r>
              <w:rPr>
                <w:rFonts w:ascii="Courier New" w:hAnsi="Courier New" w:cs="Courier New"/>
              </w:rPr>
              <w:t>break</w:t>
            </w:r>
            <w:r w:rsidRPr="00CB5606">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default</w:t>
            </w:r>
            <w:r w:rsidRPr="00106C9B">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lang w:val="ru-RU"/>
              </w:rPr>
              <w:t>выполнить блок по умолчанию.</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w:t>
            </w:r>
          </w:p>
        </w:tc>
      </w:tr>
    </w:tbl>
    <w:p w:rsidR="00311C7A" w:rsidRDefault="00311C7A" w:rsidP="002F6FEF">
      <w:pPr>
        <w:spacing w:before="100" w:beforeAutospacing="1" w:after="100" w:afterAutospacing="1"/>
        <w:rPr>
          <w:sz w:val="28"/>
          <w:szCs w:val="28"/>
        </w:rPr>
      </w:pPr>
      <w:r>
        <w:rPr>
          <w:sz w:val="28"/>
          <w:szCs w:val="28"/>
        </w:rPr>
        <w:t>Рассмотрим инструкции циклов: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1C7A" w:rsidRPr="00106C9B" w:rsidTr="00CB5606">
        <w:tc>
          <w:tcPr>
            <w:tcW w:w="8670" w:type="dxa"/>
            <w:shd w:val="clear" w:color="auto" w:fill="9BBB59"/>
          </w:tcPr>
          <w:p w:rsidR="00311C7A" w:rsidRPr="00E2778F" w:rsidRDefault="002148F7" w:rsidP="00E2778F">
            <w:pPr>
              <w:jc w:val="center"/>
              <w:rPr>
                <w:b/>
                <w:bCs/>
                <w:color w:val="FFFEFF"/>
                <w:lang w:val="en-US"/>
              </w:rPr>
            </w:pPr>
            <w:r>
              <w:rPr>
                <w:b/>
                <w:bCs/>
                <w:color w:val="FFFEFF"/>
              </w:rPr>
              <w:t xml:space="preserve">Инструкция </w:t>
            </w:r>
            <w:r>
              <w:rPr>
                <w:b/>
                <w:bCs/>
                <w:color w:val="FFFEFF"/>
                <w:lang w:val="en-US"/>
              </w:rPr>
              <w:t>while</w:t>
            </w:r>
            <w:r w:rsidR="00311C7A" w:rsidRPr="00106C9B">
              <w:rPr>
                <w:b/>
                <w:bCs/>
                <w:color w:val="FFFEFF"/>
              </w:rPr>
              <w:t xml:space="preserve">. </w:t>
            </w:r>
            <w:r w:rsidR="00311C7A">
              <w:rPr>
                <w:b/>
                <w:bCs/>
                <w:color w:val="FFFEFF"/>
              </w:rPr>
              <w:t>Листинг</w:t>
            </w:r>
            <w:r w:rsidR="00311C7A" w:rsidRPr="00106C9B">
              <w:rPr>
                <w:b/>
                <w:bCs/>
                <w:color w:val="FFFEFF"/>
              </w:rPr>
              <w:t xml:space="preserve"> </w:t>
            </w:r>
            <w:r w:rsidR="00204758">
              <w:rPr>
                <w:b/>
                <w:bCs/>
                <w:color w:val="FFFEFF"/>
              </w:rPr>
              <w:t>1.</w:t>
            </w:r>
            <w:r w:rsidR="00311C7A" w:rsidRPr="00106C9B">
              <w:rPr>
                <w:b/>
                <w:bCs/>
                <w:color w:val="FFFEFF"/>
              </w:rPr>
              <w:t>1.</w:t>
            </w:r>
            <w:r w:rsidR="00E2778F">
              <w:rPr>
                <w:b/>
                <w:bCs/>
                <w:color w:val="FFFEFF"/>
                <w:lang w:val="en-US"/>
              </w:rPr>
              <w:t>19</w:t>
            </w:r>
          </w:p>
        </w:tc>
      </w:tr>
      <w:tr w:rsidR="00311C7A" w:rsidRPr="002A3FBA" w:rsidTr="00CB5606">
        <w:trPr>
          <w:trHeight w:val="359"/>
        </w:trPr>
        <w:tc>
          <w:tcPr>
            <w:tcW w:w="8670" w:type="dxa"/>
          </w:tcPr>
          <w:p w:rsidR="00311C7A" w:rsidRDefault="002148F7" w:rsidP="00CB5606">
            <w:pPr>
              <w:pStyle w:val="ae"/>
              <w:rPr>
                <w:rFonts w:ascii="Courier New" w:hAnsi="Courier New" w:cs="Courier New"/>
              </w:rPr>
            </w:pPr>
            <w:r>
              <w:rPr>
                <w:rFonts w:ascii="Courier New" w:hAnsi="Courier New" w:cs="Courier New"/>
              </w:rPr>
              <w:t>var count = 0;</w:t>
            </w:r>
          </w:p>
          <w:p w:rsidR="002148F7" w:rsidRDefault="002148F7" w:rsidP="00CB5606">
            <w:pPr>
              <w:pStyle w:val="ae"/>
              <w:rPr>
                <w:rFonts w:ascii="Courier New" w:hAnsi="Courier New" w:cs="Courier New"/>
              </w:rPr>
            </w:pPr>
            <w:r>
              <w:rPr>
                <w:rFonts w:ascii="Courier New" w:hAnsi="Courier New" w:cs="Courier New"/>
              </w:rPr>
              <w:t>while(count&lt;10){</w:t>
            </w:r>
          </w:p>
          <w:p w:rsidR="002148F7" w:rsidRDefault="002148F7" w:rsidP="00CB5606">
            <w:pPr>
              <w:pStyle w:val="ae"/>
              <w:rPr>
                <w:rFonts w:ascii="Courier New" w:hAnsi="Courier New" w:cs="Courier New"/>
              </w:rPr>
            </w:pPr>
            <w:r>
              <w:rPr>
                <w:rFonts w:ascii="Courier New" w:hAnsi="Courier New" w:cs="Courier New"/>
              </w:rPr>
              <w:t xml:space="preserve"> console.log(count);</w:t>
            </w:r>
          </w:p>
          <w:p w:rsidR="002148F7" w:rsidRDefault="002148F7" w:rsidP="00CB5606">
            <w:pPr>
              <w:pStyle w:val="ae"/>
              <w:rPr>
                <w:rFonts w:ascii="Courier New" w:hAnsi="Courier New" w:cs="Courier New"/>
              </w:rPr>
            </w:pPr>
            <w:r>
              <w:rPr>
                <w:rFonts w:ascii="Courier New" w:hAnsi="Courier New" w:cs="Courier New"/>
              </w:rPr>
              <w:t xml:space="preserve"> count++;</w:t>
            </w:r>
          </w:p>
          <w:p w:rsidR="002148F7" w:rsidRPr="002148F7" w:rsidRDefault="002148F7" w:rsidP="00CB5606">
            <w:pPr>
              <w:pStyle w:val="ae"/>
              <w:rPr>
                <w:rFonts w:ascii="Courier New" w:hAnsi="Courier New" w:cs="Courier New"/>
              </w:rPr>
            </w:pPr>
            <w:r>
              <w:rPr>
                <w:rFonts w:ascii="Courier New" w:hAnsi="Courier New" w:cs="Courier New"/>
              </w:rPr>
              <w:t>}</w:t>
            </w:r>
          </w:p>
        </w:tc>
      </w:tr>
    </w:tbl>
    <w:p w:rsidR="00311C7A" w:rsidRDefault="002148F7" w:rsidP="002F6FEF">
      <w:pPr>
        <w:spacing w:before="100" w:beforeAutospacing="1" w:after="100" w:afterAutospacing="1"/>
        <w:rPr>
          <w:sz w:val="28"/>
          <w:szCs w:val="28"/>
        </w:rPr>
      </w:pPr>
      <w:r>
        <w:rPr>
          <w:sz w:val="28"/>
          <w:szCs w:val="28"/>
        </w:rPr>
        <w:lastRenderedPageBreak/>
        <w:t xml:space="preserve">Инструкция </w:t>
      </w:r>
      <w:r>
        <w:rPr>
          <w:sz w:val="28"/>
          <w:szCs w:val="28"/>
          <w:lang w:val="en-US"/>
        </w:rPr>
        <w:t>do</w:t>
      </w:r>
      <w:r w:rsidRPr="002148F7">
        <w:rPr>
          <w:sz w:val="28"/>
          <w:szCs w:val="28"/>
        </w:rPr>
        <w:t>/</w:t>
      </w:r>
      <w:r>
        <w:rPr>
          <w:sz w:val="28"/>
          <w:szCs w:val="28"/>
          <w:lang w:val="en-US"/>
        </w:rPr>
        <w:t>while</w:t>
      </w:r>
      <w:r>
        <w:rPr>
          <w:sz w:val="28"/>
          <w:szCs w:val="28"/>
        </w:rPr>
        <w:t xml:space="preserve"> во многом похожа на</w:t>
      </w:r>
      <w:r w:rsidRPr="002148F7">
        <w:rPr>
          <w:sz w:val="28"/>
          <w:szCs w:val="28"/>
        </w:rPr>
        <w:t xml:space="preserve"> </w:t>
      </w:r>
      <w:r>
        <w:rPr>
          <w:sz w:val="28"/>
          <w:szCs w:val="28"/>
        </w:rPr>
        <w:t xml:space="preserve">инструкцию </w:t>
      </w:r>
      <w:r>
        <w:rPr>
          <w:sz w:val="28"/>
          <w:szCs w:val="28"/>
          <w:lang w:val="en-US"/>
        </w:rPr>
        <w:t>while</w:t>
      </w:r>
      <w:r>
        <w:rPr>
          <w:sz w:val="28"/>
          <w:szCs w:val="28"/>
        </w:rPr>
        <w:t>, за исключен</w:t>
      </w:r>
      <w:r>
        <w:rPr>
          <w:sz w:val="28"/>
          <w:szCs w:val="28"/>
        </w:rPr>
        <w:t>и</w:t>
      </w:r>
      <w:r>
        <w:rPr>
          <w:sz w:val="28"/>
          <w:szCs w:val="28"/>
        </w:rPr>
        <w:t>ем того, что</w:t>
      </w:r>
      <w:r w:rsidRPr="002148F7">
        <w:rPr>
          <w:sz w:val="28"/>
          <w:szCs w:val="28"/>
        </w:rPr>
        <w:t xml:space="preserve"> </w:t>
      </w:r>
      <w:r>
        <w:rPr>
          <w:sz w:val="28"/>
          <w:szCs w:val="28"/>
        </w:rPr>
        <w:t>инструкция</w:t>
      </w:r>
      <w:r w:rsidRPr="002148F7">
        <w:rPr>
          <w:sz w:val="28"/>
          <w:szCs w:val="28"/>
        </w:rPr>
        <w:t xml:space="preserve"> </w:t>
      </w:r>
      <w:r>
        <w:rPr>
          <w:sz w:val="28"/>
          <w:szCs w:val="28"/>
          <w:lang w:val="en-US"/>
        </w:rPr>
        <w:t>do</w:t>
      </w:r>
      <w:r w:rsidRPr="002148F7">
        <w:rPr>
          <w:sz w:val="28"/>
          <w:szCs w:val="28"/>
        </w:rPr>
        <w:t>/</w:t>
      </w:r>
      <w:r>
        <w:rPr>
          <w:sz w:val="28"/>
          <w:szCs w:val="28"/>
          <w:lang w:val="en-US"/>
        </w:rPr>
        <w:t>while</w:t>
      </w:r>
      <w:r>
        <w:rPr>
          <w:sz w:val="28"/>
          <w:szCs w:val="28"/>
        </w:rPr>
        <w:t xml:space="preserve"> сперва делает, потом проверяет условие. Таким образом, хотя бы один раз она обязательно сработает.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48F7" w:rsidRPr="00106C9B" w:rsidTr="00CB5606">
        <w:tc>
          <w:tcPr>
            <w:tcW w:w="8670" w:type="dxa"/>
            <w:shd w:val="clear" w:color="auto" w:fill="9BBB59"/>
          </w:tcPr>
          <w:p w:rsidR="002148F7" w:rsidRPr="00E2778F" w:rsidRDefault="002148F7" w:rsidP="00E2778F">
            <w:pPr>
              <w:jc w:val="center"/>
              <w:rPr>
                <w:b/>
                <w:bCs/>
                <w:color w:val="FFFEFF"/>
                <w:lang w:val="en-US"/>
              </w:rPr>
            </w:pPr>
            <w:r>
              <w:rPr>
                <w:b/>
                <w:bCs/>
                <w:color w:val="FFFEFF"/>
              </w:rPr>
              <w:t xml:space="preserve">Инструкция </w:t>
            </w:r>
            <w:r>
              <w:rPr>
                <w:b/>
                <w:bCs/>
                <w:color w:val="FFFEFF"/>
                <w:lang w:val="en-US"/>
              </w:rPr>
              <w:t>do/while</w:t>
            </w:r>
            <w:r w:rsidRPr="00106C9B">
              <w:rPr>
                <w:b/>
                <w:bCs/>
                <w:color w:val="FFFEFF"/>
              </w:rPr>
              <w:t xml:space="preserve">. </w:t>
            </w:r>
            <w:r>
              <w:rPr>
                <w:b/>
                <w:bCs/>
                <w:color w:val="FFFEFF"/>
              </w:rPr>
              <w:t>Листинг</w:t>
            </w:r>
            <w:r w:rsidRPr="00106C9B">
              <w:rPr>
                <w:b/>
                <w:bCs/>
                <w:color w:val="FFFEFF"/>
              </w:rPr>
              <w:t xml:space="preserve"> </w:t>
            </w:r>
            <w:r w:rsidR="00204758">
              <w:rPr>
                <w:b/>
                <w:bCs/>
                <w:color w:val="FFFEFF"/>
              </w:rPr>
              <w:t>1.</w:t>
            </w:r>
            <w:r w:rsidRPr="00106C9B">
              <w:rPr>
                <w:b/>
                <w:bCs/>
                <w:color w:val="FFFEFF"/>
              </w:rPr>
              <w:t>1.</w:t>
            </w:r>
            <w:r w:rsidR="00E2778F">
              <w:rPr>
                <w:b/>
                <w:bCs/>
                <w:color w:val="FFFEFF"/>
                <w:lang w:val="en-US"/>
              </w:rPr>
              <w:t>20</w:t>
            </w:r>
          </w:p>
        </w:tc>
      </w:tr>
      <w:tr w:rsidR="002148F7" w:rsidRPr="002A3FBA" w:rsidTr="00CB5606">
        <w:trPr>
          <w:trHeight w:val="359"/>
        </w:trPr>
        <w:tc>
          <w:tcPr>
            <w:tcW w:w="8670" w:type="dxa"/>
          </w:tcPr>
          <w:p w:rsidR="002148F7" w:rsidRPr="00CB5606" w:rsidRDefault="002148F7" w:rsidP="00CB5606">
            <w:pPr>
              <w:pStyle w:val="ae"/>
              <w:rPr>
                <w:rFonts w:ascii="Courier New" w:hAnsi="Courier New" w:cs="Courier New"/>
                <w:lang w:val="ru-RU"/>
              </w:rPr>
            </w:pPr>
            <w:r>
              <w:rPr>
                <w:rFonts w:ascii="Courier New" w:hAnsi="Courier New" w:cs="Courier New"/>
              </w:rPr>
              <w:t>do</w:t>
            </w:r>
            <w:r w:rsidRPr="00CB5606">
              <w:rPr>
                <w:rFonts w:ascii="Courier New" w:hAnsi="Courier New" w:cs="Courier New"/>
                <w:lang w:val="ru-RU"/>
              </w:rPr>
              <w:t xml:space="preserve"> {</w:t>
            </w:r>
          </w:p>
          <w:p w:rsidR="002148F7" w:rsidRPr="002148F7" w:rsidRDefault="002148F7" w:rsidP="00CB5606">
            <w:pPr>
              <w:pStyle w:val="ae"/>
              <w:rPr>
                <w:rFonts w:ascii="Courier New" w:hAnsi="Courier New" w:cs="Courier New"/>
                <w:lang w:val="ru-RU"/>
              </w:rPr>
            </w:pPr>
            <w:r w:rsidRPr="002148F7">
              <w:rPr>
                <w:rFonts w:ascii="Courier New" w:hAnsi="Courier New" w:cs="Courier New"/>
                <w:lang w:val="ru-RU"/>
              </w:rPr>
              <w:t xml:space="preserve"> //</w:t>
            </w:r>
            <w:r>
              <w:rPr>
                <w:rFonts w:ascii="Courier New" w:hAnsi="Courier New" w:cs="Courier New"/>
                <w:lang w:val="ru-RU"/>
              </w:rPr>
              <w:t xml:space="preserve"> что-то сделать </w:t>
            </w:r>
          </w:p>
          <w:p w:rsidR="002148F7" w:rsidRPr="002148F7" w:rsidRDefault="002148F7" w:rsidP="00CB5606">
            <w:pPr>
              <w:pStyle w:val="ae"/>
              <w:rPr>
                <w:rFonts w:ascii="Courier New" w:hAnsi="Courier New" w:cs="Courier New"/>
                <w:lang w:val="ru-RU"/>
              </w:rPr>
            </w:pPr>
            <w:r w:rsidRPr="002148F7">
              <w:rPr>
                <w:rFonts w:ascii="Courier New" w:hAnsi="Courier New" w:cs="Courier New"/>
                <w:lang w:val="ru-RU"/>
              </w:rPr>
              <w:t>}</w:t>
            </w:r>
            <w:r>
              <w:rPr>
                <w:rFonts w:ascii="Courier New" w:hAnsi="Courier New" w:cs="Courier New"/>
              </w:rPr>
              <w:t>while</w:t>
            </w:r>
            <w:r w:rsidRPr="002148F7">
              <w:rPr>
                <w:rFonts w:ascii="Courier New" w:hAnsi="Courier New" w:cs="Courier New"/>
                <w:lang w:val="ru-RU"/>
              </w:rPr>
              <w:t>(</w:t>
            </w:r>
            <w:r>
              <w:rPr>
                <w:rFonts w:ascii="Courier New" w:hAnsi="Courier New" w:cs="Courier New"/>
                <w:lang w:val="ru-RU"/>
              </w:rPr>
              <w:t>++</w:t>
            </w:r>
            <w:r>
              <w:rPr>
                <w:rFonts w:ascii="Courier New" w:hAnsi="Courier New" w:cs="Courier New"/>
              </w:rPr>
              <w:t>i</w:t>
            </w:r>
            <w:r w:rsidRPr="002148F7">
              <w:rPr>
                <w:rFonts w:ascii="Courier New" w:hAnsi="Courier New" w:cs="Courier New"/>
                <w:lang w:val="ru-RU"/>
              </w:rPr>
              <w:t>&lt;</w:t>
            </w:r>
            <w:r>
              <w:rPr>
                <w:rFonts w:ascii="Courier New" w:hAnsi="Courier New" w:cs="Courier New"/>
              </w:rPr>
              <w:t>len</w:t>
            </w:r>
            <w:r w:rsidRPr="002148F7">
              <w:rPr>
                <w:rFonts w:ascii="Courier New" w:hAnsi="Courier New" w:cs="Courier New"/>
                <w:lang w:val="ru-RU"/>
              </w:rPr>
              <w:t>)</w:t>
            </w:r>
          </w:p>
        </w:tc>
      </w:tr>
    </w:tbl>
    <w:p w:rsidR="002148F7" w:rsidRDefault="002148F7" w:rsidP="002F6FEF">
      <w:pPr>
        <w:spacing w:before="100" w:beforeAutospacing="1" w:after="100" w:afterAutospacing="1"/>
        <w:rPr>
          <w:sz w:val="28"/>
          <w:szCs w:val="28"/>
        </w:rPr>
      </w:pPr>
      <w:r>
        <w:rPr>
          <w:sz w:val="28"/>
          <w:szCs w:val="28"/>
        </w:rPr>
        <w:t xml:space="preserve">Инструкция </w:t>
      </w:r>
      <w:r>
        <w:rPr>
          <w:sz w:val="28"/>
          <w:szCs w:val="28"/>
          <w:lang w:val="en-US"/>
        </w:rPr>
        <w:t>for</w:t>
      </w:r>
      <w:r>
        <w:rPr>
          <w:sz w:val="28"/>
          <w:szCs w:val="28"/>
        </w:rPr>
        <w:t xml:space="preserve"> часто оказывается более наглядной инструкцией цилка. Ин</w:t>
      </w:r>
      <w:r>
        <w:rPr>
          <w:sz w:val="28"/>
          <w:szCs w:val="28"/>
        </w:rPr>
        <w:t>и</w:t>
      </w:r>
      <w:r>
        <w:rPr>
          <w:sz w:val="28"/>
          <w:szCs w:val="28"/>
        </w:rPr>
        <w:t>циализация, проверка и инкремент (наращивание переменной) – это три оп</w:t>
      </w:r>
      <w:r>
        <w:rPr>
          <w:sz w:val="28"/>
          <w:szCs w:val="28"/>
        </w:rPr>
        <w:t>е</w:t>
      </w:r>
      <w:r w:rsidR="00203CEB">
        <w:rPr>
          <w:sz w:val="28"/>
          <w:szCs w:val="28"/>
        </w:rPr>
        <w:t>рации, выполняемы</w:t>
      </w:r>
      <w:r w:rsidR="00203CEB">
        <w:rPr>
          <w:sz w:val="28"/>
          <w:szCs w:val="28"/>
          <w:lang w:val="en-US"/>
        </w:rPr>
        <w:t>e</w:t>
      </w:r>
      <w:r>
        <w:rPr>
          <w:sz w:val="28"/>
          <w:szCs w:val="28"/>
        </w:rPr>
        <w:t xml:space="preserve"> с переменной цикла.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48F7" w:rsidRPr="00106C9B" w:rsidTr="00CB5606">
        <w:tc>
          <w:tcPr>
            <w:tcW w:w="8670" w:type="dxa"/>
            <w:shd w:val="clear" w:color="auto" w:fill="9BBB59"/>
          </w:tcPr>
          <w:p w:rsidR="002148F7" w:rsidRPr="00E2778F" w:rsidRDefault="002148F7" w:rsidP="00E2778F">
            <w:pPr>
              <w:jc w:val="center"/>
              <w:rPr>
                <w:b/>
                <w:bCs/>
                <w:color w:val="FFFEFF"/>
                <w:lang w:val="en-US"/>
              </w:rPr>
            </w:pPr>
            <w:r>
              <w:rPr>
                <w:b/>
                <w:bCs/>
                <w:color w:val="FFFEFF"/>
              </w:rPr>
              <w:t xml:space="preserve">Инструкция </w:t>
            </w:r>
            <w:r>
              <w:rPr>
                <w:b/>
                <w:bCs/>
                <w:color w:val="FFFEFF"/>
                <w:lang w:val="en-US"/>
              </w:rPr>
              <w:t>for</w:t>
            </w:r>
            <w:r w:rsidRPr="00106C9B">
              <w:rPr>
                <w:b/>
                <w:bCs/>
                <w:color w:val="FFFEFF"/>
              </w:rPr>
              <w:t xml:space="preserve">. </w:t>
            </w:r>
            <w:r>
              <w:rPr>
                <w:b/>
                <w:bCs/>
                <w:color w:val="FFFEFF"/>
              </w:rPr>
              <w:t>Листинг</w:t>
            </w:r>
            <w:r w:rsidRPr="00106C9B">
              <w:rPr>
                <w:b/>
                <w:bCs/>
                <w:color w:val="FFFEFF"/>
              </w:rPr>
              <w:t xml:space="preserve"> </w:t>
            </w:r>
            <w:r w:rsidR="00204758">
              <w:rPr>
                <w:b/>
                <w:bCs/>
                <w:color w:val="FFFEFF"/>
              </w:rPr>
              <w:t>1.</w:t>
            </w:r>
            <w:r w:rsidRPr="00106C9B">
              <w:rPr>
                <w:b/>
                <w:bCs/>
                <w:color w:val="FFFEFF"/>
              </w:rPr>
              <w:t>1.</w:t>
            </w:r>
            <w:r w:rsidR="00E2778F">
              <w:rPr>
                <w:b/>
                <w:bCs/>
                <w:color w:val="FFFEFF"/>
                <w:lang w:val="en-US"/>
              </w:rPr>
              <w:t>21</w:t>
            </w:r>
          </w:p>
        </w:tc>
      </w:tr>
      <w:tr w:rsidR="002148F7" w:rsidRPr="002148F7" w:rsidTr="00CB5606">
        <w:trPr>
          <w:trHeight w:val="359"/>
        </w:trPr>
        <w:tc>
          <w:tcPr>
            <w:tcW w:w="8670" w:type="dxa"/>
          </w:tcPr>
          <w:p w:rsidR="002148F7" w:rsidRDefault="002148F7" w:rsidP="00CB5606">
            <w:pPr>
              <w:pStyle w:val="ae"/>
              <w:rPr>
                <w:rFonts w:ascii="Courier New" w:hAnsi="Courier New" w:cs="Courier New"/>
              </w:rPr>
            </w:pPr>
            <w:r>
              <w:rPr>
                <w:rFonts w:ascii="Courier New" w:hAnsi="Courier New" w:cs="Courier New"/>
              </w:rPr>
              <w:t>for(var count=0; count&lt;10; count++){</w:t>
            </w:r>
          </w:p>
          <w:p w:rsidR="002148F7" w:rsidRDefault="002148F7" w:rsidP="00CB5606">
            <w:pPr>
              <w:pStyle w:val="ae"/>
              <w:rPr>
                <w:rFonts w:ascii="Courier New" w:hAnsi="Courier New" w:cs="Courier New"/>
              </w:rPr>
            </w:pPr>
            <w:r>
              <w:rPr>
                <w:rFonts w:ascii="Courier New" w:hAnsi="Courier New" w:cs="Courier New"/>
              </w:rPr>
              <w:t xml:space="preserve"> console.log(count);</w:t>
            </w:r>
          </w:p>
          <w:p w:rsidR="002148F7" w:rsidRPr="002148F7" w:rsidRDefault="002148F7" w:rsidP="00CB5606">
            <w:pPr>
              <w:pStyle w:val="ae"/>
              <w:rPr>
                <w:rFonts w:ascii="Courier New" w:hAnsi="Courier New" w:cs="Courier New"/>
              </w:rPr>
            </w:pPr>
            <w:r>
              <w:rPr>
                <w:rFonts w:ascii="Courier New" w:hAnsi="Courier New" w:cs="Courier New"/>
              </w:rPr>
              <w:t>}</w:t>
            </w:r>
          </w:p>
        </w:tc>
      </w:tr>
    </w:tbl>
    <w:p w:rsidR="002148F7" w:rsidRDefault="00391FEE" w:rsidP="002F6FEF">
      <w:pPr>
        <w:spacing w:before="100" w:beforeAutospacing="1" w:after="100" w:afterAutospacing="1"/>
        <w:rPr>
          <w:sz w:val="28"/>
          <w:szCs w:val="28"/>
        </w:rPr>
      </w:pPr>
      <w:r>
        <w:rPr>
          <w:sz w:val="28"/>
          <w:szCs w:val="28"/>
        </w:rPr>
        <w:t xml:space="preserve">Инструкция </w:t>
      </w:r>
      <w:r>
        <w:rPr>
          <w:sz w:val="28"/>
          <w:szCs w:val="28"/>
          <w:lang w:val="en-US"/>
        </w:rPr>
        <w:t>for</w:t>
      </w:r>
      <w:r w:rsidRPr="00391FEE">
        <w:rPr>
          <w:sz w:val="28"/>
          <w:szCs w:val="28"/>
        </w:rPr>
        <w:t>/</w:t>
      </w:r>
      <w:r>
        <w:rPr>
          <w:sz w:val="28"/>
          <w:szCs w:val="28"/>
          <w:lang w:val="en-US"/>
        </w:rPr>
        <w:t>in</w:t>
      </w:r>
      <w:r w:rsidRPr="00391FEE">
        <w:rPr>
          <w:sz w:val="28"/>
          <w:szCs w:val="28"/>
        </w:rPr>
        <w:t xml:space="preserve"> </w:t>
      </w:r>
      <w:r>
        <w:rPr>
          <w:sz w:val="28"/>
          <w:szCs w:val="28"/>
        </w:rPr>
        <w:t xml:space="preserve">использует ключевое слово </w:t>
      </w:r>
      <w:r>
        <w:rPr>
          <w:sz w:val="28"/>
          <w:szCs w:val="28"/>
          <w:lang w:val="en-US"/>
        </w:rPr>
        <w:t>for</w:t>
      </w:r>
      <w:r>
        <w:rPr>
          <w:sz w:val="28"/>
          <w:szCs w:val="28"/>
        </w:rPr>
        <w:t xml:space="preserve">, но она в корне отличается от инструкции </w:t>
      </w:r>
      <w:r>
        <w:rPr>
          <w:sz w:val="28"/>
          <w:szCs w:val="28"/>
          <w:lang w:val="en-US"/>
        </w:rPr>
        <w:t>for</w:t>
      </w:r>
      <w:r>
        <w:rPr>
          <w:sz w:val="28"/>
          <w:szCs w:val="28"/>
        </w:rPr>
        <w:t xml:space="preserve">. </w:t>
      </w:r>
      <w:r>
        <w:rPr>
          <w:sz w:val="28"/>
          <w:szCs w:val="28"/>
          <w:lang w:val="en-US"/>
        </w:rPr>
        <w:t xml:space="preserve">For/in </w:t>
      </w:r>
      <w:r>
        <w:rPr>
          <w:sz w:val="28"/>
          <w:szCs w:val="28"/>
        </w:rPr>
        <w:t>имеет следующий синтаксис:</w:t>
      </w:r>
    </w:p>
    <w:p w:rsidR="00391FEE" w:rsidRPr="00391FEE" w:rsidRDefault="00391FEE" w:rsidP="002F6FEF">
      <w:pPr>
        <w:spacing w:before="100" w:beforeAutospacing="1" w:after="100" w:afterAutospacing="1"/>
        <w:rPr>
          <w:sz w:val="28"/>
          <w:szCs w:val="28"/>
        </w:rPr>
      </w:pPr>
      <w:r w:rsidRPr="00391FEE">
        <w:rPr>
          <w:i/>
          <w:sz w:val="28"/>
          <w:szCs w:val="28"/>
          <w:lang w:val="en-US"/>
        </w:rPr>
        <w:t>for(</w:t>
      </w:r>
      <w:r w:rsidRPr="00391FEE">
        <w:rPr>
          <w:i/>
          <w:sz w:val="28"/>
          <w:szCs w:val="28"/>
        </w:rPr>
        <w:t xml:space="preserve">переменная </w:t>
      </w:r>
      <w:r w:rsidRPr="00391FEE">
        <w:rPr>
          <w:i/>
          <w:sz w:val="28"/>
          <w:szCs w:val="28"/>
          <w:lang w:val="en-US"/>
        </w:rPr>
        <w:t>in</w:t>
      </w:r>
      <w:r w:rsidRPr="00391FEE">
        <w:rPr>
          <w:i/>
          <w:sz w:val="28"/>
          <w:szCs w:val="28"/>
        </w:rPr>
        <w:t xml:space="preserve"> объект</w:t>
      </w:r>
      <w:r w:rsidRPr="00391FEE">
        <w:rPr>
          <w:i/>
          <w:sz w:val="28"/>
          <w:szCs w:val="28"/>
          <w:lang w:val="en-US"/>
        </w:rPr>
        <w: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91FEE" w:rsidRPr="00106C9B" w:rsidTr="00CB5606">
        <w:tc>
          <w:tcPr>
            <w:tcW w:w="8670" w:type="dxa"/>
            <w:shd w:val="clear" w:color="auto" w:fill="9BBB59"/>
          </w:tcPr>
          <w:p w:rsidR="00391FEE" w:rsidRPr="00E2778F" w:rsidRDefault="00391FEE" w:rsidP="00E2778F">
            <w:pPr>
              <w:jc w:val="center"/>
              <w:rPr>
                <w:b/>
                <w:bCs/>
                <w:color w:val="FFFEFF"/>
                <w:lang w:val="en-US"/>
              </w:rPr>
            </w:pPr>
            <w:r>
              <w:rPr>
                <w:b/>
                <w:bCs/>
                <w:color w:val="FFFEFF"/>
              </w:rPr>
              <w:t xml:space="preserve">Инструкция </w:t>
            </w:r>
            <w:r>
              <w:rPr>
                <w:b/>
                <w:bCs/>
                <w:color w:val="FFFEFF"/>
                <w:lang w:val="en-US"/>
              </w:rPr>
              <w:t>for</w:t>
            </w:r>
            <w:r w:rsidRPr="00106C9B">
              <w:rPr>
                <w:b/>
                <w:bCs/>
                <w:color w:val="FFFEFF"/>
              </w:rPr>
              <w:t xml:space="preserve">. </w:t>
            </w:r>
            <w:r>
              <w:rPr>
                <w:b/>
                <w:bCs/>
                <w:color w:val="FFFEFF"/>
              </w:rPr>
              <w:t>Листинг</w:t>
            </w:r>
            <w:r w:rsidRPr="00106C9B">
              <w:rPr>
                <w:b/>
                <w:bCs/>
                <w:color w:val="FFFEFF"/>
              </w:rPr>
              <w:t xml:space="preserve"> </w:t>
            </w:r>
            <w:r w:rsidR="00204758">
              <w:rPr>
                <w:b/>
                <w:bCs/>
                <w:color w:val="FFFEFF"/>
              </w:rPr>
              <w:t>1.</w:t>
            </w:r>
            <w:r w:rsidRPr="00106C9B">
              <w:rPr>
                <w:b/>
                <w:bCs/>
                <w:color w:val="FFFEFF"/>
              </w:rPr>
              <w:t>1.</w:t>
            </w:r>
            <w:r w:rsidR="00E2778F">
              <w:rPr>
                <w:b/>
                <w:bCs/>
                <w:color w:val="FFFEFF"/>
                <w:lang w:val="en-US"/>
              </w:rPr>
              <w:t>22</w:t>
            </w:r>
          </w:p>
        </w:tc>
      </w:tr>
      <w:tr w:rsidR="00391FEE" w:rsidRPr="002148F7" w:rsidTr="00CB5606">
        <w:trPr>
          <w:trHeight w:val="359"/>
        </w:trPr>
        <w:tc>
          <w:tcPr>
            <w:tcW w:w="8670" w:type="dxa"/>
          </w:tcPr>
          <w:p w:rsidR="00391FEE" w:rsidRDefault="00391FEE" w:rsidP="00CB5606">
            <w:pPr>
              <w:pStyle w:val="ae"/>
              <w:rPr>
                <w:rFonts w:ascii="Courier New" w:hAnsi="Courier New" w:cs="Courier New"/>
              </w:rPr>
            </w:pPr>
            <w:r>
              <w:rPr>
                <w:rFonts w:ascii="Courier New" w:hAnsi="Courier New" w:cs="Courier New"/>
              </w:rPr>
              <w:t>for(p</w:t>
            </w:r>
            <w:r w:rsidRPr="00391FEE">
              <w:rPr>
                <w:rFonts w:ascii="Courier New" w:hAnsi="Courier New" w:cs="Courier New"/>
              </w:rPr>
              <w:t xml:space="preserve"> </w:t>
            </w:r>
            <w:r w:rsidRPr="00391FEE">
              <w:rPr>
                <w:rFonts w:ascii="Courier New" w:hAnsi="Courier New" w:cs="Courier New"/>
                <w:b/>
              </w:rPr>
              <w:t>in</w:t>
            </w:r>
            <w:r w:rsidRPr="00391FEE">
              <w:rPr>
                <w:rFonts w:ascii="Courier New" w:hAnsi="Courier New" w:cs="Courier New"/>
              </w:rPr>
              <w:t xml:space="preserve"> </w:t>
            </w:r>
            <w:r>
              <w:rPr>
                <w:rFonts w:ascii="Courier New" w:hAnsi="Courier New" w:cs="Courier New"/>
              </w:rPr>
              <w:t>o){</w:t>
            </w:r>
          </w:p>
          <w:p w:rsidR="00391FEE" w:rsidRDefault="00391FEE" w:rsidP="00CB5606">
            <w:pPr>
              <w:pStyle w:val="ae"/>
              <w:rPr>
                <w:rFonts w:ascii="Courier New" w:hAnsi="Courier New" w:cs="Courier New"/>
              </w:rPr>
            </w:pPr>
            <w:r>
              <w:rPr>
                <w:rFonts w:ascii="Courier New" w:hAnsi="Courier New" w:cs="Courier New"/>
              </w:rPr>
              <w:t xml:space="preserve"> console.log(o[p]);</w:t>
            </w:r>
          </w:p>
          <w:p w:rsidR="00391FEE" w:rsidRPr="002148F7" w:rsidRDefault="00391FEE" w:rsidP="00CB5606">
            <w:pPr>
              <w:pStyle w:val="ae"/>
              <w:rPr>
                <w:rFonts w:ascii="Courier New" w:hAnsi="Courier New" w:cs="Courier New"/>
              </w:rPr>
            </w:pPr>
            <w:r>
              <w:rPr>
                <w:rFonts w:ascii="Courier New" w:hAnsi="Courier New" w:cs="Courier New"/>
              </w:rPr>
              <w:t>}</w:t>
            </w:r>
          </w:p>
        </w:tc>
      </w:tr>
    </w:tbl>
    <w:p w:rsidR="00391FEE" w:rsidRDefault="00391FEE" w:rsidP="002F6FEF">
      <w:pPr>
        <w:spacing w:before="100" w:beforeAutospacing="1" w:after="100" w:afterAutospacing="1"/>
        <w:rPr>
          <w:sz w:val="28"/>
          <w:szCs w:val="28"/>
        </w:rPr>
      </w:pPr>
      <w:r>
        <w:rPr>
          <w:sz w:val="28"/>
          <w:szCs w:val="28"/>
        </w:rPr>
        <w:t>Любая инструкция может быть помечена меткой</w:t>
      </w:r>
    </w:p>
    <w:p w:rsidR="00391FEE" w:rsidRDefault="00391FEE" w:rsidP="002F6FEF">
      <w:pPr>
        <w:spacing w:before="100" w:beforeAutospacing="1" w:after="100" w:afterAutospacing="1"/>
        <w:rPr>
          <w:sz w:val="28"/>
          <w:szCs w:val="28"/>
        </w:rPr>
      </w:pPr>
      <w:r w:rsidRPr="00391FEE">
        <w:rPr>
          <w:i/>
          <w:sz w:val="28"/>
          <w:szCs w:val="28"/>
        </w:rPr>
        <w:t>Идентификатор</w:t>
      </w:r>
      <w:r w:rsidRPr="00CB5606">
        <w:rPr>
          <w:i/>
          <w:sz w:val="28"/>
          <w:szCs w:val="28"/>
        </w:rPr>
        <w:t xml:space="preserve">: </w:t>
      </w:r>
      <w:r w:rsidRPr="00391FEE">
        <w:rPr>
          <w:i/>
          <w:sz w:val="28"/>
          <w:szCs w:val="28"/>
        </w:rPr>
        <w:t>инструкция</w:t>
      </w:r>
      <w:r>
        <w:rPr>
          <w:sz w:val="28"/>
          <w:szCs w:val="28"/>
        </w:rPr>
        <w:t>.</w:t>
      </w:r>
    </w:p>
    <w:p w:rsidR="00391FEE" w:rsidRPr="00CB5606" w:rsidRDefault="00391FEE" w:rsidP="002F6FEF">
      <w:pPr>
        <w:spacing w:before="100" w:beforeAutospacing="1" w:after="100" w:afterAutospacing="1"/>
        <w:rPr>
          <w:sz w:val="28"/>
          <w:szCs w:val="28"/>
        </w:rPr>
      </w:pPr>
      <w:r>
        <w:rPr>
          <w:sz w:val="28"/>
          <w:szCs w:val="28"/>
        </w:rPr>
        <w:t xml:space="preserve">Инструкция </w:t>
      </w:r>
      <w:r w:rsidRPr="00391FEE">
        <w:rPr>
          <w:i/>
          <w:sz w:val="28"/>
          <w:szCs w:val="28"/>
          <w:lang w:val="en-US"/>
        </w:rPr>
        <w:t>break</w:t>
      </w:r>
      <w:r w:rsidRPr="00391FEE">
        <w:rPr>
          <w:sz w:val="28"/>
          <w:szCs w:val="28"/>
        </w:rPr>
        <w:t xml:space="preserve"> </w:t>
      </w:r>
      <w:r>
        <w:rPr>
          <w:sz w:val="28"/>
          <w:szCs w:val="28"/>
        </w:rPr>
        <w:t xml:space="preserve">приводит к немедленному выходу из внутреннего цикла или из инструкции </w:t>
      </w:r>
      <w:r>
        <w:rPr>
          <w:sz w:val="28"/>
          <w:szCs w:val="28"/>
          <w:lang w:val="en-US"/>
        </w:rPr>
        <w:t>switch</w:t>
      </w:r>
      <w:r w:rsidRPr="00391FEE">
        <w:rPr>
          <w:sz w:val="28"/>
          <w:szCs w:val="28"/>
        </w:rPr>
        <w:t>.</w:t>
      </w:r>
    </w:p>
    <w:p w:rsidR="00391FEE" w:rsidRDefault="00391FEE" w:rsidP="002F6FEF">
      <w:pPr>
        <w:spacing w:before="100" w:beforeAutospacing="1" w:after="100" w:afterAutospacing="1"/>
        <w:rPr>
          <w:sz w:val="28"/>
          <w:szCs w:val="28"/>
        </w:rPr>
      </w:pPr>
      <w:r>
        <w:rPr>
          <w:sz w:val="28"/>
          <w:szCs w:val="28"/>
        </w:rPr>
        <w:t xml:space="preserve">Инструкция </w:t>
      </w:r>
      <w:r w:rsidRPr="00391FEE">
        <w:rPr>
          <w:i/>
          <w:sz w:val="28"/>
          <w:szCs w:val="28"/>
          <w:lang w:val="en-US"/>
        </w:rPr>
        <w:t>continue</w:t>
      </w:r>
      <w:r>
        <w:rPr>
          <w:sz w:val="28"/>
          <w:szCs w:val="28"/>
        </w:rPr>
        <w:t xml:space="preserve"> во многом схожа с инструкцией </w:t>
      </w:r>
      <w:r>
        <w:rPr>
          <w:sz w:val="28"/>
          <w:szCs w:val="28"/>
          <w:lang w:val="en-US"/>
        </w:rPr>
        <w:t>break</w:t>
      </w:r>
      <w:r>
        <w:rPr>
          <w:sz w:val="28"/>
          <w:szCs w:val="28"/>
        </w:rPr>
        <w:t>, но приводит не к выходу из инструкции, а к новой</w:t>
      </w:r>
      <w:r>
        <w:rPr>
          <w:sz w:val="28"/>
          <w:szCs w:val="28"/>
        </w:rPr>
        <w:tab/>
        <w:t>итерации цикла.</w:t>
      </w:r>
    </w:p>
    <w:p w:rsidR="00391FEE" w:rsidRDefault="00391FEE" w:rsidP="002F6FEF">
      <w:pPr>
        <w:spacing w:before="100" w:beforeAutospacing="1" w:after="100" w:afterAutospacing="1"/>
        <w:rPr>
          <w:sz w:val="28"/>
          <w:szCs w:val="28"/>
        </w:rPr>
      </w:pPr>
      <w:r>
        <w:rPr>
          <w:sz w:val="28"/>
          <w:szCs w:val="28"/>
        </w:rPr>
        <w:t xml:space="preserve">Инструкция </w:t>
      </w:r>
      <w:r w:rsidRPr="00391FEE">
        <w:rPr>
          <w:i/>
          <w:sz w:val="28"/>
          <w:szCs w:val="28"/>
          <w:lang w:val="en-US"/>
        </w:rPr>
        <w:t>return</w:t>
      </w:r>
      <w:r w:rsidRPr="00391FEE">
        <w:rPr>
          <w:sz w:val="28"/>
          <w:szCs w:val="28"/>
        </w:rPr>
        <w:t xml:space="preserve"> </w:t>
      </w:r>
      <w:r>
        <w:rPr>
          <w:sz w:val="28"/>
          <w:szCs w:val="28"/>
        </w:rPr>
        <w:t>внутри функции служит для определения значений, во</w:t>
      </w:r>
      <w:r>
        <w:rPr>
          <w:sz w:val="28"/>
          <w:szCs w:val="28"/>
        </w:rPr>
        <w:t>з</w:t>
      </w:r>
      <w:r>
        <w:rPr>
          <w:sz w:val="28"/>
          <w:szCs w:val="28"/>
        </w:rPr>
        <w:t>вращаемых функцией. Имеет следующий синтаксис:</w:t>
      </w:r>
    </w:p>
    <w:p w:rsidR="00391FEE" w:rsidRPr="00930F43" w:rsidRDefault="00391FEE" w:rsidP="002F6FEF">
      <w:pPr>
        <w:spacing w:before="100" w:beforeAutospacing="1" w:after="100" w:afterAutospacing="1"/>
        <w:rPr>
          <w:i/>
          <w:sz w:val="28"/>
          <w:szCs w:val="28"/>
        </w:rPr>
      </w:pPr>
      <w:r w:rsidRPr="00391FEE">
        <w:rPr>
          <w:i/>
          <w:sz w:val="28"/>
          <w:szCs w:val="28"/>
          <w:lang w:val="en-US"/>
        </w:rPr>
        <w:t>return</w:t>
      </w:r>
      <w:r w:rsidRPr="00391FEE">
        <w:rPr>
          <w:i/>
          <w:sz w:val="28"/>
          <w:szCs w:val="28"/>
        </w:rPr>
        <w:t xml:space="preserve"> выражение</w:t>
      </w:r>
      <w:r w:rsidRPr="00930F43">
        <w:rPr>
          <w:i/>
          <w:sz w:val="28"/>
          <w:szCs w:val="28"/>
        </w:rPr>
        <w:t>;</w:t>
      </w:r>
    </w:p>
    <w:p w:rsidR="00391FEE" w:rsidRPr="00E12AFA" w:rsidRDefault="00391FEE" w:rsidP="002F6FEF">
      <w:pPr>
        <w:spacing w:before="100" w:beforeAutospacing="1" w:after="100" w:afterAutospacing="1"/>
        <w:rPr>
          <w:sz w:val="28"/>
          <w:szCs w:val="28"/>
        </w:rPr>
      </w:pPr>
      <w:r>
        <w:rPr>
          <w:sz w:val="28"/>
          <w:szCs w:val="28"/>
        </w:rPr>
        <w:t xml:space="preserve">Инструкция </w:t>
      </w:r>
      <w:r>
        <w:rPr>
          <w:sz w:val="28"/>
          <w:szCs w:val="28"/>
          <w:lang w:val="en-US"/>
        </w:rPr>
        <w:t>throw</w:t>
      </w:r>
      <w:r w:rsidR="00E12AFA">
        <w:rPr>
          <w:sz w:val="28"/>
          <w:szCs w:val="28"/>
        </w:rPr>
        <w:t xml:space="preserve"> предназначена для перехвата ошибок инструкции </w:t>
      </w:r>
      <w:r w:rsidR="00E12AFA">
        <w:rPr>
          <w:sz w:val="28"/>
          <w:szCs w:val="28"/>
          <w:lang w:val="en-US"/>
        </w:rPr>
        <w:t>try</w:t>
      </w:r>
      <w:r w:rsidR="00E12AFA" w:rsidRPr="00E12AFA">
        <w:rPr>
          <w:sz w:val="28"/>
          <w:szCs w:val="28"/>
        </w:rPr>
        <w:t>/</w:t>
      </w:r>
      <w:r w:rsidR="00E12AFA">
        <w:rPr>
          <w:sz w:val="28"/>
          <w:szCs w:val="28"/>
          <w:lang w:val="en-US"/>
        </w:rPr>
        <w:t>catch</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91FEE" w:rsidRPr="0021099E" w:rsidTr="00CB5606">
        <w:tc>
          <w:tcPr>
            <w:tcW w:w="8670" w:type="dxa"/>
            <w:shd w:val="clear" w:color="auto" w:fill="9BBB59"/>
          </w:tcPr>
          <w:p w:rsidR="00391FEE" w:rsidRPr="00930F43" w:rsidRDefault="00391FEE" w:rsidP="00E2778F">
            <w:pPr>
              <w:jc w:val="center"/>
              <w:rPr>
                <w:b/>
                <w:bCs/>
                <w:color w:val="FFFEFF"/>
                <w:lang w:val="en-US"/>
              </w:rPr>
            </w:pPr>
            <w:r>
              <w:rPr>
                <w:b/>
                <w:bCs/>
                <w:color w:val="FFFEFF"/>
              </w:rPr>
              <w:t>Инструкция</w:t>
            </w:r>
            <w:r w:rsidRPr="00E12AFA">
              <w:rPr>
                <w:b/>
                <w:bCs/>
                <w:color w:val="FFFEFF"/>
                <w:lang w:val="en-US"/>
              </w:rPr>
              <w:t xml:space="preserve"> </w:t>
            </w:r>
            <w:r w:rsidR="00E12AFA">
              <w:rPr>
                <w:b/>
                <w:bCs/>
                <w:color w:val="FFFEFF"/>
                <w:lang w:val="en-US"/>
              </w:rPr>
              <w:t>try/catch/fitally</w:t>
            </w:r>
            <w:r w:rsidRPr="00E12AFA">
              <w:rPr>
                <w:b/>
                <w:bCs/>
                <w:color w:val="FFFEFF"/>
                <w:lang w:val="en-US"/>
              </w:rPr>
              <w:t xml:space="preserve">. </w:t>
            </w:r>
            <w:r>
              <w:rPr>
                <w:b/>
                <w:bCs/>
                <w:color w:val="FFFEFF"/>
              </w:rPr>
              <w:t>Листинг</w:t>
            </w:r>
            <w:r w:rsidRPr="00E12AFA">
              <w:rPr>
                <w:b/>
                <w:bCs/>
                <w:color w:val="FFFEFF"/>
                <w:lang w:val="en-US"/>
              </w:rPr>
              <w:t xml:space="preserve"> </w:t>
            </w:r>
            <w:r w:rsidR="00204758" w:rsidRPr="00346DD7">
              <w:rPr>
                <w:b/>
                <w:bCs/>
                <w:color w:val="FFFEFF"/>
                <w:lang w:val="en-US"/>
              </w:rPr>
              <w:t>1.</w:t>
            </w:r>
            <w:r w:rsidRPr="00E12AFA">
              <w:rPr>
                <w:b/>
                <w:bCs/>
                <w:color w:val="FFFEFF"/>
                <w:lang w:val="en-US"/>
              </w:rPr>
              <w:t>1.</w:t>
            </w:r>
            <w:r w:rsidR="00E2778F">
              <w:rPr>
                <w:b/>
                <w:bCs/>
                <w:color w:val="FFFEFF"/>
                <w:lang w:val="en-US"/>
              </w:rPr>
              <w:t>23</w:t>
            </w:r>
          </w:p>
        </w:tc>
      </w:tr>
      <w:tr w:rsidR="00391FEE" w:rsidRPr="002148F7" w:rsidTr="00CB5606">
        <w:trPr>
          <w:trHeight w:val="359"/>
        </w:trPr>
        <w:tc>
          <w:tcPr>
            <w:tcW w:w="8670" w:type="dxa"/>
          </w:tcPr>
          <w:p w:rsidR="00E12AFA" w:rsidRPr="00CB5606" w:rsidRDefault="00E12AFA" w:rsidP="00E12AFA">
            <w:pPr>
              <w:pStyle w:val="ae"/>
              <w:rPr>
                <w:rFonts w:ascii="Courier New" w:hAnsi="Courier New" w:cs="Courier New"/>
                <w:lang w:val="ru-RU"/>
              </w:rPr>
            </w:pPr>
            <w:r w:rsidRPr="00E12AFA">
              <w:rPr>
                <w:rFonts w:ascii="Courier New" w:hAnsi="Courier New" w:cs="Courier New"/>
              </w:rPr>
              <w:t>try</w:t>
            </w:r>
            <w:r w:rsidRPr="00CB5606">
              <w:rPr>
                <w:rFonts w:ascii="Courier New" w:hAnsi="Courier New" w:cs="Courier New"/>
                <w:lang w:val="ru-RU"/>
              </w:rPr>
              <w:t xml:space="preserve"> {</w:t>
            </w:r>
          </w:p>
          <w:p w:rsidR="00E12AFA" w:rsidRPr="00E12AFA" w:rsidRDefault="00E12AFA" w:rsidP="00E12AFA">
            <w:pPr>
              <w:pStyle w:val="ae"/>
              <w:rPr>
                <w:rFonts w:ascii="Courier New" w:hAnsi="Courier New" w:cs="Courier New"/>
                <w:lang w:val="ru-RU"/>
              </w:rPr>
            </w:pPr>
            <w:r w:rsidRPr="00CB5606">
              <w:rPr>
                <w:rFonts w:ascii="Courier New" w:hAnsi="Courier New" w:cs="Courier New"/>
                <w:lang w:val="ru-RU"/>
              </w:rPr>
              <w:t xml:space="preserve">   </w:t>
            </w:r>
            <w:r w:rsidRPr="00E12AFA">
              <w:rPr>
                <w:rFonts w:ascii="Courier New" w:hAnsi="Courier New" w:cs="Courier New"/>
              </w:rPr>
              <w:t>throw</w:t>
            </w:r>
            <w:r w:rsidRPr="00CB5606">
              <w:rPr>
                <w:rFonts w:ascii="Courier New" w:hAnsi="Courier New" w:cs="Courier New"/>
                <w:lang w:val="ru-RU"/>
              </w:rPr>
              <w:t xml:space="preserve"> "</w:t>
            </w:r>
            <w:r w:rsidRPr="00E12AFA">
              <w:rPr>
                <w:rFonts w:ascii="Courier New" w:hAnsi="Courier New" w:cs="Courier New"/>
              </w:rPr>
              <w:t>myException</w:t>
            </w:r>
            <w:r w:rsidRPr="00CB5606">
              <w:rPr>
                <w:rFonts w:ascii="Courier New" w:hAnsi="Courier New" w:cs="Courier New"/>
                <w:lang w:val="ru-RU"/>
              </w:rPr>
              <w:t xml:space="preserve">"; // </w:t>
            </w:r>
            <w:r>
              <w:rPr>
                <w:rFonts w:ascii="Courier New" w:hAnsi="Courier New" w:cs="Courier New"/>
                <w:lang w:val="ru-RU"/>
              </w:rPr>
              <w:t>возбуждение исключительной ситуации</w:t>
            </w:r>
          </w:p>
          <w:p w:rsidR="00E12AFA" w:rsidRPr="00E12AFA" w:rsidRDefault="00E12AFA" w:rsidP="00E12AFA">
            <w:pPr>
              <w:pStyle w:val="ae"/>
              <w:rPr>
                <w:rFonts w:ascii="Courier New" w:hAnsi="Courier New" w:cs="Courier New"/>
              </w:rPr>
            </w:pPr>
            <w:r w:rsidRPr="00E12AFA">
              <w:rPr>
                <w:rFonts w:ascii="Courier New" w:hAnsi="Courier New" w:cs="Courier New"/>
              </w:rPr>
              <w:t>}</w:t>
            </w:r>
          </w:p>
          <w:p w:rsidR="00E12AFA" w:rsidRPr="00E12AFA" w:rsidRDefault="00E12AFA" w:rsidP="00E12AFA">
            <w:pPr>
              <w:pStyle w:val="ae"/>
              <w:rPr>
                <w:rFonts w:ascii="Courier New" w:hAnsi="Courier New" w:cs="Courier New"/>
              </w:rPr>
            </w:pPr>
            <w:r w:rsidRPr="00E12AFA">
              <w:rPr>
                <w:rFonts w:ascii="Courier New" w:hAnsi="Courier New" w:cs="Courier New"/>
              </w:rPr>
              <w:t>catch (e) {</w:t>
            </w:r>
          </w:p>
          <w:p w:rsidR="00E12AFA" w:rsidRPr="00CB5606" w:rsidRDefault="00E12AFA" w:rsidP="00E12AFA">
            <w:pPr>
              <w:pStyle w:val="ae"/>
              <w:rPr>
                <w:rFonts w:ascii="Courier New" w:hAnsi="Courier New" w:cs="Courier New"/>
              </w:rPr>
            </w:pPr>
            <w:r w:rsidRPr="00E12AFA">
              <w:rPr>
                <w:rFonts w:ascii="Courier New" w:hAnsi="Courier New" w:cs="Courier New"/>
              </w:rPr>
              <w:lastRenderedPageBreak/>
              <w:t xml:space="preserve">   logMyErrors(e); // </w:t>
            </w:r>
            <w:r>
              <w:rPr>
                <w:rFonts w:ascii="Courier New" w:hAnsi="Courier New" w:cs="Courier New"/>
                <w:lang w:val="ru-RU"/>
              </w:rPr>
              <w:t>вывод</w:t>
            </w:r>
            <w:r w:rsidRPr="00CB5606">
              <w:rPr>
                <w:rFonts w:ascii="Courier New" w:hAnsi="Courier New" w:cs="Courier New"/>
              </w:rPr>
              <w:t xml:space="preserve"> </w:t>
            </w:r>
            <w:r>
              <w:rPr>
                <w:rFonts w:ascii="Courier New" w:hAnsi="Courier New" w:cs="Courier New"/>
                <w:lang w:val="ru-RU"/>
              </w:rPr>
              <w:t>ошибок</w:t>
            </w:r>
          </w:p>
          <w:p w:rsidR="00E12AFA" w:rsidRPr="00E12AFA" w:rsidRDefault="00E12AFA" w:rsidP="00E12AFA">
            <w:pPr>
              <w:pStyle w:val="ae"/>
              <w:rPr>
                <w:rFonts w:ascii="Courier New" w:hAnsi="Courier New" w:cs="Courier New"/>
                <w:lang w:val="ru-RU"/>
              </w:rPr>
            </w:pPr>
            <w:r w:rsidRPr="00E12AFA">
              <w:rPr>
                <w:rFonts w:ascii="Courier New" w:hAnsi="Courier New" w:cs="Courier New"/>
                <w:lang w:val="ru-RU"/>
              </w:rPr>
              <w:t>}</w:t>
            </w:r>
            <w:r>
              <w:rPr>
                <w:rFonts w:ascii="Courier New" w:hAnsi="Courier New" w:cs="Courier New"/>
              </w:rPr>
              <w:t>finally</w:t>
            </w:r>
            <w:r w:rsidRPr="00E12AFA">
              <w:rPr>
                <w:rFonts w:ascii="Courier New" w:hAnsi="Courier New" w:cs="Courier New"/>
                <w:lang w:val="ru-RU"/>
              </w:rPr>
              <w:t>{</w:t>
            </w:r>
          </w:p>
          <w:p w:rsidR="00E12AFA" w:rsidRPr="00E12AFA" w:rsidRDefault="00E12AFA" w:rsidP="00E12AFA">
            <w:pPr>
              <w:pStyle w:val="ae"/>
              <w:rPr>
                <w:rFonts w:ascii="Courier New" w:hAnsi="Courier New" w:cs="Courier New"/>
                <w:lang w:val="ru-RU"/>
              </w:rPr>
            </w:pPr>
            <w:r w:rsidRPr="00E12AFA">
              <w:rPr>
                <w:rFonts w:ascii="Courier New" w:hAnsi="Courier New" w:cs="Courier New"/>
                <w:lang w:val="ru-RU"/>
              </w:rPr>
              <w:t xml:space="preserve">   // </w:t>
            </w:r>
            <w:r>
              <w:rPr>
                <w:rFonts w:ascii="Courier New" w:hAnsi="Courier New" w:cs="Courier New"/>
                <w:lang w:val="ru-RU"/>
              </w:rPr>
              <w:t>этот блок выполняется всегда, независимо от наличия либо отстутсвия ошибок.</w:t>
            </w:r>
          </w:p>
          <w:p w:rsidR="00391FEE" w:rsidRPr="002148F7" w:rsidRDefault="00E12AFA" w:rsidP="00E12AFA">
            <w:pPr>
              <w:pStyle w:val="ae"/>
              <w:rPr>
                <w:rFonts w:ascii="Courier New" w:hAnsi="Courier New" w:cs="Courier New"/>
              </w:rPr>
            </w:pPr>
            <w:r>
              <w:rPr>
                <w:rFonts w:ascii="Courier New" w:hAnsi="Courier New" w:cs="Courier New"/>
              </w:rPr>
              <w:t>}</w:t>
            </w:r>
          </w:p>
        </w:tc>
      </w:tr>
    </w:tbl>
    <w:p w:rsidR="002F6FEF" w:rsidRPr="002F6FEF" w:rsidRDefault="009F3C8D" w:rsidP="009F3C8D">
      <w:pPr>
        <w:spacing w:before="100" w:beforeAutospacing="1" w:after="100" w:afterAutospacing="1"/>
        <w:jc w:val="center"/>
        <w:rPr>
          <w:b/>
          <w:sz w:val="28"/>
          <w:szCs w:val="28"/>
        </w:rPr>
      </w:pPr>
      <w:r>
        <w:rPr>
          <w:b/>
          <w:sz w:val="28"/>
          <w:szCs w:val="28"/>
        </w:rPr>
        <w:lastRenderedPageBreak/>
        <w:t>1.</w:t>
      </w:r>
      <w:r w:rsidR="00515CAA">
        <w:rPr>
          <w:b/>
          <w:sz w:val="28"/>
          <w:szCs w:val="28"/>
        </w:rPr>
        <w:t>7</w:t>
      </w:r>
      <w:r>
        <w:rPr>
          <w:b/>
          <w:sz w:val="28"/>
          <w:szCs w:val="28"/>
        </w:rPr>
        <w:t xml:space="preserve"> </w:t>
      </w:r>
      <w:r w:rsidR="002F6FEF" w:rsidRPr="002F6FEF">
        <w:rPr>
          <w:b/>
          <w:sz w:val="28"/>
          <w:szCs w:val="28"/>
        </w:rPr>
        <w:t>Тернарный оператор ?:</w:t>
      </w:r>
    </w:p>
    <w:p w:rsidR="002F6FEF" w:rsidRPr="002F6FEF" w:rsidRDefault="002F6FEF" w:rsidP="00160EF4">
      <w:pPr>
        <w:spacing w:before="100" w:beforeAutospacing="1" w:after="100" w:afterAutospacing="1"/>
        <w:rPr>
          <w:sz w:val="28"/>
          <w:szCs w:val="28"/>
        </w:rPr>
      </w:pPr>
      <w:r w:rsidRPr="002F6FEF">
        <w:rPr>
          <w:sz w:val="28"/>
          <w:szCs w:val="28"/>
        </w:rPr>
        <w:t xml:space="preserve">Инструкция вида if/else может быть представлена в виде так называемого условного или тернарного оператора </w:t>
      </w:r>
    </w:p>
    <w:p w:rsidR="00160EF4" w:rsidRDefault="002F6FEF" w:rsidP="00160EF4">
      <w:pPr>
        <w:spacing w:before="100" w:beforeAutospacing="1" w:after="100" w:afterAutospacing="1"/>
        <w:rPr>
          <w:sz w:val="28"/>
          <w:szCs w:val="28"/>
        </w:rPr>
      </w:pPr>
      <w:r w:rsidRPr="002F6FEF">
        <w:rPr>
          <w:sz w:val="28"/>
          <w:szCs w:val="28"/>
        </w:rPr>
        <w:t>проверка_ус</w:t>
      </w:r>
      <w:r w:rsidR="00160EF4">
        <w:rPr>
          <w:sz w:val="28"/>
          <w:szCs w:val="28"/>
        </w:rPr>
        <w:t>ловия ? значение_1 : значение_2.</w:t>
      </w:r>
    </w:p>
    <w:p w:rsidR="00160EF4" w:rsidRDefault="00160EF4" w:rsidP="00160EF4">
      <w:pPr>
        <w:spacing w:before="100" w:beforeAutospacing="1" w:after="100" w:afterAutospacing="1"/>
        <w:rPr>
          <w:sz w:val="28"/>
          <w:szCs w:val="28"/>
        </w:rPr>
      </w:pPr>
      <w:r>
        <w:rPr>
          <w:sz w:val="28"/>
          <w:szCs w:val="28"/>
        </w:rPr>
        <w:t>Например, данная инструкция: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0EF4" w:rsidRPr="00F435BF" w:rsidTr="007A52AE">
        <w:tc>
          <w:tcPr>
            <w:tcW w:w="8670" w:type="dxa"/>
            <w:shd w:val="clear" w:color="auto" w:fill="9BBB59"/>
          </w:tcPr>
          <w:p w:rsidR="00160EF4" w:rsidRPr="00E2778F" w:rsidRDefault="00160EF4" w:rsidP="00E2778F">
            <w:pPr>
              <w:jc w:val="center"/>
              <w:rPr>
                <w:b/>
                <w:bCs/>
                <w:color w:val="FFFEFF"/>
                <w:lang w:val="en-US"/>
              </w:rPr>
            </w:pPr>
            <w:r>
              <w:rPr>
                <w:b/>
                <w:bCs/>
                <w:color w:val="FFFEFF"/>
              </w:rPr>
              <w:t xml:space="preserve">Инструкция </w:t>
            </w:r>
            <w:r>
              <w:rPr>
                <w:b/>
                <w:bCs/>
                <w:color w:val="FFFEFF"/>
                <w:lang w:val="en-US"/>
              </w:rPr>
              <w:t>if</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24</w:t>
            </w:r>
          </w:p>
        </w:tc>
      </w:tr>
      <w:tr w:rsidR="00160EF4" w:rsidRPr="002A3FBA" w:rsidTr="007A52AE">
        <w:trPr>
          <w:trHeight w:val="359"/>
        </w:trPr>
        <w:tc>
          <w:tcPr>
            <w:tcW w:w="8670" w:type="dxa"/>
          </w:tcPr>
          <w:p w:rsidR="00160EF4" w:rsidRPr="00160EF4" w:rsidRDefault="00160EF4" w:rsidP="00160EF4">
            <w:pPr>
              <w:pStyle w:val="ae"/>
              <w:rPr>
                <w:rFonts w:ascii="Courier New" w:hAnsi="Courier New" w:cs="Courier New"/>
              </w:rPr>
            </w:pPr>
            <w:r w:rsidRPr="00160EF4">
              <w:rPr>
                <w:rFonts w:ascii="Courier New" w:hAnsi="Courier New" w:cs="Courier New"/>
              </w:rPr>
              <w:t xml:space="preserve">if (x &gt; y) { </w:t>
            </w:r>
          </w:p>
          <w:p w:rsidR="00160EF4" w:rsidRPr="00160EF4" w:rsidRDefault="00160EF4" w:rsidP="00160EF4">
            <w:pPr>
              <w:pStyle w:val="ae"/>
              <w:rPr>
                <w:rFonts w:ascii="Courier New" w:hAnsi="Courier New" w:cs="Courier New"/>
              </w:rPr>
            </w:pPr>
            <w:r w:rsidRPr="00160EF4">
              <w:rPr>
                <w:rFonts w:ascii="Courier New" w:hAnsi="Courier New" w:cs="Courier New"/>
              </w:rPr>
              <w:t xml:space="preserve">  var z = 'x больше y'; </w:t>
            </w:r>
          </w:p>
          <w:p w:rsidR="00160EF4" w:rsidRPr="00160EF4" w:rsidRDefault="00160EF4" w:rsidP="00160EF4">
            <w:pPr>
              <w:pStyle w:val="ae"/>
              <w:rPr>
                <w:rFonts w:ascii="Courier New" w:hAnsi="Courier New" w:cs="Courier New"/>
              </w:rPr>
            </w:pPr>
            <w:r w:rsidRPr="00160EF4">
              <w:rPr>
                <w:rFonts w:ascii="Courier New" w:hAnsi="Courier New" w:cs="Courier New"/>
              </w:rPr>
              <w:t xml:space="preserve">} else { </w:t>
            </w:r>
          </w:p>
          <w:p w:rsidR="00160EF4" w:rsidRPr="00160EF4" w:rsidRDefault="00160EF4" w:rsidP="00160EF4">
            <w:pPr>
              <w:pStyle w:val="ae"/>
              <w:rPr>
                <w:rFonts w:ascii="Courier New" w:hAnsi="Courier New" w:cs="Courier New"/>
              </w:rPr>
            </w:pPr>
            <w:r w:rsidRPr="00160EF4">
              <w:rPr>
                <w:rFonts w:ascii="Courier New" w:hAnsi="Courier New" w:cs="Courier New"/>
              </w:rPr>
              <w:t xml:space="preserve">  var z = 'x меньше y'; </w:t>
            </w:r>
          </w:p>
          <w:p w:rsidR="00160EF4" w:rsidRPr="00AE09A3" w:rsidRDefault="00160EF4" w:rsidP="00160EF4">
            <w:pPr>
              <w:pStyle w:val="ae"/>
              <w:rPr>
                <w:rFonts w:ascii="Courier New" w:hAnsi="Courier New" w:cs="Courier New"/>
              </w:rPr>
            </w:pPr>
            <w:r w:rsidRPr="00160EF4">
              <w:rPr>
                <w:rFonts w:ascii="Courier New" w:hAnsi="Courier New" w:cs="Courier New"/>
              </w:rPr>
              <w:t>}</w:t>
            </w:r>
          </w:p>
        </w:tc>
      </w:tr>
    </w:tbl>
    <w:p w:rsidR="00160EF4" w:rsidRDefault="00203CEB" w:rsidP="00160EF4">
      <w:pPr>
        <w:spacing w:before="100" w:beforeAutospacing="1" w:after="100" w:afterAutospacing="1"/>
        <w:rPr>
          <w:sz w:val="28"/>
          <w:szCs w:val="28"/>
        </w:rPr>
      </w:pPr>
      <w:r>
        <w:rPr>
          <w:sz w:val="28"/>
          <w:szCs w:val="28"/>
        </w:rPr>
        <w:t>Может быть представлена</w:t>
      </w:r>
      <w:r w:rsidR="00160EF4">
        <w:rPr>
          <w:sz w:val="28"/>
          <w:szCs w:val="28"/>
        </w:rPr>
        <w:t xml:space="preserve"> в</w:t>
      </w:r>
      <w:r w:rsidRPr="00203CEB">
        <w:rPr>
          <w:sz w:val="28"/>
          <w:szCs w:val="28"/>
        </w:rPr>
        <w:t xml:space="preserve"> </w:t>
      </w:r>
      <w:r w:rsidR="00160EF4">
        <w:rPr>
          <w:sz w:val="28"/>
          <w:szCs w:val="28"/>
        </w:rPr>
        <w:t>виде тернарного оператора: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0EF4" w:rsidRPr="00F435BF" w:rsidTr="007A52AE">
        <w:tc>
          <w:tcPr>
            <w:tcW w:w="8670" w:type="dxa"/>
            <w:shd w:val="clear" w:color="auto" w:fill="9BBB59"/>
          </w:tcPr>
          <w:p w:rsidR="00160EF4" w:rsidRPr="00E2778F" w:rsidRDefault="00160EF4" w:rsidP="00E2778F">
            <w:pPr>
              <w:jc w:val="center"/>
              <w:rPr>
                <w:b/>
                <w:bCs/>
                <w:color w:val="FFFEFF"/>
                <w:lang w:val="en-US"/>
              </w:rPr>
            </w:pPr>
            <w:r>
              <w:rPr>
                <w:b/>
                <w:bCs/>
                <w:color w:val="FFFEFF"/>
              </w:rPr>
              <w:t>Тернарный оператор</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25</w:t>
            </w:r>
          </w:p>
        </w:tc>
      </w:tr>
      <w:tr w:rsidR="00160EF4" w:rsidRPr="002A3FBA" w:rsidTr="007A52AE">
        <w:trPr>
          <w:trHeight w:val="359"/>
        </w:trPr>
        <w:tc>
          <w:tcPr>
            <w:tcW w:w="8670" w:type="dxa"/>
          </w:tcPr>
          <w:p w:rsidR="00160EF4" w:rsidRPr="00160EF4" w:rsidRDefault="00160EF4" w:rsidP="007A52AE">
            <w:pPr>
              <w:pStyle w:val="ae"/>
              <w:rPr>
                <w:rFonts w:ascii="Courier New" w:hAnsi="Courier New" w:cs="Courier New"/>
                <w:lang w:val="ru-RU"/>
              </w:rPr>
            </w:pPr>
            <w:r w:rsidRPr="00160EF4">
              <w:rPr>
                <w:rFonts w:ascii="Courier New" w:hAnsi="Courier New" w:cs="Courier New"/>
              </w:rPr>
              <w:t>var</w:t>
            </w:r>
            <w:r w:rsidRPr="00160EF4">
              <w:rPr>
                <w:rFonts w:ascii="Courier New" w:hAnsi="Courier New" w:cs="Courier New"/>
                <w:lang w:val="ru-RU"/>
              </w:rPr>
              <w:t xml:space="preserve"> </w:t>
            </w:r>
            <w:r w:rsidRPr="00160EF4">
              <w:rPr>
                <w:rFonts w:ascii="Courier New" w:hAnsi="Courier New" w:cs="Courier New"/>
              </w:rPr>
              <w:t>z</w:t>
            </w:r>
            <w:r w:rsidRPr="00160EF4">
              <w:rPr>
                <w:rFonts w:ascii="Courier New" w:hAnsi="Courier New" w:cs="Courier New"/>
                <w:lang w:val="ru-RU"/>
              </w:rPr>
              <w:t xml:space="preserve"> = </w:t>
            </w:r>
            <w:r w:rsidRPr="00160EF4">
              <w:rPr>
                <w:rFonts w:ascii="Courier New" w:hAnsi="Courier New" w:cs="Courier New"/>
              </w:rPr>
              <w:t>x</w:t>
            </w:r>
            <w:r w:rsidRPr="00160EF4">
              <w:rPr>
                <w:rFonts w:ascii="Courier New" w:hAnsi="Courier New" w:cs="Courier New"/>
                <w:lang w:val="ru-RU"/>
              </w:rPr>
              <w:t xml:space="preserve"> &gt; </w:t>
            </w:r>
            <w:r w:rsidRPr="00160EF4">
              <w:rPr>
                <w:rFonts w:ascii="Courier New" w:hAnsi="Courier New" w:cs="Courier New"/>
              </w:rPr>
              <w:t>y</w:t>
            </w:r>
            <w:r w:rsidRPr="00160EF4">
              <w:rPr>
                <w:rFonts w:ascii="Courier New" w:hAnsi="Courier New" w:cs="Courier New"/>
                <w:lang w:val="ru-RU"/>
              </w:rPr>
              <w:t xml:space="preserve"> ? '</w:t>
            </w:r>
            <w:r w:rsidRPr="00160EF4">
              <w:rPr>
                <w:rFonts w:ascii="Courier New" w:hAnsi="Courier New" w:cs="Courier New"/>
              </w:rPr>
              <w:t>x</w:t>
            </w:r>
            <w:r w:rsidRPr="00160EF4">
              <w:rPr>
                <w:rFonts w:ascii="Courier New" w:hAnsi="Courier New" w:cs="Courier New"/>
                <w:lang w:val="ru-RU"/>
              </w:rPr>
              <w:t xml:space="preserve"> больше </w:t>
            </w:r>
            <w:r w:rsidRPr="00160EF4">
              <w:rPr>
                <w:rFonts w:ascii="Courier New" w:hAnsi="Courier New" w:cs="Courier New"/>
              </w:rPr>
              <w:t>y</w:t>
            </w:r>
            <w:r w:rsidRPr="00160EF4">
              <w:rPr>
                <w:rFonts w:ascii="Courier New" w:hAnsi="Courier New" w:cs="Courier New"/>
                <w:lang w:val="ru-RU"/>
              </w:rPr>
              <w:t>' : '</w:t>
            </w:r>
            <w:r w:rsidRPr="00160EF4">
              <w:rPr>
                <w:rFonts w:ascii="Courier New" w:hAnsi="Courier New" w:cs="Courier New"/>
              </w:rPr>
              <w:t>x</w:t>
            </w:r>
            <w:r w:rsidRPr="00160EF4">
              <w:rPr>
                <w:rFonts w:ascii="Courier New" w:hAnsi="Courier New" w:cs="Courier New"/>
                <w:lang w:val="ru-RU"/>
              </w:rPr>
              <w:t xml:space="preserve"> меньше </w:t>
            </w:r>
            <w:r w:rsidRPr="00160EF4">
              <w:rPr>
                <w:rFonts w:ascii="Courier New" w:hAnsi="Courier New" w:cs="Courier New"/>
              </w:rPr>
              <w:t>y</w:t>
            </w:r>
            <w:r w:rsidRPr="00160EF4">
              <w:rPr>
                <w:rFonts w:ascii="Courier New" w:hAnsi="Courier New" w:cs="Courier New"/>
                <w:lang w:val="ru-RU"/>
              </w:rPr>
              <w:t>';</w:t>
            </w:r>
          </w:p>
        </w:tc>
      </w:tr>
    </w:tbl>
    <w:p w:rsidR="00DA61F8" w:rsidRPr="00CB5606" w:rsidRDefault="009F3C8D" w:rsidP="009F3C8D">
      <w:pPr>
        <w:spacing w:before="100" w:beforeAutospacing="1" w:after="100" w:afterAutospacing="1"/>
        <w:jc w:val="center"/>
        <w:rPr>
          <w:b/>
          <w:sz w:val="28"/>
          <w:szCs w:val="28"/>
        </w:rPr>
      </w:pPr>
      <w:r>
        <w:rPr>
          <w:b/>
          <w:sz w:val="28"/>
          <w:szCs w:val="28"/>
        </w:rPr>
        <w:t>1.</w:t>
      </w:r>
      <w:r w:rsidR="00515CAA">
        <w:rPr>
          <w:b/>
          <w:sz w:val="28"/>
          <w:szCs w:val="28"/>
        </w:rPr>
        <w:t>8</w:t>
      </w:r>
      <w:r>
        <w:rPr>
          <w:b/>
          <w:sz w:val="28"/>
          <w:szCs w:val="28"/>
        </w:rPr>
        <w:t xml:space="preserve"> </w:t>
      </w:r>
      <w:r w:rsidR="00CB5606" w:rsidRPr="00CB5606">
        <w:rPr>
          <w:b/>
          <w:sz w:val="28"/>
          <w:szCs w:val="28"/>
        </w:rPr>
        <w:t>Объекты</w:t>
      </w:r>
    </w:p>
    <w:p w:rsidR="00CB5606" w:rsidRDefault="00CB5606" w:rsidP="00160EF4">
      <w:pPr>
        <w:spacing w:before="100" w:beforeAutospacing="1" w:after="100" w:afterAutospacing="1"/>
        <w:rPr>
          <w:sz w:val="28"/>
          <w:szCs w:val="28"/>
        </w:rPr>
      </w:pPr>
      <w:r>
        <w:rPr>
          <w:sz w:val="28"/>
          <w:szCs w:val="28"/>
        </w:rPr>
        <w:t xml:space="preserve">Любое значение в </w:t>
      </w:r>
      <w:r>
        <w:rPr>
          <w:sz w:val="28"/>
          <w:szCs w:val="28"/>
          <w:lang w:val="en-US"/>
        </w:rPr>
        <w:t>JavaScript</w:t>
      </w:r>
      <w:r>
        <w:rPr>
          <w:sz w:val="28"/>
          <w:szCs w:val="28"/>
        </w:rPr>
        <w:t xml:space="preserve">, не являющееся строкой, числом, </w:t>
      </w:r>
      <w:r>
        <w:rPr>
          <w:sz w:val="28"/>
          <w:szCs w:val="28"/>
          <w:lang w:val="en-US"/>
        </w:rPr>
        <w:t>true</w:t>
      </w:r>
      <w:r w:rsidRPr="00CB5606">
        <w:rPr>
          <w:sz w:val="28"/>
          <w:szCs w:val="28"/>
        </w:rPr>
        <w:t xml:space="preserve">, </w:t>
      </w:r>
      <w:r>
        <w:rPr>
          <w:sz w:val="28"/>
          <w:szCs w:val="28"/>
          <w:lang w:val="en-US"/>
        </w:rPr>
        <w:t>false</w:t>
      </w:r>
      <w:r w:rsidRPr="00CB5606">
        <w:rPr>
          <w:sz w:val="28"/>
          <w:szCs w:val="28"/>
        </w:rPr>
        <w:t xml:space="preserve">, </w:t>
      </w:r>
      <w:r>
        <w:rPr>
          <w:sz w:val="28"/>
          <w:szCs w:val="28"/>
          <w:lang w:val="en-US"/>
        </w:rPr>
        <w:t>null</w:t>
      </w:r>
      <w:r w:rsidRPr="00CB5606">
        <w:rPr>
          <w:sz w:val="28"/>
          <w:szCs w:val="28"/>
        </w:rPr>
        <w:t xml:space="preserve"> </w:t>
      </w:r>
      <w:r>
        <w:rPr>
          <w:sz w:val="28"/>
          <w:szCs w:val="28"/>
        </w:rPr>
        <w:t xml:space="preserve">или </w:t>
      </w:r>
      <w:r>
        <w:rPr>
          <w:sz w:val="28"/>
          <w:szCs w:val="28"/>
          <w:lang w:val="en-US"/>
        </w:rPr>
        <w:t>undefined</w:t>
      </w:r>
      <w:r w:rsidR="00203CEB" w:rsidRPr="00203CEB">
        <w:rPr>
          <w:sz w:val="28"/>
          <w:szCs w:val="28"/>
        </w:rPr>
        <w:t>,</w:t>
      </w:r>
      <w:r>
        <w:rPr>
          <w:sz w:val="28"/>
          <w:szCs w:val="28"/>
        </w:rPr>
        <w:t xml:space="preserve"> является объектом.</w:t>
      </w:r>
    </w:p>
    <w:p w:rsidR="00CB5606" w:rsidRDefault="00CB5606" w:rsidP="00160EF4">
      <w:pPr>
        <w:spacing w:before="100" w:beforeAutospacing="1" w:after="100" w:afterAutospacing="1"/>
        <w:rPr>
          <w:sz w:val="28"/>
          <w:szCs w:val="28"/>
        </w:rPr>
      </w:pPr>
      <w:r>
        <w:rPr>
          <w:sz w:val="28"/>
          <w:szCs w:val="28"/>
        </w:rPr>
        <w:t>Наиболее типичными операциями с объектами является: создание объектов, назначение, получение, удаление, проверка и перечисление свойств. Сво</w:t>
      </w:r>
      <w:r>
        <w:rPr>
          <w:sz w:val="28"/>
          <w:szCs w:val="28"/>
        </w:rPr>
        <w:t>й</w:t>
      </w:r>
      <w:r>
        <w:rPr>
          <w:sz w:val="28"/>
          <w:szCs w:val="28"/>
        </w:rPr>
        <w:t>ство имеет имя и значение.</w:t>
      </w:r>
    </w:p>
    <w:p w:rsidR="00CB5606" w:rsidRPr="00930F43" w:rsidRDefault="00CB5606" w:rsidP="00160EF4">
      <w:pPr>
        <w:spacing w:before="100" w:beforeAutospacing="1" w:after="100" w:afterAutospacing="1"/>
        <w:rPr>
          <w:sz w:val="28"/>
          <w:szCs w:val="28"/>
        </w:rPr>
      </w:pPr>
      <w:r>
        <w:rPr>
          <w:sz w:val="28"/>
          <w:szCs w:val="28"/>
        </w:rPr>
        <w:t xml:space="preserve">Объекты можно создавать  тремя способами: с помощью литералов объектов, ключевого слова </w:t>
      </w:r>
      <w:r w:rsidRPr="00405F09">
        <w:rPr>
          <w:i/>
          <w:sz w:val="28"/>
          <w:szCs w:val="28"/>
          <w:lang w:val="en-US"/>
        </w:rPr>
        <w:t>new</w:t>
      </w:r>
      <w:r>
        <w:rPr>
          <w:sz w:val="28"/>
          <w:szCs w:val="28"/>
        </w:rPr>
        <w:t xml:space="preserve"> и функции</w:t>
      </w:r>
      <w:r w:rsidRPr="00CB5606">
        <w:rPr>
          <w:sz w:val="28"/>
          <w:szCs w:val="28"/>
        </w:rPr>
        <w:t xml:space="preserve"> </w:t>
      </w:r>
      <w:r w:rsidRPr="00405F09">
        <w:rPr>
          <w:i/>
          <w:sz w:val="28"/>
          <w:szCs w:val="28"/>
          <w:lang w:val="en-US"/>
        </w:rPr>
        <w:t>Object</w:t>
      </w:r>
      <w:r w:rsidRPr="00405F09">
        <w:rPr>
          <w:i/>
          <w:sz w:val="28"/>
          <w:szCs w:val="28"/>
        </w:rPr>
        <w:t>.</w:t>
      </w:r>
      <w:r w:rsidRPr="00405F09">
        <w:rPr>
          <w:i/>
          <w:sz w:val="28"/>
          <w:szCs w:val="28"/>
          <w:lang w:val="en-US"/>
        </w:rPr>
        <w:t>create</w:t>
      </w:r>
      <w:r w:rsidR="00405F09" w:rsidRPr="00405F09">
        <w:rPr>
          <w:i/>
          <w:sz w:val="28"/>
          <w:szCs w:val="28"/>
        </w:rPr>
        <w:t>()</w:t>
      </w:r>
      <w:r w:rsidR="00405F09" w:rsidRPr="00405F09">
        <w:rPr>
          <w:sz w:val="28"/>
          <w:szCs w:val="28"/>
        </w:rPr>
        <w:t>.</w:t>
      </w:r>
    </w:p>
    <w:p w:rsidR="00405F09" w:rsidRDefault="00405F09" w:rsidP="00160EF4">
      <w:pPr>
        <w:spacing w:before="100" w:beforeAutospacing="1" w:after="100" w:afterAutospacing="1"/>
        <w:rPr>
          <w:sz w:val="28"/>
          <w:szCs w:val="28"/>
        </w:rPr>
      </w:pPr>
      <w:r w:rsidRPr="00405F09">
        <w:rPr>
          <w:sz w:val="28"/>
          <w:szCs w:val="28"/>
        </w:rPr>
        <w:t xml:space="preserve">1. </w:t>
      </w:r>
      <w:r>
        <w:rPr>
          <w:sz w:val="28"/>
          <w:szCs w:val="28"/>
        </w:rPr>
        <w:t>Создание объектов с помощью литералов объектов: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05F09" w:rsidRPr="00F435BF" w:rsidTr="00B31D6D">
        <w:tc>
          <w:tcPr>
            <w:tcW w:w="8670" w:type="dxa"/>
            <w:shd w:val="clear" w:color="auto" w:fill="9BBB59"/>
          </w:tcPr>
          <w:p w:rsidR="00405F09" w:rsidRPr="00E2778F" w:rsidRDefault="00405F09" w:rsidP="00E2778F">
            <w:pPr>
              <w:jc w:val="center"/>
              <w:rPr>
                <w:b/>
                <w:bCs/>
                <w:color w:val="FFFEFF"/>
                <w:lang w:val="en-US"/>
              </w:rPr>
            </w:pPr>
            <w:r>
              <w:rPr>
                <w:b/>
                <w:bCs/>
                <w:color w:val="FFFEFF"/>
              </w:rPr>
              <w:t>Литералы объектов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26</w:t>
            </w:r>
          </w:p>
        </w:tc>
      </w:tr>
      <w:tr w:rsidR="00405F09" w:rsidRPr="00405F09" w:rsidTr="00B31D6D">
        <w:trPr>
          <w:trHeight w:val="359"/>
        </w:trPr>
        <w:tc>
          <w:tcPr>
            <w:tcW w:w="8670" w:type="dxa"/>
          </w:tcPr>
          <w:p w:rsidR="00405F09" w:rsidRDefault="00405F09" w:rsidP="00B31D6D">
            <w:pPr>
              <w:pStyle w:val="ae"/>
              <w:rPr>
                <w:rFonts w:ascii="Courier New" w:hAnsi="Courier New" w:cs="Courier New"/>
              </w:rPr>
            </w:pPr>
            <w:r>
              <w:rPr>
                <w:rFonts w:ascii="Courier New" w:hAnsi="Courier New" w:cs="Courier New"/>
              </w:rPr>
              <w:t>var empty = {};</w:t>
            </w:r>
          </w:p>
          <w:p w:rsidR="00405F09" w:rsidRDefault="00405F09" w:rsidP="00B31D6D">
            <w:pPr>
              <w:pStyle w:val="ae"/>
              <w:rPr>
                <w:rFonts w:ascii="Courier New" w:hAnsi="Courier New" w:cs="Courier New"/>
              </w:rPr>
            </w:pPr>
            <w:r>
              <w:rPr>
                <w:rFonts w:ascii="Courier New" w:hAnsi="Courier New" w:cs="Courier New"/>
              </w:rPr>
              <w:t>var point = {x:0, y:1};</w:t>
            </w:r>
          </w:p>
          <w:p w:rsidR="00405F09" w:rsidRDefault="00405F09" w:rsidP="00B31D6D">
            <w:pPr>
              <w:pStyle w:val="ae"/>
              <w:rPr>
                <w:rFonts w:ascii="Courier New" w:hAnsi="Courier New" w:cs="Courier New"/>
              </w:rPr>
            </w:pPr>
            <w:r>
              <w:rPr>
                <w:rFonts w:ascii="Courier New" w:hAnsi="Courier New" w:cs="Courier New"/>
              </w:rPr>
              <w:t>var book = {</w:t>
            </w:r>
          </w:p>
          <w:p w:rsidR="00405F09" w:rsidRDefault="00405F09" w:rsidP="00B31D6D">
            <w:pPr>
              <w:pStyle w:val="ae"/>
              <w:rPr>
                <w:rFonts w:ascii="Courier New" w:hAnsi="Courier New" w:cs="Courier New"/>
              </w:rPr>
            </w:pPr>
            <w:r>
              <w:rPr>
                <w:rFonts w:ascii="Courier New" w:hAnsi="Courier New" w:cs="Courier New"/>
              </w:rPr>
              <w:t xml:space="preserve">  “title”: “JavaScript”,</w:t>
            </w:r>
          </w:p>
          <w:p w:rsidR="00405F09" w:rsidRDefault="00405F09" w:rsidP="00B31D6D">
            <w:pPr>
              <w:pStyle w:val="ae"/>
              <w:rPr>
                <w:rFonts w:ascii="Courier New" w:hAnsi="Courier New" w:cs="Courier New"/>
              </w:rPr>
            </w:pPr>
            <w:r>
              <w:rPr>
                <w:rFonts w:ascii="Courier New" w:hAnsi="Courier New" w:cs="Courier New"/>
              </w:rPr>
              <w:t xml:space="preserve">  author: {</w:t>
            </w:r>
          </w:p>
          <w:p w:rsidR="00405F09" w:rsidRDefault="00405F09" w:rsidP="00B31D6D">
            <w:pPr>
              <w:pStyle w:val="ae"/>
              <w:rPr>
                <w:rFonts w:ascii="Courier New" w:hAnsi="Courier New" w:cs="Courier New"/>
              </w:rPr>
            </w:pPr>
            <w:r>
              <w:rPr>
                <w:rFonts w:ascii="Courier New" w:hAnsi="Courier New" w:cs="Courier New"/>
              </w:rPr>
              <w:t xml:space="preserve">   firstname: “David”,</w:t>
            </w:r>
          </w:p>
          <w:p w:rsidR="00405F09" w:rsidRDefault="00405F09" w:rsidP="00B31D6D">
            <w:pPr>
              <w:pStyle w:val="ae"/>
              <w:rPr>
                <w:rFonts w:ascii="Courier New" w:hAnsi="Courier New" w:cs="Courier New"/>
              </w:rPr>
            </w:pPr>
            <w:r>
              <w:rPr>
                <w:rFonts w:ascii="Courier New" w:hAnsi="Courier New" w:cs="Courier New"/>
              </w:rPr>
              <w:t xml:space="preserve">   surname: “Flanagan”</w:t>
            </w:r>
          </w:p>
          <w:p w:rsidR="00405F09" w:rsidRDefault="00405F09" w:rsidP="00B31D6D">
            <w:pPr>
              <w:pStyle w:val="ae"/>
              <w:rPr>
                <w:rFonts w:ascii="Courier New" w:hAnsi="Courier New" w:cs="Courier New"/>
              </w:rPr>
            </w:pPr>
            <w:r>
              <w:rPr>
                <w:rFonts w:ascii="Courier New" w:hAnsi="Courier New" w:cs="Courier New"/>
              </w:rPr>
              <w:t xml:space="preserve">  }</w:t>
            </w:r>
          </w:p>
          <w:p w:rsidR="00405F09" w:rsidRPr="00405F09" w:rsidRDefault="00405F09" w:rsidP="00B31D6D">
            <w:pPr>
              <w:pStyle w:val="ae"/>
              <w:rPr>
                <w:rFonts w:ascii="Courier New" w:hAnsi="Courier New" w:cs="Courier New"/>
              </w:rPr>
            </w:pPr>
            <w:r>
              <w:rPr>
                <w:rFonts w:ascii="Courier New" w:hAnsi="Courier New" w:cs="Courier New"/>
              </w:rPr>
              <w:t>}</w:t>
            </w:r>
          </w:p>
        </w:tc>
      </w:tr>
    </w:tbl>
    <w:p w:rsidR="00405F09" w:rsidRDefault="00405F09" w:rsidP="00160EF4">
      <w:pPr>
        <w:spacing w:before="100" w:beforeAutospacing="1" w:after="100" w:afterAutospacing="1"/>
        <w:rPr>
          <w:sz w:val="28"/>
          <w:szCs w:val="28"/>
        </w:rPr>
      </w:pPr>
      <w:r>
        <w:rPr>
          <w:sz w:val="28"/>
          <w:szCs w:val="28"/>
        </w:rPr>
        <w:lastRenderedPageBreak/>
        <w:t xml:space="preserve">2. Оператор </w:t>
      </w:r>
      <w:r>
        <w:rPr>
          <w:sz w:val="28"/>
          <w:szCs w:val="28"/>
          <w:lang w:val="en-US"/>
        </w:rPr>
        <w:t>new</w:t>
      </w:r>
      <w:r w:rsidRPr="00405F09">
        <w:rPr>
          <w:sz w:val="28"/>
          <w:szCs w:val="28"/>
        </w:rPr>
        <w:t xml:space="preserve"> </w:t>
      </w:r>
      <w:r>
        <w:rPr>
          <w:sz w:val="28"/>
          <w:szCs w:val="28"/>
        </w:rPr>
        <w:t>создает и инициализирует новый объект. За этим операт</w:t>
      </w:r>
      <w:r>
        <w:rPr>
          <w:sz w:val="28"/>
          <w:szCs w:val="28"/>
        </w:rPr>
        <w:t>о</w:t>
      </w:r>
      <w:r>
        <w:rPr>
          <w:sz w:val="28"/>
          <w:szCs w:val="28"/>
        </w:rPr>
        <w:t>ром должно следовать имя функции.</w:t>
      </w:r>
      <w:r w:rsidR="00203CEB">
        <w:rPr>
          <w:sz w:val="28"/>
          <w:szCs w:val="28"/>
        </w:rPr>
        <w:t xml:space="preserve"> Функция</w:t>
      </w:r>
      <w:r w:rsidR="00203CEB">
        <w:rPr>
          <w:sz w:val="28"/>
          <w:szCs w:val="28"/>
          <w:lang w:val="en-US"/>
        </w:rPr>
        <w:t>,</w:t>
      </w:r>
      <w:r w:rsidR="00E94B31">
        <w:rPr>
          <w:sz w:val="28"/>
          <w:szCs w:val="28"/>
        </w:rPr>
        <w:t>используемая таким способом</w:t>
      </w:r>
      <w:r w:rsidR="00203CEB">
        <w:rPr>
          <w:sz w:val="28"/>
          <w:szCs w:val="28"/>
          <w:lang w:val="en-US"/>
        </w:rPr>
        <w:t>,</w:t>
      </w:r>
      <w:r w:rsidR="00E94B31">
        <w:rPr>
          <w:sz w:val="28"/>
          <w:szCs w:val="28"/>
        </w:rPr>
        <w:t xml:space="preserve"> называется конструктором.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05F09" w:rsidRPr="00F435BF" w:rsidTr="00B31D6D">
        <w:tc>
          <w:tcPr>
            <w:tcW w:w="8670" w:type="dxa"/>
            <w:shd w:val="clear" w:color="auto" w:fill="9BBB59"/>
          </w:tcPr>
          <w:p w:rsidR="00405F09" w:rsidRPr="00E2778F" w:rsidRDefault="00405F09" w:rsidP="00E2778F">
            <w:pPr>
              <w:jc w:val="center"/>
              <w:rPr>
                <w:b/>
                <w:bCs/>
                <w:color w:val="FFFEFF"/>
                <w:lang w:val="en-US"/>
              </w:rPr>
            </w:pPr>
            <w:r>
              <w:rPr>
                <w:b/>
                <w:bCs/>
                <w:color w:val="FFFEFF"/>
              </w:rPr>
              <w:t xml:space="preserve">Создание объекта с помощью оператора </w:t>
            </w:r>
            <w:r>
              <w:rPr>
                <w:b/>
                <w:bCs/>
                <w:color w:val="FFFEFF"/>
                <w:lang w:val="en-US"/>
              </w:rPr>
              <w:t>new</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27</w:t>
            </w:r>
          </w:p>
        </w:tc>
      </w:tr>
      <w:tr w:rsidR="00405F09" w:rsidRPr="0021099E" w:rsidTr="00B31D6D">
        <w:trPr>
          <w:trHeight w:val="359"/>
        </w:trPr>
        <w:tc>
          <w:tcPr>
            <w:tcW w:w="8670" w:type="dxa"/>
          </w:tcPr>
          <w:p w:rsidR="00405F09" w:rsidRDefault="00E94B31" w:rsidP="00B31D6D">
            <w:pPr>
              <w:pStyle w:val="ae"/>
              <w:rPr>
                <w:rFonts w:ascii="Courier New" w:hAnsi="Courier New" w:cs="Courier New"/>
              </w:rPr>
            </w:pPr>
            <w:r>
              <w:rPr>
                <w:rFonts w:ascii="Courier New" w:hAnsi="Courier New" w:cs="Courier New"/>
              </w:rPr>
              <w:t>var o = new Object();</w:t>
            </w:r>
          </w:p>
          <w:p w:rsidR="00E94B31" w:rsidRDefault="00E94B31" w:rsidP="00B31D6D">
            <w:pPr>
              <w:pStyle w:val="ae"/>
              <w:rPr>
                <w:rFonts w:ascii="Courier New" w:hAnsi="Courier New" w:cs="Courier New"/>
              </w:rPr>
            </w:pPr>
            <w:r>
              <w:rPr>
                <w:rFonts w:ascii="Courier New" w:hAnsi="Courier New" w:cs="Courier New"/>
              </w:rPr>
              <w:t>var a = new Array();</w:t>
            </w:r>
          </w:p>
          <w:p w:rsidR="00E94B31" w:rsidRDefault="00E94B31" w:rsidP="00B31D6D">
            <w:pPr>
              <w:pStyle w:val="ae"/>
              <w:rPr>
                <w:rFonts w:ascii="Courier New" w:hAnsi="Courier New" w:cs="Courier New"/>
              </w:rPr>
            </w:pPr>
            <w:r>
              <w:rPr>
                <w:rFonts w:ascii="Courier New" w:hAnsi="Courier New" w:cs="Courier New"/>
              </w:rPr>
              <w:t>var d = new Date();</w:t>
            </w:r>
          </w:p>
          <w:p w:rsidR="00E94B31" w:rsidRPr="00405F09" w:rsidRDefault="00E94B31" w:rsidP="00B31D6D">
            <w:pPr>
              <w:pStyle w:val="ae"/>
              <w:rPr>
                <w:rFonts w:ascii="Courier New" w:hAnsi="Courier New" w:cs="Courier New"/>
              </w:rPr>
            </w:pPr>
            <w:r>
              <w:rPr>
                <w:rFonts w:ascii="Courier New" w:hAnsi="Courier New" w:cs="Courier New"/>
              </w:rPr>
              <w:t>var r = new RegExp(‘js’);</w:t>
            </w:r>
          </w:p>
        </w:tc>
      </w:tr>
    </w:tbl>
    <w:p w:rsidR="00405F09" w:rsidRDefault="00E94B31" w:rsidP="00160EF4">
      <w:pPr>
        <w:spacing w:before="100" w:beforeAutospacing="1" w:after="100" w:afterAutospacing="1"/>
        <w:rPr>
          <w:sz w:val="28"/>
          <w:szCs w:val="28"/>
        </w:rPr>
      </w:pPr>
      <w:r>
        <w:rPr>
          <w:sz w:val="28"/>
          <w:szCs w:val="28"/>
        </w:rPr>
        <w:t>Помимо встроенных функций-конструкторов, имеется возможность опред</w:t>
      </w:r>
      <w:r>
        <w:rPr>
          <w:sz w:val="28"/>
          <w:szCs w:val="28"/>
        </w:rPr>
        <w:t>е</w:t>
      </w:r>
      <w:r>
        <w:rPr>
          <w:sz w:val="28"/>
          <w:szCs w:val="28"/>
        </w:rPr>
        <w:t>лять свои конструкторы.</w:t>
      </w:r>
    </w:p>
    <w:p w:rsidR="003E2182" w:rsidRPr="003E2182" w:rsidRDefault="00E94B31" w:rsidP="00160EF4">
      <w:pPr>
        <w:spacing w:before="100" w:beforeAutospacing="1" w:after="100" w:afterAutospacing="1"/>
        <w:rPr>
          <w:sz w:val="28"/>
          <w:szCs w:val="28"/>
        </w:rPr>
      </w:pPr>
      <w:r>
        <w:rPr>
          <w:sz w:val="28"/>
          <w:szCs w:val="28"/>
        </w:rPr>
        <w:t xml:space="preserve">3. </w:t>
      </w:r>
      <w:r w:rsidR="00C86C49">
        <w:rPr>
          <w:sz w:val="28"/>
          <w:szCs w:val="28"/>
        </w:rPr>
        <w:t xml:space="preserve">Статическая функция </w:t>
      </w:r>
      <w:r>
        <w:rPr>
          <w:sz w:val="28"/>
          <w:szCs w:val="28"/>
          <w:lang w:val="en-US"/>
        </w:rPr>
        <w:t>Object</w:t>
      </w:r>
      <w:r w:rsidRPr="00E94B31">
        <w:rPr>
          <w:sz w:val="28"/>
          <w:szCs w:val="28"/>
        </w:rPr>
        <w:t>.</w:t>
      </w:r>
      <w:r>
        <w:rPr>
          <w:sz w:val="28"/>
          <w:szCs w:val="28"/>
          <w:lang w:val="en-US"/>
        </w:rPr>
        <w:t>create</w:t>
      </w:r>
      <w:r w:rsidRPr="00E94B31">
        <w:rPr>
          <w:sz w:val="28"/>
          <w:szCs w:val="28"/>
        </w:rPr>
        <w:t>()</w:t>
      </w:r>
      <w:r>
        <w:rPr>
          <w:sz w:val="28"/>
          <w:szCs w:val="28"/>
        </w:rPr>
        <w:t xml:space="preserve"> создает новый объект и использует свой первый аргумент</w:t>
      </w:r>
      <w:r w:rsidR="00C86C49">
        <w:rPr>
          <w:sz w:val="28"/>
          <w:szCs w:val="28"/>
        </w:rPr>
        <w:t xml:space="preserve"> в качестве прототипа этого объекта.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E2182" w:rsidRPr="00F435BF" w:rsidTr="00B31D6D">
        <w:tc>
          <w:tcPr>
            <w:tcW w:w="8670" w:type="dxa"/>
            <w:shd w:val="clear" w:color="auto" w:fill="9BBB59"/>
          </w:tcPr>
          <w:p w:rsidR="003E2182" w:rsidRPr="00E2778F" w:rsidRDefault="003E2182" w:rsidP="00E2778F">
            <w:pPr>
              <w:jc w:val="center"/>
              <w:rPr>
                <w:b/>
                <w:bCs/>
                <w:color w:val="FFFEFF"/>
                <w:lang w:val="en-US"/>
              </w:rPr>
            </w:pPr>
            <w:r>
              <w:rPr>
                <w:b/>
                <w:bCs/>
                <w:color w:val="FFFEFF"/>
              </w:rPr>
              <w:t xml:space="preserve">Создание объекта с помощью оператора </w:t>
            </w:r>
            <w:r>
              <w:rPr>
                <w:b/>
                <w:bCs/>
                <w:color w:val="FFFEFF"/>
                <w:lang w:val="en-US"/>
              </w:rPr>
              <w:t>new</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28</w:t>
            </w:r>
          </w:p>
        </w:tc>
      </w:tr>
      <w:tr w:rsidR="003E2182" w:rsidRPr="0021099E" w:rsidTr="00B31D6D">
        <w:trPr>
          <w:trHeight w:val="359"/>
        </w:trPr>
        <w:tc>
          <w:tcPr>
            <w:tcW w:w="8670" w:type="dxa"/>
          </w:tcPr>
          <w:p w:rsidR="003E2182" w:rsidRPr="00405F09" w:rsidRDefault="003E2182" w:rsidP="003E2182">
            <w:pPr>
              <w:pStyle w:val="ae"/>
              <w:rPr>
                <w:rFonts w:ascii="Courier New" w:hAnsi="Courier New" w:cs="Courier New"/>
              </w:rPr>
            </w:pPr>
            <w:r>
              <w:rPr>
                <w:rFonts w:ascii="Courier New" w:hAnsi="Courier New" w:cs="Courier New"/>
              </w:rPr>
              <w:t>var o = Object.create({x:1, y:2})</w:t>
            </w:r>
          </w:p>
        </w:tc>
      </w:tr>
    </w:tbl>
    <w:p w:rsidR="00E94B31" w:rsidRDefault="00C86C49" w:rsidP="00160EF4">
      <w:pPr>
        <w:spacing w:before="100" w:beforeAutospacing="1" w:after="100" w:afterAutospacing="1"/>
        <w:rPr>
          <w:sz w:val="28"/>
          <w:szCs w:val="28"/>
        </w:rPr>
      </w:pPr>
      <w:r w:rsidRPr="003E2182">
        <w:rPr>
          <w:b/>
          <w:sz w:val="28"/>
          <w:szCs w:val="28"/>
        </w:rPr>
        <w:t>Прототипом</w:t>
      </w:r>
      <w:r w:rsidR="00061486" w:rsidRPr="00061486">
        <w:rPr>
          <w:b/>
          <w:sz w:val="28"/>
          <w:szCs w:val="28"/>
        </w:rPr>
        <w:t xml:space="preserve"> (</w:t>
      </w:r>
      <w:r w:rsidR="00061486">
        <w:rPr>
          <w:b/>
          <w:sz w:val="28"/>
          <w:szCs w:val="28"/>
          <w:lang w:val="en-US"/>
        </w:rPr>
        <w:t>prototype</w:t>
      </w:r>
      <w:r w:rsidR="00061486" w:rsidRPr="00061486">
        <w:rPr>
          <w:b/>
          <w:sz w:val="28"/>
          <w:szCs w:val="28"/>
        </w:rPr>
        <w:t>)</w:t>
      </w:r>
      <w:r>
        <w:rPr>
          <w:sz w:val="28"/>
          <w:szCs w:val="28"/>
        </w:rPr>
        <w:t xml:space="preserve"> называется родительский объект</w:t>
      </w:r>
      <w:r w:rsidR="00203CEB" w:rsidRPr="00203CEB">
        <w:rPr>
          <w:sz w:val="28"/>
          <w:szCs w:val="28"/>
        </w:rPr>
        <w:t>,</w:t>
      </w:r>
      <w:r>
        <w:rPr>
          <w:sz w:val="28"/>
          <w:szCs w:val="28"/>
        </w:rPr>
        <w:t xml:space="preserve"> ассоциированный с создаваемым объектом. Все объекты</w:t>
      </w:r>
      <w:r w:rsidR="00203CEB" w:rsidRPr="00203CEB">
        <w:rPr>
          <w:sz w:val="28"/>
          <w:szCs w:val="28"/>
        </w:rPr>
        <w:t>,</w:t>
      </w:r>
      <w:r>
        <w:rPr>
          <w:sz w:val="28"/>
          <w:szCs w:val="28"/>
        </w:rPr>
        <w:t xml:space="preserve"> созданные с помощью литерала об</w:t>
      </w:r>
      <w:r>
        <w:rPr>
          <w:sz w:val="28"/>
          <w:szCs w:val="28"/>
        </w:rPr>
        <w:t>ъ</w:t>
      </w:r>
      <w:r>
        <w:rPr>
          <w:sz w:val="28"/>
          <w:szCs w:val="28"/>
        </w:rPr>
        <w:t>ектов</w:t>
      </w:r>
      <w:r w:rsidR="00203CEB" w:rsidRPr="00203CEB">
        <w:rPr>
          <w:sz w:val="28"/>
          <w:szCs w:val="28"/>
        </w:rPr>
        <w:t>,</w:t>
      </w:r>
      <w:r>
        <w:rPr>
          <w:sz w:val="28"/>
          <w:szCs w:val="28"/>
        </w:rPr>
        <w:t xml:space="preserve"> имеют один и тот же прототип, на который можно сослаться так:</w:t>
      </w:r>
    </w:p>
    <w:p w:rsidR="00C86C49" w:rsidRPr="003E2182" w:rsidRDefault="00C86C49" w:rsidP="00160EF4">
      <w:pPr>
        <w:spacing w:before="100" w:beforeAutospacing="1" w:after="100" w:afterAutospacing="1"/>
        <w:rPr>
          <w:i/>
          <w:sz w:val="28"/>
          <w:szCs w:val="28"/>
        </w:rPr>
      </w:pPr>
      <w:r>
        <w:rPr>
          <w:i/>
          <w:sz w:val="28"/>
          <w:szCs w:val="28"/>
          <w:lang w:val="en-US"/>
        </w:rPr>
        <w:t>Object</w:t>
      </w:r>
      <w:r w:rsidRPr="003E2182">
        <w:rPr>
          <w:i/>
          <w:sz w:val="28"/>
          <w:szCs w:val="28"/>
        </w:rPr>
        <w:t>.</w:t>
      </w:r>
      <w:r>
        <w:rPr>
          <w:i/>
          <w:sz w:val="28"/>
          <w:szCs w:val="28"/>
          <w:lang w:val="en-US"/>
        </w:rPr>
        <w:t>prototype</w:t>
      </w:r>
    </w:p>
    <w:p w:rsidR="003E2182" w:rsidRPr="00930F43" w:rsidRDefault="003E2182" w:rsidP="00160EF4">
      <w:pPr>
        <w:spacing w:before="100" w:beforeAutospacing="1" w:after="100" w:afterAutospacing="1"/>
        <w:rPr>
          <w:sz w:val="28"/>
          <w:szCs w:val="28"/>
        </w:rPr>
      </w:pPr>
      <w:r>
        <w:rPr>
          <w:sz w:val="28"/>
          <w:szCs w:val="28"/>
        </w:rPr>
        <w:t>Объекты</w:t>
      </w:r>
      <w:r w:rsidR="00203CEB" w:rsidRPr="00203CEB">
        <w:rPr>
          <w:sz w:val="28"/>
          <w:szCs w:val="28"/>
        </w:rPr>
        <w:t>,</w:t>
      </w:r>
      <w:r>
        <w:rPr>
          <w:sz w:val="28"/>
          <w:szCs w:val="28"/>
        </w:rPr>
        <w:t xml:space="preserve"> созданные с помощью ключевого  слова </w:t>
      </w:r>
      <w:r>
        <w:rPr>
          <w:sz w:val="28"/>
          <w:szCs w:val="28"/>
          <w:lang w:val="en-US"/>
        </w:rPr>
        <w:t>new</w:t>
      </w:r>
      <w:r w:rsidR="00203CEB" w:rsidRPr="00203CEB">
        <w:rPr>
          <w:sz w:val="28"/>
          <w:szCs w:val="28"/>
        </w:rPr>
        <w:t>,</w:t>
      </w:r>
      <w:r w:rsidRPr="003E2182">
        <w:rPr>
          <w:sz w:val="28"/>
          <w:szCs w:val="28"/>
        </w:rPr>
        <w:t xml:space="preserve"> </w:t>
      </w:r>
      <w:r>
        <w:rPr>
          <w:sz w:val="28"/>
          <w:szCs w:val="28"/>
        </w:rPr>
        <w:t>в качестве прототипа получают прототип функции конструктора</w:t>
      </w:r>
      <w:r w:rsidRPr="003E2182">
        <w:rPr>
          <w:sz w:val="28"/>
          <w:szCs w:val="28"/>
        </w:rPr>
        <w:t xml:space="preserve">: </w:t>
      </w:r>
      <w:r w:rsidRPr="003E2182">
        <w:rPr>
          <w:i/>
          <w:sz w:val="28"/>
          <w:szCs w:val="28"/>
          <w:lang w:val="en-US"/>
        </w:rPr>
        <w:t>Object</w:t>
      </w:r>
      <w:r w:rsidRPr="003E2182">
        <w:rPr>
          <w:i/>
          <w:sz w:val="28"/>
          <w:szCs w:val="28"/>
        </w:rPr>
        <w:t>.</w:t>
      </w:r>
      <w:r w:rsidRPr="003E2182">
        <w:rPr>
          <w:i/>
          <w:sz w:val="28"/>
          <w:szCs w:val="28"/>
          <w:lang w:val="en-US"/>
        </w:rPr>
        <w:t>prototype</w:t>
      </w:r>
      <w:r w:rsidRPr="003E2182">
        <w:rPr>
          <w:sz w:val="28"/>
          <w:szCs w:val="28"/>
        </w:rPr>
        <w:t xml:space="preserve">, </w:t>
      </w:r>
      <w:r w:rsidRPr="003E2182">
        <w:rPr>
          <w:i/>
          <w:sz w:val="28"/>
          <w:szCs w:val="28"/>
          <w:lang w:val="en-US"/>
        </w:rPr>
        <w:t>Array</w:t>
      </w:r>
      <w:r w:rsidRPr="003E2182">
        <w:rPr>
          <w:i/>
          <w:sz w:val="28"/>
          <w:szCs w:val="28"/>
        </w:rPr>
        <w:t>.</w:t>
      </w:r>
      <w:r w:rsidRPr="003E2182">
        <w:rPr>
          <w:i/>
          <w:sz w:val="28"/>
          <w:szCs w:val="28"/>
          <w:lang w:val="en-US"/>
        </w:rPr>
        <w:t>prototype</w:t>
      </w:r>
      <w:r w:rsidRPr="003E2182">
        <w:rPr>
          <w:sz w:val="28"/>
          <w:szCs w:val="28"/>
        </w:rPr>
        <w:t xml:space="preserve">, </w:t>
      </w:r>
      <w:r w:rsidRPr="003E2182">
        <w:rPr>
          <w:i/>
          <w:sz w:val="28"/>
          <w:szCs w:val="28"/>
          <w:lang w:val="en-US"/>
        </w:rPr>
        <w:t>Date</w:t>
      </w:r>
      <w:r w:rsidRPr="003E2182">
        <w:rPr>
          <w:i/>
          <w:sz w:val="28"/>
          <w:szCs w:val="28"/>
        </w:rPr>
        <w:t>.</w:t>
      </w:r>
      <w:r w:rsidRPr="003E2182">
        <w:rPr>
          <w:i/>
          <w:sz w:val="28"/>
          <w:szCs w:val="28"/>
          <w:lang w:val="en-US"/>
        </w:rPr>
        <w:t>prototype</w:t>
      </w:r>
      <w:r w:rsidRPr="003E2182">
        <w:rPr>
          <w:sz w:val="28"/>
          <w:szCs w:val="28"/>
        </w:rPr>
        <w:t xml:space="preserve">, </w:t>
      </w:r>
      <w:r w:rsidRPr="003E2182">
        <w:rPr>
          <w:i/>
          <w:sz w:val="28"/>
          <w:szCs w:val="28"/>
          <w:lang w:val="en-US"/>
        </w:rPr>
        <w:t>RegExp</w:t>
      </w:r>
      <w:r w:rsidRPr="003E2182">
        <w:rPr>
          <w:i/>
          <w:sz w:val="28"/>
          <w:szCs w:val="28"/>
        </w:rPr>
        <w:t>.</w:t>
      </w:r>
      <w:r w:rsidRPr="003E2182">
        <w:rPr>
          <w:i/>
          <w:sz w:val="28"/>
          <w:szCs w:val="28"/>
          <w:lang w:val="en-US"/>
        </w:rPr>
        <w:t>prototype</w:t>
      </w:r>
      <w:r w:rsidRPr="003E2182">
        <w:rPr>
          <w:sz w:val="28"/>
          <w:szCs w:val="28"/>
        </w:rPr>
        <w:t>.</w:t>
      </w:r>
    </w:p>
    <w:p w:rsidR="006B579B" w:rsidRPr="006B579B" w:rsidRDefault="006B579B" w:rsidP="006B579B">
      <w:pPr>
        <w:spacing w:before="100" w:beforeAutospacing="1" w:after="100" w:afterAutospacing="1"/>
        <w:rPr>
          <w:sz w:val="28"/>
          <w:szCs w:val="28"/>
          <w:lang w:val="en-US"/>
        </w:rPr>
      </w:pPr>
      <w:r w:rsidRPr="006B579B">
        <w:rPr>
          <w:b/>
          <w:sz w:val="28"/>
          <w:szCs w:val="28"/>
        </w:rPr>
        <w:t>Наследование</w:t>
      </w:r>
      <w:r>
        <w:rPr>
          <w:sz w:val="28"/>
          <w:szCs w:val="28"/>
          <w:lang w:val="en-US"/>
        </w:rPr>
        <w:t xml:space="preserve"> </w:t>
      </w:r>
      <w:r>
        <w:rPr>
          <w:sz w:val="28"/>
          <w:szCs w:val="28"/>
        </w:rPr>
        <w:t xml:space="preserve">осуществляется методом </w:t>
      </w:r>
      <w:r>
        <w:rPr>
          <w:sz w:val="28"/>
          <w:szCs w:val="28"/>
          <w:lang w:val="en-US"/>
        </w:rPr>
        <w:t>inherit.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B579B" w:rsidRPr="00F435BF" w:rsidTr="00B31D6D">
        <w:tc>
          <w:tcPr>
            <w:tcW w:w="8670" w:type="dxa"/>
            <w:shd w:val="clear" w:color="auto" w:fill="9BBB59"/>
          </w:tcPr>
          <w:p w:rsidR="006B579B" w:rsidRPr="00905645" w:rsidRDefault="006B579B" w:rsidP="00E2778F">
            <w:pPr>
              <w:jc w:val="center"/>
              <w:rPr>
                <w:b/>
                <w:bCs/>
                <w:color w:val="FFFEFF"/>
                <w:lang w:val="en-US"/>
              </w:rPr>
            </w:pPr>
            <w:r>
              <w:rPr>
                <w:b/>
                <w:bCs/>
                <w:color w:val="FFFEFF"/>
              </w:rPr>
              <w:t xml:space="preserve">Метод </w:t>
            </w:r>
            <w:r>
              <w:rPr>
                <w:b/>
                <w:bCs/>
                <w:color w:val="FFFEFF"/>
                <w:lang w:val="en-US"/>
              </w:rPr>
              <w:t>inherit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29</w:t>
            </w:r>
          </w:p>
        </w:tc>
      </w:tr>
      <w:tr w:rsidR="006B579B" w:rsidRPr="006B579B" w:rsidTr="00B31D6D">
        <w:trPr>
          <w:trHeight w:val="359"/>
        </w:trPr>
        <w:tc>
          <w:tcPr>
            <w:tcW w:w="8670" w:type="dxa"/>
          </w:tcPr>
          <w:p w:rsidR="006B579B" w:rsidRPr="006B579B" w:rsidRDefault="006B579B" w:rsidP="00B31D6D">
            <w:pPr>
              <w:pStyle w:val="ae"/>
              <w:rPr>
                <w:rFonts w:ascii="Courier New" w:hAnsi="Courier New" w:cs="Courier New"/>
                <w:lang w:val="ru-RU"/>
              </w:rPr>
            </w:pPr>
            <w:r>
              <w:rPr>
                <w:rFonts w:ascii="Courier New" w:hAnsi="Courier New" w:cs="Courier New"/>
              </w:rPr>
              <w:t>var</w:t>
            </w:r>
            <w:r w:rsidRPr="006B579B">
              <w:rPr>
                <w:rFonts w:ascii="Courier New" w:hAnsi="Courier New" w:cs="Courier New"/>
                <w:lang w:val="ru-RU"/>
              </w:rPr>
              <w:t xml:space="preserve"> </w:t>
            </w:r>
            <w:r>
              <w:rPr>
                <w:rFonts w:ascii="Courier New" w:hAnsi="Courier New" w:cs="Courier New"/>
              </w:rPr>
              <w:t>o</w:t>
            </w:r>
            <w:r w:rsidRPr="006B579B">
              <w:rPr>
                <w:rFonts w:ascii="Courier New" w:hAnsi="Courier New" w:cs="Courier New"/>
                <w:lang w:val="ru-RU"/>
              </w:rPr>
              <w:t xml:space="preserve"> = { }</w:t>
            </w:r>
          </w:p>
          <w:p w:rsidR="006B579B" w:rsidRPr="006B579B" w:rsidRDefault="006B579B" w:rsidP="00B31D6D">
            <w:pPr>
              <w:pStyle w:val="ae"/>
              <w:rPr>
                <w:rFonts w:ascii="Courier New" w:hAnsi="Courier New" w:cs="Courier New"/>
                <w:lang w:val="ru-RU"/>
              </w:rPr>
            </w:pPr>
            <w:r>
              <w:rPr>
                <w:rFonts w:ascii="Courier New" w:hAnsi="Courier New" w:cs="Courier New"/>
              </w:rPr>
              <w:t>o</w:t>
            </w:r>
            <w:r w:rsidRPr="006B579B">
              <w:rPr>
                <w:rFonts w:ascii="Courier New" w:hAnsi="Courier New" w:cs="Courier New"/>
                <w:lang w:val="ru-RU"/>
              </w:rPr>
              <w:t>.</w:t>
            </w:r>
            <w:r>
              <w:rPr>
                <w:rFonts w:ascii="Courier New" w:hAnsi="Courier New" w:cs="Courier New"/>
              </w:rPr>
              <w:t>x</w:t>
            </w:r>
            <w:r w:rsidRPr="006B579B">
              <w:rPr>
                <w:rFonts w:ascii="Courier New" w:hAnsi="Courier New" w:cs="Courier New"/>
                <w:lang w:val="ru-RU"/>
              </w:rPr>
              <w:t xml:space="preserve"> = 1;</w:t>
            </w:r>
          </w:p>
          <w:p w:rsidR="006B579B" w:rsidRPr="006B579B" w:rsidRDefault="006B579B" w:rsidP="00B31D6D">
            <w:pPr>
              <w:pStyle w:val="ae"/>
              <w:rPr>
                <w:rFonts w:ascii="Courier New" w:hAnsi="Courier New" w:cs="Courier New"/>
                <w:lang w:val="ru-RU"/>
              </w:rPr>
            </w:pPr>
            <w:r>
              <w:rPr>
                <w:rFonts w:ascii="Courier New" w:hAnsi="Courier New" w:cs="Courier New"/>
              </w:rPr>
              <w:t>var</w:t>
            </w:r>
            <w:r w:rsidRPr="006B579B">
              <w:rPr>
                <w:rFonts w:ascii="Courier New" w:hAnsi="Courier New" w:cs="Courier New"/>
                <w:lang w:val="ru-RU"/>
              </w:rPr>
              <w:t xml:space="preserve"> </w:t>
            </w:r>
            <w:r>
              <w:rPr>
                <w:rFonts w:ascii="Courier New" w:hAnsi="Courier New" w:cs="Courier New"/>
              </w:rPr>
              <w:t>p</w:t>
            </w:r>
            <w:r w:rsidRPr="006B579B">
              <w:rPr>
                <w:rFonts w:ascii="Courier New" w:hAnsi="Courier New" w:cs="Courier New"/>
                <w:lang w:val="ru-RU"/>
              </w:rPr>
              <w:t xml:space="preserve"> = </w:t>
            </w:r>
            <w:r>
              <w:rPr>
                <w:rFonts w:ascii="Courier New" w:hAnsi="Courier New" w:cs="Courier New"/>
              </w:rPr>
              <w:t>inherit</w:t>
            </w:r>
            <w:r w:rsidRPr="006B579B">
              <w:rPr>
                <w:rFonts w:ascii="Courier New" w:hAnsi="Courier New" w:cs="Courier New"/>
                <w:lang w:val="ru-RU"/>
              </w:rPr>
              <w:t>(</w:t>
            </w:r>
            <w:r>
              <w:rPr>
                <w:rFonts w:ascii="Courier New" w:hAnsi="Courier New" w:cs="Courier New"/>
              </w:rPr>
              <w:t>o</w:t>
            </w:r>
            <w:r w:rsidRPr="006B579B">
              <w:rPr>
                <w:rFonts w:ascii="Courier New" w:hAnsi="Courier New" w:cs="Courier New"/>
                <w:lang w:val="ru-RU"/>
              </w:rPr>
              <w:t xml:space="preserve">); // </w:t>
            </w:r>
            <w:r>
              <w:rPr>
                <w:rFonts w:ascii="Courier New" w:hAnsi="Courier New" w:cs="Courier New"/>
              </w:rPr>
              <w:t>p</w:t>
            </w:r>
            <w:r w:rsidRPr="006B579B">
              <w:rPr>
                <w:rFonts w:ascii="Courier New" w:hAnsi="Courier New" w:cs="Courier New"/>
                <w:lang w:val="ru-RU"/>
              </w:rPr>
              <w:t xml:space="preserve"> </w:t>
            </w:r>
            <w:r>
              <w:rPr>
                <w:rFonts w:ascii="Courier New" w:hAnsi="Courier New" w:cs="Courier New"/>
                <w:lang w:val="ru-RU"/>
              </w:rPr>
              <w:t xml:space="preserve">наследует свойства объектов </w:t>
            </w:r>
            <w:r>
              <w:rPr>
                <w:rFonts w:ascii="Courier New" w:hAnsi="Courier New" w:cs="Courier New"/>
              </w:rPr>
              <w:t>o</w:t>
            </w:r>
          </w:p>
        </w:tc>
      </w:tr>
    </w:tbl>
    <w:p w:rsidR="003E2182" w:rsidRPr="003E2182" w:rsidRDefault="003E2182" w:rsidP="00160EF4">
      <w:pPr>
        <w:spacing w:before="100" w:beforeAutospacing="1" w:after="100" w:afterAutospacing="1"/>
        <w:rPr>
          <w:b/>
          <w:sz w:val="28"/>
          <w:szCs w:val="28"/>
        </w:rPr>
      </w:pPr>
      <w:r>
        <w:rPr>
          <w:b/>
          <w:sz w:val="28"/>
          <w:szCs w:val="28"/>
        </w:rPr>
        <w:t>Свойства объекта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E2182" w:rsidRPr="00F435BF" w:rsidTr="00B31D6D">
        <w:tc>
          <w:tcPr>
            <w:tcW w:w="8670" w:type="dxa"/>
            <w:shd w:val="clear" w:color="auto" w:fill="9BBB59"/>
          </w:tcPr>
          <w:p w:rsidR="003E2182" w:rsidRPr="00E2778F" w:rsidRDefault="003E2182" w:rsidP="00E2778F">
            <w:pPr>
              <w:jc w:val="center"/>
              <w:rPr>
                <w:b/>
                <w:bCs/>
                <w:color w:val="FFFEFF"/>
                <w:lang w:val="en-US"/>
              </w:rPr>
            </w:pPr>
            <w:r>
              <w:rPr>
                <w:b/>
                <w:bCs/>
                <w:color w:val="FFFEFF"/>
              </w:rPr>
              <w:t>Получение свойств объектов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30</w:t>
            </w:r>
          </w:p>
        </w:tc>
      </w:tr>
      <w:tr w:rsidR="003E2182" w:rsidRPr="0021099E" w:rsidTr="00B31D6D">
        <w:trPr>
          <w:trHeight w:val="359"/>
        </w:trPr>
        <w:tc>
          <w:tcPr>
            <w:tcW w:w="8670" w:type="dxa"/>
          </w:tcPr>
          <w:p w:rsidR="003E2182" w:rsidRDefault="003E2182" w:rsidP="00B31D6D">
            <w:pPr>
              <w:pStyle w:val="ae"/>
              <w:rPr>
                <w:rFonts w:ascii="Courier New" w:hAnsi="Courier New" w:cs="Courier New"/>
              </w:rPr>
            </w:pPr>
            <w:r>
              <w:rPr>
                <w:rFonts w:ascii="Courier New" w:hAnsi="Courier New" w:cs="Courier New"/>
              </w:rPr>
              <w:t>var author = book.author;</w:t>
            </w:r>
          </w:p>
          <w:p w:rsidR="003E2182" w:rsidRPr="003E2182" w:rsidRDefault="003E2182" w:rsidP="00EE4D8F">
            <w:pPr>
              <w:pStyle w:val="ae"/>
              <w:rPr>
                <w:rFonts w:ascii="Courier New" w:hAnsi="Courier New" w:cs="Courier New"/>
              </w:rPr>
            </w:pPr>
            <w:r>
              <w:rPr>
                <w:rFonts w:ascii="Courier New" w:hAnsi="Courier New" w:cs="Courier New"/>
              </w:rPr>
              <w:t xml:space="preserve">var </w:t>
            </w:r>
            <w:r w:rsidR="00EE4D8F">
              <w:rPr>
                <w:rFonts w:ascii="Courier New" w:hAnsi="Courier New" w:cs="Courier New"/>
              </w:rPr>
              <w:t>author</w:t>
            </w:r>
            <w:r>
              <w:rPr>
                <w:rFonts w:ascii="Courier New" w:hAnsi="Courier New" w:cs="Courier New"/>
              </w:rPr>
              <w:t xml:space="preserve"> = book[‘</w:t>
            </w:r>
            <w:r w:rsidR="00EE4D8F">
              <w:rPr>
                <w:rFonts w:ascii="Courier New" w:hAnsi="Courier New" w:cs="Courier New"/>
              </w:rPr>
              <w:t>author</w:t>
            </w:r>
            <w:r>
              <w:rPr>
                <w:rFonts w:ascii="Courier New" w:hAnsi="Courier New" w:cs="Courier New"/>
              </w:rPr>
              <w:t>’];</w:t>
            </w:r>
          </w:p>
        </w:tc>
      </w:tr>
    </w:tbl>
    <w:p w:rsidR="00586CD7" w:rsidRPr="00586CD7" w:rsidRDefault="00586CD7" w:rsidP="00160EF4">
      <w:pPr>
        <w:spacing w:before="100" w:beforeAutospacing="1" w:after="100" w:afterAutospacing="1"/>
        <w:rPr>
          <w:sz w:val="28"/>
          <w:szCs w:val="28"/>
        </w:rPr>
      </w:pPr>
      <w:r>
        <w:rPr>
          <w:sz w:val="28"/>
          <w:szCs w:val="28"/>
        </w:rPr>
        <w:t xml:space="preserve">Если у объекта </w:t>
      </w:r>
      <w:r>
        <w:rPr>
          <w:sz w:val="28"/>
          <w:szCs w:val="28"/>
          <w:lang w:val="en-US"/>
        </w:rPr>
        <w:t>book</w:t>
      </w:r>
      <w:r>
        <w:rPr>
          <w:sz w:val="28"/>
          <w:szCs w:val="28"/>
        </w:rPr>
        <w:t xml:space="preserve"> не окажется свойства </w:t>
      </w:r>
      <w:r>
        <w:rPr>
          <w:sz w:val="28"/>
          <w:szCs w:val="28"/>
          <w:lang w:val="en-US"/>
        </w:rPr>
        <w:t>author</w:t>
      </w:r>
      <w:r>
        <w:rPr>
          <w:sz w:val="28"/>
          <w:szCs w:val="28"/>
        </w:rPr>
        <w:t>, данное свойство будет и</w:t>
      </w:r>
      <w:r>
        <w:rPr>
          <w:sz w:val="28"/>
          <w:szCs w:val="28"/>
        </w:rPr>
        <w:t>с</w:t>
      </w:r>
      <w:r>
        <w:rPr>
          <w:sz w:val="28"/>
          <w:szCs w:val="28"/>
        </w:rPr>
        <w:t>каться в наследуемых прототипах.</w:t>
      </w:r>
    </w:p>
    <w:p w:rsidR="003E2182" w:rsidRDefault="00586CD7" w:rsidP="00160EF4">
      <w:pPr>
        <w:spacing w:before="100" w:beforeAutospacing="1" w:after="100" w:afterAutospacing="1"/>
        <w:rPr>
          <w:sz w:val="28"/>
          <w:szCs w:val="28"/>
        </w:rPr>
      </w:pPr>
      <w:r>
        <w:rPr>
          <w:sz w:val="28"/>
          <w:szCs w:val="28"/>
        </w:rPr>
        <w:t xml:space="preserve">Попытка обращения к несуществующему свойству не является ошибкой, возвращается значение </w:t>
      </w:r>
      <w:r>
        <w:rPr>
          <w:sz w:val="28"/>
          <w:szCs w:val="28"/>
          <w:lang w:val="en-US"/>
        </w:rPr>
        <w:t>undefined</w:t>
      </w:r>
      <w:r>
        <w:rPr>
          <w:sz w:val="28"/>
          <w:szCs w:val="28"/>
        </w:rPr>
        <w:t>. Однако попытка обращения к свойству н</w:t>
      </w:r>
      <w:r>
        <w:rPr>
          <w:sz w:val="28"/>
          <w:szCs w:val="28"/>
        </w:rPr>
        <w:t>е</w:t>
      </w:r>
      <w:r>
        <w:rPr>
          <w:sz w:val="28"/>
          <w:szCs w:val="28"/>
        </w:rPr>
        <w:t>существующего объекта – это ошибка.</w:t>
      </w:r>
    </w:p>
    <w:p w:rsidR="00586CD7" w:rsidRPr="00586CD7" w:rsidRDefault="00586CD7" w:rsidP="00160EF4">
      <w:pPr>
        <w:spacing w:before="100" w:beforeAutospacing="1" w:after="100" w:afterAutospacing="1"/>
        <w:rPr>
          <w:sz w:val="28"/>
          <w:szCs w:val="28"/>
        </w:rPr>
      </w:pPr>
      <w:r>
        <w:rPr>
          <w:sz w:val="28"/>
          <w:szCs w:val="28"/>
        </w:rPr>
        <w:lastRenderedPageBreak/>
        <w:t xml:space="preserve">Оператор </w:t>
      </w:r>
      <w:r>
        <w:rPr>
          <w:sz w:val="28"/>
          <w:szCs w:val="28"/>
          <w:lang w:val="en-US"/>
        </w:rPr>
        <w:t>delete</w:t>
      </w:r>
      <w:r>
        <w:rPr>
          <w:sz w:val="28"/>
          <w:szCs w:val="28"/>
        </w:rPr>
        <w:t xml:space="preserve"> удаляет свойство из объекта</w:t>
      </w:r>
      <w:r w:rsidRPr="00586CD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86CD7" w:rsidRPr="00F435BF" w:rsidTr="00B31D6D">
        <w:tc>
          <w:tcPr>
            <w:tcW w:w="8670" w:type="dxa"/>
            <w:shd w:val="clear" w:color="auto" w:fill="9BBB59"/>
          </w:tcPr>
          <w:p w:rsidR="00586CD7" w:rsidRPr="00905645" w:rsidRDefault="00586CD7" w:rsidP="00E2778F">
            <w:pPr>
              <w:jc w:val="center"/>
              <w:rPr>
                <w:b/>
                <w:bCs/>
                <w:color w:val="FFFEFF"/>
                <w:lang w:val="en-US"/>
              </w:rPr>
            </w:pPr>
            <w:r>
              <w:rPr>
                <w:b/>
                <w:bCs/>
                <w:color w:val="FFFEFF"/>
              </w:rPr>
              <w:t>Получение свойств объектов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31</w:t>
            </w:r>
          </w:p>
        </w:tc>
      </w:tr>
      <w:tr w:rsidR="00586CD7" w:rsidRPr="0021099E" w:rsidTr="00B31D6D">
        <w:trPr>
          <w:trHeight w:val="359"/>
        </w:trPr>
        <w:tc>
          <w:tcPr>
            <w:tcW w:w="8670" w:type="dxa"/>
          </w:tcPr>
          <w:p w:rsidR="00586CD7" w:rsidRDefault="00586CD7" w:rsidP="00B31D6D">
            <w:pPr>
              <w:pStyle w:val="ae"/>
              <w:rPr>
                <w:rFonts w:ascii="Courier New" w:hAnsi="Courier New" w:cs="Courier New"/>
              </w:rPr>
            </w:pPr>
            <w:r>
              <w:rPr>
                <w:rFonts w:ascii="Courier New" w:hAnsi="Courier New" w:cs="Courier New"/>
              </w:rPr>
              <w:t>delete</w:t>
            </w:r>
            <w:r w:rsidRPr="00586CD7">
              <w:rPr>
                <w:rFonts w:ascii="Courier New" w:hAnsi="Courier New" w:cs="Courier New"/>
              </w:rPr>
              <w:t xml:space="preserve"> </w:t>
            </w:r>
            <w:r>
              <w:rPr>
                <w:rFonts w:ascii="Courier New" w:hAnsi="Courier New" w:cs="Courier New"/>
              </w:rPr>
              <w:t>book.author</w:t>
            </w:r>
          </w:p>
          <w:p w:rsidR="00586CD7" w:rsidRPr="00586CD7" w:rsidRDefault="00586CD7" w:rsidP="00B31D6D">
            <w:pPr>
              <w:pStyle w:val="ae"/>
              <w:rPr>
                <w:rFonts w:ascii="Courier New" w:hAnsi="Courier New" w:cs="Courier New"/>
              </w:rPr>
            </w:pPr>
            <w:r>
              <w:rPr>
                <w:rFonts w:ascii="Courier New" w:hAnsi="Courier New" w:cs="Courier New"/>
              </w:rPr>
              <w:t>delete book[‘author’]</w:t>
            </w:r>
          </w:p>
        </w:tc>
      </w:tr>
    </w:tbl>
    <w:p w:rsidR="003E2182" w:rsidRDefault="00590CAA" w:rsidP="00160EF4">
      <w:pPr>
        <w:spacing w:before="100" w:beforeAutospacing="1" w:after="100" w:afterAutospacing="1"/>
        <w:rPr>
          <w:sz w:val="28"/>
          <w:szCs w:val="28"/>
        </w:rPr>
      </w:pPr>
      <w:r>
        <w:rPr>
          <w:sz w:val="28"/>
          <w:szCs w:val="28"/>
        </w:rPr>
        <w:t xml:space="preserve">С помощью оператора </w:t>
      </w:r>
      <w:r>
        <w:rPr>
          <w:sz w:val="28"/>
          <w:szCs w:val="28"/>
          <w:lang w:val="en-US"/>
        </w:rPr>
        <w:t>in</w:t>
      </w:r>
      <w:r>
        <w:rPr>
          <w:sz w:val="28"/>
          <w:szCs w:val="28"/>
        </w:rPr>
        <w:t xml:space="preserve"> мы можем проверить существование свойства об</w:t>
      </w:r>
      <w:r>
        <w:rPr>
          <w:sz w:val="28"/>
          <w:szCs w:val="28"/>
        </w:rPr>
        <w:t>ъ</w:t>
      </w:r>
      <w:r>
        <w:rPr>
          <w:sz w:val="28"/>
          <w:szCs w:val="28"/>
        </w:rPr>
        <w:t>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90CAA" w:rsidRPr="00F435BF" w:rsidTr="00B31D6D">
        <w:tc>
          <w:tcPr>
            <w:tcW w:w="8670" w:type="dxa"/>
            <w:shd w:val="clear" w:color="auto" w:fill="9BBB59"/>
          </w:tcPr>
          <w:p w:rsidR="00590CAA" w:rsidRPr="00E2778F" w:rsidRDefault="00590CAA" w:rsidP="00E2778F">
            <w:pPr>
              <w:jc w:val="center"/>
              <w:rPr>
                <w:b/>
                <w:bCs/>
                <w:color w:val="FFFEFF"/>
                <w:lang w:val="en-US"/>
              </w:rPr>
            </w:pPr>
            <w:r>
              <w:rPr>
                <w:b/>
                <w:bCs/>
                <w:color w:val="FFFEFF"/>
              </w:rPr>
              <w:t>Проверка существования свойств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32</w:t>
            </w:r>
          </w:p>
        </w:tc>
      </w:tr>
      <w:tr w:rsidR="00590CAA" w:rsidRPr="0021099E" w:rsidTr="00B31D6D">
        <w:trPr>
          <w:trHeight w:val="359"/>
        </w:trPr>
        <w:tc>
          <w:tcPr>
            <w:tcW w:w="8670" w:type="dxa"/>
          </w:tcPr>
          <w:p w:rsidR="00590CAA" w:rsidRDefault="00590CAA" w:rsidP="00B31D6D">
            <w:pPr>
              <w:pStyle w:val="ae"/>
              <w:rPr>
                <w:rFonts w:ascii="Courier New" w:hAnsi="Courier New" w:cs="Courier New"/>
              </w:rPr>
            </w:pPr>
            <w:r>
              <w:rPr>
                <w:rFonts w:ascii="Courier New" w:hAnsi="Courier New" w:cs="Courier New"/>
              </w:rPr>
              <w:t>var o = {x:1}</w:t>
            </w:r>
          </w:p>
          <w:p w:rsidR="00590CAA" w:rsidRDefault="00590CAA" w:rsidP="00B31D6D">
            <w:pPr>
              <w:pStyle w:val="ae"/>
              <w:rPr>
                <w:rFonts w:ascii="Courier New" w:hAnsi="Courier New" w:cs="Courier New"/>
              </w:rPr>
            </w:pPr>
            <w:r>
              <w:rPr>
                <w:rFonts w:ascii="Courier New" w:hAnsi="Courier New" w:cs="Courier New"/>
              </w:rPr>
              <w:t>“x” in o //</w:t>
            </w:r>
            <w:r w:rsidRPr="00590CAA">
              <w:rPr>
                <w:rFonts w:ascii="Courier New" w:hAnsi="Courier New" w:cs="Courier New"/>
              </w:rPr>
              <w:t xml:space="preserve">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true</w:t>
            </w:r>
          </w:p>
          <w:p w:rsidR="00590CAA" w:rsidRPr="00590CAA" w:rsidRDefault="00590CAA" w:rsidP="00B31D6D">
            <w:pPr>
              <w:pStyle w:val="ae"/>
              <w:rPr>
                <w:rFonts w:ascii="Courier New" w:hAnsi="Courier New" w:cs="Courier New"/>
              </w:rPr>
            </w:pPr>
            <w:r>
              <w:rPr>
                <w:rFonts w:ascii="Courier New" w:hAnsi="Courier New" w:cs="Courier New"/>
              </w:rPr>
              <w:t>“y” in o //</w:t>
            </w:r>
            <w:r w:rsidRPr="00590CAA">
              <w:rPr>
                <w:rFonts w:ascii="Courier New" w:hAnsi="Courier New" w:cs="Courier New"/>
              </w:rPr>
              <w:t xml:space="preserve">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false</w:t>
            </w:r>
          </w:p>
        </w:tc>
      </w:tr>
    </w:tbl>
    <w:p w:rsidR="00590CAA" w:rsidRPr="00590CAA" w:rsidRDefault="00590CAA" w:rsidP="00160EF4">
      <w:pPr>
        <w:spacing w:before="100" w:beforeAutospacing="1" w:after="100" w:afterAutospacing="1"/>
        <w:rPr>
          <w:sz w:val="28"/>
          <w:szCs w:val="28"/>
        </w:rPr>
      </w:pPr>
      <w:r>
        <w:rPr>
          <w:sz w:val="28"/>
          <w:szCs w:val="28"/>
        </w:rPr>
        <w:t>Проверку можно осуществлять с помощью метода</w:t>
      </w:r>
      <w:r w:rsidRPr="00590CAA">
        <w:rPr>
          <w:sz w:val="28"/>
          <w:szCs w:val="28"/>
        </w:rPr>
        <w:t xml:space="preserve"> </w:t>
      </w:r>
      <w:r>
        <w:rPr>
          <w:sz w:val="28"/>
          <w:szCs w:val="28"/>
          <w:lang w:val="en-US"/>
        </w:rPr>
        <w:t>hasOwnProperty</w:t>
      </w:r>
      <w:r w:rsidRPr="00590CA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90CAA" w:rsidRPr="00F435BF" w:rsidTr="00B31D6D">
        <w:tc>
          <w:tcPr>
            <w:tcW w:w="8670" w:type="dxa"/>
            <w:shd w:val="clear" w:color="auto" w:fill="9BBB59"/>
          </w:tcPr>
          <w:p w:rsidR="00590CAA" w:rsidRPr="00E2778F" w:rsidRDefault="00590CAA" w:rsidP="00E2778F">
            <w:pPr>
              <w:jc w:val="center"/>
              <w:rPr>
                <w:b/>
                <w:bCs/>
                <w:color w:val="FFFEFF"/>
                <w:lang w:val="en-US"/>
              </w:rPr>
            </w:pPr>
            <w:r>
              <w:rPr>
                <w:b/>
                <w:bCs/>
                <w:color w:val="FFFEFF"/>
              </w:rPr>
              <w:t xml:space="preserve">Метод </w:t>
            </w:r>
            <w:r>
              <w:rPr>
                <w:b/>
                <w:bCs/>
                <w:color w:val="FFFEFF"/>
                <w:lang w:val="en-US"/>
              </w:rPr>
              <w:t>hasOwnProperty</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33</w:t>
            </w:r>
          </w:p>
        </w:tc>
      </w:tr>
      <w:tr w:rsidR="00590CAA" w:rsidRPr="0021099E" w:rsidTr="00B31D6D">
        <w:trPr>
          <w:trHeight w:val="359"/>
        </w:trPr>
        <w:tc>
          <w:tcPr>
            <w:tcW w:w="8670" w:type="dxa"/>
          </w:tcPr>
          <w:p w:rsidR="00590CAA" w:rsidRDefault="00590CAA" w:rsidP="00B31D6D">
            <w:pPr>
              <w:pStyle w:val="ae"/>
              <w:rPr>
                <w:rFonts w:ascii="Courier New" w:hAnsi="Courier New" w:cs="Courier New"/>
              </w:rPr>
            </w:pPr>
            <w:r>
              <w:rPr>
                <w:rFonts w:ascii="Courier New" w:hAnsi="Courier New" w:cs="Courier New"/>
              </w:rPr>
              <w:t>var o = {x:1}</w:t>
            </w:r>
          </w:p>
          <w:p w:rsidR="00590CAA" w:rsidRPr="00590CAA" w:rsidRDefault="00590CAA" w:rsidP="00B31D6D">
            <w:pPr>
              <w:pStyle w:val="ae"/>
              <w:rPr>
                <w:rFonts w:ascii="Courier New" w:hAnsi="Courier New" w:cs="Courier New"/>
              </w:rPr>
            </w:pPr>
            <w:r>
              <w:rPr>
                <w:rFonts w:ascii="Courier New" w:hAnsi="Courier New" w:cs="Courier New"/>
              </w:rPr>
              <w:t>o.hasOwnProperty(“x”);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true</w:t>
            </w:r>
          </w:p>
          <w:p w:rsidR="00590CAA" w:rsidRPr="00590CAA" w:rsidRDefault="00590CAA" w:rsidP="00B31D6D">
            <w:pPr>
              <w:pStyle w:val="ae"/>
              <w:rPr>
                <w:rFonts w:ascii="Courier New" w:hAnsi="Courier New" w:cs="Courier New"/>
              </w:rPr>
            </w:pPr>
            <w:r>
              <w:rPr>
                <w:rFonts w:ascii="Courier New" w:hAnsi="Courier New" w:cs="Courier New"/>
              </w:rPr>
              <w:t>o.hasOwnProperty(“y”);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false</w:t>
            </w:r>
          </w:p>
        </w:tc>
      </w:tr>
    </w:tbl>
    <w:p w:rsidR="00590CAA" w:rsidRDefault="006B579B" w:rsidP="00160EF4">
      <w:pPr>
        <w:spacing w:before="100" w:beforeAutospacing="1" w:after="100" w:afterAutospacing="1"/>
        <w:rPr>
          <w:sz w:val="28"/>
          <w:szCs w:val="28"/>
        </w:rPr>
      </w:pPr>
      <w:r>
        <w:rPr>
          <w:sz w:val="28"/>
          <w:szCs w:val="28"/>
        </w:rPr>
        <w:t xml:space="preserve">Существует еще один метод для проверки свойств. Метод </w:t>
      </w:r>
      <w:r>
        <w:rPr>
          <w:sz w:val="28"/>
          <w:szCs w:val="28"/>
          <w:lang w:val="en-US"/>
        </w:rPr>
        <w:t>propertyIsEnumer</w:t>
      </w:r>
      <w:r>
        <w:rPr>
          <w:sz w:val="28"/>
          <w:szCs w:val="28"/>
          <w:lang w:val="en-US"/>
        </w:rPr>
        <w:t>a</w:t>
      </w:r>
      <w:r>
        <w:rPr>
          <w:sz w:val="28"/>
          <w:szCs w:val="28"/>
          <w:lang w:val="en-US"/>
        </w:rPr>
        <w:t>ble</w:t>
      </w:r>
      <w:r w:rsidRPr="006B579B">
        <w:rPr>
          <w:sz w:val="28"/>
          <w:szCs w:val="28"/>
        </w:rPr>
        <w:t xml:space="preserve"> </w:t>
      </w:r>
      <w:r>
        <w:rPr>
          <w:sz w:val="28"/>
          <w:szCs w:val="28"/>
        </w:rPr>
        <w:t xml:space="preserve">возвращает </w:t>
      </w:r>
      <w:r>
        <w:rPr>
          <w:sz w:val="28"/>
          <w:szCs w:val="28"/>
          <w:lang w:val="en-US"/>
        </w:rPr>
        <w:t>true</w:t>
      </w:r>
      <w:r>
        <w:rPr>
          <w:sz w:val="28"/>
          <w:szCs w:val="28"/>
        </w:rPr>
        <w:t xml:space="preserve"> только в том случае, если указанное свойство является собственным свойств</w:t>
      </w:r>
      <w:r w:rsidR="00203CEB">
        <w:rPr>
          <w:sz w:val="28"/>
          <w:szCs w:val="28"/>
          <w:lang w:val="en-US"/>
        </w:rPr>
        <w:t>o</w:t>
      </w:r>
      <w:r>
        <w:rPr>
          <w:sz w:val="28"/>
          <w:szCs w:val="28"/>
        </w:rPr>
        <w:t>м, а не наследуемым.</w:t>
      </w:r>
    </w:p>
    <w:p w:rsidR="006B579B" w:rsidRPr="006B579B" w:rsidRDefault="006B579B" w:rsidP="00160EF4">
      <w:pPr>
        <w:spacing w:before="100" w:beforeAutospacing="1" w:after="100" w:afterAutospacing="1"/>
        <w:rPr>
          <w:sz w:val="28"/>
          <w:szCs w:val="28"/>
        </w:rPr>
      </w:pPr>
      <w:r w:rsidRPr="006B579B">
        <w:rPr>
          <w:b/>
          <w:sz w:val="28"/>
          <w:szCs w:val="28"/>
        </w:rPr>
        <w:t>Перечисление свойств</w:t>
      </w:r>
      <w:r>
        <w:rPr>
          <w:sz w:val="28"/>
          <w:szCs w:val="28"/>
        </w:rPr>
        <w:t>. Для перечисления всех свойств объекта можно во</w:t>
      </w:r>
      <w:r>
        <w:rPr>
          <w:sz w:val="28"/>
          <w:szCs w:val="28"/>
        </w:rPr>
        <w:t>с</w:t>
      </w:r>
      <w:r>
        <w:rPr>
          <w:sz w:val="28"/>
          <w:szCs w:val="28"/>
        </w:rPr>
        <w:t xml:space="preserve">пользоваться функцией </w:t>
      </w:r>
      <w:r>
        <w:rPr>
          <w:sz w:val="28"/>
          <w:szCs w:val="28"/>
          <w:lang w:val="en-US"/>
        </w:rPr>
        <w:t>for</w:t>
      </w:r>
      <w:r w:rsidRPr="006B579B">
        <w:rPr>
          <w:sz w:val="28"/>
          <w:szCs w:val="28"/>
        </w:rPr>
        <w:t>/</w:t>
      </w:r>
      <w:r>
        <w:rPr>
          <w:sz w:val="28"/>
          <w:szCs w:val="28"/>
          <w:lang w:val="en-US"/>
        </w:rPr>
        <w:t>in</w:t>
      </w:r>
      <w:r w:rsidRPr="006B579B">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B579B" w:rsidRPr="00F435BF" w:rsidTr="00B31D6D">
        <w:tc>
          <w:tcPr>
            <w:tcW w:w="8670" w:type="dxa"/>
            <w:shd w:val="clear" w:color="auto" w:fill="9BBB59"/>
          </w:tcPr>
          <w:p w:rsidR="006B579B" w:rsidRPr="00E2778F" w:rsidRDefault="006B579B" w:rsidP="00E2778F">
            <w:pPr>
              <w:jc w:val="center"/>
              <w:rPr>
                <w:b/>
                <w:bCs/>
                <w:color w:val="FFFEFF"/>
                <w:lang w:val="en-US"/>
              </w:rPr>
            </w:pPr>
            <w:r>
              <w:rPr>
                <w:b/>
                <w:bCs/>
                <w:color w:val="FFFEFF"/>
              </w:rPr>
              <w:t>Перечисление свойств, инструкция цикла</w:t>
            </w:r>
            <w:r w:rsidRPr="006B579B">
              <w:rPr>
                <w:b/>
                <w:bCs/>
                <w:color w:val="FFFEFF"/>
              </w:rPr>
              <w:t xml:space="preserve"> </w:t>
            </w:r>
            <w:r>
              <w:rPr>
                <w:b/>
                <w:bCs/>
                <w:color w:val="FFFEFF"/>
                <w:lang w:val="en-US"/>
              </w:rPr>
              <w:t>for</w:t>
            </w:r>
            <w:r w:rsidRPr="006B579B">
              <w:rPr>
                <w:b/>
                <w:bCs/>
                <w:color w:val="FFFEFF"/>
              </w:rPr>
              <w:t>/</w:t>
            </w:r>
            <w:r>
              <w:rPr>
                <w:b/>
                <w:bCs/>
                <w:color w:val="FFFEFF"/>
                <w:lang w:val="en-US"/>
              </w:rPr>
              <w:t>in</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34</w:t>
            </w:r>
          </w:p>
        </w:tc>
      </w:tr>
      <w:tr w:rsidR="006B579B" w:rsidRPr="006B579B" w:rsidTr="00B31D6D">
        <w:trPr>
          <w:trHeight w:val="359"/>
        </w:trPr>
        <w:tc>
          <w:tcPr>
            <w:tcW w:w="8670" w:type="dxa"/>
          </w:tcPr>
          <w:p w:rsidR="006B579B" w:rsidRDefault="006B579B" w:rsidP="00B31D6D">
            <w:pPr>
              <w:pStyle w:val="ae"/>
              <w:rPr>
                <w:rFonts w:ascii="Courier New" w:hAnsi="Courier New" w:cs="Courier New"/>
              </w:rPr>
            </w:pPr>
            <w:r>
              <w:rPr>
                <w:rFonts w:ascii="Courier New" w:hAnsi="Courier New" w:cs="Courier New"/>
              </w:rPr>
              <w:t>var</w:t>
            </w:r>
            <w:r w:rsidRPr="006B579B">
              <w:rPr>
                <w:rFonts w:ascii="Courier New" w:hAnsi="Courier New" w:cs="Courier New"/>
              </w:rPr>
              <w:t xml:space="preserve"> </w:t>
            </w:r>
            <w:r>
              <w:rPr>
                <w:rFonts w:ascii="Courier New" w:hAnsi="Courier New" w:cs="Courier New"/>
              </w:rPr>
              <w:t>o</w:t>
            </w:r>
            <w:r w:rsidRPr="006B579B">
              <w:rPr>
                <w:rFonts w:ascii="Courier New" w:hAnsi="Courier New" w:cs="Courier New"/>
              </w:rPr>
              <w:t xml:space="preserve"> = {</w:t>
            </w:r>
            <w:r>
              <w:rPr>
                <w:rFonts w:ascii="Courier New" w:hAnsi="Courier New" w:cs="Courier New"/>
              </w:rPr>
              <w:t>x</w:t>
            </w:r>
            <w:r w:rsidRPr="006B579B">
              <w:rPr>
                <w:rFonts w:ascii="Courier New" w:hAnsi="Courier New" w:cs="Courier New"/>
              </w:rPr>
              <w:t>:1</w:t>
            </w:r>
            <w:r>
              <w:rPr>
                <w:rFonts w:ascii="Courier New" w:hAnsi="Courier New" w:cs="Courier New"/>
              </w:rPr>
              <w:t>, y:2, z:3</w:t>
            </w:r>
            <w:r w:rsidRPr="006B579B">
              <w:rPr>
                <w:rFonts w:ascii="Courier New" w:hAnsi="Courier New" w:cs="Courier New"/>
              </w:rPr>
              <w:t>}</w:t>
            </w:r>
            <w:r>
              <w:rPr>
                <w:rFonts w:ascii="Courier New" w:hAnsi="Courier New" w:cs="Courier New"/>
              </w:rPr>
              <w:t>;</w:t>
            </w:r>
          </w:p>
          <w:p w:rsidR="006B579B" w:rsidRDefault="006B579B" w:rsidP="00B31D6D">
            <w:pPr>
              <w:pStyle w:val="ae"/>
              <w:rPr>
                <w:rFonts w:ascii="Courier New" w:hAnsi="Courier New" w:cs="Courier New"/>
              </w:rPr>
            </w:pPr>
            <w:r>
              <w:rPr>
                <w:rFonts w:ascii="Courier New" w:hAnsi="Courier New" w:cs="Courier New"/>
              </w:rPr>
              <w:t>for(p in o)</w:t>
            </w:r>
          </w:p>
          <w:p w:rsidR="006B579B" w:rsidRPr="006B579B" w:rsidRDefault="006B579B" w:rsidP="00B31D6D">
            <w:pPr>
              <w:pStyle w:val="ae"/>
              <w:rPr>
                <w:rFonts w:ascii="Courier New" w:hAnsi="Courier New" w:cs="Courier New"/>
              </w:rPr>
            </w:pPr>
            <w:r>
              <w:rPr>
                <w:rFonts w:ascii="Courier New" w:hAnsi="Courier New" w:cs="Courier New"/>
              </w:rPr>
              <w:t xml:space="preserve">  console.log(p);</w:t>
            </w:r>
          </w:p>
        </w:tc>
      </w:tr>
    </w:tbl>
    <w:p w:rsidR="00061486" w:rsidRPr="004F0B18" w:rsidRDefault="00061486" w:rsidP="00160EF4">
      <w:pPr>
        <w:spacing w:before="100" w:beforeAutospacing="1" w:after="100" w:afterAutospacing="1"/>
        <w:rPr>
          <w:sz w:val="28"/>
          <w:szCs w:val="28"/>
        </w:rPr>
      </w:pPr>
      <w:r w:rsidRPr="00061486">
        <w:rPr>
          <w:b/>
          <w:sz w:val="28"/>
          <w:szCs w:val="28"/>
        </w:rPr>
        <w:t>Сериализация объектов</w:t>
      </w:r>
      <w:r w:rsidR="004F0B18">
        <w:rPr>
          <w:sz w:val="28"/>
          <w:szCs w:val="28"/>
        </w:rPr>
        <w:t xml:space="preserve"> – это процесс преобразования объекта в строку, к</w:t>
      </w:r>
      <w:r w:rsidR="004F0B18">
        <w:rPr>
          <w:sz w:val="28"/>
          <w:szCs w:val="28"/>
        </w:rPr>
        <w:t>о</w:t>
      </w:r>
      <w:r w:rsidR="00203CEB">
        <w:rPr>
          <w:sz w:val="28"/>
          <w:szCs w:val="28"/>
        </w:rPr>
        <w:t>торая в</w:t>
      </w:r>
      <w:r w:rsidR="004F0B18">
        <w:rPr>
          <w:sz w:val="28"/>
          <w:szCs w:val="28"/>
        </w:rPr>
        <w:t>последствии может быть использована для восстановления объекта.</w:t>
      </w:r>
      <w:r w:rsidR="004F0B18" w:rsidRPr="004F0B18">
        <w:rPr>
          <w:sz w:val="28"/>
          <w:szCs w:val="28"/>
        </w:rPr>
        <w:t xml:space="preserve"> </w:t>
      </w:r>
      <w:r w:rsidR="004F0B18">
        <w:rPr>
          <w:sz w:val="28"/>
          <w:szCs w:val="28"/>
        </w:rPr>
        <w:t>Для сериализации объекта используется встроенная функция</w:t>
      </w:r>
      <w:r w:rsidR="004F0B18" w:rsidRPr="004F0B18">
        <w:rPr>
          <w:sz w:val="28"/>
          <w:szCs w:val="28"/>
        </w:rPr>
        <w:t xml:space="preserve"> </w:t>
      </w:r>
      <w:r w:rsidR="004F0B18">
        <w:rPr>
          <w:sz w:val="28"/>
          <w:szCs w:val="28"/>
          <w:lang w:val="en-US"/>
        </w:rPr>
        <w:t>JSON</w:t>
      </w:r>
      <w:r w:rsidR="004F0B18" w:rsidRPr="004F0B18">
        <w:rPr>
          <w:sz w:val="28"/>
          <w:szCs w:val="28"/>
        </w:rPr>
        <w:t>.</w:t>
      </w:r>
      <w:r w:rsidR="004F0B18">
        <w:rPr>
          <w:sz w:val="28"/>
          <w:szCs w:val="28"/>
          <w:lang w:val="en-US"/>
        </w:rPr>
        <w:t>stringify</w:t>
      </w:r>
      <w:r w:rsidR="004F0B18" w:rsidRPr="004F0B18">
        <w:rPr>
          <w:sz w:val="28"/>
          <w:szCs w:val="28"/>
        </w:rPr>
        <w:t xml:space="preserve">. </w:t>
      </w:r>
      <w:r w:rsidR="004F0B18">
        <w:rPr>
          <w:sz w:val="28"/>
          <w:szCs w:val="28"/>
        </w:rPr>
        <w:t xml:space="preserve">Для последующего восстановления – </w:t>
      </w:r>
      <w:r w:rsidR="004F0B18">
        <w:rPr>
          <w:sz w:val="28"/>
          <w:szCs w:val="28"/>
          <w:lang w:val="en-US"/>
        </w:rPr>
        <w:t>JSON</w:t>
      </w:r>
      <w:r w:rsidR="004F0B18" w:rsidRPr="004F0B18">
        <w:rPr>
          <w:sz w:val="28"/>
          <w:szCs w:val="28"/>
        </w:rPr>
        <w:t>.</w:t>
      </w:r>
      <w:r w:rsidR="004F0B18">
        <w:rPr>
          <w:sz w:val="28"/>
          <w:szCs w:val="28"/>
          <w:lang w:val="en-US"/>
        </w:rPr>
        <w:t>parse</w:t>
      </w:r>
      <w:r w:rsidR="004F0B18" w:rsidRPr="004F0B18">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F0B18" w:rsidRPr="00F435BF" w:rsidTr="00B31D6D">
        <w:tc>
          <w:tcPr>
            <w:tcW w:w="8670" w:type="dxa"/>
            <w:shd w:val="clear" w:color="auto" w:fill="9BBB59"/>
          </w:tcPr>
          <w:p w:rsidR="004F0B18" w:rsidRPr="00B862E9" w:rsidRDefault="004F0B18" w:rsidP="00E2778F">
            <w:pPr>
              <w:jc w:val="center"/>
              <w:rPr>
                <w:b/>
                <w:bCs/>
                <w:color w:val="FFFEFF"/>
              </w:rPr>
            </w:pPr>
            <w:r>
              <w:rPr>
                <w:b/>
                <w:bCs/>
                <w:color w:val="FFFEFF"/>
              </w:rPr>
              <w:t>Сериализация и восстановление объекта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35</w:t>
            </w:r>
          </w:p>
        </w:tc>
      </w:tr>
      <w:tr w:rsidR="004F0B18" w:rsidRPr="0021099E" w:rsidTr="00B31D6D">
        <w:trPr>
          <w:trHeight w:val="359"/>
        </w:trPr>
        <w:tc>
          <w:tcPr>
            <w:tcW w:w="8670" w:type="dxa"/>
          </w:tcPr>
          <w:p w:rsidR="004F0B18" w:rsidRDefault="004F0B18" w:rsidP="00B31D6D">
            <w:pPr>
              <w:pStyle w:val="ae"/>
              <w:rPr>
                <w:rFonts w:ascii="Courier New" w:hAnsi="Courier New" w:cs="Courier New"/>
              </w:rPr>
            </w:pPr>
            <w:r>
              <w:rPr>
                <w:rFonts w:ascii="Courier New" w:hAnsi="Courier New" w:cs="Courier New"/>
              </w:rPr>
              <w:t>var</w:t>
            </w:r>
            <w:r w:rsidRPr="006B579B">
              <w:rPr>
                <w:rFonts w:ascii="Courier New" w:hAnsi="Courier New" w:cs="Courier New"/>
              </w:rPr>
              <w:t xml:space="preserve"> </w:t>
            </w:r>
            <w:r>
              <w:rPr>
                <w:rFonts w:ascii="Courier New" w:hAnsi="Courier New" w:cs="Courier New"/>
              </w:rPr>
              <w:t>o</w:t>
            </w:r>
            <w:r w:rsidRPr="006B579B">
              <w:rPr>
                <w:rFonts w:ascii="Courier New" w:hAnsi="Courier New" w:cs="Courier New"/>
              </w:rPr>
              <w:t xml:space="preserve"> = {</w:t>
            </w:r>
            <w:r>
              <w:rPr>
                <w:rFonts w:ascii="Courier New" w:hAnsi="Courier New" w:cs="Courier New"/>
              </w:rPr>
              <w:t>x</w:t>
            </w:r>
            <w:r w:rsidRPr="006B579B">
              <w:rPr>
                <w:rFonts w:ascii="Courier New" w:hAnsi="Courier New" w:cs="Courier New"/>
              </w:rPr>
              <w:t>:1</w:t>
            </w:r>
            <w:r>
              <w:rPr>
                <w:rFonts w:ascii="Courier New" w:hAnsi="Courier New" w:cs="Courier New"/>
              </w:rPr>
              <w:t>, y:2, z:3</w:t>
            </w:r>
            <w:r w:rsidRPr="006B579B">
              <w:rPr>
                <w:rFonts w:ascii="Courier New" w:hAnsi="Courier New" w:cs="Courier New"/>
              </w:rPr>
              <w:t>}</w:t>
            </w:r>
            <w:r>
              <w:rPr>
                <w:rFonts w:ascii="Courier New" w:hAnsi="Courier New" w:cs="Courier New"/>
              </w:rPr>
              <w:t>;</w:t>
            </w:r>
          </w:p>
          <w:p w:rsidR="004F0B18" w:rsidRDefault="004F0B18" w:rsidP="00B31D6D">
            <w:pPr>
              <w:pStyle w:val="ae"/>
              <w:rPr>
                <w:rFonts w:ascii="Courier New" w:hAnsi="Courier New" w:cs="Courier New"/>
              </w:rPr>
            </w:pPr>
            <w:r>
              <w:rPr>
                <w:rFonts w:ascii="Courier New" w:hAnsi="Courier New" w:cs="Courier New"/>
              </w:rPr>
              <w:t>s = JSON.stringify</w:t>
            </w:r>
            <w:r w:rsidRPr="004F0B18">
              <w:rPr>
                <w:rFonts w:ascii="Courier New" w:hAnsi="Courier New" w:cs="Courier New"/>
              </w:rPr>
              <w:t>(</w:t>
            </w:r>
            <w:r>
              <w:rPr>
                <w:rFonts w:ascii="Courier New" w:hAnsi="Courier New" w:cs="Courier New"/>
              </w:rPr>
              <w:t>o</w:t>
            </w:r>
            <w:r w:rsidRPr="004F0B18">
              <w:rPr>
                <w:rFonts w:ascii="Courier New" w:hAnsi="Courier New" w:cs="Courier New"/>
              </w:rPr>
              <w:t>)</w:t>
            </w:r>
            <w:r>
              <w:rPr>
                <w:rFonts w:ascii="Courier New" w:hAnsi="Courier New" w:cs="Courier New"/>
              </w:rPr>
              <w:t xml:space="preserve"> // s = “</w:t>
            </w:r>
            <w:r w:rsidRPr="006B579B">
              <w:rPr>
                <w:rFonts w:ascii="Courier New" w:hAnsi="Courier New" w:cs="Courier New"/>
              </w:rPr>
              <w:t>{</w:t>
            </w:r>
            <w:r>
              <w:rPr>
                <w:rFonts w:ascii="Courier New" w:hAnsi="Courier New" w:cs="Courier New"/>
              </w:rPr>
              <w:t>x</w:t>
            </w:r>
            <w:r w:rsidRPr="006B579B">
              <w:rPr>
                <w:rFonts w:ascii="Courier New" w:hAnsi="Courier New" w:cs="Courier New"/>
              </w:rPr>
              <w:t>:1</w:t>
            </w:r>
            <w:r>
              <w:rPr>
                <w:rFonts w:ascii="Courier New" w:hAnsi="Courier New" w:cs="Courier New"/>
              </w:rPr>
              <w:t>, y:2, z:3</w:t>
            </w:r>
            <w:r w:rsidRPr="006B579B">
              <w:rPr>
                <w:rFonts w:ascii="Courier New" w:hAnsi="Courier New" w:cs="Courier New"/>
              </w:rPr>
              <w:t>}</w:t>
            </w:r>
            <w:r>
              <w:rPr>
                <w:rFonts w:ascii="Courier New" w:hAnsi="Courier New" w:cs="Courier New"/>
              </w:rPr>
              <w:t>”</w:t>
            </w:r>
          </w:p>
          <w:p w:rsidR="004F0B18" w:rsidRPr="004F0B18" w:rsidRDefault="004F0B18" w:rsidP="00B31D6D">
            <w:pPr>
              <w:pStyle w:val="ae"/>
              <w:rPr>
                <w:rFonts w:ascii="Courier New" w:hAnsi="Courier New" w:cs="Courier New"/>
              </w:rPr>
            </w:pPr>
            <w:r>
              <w:rPr>
                <w:rFonts w:ascii="Courier New" w:hAnsi="Courier New" w:cs="Courier New"/>
              </w:rPr>
              <w:t>p = JSON.parse(s);</w:t>
            </w:r>
            <w:r w:rsidRPr="004F0B18">
              <w:rPr>
                <w:rFonts w:ascii="Courier New" w:hAnsi="Courier New" w:cs="Courier New"/>
              </w:rPr>
              <w:t xml:space="preserve"> </w:t>
            </w:r>
            <w:r>
              <w:rPr>
                <w:rFonts w:ascii="Courier New" w:hAnsi="Courier New" w:cs="Courier New"/>
              </w:rPr>
              <w:t>//</w:t>
            </w:r>
            <w:r w:rsidRPr="004F0B18">
              <w:rPr>
                <w:rFonts w:ascii="Courier New" w:hAnsi="Courier New" w:cs="Courier New"/>
              </w:rPr>
              <w:t xml:space="preserve"> </w:t>
            </w:r>
            <w:r>
              <w:rPr>
                <w:rFonts w:ascii="Courier New" w:hAnsi="Courier New" w:cs="Courier New"/>
              </w:rPr>
              <w:t xml:space="preserve">p – </w:t>
            </w:r>
            <w:r>
              <w:rPr>
                <w:rFonts w:ascii="Courier New" w:hAnsi="Courier New" w:cs="Courier New"/>
                <w:lang w:val="ru-RU"/>
              </w:rPr>
              <w:t>копия</w:t>
            </w:r>
            <w:r w:rsidRPr="004F0B18">
              <w:rPr>
                <w:rFonts w:ascii="Courier New" w:hAnsi="Courier New" w:cs="Courier New"/>
              </w:rPr>
              <w:t xml:space="preserve"> </w:t>
            </w:r>
            <w:r>
              <w:rPr>
                <w:rFonts w:ascii="Courier New" w:hAnsi="Courier New" w:cs="Courier New"/>
                <w:lang w:val="ru-RU"/>
              </w:rPr>
              <w:t>объекта</w:t>
            </w:r>
            <w:r w:rsidRPr="004F0B18">
              <w:rPr>
                <w:rFonts w:ascii="Courier New" w:hAnsi="Courier New" w:cs="Courier New"/>
              </w:rPr>
              <w:t xml:space="preserve"> </w:t>
            </w:r>
            <w:r>
              <w:rPr>
                <w:rFonts w:ascii="Courier New" w:hAnsi="Courier New" w:cs="Courier New"/>
              </w:rPr>
              <w:t>o.</w:t>
            </w:r>
          </w:p>
        </w:tc>
      </w:tr>
    </w:tbl>
    <w:p w:rsidR="006B579B" w:rsidRPr="00BB6120" w:rsidRDefault="009F3C8D" w:rsidP="009F3C8D">
      <w:pPr>
        <w:spacing w:before="100" w:beforeAutospacing="1" w:after="100" w:afterAutospacing="1"/>
        <w:jc w:val="center"/>
        <w:rPr>
          <w:b/>
          <w:sz w:val="28"/>
          <w:szCs w:val="28"/>
        </w:rPr>
      </w:pPr>
      <w:r>
        <w:rPr>
          <w:b/>
          <w:sz w:val="28"/>
          <w:szCs w:val="28"/>
        </w:rPr>
        <w:t>1.</w:t>
      </w:r>
      <w:r w:rsidR="00515CAA">
        <w:rPr>
          <w:b/>
          <w:sz w:val="28"/>
          <w:szCs w:val="28"/>
        </w:rPr>
        <w:t>9</w:t>
      </w:r>
      <w:r>
        <w:rPr>
          <w:b/>
          <w:sz w:val="28"/>
          <w:szCs w:val="28"/>
        </w:rPr>
        <w:t xml:space="preserve"> </w:t>
      </w:r>
      <w:r w:rsidR="00BB6120" w:rsidRPr="00BB6120">
        <w:rPr>
          <w:b/>
          <w:sz w:val="28"/>
          <w:szCs w:val="28"/>
        </w:rPr>
        <w:t>Массивы</w:t>
      </w:r>
    </w:p>
    <w:p w:rsidR="00C86C49" w:rsidRDefault="00BB6120" w:rsidP="00160EF4">
      <w:pPr>
        <w:spacing w:before="100" w:beforeAutospacing="1" w:after="100" w:afterAutospacing="1"/>
        <w:rPr>
          <w:sz w:val="28"/>
          <w:szCs w:val="28"/>
        </w:rPr>
      </w:pPr>
      <w:r>
        <w:rPr>
          <w:sz w:val="28"/>
          <w:szCs w:val="28"/>
        </w:rPr>
        <w:t>Массивы – это упорядоченная коллекция значений. Значения в массиве называются элементами, каждый элемент содержит индекс, который может быть числовым или строковым. По индексу можно обратиться к конкретному элементу.</w:t>
      </w:r>
    </w:p>
    <w:p w:rsidR="00BB6120" w:rsidRDefault="00BB6120" w:rsidP="00160EF4">
      <w:pPr>
        <w:spacing w:before="100" w:beforeAutospacing="1" w:after="100" w:afterAutospacing="1"/>
        <w:rPr>
          <w:sz w:val="28"/>
          <w:szCs w:val="28"/>
        </w:rPr>
      </w:pPr>
      <w:r>
        <w:rPr>
          <w:sz w:val="28"/>
          <w:szCs w:val="28"/>
        </w:rPr>
        <w:lastRenderedPageBreak/>
        <w:t>Проще всего создать массив с помощью литерала, который представляет с</w:t>
      </w:r>
      <w:r>
        <w:rPr>
          <w:sz w:val="28"/>
          <w:szCs w:val="28"/>
        </w:rPr>
        <w:t>о</w:t>
      </w:r>
      <w:r>
        <w:rPr>
          <w:sz w:val="28"/>
          <w:szCs w:val="28"/>
        </w:rPr>
        <w:t>бой список разделенных запятыми эле</w:t>
      </w:r>
      <w:r w:rsidR="00203CEB">
        <w:rPr>
          <w:sz w:val="28"/>
          <w:szCs w:val="28"/>
        </w:rPr>
        <w:t>ментов массива в квадратных скоб</w:t>
      </w:r>
      <w:r>
        <w:rPr>
          <w:sz w:val="28"/>
          <w:szCs w:val="28"/>
        </w:rPr>
        <w:t>ках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B6120" w:rsidRPr="00F435BF" w:rsidTr="00B31D6D">
        <w:tc>
          <w:tcPr>
            <w:tcW w:w="8670" w:type="dxa"/>
            <w:shd w:val="clear" w:color="auto" w:fill="9BBB59"/>
          </w:tcPr>
          <w:p w:rsidR="00BB6120" w:rsidRPr="00E2778F" w:rsidRDefault="00BB6120" w:rsidP="00E2778F">
            <w:pPr>
              <w:jc w:val="center"/>
              <w:rPr>
                <w:b/>
                <w:bCs/>
                <w:color w:val="FFFEFF"/>
                <w:lang w:val="en-US"/>
              </w:rPr>
            </w:pPr>
            <w:r>
              <w:rPr>
                <w:b/>
                <w:bCs/>
                <w:color w:val="FFFEFF"/>
              </w:rPr>
              <w:t>Создание массива с помощью литерала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36</w:t>
            </w:r>
          </w:p>
        </w:tc>
      </w:tr>
      <w:tr w:rsidR="00BB6120" w:rsidRPr="00BB6120" w:rsidTr="00B31D6D">
        <w:trPr>
          <w:trHeight w:val="359"/>
        </w:trPr>
        <w:tc>
          <w:tcPr>
            <w:tcW w:w="8670" w:type="dxa"/>
          </w:tcPr>
          <w:p w:rsidR="00BB6120" w:rsidRPr="00930F43" w:rsidRDefault="00BB6120" w:rsidP="00B31D6D">
            <w:pPr>
              <w:pStyle w:val="ae"/>
              <w:rPr>
                <w:rFonts w:ascii="Courier New" w:hAnsi="Courier New" w:cs="Courier New"/>
                <w:lang w:val="ru-RU"/>
              </w:rPr>
            </w:pPr>
            <w:r>
              <w:rPr>
                <w:rFonts w:ascii="Courier New" w:hAnsi="Courier New" w:cs="Courier New"/>
              </w:rPr>
              <w:t>var</w:t>
            </w:r>
            <w:r w:rsidRPr="00930F43">
              <w:rPr>
                <w:rFonts w:ascii="Courier New" w:hAnsi="Courier New" w:cs="Courier New"/>
                <w:lang w:val="ru-RU"/>
              </w:rPr>
              <w:t xml:space="preserve"> </w:t>
            </w:r>
            <w:r>
              <w:rPr>
                <w:rFonts w:ascii="Courier New" w:hAnsi="Courier New" w:cs="Courier New"/>
              </w:rPr>
              <w:t>empty</w:t>
            </w:r>
            <w:r w:rsidRPr="00930F43">
              <w:rPr>
                <w:rFonts w:ascii="Courier New" w:hAnsi="Courier New" w:cs="Courier New"/>
                <w:lang w:val="ru-RU"/>
              </w:rPr>
              <w:t xml:space="preserve"> = [] // </w:t>
            </w:r>
            <w:r>
              <w:rPr>
                <w:rFonts w:ascii="Courier New" w:hAnsi="Courier New" w:cs="Courier New"/>
                <w:lang w:val="ru-RU"/>
              </w:rPr>
              <w:t>пустой</w:t>
            </w:r>
            <w:r w:rsidRPr="00930F43">
              <w:rPr>
                <w:rFonts w:ascii="Courier New" w:hAnsi="Courier New" w:cs="Courier New"/>
                <w:lang w:val="ru-RU"/>
              </w:rPr>
              <w:t xml:space="preserve"> </w:t>
            </w:r>
            <w:r>
              <w:rPr>
                <w:rFonts w:ascii="Courier New" w:hAnsi="Courier New" w:cs="Courier New"/>
                <w:lang w:val="ru-RU"/>
              </w:rPr>
              <w:t>массив</w:t>
            </w:r>
          </w:p>
          <w:p w:rsidR="00BB6120" w:rsidRDefault="00BB6120" w:rsidP="00B31D6D">
            <w:pPr>
              <w:pStyle w:val="ae"/>
              <w:rPr>
                <w:rFonts w:ascii="Courier New" w:hAnsi="Courier New" w:cs="Courier New"/>
                <w:lang w:val="ru-RU"/>
              </w:rPr>
            </w:pPr>
            <w:r>
              <w:rPr>
                <w:rFonts w:ascii="Courier New" w:hAnsi="Courier New" w:cs="Courier New"/>
              </w:rPr>
              <w:t>var</w:t>
            </w:r>
            <w:r w:rsidRPr="00BB6120">
              <w:rPr>
                <w:rFonts w:ascii="Courier New" w:hAnsi="Courier New" w:cs="Courier New"/>
                <w:lang w:val="ru-RU"/>
              </w:rPr>
              <w:t xml:space="preserve"> </w:t>
            </w:r>
            <w:r>
              <w:rPr>
                <w:rFonts w:ascii="Courier New" w:hAnsi="Courier New" w:cs="Courier New"/>
              </w:rPr>
              <w:t>primes</w:t>
            </w:r>
            <w:r w:rsidRPr="00BB6120">
              <w:rPr>
                <w:rFonts w:ascii="Courier New" w:hAnsi="Courier New" w:cs="Courier New"/>
                <w:lang w:val="ru-RU"/>
              </w:rPr>
              <w:t xml:space="preserve"> = [2,3,4,</w:t>
            </w:r>
            <w:r>
              <w:rPr>
                <w:rFonts w:ascii="Courier New" w:hAnsi="Courier New" w:cs="Courier New"/>
                <w:lang w:val="ru-RU"/>
              </w:rPr>
              <w:t>10</w:t>
            </w:r>
            <w:r w:rsidRPr="00BB6120">
              <w:rPr>
                <w:rFonts w:ascii="Courier New" w:hAnsi="Courier New" w:cs="Courier New"/>
                <w:lang w:val="ru-RU"/>
              </w:rPr>
              <w:t>] //</w:t>
            </w:r>
            <w:r>
              <w:rPr>
                <w:rFonts w:ascii="Courier New" w:hAnsi="Courier New" w:cs="Courier New"/>
                <w:lang w:val="ru-RU"/>
              </w:rPr>
              <w:t xml:space="preserve"> массив с четырмя элементами</w:t>
            </w:r>
          </w:p>
          <w:p w:rsidR="00BB6120" w:rsidRDefault="00BB6120" w:rsidP="00B31D6D">
            <w:pPr>
              <w:pStyle w:val="ae"/>
              <w:rPr>
                <w:rFonts w:ascii="Courier New" w:hAnsi="Courier New" w:cs="Courier New"/>
              </w:rPr>
            </w:pPr>
            <w:r>
              <w:rPr>
                <w:rFonts w:ascii="Courier New" w:hAnsi="Courier New" w:cs="Courier New"/>
              </w:rPr>
              <w:t>var misc = [</w:t>
            </w:r>
          </w:p>
          <w:p w:rsidR="00BB6120" w:rsidRDefault="00BB6120" w:rsidP="00B31D6D">
            <w:pPr>
              <w:pStyle w:val="ae"/>
              <w:rPr>
                <w:rFonts w:ascii="Courier New" w:hAnsi="Courier New" w:cs="Courier New"/>
              </w:rPr>
            </w:pPr>
            <w:r>
              <w:rPr>
                <w:rFonts w:ascii="Courier New" w:hAnsi="Courier New" w:cs="Courier New"/>
              </w:rPr>
              <w:t xml:space="preserve"> 1.1,</w:t>
            </w:r>
          </w:p>
          <w:p w:rsidR="00BB6120" w:rsidRDefault="00BB6120" w:rsidP="00B31D6D">
            <w:pPr>
              <w:pStyle w:val="ae"/>
              <w:rPr>
                <w:rFonts w:ascii="Courier New" w:hAnsi="Courier New" w:cs="Courier New"/>
              </w:rPr>
            </w:pPr>
            <w:r>
              <w:rPr>
                <w:rFonts w:ascii="Courier New" w:hAnsi="Courier New" w:cs="Courier New"/>
              </w:rPr>
              <w:t xml:space="preserve"> true,</w:t>
            </w:r>
          </w:p>
          <w:p w:rsidR="00BB6120" w:rsidRDefault="00BB6120" w:rsidP="00B31D6D">
            <w:pPr>
              <w:pStyle w:val="ae"/>
              <w:rPr>
                <w:rFonts w:ascii="Courier New" w:hAnsi="Courier New" w:cs="Courier New"/>
              </w:rPr>
            </w:pPr>
            <w:r>
              <w:rPr>
                <w:rFonts w:ascii="Courier New" w:hAnsi="Courier New" w:cs="Courier New"/>
              </w:rPr>
              <w:t xml:space="preserve"> “string”,</w:t>
            </w:r>
          </w:p>
          <w:p w:rsidR="00BB6120" w:rsidRDefault="00BB6120" w:rsidP="00B31D6D">
            <w:pPr>
              <w:pStyle w:val="ae"/>
              <w:rPr>
                <w:rFonts w:ascii="Courier New" w:hAnsi="Courier New" w:cs="Courier New"/>
              </w:rPr>
            </w:pPr>
            <w:r>
              <w:rPr>
                <w:rFonts w:ascii="Courier New" w:hAnsi="Courier New" w:cs="Courier New"/>
              </w:rPr>
              <w:t xml:space="preserve"> {x:1, y:2},</w:t>
            </w:r>
          </w:p>
          <w:p w:rsidR="00BB6120" w:rsidRPr="00BB6120" w:rsidRDefault="00BB6120" w:rsidP="00B31D6D">
            <w:pPr>
              <w:pStyle w:val="ae"/>
              <w:rPr>
                <w:rFonts w:ascii="Courier New" w:hAnsi="Courier New" w:cs="Courier New"/>
                <w:lang w:val="ru-RU"/>
              </w:rPr>
            </w:pPr>
            <w:r w:rsidRPr="00930F43">
              <w:rPr>
                <w:rFonts w:ascii="Courier New" w:hAnsi="Courier New" w:cs="Courier New"/>
              </w:rPr>
              <w:t xml:space="preserve"> </w:t>
            </w:r>
            <w:r w:rsidRPr="00BB6120">
              <w:rPr>
                <w:rFonts w:ascii="Courier New" w:hAnsi="Courier New" w:cs="Courier New"/>
                <w:lang w:val="ru-RU"/>
              </w:rPr>
              <w:t>[2, {</w:t>
            </w:r>
            <w:r>
              <w:rPr>
                <w:rFonts w:ascii="Courier New" w:hAnsi="Courier New" w:cs="Courier New"/>
              </w:rPr>
              <w:t>z</w:t>
            </w:r>
            <w:r w:rsidRPr="00BB6120">
              <w:rPr>
                <w:rFonts w:ascii="Courier New" w:hAnsi="Courier New" w:cs="Courier New"/>
                <w:lang w:val="ru-RU"/>
              </w:rPr>
              <w:t xml:space="preserve">:3, </w:t>
            </w:r>
            <w:r>
              <w:rPr>
                <w:rFonts w:ascii="Courier New" w:hAnsi="Courier New" w:cs="Courier New"/>
              </w:rPr>
              <w:t>w</w:t>
            </w:r>
            <w:r w:rsidRPr="00BB6120">
              <w:rPr>
                <w:rFonts w:ascii="Courier New" w:hAnsi="Courier New" w:cs="Courier New"/>
                <w:lang w:val="ru-RU"/>
              </w:rPr>
              <w:t xml:space="preserve">:4}] // </w:t>
            </w:r>
            <w:r>
              <w:rPr>
                <w:rFonts w:ascii="Courier New" w:hAnsi="Courier New" w:cs="Courier New"/>
                <w:lang w:val="ru-RU"/>
              </w:rPr>
              <w:t>литералы массивов могут содержать литералы объектов или литералы других массивов.</w:t>
            </w:r>
          </w:p>
          <w:p w:rsidR="00BB6120" w:rsidRPr="00BB6120" w:rsidRDefault="00BB6120" w:rsidP="00B31D6D">
            <w:pPr>
              <w:pStyle w:val="ae"/>
              <w:rPr>
                <w:rFonts w:ascii="Courier New" w:hAnsi="Courier New" w:cs="Courier New"/>
              </w:rPr>
            </w:pPr>
            <w:r>
              <w:rPr>
                <w:rFonts w:ascii="Courier New" w:hAnsi="Courier New" w:cs="Courier New"/>
              </w:rPr>
              <w:t>]</w:t>
            </w:r>
          </w:p>
        </w:tc>
      </w:tr>
    </w:tbl>
    <w:p w:rsidR="00BB6120" w:rsidRDefault="00300A96" w:rsidP="00160EF4">
      <w:pPr>
        <w:spacing w:before="100" w:beforeAutospacing="1" w:after="100" w:afterAutospacing="1"/>
        <w:rPr>
          <w:sz w:val="28"/>
          <w:szCs w:val="28"/>
          <w:lang w:val="en-US"/>
        </w:rPr>
      </w:pPr>
      <w:r>
        <w:rPr>
          <w:sz w:val="28"/>
          <w:szCs w:val="28"/>
        </w:rPr>
        <w:t>Любой массив имеет свойство</w:t>
      </w:r>
      <w:r w:rsidRPr="00300A96">
        <w:rPr>
          <w:sz w:val="28"/>
          <w:szCs w:val="28"/>
        </w:rPr>
        <w:t xml:space="preserve"> </w:t>
      </w:r>
      <w:r>
        <w:rPr>
          <w:sz w:val="28"/>
          <w:szCs w:val="28"/>
          <w:lang w:val="en-US"/>
        </w:rPr>
        <w:t>length</w:t>
      </w:r>
      <w:r>
        <w:rPr>
          <w:sz w:val="28"/>
          <w:szCs w:val="28"/>
        </w:rPr>
        <w:t>, возвращающее длину (количество эл</w:t>
      </w:r>
      <w:r>
        <w:rPr>
          <w:sz w:val="28"/>
          <w:szCs w:val="28"/>
        </w:rPr>
        <w:t>е</w:t>
      </w:r>
      <w:r>
        <w:rPr>
          <w:sz w:val="28"/>
          <w:szCs w:val="28"/>
        </w:rPr>
        <w:t>ментов) массива. Именно это свойство отличает массивы от обычных объе</w:t>
      </w:r>
      <w:r>
        <w:rPr>
          <w:sz w:val="28"/>
          <w:szCs w:val="28"/>
        </w:rPr>
        <w:t>к</w:t>
      </w:r>
      <w:r>
        <w:rPr>
          <w:sz w:val="28"/>
          <w:szCs w:val="28"/>
        </w:rPr>
        <w:t>тов</w:t>
      </w:r>
      <w:r w:rsidRPr="00300A96">
        <w:rPr>
          <w:sz w:val="28"/>
          <w:szCs w:val="28"/>
        </w:rPr>
        <w:t xml:space="preserve"> </w:t>
      </w:r>
      <w:r>
        <w:rPr>
          <w:sz w:val="28"/>
          <w:szCs w:val="28"/>
          <w:lang w:val="en-US"/>
        </w:rPr>
        <w:t>JavaScript</w:t>
      </w:r>
      <w:r w:rsidRPr="00300A9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0A96" w:rsidRPr="00F435BF" w:rsidTr="00B31D6D">
        <w:tc>
          <w:tcPr>
            <w:tcW w:w="8670" w:type="dxa"/>
            <w:shd w:val="clear" w:color="auto" w:fill="9BBB59"/>
          </w:tcPr>
          <w:p w:rsidR="00300A96" w:rsidRPr="00E2778F" w:rsidRDefault="00300A96" w:rsidP="00E2778F">
            <w:pPr>
              <w:jc w:val="center"/>
              <w:rPr>
                <w:b/>
                <w:bCs/>
                <w:color w:val="FFFEFF"/>
                <w:lang w:val="en-US"/>
              </w:rPr>
            </w:pPr>
            <w:r>
              <w:rPr>
                <w:b/>
                <w:bCs/>
                <w:color w:val="FFFEFF"/>
              </w:rPr>
              <w:t>Свойство</w:t>
            </w:r>
            <w:r>
              <w:rPr>
                <w:b/>
                <w:bCs/>
                <w:color w:val="FFFEFF"/>
                <w:lang w:val="en-US"/>
              </w:rPr>
              <w:t xml:space="preserve"> length</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37</w:t>
            </w:r>
          </w:p>
        </w:tc>
      </w:tr>
      <w:tr w:rsidR="00300A96" w:rsidRPr="0021099E" w:rsidTr="00B31D6D">
        <w:trPr>
          <w:trHeight w:val="359"/>
        </w:trPr>
        <w:tc>
          <w:tcPr>
            <w:tcW w:w="8670" w:type="dxa"/>
          </w:tcPr>
          <w:p w:rsidR="00300A96" w:rsidRDefault="00300A96" w:rsidP="00B31D6D">
            <w:pPr>
              <w:pStyle w:val="ae"/>
              <w:rPr>
                <w:rFonts w:ascii="Courier New" w:hAnsi="Courier New" w:cs="Courier New"/>
                <w:lang w:val="ru-RU"/>
              </w:rPr>
            </w:pPr>
            <w:r w:rsidRPr="00300A96">
              <w:rPr>
                <w:rFonts w:ascii="Courier New" w:hAnsi="Courier New" w:cs="Courier New"/>
                <w:lang w:val="ru-RU"/>
              </w:rPr>
              <w:t>[].</w:t>
            </w:r>
            <w:r>
              <w:rPr>
                <w:rFonts w:ascii="Courier New" w:hAnsi="Courier New" w:cs="Courier New"/>
              </w:rPr>
              <w:t>length</w:t>
            </w:r>
            <w:r w:rsidRPr="00300A96">
              <w:rPr>
                <w:rFonts w:ascii="Courier New" w:hAnsi="Courier New" w:cs="Courier New"/>
                <w:lang w:val="ru-RU"/>
              </w:rPr>
              <w:t xml:space="preserve"> //</w:t>
            </w:r>
            <w:r>
              <w:rPr>
                <w:rFonts w:ascii="Courier New" w:hAnsi="Courier New" w:cs="Courier New"/>
                <w:lang w:val="ru-RU"/>
              </w:rPr>
              <w:t xml:space="preserve"> вернет 0, т.к. массив не имеет элементов.</w:t>
            </w:r>
          </w:p>
          <w:p w:rsidR="00300A96" w:rsidRDefault="00300A96" w:rsidP="00B31D6D">
            <w:pPr>
              <w:pStyle w:val="ae"/>
              <w:rPr>
                <w:rFonts w:ascii="Courier New" w:hAnsi="Courier New" w:cs="Courier New"/>
              </w:rPr>
            </w:pPr>
            <w:r>
              <w:rPr>
                <w:rFonts w:ascii="Courier New" w:hAnsi="Courier New" w:cs="Courier New"/>
              </w:rPr>
              <w:t>a =[‘a’, ‘b’, ‘c’];</w:t>
            </w:r>
          </w:p>
          <w:p w:rsidR="00300A96" w:rsidRPr="00930F43" w:rsidRDefault="00300A96" w:rsidP="00B31D6D">
            <w:pPr>
              <w:pStyle w:val="ae"/>
              <w:rPr>
                <w:rFonts w:ascii="Courier New" w:hAnsi="Courier New" w:cs="Courier New"/>
              </w:rPr>
            </w:pPr>
            <w:r>
              <w:rPr>
                <w:rFonts w:ascii="Courier New" w:hAnsi="Courier New" w:cs="Courier New"/>
              </w:rPr>
              <w:t xml:space="preserve">a.length // </w:t>
            </w:r>
            <w:r>
              <w:rPr>
                <w:rFonts w:ascii="Courier New" w:hAnsi="Courier New" w:cs="Courier New"/>
                <w:lang w:val="ru-RU"/>
              </w:rPr>
              <w:t>вернет</w:t>
            </w:r>
            <w:r w:rsidRPr="00930F43">
              <w:rPr>
                <w:rFonts w:ascii="Courier New" w:hAnsi="Courier New" w:cs="Courier New"/>
              </w:rPr>
              <w:t xml:space="preserve"> 3</w:t>
            </w:r>
          </w:p>
        </w:tc>
      </w:tr>
    </w:tbl>
    <w:p w:rsidR="001A57FD" w:rsidRDefault="001A57FD" w:rsidP="00160EF4">
      <w:pPr>
        <w:spacing w:before="100" w:beforeAutospacing="1" w:after="100" w:afterAutospacing="1"/>
        <w:rPr>
          <w:sz w:val="28"/>
          <w:szCs w:val="28"/>
        </w:rPr>
      </w:pPr>
      <w:r>
        <w:rPr>
          <w:sz w:val="28"/>
          <w:szCs w:val="28"/>
        </w:rPr>
        <w:t>Существует два способа для</w:t>
      </w:r>
      <w:r w:rsidR="00300A96">
        <w:rPr>
          <w:sz w:val="28"/>
          <w:szCs w:val="28"/>
        </w:rPr>
        <w:t xml:space="preserve"> добавления элементов в конец массива </w:t>
      </w:r>
    </w:p>
    <w:p w:rsidR="00300A96" w:rsidRDefault="001A57FD" w:rsidP="00160EF4">
      <w:pPr>
        <w:spacing w:before="100" w:beforeAutospacing="1" w:after="100" w:afterAutospacing="1"/>
        <w:rPr>
          <w:sz w:val="28"/>
          <w:szCs w:val="28"/>
        </w:rPr>
      </w:pPr>
      <w:r>
        <w:rPr>
          <w:sz w:val="28"/>
          <w:szCs w:val="28"/>
        </w:rPr>
        <w:t>1. М</w:t>
      </w:r>
      <w:r w:rsidR="00300A96">
        <w:rPr>
          <w:sz w:val="28"/>
          <w:szCs w:val="28"/>
        </w:rPr>
        <w:t xml:space="preserve">ожно воспользоваться методом </w:t>
      </w:r>
      <w:r w:rsidR="00300A96">
        <w:rPr>
          <w:sz w:val="28"/>
          <w:szCs w:val="28"/>
          <w:lang w:val="en-US"/>
        </w:rPr>
        <w:t>push</w:t>
      </w:r>
      <w:r w:rsidR="00300A96" w:rsidRPr="00300A96">
        <w:rPr>
          <w:sz w:val="28"/>
          <w:szCs w:val="28"/>
        </w:rPr>
        <w:t>.</w:t>
      </w:r>
    </w:p>
    <w:p w:rsidR="001A57FD" w:rsidRPr="001A57FD" w:rsidRDefault="001A57FD" w:rsidP="00160EF4">
      <w:pPr>
        <w:spacing w:before="100" w:beforeAutospacing="1" w:after="100" w:afterAutospacing="1"/>
        <w:rPr>
          <w:sz w:val="28"/>
          <w:szCs w:val="28"/>
        </w:rPr>
      </w:pPr>
      <w:r>
        <w:rPr>
          <w:sz w:val="28"/>
          <w:szCs w:val="28"/>
        </w:rPr>
        <w:t>2. Пустые квадратные скопки с индексом.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0A96" w:rsidRPr="00F435BF" w:rsidTr="00B31D6D">
        <w:tc>
          <w:tcPr>
            <w:tcW w:w="8670" w:type="dxa"/>
            <w:shd w:val="clear" w:color="auto" w:fill="9BBB59"/>
          </w:tcPr>
          <w:p w:rsidR="00300A96" w:rsidRPr="00E2778F" w:rsidRDefault="00300A96" w:rsidP="00E2778F">
            <w:pPr>
              <w:jc w:val="center"/>
              <w:rPr>
                <w:b/>
                <w:bCs/>
                <w:color w:val="FFFEFF"/>
                <w:lang w:val="en-US"/>
              </w:rPr>
            </w:pPr>
            <w:r>
              <w:rPr>
                <w:b/>
                <w:bCs/>
                <w:color w:val="FFFEFF"/>
              </w:rPr>
              <w:t xml:space="preserve">Метод </w:t>
            </w:r>
            <w:r>
              <w:rPr>
                <w:b/>
                <w:bCs/>
                <w:color w:val="FFFEFF"/>
                <w:lang w:val="en-US"/>
              </w:rPr>
              <w:t>push</w:t>
            </w:r>
            <w:r w:rsidRPr="00300A96">
              <w:rPr>
                <w:b/>
                <w:bCs/>
                <w:color w:val="FFFEFF"/>
              </w:rPr>
              <w:t>()</w:t>
            </w:r>
            <w:r>
              <w:rPr>
                <w:b/>
                <w:bCs/>
                <w:color w:val="FFFEFF"/>
              </w:rPr>
              <w:t>, добавление элементов в конец массива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38</w:t>
            </w:r>
          </w:p>
        </w:tc>
      </w:tr>
      <w:tr w:rsidR="00300A96" w:rsidRPr="001A57FD" w:rsidTr="00B31D6D">
        <w:trPr>
          <w:trHeight w:val="359"/>
        </w:trPr>
        <w:tc>
          <w:tcPr>
            <w:tcW w:w="8670" w:type="dxa"/>
          </w:tcPr>
          <w:p w:rsidR="00300A96" w:rsidRDefault="00300A96" w:rsidP="00300A96">
            <w:pPr>
              <w:pStyle w:val="ae"/>
              <w:rPr>
                <w:rFonts w:ascii="Courier New" w:hAnsi="Courier New" w:cs="Courier New"/>
              </w:rPr>
            </w:pPr>
            <w:r>
              <w:rPr>
                <w:rFonts w:ascii="Courier New" w:hAnsi="Courier New" w:cs="Courier New"/>
              </w:rPr>
              <w:t xml:space="preserve">a = </w:t>
            </w:r>
            <w:r w:rsidRPr="00300A96">
              <w:rPr>
                <w:rFonts w:ascii="Courier New" w:hAnsi="Courier New" w:cs="Courier New"/>
              </w:rPr>
              <w:t>[]</w:t>
            </w:r>
            <w:r>
              <w:rPr>
                <w:rFonts w:ascii="Courier New" w:hAnsi="Courier New" w:cs="Courier New"/>
              </w:rPr>
              <w:t>;</w:t>
            </w:r>
          </w:p>
          <w:p w:rsidR="00300A96" w:rsidRDefault="00300A96" w:rsidP="00300A96">
            <w:pPr>
              <w:pStyle w:val="ae"/>
              <w:rPr>
                <w:rFonts w:ascii="Courier New" w:hAnsi="Courier New" w:cs="Courier New"/>
              </w:rPr>
            </w:pPr>
            <w:r>
              <w:rPr>
                <w:rFonts w:ascii="Courier New" w:hAnsi="Courier New" w:cs="Courier New"/>
              </w:rPr>
              <w:t>a.push(‘zero’);</w:t>
            </w:r>
          </w:p>
          <w:p w:rsidR="00300A96" w:rsidRPr="00930F43" w:rsidRDefault="00300A96" w:rsidP="00B31D6D">
            <w:pPr>
              <w:pStyle w:val="ae"/>
              <w:rPr>
                <w:rFonts w:ascii="Courier New" w:hAnsi="Courier New" w:cs="Courier New"/>
              </w:rPr>
            </w:pPr>
            <w:r>
              <w:rPr>
                <w:rFonts w:ascii="Courier New" w:hAnsi="Courier New" w:cs="Courier New"/>
              </w:rPr>
              <w:t>a.push(‘one’, ‘two’)</w:t>
            </w:r>
          </w:p>
          <w:p w:rsidR="001A57FD" w:rsidRPr="00930F43" w:rsidRDefault="001A57FD" w:rsidP="00B31D6D">
            <w:pPr>
              <w:pStyle w:val="ae"/>
              <w:rPr>
                <w:rFonts w:ascii="Courier New" w:hAnsi="Courier New" w:cs="Courier New"/>
                <w:lang w:val="ru-RU"/>
              </w:rPr>
            </w:pPr>
            <w:r>
              <w:rPr>
                <w:rFonts w:ascii="Courier New" w:hAnsi="Courier New" w:cs="Courier New"/>
              </w:rPr>
              <w:t>a</w:t>
            </w:r>
            <w:r w:rsidRPr="00930F43">
              <w:rPr>
                <w:rFonts w:ascii="Courier New" w:hAnsi="Courier New" w:cs="Courier New"/>
                <w:lang w:val="ru-RU"/>
              </w:rPr>
              <w:t>[‘</w:t>
            </w:r>
            <w:r>
              <w:rPr>
                <w:rFonts w:ascii="Courier New" w:hAnsi="Courier New" w:cs="Courier New"/>
              </w:rPr>
              <w:t>one</w:t>
            </w:r>
            <w:r w:rsidRPr="00930F43">
              <w:rPr>
                <w:rFonts w:ascii="Courier New" w:hAnsi="Courier New" w:cs="Courier New"/>
                <w:lang w:val="ru-RU"/>
              </w:rPr>
              <w:t xml:space="preserve"> </w:t>
            </w:r>
            <w:r>
              <w:rPr>
                <w:rFonts w:ascii="Courier New" w:hAnsi="Courier New" w:cs="Courier New"/>
              </w:rPr>
              <w:t>more</w:t>
            </w:r>
            <w:r w:rsidRPr="00930F43">
              <w:rPr>
                <w:rFonts w:ascii="Courier New" w:hAnsi="Courier New" w:cs="Courier New"/>
                <w:lang w:val="ru-RU"/>
              </w:rPr>
              <w:t>’] = ‘</w:t>
            </w:r>
            <w:r>
              <w:rPr>
                <w:rFonts w:ascii="Courier New" w:hAnsi="Courier New" w:cs="Courier New"/>
              </w:rPr>
              <w:t>aa</w:t>
            </w:r>
            <w:r w:rsidRPr="00930F43">
              <w:rPr>
                <w:rFonts w:ascii="Courier New" w:hAnsi="Courier New" w:cs="Courier New"/>
                <w:lang w:val="ru-RU"/>
              </w:rPr>
              <w:t>’;</w:t>
            </w:r>
          </w:p>
          <w:p w:rsidR="001A57FD" w:rsidRPr="001A57FD" w:rsidRDefault="001A57FD" w:rsidP="00B31D6D">
            <w:pPr>
              <w:pStyle w:val="ae"/>
              <w:rPr>
                <w:rFonts w:ascii="Courier New" w:hAnsi="Courier New" w:cs="Courier New"/>
                <w:lang w:val="ru-RU"/>
              </w:rPr>
            </w:pPr>
            <w:r>
              <w:rPr>
                <w:rFonts w:ascii="Courier New" w:hAnsi="Courier New" w:cs="Courier New"/>
              </w:rPr>
              <w:t>a</w:t>
            </w:r>
            <w:r w:rsidRPr="001A57FD">
              <w:rPr>
                <w:rFonts w:ascii="Courier New" w:hAnsi="Courier New" w:cs="Courier New"/>
                <w:lang w:val="ru-RU"/>
              </w:rPr>
              <w:t>[</w:t>
            </w:r>
            <w:r>
              <w:rPr>
                <w:rFonts w:ascii="Courier New" w:hAnsi="Courier New" w:cs="Courier New"/>
              </w:rPr>
              <w:t>a</w:t>
            </w:r>
            <w:r w:rsidRPr="001A57FD">
              <w:rPr>
                <w:rFonts w:ascii="Courier New" w:hAnsi="Courier New" w:cs="Courier New"/>
                <w:lang w:val="ru-RU"/>
              </w:rPr>
              <w:t>.</w:t>
            </w:r>
            <w:r>
              <w:rPr>
                <w:rFonts w:ascii="Courier New" w:hAnsi="Courier New" w:cs="Courier New"/>
              </w:rPr>
              <w:t>length</w:t>
            </w:r>
            <w:r w:rsidRPr="001A57FD">
              <w:rPr>
                <w:rFonts w:ascii="Courier New" w:hAnsi="Courier New" w:cs="Courier New"/>
                <w:lang w:val="ru-RU"/>
              </w:rPr>
              <w:t xml:space="preserve">] // </w:t>
            </w:r>
            <w:r>
              <w:rPr>
                <w:rFonts w:ascii="Courier New" w:hAnsi="Courier New" w:cs="Courier New"/>
                <w:lang w:val="ru-RU"/>
              </w:rPr>
              <w:t>также вставляет элемент в конец массива</w:t>
            </w:r>
          </w:p>
        </w:tc>
      </w:tr>
    </w:tbl>
    <w:p w:rsidR="001A57FD" w:rsidRPr="001A57FD" w:rsidRDefault="001A57FD" w:rsidP="00160EF4">
      <w:pPr>
        <w:spacing w:before="100" w:beforeAutospacing="1" w:after="100" w:afterAutospacing="1"/>
        <w:rPr>
          <w:sz w:val="28"/>
          <w:szCs w:val="28"/>
        </w:rPr>
      </w:pPr>
      <w:r>
        <w:rPr>
          <w:sz w:val="28"/>
          <w:szCs w:val="28"/>
        </w:rPr>
        <w:t xml:space="preserve">Добавить элементы в начало массива можно с помощью метода </w:t>
      </w:r>
      <w:r>
        <w:rPr>
          <w:sz w:val="28"/>
          <w:szCs w:val="28"/>
          <w:lang w:val="en-US"/>
        </w:rPr>
        <w:t>shift</w:t>
      </w:r>
      <w:r>
        <w:rPr>
          <w:sz w:val="28"/>
          <w:szCs w:val="28"/>
        </w:rPr>
        <w:t>(). Си</w:t>
      </w:r>
      <w:r>
        <w:rPr>
          <w:sz w:val="28"/>
          <w:szCs w:val="28"/>
        </w:rPr>
        <w:t>н</w:t>
      </w:r>
      <w:r>
        <w:rPr>
          <w:sz w:val="28"/>
          <w:szCs w:val="28"/>
        </w:rPr>
        <w:t xml:space="preserve">таксис такой же как у </w:t>
      </w:r>
      <w:r>
        <w:rPr>
          <w:sz w:val="28"/>
          <w:szCs w:val="28"/>
          <w:lang w:val="en-US"/>
        </w:rPr>
        <w:t>push</w:t>
      </w:r>
      <w:r>
        <w:rPr>
          <w:sz w:val="28"/>
          <w:szCs w:val="28"/>
        </w:rPr>
        <w:t>.</w:t>
      </w:r>
    </w:p>
    <w:p w:rsidR="001A57FD" w:rsidRDefault="001A57FD" w:rsidP="00160EF4">
      <w:pPr>
        <w:spacing w:before="100" w:beforeAutospacing="1" w:after="100" w:afterAutospacing="1"/>
        <w:rPr>
          <w:sz w:val="28"/>
          <w:szCs w:val="28"/>
        </w:rPr>
      </w:pPr>
      <w:r>
        <w:rPr>
          <w:sz w:val="28"/>
          <w:szCs w:val="28"/>
        </w:rPr>
        <w:t xml:space="preserve">Для удаления элементов можно воспользоваться методом </w:t>
      </w:r>
      <w:r>
        <w:rPr>
          <w:sz w:val="28"/>
          <w:szCs w:val="28"/>
          <w:lang w:val="en-US"/>
        </w:rPr>
        <w:t>delete</w:t>
      </w:r>
      <w:r w:rsidRPr="001A57FD">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57FD" w:rsidRPr="00F435BF" w:rsidTr="00B31D6D">
        <w:tc>
          <w:tcPr>
            <w:tcW w:w="8670" w:type="dxa"/>
            <w:shd w:val="clear" w:color="auto" w:fill="9BBB59"/>
          </w:tcPr>
          <w:p w:rsidR="001A57FD" w:rsidRPr="00E2778F" w:rsidRDefault="001A57FD" w:rsidP="00E2778F">
            <w:pPr>
              <w:jc w:val="center"/>
              <w:rPr>
                <w:b/>
                <w:bCs/>
                <w:color w:val="FFFEFF"/>
                <w:lang w:val="en-US"/>
              </w:rPr>
            </w:pPr>
            <w:r>
              <w:rPr>
                <w:b/>
                <w:bCs/>
                <w:color w:val="FFFEFF"/>
              </w:rPr>
              <w:t xml:space="preserve">Удаление элемета массива с помощью оператора </w:t>
            </w:r>
            <w:r>
              <w:rPr>
                <w:b/>
                <w:bCs/>
                <w:color w:val="FFFEFF"/>
                <w:lang w:val="en-US"/>
              </w:rPr>
              <w:t>delete</w:t>
            </w:r>
            <w:r w:rsidRPr="001A57F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39</w:t>
            </w:r>
          </w:p>
        </w:tc>
      </w:tr>
      <w:tr w:rsidR="001A57FD" w:rsidRPr="001A57FD" w:rsidTr="00B31D6D">
        <w:trPr>
          <w:trHeight w:val="359"/>
        </w:trPr>
        <w:tc>
          <w:tcPr>
            <w:tcW w:w="8670" w:type="dxa"/>
          </w:tcPr>
          <w:p w:rsidR="001A57FD" w:rsidRPr="001A57FD" w:rsidRDefault="001A57FD" w:rsidP="00B31D6D">
            <w:pPr>
              <w:pStyle w:val="ae"/>
              <w:rPr>
                <w:rFonts w:ascii="Courier New" w:hAnsi="Courier New" w:cs="Courier New"/>
                <w:lang w:val="ru-RU"/>
              </w:rPr>
            </w:pPr>
            <w:r>
              <w:rPr>
                <w:rFonts w:ascii="Courier New" w:hAnsi="Courier New" w:cs="Courier New"/>
              </w:rPr>
              <w:t>delete a[1]</w:t>
            </w:r>
          </w:p>
        </w:tc>
      </w:tr>
    </w:tbl>
    <w:p w:rsidR="001A57FD" w:rsidRPr="00930F43" w:rsidRDefault="001A57FD" w:rsidP="00160EF4">
      <w:pPr>
        <w:spacing w:before="100" w:beforeAutospacing="1" w:after="100" w:afterAutospacing="1"/>
        <w:rPr>
          <w:sz w:val="28"/>
          <w:szCs w:val="28"/>
        </w:rPr>
      </w:pPr>
      <w:r>
        <w:rPr>
          <w:sz w:val="28"/>
          <w:szCs w:val="28"/>
        </w:rPr>
        <w:t>Оператор</w:t>
      </w:r>
      <w:r w:rsidRPr="001A57FD">
        <w:rPr>
          <w:sz w:val="28"/>
          <w:szCs w:val="28"/>
        </w:rPr>
        <w:t xml:space="preserve"> </w:t>
      </w:r>
      <w:r w:rsidRPr="008B4CD8">
        <w:rPr>
          <w:i/>
          <w:sz w:val="28"/>
          <w:szCs w:val="28"/>
          <w:lang w:val="en-US"/>
        </w:rPr>
        <w:t>delete</w:t>
      </w:r>
      <w:r>
        <w:rPr>
          <w:sz w:val="28"/>
          <w:szCs w:val="28"/>
        </w:rPr>
        <w:t xml:space="preserve"> удаляет элемент массива, но не изменяет длину </w:t>
      </w:r>
      <w:r w:rsidRPr="008B4CD8">
        <w:rPr>
          <w:i/>
          <w:sz w:val="28"/>
          <w:szCs w:val="28"/>
          <w:lang w:val="en-US"/>
        </w:rPr>
        <w:t>length</w:t>
      </w:r>
      <w:r>
        <w:rPr>
          <w:sz w:val="28"/>
          <w:szCs w:val="28"/>
        </w:rPr>
        <w:t>. П</w:t>
      </w:r>
      <w:r>
        <w:rPr>
          <w:sz w:val="28"/>
          <w:szCs w:val="28"/>
        </w:rPr>
        <w:t>о</w:t>
      </w:r>
      <w:r>
        <w:rPr>
          <w:sz w:val="28"/>
          <w:szCs w:val="28"/>
        </w:rPr>
        <w:t xml:space="preserve">этому удаление элемента оператором </w:t>
      </w:r>
      <w:r w:rsidRPr="008B4CD8">
        <w:rPr>
          <w:i/>
          <w:sz w:val="28"/>
          <w:szCs w:val="28"/>
          <w:lang w:val="en-US"/>
        </w:rPr>
        <w:t>delete</w:t>
      </w:r>
      <w:r>
        <w:rPr>
          <w:sz w:val="28"/>
          <w:szCs w:val="28"/>
        </w:rPr>
        <w:t xml:space="preserve"> похоже на присваивание этому элементу значения</w:t>
      </w:r>
      <w:r w:rsidRPr="001A57FD">
        <w:rPr>
          <w:sz w:val="28"/>
          <w:szCs w:val="28"/>
        </w:rPr>
        <w:t xml:space="preserve"> </w:t>
      </w:r>
      <w:r w:rsidRPr="008B4CD8">
        <w:rPr>
          <w:i/>
          <w:sz w:val="28"/>
          <w:szCs w:val="28"/>
          <w:lang w:val="en-US"/>
        </w:rPr>
        <w:t>undefined</w:t>
      </w:r>
      <w:r w:rsidRPr="001A57FD">
        <w:rPr>
          <w:sz w:val="28"/>
          <w:szCs w:val="28"/>
        </w:rPr>
        <w:t>.</w:t>
      </w:r>
    </w:p>
    <w:p w:rsidR="008B4CD8" w:rsidRDefault="008B4CD8" w:rsidP="00160EF4">
      <w:pPr>
        <w:spacing w:before="100" w:beforeAutospacing="1" w:after="100" w:afterAutospacing="1"/>
        <w:rPr>
          <w:sz w:val="28"/>
          <w:szCs w:val="28"/>
        </w:rPr>
      </w:pPr>
      <w:r>
        <w:rPr>
          <w:sz w:val="28"/>
          <w:szCs w:val="28"/>
        </w:rPr>
        <w:lastRenderedPageBreak/>
        <w:t>Также имеется возможность удалять элементы с изменением его длины. М</w:t>
      </w:r>
      <w:r>
        <w:rPr>
          <w:sz w:val="28"/>
          <w:szCs w:val="28"/>
        </w:rPr>
        <w:t>е</w:t>
      </w:r>
      <w:r>
        <w:rPr>
          <w:sz w:val="28"/>
          <w:szCs w:val="28"/>
        </w:rPr>
        <w:t xml:space="preserve">тод </w:t>
      </w:r>
      <w:r w:rsidRPr="008B4CD8">
        <w:rPr>
          <w:i/>
          <w:sz w:val="28"/>
          <w:szCs w:val="28"/>
          <w:lang w:val="en-US"/>
        </w:rPr>
        <w:t>pop</w:t>
      </w:r>
      <w:r w:rsidRPr="008B4CD8">
        <w:rPr>
          <w:i/>
          <w:sz w:val="28"/>
          <w:szCs w:val="28"/>
        </w:rPr>
        <w:t>()</w:t>
      </w:r>
      <w:r>
        <w:rPr>
          <w:sz w:val="28"/>
          <w:szCs w:val="28"/>
        </w:rPr>
        <w:t xml:space="preserve"> (противоположный методу </w:t>
      </w:r>
      <w:r w:rsidRPr="008B4CD8">
        <w:rPr>
          <w:i/>
          <w:sz w:val="28"/>
          <w:szCs w:val="28"/>
          <w:lang w:val="en-US"/>
        </w:rPr>
        <w:t>push</w:t>
      </w:r>
      <w:r w:rsidRPr="008B4CD8">
        <w:rPr>
          <w:i/>
          <w:sz w:val="28"/>
          <w:szCs w:val="28"/>
        </w:rPr>
        <w:t>()</w:t>
      </w:r>
      <w:r>
        <w:rPr>
          <w:sz w:val="28"/>
          <w:szCs w:val="28"/>
        </w:rPr>
        <w:t>)  уменьшают длину массива на 1 и возвращают значение удаленного элемента.</w:t>
      </w:r>
    </w:p>
    <w:p w:rsidR="008B4CD8" w:rsidRPr="00930F43" w:rsidRDefault="008B4CD8" w:rsidP="00160EF4">
      <w:pPr>
        <w:spacing w:before="100" w:beforeAutospacing="1" w:after="100" w:afterAutospacing="1"/>
        <w:rPr>
          <w:sz w:val="28"/>
          <w:szCs w:val="28"/>
        </w:rPr>
      </w:pPr>
      <w:r>
        <w:rPr>
          <w:sz w:val="28"/>
          <w:szCs w:val="28"/>
        </w:rPr>
        <w:t>Для вставки элемента в начало массива можно воспользоваться методом</w:t>
      </w:r>
      <w:r w:rsidRPr="008B4CD8">
        <w:rPr>
          <w:sz w:val="28"/>
          <w:szCs w:val="28"/>
        </w:rPr>
        <w:t xml:space="preserve"> </w:t>
      </w:r>
      <w:r w:rsidRPr="008B4CD8">
        <w:rPr>
          <w:i/>
          <w:sz w:val="28"/>
          <w:szCs w:val="28"/>
          <w:lang w:val="en-US"/>
        </w:rPr>
        <w:t>u</w:t>
      </w:r>
      <w:r w:rsidRPr="008B4CD8">
        <w:rPr>
          <w:i/>
          <w:sz w:val="28"/>
          <w:szCs w:val="28"/>
          <w:lang w:val="en-US"/>
        </w:rPr>
        <w:t>n</w:t>
      </w:r>
      <w:r w:rsidRPr="008B4CD8">
        <w:rPr>
          <w:i/>
          <w:sz w:val="28"/>
          <w:szCs w:val="28"/>
          <w:lang w:val="en-US"/>
        </w:rPr>
        <w:t>shift</w:t>
      </w:r>
      <w:r w:rsidRPr="008B4CD8">
        <w:rPr>
          <w:i/>
          <w:sz w:val="28"/>
          <w:szCs w:val="28"/>
        </w:rPr>
        <w:t>()</w:t>
      </w:r>
      <w:r>
        <w:rPr>
          <w:sz w:val="28"/>
          <w:szCs w:val="28"/>
        </w:rPr>
        <w:t>. Для удаления элемена в начале массива есть метод</w:t>
      </w:r>
      <w:r w:rsidRPr="008B4CD8">
        <w:rPr>
          <w:sz w:val="28"/>
          <w:szCs w:val="28"/>
        </w:rPr>
        <w:t xml:space="preserve"> </w:t>
      </w:r>
      <w:r w:rsidRPr="008B4CD8">
        <w:rPr>
          <w:i/>
          <w:sz w:val="28"/>
          <w:szCs w:val="28"/>
          <w:lang w:val="en-US"/>
        </w:rPr>
        <w:t>shift</w:t>
      </w:r>
      <w:r w:rsidRPr="008B4CD8">
        <w:rPr>
          <w:i/>
          <w:sz w:val="28"/>
          <w:szCs w:val="28"/>
        </w:rPr>
        <w:t>()</w:t>
      </w:r>
      <w:r w:rsidRPr="008B4CD8">
        <w:rPr>
          <w:sz w:val="28"/>
          <w:szCs w:val="28"/>
        </w:rPr>
        <w:t>.</w:t>
      </w:r>
    </w:p>
    <w:p w:rsidR="003C1E95" w:rsidRPr="003C1E95" w:rsidRDefault="003C1E95" w:rsidP="00160EF4">
      <w:pPr>
        <w:spacing w:before="100" w:beforeAutospacing="1" w:after="100" w:afterAutospacing="1"/>
        <w:rPr>
          <w:sz w:val="28"/>
          <w:szCs w:val="28"/>
        </w:rPr>
      </w:pPr>
      <w:r>
        <w:rPr>
          <w:sz w:val="28"/>
          <w:szCs w:val="28"/>
        </w:rPr>
        <w:t>Для обхода по элементам массива наиболее часто используется цикл</w:t>
      </w:r>
      <w:r w:rsidRPr="003C1E95">
        <w:rPr>
          <w:sz w:val="28"/>
          <w:szCs w:val="28"/>
        </w:rPr>
        <w:t xml:space="preserve"> </w:t>
      </w:r>
      <w:r>
        <w:rPr>
          <w:sz w:val="28"/>
          <w:szCs w:val="28"/>
          <w:lang w:val="en-US"/>
        </w:rPr>
        <w:t>for</w:t>
      </w:r>
      <w:r w:rsidRPr="003C1E9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C1E95" w:rsidRPr="00F435BF" w:rsidTr="00B31D6D">
        <w:tc>
          <w:tcPr>
            <w:tcW w:w="8670" w:type="dxa"/>
            <w:shd w:val="clear" w:color="auto" w:fill="9BBB59"/>
          </w:tcPr>
          <w:p w:rsidR="003C1E95" w:rsidRPr="00E2778F" w:rsidRDefault="003C1E95" w:rsidP="00E2778F">
            <w:pPr>
              <w:jc w:val="center"/>
              <w:rPr>
                <w:b/>
                <w:bCs/>
                <w:color w:val="FFFEFF"/>
                <w:lang w:val="en-US"/>
              </w:rPr>
            </w:pPr>
            <w:r>
              <w:rPr>
                <w:b/>
                <w:bCs/>
                <w:color w:val="FFFEFF"/>
              </w:rPr>
              <w:t xml:space="preserve">Метод </w:t>
            </w:r>
            <w:r>
              <w:rPr>
                <w:b/>
                <w:bCs/>
                <w:color w:val="FFFEFF"/>
                <w:lang w:val="en-US"/>
              </w:rPr>
              <w:t>push</w:t>
            </w:r>
            <w:r w:rsidRPr="00300A96">
              <w:rPr>
                <w:b/>
                <w:bCs/>
                <w:color w:val="FFFEFF"/>
              </w:rPr>
              <w:t>()</w:t>
            </w:r>
            <w:r>
              <w:rPr>
                <w:b/>
                <w:bCs/>
                <w:color w:val="FFFEFF"/>
              </w:rPr>
              <w:t>, добавление элементов в конец массива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40</w:t>
            </w:r>
          </w:p>
        </w:tc>
      </w:tr>
      <w:tr w:rsidR="003C1E95" w:rsidRPr="003C1E95" w:rsidTr="00B31D6D">
        <w:trPr>
          <w:trHeight w:val="359"/>
        </w:trPr>
        <w:tc>
          <w:tcPr>
            <w:tcW w:w="8670" w:type="dxa"/>
          </w:tcPr>
          <w:p w:rsidR="003C1E95" w:rsidRDefault="003C1E95" w:rsidP="00B31D6D">
            <w:pPr>
              <w:pStyle w:val="ae"/>
              <w:rPr>
                <w:rFonts w:ascii="Courier New" w:hAnsi="Courier New" w:cs="Courier New"/>
              </w:rPr>
            </w:pPr>
            <w:r>
              <w:rPr>
                <w:rFonts w:ascii="Courier New" w:hAnsi="Courier New" w:cs="Courier New"/>
              </w:rPr>
              <w:t>for(var i=0; i&lt;a.length; i++){</w:t>
            </w:r>
          </w:p>
          <w:p w:rsidR="003C1E95" w:rsidRDefault="003C1E95" w:rsidP="00B31D6D">
            <w:pPr>
              <w:pStyle w:val="ae"/>
              <w:rPr>
                <w:rFonts w:ascii="Courier New" w:hAnsi="Courier New" w:cs="Courier New"/>
                <w:lang w:val="ru-RU"/>
              </w:rPr>
            </w:pPr>
            <w:r w:rsidRPr="00930F43">
              <w:rPr>
                <w:rFonts w:ascii="Courier New" w:hAnsi="Courier New" w:cs="Courier New"/>
              </w:rPr>
              <w:t xml:space="preserve"> </w:t>
            </w:r>
            <w:r>
              <w:rPr>
                <w:rFonts w:ascii="Courier New" w:hAnsi="Courier New" w:cs="Courier New"/>
              </w:rPr>
              <w:t>if</w:t>
            </w:r>
            <w:r w:rsidRPr="003C1E95">
              <w:rPr>
                <w:rFonts w:ascii="Courier New" w:hAnsi="Courier New" w:cs="Courier New"/>
                <w:lang w:val="ru-RU"/>
              </w:rPr>
              <w:t>(!</w:t>
            </w:r>
            <w:r>
              <w:rPr>
                <w:rFonts w:ascii="Courier New" w:hAnsi="Courier New" w:cs="Courier New"/>
              </w:rPr>
              <w:t>a</w:t>
            </w:r>
            <w:r w:rsidRPr="003C1E95">
              <w:rPr>
                <w:rFonts w:ascii="Courier New" w:hAnsi="Courier New" w:cs="Courier New"/>
                <w:lang w:val="ru-RU"/>
              </w:rPr>
              <w:t>[</w:t>
            </w:r>
            <w:r>
              <w:rPr>
                <w:rFonts w:ascii="Courier New" w:hAnsi="Courier New" w:cs="Courier New"/>
              </w:rPr>
              <w:t>i</w:t>
            </w:r>
            <w:r w:rsidRPr="003C1E95">
              <w:rPr>
                <w:rFonts w:ascii="Courier New" w:hAnsi="Courier New" w:cs="Courier New"/>
                <w:lang w:val="ru-RU"/>
              </w:rPr>
              <w:t>])</w:t>
            </w:r>
            <w:r>
              <w:rPr>
                <w:rFonts w:ascii="Courier New" w:hAnsi="Courier New" w:cs="Courier New"/>
                <w:lang w:val="ru-RU"/>
              </w:rPr>
              <w:t xml:space="preserve"> </w:t>
            </w:r>
            <w:r>
              <w:rPr>
                <w:rFonts w:ascii="Courier New" w:hAnsi="Courier New" w:cs="Courier New"/>
              </w:rPr>
              <w:t>continue</w:t>
            </w:r>
            <w:r w:rsidRPr="003C1E95">
              <w:rPr>
                <w:rFonts w:ascii="Courier New" w:hAnsi="Courier New" w:cs="Courier New"/>
                <w:lang w:val="ru-RU"/>
              </w:rPr>
              <w:t xml:space="preserve"> // </w:t>
            </w:r>
            <w:r>
              <w:rPr>
                <w:rFonts w:ascii="Courier New" w:hAnsi="Courier New" w:cs="Courier New"/>
                <w:lang w:val="ru-RU"/>
              </w:rPr>
              <w:t>пропустить несуществующие элементы</w:t>
            </w:r>
          </w:p>
          <w:p w:rsidR="003C1E95" w:rsidRPr="003C1E95" w:rsidRDefault="003C1E95" w:rsidP="00B31D6D">
            <w:pPr>
              <w:pStyle w:val="ae"/>
              <w:rPr>
                <w:rFonts w:ascii="Courier New" w:hAnsi="Courier New" w:cs="Courier New"/>
                <w:lang w:val="ru-RU"/>
              </w:rPr>
            </w:pPr>
            <w:r>
              <w:rPr>
                <w:rFonts w:ascii="Courier New" w:hAnsi="Courier New" w:cs="Courier New"/>
                <w:lang w:val="ru-RU"/>
              </w:rPr>
              <w:t xml:space="preserve"> </w:t>
            </w:r>
            <w:r>
              <w:rPr>
                <w:rFonts w:ascii="Courier New" w:hAnsi="Courier New" w:cs="Courier New"/>
              </w:rPr>
              <w:t>//</w:t>
            </w:r>
            <w:r>
              <w:rPr>
                <w:rFonts w:ascii="Courier New" w:hAnsi="Courier New" w:cs="Courier New"/>
                <w:lang w:val="ru-RU"/>
              </w:rPr>
              <w:t xml:space="preserve"> тело цикла</w:t>
            </w:r>
          </w:p>
          <w:p w:rsidR="003C1E95" w:rsidRPr="003C1E95" w:rsidRDefault="003C1E95" w:rsidP="00B31D6D">
            <w:pPr>
              <w:pStyle w:val="ae"/>
              <w:rPr>
                <w:rFonts w:ascii="Courier New" w:hAnsi="Courier New" w:cs="Courier New"/>
              </w:rPr>
            </w:pPr>
            <w:r>
              <w:rPr>
                <w:rFonts w:ascii="Courier New" w:hAnsi="Courier New" w:cs="Courier New"/>
              </w:rPr>
              <w:t>}</w:t>
            </w:r>
          </w:p>
        </w:tc>
      </w:tr>
    </w:tbl>
    <w:p w:rsidR="003C1E95" w:rsidRPr="003C1E95" w:rsidRDefault="003C1E95" w:rsidP="00160EF4">
      <w:pPr>
        <w:spacing w:before="100" w:beforeAutospacing="1" w:after="100" w:afterAutospacing="1"/>
        <w:rPr>
          <w:sz w:val="28"/>
          <w:szCs w:val="28"/>
        </w:rPr>
      </w:pPr>
      <w:r>
        <w:rPr>
          <w:sz w:val="28"/>
          <w:szCs w:val="28"/>
          <w:lang w:val="en-US"/>
        </w:rPr>
        <w:t>JavaScript</w:t>
      </w:r>
      <w:r>
        <w:rPr>
          <w:sz w:val="28"/>
          <w:szCs w:val="28"/>
        </w:rPr>
        <w:t xml:space="preserve"> позволяет имитировать многомерные массивы при помощи масс</w:t>
      </w:r>
      <w:r>
        <w:rPr>
          <w:sz w:val="28"/>
          <w:szCs w:val="28"/>
        </w:rPr>
        <w:t>и</w:t>
      </w:r>
      <w:r>
        <w:rPr>
          <w:sz w:val="28"/>
          <w:szCs w:val="28"/>
        </w:rPr>
        <w:t>вов из массивов.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C1E95" w:rsidRPr="00F435BF" w:rsidTr="00B31D6D">
        <w:tc>
          <w:tcPr>
            <w:tcW w:w="8670" w:type="dxa"/>
            <w:shd w:val="clear" w:color="auto" w:fill="9BBB59"/>
          </w:tcPr>
          <w:p w:rsidR="003C1E95" w:rsidRPr="00905645" w:rsidRDefault="003C1E95" w:rsidP="00E2778F">
            <w:pPr>
              <w:jc w:val="center"/>
              <w:rPr>
                <w:b/>
                <w:bCs/>
                <w:color w:val="FFFEFF"/>
                <w:lang w:val="en-US"/>
              </w:rPr>
            </w:pPr>
            <w:r>
              <w:rPr>
                <w:b/>
                <w:bCs/>
                <w:color w:val="FFFEFF"/>
              </w:rPr>
              <w:t>Многомерные массивы</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41</w:t>
            </w:r>
          </w:p>
        </w:tc>
      </w:tr>
      <w:tr w:rsidR="003C1E95" w:rsidRPr="003C1E95" w:rsidTr="00B31D6D">
        <w:trPr>
          <w:trHeight w:val="359"/>
        </w:trPr>
        <w:tc>
          <w:tcPr>
            <w:tcW w:w="8670" w:type="dxa"/>
          </w:tcPr>
          <w:p w:rsidR="00254E95" w:rsidRPr="00254E95" w:rsidRDefault="00254E95" w:rsidP="00254E95">
            <w:pPr>
              <w:pStyle w:val="HTML0"/>
              <w:rPr>
                <w:lang w:val="en-US"/>
              </w:rPr>
            </w:pPr>
            <w:r>
              <w:t>var matrix = [</w:t>
            </w:r>
            <w:r>
              <w:br/>
              <w:t xml:space="preserve">  [3, 3, 3],</w:t>
            </w:r>
            <w:r>
              <w:br/>
              <w:t xml:space="preserve">  [1, 5, 1],</w:t>
            </w:r>
            <w:r>
              <w:br/>
              <w:t xml:space="preserve">  [2, 2, 2]</w:t>
            </w:r>
            <w:r>
              <w:br/>
              <w:t>];</w:t>
            </w:r>
          </w:p>
        </w:tc>
      </w:tr>
    </w:tbl>
    <w:p w:rsidR="003C1E95" w:rsidRDefault="00B31D6D" w:rsidP="00160EF4">
      <w:pPr>
        <w:spacing w:before="100" w:beforeAutospacing="1" w:after="100" w:afterAutospacing="1"/>
        <w:rPr>
          <w:sz w:val="28"/>
          <w:szCs w:val="28"/>
        </w:rPr>
      </w:pPr>
      <w:r>
        <w:rPr>
          <w:sz w:val="28"/>
          <w:szCs w:val="28"/>
        </w:rPr>
        <w:t>Рассмотрим методы массивов:</w:t>
      </w:r>
    </w:p>
    <w:p w:rsidR="00B31D6D" w:rsidRDefault="00B31D6D" w:rsidP="00160EF4">
      <w:pPr>
        <w:spacing w:before="100" w:beforeAutospacing="1" w:after="100" w:afterAutospacing="1"/>
        <w:rPr>
          <w:sz w:val="28"/>
          <w:szCs w:val="28"/>
        </w:rPr>
      </w:pPr>
      <w:r>
        <w:rPr>
          <w:sz w:val="28"/>
          <w:szCs w:val="28"/>
        </w:rPr>
        <w:t xml:space="preserve">Метод </w:t>
      </w:r>
      <w:r w:rsidRPr="00B31D6D">
        <w:rPr>
          <w:i/>
          <w:sz w:val="28"/>
          <w:szCs w:val="28"/>
          <w:lang w:val="en-US"/>
        </w:rPr>
        <w:t>join</w:t>
      </w:r>
      <w:r w:rsidRPr="00B31D6D">
        <w:rPr>
          <w:i/>
          <w:sz w:val="28"/>
          <w:szCs w:val="28"/>
        </w:rPr>
        <w:t>()</w:t>
      </w:r>
      <w:r>
        <w:rPr>
          <w:sz w:val="28"/>
          <w:szCs w:val="28"/>
        </w:rPr>
        <w:t xml:space="preserve"> преобразует все элементы в строки, объединяет их и возвращает получившуюся строку.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31D6D" w:rsidRPr="00F435BF" w:rsidTr="00B31D6D">
        <w:tc>
          <w:tcPr>
            <w:tcW w:w="8670" w:type="dxa"/>
            <w:shd w:val="clear" w:color="auto" w:fill="9BBB59"/>
          </w:tcPr>
          <w:p w:rsidR="00B31D6D" w:rsidRPr="00905645" w:rsidRDefault="00B31D6D" w:rsidP="00E2778F">
            <w:pPr>
              <w:jc w:val="center"/>
              <w:rPr>
                <w:b/>
                <w:bCs/>
                <w:color w:val="FFFEFF"/>
                <w:lang w:val="en-US"/>
              </w:rPr>
            </w:pPr>
            <w:r>
              <w:rPr>
                <w:b/>
                <w:bCs/>
                <w:color w:val="FFFEFF"/>
              </w:rPr>
              <w:t xml:space="preserve">Метод </w:t>
            </w:r>
            <w:r>
              <w:rPr>
                <w:b/>
                <w:bCs/>
                <w:color w:val="FFFEFF"/>
                <w:lang w:val="en-US"/>
              </w:rPr>
              <w:t>join</w:t>
            </w:r>
            <w:r w:rsidRPr="00B31D6D">
              <w:rPr>
                <w:b/>
                <w:bCs/>
                <w:color w:val="FFFEFF"/>
              </w:rPr>
              <w:t>()</w:t>
            </w:r>
            <w:r>
              <w:rPr>
                <w:b/>
                <w:bCs/>
                <w:color w:val="FFFEFF"/>
              </w:rPr>
              <w:t>, преобразование массива в строку</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42</w:t>
            </w:r>
          </w:p>
        </w:tc>
      </w:tr>
      <w:tr w:rsidR="00B31D6D" w:rsidRPr="0021099E" w:rsidTr="00B31D6D">
        <w:trPr>
          <w:trHeight w:val="359"/>
        </w:trPr>
        <w:tc>
          <w:tcPr>
            <w:tcW w:w="8670" w:type="dxa"/>
          </w:tcPr>
          <w:p w:rsidR="00B31D6D" w:rsidRDefault="00B31D6D" w:rsidP="00B31D6D">
            <w:pPr>
              <w:pStyle w:val="HTML0"/>
              <w:rPr>
                <w:lang w:val="en-US"/>
              </w:rPr>
            </w:pPr>
            <w:r>
              <w:rPr>
                <w:lang w:val="en-US"/>
              </w:rPr>
              <w:t>var a = [1,2,3];</w:t>
            </w:r>
          </w:p>
          <w:p w:rsidR="00B31D6D" w:rsidRDefault="00B31D6D" w:rsidP="00B31D6D">
            <w:pPr>
              <w:pStyle w:val="HTML0"/>
              <w:rPr>
                <w:lang w:val="en-US"/>
              </w:rPr>
            </w:pPr>
            <w:r>
              <w:rPr>
                <w:lang w:val="en-US"/>
              </w:rPr>
              <w:t>a.join() //</w:t>
            </w:r>
            <w:r w:rsidRPr="00B31D6D">
              <w:rPr>
                <w:lang w:val="en-US"/>
              </w:rPr>
              <w:t xml:space="preserve"> </w:t>
            </w:r>
            <w:r>
              <w:t>вернет</w:t>
            </w:r>
            <w:r w:rsidRPr="00B31D6D">
              <w:rPr>
                <w:lang w:val="en-US"/>
              </w:rPr>
              <w:t xml:space="preserve"> </w:t>
            </w:r>
            <w:r>
              <w:rPr>
                <w:lang w:val="en-US"/>
              </w:rPr>
              <w:t>“1,2,3”</w:t>
            </w:r>
          </w:p>
          <w:p w:rsidR="00B31D6D" w:rsidRPr="00B31D6D" w:rsidRDefault="00B31D6D" w:rsidP="00B31D6D">
            <w:pPr>
              <w:pStyle w:val="HTML0"/>
            </w:pPr>
            <w:r>
              <w:rPr>
                <w:lang w:val="en-US"/>
              </w:rPr>
              <w:t>a</w:t>
            </w:r>
            <w:r w:rsidRPr="00B31D6D">
              <w:t>.</w:t>
            </w:r>
            <w:r>
              <w:rPr>
                <w:lang w:val="en-US"/>
              </w:rPr>
              <w:t>join</w:t>
            </w:r>
            <w:r w:rsidRPr="00B31D6D">
              <w:t>(“ ”)</w:t>
            </w:r>
            <w:r>
              <w:t xml:space="preserve"> </w:t>
            </w:r>
            <w:r w:rsidRPr="00B31D6D">
              <w:t>//</w:t>
            </w:r>
            <w:r>
              <w:t xml:space="preserve"> вернет</w:t>
            </w:r>
            <w:r w:rsidRPr="00B31D6D">
              <w:t xml:space="preserve"> “1 2 3”</w:t>
            </w:r>
          </w:p>
          <w:p w:rsidR="00B31D6D" w:rsidRPr="00930F43" w:rsidRDefault="00B31D6D" w:rsidP="00B31D6D">
            <w:pPr>
              <w:pStyle w:val="HTML0"/>
            </w:pPr>
            <w:r>
              <w:rPr>
                <w:lang w:val="en-US"/>
              </w:rPr>
              <w:t>a</w:t>
            </w:r>
            <w:r w:rsidRPr="00930F43">
              <w:t>.</w:t>
            </w:r>
            <w:r>
              <w:rPr>
                <w:lang w:val="en-US"/>
              </w:rPr>
              <w:t>join</w:t>
            </w:r>
            <w:r w:rsidRPr="00930F43">
              <w:t xml:space="preserve">(“”) // </w:t>
            </w:r>
            <w:r>
              <w:t>вернет</w:t>
            </w:r>
            <w:r w:rsidRPr="00930F43">
              <w:t xml:space="preserve"> “123”</w:t>
            </w:r>
          </w:p>
          <w:p w:rsidR="00B31D6D" w:rsidRDefault="00B31D6D" w:rsidP="00B31D6D">
            <w:pPr>
              <w:pStyle w:val="HTML0"/>
              <w:rPr>
                <w:lang w:val="en-US"/>
              </w:rPr>
            </w:pPr>
            <w:r>
              <w:rPr>
                <w:lang w:val="en-US"/>
              </w:rPr>
              <w:t>var b = new</w:t>
            </w:r>
            <w:r w:rsidRPr="00B31D6D">
              <w:rPr>
                <w:lang w:val="en-US"/>
              </w:rPr>
              <w:t xml:space="preserve"> </w:t>
            </w:r>
            <w:r>
              <w:rPr>
                <w:lang w:val="en-US"/>
              </w:rPr>
              <w:t>Array(10);</w:t>
            </w:r>
          </w:p>
          <w:p w:rsidR="00B31D6D" w:rsidRPr="00B31D6D" w:rsidRDefault="00B31D6D" w:rsidP="00B31D6D">
            <w:pPr>
              <w:pStyle w:val="HTML0"/>
              <w:rPr>
                <w:lang w:val="en-US"/>
              </w:rPr>
            </w:pPr>
            <w:r>
              <w:rPr>
                <w:lang w:val="en-US"/>
              </w:rPr>
              <w:t>b.join(“-”)</w:t>
            </w:r>
            <w:r w:rsidRPr="00B31D6D">
              <w:rPr>
                <w:lang w:val="en-US"/>
              </w:rPr>
              <w:t xml:space="preserve"> </w:t>
            </w:r>
            <w:r>
              <w:rPr>
                <w:lang w:val="en-US"/>
              </w:rPr>
              <w:t xml:space="preserve">// </w:t>
            </w:r>
            <w:r>
              <w:t>вернет</w:t>
            </w:r>
            <w:r w:rsidRPr="00930F43">
              <w:rPr>
                <w:lang w:val="en-US"/>
              </w:rPr>
              <w:t xml:space="preserve"> </w:t>
            </w:r>
            <w:r>
              <w:rPr>
                <w:lang w:val="en-US"/>
              </w:rPr>
              <w:t>“----------”</w:t>
            </w:r>
          </w:p>
        </w:tc>
      </w:tr>
    </w:tbl>
    <w:p w:rsidR="00B31D6D" w:rsidRDefault="00B31D6D" w:rsidP="00160EF4">
      <w:pPr>
        <w:spacing w:before="100" w:beforeAutospacing="1" w:after="100" w:afterAutospacing="1"/>
        <w:rPr>
          <w:sz w:val="28"/>
          <w:szCs w:val="28"/>
        </w:rPr>
      </w:pPr>
      <w:r>
        <w:rPr>
          <w:sz w:val="28"/>
          <w:szCs w:val="28"/>
        </w:rPr>
        <w:t xml:space="preserve">Метод </w:t>
      </w:r>
      <w:r w:rsidRPr="00D226F3">
        <w:rPr>
          <w:i/>
          <w:sz w:val="28"/>
          <w:szCs w:val="28"/>
          <w:lang w:val="en-US"/>
        </w:rPr>
        <w:t>reverse</w:t>
      </w:r>
      <w:r w:rsidRPr="00D226F3">
        <w:rPr>
          <w:i/>
          <w:sz w:val="28"/>
          <w:szCs w:val="28"/>
        </w:rPr>
        <w:t>()</w:t>
      </w:r>
      <w:r>
        <w:rPr>
          <w:sz w:val="28"/>
          <w:szCs w:val="28"/>
        </w:rPr>
        <w:t xml:space="preserve"> меняет порядок следования элементов в массиве на обратный и возвращает переупорядоченный массив.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31D6D" w:rsidRPr="00F435BF" w:rsidTr="00B31D6D">
        <w:tc>
          <w:tcPr>
            <w:tcW w:w="8670" w:type="dxa"/>
            <w:shd w:val="clear" w:color="auto" w:fill="9BBB59"/>
          </w:tcPr>
          <w:p w:rsidR="00B31D6D" w:rsidRPr="00B862E9" w:rsidRDefault="00B31D6D" w:rsidP="00E2778F">
            <w:pPr>
              <w:jc w:val="center"/>
              <w:rPr>
                <w:b/>
                <w:bCs/>
                <w:color w:val="FFFEFF"/>
              </w:rPr>
            </w:pPr>
            <w:r>
              <w:rPr>
                <w:b/>
                <w:bCs/>
                <w:color w:val="FFFEFF"/>
              </w:rPr>
              <w:t xml:space="preserve">Метод </w:t>
            </w:r>
            <w:r>
              <w:rPr>
                <w:b/>
                <w:bCs/>
                <w:color w:val="FFFEFF"/>
                <w:lang w:val="en-US"/>
              </w:rPr>
              <w:t>reverse</w:t>
            </w:r>
            <w:r w:rsidRPr="00B31D6D">
              <w:rPr>
                <w:b/>
                <w:bCs/>
                <w:color w:val="FFFEFF"/>
              </w:rPr>
              <w:t>()</w:t>
            </w:r>
            <w:r>
              <w:rPr>
                <w:b/>
                <w:bCs/>
                <w:color w:val="FFFEFF"/>
              </w:rPr>
              <w:t>, переворачивание массива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43</w:t>
            </w:r>
          </w:p>
        </w:tc>
      </w:tr>
      <w:tr w:rsidR="00B31D6D" w:rsidRPr="0021099E" w:rsidTr="00B31D6D">
        <w:trPr>
          <w:trHeight w:val="359"/>
        </w:trPr>
        <w:tc>
          <w:tcPr>
            <w:tcW w:w="8670" w:type="dxa"/>
          </w:tcPr>
          <w:p w:rsidR="00B31D6D" w:rsidRDefault="00B31D6D" w:rsidP="00B31D6D">
            <w:pPr>
              <w:pStyle w:val="HTML0"/>
              <w:rPr>
                <w:lang w:val="en-US"/>
              </w:rPr>
            </w:pPr>
            <w:r>
              <w:rPr>
                <w:lang w:val="en-US"/>
              </w:rPr>
              <w:t>var a = [1,2,3];</w:t>
            </w:r>
          </w:p>
          <w:p w:rsidR="00B31D6D" w:rsidRPr="00B31D6D" w:rsidRDefault="00B31D6D" w:rsidP="00B31D6D">
            <w:pPr>
              <w:pStyle w:val="HTML0"/>
              <w:rPr>
                <w:lang w:val="en-US"/>
              </w:rPr>
            </w:pPr>
            <w:r>
              <w:rPr>
                <w:lang w:val="en-US"/>
              </w:rPr>
              <w:t>a.reverse().join() //</w:t>
            </w:r>
            <w:r w:rsidRPr="00B31D6D">
              <w:rPr>
                <w:lang w:val="en-US"/>
              </w:rPr>
              <w:t xml:space="preserve"> </w:t>
            </w:r>
            <w:r>
              <w:t>вернет</w:t>
            </w:r>
            <w:r w:rsidRPr="00B31D6D">
              <w:rPr>
                <w:lang w:val="en-US"/>
              </w:rPr>
              <w:t xml:space="preserve"> </w:t>
            </w:r>
            <w:r>
              <w:rPr>
                <w:lang w:val="en-US"/>
              </w:rPr>
              <w:t>“3,2,1”</w:t>
            </w:r>
            <w:r w:rsidRPr="00930F43">
              <w:rPr>
                <w:lang w:val="en-US"/>
              </w:rPr>
              <w:t xml:space="preserve">, </w:t>
            </w:r>
            <w:r>
              <w:t>теперь</w:t>
            </w:r>
            <w:r w:rsidRPr="00930F43">
              <w:rPr>
                <w:lang w:val="en-US"/>
              </w:rPr>
              <w:t xml:space="preserve"> </w:t>
            </w:r>
            <w:r>
              <w:rPr>
                <w:lang w:val="en-US"/>
              </w:rPr>
              <w:t>a = [3,2,1]</w:t>
            </w:r>
          </w:p>
          <w:p w:rsidR="00B31D6D" w:rsidRPr="00B31D6D" w:rsidRDefault="00B31D6D" w:rsidP="00B31D6D">
            <w:pPr>
              <w:pStyle w:val="HTML0"/>
              <w:rPr>
                <w:lang w:val="en-US"/>
              </w:rPr>
            </w:pPr>
          </w:p>
        </w:tc>
      </w:tr>
    </w:tbl>
    <w:p w:rsidR="00B31D6D" w:rsidRDefault="00D226F3" w:rsidP="00160EF4">
      <w:pPr>
        <w:spacing w:before="100" w:beforeAutospacing="1" w:after="100" w:afterAutospacing="1"/>
        <w:rPr>
          <w:sz w:val="28"/>
          <w:szCs w:val="28"/>
        </w:rPr>
      </w:pPr>
      <w:r>
        <w:rPr>
          <w:sz w:val="28"/>
          <w:szCs w:val="28"/>
        </w:rPr>
        <w:t xml:space="preserve">Метод </w:t>
      </w:r>
      <w:r w:rsidRPr="00D226F3">
        <w:rPr>
          <w:i/>
          <w:sz w:val="28"/>
          <w:szCs w:val="28"/>
          <w:lang w:val="en-US"/>
        </w:rPr>
        <w:t>sort</w:t>
      </w:r>
      <w:r w:rsidRPr="00D226F3">
        <w:rPr>
          <w:i/>
          <w:sz w:val="28"/>
          <w:szCs w:val="28"/>
        </w:rPr>
        <w:t>()</w:t>
      </w:r>
      <w:r>
        <w:rPr>
          <w:sz w:val="28"/>
          <w:szCs w:val="28"/>
        </w:rPr>
        <w:t xml:space="preserve"> сортирует элементы в исходном массиве и возвращает отсорт</w:t>
      </w:r>
      <w:r>
        <w:rPr>
          <w:sz w:val="28"/>
          <w:szCs w:val="28"/>
        </w:rPr>
        <w:t>и</w:t>
      </w:r>
      <w:r>
        <w:rPr>
          <w:sz w:val="28"/>
          <w:szCs w:val="28"/>
        </w:rPr>
        <w:t>рованный массив.</w:t>
      </w:r>
    </w:p>
    <w:p w:rsidR="00D226F3" w:rsidRPr="008F3347" w:rsidRDefault="00D226F3" w:rsidP="00160EF4">
      <w:pPr>
        <w:spacing w:before="100" w:beforeAutospacing="1" w:after="100" w:afterAutospacing="1"/>
        <w:rPr>
          <w:sz w:val="28"/>
          <w:szCs w:val="28"/>
        </w:rPr>
      </w:pPr>
      <w:r>
        <w:rPr>
          <w:sz w:val="28"/>
          <w:szCs w:val="28"/>
        </w:rPr>
        <w:t xml:space="preserve">Метод </w:t>
      </w:r>
      <w:r w:rsidRPr="00D226F3">
        <w:rPr>
          <w:i/>
          <w:sz w:val="28"/>
          <w:szCs w:val="28"/>
          <w:lang w:val="en-US"/>
        </w:rPr>
        <w:t>concat</w:t>
      </w:r>
      <w:r w:rsidRPr="00D226F3">
        <w:rPr>
          <w:i/>
          <w:sz w:val="28"/>
          <w:szCs w:val="28"/>
        </w:rPr>
        <w:t>()</w:t>
      </w:r>
      <w:r w:rsidRPr="00D226F3">
        <w:rPr>
          <w:sz w:val="28"/>
          <w:szCs w:val="28"/>
        </w:rPr>
        <w:t xml:space="preserve"> </w:t>
      </w:r>
      <w:r>
        <w:rPr>
          <w:sz w:val="28"/>
          <w:szCs w:val="28"/>
        </w:rPr>
        <w:t>добавляет к массиву элементы переданные параметром мет</w:t>
      </w:r>
      <w:r>
        <w:rPr>
          <w:sz w:val="28"/>
          <w:szCs w:val="28"/>
        </w:rPr>
        <w:t>о</w:t>
      </w:r>
      <w:r>
        <w:rPr>
          <w:sz w:val="28"/>
          <w:szCs w:val="28"/>
        </w:rPr>
        <w:t>да.</w:t>
      </w:r>
      <w:r w:rsidR="008F3347" w:rsidRPr="008F3347">
        <w:rPr>
          <w:sz w:val="28"/>
          <w:szCs w:val="28"/>
        </w:rPr>
        <w:t xml:space="preserve"> </w:t>
      </w:r>
      <w:r w:rsidR="008F3347">
        <w:rPr>
          <w:sz w:val="28"/>
          <w:szCs w:val="28"/>
        </w:rPr>
        <w:t>При этом исходный массив не изменяется.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226F3" w:rsidRPr="00F435BF" w:rsidTr="00562695">
        <w:tc>
          <w:tcPr>
            <w:tcW w:w="8670" w:type="dxa"/>
            <w:shd w:val="clear" w:color="auto" w:fill="9BBB59"/>
          </w:tcPr>
          <w:p w:rsidR="00D226F3" w:rsidRPr="00B862E9" w:rsidRDefault="00D226F3" w:rsidP="00E2778F">
            <w:pPr>
              <w:jc w:val="center"/>
              <w:rPr>
                <w:b/>
                <w:bCs/>
                <w:color w:val="FFFEFF"/>
              </w:rPr>
            </w:pPr>
            <w:r>
              <w:rPr>
                <w:b/>
                <w:bCs/>
                <w:color w:val="FFFEFF"/>
              </w:rPr>
              <w:lastRenderedPageBreak/>
              <w:t xml:space="preserve">Метод </w:t>
            </w:r>
            <w:r w:rsidR="008F3347">
              <w:rPr>
                <w:b/>
                <w:bCs/>
                <w:color w:val="FFFEFF"/>
                <w:lang w:val="en-US"/>
              </w:rPr>
              <w:t>concat</w:t>
            </w:r>
            <w:r w:rsidRPr="00B31D6D">
              <w:rPr>
                <w:b/>
                <w:bCs/>
                <w:color w:val="FFFEFF"/>
              </w:rPr>
              <w:t>()</w:t>
            </w:r>
            <w:r>
              <w:rPr>
                <w:b/>
                <w:bCs/>
                <w:color w:val="FFFEFF"/>
              </w:rPr>
              <w:t xml:space="preserve">, </w:t>
            </w:r>
            <w:r w:rsidR="008F3347">
              <w:rPr>
                <w:b/>
                <w:bCs/>
                <w:color w:val="FFFEFF"/>
              </w:rPr>
              <w:t>добавление элементов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44</w:t>
            </w:r>
          </w:p>
        </w:tc>
      </w:tr>
      <w:tr w:rsidR="00D226F3" w:rsidRPr="0021099E" w:rsidTr="00562695">
        <w:trPr>
          <w:trHeight w:val="359"/>
        </w:trPr>
        <w:tc>
          <w:tcPr>
            <w:tcW w:w="8670" w:type="dxa"/>
          </w:tcPr>
          <w:p w:rsidR="00D226F3" w:rsidRDefault="00D226F3" w:rsidP="00562695">
            <w:pPr>
              <w:pStyle w:val="HTML0"/>
              <w:rPr>
                <w:lang w:val="en-US"/>
              </w:rPr>
            </w:pPr>
            <w:r>
              <w:rPr>
                <w:lang w:val="en-US"/>
              </w:rPr>
              <w:t>var a = [1,2,3];</w:t>
            </w:r>
          </w:p>
          <w:p w:rsidR="00D226F3" w:rsidRPr="008F3347" w:rsidRDefault="00D226F3" w:rsidP="00562695">
            <w:pPr>
              <w:pStyle w:val="HTML0"/>
              <w:rPr>
                <w:lang w:val="en-US"/>
              </w:rPr>
            </w:pPr>
            <w:r>
              <w:rPr>
                <w:lang w:val="en-US"/>
              </w:rPr>
              <w:t>a</w:t>
            </w:r>
            <w:r w:rsidR="008F3347">
              <w:rPr>
                <w:lang w:val="en-US"/>
              </w:rPr>
              <w:t>.concat(4,5);</w:t>
            </w:r>
            <w:r w:rsidR="008F3347" w:rsidRPr="00930F43">
              <w:rPr>
                <w:lang w:val="en-US"/>
              </w:rPr>
              <w:t xml:space="preserve"> </w:t>
            </w:r>
            <w:r w:rsidR="008F3347">
              <w:rPr>
                <w:lang w:val="en-US"/>
              </w:rPr>
              <w:t xml:space="preserve">// </w:t>
            </w:r>
            <w:r w:rsidR="008F3347">
              <w:t>вернет</w:t>
            </w:r>
            <w:r w:rsidR="008F3347" w:rsidRPr="00930F43">
              <w:rPr>
                <w:lang w:val="en-US"/>
              </w:rPr>
              <w:t xml:space="preserve"> </w:t>
            </w:r>
            <w:r w:rsidR="008F3347">
              <w:rPr>
                <w:lang w:val="en-US"/>
              </w:rPr>
              <w:t>[1</w:t>
            </w:r>
            <w:r w:rsidR="008F3347" w:rsidRPr="00930F43">
              <w:rPr>
                <w:lang w:val="en-US"/>
              </w:rPr>
              <w:t>,2,3,4,5</w:t>
            </w:r>
            <w:r w:rsidR="008F3347">
              <w:rPr>
                <w:lang w:val="en-US"/>
              </w:rPr>
              <w:t>]</w:t>
            </w:r>
          </w:p>
          <w:p w:rsidR="00D226F3" w:rsidRPr="00B31D6D" w:rsidRDefault="00D226F3" w:rsidP="00562695">
            <w:pPr>
              <w:pStyle w:val="HTML0"/>
              <w:rPr>
                <w:lang w:val="en-US"/>
              </w:rPr>
            </w:pPr>
          </w:p>
        </w:tc>
      </w:tr>
    </w:tbl>
    <w:p w:rsidR="00D226F3" w:rsidRDefault="008F3347" w:rsidP="00160EF4">
      <w:pPr>
        <w:spacing w:before="100" w:beforeAutospacing="1" w:after="100" w:afterAutospacing="1"/>
        <w:rPr>
          <w:sz w:val="28"/>
          <w:szCs w:val="28"/>
        </w:rPr>
      </w:pPr>
      <w:r>
        <w:rPr>
          <w:sz w:val="28"/>
          <w:szCs w:val="28"/>
        </w:rPr>
        <w:t xml:space="preserve">Метод </w:t>
      </w:r>
      <w:r w:rsidRPr="008F3347">
        <w:rPr>
          <w:i/>
          <w:sz w:val="28"/>
          <w:szCs w:val="28"/>
          <w:lang w:val="en-US"/>
        </w:rPr>
        <w:t>slice</w:t>
      </w:r>
      <w:r w:rsidRPr="008F3347">
        <w:rPr>
          <w:i/>
          <w:sz w:val="28"/>
          <w:szCs w:val="28"/>
        </w:rPr>
        <w:t xml:space="preserve">() </w:t>
      </w:r>
      <w:r>
        <w:rPr>
          <w:sz w:val="28"/>
          <w:szCs w:val="28"/>
        </w:rPr>
        <w:t>возвращает фрагмент, или подмассив указанного 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F3347" w:rsidRPr="00F435BF" w:rsidTr="00562695">
        <w:tc>
          <w:tcPr>
            <w:tcW w:w="8670" w:type="dxa"/>
            <w:shd w:val="clear" w:color="auto" w:fill="9BBB59"/>
          </w:tcPr>
          <w:p w:rsidR="008F3347" w:rsidRPr="00B862E9" w:rsidRDefault="008F3347" w:rsidP="00E2778F">
            <w:pPr>
              <w:jc w:val="center"/>
              <w:rPr>
                <w:b/>
                <w:bCs/>
                <w:color w:val="FFFEFF"/>
              </w:rPr>
            </w:pPr>
            <w:r>
              <w:rPr>
                <w:b/>
                <w:bCs/>
                <w:color w:val="FFFEFF"/>
              </w:rPr>
              <w:t xml:space="preserve">Метод </w:t>
            </w:r>
            <w:r>
              <w:rPr>
                <w:b/>
                <w:bCs/>
                <w:color w:val="FFFEFF"/>
                <w:lang w:val="en-US"/>
              </w:rPr>
              <w:t>slice</w:t>
            </w:r>
            <w:r w:rsidRPr="00B31D6D">
              <w:rPr>
                <w:b/>
                <w:bCs/>
                <w:color w:val="FFFEFF"/>
              </w:rPr>
              <w:t>()</w:t>
            </w:r>
            <w:r>
              <w:rPr>
                <w:b/>
                <w:bCs/>
                <w:color w:val="FFFEFF"/>
              </w:rPr>
              <w:t>, фрагмент массива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45</w:t>
            </w:r>
          </w:p>
        </w:tc>
      </w:tr>
      <w:tr w:rsidR="008F3347" w:rsidRPr="0021099E" w:rsidTr="00562695">
        <w:trPr>
          <w:trHeight w:val="359"/>
        </w:trPr>
        <w:tc>
          <w:tcPr>
            <w:tcW w:w="8670" w:type="dxa"/>
          </w:tcPr>
          <w:p w:rsidR="008F3347" w:rsidRPr="00930F43" w:rsidRDefault="008F3347" w:rsidP="00562695">
            <w:pPr>
              <w:pStyle w:val="HTML0"/>
              <w:rPr>
                <w:lang w:val="en-US"/>
              </w:rPr>
            </w:pPr>
            <w:r>
              <w:rPr>
                <w:lang w:val="en-US"/>
              </w:rPr>
              <w:t>var</w:t>
            </w:r>
            <w:r w:rsidRPr="00930F43">
              <w:rPr>
                <w:lang w:val="en-US"/>
              </w:rPr>
              <w:t xml:space="preserve"> </w:t>
            </w:r>
            <w:r>
              <w:rPr>
                <w:lang w:val="en-US"/>
              </w:rPr>
              <w:t>a</w:t>
            </w:r>
            <w:r w:rsidRPr="00930F43">
              <w:rPr>
                <w:lang w:val="en-US"/>
              </w:rPr>
              <w:t xml:space="preserve"> = [1,2,3,4,5]</w:t>
            </w:r>
          </w:p>
          <w:p w:rsidR="008F3347" w:rsidRPr="008F3347" w:rsidRDefault="008F3347" w:rsidP="00562695">
            <w:pPr>
              <w:pStyle w:val="HTML0"/>
              <w:rPr>
                <w:lang w:val="en-US"/>
              </w:rPr>
            </w:pPr>
            <w:r>
              <w:rPr>
                <w:lang w:val="en-US"/>
              </w:rPr>
              <w:t>a</w:t>
            </w:r>
            <w:r w:rsidRPr="00930F43">
              <w:rPr>
                <w:lang w:val="en-US"/>
              </w:rPr>
              <w:t>.</w:t>
            </w:r>
            <w:r>
              <w:rPr>
                <w:lang w:val="en-US"/>
              </w:rPr>
              <w:t>slice</w:t>
            </w:r>
            <w:r w:rsidRPr="00930F43">
              <w:rPr>
                <w:lang w:val="en-US"/>
              </w:rPr>
              <w:t>(</w:t>
            </w:r>
            <w:r>
              <w:rPr>
                <w:lang w:val="en-US"/>
              </w:rPr>
              <w:t>0</w:t>
            </w:r>
            <w:r w:rsidRPr="00930F43">
              <w:rPr>
                <w:lang w:val="en-US"/>
              </w:rPr>
              <w:t>,</w:t>
            </w:r>
            <w:r>
              <w:rPr>
                <w:lang w:val="en-US"/>
              </w:rPr>
              <w:t>3</w:t>
            </w:r>
            <w:r w:rsidRPr="00930F43">
              <w:rPr>
                <w:lang w:val="en-US"/>
              </w:rPr>
              <w:t xml:space="preserve">); // </w:t>
            </w:r>
            <w:r>
              <w:t>вернет</w:t>
            </w:r>
            <w:r w:rsidRPr="00930F43">
              <w:rPr>
                <w:lang w:val="en-US"/>
              </w:rPr>
              <w:t xml:space="preserve"> </w:t>
            </w:r>
            <w:r>
              <w:rPr>
                <w:lang w:val="en-US"/>
              </w:rPr>
              <w:t>[1</w:t>
            </w:r>
            <w:r w:rsidRPr="00930F43">
              <w:rPr>
                <w:lang w:val="en-US"/>
              </w:rPr>
              <w:t>,2,3</w:t>
            </w:r>
            <w:r>
              <w:rPr>
                <w:lang w:val="en-US"/>
              </w:rPr>
              <w:t>]</w:t>
            </w:r>
          </w:p>
          <w:p w:rsidR="008F3347" w:rsidRPr="00930F43" w:rsidRDefault="008F3347" w:rsidP="00562695">
            <w:pPr>
              <w:pStyle w:val="HTML0"/>
              <w:rPr>
                <w:lang w:val="en-US"/>
              </w:rPr>
            </w:pPr>
          </w:p>
        </w:tc>
      </w:tr>
    </w:tbl>
    <w:p w:rsidR="008F3347" w:rsidRDefault="008F3347" w:rsidP="00160EF4">
      <w:pPr>
        <w:spacing w:before="100" w:beforeAutospacing="1" w:after="100" w:afterAutospacing="1"/>
        <w:rPr>
          <w:sz w:val="28"/>
          <w:szCs w:val="28"/>
        </w:rPr>
      </w:pPr>
      <w:r>
        <w:rPr>
          <w:sz w:val="28"/>
          <w:szCs w:val="28"/>
        </w:rPr>
        <w:t>Метод</w:t>
      </w:r>
      <w:r w:rsidRPr="008F3347">
        <w:rPr>
          <w:sz w:val="28"/>
          <w:szCs w:val="28"/>
        </w:rPr>
        <w:t xml:space="preserve"> </w:t>
      </w:r>
      <w:r w:rsidRPr="008F3347">
        <w:rPr>
          <w:i/>
          <w:sz w:val="28"/>
          <w:szCs w:val="28"/>
          <w:lang w:val="en-US"/>
        </w:rPr>
        <w:t>splice</w:t>
      </w:r>
      <w:r w:rsidRPr="008F3347">
        <w:rPr>
          <w:i/>
          <w:sz w:val="28"/>
          <w:szCs w:val="28"/>
        </w:rPr>
        <w:t>()</w:t>
      </w:r>
      <w:r w:rsidRPr="008F3347">
        <w:rPr>
          <w:sz w:val="28"/>
          <w:szCs w:val="28"/>
        </w:rPr>
        <w:t xml:space="preserve"> – </w:t>
      </w:r>
      <w:r>
        <w:rPr>
          <w:sz w:val="28"/>
          <w:szCs w:val="28"/>
        </w:rPr>
        <w:t xml:space="preserve">универсальный метод, совершающий вставку или удаление элементов массива. В отличии от методов </w:t>
      </w:r>
      <w:r>
        <w:rPr>
          <w:sz w:val="28"/>
          <w:szCs w:val="28"/>
          <w:lang w:val="en-US"/>
        </w:rPr>
        <w:t>slice</w:t>
      </w:r>
      <w:r w:rsidRPr="008F3347">
        <w:rPr>
          <w:sz w:val="28"/>
          <w:szCs w:val="28"/>
        </w:rPr>
        <w:t>()</w:t>
      </w:r>
      <w:r>
        <w:rPr>
          <w:sz w:val="28"/>
          <w:szCs w:val="28"/>
        </w:rPr>
        <w:t xml:space="preserve"> и</w:t>
      </w:r>
      <w:r w:rsidRPr="008F3347">
        <w:rPr>
          <w:sz w:val="28"/>
          <w:szCs w:val="28"/>
        </w:rPr>
        <w:t xml:space="preserve"> </w:t>
      </w:r>
      <w:r>
        <w:rPr>
          <w:sz w:val="28"/>
          <w:szCs w:val="28"/>
          <w:lang w:val="en-US"/>
        </w:rPr>
        <w:t>concat</w:t>
      </w:r>
      <w:r w:rsidRPr="008F3347">
        <w:rPr>
          <w:sz w:val="28"/>
          <w:szCs w:val="28"/>
        </w:rPr>
        <w:t>()</w:t>
      </w:r>
      <w:r>
        <w:rPr>
          <w:sz w:val="28"/>
          <w:szCs w:val="28"/>
        </w:rPr>
        <w:t>, данный метод и</w:t>
      </w:r>
      <w:r>
        <w:rPr>
          <w:sz w:val="28"/>
          <w:szCs w:val="28"/>
        </w:rPr>
        <w:t>з</w:t>
      </w:r>
      <w:r>
        <w:rPr>
          <w:sz w:val="28"/>
          <w:szCs w:val="28"/>
        </w:rPr>
        <w:t>меняет исходный массив.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F3347" w:rsidRPr="00F435BF" w:rsidTr="00562695">
        <w:tc>
          <w:tcPr>
            <w:tcW w:w="8670" w:type="dxa"/>
            <w:shd w:val="clear" w:color="auto" w:fill="9BBB59"/>
          </w:tcPr>
          <w:p w:rsidR="008F3347" w:rsidRPr="00E2778F" w:rsidRDefault="008F3347" w:rsidP="00E2778F">
            <w:pPr>
              <w:jc w:val="center"/>
              <w:rPr>
                <w:b/>
                <w:bCs/>
                <w:color w:val="FFFEFF"/>
                <w:lang w:val="en-US"/>
              </w:rPr>
            </w:pPr>
            <w:r>
              <w:rPr>
                <w:b/>
                <w:bCs/>
                <w:color w:val="FFFEFF"/>
              </w:rPr>
              <w:t xml:space="preserve">Метод </w:t>
            </w:r>
            <w:r>
              <w:rPr>
                <w:b/>
                <w:bCs/>
                <w:color w:val="FFFEFF"/>
                <w:lang w:val="en-US"/>
              </w:rPr>
              <w:t>splice</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46</w:t>
            </w:r>
          </w:p>
        </w:tc>
      </w:tr>
      <w:tr w:rsidR="008F3347" w:rsidRPr="0021099E" w:rsidTr="00562695">
        <w:trPr>
          <w:trHeight w:val="359"/>
        </w:trPr>
        <w:tc>
          <w:tcPr>
            <w:tcW w:w="8670" w:type="dxa"/>
          </w:tcPr>
          <w:p w:rsidR="008F3347" w:rsidRPr="008F3347" w:rsidRDefault="008F3347"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8F3347" w:rsidRPr="008F3347" w:rsidRDefault="008F3347" w:rsidP="008F3347">
            <w:pPr>
              <w:pStyle w:val="HTML0"/>
              <w:rPr>
                <w:lang w:val="en-US"/>
              </w:rPr>
            </w:pPr>
            <w:r>
              <w:rPr>
                <w:lang w:val="en-US"/>
              </w:rPr>
              <w:t>a</w:t>
            </w:r>
            <w:r w:rsidRPr="008F3347">
              <w:rPr>
                <w:lang w:val="en-US"/>
              </w:rPr>
              <w:t>.</w:t>
            </w:r>
            <w:r>
              <w:rPr>
                <w:lang w:val="en-US"/>
              </w:rPr>
              <w:t>splice</w:t>
            </w:r>
            <w:r w:rsidRPr="008F3347">
              <w:rPr>
                <w:lang w:val="en-US"/>
              </w:rPr>
              <w:t xml:space="preserve">(4); // </w:t>
            </w:r>
            <w:r>
              <w:t>вернет</w:t>
            </w:r>
            <w:r w:rsidRPr="008F3347">
              <w:rPr>
                <w:lang w:val="en-US"/>
              </w:rPr>
              <w:t xml:space="preserve"> </w:t>
            </w:r>
            <w:r>
              <w:rPr>
                <w:lang w:val="en-US"/>
              </w:rPr>
              <w:t>[</w:t>
            </w:r>
            <w:r w:rsidRPr="00930F43">
              <w:rPr>
                <w:lang w:val="en-US"/>
              </w:rPr>
              <w:t>5</w:t>
            </w:r>
            <w:r>
              <w:rPr>
                <w:lang w:val="en-US"/>
              </w:rPr>
              <w:t>,</w:t>
            </w:r>
            <w:r w:rsidRPr="00930F43">
              <w:rPr>
                <w:lang w:val="en-US"/>
              </w:rPr>
              <w:t>6</w:t>
            </w:r>
            <w:r>
              <w:rPr>
                <w:lang w:val="en-US"/>
              </w:rPr>
              <w:t>,</w:t>
            </w:r>
            <w:r w:rsidRPr="00930F43">
              <w:rPr>
                <w:lang w:val="en-US"/>
              </w:rPr>
              <w:t>7,8</w:t>
            </w:r>
            <w:r>
              <w:rPr>
                <w:lang w:val="en-US"/>
              </w:rPr>
              <w:t>]</w:t>
            </w:r>
            <w:r w:rsidRPr="00930F43">
              <w:rPr>
                <w:lang w:val="en-US"/>
              </w:rPr>
              <w:t xml:space="preserve">. </w:t>
            </w:r>
            <w:r>
              <w:rPr>
                <w:lang w:val="en-US"/>
              </w:rPr>
              <w:t>a = [1</w:t>
            </w:r>
            <w:r w:rsidRPr="00930F43">
              <w:rPr>
                <w:lang w:val="en-US"/>
              </w:rPr>
              <w:t>,2,3,4</w:t>
            </w:r>
            <w:r>
              <w:rPr>
                <w:lang w:val="en-US"/>
              </w:rPr>
              <w:t>]</w:t>
            </w:r>
          </w:p>
        </w:tc>
      </w:tr>
    </w:tbl>
    <w:p w:rsidR="008F3347" w:rsidRDefault="008F3347" w:rsidP="00160EF4">
      <w:pPr>
        <w:spacing w:before="100" w:beforeAutospacing="1" w:after="100" w:afterAutospacing="1"/>
        <w:rPr>
          <w:sz w:val="28"/>
          <w:szCs w:val="28"/>
        </w:rPr>
      </w:pPr>
      <w:r>
        <w:rPr>
          <w:sz w:val="28"/>
          <w:szCs w:val="28"/>
        </w:rPr>
        <w:t xml:space="preserve">Метод </w:t>
      </w:r>
      <w:r w:rsidRPr="0049054A">
        <w:rPr>
          <w:i/>
          <w:sz w:val="28"/>
          <w:szCs w:val="28"/>
          <w:lang w:val="en-US"/>
        </w:rPr>
        <w:t>forEach</w:t>
      </w:r>
      <w:r w:rsidRPr="0049054A">
        <w:rPr>
          <w:i/>
          <w:sz w:val="28"/>
          <w:szCs w:val="28"/>
        </w:rPr>
        <w:t>()</w:t>
      </w:r>
      <w:r>
        <w:rPr>
          <w:sz w:val="28"/>
          <w:szCs w:val="28"/>
        </w:rPr>
        <w:t xml:space="preserve"> выполняет обход элементов массива, и для каждого из эл</w:t>
      </w:r>
      <w:r>
        <w:rPr>
          <w:sz w:val="28"/>
          <w:szCs w:val="28"/>
        </w:rPr>
        <w:t>е</w:t>
      </w:r>
      <w:r>
        <w:rPr>
          <w:sz w:val="28"/>
          <w:szCs w:val="28"/>
        </w:rPr>
        <w:t>ментов возвращает указанную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F3347" w:rsidRPr="00F435BF" w:rsidTr="00562695">
        <w:tc>
          <w:tcPr>
            <w:tcW w:w="8670" w:type="dxa"/>
            <w:shd w:val="clear" w:color="auto" w:fill="9BBB59"/>
          </w:tcPr>
          <w:p w:rsidR="008F3347" w:rsidRPr="00E2778F" w:rsidRDefault="008F3347" w:rsidP="00E2778F">
            <w:pPr>
              <w:jc w:val="center"/>
              <w:rPr>
                <w:b/>
                <w:bCs/>
                <w:color w:val="FFFEFF"/>
                <w:lang w:val="en-US"/>
              </w:rPr>
            </w:pPr>
            <w:r>
              <w:rPr>
                <w:b/>
                <w:bCs/>
                <w:color w:val="FFFEFF"/>
              </w:rPr>
              <w:t xml:space="preserve">Метод </w:t>
            </w:r>
            <w:r>
              <w:rPr>
                <w:b/>
                <w:bCs/>
                <w:color w:val="FFFEFF"/>
                <w:lang w:val="en-US"/>
              </w:rPr>
              <w:t>forEach</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47</w:t>
            </w:r>
          </w:p>
        </w:tc>
      </w:tr>
      <w:tr w:rsidR="008F3347" w:rsidRPr="008F3347" w:rsidTr="00562695">
        <w:trPr>
          <w:trHeight w:val="359"/>
        </w:trPr>
        <w:tc>
          <w:tcPr>
            <w:tcW w:w="8670" w:type="dxa"/>
          </w:tcPr>
          <w:p w:rsidR="008F3347" w:rsidRPr="008F3347" w:rsidRDefault="008F3347"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8F3347" w:rsidRDefault="0049054A" w:rsidP="0049054A">
            <w:pPr>
              <w:pStyle w:val="HTML0"/>
              <w:rPr>
                <w:lang w:val="en-US"/>
              </w:rPr>
            </w:pPr>
            <w:r>
              <w:rPr>
                <w:lang w:val="en-US"/>
              </w:rPr>
              <w:t>var sum = 0;</w:t>
            </w:r>
          </w:p>
          <w:p w:rsidR="0049054A" w:rsidRDefault="0049054A" w:rsidP="0049054A">
            <w:pPr>
              <w:pStyle w:val="HTML0"/>
              <w:rPr>
                <w:lang w:val="en-US"/>
              </w:rPr>
            </w:pPr>
            <w:r>
              <w:rPr>
                <w:lang w:val="en-US"/>
              </w:rPr>
              <w:t>a.forEach(function(value){</w:t>
            </w:r>
          </w:p>
          <w:p w:rsidR="0049054A" w:rsidRDefault="0049054A" w:rsidP="0049054A">
            <w:pPr>
              <w:pStyle w:val="HTML0"/>
              <w:rPr>
                <w:lang w:val="en-US"/>
              </w:rPr>
            </w:pPr>
            <w:r>
              <w:rPr>
                <w:lang w:val="en-US"/>
              </w:rPr>
              <w:t xml:space="preserve">  sum+=value</w:t>
            </w:r>
          </w:p>
          <w:p w:rsidR="0049054A" w:rsidRPr="008F3347" w:rsidRDefault="0049054A" w:rsidP="0049054A">
            <w:pPr>
              <w:pStyle w:val="HTML0"/>
              <w:rPr>
                <w:lang w:val="en-US"/>
              </w:rPr>
            </w:pPr>
            <w:r>
              <w:rPr>
                <w:lang w:val="en-US"/>
              </w:rPr>
              <w:t>});</w:t>
            </w:r>
          </w:p>
        </w:tc>
      </w:tr>
    </w:tbl>
    <w:p w:rsidR="008F3347" w:rsidRDefault="0049054A" w:rsidP="00160EF4">
      <w:pPr>
        <w:spacing w:before="100" w:beforeAutospacing="1" w:after="100" w:afterAutospacing="1"/>
        <w:rPr>
          <w:sz w:val="28"/>
          <w:szCs w:val="28"/>
        </w:rPr>
      </w:pPr>
      <w:r>
        <w:rPr>
          <w:sz w:val="28"/>
          <w:szCs w:val="28"/>
        </w:rPr>
        <w:t xml:space="preserve">Метод </w:t>
      </w:r>
      <w:r w:rsidRPr="006C7BD8">
        <w:rPr>
          <w:i/>
          <w:sz w:val="28"/>
          <w:szCs w:val="28"/>
          <w:lang w:val="en-US"/>
        </w:rPr>
        <w:t>map</w:t>
      </w:r>
      <w:r w:rsidRPr="006C7BD8">
        <w:rPr>
          <w:i/>
          <w:sz w:val="28"/>
          <w:szCs w:val="28"/>
        </w:rPr>
        <w:t>()</w:t>
      </w:r>
      <w:r>
        <w:rPr>
          <w:sz w:val="28"/>
          <w:szCs w:val="28"/>
        </w:rPr>
        <w:t xml:space="preserve"> вызывает функцию точно также, как и метод</w:t>
      </w:r>
      <w:r w:rsidRPr="0049054A">
        <w:rPr>
          <w:sz w:val="28"/>
          <w:szCs w:val="28"/>
        </w:rPr>
        <w:t xml:space="preserve"> </w:t>
      </w:r>
      <w:r>
        <w:rPr>
          <w:sz w:val="28"/>
          <w:szCs w:val="28"/>
          <w:lang w:val="en-US"/>
        </w:rPr>
        <w:t>forEach</w:t>
      </w:r>
      <w:r w:rsidRPr="0049054A">
        <w:rPr>
          <w:sz w:val="28"/>
          <w:szCs w:val="28"/>
        </w:rPr>
        <w:t>()</w:t>
      </w:r>
      <w:r>
        <w:rPr>
          <w:sz w:val="28"/>
          <w:szCs w:val="28"/>
        </w:rPr>
        <w:t xml:space="preserve">, однако функция, передаваемая методу </w:t>
      </w:r>
      <w:r>
        <w:rPr>
          <w:sz w:val="28"/>
          <w:szCs w:val="28"/>
          <w:lang w:val="en-US"/>
        </w:rPr>
        <w:t>map</w:t>
      </w:r>
      <w:r w:rsidRPr="0049054A">
        <w:rPr>
          <w:sz w:val="28"/>
          <w:szCs w:val="28"/>
        </w:rPr>
        <w:t>()</w:t>
      </w:r>
      <w:r>
        <w:rPr>
          <w:sz w:val="28"/>
          <w:szCs w:val="28"/>
        </w:rPr>
        <w:t>, должна возвращать значение.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9054A" w:rsidRPr="00F435BF" w:rsidTr="00562695">
        <w:tc>
          <w:tcPr>
            <w:tcW w:w="8670" w:type="dxa"/>
            <w:shd w:val="clear" w:color="auto" w:fill="9BBB59"/>
          </w:tcPr>
          <w:p w:rsidR="0049054A" w:rsidRPr="00E2778F" w:rsidRDefault="0049054A" w:rsidP="00E2778F">
            <w:pPr>
              <w:jc w:val="center"/>
              <w:rPr>
                <w:b/>
                <w:bCs/>
                <w:color w:val="FFFEFF"/>
                <w:lang w:val="en-US"/>
              </w:rPr>
            </w:pPr>
            <w:r>
              <w:rPr>
                <w:b/>
                <w:bCs/>
                <w:color w:val="FFFEFF"/>
              </w:rPr>
              <w:t xml:space="preserve">Метод </w:t>
            </w:r>
            <w:r>
              <w:rPr>
                <w:b/>
                <w:bCs/>
                <w:color w:val="FFFEFF"/>
                <w:lang w:val="en-US"/>
              </w:rPr>
              <w:t>map</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48</w:t>
            </w:r>
          </w:p>
        </w:tc>
      </w:tr>
      <w:tr w:rsidR="0049054A" w:rsidRPr="008F3347" w:rsidTr="00562695">
        <w:trPr>
          <w:trHeight w:val="359"/>
        </w:trPr>
        <w:tc>
          <w:tcPr>
            <w:tcW w:w="8670" w:type="dxa"/>
          </w:tcPr>
          <w:p w:rsidR="0049054A" w:rsidRPr="008F3347" w:rsidRDefault="0049054A"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49054A" w:rsidRDefault="0049054A" w:rsidP="00562695">
            <w:pPr>
              <w:pStyle w:val="HTML0"/>
              <w:rPr>
                <w:lang w:val="en-US"/>
              </w:rPr>
            </w:pPr>
            <w:r>
              <w:rPr>
                <w:lang w:val="en-US"/>
              </w:rPr>
              <w:t>b = a.map(function(x){</w:t>
            </w:r>
          </w:p>
          <w:p w:rsidR="0049054A" w:rsidRDefault="0049054A" w:rsidP="00562695">
            <w:pPr>
              <w:pStyle w:val="HTML0"/>
              <w:rPr>
                <w:lang w:val="en-US"/>
              </w:rPr>
            </w:pPr>
            <w:r>
              <w:rPr>
                <w:lang w:val="en-US"/>
              </w:rPr>
              <w:t xml:space="preserve"> return x*x;</w:t>
            </w:r>
          </w:p>
          <w:p w:rsidR="0049054A" w:rsidRPr="008F3347" w:rsidRDefault="0049054A" w:rsidP="00562695">
            <w:pPr>
              <w:pStyle w:val="HTML0"/>
              <w:rPr>
                <w:lang w:val="en-US"/>
              </w:rPr>
            </w:pPr>
            <w:r>
              <w:rPr>
                <w:lang w:val="en-US"/>
              </w:rPr>
              <w:t>});</w:t>
            </w:r>
          </w:p>
        </w:tc>
      </w:tr>
    </w:tbl>
    <w:p w:rsidR="0049054A" w:rsidRDefault="006C7BD8" w:rsidP="00160EF4">
      <w:pPr>
        <w:spacing w:before="100" w:beforeAutospacing="1" w:after="100" w:afterAutospacing="1"/>
        <w:rPr>
          <w:sz w:val="28"/>
          <w:szCs w:val="28"/>
        </w:rPr>
      </w:pPr>
      <w:r>
        <w:rPr>
          <w:sz w:val="28"/>
          <w:szCs w:val="28"/>
        </w:rPr>
        <w:t xml:space="preserve">Метод </w:t>
      </w:r>
      <w:r w:rsidRPr="006C7BD8">
        <w:rPr>
          <w:i/>
          <w:sz w:val="28"/>
          <w:szCs w:val="28"/>
          <w:lang w:val="en-US"/>
        </w:rPr>
        <w:t>filter</w:t>
      </w:r>
      <w:r w:rsidRPr="006C7BD8">
        <w:rPr>
          <w:i/>
          <w:sz w:val="28"/>
          <w:szCs w:val="28"/>
        </w:rPr>
        <w:t xml:space="preserve">() </w:t>
      </w:r>
      <w:r>
        <w:rPr>
          <w:sz w:val="28"/>
          <w:szCs w:val="28"/>
        </w:rPr>
        <w:t>возвращает отфильтрованный массив.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C7BD8" w:rsidRPr="00F435BF" w:rsidTr="00562695">
        <w:tc>
          <w:tcPr>
            <w:tcW w:w="8670" w:type="dxa"/>
            <w:shd w:val="clear" w:color="auto" w:fill="9BBB59"/>
          </w:tcPr>
          <w:p w:rsidR="006C7BD8" w:rsidRPr="00E2778F" w:rsidRDefault="006C7BD8" w:rsidP="00E2778F">
            <w:pPr>
              <w:jc w:val="center"/>
              <w:rPr>
                <w:b/>
                <w:bCs/>
                <w:color w:val="FFFEFF"/>
                <w:lang w:val="en-US"/>
              </w:rPr>
            </w:pPr>
            <w:r>
              <w:rPr>
                <w:b/>
                <w:bCs/>
                <w:color w:val="FFFEFF"/>
              </w:rPr>
              <w:t xml:space="preserve">Метод </w:t>
            </w:r>
            <w:r>
              <w:rPr>
                <w:b/>
                <w:bCs/>
                <w:color w:val="FFFEFF"/>
                <w:lang w:val="en-US"/>
              </w:rPr>
              <w:t>filter</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49</w:t>
            </w:r>
          </w:p>
        </w:tc>
      </w:tr>
      <w:tr w:rsidR="006C7BD8" w:rsidRPr="008F3347" w:rsidTr="00562695">
        <w:trPr>
          <w:trHeight w:val="359"/>
        </w:trPr>
        <w:tc>
          <w:tcPr>
            <w:tcW w:w="8670" w:type="dxa"/>
          </w:tcPr>
          <w:p w:rsidR="006C7BD8" w:rsidRPr="008F3347" w:rsidRDefault="006C7BD8"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6C7BD8" w:rsidRDefault="006C7BD8" w:rsidP="00562695">
            <w:pPr>
              <w:pStyle w:val="HTML0"/>
              <w:rPr>
                <w:lang w:val="en-US"/>
              </w:rPr>
            </w:pPr>
            <w:r>
              <w:rPr>
                <w:lang w:val="en-US"/>
              </w:rPr>
              <w:t>smallvalues = a.filter(function(x){</w:t>
            </w:r>
          </w:p>
          <w:p w:rsidR="006C7BD8" w:rsidRPr="006C7BD8" w:rsidRDefault="006C7BD8" w:rsidP="00562695">
            <w:pPr>
              <w:pStyle w:val="HTML0"/>
              <w:rPr>
                <w:lang w:val="en-US"/>
              </w:rPr>
            </w:pPr>
            <w:r>
              <w:rPr>
                <w:lang w:val="en-US"/>
              </w:rPr>
              <w:t xml:space="preserve"> return x&lt;3; //</w:t>
            </w:r>
            <w:r>
              <w:t xml:space="preserve"> вернет </w:t>
            </w:r>
            <w:r>
              <w:rPr>
                <w:lang w:val="en-US"/>
              </w:rPr>
              <w:t>[2,1]</w:t>
            </w:r>
          </w:p>
          <w:p w:rsidR="006C7BD8" w:rsidRPr="008F3347" w:rsidRDefault="006C7BD8" w:rsidP="00562695">
            <w:pPr>
              <w:pStyle w:val="HTML0"/>
              <w:rPr>
                <w:lang w:val="en-US"/>
              </w:rPr>
            </w:pPr>
            <w:r>
              <w:rPr>
                <w:lang w:val="en-US"/>
              </w:rPr>
              <w:t>});</w:t>
            </w:r>
          </w:p>
        </w:tc>
      </w:tr>
    </w:tbl>
    <w:p w:rsidR="006C7BD8" w:rsidRDefault="006C7BD8" w:rsidP="00160EF4">
      <w:pPr>
        <w:spacing w:before="100" w:beforeAutospacing="1" w:after="100" w:afterAutospacing="1"/>
        <w:rPr>
          <w:sz w:val="28"/>
          <w:szCs w:val="28"/>
        </w:rPr>
      </w:pPr>
      <w:r>
        <w:rPr>
          <w:sz w:val="28"/>
          <w:szCs w:val="28"/>
        </w:rPr>
        <w:t xml:space="preserve">Метод </w:t>
      </w:r>
      <w:r w:rsidRPr="006C7BD8">
        <w:rPr>
          <w:i/>
          <w:sz w:val="28"/>
          <w:szCs w:val="28"/>
          <w:lang w:val="en-US"/>
        </w:rPr>
        <w:t>every</w:t>
      </w:r>
      <w:r w:rsidRPr="006C7BD8">
        <w:rPr>
          <w:i/>
          <w:sz w:val="28"/>
          <w:szCs w:val="28"/>
        </w:rPr>
        <w:t>()</w:t>
      </w:r>
      <w:r>
        <w:rPr>
          <w:sz w:val="28"/>
          <w:szCs w:val="28"/>
        </w:rPr>
        <w:t xml:space="preserve"> возвращает </w:t>
      </w:r>
      <w:r>
        <w:rPr>
          <w:sz w:val="28"/>
          <w:szCs w:val="28"/>
          <w:lang w:val="en-US"/>
        </w:rPr>
        <w:t>true</w:t>
      </w:r>
      <w:r>
        <w:rPr>
          <w:sz w:val="28"/>
          <w:szCs w:val="28"/>
        </w:rPr>
        <w:t xml:space="preserve">, если функция вернула </w:t>
      </w:r>
      <w:r>
        <w:rPr>
          <w:sz w:val="28"/>
          <w:szCs w:val="28"/>
          <w:lang w:val="en-US"/>
        </w:rPr>
        <w:t>true</w:t>
      </w:r>
      <w:r>
        <w:rPr>
          <w:sz w:val="28"/>
          <w:szCs w:val="28"/>
        </w:rPr>
        <w:t xml:space="preserve"> для всех элементов 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C7BD8" w:rsidRPr="00F435BF" w:rsidTr="00562695">
        <w:tc>
          <w:tcPr>
            <w:tcW w:w="8670" w:type="dxa"/>
            <w:shd w:val="clear" w:color="auto" w:fill="9BBB59"/>
          </w:tcPr>
          <w:p w:rsidR="006C7BD8" w:rsidRPr="00E2778F" w:rsidRDefault="006C7BD8" w:rsidP="00E2778F">
            <w:pPr>
              <w:jc w:val="center"/>
              <w:rPr>
                <w:b/>
                <w:bCs/>
                <w:color w:val="FFFEFF"/>
                <w:lang w:val="en-US"/>
              </w:rPr>
            </w:pPr>
            <w:r>
              <w:rPr>
                <w:b/>
                <w:bCs/>
                <w:color w:val="FFFEFF"/>
              </w:rPr>
              <w:t xml:space="preserve">Метод </w:t>
            </w:r>
            <w:r>
              <w:rPr>
                <w:b/>
                <w:bCs/>
                <w:color w:val="FFFEFF"/>
                <w:lang w:val="en-US"/>
              </w:rPr>
              <w:t>every</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50</w:t>
            </w:r>
          </w:p>
        </w:tc>
      </w:tr>
      <w:tr w:rsidR="006C7BD8" w:rsidRPr="008F3347" w:rsidTr="00562695">
        <w:trPr>
          <w:trHeight w:val="359"/>
        </w:trPr>
        <w:tc>
          <w:tcPr>
            <w:tcW w:w="8670" w:type="dxa"/>
          </w:tcPr>
          <w:p w:rsidR="006C7BD8" w:rsidRPr="008F3347" w:rsidRDefault="006C7BD8"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6C7BD8" w:rsidRDefault="006C7BD8" w:rsidP="00562695">
            <w:pPr>
              <w:pStyle w:val="HTML0"/>
              <w:rPr>
                <w:lang w:val="en-US"/>
              </w:rPr>
            </w:pPr>
            <w:r>
              <w:rPr>
                <w:lang w:val="en-US"/>
              </w:rPr>
              <w:t>a.every(function(x){</w:t>
            </w:r>
          </w:p>
          <w:p w:rsidR="006C7BD8" w:rsidRPr="006C7BD8" w:rsidRDefault="006C7BD8" w:rsidP="00562695">
            <w:pPr>
              <w:pStyle w:val="HTML0"/>
            </w:pPr>
            <w:r>
              <w:rPr>
                <w:lang w:val="en-US"/>
              </w:rPr>
              <w:t xml:space="preserve"> return</w:t>
            </w:r>
            <w:r w:rsidRPr="006C7BD8">
              <w:t xml:space="preserve"> </w:t>
            </w:r>
            <w:r>
              <w:rPr>
                <w:lang w:val="en-US"/>
              </w:rPr>
              <w:t>x</w:t>
            </w:r>
            <w:r w:rsidRPr="006C7BD8">
              <w:t xml:space="preserve">&lt;10 // </w:t>
            </w:r>
            <w:r>
              <w:t>вернет</w:t>
            </w:r>
            <w:r w:rsidRPr="006C7BD8">
              <w:t xml:space="preserve"> </w:t>
            </w:r>
            <w:r>
              <w:rPr>
                <w:lang w:val="en-US"/>
              </w:rPr>
              <w:t>true</w:t>
            </w:r>
            <w:r w:rsidRPr="006C7BD8">
              <w:t xml:space="preserve">, </w:t>
            </w:r>
            <w:r>
              <w:t>т</w:t>
            </w:r>
            <w:r w:rsidRPr="006C7BD8">
              <w:t>.</w:t>
            </w:r>
            <w:r>
              <w:t>к</w:t>
            </w:r>
            <w:r w:rsidRPr="006C7BD8">
              <w:t xml:space="preserve">. </w:t>
            </w:r>
            <w:r>
              <w:t xml:space="preserve">все значения </w:t>
            </w:r>
            <w:r w:rsidRPr="006C7BD8">
              <w:t>&lt;10</w:t>
            </w:r>
          </w:p>
          <w:p w:rsidR="006C7BD8" w:rsidRPr="006C7BD8" w:rsidRDefault="006C7BD8" w:rsidP="00562695">
            <w:pPr>
              <w:pStyle w:val="HTML0"/>
            </w:pPr>
            <w:r>
              <w:rPr>
                <w:lang w:val="en-US"/>
              </w:rPr>
              <w:lastRenderedPageBreak/>
              <w:t>});</w:t>
            </w:r>
          </w:p>
        </w:tc>
      </w:tr>
    </w:tbl>
    <w:p w:rsidR="006C7BD8" w:rsidRDefault="006C7BD8" w:rsidP="00160EF4">
      <w:pPr>
        <w:spacing w:before="100" w:beforeAutospacing="1" w:after="100" w:afterAutospacing="1"/>
        <w:rPr>
          <w:sz w:val="28"/>
          <w:szCs w:val="28"/>
        </w:rPr>
      </w:pPr>
      <w:r>
        <w:rPr>
          <w:sz w:val="28"/>
          <w:szCs w:val="28"/>
        </w:rPr>
        <w:lastRenderedPageBreak/>
        <w:t xml:space="preserve">Метод </w:t>
      </w:r>
      <w:r w:rsidRPr="006C7BD8">
        <w:rPr>
          <w:i/>
          <w:sz w:val="28"/>
          <w:szCs w:val="28"/>
          <w:lang w:val="en-US"/>
        </w:rPr>
        <w:t>some</w:t>
      </w:r>
      <w:r w:rsidRPr="006C7BD8">
        <w:rPr>
          <w:i/>
          <w:sz w:val="28"/>
          <w:szCs w:val="28"/>
        </w:rPr>
        <w:t>()</w:t>
      </w:r>
      <w:r>
        <w:rPr>
          <w:sz w:val="28"/>
          <w:szCs w:val="28"/>
        </w:rPr>
        <w:t xml:space="preserve"> возвращает </w:t>
      </w:r>
      <w:r>
        <w:rPr>
          <w:sz w:val="28"/>
          <w:szCs w:val="28"/>
          <w:lang w:val="en-US"/>
        </w:rPr>
        <w:t>true</w:t>
      </w:r>
      <w:r>
        <w:rPr>
          <w:sz w:val="28"/>
          <w:szCs w:val="28"/>
        </w:rPr>
        <w:t xml:space="preserve">, если функция возвращает </w:t>
      </w:r>
      <w:r>
        <w:rPr>
          <w:sz w:val="28"/>
          <w:szCs w:val="28"/>
          <w:lang w:val="en-US"/>
        </w:rPr>
        <w:t>true</w:t>
      </w:r>
      <w:r>
        <w:rPr>
          <w:sz w:val="28"/>
          <w:szCs w:val="28"/>
        </w:rPr>
        <w:t xml:space="preserve"> хотя бы для о</w:t>
      </w:r>
      <w:r>
        <w:rPr>
          <w:sz w:val="28"/>
          <w:szCs w:val="28"/>
        </w:rPr>
        <w:t>д</w:t>
      </w:r>
      <w:r>
        <w:rPr>
          <w:sz w:val="28"/>
          <w:szCs w:val="28"/>
        </w:rPr>
        <w:t>ного элемента 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C7BD8" w:rsidRPr="00F435BF" w:rsidTr="00562695">
        <w:tc>
          <w:tcPr>
            <w:tcW w:w="8670" w:type="dxa"/>
            <w:shd w:val="clear" w:color="auto" w:fill="9BBB59"/>
          </w:tcPr>
          <w:p w:rsidR="006C7BD8" w:rsidRPr="00FB2110" w:rsidRDefault="006C7BD8" w:rsidP="00E2778F">
            <w:pPr>
              <w:jc w:val="center"/>
              <w:rPr>
                <w:b/>
                <w:bCs/>
                <w:color w:val="FFFEFF"/>
                <w:lang w:val="en-US"/>
              </w:rPr>
            </w:pPr>
            <w:r>
              <w:rPr>
                <w:b/>
                <w:bCs/>
                <w:color w:val="FFFEFF"/>
              </w:rPr>
              <w:t xml:space="preserve">Метод </w:t>
            </w:r>
            <w:r>
              <w:rPr>
                <w:b/>
                <w:bCs/>
                <w:color w:val="FFFEFF"/>
                <w:lang w:val="en-US"/>
              </w:rPr>
              <w:t>some</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51</w:t>
            </w:r>
          </w:p>
        </w:tc>
      </w:tr>
      <w:tr w:rsidR="006C7BD8" w:rsidRPr="008F3347" w:rsidTr="00562695">
        <w:trPr>
          <w:trHeight w:val="359"/>
        </w:trPr>
        <w:tc>
          <w:tcPr>
            <w:tcW w:w="8670" w:type="dxa"/>
          </w:tcPr>
          <w:p w:rsidR="006C7BD8" w:rsidRPr="008F3347" w:rsidRDefault="006C7BD8"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6C7BD8" w:rsidRDefault="006C7BD8" w:rsidP="00562695">
            <w:pPr>
              <w:pStyle w:val="HTML0"/>
              <w:rPr>
                <w:lang w:val="en-US"/>
              </w:rPr>
            </w:pPr>
            <w:r>
              <w:rPr>
                <w:lang w:val="en-US"/>
              </w:rPr>
              <w:t>a.some(function(x){</w:t>
            </w:r>
          </w:p>
          <w:p w:rsidR="006C7BD8" w:rsidRPr="00930F43" w:rsidRDefault="006C7BD8" w:rsidP="00562695">
            <w:pPr>
              <w:pStyle w:val="HTML0"/>
            </w:pPr>
            <w:r>
              <w:rPr>
                <w:lang w:val="en-US"/>
              </w:rPr>
              <w:t xml:space="preserve"> return</w:t>
            </w:r>
            <w:r w:rsidRPr="00930F43">
              <w:t xml:space="preserve"> </w:t>
            </w:r>
            <w:r>
              <w:rPr>
                <w:lang w:val="en-US"/>
              </w:rPr>
              <w:t>x</w:t>
            </w:r>
            <w:r w:rsidRPr="00930F43">
              <w:t xml:space="preserve">%2===0; // </w:t>
            </w:r>
            <w:r>
              <w:t>вернет</w:t>
            </w:r>
            <w:r w:rsidRPr="00930F43">
              <w:t xml:space="preserve"> </w:t>
            </w:r>
            <w:r>
              <w:rPr>
                <w:lang w:val="en-US"/>
              </w:rPr>
              <w:t>true</w:t>
            </w:r>
          </w:p>
          <w:p w:rsidR="006C7BD8" w:rsidRPr="006C7BD8" w:rsidRDefault="006C7BD8" w:rsidP="00562695">
            <w:pPr>
              <w:pStyle w:val="HTML0"/>
            </w:pPr>
            <w:r>
              <w:rPr>
                <w:lang w:val="en-US"/>
              </w:rPr>
              <w:t>});</w:t>
            </w:r>
          </w:p>
        </w:tc>
      </w:tr>
    </w:tbl>
    <w:p w:rsidR="006C7BD8" w:rsidRDefault="000F359E" w:rsidP="00160EF4">
      <w:pPr>
        <w:spacing w:before="100" w:beforeAutospacing="1" w:after="100" w:afterAutospacing="1"/>
        <w:rPr>
          <w:sz w:val="28"/>
          <w:szCs w:val="28"/>
        </w:rPr>
      </w:pPr>
      <w:r>
        <w:rPr>
          <w:sz w:val="28"/>
          <w:szCs w:val="28"/>
        </w:rPr>
        <w:t xml:space="preserve">Метод </w:t>
      </w:r>
      <w:r w:rsidRPr="000F359E">
        <w:rPr>
          <w:i/>
          <w:sz w:val="28"/>
          <w:szCs w:val="28"/>
          <w:lang w:val="en-US"/>
        </w:rPr>
        <w:t>reduce</w:t>
      </w:r>
      <w:r w:rsidRPr="000F359E">
        <w:rPr>
          <w:i/>
          <w:sz w:val="28"/>
          <w:szCs w:val="28"/>
        </w:rPr>
        <w:t>()</w:t>
      </w:r>
      <w:r w:rsidRPr="000F359E">
        <w:rPr>
          <w:sz w:val="28"/>
          <w:szCs w:val="28"/>
        </w:rPr>
        <w:t xml:space="preserve"> </w:t>
      </w:r>
      <w:r>
        <w:rPr>
          <w:sz w:val="28"/>
          <w:szCs w:val="28"/>
        </w:rPr>
        <w:t>объединяет элементы массива используя указанную фун</w:t>
      </w:r>
      <w:r>
        <w:rPr>
          <w:sz w:val="28"/>
          <w:szCs w:val="28"/>
        </w:rPr>
        <w:t>к</w:t>
      </w:r>
      <w:r>
        <w:rPr>
          <w:sz w:val="28"/>
          <w:szCs w:val="28"/>
        </w:rPr>
        <w:t>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F359E" w:rsidRPr="00F435BF" w:rsidTr="00562695">
        <w:tc>
          <w:tcPr>
            <w:tcW w:w="8670" w:type="dxa"/>
            <w:shd w:val="clear" w:color="auto" w:fill="9BBB59"/>
          </w:tcPr>
          <w:p w:rsidR="000F359E" w:rsidRPr="00FB2110" w:rsidRDefault="000F359E" w:rsidP="00E2778F">
            <w:pPr>
              <w:jc w:val="center"/>
              <w:rPr>
                <w:b/>
                <w:bCs/>
                <w:color w:val="FFFEFF"/>
                <w:lang w:val="en-US"/>
              </w:rPr>
            </w:pPr>
            <w:r>
              <w:rPr>
                <w:b/>
                <w:bCs/>
                <w:color w:val="FFFEFF"/>
              </w:rPr>
              <w:t xml:space="preserve">Метод </w:t>
            </w:r>
            <w:r>
              <w:rPr>
                <w:b/>
                <w:bCs/>
                <w:color w:val="FFFEFF"/>
                <w:lang w:val="en-US"/>
              </w:rPr>
              <w:t>reduce</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52</w:t>
            </w:r>
          </w:p>
        </w:tc>
      </w:tr>
      <w:tr w:rsidR="000F359E" w:rsidRPr="008F3347" w:rsidTr="00562695">
        <w:trPr>
          <w:trHeight w:val="359"/>
        </w:trPr>
        <w:tc>
          <w:tcPr>
            <w:tcW w:w="8670" w:type="dxa"/>
          </w:tcPr>
          <w:p w:rsidR="000F359E" w:rsidRPr="008F3347" w:rsidRDefault="000F359E"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0F359E" w:rsidRDefault="000F359E" w:rsidP="00562695">
            <w:pPr>
              <w:pStyle w:val="HTML0"/>
              <w:rPr>
                <w:lang w:val="en-US"/>
              </w:rPr>
            </w:pPr>
            <w:r>
              <w:rPr>
                <w:lang w:val="en-US"/>
              </w:rPr>
              <w:t>a.reduce(function(x,y){</w:t>
            </w:r>
          </w:p>
          <w:p w:rsidR="000F359E" w:rsidRPr="000F359E" w:rsidRDefault="000F359E" w:rsidP="00562695">
            <w:pPr>
              <w:pStyle w:val="HTML0"/>
            </w:pPr>
            <w:r w:rsidRPr="00930F43">
              <w:rPr>
                <w:lang w:val="en-US"/>
              </w:rPr>
              <w:t xml:space="preserve"> </w:t>
            </w:r>
            <w:r>
              <w:rPr>
                <w:lang w:val="en-US"/>
              </w:rPr>
              <w:t>return</w:t>
            </w:r>
            <w:r w:rsidRPr="000F359E">
              <w:t xml:space="preserve"> </w:t>
            </w:r>
            <w:r>
              <w:rPr>
                <w:lang w:val="en-US"/>
              </w:rPr>
              <w:t>x</w:t>
            </w:r>
            <w:r w:rsidRPr="000F359E">
              <w:t>+</w:t>
            </w:r>
            <w:r>
              <w:rPr>
                <w:lang w:val="en-US"/>
              </w:rPr>
              <w:t>y</w:t>
            </w:r>
            <w:r w:rsidRPr="000F359E">
              <w:t xml:space="preserve">; // </w:t>
            </w:r>
            <w:r>
              <w:t>сумма значений</w:t>
            </w:r>
          </w:p>
          <w:p w:rsidR="000F359E" w:rsidRPr="006C7BD8" w:rsidRDefault="000F359E" w:rsidP="00562695">
            <w:pPr>
              <w:pStyle w:val="HTML0"/>
            </w:pPr>
            <w:r w:rsidRPr="00930F43">
              <w:t>});</w:t>
            </w:r>
          </w:p>
        </w:tc>
      </w:tr>
    </w:tbl>
    <w:p w:rsidR="000F359E" w:rsidRDefault="000F359E" w:rsidP="000F359E">
      <w:pPr>
        <w:tabs>
          <w:tab w:val="left" w:pos="2010"/>
        </w:tabs>
        <w:spacing w:before="100" w:beforeAutospacing="1" w:after="100" w:afterAutospacing="1"/>
        <w:rPr>
          <w:sz w:val="28"/>
          <w:szCs w:val="28"/>
        </w:rPr>
      </w:pPr>
      <w:r>
        <w:rPr>
          <w:sz w:val="28"/>
          <w:szCs w:val="28"/>
        </w:rPr>
        <w:t xml:space="preserve">Метод </w:t>
      </w:r>
      <w:r w:rsidRPr="000F359E">
        <w:rPr>
          <w:i/>
          <w:sz w:val="28"/>
          <w:szCs w:val="28"/>
          <w:lang w:val="en-US"/>
        </w:rPr>
        <w:t>reduceRight</w:t>
      </w:r>
      <w:r w:rsidRPr="000F359E">
        <w:rPr>
          <w:i/>
          <w:sz w:val="28"/>
          <w:szCs w:val="28"/>
        </w:rPr>
        <w:t>()</w:t>
      </w:r>
      <w:r w:rsidRPr="000F359E">
        <w:rPr>
          <w:sz w:val="28"/>
          <w:szCs w:val="28"/>
        </w:rPr>
        <w:t xml:space="preserve"> </w:t>
      </w:r>
      <w:r>
        <w:rPr>
          <w:sz w:val="28"/>
          <w:szCs w:val="28"/>
        </w:rPr>
        <w:t>действует точно также, как и метод</w:t>
      </w:r>
      <w:r w:rsidRPr="000F359E">
        <w:rPr>
          <w:sz w:val="28"/>
          <w:szCs w:val="28"/>
        </w:rPr>
        <w:t xml:space="preserve"> </w:t>
      </w:r>
      <w:r w:rsidRPr="000F359E">
        <w:rPr>
          <w:i/>
          <w:sz w:val="28"/>
          <w:szCs w:val="28"/>
          <w:lang w:val="en-US"/>
        </w:rPr>
        <w:t>reduce</w:t>
      </w:r>
      <w:r w:rsidRPr="000F359E">
        <w:rPr>
          <w:i/>
          <w:sz w:val="28"/>
          <w:szCs w:val="28"/>
        </w:rPr>
        <w:t>()</w:t>
      </w:r>
      <w:r w:rsidRPr="000F359E">
        <w:rPr>
          <w:sz w:val="28"/>
          <w:szCs w:val="28"/>
        </w:rPr>
        <w:t xml:space="preserve">, </w:t>
      </w:r>
      <w:r>
        <w:rPr>
          <w:sz w:val="28"/>
          <w:szCs w:val="28"/>
        </w:rPr>
        <w:t>но обраб</w:t>
      </w:r>
      <w:r>
        <w:rPr>
          <w:sz w:val="28"/>
          <w:szCs w:val="28"/>
        </w:rPr>
        <w:t>а</w:t>
      </w:r>
      <w:r>
        <w:rPr>
          <w:sz w:val="28"/>
          <w:szCs w:val="28"/>
        </w:rPr>
        <w:t>тывает массив в обратном порядке, справа налево.</w:t>
      </w:r>
    </w:p>
    <w:p w:rsidR="003C0DA5" w:rsidRDefault="003C0DA5" w:rsidP="000F359E">
      <w:pPr>
        <w:tabs>
          <w:tab w:val="left" w:pos="2010"/>
        </w:tabs>
        <w:spacing w:before="100" w:beforeAutospacing="1" w:after="100" w:afterAutospacing="1"/>
        <w:rPr>
          <w:sz w:val="28"/>
          <w:szCs w:val="28"/>
        </w:rPr>
      </w:pPr>
      <w:r>
        <w:rPr>
          <w:sz w:val="28"/>
          <w:szCs w:val="28"/>
        </w:rPr>
        <w:t>Методы</w:t>
      </w:r>
      <w:r w:rsidRPr="003C0DA5">
        <w:rPr>
          <w:sz w:val="28"/>
          <w:szCs w:val="28"/>
        </w:rPr>
        <w:t xml:space="preserve"> </w:t>
      </w:r>
      <w:r w:rsidRPr="003C0DA5">
        <w:rPr>
          <w:i/>
          <w:sz w:val="28"/>
          <w:szCs w:val="28"/>
          <w:lang w:val="en-US"/>
        </w:rPr>
        <w:t>indexOf</w:t>
      </w:r>
      <w:r w:rsidRPr="003C0DA5">
        <w:rPr>
          <w:i/>
          <w:sz w:val="28"/>
          <w:szCs w:val="28"/>
        </w:rPr>
        <w:t>()</w:t>
      </w:r>
      <w:r>
        <w:rPr>
          <w:sz w:val="28"/>
          <w:szCs w:val="28"/>
        </w:rPr>
        <w:t xml:space="preserve"> и</w:t>
      </w:r>
      <w:r w:rsidRPr="003C0DA5">
        <w:rPr>
          <w:sz w:val="28"/>
          <w:szCs w:val="28"/>
        </w:rPr>
        <w:t xml:space="preserve"> </w:t>
      </w:r>
      <w:r w:rsidRPr="003C0DA5">
        <w:rPr>
          <w:i/>
          <w:sz w:val="28"/>
          <w:szCs w:val="28"/>
          <w:lang w:val="en-US"/>
        </w:rPr>
        <w:t>lastIndexOf</w:t>
      </w:r>
      <w:r w:rsidRPr="003C0DA5">
        <w:rPr>
          <w:i/>
          <w:sz w:val="28"/>
          <w:szCs w:val="28"/>
        </w:rPr>
        <w:t xml:space="preserve">() </w:t>
      </w:r>
      <w:r>
        <w:rPr>
          <w:sz w:val="28"/>
          <w:szCs w:val="28"/>
        </w:rPr>
        <w:t xml:space="preserve">отыскивают в массиве элемент с указанным значением и возвращают индекс первого найденного элемента или – 1, если элемент не найден. </w:t>
      </w:r>
      <w:r w:rsidRPr="003C0DA5">
        <w:rPr>
          <w:i/>
          <w:sz w:val="28"/>
          <w:szCs w:val="28"/>
        </w:rPr>
        <w:t xml:space="preserve">Метод </w:t>
      </w:r>
      <w:r w:rsidRPr="003C0DA5">
        <w:rPr>
          <w:i/>
          <w:sz w:val="28"/>
          <w:szCs w:val="28"/>
          <w:lang w:val="en-US"/>
        </w:rPr>
        <w:t>indexOf</w:t>
      </w:r>
      <w:r w:rsidRPr="003C0DA5">
        <w:rPr>
          <w:i/>
          <w:sz w:val="28"/>
          <w:szCs w:val="28"/>
        </w:rPr>
        <w:t>()</w:t>
      </w:r>
      <w:r>
        <w:rPr>
          <w:sz w:val="28"/>
          <w:szCs w:val="28"/>
        </w:rPr>
        <w:t xml:space="preserve"> выполняет поиск от начала массива к концу, метод </w:t>
      </w:r>
      <w:r w:rsidRPr="003C0DA5">
        <w:rPr>
          <w:i/>
          <w:sz w:val="28"/>
          <w:szCs w:val="28"/>
          <w:lang w:val="en-US"/>
        </w:rPr>
        <w:t>lastIndexOf</w:t>
      </w:r>
      <w:r w:rsidRPr="003C0DA5">
        <w:rPr>
          <w:i/>
          <w:sz w:val="28"/>
          <w:szCs w:val="28"/>
        </w:rPr>
        <w:t>()</w:t>
      </w:r>
      <w:r w:rsidRPr="003C0DA5">
        <w:rPr>
          <w:sz w:val="28"/>
          <w:szCs w:val="28"/>
        </w:rPr>
        <w:t xml:space="preserve"> </w:t>
      </w:r>
      <w:r>
        <w:rPr>
          <w:sz w:val="28"/>
          <w:szCs w:val="28"/>
        </w:rPr>
        <w:t>–</w:t>
      </w:r>
      <w:r w:rsidRPr="003C0DA5">
        <w:rPr>
          <w:sz w:val="28"/>
          <w:szCs w:val="28"/>
        </w:rPr>
        <w:t xml:space="preserve"> </w:t>
      </w:r>
      <w:r>
        <w:rPr>
          <w:sz w:val="28"/>
          <w:szCs w:val="28"/>
        </w:rPr>
        <w:t>с конца к началу.</w:t>
      </w:r>
    </w:p>
    <w:p w:rsidR="003C0DA5" w:rsidRPr="00930F43" w:rsidRDefault="003C0DA5" w:rsidP="000F359E">
      <w:pPr>
        <w:tabs>
          <w:tab w:val="left" w:pos="2010"/>
        </w:tabs>
        <w:spacing w:before="100" w:beforeAutospacing="1" w:after="100" w:afterAutospacing="1"/>
        <w:rPr>
          <w:sz w:val="28"/>
          <w:szCs w:val="28"/>
        </w:rPr>
      </w:pPr>
      <w:r>
        <w:rPr>
          <w:sz w:val="28"/>
          <w:szCs w:val="28"/>
        </w:rPr>
        <w:t xml:space="preserve">Проверить является ли объект массивом можно с помощью метода </w:t>
      </w:r>
      <w:r w:rsidRPr="003C0DA5">
        <w:rPr>
          <w:i/>
          <w:sz w:val="28"/>
          <w:szCs w:val="28"/>
          <w:lang w:val="en-US"/>
        </w:rPr>
        <w:t>isArray</w:t>
      </w:r>
      <w:r w:rsidRPr="003C0DA5">
        <w:rPr>
          <w:i/>
          <w:sz w:val="28"/>
          <w:szCs w:val="28"/>
        </w:rPr>
        <w:t>()</w:t>
      </w:r>
      <w:r w:rsidRPr="003C0DA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C0DA5" w:rsidRPr="00F435BF" w:rsidTr="00562695">
        <w:tc>
          <w:tcPr>
            <w:tcW w:w="8670" w:type="dxa"/>
            <w:shd w:val="clear" w:color="auto" w:fill="9BBB59"/>
          </w:tcPr>
          <w:p w:rsidR="003C0DA5" w:rsidRPr="003C0DA5" w:rsidRDefault="003C0DA5" w:rsidP="00E2778F">
            <w:pPr>
              <w:jc w:val="center"/>
              <w:rPr>
                <w:b/>
                <w:bCs/>
                <w:color w:val="FFFEFF"/>
                <w:lang w:val="en-US"/>
              </w:rPr>
            </w:pPr>
            <w:r>
              <w:rPr>
                <w:b/>
                <w:bCs/>
                <w:color w:val="FFFEFF"/>
              </w:rPr>
              <w:t xml:space="preserve">Метод </w:t>
            </w:r>
            <w:r>
              <w:rPr>
                <w:b/>
                <w:bCs/>
                <w:color w:val="FFFEFF"/>
                <w:lang w:val="en-US"/>
              </w:rPr>
              <w:t>isArray</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53</w:t>
            </w:r>
          </w:p>
        </w:tc>
      </w:tr>
      <w:tr w:rsidR="003C0DA5" w:rsidRPr="0021099E" w:rsidTr="00562695">
        <w:trPr>
          <w:trHeight w:val="359"/>
        </w:trPr>
        <w:tc>
          <w:tcPr>
            <w:tcW w:w="8670" w:type="dxa"/>
          </w:tcPr>
          <w:p w:rsidR="003C0DA5" w:rsidRDefault="0095429D" w:rsidP="00562695">
            <w:pPr>
              <w:pStyle w:val="HTML0"/>
              <w:rPr>
                <w:lang w:val="en-US"/>
              </w:rPr>
            </w:pPr>
            <w:r>
              <w:rPr>
                <w:lang w:val="en-US"/>
              </w:rPr>
              <w:t>Array.isArray([]) // true</w:t>
            </w:r>
          </w:p>
          <w:p w:rsidR="0095429D" w:rsidRPr="0095429D" w:rsidRDefault="0095429D" w:rsidP="00562695">
            <w:pPr>
              <w:pStyle w:val="HTML0"/>
              <w:rPr>
                <w:lang w:val="en-US"/>
              </w:rPr>
            </w:pPr>
            <w:r>
              <w:rPr>
                <w:lang w:val="en-US"/>
              </w:rPr>
              <w:t>Array.isArray({}) // false</w:t>
            </w:r>
          </w:p>
        </w:tc>
      </w:tr>
    </w:tbl>
    <w:p w:rsidR="003C0DA5" w:rsidRPr="009A7A7D" w:rsidRDefault="009A7A7D" w:rsidP="000F359E">
      <w:pPr>
        <w:tabs>
          <w:tab w:val="left" w:pos="2010"/>
        </w:tabs>
        <w:spacing w:before="100" w:beforeAutospacing="1" w:after="100" w:afterAutospacing="1"/>
        <w:rPr>
          <w:sz w:val="28"/>
          <w:szCs w:val="28"/>
        </w:rPr>
      </w:pPr>
      <w:r>
        <w:rPr>
          <w:sz w:val="28"/>
          <w:szCs w:val="28"/>
        </w:rPr>
        <w:t xml:space="preserve">Еще один пример, показывающий как </w:t>
      </w:r>
      <w:r>
        <w:rPr>
          <w:sz w:val="28"/>
          <w:szCs w:val="28"/>
          <w:lang w:val="en-US"/>
        </w:rPr>
        <w:t>JavaScript</w:t>
      </w:r>
      <w:r>
        <w:rPr>
          <w:sz w:val="28"/>
          <w:szCs w:val="28"/>
        </w:rPr>
        <w:t xml:space="preserve"> может работать со строками, как с массивами.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5429D" w:rsidRPr="00F435BF" w:rsidTr="00562695">
        <w:tc>
          <w:tcPr>
            <w:tcW w:w="8670" w:type="dxa"/>
            <w:shd w:val="clear" w:color="auto" w:fill="9BBB59"/>
          </w:tcPr>
          <w:p w:rsidR="0095429D" w:rsidRPr="00FB2110" w:rsidRDefault="009A7A7D" w:rsidP="00E2778F">
            <w:pPr>
              <w:jc w:val="center"/>
              <w:rPr>
                <w:b/>
                <w:bCs/>
                <w:color w:val="FFFEFF"/>
                <w:lang w:val="en-US"/>
              </w:rPr>
            </w:pPr>
            <w:r>
              <w:rPr>
                <w:b/>
                <w:bCs/>
                <w:color w:val="FFFEFF"/>
              </w:rPr>
              <w:t>Строки как массивы</w:t>
            </w:r>
            <w:r w:rsidR="0095429D" w:rsidRPr="00420975">
              <w:rPr>
                <w:b/>
                <w:bCs/>
                <w:color w:val="FFFEFF"/>
              </w:rPr>
              <w:t xml:space="preserve">. </w:t>
            </w:r>
            <w:r w:rsidR="0095429D">
              <w:rPr>
                <w:b/>
                <w:bCs/>
                <w:color w:val="FFFEFF"/>
              </w:rPr>
              <w:t>Листинг</w:t>
            </w:r>
            <w:r w:rsidR="0095429D" w:rsidRPr="00420975">
              <w:rPr>
                <w:b/>
                <w:bCs/>
                <w:color w:val="FFFEFF"/>
              </w:rPr>
              <w:t xml:space="preserve"> </w:t>
            </w:r>
            <w:r w:rsidR="00204758">
              <w:rPr>
                <w:b/>
                <w:bCs/>
                <w:color w:val="FFFEFF"/>
              </w:rPr>
              <w:t>1.</w:t>
            </w:r>
            <w:r w:rsidR="0095429D">
              <w:rPr>
                <w:b/>
                <w:bCs/>
                <w:color w:val="FFFEFF"/>
              </w:rPr>
              <w:t>1</w:t>
            </w:r>
            <w:r w:rsidR="0095429D" w:rsidRPr="00420975">
              <w:rPr>
                <w:b/>
                <w:bCs/>
                <w:color w:val="FFFEFF"/>
              </w:rPr>
              <w:t>.</w:t>
            </w:r>
            <w:r w:rsidR="00E2778F">
              <w:rPr>
                <w:b/>
                <w:bCs/>
                <w:color w:val="FFFEFF"/>
                <w:lang w:val="en-US"/>
              </w:rPr>
              <w:t>54</w:t>
            </w:r>
          </w:p>
        </w:tc>
      </w:tr>
      <w:tr w:rsidR="0095429D" w:rsidRPr="0021099E" w:rsidTr="00562695">
        <w:trPr>
          <w:trHeight w:val="359"/>
        </w:trPr>
        <w:tc>
          <w:tcPr>
            <w:tcW w:w="8670" w:type="dxa"/>
          </w:tcPr>
          <w:p w:rsidR="0095429D" w:rsidRDefault="0095429D" w:rsidP="00562695">
            <w:pPr>
              <w:pStyle w:val="HTML0"/>
              <w:rPr>
                <w:lang w:val="en-US"/>
              </w:rPr>
            </w:pPr>
            <w:r>
              <w:rPr>
                <w:lang w:val="en-US"/>
              </w:rPr>
              <w:t>s = “JavaScript”;</w:t>
            </w:r>
          </w:p>
          <w:p w:rsidR="0095429D" w:rsidRPr="0095429D" w:rsidRDefault="0095429D" w:rsidP="00562695">
            <w:pPr>
              <w:pStyle w:val="HTML0"/>
              <w:rPr>
                <w:lang w:val="en-US"/>
              </w:rPr>
            </w:pPr>
            <w:r>
              <w:rPr>
                <w:lang w:val="en-US"/>
              </w:rPr>
              <w:t>Array.prototype.join.call(s, “ ”) //</w:t>
            </w:r>
            <w:r w:rsidRPr="0095429D">
              <w:rPr>
                <w:lang w:val="en-US"/>
              </w:rPr>
              <w:t xml:space="preserve"> </w:t>
            </w:r>
            <w:r>
              <w:t>вернет</w:t>
            </w:r>
            <w:r>
              <w:rPr>
                <w:lang w:val="en-US"/>
              </w:rPr>
              <w:t xml:space="preserve"> J a v a S c r i p t</w:t>
            </w:r>
          </w:p>
        </w:tc>
      </w:tr>
    </w:tbl>
    <w:p w:rsidR="00F92C07" w:rsidRPr="0079721E" w:rsidRDefault="00F92C07" w:rsidP="00F92C07">
      <w:pPr>
        <w:pStyle w:val="1"/>
        <w:jc w:val="center"/>
        <w:rPr>
          <w:rFonts w:ascii="Times New Roman" w:hAnsi="Times New Roman"/>
        </w:rPr>
      </w:pPr>
      <w:r>
        <w:rPr>
          <w:rFonts w:ascii="Times New Roman" w:hAnsi="Times New Roman"/>
        </w:rPr>
        <w:t>2</w:t>
      </w:r>
      <w:r w:rsidRPr="0079721E">
        <w:rPr>
          <w:rFonts w:ascii="Times New Roman" w:hAnsi="Times New Roman"/>
        </w:rPr>
        <w:t xml:space="preserve">. </w:t>
      </w:r>
      <w:r>
        <w:rPr>
          <w:rFonts w:ascii="Times New Roman" w:hAnsi="Times New Roman"/>
        </w:rPr>
        <w:t>Функции</w:t>
      </w:r>
    </w:p>
    <w:p w:rsidR="00F561BB" w:rsidRPr="00F561BB" w:rsidRDefault="00F561BB" w:rsidP="00F561BB">
      <w:pPr>
        <w:tabs>
          <w:tab w:val="left" w:pos="2010"/>
        </w:tabs>
        <w:spacing w:before="100" w:beforeAutospacing="1" w:after="100" w:afterAutospacing="1"/>
        <w:jc w:val="center"/>
        <w:rPr>
          <w:b/>
          <w:sz w:val="28"/>
          <w:szCs w:val="28"/>
        </w:rPr>
      </w:pPr>
      <w:r w:rsidRPr="00F561BB">
        <w:rPr>
          <w:b/>
          <w:sz w:val="28"/>
          <w:szCs w:val="28"/>
        </w:rPr>
        <w:t>2.1 Определение функции</w:t>
      </w:r>
    </w:p>
    <w:p w:rsidR="00930F43" w:rsidRDefault="00930F43" w:rsidP="000F359E">
      <w:pPr>
        <w:tabs>
          <w:tab w:val="left" w:pos="2010"/>
        </w:tabs>
        <w:spacing w:before="100" w:beforeAutospacing="1" w:after="100" w:afterAutospacing="1"/>
        <w:rPr>
          <w:sz w:val="28"/>
          <w:szCs w:val="28"/>
        </w:rPr>
      </w:pPr>
      <w:r w:rsidRPr="00930F43">
        <w:rPr>
          <w:sz w:val="28"/>
          <w:szCs w:val="28"/>
        </w:rPr>
        <w:t>Функция – это блок программного кода на языке JavaScript, который опред</w:t>
      </w:r>
      <w:r w:rsidRPr="00930F43">
        <w:rPr>
          <w:sz w:val="28"/>
          <w:szCs w:val="28"/>
        </w:rPr>
        <w:t>е</w:t>
      </w:r>
      <w:r w:rsidRPr="00930F43">
        <w:rPr>
          <w:sz w:val="28"/>
          <w:szCs w:val="28"/>
        </w:rPr>
        <w:t>ляется один раз и может вызываться многократно. Функции могут иметь п</w:t>
      </w:r>
      <w:r w:rsidRPr="00930F43">
        <w:rPr>
          <w:sz w:val="28"/>
          <w:szCs w:val="28"/>
        </w:rPr>
        <w:t>а</w:t>
      </w:r>
      <w:r w:rsidRPr="00930F43">
        <w:rPr>
          <w:sz w:val="28"/>
          <w:szCs w:val="28"/>
        </w:rPr>
        <w:t>раметры, или аргументы, – локальные переменные, значения которых опр</w:t>
      </w:r>
      <w:r w:rsidRPr="00930F43">
        <w:rPr>
          <w:sz w:val="28"/>
          <w:szCs w:val="28"/>
        </w:rPr>
        <w:t>е</w:t>
      </w:r>
      <w:r w:rsidRPr="00930F43">
        <w:rPr>
          <w:sz w:val="28"/>
          <w:szCs w:val="28"/>
        </w:rPr>
        <w:t>деляются при вызове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30F43" w:rsidRPr="00F435BF" w:rsidTr="00562695">
        <w:tc>
          <w:tcPr>
            <w:tcW w:w="8670" w:type="dxa"/>
            <w:shd w:val="clear" w:color="auto" w:fill="9BBB59"/>
          </w:tcPr>
          <w:p w:rsidR="00930F43" w:rsidRPr="00F92C07" w:rsidRDefault="00930F43" w:rsidP="00F92C07">
            <w:pPr>
              <w:jc w:val="center"/>
              <w:rPr>
                <w:b/>
                <w:bCs/>
                <w:color w:val="FFFEFF"/>
              </w:rPr>
            </w:pPr>
            <w:r>
              <w:rPr>
                <w:b/>
                <w:bCs/>
                <w:color w:val="FFFEFF"/>
              </w:rPr>
              <w:lastRenderedPageBreak/>
              <w:t xml:space="preserve">Определение </w:t>
            </w:r>
            <w:r>
              <w:rPr>
                <w:b/>
                <w:bCs/>
                <w:color w:val="FFFEFF"/>
                <w:lang w:val="en-US"/>
              </w:rPr>
              <w:t>javaScript</w:t>
            </w:r>
            <w:r>
              <w:rPr>
                <w:b/>
                <w:bCs/>
                <w:color w:val="FFFEFF"/>
              </w:rPr>
              <w:t>-функций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sidR="00F92C07">
              <w:rPr>
                <w:b/>
                <w:bCs/>
                <w:color w:val="FFFEFF"/>
              </w:rPr>
              <w:t>2</w:t>
            </w:r>
            <w:r w:rsidRPr="00420975">
              <w:rPr>
                <w:b/>
                <w:bCs/>
                <w:color w:val="FFFEFF"/>
              </w:rPr>
              <w:t>.</w:t>
            </w:r>
            <w:r w:rsidR="00F92C07">
              <w:rPr>
                <w:b/>
                <w:bCs/>
                <w:color w:val="FFFEFF"/>
              </w:rPr>
              <w:t>1</w:t>
            </w:r>
          </w:p>
        </w:tc>
      </w:tr>
      <w:tr w:rsidR="00930F43" w:rsidRPr="00930F43" w:rsidTr="00562695">
        <w:trPr>
          <w:trHeight w:val="359"/>
        </w:trPr>
        <w:tc>
          <w:tcPr>
            <w:tcW w:w="8670" w:type="dxa"/>
          </w:tcPr>
          <w:p w:rsidR="00562695" w:rsidRPr="00562695" w:rsidRDefault="00562695" w:rsidP="00562695">
            <w:pPr>
              <w:pStyle w:val="HTML0"/>
              <w:rPr>
                <w:lang w:val="en-US"/>
              </w:rPr>
            </w:pPr>
            <w:r w:rsidRPr="00562695">
              <w:rPr>
                <w:lang w:val="en-US"/>
              </w:rPr>
              <w:t>function print(msg)</w:t>
            </w:r>
          </w:p>
          <w:p w:rsidR="00562695" w:rsidRPr="00562695" w:rsidRDefault="00562695" w:rsidP="00562695">
            <w:pPr>
              <w:pStyle w:val="HTML0"/>
              <w:rPr>
                <w:lang w:val="en-US"/>
              </w:rPr>
            </w:pPr>
            <w:r w:rsidRPr="00562695">
              <w:rPr>
                <w:lang w:val="en-US"/>
              </w:rPr>
              <w:t>{</w:t>
            </w:r>
          </w:p>
          <w:p w:rsidR="00562695" w:rsidRPr="00562695" w:rsidRDefault="00562695" w:rsidP="00562695">
            <w:pPr>
              <w:pStyle w:val="HTML0"/>
              <w:rPr>
                <w:lang w:val="en-US"/>
              </w:rPr>
            </w:pPr>
            <w:r w:rsidRPr="00562695">
              <w:rPr>
                <w:lang w:val="en-US"/>
              </w:rPr>
              <w:t xml:space="preserve">    document.write(msg, "&lt;br&gt;");</w:t>
            </w:r>
          </w:p>
          <w:p w:rsidR="00930F43" w:rsidRPr="0095429D" w:rsidRDefault="00562695" w:rsidP="00562695">
            <w:pPr>
              <w:pStyle w:val="HTML0"/>
              <w:rPr>
                <w:lang w:val="en-US"/>
              </w:rPr>
            </w:pPr>
            <w:r w:rsidRPr="00562695">
              <w:rPr>
                <w:lang w:val="en-US"/>
              </w:rPr>
              <w:t>}</w:t>
            </w:r>
          </w:p>
        </w:tc>
      </w:tr>
    </w:tbl>
    <w:p w:rsidR="00CA6470" w:rsidRDefault="00CA6470" w:rsidP="000F359E">
      <w:pPr>
        <w:tabs>
          <w:tab w:val="left" w:pos="2010"/>
        </w:tabs>
        <w:spacing w:before="100" w:beforeAutospacing="1" w:after="100" w:afterAutospacing="1"/>
        <w:rPr>
          <w:sz w:val="28"/>
          <w:szCs w:val="28"/>
        </w:rPr>
      </w:pPr>
      <w:r>
        <w:rPr>
          <w:sz w:val="28"/>
          <w:szCs w:val="28"/>
        </w:rPr>
        <w:t>Функция может быть присвоена переменной, вызываться через эту переме</w:t>
      </w:r>
      <w:r>
        <w:rPr>
          <w:sz w:val="28"/>
          <w:szCs w:val="28"/>
        </w:rPr>
        <w:t>н</w:t>
      </w:r>
      <w:r>
        <w:rPr>
          <w:sz w:val="28"/>
          <w:szCs w:val="28"/>
        </w:rPr>
        <w:t>ную, и при этом работать как функция.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A6470" w:rsidRPr="00F435BF" w:rsidTr="00081933">
        <w:tc>
          <w:tcPr>
            <w:tcW w:w="8670" w:type="dxa"/>
            <w:shd w:val="clear" w:color="auto" w:fill="9BBB59"/>
          </w:tcPr>
          <w:p w:rsidR="00CA6470" w:rsidRPr="00F92C07" w:rsidRDefault="00CA6470" w:rsidP="00081933">
            <w:pPr>
              <w:jc w:val="center"/>
              <w:rPr>
                <w:b/>
                <w:bCs/>
                <w:color w:val="FFFEFF"/>
              </w:rPr>
            </w:pPr>
            <w:r>
              <w:rPr>
                <w:b/>
                <w:bCs/>
                <w:color w:val="FFFEFF"/>
              </w:rPr>
              <w:t>Функция как переменная</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2</w:t>
            </w:r>
            <w:r w:rsidRPr="00420975">
              <w:rPr>
                <w:b/>
                <w:bCs/>
                <w:color w:val="FFFEFF"/>
              </w:rPr>
              <w:t>.</w:t>
            </w:r>
            <w:r>
              <w:rPr>
                <w:b/>
                <w:bCs/>
                <w:color w:val="FFFEFF"/>
              </w:rPr>
              <w:t>2</w:t>
            </w:r>
          </w:p>
        </w:tc>
      </w:tr>
      <w:tr w:rsidR="00CA6470" w:rsidRPr="00930F43" w:rsidTr="00081933">
        <w:trPr>
          <w:trHeight w:val="359"/>
        </w:trPr>
        <w:tc>
          <w:tcPr>
            <w:tcW w:w="8670" w:type="dxa"/>
          </w:tcPr>
          <w:p w:rsidR="00CA6470" w:rsidRPr="00562695" w:rsidRDefault="00CA6470" w:rsidP="00081933">
            <w:pPr>
              <w:pStyle w:val="HTML0"/>
              <w:rPr>
                <w:lang w:val="en-US"/>
              </w:rPr>
            </w:pPr>
            <w:r w:rsidRPr="00562695">
              <w:rPr>
                <w:lang w:val="en-US"/>
              </w:rPr>
              <w:t>function print(</w:t>
            </w:r>
            <w:r>
              <w:rPr>
                <w:lang w:val="en-US"/>
              </w:rPr>
              <w:t>x</w:t>
            </w:r>
            <w:r w:rsidRPr="00562695">
              <w:rPr>
                <w:lang w:val="en-US"/>
              </w:rPr>
              <w:t>)</w:t>
            </w:r>
          </w:p>
          <w:p w:rsidR="00CA6470" w:rsidRPr="00562695" w:rsidRDefault="00CA6470" w:rsidP="00081933">
            <w:pPr>
              <w:pStyle w:val="HTML0"/>
              <w:rPr>
                <w:lang w:val="en-US"/>
              </w:rPr>
            </w:pPr>
            <w:r w:rsidRPr="00562695">
              <w:rPr>
                <w:lang w:val="en-US"/>
              </w:rPr>
              <w:t>{</w:t>
            </w:r>
          </w:p>
          <w:p w:rsidR="00CA6470" w:rsidRPr="00CA6470" w:rsidRDefault="00CA6470" w:rsidP="00081933">
            <w:pPr>
              <w:pStyle w:val="HTML0"/>
              <w:rPr>
                <w:lang w:val="en-US"/>
              </w:rPr>
            </w:pPr>
            <w:r w:rsidRPr="00562695">
              <w:rPr>
                <w:lang w:val="en-US"/>
              </w:rPr>
              <w:t xml:space="preserve">    </w:t>
            </w:r>
            <w:r>
              <w:rPr>
                <w:lang w:val="en-US"/>
              </w:rPr>
              <w:t>return x*x</w:t>
            </w:r>
          </w:p>
          <w:p w:rsidR="00CA6470" w:rsidRDefault="00CA6470" w:rsidP="00081933">
            <w:pPr>
              <w:pStyle w:val="HTML0"/>
              <w:rPr>
                <w:lang w:val="en-US"/>
              </w:rPr>
            </w:pPr>
            <w:r w:rsidRPr="00562695">
              <w:rPr>
                <w:lang w:val="en-US"/>
              </w:rPr>
              <w:t>}</w:t>
            </w:r>
          </w:p>
          <w:p w:rsidR="00CA6470" w:rsidRDefault="00CA6470" w:rsidP="00081933">
            <w:pPr>
              <w:pStyle w:val="HTML0"/>
              <w:rPr>
                <w:lang w:val="en-US"/>
              </w:rPr>
            </w:pPr>
            <w:r>
              <w:rPr>
                <w:lang w:val="en-US"/>
              </w:rPr>
              <w:t>var s = print();</w:t>
            </w:r>
          </w:p>
          <w:p w:rsidR="00CA6470" w:rsidRPr="0095429D" w:rsidRDefault="00CA6470" w:rsidP="00081933">
            <w:pPr>
              <w:pStyle w:val="HTML0"/>
              <w:rPr>
                <w:lang w:val="en-US"/>
              </w:rPr>
            </w:pPr>
            <w:r>
              <w:rPr>
                <w:lang w:val="en-US"/>
              </w:rPr>
              <w:t>s(4);</w:t>
            </w:r>
          </w:p>
        </w:tc>
      </w:tr>
    </w:tbl>
    <w:p w:rsidR="00562695" w:rsidRDefault="00123D16" w:rsidP="000F359E">
      <w:pPr>
        <w:tabs>
          <w:tab w:val="left" w:pos="2010"/>
        </w:tabs>
        <w:spacing w:before="100" w:beforeAutospacing="1" w:after="100" w:afterAutospacing="1"/>
        <w:rPr>
          <w:sz w:val="28"/>
          <w:szCs w:val="28"/>
        </w:rPr>
      </w:pPr>
      <w:r>
        <w:rPr>
          <w:sz w:val="28"/>
          <w:szCs w:val="28"/>
        </w:rPr>
        <w:t>И</w:t>
      </w:r>
      <w:r w:rsidR="00562695">
        <w:rPr>
          <w:sz w:val="28"/>
          <w:szCs w:val="28"/>
        </w:rPr>
        <w:t>меется возможность  определять вложенные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D2F7E" w:rsidRPr="00F435BF" w:rsidTr="00717183">
        <w:tc>
          <w:tcPr>
            <w:tcW w:w="8670" w:type="dxa"/>
            <w:shd w:val="clear" w:color="auto" w:fill="9BBB59"/>
          </w:tcPr>
          <w:p w:rsidR="00CD2F7E" w:rsidRPr="00BF4F3B" w:rsidRDefault="00CD2F7E" w:rsidP="00BF4F3B">
            <w:pPr>
              <w:jc w:val="center"/>
              <w:rPr>
                <w:b/>
                <w:bCs/>
                <w:color w:val="FFFEFF"/>
                <w:lang w:val="en-US"/>
              </w:rPr>
            </w:pPr>
            <w:r>
              <w:rPr>
                <w:b/>
                <w:bCs/>
                <w:color w:val="FFFEFF"/>
              </w:rPr>
              <w:t>Вложенные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sidR="00F92C07">
              <w:rPr>
                <w:b/>
                <w:bCs/>
                <w:color w:val="FFFEFF"/>
              </w:rPr>
              <w:t>2</w:t>
            </w:r>
            <w:r w:rsidRPr="00420975">
              <w:rPr>
                <w:b/>
                <w:bCs/>
                <w:color w:val="FFFEFF"/>
              </w:rPr>
              <w:t>.</w:t>
            </w:r>
            <w:r w:rsidR="00BF4F3B">
              <w:rPr>
                <w:b/>
                <w:bCs/>
                <w:color w:val="FFFEFF"/>
                <w:lang w:val="en-US"/>
              </w:rPr>
              <w:t>3</w:t>
            </w:r>
          </w:p>
        </w:tc>
      </w:tr>
      <w:tr w:rsidR="00CD2F7E" w:rsidRPr="001B0682" w:rsidTr="00717183">
        <w:trPr>
          <w:trHeight w:val="359"/>
        </w:trPr>
        <w:tc>
          <w:tcPr>
            <w:tcW w:w="8670" w:type="dxa"/>
          </w:tcPr>
          <w:p w:rsidR="00CD2F7E" w:rsidRPr="00CD2F7E" w:rsidRDefault="00CD2F7E" w:rsidP="00CD2F7E">
            <w:pPr>
              <w:pStyle w:val="HTML0"/>
              <w:rPr>
                <w:lang w:val="en-US"/>
              </w:rPr>
            </w:pPr>
            <w:r w:rsidRPr="00CD2F7E">
              <w:rPr>
                <w:lang w:val="en-US"/>
              </w:rPr>
              <w:t>function hypotenuse(a, b) {</w:t>
            </w:r>
          </w:p>
          <w:p w:rsidR="00CD2F7E" w:rsidRPr="00CD2F7E" w:rsidRDefault="00CD2F7E" w:rsidP="00CD2F7E">
            <w:pPr>
              <w:pStyle w:val="HTML0"/>
              <w:rPr>
                <w:lang w:val="en-US"/>
              </w:rPr>
            </w:pPr>
            <w:r w:rsidRPr="00CD2F7E">
              <w:rPr>
                <w:lang w:val="en-US"/>
              </w:rPr>
              <w:t xml:space="preserve">    function square(x) { return x*x; }</w:t>
            </w:r>
          </w:p>
          <w:p w:rsidR="00CD2F7E" w:rsidRPr="00CD2F7E" w:rsidRDefault="00CD2F7E" w:rsidP="00CD2F7E">
            <w:pPr>
              <w:pStyle w:val="HTML0"/>
              <w:rPr>
                <w:lang w:val="en-US"/>
              </w:rPr>
            </w:pPr>
            <w:r w:rsidRPr="00CD2F7E">
              <w:rPr>
                <w:lang w:val="en-US"/>
              </w:rPr>
              <w:t xml:space="preserve">    return Math.sqrt(square(a) + square(b));</w:t>
            </w:r>
          </w:p>
          <w:p w:rsidR="00CD2F7E" w:rsidRPr="008851F4" w:rsidRDefault="00CD2F7E" w:rsidP="00CD2F7E">
            <w:pPr>
              <w:pStyle w:val="HTML0"/>
            </w:pPr>
            <w:r w:rsidRPr="008851F4">
              <w:t>}</w:t>
            </w:r>
          </w:p>
          <w:p w:rsidR="001B0682" w:rsidRPr="001B0682" w:rsidRDefault="001B0682" w:rsidP="00CD2F7E">
            <w:pPr>
              <w:pStyle w:val="HTML0"/>
            </w:pPr>
            <w:r>
              <w:rPr>
                <w:lang w:val="en-US"/>
              </w:rPr>
              <w:t>hypotenuse</w:t>
            </w:r>
            <w:r w:rsidRPr="001B0682">
              <w:t>()() //</w:t>
            </w:r>
            <w:r>
              <w:t xml:space="preserve"> так можно вызывать вложенную функцию</w:t>
            </w:r>
          </w:p>
        </w:tc>
      </w:tr>
    </w:tbl>
    <w:p w:rsidR="00123D16" w:rsidRDefault="00123D16" w:rsidP="00123D16">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суще</w:t>
      </w:r>
      <w:r w:rsidR="00F53D3C">
        <w:rPr>
          <w:sz w:val="28"/>
          <w:szCs w:val="28"/>
        </w:rPr>
        <w:t>ствует 4 способа вызова функций.</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Как функции</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Как методы</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Как конструкторы</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 xml:space="preserve">С помощью методов </w:t>
      </w:r>
      <w:r>
        <w:rPr>
          <w:sz w:val="28"/>
          <w:szCs w:val="28"/>
          <w:lang w:val="en-US"/>
        </w:rPr>
        <w:t>call</w:t>
      </w:r>
      <w:r>
        <w:rPr>
          <w:sz w:val="28"/>
          <w:szCs w:val="28"/>
        </w:rPr>
        <w:t xml:space="preserve"> и </w:t>
      </w:r>
      <w:r>
        <w:rPr>
          <w:sz w:val="28"/>
          <w:szCs w:val="28"/>
          <w:lang w:val="en-US"/>
        </w:rPr>
        <w:t>apply</w:t>
      </w:r>
    </w:p>
    <w:p w:rsidR="00123D16" w:rsidRPr="00F561BB" w:rsidRDefault="00F561BB" w:rsidP="00F561BB">
      <w:pPr>
        <w:tabs>
          <w:tab w:val="left" w:pos="2010"/>
        </w:tabs>
        <w:spacing w:before="100" w:beforeAutospacing="1" w:after="100" w:afterAutospacing="1"/>
        <w:jc w:val="center"/>
        <w:rPr>
          <w:b/>
          <w:sz w:val="28"/>
          <w:szCs w:val="28"/>
        </w:rPr>
      </w:pPr>
      <w:r>
        <w:rPr>
          <w:b/>
          <w:sz w:val="28"/>
          <w:szCs w:val="28"/>
        </w:rPr>
        <w:t>2.2 Вызов функци</w:t>
      </w:r>
      <w:r>
        <w:rPr>
          <w:b/>
          <w:sz w:val="28"/>
          <w:szCs w:val="28"/>
          <w:lang w:val="en-US"/>
        </w:rPr>
        <w:t xml:space="preserve"> </w:t>
      </w:r>
      <w:r>
        <w:rPr>
          <w:b/>
          <w:sz w:val="28"/>
          <w:szCs w:val="28"/>
        </w:rPr>
        <w:t>как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3D16" w:rsidRPr="00F435BF" w:rsidTr="00123D16">
        <w:tc>
          <w:tcPr>
            <w:tcW w:w="8670" w:type="dxa"/>
            <w:shd w:val="clear" w:color="auto" w:fill="9BBB59"/>
          </w:tcPr>
          <w:p w:rsidR="00123D16" w:rsidRPr="00081933" w:rsidRDefault="00123D16" w:rsidP="00BF4F3B">
            <w:pPr>
              <w:jc w:val="center"/>
              <w:rPr>
                <w:b/>
                <w:bCs/>
                <w:color w:val="FFFEFF"/>
              </w:rPr>
            </w:pPr>
            <w:r>
              <w:rPr>
                <w:b/>
                <w:bCs/>
                <w:color w:val="FFFEFF"/>
              </w:rPr>
              <w:t>Вызов функции как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sidR="00F92C07">
              <w:rPr>
                <w:b/>
                <w:bCs/>
                <w:color w:val="FFFEFF"/>
              </w:rPr>
              <w:t>2</w:t>
            </w:r>
            <w:r w:rsidRPr="00420975">
              <w:rPr>
                <w:b/>
                <w:bCs/>
                <w:color w:val="FFFEFF"/>
              </w:rPr>
              <w:t>.</w:t>
            </w:r>
            <w:r w:rsidR="00BF4F3B" w:rsidRPr="00081933">
              <w:rPr>
                <w:b/>
                <w:bCs/>
                <w:color w:val="FFFEFF"/>
              </w:rPr>
              <w:t>4</w:t>
            </w:r>
          </w:p>
        </w:tc>
      </w:tr>
      <w:tr w:rsidR="00123D16" w:rsidRPr="00123D16" w:rsidTr="00123D16">
        <w:trPr>
          <w:trHeight w:val="359"/>
        </w:trPr>
        <w:tc>
          <w:tcPr>
            <w:tcW w:w="8670" w:type="dxa"/>
          </w:tcPr>
          <w:p w:rsidR="00123D16" w:rsidRDefault="00123D16" w:rsidP="00123D16">
            <w:pPr>
              <w:pStyle w:val="HTML0"/>
              <w:rPr>
                <w:lang w:val="en-US"/>
              </w:rPr>
            </w:pPr>
            <w:r>
              <w:rPr>
                <w:lang w:val="en-US"/>
              </w:rPr>
              <w:t>myfunc();</w:t>
            </w:r>
          </w:p>
          <w:p w:rsidR="00123D16" w:rsidRDefault="00123D16" w:rsidP="00123D16">
            <w:pPr>
              <w:pStyle w:val="HTML0"/>
              <w:rPr>
                <w:lang w:val="en-US"/>
              </w:rPr>
            </w:pPr>
            <w:r>
              <w:rPr>
                <w:lang w:val="en-US"/>
              </w:rPr>
              <w:t>myfunc(x);</w:t>
            </w:r>
          </w:p>
          <w:p w:rsidR="00123D16" w:rsidRDefault="00123D16" w:rsidP="00123D16">
            <w:pPr>
              <w:pStyle w:val="HTML0"/>
              <w:rPr>
                <w:lang w:val="en-US"/>
              </w:rPr>
            </w:pPr>
            <w:r>
              <w:rPr>
                <w:lang w:val="en-US"/>
              </w:rPr>
              <w:t>myfunc(x,y,z);</w:t>
            </w:r>
          </w:p>
          <w:p w:rsidR="00123D16" w:rsidRPr="00123D16" w:rsidRDefault="00123D16" w:rsidP="00123D16">
            <w:pPr>
              <w:pStyle w:val="HTML0"/>
              <w:rPr>
                <w:lang w:val="en-US"/>
              </w:rPr>
            </w:pPr>
            <w:r>
              <w:rPr>
                <w:lang w:val="en-US"/>
              </w:rPr>
              <w:t>myfunc({x:1});</w:t>
            </w:r>
          </w:p>
        </w:tc>
      </w:tr>
    </w:tbl>
    <w:p w:rsidR="00134EC5" w:rsidRDefault="00134EC5" w:rsidP="000F359E">
      <w:pPr>
        <w:tabs>
          <w:tab w:val="left" w:pos="2010"/>
        </w:tabs>
        <w:spacing w:before="100" w:beforeAutospacing="1" w:after="100" w:afterAutospacing="1"/>
        <w:rPr>
          <w:sz w:val="28"/>
          <w:szCs w:val="28"/>
        </w:rPr>
      </w:pPr>
      <w:r>
        <w:rPr>
          <w:sz w:val="28"/>
          <w:szCs w:val="28"/>
        </w:rPr>
        <w:t>Простейшей моделью ялвяется вызов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34EC5" w:rsidRPr="00F435BF" w:rsidTr="00C435D8">
        <w:tc>
          <w:tcPr>
            <w:tcW w:w="8670" w:type="dxa"/>
            <w:shd w:val="clear" w:color="auto" w:fill="9BBB59"/>
          </w:tcPr>
          <w:p w:rsidR="00134EC5" w:rsidRPr="00E2778F" w:rsidRDefault="00134EC5" w:rsidP="00E2778F">
            <w:pPr>
              <w:jc w:val="center"/>
              <w:rPr>
                <w:b/>
                <w:bCs/>
                <w:color w:val="FFFEFF"/>
                <w:lang w:val="en-US"/>
              </w:rPr>
            </w:pPr>
            <w:r>
              <w:rPr>
                <w:b/>
                <w:bCs/>
                <w:color w:val="FFFEFF"/>
              </w:rPr>
              <w:t>Вызов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2</w:t>
            </w:r>
            <w:r w:rsidRPr="00420975">
              <w:rPr>
                <w:b/>
                <w:bCs/>
                <w:color w:val="FFFEFF"/>
              </w:rPr>
              <w:t>.</w:t>
            </w:r>
            <w:r w:rsidR="00E2778F">
              <w:rPr>
                <w:b/>
                <w:bCs/>
                <w:color w:val="FFFEFF"/>
                <w:lang w:val="en-US"/>
              </w:rPr>
              <w:t>5</w:t>
            </w:r>
          </w:p>
        </w:tc>
      </w:tr>
      <w:tr w:rsidR="00134EC5" w:rsidRPr="00312209" w:rsidTr="00C435D8">
        <w:trPr>
          <w:trHeight w:val="359"/>
        </w:trPr>
        <w:tc>
          <w:tcPr>
            <w:tcW w:w="8670" w:type="dxa"/>
          </w:tcPr>
          <w:p w:rsidR="00134EC5" w:rsidRDefault="00134EC5" w:rsidP="00C435D8">
            <w:pPr>
              <w:pStyle w:val="HTML0"/>
              <w:rPr>
                <w:lang w:val="en-US"/>
              </w:rPr>
            </w:pPr>
            <w:r>
              <w:rPr>
                <w:lang w:val="en-US"/>
              </w:rPr>
              <w:t>function myfunc(</w:t>
            </w:r>
            <w:r w:rsidR="00312209">
              <w:rPr>
                <w:lang w:val="en-US"/>
              </w:rPr>
              <w:t>username</w:t>
            </w:r>
            <w:r>
              <w:rPr>
                <w:lang w:val="en-US"/>
              </w:rPr>
              <w:t>){</w:t>
            </w:r>
          </w:p>
          <w:p w:rsidR="00134EC5" w:rsidRPr="00312209" w:rsidRDefault="00134EC5" w:rsidP="00C435D8">
            <w:pPr>
              <w:pStyle w:val="HTML0"/>
              <w:rPr>
                <w:lang w:val="en-US"/>
              </w:rPr>
            </w:pPr>
            <w:r>
              <w:rPr>
                <w:lang w:val="en-US"/>
              </w:rPr>
              <w:t xml:space="preserve">  return</w:t>
            </w:r>
            <w:r w:rsidR="00312209">
              <w:rPr>
                <w:lang w:val="en-US"/>
              </w:rPr>
              <w:t xml:space="preserve"> ‘</w:t>
            </w:r>
            <w:r w:rsidR="00312209">
              <w:t>Привет</w:t>
            </w:r>
            <w:r w:rsidR="00312209" w:rsidRPr="00312209">
              <w:rPr>
                <w:lang w:val="en-US"/>
              </w:rPr>
              <w:t xml:space="preserve"> </w:t>
            </w:r>
            <w:r w:rsidR="00312209">
              <w:rPr>
                <w:lang w:val="en-US"/>
              </w:rPr>
              <w:t>’</w:t>
            </w:r>
            <w:r w:rsidR="00312209" w:rsidRPr="00312209">
              <w:rPr>
                <w:lang w:val="en-US"/>
              </w:rPr>
              <w:t xml:space="preserve"> + </w:t>
            </w:r>
            <w:r w:rsidR="00312209">
              <w:rPr>
                <w:lang w:val="en-US"/>
              </w:rPr>
              <w:t>username</w:t>
            </w:r>
          </w:p>
          <w:p w:rsidR="00134EC5" w:rsidRPr="00134EC5" w:rsidRDefault="00134EC5" w:rsidP="00C435D8">
            <w:pPr>
              <w:pStyle w:val="HTML0"/>
              <w:rPr>
                <w:lang w:val="en-US"/>
              </w:rPr>
            </w:pPr>
            <w:r>
              <w:rPr>
                <w:lang w:val="en-US"/>
              </w:rPr>
              <w:t>}</w:t>
            </w:r>
          </w:p>
          <w:p w:rsidR="00134EC5" w:rsidRPr="00312209" w:rsidRDefault="00134EC5" w:rsidP="00C435D8">
            <w:pPr>
              <w:pStyle w:val="HTML0"/>
            </w:pPr>
            <w:r>
              <w:rPr>
                <w:lang w:val="en-US"/>
              </w:rPr>
              <w:t>myfunc(‘</w:t>
            </w:r>
            <w:r>
              <w:t>Вася</w:t>
            </w:r>
            <w:r>
              <w:rPr>
                <w:lang w:val="en-US"/>
              </w:rPr>
              <w:t>’);</w:t>
            </w:r>
            <w:r w:rsidR="00312209">
              <w:rPr>
                <w:lang w:val="en-US"/>
              </w:rPr>
              <w:t xml:space="preserve"> //</w:t>
            </w:r>
            <w:r w:rsidR="00312209">
              <w:t xml:space="preserve"> Привет Вася</w:t>
            </w:r>
          </w:p>
        </w:tc>
      </w:tr>
    </w:tbl>
    <w:p w:rsidR="00123D16" w:rsidRDefault="00123D16" w:rsidP="000F359E">
      <w:pPr>
        <w:tabs>
          <w:tab w:val="left" w:pos="2010"/>
        </w:tabs>
        <w:spacing w:before="100" w:beforeAutospacing="1" w:after="100" w:afterAutospacing="1"/>
        <w:rPr>
          <w:sz w:val="28"/>
          <w:szCs w:val="28"/>
        </w:rPr>
      </w:pPr>
      <w:r>
        <w:rPr>
          <w:sz w:val="28"/>
          <w:szCs w:val="28"/>
        </w:rPr>
        <w:t>При вызове функции возвращаемое значение становится значением выраж</w:t>
      </w:r>
      <w:r>
        <w:rPr>
          <w:sz w:val="28"/>
          <w:szCs w:val="28"/>
        </w:rPr>
        <w:t>е</w:t>
      </w:r>
      <w:r>
        <w:rPr>
          <w:sz w:val="28"/>
          <w:szCs w:val="28"/>
        </w:rPr>
        <w:t xml:space="preserve">ния вызова. Если функция имеет ключевое слово </w:t>
      </w:r>
      <w:r>
        <w:rPr>
          <w:sz w:val="28"/>
          <w:szCs w:val="28"/>
          <w:lang w:val="en-US"/>
        </w:rPr>
        <w:t>return</w:t>
      </w:r>
      <w:r>
        <w:rPr>
          <w:sz w:val="28"/>
          <w:szCs w:val="28"/>
        </w:rPr>
        <w:t>, то возвращается зн</w:t>
      </w:r>
      <w:r>
        <w:rPr>
          <w:sz w:val="28"/>
          <w:szCs w:val="28"/>
        </w:rPr>
        <w:t>а</w:t>
      </w:r>
      <w:r>
        <w:rPr>
          <w:sz w:val="28"/>
          <w:szCs w:val="28"/>
        </w:rPr>
        <w:t xml:space="preserve">чение выражения, следующее за инструкцией </w:t>
      </w:r>
      <w:r>
        <w:rPr>
          <w:sz w:val="28"/>
          <w:szCs w:val="28"/>
          <w:lang w:val="en-US"/>
        </w:rPr>
        <w:t>return</w:t>
      </w:r>
      <w:r>
        <w:rPr>
          <w:sz w:val="28"/>
          <w:szCs w:val="28"/>
        </w:rPr>
        <w:t>. Если функция не имеет выражения</w:t>
      </w:r>
      <w:r w:rsidRPr="00081933">
        <w:rPr>
          <w:sz w:val="28"/>
          <w:szCs w:val="28"/>
        </w:rPr>
        <w:t xml:space="preserve"> </w:t>
      </w:r>
      <w:r>
        <w:rPr>
          <w:sz w:val="28"/>
          <w:szCs w:val="28"/>
          <w:lang w:val="en-US"/>
        </w:rPr>
        <w:t>return</w:t>
      </w:r>
      <w:r>
        <w:rPr>
          <w:sz w:val="28"/>
          <w:szCs w:val="28"/>
        </w:rPr>
        <w:t xml:space="preserve">, то возвращается </w:t>
      </w:r>
      <w:r>
        <w:rPr>
          <w:sz w:val="28"/>
          <w:szCs w:val="28"/>
          <w:lang w:val="en-US"/>
        </w:rPr>
        <w:t>undefined</w:t>
      </w:r>
      <w:r>
        <w:rPr>
          <w:sz w:val="28"/>
          <w:szCs w:val="28"/>
        </w:rPr>
        <w:t>.</w:t>
      </w:r>
    </w:p>
    <w:p w:rsidR="00C12A88" w:rsidRPr="00C12A88" w:rsidRDefault="00F561BB" w:rsidP="00F561BB">
      <w:pPr>
        <w:tabs>
          <w:tab w:val="left" w:pos="2010"/>
        </w:tabs>
        <w:spacing w:before="100" w:beforeAutospacing="1" w:after="100" w:afterAutospacing="1"/>
        <w:jc w:val="center"/>
        <w:rPr>
          <w:b/>
          <w:sz w:val="28"/>
          <w:szCs w:val="28"/>
        </w:rPr>
      </w:pPr>
      <w:r>
        <w:rPr>
          <w:b/>
          <w:sz w:val="28"/>
          <w:szCs w:val="28"/>
        </w:rPr>
        <w:lastRenderedPageBreak/>
        <w:t xml:space="preserve">2.3 </w:t>
      </w:r>
      <w:r w:rsidR="00C12A88" w:rsidRPr="00C12A88">
        <w:rPr>
          <w:b/>
          <w:sz w:val="28"/>
          <w:szCs w:val="28"/>
        </w:rPr>
        <w:t xml:space="preserve">Вызов </w:t>
      </w:r>
      <w:r>
        <w:rPr>
          <w:b/>
          <w:sz w:val="28"/>
          <w:szCs w:val="28"/>
        </w:rPr>
        <w:t>функции как метода</w:t>
      </w:r>
    </w:p>
    <w:p w:rsidR="00312209" w:rsidRDefault="00C12A88" w:rsidP="000F359E">
      <w:pPr>
        <w:tabs>
          <w:tab w:val="left" w:pos="2010"/>
        </w:tabs>
        <w:spacing w:before="100" w:beforeAutospacing="1" w:after="100" w:afterAutospacing="1"/>
        <w:rPr>
          <w:sz w:val="28"/>
          <w:szCs w:val="28"/>
        </w:rPr>
      </w:pPr>
      <w:r>
        <w:rPr>
          <w:sz w:val="28"/>
          <w:szCs w:val="28"/>
        </w:rPr>
        <w:t xml:space="preserve">Метод – это функция, которая хранится в виде свойства объекта. </w:t>
      </w:r>
    </w:p>
    <w:p w:rsidR="00C12A88" w:rsidRDefault="00C12A88" w:rsidP="000F359E">
      <w:pPr>
        <w:tabs>
          <w:tab w:val="left" w:pos="2010"/>
        </w:tabs>
        <w:spacing w:before="100" w:beforeAutospacing="1" w:after="100" w:afterAutospacing="1"/>
        <w:rPr>
          <w:sz w:val="28"/>
          <w:szCs w:val="28"/>
        </w:rPr>
      </w:pPr>
      <w:r>
        <w:rPr>
          <w:sz w:val="28"/>
          <w:szCs w:val="28"/>
        </w:rPr>
        <w:t xml:space="preserve">Возвращаемые значения обрабатываются точно также, как и при вызове обычной функции. Однако есть одно важное отличие. </w:t>
      </w:r>
      <w:r w:rsidR="00373401">
        <w:rPr>
          <w:sz w:val="28"/>
          <w:szCs w:val="28"/>
        </w:rPr>
        <w:t>Любая функция, и</w:t>
      </w:r>
      <w:r w:rsidR="00373401">
        <w:rPr>
          <w:sz w:val="28"/>
          <w:szCs w:val="28"/>
        </w:rPr>
        <w:t>с</w:t>
      </w:r>
      <w:r w:rsidR="00373401">
        <w:rPr>
          <w:sz w:val="28"/>
          <w:szCs w:val="28"/>
        </w:rPr>
        <w:t xml:space="preserve">пользуемая как метод, фактически получает </w:t>
      </w:r>
      <w:r w:rsidR="00373401" w:rsidRPr="00373401">
        <w:rPr>
          <w:b/>
          <w:sz w:val="28"/>
          <w:szCs w:val="28"/>
        </w:rPr>
        <w:t>неявный аргумент</w:t>
      </w:r>
      <w:r w:rsidR="00373401">
        <w:rPr>
          <w:sz w:val="28"/>
          <w:szCs w:val="28"/>
        </w:rPr>
        <w:t xml:space="preserve"> – объект, относительно которого она была вызвана. </w:t>
      </w:r>
      <w:r>
        <w:rPr>
          <w:sz w:val="28"/>
          <w:szCs w:val="28"/>
        </w:rPr>
        <w:t>Тело функции получает возмо</w:t>
      </w:r>
      <w:r>
        <w:rPr>
          <w:sz w:val="28"/>
          <w:szCs w:val="28"/>
        </w:rPr>
        <w:t>ж</w:t>
      </w:r>
      <w:r>
        <w:rPr>
          <w:sz w:val="28"/>
          <w:szCs w:val="28"/>
        </w:rPr>
        <w:t xml:space="preserve">ность ссылаться на объект с помощью ключевого слова </w:t>
      </w:r>
      <w:r w:rsidRPr="00373401">
        <w:rPr>
          <w:b/>
          <w:sz w:val="28"/>
          <w:szCs w:val="28"/>
          <w:lang w:val="en-US"/>
        </w:rPr>
        <w:t>this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12A88" w:rsidRPr="00F435BF" w:rsidTr="00081933">
        <w:tc>
          <w:tcPr>
            <w:tcW w:w="8670" w:type="dxa"/>
            <w:shd w:val="clear" w:color="auto" w:fill="9BBB59"/>
          </w:tcPr>
          <w:p w:rsidR="00C12A88" w:rsidRPr="00B862E9" w:rsidRDefault="00C12A88" w:rsidP="00E2778F">
            <w:pPr>
              <w:jc w:val="center"/>
              <w:rPr>
                <w:b/>
                <w:bCs/>
                <w:color w:val="FFFEFF"/>
              </w:rPr>
            </w:pPr>
            <w:r>
              <w:rPr>
                <w:b/>
                <w:bCs/>
                <w:color w:val="FFFEFF"/>
              </w:rPr>
              <w:t>Вызов функции как метода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sidR="00F92C07">
              <w:rPr>
                <w:b/>
                <w:bCs/>
                <w:color w:val="FFFEFF"/>
              </w:rPr>
              <w:t>2</w:t>
            </w:r>
            <w:r w:rsidRPr="00420975">
              <w:rPr>
                <w:b/>
                <w:bCs/>
                <w:color w:val="FFFEFF"/>
              </w:rPr>
              <w:t>.</w:t>
            </w:r>
            <w:r w:rsidR="00E2778F" w:rsidRPr="00B862E9">
              <w:rPr>
                <w:b/>
                <w:bCs/>
                <w:color w:val="FFFEFF"/>
              </w:rPr>
              <w:t>6</w:t>
            </w:r>
          </w:p>
        </w:tc>
      </w:tr>
      <w:tr w:rsidR="00C12A88" w:rsidRPr="0021099E" w:rsidTr="00081933">
        <w:trPr>
          <w:trHeight w:val="359"/>
        </w:trPr>
        <w:tc>
          <w:tcPr>
            <w:tcW w:w="8670" w:type="dxa"/>
          </w:tcPr>
          <w:p w:rsidR="00373401" w:rsidRDefault="00373401" w:rsidP="00081933">
            <w:pPr>
              <w:pStyle w:val="HTML0"/>
              <w:rPr>
                <w:lang w:val="en-US"/>
              </w:rPr>
            </w:pPr>
            <w:r>
              <w:rPr>
                <w:lang w:val="en-US"/>
              </w:rPr>
              <w:t>var calculator = {</w:t>
            </w:r>
          </w:p>
          <w:p w:rsidR="00373401" w:rsidRDefault="00373401" w:rsidP="00081933">
            <w:pPr>
              <w:pStyle w:val="HTML0"/>
              <w:rPr>
                <w:lang w:val="en-US"/>
              </w:rPr>
            </w:pPr>
            <w:r>
              <w:rPr>
                <w:lang w:val="en-US"/>
              </w:rPr>
              <w:t xml:space="preserve">  operand1:1;</w:t>
            </w:r>
          </w:p>
          <w:p w:rsidR="00373401" w:rsidRDefault="00373401" w:rsidP="00081933">
            <w:pPr>
              <w:pStyle w:val="HTML0"/>
              <w:rPr>
                <w:lang w:val="en-US"/>
              </w:rPr>
            </w:pPr>
            <w:r>
              <w:rPr>
                <w:lang w:val="en-US"/>
              </w:rPr>
              <w:t xml:space="preserve">  operand2:1;</w:t>
            </w:r>
          </w:p>
          <w:p w:rsidR="00373401" w:rsidRDefault="00373401" w:rsidP="00081933">
            <w:pPr>
              <w:pStyle w:val="HTML0"/>
              <w:rPr>
                <w:lang w:val="en-US"/>
              </w:rPr>
            </w:pPr>
            <w:r>
              <w:rPr>
                <w:lang w:val="en-US"/>
              </w:rPr>
              <w:t xml:space="preserve">  add: function(){</w:t>
            </w:r>
          </w:p>
          <w:p w:rsidR="00373401" w:rsidRPr="00373401" w:rsidRDefault="00373401" w:rsidP="00081933">
            <w:pPr>
              <w:pStyle w:val="HTML0"/>
              <w:rPr>
                <w:b/>
                <w:lang w:val="en-US"/>
              </w:rPr>
            </w:pPr>
            <w:r w:rsidRPr="00373401">
              <w:rPr>
                <w:b/>
                <w:lang w:val="en-US"/>
              </w:rPr>
              <w:t xml:space="preserve">    this.result = this.operand1+this.operand2;</w:t>
            </w:r>
          </w:p>
          <w:p w:rsidR="00373401" w:rsidRDefault="00373401" w:rsidP="00081933">
            <w:pPr>
              <w:pStyle w:val="HTML0"/>
              <w:rPr>
                <w:lang w:val="en-US"/>
              </w:rPr>
            </w:pPr>
            <w:r>
              <w:rPr>
                <w:lang w:val="en-US"/>
              </w:rPr>
              <w:t xml:space="preserve">  }</w:t>
            </w:r>
          </w:p>
          <w:p w:rsidR="00C12A88" w:rsidRDefault="00373401" w:rsidP="00081933">
            <w:pPr>
              <w:pStyle w:val="HTML0"/>
              <w:rPr>
                <w:lang w:val="en-US"/>
              </w:rPr>
            </w:pPr>
            <w:r>
              <w:rPr>
                <w:lang w:val="en-US"/>
              </w:rPr>
              <w:t>}</w:t>
            </w:r>
          </w:p>
          <w:p w:rsidR="00373401" w:rsidRDefault="00373401" w:rsidP="00081933">
            <w:pPr>
              <w:pStyle w:val="HTML0"/>
              <w:rPr>
                <w:lang w:val="en-US"/>
              </w:rPr>
            </w:pPr>
            <w:r>
              <w:rPr>
                <w:lang w:val="en-US"/>
              </w:rPr>
              <w:t xml:space="preserve">  calculator.add();</w:t>
            </w:r>
          </w:p>
          <w:p w:rsidR="00373401" w:rsidRPr="00373401" w:rsidRDefault="00373401" w:rsidP="00081933">
            <w:pPr>
              <w:pStyle w:val="HTML0"/>
              <w:rPr>
                <w:lang w:val="en-US"/>
              </w:rPr>
            </w:pPr>
            <w:r>
              <w:rPr>
                <w:lang w:val="en-US"/>
              </w:rPr>
              <w:t xml:space="preserve">  calculator.result; // </w:t>
            </w:r>
            <w:r>
              <w:t>вернет</w:t>
            </w:r>
            <w:r w:rsidRPr="00373401">
              <w:rPr>
                <w:lang w:val="en-US"/>
              </w:rPr>
              <w:t xml:space="preserve"> 2</w:t>
            </w:r>
          </w:p>
        </w:tc>
      </w:tr>
    </w:tbl>
    <w:p w:rsidR="00C12A88" w:rsidRDefault="00373401" w:rsidP="000F359E">
      <w:pPr>
        <w:tabs>
          <w:tab w:val="left" w:pos="2010"/>
        </w:tabs>
        <w:spacing w:before="100" w:beforeAutospacing="1" w:after="100" w:afterAutospacing="1"/>
        <w:rPr>
          <w:sz w:val="28"/>
          <w:szCs w:val="28"/>
        </w:rPr>
      </w:pPr>
      <w:r>
        <w:rPr>
          <w:sz w:val="28"/>
          <w:szCs w:val="28"/>
        </w:rPr>
        <w:t xml:space="preserve">В отличии от переменных, ключевое слово </w:t>
      </w:r>
      <w:r>
        <w:rPr>
          <w:sz w:val="28"/>
          <w:szCs w:val="28"/>
          <w:lang w:val="en-US"/>
        </w:rPr>
        <w:t>this</w:t>
      </w:r>
      <w:r>
        <w:rPr>
          <w:sz w:val="28"/>
          <w:szCs w:val="28"/>
        </w:rPr>
        <w:t xml:space="preserve"> не имеет областей видимости. И вложенные функции не наследуют значение </w:t>
      </w:r>
      <w:r>
        <w:rPr>
          <w:sz w:val="28"/>
          <w:szCs w:val="28"/>
          <w:lang w:val="en-US"/>
        </w:rPr>
        <w:t>this</w:t>
      </w:r>
      <w:r>
        <w:rPr>
          <w:sz w:val="28"/>
          <w:szCs w:val="28"/>
        </w:rPr>
        <w:t xml:space="preserve"> вызываемой функции.</w:t>
      </w:r>
      <w:r w:rsidR="00312209">
        <w:rPr>
          <w:sz w:val="28"/>
          <w:szCs w:val="28"/>
        </w:rPr>
        <w:t xml:space="preserve"> Чтобы разобраться с поведением </w:t>
      </w:r>
      <w:r w:rsidR="00312209">
        <w:rPr>
          <w:sz w:val="28"/>
          <w:szCs w:val="28"/>
          <w:lang w:val="en-US"/>
        </w:rPr>
        <w:t>this</w:t>
      </w:r>
      <w:r w:rsidR="00312209">
        <w:rPr>
          <w:sz w:val="28"/>
          <w:szCs w:val="28"/>
        </w:rPr>
        <w:t xml:space="preserve"> рассмотрим еще один 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2209" w:rsidRPr="00F435BF" w:rsidTr="00C435D8">
        <w:tc>
          <w:tcPr>
            <w:tcW w:w="8670" w:type="dxa"/>
            <w:shd w:val="clear" w:color="auto" w:fill="9BBB59"/>
          </w:tcPr>
          <w:p w:rsidR="00312209" w:rsidRPr="00E2778F" w:rsidRDefault="00312209" w:rsidP="00E2778F">
            <w:pPr>
              <w:jc w:val="center"/>
              <w:rPr>
                <w:b/>
                <w:bCs/>
                <w:color w:val="FFFEFF"/>
                <w:lang w:val="en-US"/>
              </w:rPr>
            </w:pPr>
            <w:r>
              <w:rPr>
                <w:b/>
                <w:bCs/>
                <w:color w:val="FFFEFF"/>
              </w:rPr>
              <w:t>Вызов метода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2</w:t>
            </w:r>
            <w:r w:rsidRPr="00420975">
              <w:rPr>
                <w:b/>
                <w:bCs/>
                <w:color w:val="FFFEFF"/>
              </w:rPr>
              <w:t>.</w:t>
            </w:r>
            <w:r w:rsidR="00E2778F">
              <w:rPr>
                <w:b/>
                <w:bCs/>
                <w:color w:val="FFFEFF"/>
                <w:lang w:val="en-US"/>
              </w:rPr>
              <w:t>7</w:t>
            </w:r>
          </w:p>
        </w:tc>
      </w:tr>
      <w:tr w:rsidR="00312209" w:rsidRPr="0021099E" w:rsidTr="00C435D8">
        <w:trPr>
          <w:trHeight w:val="359"/>
        </w:trPr>
        <w:tc>
          <w:tcPr>
            <w:tcW w:w="8670" w:type="dxa"/>
          </w:tcPr>
          <w:p w:rsidR="00312209" w:rsidRPr="003602ED" w:rsidRDefault="00312209" w:rsidP="00C435D8">
            <w:pPr>
              <w:pStyle w:val="HTML0"/>
              <w:rPr>
                <w:lang w:val="en-US"/>
              </w:rPr>
            </w:pPr>
            <w:r>
              <w:rPr>
                <w:lang w:val="en-US"/>
              </w:rPr>
              <w:t>var</w:t>
            </w:r>
            <w:r w:rsidRPr="003602ED">
              <w:rPr>
                <w:lang w:val="en-US"/>
              </w:rPr>
              <w:t xml:space="preserve"> </w:t>
            </w:r>
            <w:r>
              <w:rPr>
                <w:lang w:val="en-US"/>
              </w:rPr>
              <w:t>obj</w:t>
            </w:r>
            <w:r w:rsidRPr="003602ED">
              <w:rPr>
                <w:lang w:val="en-US"/>
              </w:rPr>
              <w:t xml:space="preserve"> = {</w:t>
            </w:r>
          </w:p>
          <w:p w:rsidR="00312209" w:rsidRPr="003602ED" w:rsidRDefault="00312209" w:rsidP="00C435D8">
            <w:pPr>
              <w:pStyle w:val="HTML0"/>
              <w:rPr>
                <w:lang w:val="en-US"/>
              </w:rPr>
            </w:pPr>
            <w:r w:rsidRPr="003602ED">
              <w:rPr>
                <w:lang w:val="en-US"/>
              </w:rPr>
              <w:t xml:space="preserve">  </w:t>
            </w:r>
            <w:r>
              <w:rPr>
                <w:lang w:val="en-US"/>
              </w:rPr>
              <w:t>hello</w:t>
            </w:r>
            <w:r w:rsidRPr="003602ED">
              <w:rPr>
                <w:lang w:val="en-US"/>
              </w:rPr>
              <w:t xml:space="preserve">: </w:t>
            </w:r>
            <w:r>
              <w:rPr>
                <w:lang w:val="en-US"/>
              </w:rPr>
              <w:t>function</w:t>
            </w:r>
            <w:r w:rsidRPr="003602ED">
              <w:rPr>
                <w:lang w:val="en-US"/>
              </w:rPr>
              <w:t>(){</w:t>
            </w:r>
          </w:p>
          <w:p w:rsidR="00312209" w:rsidRPr="00312209" w:rsidRDefault="00312209" w:rsidP="00C435D8">
            <w:pPr>
              <w:pStyle w:val="HTML0"/>
              <w:rPr>
                <w:lang w:val="en-US"/>
              </w:rPr>
            </w:pPr>
            <w:r w:rsidRPr="003602ED">
              <w:rPr>
                <w:lang w:val="en-US"/>
              </w:rPr>
              <w:t xml:space="preserve">   </w:t>
            </w:r>
            <w:r>
              <w:rPr>
                <w:lang w:val="en-US"/>
              </w:rPr>
              <w:t xml:space="preserve"> return “</w:t>
            </w:r>
            <w:r>
              <w:t>Привет</w:t>
            </w:r>
            <w:r w:rsidRPr="003602ED">
              <w:rPr>
                <w:lang w:val="en-US"/>
              </w:rPr>
              <w:t xml:space="preserve"> </w:t>
            </w:r>
            <w:r>
              <w:rPr>
                <w:lang w:val="en-US"/>
              </w:rPr>
              <w:t>”</w:t>
            </w:r>
            <w:r w:rsidRPr="003602ED">
              <w:rPr>
                <w:lang w:val="en-US"/>
              </w:rPr>
              <w:t xml:space="preserve"> + </w:t>
            </w:r>
            <w:r w:rsidRPr="00312209">
              <w:rPr>
                <w:b/>
                <w:lang w:val="en-US"/>
              </w:rPr>
              <w:t>this.username</w:t>
            </w:r>
          </w:p>
          <w:p w:rsidR="00312209" w:rsidRDefault="00312209" w:rsidP="00C435D8">
            <w:pPr>
              <w:pStyle w:val="HTML0"/>
              <w:rPr>
                <w:lang w:val="en-US"/>
              </w:rPr>
            </w:pPr>
            <w:r w:rsidRPr="003602ED">
              <w:rPr>
                <w:lang w:val="en-US"/>
              </w:rPr>
              <w:t xml:space="preserve">  }</w:t>
            </w:r>
            <w:r>
              <w:rPr>
                <w:lang w:val="en-US"/>
              </w:rPr>
              <w:t>,</w:t>
            </w:r>
          </w:p>
          <w:p w:rsidR="00312209" w:rsidRPr="00312209" w:rsidRDefault="00312209" w:rsidP="00C435D8">
            <w:pPr>
              <w:pStyle w:val="HTML0"/>
              <w:rPr>
                <w:lang w:val="en-US"/>
              </w:rPr>
            </w:pPr>
            <w:r>
              <w:rPr>
                <w:lang w:val="en-US"/>
              </w:rPr>
              <w:t xml:space="preserve">  username: “</w:t>
            </w:r>
            <w:r>
              <w:t>Миша</w:t>
            </w:r>
            <w:r>
              <w:rPr>
                <w:lang w:val="en-US"/>
              </w:rPr>
              <w:t>”</w:t>
            </w:r>
          </w:p>
          <w:p w:rsidR="00312209" w:rsidRPr="003602ED" w:rsidRDefault="00312209" w:rsidP="00C435D8">
            <w:pPr>
              <w:pStyle w:val="HTML0"/>
              <w:rPr>
                <w:lang w:val="en-US"/>
              </w:rPr>
            </w:pPr>
            <w:r w:rsidRPr="003602ED">
              <w:rPr>
                <w:lang w:val="en-US"/>
              </w:rPr>
              <w:t>};</w:t>
            </w:r>
          </w:p>
          <w:p w:rsidR="00312209" w:rsidRPr="003602ED" w:rsidRDefault="00312209" w:rsidP="00C435D8">
            <w:pPr>
              <w:pStyle w:val="HTML0"/>
              <w:rPr>
                <w:lang w:val="en-US"/>
              </w:rPr>
            </w:pPr>
            <w:r>
              <w:rPr>
                <w:lang w:val="en-US"/>
              </w:rPr>
              <w:t>obj</w:t>
            </w:r>
            <w:r w:rsidRPr="003602ED">
              <w:rPr>
                <w:lang w:val="en-US"/>
              </w:rPr>
              <w:t>.</w:t>
            </w:r>
            <w:r>
              <w:rPr>
                <w:lang w:val="en-US"/>
              </w:rPr>
              <w:t>hello</w:t>
            </w:r>
            <w:r w:rsidRPr="003602ED">
              <w:rPr>
                <w:lang w:val="en-US"/>
              </w:rPr>
              <w:t xml:space="preserve">(); // </w:t>
            </w:r>
            <w:r>
              <w:t>Привет</w:t>
            </w:r>
            <w:r w:rsidRPr="003602ED">
              <w:rPr>
                <w:lang w:val="en-US"/>
              </w:rPr>
              <w:t xml:space="preserve"> </w:t>
            </w:r>
            <w:r>
              <w:t>Миша</w:t>
            </w:r>
          </w:p>
        </w:tc>
      </w:tr>
    </w:tbl>
    <w:p w:rsidR="00312209" w:rsidRDefault="00312209" w:rsidP="000F359E">
      <w:pPr>
        <w:tabs>
          <w:tab w:val="left" w:pos="2010"/>
        </w:tabs>
        <w:spacing w:before="100" w:beforeAutospacing="1" w:after="100" w:afterAutospacing="1"/>
        <w:rPr>
          <w:sz w:val="28"/>
          <w:szCs w:val="28"/>
        </w:rPr>
      </w:pPr>
      <w:r>
        <w:rPr>
          <w:sz w:val="28"/>
          <w:szCs w:val="28"/>
        </w:rPr>
        <w:t xml:space="preserve">Обратите внимание на то, как </w:t>
      </w:r>
      <w:r>
        <w:rPr>
          <w:sz w:val="28"/>
          <w:szCs w:val="28"/>
          <w:lang w:val="en-US"/>
        </w:rPr>
        <w:t>hello</w:t>
      </w:r>
      <w:r>
        <w:rPr>
          <w:sz w:val="28"/>
          <w:szCs w:val="28"/>
        </w:rPr>
        <w:t xml:space="preserve"> ссылается на </w:t>
      </w:r>
      <w:r>
        <w:rPr>
          <w:sz w:val="28"/>
          <w:szCs w:val="28"/>
          <w:lang w:val="en-US"/>
        </w:rPr>
        <w:t>this</w:t>
      </w:r>
      <w:r>
        <w:rPr>
          <w:sz w:val="28"/>
          <w:szCs w:val="28"/>
        </w:rPr>
        <w:t>. Теперь мы можем ск</w:t>
      </w:r>
      <w:r>
        <w:rPr>
          <w:sz w:val="28"/>
          <w:szCs w:val="28"/>
        </w:rPr>
        <w:t>о</w:t>
      </w:r>
      <w:r>
        <w:rPr>
          <w:sz w:val="28"/>
          <w:szCs w:val="28"/>
        </w:rPr>
        <w:t>пировать ссылку на ту же самую функцию и получить другой ответ.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2209" w:rsidRPr="00F435BF" w:rsidTr="00C435D8">
        <w:tc>
          <w:tcPr>
            <w:tcW w:w="8670" w:type="dxa"/>
            <w:shd w:val="clear" w:color="auto" w:fill="9BBB59"/>
          </w:tcPr>
          <w:p w:rsidR="00312209" w:rsidRPr="00E2778F" w:rsidRDefault="00312209" w:rsidP="00E2778F">
            <w:pPr>
              <w:jc w:val="center"/>
              <w:rPr>
                <w:b/>
                <w:bCs/>
                <w:color w:val="FFFEFF"/>
                <w:lang w:val="en-US"/>
              </w:rPr>
            </w:pPr>
            <w:r>
              <w:rPr>
                <w:b/>
                <w:bCs/>
                <w:color w:val="FFFEFF"/>
              </w:rPr>
              <w:t>П</w:t>
            </w:r>
            <w:r w:rsidR="00834688">
              <w:rPr>
                <w:b/>
                <w:bCs/>
                <w:color w:val="FFFEFF"/>
              </w:rPr>
              <w:t>родолжение предыдущего листинга. Создание другого объекта, использ</w:t>
            </w:r>
            <w:r w:rsidR="00834688">
              <w:rPr>
                <w:b/>
                <w:bCs/>
                <w:color w:val="FFFEFF"/>
              </w:rPr>
              <w:t>у</w:t>
            </w:r>
            <w:r w:rsidR="00834688">
              <w:rPr>
                <w:b/>
                <w:bCs/>
                <w:color w:val="FFFEFF"/>
              </w:rPr>
              <w:t xml:space="preserve">щего функцию </w:t>
            </w:r>
            <w:r w:rsidR="00834688">
              <w:rPr>
                <w:b/>
                <w:bCs/>
                <w:color w:val="FFFEFF"/>
                <w:lang w:val="en-US"/>
              </w:rPr>
              <w:t>hello</w:t>
            </w:r>
            <w:r w:rsidR="00834688">
              <w:rPr>
                <w:b/>
                <w:bCs/>
                <w:color w:val="FFFEFF"/>
              </w:rPr>
              <w:t xml:space="preserve"> объекта</w:t>
            </w:r>
            <w:r w:rsidR="00834688" w:rsidRPr="00834688">
              <w:rPr>
                <w:b/>
                <w:bCs/>
                <w:color w:val="FFFEFF"/>
              </w:rPr>
              <w:t xml:space="preserve"> </w:t>
            </w:r>
            <w:r w:rsidR="00834688">
              <w:rPr>
                <w:b/>
                <w:bCs/>
                <w:color w:val="FFFEFF"/>
                <w:lang w:val="en-US"/>
              </w:rPr>
              <w:t>obj</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2</w:t>
            </w:r>
            <w:r w:rsidRPr="00420975">
              <w:rPr>
                <w:b/>
                <w:bCs/>
                <w:color w:val="FFFEFF"/>
              </w:rPr>
              <w:t>.</w:t>
            </w:r>
            <w:r w:rsidR="00E2778F">
              <w:rPr>
                <w:b/>
                <w:bCs/>
                <w:color w:val="FFFEFF"/>
                <w:lang w:val="en-US"/>
              </w:rPr>
              <w:t>8</w:t>
            </w:r>
          </w:p>
        </w:tc>
      </w:tr>
      <w:tr w:rsidR="00312209" w:rsidRPr="0021099E" w:rsidTr="00C435D8">
        <w:trPr>
          <w:trHeight w:val="359"/>
        </w:trPr>
        <w:tc>
          <w:tcPr>
            <w:tcW w:w="8670" w:type="dxa"/>
          </w:tcPr>
          <w:p w:rsidR="00312209" w:rsidRPr="003602ED" w:rsidRDefault="00312209" w:rsidP="00C435D8">
            <w:pPr>
              <w:pStyle w:val="HTML0"/>
              <w:rPr>
                <w:lang w:val="en-US"/>
              </w:rPr>
            </w:pPr>
            <w:r>
              <w:rPr>
                <w:lang w:val="en-US"/>
              </w:rPr>
              <w:t>var</w:t>
            </w:r>
            <w:r w:rsidRPr="003602ED">
              <w:rPr>
                <w:lang w:val="en-US"/>
              </w:rPr>
              <w:t xml:space="preserve"> </w:t>
            </w:r>
            <w:r>
              <w:rPr>
                <w:lang w:val="en-US"/>
              </w:rPr>
              <w:t>obj</w:t>
            </w:r>
            <w:r w:rsidRPr="003602ED">
              <w:rPr>
                <w:lang w:val="en-US"/>
              </w:rPr>
              <w:t xml:space="preserve"> = {</w:t>
            </w:r>
          </w:p>
          <w:p w:rsidR="00312209" w:rsidRDefault="00834688" w:rsidP="00C435D8">
            <w:pPr>
              <w:pStyle w:val="HTML0"/>
              <w:rPr>
                <w:lang w:val="en-US"/>
              </w:rPr>
            </w:pPr>
            <w:r>
              <w:rPr>
                <w:lang w:val="en-US"/>
              </w:rPr>
              <w:t xml:space="preserve">  hello: obj.hello,</w:t>
            </w:r>
          </w:p>
          <w:p w:rsidR="00834688" w:rsidRPr="00834688" w:rsidRDefault="00834688" w:rsidP="00C435D8">
            <w:pPr>
              <w:pStyle w:val="HTML0"/>
              <w:rPr>
                <w:lang w:val="en-US"/>
              </w:rPr>
            </w:pPr>
            <w:r>
              <w:rPr>
                <w:lang w:val="en-US"/>
              </w:rPr>
              <w:t xml:space="preserve">  username: “</w:t>
            </w:r>
            <w:r>
              <w:t>Маша</w:t>
            </w:r>
            <w:r>
              <w:rPr>
                <w:lang w:val="en-US"/>
              </w:rPr>
              <w:t>”</w:t>
            </w:r>
          </w:p>
          <w:p w:rsidR="00312209" w:rsidRPr="003602ED" w:rsidRDefault="00312209" w:rsidP="00C435D8">
            <w:pPr>
              <w:pStyle w:val="HTML0"/>
              <w:rPr>
                <w:lang w:val="en-US"/>
              </w:rPr>
            </w:pPr>
            <w:r w:rsidRPr="003602ED">
              <w:rPr>
                <w:lang w:val="en-US"/>
              </w:rPr>
              <w:t>};</w:t>
            </w:r>
          </w:p>
          <w:p w:rsidR="00312209" w:rsidRPr="003602ED" w:rsidRDefault="00312209" w:rsidP="00C435D8">
            <w:pPr>
              <w:pStyle w:val="HTML0"/>
              <w:rPr>
                <w:lang w:val="en-US"/>
              </w:rPr>
            </w:pPr>
            <w:r>
              <w:rPr>
                <w:lang w:val="en-US"/>
              </w:rPr>
              <w:t>obj</w:t>
            </w:r>
            <w:r w:rsidRPr="003602ED">
              <w:rPr>
                <w:lang w:val="en-US"/>
              </w:rPr>
              <w:t>.</w:t>
            </w:r>
            <w:r>
              <w:rPr>
                <w:lang w:val="en-US"/>
              </w:rPr>
              <w:t>hello</w:t>
            </w:r>
            <w:r w:rsidRPr="003602ED">
              <w:rPr>
                <w:lang w:val="en-US"/>
              </w:rPr>
              <w:t xml:space="preserve">(); // </w:t>
            </w:r>
            <w:r>
              <w:t>Привет</w:t>
            </w:r>
            <w:r w:rsidRPr="003602ED">
              <w:rPr>
                <w:lang w:val="en-US"/>
              </w:rPr>
              <w:t xml:space="preserve"> </w:t>
            </w:r>
            <w:r w:rsidR="00834688">
              <w:t>Ма</w:t>
            </w:r>
            <w:r>
              <w:t>ша</w:t>
            </w:r>
          </w:p>
        </w:tc>
      </w:tr>
    </w:tbl>
    <w:p w:rsidR="00312209" w:rsidRDefault="00834688" w:rsidP="000F359E">
      <w:pPr>
        <w:tabs>
          <w:tab w:val="left" w:pos="2010"/>
        </w:tabs>
        <w:spacing w:before="100" w:beforeAutospacing="1" w:after="100" w:afterAutospacing="1"/>
        <w:rPr>
          <w:sz w:val="28"/>
          <w:szCs w:val="28"/>
        </w:rPr>
      </w:pPr>
      <w:r>
        <w:rPr>
          <w:sz w:val="28"/>
          <w:szCs w:val="28"/>
        </w:rPr>
        <w:t xml:space="preserve">На самом деле в вызове метода вариант связывания </w:t>
      </w:r>
      <w:r>
        <w:rPr>
          <w:sz w:val="28"/>
          <w:szCs w:val="28"/>
          <w:lang w:val="en-US"/>
        </w:rPr>
        <w:t>this</w:t>
      </w:r>
      <w:r>
        <w:rPr>
          <w:sz w:val="28"/>
          <w:szCs w:val="28"/>
        </w:rPr>
        <w:t xml:space="preserve"> (получатель вызова), определяет само выражение вызова. Выражение</w:t>
      </w:r>
      <w:r w:rsidRPr="00834688">
        <w:rPr>
          <w:sz w:val="28"/>
          <w:szCs w:val="28"/>
        </w:rPr>
        <w:t xml:space="preserve"> </w:t>
      </w:r>
      <w:r>
        <w:rPr>
          <w:sz w:val="28"/>
          <w:szCs w:val="28"/>
          <w:lang w:val="en-US"/>
        </w:rPr>
        <w:t>obj</w:t>
      </w:r>
      <w:r w:rsidRPr="00834688">
        <w:rPr>
          <w:sz w:val="28"/>
          <w:szCs w:val="28"/>
        </w:rPr>
        <w:t>.</w:t>
      </w:r>
      <w:r>
        <w:rPr>
          <w:sz w:val="28"/>
          <w:szCs w:val="28"/>
          <w:lang w:val="en-US"/>
        </w:rPr>
        <w:t>hello</w:t>
      </w:r>
      <w:r w:rsidRPr="00834688">
        <w:rPr>
          <w:sz w:val="28"/>
          <w:szCs w:val="28"/>
        </w:rPr>
        <w:t xml:space="preserve">() </w:t>
      </w:r>
      <w:r>
        <w:rPr>
          <w:sz w:val="28"/>
          <w:szCs w:val="28"/>
        </w:rPr>
        <w:t xml:space="preserve">ищет свойство </w:t>
      </w:r>
      <w:r>
        <w:rPr>
          <w:sz w:val="28"/>
          <w:szCs w:val="28"/>
          <w:lang w:val="en-US"/>
        </w:rPr>
        <w:t>he</w:t>
      </w:r>
      <w:r>
        <w:rPr>
          <w:sz w:val="28"/>
          <w:szCs w:val="28"/>
          <w:lang w:val="en-US"/>
        </w:rPr>
        <w:t>l</w:t>
      </w:r>
      <w:r>
        <w:rPr>
          <w:sz w:val="28"/>
          <w:szCs w:val="28"/>
          <w:lang w:val="en-US"/>
        </w:rPr>
        <w:t>lo</w:t>
      </w:r>
      <w:r>
        <w:rPr>
          <w:sz w:val="28"/>
          <w:szCs w:val="28"/>
        </w:rPr>
        <w:t xml:space="preserve"> объекта </w:t>
      </w:r>
      <w:r>
        <w:rPr>
          <w:sz w:val="28"/>
          <w:szCs w:val="28"/>
          <w:lang w:val="en-US"/>
        </w:rPr>
        <w:t>obj</w:t>
      </w:r>
      <w:r>
        <w:rPr>
          <w:sz w:val="28"/>
          <w:szCs w:val="28"/>
        </w:rPr>
        <w:t xml:space="preserve">. А выражение </w:t>
      </w:r>
      <w:r>
        <w:rPr>
          <w:sz w:val="28"/>
          <w:szCs w:val="28"/>
          <w:lang w:val="en-US"/>
        </w:rPr>
        <w:t>obj</w:t>
      </w:r>
      <w:r w:rsidRPr="00834688">
        <w:rPr>
          <w:sz w:val="28"/>
          <w:szCs w:val="28"/>
        </w:rPr>
        <w:t>2.</w:t>
      </w:r>
      <w:r>
        <w:rPr>
          <w:sz w:val="28"/>
          <w:szCs w:val="28"/>
          <w:lang w:val="en-US"/>
        </w:rPr>
        <w:t>hello</w:t>
      </w:r>
      <w:r w:rsidRPr="00834688">
        <w:rPr>
          <w:sz w:val="28"/>
          <w:szCs w:val="28"/>
        </w:rPr>
        <w:t xml:space="preserve"> </w:t>
      </w:r>
      <w:r>
        <w:rPr>
          <w:sz w:val="28"/>
          <w:szCs w:val="28"/>
        </w:rPr>
        <w:t xml:space="preserve">ищет свойство </w:t>
      </w:r>
      <w:r>
        <w:rPr>
          <w:sz w:val="28"/>
          <w:szCs w:val="28"/>
          <w:lang w:val="en-US"/>
        </w:rPr>
        <w:t>hello</w:t>
      </w:r>
      <w:r>
        <w:rPr>
          <w:sz w:val="28"/>
          <w:szCs w:val="28"/>
        </w:rPr>
        <w:t xml:space="preserve"> объекта</w:t>
      </w:r>
      <w:r w:rsidRPr="003602ED">
        <w:rPr>
          <w:sz w:val="28"/>
          <w:szCs w:val="28"/>
        </w:rPr>
        <w:t xml:space="preserve"> </w:t>
      </w:r>
      <w:r>
        <w:rPr>
          <w:sz w:val="28"/>
          <w:szCs w:val="28"/>
          <w:lang w:val="en-US"/>
        </w:rPr>
        <w:t>obj</w:t>
      </w:r>
      <w:r w:rsidRPr="003602ED">
        <w:rPr>
          <w:sz w:val="28"/>
          <w:szCs w:val="28"/>
        </w:rPr>
        <w:t>2.</w:t>
      </w:r>
    </w:p>
    <w:p w:rsidR="0073472F" w:rsidRPr="003602ED" w:rsidRDefault="0073472F" w:rsidP="000F359E">
      <w:pPr>
        <w:tabs>
          <w:tab w:val="left" w:pos="2010"/>
        </w:tabs>
        <w:spacing w:before="100" w:beforeAutospacing="1" w:after="100" w:afterAutospacing="1"/>
        <w:rPr>
          <w:sz w:val="28"/>
          <w:szCs w:val="28"/>
        </w:rPr>
      </w:pPr>
      <w:r>
        <w:rPr>
          <w:sz w:val="28"/>
          <w:szCs w:val="28"/>
        </w:rPr>
        <w:t xml:space="preserve">Поскольку методы являются не чем иным, как функциями вызванными для конкретного объекта, сослаться на </w:t>
      </w:r>
      <w:r>
        <w:rPr>
          <w:sz w:val="28"/>
          <w:szCs w:val="28"/>
          <w:lang w:val="en-US"/>
        </w:rPr>
        <w:t>this</w:t>
      </w:r>
      <w:r>
        <w:rPr>
          <w:sz w:val="28"/>
          <w:szCs w:val="28"/>
        </w:rPr>
        <w:t xml:space="preserve"> может и обычная функция</w:t>
      </w:r>
      <w:r w:rsidRPr="0073472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3472F" w:rsidRPr="00F435BF" w:rsidTr="00C435D8">
        <w:tc>
          <w:tcPr>
            <w:tcW w:w="8670" w:type="dxa"/>
            <w:shd w:val="clear" w:color="auto" w:fill="9BBB59"/>
          </w:tcPr>
          <w:p w:rsidR="0073472F" w:rsidRPr="00E2778F" w:rsidRDefault="0073472F" w:rsidP="00E2778F">
            <w:pPr>
              <w:jc w:val="center"/>
              <w:rPr>
                <w:b/>
                <w:bCs/>
                <w:color w:val="FFFEFF"/>
                <w:lang w:val="en-US"/>
              </w:rPr>
            </w:pPr>
            <w:r>
              <w:rPr>
                <w:b/>
                <w:bCs/>
                <w:color w:val="FFFEFF"/>
              </w:rPr>
              <w:lastRenderedPageBreak/>
              <w:t xml:space="preserve">Ссылка обычной функции на </w:t>
            </w:r>
            <w:r>
              <w:rPr>
                <w:b/>
                <w:bCs/>
                <w:color w:val="FFFEFF"/>
                <w:lang w:val="en-US"/>
              </w:rPr>
              <w:t>this</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E2778F">
              <w:rPr>
                <w:b/>
                <w:bCs/>
                <w:color w:val="FFFEFF"/>
                <w:lang w:val="en-US"/>
              </w:rPr>
              <w:t>9</w:t>
            </w:r>
          </w:p>
        </w:tc>
      </w:tr>
      <w:tr w:rsidR="0073472F" w:rsidRPr="0073472F" w:rsidTr="00C435D8">
        <w:trPr>
          <w:trHeight w:val="359"/>
        </w:trPr>
        <w:tc>
          <w:tcPr>
            <w:tcW w:w="8670" w:type="dxa"/>
          </w:tcPr>
          <w:p w:rsidR="0073472F" w:rsidRPr="0050321A" w:rsidRDefault="0073472F" w:rsidP="00C435D8">
            <w:pPr>
              <w:pStyle w:val="HTML0"/>
              <w:rPr>
                <w:sz w:val="22"/>
                <w:szCs w:val="22"/>
                <w:lang w:val="en-US"/>
              </w:rPr>
            </w:pPr>
            <w:r w:rsidRPr="0050321A">
              <w:rPr>
                <w:sz w:val="22"/>
                <w:szCs w:val="22"/>
                <w:lang w:val="en-US"/>
              </w:rPr>
              <w:t>function hello(){</w:t>
            </w:r>
          </w:p>
          <w:p w:rsidR="0073472F" w:rsidRPr="0050321A" w:rsidRDefault="0073472F" w:rsidP="00C435D8">
            <w:pPr>
              <w:pStyle w:val="HTML0"/>
              <w:rPr>
                <w:sz w:val="22"/>
                <w:szCs w:val="22"/>
                <w:lang w:val="en-US"/>
              </w:rPr>
            </w:pPr>
            <w:r w:rsidRPr="0050321A">
              <w:rPr>
                <w:sz w:val="22"/>
                <w:szCs w:val="22"/>
                <w:lang w:val="en-US"/>
              </w:rPr>
              <w:t xml:space="preserve"> return “</w:t>
            </w:r>
            <w:r w:rsidRPr="0050321A">
              <w:rPr>
                <w:sz w:val="22"/>
                <w:szCs w:val="22"/>
              </w:rPr>
              <w:t>Привет</w:t>
            </w:r>
            <w:r w:rsidRPr="0050321A">
              <w:rPr>
                <w:sz w:val="22"/>
                <w:szCs w:val="22"/>
                <w:lang w:val="en-US"/>
              </w:rPr>
              <w:t xml:space="preserve"> ” + this.username</w:t>
            </w:r>
          </w:p>
          <w:p w:rsidR="0073472F" w:rsidRPr="0073472F" w:rsidRDefault="0073472F" w:rsidP="00C435D8">
            <w:pPr>
              <w:pStyle w:val="HTML0"/>
              <w:rPr>
                <w:lang w:val="en-US"/>
              </w:rPr>
            </w:pPr>
            <w:r w:rsidRPr="0050321A">
              <w:rPr>
                <w:sz w:val="22"/>
                <w:szCs w:val="22"/>
                <w:lang w:val="en-US"/>
              </w:rPr>
              <w:t>}</w:t>
            </w:r>
          </w:p>
        </w:tc>
      </w:tr>
    </w:tbl>
    <w:p w:rsidR="0073472F" w:rsidRPr="0073472F" w:rsidRDefault="0073472F" w:rsidP="000F359E">
      <w:pPr>
        <w:tabs>
          <w:tab w:val="left" w:pos="2010"/>
        </w:tabs>
        <w:spacing w:before="100" w:beforeAutospacing="1" w:after="100" w:afterAutospacing="1"/>
        <w:rPr>
          <w:sz w:val="28"/>
          <w:szCs w:val="28"/>
        </w:rPr>
      </w:pPr>
      <w:r>
        <w:rPr>
          <w:sz w:val="28"/>
          <w:szCs w:val="28"/>
        </w:rPr>
        <w:t>Это может пригодится на предопределения функции для ее совместного и</w:t>
      </w:r>
      <w:r>
        <w:rPr>
          <w:sz w:val="28"/>
          <w:szCs w:val="28"/>
        </w:rPr>
        <w:t>с</w:t>
      </w:r>
      <w:r>
        <w:rPr>
          <w:sz w:val="28"/>
          <w:szCs w:val="28"/>
        </w:rPr>
        <w:t xml:space="preserve">пользования несколькими объектами. Однако этот трюк в </w:t>
      </w:r>
      <w:r>
        <w:rPr>
          <w:sz w:val="28"/>
          <w:szCs w:val="28"/>
          <w:lang w:val="en-US"/>
        </w:rPr>
        <w:t>JavaScript</w:t>
      </w:r>
      <w:r>
        <w:rPr>
          <w:sz w:val="28"/>
          <w:szCs w:val="28"/>
        </w:rPr>
        <w:t xml:space="preserve"> редко и малоприменим.</w:t>
      </w:r>
    </w:p>
    <w:p w:rsidR="00373401" w:rsidRPr="00373401" w:rsidRDefault="00F561BB" w:rsidP="00F561BB">
      <w:pPr>
        <w:tabs>
          <w:tab w:val="left" w:pos="2010"/>
        </w:tabs>
        <w:spacing w:before="100" w:beforeAutospacing="1" w:after="100" w:afterAutospacing="1"/>
        <w:jc w:val="center"/>
        <w:rPr>
          <w:b/>
          <w:sz w:val="28"/>
          <w:szCs w:val="28"/>
        </w:rPr>
      </w:pPr>
      <w:r>
        <w:rPr>
          <w:b/>
          <w:sz w:val="28"/>
          <w:szCs w:val="28"/>
        </w:rPr>
        <w:t>2.</w:t>
      </w:r>
      <w:r w:rsidR="00DF6546">
        <w:rPr>
          <w:b/>
          <w:sz w:val="28"/>
          <w:szCs w:val="28"/>
        </w:rPr>
        <w:t>4</w:t>
      </w:r>
      <w:r>
        <w:rPr>
          <w:b/>
          <w:sz w:val="28"/>
          <w:szCs w:val="28"/>
        </w:rPr>
        <w:t xml:space="preserve"> </w:t>
      </w:r>
      <w:r w:rsidR="00373401" w:rsidRPr="00373401">
        <w:rPr>
          <w:b/>
          <w:sz w:val="28"/>
          <w:szCs w:val="28"/>
        </w:rPr>
        <w:t xml:space="preserve">Вызов </w:t>
      </w:r>
      <w:r>
        <w:rPr>
          <w:b/>
          <w:sz w:val="28"/>
          <w:szCs w:val="28"/>
        </w:rPr>
        <w:t>функции как конструктора</w:t>
      </w:r>
    </w:p>
    <w:p w:rsidR="0073472F" w:rsidRPr="0073472F" w:rsidRDefault="0073472F" w:rsidP="000F359E">
      <w:pPr>
        <w:tabs>
          <w:tab w:val="left" w:pos="2010"/>
        </w:tabs>
        <w:spacing w:before="100" w:beforeAutospacing="1" w:after="100" w:afterAutospacing="1"/>
        <w:rPr>
          <w:sz w:val="28"/>
          <w:szCs w:val="28"/>
        </w:rPr>
      </w:pPr>
      <w:r>
        <w:rPr>
          <w:sz w:val="28"/>
          <w:szCs w:val="28"/>
        </w:rPr>
        <w:t>Третьей разновидностью функции является конструктор.</w:t>
      </w:r>
    </w:p>
    <w:p w:rsidR="00373401" w:rsidRPr="00F92C07" w:rsidRDefault="00F92C07" w:rsidP="000F359E">
      <w:pPr>
        <w:tabs>
          <w:tab w:val="left" w:pos="2010"/>
        </w:tabs>
        <w:spacing w:before="100" w:beforeAutospacing="1" w:after="100" w:afterAutospacing="1"/>
        <w:rPr>
          <w:sz w:val="28"/>
          <w:szCs w:val="28"/>
        </w:rPr>
      </w:pPr>
      <w:r>
        <w:rPr>
          <w:sz w:val="28"/>
          <w:szCs w:val="28"/>
        </w:rPr>
        <w:t xml:space="preserve">Если вызову функции предшевствует ключевое слово </w:t>
      </w:r>
      <w:r>
        <w:rPr>
          <w:sz w:val="28"/>
          <w:szCs w:val="28"/>
          <w:lang w:val="en-US"/>
        </w:rPr>
        <w:t>new</w:t>
      </w:r>
      <w:r>
        <w:rPr>
          <w:sz w:val="28"/>
          <w:szCs w:val="28"/>
        </w:rPr>
        <w:t>, то это вызов ко</w:t>
      </w:r>
      <w:r>
        <w:rPr>
          <w:sz w:val="28"/>
          <w:szCs w:val="28"/>
        </w:rPr>
        <w:t>н</w:t>
      </w:r>
      <w:r>
        <w:rPr>
          <w:sz w:val="28"/>
          <w:szCs w:val="28"/>
        </w:rPr>
        <w:t>структора. При вызове функции как конструктора, пару круглых скопок можно опустить</w:t>
      </w:r>
      <w:r w:rsidRPr="00F92C0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92C07" w:rsidRPr="00F435BF" w:rsidTr="00081933">
        <w:tc>
          <w:tcPr>
            <w:tcW w:w="8670" w:type="dxa"/>
            <w:shd w:val="clear" w:color="auto" w:fill="9BBB59"/>
          </w:tcPr>
          <w:p w:rsidR="00F92C07" w:rsidRPr="00BF4F3B" w:rsidRDefault="00F92C07" w:rsidP="00E2778F">
            <w:pPr>
              <w:jc w:val="center"/>
              <w:rPr>
                <w:b/>
                <w:bCs/>
                <w:color w:val="FFFEFF"/>
                <w:lang w:val="en-US"/>
              </w:rPr>
            </w:pPr>
            <w:r>
              <w:rPr>
                <w:b/>
                <w:bCs/>
                <w:color w:val="FFFEFF"/>
              </w:rPr>
              <w:t>Функция как конструктор</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E2778F">
              <w:rPr>
                <w:b/>
                <w:bCs/>
                <w:color w:val="FFFEFF"/>
                <w:lang w:val="en-US"/>
              </w:rPr>
              <w:t>10</w:t>
            </w:r>
          </w:p>
        </w:tc>
      </w:tr>
      <w:tr w:rsidR="00F92C07" w:rsidRPr="0021099E" w:rsidTr="00081933">
        <w:trPr>
          <w:trHeight w:val="359"/>
        </w:trPr>
        <w:tc>
          <w:tcPr>
            <w:tcW w:w="8670" w:type="dxa"/>
          </w:tcPr>
          <w:p w:rsidR="00F92C07" w:rsidRDefault="00F92C07" w:rsidP="00081933">
            <w:pPr>
              <w:pStyle w:val="HTML0"/>
              <w:rPr>
                <w:lang w:val="en-US"/>
              </w:rPr>
            </w:pPr>
            <w:r>
              <w:rPr>
                <w:lang w:val="en-US"/>
              </w:rPr>
              <w:t>var</w:t>
            </w:r>
            <w:r w:rsidRPr="00081933">
              <w:rPr>
                <w:lang w:val="en-US"/>
              </w:rPr>
              <w:t xml:space="preserve"> </w:t>
            </w:r>
            <w:r>
              <w:rPr>
                <w:lang w:val="en-US"/>
              </w:rPr>
              <w:t>o = new Function();</w:t>
            </w:r>
          </w:p>
          <w:p w:rsidR="00883A10" w:rsidRPr="0073472F" w:rsidRDefault="00F92C07" w:rsidP="0073472F">
            <w:pPr>
              <w:pStyle w:val="HTML0"/>
              <w:rPr>
                <w:lang w:val="en-US"/>
              </w:rPr>
            </w:pPr>
            <w:r>
              <w:rPr>
                <w:lang w:val="en-US"/>
              </w:rPr>
              <w:t>var o = new Function</w:t>
            </w:r>
            <w:r w:rsidR="0073472F">
              <w:rPr>
                <w:lang w:val="en-US"/>
              </w:rPr>
              <w:t>;</w:t>
            </w:r>
          </w:p>
        </w:tc>
      </w:tr>
    </w:tbl>
    <w:p w:rsidR="00E75A28" w:rsidRPr="00E75A28" w:rsidRDefault="00C751E9" w:rsidP="0088474C">
      <w:pPr>
        <w:tabs>
          <w:tab w:val="left" w:pos="2010"/>
        </w:tabs>
        <w:spacing w:before="100" w:beforeAutospacing="1" w:after="100" w:afterAutospacing="1"/>
        <w:rPr>
          <w:sz w:val="28"/>
          <w:szCs w:val="28"/>
        </w:rPr>
      </w:pPr>
      <w:r>
        <w:rPr>
          <w:sz w:val="28"/>
          <w:szCs w:val="28"/>
        </w:rPr>
        <w:t>Также, как</w:t>
      </w:r>
      <w:r w:rsidR="0088474C">
        <w:rPr>
          <w:sz w:val="28"/>
          <w:szCs w:val="28"/>
        </w:rPr>
        <w:t xml:space="preserve"> методы</w:t>
      </w:r>
      <w:r>
        <w:rPr>
          <w:sz w:val="28"/>
          <w:szCs w:val="28"/>
        </w:rPr>
        <w:t xml:space="preserve"> и простые функции</w:t>
      </w:r>
      <w:r w:rsidR="0088474C">
        <w:rPr>
          <w:sz w:val="28"/>
          <w:szCs w:val="28"/>
        </w:rPr>
        <w:t>,</w:t>
      </w:r>
      <w:r w:rsidR="00E75A28">
        <w:rPr>
          <w:sz w:val="28"/>
          <w:szCs w:val="28"/>
        </w:rPr>
        <w:t xml:space="preserve"> конструкторы определяются с пом</w:t>
      </w:r>
      <w:r w:rsidR="00E75A28">
        <w:rPr>
          <w:sz w:val="28"/>
          <w:szCs w:val="28"/>
        </w:rPr>
        <w:t>о</w:t>
      </w:r>
      <w:r w:rsidR="00E75A28">
        <w:rPr>
          <w:sz w:val="28"/>
          <w:szCs w:val="28"/>
        </w:rPr>
        <w:t xml:space="preserve">щью ключевого слова </w:t>
      </w:r>
      <w:r w:rsidR="00E75A28">
        <w:rPr>
          <w:sz w:val="28"/>
          <w:szCs w:val="28"/>
          <w:lang w:val="en-US"/>
        </w:rPr>
        <w:t>function</w:t>
      </w:r>
      <w:r w:rsidR="00E75A28" w:rsidRPr="00E75A28">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5A28" w:rsidRPr="00F435BF" w:rsidTr="00C435D8">
        <w:tc>
          <w:tcPr>
            <w:tcW w:w="8670" w:type="dxa"/>
            <w:shd w:val="clear" w:color="auto" w:fill="9BBB59"/>
          </w:tcPr>
          <w:p w:rsidR="00E75A28" w:rsidRPr="00BF4F3B" w:rsidRDefault="00E75A28" w:rsidP="00E2778F">
            <w:pPr>
              <w:jc w:val="center"/>
              <w:rPr>
                <w:b/>
                <w:bCs/>
                <w:color w:val="FFFEFF"/>
                <w:lang w:val="en-US"/>
              </w:rPr>
            </w:pPr>
            <w:r>
              <w:rPr>
                <w:b/>
                <w:bCs/>
                <w:color w:val="FFFEFF"/>
              </w:rPr>
              <w:t>Определение конструктора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E2778F">
              <w:rPr>
                <w:b/>
                <w:bCs/>
                <w:color w:val="FFFEFF"/>
                <w:lang w:val="en-US"/>
              </w:rPr>
              <w:t>11</w:t>
            </w:r>
          </w:p>
        </w:tc>
      </w:tr>
      <w:tr w:rsidR="00E75A28" w:rsidRPr="00B2544E" w:rsidTr="00C435D8">
        <w:trPr>
          <w:trHeight w:val="359"/>
        </w:trPr>
        <w:tc>
          <w:tcPr>
            <w:tcW w:w="8670" w:type="dxa"/>
          </w:tcPr>
          <w:p w:rsidR="00E75A28" w:rsidRDefault="00E75A28" w:rsidP="00C435D8">
            <w:pPr>
              <w:pStyle w:val="HTML0"/>
              <w:rPr>
                <w:lang w:val="en-US"/>
              </w:rPr>
            </w:pPr>
            <w:r>
              <w:rPr>
                <w:lang w:val="en-US"/>
              </w:rPr>
              <w:t>function</w:t>
            </w:r>
            <w:r w:rsidRPr="00E75A28">
              <w:rPr>
                <w:lang w:val="en-US"/>
              </w:rPr>
              <w:t xml:space="preserve"> </w:t>
            </w:r>
            <w:r>
              <w:rPr>
                <w:lang w:val="en-US"/>
              </w:rPr>
              <w:t>User(name, password){</w:t>
            </w:r>
          </w:p>
          <w:p w:rsidR="00E75A28" w:rsidRDefault="00E75A28" w:rsidP="00C435D8">
            <w:pPr>
              <w:pStyle w:val="HTML0"/>
              <w:rPr>
                <w:lang w:val="en-US"/>
              </w:rPr>
            </w:pPr>
            <w:r>
              <w:rPr>
                <w:lang w:val="en-US"/>
              </w:rPr>
              <w:t xml:space="preserve">  this.name = name;</w:t>
            </w:r>
          </w:p>
          <w:p w:rsidR="00E75A28" w:rsidRDefault="00E75A28" w:rsidP="00C435D8">
            <w:pPr>
              <w:pStyle w:val="HTML0"/>
              <w:rPr>
                <w:lang w:val="en-US"/>
              </w:rPr>
            </w:pPr>
            <w:r>
              <w:rPr>
                <w:lang w:val="en-US"/>
              </w:rPr>
              <w:t xml:space="preserve">  this.password = password</w:t>
            </w:r>
          </w:p>
          <w:p w:rsidR="00E75A28" w:rsidRPr="00E75A28" w:rsidRDefault="00E75A28" w:rsidP="00C435D8">
            <w:pPr>
              <w:pStyle w:val="HTML0"/>
              <w:rPr>
                <w:lang w:val="en-US"/>
              </w:rPr>
            </w:pPr>
            <w:r>
              <w:rPr>
                <w:lang w:val="en-US"/>
              </w:rPr>
              <w:t>}</w:t>
            </w:r>
          </w:p>
        </w:tc>
      </w:tr>
    </w:tbl>
    <w:p w:rsidR="00E75A28" w:rsidRDefault="00E75A28" w:rsidP="0088474C">
      <w:pPr>
        <w:tabs>
          <w:tab w:val="left" w:pos="2010"/>
        </w:tabs>
        <w:spacing w:before="100" w:beforeAutospacing="1" w:after="100" w:afterAutospacing="1"/>
        <w:rPr>
          <w:sz w:val="28"/>
          <w:szCs w:val="28"/>
        </w:rPr>
      </w:pPr>
      <w:r>
        <w:rPr>
          <w:sz w:val="28"/>
          <w:szCs w:val="28"/>
        </w:rPr>
        <w:t xml:space="preserve">Вызов </w:t>
      </w:r>
      <w:r>
        <w:rPr>
          <w:sz w:val="28"/>
          <w:szCs w:val="28"/>
          <w:lang w:val="en-US"/>
        </w:rPr>
        <w:t>User</w:t>
      </w:r>
      <w:r>
        <w:rPr>
          <w:sz w:val="28"/>
          <w:szCs w:val="28"/>
        </w:rPr>
        <w:t xml:space="preserve"> с помощью оператора </w:t>
      </w:r>
      <w:r>
        <w:rPr>
          <w:sz w:val="28"/>
          <w:szCs w:val="28"/>
          <w:lang w:val="en-US"/>
        </w:rPr>
        <w:t>new</w:t>
      </w:r>
      <w:r>
        <w:rPr>
          <w:sz w:val="28"/>
          <w:szCs w:val="28"/>
        </w:rPr>
        <w:t xml:space="preserve"> создает из функции</w:t>
      </w:r>
      <w:r w:rsidRPr="00E75A28">
        <w:rPr>
          <w:sz w:val="28"/>
          <w:szCs w:val="28"/>
        </w:rPr>
        <w:t xml:space="preserve"> </w:t>
      </w:r>
      <w:r>
        <w:rPr>
          <w:sz w:val="28"/>
          <w:szCs w:val="28"/>
          <w:lang w:val="en-US"/>
        </w:rPr>
        <w:t>User</w:t>
      </w:r>
      <w:r>
        <w:rPr>
          <w:sz w:val="28"/>
          <w:szCs w:val="28"/>
        </w:rPr>
        <w:t xml:space="preserve"> конструктор.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5A28" w:rsidRPr="00F435BF" w:rsidTr="00C435D8">
        <w:tc>
          <w:tcPr>
            <w:tcW w:w="8670" w:type="dxa"/>
            <w:shd w:val="clear" w:color="auto" w:fill="9BBB59"/>
          </w:tcPr>
          <w:p w:rsidR="00E75A28" w:rsidRPr="00F71931" w:rsidRDefault="00E75A28" w:rsidP="00F71931">
            <w:pPr>
              <w:jc w:val="center"/>
              <w:rPr>
                <w:b/>
                <w:bCs/>
                <w:color w:val="FFFEFF"/>
              </w:rPr>
            </w:pPr>
            <w:r>
              <w:rPr>
                <w:b/>
                <w:bCs/>
                <w:color w:val="FFFEFF"/>
              </w:rPr>
              <w:t xml:space="preserve">Вызов функции </w:t>
            </w:r>
            <w:r>
              <w:rPr>
                <w:b/>
                <w:bCs/>
                <w:color w:val="FFFEFF"/>
                <w:lang w:val="en-US"/>
              </w:rPr>
              <w:t>User</w:t>
            </w:r>
            <w:r>
              <w:rPr>
                <w:b/>
                <w:bCs/>
                <w:color w:val="FFFEFF"/>
              </w:rPr>
              <w:t xml:space="preserve">, </w:t>
            </w:r>
            <w:r w:rsidR="00F71931">
              <w:rPr>
                <w:b/>
                <w:bCs/>
                <w:color w:val="FFFEFF"/>
              </w:rPr>
              <w:t>как конструктора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E2778F" w:rsidRPr="00F71931">
              <w:rPr>
                <w:b/>
                <w:bCs/>
                <w:color w:val="FFFEFF"/>
              </w:rPr>
              <w:t>12</w:t>
            </w:r>
          </w:p>
        </w:tc>
      </w:tr>
      <w:tr w:rsidR="00E75A28" w:rsidRPr="00E75A28" w:rsidTr="00C435D8">
        <w:trPr>
          <w:trHeight w:val="359"/>
        </w:trPr>
        <w:tc>
          <w:tcPr>
            <w:tcW w:w="8670" w:type="dxa"/>
          </w:tcPr>
          <w:p w:rsidR="00E75A28" w:rsidRDefault="00E75A28" w:rsidP="00C435D8">
            <w:pPr>
              <w:pStyle w:val="HTML0"/>
              <w:rPr>
                <w:lang w:val="en-US"/>
              </w:rPr>
            </w:pPr>
            <w:r>
              <w:rPr>
                <w:lang w:val="en-US"/>
              </w:rPr>
              <w:t>var u = new User(‘</w:t>
            </w:r>
            <w:r>
              <w:t>Вася</w:t>
            </w:r>
            <w:r>
              <w:rPr>
                <w:lang w:val="en-US"/>
              </w:rPr>
              <w:t>’, ‘</w:t>
            </w:r>
            <w:r w:rsidRPr="00E75A28">
              <w:rPr>
                <w:lang w:val="en-US"/>
              </w:rPr>
              <w:t>123</w:t>
            </w:r>
            <w:r>
              <w:rPr>
                <w:lang w:val="en-US"/>
              </w:rPr>
              <w:t>’);</w:t>
            </w:r>
          </w:p>
          <w:p w:rsidR="00E75A28" w:rsidRPr="00E75A28" w:rsidRDefault="00E75A28" w:rsidP="00C435D8">
            <w:pPr>
              <w:pStyle w:val="HTML0"/>
            </w:pPr>
            <w:r>
              <w:rPr>
                <w:lang w:val="en-US"/>
              </w:rPr>
              <w:t xml:space="preserve">u.name // </w:t>
            </w:r>
            <w:r>
              <w:t>Вася</w:t>
            </w:r>
          </w:p>
        </w:tc>
      </w:tr>
    </w:tbl>
    <w:p w:rsidR="00E75A28" w:rsidRPr="00E75A28" w:rsidRDefault="00E75A28" w:rsidP="0088474C">
      <w:pPr>
        <w:tabs>
          <w:tab w:val="left" w:pos="2010"/>
        </w:tabs>
        <w:spacing w:before="100" w:beforeAutospacing="1" w:after="100" w:afterAutospacing="1"/>
        <w:rPr>
          <w:sz w:val="28"/>
          <w:szCs w:val="28"/>
        </w:rPr>
      </w:pPr>
      <w:r>
        <w:rPr>
          <w:sz w:val="28"/>
          <w:szCs w:val="28"/>
        </w:rPr>
        <w:t>Основная роль функции-конструктора заключается в иницилизации объекта.</w:t>
      </w:r>
    </w:p>
    <w:p w:rsidR="00E7065A" w:rsidRDefault="00E7065A" w:rsidP="00E7065A">
      <w:pPr>
        <w:tabs>
          <w:tab w:val="left" w:pos="2010"/>
        </w:tabs>
        <w:spacing w:before="100" w:beforeAutospacing="1" w:after="100" w:afterAutospacing="1"/>
        <w:jc w:val="center"/>
        <w:rPr>
          <w:b/>
          <w:sz w:val="28"/>
          <w:szCs w:val="28"/>
        </w:rPr>
      </w:pPr>
      <w:r w:rsidRPr="003159AB">
        <w:rPr>
          <w:b/>
          <w:sz w:val="28"/>
          <w:szCs w:val="28"/>
        </w:rPr>
        <w:t>2.</w:t>
      </w:r>
      <w:r>
        <w:rPr>
          <w:b/>
          <w:sz w:val="28"/>
          <w:szCs w:val="28"/>
        </w:rPr>
        <w:t>5</w:t>
      </w:r>
      <w:r w:rsidRPr="003159AB">
        <w:rPr>
          <w:b/>
          <w:sz w:val="28"/>
          <w:szCs w:val="28"/>
        </w:rPr>
        <w:t xml:space="preserve"> </w:t>
      </w:r>
      <w:r w:rsidRPr="00BC3389">
        <w:rPr>
          <w:b/>
          <w:sz w:val="28"/>
          <w:szCs w:val="28"/>
        </w:rPr>
        <w:t>Функции</w:t>
      </w:r>
      <w:r w:rsidRPr="003159AB">
        <w:rPr>
          <w:b/>
          <w:sz w:val="28"/>
          <w:szCs w:val="28"/>
        </w:rPr>
        <w:t xml:space="preserve"> </w:t>
      </w:r>
      <w:r w:rsidRPr="00BC3389">
        <w:rPr>
          <w:b/>
          <w:sz w:val="28"/>
          <w:szCs w:val="28"/>
        </w:rPr>
        <w:t>высшего</w:t>
      </w:r>
      <w:r w:rsidRPr="003159AB">
        <w:rPr>
          <w:b/>
          <w:sz w:val="28"/>
          <w:szCs w:val="28"/>
        </w:rPr>
        <w:t xml:space="preserve"> </w:t>
      </w:r>
      <w:r w:rsidRPr="00BC3389">
        <w:rPr>
          <w:b/>
          <w:sz w:val="28"/>
          <w:szCs w:val="28"/>
        </w:rPr>
        <w:t>порядка</w:t>
      </w:r>
    </w:p>
    <w:p w:rsidR="00E7065A" w:rsidRDefault="00E7065A" w:rsidP="00E7065A">
      <w:pPr>
        <w:tabs>
          <w:tab w:val="left" w:pos="2010"/>
        </w:tabs>
        <w:spacing w:before="100" w:beforeAutospacing="1" w:after="100" w:afterAutospacing="1"/>
        <w:rPr>
          <w:sz w:val="28"/>
          <w:szCs w:val="28"/>
        </w:rPr>
      </w:pPr>
      <w:r>
        <w:rPr>
          <w:sz w:val="28"/>
          <w:szCs w:val="28"/>
        </w:rPr>
        <w:t>Это такие функции, которые оперируют функциями, применяя одну или б</w:t>
      </w:r>
      <w:r>
        <w:rPr>
          <w:sz w:val="28"/>
          <w:szCs w:val="28"/>
        </w:rPr>
        <w:t>о</w:t>
      </w:r>
      <w:r>
        <w:rPr>
          <w:sz w:val="28"/>
          <w:szCs w:val="28"/>
        </w:rPr>
        <w:t xml:space="preserve">лее функций и возвращая новую функцию. </w:t>
      </w:r>
    </w:p>
    <w:p w:rsidR="00E7065A" w:rsidRDefault="00E7065A" w:rsidP="00E7065A">
      <w:pPr>
        <w:tabs>
          <w:tab w:val="left" w:pos="2010"/>
        </w:tabs>
        <w:spacing w:before="100" w:beforeAutospacing="1" w:after="100" w:afterAutospacing="1"/>
        <w:rPr>
          <w:sz w:val="28"/>
          <w:szCs w:val="28"/>
        </w:rPr>
      </w:pPr>
      <w:r>
        <w:rPr>
          <w:sz w:val="28"/>
          <w:szCs w:val="28"/>
        </w:rPr>
        <w:t xml:space="preserve">Поскольку при этом возвращается новая функция, то ее назвали функцией обратного вызова, или </w:t>
      </w:r>
      <w:r>
        <w:rPr>
          <w:sz w:val="28"/>
          <w:szCs w:val="28"/>
          <w:lang w:val="en-US"/>
        </w:rPr>
        <w:t>callback</w:t>
      </w:r>
      <w:r>
        <w:rPr>
          <w:sz w:val="28"/>
          <w:szCs w:val="28"/>
        </w:rPr>
        <w:t>-функцией. Подход с использованием</w:t>
      </w:r>
      <w:r w:rsidRPr="00B312FE">
        <w:rPr>
          <w:sz w:val="28"/>
          <w:szCs w:val="28"/>
        </w:rPr>
        <w:t xml:space="preserve"> </w:t>
      </w:r>
      <w:r>
        <w:rPr>
          <w:sz w:val="28"/>
          <w:szCs w:val="28"/>
          <w:lang w:val="en-US"/>
        </w:rPr>
        <w:t>callback</w:t>
      </w:r>
      <w:r>
        <w:rPr>
          <w:sz w:val="28"/>
          <w:szCs w:val="28"/>
        </w:rPr>
        <w:t xml:space="preserve">-функций часто используется в программах, написанных на </w:t>
      </w:r>
      <w:r>
        <w:rPr>
          <w:sz w:val="28"/>
          <w:szCs w:val="28"/>
          <w:lang w:val="en-US"/>
        </w:rPr>
        <w:t>JavaScript</w:t>
      </w:r>
      <w:r>
        <w:rPr>
          <w:sz w:val="28"/>
          <w:szCs w:val="28"/>
        </w:rPr>
        <w:t>.</w:t>
      </w:r>
    </w:p>
    <w:p w:rsidR="00E7065A" w:rsidRPr="00BC3389" w:rsidRDefault="00E7065A" w:rsidP="00E7065A">
      <w:pPr>
        <w:tabs>
          <w:tab w:val="left" w:pos="2010"/>
        </w:tabs>
        <w:spacing w:before="100" w:beforeAutospacing="1" w:after="100" w:afterAutospacing="1"/>
        <w:rPr>
          <w:sz w:val="28"/>
          <w:szCs w:val="28"/>
        </w:rPr>
      </w:pPr>
      <w:r>
        <w:rPr>
          <w:sz w:val="28"/>
          <w:szCs w:val="28"/>
        </w:rPr>
        <w:t>Например, рассмотрим функцию простого преобразования строкового ма</w:t>
      </w:r>
      <w:r>
        <w:rPr>
          <w:sz w:val="28"/>
          <w:szCs w:val="28"/>
        </w:rPr>
        <w:t>с</w:t>
      </w:r>
      <w:r>
        <w:rPr>
          <w:sz w:val="28"/>
          <w:szCs w:val="28"/>
        </w:rPr>
        <w:t xml:space="preserve">сива с использованием метода </w:t>
      </w:r>
      <w:r>
        <w:rPr>
          <w:sz w:val="28"/>
          <w:szCs w:val="28"/>
          <w:lang w:val="en-US"/>
        </w:rPr>
        <w:t>map</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65A" w:rsidRPr="00F435BF" w:rsidTr="00821A36">
        <w:tc>
          <w:tcPr>
            <w:tcW w:w="8670" w:type="dxa"/>
            <w:shd w:val="clear" w:color="auto" w:fill="9BBB59"/>
          </w:tcPr>
          <w:p w:rsidR="00E7065A" w:rsidRPr="00AA13C1" w:rsidRDefault="00E7065A" w:rsidP="00AA13C1">
            <w:pPr>
              <w:jc w:val="center"/>
              <w:rPr>
                <w:b/>
                <w:bCs/>
                <w:color w:val="FFFEFF"/>
                <w:lang w:val="en-US"/>
              </w:rPr>
            </w:pPr>
            <w:r>
              <w:rPr>
                <w:b/>
                <w:bCs/>
                <w:color w:val="FFFEFF"/>
              </w:rPr>
              <w:lastRenderedPageBreak/>
              <w:t>Использование функций высшего порядка для прохода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4A17B2">
              <w:rPr>
                <w:b/>
                <w:bCs/>
                <w:color w:val="FFFEFF"/>
              </w:rPr>
              <w:t>2</w:t>
            </w:r>
            <w:r w:rsidRPr="00420975">
              <w:rPr>
                <w:b/>
                <w:bCs/>
                <w:color w:val="FFFEFF"/>
              </w:rPr>
              <w:t>.</w:t>
            </w:r>
            <w:r w:rsidRPr="004A17B2">
              <w:rPr>
                <w:b/>
                <w:bCs/>
                <w:color w:val="FFFEFF"/>
              </w:rPr>
              <w:t>1</w:t>
            </w:r>
            <w:r w:rsidR="00AA13C1">
              <w:rPr>
                <w:b/>
                <w:bCs/>
                <w:color w:val="FFFEFF"/>
                <w:lang w:val="en-US"/>
              </w:rPr>
              <w:t>3</w:t>
            </w:r>
          </w:p>
        </w:tc>
      </w:tr>
      <w:tr w:rsidR="00E7065A" w:rsidRPr="0021099E" w:rsidTr="00821A36">
        <w:trPr>
          <w:trHeight w:val="359"/>
        </w:trPr>
        <w:tc>
          <w:tcPr>
            <w:tcW w:w="8670" w:type="dxa"/>
          </w:tcPr>
          <w:p w:rsidR="00E7065A" w:rsidRPr="00B312FE" w:rsidRDefault="00E7065A" w:rsidP="00821A36">
            <w:pPr>
              <w:pStyle w:val="HTML0"/>
            </w:pPr>
            <w:r>
              <w:rPr>
                <w:lang w:val="en-US"/>
              </w:rPr>
              <w:t>var</w:t>
            </w:r>
            <w:r w:rsidRPr="00B312FE">
              <w:t xml:space="preserve"> </w:t>
            </w:r>
            <w:r>
              <w:rPr>
                <w:lang w:val="en-US"/>
              </w:rPr>
              <w:t>names</w:t>
            </w:r>
            <w:r w:rsidRPr="00B312FE">
              <w:t xml:space="preserve"> = [‘</w:t>
            </w:r>
            <w:r>
              <w:t>яблоко</w:t>
            </w:r>
            <w:r w:rsidRPr="00B312FE">
              <w:t>’</w:t>
            </w:r>
            <w:r>
              <w:t xml:space="preserve">, </w:t>
            </w:r>
            <w:r w:rsidRPr="00B312FE">
              <w:t>‘</w:t>
            </w:r>
            <w:r>
              <w:t>груша</w:t>
            </w:r>
            <w:r w:rsidRPr="00B312FE">
              <w:t>’, ‘</w:t>
            </w:r>
            <w:r>
              <w:t>слива</w:t>
            </w:r>
            <w:r w:rsidRPr="00B312FE">
              <w:t>’];</w:t>
            </w:r>
          </w:p>
          <w:p w:rsidR="00E7065A" w:rsidRDefault="00E7065A" w:rsidP="00821A36">
            <w:pPr>
              <w:pStyle w:val="HTML0"/>
              <w:rPr>
                <w:lang w:val="en-US"/>
              </w:rPr>
            </w:pPr>
            <w:r>
              <w:rPr>
                <w:lang w:val="en-US"/>
              </w:rPr>
              <w:t>var upper = names.</w:t>
            </w:r>
            <w:r w:rsidRPr="004A17B2">
              <w:rPr>
                <w:b/>
                <w:lang w:val="en-US"/>
              </w:rPr>
              <w:t>map(function(name){</w:t>
            </w:r>
          </w:p>
          <w:p w:rsidR="00E7065A" w:rsidRDefault="00E7065A" w:rsidP="00821A36">
            <w:pPr>
              <w:pStyle w:val="HTML0"/>
              <w:rPr>
                <w:lang w:val="en-US"/>
              </w:rPr>
            </w:pPr>
            <w:r>
              <w:rPr>
                <w:lang w:val="en-US"/>
              </w:rPr>
              <w:t xml:space="preserve"> return name.toUpperCase();</w:t>
            </w:r>
          </w:p>
          <w:p w:rsidR="00E7065A" w:rsidRDefault="00E7065A" w:rsidP="00821A36">
            <w:pPr>
              <w:pStyle w:val="HTML0"/>
              <w:rPr>
                <w:lang w:val="en-US"/>
              </w:rPr>
            </w:pPr>
            <w:r>
              <w:rPr>
                <w:lang w:val="en-US"/>
              </w:rPr>
              <w:t>});</w:t>
            </w:r>
          </w:p>
          <w:p w:rsidR="00E7065A" w:rsidRPr="004A17B2" w:rsidRDefault="00E7065A" w:rsidP="00821A36">
            <w:pPr>
              <w:pStyle w:val="HTML0"/>
              <w:rPr>
                <w:lang w:val="en-US"/>
              </w:rPr>
            </w:pPr>
            <w:r>
              <w:rPr>
                <w:lang w:val="en-US"/>
              </w:rPr>
              <w:t>upper //</w:t>
            </w:r>
            <w:r w:rsidRPr="003602ED">
              <w:rPr>
                <w:lang w:val="en-US"/>
              </w:rPr>
              <w:t xml:space="preserve"> </w:t>
            </w:r>
            <w:r>
              <w:rPr>
                <w:lang w:val="en-US"/>
              </w:rPr>
              <w:t>[‘</w:t>
            </w:r>
            <w:r>
              <w:t>ЯБЛОКО</w:t>
            </w:r>
            <w:r>
              <w:rPr>
                <w:lang w:val="en-US"/>
              </w:rPr>
              <w:t>’, ‘</w:t>
            </w:r>
            <w:r>
              <w:t>ГРУША</w:t>
            </w:r>
            <w:r>
              <w:rPr>
                <w:lang w:val="en-US"/>
              </w:rPr>
              <w:t>’, ‘</w:t>
            </w:r>
            <w:r>
              <w:t>СЛИВА</w:t>
            </w:r>
            <w:r>
              <w:rPr>
                <w:lang w:val="en-US"/>
              </w:rPr>
              <w:t>’],</w:t>
            </w:r>
          </w:p>
        </w:tc>
      </w:tr>
    </w:tbl>
    <w:p w:rsidR="00E7065A" w:rsidRDefault="00E7065A" w:rsidP="00E7065A">
      <w:pPr>
        <w:tabs>
          <w:tab w:val="left" w:pos="2010"/>
        </w:tabs>
        <w:spacing w:before="100" w:beforeAutospacing="1" w:after="100" w:afterAutospacing="1"/>
        <w:rPr>
          <w:sz w:val="28"/>
          <w:szCs w:val="28"/>
        </w:rPr>
      </w:pPr>
      <w:r>
        <w:rPr>
          <w:sz w:val="28"/>
          <w:szCs w:val="28"/>
        </w:rPr>
        <w:t>Наличие в программах дублированного или похожего кода – верный признак необходимости использовать функции высшего порядка.</w:t>
      </w:r>
    </w:p>
    <w:p w:rsidR="00E7065A" w:rsidRPr="004A17B2" w:rsidRDefault="00E7065A" w:rsidP="00E7065A">
      <w:pPr>
        <w:tabs>
          <w:tab w:val="left" w:pos="2010"/>
        </w:tabs>
        <w:spacing w:before="100" w:beforeAutospacing="1" w:after="100" w:afterAutospacing="1"/>
        <w:rPr>
          <w:sz w:val="28"/>
          <w:szCs w:val="28"/>
        </w:rPr>
      </w:pPr>
      <w:r>
        <w:rPr>
          <w:sz w:val="28"/>
          <w:szCs w:val="28"/>
        </w:rPr>
        <w:t>Рассмотрим еще один пример возможного использования функций высшего порядка</w:t>
      </w:r>
      <w:r w:rsidRPr="004A17B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65A" w:rsidRPr="00F435BF" w:rsidTr="00821A36">
        <w:tc>
          <w:tcPr>
            <w:tcW w:w="8670" w:type="dxa"/>
            <w:shd w:val="clear" w:color="auto" w:fill="9BBB59"/>
          </w:tcPr>
          <w:p w:rsidR="00E7065A" w:rsidRPr="002132F5" w:rsidRDefault="00E7065A" w:rsidP="00821A36">
            <w:pPr>
              <w:jc w:val="center"/>
              <w:rPr>
                <w:b/>
                <w:bCs/>
                <w:color w:val="FFFEFF"/>
              </w:rPr>
            </w:pPr>
            <w:r>
              <w:rPr>
                <w:b/>
                <w:bCs/>
                <w:color w:val="FFFEFF"/>
              </w:rPr>
              <w:t>Вычисление стандартного отклонения</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lang w:val="en-US"/>
              </w:rPr>
              <w:t>2</w:t>
            </w:r>
            <w:r w:rsidRPr="00420975">
              <w:rPr>
                <w:b/>
                <w:bCs/>
                <w:color w:val="FFFEFF"/>
              </w:rPr>
              <w:t>.</w:t>
            </w:r>
            <w:r>
              <w:rPr>
                <w:b/>
                <w:bCs/>
                <w:color w:val="FFFEFF"/>
                <w:lang w:val="en-US"/>
              </w:rPr>
              <w:t>1</w:t>
            </w:r>
            <w:r>
              <w:rPr>
                <w:b/>
                <w:bCs/>
                <w:color w:val="FFFEFF"/>
              </w:rPr>
              <w:t>4</w:t>
            </w:r>
          </w:p>
        </w:tc>
      </w:tr>
      <w:tr w:rsidR="00E7065A" w:rsidRPr="0021099E" w:rsidTr="00821A36">
        <w:trPr>
          <w:trHeight w:val="359"/>
        </w:trPr>
        <w:tc>
          <w:tcPr>
            <w:tcW w:w="8670" w:type="dxa"/>
          </w:tcPr>
          <w:p w:rsidR="00E7065A" w:rsidRDefault="00E7065A" w:rsidP="00821A36">
            <w:pPr>
              <w:pStyle w:val="HTML0"/>
              <w:rPr>
                <w:lang w:val="en-US"/>
              </w:rPr>
            </w:pPr>
            <w:r>
              <w:rPr>
                <w:lang w:val="en-US"/>
              </w:rPr>
              <w:t>var sum = function(x,y){return x+y};</w:t>
            </w:r>
          </w:p>
          <w:p w:rsidR="00E7065A" w:rsidRDefault="00E7065A" w:rsidP="00821A36">
            <w:pPr>
              <w:pStyle w:val="HTML0"/>
              <w:rPr>
                <w:lang w:val="en-US"/>
              </w:rPr>
            </w:pPr>
            <w:r>
              <w:rPr>
                <w:lang w:val="en-US"/>
              </w:rPr>
              <w:t>var data = [1</w:t>
            </w:r>
            <w:r w:rsidRPr="004F73AF">
              <w:rPr>
                <w:lang w:val="en-US"/>
              </w:rPr>
              <w:t>,1,3,4,8,8</w:t>
            </w:r>
            <w:r>
              <w:rPr>
                <w:lang w:val="en-US"/>
              </w:rPr>
              <w:t>];</w:t>
            </w:r>
          </w:p>
          <w:p w:rsidR="00E7065A" w:rsidRPr="004F73AF" w:rsidRDefault="00E7065A" w:rsidP="00821A36">
            <w:pPr>
              <w:pStyle w:val="HTML0"/>
              <w:rPr>
                <w:lang w:val="en-US"/>
              </w:rPr>
            </w:pPr>
            <w:r>
              <w:rPr>
                <w:lang w:val="en-US"/>
              </w:rPr>
              <w:t>var deviations = data.</w:t>
            </w:r>
            <w:r>
              <w:rPr>
                <w:b/>
                <w:lang w:val="en-US"/>
              </w:rPr>
              <w:t>reduce</w:t>
            </w:r>
            <w:r>
              <w:rPr>
                <w:lang w:val="en-US"/>
              </w:rPr>
              <w:t>(sum)/data.length;</w:t>
            </w:r>
          </w:p>
        </w:tc>
      </w:tr>
    </w:tbl>
    <w:p w:rsidR="00E7065A" w:rsidRPr="00090478" w:rsidRDefault="00E7065A" w:rsidP="00E7065A">
      <w:pPr>
        <w:pStyle w:val="1"/>
        <w:spacing w:before="100" w:beforeAutospacing="1" w:after="100" w:afterAutospacing="1"/>
        <w:rPr>
          <w:rFonts w:ascii="Times New Roman" w:hAnsi="Times New Roman"/>
          <w:b w:val="0"/>
          <w:sz w:val="28"/>
          <w:szCs w:val="28"/>
        </w:rPr>
      </w:pPr>
      <w:r w:rsidRPr="00090478">
        <w:rPr>
          <w:rFonts w:ascii="Times New Roman" w:hAnsi="Times New Roman"/>
          <w:sz w:val="28"/>
          <w:szCs w:val="28"/>
        </w:rPr>
        <w:t>Задача</w:t>
      </w:r>
      <w:r w:rsidRPr="00090478">
        <w:rPr>
          <w:rFonts w:ascii="Times New Roman" w:hAnsi="Times New Roman"/>
          <w:b w:val="0"/>
          <w:sz w:val="28"/>
          <w:szCs w:val="28"/>
        </w:rPr>
        <w:t>: Функция должна принимать два значения. Первый - число, второе – функция, циклично вызывающаяся с параметрами от 0 до числа первого п</w:t>
      </w:r>
      <w:r w:rsidRPr="00090478">
        <w:rPr>
          <w:rFonts w:ascii="Times New Roman" w:hAnsi="Times New Roman"/>
          <w:b w:val="0"/>
          <w:sz w:val="28"/>
          <w:szCs w:val="28"/>
        </w:rPr>
        <w:t>а</w:t>
      </w:r>
      <w:r w:rsidRPr="00090478">
        <w:rPr>
          <w:rFonts w:ascii="Times New Roman" w:hAnsi="Times New Roman"/>
          <w:b w:val="0"/>
          <w:sz w:val="28"/>
          <w:szCs w:val="28"/>
        </w:rPr>
        <w:t>раметра функции</w:t>
      </w:r>
    </w:p>
    <w:p w:rsidR="00E7065A" w:rsidRPr="009A45CD" w:rsidRDefault="00E7065A" w:rsidP="00E7065A">
      <w:pPr>
        <w:pStyle w:val="1"/>
        <w:spacing w:before="100" w:beforeAutospacing="1" w:after="100" w:afterAutospacing="1"/>
        <w:rPr>
          <w:rFonts w:ascii="Times New Roman" w:hAnsi="Times New Roman"/>
          <w:b w:val="0"/>
          <w:sz w:val="28"/>
          <w:szCs w:val="28"/>
        </w:rPr>
      </w:pPr>
      <w:r w:rsidRPr="00090478">
        <w:rPr>
          <w:rFonts w:ascii="Times New Roman" w:hAnsi="Times New Roman"/>
          <w:b w:val="0"/>
          <w:sz w:val="28"/>
          <w:szCs w:val="28"/>
        </w:rPr>
        <w:t>Решим эту задачу используя функции высшего порядка</w:t>
      </w:r>
      <w:r>
        <w:rPr>
          <w:rFonts w:ascii="Times New Roman" w:hAnsi="Times New Roman"/>
          <w:b w:val="0"/>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65A" w:rsidRPr="00F435BF" w:rsidTr="00821A36">
        <w:tc>
          <w:tcPr>
            <w:tcW w:w="8670" w:type="dxa"/>
            <w:shd w:val="clear" w:color="auto" w:fill="9BBB59"/>
          </w:tcPr>
          <w:p w:rsidR="00E7065A" w:rsidRPr="00B862E9" w:rsidRDefault="00E7065A" w:rsidP="00AA13C1">
            <w:pPr>
              <w:jc w:val="center"/>
              <w:rPr>
                <w:b/>
                <w:bCs/>
                <w:color w:val="FFFEFF"/>
              </w:rPr>
            </w:pPr>
            <w:r>
              <w:rPr>
                <w:b/>
                <w:bCs/>
                <w:color w:val="FFFEFF"/>
              </w:rPr>
              <w:t>Реализация функции высшего порядка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9A45CD">
              <w:rPr>
                <w:b/>
                <w:bCs/>
                <w:color w:val="FFFEFF"/>
              </w:rPr>
              <w:t>2</w:t>
            </w:r>
            <w:r w:rsidRPr="00420975">
              <w:rPr>
                <w:b/>
                <w:bCs/>
                <w:color w:val="FFFEFF"/>
              </w:rPr>
              <w:t>.</w:t>
            </w:r>
            <w:r w:rsidRPr="009A45CD">
              <w:rPr>
                <w:b/>
                <w:bCs/>
                <w:color w:val="FFFEFF"/>
              </w:rPr>
              <w:t>1</w:t>
            </w:r>
            <w:r w:rsidR="00AA13C1" w:rsidRPr="00B862E9">
              <w:rPr>
                <w:b/>
                <w:bCs/>
                <w:color w:val="FFFEFF"/>
              </w:rPr>
              <w:t>5</w:t>
            </w:r>
          </w:p>
        </w:tc>
      </w:tr>
      <w:tr w:rsidR="00E7065A" w:rsidRPr="00B2544E" w:rsidTr="00821A36">
        <w:trPr>
          <w:trHeight w:val="359"/>
        </w:trPr>
        <w:tc>
          <w:tcPr>
            <w:tcW w:w="8670" w:type="dxa"/>
          </w:tcPr>
          <w:p w:rsidR="00E7065A" w:rsidRPr="009A45CD" w:rsidRDefault="00E7065A" w:rsidP="00821A36">
            <w:pPr>
              <w:pStyle w:val="HTML0"/>
              <w:rPr>
                <w:lang w:val="en-US"/>
              </w:rPr>
            </w:pPr>
            <w:r w:rsidRPr="009A45CD">
              <w:rPr>
                <w:lang w:val="en-US"/>
              </w:rPr>
              <w:t xml:space="preserve">function buildString(n, </w:t>
            </w:r>
            <w:r w:rsidRPr="009A45CD">
              <w:rPr>
                <w:b/>
                <w:lang w:val="en-US"/>
              </w:rPr>
              <w:t>callback</w:t>
            </w:r>
            <w:r w:rsidRPr="009A45CD">
              <w:rPr>
                <w:lang w:val="en-US"/>
              </w:rPr>
              <w:t>){</w:t>
            </w:r>
          </w:p>
          <w:p w:rsidR="00E7065A" w:rsidRDefault="00E7065A" w:rsidP="00821A36">
            <w:pPr>
              <w:pStyle w:val="HTML0"/>
              <w:rPr>
                <w:lang w:val="en-US"/>
              </w:rPr>
            </w:pPr>
            <w:r w:rsidRPr="009A45CD">
              <w:rPr>
                <w:lang w:val="en-US"/>
              </w:rPr>
              <w:t xml:space="preserve">  </w:t>
            </w:r>
            <w:r>
              <w:rPr>
                <w:lang w:val="en-US"/>
              </w:rPr>
              <w:t>var result = ‘’;</w:t>
            </w:r>
          </w:p>
          <w:p w:rsidR="00E7065A" w:rsidRDefault="00E7065A" w:rsidP="00821A36">
            <w:pPr>
              <w:pStyle w:val="HTML0"/>
              <w:rPr>
                <w:lang w:val="en-US"/>
              </w:rPr>
            </w:pPr>
            <w:r>
              <w:rPr>
                <w:lang w:val="en-US"/>
              </w:rPr>
              <w:t xml:space="preserve">  for(var i=0; i&lt;n; i++){</w:t>
            </w:r>
          </w:p>
          <w:p w:rsidR="00E7065A" w:rsidRPr="009A45CD" w:rsidRDefault="00E7065A" w:rsidP="00821A36">
            <w:pPr>
              <w:pStyle w:val="HTML0"/>
              <w:rPr>
                <w:b/>
                <w:lang w:val="en-US"/>
              </w:rPr>
            </w:pPr>
            <w:r w:rsidRPr="009A45CD">
              <w:rPr>
                <w:b/>
                <w:lang w:val="en-US"/>
              </w:rPr>
              <w:t xml:space="preserve">    result += callback(i);</w:t>
            </w:r>
          </w:p>
          <w:p w:rsidR="00E7065A" w:rsidRDefault="00E7065A" w:rsidP="00821A36">
            <w:pPr>
              <w:pStyle w:val="HTML0"/>
              <w:rPr>
                <w:lang w:val="en-US"/>
              </w:rPr>
            </w:pPr>
            <w:r>
              <w:rPr>
                <w:lang w:val="en-US"/>
              </w:rPr>
              <w:t xml:space="preserve">  }</w:t>
            </w:r>
          </w:p>
          <w:p w:rsidR="00E7065A" w:rsidRPr="009A45CD" w:rsidRDefault="00E7065A" w:rsidP="00821A36">
            <w:pPr>
              <w:pStyle w:val="HTML0"/>
              <w:rPr>
                <w:lang w:val="en-US"/>
              </w:rPr>
            </w:pPr>
            <w:r>
              <w:rPr>
                <w:lang w:val="en-US"/>
              </w:rPr>
              <w:t xml:space="preserve">  return result;</w:t>
            </w:r>
          </w:p>
          <w:p w:rsidR="00E7065A" w:rsidRDefault="00E7065A" w:rsidP="00821A36">
            <w:pPr>
              <w:pStyle w:val="HTML0"/>
              <w:rPr>
                <w:lang w:val="en-US"/>
              </w:rPr>
            </w:pPr>
            <w:r w:rsidRPr="009A45CD">
              <w:rPr>
                <w:lang w:val="en-US"/>
              </w:rPr>
              <w:t>}</w:t>
            </w:r>
          </w:p>
          <w:p w:rsidR="00E7065A" w:rsidRDefault="00E7065A" w:rsidP="00821A36">
            <w:pPr>
              <w:pStyle w:val="HTML0"/>
              <w:rPr>
                <w:lang w:val="en-US"/>
              </w:rPr>
            </w:pPr>
            <w:r>
              <w:rPr>
                <w:lang w:val="en-US"/>
              </w:rPr>
              <w:t>var digits = buildString(10, function(i){</w:t>
            </w:r>
          </w:p>
          <w:p w:rsidR="00E7065A" w:rsidRDefault="00E7065A" w:rsidP="00821A36">
            <w:pPr>
              <w:pStyle w:val="HTML0"/>
              <w:rPr>
                <w:lang w:val="en-US"/>
              </w:rPr>
            </w:pPr>
            <w:r>
              <w:rPr>
                <w:lang w:val="en-US"/>
              </w:rPr>
              <w:t xml:space="preserve"> return i;</w:t>
            </w:r>
          </w:p>
          <w:p w:rsidR="00E7065A" w:rsidRPr="004F73AF" w:rsidRDefault="00E7065A" w:rsidP="00821A36">
            <w:pPr>
              <w:pStyle w:val="HTML0"/>
              <w:rPr>
                <w:lang w:val="en-US"/>
              </w:rPr>
            </w:pPr>
            <w:r>
              <w:rPr>
                <w:lang w:val="en-US"/>
              </w:rPr>
              <w:t>});</w:t>
            </w:r>
          </w:p>
        </w:tc>
      </w:tr>
    </w:tbl>
    <w:p w:rsidR="00E7065A" w:rsidRPr="009A7A7D" w:rsidRDefault="00E7065A" w:rsidP="00E7065A">
      <w:pPr>
        <w:spacing w:before="100" w:beforeAutospacing="1" w:after="100" w:afterAutospacing="1"/>
        <w:rPr>
          <w:sz w:val="28"/>
          <w:szCs w:val="28"/>
        </w:rPr>
      </w:pPr>
      <w:r>
        <w:rPr>
          <w:sz w:val="28"/>
          <w:szCs w:val="28"/>
        </w:rPr>
        <w:t>Такой подход называют абстракцией высшего порядка.</w:t>
      </w:r>
    </w:p>
    <w:p w:rsidR="00F92C07" w:rsidRPr="003602ED"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6</w:t>
      </w:r>
      <w:r>
        <w:rPr>
          <w:b/>
          <w:sz w:val="28"/>
          <w:szCs w:val="28"/>
        </w:rPr>
        <w:t xml:space="preserve"> </w:t>
      </w:r>
      <w:r w:rsidR="00F92C07" w:rsidRPr="00F92C07">
        <w:rPr>
          <w:b/>
          <w:sz w:val="28"/>
          <w:szCs w:val="28"/>
        </w:rPr>
        <w:t>Косвенный вызов</w:t>
      </w:r>
      <w:r w:rsidR="003602ED">
        <w:rPr>
          <w:b/>
          <w:sz w:val="28"/>
          <w:szCs w:val="28"/>
        </w:rPr>
        <w:t>, методы</w:t>
      </w:r>
      <w:r w:rsidR="003602ED" w:rsidRPr="003602ED">
        <w:rPr>
          <w:b/>
          <w:sz w:val="28"/>
          <w:szCs w:val="28"/>
        </w:rPr>
        <w:t xml:space="preserve"> </w:t>
      </w:r>
      <w:r w:rsidR="003602ED">
        <w:rPr>
          <w:b/>
          <w:sz w:val="28"/>
          <w:szCs w:val="28"/>
          <w:lang w:val="en-US"/>
        </w:rPr>
        <w:t>call</w:t>
      </w:r>
      <w:r w:rsidR="003602ED" w:rsidRPr="003602ED">
        <w:rPr>
          <w:b/>
          <w:sz w:val="28"/>
          <w:szCs w:val="28"/>
        </w:rPr>
        <w:t>()</w:t>
      </w:r>
      <w:r w:rsidR="003602ED">
        <w:rPr>
          <w:b/>
          <w:sz w:val="28"/>
          <w:szCs w:val="28"/>
        </w:rPr>
        <w:t xml:space="preserve"> и </w:t>
      </w:r>
      <w:r w:rsidR="003602ED">
        <w:rPr>
          <w:b/>
          <w:sz w:val="28"/>
          <w:szCs w:val="28"/>
          <w:lang w:val="en-US"/>
        </w:rPr>
        <w:t>apply</w:t>
      </w:r>
      <w:r w:rsidR="003602ED" w:rsidRPr="003602ED">
        <w:rPr>
          <w:b/>
          <w:sz w:val="28"/>
          <w:szCs w:val="28"/>
        </w:rPr>
        <w:t>()</w:t>
      </w:r>
    </w:p>
    <w:p w:rsidR="00CD2F7E" w:rsidRDefault="00F92C07" w:rsidP="000F359E">
      <w:pPr>
        <w:tabs>
          <w:tab w:val="left" w:pos="2010"/>
        </w:tabs>
        <w:spacing w:before="100" w:beforeAutospacing="1" w:after="100" w:afterAutospacing="1"/>
        <w:rPr>
          <w:sz w:val="28"/>
          <w:szCs w:val="28"/>
        </w:rPr>
      </w:pPr>
      <w:r>
        <w:rPr>
          <w:sz w:val="28"/>
          <w:szCs w:val="28"/>
        </w:rPr>
        <w:t xml:space="preserve">Методы </w:t>
      </w:r>
      <w:r>
        <w:rPr>
          <w:sz w:val="28"/>
          <w:szCs w:val="28"/>
          <w:lang w:val="en-US"/>
        </w:rPr>
        <w:t>call</w:t>
      </w:r>
      <w:r>
        <w:rPr>
          <w:sz w:val="28"/>
          <w:szCs w:val="28"/>
        </w:rPr>
        <w:t>() и</w:t>
      </w:r>
      <w:r w:rsidRPr="00F92C07">
        <w:rPr>
          <w:sz w:val="28"/>
          <w:szCs w:val="28"/>
        </w:rPr>
        <w:t xml:space="preserve"> </w:t>
      </w:r>
      <w:r>
        <w:rPr>
          <w:sz w:val="28"/>
          <w:szCs w:val="28"/>
          <w:lang w:val="en-US"/>
        </w:rPr>
        <w:t>apply</w:t>
      </w:r>
      <w:r>
        <w:rPr>
          <w:sz w:val="28"/>
          <w:szCs w:val="28"/>
        </w:rPr>
        <w:t>() позволяют выполнить косвенный вызов функции, как если бы она была методом другого объекта</w:t>
      </w:r>
      <w:r w:rsidR="00CD2F7E" w:rsidRPr="00CD2F7E">
        <w:rPr>
          <w:sz w:val="28"/>
          <w:szCs w:val="28"/>
        </w:rPr>
        <w:t>.</w:t>
      </w:r>
      <w:r>
        <w:rPr>
          <w:sz w:val="28"/>
          <w:szCs w:val="28"/>
        </w:rPr>
        <w:t xml:space="preserve"> Первым параметром ободим м</w:t>
      </w:r>
      <w:r>
        <w:rPr>
          <w:sz w:val="28"/>
          <w:szCs w:val="28"/>
        </w:rPr>
        <w:t>е</w:t>
      </w:r>
      <w:r>
        <w:rPr>
          <w:sz w:val="28"/>
          <w:szCs w:val="28"/>
        </w:rPr>
        <w:t xml:space="preserve">тодам передается объект, относительно которого вызывается функция, этот аргумент определяет ключевое слово </w:t>
      </w:r>
      <w:r>
        <w:rPr>
          <w:sz w:val="28"/>
          <w:szCs w:val="28"/>
          <w:lang w:val="en-US"/>
        </w:rPr>
        <w:t>this</w:t>
      </w:r>
      <w:r w:rsidRPr="00F92C07">
        <w:rPr>
          <w:sz w:val="28"/>
          <w:szCs w:val="28"/>
        </w:rPr>
        <w:t xml:space="preserve"> </w:t>
      </w:r>
      <w:r>
        <w:rPr>
          <w:sz w:val="28"/>
          <w:szCs w:val="28"/>
        </w:rPr>
        <w:t>в теле функции.</w:t>
      </w:r>
    </w:p>
    <w:p w:rsidR="00F92C07" w:rsidRPr="00F92C07" w:rsidRDefault="00F92C07" w:rsidP="000F359E">
      <w:pPr>
        <w:tabs>
          <w:tab w:val="left" w:pos="2010"/>
        </w:tabs>
        <w:spacing w:before="100" w:beforeAutospacing="1" w:after="100" w:afterAutospacing="1"/>
        <w:rPr>
          <w:sz w:val="28"/>
          <w:szCs w:val="28"/>
        </w:rPr>
      </w:pPr>
      <w:r>
        <w:rPr>
          <w:sz w:val="28"/>
          <w:szCs w:val="28"/>
        </w:rPr>
        <w:t xml:space="preserve">Чтобы вызвать функцию без аргументов, ка метод объекта </w:t>
      </w:r>
      <w:r>
        <w:rPr>
          <w:sz w:val="28"/>
          <w:szCs w:val="28"/>
          <w:lang w:val="en-US"/>
        </w:rPr>
        <w:t>o</w:t>
      </w:r>
      <w:r>
        <w:rPr>
          <w:sz w:val="28"/>
          <w:szCs w:val="28"/>
        </w:rPr>
        <w:t>, можно испол</w:t>
      </w:r>
      <w:r>
        <w:rPr>
          <w:sz w:val="28"/>
          <w:szCs w:val="28"/>
        </w:rPr>
        <w:t>ь</w:t>
      </w:r>
      <w:r>
        <w:rPr>
          <w:sz w:val="28"/>
          <w:szCs w:val="28"/>
        </w:rPr>
        <w:t xml:space="preserve">зовать любой из методов: </w:t>
      </w:r>
      <w:r>
        <w:rPr>
          <w:sz w:val="28"/>
          <w:szCs w:val="28"/>
          <w:lang w:val="en-US"/>
        </w:rPr>
        <w:t>call</w:t>
      </w:r>
      <w:r w:rsidRPr="00F92C07">
        <w:rPr>
          <w:sz w:val="28"/>
          <w:szCs w:val="28"/>
        </w:rPr>
        <w:t>()</w:t>
      </w:r>
      <w:r>
        <w:rPr>
          <w:sz w:val="28"/>
          <w:szCs w:val="28"/>
        </w:rPr>
        <w:t xml:space="preserve"> или </w:t>
      </w:r>
      <w:r>
        <w:rPr>
          <w:sz w:val="28"/>
          <w:szCs w:val="28"/>
          <w:lang w:val="en-US"/>
        </w:rPr>
        <w:t>apply</w:t>
      </w:r>
      <w:r w:rsidRPr="00F92C07">
        <w:rPr>
          <w:sz w:val="28"/>
          <w:szCs w:val="28"/>
        </w:rPr>
        <w: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D2F7E" w:rsidRPr="00F435BF" w:rsidTr="00717183">
        <w:tc>
          <w:tcPr>
            <w:tcW w:w="8670" w:type="dxa"/>
            <w:shd w:val="clear" w:color="auto" w:fill="9BBB59"/>
          </w:tcPr>
          <w:p w:rsidR="00CD2F7E" w:rsidRPr="00BF4F3B" w:rsidRDefault="00A5211E" w:rsidP="00AA13C1">
            <w:pPr>
              <w:jc w:val="center"/>
              <w:rPr>
                <w:b/>
                <w:bCs/>
                <w:color w:val="FFFEFF"/>
                <w:lang w:val="en-US"/>
              </w:rPr>
            </w:pPr>
            <w:r>
              <w:rPr>
                <w:b/>
                <w:bCs/>
                <w:color w:val="FFFEFF"/>
              </w:rPr>
              <w:t xml:space="preserve">Косвенный вызов функций через методы </w:t>
            </w:r>
            <w:r>
              <w:rPr>
                <w:b/>
                <w:bCs/>
                <w:color w:val="FFFEFF"/>
                <w:lang w:val="en-US"/>
              </w:rPr>
              <w:t>call</w:t>
            </w:r>
            <w:r w:rsidRPr="00A5211E">
              <w:rPr>
                <w:b/>
                <w:bCs/>
                <w:color w:val="FFFEFF"/>
              </w:rPr>
              <w:t>()</w:t>
            </w:r>
            <w:r>
              <w:rPr>
                <w:b/>
                <w:bCs/>
                <w:color w:val="FFFEFF"/>
              </w:rPr>
              <w:t xml:space="preserve"> и</w:t>
            </w:r>
            <w:r w:rsidRPr="00A5211E">
              <w:rPr>
                <w:b/>
                <w:bCs/>
                <w:color w:val="FFFEFF"/>
              </w:rPr>
              <w:t xml:space="preserve"> </w:t>
            </w:r>
            <w:r>
              <w:rPr>
                <w:b/>
                <w:bCs/>
                <w:color w:val="FFFEFF"/>
                <w:lang w:val="en-US"/>
              </w:rPr>
              <w:t>apply</w:t>
            </w:r>
            <w:r w:rsidRPr="00A5211E">
              <w:rPr>
                <w:b/>
                <w:bCs/>
                <w:color w:val="FFFEFF"/>
              </w:rPr>
              <w:t>()</w:t>
            </w:r>
            <w:r w:rsidR="00CD2F7E" w:rsidRPr="00420975">
              <w:rPr>
                <w:b/>
                <w:bCs/>
                <w:color w:val="FFFEFF"/>
              </w:rPr>
              <w:t xml:space="preserve">. </w:t>
            </w:r>
            <w:r w:rsidR="00CD2F7E">
              <w:rPr>
                <w:b/>
                <w:bCs/>
                <w:color w:val="FFFEFF"/>
              </w:rPr>
              <w:t>Листинг</w:t>
            </w:r>
            <w:r w:rsidR="00CD2F7E" w:rsidRPr="00420975">
              <w:rPr>
                <w:b/>
                <w:bCs/>
                <w:color w:val="FFFEFF"/>
              </w:rPr>
              <w:t xml:space="preserve"> </w:t>
            </w:r>
            <w:r w:rsidR="00F71931">
              <w:rPr>
                <w:b/>
                <w:bCs/>
                <w:color w:val="FFFEFF"/>
              </w:rPr>
              <w:t>1.</w:t>
            </w:r>
            <w:r w:rsidR="00F92C07">
              <w:rPr>
                <w:b/>
                <w:bCs/>
                <w:color w:val="FFFEFF"/>
              </w:rPr>
              <w:t>2</w:t>
            </w:r>
            <w:r w:rsidR="00CD2F7E" w:rsidRPr="00420975">
              <w:rPr>
                <w:b/>
                <w:bCs/>
                <w:color w:val="FFFEFF"/>
              </w:rPr>
              <w:t>.</w:t>
            </w:r>
            <w:r w:rsidR="00AA13C1">
              <w:rPr>
                <w:b/>
                <w:bCs/>
                <w:color w:val="FFFEFF"/>
                <w:lang w:val="en-US"/>
              </w:rPr>
              <w:t>16</w:t>
            </w:r>
          </w:p>
        </w:tc>
      </w:tr>
      <w:tr w:rsidR="00CD2F7E" w:rsidRPr="0021099E" w:rsidTr="00717183">
        <w:trPr>
          <w:trHeight w:val="359"/>
        </w:trPr>
        <w:tc>
          <w:tcPr>
            <w:tcW w:w="8670" w:type="dxa"/>
          </w:tcPr>
          <w:p w:rsidR="00CD2F7E" w:rsidRDefault="00A5211E" w:rsidP="00CD2F7E">
            <w:pPr>
              <w:pStyle w:val="HTML0"/>
              <w:rPr>
                <w:lang w:val="en-US"/>
              </w:rPr>
            </w:pPr>
            <w:r>
              <w:rPr>
                <w:lang w:val="en-US"/>
              </w:rPr>
              <w:t>f.call(o);</w:t>
            </w:r>
          </w:p>
          <w:p w:rsidR="00A5211E" w:rsidRPr="00A5211E" w:rsidRDefault="00A5211E" w:rsidP="00CD2F7E">
            <w:pPr>
              <w:pStyle w:val="HTML0"/>
              <w:rPr>
                <w:lang w:val="en-US"/>
              </w:rPr>
            </w:pPr>
            <w:r>
              <w:rPr>
                <w:lang w:val="en-US"/>
              </w:rPr>
              <w:t>f.apply(o);</w:t>
            </w:r>
          </w:p>
        </w:tc>
      </w:tr>
    </w:tbl>
    <w:p w:rsidR="00E51B23" w:rsidRPr="00E51B23" w:rsidRDefault="00E51B23" w:rsidP="000F359E">
      <w:pPr>
        <w:tabs>
          <w:tab w:val="left" w:pos="2010"/>
        </w:tabs>
        <w:spacing w:before="100" w:beforeAutospacing="1" w:after="100" w:afterAutospacing="1"/>
        <w:rPr>
          <w:b/>
          <w:sz w:val="28"/>
          <w:szCs w:val="28"/>
        </w:rPr>
      </w:pPr>
      <w:r w:rsidRPr="00E51B23">
        <w:rPr>
          <w:b/>
          <w:sz w:val="28"/>
          <w:szCs w:val="28"/>
          <w:lang w:val="en-US"/>
        </w:rPr>
        <w:lastRenderedPageBreak/>
        <w:t>call</w:t>
      </w:r>
      <w:r w:rsidRPr="00E51B23">
        <w:rPr>
          <w:b/>
          <w:sz w:val="28"/>
          <w:szCs w:val="28"/>
        </w:rPr>
        <w:t>()</w:t>
      </w:r>
    </w:p>
    <w:p w:rsidR="003602ED" w:rsidRPr="000B7BBD" w:rsidRDefault="00E51B23" w:rsidP="000F359E">
      <w:pPr>
        <w:tabs>
          <w:tab w:val="left" w:pos="2010"/>
        </w:tabs>
        <w:spacing w:before="100" w:beforeAutospacing="1" w:after="100" w:afterAutospacing="1"/>
        <w:rPr>
          <w:sz w:val="28"/>
          <w:szCs w:val="28"/>
        </w:rPr>
      </w:pPr>
      <w:r w:rsidRPr="00E51B23">
        <w:rPr>
          <w:sz w:val="28"/>
          <w:szCs w:val="28"/>
        </w:rPr>
        <w:t>Метод call может применяться для вызова функции в контексте нужного об</w:t>
      </w:r>
      <w:r w:rsidRPr="00E51B23">
        <w:rPr>
          <w:sz w:val="28"/>
          <w:szCs w:val="28"/>
        </w:rPr>
        <w:t>ъ</w:t>
      </w:r>
      <w:r w:rsidRPr="00E51B23">
        <w:rPr>
          <w:sz w:val="28"/>
          <w:szCs w:val="28"/>
        </w:rPr>
        <w:t>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B7BBD" w:rsidRPr="00F435BF" w:rsidTr="00C435D8">
        <w:tc>
          <w:tcPr>
            <w:tcW w:w="8670" w:type="dxa"/>
            <w:shd w:val="clear" w:color="auto" w:fill="9BBB59"/>
          </w:tcPr>
          <w:p w:rsidR="000B7BBD" w:rsidRPr="00E51B23" w:rsidRDefault="00E51B23" w:rsidP="00C435D8">
            <w:pPr>
              <w:jc w:val="center"/>
              <w:rPr>
                <w:b/>
                <w:bCs/>
                <w:color w:val="FFFEFF"/>
              </w:rPr>
            </w:pPr>
            <w:r w:rsidRPr="00E51B23">
              <w:rPr>
                <w:b/>
                <w:bCs/>
                <w:color w:val="FFFEFF"/>
              </w:rPr>
              <w:t>Вызов sayName в контексте разных объектов</w:t>
            </w:r>
            <w:r w:rsidR="000B7BBD" w:rsidRPr="00420975">
              <w:rPr>
                <w:b/>
                <w:bCs/>
                <w:color w:val="FFFEFF"/>
              </w:rPr>
              <w:t xml:space="preserve">. </w:t>
            </w:r>
            <w:r w:rsidR="000B7BBD">
              <w:rPr>
                <w:b/>
                <w:bCs/>
                <w:color w:val="FFFEFF"/>
              </w:rPr>
              <w:t>Листинг</w:t>
            </w:r>
            <w:r w:rsidR="000B7BBD" w:rsidRPr="00420975">
              <w:rPr>
                <w:b/>
                <w:bCs/>
                <w:color w:val="FFFEFF"/>
              </w:rPr>
              <w:t xml:space="preserve"> </w:t>
            </w:r>
            <w:r w:rsidR="00F71931">
              <w:rPr>
                <w:b/>
                <w:bCs/>
                <w:color w:val="FFFEFF"/>
              </w:rPr>
              <w:t>1.</w:t>
            </w:r>
            <w:r w:rsidR="000B7BBD">
              <w:rPr>
                <w:b/>
                <w:bCs/>
                <w:color w:val="FFFEFF"/>
              </w:rPr>
              <w:t>2</w:t>
            </w:r>
            <w:r w:rsidR="000B7BBD" w:rsidRPr="00420975">
              <w:rPr>
                <w:b/>
                <w:bCs/>
                <w:color w:val="FFFEFF"/>
              </w:rPr>
              <w:t>.</w:t>
            </w:r>
            <w:r w:rsidR="00AA13C1">
              <w:rPr>
                <w:b/>
                <w:bCs/>
                <w:color w:val="FFFEFF"/>
                <w:lang w:val="en-US"/>
              </w:rPr>
              <w:t>1</w:t>
            </w:r>
            <w:r w:rsidR="000B7BBD" w:rsidRPr="00E51B23">
              <w:rPr>
                <w:b/>
                <w:bCs/>
                <w:color w:val="FFFEFF"/>
              </w:rPr>
              <w:t>7</w:t>
            </w:r>
          </w:p>
        </w:tc>
      </w:tr>
      <w:tr w:rsidR="000B7BBD" w:rsidRPr="0021099E" w:rsidTr="00C435D8">
        <w:trPr>
          <w:trHeight w:val="359"/>
        </w:trPr>
        <w:tc>
          <w:tcPr>
            <w:tcW w:w="8670" w:type="dxa"/>
          </w:tcPr>
          <w:p w:rsidR="00E51B23" w:rsidRPr="00E51B23" w:rsidRDefault="00E51B23" w:rsidP="00E51B23">
            <w:pPr>
              <w:pStyle w:val="HTML0"/>
              <w:rPr>
                <w:lang w:val="en-US"/>
              </w:rPr>
            </w:pPr>
            <w:r w:rsidRPr="00E51B23">
              <w:rPr>
                <w:lang w:val="en-US"/>
              </w:rPr>
              <w:t>var Animal1 = {name: 'Cat'}</w:t>
            </w:r>
          </w:p>
          <w:p w:rsidR="00E51B23" w:rsidRPr="00E51B23" w:rsidRDefault="00E51B23" w:rsidP="00E51B23">
            <w:pPr>
              <w:pStyle w:val="HTML0"/>
              <w:rPr>
                <w:lang w:val="en-US"/>
              </w:rPr>
            </w:pPr>
            <w:r w:rsidRPr="00E51B23">
              <w:rPr>
                <w:lang w:val="en-US"/>
              </w:rPr>
              <w:t>var Animal2 = {name: 'Dog'}</w:t>
            </w:r>
          </w:p>
          <w:p w:rsidR="00E51B23" w:rsidRPr="00E51B23" w:rsidRDefault="00E51B23" w:rsidP="00E51B23">
            <w:pPr>
              <w:pStyle w:val="HTML0"/>
              <w:rPr>
                <w:lang w:val="en-US"/>
              </w:rPr>
            </w:pPr>
          </w:p>
          <w:p w:rsidR="00E51B23" w:rsidRPr="00E51B23" w:rsidRDefault="00E51B23" w:rsidP="00E51B23">
            <w:pPr>
              <w:pStyle w:val="HTML0"/>
            </w:pPr>
            <w:r w:rsidRPr="00E51B23">
              <w:rPr>
                <w:lang w:val="en-US"/>
              </w:rPr>
              <w:t>function</w:t>
            </w:r>
            <w:r w:rsidRPr="00E51B23">
              <w:t xml:space="preserve"> </w:t>
            </w:r>
            <w:r w:rsidRPr="00E51B23">
              <w:rPr>
                <w:lang w:val="en-US"/>
              </w:rPr>
              <w:t>sayName</w:t>
            </w:r>
            <w:r w:rsidRPr="00E51B23">
              <w:t>() {</w:t>
            </w:r>
          </w:p>
          <w:p w:rsidR="00E51B23" w:rsidRPr="00E51B23" w:rsidRDefault="00E51B23" w:rsidP="00E51B23">
            <w:pPr>
              <w:pStyle w:val="HTML0"/>
            </w:pPr>
            <w:r w:rsidRPr="00E51B23">
              <w:t xml:space="preserve">    // </w:t>
            </w:r>
            <w:r w:rsidRPr="00E51B23">
              <w:rPr>
                <w:lang w:val="en-US"/>
              </w:rPr>
              <w:t>this</w:t>
            </w:r>
            <w:r w:rsidRPr="00E51B23">
              <w:t xml:space="preserve"> — ссылка на объект, в контексте которого вызвана функция</w:t>
            </w:r>
          </w:p>
          <w:p w:rsidR="00E51B23" w:rsidRPr="00E51B23" w:rsidRDefault="00E51B23" w:rsidP="00E51B23">
            <w:pPr>
              <w:pStyle w:val="HTML0"/>
              <w:rPr>
                <w:lang w:val="en-US"/>
              </w:rPr>
            </w:pPr>
            <w:r w:rsidRPr="00E51B23">
              <w:t xml:space="preserve">    </w:t>
            </w:r>
            <w:r w:rsidRPr="00E51B23">
              <w:rPr>
                <w:lang w:val="en-US"/>
              </w:rPr>
              <w:t>alert(</w:t>
            </w:r>
            <w:r w:rsidRPr="00E51B23">
              <w:rPr>
                <w:b/>
                <w:lang w:val="en-US"/>
              </w:rPr>
              <w:t>this.name</w:t>
            </w:r>
            <w:r w:rsidRPr="00E51B23">
              <w:rPr>
                <w:lang w:val="en-US"/>
              </w:rPr>
              <w:t>);</w:t>
            </w:r>
          </w:p>
          <w:p w:rsidR="00E51B23" w:rsidRPr="00E51B23" w:rsidRDefault="00E51B23" w:rsidP="00E51B23">
            <w:pPr>
              <w:pStyle w:val="HTML0"/>
              <w:rPr>
                <w:lang w:val="en-US"/>
              </w:rPr>
            </w:pPr>
            <w:r w:rsidRPr="00E51B23">
              <w:rPr>
                <w:lang w:val="en-US"/>
              </w:rPr>
              <w:t>}</w:t>
            </w:r>
          </w:p>
          <w:p w:rsidR="00E51B23" w:rsidRPr="00E51B23" w:rsidRDefault="00E51B23" w:rsidP="00E51B23">
            <w:pPr>
              <w:pStyle w:val="HTML0"/>
              <w:rPr>
                <w:lang w:val="en-US"/>
              </w:rPr>
            </w:pPr>
          </w:p>
          <w:p w:rsidR="00E51B23" w:rsidRPr="00E51B23" w:rsidRDefault="00E51B23" w:rsidP="00E51B23">
            <w:pPr>
              <w:pStyle w:val="HTML0"/>
              <w:rPr>
                <w:lang w:val="en-US"/>
              </w:rPr>
            </w:pPr>
            <w:r w:rsidRPr="00E51B23">
              <w:rPr>
                <w:lang w:val="en-US"/>
              </w:rPr>
              <w:t>sayName.call(Animal1) // выдаст сообщение "Cat"</w:t>
            </w:r>
          </w:p>
          <w:p w:rsidR="000B7BBD" w:rsidRPr="00A5211E" w:rsidRDefault="00E51B23" w:rsidP="00E51B23">
            <w:pPr>
              <w:pStyle w:val="HTML0"/>
              <w:rPr>
                <w:lang w:val="en-US"/>
              </w:rPr>
            </w:pPr>
            <w:r w:rsidRPr="00E51B23">
              <w:rPr>
                <w:lang w:val="en-US"/>
              </w:rPr>
              <w:t>sayName.call(Animal2) // выдаст сообщение "Dog"</w:t>
            </w:r>
          </w:p>
        </w:tc>
      </w:tr>
    </w:tbl>
    <w:p w:rsidR="00E51B23" w:rsidRDefault="00E51B23" w:rsidP="000F359E">
      <w:pPr>
        <w:tabs>
          <w:tab w:val="left" w:pos="2010"/>
        </w:tabs>
        <w:spacing w:before="100" w:beforeAutospacing="1" w:after="100" w:afterAutospacing="1"/>
        <w:rPr>
          <w:sz w:val="28"/>
          <w:szCs w:val="28"/>
          <w:lang w:val="en-US"/>
        </w:rPr>
      </w:pPr>
      <w:r w:rsidRPr="00E51B23">
        <w:rPr>
          <w:sz w:val="28"/>
          <w:szCs w:val="28"/>
        </w:rPr>
        <w:t xml:space="preserve">При этом совершенно не важно, какому объекту принадлежит функция. </w:t>
      </w:r>
      <w:r w:rsidRPr="00E51B23">
        <w:rPr>
          <w:sz w:val="28"/>
          <w:szCs w:val="28"/>
          <w:lang w:val="en-US"/>
        </w:rPr>
        <w:t>В качестве текущего(this) объекта будет взят первый аргумент.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51B23" w:rsidRPr="003151ED" w:rsidTr="002D1D87">
        <w:tc>
          <w:tcPr>
            <w:tcW w:w="8670" w:type="dxa"/>
            <w:shd w:val="clear" w:color="auto" w:fill="9BBB59"/>
          </w:tcPr>
          <w:p w:rsidR="00E51B23" w:rsidRPr="003151ED" w:rsidRDefault="00E51B23" w:rsidP="00AA13C1">
            <w:pPr>
              <w:jc w:val="center"/>
              <w:rPr>
                <w:b/>
                <w:bCs/>
                <w:color w:val="FFFEFF"/>
                <w:lang w:val="en-US"/>
              </w:rPr>
            </w:pPr>
            <w:r w:rsidRPr="00E51B23">
              <w:rPr>
                <w:b/>
                <w:bCs/>
                <w:color w:val="FFFEFF"/>
              </w:rPr>
              <w:t>Вызов</w:t>
            </w:r>
            <w:r w:rsidRPr="003151ED">
              <w:rPr>
                <w:b/>
                <w:bCs/>
                <w:color w:val="FFFEFF"/>
              </w:rPr>
              <w:t xml:space="preserve"> </w:t>
            </w:r>
            <w:r w:rsidRPr="003151ED">
              <w:rPr>
                <w:b/>
                <w:bCs/>
                <w:color w:val="FFFEFF"/>
                <w:lang w:val="en-US"/>
              </w:rPr>
              <w:t>sayName</w:t>
            </w:r>
            <w:r w:rsidR="003151ED">
              <w:rPr>
                <w:b/>
                <w:bCs/>
                <w:color w:val="FFFEFF"/>
              </w:rPr>
              <w:t>, как метода объекта</w:t>
            </w:r>
            <w:r w:rsidRPr="003151ED">
              <w:rPr>
                <w:b/>
                <w:bCs/>
                <w:color w:val="FFFEFF"/>
              </w:rPr>
              <w:t xml:space="preserve"> </w:t>
            </w:r>
            <w:r w:rsidRPr="00E51B23">
              <w:rPr>
                <w:b/>
                <w:bCs/>
                <w:color w:val="FFFEFF"/>
              </w:rPr>
              <w:t>в</w:t>
            </w:r>
            <w:r w:rsidRPr="003151ED">
              <w:rPr>
                <w:b/>
                <w:bCs/>
                <w:color w:val="FFFEFF"/>
              </w:rPr>
              <w:t xml:space="preserve"> </w:t>
            </w:r>
            <w:r w:rsidRPr="00E51B23">
              <w:rPr>
                <w:b/>
                <w:bCs/>
                <w:color w:val="FFFEFF"/>
              </w:rPr>
              <w:t>контексте</w:t>
            </w:r>
            <w:r w:rsidRPr="003151ED">
              <w:rPr>
                <w:b/>
                <w:bCs/>
                <w:color w:val="FFFEFF"/>
              </w:rPr>
              <w:t xml:space="preserve"> </w:t>
            </w:r>
            <w:r w:rsidRPr="00E51B23">
              <w:rPr>
                <w:b/>
                <w:bCs/>
                <w:color w:val="FFFEFF"/>
              </w:rPr>
              <w:t>разных</w:t>
            </w:r>
            <w:r w:rsidRPr="003151ED">
              <w:rPr>
                <w:b/>
                <w:bCs/>
                <w:color w:val="FFFEFF"/>
              </w:rPr>
              <w:t xml:space="preserve"> </w:t>
            </w:r>
            <w:r w:rsidRPr="00E51B23">
              <w:rPr>
                <w:b/>
                <w:bCs/>
                <w:color w:val="FFFEFF"/>
              </w:rPr>
              <w:t>объектов</w:t>
            </w:r>
            <w:r w:rsidRPr="003151ED">
              <w:rPr>
                <w:b/>
                <w:bCs/>
                <w:color w:val="FFFEFF"/>
              </w:rPr>
              <w:t xml:space="preserve">. </w:t>
            </w:r>
            <w:r>
              <w:rPr>
                <w:b/>
                <w:bCs/>
                <w:color w:val="FFFEFF"/>
              </w:rPr>
              <w:t>Листинг</w:t>
            </w:r>
            <w:r w:rsidRPr="003151ED">
              <w:rPr>
                <w:b/>
                <w:bCs/>
                <w:color w:val="FFFEFF"/>
                <w:lang w:val="en-US"/>
              </w:rPr>
              <w:t xml:space="preserve"> </w:t>
            </w:r>
            <w:r w:rsidR="00F71931">
              <w:rPr>
                <w:b/>
                <w:bCs/>
                <w:color w:val="FFFEFF"/>
              </w:rPr>
              <w:t>1.</w:t>
            </w:r>
            <w:r w:rsidRPr="003151ED">
              <w:rPr>
                <w:b/>
                <w:bCs/>
                <w:color w:val="FFFEFF"/>
                <w:lang w:val="en-US"/>
              </w:rPr>
              <w:t>2.</w:t>
            </w:r>
            <w:r w:rsidR="00AA13C1">
              <w:rPr>
                <w:b/>
                <w:bCs/>
                <w:color w:val="FFFEFF"/>
                <w:lang w:val="en-US"/>
              </w:rPr>
              <w:t>18</w:t>
            </w:r>
          </w:p>
        </w:tc>
      </w:tr>
      <w:tr w:rsidR="00E51B23" w:rsidRPr="0021099E" w:rsidTr="002D1D87">
        <w:trPr>
          <w:trHeight w:val="359"/>
        </w:trPr>
        <w:tc>
          <w:tcPr>
            <w:tcW w:w="8670" w:type="dxa"/>
          </w:tcPr>
          <w:p w:rsidR="003151ED" w:rsidRPr="003151ED" w:rsidRDefault="003151ED" w:rsidP="003151ED">
            <w:pPr>
              <w:pStyle w:val="HTML0"/>
              <w:rPr>
                <w:lang w:val="en-US"/>
              </w:rPr>
            </w:pPr>
            <w:r w:rsidRPr="003151ED">
              <w:rPr>
                <w:lang w:val="en-US"/>
              </w:rPr>
              <w:t>var Animal1 = {</w:t>
            </w:r>
          </w:p>
          <w:p w:rsidR="003151ED" w:rsidRPr="003151ED" w:rsidRDefault="003151ED" w:rsidP="003151ED">
            <w:pPr>
              <w:pStyle w:val="HTML0"/>
              <w:rPr>
                <w:lang w:val="en-US"/>
              </w:rPr>
            </w:pPr>
            <w:r w:rsidRPr="003151ED">
              <w:rPr>
                <w:lang w:val="en-US"/>
              </w:rPr>
              <w:t xml:space="preserve">    name: 'Cat',</w:t>
            </w:r>
          </w:p>
          <w:p w:rsidR="003151ED" w:rsidRPr="003151ED" w:rsidRDefault="003151ED" w:rsidP="003151ED">
            <w:pPr>
              <w:pStyle w:val="HTML0"/>
              <w:rPr>
                <w:b/>
                <w:lang w:val="en-US"/>
              </w:rPr>
            </w:pPr>
            <w:r w:rsidRPr="003151ED">
              <w:rPr>
                <w:lang w:val="en-US"/>
              </w:rPr>
              <w:t xml:space="preserve">    </w:t>
            </w:r>
            <w:r w:rsidRPr="003151ED">
              <w:rPr>
                <w:b/>
                <w:lang w:val="en-US"/>
              </w:rPr>
              <w:t>sayName: function() {</w:t>
            </w:r>
          </w:p>
          <w:p w:rsidR="003151ED" w:rsidRPr="003151ED" w:rsidRDefault="003151ED" w:rsidP="003151ED">
            <w:pPr>
              <w:pStyle w:val="HTML0"/>
              <w:rPr>
                <w:lang w:val="en-US"/>
              </w:rPr>
            </w:pPr>
            <w:r w:rsidRPr="003151ED">
              <w:rPr>
                <w:lang w:val="en-US"/>
              </w:rPr>
              <w:t xml:space="preserve">        alert(this.name);</w:t>
            </w:r>
          </w:p>
          <w:p w:rsidR="003151ED" w:rsidRPr="003151ED" w:rsidRDefault="003151ED" w:rsidP="003151ED">
            <w:pPr>
              <w:pStyle w:val="HTML0"/>
              <w:rPr>
                <w:b/>
                <w:lang w:val="en-US"/>
              </w:rPr>
            </w:pPr>
            <w:r w:rsidRPr="003151ED">
              <w:rPr>
                <w:lang w:val="en-US"/>
              </w:rPr>
              <w:t xml:space="preserve">   </w:t>
            </w:r>
            <w:r w:rsidRPr="003151ED">
              <w:rPr>
                <w:b/>
                <w:lang w:val="en-US"/>
              </w:rPr>
              <w:t xml:space="preserve"> }</w:t>
            </w:r>
          </w:p>
          <w:p w:rsidR="003151ED" w:rsidRPr="003151ED" w:rsidRDefault="003151ED" w:rsidP="003151ED">
            <w:pPr>
              <w:pStyle w:val="HTML0"/>
              <w:rPr>
                <w:lang w:val="en-US"/>
              </w:rPr>
            </w:pPr>
            <w:r w:rsidRPr="003151ED">
              <w:rPr>
                <w:lang w:val="en-US"/>
              </w:rPr>
              <w:t>};</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lang w:val="en-US"/>
              </w:rPr>
              <w:t>var Animal2 = {name: 'Dog'};</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b/>
                <w:lang w:val="en-US"/>
              </w:rPr>
              <w:t>Animal1.sayName()</w:t>
            </w:r>
            <w:r w:rsidRPr="003151ED">
              <w:rPr>
                <w:lang w:val="en-US"/>
              </w:rPr>
              <w:t xml:space="preserve"> // выдаст сообщение "Cat"</w:t>
            </w:r>
          </w:p>
          <w:p w:rsidR="00E51B23" w:rsidRPr="00A5211E" w:rsidRDefault="003151ED" w:rsidP="003151ED">
            <w:pPr>
              <w:pStyle w:val="HTML0"/>
              <w:rPr>
                <w:lang w:val="en-US"/>
              </w:rPr>
            </w:pPr>
            <w:r w:rsidRPr="003151ED">
              <w:rPr>
                <w:lang w:val="en-US"/>
              </w:rPr>
              <w:t>Animal1.sayName.call(Animal2) // выдаст сообщение "Dog"</w:t>
            </w:r>
          </w:p>
        </w:tc>
      </w:tr>
    </w:tbl>
    <w:p w:rsidR="00E51B23" w:rsidRDefault="003151ED" w:rsidP="000F359E">
      <w:pPr>
        <w:tabs>
          <w:tab w:val="left" w:pos="2010"/>
        </w:tabs>
        <w:spacing w:before="100" w:beforeAutospacing="1" w:after="100" w:afterAutospacing="1"/>
        <w:rPr>
          <w:sz w:val="28"/>
          <w:szCs w:val="28"/>
        </w:rPr>
      </w:pPr>
      <w:r w:rsidRPr="003151ED">
        <w:rPr>
          <w:sz w:val="28"/>
          <w:szCs w:val="28"/>
        </w:rPr>
        <w:t xml:space="preserve">Помимо смены контекста вызова, метод </w:t>
      </w:r>
      <w:r w:rsidRPr="003151ED">
        <w:rPr>
          <w:sz w:val="28"/>
          <w:szCs w:val="28"/>
          <w:lang w:val="en-US"/>
        </w:rPr>
        <w:t>call</w:t>
      </w:r>
      <w:r w:rsidRPr="003151ED">
        <w:rPr>
          <w:sz w:val="28"/>
          <w:szCs w:val="28"/>
        </w:rPr>
        <w:t xml:space="preserve"> может передавать в функцию а</w:t>
      </w:r>
      <w:r w:rsidRPr="003151ED">
        <w:rPr>
          <w:sz w:val="28"/>
          <w:szCs w:val="28"/>
        </w:rPr>
        <w:t>р</w:t>
      </w:r>
      <w:r w:rsidRPr="003151ED">
        <w:rPr>
          <w:sz w:val="28"/>
          <w:szCs w:val="28"/>
        </w:rPr>
        <w:t>гументы: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51ED" w:rsidRPr="003151ED" w:rsidTr="002D1D87">
        <w:tc>
          <w:tcPr>
            <w:tcW w:w="8670" w:type="dxa"/>
            <w:shd w:val="clear" w:color="auto" w:fill="9BBB59"/>
          </w:tcPr>
          <w:p w:rsidR="003151ED" w:rsidRPr="00B862E9" w:rsidRDefault="003151ED" w:rsidP="00AA13C1">
            <w:pPr>
              <w:jc w:val="center"/>
              <w:rPr>
                <w:b/>
                <w:bCs/>
                <w:color w:val="FFFEFF"/>
              </w:rPr>
            </w:pPr>
            <w:r>
              <w:rPr>
                <w:b/>
                <w:bCs/>
                <w:color w:val="FFFEFF"/>
              </w:rPr>
              <w:t>Вызов функции с аргументами</w:t>
            </w:r>
            <w:r w:rsidRPr="003151ED">
              <w:rPr>
                <w:b/>
                <w:bCs/>
                <w:color w:val="FFFEFF"/>
              </w:rPr>
              <w:t xml:space="preserve">. </w:t>
            </w:r>
            <w:r>
              <w:rPr>
                <w:b/>
                <w:bCs/>
                <w:color w:val="FFFEFF"/>
              </w:rPr>
              <w:t>Листинг</w:t>
            </w:r>
            <w:r w:rsidRPr="003151ED">
              <w:rPr>
                <w:b/>
                <w:bCs/>
                <w:color w:val="FFFEFF"/>
              </w:rPr>
              <w:t xml:space="preserve"> </w:t>
            </w:r>
            <w:r w:rsidR="00F71931">
              <w:rPr>
                <w:b/>
                <w:bCs/>
                <w:color w:val="FFFEFF"/>
              </w:rPr>
              <w:t>1.</w:t>
            </w:r>
            <w:r w:rsidRPr="003151ED">
              <w:rPr>
                <w:b/>
                <w:bCs/>
                <w:color w:val="FFFEFF"/>
              </w:rPr>
              <w:t>2.</w:t>
            </w:r>
            <w:r w:rsidR="00AA13C1" w:rsidRPr="00B862E9">
              <w:rPr>
                <w:b/>
                <w:bCs/>
                <w:color w:val="FFFEFF"/>
              </w:rPr>
              <w:t>19</w:t>
            </w:r>
          </w:p>
        </w:tc>
      </w:tr>
      <w:tr w:rsidR="003151ED" w:rsidRPr="003151ED" w:rsidTr="002D1D87">
        <w:trPr>
          <w:trHeight w:val="359"/>
        </w:trPr>
        <w:tc>
          <w:tcPr>
            <w:tcW w:w="8670" w:type="dxa"/>
          </w:tcPr>
          <w:p w:rsidR="003151ED" w:rsidRPr="003151ED" w:rsidRDefault="003151ED" w:rsidP="003151ED">
            <w:pPr>
              <w:pStyle w:val="HTML0"/>
              <w:rPr>
                <w:lang w:val="en-US"/>
              </w:rPr>
            </w:pPr>
            <w:r w:rsidRPr="003151ED">
              <w:rPr>
                <w:lang w:val="en-US"/>
              </w:rPr>
              <w:t>var obj = {attr: 10};</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lang w:val="en-US"/>
              </w:rPr>
              <w:t xml:space="preserve">function </w:t>
            </w:r>
            <w:r w:rsidRPr="003151ED">
              <w:rPr>
                <w:b/>
                <w:lang w:val="en-US"/>
              </w:rPr>
              <w:t>sum(a, b)</w:t>
            </w:r>
            <w:r w:rsidRPr="003151ED">
              <w:rPr>
                <w:lang w:val="en-US"/>
              </w:rPr>
              <w:t xml:space="preserve"> {</w:t>
            </w:r>
          </w:p>
          <w:p w:rsidR="003151ED" w:rsidRPr="003151ED" w:rsidRDefault="003151ED" w:rsidP="003151ED">
            <w:pPr>
              <w:pStyle w:val="HTML0"/>
              <w:rPr>
                <w:lang w:val="en-US"/>
              </w:rPr>
            </w:pPr>
            <w:r w:rsidRPr="003151ED">
              <w:rPr>
                <w:lang w:val="en-US"/>
              </w:rPr>
              <w:t xml:space="preserve">    alert(this.attr + a + b);</w:t>
            </w:r>
          </w:p>
          <w:p w:rsidR="003151ED" w:rsidRPr="002D1D87" w:rsidRDefault="003151ED" w:rsidP="003151ED">
            <w:pPr>
              <w:pStyle w:val="HTML0"/>
            </w:pPr>
            <w:r w:rsidRPr="002D1D87">
              <w:t>}</w:t>
            </w:r>
          </w:p>
          <w:p w:rsidR="003151ED" w:rsidRPr="002D1D87" w:rsidRDefault="003151ED" w:rsidP="003151ED">
            <w:pPr>
              <w:pStyle w:val="HTML0"/>
            </w:pPr>
          </w:p>
          <w:p w:rsidR="003151ED" w:rsidRPr="003151ED" w:rsidRDefault="003151ED" w:rsidP="003151ED">
            <w:pPr>
              <w:pStyle w:val="HTML0"/>
            </w:pPr>
            <w:r w:rsidRPr="003151ED">
              <w:rPr>
                <w:lang w:val="en-US"/>
              </w:rPr>
              <w:t>sum</w:t>
            </w:r>
            <w:r w:rsidRPr="003151ED">
              <w:t>.</w:t>
            </w:r>
            <w:r w:rsidRPr="003151ED">
              <w:rPr>
                <w:b/>
                <w:lang w:val="en-US"/>
              </w:rPr>
              <w:t>call</w:t>
            </w:r>
            <w:r w:rsidRPr="003151ED">
              <w:rPr>
                <w:b/>
              </w:rPr>
              <w:t>(</w:t>
            </w:r>
            <w:r w:rsidRPr="003151ED">
              <w:rPr>
                <w:b/>
                <w:lang w:val="en-US"/>
              </w:rPr>
              <w:t>obj</w:t>
            </w:r>
            <w:r w:rsidRPr="003151ED">
              <w:rPr>
                <w:b/>
              </w:rPr>
              <w:t>, 5, 2)</w:t>
            </w:r>
            <w:r w:rsidRPr="003151ED">
              <w:t xml:space="preserve"> // выдаст сообщение с результатом "17"</w:t>
            </w:r>
          </w:p>
        </w:tc>
      </w:tr>
    </w:tbl>
    <w:p w:rsidR="003151ED" w:rsidRDefault="003151ED" w:rsidP="000F359E">
      <w:pPr>
        <w:tabs>
          <w:tab w:val="left" w:pos="2010"/>
        </w:tabs>
        <w:spacing w:before="100" w:beforeAutospacing="1" w:after="100" w:afterAutospacing="1"/>
        <w:rPr>
          <w:sz w:val="28"/>
          <w:szCs w:val="28"/>
        </w:rPr>
      </w:pPr>
      <w:r w:rsidRPr="003151ED">
        <w:rPr>
          <w:sz w:val="28"/>
          <w:szCs w:val="28"/>
        </w:rPr>
        <w:t xml:space="preserve">Если контекст вызова не указан, то функция будет выполнятся в контексте </w:t>
      </w:r>
      <w:r>
        <w:rPr>
          <w:sz w:val="28"/>
          <w:szCs w:val="28"/>
        </w:rPr>
        <w:t>заданного объекта</w:t>
      </w:r>
      <w:r w:rsidRPr="003151E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51ED" w:rsidRPr="003151ED" w:rsidTr="002D1D87">
        <w:tc>
          <w:tcPr>
            <w:tcW w:w="8670" w:type="dxa"/>
            <w:shd w:val="clear" w:color="auto" w:fill="9BBB59"/>
          </w:tcPr>
          <w:p w:rsidR="003151ED" w:rsidRPr="00AA13C1" w:rsidRDefault="003151ED" w:rsidP="00AA13C1">
            <w:pPr>
              <w:jc w:val="center"/>
              <w:rPr>
                <w:b/>
                <w:bCs/>
                <w:color w:val="FFFEFF"/>
                <w:lang w:val="en-US"/>
              </w:rPr>
            </w:pPr>
            <w:r>
              <w:rPr>
                <w:b/>
                <w:bCs/>
                <w:color w:val="FFFEFF"/>
              </w:rPr>
              <w:t>Выполнение функции в контексте заданного объекта</w:t>
            </w:r>
            <w:r w:rsidRPr="003151ED">
              <w:rPr>
                <w:b/>
                <w:bCs/>
                <w:color w:val="FFFEFF"/>
              </w:rPr>
              <w:t xml:space="preserve">. </w:t>
            </w:r>
            <w:r>
              <w:rPr>
                <w:b/>
                <w:bCs/>
                <w:color w:val="FFFEFF"/>
              </w:rPr>
              <w:t>Листинг</w:t>
            </w:r>
            <w:r w:rsidRPr="003151ED">
              <w:rPr>
                <w:b/>
                <w:bCs/>
                <w:color w:val="FFFEFF"/>
              </w:rPr>
              <w:t xml:space="preserve"> </w:t>
            </w:r>
            <w:r w:rsidR="00F71931">
              <w:rPr>
                <w:b/>
                <w:bCs/>
                <w:color w:val="FFFEFF"/>
              </w:rPr>
              <w:t>1.</w:t>
            </w:r>
            <w:r w:rsidRPr="003151ED">
              <w:rPr>
                <w:b/>
                <w:bCs/>
                <w:color w:val="FFFEFF"/>
              </w:rPr>
              <w:t>2.</w:t>
            </w:r>
            <w:r w:rsidR="00AA13C1">
              <w:rPr>
                <w:b/>
                <w:bCs/>
                <w:color w:val="FFFEFF"/>
                <w:lang w:val="en-US"/>
              </w:rPr>
              <w:t>20</w:t>
            </w:r>
          </w:p>
        </w:tc>
      </w:tr>
      <w:tr w:rsidR="003151ED" w:rsidRPr="003151ED" w:rsidTr="002D1D87">
        <w:trPr>
          <w:trHeight w:val="359"/>
        </w:trPr>
        <w:tc>
          <w:tcPr>
            <w:tcW w:w="8670" w:type="dxa"/>
          </w:tcPr>
          <w:p w:rsidR="003151ED" w:rsidRPr="003151ED" w:rsidRDefault="003151ED" w:rsidP="003151ED">
            <w:pPr>
              <w:pStyle w:val="HTML0"/>
              <w:rPr>
                <w:lang w:val="en-US"/>
              </w:rPr>
            </w:pPr>
            <w:r w:rsidRPr="003151ED">
              <w:rPr>
                <w:lang w:val="en-US"/>
              </w:rPr>
              <w:t>window.a = 5</w:t>
            </w:r>
          </w:p>
          <w:p w:rsidR="003151ED" w:rsidRPr="003151ED" w:rsidRDefault="003151ED" w:rsidP="003151ED">
            <w:pPr>
              <w:pStyle w:val="HTML0"/>
              <w:rPr>
                <w:lang w:val="en-US"/>
              </w:rPr>
            </w:pPr>
            <w:r w:rsidRPr="003151ED">
              <w:rPr>
                <w:lang w:val="en-US"/>
              </w:rPr>
              <w:t xml:space="preserve">function sayThis() {     </w:t>
            </w:r>
          </w:p>
          <w:p w:rsidR="003151ED" w:rsidRPr="003151ED" w:rsidRDefault="003151ED" w:rsidP="003151ED">
            <w:pPr>
              <w:pStyle w:val="HTML0"/>
              <w:rPr>
                <w:lang w:val="en-US"/>
              </w:rPr>
            </w:pPr>
            <w:r w:rsidRPr="003151ED">
              <w:rPr>
                <w:lang w:val="en-US"/>
              </w:rPr>
              <w:t xml:space="preserve">     alert(this.a);</w:t>
            </w:r>
          </w:p>
          <w:p w:rsidR="003151ED" w:rsidRPr="003151ED" w:rsidRDefault="003151ED" w:rsidP="003151ED">
            <w:pPr>
              <w:pStyle w:val="HTML0"/>
              <w:rPr>
                <w:lang w:val="en-US"/>
              </w:rPr>
            </w:pPr>
            <w:r w:rsidRPr="003151ED">
              <w:rPr>
                <w:lang w:val="en-US"/>
              </w:rPr>
              <w:t>}</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lang w:val="en-US"/>
              </w:rPr>
              <w:t>sayThis.call() // выдаст 5</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lang w:val="en-US"/>
              </w:rPr>
              <w:t>window.a = 5</w:t>
            </w:r>
          </w:p>
          <w:p w:rsidR="003151ED" w:rsidRPr="003151ED" w:rsidRDefault="003151ED" w:rsidP="003151ED">
            <w:pPr>
              <w:pStyle w:val="HTML0"/>
              <w:rPr>
                <w:lang w:val="en-US"/>
              </w:rPr>
            </w:pPr>
            <w:r w:rsidRPr="003151ED">
              <w:rPr>
                <w:lang w:val="en-US"/>
              </w:rPr>
              <w:t xml:space="preserve">function sayThis(b) {     </w:t>
            </w:r>
          </w:p>
          <w:p w:rsidR="003151ED" w:rsidRPr="003151ED" w:rsidRDefault="003151ED" w:rsidP="003151ED">
            <w:pPr>
              <w:pStyle w:val="HTML0"/>
              <w:rPr>
                <w:lang w:val="en-US"/>
              </w:rPr>
            </w:pPr>
            <w:r w:rsidRPr="003151ED">
              <w:rPr>
                <w:lang w:val="en-US"/>
              </w:rPr>
              <w:t xml:space="preserve">     alert(this.a + b);</w:t>
            </w:r>
          </w:p>
          <w:p w:rsidR="003151ED" w:rsidRPr="003151ED" w:rsidRDefault="003151ED" w:rsidP="003151ED">
            <w:pPr>
              <w:pStyle w:val="HTML0"/>
              <w:rPr>
                <w:lang w:val="en-US"/>
              </w:rPr>
            </w:pPr>
            <w:r w:rsidRPr="003151ED">
              <w:rPr>
                <w:lang w:val="en-US"/>
              </w:rPr>
              <w:t>}</w:t>
            </w:r>
          </w:p>
          <w:p w:rsidR="003151ED" w:rsidRPr="003151ED" w:rsidRDefault="003151ED" w:rsidP="003151ED">
            <w:pPr>
              <w:pStyle w:val="HTML0"/>
              <w:rPr>
                <w:lang w:val="en-US"/>
              </w:rPr>
            </w:pPr>
          </w:p>
          <w:p w:rsidR="003151ED" w:rsidRPr="003151ED" w:rsidRDefault="003151ED" w:rsidP="003151ED">
            <w:pPr>
              <w:pStyle w:val="HTML0"/>
            </w:pPr>
            <w:r w:rsidRPr="003151ED">
              <w:rPr>
                <w:lang w:val="en-US"/>
              </w:rPr>
              <w:t>sayThis.call(null, 3) // выдаст 8</w:t>
            </w:r>
          </w:p>
        </w:tc>
      </w:tr>
    </w:tbl>
    <w:p w:rsidR="00E51B23" w:rsidRPr="00E51B23" w:rsidRDefault="00E51B23" w:rsidP="000F359E">
      <w:pPr>
        <w:tabs>
          <w:tab w:val="left" w:pos="2010"/>
        </w:tabs>
        <w:spacing w:before="100" w:beforeAutospacing="1" w:after="100" w:afterAutospacing="1"/>
        <w:rPr>
          <w:b/>
          <w:sz w:val="28"/>
          <w:szCs w:val="28"/>
          <w:lang w:val="en-US"/>
        </w:rPr>
      </w:pPr>
      <w:r w:rsidRPr="00E51B23">
        <w:rPr>
          <w:b/>
          <w:sz w:val="28"/>
          <w:szCs w:val="28"/>
          <w:lang w:val="en-US"/>
        </w:rPr>
        <w:lastRenderedPageBreak/>
        <w:t>apply()</w:t>
      </w:r>
    </w:p>
    <w:p w:rsidR="00A5211E" w:rsidRDefault="00A5211E" w:rsidP="000F359E">
      <w:pPr>
        <w:tabs>
          <w:tab w:val="left" w:pos="2010"/>
        </w:tabs>
        <w:spacing w:before="100" w:beforeAutospacing="1" w:after="100" w:afterAutospacing="1"/>
        <w:rPr>
          <w:sz w:val="28"/>
          <w:szCs w:val="28"/>
        </w:rPr>
      </w:pPr>
      <w:r>
        <w:rPr>
          <w:sz w:val="28"/>
          <w:szCs w:val="28"/>
        </w:rPr>
        <w:t xml:space="preserve">Метод </w:t>
      </w:r>
      <w:r>
        <w:rPr>
          <w:sz w:val="28"/>
          <w:szCs w:val="28"/>
          <w:lang w:val="en-US"/>
        </w:rPr>
        <w:t>apply</w:t>
      </w:r>
      <w:r w:rsidRPr="00A5211E">
        <w:rPr>
          <w:sz w:val="28"/>
          <w:szCs w:val="28"/>
        </w:rPr>
        <w:t>()</w:t>
      </w:r>
      <w:r>
        <w:rPr>
          <w:sz w:val="28"/>
          <w:szCs w:val="28"/>
        </w:rPr>
        <w:t xml:space="preserve"> действует точно также, как метод</w:t>
      </w:r>
      <w:r w:rsidRPr="00A5211E">
        <w:rPr>
          <w:sz w:val="28"/>
          <w:szCs w:val="28"/>
        </w:rPr>
        <w:t xml:space="preserve"> </w:t>
      </w:r>
      <w:r>
        <w:rPr>
          <w:sz w:val="28"/>
          <w:szCs w:val="28"/>
          <w:lang w:val="en-US"/>
        </w:rPr>
        <w:t>call</w:t>
      </w:r>
      <w:r w:rsidRPr="00A5211E">
        <w:rPr>
          <w:sz w:val="28"/>
          <w:szCs w:val="28"/>
        </w:rPr>
        <w:t>()</w:t>
      </w:r>
      <w:r>
        <w:rPr>
          <w:sz w:val="28"/>
          <w:szCs w:val="28"/>
        </w:rPr>
        <w:t xml:space="preserve">, за исключением того, что </w:t>
      </w:r>
      <w:r>
        <w:rPr>
          <w:sz w:val="28"/>
          <w:szCs w:val="28"/>
          <w:lang w:val="en-US"/>
        </w:rPr>
        <w:t>apply</w:t>
      </w:r>
      <w:r w:rsidRPr="00A5211E">
        <w:rPr>
          <w:sz w:val="28"/>
          <w:szCs w:val="28"/>
        </w:rPr>
        <w:t>()</w:t>
      </w:r>
      <w:r>
        <w:rPr>
          <w:sz w:val="28"/>
          <w:szCs w:val="28"/>
        </w:rPr>
        <w:t xml:space="preserve"> аргументы для функции передает ввиде </w:t>
      </w:r>
      <w:r w:rsidR="00281027">
        <w:rPr>
          <w:sz w:val="28"/>
          <w:szCs w:val="28"/>
        </w:rPr>
        <w:t xml:space="preserve">элементов </w:t>
      </w:r>
      <w:r>
        <w:rPr>
          <w:sz w:val="28"/>
          <w:szCs w:val="28"/>
        </w:rPr>
        <w:t>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5211E" w:rsidRPr="00F435BF" w:rsidTr="00081933">
        <w:tc>
          <w:tcPr>
            <w:tcW w:w="8670" w:type="dxa"/>
            <w:shd w:val="clear" w:color="auto" w:fill="9BBB59"/>
          </w:tcPr>
          <w:p w:rsidR="00A5211E" w:rsidRPr="00BF4F3B" w:rsidRDefault="00A5211E" w:rsidP="00AA13C1">
            <w:pPr>
              <w:jc w:val="center"/>
              <w:rPr>
                <w:b/>
                <w:bCs/>
                <w:color w:val="FFFEFF"/>
                <w:lang w:val="en-US"/>
              </w:rPr>
            </w:pPr>
            <w:r>
              <w:rPr>
                <w:b/>
                <w:bCs/>
                <w:color w:val="FFFEFF"/>
              </w:rPr>
              <w:t>Передача аргументов функции</w:t>
            </w:r>
            <w:r w:rsidRPr="00A5211E">
              <w:rPr>
                <w:b/>
                <w:bCs/>
                <w:color w:val="FFFEFF"/>
              </w:rPr>
              <w:t xml:space="preserve"> </w:t>
            </w:r>
            <w:r>
              <w:rPr>
                <w:b/>
                <w:bCs/>
                <w:color w:val="FFFEFF"/>
              </w:rPr>
              <w:t xml:space="preserve">методом </w:t>
            </w:r>
            <w:r>
              <w:rPr>
                <w:b/>
                <w:bCs/>
                <w:color w:val="FFFEFF"/>
                <w:lang w:val="en-US"/>
              </w:rPr>
              <w:t>apply</w:t>
            </w:r>
            <w:r w:rsidRPr="00A5211E">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AA13C1">
              <w:rPr>
                <w:b/>
                <w:bCs/>
                <w:color w:val="FFFEFF"/>
                <w:lang w:val="en-US"/>
              </w:rPr>
              <w:t>21</w:t>
            </w:r>
          </w:p>
        </w:tc>
      </w:tr>
      <w:tr w:rsidR="00A5211E" w:rsidRPr="00A5211E" w:rsidTr="00081933">
        <w:trPr>
          <w:trHeight w:val="359"/>
        </w:trPr>
        <w:tc>
          <w:tcPr>
            <w:tcW w:w="8670" w:type="dxa"/>
          </w:tcPr>
          <w:p w:rsidR="00A5211E" w:rsidRPr="00A5211E" w:rsidRDefault="00281027" w:rsidP="00081933">
            <w:pPr>
              <w:pStyle w:val="HTML0"/>
              <w:rPr>
                <w:lang w:val="en-US"/>
              </w:rPr>
            </w:pPr>
            <w:r>
              <w:rPr>
                <w:lang w:val="en-US"/>
              </w:rPr>
              <w:t>f.apply(o,1,2</w:t>
            </w:r>
            <w:r w:rsidR="00A5211E">
              <w:rPr>
                <w:lang w:val="en-US"/>
              </w:rPr>
              <w:t>);</w:t>
            </w:r>
          </w:p>
        </w:tc>
      </w:tr>
    </w:tbl>
    <w:p w:rsidR="00C435D8" w:rsidRDefault="00C435D8" w:rsidP="00C435D8">
      <w:pPr>
        <w:tabs>
          <w:tab w:val="left" w:pos="2010"/>
        </w:tabs>
        <w:spacing w:before="100" w:beforeAutospacing="1" w:after="100" w:afterAutospacing="1"/>
        <w:rPr>
          <w:sz w:val="28"/>
          <w:szCs w:val="28"/>
        </w:rPr>
      </w:pPr>
      <w:r>
        <w:rPr>
          <w:sz w:val="28"/>
          <w:szCs w:val="28"/>
        </w:rPr>
        <w:t>Метод</w:t>
      </w:r>
      <w:r w:rsidRPr="00C435D8">
        <w:rPr>
          <w:sz w:val="28"/>
          <w:szCs w:val="28"/>
        </w:rPr>
        <w:t xml:space="preserve"> </w:t>
      </w:r>
      <w:r>
        <w:rPr>
          <w:sz w:val="28"/>
          <w:szCs w:val="28"/>
          <w:lang w:val="en-US"/>
        </w:rPr>
        <w:t>apply</w:t>
      </w:r>
      <w:r w:rsidRPr="00C435D8">
        <w:rPr>
          <w:sz w:val="28"/>
          <w:szCs w:val="28"/>
        </w:rPr>
        <w:t>()</w:t>
      </w:r>
      <w:r>
        <w:rPr>
          <w:sz w:val="28"/>
          <w:szCs w:val="28"/>
        </w:rPr>
        <w:t xml:space="preserve"> получает массив аргументов и вызывает функцию, как будто каждый элемент массива является отдельным аргурментом вызова функции. Поэтому он полезен для вызова вариативных (с неизвестным количеством аргументов) функций с вычисляемым массивом аргументов.</w:t>
      </w:r>
    </w:p>
    <w:p w:rsidR="00281027" w:rsidRPr="003102BA" w:rsidRDefault="00281027" w:rsidP="00C435D8">
      <w:pPr>
        <w:tabs>
          <w:tab w:val="left" w:pos="2010"/>
        </w:tabs>
        <w:spacing w:before="100" w:beforeAutospacing="1" w:after="100" w:afterAutospacing="1"/>
        <w:rPr>
          <w:sz w:val="28"/>
          <w:szCs w:val="28"/>
        </w:rPr>
      </w:pPr>
      <w:r>
        <w:rPr>
          <w:sz w:val="28"/>
          <w:szCs w:val="28"/>
        </w:rPr>
        <w:t xml:space="preserve">Кроме массива аргументов, метод </w:t>
      </w:r>
      <w:r>
        <w:rPr>
          <w:sz w:val="28"/>
          <w:szCs w:val="28"/>
          <w:lang w:val="en-US"/>
        </w:rPr>
        <w:t>apply</w:t>
      </w:r>
      <w:r>
        <w:rPr>
          <w:sz w:val="28"/>
          <w:szCs w:val="28"/>
        </w:rPr>
        <w:t xml:space="preserve"> получает первый аргрумент, указ</w:t>
      </w:r>
      <w:r>
        <w:rPr>
          <w:sz w:val="28"/>
          <w:szCs w:val="28"/>
        </w:rPr>
        <w:t>ы</w:t>
      </w:r>
      <w:r>
        <w:rPr>
          <w:sz w:val="28"/>
          <w:szCs w:val="28"/>
        </w:rPr>
        <w:t>вающий на вариант связывания</w:t>
      </w:r>
      <w:r w:rsidRPr="00281027">
        <w:rPr>
          <w:sz w:val="28"/>
          <w:szCs w:val="28"/>
        </w:rPr>
        <w:t xml:space="preserve"> </w:t>
      </w:r>
      <w:r>
        <w:rPr>
          <w:sz w:val="28"/>
          <w:szCs w:val="28"/>
          <w:lang w:val="en-US"/>
        </w:rPr>
        <w:t>this</w:t>
      </w:r>
      <w:r>
        <w:rPr>
          <w:sz w:val="28"/>
          <w:szCs w:val="28"/>
        </w:rPr>
        <w:t xml:space="preserve"> для вызываемой функции. Если функция не ссылается на </w:t>
      </w:r>
      <w:r>
        <w:rPr>
          <w:sz w:val="28"/>
          <w:szCs w:val="28"/>
          <w:lang w:val="en-US"/>
        </w:rPr>
        <w:t>this</w:t>
      </w:r>
      <w:r>
        <w:rPr>
          <w:sz w:val="28"/>
          <w:szCs w:val="28"/>
        </w:rPr>
        <w:t xml:space="preserve">, ей можно передать </w:t>
      </w:r>
      <w:r>
        <w:rPr>
          <w:sz w:val="28"/>
          <w:szCs w:val="28"/>
          <w:lang w:val="en-US"/>
        </w:rPr>
        <w:t>null</w:t>
      </w:r>
      <w:r w:rsidRPr="0028102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81027" w:rsidRPr="00F435BF" w:rsidTr="00E61842">
        <w:tc>
          <w:tcPr>
            <w:tcW w:w="8670" w:type="dxa"/>
            <w:shd w:val="clear" w:color="auto" w:fill="9BBB59"/>
          </w:tcPr>
          <w:p w:rsidR="00281027" w:rsidRPr="00AA13C1" w:rsidRDefault="00B55F87" w:rsidP="00AA13C1">
            <w:pPr>
              <w:jc w:val="center"/>
              <w:rPr>
                <w:b/>
                <w:bCs/>
                <w:color w:val="FFFEFF"/>
                <w:lang w:val="en-US"/>
              </w:rPr>
            </w:pPr>
            <w:r>
              <w:rPr>
                <w:b/>
                <w:bCs/>
                <w:color w:val="FFFEFF"/>
              </w:rPr>
              <w:t xml:space="preserve">Вызов функции не ссылающейся на </w:t>
            </w:r>
            <w:r>
              <w:rPr>
                <w:b/>
                <w:bCs/>
                <w:color w:val="FFFEFF"/>
                <w:lang w:val="en-US"/>
              </w:rPr>
              <w:t>this</w:t>
            </w:r>
            <w:r w:rsidR="00281027" w:rsidRPr="00420975">
              <w:rPr>
                <w:b/>
                <w:bCs/>
                <w:color w:val="FFFEFF"/>
              </w:rPr>
              <w:t xml:space="preserve">. </w:t>
            </w:r>
            <w:r w:rsidR="00281027">
              <w:rPr>
                <w:b/>
                <w:bCs/>
                <w:color w:val="FFFEFF"/>
              </w:rPr>
              <w:t>Листинг</w:t>
            </w:r>
            <w:r w:rsidR="00281027" w:rsidRPr="00420975">
              <w:rPr>
                <w:b/>
                <w:bCs/>
                <w:color w:val="FFFEFF"/>
              </w:rPr>
              <w:t xml:space="preserve"> </w:t>
            </w:r>
            <w:r w:rsidR="00F71931">
              <w:rPr>
                <w:b/>
                <w:bCs/>
                <w:color w:val="FFFEFF"/>
              </w:rPr>
              <w:t>1.</w:t>
            </w:r>
            <w:r w:rsidR="00281027">
              <w:rPr>
                <w:b/>
                <w:bCs/>
                <w:color w:val="FFFEFF"/>
              </w:rPr>
              <w:t>2</w:t>
            </w:r>
            <w:r w:rsidR="00281027" w:rsidRPr="00420975">
              <w:rPr>
                <w:b/>
                <w:bCs/>
                <w:color w:val="FFFEFF"/>
              </w:rPr>
              <w:t>.</w:t>
            </w:r>
            <w:r w:rsidR="00AA13C1">
              <w:rPr>
                <w:b/>
                <w:bCs/>
                <w:color w:val="FFFEFF"/>
                <w:lang w:val="en-US"/>
              </w:rPr>
              <w:t>22</w:t>
            </w:r>
          </w:p>
        </w:tc>
      </w:tr>
      <w:tr w:rsidR="00281027" w:rsidRPr="00A5211E" w:rsidTr="00E61842">
        <w:trPr>
          <w:trHeight w:val="359"/>
        </w:trPr>
        <w:tc>
          <w:tcPr>
            <w:tcW w:w="8670" w:type="dxa"/>
          </w:tcPr>
          <w:p w:rsidR="00281027" w:rsidRDefault="00281027" w:rsidP="00E61842">
            <w:pPr>
              <w:pStyle w:val="HTML0"/>
              <w:rPr>
                <w:lang w:val="en-US"/>
              </w:rPr>
            </w:pPr>
            <w:r>
              <w:rPr>
                <w:lang w:val="en-US"/>
              </w:rPr>
              <w:t>var score = [0,1,2]</w:t>
            </w:r>
          </w:p>
          <w:p w:rsidR="00281027" w:rsidRPr="003102BA" w:rsidRDefault="00281027" w:rsidP="00E61842">
            <w:pPr>
              <w:pStyle w:val="HTML0"/>
              <w:rPr>
                <w:lang w:val="en-US"/>
              </w:rPr>
            </w:pPr>
            <w:r>
              <w:rPr>
                <w:lang w:val="en-US"/>
              </w:rPr>
              <w:t>average</w:t>
            </w:r>
            <w:r w:rsidRPr="003102BA">
              <w:rPr>
                <w:lang w:val="en-US"/>
              </w:rPr>
              <w:t>.</w:t>
            </w:r>
            <w:r>
              <w:rPr>
                <w:lang w:val="en-US"/>
              </w:rPr>
              <w:t>apply</w:t>
            </w:r>
            <w:r w:rsidRPr="003102BA">
              <w:rPr>
                <w:lang w:val="en-US"/>
              </w:rPr>
              <w:t>(</w:t>
            </w:r>
            <w:r w:rsidRPr="00B55F87">
              <w:rPr>
                <w:b/>
                <w:lang w:val="en-US"/>
              </w:rPr>
              <w:t>null</w:t>
            </w:r>
            <w:r w:rsidRPr="003102BA">
              <w:rPr>
                <w:lang w:val="en-US"/>
              </w:rPr>
              <w:t xml:space="preserve">, </w:t>
            </w:r>
            <w:r>
              <w:rPr>
                <w:lang w:val="en-US"/>
              </w:rPr>
              <w:t>score</w:t>
            </w:r>
            <w:r w:rsidRPr="003102BA">
              <w:rPr>
                <w:lang w:val="en-US"/>
              </w:rPr>
              <w:t>)</w:t>
            </w:r>
            <w:r w:rsidR="00B55F87" w:rsidRPr="003102BA">
              <w:rPr>
                <w:lang w:val="en-US"/>
              </w:rPr>
              <w:t>;</w:t>
            </w:r>
          </w:p>
          <w:p w:rsidR="00B55F87" w:rsidRPr="00B55F87" w:rsidRDefault="00B55F87" w:rsidP="00E61842">
            <w:pPr>
              <w:pStyle w:val="HTML0"/>
            </w:pPr>
            <w:r w:rsidRPr="00B55F87">
              <w:t>//</w:t>
            </w:r>
            <w:r>
              <w:t xml:space="preserve"> это будет равносильно вызову </w:t>
            </w:r>
            <w:r w:rsidRPr="00B55F87">
              <w:rPr>
                <w:b/>
                <w:lang w:val="en-US"/>
              </w:rPr>
              <w:t>average</w:t>
            </w:r>
            <w:r>
              <w:rPr>
                <w:lang w:val="en-US"/>
              </w:rPr>
              <w:t>(score[0], score[1], score[2])</w:t>
            </w:r>
          </w:p>
        </w:tc>
      </w:tr>
    </w:tbl>
    <w:p w:rsidR="00281027" w:rsidRDefault="00B55F87" w:rsidP="00C435D8">
      <w:pPr>
        <w:tabs>
          <w:tab w:val="left" w:pos="2010"/>
        </w:tabs>
        <w:spacing w:before="100" w:beforeAutospacing="1" w:after="100" w:afterAutospacing="1"/>
        <w:rPr>
          <w:sz w:val="28"/>
          <w:szCs w:val="28"/>
        </w:rPr>
      </w:pPr>
      <w:r>
        <w:rPr>
          <w:sz w:val="28"/>
          <w:szCs w:val="28"/>
        </w:rPr>
        <w:t xml:space="preserve">Если функция ссылается на </w:t>
      </w:r>
      <w:r>
        <w:rPr>
          <w:sz w:val="28"/>
          <w:szCs w:val="28"/>
          <w:lang w:val="en-US"/>
        </w:rPr>
        <w:t>this</w:t>
      </w:r>
      <w:r>
        <w:rPr>
          <w:sz w:val="28"/>
          <w:szCs w:val="28"/>
        </w:rPr>
        <w:t xml:space="preserve">, то необходимо вместо </w:t>
      </w:r>
      <w:r>
        <w:rPr>
          <w:sz w:val="28"/>
          <w:szCs w:val="28"/>
          <w:lang w:val="en-US"/>
        </w:rPr>
        <w:t>null</w:t>
      </w:r>
      <w:r>
        <w:rPr>
          <w:sz w:val="28"/>
          <w:szCs w:val="28"/>
        </w:rPr>
        <w:t xml:space="preserve"> указать объект, в котором находятся ссылки</w:t>
      </w:r>
      <w:r w:rsidRPr="00B55F87">
        <w:rPr>
          <w:sz w:val="28"/>
          <w:szCs w:val="28"/>
        </w:rPr>
        <w:t xml:space="preserve"> </w:t>
      </w:r>
      <w:r>
        <w:rPr>
          <w:sz w:val="28"/>
          <w:szCs w:val="28"/>
          <w:lang w:val="en-US"/>
        </w:rPr>
        <w:t>this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55F87" w:rsidRPr="00F435BF" w:rsidTr="00E61842">
        <w:tc>
          <w:tcPr>
            <w:tcW w:w="8670" w:type="dxa"/>
            <w:shd w:val="clear" w:color="auto" w:fill="9BBB59"/>
          </w:tcPr>
          <w:p w:rsidR="00B55F87" w:rsidRPr="00AA13C1" w:rsidRDefault="00B55F87" w:rsidP="00AA13C1">
            <w:pPr>
              <w:jc w:val="center"/>
              <w:rPr>
                <w:b/>
                <w:bCs/>
                <w:color w:val="FFFEFF"/>
                <w:lang w:val="en-US"/>
              </w:rPr>
            </w:pPr>
            <w:r>
              <w:rPr>
                <w:b/>
                <w:bCs/>
                <w:color w:val="FFFEFF"/>
              </w:rPr>
              <w:t xml:space="preserve">Вызов функции ссылающейся на </w:t>
            </w:r>
            <w:r>
              <w:rPr>
                <w:b/>
                <w:bCs/>
                <w:color w:val="FFFEFF"/>
                <w:lang w:val="en-US"/>
              </w:rPr>
              <w:t>this</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AA13C1">
              <w:rPr>
                <w:b/>
                <w:bCs/>
                <w:color w:val="FFFEFF"/>
                <w:lang w:val="en-US"/>
              </w:rPr>
              <w:t>23</w:t>
            </w:r>
          </w:p>
        </w:tc>
      </w:tr>
      <w:tr w:rsidR="00B55F87" w:rsidRPr="00B55F87" w:rsidTr="00E61842">
        <w:trPr>
          <w:trHeight w:val="359"/>
        </w:trPr>
        <w:tc>
          <w:tcPr>
            <w:tcW w:w="8670" w:type="dxa"/>
          </w:tcPr>
          <w:p w:rsidR="00B55F87" w:rsidRDefault="00B55F87" w:rsidP="00E61842">
            <w:pPr>
              <w:pStyle w:val="HTML0"/>
              <w:rPr>
                <w:lang w:val="en-US"/>
              </w:rPr>
            </w:pPr>
            <w:r>
              <w:rPr>
                <w:lang w:val="en-US"/>
              </w:rPr>
              <w:t>var obj = {}</w:t>
            </w:r>
          </w:p>
          <w:p w:rsidR="00B55F87" w:rsidRDefault="00B55F87" w:rsidP="00E61842">
            <w:pPr>
              <w:pStyle w:val="HTML0"/>
              <w:rPr>
                <w:lang w:val="en-US"/>
              </w:rPr>
            </w:pPr>
            <w:r>
              <w:rPr>
                <w:lang w:val="en-US"/>
              </w:rPr>
              <w:t>var scor = [0,1,2]</w:t>
            </w:r>
          </w:p>
          <w:p w:rsidR="00B55F87" w:rsidRPr="00B55F87" w:rsidRDefault="00B55F87" w:rsidP="00E61842">
            <w:pPr>
              <w:pStyle w:val="HTML0"/>
              <w:rPr>
                <w:lang w:val="en-US"/>
              </w:rPr>
            </w:pPr>
            <w:r>
              <w:rPr>
                <w:lang w:val="en-US"/>
              </w:rPr>
              <w:t>average</w:t>
            </w:r>
            <w:r w:rsidRPr="00B55F87">
              <w:rPr>
                <w:lang w:val="en-US"/>
              </w:rPr>
              <w:t>.</w:t>
            </w:r>
            <w:r>
              <w:rPr>
                <w:lang w:val="en-US"/>
              </w:rPr>
              <w:t>apply</w:t>
            </w:r>
            <w:r w:rsidRPr="00B55F87">
              <w:rPr>
                <w:lang w:val="en-US"/>
              </w:rPr>
              <w:t>(</w:t>
            </w:r>
            <w:r>
              <w:rPr>
                <w:b/>
                <w:lang w:val="en-US"/>
              </w:rPr>
              <w:t>obj</w:t>
            </w:r>
            <w:r w:rsidRPr="00B55F87">
              <w:rPr>
                <w:lang w:val="en-US"/>
              </w:rPr>
              <w:t xml:space="preserve">, </w:t>
            </w:r>
            <w:r>
              <w:rPr>
                <w:lang w:val="en-US"/>
              </w:rPr>
              <w:t>score</w:t>
            </w:r>
            <w:r w:rsidRPr="00B55F87">
              <w:rPr>
                <w:lang w:val="en-US"/>
              </w:rPr>
              <w:t>);</w:t>
            </w:r>
          </w:p>
          <w:p w:rsidR="00B55F87" w:rsidRPr="00B55F87" w:rsidRDefault="00B55F87" w:rsidP="00B55F87">
            <w:pPr>
              <w:pStyle w:val="HTML0"/>
            </w:pPr>
            <w:r w:rsidRPr="00B55F87">
              <w:t xml:space="preserve">// </w:t>
            </w:r>
            <w:r>
              <w:t>это</w:t>
            </w:r>
            <w:r w:rsidRPr="00B55F87">
              <w:t xml:space="preserve"> </w:t>
            </w:r>
            <w:r>
              <w:t>будет</w:t>
            </w:r>
            <w:r w:rsidRPr="00B55F87">
              <w:t xml:space="preserve"> </w:t>
            </w:r>
            <w:r>
              <w:t>равносильно</w:t>
            </w:r>
            <w:r w:rsidRPr="00B55F87">
              <w:t xml:space="preserve"> </w:t>
            </w:r>
            <w:r>
              <w:t>вызову</w:t>
            </w:r>
            <w:r w:rsidRPr="00B55F87">
              <w:t>: {</w:t>
            </w:r>
            <w:r w:rsidRPr="00B55F87">
              <w:rPr>
                <w:b/>
                <w:lang w:val="en-US"/>
              </w:rPr>
              <w:t>obj</w:t>
            </w:r>
            <w:r w:rsidRPr="00B55F87">
              <w:rPr>
                <w:b/>
              </w:rPr>
              <w:t>.</w:t>
            </w:r>
            <w:r w:rsidRPr="00B55F87">
              <w:rPr>
                <w:b/>
                <w:lang w:val="en-US"/>
              </w:rPr>
              <w:t>average</w:t>
            </w:r>
            <w:r w:rsidRPr="00B55F87">
              <w:t>(</w:t>
            </w:r>
            <w:r>
              <w:rPr>
                <w:lang w:val="en-US"/>
              </w:rPr>
              <w:t>scor</w:t>
            </w:r>
            <w:r w:rsidRPr="00B55F87">
              <w:t>[0]</w:t>
            </w:r>
            <w:r w:rsidR="008A1B74">
              <w:t>,</w:t>
            </w:r>
            <w:r>
              <w:rPr>
                <w:lang w:val="en-US"/>
              </w:rPr>
              <w:t>scor</w:t>
            </w:r>
            <w:r w:rsidRPr="00B55F87">
              <w:t>[1]</w:t>
            </w:r>
            <w:r w:rsidR="008A1B74">
              <w:t>,</w:t>
            </w:r>
            <w:r>
              <w:rPr>
                <w:lang w:val="en-US"/>
              </w:rPr>
              <w:t>scor</w:t>
            </w:r>
            <w:r w:rsidRPr="00B55F87">
              <w:t>[2])</w:t>
            </w:r>
          </w:p>
        </w:tc>
      </w:tr>
    </w:tbl>
    <w:p w:rsidR="00B55F87" w:rsidRDefault="008A1B74" w:rsidP="00C435D8">
      <w:pPr>
        <w:tabs>
          <w:tab w:val="left" w:pos="2010"/>
        </w:tabs>
        <w:spacing w:before="100" w:beforeAutospacing="1" w:after="100" w:afterAutospacing="1"/>
        <w:rPr>
          <w:sz w:val="28"/>
          <w:szCs w:val="28"/>
        </w:rPr>
      </w:pPr>
      <w:r>
        <w:rPr>
          <w:sz w:val="28"/>
          <w:szCs w:val="28"/>
        </w:rPr>
        <w:t xml:space="preserve">Т.е. функция </w:t>
      </w:r>
      <w:r>
        <w:rPr>
          <w:sz w:val="28"/>
          <w:szCs w:val="28"/>
          <w:lang w:val="en-US"/>
        </w:rPr>
        <w:t>average</w:t>
      </w:r>
      <w:r>
        <w:rPr>
          <w:sz w:val="28"/>
          <w:szCs w:val="28"/>
        </w:rPr>
        <w:t xml:space="preserve"> превратилась в метод</w:t>
      </w:r>
      <w:r w:rsidR="00936FC5">
        <w:rPr>
          <w:sz w:val="28"/>
          <w:szCs w:val="28"/>
        </w:rPr>
        <w:t xml:space="preserve"> объекта</w:t>
      </w:r>
      <w:r w:rsidR="00936FC5" w:rsidRPr="0024180E">
        <w:rPr>
          <w:sz w:val="28"/>
          <w:szCs w:val="28"/>
        </w:rPr>
        <w:t xml:space="preserve"> </w:t>
      </w:r>
      <w:r w:rsidR="00936FC5">
        <w:rPr>
          <w:sz w:val="28"/>
          <w:szCs w:val="28"/>
          <w:lang w:val="en-US"/>
        </w:rPr>
        <w:t>obj</w:t>
      </w:r>
      <w:r>
        <w:rPr>
          <w:sz w:val="28"/>
          <w:szCs w:val="28"/>
        </w:rPr>
        <w:t>.</w:t>
      </w:r>
    </w:p>
    <w:p w:rsidR="003868A7" w:rsidRPr="002D1D87" w:rsidRDefault="003868A7" w:rsidP="00C435D8">
      <w:pPr>
        <w:tabs>
          <w:tab w:val="left" w:pos="2010"/>
        </w:tabs>
        <w:spacing w:before="100" w:beforeAutospacing="1" w:after="100" w:afterAutospacing="1"/>
        <w:rPr>
          <w:sz w:val="28"/>
          <w:szCs w:val="28"/>
        </w:rPr>
      </w:pPr>
      <w:r>
        <w:rPr>
          <w:sz w:val="28"/>
          <w:szCs w:val="28"/>
        </w:rPr>
        <w:t xml:space="preserve">Еще один пример использования </w:t>
      </w:r>
      <w:r>
        <w:rPr>
          <w:sz w:val="28"/>
          <w:szCs w:val="28"/>
          <w:lang w:val="en-US"/>
        </w:rPr>
        <w:t>apply</w:t>
      </w:r>
      <w:r w:rsidRPr="003868A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868A7" w:rsidRPr="00F435BF" w:rsidTr="002D1D87">
        <w:tc>
          <w:tcPr>
            <w:tcW w:w="8670" w:type="dxa"/>
            <w:shd w:val="clear" w:color="auto" w:fill="9BBB59"/>
          </w:tcPr>
          <w:p w:rsidR="003868A7" w:rsidRPr="00AA13C1" w:rsidRDefault="00D83469" w:rsidP="00AA13C1">
            <w:pPr>
              <w:jc w:val="center"/>
              <w:rPr>
                <w:b/>
                <w:bCs/>
                <w:color w:val="FFFEFF"/>
                <w:lang w:val="en-US"/>
              </w:rPr>
            </w:pPr>
            <w:r>
              <w:rPr>
                <w:b/>
                <w:bCs/>
                <w:color w:val="FFFEFF"/>
              </w:rPr>
              <w:t>Суммирование элементов массива</w:t>
            </w:r>
            <w:r w:rsidR="003868A7" w:rsidRPr="00420975">
              <w:rPr>
                <w:b/>
                <w:bCs/>
                <w:color w:val="FFFEFF"/>
              </w:rPr>
              <w:t xml:space="preserve">. </w:t>
            </w:r>
            <w:r w:rsidR="003868A7">
              <w:rPr>
                <w:b/>
                <w:bCs/>
                <w:color w:val="FFFEFF"/>
              </w:rPr>
              <w:t>Листинг</w:t>
            </w:r>
            <w:r w:rsidR="003868A7" w:rsidRPr="00420975">
              <w:rPr>
                <w:b/>
                <w:bCs/>
                <w:color w:val="FFFEFF"/>
              </w:rPr>
              <w:t xml:space="preserve"> </w:t>
            </w:r>
            <w:r w:rsidR="00F71931">
              <w:rPr>
                <w:b/>
                <w:bCs/>
                <w:color w:val="FFFEFF"/>
              </w:rPr>
              <w:t>1.</w:t>
            </w:r>
            <w:r w:rsidR="003868A7">
              <w:rPr>
                <w:b/>
                <w:bCs/>
                <w:color w:val="FFFEFF"/>
              </w:rPr>
              <w:t>2</w:t>
            </w:r>
            <w:r w:rsidR="003868A7" w:rsidRPr="00420975">
              <w:rPr>
                <w:b/>
                <w:bCs/>
                <w:color w:val="FFFEFF"/>
              </w:rPr>
              <w:t>.</w:t>
            </w:r>
            <w:r w:rsidR="00AA13C1">
              <w:rPr>
                <w:b/>
                <w:bCs/>
                <w:color w:val="FFFEFF"/>
                <w:lang w:val="en-US"/>
              </w:rPr>
              <w:t>24</w:t>
            </w:r>
          </w:p>
        </w:tc>
      </w:tr>
      <w:tr w:rsidR="003868A7" w:rsidRPr="0021099E" w:rsidTr="002D1D87">
        <w:trPr>
          <w:trHeight w:val="359"/>
        </w:trPr>
        <w:tc>
          <w:tcPr>
            <w:tcW w:w="8670" w:type="dxa"/>
          </w:tcPr>
          <w:p w:rsidR="003868A7" w:rsidRPr="003868A7" w:rsidRDefault="003868A7" w:rsidP="003868A7">
            <w:pPr>
              <w:pStyle w:val="HTML0"/>
              <w:rPr>
                <w:lang w:val="en-US"/>
              </w:rPr>
            </w:pPr>
            <w:r w:rsidRPr="003868A7">
              <w:rPr>
                <w:lang w:val="en-US"/>
              </w:rPr>
              <w:t>var test = [1,7,2,20];</w:t>
            </w:r>
          </w:p>
          <w:p w:rsidR="003868A7" w:rsidRPr="003868A7" w:rsidRDefault="003868A7" w:rsidP="003868A7">
            <w:pPr>
              <w:pStyle w:val="HTML0"/>
              <w:rPr>
                <w:lang w:val="en-US"/>
              </w:rPr>
            </w:pPr>
            <w:r w:rsidRPr="003868A7">
              <w:rPr>
                <w:lang w:val="en-US"/>
              </w:rPr>
              <w:t>alert(</w:t>
            </w:r>
            <w:r w:rsidRPr="00D83469">
              <w:rPr>
                <w:b/>
                <w:lang w:val="en-US"/>
              </w:rPr>
              <w:t>sum.apply(null, test)</w:t>
            </w:r>
            <w:r w:rsidRPr="003868A7">
              <w:rPr>
                <w:lang w:val="en-US"/>
              </w:rPr>
              <w:t>);   //выведет 30</w:t>
            </w:r>
          </w:p>
        </w:tc>
      </w:tr>
    </w:tbl>
    <w:p w:rsidR="00A5211E" w:rsidRPr="00B554E7"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7</w:t>
      </w:r>
      <w:r>
        <w:rPr>
          <w:b/>
          <w:sz w:val="28"/>
          <w:szCs w:val="28"/>
        </w:rPr>
        <w:t xml:space="preserve"> </w:t>
      </w:r>
      <w:r w:rsidR="00B554E7" w:rsidRPr="00B554E7">
        <w:rPr>
          <w:b/>
          <w:sz w:val="28"/>
          <w:szCs w:val="28"/>
        </w:rPr>
        <w:t>Аргументы функций</w:t>
      </w:r>
    </w:p>
    <w:p w:rsidR="00CD2F7E" w:rsidRPr="00F53D3C" w:rsidRDefault="00710A56" w:rsidP="000F359E">
      <w:pPr>
        <w:tabs>
          <w:tab w:val="left" w:pos="2010"/>
        </w:tabs>
        <w:spacing w:before="100" w:beforeAutospacing="1" w:after="100" w:afterAutospacing="1"/>
        <w:rPr>
          <w:sz w:val="28"/>
          <w:szCs w:val="28"/>
        </w:rPr>
      </w:pPr>
      <w:r>
        <w:rPr>
          <w:sz w:val="28"/>
          <w:szCs w:val="28"/>
        </w:rPr>
        <w:t xml:space="preserve">Список аргументов можно получить с помощью свойства </w:t>
      </w:r>
      <w:r>
        <w:rPr>
          <w:sz w:val="28"/>
          <w:szCs w:val="28"/>
          <w:lang w:val="en-US"/>
        </w:rPr>
        <w:t>arguments</w:t>
      </w:r>
      <w:r w:rsidR="00F53D3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10A56" w:rsidRPr="00F435BF" w:rsidTr="00717183">
        <w:tc>
          <w:tcPr>
            <w:tcW w:w="8670" w:type="dxa"/>
            <w:shd w:val="clear" w:color="auto" w:fill="9BBB59"/>
          </w:tcPr>
          <w:p w:rsidR="00710A56" w:rsidRPr="00BF4F3B" w:rsidRDefault="00710A56" w:rsidP="00AA13C1">
            <w:pPr>
              <w:jc w:val="center"/>
              <w:rPr>
                <w:b/>
                <w:bCs/>
                <w:color w:val="FFFEFF"/>
                <w:lang w:val="en-US"/>
              </w:rPr>
            </w:pPr>
            <w:r>
              <w:rPr>
                <w:b/>
                <w:bCs/>
                <w:color w:val="FFFEFF"/>
                <w:lang w:val="en-US"/>
              </w:rPr>
              <w:lastRenderedPageBreak/>
              <w:t xml:space="preserve">Arguments </w:t>
            </w:r>
            <w:r>
              <w:rPr>
                <w:b/>
                <w:bCs/>
                <w:color w:val="FFFEFF"/>
              </w:rPr>
              <w:t>как массив</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B554E7">
              <w:rPr>
                <w:b/>
                <w:bCs/>
                <w:color w:val="FFFEFF"/>
              </w:rPr>
              <w:t>2</w:t>
            </w:r>
            <w:r w:rsidRPr="00420975">
              <w:rPr>
                <w:b/>
                <w:bCs/>
                <w:color w:val="FFFEFF"/>
              </w:rPr>
              <w:t>.</w:t>
            </w:r>
            <w:r w:rsidR="00AA13C1">
              <w:rPr>
                <w:b/>
                <w:bCs/>
                <w:color w:val="FFFEFF"/>
                <w:lang w:val="en-US"/>
              </w:rPr>
              <w:t>25</w:t>
            </w:r>
          </w:p>
        </w:tc>
      </w:tr>
      <w:tr w:rsidR="00710A56" w:rsidRPr="00CD2F7E" w:rsidTr="00717183">
        <w:trPr>
          <w:trHeight w:val="359"/>
        </w:trPr>
        <w:tc>
          <w:tcPr>
            <w:tcW w:w="8670" w:type="dxa"/>
          </w:tcPr>
          <w:p w:rsidR="00710A56" w:rsidRPr="00710A56" w:rsidRDefault="00710A56" w:rsidP="00710A56">
            <w:pPr>
              <w:pStyle w:val="HTML0"/>
            </w:pPr>
            <w:r w:rsidRPr="00710A56">
              <w:rPr>
                <w:lang w:val="en-US"/>
              </w:rPr>
              <w:t>function</w:t>
            </w:r>
            <w:r w:rsidRPr="00710A56">
              <w:t xml:space="preserve"> </w:t>
            </w:r>
            <w:r w:rsidRPr="00710A56">
              <w:rPr>
                <w:lang w:val="en-US"/>
              </w:rPr>
              <w:t>f</w:t>
            </w:r>
            <w:r w:rsidRPr="00710A56">
              <w:t>(</w:t>
            </w:r>
            <w:r w:rsidRPr="00710A56">
              <w:rPr>
                <w:lang w:val="en-US"/>
              </w:rPr>
              <w:t>x</w:t>
            </w:r>
            <w:r w:rsidRPr="00710A56">
              <w:t>) {</w:t>
            </w:r>
          </w:p>
          <w:p w:rsidR="00710A56" w:rsidRPr="00710A56" w:rsidRDefault="00710A56" w:rsidP="00710A56">
            <w:pPr>
              <w:pStyle w:val="HTML0"/>
            </w:pPr>
            <w:r w:rsidRPr="00710A56">
              <w:t xml:space="preserve">    </w:t>
            </w:r>
            <w:r w:rsidRPr="00710A56">
              <w:rPr>
                <w:lang w:val="en-US"/>
              </w:rPr>
              <w:t>print</w:t>
            </w:r>
            <w:r w:rsidRPr="00710A56">
              <w:t>(</w:t>
            </w:r>
            <w:r w:rsidRPr="00710A56">
              <w:rPr>
                <w:lang w:val="en-US"/>
              </w:rPr>
              <w:t>x</w:t>
            </w:r>
            <w:r w:rsidRPr="00710A56">
              <w:t>);            // Выводит начальное значение аргумента</w:t>
            </w:r>
          </w:p>
          <w:p w:rsidR="00710A56" w:rsidRPr="00710A56" w:rsidRDefault="00710A56" w:rsidP="00710A56">
            <w:pPr>
              <w:pStyle w:val="HTML0"/>
            </w:pPr>
            <w:r w:rsidRPr="00710A56">
              <w:t xml:space="preserve">    </w:t>
            </w:r>
            <w:r w:rsidRPr="00710A56">
              <w:rPr>
                <w:lang w:val="en-US"/>
              </w:rPr>
              <w:t>arguments</w:t>
            </w:r>
            <w:r w:rsidRPr="00710A56">
              <w:t xml:space="preserve">[0] = </w:t>
            </w:r>
            <w:r w:rsidRPr="00710A56">
              <w:rPr>
                <w:lang w:val="en-US"/>
              </w:rPr>
              <w:t>null</w:t>
            </w:r>
            <w:r w:rsidRPr="00710A56">
              <w:t xml:space="preserve">; // Изменяя элементы массива, мы изменяем </w:t>
            </w:r>
            <w:r w:rsidRPr="00710A56">
              <w:rPr>
                <w:lang w:val="en-US"/>
              </w:rPr>
              <w:t>x</w:t>
            </w:r>
          </w:p>
          <w:p w:rsidR="00710A56" w:rsidRPr="00710A56" w:rsidRDefault="00710A56" w:rsidP="00710A56">
            <w:pPr>
              <w:pStyle w:val="HTML0"/>
            </w:pPr>
            <w:r w:rsidRPr="00710A56">
              <w:t xml:space="preserve">    </w:t>
            </w:r>
            <w:r w:rsidRPr="00710A56">
              <w:rPr>
                <w:lang w:val="en-US"/>
              </w:rPr>
              <w:t>print</w:t>
            </w:r>
            <w:r w:rsidRPr="00710A56">
              <w:t>(</w:t>
            </w:r>
            <w:r w:rsidRPr="00710A56">
              <w:rPr>
                <w:lang w:val="en-US"/>
              </w:rPr>
              <w:t>x</w:t>
            </w:r>
            <w:r w:rsidRPr="00710A56">
              <w:t>);            // Теперь выводит "</w:t>
            </w:r>
            <w:r w:rsidRPr="00710A56">
              <w:rPr>
                <w:lang w:val="en-US"/>
              </w:rPr>
              <w:t>null</w:t>
            </w:r>
            <w:r w:rsidRPr="00710A56">
              <w:t>"</w:t>
            </w:r>
          </w:p>
          <w:p w:rsidR="00710A56" w:rsidRPr="00CD2F7E" w:rsidRDefault="00710A56" w:rsidP="00710A56">
            <w:pPr>
              <w:pStyle w:val="HTML0"/>
            </w:pPr>
            <w:r w:rsidRPr="00710A56">
              <w:rPr>
                <w:lang w:val="en-US"/>
              </w:rPr>
              <w:t>}</w:t>
            </w:r>
          </w:p>
        </w:tc>
      </w:tr>
    </w:tbl>
    <w:p w:rsidR="00B554E7" w:rsidRPr="00081933" w:rsidRDefault="00B554E7" w:rsidP="000F359E">
      <w:pPr>
        <w:tabs>
          <w:tab w:val="left" w:pos="2010"/>
        </w:tabs>
        <w:spacing w:before="100" w:beforeAutospacing="1" w:after="100" w:afterAutospacing="1"/>
        <w:rPr>
          <w:sz w:val="28"/>
          <w:szCs w:val="28"/>
        </w:rPr>
      </w:pPr>
      <w:r>
        <w:rPr>
          <w:sz w:val="28"/>
          <w:szCs w:val="28"/>
        </w:rPr>
        <w:t>Если число аргументов в функции превышает число имен параметров при вызове, функция не может напрямую обращаться к неименованным значен</w:t>
      </w:r>
      <w:r>
        <w:rPr>
          <w:sz w:val="28"/>
          <w:szCs w:val="28"/>
        </w:rPr>
        <w:t>и</w:t>
      </w:r>
      <w:r>
        <w:rPr>
          <w:sz w:val="28"/>
          <w:szCs w:val="28"/>
        </w:rPr>
        <w:t>ям. Однако, ко всем параметрам функции мы можем обращаться через сво</w:t>
      </w:r>
      <w:r>
        <w:rPr>
          <w:sz w:val="28"/>
          <w:szCs w:val="28"/>
        </w:rPr>
        <w:t>й</w:t>
      </w:r>
      <w:r>
        <w:rPr>
          <w:sz w:val="28"/>
          <w:szCs w:val="28"/>
        </w:rPr>
        <w:t xml:space="preserve">ство </w:t>
      </w:r>
      <w:r>
        <w:rPr>
          <w:sz w:val="28"/>
          <w:szCs w:val="28"/>
          <w:lang w:val="en-US"/>
        </w:rPr>
        <w:t>arguments</w:t>
      </w:r>
      <w:r>
        <w:rPr>
          <w:sz w:val="28"/>
          <w:szCs w:val="28"/>
        </w:rPr>
        <w:t>.</w:t>
      </w:r>
      <w:r w:rsidR="00F53D3C">
        <w:rPr>
          <w:sz w:val="28"/>
          <w:szCs w:val="28"/>
        </w:rPr>
        <w:t xml:space="preserve"> Благодаря этому свойству имеется возможность создавать функции с переменным числом аргументов.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83A10" w:rsidRPr="00F435BF" w:rsidTr="00081933">
        <w:tc>
          <w:tcPr>
            <w:tcW w:w="8670" w:type="dxa"/>
            <w:shd w:val="clear" w:color="auto" w:fill="9BBB59"/>
          </w:tcPr>
          <w:p w:rsidR="00883A10" w:rsidRPr="00AA13C1" w:rsidRDefault="0024180E" w:rsidP="00AA13C1">
            <w:pPr>
              <w:jc w:val="center"/>
              <w:rPr>
                <w:b/>
                <w:bCs/>
                <w:color w:val="FFFEFF"/>
                <w:lang w:val="en-US"/>
              </w:rPr>
            </w:pPr>
            <w:r>
              <w:rPr>
                <w:b/>
                <w:bCs/>
                <w:color w:val="FFFEFF"/>
              </w:rPr>
              <w:t>Вариативная функция</w:t>
            </w:r>
            <w:r w:rsidR="00883A10" w:rsidRPr="00420975">
              <w:rPr>
                <w:b/>
                <w:bCs/>
                <w:color w:val="FFFEFF"/>
              </w:rPr>
              <w:t xml:space="preserve">. </w:t>
            </w:r>
            <w:r w:rsidR="00883A10">
              <w:rPr>
                <w:b/>
                <w:bCs/>
                <w:color w:val="FFFEFF"/>
              </w:rPr>
              <w:t>Листинг</w:t>
            </w:r>
            <w:r w:rsidR="00883A10" w:rsidRPr="00420975">
              <w:rPr>
                <w:b/>
                <w:bCs/>
                <w:color w:val="FFFEFF"/>
              </w:rPr>
              <w:t xml:space="preserve"> </w:t>
            </w:r>
            <w:r w:rsidR="00F71931">
              <w:rPr>
                <w:b/>
                <w:bCs/>
                <w:color w:val="FFFEFF"/>
              </w:rPr>
              <w:t>1.</w:t>
            </w:r>
            <w:r w:rsidR="00883A10">
              <w:rPr>
                <w:b/>
                <w:bCs/>
                <w:color w:val="FFFEFF"/>
              </w:rPr>
              <w:t>2</w:t>
            </w:r>
            <w:r w:rsidR="00883A10" w:rsidRPr="00420975">
              <w:rPr>
                <w:b/>
                <w:bCs/>
                <w:color w:val="FFFEFF"/>
              </w:rPr>
              <w:t>.</w:t>
            </w:r>
            <w:r w:rsidR="00AA13C1">
              <w:rPr>
                <w:b/>
                <w:bCs/>
                <w:color w:val="FFFEFF"/>
                <w:lang w:val="en-US"/>
              </w:rPr>
              <w:t>26</w:t>
            </w:r>
          </w:p>
        </w:tc>
      </w:tr>
      <w:tr w:rsidR="00883A10" w:rsidRPr="0024180E" w:rsidTr="00081933">
        <w:trPr>
          <w:trHeight w:val="359"/>
        </w:trPr>
        <w:tc>
          <w:tcPr>
            <w:tcW w:w="8670" w:type="dxa"/>
          </w:tcPr>
          <w:p w:rsidR="0024180E" w:rsidRDefault="0024180E" w:rsidP="00081933">
            <w:pPr>
              <w:pStyle w:val="HTML0"/>
              <w:rPr>
                <w:lang w:val="en-US"/>
              </w:rPr>
            </w:pPr>
            <w:r>
              <w:rPr>
                <w:lang w:val="en-US"/>
              </w:rPr>
              <w:t>function average(){</w:t>
            </w:r>
          </w:p>
          <w:p w:rsidR="0024180E" w:rsidRDefault="0024180E" w:rsidP="00081933">
            <w:pPr>
              <w:pStyle w:val="HTML0"/>
              <w:rPr>
                <w:lang w:val="en-US"/>
              </w:rPr>
            </w:pPr>
            <w:r>
              <w:rPr>
                <w:lang w:val="en-US"/>
              </w:rPr>
              <w:t xml:space="preserve">  for(var i=0, sum=0, n=</w:t>
            </w:r>
            <w:r w:rsidRPr="0024180E">
              <w:rPr>
                <w:b/>
                <w:lang w:val="en-US"/>
              </w:rPr>
              <w:t>arguments.length</w:t>
            </w:r>
            <w:r>
              <w:rPr>
                <w:lang w:val="en-US"/>
              </w:rPr>
              <w:t>; i&lt;n; i++){</w:t>
            </w:r>
          </w:p>
          <w:p w:rsidR="0024180E" w:rsidRDefault="0024180E" w:rsidP="00081933">
            <w:pPr>
              <w:pStyle w:val="HTML0"/>
              <w:rPr>
                <w:lang w:val="en-US"/>
              </w:rPr>
            </w:pPr>
            <w:r>
              <w:rPr>
                <w:lang w:val="en-US"/>
              </w:rPr>
              <w:t xml:space="preserve">    sum += </w:t>
            </w:r>
            <w:r w:rsidRPr="0024180E">
              <w:rPr>
                <w:b/>
                <w:lang w:val="en-US"/>
              </w:rPr>
              <w:t>arguments[i];</w:t>
            </w:r>
          </w:p>
          <w:p w:rsidR="0024180E" w:rsidRDefault="0024180E" w:rsidP="00081933">
            <w:pPr>
              <w:pStyle w:val="HTML0"/>
              <w:rPr>
                <w:lang w:val="en-US"/>
              </w:rPr>
            </w:pPr>
            <w:r>
              <w:rPr>
                <w:lang w:val="en-US"/>
              </w:rPr>
              <w:t xml:space="preserve">  }</w:t>
            </w:r>
          </w:p>
          <w:p w:rsidR="0024180E" w:rsidRDefault="0024180E" w:rsidP="00081933">
            <w:pPr>
              <w:pStyle w:val="HTML0"/>
              <w:rPr>
                <w:lang w:val="en-US"/>
              </w:rPr>
            </w:pPr>
            <w:r>
              <w:rPr>
                <w:lang w:val="en-US"/>
              </w:rPr>
              <w:t xml:space="preserve">  return sum/n;</w:t>
            </w:r>
          </w:p>
          <w:p w:rsidR="00883A10" w:rsidRPr="0024180E" w:rsidRDefault="0024180E" w:rsidP="00081933">
            <w:pPr>
              <w:pStyle w:val="HTML0"/>
              <w:rPr>
                <w:lang w:val="en-US"/>
              </w:rPr>
            </w:pPr>
            <w:r>
              <w:rPr>
                <w:lang w:val="en-US"/>
              </w:rPr>
              <w:t>}</w:t>
            </w:r>
          </w:p>
        </w:tc>
      </w:tr>
    </w:tbl>
    <w:p w:rsidR="0024180E" w:rsidRPr="0024180E" w:rsidRDefault="0024180E" w:rsidP="0024180E">
      <w:pPr>
        <w:tabs>
          <w:tab w:val="left" w:pos="2010"/>
        </w:tabs>
        <w:spacing w:before="100" w:beforeAutospacing="1" w:after="100" w:afterAutospacing="1"/>
        <w:rPr>
          <w:sz w:val="28"/>
          <w:szCs w:val="28"/>
        </w:rPr>
      </w:pPr>
      <w:r>
        <w:rPr>
          <w:sz w:val="28"/>
          <w:szCs w:val="28"/>
        </w:rPr>
        <w:t xml:space="preserve">Эта функция проходит циклический перебор каждого элемента объекта </w:t>
      </w:r>
      <w:r>
        <w:rPr>
          <w:sz w:val="28"/>
          <w:szCs w:val="28"/>
          <w:lang w:val="en-US"/>
        </w:rPr>
        <w:t>a</w:t>
      </w:r>
      <w:r>
        <w:rPr>
          <w:sz w:val="28"/>
          <w:szCs w:val="28"/>
          <w:lang w:val="en-US"/>
        </w:rPr>
        <w:t>r</w:t>
      </w:r>
      <w:r>
        <w:rPr>
          <w:sz w:val="28"/>
          <w:szCs w:val="28"/>
          <w:lang w:val="en-US"/>
        </w:rPr>
        <w:t>guments</w:t>
      </w:r>
      <w:r w:rsidRPr="0024180E">
        <w:rPr>
          <w:sz w:val="28"/>
          <w:szCs w:val="28"/>
        </w:rPr>
        <w:t xml:space="preserve"> </w:t>
      </w:r>
      <w:r>
        <w:rPr>
          <w:sz w:val="28"/>
          <w:szCs w:val="28"/>
        </w:rPr>
        <w:t>и возвращает их среднеарифметическое значение.</w:t>
      </w:r>
    </w:p>
    <w:p w:rsidR="008851F4" w:rsidRPr="008851F4"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8</w:t>
      </w:r>
      <w:r>
        <w:rPr>
          <w:b/>
          <w:sz w:val="28"/>
          <w:szCs w:val="28"/>
        </w:rPr>
        <w:t xml:space="preserve"> </w:t>
      </w:r>
      <w:r w:rsidR="008851F4" w:rsidRPr="008851F4">
        <w:rPr>
          <w:b/>
          <w:sz w:val="28"/>
          <w:szCs w:val="28"/>
        </w:rPr>
        <w:t>Замыкания</w:t>
      </w:r>
    </w:p>
    <w:p w:rsidR="00710A56" w:rsidRDefault="00DA7E87" w:rsidP="000F359E">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используются лексические области видимости. Это означает, что при выполнении функций действуют области видимости переменных, кот</w:t>
      </w:r>
      <w:r>
        <w:rPr>
          <w:sz w:val="28"/>
          <w:szCs w:val="28"/>
        </w:rPr>
        <w:t>о</w:t>
      </w:r>
      <w:r>
        <w:rPr>
          <w:sz w:val="28"/>
          <w:szCs w:val="28"/>
        </w:rPr>
        <w:t>рые имелись на момент их определения, а не на момент вызова.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A7E87" w:rsidRPr="00F435BF" w:rsidTr="00717183">
        <w:tc>
          <w:tcPr>
            <w:tcW w:w="8670" w:type="dxa"/>
            <w:shd w:val="clear" w:color="auto" w:fill="9BBB59"/>
          </w:tcPr>
          <w:p w:rsidR="00DA7E87" w:rsidRPr="00BF4F3B" w:rsidRDefault="00DA7E87" w:rsidP="00AA13C1">
            <w:pPr>
              <w:jc w:val="center"/>
              <w:rPr>
                <w:b/>
                <w:bCs/>
                <w:color w:val="FFFEFF"/>
                <w:lang w:val="en-US"/>
              </w:rPr>
            </w:pPr>
            <w:r>
              <w:rPr>
                <w:b/>
                <w:bCs/>
                <w:color w:val="FFFEFF"/>
              </w:rPr>
              <w:t>Реализация замыканий</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BF4F3B">
              <w:rPr>
                <w:b/>
                <w:bCs/>
                <w:color w:val="FFFEFF"/>
                <w:lang w:val="en-US"/>
              </w:rPr>
              <w:t>2</w:t>
            </w:r>
            <w:r w:rsidRPr="00420975">
              <w:rPr>
                <w:b/>
                <w:bCs/>
                <w:color w:val="FFFEFF"/>
              </w:rPr>
              <w:t>.</w:t>
            </w:r>
            <w:r w:rsidR="00AA13C1">
              <w:rPr>
                <w:b/>
                <w:bCs/>
                <w:color w:val="FFFEFF"/>
                <w:lang w:val="en-US"/>
              </w:rPr>
              <w:t>27</w:t>
            </w:r>
          </w:p>
        </w:tc>
      </w:tr>
      <w:tr w:rsidR="00DA7E87" w:rsidRPr="0021099E" w:rsidTr="00717183">
        <w:trPr>
          <w:trHeight w:val="359"/>
        </w:trPr>
        <w:tc>
          <w:tcPr>
            <w:tcW w:w="8670" w:type="dxa"/>
          </w:tcPr>
          <w:p w:rsidR="00DA7E87" w:rsidRPr="00063294" w:rsidRDefault="001B0682" w:rsidP="00717183">
            <w:pPr>
              <w:pStyle w:val="HTML0"/>
              <w:rPr>
                <w:b/>
                <w:lang w:val="en-US"/>
              </w:rPr>
            </w:pPr>
            <w:r>
              <w:rPr>
                <w:lang w:val="en-US"/>
              </w:rPr>
              <w:t xml:space="preserve">var </w:t>
            </w:r>
            <w:r w:rsidRPr="00063294">
              <w:rPr>
                <w:b/>
                <w:lang w:val="en-US"/>
              </w:rPr>
              <w:t>scope = “global”;</w:t>
            </w:r>
          </w:p>
          <w:p w:rsidR="001B0682" w:rsidRDefault="001B0682" w:rsidP="00717183">
            <w:pPr>
              <w:pStyle w:val="HTML0"/>
              <w:rPr>
                <w:lang w:val="en-US"/>
              </w:rPr>
            </w:pPr>
            <w:r>
              <w:rPr>
                <w:lang w:val="en-US"/>
              </w:rPr>
              <w:t>function check(){</w:t>
            </w:r>
          </w:p>
          <w:p w:rsidR="001B0682" w:rsidRPr="00063294" w:rsidRDefault="001B0682" w:rsidP="00717183">
            <w:pPr>
              <w:pStyle w:val="HTML0"/>
              <w:rPr>
                <w:b/>
                <w:lang w:val="en-US"/>
              </w:rPr>
            </w:pPr>
            <w:r>
              <w:rPr>
                <w:lang w:val="en-US"/>
              </w:rPr>
              <w:t xml:space="preserve">  var </w:t>
            </w:r>
            <w:r w:rsidRPr="00063294">
              <w:rPr>
                <w:b/>
                <w:lang w:val="en-US"/>
              </w:rPr>
              <w:t>scope = “local”;</w:t>
            </w:r>
          </w:p>
          <w:p w:rsidR="001B0682" w:rsidRDefault="001B0682" w:rsidP="00717183">
            <w:pPr>
              <w:pStyle w:val="HTML0"/>
              <w:rPr>
                <w:lang w:val="en-US"/>
              </w:rPr>
            </w:pPr>
            <w:r>
              <w:rPr>
                <w:lang w:val="en-US"/>
              </w:rPr>
              <w:t xml:space="preserve">  function f(){return scope}</w:t>
            </w:r>
          </w:p>
          <w:p w:rsidR="001B0682" w:rsidRDefault="001B0682" w:rsidP="00717183">
            <w:pPr>
              <w:pStyle w:val="HTML0"/>
              <w:rPr>
                <w:lang w:val="en-US"/>
              </w:rPr>
            </w:pPr>
            <w:r>
              <w:rPr>
                <w:lang w:val="en-US"/>
              </w:rPr>
              <w:t xml:space="preserve">  return f;</w:t>
            </w:r>
          </w:p>
          <w:p w:rsidR="001B0682" w:rsidRDefault="001B0682" w:rsidP="00717183">
            <w:pPr>
              <w:pStyle w:val="HTML0"/>
              <w:rPr>
                <w:lang w:val="en-US"/>
              </w:rPr>
            </w:pPr>
            <w:r>
              <w:rPr>
                <w:lang w:val="en-US"/>
              </w:rPr>
              <w:t>}</w:t>
            </w:r>
          </w:p>
          <w:p w:rsidR="001B0682" w:rsidRPr="001B0682" w:rsidRDefault="001B0682" w:rsidP="00717183">
            <w:pPr>
              <w:pStyle w:val="HTML0"/>
              <w:rPr>
                <w:lang w:val="en-US"/>
              </w:rPr>
            </w:pPr>
            <w:r>
              <w:rPr>
                <w:lang w:val="en-US"/>
              </w:rPr>
              <w:t xml:space="preserve">check()(); // </w:t>
            </w:r>
            <w:r>
              <w:t>вернет</w:t>
            </w:r>
            <w:r w:rsidRPr="008851F4">
              <w:rPr>
                <w:lang w:val="en-US"/>
              </w:rPr>
              <w:t xml:space="preserve"> </w:t>
            </w:r>
            <w:r>
              <w:rPr>
                <w:lang w:val="en-US"/>
              </w:rPr>
              <w:t>“local”</w:t>
            </w:r>
          </w:p>
        </w:tc>
      </w:tr>
    </w:tbl>
    <w:p w:rsidR="00DA7E87" w:rsidRDefault="00717183" w:rsidP="000F359E">
      <w:pPr>
        <w:tabs>
          <w:tab w:val="left" w:pos="2010"/>
        </w:tabs>
        <w:spacing w:before="100" w:beforeAutospacing="1" w:after="100" w:afterAutospacing="1"/>
        <w:rPr>
          <w:sz w:val="28"/>
          <w:szCs w:val="28"/>
        </w:rPr>
      </w:pPr>
      <w:r>
        <w:rPr>
          <w:sz w:val="28"/>
          <w:szCs w:val="28"/>
        </w:rPr>
        <w:t>Рассмотрим следующий пример преобразования замыканий.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17183" w:rsidRPr="00F435BF" w:rsidTr="00717183">
        <w:tc>
          <w:tcPr>
            <w:tcW w:w="8670" w:type="dxa"/>
            <w:shd w:val="clear" w:color="auto" w:fill="9BBB59"/>
          </w:tcPr>
          <w:p w:rsidR="00717183" w:rsidRPr="00BF4F3B" w:rsidRDefault="00081933" w:rsidP="00AA13C1">
            <w:pPr>
              <w:jc w:val="center"/>
              <w:rPr>
                <w:b/>
                <w:bCs/>
                <w:color w:val="FFFEFF"/>
                <w:lang w:val="en-US"/>
              </w:rPr>
            </w:pPr>
            <w:r>
              <w:rPr>
                <w:b/>
                <w:bCs/>
                <w:color w:val="FFFEFF"/>
              </w:rPr>
              <w:t>Счетчик</w:t>
            </w:r>
            <w:r w:rsidR="00717183" w:rsidRPr="00420975">
              <w:rPr>
                <w:b/>
                <w:bCs/>
                <w:color w:val="FFFEFF"/>
              </w:rPr>
              <w:t xml:space="preserve">. </w:t>
            </w:r>
            <w:r w:rsidR="00717183">
              <w:rPr>
                <w:b/>
                <w:bCs/>
                <w:color w:val="FFFEFF"/>
              </w:rPr>
              <w:t>Листинг</w:t>
            </w:r>
            <w:r w:rsidR="00717183" w:rsidRPr="00420975">
              <w:rPr>
                <w:b/>
                <w:bCs/>
                <w:color w:val="FFFEFF"/>
              </w:rPr>
              <w:t xml:space="preserve"> </w:t>
            </w:r>
            <w:r w:rsidR="00F71931">
              <w:rPr>
                <w:b/>
                <w:bCs/>
                <w:color w:val="FFFEFF"/>
              </w:rPr>
              <w:t>1.</w:t>
            </w:r>
            <w:r w:rsidR="00BF4F3B">
              <w:rPr>
                <w:b/>
                <w:bCs/>
                <w:color w:val="FFFEFF"/>
                <w:lang w:val="en-US"/>
              </w:rPr>
              <w:t>2</w:t>
            </w:r>
            <w:r w:rsidR="00717183" w:rsidRPr="00420975">
              <w:rPr>
                <w:b/>
                <w:bCs/>
                <w:color w:val="FFFEFF"/>
              </w:rPr>
              <w:t>.</w:t>
            </w:r>
            <w:r w:rsidR="00AA13C1">
              <w:rPr>
                <w:b/>
                <w:bCs/>
                <w:color w:val="FFFEFF"/>
                <w:lang w:val="en-US"/>
              </w:rPr>
              <w:t>28</w:t>
            </w:r>
          </w:p>
        </w:tc>
      </w:tr>
      <w:tr w:rsidR="00717183" w:rsidRPr="00717183" w:rsidTr="00717183">
        <w:trPr>
          <w:trHeight w:val="359"/>
        </w:trPr>
        <w:tc>
          <w:tcPr>
            <w:tcW w:w="8670" w:type="dxa"/>
          </w:tcPr>
          <w:p w:rsidR="00717183" w:rsidRPr="00717183" w:rsidRDefault="00717183" w:rsidP="00717183">
            <w:pPr>
              <w:pStyle w:val="HTML0"/>
              <w:rPr>
                <w:lang w:val="en-US"/>
              </w:rPr>
            </w:pPr>
            <w:r w:rsidRPr="00717183">
              <w:rPr>
                <w:lang w:val="en-US"/>
              </w:rPr>
              <w:t>function counter(){</w:t>
            </w:r>
          </w:p>
          <w:p w:rsidR="00717183" w:rsidRPr="00717183" w:rsidRDefault="00717183" w:rsidP="00717183">
            <w:pPr>
              <w:pStyle w:val="HTML0"/>
              <w:rPr>
                <w:lang w:val="en-US"/>
              </w:rPr>
            </w:pPr>
            <w:r w:rsidRPr="00717183">
              <w:rPr>
                <w:lang w:val="en-US"/>
              </w:rPr>
              <w:t xml:space="preserve"> var n = 0;</w:t>
            </w:r>
          </w:p>
          <w:p w:rsidR="00717183" w:rsidRPr="00717183" w:rsidRDefault="00717183" w:rsidP="00717183">
            <w:pPr>
              <w:pStyle w:val="HTML0"/>
              <w:rPr>
                <w:lang w:val="en-US"/>
              </w:rPr>
            </w:pPr>
            <w:r w:rsidRPr="00717183">
              <w:rPr>
                <w:lang w:val="en-US"/>
              </w:rPr>
              <w:t xml:space="preserve"> return {</w:t>
            </w:r>
          </w:p>
          <w:p w:rsidR="00717183" w:rsidRPr="00717183" w:rsidRDefault="00717183" w:rsidP="00717183">
            <w:pPr>
              <w:pStyle w:val="HTML0"/>
              <w:rPr>
                <w:lang w:val="en-US"/>
              </w:rPr>
            </w:pPr>
            <w:r w:rsidRPr="00717183">
              <w:rPr>
                <w:lang w:val="en-US"/>
              </w:rPr>
              <w:t xml:space="preserve">   count: function(){return n++;}</w:t>
            </w:r>
          </w:p>
          <w:p w:rsidR="00717183" w:rsidRPr="00717183" w:rsidRDefault="00717183" w:rsidP="00717183">
            <w:pPr>
              <w:pStyle w:val="HTML0"/>
              <w:rPr>
                <w:lang w:val="en-US"/>
              </w:rPr>
            </w:pPr>
            <w:r w:rsidRPr="00717183">
              <w:rPr>
                <w:lang w:val="en-US"/>
              </w:rPr>
              <w:t xml:space="preserve">   reset: function(){n=0;}</w:t>
            </w:r>
          </w:p>
          <w:p w:rsidR="00717183" w:rsidRPr="00717183" w:rsidRDefault="00717183" w:rsidP="00717183">
            <w:pPr>
              <w:pStyle w:val="HTML0"/>
              <w:rPr>
                <w:lang w:val="en-US"/>
              </w:rPr>
            </w:pPr>
            <w:r w:rsidRPr="00717183">
              <w:rPr>
                <w:lang w:val="en-US"/>
              </w:rPr>
              <w:t xml:space="preserve"> };</w:t>
            </w:r>
          </w:p>
          <w:p w:rsidR="00717183" w:rsidRPr="00717183" w:rsidRDefault="00717183" w:rsidP="00717183">
            <w:pPr>
              <w:pStyle w:val="HTML0"/>
              <w:rPr>
                <w:lang w:val="en-US"/>
              </w:rPr>
            </w:pPr>
            <w:r w:rsidRPr="00717183">
              <w:rPr>
                <w:lang w:val="en-US"/>
              </w:rPr>
              <w:t>}</w:t>
            </w:r>
          </w:p>
          <w:p w:rsidR="00717183" w:rsidRPr="00717183" w:rsidRDefault="00717183" w:rsidP="00717183">
            <w:pPr>
              <w:pStyle w:val="HTML0"/>
              <w:rPr>
                <w:lang w:val="en-US"/>
              </w:rPr>
            </w:pPr>
            <w:r w:rsidRPr="00717183">
              <w:rPr>
                <w:lang w:val="en-US"/>
              </w:rPr>
              <w:t>var c = counter(), d = counter; // создать два счетчика</w:t>
            </w:r>
          </w:p>
          <w:p w:rsidR="00717183" w:rsidRPr="00717183" w:rsidRDefault="00717183" w:rsidP="00717183">
            <w:pPr>
              <w:pStyle w:val="HTML0"/>
              <w:rPr>
                <w:lang w:val="en-US"/>
              </w:rPr>
            </w:pPr>
            <w:r w:rsidRPr="00717183">
              <w:rPr>
                <w:lang w:val="en-US"/>
              </w:rPr>
              <w:t>c.count(); // вернет 0</w:t>
            </w:r>
          </w:p>
          <w:p w:rsidR="00717183" w:rsidRPr="00717183" w:rsidRDefault="00717183" w:rsidP="00717183">
            <w:pPr>
              <w:pStyle w:val="HTML0"/>
            </w:pPr>
            <w:r w:rsidRPr="00717183">
              <w:rPr>
                <w:lang w:val="en-US"/>
              </w:rPr>
              <w:t>d</w:t>
            </w:r>
            <w:r w:rsidRPr="00717183">
              <w:t>.</w:t>
            </w:r>
            <w:r w:rsidRPr="00717183">
              <w:rPr>
                <w:lang w:val="en-US"/>
              </w:rPr>
              <w:t>cound</w:t>
            </w:r>
            <w:r w:rsidRPr="00717183">
              <w:t>(); // вернет 0</w:t>
            </w:r>
          </w:p>
          <w:p w:rsidR="00717183" w:rsidRPr="00717183" w:rsidRDefault="00717183" w:rsidP="00717183">
            <w:pPr>
              <w:pStyle w:val="HTML0"/>
            </w:pPr>
            <w:r w:rsidRPr="00717183">
              <w:rPr>
                <w:lang w:val="en-US"/>
              </w:rPr>
              <w:t>c</w:t>
            </w:r>
            <w:r w:rsidRPr="00717183">
              <w:t>.</w:t>
            </w:r>
            <w:r w:rsidRPr="00717183">
              <w:rPr>
                <w:lang w:val="en-US"/>
              </w:rPr>
              <w:t>reset</w:t>
            </w:r>
            <w:r w:rsidRPr="00717183">
              <w:t>(); // обнуление, вернет 0</w:t>
            </w:r>
          </w:p>
          <w:p w:rsidR="00717183" w:rsidRPr="00717183" w:rsidRDefault="00717183" w:rsidP="00717183">
            <w:pPr>
              <w:pStyle w:val="HTML0"/>
            </w:pPr>
          </w:p>
          <w:p w:rsidR="00717183" w:rsidRPr="008851F4" w:rsidRDefault="00717183" w:rsidP="00717183">
            <w:pPr>
              <w:pStyle w:val="HTML0"/>
            </w:pPr>
            <w:r w:rsidRPr="00717183">
              <w:rPr>
                <w:lang w:val="en-US"/>
              </w:rPr>
              <w:t>c</w:t>
            </w:r>
            <w:r w:rsidRPr="008851F4">
              <w:t>.</w:t>
            </w:r>
            <w:r w:rsidRPr="00717183">
              <w:rPr>
                <w:lang w:val="en-US"/>
              </w:rPr>
              <w:t>count</w:t>
            </w:r>
            <w:r w:rsidRPr="008851F4">
              <w:t>(); // вернет 0</w:t>
            </w:r>
          </w:p>
          <w:p w:rsidR="00717183" w:rsidRPr="008851F4" w:rsidRDefault="00717183" w:rsidP="00717183">
            <w:pPr>
              <w:pStyle w:val="HTML0"/>
            </w:pPr>
            <w:r w:rsidRPr="00717183">
              <w:rPr>
                <w:lang w:val="en-US"/>
              </w:rPr>
              <w:lastRenderedPageBreak/>
              <w:t>d</w:t>
            </w:r>
            <w:r w:rsidRPr="008851F4">
              <w:t>.</w:t>
            </w:r>
            <w:r w:rsidRPr="00717183">
              <w:rPr>
                <w:lang w:val="en-US"/>
              </w:rPr>
              <w:t>count</w:t>
            </w:r>
            <w:r w:rsidRPr="008851F4">
              <w:t>(); // вернет 1</w:t>
            </w:r>
          </w:p>
        </w:tc>
      </w:tr>
    </w:tbl>
    <w:p w:rsidR="00F561BB" w:rsidRDefault="00F561BB" w:rsidP="00F561BB">
      <w:pPr>
        <w:spacing w:before="100" w:beforeAutospacing="1" w:after="100" w:afterAutospacing="1"/>
        <w:rPr>
          <w:sz w:val="28"/>
          <w:szCs w:val="28"/>
        </w:rPr>
      </w:pPr>
      <w:r>
        <w:rPr>
          <w:sz w:val="28"/>
          <w:szCs w:val="28"/>
        </w:rPr>
        <w:lastRenderedPageBreak/>
        <w:t>Чтобы понять суть замыканий, требуется знать три основных факта:</w:t>
      </w:r>
    </w:p>
    <w:p w:rsidR="00F561BB" w:rsidRDefault="00F561BB" w:rsidP="00F561BB">
      <w:pPr>
        <w:spacing w:before="100" w:beforeAutospacing="1" w:after="100" w:afterAutospacing="1"/>
        <w:rPr>
          <w:sz w:val="28"/>
          <w:szCs w:val="28"/>
        </w:rPr>
      </w:pPr>
      <w:r>
        <w:rPr>
          <w:sz w:val="28"/>
          <w:szCs w:val="28"/>
        </w:rPr>
        <w:t xml:space="preserve">1. </w:t>
      </w:r>
      <w:r>
        <w:rPr>
          <w:sz w:val="28"/>
          <w:szCs w:val="28"/>
          <w:lang w:val="en-US"/>
        </w:rPr>
        <w:t>JavaScript</w:t>
      </w:r>
      <w:r>
        <w:rPr>
          <w:sz w:val="28"/>
          <w:szCs w:val="28"/>
        </w:rPr>
        <w:t xml:space="preserve"> позволяет ссылаться на переменные, определенные за пределами текущей функции:</w:t>
      </w:r>
    </w:p>
    <w:p w:rsidR="00F561BB" w:rsidRDefault="00F561BB" w:rsidP="00F561BB">
      <w:pPr>
        <w:spacing w:before="100" w:beforeAutospacing="1" w:after="100" w:afterAutospacing="1"/>
        <w:rPr>
          <w:sz w:val="28"/>
          <w:szCs w:val="28"/>
        </w:rPr>
      </w:pPr>
      <w:r>
        <w:rPr>
          <w:noProof/>
          <w:sz w:val="28"/>
          <w:szCs w:val="28"/>
        </w:rPr>
        <w:drawing>
          <wp:inline distT="0" distB="0" distL="0" distR="0" wp14:anchorId="1726C43E" wp14:editId="45434E8C">
            <wp:extent cx="3038095" cy="1152381"/>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9">
                      <a:extLst>
                        <a:ext uri="{28A0092B-C50C-407E-A947-70E740481C1C}">
                          <a14:useLocalDpi xmlns:a14="http://schemas.microsoft.com/office/drawing/2010/main" val="0"/>
                        </a:ext>
                      </a:extLst>
                    </a:blip>
                    <a:stretch>
                      <a:fillRect/>
                    </a:stretch>
                  </pic:blipFill>
                  <pic:spPr>
                    <a:xfrm>
                      <a:off x="0" y="0"/>
                      <a:ext cx="3038095" cy="1152381"/>
                    </a:xfrm>
                    <a:prstGeom prst="rect">
                      <a:avLst/>
                    </a:prstGeom>
                  </pic:spPr>
                </pic:pic>
              </a:graphicData>
            </a:graphic>
          </wp:inline>
        </w:drawing>
      </w:r>
      <w:r>
        <w:rPr>
          <w:sz w:val="28"/>
          <w:szCs w:val="28"/>
        </w:rPr>
        <w:t xml:space="preserve"> - ссылка на переменные определе</w:t>
      </w:r>
      <w:r>
        <w:rPr>
          <w:sz w:val="28"/>
          <w:szCs w:val="28"/>
        </w:rPr>
        <w:t>н</w:t>
      </w:r>
      <w:r>
        <w:rPr>
          <w:sz w:val="28"/>
          <w:szCs w:val="28"/>
        </w:rPr>
        <w:t xml:space="preserve">ные за пределами текущей функции. </w:t>
      </w:r>
    </w:p>
    <w:p w:rsidR="00F561BB" w:rsidRDefault="00F561BB" w:rsidP="00F561BB">
      <w:pPr>
        <w:spacing w:before="100" w:beforeAutospacing="1" w:after="100" w:afterAutospacing="1"/>
        <w:rPr>
          <w:sz w:val="28"/>
          <w:szCs w:val="28"/>
        </w:rPr>
      </w:pPr>
      <w:r>
        <w:rPr>
          <w:sz w:val="28"/>
          <w:szCs w:val="28"/>
        </w:rPr>
        <w:t>2. Функции могут ссылаться на переменные, определенные во внешних функциях. Функции, отслеживающие переменные, в содержащих эти пер</w:t>
      </w:r>
      <w:r>
        <w:rPr>
          <w:sz w:val="28"/>
          <w:szCs w:val="28"/>
        </w:rPr>
        <w:t>е</w:t>
      </w:r>
      <w:r>
        <w:rPr>
          <w:sz w:val="28"/>
          <w:szCs w:val="28"/>
        </w:rPr>
        <w:t xml:space="preserve">менные областях видимости, и называются </w:t>
      </w:r>
      <w:r w:rsidRPr="009F3C8D">
        <w:rPr>
          <w:b/>
          <w:sz w:val="28"/>
          <w:szCs w:val="28"/>
        </w:rPr>
        <w:t>замыканиями</w:t>
      </w:r>
      <w:r>
        <w:rPr>
          <w:sz w:val="28"/>
          <w:szCs w:val="28"/>
        </w:rPr>
        <w:t>.</w:t>
      </w:r>
    </w:p>
    <w:p w:rsidR="00F561BB" w:rsidRDefault="00F561BB" w:rsidP="00F561BB">
      <w:pPr>
        <w:spacing w:before="100" w:beforeAutospacing="1" w:after="100" w:afterAutospacing="1"/>
        <w:rPr>
          <w:sz w:val="28"/>
          <w:szCs w:val="28"/>
        </w:rPr>
      </w:pPr>
      <w:r>
        <w:rPr>
          <w:noProof/>
          <w:sz w:val="28"/>
          <w:szCs w:val="28"/>
        </w:rPr>
        <w:drawing>
          <wp:inline distT="0" distB="0" distL="0" distR="0" wp14:anchorId="42292A66" wp14:editId="404C6737">
            <wp:extent cx="3076191" cy="1228572"/>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a:extLst>
                        <a:ext uri="{28A0092B-C50C-407E-A947-70E740481C1C}">
                          <a14:useLocalDpi xmlns:a14="http://schemas.microsoft.com/office/drawing/2010/main" val="0"/>
                        </a:ext>
                      </a:extLst>
                    </a:blip>
                    <a:stretch>
                      <a:fillRect/>
                    </a:stretch>
                  </pic:blipFill>
                  <pic:spPr>
                    <a:xfrm>
                      <a:off x="0" y="0"/>
                      <a:ext cx="3076191" cy="1228572"/>
                    </a:xfrm>
                    <a:prstGeom prst="rect">
                      <a:avLst/>
                    </a:prstGeom>
                  </pic:spPr>
                </pic:pic>
              </a:graphicData>
            </a:graphic>
          </wp:inline>
        </w:drawing>
      </w:r>
      <w:r>
        <w:rPr>
          <w:sz w:val="28"/>
          <w:szCs w:val="28"/>
        </w:rPr>
        <w:t xml:space="preserve"> - можно возвращать внутреннюю функцию для его последующего вызова. Функция </w:t>
      </w:r>
      <w:r>
        <w:rPr>
          <w:sz w:val="28"/>
          <w:szCs w:val="28"/>
          <w:lang w:val="en-US"/>
        </w:rPr>
        <w:t>make</w:t>
      </w:r>
      <w:r w:rsidRPr="00F561BB">
        <w:rPr>
          <w:sz w:val="28"/>
          <w:szCs w:val="28"/>
        </w:rPr>
        <w:t>()</w:t>
      </w:r>
      <w:r>
        <w:rPr>
          <w:sz w:val="28"/>
          <w:szCs w:val="28"/>
        </w:rPr>
        <w:t xml:space="preserve"> является замыкан</w:t>
      </w:r>
      <w:r>
        <w:rPr>
          <w:sz w:val="28"/>
          <w:szCs w:val="28"/>
        </w:rPr>
        <w:t>и</w:t>
      </w:r>
      <w:r>
        <w:rPr>
          <w:sz w:val="28"/>
          <w:szCs w:val="28"/>
        </w:rPr>
        <w:t>ем, код которого ссылается на две внешние переменные</w:t>
      </w:r>
      <w:r w:rsidRPr="00F561BB">
        <w:rPr>
          <w:sz w:val="28"/>
          <w:szCs w:val="28"/>
        </w:rPr>
        <w:t xml:space="preserve">: </w:t>
      </w:r>
      <w:r w:rsidR="00DF6546">
        <w:rPr>
          <w:sz w:val="28"/>
          <w:szCs w:val="28"/>
          <w:lang w:val="en-US"/>
        </w:rPr>
        <w:t>magic</w:t>
      </w:r>
      <w:r w:rsidR="00DF6546" w:rsidRPr="00DF6546">
        <w:rPr>
          <w:sz w:val="28"/>
          <w:szCs w:val="28"/>
        </w:rPr>
        <w:t xml:space="preserve"> </w:t>
      </w:r>
      <w:r w:rsidR="00DF6546">
        <w:rPr>
          <w:sz w:val="28"/>
          <w:szCs w:val="28"/>
        </w:rPr>
        <w:t xml:space="preserve">и </w:t>
      </w:r>
      <w:r w:rsidR="00DF6546">
        <w:rPr>
          <w:sz w:val="28"/>
          <w:szCs w:val="28"/>
          <w:lang w:val="en-US"/>
        </w:rPr>
        <w:t>filling</w:t>
      </w:r>
      <w:r w:rsidR="00DF6546">
        <w:rPr>
          <w:sz w:val="28"/>
          <w:szCs w:val="28"/>
        </w:rPr>
        <w:t>. Функция может ссылаться на люые переменные в своей области видимости.</w:t>
      </w:r>
    </w:p>
    <w:p w:rsidR="00DF6546" w:rsidRPr="00DF6546" w:rsidRDefault="00DF6546" w:rsidP="00F561BB">
      <w:pPr>
        <w:spacing w:before="100" w:beforeAutospacing="1" w:after="100" w:afterAutospacing="1"/>
        <w:rPr>
          <w:sz w:val="28"/>
          <w:szCs w:val="28"/>
        </w:rPr>
      </w:pPr>
      <w:r>
        <w:rPr>
          <w:sz w:val="28"/>
          <w:szCs w:val="28"/>
        </w:rPr>
        <w:t>Этим можно воспользоваться для создания более универсальной функции</w:t>
      </w:r>
      <w:r w:rsidRPr="00DF6546">
        <w:rPr>
          <w:sz w:val="28"/>
          <w:szCs w:val="28"/>
        </w:rPr>
        <w:t xml:space="preserve"> </w:t>
      </w:r>
      <w:r>
        <w:rPr>
          <w:sz w:val="28"/>
          <w:szCs w:val="28"/>
          <w:lang w:val="en-US"/>
        </w:rPr>
        <w:t>main</w:t>
      </w:r>
      <w:r w:rsidRPr="00DF654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F6546" w:rsidRPr="00F435BF" w:rsidTr="00F90121">
        <w:tc>
          <w:tcPr>
            <w:tcW w:w="8670" w:type="dxa"/>
            <w:shd w:val="clear" w:color="auto" w:fill="9BBB59"/>
          </w:tcPr>
          <w:p w:rsidR="00DF6546" w:rsidRPr="00AA13C1" w:rsidRDefault="00DF6546" w:rsidP="00AA13C1">
            <w:pPr>
              <w:jc w:val="center"/>
              <w:rPr>
                <w:b/>
                <w:bCs/>
                <w:color w:val="FFFEFF"/>
                <w:lang w:val="en-US"/>
              </w:rPr>
            </w:pPr>
            <w:r>
              <w:rPr>
                <w:b/>
                <w:bCs/>
                <w:color w:val="FFFEFF"/>
              </w:rPr>
              <w:t xml:space="preserve">Универсальная функция </w:t>
            </w:r>
            <w:r>
              <w:rPr>
                <w:b/>
                <w:bCs/>
                <w:color w:val="FFFEFF"/>
                <w:lang w:val="en-US"/>
              </w:rPr>
              <w:t>main</w:t>
            </w:r>
            <w:r w:rsidRPr="00DF6546">
              <w:rPr>
                <w:b/>
                <w:bCs/>
                <w:color w:val="FFFEFF"/>
              </w:rPr>
              <w:t>()</w:t>
            </w:r>
            <w:r>
              <w:rPr>
                <w:b/>
                <w:bCs/>
                <w:color w:val="FFFEFF"/>
              </w:rPr>
              <w:t xml:space="preserve"> использующая механизм замыканий</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00F71931">
              <w:rPr>
                <w:b/>
                <w:bCs/>
                <w:color w:val="FFFEFF"/>
              </w:rPr>
              <w:t>1.</w:t>
            </w:r>
            <w:r w:rsidRPr="00DF6546">
              <w:rPr>
                <w:b/>
                <w:bCs/>
                <w:color w:val="FFFEFF"/>
              </w:rPr>
              <w:t>2</w:t>
            </w:r>
            <w:r w:rsidRPr="00420975">
              <w:rPr>
                <w:b/>
                <w:bCs/>
                <w:color w:val="FFFEFF"/>
              </w:rPr>
              <w:t>.</w:t>
            </w:r>
            <w:r w:rsidR="00AA13C1">
              <w:rPr>
                <w:b/>
                <w:bCs/>
                <w:color w:val="FFFEFF"/>
                <w:lang w:val="en-US"/>
              </w:rPr>
              <w:t>29</w:t>
            </w:r>
          </w:p>
        </w:tc>
      </w:tr>
      <w:tr w:rsidR="00DF6546" w:rsidRPr="00717183" w:rsidTr="00F90121">
        <w:trPr>
          <w:trHeight w:val="359"/>
        </w:trPr>
        <w:tc>
          <w:tcPr>
            <w:tcW w:w="8670" w:type="dxa"/>
          </w:tcPr>
          <w:p w:rsidR="00DF6546" w:rsidRPr="00DF6546" w:rsidRDefault="00DF6546" w:rsidP="00DF6546">
            <w:pPr>
              <w:pStyle w:val="HTML0"/>
              <w:rPr>
                <w:lang w:val="en-US"/>
              </w:rPr>
            </w:pPr>
            <w:r w:rsidRPr="00DF6546">
              <w:rPr>
                <w:lang w:val="en-US"/>
              </w:rPr>
              <w:t>function main(magic){</w:t>
            </w:r>
          </w:p>
          <w:p w:rsidR="00DF6546" w:rsidRPr="00DF6546" w:rsidRDefault="00DF6546" w:rsidP="00DF6546">
            <w:pPr>
              <w:pStyle w:val="HTML0"/>
              <w:rPr>
                <w:lang w:val="en-US"/>
              </w:rPr>
            </w:pPr>
            <w:r w:rsidRPr="00DF6546">
              <w:rPr>
                <w:lang w:val="en-US"/>
              </w:rPr>
              <w:t xml:space="preserve">  function make(filling){</w:t>
            </w:r>
          </w:p>
          <w:p w:rsidR="00DF6546" w:rsidRPr="00DF6546" w:rsidRDefault="00DF6546" w:rsidP="00DF6546">
            <w:pPr>
              <w:pStyle w:val="HTML0"/>
              <w:rPr>
                <w:lang w:val="en-US"/>
              </w:rPr>
            </w:pPr>
            <w:r w:rsidRPr="00DF6546">
              <w:rPr>
                <w:lang w:val="en-US"/>
              </w:rPr>
              <w:t xml:space="preserve">    return magic + " и " + filling;</w:t>
            </w:r>
          </w:p>
          <w:p w:rsidR="00DF6546" w:rsidRPr="00DF6546" w:rsidRDefault="00DF6546" w:rsidP="00DF6546">
            <w:pPr>
              <w:pStyle w:val="HTML0"/>
              <w:rPr>
                <w:lang w:val="en-US"/>
              </w:rPr>
            </w:pPr>
            <w:r w:rsidRPr="00DF6546">
              <w:rPr>
                <w:lang w:val="en-US"/>
              </w:rPr>
              <w:t xml:space="preserve">  }</w:t>
            </w:r>
          </w:p>
          <w:p w:rsidR="00DF6546" w:rsidRPr="00DF6546" w:rsidRDefault="00DF6546" w:rsidP="00DF6546">
            <w:pPr>
              <w:pStyle w:val="HTML0"/>
              <w:rPr>
                <w:lang w:val="en-US"/>
              </w:rPr>
            </w:pPr>
            <w:r w:rsidRPr="00DF6546">
              <w:rPr>
                <w:lang w:val="en-US"/>
              </w:rPr>
              <w:t xml:space="preserve">  return make;</w:t>
            </w:r>
          </w:p>
          <w:p w:rsidR="00DF6546" w:rsidRPr="00DF6546" w:rsidRDefault="00DF6546" w:rsidP="00DF6546">
            <w:pPr>
              <w:pStyle w:val="HTML0"/>
              <w:rPr>
                <w:lang w:val="en-US"/>
              </w:rPr>
            </w:pPr>
            <w:r w:rsidRPr="00DF6546">
              <w:rPr>
                <w:lang w:val="en-US"/>
              </w:rPr>
              <w:t>}</w:t>
            </w:r>
          </w:p>
          <w:p w:rsidR="00DF6546" w:rsidRPr="00DF6546" w:rsidRDefault="00DF6546" w:rsidP="00DF6546">
            <w:pPr>
              <w:pStyle w:val="HTML0"/>
              <w:rPr>
                <w:b/>
                <w:lang w:val="en-US"/>
              </w:rPr>
            </w:pPr>
            <w:r w:rsidRPr="00DF6546">
              <w:rPr>
                <w:b/>
                <w:lang w:val="en-US"/>
              </w:rPr>
              <w:t>var f = main("овощи");</w:t>
            </w:r>
          </w:p>
          <w:p w:rsidR="00DF6546" w:rsidRPr="00DF6546" w:rsidRDefault="00DF6546" w:rsidP="00DF6546">
            <w:pPr>
              <w:pStyle w:val="HTML0"/>
              <w:rPr>
                <w:lang w:val="en-US"/>
              </w:rPr>
            </w:pPr>
            <w:r w:rsidRPr="00DF6546">
              <w:rPr>
                <w:lang w:val="en-US"/>
              </w:rPr>
              <w:t>f("фрукты"); //овощи и фрукты</w:t>
            </w:r>
          </w:p>
          <w:p w:rsidR="00DF6546" w:rsidRPr="00DF6546" w:rsidRDefault="00DF6546" w:rsidP="00DF6546">
            <w:pPr>
              <w:pStyle w:val="HTML0"/>
            </w:pPr>
            <w:r w:rsidRPr="00DF6546">
              <w:rPr>
                <w:lang w:val="en-US"/>
              </w:rPr>
              <w:t>f</w:t>
            </w:r>
            <w:r w:rsidRPr="00DF6546">
              <w:t>("огород"); //овощи и огород</w:t>
            </w:r>
          </w:p>
          <w:p w:rsidR="00DF6546" w:rsidRPr="00DF6546" w:rsidRDefault="00DF6546" w:rsidP="00DF6546">
            <w:pPr>
              <w:pStyle w:val="HTML0"/>
              <w:rPr>
                <w:b/>
              </w:rPr>
            </w:pPr>
            <w:r w:rsidRPr="00DF6546">
              <w:rPr>
                <w:b/>
                <w:lang w:val="en-US"/>
              </w:rPr>
              <w:t>var</w:t>
            </w:r>
            <w:r w:rsidRPr="00DF6546">
              <w:rPr>
                <w:b/>
              </w:rPr>
              <w:t xml:space="preserve"> </w:t>
            </w:r>
            <w:r w:rsidRPr="00DF6546">
              <w:rPr>
                <w:b/>
                <w:lang w:val="en-US"/>
              </w:rPr>
              <w:t>f</w:t>
            </w:r>
            <w:r w:rsidRPr="00DF6546">
              <w:rPr>
                <w:b/>
              </w:rPr>
              <w:t xml:space="preserve"> = </w:t>
            </w:r>
            <w:r w:rsidRPr="00DF6546">
              <w:rPr>
                <w:b/>
                <w:lang w:val="en-US"/>
              </w:rPr>
              <w:t>main</w:t>
            </w:r>
            <w:r w:rsidRPr="00DF6546">
              <w:rPr>
                <w:b/>
              </w:rPr>
              <w:t>("кофе");</w:t>
            </w:r>
          </w:p>
          <w:p w:rsidR="00DF6546" w:rsidRPr="000955EF" w:rsidRDefault="00DF6546" w:rsidP="00DF6546">
            <w:pPr>
              <w:pStyle w:val="HTML0"/>
            </w:pPr>
            <w:r w:rsidRPr="00DF6546">
              <w:rPr>
                <w:lang w:val="en-US"/>
              </w:rPr>
              <w:t>f</w:t>
            </w:r>
            <w:r w:rsidRPr="000955EF">
              <w:t>("чай"); //кофе и чай</w:t>
            </w:r>
          </w:p>
          <w:p w:rsidR="00DF6546" w:rsidRPr="00DF6546" w:rsidRDefault="00DF6546" w:rsidP="00DF6546">
            <w:pPr>
              <w:pStyle w:val="HTML0"/>
            </w:pPr>
            <w:r w:rsidRPr="00DF6546">
              <w:rPr>
                <w:lang w:val="en-US"/>
              </w:rPr>
              <w:t>f</w:t>
            </w:r>
            <w:r w:rsidRPr="00DF6546">
              <w:t>("молоко"); //кофе и молоко</w:t>
            </w:r>
          </w:p>
        </w:tc>
      </w:tr>
    </w:tbl>
    <w:p w:rsidR="00F561BB" w:rsidRDefault="00F561BB" w:rsidP="00F561BB">
      <w:pPr>
        <w:spacing w:before="100" w:beforeAutospacing="1" w:after="100" w:afterAutospacing="1"/>
        <w:rPr>
          <w:sz w:val="28"/>
          <w:szCs w:val="28"/>
        </w:rPr>
      </w:pPr>
      <w:r>
        <w:rPr>
          <w:sz w:val="28"/>
          <w:szCs w:val="28"/>
        </w:rPr>
        <w:t>3. Замыкания хранят внутри себя ссылки на внешние переменные, они сп</w:t>
      </w:r>
      <w:r>
        <w:rPr>
          <w:sz w:val="28"/>
          <w:szCs w:val="28"/>
        </w:rPr>
        <w:t>о</w:t>
      </w:r>
      <w:r>
        <w:rPr>
          <w:sz w:val="28"/>
          <w:szCs w:val="28"/>
        </w:rPr>
        <w:t>собны как читать, так и обновлять эти свои переменные.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3D5F" w:rsidRPr="00F435BF" w:rsidTr="00F90121">
        <w:tc>
          <w:tcPr>
            <w:tcW w:w="8670" w:type="dxa"/>
            <w:shd w:val="clear" w:color="auto" w:fill="9BBB59"/>
          </w:tcPr>
          <w:p w:rsidR="00CE3D5F" w:rsidRPr="00AA13C1" w:rsidRDefault="00CE3D5F" w:rsidP="00AA13C1">
            <w:pPr>
              <w:jc w:val="center"/>
              <w:rPr>
                <w:b/>
                <w:bCs/>
                <w:color w:val="FFFEFF"/>
                <w:lang w:val="en-US"/>
              </w:rPr>
            </w:pPr>
            <w:r>
              <w:rPr>
                <w:b/>
                <w:bCs/>
                <w:color w:val="FFFEFF"/>
              </w:rPr>
              <w:lastRenderedPageBreak/>
              <w:t xml:space="preserve">Функция </w:t>
            </w:r>
            <w:r>
              <w:rPr>
                <w:b/>
                <w:bCs/>
                <w:color w:val="FFFEFF"/>
                <w:lang w:val="en-US"/>
              </w:rPr>
              <w:t>box</w:t>
            </w:r>
            <w:r w:rsidRPr="00CE3D5F">
              <w:rPr>
                <w:b/>
                <w:bCs/>
                <w:color w:val="FFFEFF"/>
              </w:rPr>
              <w:t>()</w:t>
            </w:r>
            <w:r>
              <w:rPr>
                <w:b/>
                <w:bCs/>
                <w:color w:val="FFFEFF"/>
              </w:rPr>
              <w:t>, значения которого могут быть считаны и обновлены</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00F71931">
              <w:rPr>
                <w:b/>
                <w:bCs/>
                <w:color w:val="FFFEFF"/>
              </w:rPr>
              <w:t>1.</w:t>
            </w:r>
            <w:r w:rsidR="00AA13C1">
              <w:rPr>
                <w:b/>
                <w:bCs/>
                <w:color w:val="FFFEFF"/>
                <w:lang w:val="en-US"/>
              </w:rPr>
              <w:t>2.30</w:t>
            </w:r>
          </w:p>
        </w:tc>
      </w:tr>
      <w:tr w:rsidR="00CE3D5F" w:rsidRPr="0021099E" w:rsidTr="00F90121">
        <w:trPr>
          <w:trHeight w:val="359"/>
        </w:trPr>
        <w:tc>
          <w:tcPr>
            <w:tcW w:w="8670" w:type="dxa"/>
          </w:tcPr>
          <w:p w:rsidR="00CE3D5F" w:rsidRPr="00CE3D5F" w:rsidRDefault="00CE3D5F" w:rsidP="00CE3D5F">
            <w:pPr>
              <w:pStyle w:val="ae"/>
              <w:rPr>
                <w:rFonts w:ascii="Courier New" w:hAnsi="Courier New" w:cs="Courier New"/>
              </w:rPr>
            </w:pPr>
            <w:r w:rsidRPr="00CE3D5F">
              <w:rPr>
                <w:rFonts w:ascii="Courier New" w:hAnsi="Courier New" w:cs="Courier New"/>
              </w:rPr>
              <w:t>function box(){</w:t>
            </w:r>
          </w:p>
          <w:p w:rsidR="00CE3D5F" w:rsidRPr="00CE3D5F" w:rsidRDefault="00CE3D5F" w:rsidP="00CE3D5F">
            <w:pPr>
              <w:pStyle w:val="ae"/>
              <w:rPr>
                <w:rFonts w:ascii="Courier New" w:hAnsi="Courier New" w:cs="Courier New"/>
                <w:b/>
              </w:rPr>
            </w:pPr>
            <w:r w:rsidRPr="00CE3D5F">
              <w:rPr>
                <w:rFonts w:ascii="Courier New" w:hAnsi="Courier New" w:cs="Courier New"/>
              </w:rPr>
              <w:t xml:space="preserve">  var </w:t>
            </w:r>
            <w:r w:rsidRPr="00CE3D5F">
              <w:rPr>
                <w:rFonts w:ascii="Courier New" w:hAnsi="Courier New" w:cs="Courier New"/>
                <w:b/>
              </w:rPr>
              <w:t>val =  undefined;</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return {</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set: function(newVal){</w:t>
            </w:r>
            <w:r w:rsidRPr="00CE3D5F">
              <w:rPr>
                <w:rFonts w:ascii="Courier New" w:hAnsi="Courier New" w:cs="Courier New"/>
                <w:b/>
              </w:rPr>
              <w:t>val = newVal;</w:t>
            </w:r>
            <w:r w:rsidRPr="00CE3D5F">
              <w:rPr>
                <w:rFonts w:ascii="Courier New" w:hAnsi="Courier New" w:cs="Courier New"/>
              </w:rPr>
              <w:t>},</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get: function(){return val;},</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type: function(){return typeof val;}</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w:t>
            </w:r>
          </w:p>
          <w:p w:rsidR="00CE3D5F" w:rsidRPr="00CE3D5F" w:rsidRDefault="00CE3D5F" w:rsidP="00CE3D5F">
            <w:pPr>
              <w:pStyle w:val="ae"/>
              <w:rPr>
                <w:rFonts w:ascii="Courier New" w:hAnsi="Courier New" w:cs="Courier New"/>
              </w:rPr>
            </w:pPr>
            <w:r w:rsidRPr="00CE3D5F">
              <w:rPr>
                <w:rFonts w:ascii="Courier New" w:hAnsi="Courier New" w:cs="Courier New"/>
              </w:rPr>
              <w:t>}</w:t>
            </w:r>
          </w:p>
          <w:p w:rsidR="00CE3D5F" w:rsidRPr="00CE3D5F" w:rsidRDefault="00CE3D5F" w:rsidP="00CE3D5F">
            <w:pPr>
              <w:pStyle w:val="ae"/>
              <w:rPr>
                <w:rFonts w:ascii="Courier New" w:hAnsi="Courier New" w:cs="Courier New"/>
              </w:rPr>
            </w:pPr>
            <w:r w:rsidRPr="00CE3D5F">
              <w:rPr>
                <w:rFonts w:ascii="Courier New" w:hAnsi="Courier New" w:cs="Courier New"/>
              </w:rPr>
              <w:t>var b = box();</w:t>
            </w:r>
          </w:p>
          <w:p w:rsidR="00CE3D5F" w:rsidRPr="00CE3D5F" w:rsidRDefault="00CE3D5F" w:rsidP="00CE3D5F">
            <w:pPr>
              <w:pStyle w:val="ae"/>
              <w:rPr>
                <w:rFonts w:ascii="Courier New" w:hAnsi="Courier New" w:cs="Courier New"/>
              </w:rPr>
            </w:pPr>
            <w:r w:rsidRPr="00CE3D5F">
              <w:rPr>
                <w:rFonts w:ascii="Courier New" w:hAnsi="Courier New" w:cs="Courier New"/>
              </w:rPr>
              <w:t>b.type(); //undefined</w:t>
            </w:r>
          </w:p>
          <w:p w:rsidR="00CE3D5F" w:rsidRPr="00CE3D5F" w:rsidRDefault="00CE3D5F" w:rsidP="00CE3D5F">
            <w:pPr>
              <w:pStyle w:val="ae"/>
              <w:rPr>
                <w:rFonts w:ascii="Courier New" w:hAnsi="Courier New" w:cs="Courier New"/>
              </w:rPr>
            </w:pPr>
            <w:r w:rsidRPr="00CE3D5F">
              <w:rPr>
                <w:rFonts w:ascii="Courier New" w:hAnsi="Courier New" w:cs="Courier New"/>
              </w:rPr>
              <w:t>b.set(98.6)</w:t>
            </w:r>
          </w:p>
          <w:p w:rsidR="00CE3D5F" w:rsidRPr="00CE3D5F" w:rsidRDefault="00CE3D5F" w:rsidP="00CE3D5F">
            <w:pPr>
              <w:pStyle w:val="ae"/>
              <w:rPr>
                <w:rFonts w:ascii="Courier New" w:hAnsi="Courier New" w:cs="Courier New"/>
              </w:rPr>
            </w:pPr>
            <w:r w:rsidRPr="00CE3D5F">
              <w:rPr>
                <w:rFonts w:ascii="Courier New" w:hAnsi="Courier New" w:cs="Courier New"/>
              </w:rPr>
              <w:t>b.get(); // 98.6</w:t>
            </w:r>
          </w:p>
          <w:p w:rsidR="00CE3D5F" w:rsidRPr="003D4D1C" w:rsidRDefault="00CE3D5F" w:rsidP="00CE3D5F">
            <w:pPr>
              <w:pStyle w:val="ae"/>
              <w:rPr>
                <w:rFonts w:ascii="Courier New" w:hAnsi="Courier New" w:cs="Courier New"/>
              </w:rPr>
            </w:pPr>
            <w:r w:rsidRPr="00CE3D5F">
              <w:rPr>
                <w:rFonts w:ascii="Courier New" w:hAnsi="Courier New" w:cs="Courier New"/>
              </w:rPr>
              <w:t>b.type(); // "number"</w:t>
            </w:r>
          </w:p>
        </w:tc>
      </w:tr>
    </w:tbl>
    <w:p w:rsidR="00CE3D5F" w:rsidRPr="00B90C8B" w:rsidRDefault="00CE3D5F" w:rsidP="00F561BB">
      <w:pPr>
        <w:spacing w:before="100" w:beforeAutospacing="1" w:after="100" w:afterAutospacing="1"/>
        <w:rPr>
          <w:sz w:val="28"/>
          <w:szCs w:val="28"/>
        </w:rPr>
      </w:pPr>
      <w:r>
        <w:rPr>
          <w:sz w:val="28"/>
          <w:szCs w:val="28"/>
        </w:rPr>
        <w:t>В этом примере создается объект, в котором содержится три замыкания</w:t>
      </w:r>
      <w:r w:rsidR="00045491">
        <w:rPr>
          <w:sz w:val="28"/>
          <w:szCs w:val="28"/>
        </w:rPr>
        <w:t xml:space="preserve"> – это его свойства</w:t>
      </w:r>
      <w:r w:rsidR="00045491" w:rsidRPr="00045491">
        <w:rPr>
          <w:sz w:val="28"/>
          <w:szCs w:val="28"/>
        </w:rPr>
        <w:t xml:space="preserve">: </w:t>
      </w:r>
      <w:r w:rsidR="00045491">
        <w:rPr>
          <w:sz w:val="28"/>
          <w:szCs w:val="28"/>
          <w:lang w:val="en-US"/>
        </w:rPr>
        <w:t>set</w:t>
      </w:r>
      <w:r w:rsidR="00045491" w:rsidRPr="00045491">
        <w:rPr>
          <w:sz w:val="28"/>
          <w:szCs w:val="28"/>
        </w:rPr>
        <w:t xml:space="preserve"> (</w:t>
      </w:r>
      <w:r w:rsidR="00045491">
        <w:rPr>
          <w:sz w:val="28"/>
          <w:szCs w:val="28"/>
        </w:rPr>
        <w:t>определение или переопределение переменной</w:t>
      </w:r>
      <w:r w:rsidR="00045491" w:rsidRPr="00045491">
        <w:rPr>
          <w:sz w:val="28"/>
          <w:szCs w:val="28"/>
        </w:rPr>
        <w:t>)</w:t>
      </w:r>
      <w:r w:rsidR="00045491">
        <w:rPr>
          <w:sz w:val="28"/>
          <w:szCs w:val="28"/>
        </w:rPr>
        <w:t xml:space="preserve">, </w:t>
      </w:r>
      <w:r w:rsidR="00045491">
        <w:rPr>
          <w:sz w:val="28"/>
          <w:szCs w:val="28"/>
          <w:lang w:val="en-US"/>
        </w:rPr>
        <w:t>get</w:t>
      </w:r>
      <w:r w:rsidR="00045491" w:rsidRPr="00045491">
        <w:rPr>
          <w:sz w:val="28"/>
          <w:szCs w:val="28"/>
        </w:rPr>
        <w:t xml:space="preserve"> (</w:t>
      </w:r>
      <w:r w:rsidR="00B90C8B">
        <w:rPr>
          <w:sz w:val="28"/>
          <w:szCs w:val="28"/>
        </w:rPr>
        <w:t>ве</w:t>
      </w:r>
      <w:r w:rsidR="00B90C8B">
        <w:rPr>
          <w:sz w:val="28"/>
          <w:szCs w:val="28"/>
        </w:rPr>
        <w:t>р</w:t>
      </w:r>
      <w:r w:rsidR="00B90C8B">
        <w:rPr>
          <w:sz w:val="28"/>
          <w:szCs w:val="28"/>
        </w:rPr>
        <w:t>нуть переменную</w:t>
      </w:r>
      <w:r w:rsidR="00045491" w:rsidRPr="00045491">
        <w:rPr>
          <w:sz w:val="28"/>
          <w:szCs w:val="28"/>
        </w:rPr>
        <w:t>)</w:t>
      </w:r>
      <w:r w:rsidR="00B90C8B">
        <w:rPr>
          <w:sz w:val="28"/>
          <w:szCs w:val="28"/>
        </w:rPr>
        <w:t xml:space="preserve">, </w:t>
      </w:r>
      <w:r w:rsidR="00B90C8B">
        <w:rPr>
          <w:sz w:val="28"/>
          <w:szCs w:val="28"/>
          <w:lang w:val="en-US"/>
        </w:rPr>
        <w:t>type</w:t>
      </w:r>
      <w:r w:rsidR="00B90C8B">
        <w:rPr>
          <w:sz w:val="28"/>
          <w:szCs w:val="28"/>
        </w:rPr>
        <w:t xml:space="preserve"> (определить тип переменной)</w:t>
      </w:r>
    </w:p>
    <w:p w:rsidR="00717183"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9</w:t>
      </w:r>
      <w:r>
        <w:rPr>
          <w:b/>
          <w:sz w:val="28"/>
          <w:szCs w:val="28"/>
        </w:rPr>
        <w:t xml:space="preserve"> </w:t>
      </w:r>
      <w:r w:rsidR="001F5401">
        <w:rPr>
          <w:b/>
          <w:sz w:val="28"/>
          <w:szCs w:val="28"/>
        </w:rPr>
        <w:t>Подъем переменной</w:t>
      </w:r>
    </w:p>
    <w:p w:rsidR="001F5401" w:rsidRDefault="001F5401" w:rsidP="001F5401">
      <w:pPr>
        <w:tabs>
          <w:tab w:val="left" w:pos="2010"/>
        </w:tabs>
        <w:spacing w:before="100" w:beforeAutospacing="1" w:after="100" w:afterAutospacing="1"/>
        <w:rPr>
          <w:sz w:val="28"/>
          <w:szCs w:val="28"/>
        </w:rPr>
      </w:pPr>
      <w:r>
        <w:rPr>
          <w:sz w:val="28"/>
          <w:szCs w:val="28"/>
        </w:rPr>
        <w:t>Объявленные переменные  внутри блока неявно поднимаются на вершину той функции, в которую они заключены.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90121" w:rsidRPr="00F435BF" w:rsidTr="00F90121">
        <w:tc>
          <w:tcPr>
            <w:tcW w:w="8670" w:type="dxa"/>
            <w:shd w:val="clear" w:color="auto" w:fill="9BBB59"/>
          </w:tcPr>
          <w:p w:rsidR="00F90121" w:rsidRPr="00B862E9" w:rsidRDefault="00F90121" w:rsidP="00AA13C1">
            <w:pPr>
              <w:jc w:val="center"/>
              <w:rPr>
                <w:b/>
                <w:bCs/>
                <w:color w:val="FFFEFF"/>
              </w:rPr>
            </w:pPr>
            <w:r>
              <w:rPr>
                <w:b/>
                <w:bCs/>
                <w:color w:val="FFFEFF"/>
              </w:rPr>
              <w:t>Визуальное представление подъема переменной</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sidRPr="00B862E9">
              <w:rPr>
                <w:b/>
                <w:bCs/>
                <w:color w:val="FFFEFF"/>
              </w:rPr>
              <w:t>2.31</w:t>
            </w:r>
          </w:p>
        </w:tc>
      </w:tr>
      <w:tr w:rsidR="00F90121" w:rsidRPr="00F90121" w:rsidTr="00F90121">
        <w:trPr>
          <w:trHeight w:val="359"/>
        </w:trPr>
        <w:tc>
          <w:tcPr>
            <w:tcW w:w="8670" w:type="dxa"/>
          </w:tcPr>
          <w:p w:rsidR="00F90121" w:rsidRPr="00B2544E" w:rsidRDefault="00F90121" w:rsidP="00F90121">
            <w:pPr>
              <w:pStyle w:val="ae"/>
              <w:rPr>
                <w:rFonts w:ascii="Courier New" w:hAnsi="Courier New" w:cs="Courier New"/>
                <w:lang w:val="ru-RU"/>
              </w:rPr>
            </w:pPr>
            <w:r>
              <w:rPr>
                <w:rFonts w:ascii="Courier New" w:hAnsi="Courier New" w:cs="Courier New"/>
              </w:rPr>
              <w:t>function</w:t>
            </w:r>
            <w:r w:rsidRPr="00B2544E">
              <w:rPr>
                <w:rFonts w:ascii="Courier New" w:hAnsi="Courier New" w:cs="Courier New"/>
                <w:lang w:val="ru-RU"/>
              </w:rPr>
              <w:t xml:space="preserve"> </w:t>
            </w:r>
            <w:r>
              <w:rPr>
                <w:rFonts w:ascii="Courier New" w:hAnsi="Courier New" w:cs="Courier New"/>
              </w:rPr>
              <w:t>f</w:t>
            </w:r>
            <w:r w:rsidRPr="00B2544E">
              <w:rPr>
                <w:rFonts w:ascii="Courier New" w:hAnsi="Courier New" w:cs="Courier New"/>
                <w:lang w:val="ru-RU"/>
              </w:rPr>
              <w:t>(){</w:t>
            </w:r>
          </w:p>
          <w:p w:rsidR="00F90121" w:rsidRPr="00B2544E" w:rsidRDefault="00F90121" w:rsidP="00F90121">
            <w:pPr>
              <w:pStyle w:val="ae"/>
              <w:rPr>
                <w:rFonts w:ascii="Courier New" w:hAnsi="Courier New" w:cs="Courier New"/>
                <w:lang w:val="ru-RU"/>
              </w:rPr>
            </w:pPr>
            <w:r w:rsidRPr="00B2544E">
              <w:rPr>
                <w:rFonts w:ascii="Courier New" w:hAnsi="Courier New" w:cs="Courier New"/>
                <w:lang w:val="ru-RU"/>
              </w:rPr>
              <w:t xml:space="preserve"> //…</w:t>
            </w:r>
          </w:p>
          <w:p w:rsidR="00F90121" w:rsidRPr="00B2544E" w:rsidRDefault="00F90121" w:rsidP="00F90121">
            <w:pPr>
              <w:pStyle w:val="ae"/>
              <w:rPr>
                <w:rFonts w:ascii="Courier New" w:hAnsi="Courier New" w:cs="Courier New"/>
                <w:lang w:val="ru-RU"/>
              </w:rPr>
            </w:pPr>
            <w:r w:rsidRPr="00B2544E">
              <w:rPr>
                <w:rFonts w:ascii="Courier New" w:hAnsi="Courier New" w:cs="Courier New"/>
                <w:lang w:val="ru-RU"/>
              </w:rPr>
              <w:t xml:space="preserve"> //…</w:t>
            </w:r>
          </w:p>
          <w:p w:rsidR="00F90121" w:rsidRPr="00B2544E" w:rsidRDefault="00F90121" w:rsidP="00F90121">
            <w:pPr>
              <w:pStyle w:val="ae"/>
              <w:rPr>
                <w:rFonts w:ascii="Courier New" w:hAnsi="Courier New" w:cs="Courier New"/>
                <w:lang w:val="ru-RU"/>
              </w:rPr>
            </w:pPr>
            <w:r w:rsidRPr="00B2544E">
              <w:rPr>
                <w:rFonts w:ascii="Courier New" w:hAnsi="Courier New" w:cs="Courier New"/>
                <w:lang w:val="ru-RU"/>
              </w:rPr>
              <w:t xml:space="preserve">  {</w:t>
            </w:r>
          </w:p>
          <w:p w:rsidR="00F90121" w:rsidRPr="00F90121" w:rsidRDefault="00F90121" w:rsidP="00F90121">
            <w:pPr>
              <w:pStyle w:val="ae"/>
              <w:rPr>
                <w:rFonts w:ascii="Courier New" w:hAnsi="Courier New" w:cs="Courier New"/>
                <w:lang w:val="ru-RU"/>
              </w:rPr>
            </w:pPr>
            <w:r w:rsidRPr="00B2544E">
              <w:rPr>
                <w:rFonts w:ascii="Courier New" w:hAnsi="Courier New" w:cs="Courier New"/>
                <w:lang w:val="ru-RU"/>
              </w:rPr>
              <w:t xml:space="preserve">   </w:t>
            </w:r>
            <w:r>
              <w:rPr>
                <w:rFonts w:ascii="Courier New" w:hAnsi="Courier New" w:cs="Courier New"/>
              </w:rPr>
              <w:t>var</w:t>
            </w:r>
            <w:r w:rsidRPr="00F90121">
              <w:rPr>
                <w:rFonts w:ascii="Courier New" w:hAnsi="Courier New" w:cs="Courier New"/>
                <w:lang w:val="ru-RU"/>
              </w:rPr>
              <w:t xml:space="preserve"> </w:t>
            </w:r>
            <w:r>
              <w:rPr>
                <w:rFonts w:ascii="Courier New" w:hAnsi="Courier New" w:cs="Courier New"/>
              </w:rPr>
              <w:t>x</w:t>
            </w:r>
            <w:r w:rsidRPr="00F90121">
              <w:rPr>
                <w:rFonts w:ascii="Courier New" w:hAnsi="Courier New" w:cs="Courier New"/>
                <w:lang w:val="ru-RU"/>
              </w:rPr>
              <w:t xml:space="preserve"> = /* </w:t>
            </w:r>
            <w:r>
              <w:rPr>
                <w:rFonts w:ascii="Courier New" w:hAnsi="Courier New" w:cs="Courier New"/>
                <w:lang w:val="ru-RU"/>
              </w:rPr>
              <w:t>…</w:t>
            </w:r>
            <w:r w:rsidRPr="00F90121">
              <w:rPr>
                <w:rFonts w:ascii="Courier New" w:hAnsi="Courier New" w:cs="Courier New"/>
                <w:lang w:val="ru-RU"/>
              </w:rPr>
              <w:t xml:space="preserve"> */</w:t>
            </w:r>
          </w:p>
          <w:p w:rsidR="00F90121" w:rsidRPr="00F90121" w:rsidRDefault="00F90121" w:rsidP="00F90121">
            <w:pPr>
              <w:pStyle w:val="ae"/>
              <w:rPr>
                <w:rFonts w:ascii="Courier New" w:hAnsi="Courier New" w:cs="Courier New"/>
                <w:lang w:val="ru-RU"/>
              </w:rPr>
            </w:pPr>
            <w:r w:rsidRPr="00F90121">
              <w:rPr>
                <w:rFonts w:ascii="Courier New" w:hAnsi="Courier New" w:cs="Courier New"/>
                <w:lang w:val="ru-RU"/>
              </w:rPr>
              <w:t xml:space="preserve">  }</w:t>
            </w:r>
          </w:p>
          <w:p w:rsidR="00F90121" w:rsidRDefault="00F90121" w:rsidP="00F90121">
            <w:pPr>
              <w:pStyle w:val="ae"/>
              <w:rPr>
                <w:rFonts w:ascii="Courier New" w:hAnsi="Courier New" w:cs="Courier New"/>
                <w:lang w:val="ru-RU"/>
              </w:rPr>
            </w:pPr>
            <w:r w:rsidRPr="00F90121">
              <w:rPr>
                <w:rFonts w:ascii="Courier New" w:hAnsi="Courier New" w:cs="Courier New"/>
                <w:lang w:val="ru-RU"/>
              </w:rPr>
              <w:t>}</w:t>
            </w:r>
          </w:p>
          <w:p w:rsidR="00F90121" w:rsidRDefault="00F90121" w:rsidP="00DB3AD1">
            <w:pPr>
              <w:pStyle w:val="ae"/>
              <w:rPr>
                <w:rFonts w:ascii="Courier New" w:hAnsi="Courier New" w:cs="Courier New"/>
                <w:lang w:val="ru-RU"/>
              </w:rPr>
            </w:pPr>
            <w:r w:rsidRPr="00F90121">
              <w:rPr>
                <w:rFonts w:ascii="Courier New" w:hAnsi="Courier New" w:cs="Courier New"/>
                <w:lang w:val="ru-RU"/>
              </w:rPr>
              <w:t xml:space="preserve"> //</w:t>
            </w:r>
            <w:r>
              <w:rPr>
                <w:rFonts w:ascii="Courier New" w:hAnsi="Courier New" w:cs="Courier New"/>
                <w:lang w:val="ru-RU"/>
              </w:rPr>
              <w:t xml:space="preserve"> </w:t>
            </w:r>
            <w:r>
              <w:rPr>
                <w:rFonts w:ascii="Courier New" w:hAnsi="Courier New" w:cs="Courier New"/>
              </w:rPr>
              <w:t>JavaScript</w:t>
            </w:r>
            <w:r>
              <w:rPr>
                <w:rFonts w:ascii="Courier New" w:hAnsi="Courier New" w:cs="Courier New"/>
                <w:lang w:val="ru-RU"/>
              </w:rPr>
              <w:t xml:space="preserve"> неявно поднимает объявление переменных на вершину охватывающей функции. Т.е.</w:t>
            </w:r>
            <w:r w:rsidRPr="00F90121">
              <w:rPr>
                <w:rFonts w:ascii="Courier New" w:hAnsi="Courier New" w:cs="Courier New"/>
                <w:lang w:val="ru-RU"/>
              </w:rPr>
              <w:t xml:space="preserve"> </w:t>
            </w:r>
            <w:r>
              <w:rPr>
                <w:rFonts w:ascii="Courier New" w:hAnsi="Courier New" w:cs="Courier New"/>
              </w:rPr>
              <w:t>JavaScript</w:t>
            </w:r>
            <w:r>
              <w:rPr>
                <w:rFonts w:ascii="Courier New" w:hAnsi="Courier New" w:cs="Courier New"/>
                <w:lang w:val="ru-RU"/>
              </w:rPr>
              <w:t xml:space="preserve"> </w:t>
            </w:r>
            <w:r w:rsidR="00DB3AD1" w:rsidRPr="00B2544E">
              <w:rPr>
                <w:rFonts w:ascii="Courier New" w:hAnsi="Courier New" w:cs="Courier New"/>
                <w:lang w:val="ru-RU"/>
              </w:rPr>
              <w:t>“</w:t>
            </w:r>
            <w:r w:rsidR="00DB3AD1">
              <w:rPr>
                <w:rFonts w:ascii="Courier New" w:hAnsi="Courier New" w:cs="Courier New"/>
                <w:lang w:val="ru-RU"/>
              </w:rPr>
              <w:t>видит</w:t>
            </w:r>
            <w:r w:rsidR="00DB3AD1" w:rsidRPr="00B2544E">
              <w:rPr>
                <w:rFonts w:ascii="Courier New" w:hAnsi="Courier New" w:cs="Courier New"/>
                <w:lang w:val="ru-RU"/>
              </w:rPr>
              <w:t xml:space="preserve">” </w:t>
            </w:r>
            <w:r w:rsidR="00DB3AD1">
              <w:rPr>
                <w:rFonts w:ascii="Courier New" w:hAnsi="Courier New" w:cs="Courier New"/>
                <w:lang w:val="ru-RU"/>
              </w:rPr>
              <w:t>следующую функцию:</w:t>
            </w:r>
          </w:p>
          <w:p w:rsidR="00DB3AD1" w:rsidRDefault="00DB3AD1" w:rsidP="00DB3AD1">
            <w:pPr>
              <w:pStyle w:val="ae"/>
              <w:rPr>
                <w:rFonts w:ascii="Courier New" w:hAnsi="Courier New" w:cs="Courier New"/>
                <w:lang w:val="ru-RU"/>
              </w:rPr>
            </w:pPr>
            <w:r>
              <w:rPr>
                <w:rFonts w:ascii="Courier New" w:hAnsi="Courier New" w:cs="Courier New"/>
              </w:rPr>
              <w:t>function</w:t>
            </w:r>
            <w:r w:rsidRPr="00B2544E">
              <w:rPr>
                <w:rFonts w:ascii="Courier New" w:hAnsi="Courier New" w:cs="Courier New"/>
                <w:lang w:val="ru-RU"/>
              </w:rPr>
              <w:t xml:space="preserve"> </w:t>
            </w:r>
            <w:r>
              <w:rPr>
                <w:rFonts w:ascii="Courier New" w:hAnsi="Courier New" w:cs="Courier New"/>
              </w:rPr>
              <w:t>f</w:t>
            </w:r>
            <w:r w:rsidRPr="00B2544E">
              <w:rPr>
                <w:rFonts w:ascii="Courier New" w:hAnsi="Courier New" w:cs="Courier New"/>
                <w:lang w:val="ru-RU"/>
              </w:rPr>
              <w:t>(){</w:t>
            </w:r>
          </w:p>
          <w:p w:rsidR="00DB3AD1" w:rsidRPr="00B2544E" w:rsidRDefault="00DB3AD1" w:rsidP="00DB3AD1">
            <w:pPr>
              <w:pStyle w:val="ae"/>
              <w:rPr>
                <w:rFonts w:ascii="Courier New" w:hAnsi="Courier New" w:cs="Courier New"/>
                <w:b/>
                <w:lang w:val="ru-RU"/>
              </w:rPr>
            </w:pPr>
            <w:r w:rsidRPr="00B2544E">
              <w:rPr>
                <w:rFonts w:ascii="Courier New" w:hAnsi="Courier New" w:cs="Courier New"/>
                <w:lang w:val="ru-RU"/>
              </w:rPr>
              <w:t xml:space="preserve"> </w:t>
            </w:r>
            <w:r w:rsidRPr="00DB3AD1">
              <w:rPr>
                <w:rFonts w:ascii="Courier New" w:hAnsi="Courier New" w:cs="Courier New"/>
                <w:b/>
              </w:rPr>
              <w:t>var</w:t>
            </w:r>
            <w:r w:rsidRPr="00B2544E">
              <w:rPr>
                <w:rFonts w:ascii="Courier New" w:hAnsi="Courier New" w:cs="Courier New"/>
                <w:b/>
                <w:lang w:val="ru-RU"/>
              </w:rPr>
              <w:t xml:space="preserve"> </w:t>
            </w:r>
            <w:r w:rsidRPr="00DB3AD1">
              <w:rPr>
                <w:rFonts w:ascii="Courier New" w:hAnsi="Courier New" w:cs="Courier New"/>
                <w:b/>
              </w:rPr>
              <w:t>x</w:t>
            </w:r>
            <w:r w:rsidRPr="00B2544E">
              <w:rPr>
                <w:rFonts w:ascii="Courier New" w:hAnsi="Courier New" w:cs="Courier New"/>
                <w:b/>
                <w:lang w:val="ru-RU"/>
              </w:rPr>
              <w:t>;</w:t>
            </w:r>
          </w:p>
          <w:p w:rsidR="00DB3AD1" w:rsidRDefault="00DB3AD1" w:rsidP="00DB3AD1">
            <w:pPr>
              <w:pStyle w:val="ae"/>
              <w:rPr>
                <w:rFonts w:ascii="Courier New" w:hAnsi="Courier New" w:cs="Courier New"/>
              </w:rPr>
            </w:pPr>
            <w:r w:rsidRPr="00B2544E">
              <w:rPr>
                <w:rFonts w:ascii="Courier New" w:hAnsi="Courier New" w:cs="Courier New"/>
                <w:lang w:val="ru-RU"/>
              </w:rPr>
              <w:t xml:space="preserve"> </w:t>
            </w:r>
            <w:r>
              <w:rPr>
                <w:rFonts w:ascii="Courier New" w:hAnsi="Courier New" w:cs="Courier New"/>
              </w:rPr>
              <w:t>//…</w:t>
            </w:r>
          </w:p>
          <w:p w:rsidR="00DB3AD1" w:rsidRDefault="00DB3AD1" w:rsidP="00DB3AD1">
            <w:pPr>
              <w:pStyle w:val="ae"/>
              <w:rPr>
                <w:rFonts w:ascii="Courier New" w:hAnsi="Courier New" w:cs="Courier New"/>
              </w:rPr>
            </w:pPr>
            <w:r>
              <w:rPr>
                <w:rFonts w:ascii="Courier New" w:hAnsi="Courier New" w:cs="Courier New"/>
              </w:rPr>
              <w:t xml:space="preserve"> //…</w:t>
            </w:r>
          </w:p>
          <w:p w:rsidR="00DB3AD1" w:rsidRDefault="00DB3AD1" w:rsidP="00DB3AD1">
            <w:pPr>
              <w:pStyle w:val="ae"/>
              <w:rPr>
                <w:rFonts w:ascii="Courier New" w:hAnsi="Courier New" w:cs="Courier New"/>
              </w:rPr>
            </w:pPr>
            <w:r>
              <w:rPr>
                <w:rFonts w:ascii="Courier New" w:hAnsi="Courier New" w:cs="Courier New"/>
              </w:rPr>
              <w:t xml:space="preserve">  {</w:t>
            </w:r>
          </w:p>
          <w:p w:rsidR="00DB3AD1" w:rsidRPr="00F90121" w:rsidRDefault="00DB3AD1" w:rsidP="00DB3AD1">
            <w:pPr>
              <w:pStyle w:val="ae"/>
              <w:rPr>
                <w:rFonts w:ascii="Courier New" w:hAnsi="Courier New" w:cs="Courier New"/>
                <w:lang w:val="ru-RU"/>
              </w:rPr>
            </w:pPr>
            <w:r>
              <w:rPr>
                <w:rFonts w:ascii="Courier New" w:hAnsi="Courier New" w:cs="Courier New"/>
              </w:rPr>
              <w:t xml:space="preserve">   var</w:t>
            </w:r>
            <w:r w:rsidRPr="00F90121">
              <w:rPr>
                <w:rFonts w:ascii="Courier New" w:hAnsi="Courier New" w:cs="Courier New"/>
                <w:lang w:val="ru-RU"/>
              </w:rPr>
              <w:t xml:space="preserve"> </w:t>
            </w:r>
            <w:r>
              <w:rPr>
                <w:rFonts w:ascii="Courier New" w:hAnsi="Courier New" w:cs="Courier New"/>
              </w:rPr>
              <w:t>x</w:t>
            </w:r>
            <w:r w:rsidRPr="00F90121">
              <w:rPr>
                <w:rFonts w:ascii="Courier New" w:hAnsi="Courier New" w:cs="Courier New"/>
                <w:lang w:val="ru-RU"/>
              </w:rPr>
              <w:t xml:space="preserve"> = /* </w:t>
            </w:r>
            <w:r>
              <w:rPr>
                <w:rFonts w:ascii="Courier New" w:hAnsi="Courier New" w:cs="Courier New"/>
                <w:lang w:val="ru-RU"/>
              </w:rPr>
              <w:t>…</w:t>
            </w:r>
            <w:r w:rsidRPr="00F90121">
              <w:rPr>
                <w:rFonts w:ascii="Courier New" w:hAnsi="Courier New" w:cs="Courier New"/>
                <w:lang w:val="ru-RU"/>
              </w:rPr>
              <w:t xml:space="preserve"> */</w:t>
            </w:r>
          </w:p>
          <w:p w:rsidR="00DB3AD1" w:rsidRPr="00F90121" w:rsidRDefault="00DB3AD1" w:rsidP="00DB3AD1">
            <w:pPr>
              <w:pStyle w:val="ae"/>
              <w:rPr>
                <w:rFonts w:ascii="Courier New" w:hAnsi="Courier New" w:cs="Courier New"/>
                <w:lang w:val="ru-RU"/>
              </w:rPr>
            </w:pPr>
            <w:r w:rsidRPr="00F90121">
              <w:rPr>
                <w:rFonts w:ascii="Courier New" w:hAnsi="Courier New" w:cs="Courier New"/>
                <w:lang w:val="ru-RU"/>
              </w:rPr>
              <w:t xml:space="preserve">  }</w:t>
            </w:r>
          </w:p>
          <w:p w:rsidR="00DB3AD1" w:rsidRDefault="00DB3AD1" w:rsidP="00DB3AD1">
            <w:pPr>
              <w:pStyle w:val="ae"/>
              <w:rPr>
                <w:rFonts w:ascii="Courier New" w:hAnsi="Courier New" w:cs="Courier New"/>
                <w:lang w:val="ru-RU"/>
              </w:rPr>
            </w:pPr>
            <w:r w:rsidRPr="00F90121">
              <w:rPr>
                <w:rFonts w:ascii="Courier New" w:hAnsi="Courier New" w:cs="Courier New"/>
                <w:lang w:val="ru-RU"/>
              </w:rPr>
              <w:t>}</w:t>
            </w:r>
          </w:p>
          <w:p w:rsidR="00DB3AD1" w:rsidRPr="00DB3AD1" w:rsidRDefault="00DB3AD1" w:rsidP="00DB3AD1">
            <w:pPr>
              <w:pStyle w:val="ae"/>
              <w:rPr>
                <w:rFonts w:ascii="Courier New" w:hAnsi="Courier New" w:cs="Courier New"/>
                <w:lang w:val="ru-RU"/>
              </w:rPr>
            </w:pPr>
          </w:p>
        </w:tc>
      </w:tr>
      <w:tr w:rsidR="00F90121" w:rsidRPr="00F90121" w:rsidTr="00F90121">
        <w:trPr>
          <w:trHeight w:val="359"/>
        </w:trPr>
        <w:tc>
          <w:tcPr>
            <w:tcW w:w="8670" w:type="dxa"/>
          </w:tcPr>
          <w:p w:rsidR="00F90121" w:rsidRPr="00F90121" w:rsidRDefault="00F90121" w:rsidP="00F90121">
            <w:pPr>
              <w:pStyle w:val="ae"/>
              <w:rPr>
                <w:rFonts w:ascii="Courier New" w:hAnsi="Courier New" w:cs="Courier New"/>
                <w:lang w:val="ru-RU"/>
              </w:rPr>
            </w:pPr>
          </w:p>
        </w:tc>
      </w:tr>
    </w:tbl>
    <w:p w:rsidR="00F90121" w:rsidRDefault="00DB3AD1" w:rsidP="001F5401">
      <w:pPr>
        <w:tabs>
          <w:tab w:val="left" w:pos="2010"/>
        </w:tabs>
        <w:spacing w:before="100" w:beforeAutospacing="1" w:after="100" w:afterAutospacing="1"/>
        <w:rPr>
          <w:sz w:val="28"/>
          <w:szCs w:val="28"/>
        </w:rPr>
      </w:pPr>
      <w:r w:rsidRPr="00090478">
        <w:rPr>
          <w:b/>
          <w:sz w:val="28"/>
          <w:szCs w:val="28"/>
        </w:rPr>
        <w:t>Вывод</w:t>
      </w:r>
      <w:r w:rsidRPr="00DB3AD1">
        <w:rPr>
          <w:sz w:val="28"/>
          <w:szCs w:val="28"/>
        </w:rPr>
        <w:t xml:space="preserve">: </w:t>
      </w:r>
      <w:r>
        <w:rPr>
          <w:sz w:val="28"/>
          <w:szCs w:val="28"/>
        </w:rPr>
        <w:t>Во избежание путаницы, необходимо об</w:t>
      </w:r>
      <w:r w:rsidR="00B2544E">
        <w:rPr>
          <w:sz w:val="28"/>
          <w:szCs w:val="28"/>
        </w:rPr>
        <w:t>ъявлять переменные, даже если их</w:t>
      </w:r>
      <w:r>
        <w:rPr>
          <w:sz w:val="28"/>
          <w:szCs w:val="28"/>
        </w:rPr>
        <w:t xml:space="preserve"> значение еще не извесно, в начале функции.</w:t>
      </w:r>
      <w:r w:rsidR="00B2544E">
        <w:rPr>
          <w:sz w:val="28"/>
          <w:szCs w:val="28"/>
        </w:rPr>
        <w:t xml:space="preserve"> Причем, при определ</w:t>
      </w:r>
      <w:r w:rsidR="00B2544E">
        <w:rPr>
          <w:sz w:val="28"/>
          <w:szCs w:val="28"/>
        </w:rPr>
        <w:t>е</w:t>
      </w:r>
      <w:r w:rsidR="00C92F02">
        <w:rPr>
          <w:sz w:val="28"/>
          <w:szCs w:val="28"/>
        </w:rPr>
        <w:t>нии таких переменных, заранее указываем тип ожидаемой переменной: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92F02" w:rsidRPr="00F435BF" w:rsidTr="00C435D8">
        <w:tc>
          <w:tcPr>
            <w:tcW w:w="8670" w:type="dxa"/>
            <w:shd w:val="clear" w:color="auto" w:fill="9BBB59"/>
          </w:tcPr>
          <w:p w:rsidR="00C92F02" w:rsidRPr="00AA13C1" w:rsidRDefault="00C92F02" w:rsidP="00AA13C1">
            <w:pPr>
              <w:jc w:val="center"/>
              <w:rPr>
                <w:b/>
                <w:bCs/>
                <w:color w:val="FFFEFF"/>
                <w:lang w:val="en-US"/>
              </w:rPr>
            </w:pPr>
            <w:r>
              <w:rPr>
                <w:b/>
                <w:bCs/>
                <w:color w:val="FFFEFF"/>
              </w:rPr>
              <w:t xml:space="preserve">Переменная </w:t>
            </w:r>
            <w:r>
              <w:rPr>
                <w:b/>
                <w:bCs/>
                <w:color w:val="FFFEFF"/>
                <w:lang w:val="en-US"/>
              </w:rPr>
              <w:t>x</w:t>
            </w:r>
            <w:r w:rsidRPr="00C92F02">
              <w:rPr>
                <w:b/>
                <w:bCs/>
                <w:color w:val="FFFEFF"/>
              </w:rPr>
              <w:t xml:space="preserve"> </w:t>
            </w:r>
            <w:r>
              <w:rPr>
                <w:b/>
                <w:bCs/>
                <w:color w:val="FFFEFF"/>
              </w:rPr>
              <w:t>является элементом массива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2.32</w:t>
            </w:r>
          </w:p>
        </w:tc>
      </w:tr>
      <w:tr w:rsidR="00C92F02" w:rsidRPr="00C92F02" w:rsidTr="00C435D8">
        <w:trPr>
          <w:trHeight w:val="359"/>
        </w:trPr>
        <w:tc>
          <w:tcPr>
            <w:tcW w:w="8670" w:type="dxa"/>
          </w:tcPr>
          <w:p w:rsidR="00C92F02" w:rsidRPr="003602ED" w:rsidRDefault="00C92F02" w:rsidP="00C435D8">
            <w:pPr>
              <w:pStyle w:val="ae"/>
              <w:rPr>
                <w:rFonts w:ascii="Courier New" w:hAnsi="Courier New" w:cs="Courier New"/>
              </w:rPr>
            </w:pPr>
          </w:p>
          <w:p w:rsidR="00C92F02" w:rsidRPr="00C92F02" w:rsidRDefault="00C92F02" w:rsidP="00C435D8">
            <w:pPr>
              <w:pStyle w:val="ae"/>
              <w:rPr>
                <w:rFonts w:ascii="Courier New" w:hAnsi="Courier New" w:cs="Courier New"/>
              </w:rPr>
            </w:pPr>
            <w:r>
              <w:rPr>
                <w:rFonts w:ascii="Courier New" w:hAnsi="Courier New" w:cs="Courier New"/>
              </w:rPr>
              <w:t>function</w:t>
            </w:r>
            <w:r w:rsidRPr="00C92F02">
              <w:rPr>
                <w:rFonts w:ascii="Courier New" w:hAnsi="Courier New" w:cs="Courier New"/>
              </w:rPr>
              <w:t xml:space="preserve"> </w:t>
            </w:r>
            <w:r>
              <w:rPr>
                <w:rFonts w:ascii="Courier New" w:hAnsi="Courier New" w:cs="Courier New"/>
              </w:rPr>
              <w:t>f</w:t>
            </w:r>
            <w:r w:rsidRPr="00C92F02">
              <w:rPr>
                <w:rFonts w:ascii="Courier New" w:hAnsi="Courier New" w:cs="Courier New"/>
              </w:rPr>
              <w:t>(){</w:t>
            </w:r>
          </w:p>
          <w:p w:rsidR="00C92F02" w:rsidRPr="00C92F02" w:rsidRDefault="00C92F02" w:rsidP="00C435D8">
            <w:pPr>
              <w:pStyle w:val="ae"/>
              <w:rPr>
                <w:rFonts w:ascii="Courier New" w:hAnsi="Courier New" w:cs="Courier New"/>
                <w:b/>
              </w:rPr>
            </w:pPr>
            <w:r w:rsidRPr="00C92F02">
              <w:rPr>
                <w:rFonts w:ascii="Courier New" w:hAnsi="Courier New" w:cs="Courier New"/>
              </w:rPr>
              <w:lastRenderedPageBreak/>
              <w:t xml:space="preserve"> </w:t>
            </w:r>
            <w:r w:rsidRPr="00DB3AD1">
              <w:rPr>
                <w:rFonts w:ascii="Courier New" w:hAnsi="Courier New" w:cs="Courier New"/>
                <w:b/>
              </w:rPr>
              <w:t>var</w:t>
            </w:r>
            <w:r w:rsidRPr="00C92F02">
              <w:rPr>
                <w:rFonts w:ascii="Courier New" w:hAnsi="Courier New" w:cs="Courier New"/>
                <w:b/>
              </w:rPr>
              <w:t xml:space="preserve"> </w:t>
            </w:r>
            <w:r w:rsidRPr="00DB3AD1">
              <w:rPr>
                <w:rFonts w:ascii="Courier New" w:hAnsi="Courier New" w:cs="Courier New"/>
                <w:b/>
              </w:rPr>
              <w:t>x</w:t>
            </w:r>
            <w:r w:rsidRPr="003602ED">
              <w:rPr>
                <w:rFonts w:ascii="Courier New" w:hAnsi="Courier New" w:cs="Courier New"/>
                <w:b/>
              </w:rPr>
              <w:t xml:space="preserve"> = </w:t>
            </w:r>
            <w:r>
              <w:rPr>
                <w:rFonts w:ascii="Courier New" w:hAnsi="Courier New" w:cs="Courier New"/>
                <w:b/>
              </w:rPr>
              <w:t>[]</w:t>
            </w:r>
            <w:r w:rsidRPr="00C92F02">
              <w:rPr>
                <w:rFonts w:ascii="Courier New" w:hAnsi="Courier New" w:cs="Courier New"/>
                <w:b/>
              </w:rPr>
              <w:t>;</w:t>
            </w:r>
          </w:p>
          <w:p w:rsidR="00C92F02" w:rsidRDefault="00C92F02" w:rsidP="00C435D8">
            <w:pPr>
              <w:pStyle w:val="ae"/>
              <w:rPr>
                <w:rFonts w:ascii="Courier New" w:hAnsi="Courier New" w:cs="Courier New"/>
              </w:rPr>
            </w:pPr>
            <w:r w:rsidRPr="00C92F02">
              <w:rPr>
                <w:rFonts w:ascii="Courier New" w:hAnsi="Courier New" w:cs="Courier New"/>
              </w:rPr>
              <w:t xml:space="preserve"> </w:t>
            </w:r>
            <w:r>
              <w:rPr>
                <w:rFonts w:ascii="Courier New" w:hAnsi="Courier New" w:cs="Courier New"/>
              </w:rPr>
              <w:t>//…</w:t>
            </w:r>
          </w:p>
          <w:p w:rsidR="00C92F02" w:rsidRDefault="00C92F02" w:rsidP="00C435D8">
            <w:pPr>
              <w:pStyle w:val="ae"/>
              <w:rPr>
                <w:rFonts w:ascii="Courier New" w:hAnsi="Courier New" w:cs="Courier New"/>
              </w:rPr>
            </w:pPr>
            <w:r>
              <w:rPr>
                <w:rFonts w:ascii="Courier New" w:hAnsi="Courier New" w:cs="Courier New"/>
              </w:rPr>
              <w:t xml:space="preserve"> //…</w:t>
            </w:r>
          </w:p>
          <w:p w:rsidR="00C92F02" w:rsidRDefault="00C92F02" w:rsidP="00C435D8">
            <w:pPr>
              <w:pStyle w:val="ae"/>
              <w:rPr>
                <w:rFonts w:ascii="Courier New" w:hAnsi="Courier New" w:cs="Courier New"/>
              </w:rPr>
            </w:pPr>
            <w:r>
              <w:rPr>
                <w:rFonts w:ascii="Courier New" w:hAnsi="Courier New" w:cs="Courier New"/>
              </w:rPr>
              <w:t xml:space="preserve">  {</w:t>
            </w:r>
          </w:p>
          <w:p w:rsidR="00C92F02" w:rsidRPr="00C92F02" w:rsidRDefault="00C92F02" w:rsidP="00C435D8">
            <w:pPr>
              <w:pStyle w:val="ae"/>
              <w:rPr>
                <w:rFonts w:ascii="Courier New" w:hAnsi="Courier New" w:cs="Courier New"/>
              </w:rPr>
            </w:pPr>
            <w:r>
              <w:rPr>
                <w:rFonts w:ascii="Courier New" w:hAnsi="Courier New" w:cs="Courier New"/>
              </w:rPr>
              <w:t xml:space="preserve">   var</w:t>
            </w:r>
            <w:r w:rsidRPr="00C92F02">
              <w:rPr>
                <w:rFonts w:ascii="Courier New" w:hAnsi="Courier New" w:cs="Courier New"/>
              </w:rPr>
              <w:t xml:space="preserve"> </w:t>
            </w:r>
            <w:r>
              <w:rPr>
                <w:rFonts w:ascii="Courier New" w:hAnsi="Courier New" w:cs="Courier New"/>
              </w:rPr>
              <w:t>x</w:t>
            </w:r>
            <w:r w:rsidRPr="00C92F02">
              <w:rPr>
                <w:rFonts w:ascii="Courier New" w:hAnsi="Courier New" w:cs="Courier New"/>
              </w:rPr>
              <w:t xml:space="preserve"> = /* … */</w:t>
            </w:r>
          </w:p>
          <w:p w:rsidR="00C92F02" w:rsidRPr="00C92F02" w:rsidRDefault="00C92F02" w:rsidP="00C435D8">
            <w:pPr>
              <w:pStyle w:val="ae"/>
              <w:rPr>
                <w:rFonts w:ascii="Courier New" w:hAnsi="Courier New" w:cs="Courier New"/>
              </w:rPr>
            </w:pPr>
            <w:r w:rsidRPr="00C92F02">
              <w:rPr>
                <w:rFonts w:ascii="Courier New" w:hAnsi="Courier New" w:cs="Courier New"/>
              </w:rPr>
              <w:t xml:space="preserve">  }</w:t>
            </w:r>
          </w:p>
          <w:p w:rsidR="00C92F02" w:rsidRPr="00C92F02" w:rsidRDefault="00C92F02" w:rsidP="00C435D8">
            <w:pPr>
              <w:pStyle w:val="ae"/>
              <w:rPr>
                <w:rFonts w:ascii="Courier New" w:hAnsi="Courier New" w:cs="Courier New"/>
              </w:rPr>
            </w:pPr>
            <w:r w:rsidRPr="00C92F02">
              <w:rPr>
                <w:rFonts w:ascii="Courier New" w:hAnsi="Courier New" w:cs="Courier New"/>
              </w:rPr>
              <w:t>}</w:t>
            </w:r>
          </w:p>
          <w:p w:rsidR="00C92F02" w:rsidRPr="00C92F02" w:rsidRDefault="00C92F02" w:rsidP="00C435D8">
            <w:pPr>
              <w:pStyle w:val="ae"/>
              <w:rPr>
                <w:rFonts w:ascii="Courier New" w:hAnsi="Courier New" w:cs="Courier New"/>
              </w:rPr>
            </w:pPr>
          </w:p>
        </w:tc>
      </w:tr>
      <w:tr w:rsidR="00C92F02" w:rsidRPr="00C92F02" w:rsidTr="00C435D8">
        <w:trPr>
          <w:trHeight w:val="359"/>
        </w:trPr>
        <w:tc>
          <w:tcPr>
            <w:tcW w:w="8670" w:type="dxa"/>
          </w:tcPr>
          <w:p w:rsidR="00C92F02" w:rsidRPr="00C92F02" w:rsidRDefault="00C92F02" w:rsidP="00C435D8">
            <w:pPr>
              <w:pStyle w:val="ae"/>
              <w:rPr>
                <w:rFonts w:ascii="Courier New" w:hAnsi="Courier New" w:cs="Courier New"/>
              </w:rPr>
            </w:pPr>
          </w:p>
        </w:tc>
      </w:tr>
    </w:tbl>
    <w:p w:rsidR="00C92F02" w:rsidRDefault="00C92F02" w:rsidP="00F561BB">
      <w:pPr>
        <w:tabs>
          <w:tab w:val="left" w:pos="2010"/>
        </w:tabs>
        <w:spacing w:before="100" w:beforeAutospacing="1" w:after="100" w:afterAutospacing="1"/>
        <w:jc w:val="center"/>
        <w:rPr>
          <w:b/>
          <w:sz w:val="28"/>
          <w:szCs w:val="28"/>
          <w:lang w:val="en-US"/>
        </w:rPr>
      </w:pPr>
      <w:r>
        <w:rPr>
          <w:b/>
          <w:sz w:val="28"/>
          <w:szCs w:val="28"/>
        </w:rPr>
        <w:t>2.</w:t>
      </w:r>
      <w:r w:rsidR="00E7065A">
        <w:rPr>
          <w:b/>
          <w:sz w:val="28"/>
          <w:szCs w:val="28"/>
        </w:rPr>
        <w:t>10</w:t>
      </w:r>
      <w:r>
        <w:rPr>
          <w:b/>
          <w:sz w:val="28"/>
          <w:szCs w:val="28"/>
        </w:rPr>
        <w:t xml:space="preserve"> Немедленно вызываемые функции-выражения</w:t>
      </w:r>
    </w:p>
    <w:p w:rsidR="001F7492" w:rsidRDefault="001F7492" w:rsidP="00E822B1">
      <w:pPr>
        <w:tabs>
          <w:tab w:val="left" w:pos="2010"/>
        </w:tabs>
        <w:spacing w:before="100" w:beforeAutospacing="1" w:after="100" w:afterAutospacing="1"/>
        <w:rPr>
          <w:sz w:val="28"/>
          <w:szCs w:val="28"/>
        </w:rPr>
      </w:pPr>
      <w:r>
        <w:rPr>
          <w:sz w:val="28"/>
          <w:szCs w:val="28"/>
        </w:rPr>
        <w:t>Замыкания хранят свои внешние переменные ввиде ссылок, а не в виде зн</w:t>
      </w:r>
      <w:r>
        <w:rPr>
          <w:sz w:val="28"/>
          <w:szCs w:val="28"/>
        </w:rPr>
        <w:t>а</w:t>
      </w:r>
      <w:r>
        <w:rPr>
          <w:sz w:val="28"/>
          <w:szCs w:val="28"/>
        </w:rPr>
        <w:t>чений.</w:t>
      </w:r>
    </w:p>
    <w:p w:rsidR="00E822B1" w:rsidRDefault="00E822B1" w:rsidP="00E822B1">
      <w:pPr>
        <w:tabs>
          <w:tab w:val="left" w:pos="2010"/>
        </w:tabs>
        <w:spacing w:before="100" w:beforeAutospacing="1" w:after="100" w:afterAutospacing="1"/>
        <w:rPr>
          <w:sz w:val="28"/>
          <w:szCs w:val="28"/>
        </w:rPr>
      </w:pPr>
      <w:r w:rsidRPr="00090478">
        <w:rPr>
          <w:b/>
          <w:sz w:val="28"/>
          <w:szCs w:val="28"/>
        </w:rPr>
        <w:t>Задача</w:t>
      </w:r>
      <w:r w:rsidRPr="00E822B1">
        <w:rPr>
          <w:sz w:val="28"/>
          <w:szCs w:val="28"/>
        </w:rPr>
        <w:t xml:space="preserve">: </w:t>
      </w:r>
      <w:r>
        <w:rPr>
          <w:sz w:val="28"/>
          <w:szCs w:val="28"/>
        </w:rPr>
        <w:t>Передать в функцию массив. Функция должна вернуть значение того элемента, индекс которого получила</w:t>
      </w:r>
      <w:r w:rsidR="001F7492" w:rsidRPr="001F7492">
        <w:rPr>
          <w:sz w:val="28"/>
          <w:szCs w:val="28"/>
        </w:rPr>
        <w:t xml:space="preserve"> </w:t>
      </w:r>
      <w:r w:rsidR="001F7492">
        <w:rPr>
          <w:sz w:val="28"/>
          <w:szCs w:val="28"/>
        </w:rPr>
        <w:t>вместе с массивом</w:t>
      </w:r>
      <w:r>
        <w:rPr>
          <w:sz w:val="28"/>
          <w:szCs w:val="28"/>
        </w:rPr>
        <w:t>.</w:t>
      </w:r>
    </w:p>
    <w:p w:rsidR="00E822B1" w:rsidRPr="00E822B1" w:rsidRDefault="00E822B1" w:rsidP="00E822B1">
      <w:pPr>
        <w:tabs>
          <w:tab w:val="left" w:pos="2010"/>
        </w:tabs>
        <w:spacing w:before="100" w:beforeAutospacing="1" w:after="100" w:afterAutospacing="1"/>
        <w:rPr>
          <w:sz w:val="28"/>
          <w:szCs w:val="28"/>
        </w:rPr>
      </w:pPr>
      <w:r>
        <w:rPr>
          <w:sz w:val="28"/>
          <w:szCs w:val="28"/>
        </w:rPr>
        <w:t>Для решения этой задачи воспользуемся приемом, известным как немедле</w:t>
      </w:r>
      <w:r>
        <w:rPr>
          <w:sz w:val="28"/>
          <w:szCs w:val="28"/>
        </w:rPr>
        <w:t>н</w:t>
      </w:r>
      <w:r>
        <w:rPr>
          <w:sz w:val="28"/>
          <w:szCs w:val="28"/>
        </w:rPr>
        <w:t>ный вызов функции выражения</w:t>
      </w:r>
      <w:r w:rsidRPr="00E822B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12AE" w:rsidRPr="00F435BF" w:rsidTr="00C435D8">
        <w:tc>
          <w:tcPr>
            <w:tcW w:w="8670" w:type="dxa"/>
            <w:shd w:val="clear" w:color="auto" w:fill="9BBB59"/>
          </w:tcPr>
          <w:p w:rsidR="00AE12AE" w:rsidRPr="002132F5" w:rsidRDefault="00AE12AE" w:rsidP="00AA13C1">
            <w:pPr>
              <w:jc w:val="center"/>
              <w:rPr>
                <w:b/>
                <w:bCs/>
                <w:color w:val="FFFEFF"/>
              </w:rPr>
            </w:pPr>
            <w:r>
              <w:rPr>
                <w:b/>
                <w:bCs/>
                <w:color w:val="FFFEFF"/>
              </w:rPr>
              <w:t>Создание вложенной функции с ее немедленным вызовом</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E12AE">
              <w:rPr>
                <w:b/>
                <w:bCs/>
                <w:color w:val="FFFEFF"/>
              </w:rPr>
              <w:t>2</w:t>
            </w:r>
            <w:r w:rsidRPr="00420975">
              <w:rPr>
                <w:b/>
                <w:bCs/>
                <w:color w:val="FFFEFF"/>
              </w:rPr>
              <w:t>.</w:t>
            </w:r>
            <w:r w:rsidR="00AA13C1">
              <w:rPr>
                <w:b/>
                <w:bCs/>
                <w:color w:val="FFFEFF"/>
                <w:lang w:val="en-US"/>
              </w:rPr>
              <w:t>3</w:t>
            </w:r>
            <w:r>
              <w:rPr>
                <w:b/>
                <w:bCs/>
                <w:color w:val="FFFEFF"/>
              </w:rPr>
              <w:t>3</w:t>
            </w:r>
          </w:p>
        </w:tc>
      </w:tr>
      <w:tr w:rsidR="00AE12AE" w:rsidRPr="002132F5" w:rsidTr="00C435D8">
        <w:trPr>
          <w:trHeight w:val="359"/>
        </w:trPr>
        <w:tc>
          <w:tcPr>
            <w:tcW w:w="8670" w:type="dxa"/>
          </w:tcPr>
          <w:p w:rsidR="001F7492" w:rsidRPr="0050321A" w:rsidRDefault="001F7492" w:rsidP="001F7492">
            <w:pPr>
              <w:pStyle w:val="HTML0"/>
              <w:rPr>
                <w:sz w:val="22"/>
                <w:szCs w:val="22"/>
                <w:lang w:val="en-US"/>
              </w:rPr>
            </w:pPr>
            <w:r w:rsidRPr="0050321A">
              <w:rPr>
                <w:sz w:val="22"/>
                <w:szCs w:val="22"/>
                <w:lang w:val="en-US"/>
              </w:rPr>
              <w:t>function wrap(a){</w:t>
            </w:r>
          </w:p>
          <w:p w:rsidR="001F7492" w:rsidRPr="0050321A" w:rsidRDefault="001F7492" w:rsidP="001F7492">
            <w:pPr>
              <w:pStyle w:val="HTML0"/>
              <w:rPr>
                <w:sz w:val="22"/>
                <w:szCs w:val="22"/>
                <w:lang w:val="en-US"/>
              </w:rPr>
            </w:pPr>
            <w:r w:rsidRPr="0050321A">
              <w:rPr>
                <w:sz w:val="22"/>
                <w:szCs w:val="22"/>
                <w:lang w:val="en-US"/>
              </w:rPr>
              <w:t xml:space="preserve">  var result = [];</w:t>
            </w:r>
          </w:p>
          <w:p w:rsidR="001F7492" w:rsidRPr="0050321A" w:rsidRDefault="001F7492" w:rsidP="001F7492">
            <w:pPr>
              <w:pStyle w:val="HTML0"/>
              <w:rPr>
                <w:sz w:val="22"/>
                <w:szCs w:val="22"/>
                <w:lang w:val="en-US"/>
              </w:rPr>
            </w:pPr>
            <w:r w:rsidRPr="0050321A">
              <w:rPr>
                <w:sz w:val="22"/>
                <w:szCs w:val="22"/>
                <w:lang w:val="en-US"/>
              </w:rPr>
              <w:t xml:space="preserve">  for (var i=0, n=a.length; i&lt;n; i++){</w:t>
            </w:r>
          </w:p>
          <w:p w:rsidR="001F7492" w:rsidRPr="0050321A" w:rsidRDefault="001F7492" w:rsidP="001F7492">
            <w:pPr>
              <w:pStyle w:val="HTML0"/>
              <w:rPr>
                <w:b/>
                <w:sz w:val="22"/>
                <w:szCs w:val="22"/>
                <w:lang w:val="en-US"/>
              </w:rPr>
            </w:pPr>
            <w:r w:rsidRPr="0050321A">
              <w:rPr>
                <w:sz w:val="22"/>
                <w:szCs w:val="22"/>
                <w:lang w:val="en-US"/>
              </w:rPr>
              <w:t xml:space="preserve">    </w:t>
            </w:r>
            <w:r w:rsidRPr="0050321A">
              <w:rPr>
                <w:b/>
                <w:sz w:val="22"/>
                <w:szCs w:val="22"/>
                <w:lang w:val="en-US"/>
              </w:rPr>
              <w:t>(function(){</w:t>
            </w:r>
          </w:p>
          <w:p w:rsidR="001F7492" w:rsidRPr="0050321A" w:rsidRDefault="001F7492" w:rsidP="001F7492">
            <w:pPr>
              <w:pStyle w:val="HTML0"/>
              <w:rPr>
                <w:sz w:val="22"/>
                <w:szCs w:val="22"/>
                <w:lang w:val="en-US"/>
              </w:rPr>
            </w:pPr>
            <w:r w:rsidRPr="0050321A">
              <w:rPr>
                <w:sz w:val="22"/>
                <w:szCs w:val="22"/>
                <w:lang w:val="en-US"/>
              </w:rPr>
              <w:t xml:space="preserve">      var j = i;</w:t>
            </w:r>
          </w:p>
          <w:p w:rsidR="001F7492" w:rsidRPr="0050321A" w:rsidRDefault="001F7492" w:rsidP="001F7492">
            <w:pPr>
              <w:pStyle w:val="HTML0"/>
              <w:rPr>
                <w:sz w:val="22"/>
                <w:szCs w:val="22"/>
                <w:lang w:val="en-US"/>
              </w:rPr>
            </w:pPr>
            <w:r w:rsidRPr="0050321A">
              <w:rPr>
                <w:sz w:val="22"/>
                <w:szCs w:val="22"/>
                <w:lang w:val="en-US"/>
              </w:rPr>
              <w:t xml:space="preserve">      result[i] = function(){ return a[j];};</w:t>
            </w:r>
          </w:p>
          <w:p w:rsidR="001F7492" w:rsidRPr="0050321A" w:rsidRDefault="001F7492" w:rsidP="001F7492">
            <w:pPr>
              <w:pStyle w:val="HTML0"/>
              <w:rPr>
                <w:sz w:val="22"/>
                <w:szCs w:val="22"/>
                <w:lang w:val="en-US"/>
              </w:rPr>
            </w:pPr>
            <w:r w:rsidRPr="0050321A">
              <w:rPr>
                <w:sz w:val="22"/>
                <w:szCs w:val="22"/>
                <w:lang w:val="en-US"/>
              </w:rPr>
              <w:t xml:space="preserve">     }</w:t>
            </w:r>
          </w:p>
          <w:p w:rsidR="001F7492" w:rsidRPr="0050321A" w:rsidRDefault="001F7492" w:rsidP="001F7492">
            <w:pPr>
              <w:pStyle w:val="HTML0"/>
              <w:rPr>
                <w:b/>
                <w:sz w:val="22"/>
                <w:szCs w:val="22"/>
                <w:lang w:val="en-US"/>
              </w:rPr>
            </w:pPr>
            <w:r w:rsidRPr="0050321A">
              <w:rPr>
                <w:sz w:val="22"/>
                <w:szCs w:val="22"/>
                <w:lang w:val="en-US"/>
              </w:rPr>
              <w:t xml:space="preserve">    </w:t>
            </w:r>
            <w:r w:rsidRPr="0050321A">
              <w:rPr>
                <w:b/>
                <w:sz w:val="22"/>
                <w:szCs w:val="22"/>
                <w:lang w:val="en-US"/>
              </w:rPr>
              <w:t xml:space="preserve"> )();</w:t>
            </w:r>
          </w:p>
          <w:p w:rsidR="001F7492" w:rsidRPr="0050321A" w:rsidRDefault="001F7492" w:rsidP="001F7492">
            <w:pPr>
              <w:pStyle w:val="HTML0"/>
              <w:rPr>
                <w:sz w:val="22"/>
                <w:szCs w:val="22"/>
                <w:lang w:val="en-US"/>
              </w:rPr>
            </w:pPr>
            <w:r w:rsidRPr="0050321A">
              <w:rPr>
                <w:sz w:val="22"/>
                <w:szCs w:val="22"/>
                <w:lang w:val="en-US"/>
              </w:rPr>
              <w:t xml:space="preserve">  }</w:t>
            </w:r>
          </w:p>
          <w:p w:rsidR="001F7492" w:rsidRPr="0050321A" w:rsidRDefault="001F7492" w:rsidP="001F7492">
            <w:pPr>
              <w:pStyle w:val="HTML0"/>
              <w:rPr>
                <w:sz w:val="22"/>
                <w:szCs w:val="22"/>
                <w:lang w:val="en-US"/>
              </w:rPr>
            </w:pPr>
            <w:r w:rsidRPr="0050321A">
              <w:rPr>
                <w:sz w:val="22"/>
                <w:szCs w:val="22"/>
                <w:lang w:val="en-US"/>
              </w:rPr>
              <w:t xml:space="preserve">  return result;</w:t>
            </w:r>
          </w:p>
          <w:p w:rsidR="001F7492" w:rsidRPr="0050321A" w:rsidRDefault="001F7492" w:rsidP="001F7492">
            <w:pPr>
              <w:pStyle w:val="HTML0"/>
              <w:rPr>
                <w:sz w:val="22"/>
                <w:szCs w:val="22"/>
                <w:lang w:val="en-US"/>
              </w:rPr>
            </w:pPr>
            <w:r w:rsidRPr="0050321A">
              <w:rPr>
                <w:sz w:val="22"/>
                <w:szCs w:val="22"/>
                <w:lang w:val="en-US"/>
              </w:rPr>
              <w:t>}</w:t>
            </w:r>
          </w:p>
          <w:p w:rsidR="001F7492" w:rsidRPr="0050321A" w:rsidRDefault="001F7492" w:rsidP="001F7492">
            <w:pPr>
              <w:pStyle w:val="HTML0"/>
              <w:rPr>
                <w:sz w:val="22"/>
                <w:szCs w:val="22"/>
                <w:lang w:val="en-US"/>
              </w:rPr>
            </w:pPr>
            <w:r w:rsidRPr="0050321A">
              <w:rPr>
                <w:sz w:val="22"/>
                <w:szCs w:val="22"/>
                <w:lang w:val="en-US"/>
              </w:rPr>
              <w:t>var wrapped = wrap([10,20,30]);</w:t>
            </w:r>
          </w:p>
          <w:p w:rsidR="001F7492" w:rsidRPr="0050321A" w:rsidRDefault="001F7492" w:rsidP="001F7492">
            <w:pPr>
              <w:pStyle w:val="HTML0"/>
              <w:rPr>
                <w:sz w:val="22"/>
                <w:szCs w:val="22"/>
                <w:lang w:val="en-US"/>
              </w:rPr>
            </w:pPr>
            <w:r w:rsidRPr="0050321A">
              <w:rPr>
                <w:sz w:val="22"/>
                <w:szCs w:val="22"/>
                <w:lang w:val="en-US"/>
              </w:rPr>
              <w:t>var f = wrapped[1];</w:t>
            </w:r>
          </w:p>
          <w:p w:rsidR="00AE12AE" w:rsidRPr="001F7492" w:rsidRDefault="001F7492" w:rsidP="001F7492">
            <w:pPr>
              <w:pStyle w:val="HTML0"/>
            </w:pPr>
            <w:r w:rsidRPr="0050321A">
              <w:rPr>
                <w:sz w:val="22"/>
                <w:szCs w:val="22"/>
                <w:lang w:val="en-US"/>
              </w:rPr>
              <w:t>f();</w:t>
            </w:r>
            <w:r w:rsidRPr="0050321A">
              <w:rPr>
                <w:sz w:val="22"/>
                <w:szCs w:val="22"/>
              </w:rPr>
              <w:t xml:space="preserve"> </w:t>
            </w:r>
            <w:r w:rsidRPr="0050321A">
              <w:rPr>
                <w:sz w:val="22"/>
                <w:szCs w:val="22"/>
                <w:lang w:val="en-US"/>
              </w:rPr>
              <w:t>//</w:t>
            </w:r>
            <w:r w:rsidRPr="0050321A">
              <w:rPr>
                <w:sz w:val="22"/>
                <w:szCs w:val="22"/>
              </w:rPr>
              <w:t xml:space="preserve"> 20</w:t>
            </w:r>
          </w:p>
        </w:tc>
      </w:tr>
    </w:tbl>
    <w:p w:rsidR="001F5401" w:rsidRPr="001F5401" w:rsidRDefault="00C92F02" w:rsidP="00F561BB">
      <w:pPr>
        <w:tabs>
          <w:tab w:val="left" w:pos="2010"/>
        </w:tabs>
        <w:spacing w:before="100" w:beforeAutospacing="1" w:after="100" w:afterAutospacing="1"/>
        <w:jc w:val="center"/>
        <w:rPr>
          <w:b/>
          <w:sz w:val="28"/>
          <w:szCs w:val="28"/>
        </w:rPr>
      </w:pPr>
      <w:r>
        <w:rPr>
          <w:b/>
          <w:sz w:val="28"/>
          <w:szCs w:val="28"/>
        </w:rPr>
        <w:t>2.1</w:t>
      </w:r>
      <w:r w:rsidR="00E7065A">
        <w:rPr>
          <w:b/>
          <w:sz w:val="28"/>
          <w:szCs w:val="28"/>
        </w:rPr>
        <w:t>1</w:t>
      </w:r>
      <w:r w:rsidR="001F5401">
        <w:rPr>
          <w:b/>
          <w:sz w:val="28"/>
          <w:szCs w:val="28"/>
        </w:rPr>
        <w:t xml:space="preserve"> </w:t>
      </w:r>
      <w:r w:rsidR="001F5401" w:rsidRPr="00081933">
        <w:rPr>
          <w:b/>
          <w:sz w:val="28"/>
          <w:szCs w:val="28"/>
        </w:rPr>
        <w:t xml:space="preserve">Метод </w:t>
      </w:r>
      <w:r w:rsidR="001F5401" w:rsidRPr="00081933">
        <w:rPr>
          <w:b/>
          <w:sz w:val="28"/>
          <w:szCs w:val="28"/>
          <w:lang w:val="en-US"/>
        </w:rPr>
        <w:t>bind</w:t>
      </w:r>
      <w:r w:rsidR="001F5401" w:rsidRPr="00081933">
        <w:rPr>
          <w:b/>
          <w:sz w:val="28"/>
          <w:szCs w:val="28"/>
        </w:rPr>
        <w:t>()</w:t>
      </w:r>
    </w:p>
    <w:p w:rsidR="00DD3FBF" w:rsidRDefault="00DD3FBF" w:rsidP="00DD3FBF">
      <w:pPr>
        <w:tabs>
          <w:tab w:val="left" w:pos="2010"/>
        </w:tabs>
        <w:spacing w:before="100" w:beforeAutospacing="1" w:after="100" w:afterAutospacing="1"/>
        <w:rPr>
          <w:sz w:val="28"/>
          <w:szCs w:val="28"/>
        </w:rPr>
      </w:pPr>
      <w:r>
        <w:rPr>
          <w:sz w:val="28"/>
          <w:szCs w:val="28"/>
        </w:rPr>
        <w:t xml:space="preserve">Объекты функций могут поставляться вместе с методом </w:t>
      </w:r>
      <w:r>
        <w:rPr>
          <w:sz w:val="28"/>
          <w:szCs w:val="28"/>
          <w:lang w:val="en-US"/>
        </w:rPr>
        <w:t>bind</w:t>
      </w:r>
      <w:r w:rsidRPr="00DD3FBF">
        <w:rPr>
          <w:sz w:val="28"/>
          <w:szCs w:val="28"/>
        </w:rPr>
        <w:t>()</w:t>
      </w:r>
      <w:r>
        <w:rPr>
          <w:sz w:val="28"/>
          <w:szCs w:val="28"/>
        </w:rPr>
        <w:t>, который пр</w:t>
      </w:r>
      <w:r>
        <w:rPr>
          <w:sz w:val="28"/>
          <w:szCs w:val="28"/>
        </w:rPr>
        <w:t>и</w:t>
      </w:r>
      <w:r>
        <w:rPr>
          <w:sz w:val="28"/>
          <w:szCs w:val="28"/>
        </w:rPr>
        <w:t>нимает объект получатель и создает функцию оболочку, вызывающую и</w:t>
      </w:r>
      <w:r>
        <w:rPr>
          <w:sz w:val="28"/>
          <w:szCs w:val="28"/>
        </w:rPr>
        <w:t>с</w:t>
      </w:r>
      <w:r>
        <w:rPr>
          <w:sz w:val="28"/>
          <w:szCs w:val="28"/>
        </w:rPr>
        <w:t>ходную функцию в качестве метода получателя.</w:t>
      </w:r>
    </w:p>
    <w:p w:rsidR="004C0EE6" w:rsidRDefault="004C0EE6" w:rsidP="00DD3FBF">
      <w:pPr>
        <w:tabs>
          <w:tab w:val="left" w:pos="2010"/>
        </w:tabs>
        <w:spacing w:before="100" w:beforeAutospacing="1" w:after="100" w:afterAutospacing="1"/>
        <w:rPr>
          <w:sz w:val="28"/>
          <w:szCs w:val="28"/>
        </w:rPr>
      </w:pPr>
      <w:r>
        <w:rPr>
          <w:sz w:val="28"/>
          <w:szCs w:val="28"/>
        </w:rPr>
        <w:t>Представим себе объект строкового буфера, хронящий строки в массиве.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C0EE6" w:rsidRPr="00F435BF" w:rsidTr="00821A36">
        <w:tc>
          <w:tcPr>
            <w:tcW w:w="8670" w:type="dxa"/>
            <w:shd w:val="clear" w:color="auto" w:fill="9BBB59"/>
          </w:tcPr>
          <w:p w:rsidR="004C0EE6" w:rsidRPr="00B862E9" w:rsidRDefault="002C2A0F" w:rsidP="00AA13C1">
            <w:pPr>
              <w:jc w:val="center"/>
              <w:rPr>
                <w:b/>
                <w:bCs/>
                <w:color w:val="FFFEFF"/>
              </w:rPr>
            </w:pPr>
            <w:r>
              <w:rPr>
                <w:b/>
                <w:bCs/>
                <w:color w:val="FFFEFF"/>
              </w:rPr>
              <w:t xml:space="preserve">Использование </w:t>
            </w:r>
            <w:r>
              <w:rPr>
                <w:b/>
                <w:bCs/>
                <w:color w:val="FFFEFF"/>
                <w:lang w:val="en-US"/>
              </w:rPr>
              <w:t>bind</w:t>
            </w:r>
            <w:r w:rsidRPr="003102BA">
              <w:rPr>
                <w:b/>
                <w:bCs/>
                <w:color w:val="FFFEFF"/>
              </w:rPr>
              <w:t>()</w:t>
            </w:r>
            <w:r>
              <w:rPr>
                <w:b/>
                <w:bCs/>
                <w:color w:val="FFFEFF"/>
              </w:rPr>
              <w:t xml:space="preserve"> с объектом</w:t>
            </w:r>
            <w:r w:rsidR="004C0EE6" w:rsidRPr="00420975">
              <w:rPr>
                <w:b/>
                <w:bCs/>
                <w:color w:val="FFFEFF"/>
              </w:rPr>
              <w:t xml:space="preserve">. </w:t>
            </w:r>
            <w:r w:rsidR="004C0EE6">
              <w:rPr>
                <w:b/>
                <w:bCs/>
                <w:color w:val="FFFEFF"/>
              </w:rPr>
              <w:t>Листинг</w:t>
            </w:r>
            <w:r w:rsidR="004C0EE6" w:rsidRPr="00420975">
              <w:rPr>
                <w:b/>
                <w:bCs/>
                <w:color w:val="FFFEFF"/>
              </w:rPr>
              <w:t xml:space="preserve"> </w:t>
            </w:r>
            <w:r w:rsidR="00F71931">
              <w:rPr>
                <w:b/>
                <w:bCs/>
                <w:color w:val="FFFEFF"/>
              </w:rPr>
              <w:t>1.</w:t>
            </w:r>
            <w:r w:rsidR="004C0EE6" w:rsidRPr="00E61842">
              <w:rPr>
                <w:b/>
                <w:bCs/>
                <w:color w:val="FFFEFF"/>
              </w:rPr>
              <w:t>2</w:t>
            </w:r>
            <w:r w:rsidR="004C0EE6" w:rsidRPr="00420975">
              <w:rPr>
                <w:b/>
                <w:bCs/>
                <w:color w:val="FFFEFF"/>
              </w:rPr>
              <w:t>.</w:t>
            </w:r>
            <w:r w:rsidR="00AA13C1" w:rsidRPr="00B862E9">
              <w:rPr>
                <w:b/>
                <w:bCs/>
                <w:color w:val="FFFEFF"/>
              </w:rPr>
              <w:t>34</w:t>
            </w:r>
          </w:p>
        </w:tc>
      </w:tr>
      <w:tr w:rsidR="004C0EE6" w:rsidRPr="004C0EE6" w:rsidTr="00821A36">
        <w:trPr>
          <w:trHeight w:val="359"/>
        </w:trPr>
        <w:tc>
          <w:tcPr>
            <w:tcW w:w="8670" w:type="dxa"/>
          </w:tcPr>
          <w:p w:rsidR="002C2A0F" w:rsidRPr="0050321A" w:rsidRDefault="002C2A0F" w:rsidP="002C2A0F">
            <w:pPr>
              <w:pStyle w:val="HTML0"/>
              <w:rPr>
                <w:sz w:val="22"/>
                <w:szCs w:val="22"/>
                <w:lang w:val="en-US"/>
              </w:rPr>
            </w:pPr>
            <w:r w:rsidRPr="0050321A">
              <w:rPr>
                <w:sz w:val="22"/>
                <w:szCs w:val="22"/>
                <w:lang w:val="en-US"/>
              </w:rPr>
              <w:t>var buffer = {</w:t>
            </w:r>
          </w:p>
          <w:p w:rsidR="002C2A0F" w:rsidRPr="0050321A" w:rsidRDefault="002C2A0F" w:rsidP="002C2A0F">
            <w:pPr>
              <w:pStyle w:val="HTML0"/>
              <w:rPr>
                <w:sz w:val="22"/>
                <w:szCs w:val="22"/>
                <w:lang w:val="en-US"/>
              </w:rPr>
            </w:pPr>
            <w:r w:rsidRPr="0050321A">
              <w:rPr>
                <w:sz w:val="22"/>
                <w:szCs w:val="22"/>
                <w:lang w:val="en-US"/>
              </w:rPr>
              <w:t xml:space="preserve"> entries: [],</w:t>
            </w:r>
          </w:p>
          <w:p w:rsidR="002C2A0F" w:rsidRPr="0050321A" w:rsidRDefault="002C2A0F" w:rsidP="002C2A0F">
            <w:pPr>
              <w:pStyle w:val="HTML0"/>
              <w:rPr>
                <w:sz w:val="22"/>
                <w:szCs w:val="22"/>
                <w:lang w:val="en-US"/>
              </w:rPr>
            </w:pPr>
            <w:r w:rsidRPr="0050321A">
              <w:rPr>
                <w:sz w:val="22"/>
                <w:szCs w:val="22"/>
                <w:lang w:val="en-US"/>
              </w:rPr>
              <w:t xml:space="preserve"> add: function(s){</w:t>
            </w:r>
          </w:p>
          <w:p w:rsidR="002C2A0F" w:rsidRPr="0050321A" w:rsidRDefault="002C2A0F" w:rsidP="002C2A0F">
            <w:pPr>
              <w:pStyle w:val="HTML0"/>
              <w:rPr>
                <w:b/>
                <w:sz w:val="22"/>
                <w:szCs w:val="22"/>
                <w:lang w:val="en-US"/>
              </w:rPr>
            </w:pPr>
            <w:r w:rsidRPr="0050321A">
              <w:rPr>
                <w:sz w:val="22"/>
                <w:szCs w:val="22"/>
                <w:lang w:val="en-US"/>
              </w:rPr>
              <w:t xml:space="preserve">  </w:t>
            </w:r>
            <w:r w:rsidRPr="0050321A">
              <w:rPr>
                <w:b/>
                <w:sz w:val="22"/>
                <w:szCs w:val="22"/>
                <w:lang w:val="en-US"/>
              </w:rPr>
              <w:t>this.entries.push(s);</w:t>
            </w:r>
          </w:p>
          <w:p w:rsidR="002C2A0F" w:rsidRPr="0050321A" w:rsidRDefault="002C2A0F" w:rsidP="002C2A0F">
            <w:pPr>
              <w:pStyle w:val="HTML0"/>
              <w:rPr>
                <w:sz w:val="22"/>
                <w:szCs w:val="22"/>
                <w:lang w:val="en-US"/>
              </w:rPr>
            </w:pPr>
            <w:r w:rsidRPr="0050321A">
              <w:rPr>
                <w:sz w:val="22"/>
                <w:szCs w:val="22"/>
                <w:lang w:val="en-US"/>
              </w:rPr>
              <w:t xml:space="preserve"> }</w:t>
            </w:r>
          </w:p>
          <w:p w:rsidR="002C2A0F" w:rsidRPr="0050321A" w:rsidRDefault="002C2A0F" w:rsidP="002C2A0F">
            <w:pPr>
              <w:pStyle w:val="HTML0"/>
              <w:rPr>
                <w:sz w:val="22"/>
                <w:szCs w:val="22"/>
                <w:lang w:val="en-US"/>
              </w:rPr>
            </w:pPr>
            <w:r w:rsidRPr="0050321A">
              <w:rPr>
                <w:sz w:val="22"/>
                <w:szCs w:val="22"/>
                <w:lang w:val="en-US"/>
              </w:rPr>
              <w:t>}</w:t>
            </w:r>
          </w:p>
          <w:p w:rsidR="002C2A0F" w:rsidRPr="0050321A" w:rsidRDefault="002C2A0F" w:rsidP="002C2A0F">
            <w:pPr>
              <w:pStyle w:val="HTML0"/>
              <w:rPr>
                <w:sz w:val="22"/>
                <w:szCs w:val="22"/>
                <w:lang w:val="en-US"/>
              </w:rPr>
            </w:pPr>
            <w:r w:rsidRPr="0050321A">
              <w:rPr>
                <w:sz w:val="22"/>
                <w:szCs w:val="22"/>
                <w:lang w:val="en-US"/>
              </w:rPr>
              <w:lastRenderedPageBreak/>
              <w:t>var source = ["375", "-", "123456"];</w:t>
            </w:r>
          </w:p>
          <w:p w:rsidR="002C2A0F" w:rsidRPr="0050321A" w:rsidRDefault="002C2A0F" w:rsidP="002C2A0F">
            <w:pPr>
              <w:pStyle w:val="HTML0"/>
              <w:rPr>
                <w:sz w:val="22"/>
                <w:szCs w:val="22"/>
                <w:lang w:val="en-US"/>
              </w:rPr>
            </w:pPr>
            <w:r w:rsidRPr="0050321A">
              <w:rPr>
                <w:sz w:val="22"/>
                <w:szCs w:val="22"/>
                <w:lang w:val="en-US"/>
              </w:rPr>
              <w:t>source.forEach(</w:t>
            </w:r>
            <w:r w:rsidRPr="0050321A">
              <w:rPr>
                <w:b/>
                <w:sz w:val="22"/>
                <w:szCs w:val="22"/>
                <w:lang w:val="en-US"/>
              </w:rPr>
              <w:t>buffer.add.bind(buffer</w:t>
            </w:r>
            <w:r w:rsidRPr="0050321A">
              <w:rPr>
                <w:sz w:val="22"/>
                <w:szCs w:val="22"/>
                <w:lang w:val="en-US"/>
              </w:rPr>
              <w:t>));</w:t>
            </w:r>
          </w:p>
          <w:p w:rsidR="004C0EE6" w:rsidRPr="004C0EE6" w:rsidRDefault="003159AB" w:rsidP="002C2A0F">
            <w:pPr>
              <w:pStyle w:val="HTML0"/>
              <w:rPr>
                <w:lang w:val="en-US"/>
              </w:rPr>
            </w:pPr>
            <w:r w:rsidRPr="0050321A">
              <w:rPr>
                <w:sz w:val="22"/>
                <w:szCs w:val="22"/>
                <w:lang w:val="en-US"/>
              </w:rPr>
              <w:t>console.log(</w:t>
            </w:r>
            <w:r w:rsidRPr="0050321A">
              <w:rPr>
                <w:b/>
                <w:sz w:val="22"/>
                <w:szCs w:val="22"/>
                <w:lang w:val="en-US"/>
              </w:rPr>
              <w:t>buffer.entries</w:t>
            </w:r>
            <w:r w:rsidRPr="0050321A">
              <w:rPr>
                <w:sz w:val="22"/>
                <w:szCs w:val="22"/>
                <w:lang w:val="en-US"/>
              </w:rPr>
              <w:t>);</w:t>
            </w:r>
          </w:p>
        </w:tc>
      </w:tr>
    </w:tbl>
    <w:p w:rsidR="004C0EE6" w:rsidRPr="003102BA" w:rsidRDefault="002C2A0F" w:rsidP="00DD3FBF">
      <w:pPr>
        <w:tabs>
          <w:tab w:val="left" w:pos="2010"/>
        </w:tabs>
        <w:spacing w:before="100" w:beforeAutospacing="1" w:after="100" w:afterAutospacing="1"/>
        <w:rPr>
          <w:sz w:val="28"/>
          <w:szCs w:val="28"/>
        </w:rPr>
      </w:pPr>
      <w:r>
        <w:rPr>
          <w:sz w:val="28"/>
          <w:szCs w:val="28"/>
        </w:rPr>
        <w:lastRenderedPageBreak/>
        <w:t>Причем</w:t>
      </w:r>
      <w:r w:rsidRPr="003159AB">
        <w:rPr>
          <w:sz w:val="28"/>
          <w:szCs w:val="28"/>
        </w:rPr>
        <w:t xml:space="preserve">, </w:t>
      </w:r>
      <w:r>
        <w:rPr>
          <w:sz w:val="28"/>
          <w:szCs w:val="28"/>
          <w:lang w:val="en-US"/>
        </w:rPr>
        <w:t>buffer</w:t>
      </w:r>
      <w:r w:rsidRPr="003159AB">
        <w:rPr>
          <w:sz w:val="28"/>
          <w:szCs w:val="28"/>
        </w:rPr>
        <w:t>.</w:t>
      </w:r>
      <w:r>
        <w:rPr>
          <w:sz w:val="28"/>
          <w:szCs w:val="28"/>
          <w:lang w:val="en-US"/>
        </w:rPr>
        <w:t>add</w:t>
      </w:r>
      <w:r w:rsidRPr="003159AB">
        <w:rPr>
          <w:sz w:val="28"/>
          <w:szCs w:val="28"/>
        </w:rPr>
        <w:t>.</w:t>
      </w:r>
      <w:r>
        <w:rPr>
          <w:sz w:val="28"/>
          <w:szCs w:val="28"/>
          <w:lang w:val="en-US"/>
        </w:rPr>
        <w:t>bind</w:t>
      </w:r>
      <w:r w:rsidRPr="003159AB">
        <w:rPr>
          <w:sz w:val="28"/>
          <w:szCs w:val="28"/>
        </w:rPr>
        <w:t>(</w:t>
      </w:r>
      <w:r>
        <w:rPr>
          <w:sz w:val="28"/>
          <w:szCs w:val="28"/>
          <w:lang w:val="en-US"/>
        </w:rPr>
        <w:t>buffer</w:t>
      </w:r>
      <w:r w:rsidRPr="003159AB">
        <w:rPr>
          <w:sz w:val="28"/>
          <w:szCs w:val="28"/>
        </w:rPr>
        <w:t xml:space="preserve">) </w:t>
      </w:r>
      <w:r>
        <w:rPr>
          <w:sz w:val="28"/>
          <w:szCs w:val="28"/>
        </w:rPr>
        <w:t>не</w:t>
      </w:r>
      <w:r w:rsidRPr="003159AB">
        <w:rPr>
          <w:sz w:val="28"/>
          <w:szCs w:val="28"/>
        </w:rPr>
        <w:t xml:space="preserve"> </w:t>
      </w:r>
      <w:r>
        <w:rPr>
          <w:sz w:val="28"/>
          <w:szCs w:val="28"/>
        </w:rPr>
        <w:t>преобразовывает</w:t>
      </w:r>
      <w:r w:rsidRPr="003159AB">
        <w:rPr>
          <w:sz w:val="28"/>
          <w:szCs w:val="28"/>
        </w:rPr>
        <w:t xml:space="preserve"> </w:t>
      </w:r>
      <w:r>
        <w:rPr>
          <w:sz w:val="28"/>
          <w:szCs w:val="28"/>
        </w:rPr>
        <w:t>функцию</w:t>
      </w:r>
      <w:r w:rsidRPr="003159AB">
        <w:rPr>
          <w:sz w:val="28"/>
          <w:szCs w:val="28"/>
        </w:rPr>
        <w:t xml:space="preserve"> </w:t>
      </w:r>
      <w:r>
        <w:rPr>
          <w:sz w:val="28"/>
          <w:szCs w:val="28"/>
          <w:lang w:val="en-US"/>
        </w:rPr>
        <w:t>buffer</w:t>
      </w:r>
      <w:r w:rsidRPr="003159AB">
        <w:rPr>
          <w:sz w:val="28"/>
          <w:szCs w:val="28"/>
        </w:rPr>
        <w:t>.</w:t>
      </w:r>
      <w:r>
        <w:rPr>
          <w:sz w:val="28"/>
          <w:szCs w:val="28"/>
          <w:lang w:val="en-US"/>
        </w:rPr>
        <w:t>add</w:t>
      </w:r>
      <w:r w:rsidRPr="003159AB">
        <w:rPr>
          <w:sz w:val="28"/>
          <w:szCs w:val="28"/>
        </w:rPr>
        <w:t xml:space="preserve">, </w:t>
      </w:r>
      <w:r>
        <w:rPr>
          <w:sz w:val="28"/>
          <w:szCs w:val="28"/>
        </w:rPr>
        <w:t>а</w:t>
      </w:r>
      <w:r w:rsidRPr="003159AB">
        <w:rPr>
          <w:sz w:val="28"/>
          <w:szCs w:val="28"/>
        </w:rPr>
        <w:t xml:space="preserve"> </w:t>
      </w:r>
      <w:r>
        <w:rPr>
          <w:sz w:val="28"/>
          <w:szCs w:val="28"/>
        </w:rPr>
        <w:t>с</w:t>
      </w:r>
      <w:r>
        <w:rPr>
          <w:sz w:val="28"/>
          <w:szCs w:val="28"/>
        </w:rPr>
        <w:t>о</w:t>
      </w:r>
      <w:r>
        <w:rPr>
          <w:sz w:val="28"/>
          <w:szCs w:val="28"/>
        </w:rPr>
        <w:t>здает</w:t>
      </w:r>
      <w:r w:rsidRPr="003159AB">
        <w:rPr>
          <w:sz w:val="28"/>
          <w:szCs w:val="28"/>
        </w:rPr>
        <w:t xml:space="preserve"> </w:t>
      </w:r>
      <w:r>
        <w:rPr>
          <w:sz w:val="28"/>
          <w:szCs w:val="28"/>
        </w:rPr>
        <w:t>новую</w:t>
      </w:r>
      <w:r w:rsidRPr="003159AB">
        <w:rPr>
          <w:sz w:val="28"/>
          <w:szCs w:val="28"/>
        </w:rPr>
        <w:t xml:space="preserve">. </w:t>
      </w:r>
      <w:r w:rsidR="003159AB">
        <w:rPr>
          <w:sz w:val="28"/>
          <w:szCs w:val="28"/>
        </w:rPr>
        <w:t>Парметр</w:t>
      </w:r>
      <w:r w:rsidR="003159AB" w:rsidRPr="003159AB">
        <w:rPr>
          <w:sz w:val="28"/>
          <w:szCs w:val="28"/>
        </w:rPr>
        <w:t xml:space="preserve"> </w:t>
      </w:r>
      <w:r w:rsidR="003159AB">
        <w:rPr>
          <w:sz w:val="28"/>
          <w:szCs w:val="28"/>
          <w:lang w:val="en-US"/>
        </w:rPr>
        <w:t>buffer</w:t>
      </w:r>
      <w:r w:rsidR="003159AB">
        <w:rPr>
          <w:sz w:val="28"/>
          <w:szCs w:val="28"/>
        </w:rPr>
        <w:t xml:space="preserve"> является объектом-получателем с сылкой на </w:t>
      </w:r>
      <w:r w:rsidR="003159AB">
        <w:rPr>
          <w:sz w:val="28"/>
          <w:szCs w:val="28"/>
          <w:lang w:val="en-US"/>
        </w:rPr>
        <w:t>this</w:t>
      </w:r>
      <w:r w:rsidR="003159AB">
        <w:rPr>
          <w:sz w:val="28"/>
          <w:szCs w:val="28"/>
        </w:rPr>
        <w:t>.</w:t>
      </w:r>
    </w:p>
    <w:p w:rsidR="005167C5" w:rsidRPr="005167C5" w:rsidRDefault="005167C5" w:rsidP="00DD3FBF">
      <w:pPr>
        <w:tabs>
          <w:tab w:val="left" w:pos="2010"/>
        </w:tabs>
        <w:spacing w:before="100" w:beforeAutospacing="1" w:after="100" w:afterAutospacing="1"/>
        <w:rPr>
          <w:sz w:val="28"/>
          <w:szCs w:val="28"/>
        </w:rPr>
      </w:pPr>
      <w:r>
        <w:rPr>
          <w:sz w:val="28"/>
          <w:szCs w:val="28"/>
        </w:rPr>
        <w:t xml:space="preserve">Лаконичный пример использования </w:t>
      </w:r>
      <w:r>
        <w:rPr>
          <w:sz w:val="28"/>
          <w:szCs w:val="28"/>
          <w:lang w:val="en-US"/>
        </w:rPr>
        <w:t>bind</w:t>
      </w:r>
      <w:r w:rsidRPr="005167C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167C5" w:rsidRPr="003159AB" w:rsidTr="00821A36">
        <w:tc>
          <w:tcPr>
            <w:tcW w:w="8670" w:type="dxa"/>
            <w:shd w:val="clear" w:color="auto" w:fill="9BBB59"/>
          </w:tcPr>
          <w:p w:rsidR="005167C5" w:rsidRPr="00B862E9" w:rsidRDefault="00350CC5" w:rsidP="00AA13C1">
            <w:pPr>
              <w:jc w:val="center"/>
              <w:rPr>
                <w:b/>
                <w:bCs/>
                <w:color w:val="FFFEFF"/>
              </w:rPr>
            </w:pPr>
            <w:r>
              <w:rPr>
                <w:b/>
                <w:bCs/>
                <w:color w:val="FFFEFF"/>
              </w:rPr>
              <w:t>Лаконичный пример использования</w:t>
            </w:r>
            <w:r w:rsidR="005167C5" w:rsidRPr="003159AB">
              <w:rPr>
                <w:b/>
                <w:bCs/>
                <w:color w:val="FFFEFF"/>
              </w:rPr>
              <w:t xml:space="preserve"> </w:t>
            </w:r>
            <w:r w:rsidR="005167C5">
              <w:rPr>
                <w:b/>
                <w:bCs/>
                <w:color w:val="FFFEFF"/>
                <w:lang w:val="en-US"/>
              </w:rPr>
              <w:t>bind</w:t>
            </w:r>
            <w:r w:rsidR="005167C5" w:rsidRPr="003159AB">
              <w:rPr>
                <w:b/>
                <w:bCs/>
                <w:color w:val="FFFEFF"/>
              </w:rPr>
              <w:t xml:space="preserve">(). </w:t>
            </w:r>
            <w:r w:rsidR="005167C5">
              <w:rPr>
                <w:b/>
                <w:bCs/>
                <w:color w:val="FFFEFF"/>
              </w:rPr>
              <w:t>Листинг</w:t>
            </w:r>
            <w:r w:rsidR="005167C5" w:rsidRPr="003159AB">
              <w:rPr>
                <w:b/>
                <w:bCs/>
                <w:color w:val="FFFEFF"/>
              </w:rPr>
              <w:t xml:space="preserve"> </w:t>
            </w:r>
            <w:r w:rsidR="00F71931">
              <w:rPr>
                <w:b/>
                <w:bCs/>
                <w:color w:val="FFFEFF"/>
              </w:rPr>
              <w:t>1.</w:t>
            </w:r>
            <w:r w:rsidR="005167C5" w:rsidRPr="003159AB">
              <w:rPr>
                <w:b/>
                <w:bCs/>
                <w:color w:val="FFFEFF"/>
              </w:rPr>
              <w:t>2.</w:t>
            </w:r>
            <w:r w:rsidR="00AA13C1" w:rsidRPr="00B862E9">
              <w:rPr>
                <w:b/>
                <w:bCs/>
                <w:color w:val="FFFEFF"/>
              </w:rPr>
              <w:t>35</w:t>
            </w:r>
          </w:p>
        </w:tc>
      </w:tr>
      <w:tr w:rsidR="005167C5" w:rsidRPr="003159AB" w:rsidTr="00821A36">
        <w:trPr>
          <w:trHeight w:val="359"/>
        </w:trPr>
        <w:tc>
          <w:tcPr>
            <w:tcW w:w="8670" w:type="dxa"/>
          </w:tcPr>
          <w:p w:rsidR="005167C5" w:rsidRPr="0050321A" w:rsidRDefault="005167C5" w:rsidP="005167C5">
            <w:pPr>
              <w:pStyle w:val="HTML0"/>
              <w:rPr>
                <w:sz w:val="22"/>
                <w:szCs w:val="22"/>
                <w:lang w:val="en-US"/>
              </w:rPr>
            </w:pPr>
            <w:r w:rsidRPr="0050321A">
              <w:rPr>
                <w:sz w:val="22"/>
                <w:szCs w:val="22"/>
                <w:lang w:val="en-US"/>
              </w:rPr>
              <w:t>function f() {</w:t>
            </w:r>
          </w:p>
          <w:p w:rsidR="005167C5" w:rsidRPr="0050321A" w:rsidRDefault="005167C5" w:rsidP="005167C5">
            <w:pPr>
              <w:pStyle w:val="HTML0"/>
              <w:rPr>
                <w:sz w:val="22"/>
                <w:szCs w:val="22"/>
                <w:lang w:val="en-US"/>
              </w:rPr>
            </w:pPr>
            <w:r w:rsidRPr="0050321A">
              <w:rPr>
                <w:sz w:val="22"/>
                <w:szCs w:val="22"/>
                <w:lang w:val="en-US"/>
              </w:rPr>
              <w:t xml:space="preserve">  alert(</w:t>
            </w:r>
            <w:r w:rsidRPr="0050321A">
              <w:rPr>
                <w:b/>
                <w:sz w:val="22"/>
                <w:szCs w:val="22"/>
                <w:lang w:val="en-US"/>
              </w:rPr>
              <w:t>this.name</w:t>
            </w:r>
            <w:r w:rsidRPr="0050321A">
              <w:rPr>
                <w:sz w:val="22"/>
                <w:szCs w:val="22"/>
                <w:lang w:val="en-US"/>
              </w:rPr>
              <w:t>);</w:t>
            </w:r>
          </w:p>
          <w:p w:rsidR="005167C5" w:rsidRPr="0050321A" w:rsidRDefault="005167C5" w:rsidP="005167C5">
            <w:pPr>
              <w:pStyle w:val="HTML0"/>
              <w:rPr>
                <w:sz w:val="22"/>
                <w:szCs w:val="22"/>
                <w:lang w:val="en-US"/>
              </w:rPr>
            </w:pPr>
            <w:r w:rsidRPr="0050321A">
              <w:rPr>
                <w:sz w:val="22"/>
                <w:szCs w:val="22"/>
                <w:lang w:val="en-US"/>
              </w:rPr>
              <w:t>}</w:t>
            </w:r>
          </w:p>
          <w:p w:rsidR="005167C5" w:rsidRPr="0050321A" w:rsidRDefault="005167C5" w:rsidP="005167C5">
            <w:pPr>
              <w:pStyle w:val="HTML0"/>
              <w:rPr>
                <w:sz w:val="22"/>
                <w:szCs w:val="22"/>
                <w:lang w:val="en-US"/>
              </w:rPr>
            </w:pPr>
            <w:r w:rsidRPr="0050321A">
              <w:rPr>
                <w:sz w:val="22"/>
                <w:szCs w:val="22"/>
                <w:lang w:val="en-US"/>
              </w:rPr>
              <w:t xml:space="preserve">var </w:t>
            </w:r>
            <w:r w:rsidRPr="0050321A">
              <w:rPr>
                <w:b/>
                <w:sz w:val="22"/>
                <w:szCs w:val="22"/>
                <w:lang w:val="en-US"/>
              </w:rPr>
              <w:t>user</w:t>
            </w:r>
            <w:r w:rsidRPr="0050321A">
              <w:rPr>
                <w:sz w:val="22"/>
                <w:szCs w:val="22"/>
                <w:lang w:val="en-US"/>
              </w:rPr>
              <w:t xml:space="preserve"> = { name: "Вася" };</w:t>
            </w:r>
          </w:p>
          <w:p w:rsidR="005167C5" w:rsidRPr="0050321A" w:rsidRDefault="005167C5" w:rsidP="005167C5">
            <w:pPr>
              <w:pStyle w:val="HTML0"/>
              <w:rPr>
                <w:b/>
                <w:sz w:val="22"/>
                <w:szCs w:val="22"/>
                <w:lang w:val="en-US"/>
              </w:rPr>
            </w:pPr>
            <w:r w:rsidRPr="0050321A">
              <w:rPr>
                <w:sz w:val="22"/>
                <w:szCs w:val="22"/>
                <w:lang w:val="en-US"/>
              </w:rPr>
              <w:t xml:space="preserve">var f2 = </w:t>
            </w:r>
            <w:r w:rsidRPr="0050321A">
              <w:rPr>
                <w:b/>
                <w:sz w:val="22"/>
                <w:szCs w:val="22"/>
                <w:lang w:val="en-US"/>
              </w:rPr>
              <w:t>f.bind(user);</w:t>
            </w:r>
          </w:p>
          <w:p w:rsidR="005167C5" w:rsidRPr="0050321A" w:rsidRDefault="005167C5" w:rsidP="005167C5">
            <w:pPr>
              <w:pStyle w:val="HTML0"/>
              <w:rPr>
                <w:sz w:val="22"/>
                <w:szCs w:val="22"/>
              </w:rPr>
            </w:pPr>
            <w:r w:rsidRPr="0050321A">
              <w:rPr>
                <w:sz w:val="22"/>
                <w:szCs w:val="22"/>
                <w:lang w:val="en-US"/>
              </w:rPr>
              <w:t>f</w:t>
            </w:r>
            <w:r w:rsidRPr="0050321A">
              <w:rPr>
                <w:sz w:val="22"/>
                <w:szCs w:val="22"/>
              </w:rPr>
              <w:t xml:space="preserve">2(); // выполнит </w:t>
            </w:r>
            <w:r w:rsidRPr="0050321A">
              <w:rPr>
                <w:sz w:val="22"/>
                <w:szCs w:val="22"/>
                <w:lang w:val="en-US"/>
              </w:rPr>
              <w:t>f</w:t>
            </w:r>
            <w:r w:rsidRPr="0050321A">
              <w:rPr>
                <w:sz w:val="22"/>
                <w:szCs w:val="22"/>
              </w:rPr>
              <w:t xml:space="preserve"> с </w:t>
            </w:r>
            <w:r w:rsidRPr="0050321A">
              <w:rPr>
                <w:sz w:val="22"/>
                <w:szCs w:val="22"/>
                <w:lang w:val="en-US"/>
              </w:rPr>
              <w:t>this</w:t>
            </w:r>
            <w:r w:rsidR="004F0D63" w:rsidRPr="0050321A">
              <w:rPr>
                <w:sz w:val="22"/>
                <w:szCs w:val="22"/>
              </w:rPr>
              <w:t>.</w:t>
            </w:r>
            <w:r w:rsidR="004F0D63" w:rsidRPr="0050321A">
              <w:rPr>
                <w:sz w:val="22"/>
                <w:szCs w:val="22"/>
                <w:lang w:val="en-US"/>
              </w:rPr>
              <w:t>name</w:t>
            </w:r>
            <w:r w:rsidRPr="0050321A">
              <w:rPr>
                <w:sz w:val="22"/>
                <w:szCs w:val="22"/>
              </w:rPr>
              <w:t xml:space="preserve"> = </w:t>
            </w:r>
            <w:r w:rsidR="004F0D63" w:rsidRPr="0050321A">
              <w:rPr>
                <w:sz w:val="22"/>
                <w:szCs w:val="22"/>
              </w:rPr>
              <w:t>“Вася”</w:t>
            </w:r>
          </w:p>
          <w:p w:rsidR="005167C5" w:rsidRPr="003159AB" w:rsidRDefault="005167C5" w:rsidP="00821A36">
            <w:pPr>
              <w:pStyle w:val="HTML0"/>
            </w:pPr>
          </w:p>
        </w:tc>
      </w:tr>
    </w:tbl>
    <w:p w:rsidR="002C2A0F" w:rsidRPr="003159AB" w:rsidRDefault="003159AB" w:rsidP="00DD3FBF">
      <w:pPr>
        <w:tabs>
          <w:tab w:val="left" w:pos="2010"/>
        </w:tabs>
        <w:spacing w:before="100" w:beforeAutospacing="1" w:after="100" w:afterAutospacing="1"/>
        <w:rPr>
          <w:sz w:val="28"/>
          <w:szCs w:val="28"/>
        </w:rPr>
      </w:pPr>
      <w:r w:rsidRPr="003159AB">
        <w:rPr>
          <w:b/>
          <w:sz w:val="28"/>
          <w:szCs w:val="28"/>
        </w:rPr>
        <w:t>Задача</w:t>
      </w:r>
      <w:r>
        <w:rPr>
          <w:sz w:val="28"/>
          <w:szCs w:val="28"/>
        </w:rPr>
        <w:t xml:space="preserve">. Имеется функция, ссылающаяся на </w:t>
      </w:r>
      <w:r>
        <w:rPr>
          <w:sz w:val="28"/>
          <w:szCs w:val="28"/>
          <w:lang w:val="en-US"/>
        </w:rPr>
        <w:t>this</w:t>
      </w:r>
      <w:r>
        <w:rPr>
          <w:sz w:val="28"/>
          <w:szCs w:val="28"/>
        </w:rPr>
        <w:t xml:space="preserve">, и производит с ссылкой на </w:t>
      </w:r>
      <w:r>
        <w:rPr>
          <w:sz w:val="28"/>
          <w:szCs w:val="28"/>
          <w:lang w:val="en-US"/>
        </w:rPr>
        <w:t>this</w:t>
      </w:r>
      <w:r>
        <w:rPr>
          <w:sz w:val="28"/>
          <w:szCs w:val="28"/>
        </w:rPr>
        <w:t xml:space="preserve"> простые арифметические действия. И объект с числом (числами). Нео</w:t>
      </w:r>
      <w:r>
        <w:rPr>
          <w:sz w:val="28"/>
          <w:szCs w:val="28"/>
        </w:rPr>
        <w:t>б</w:t>
      </w:r>
      <w:r>
        <w:rPr>
          <w:sz w:val="28"/>
          <w:szCs w:val="28"/>
        </w:rPr>
        <w:t>ходимо вызвать функцию методом данного объекта.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32F5" w:rsidRPr="003159AB" w:rsidTr="003F455A">
        <w:tc>
          <w:tcPr>
            <w:tcW w:w="8670" w:type="dxa"/>
            <w:shd w:val="clear" w:color="auto" w:fill="9BBB59"/>
          </w:tcPr>
          <w:p w:rsidR="002132F5" w:rsidRPr="00AA13C1" w:rsidRDefault="003159AB" w:rsidP="00AA13C1">
            <w:pPr>
              <w:jc w:val="center"/>
              <w:rPr>
                <w:b/>
                <w:bCs/>
                <w:color w:val="FFFEFF"/>
                <w:lang w:val="en-US"/>
              </w:rPr>
            </w:pPr>
            <w:r>
              <w:rPr>
                <w:b/>
                <w:bCs/>
                <w:color w:val="FFFEFF"/>
              </w:rPr>
              <w:t>Преобразование функции в метод с помощью</w:t>
            </w:r>
            <w:r w:rsidR="002132F5" w:rsidRPr="003159AB">
              <w:rPr>
                <w:b/>
                <w:bCs/>
                <w:color w:val="FFFEFF"/>
              </w:rPr>
              <w:t xml:space="preserve"> </w:t>
            </w:r>
            <w:r w:rsidR="002132F5">
              <w:rPr>
                <w:b/>
                <w:bCs/>
                <w:color w:val="FFFEFF"/>
                <w:lang w:val="en-US"/>
              </w:rPr>
              <w:t>bind</w:t>
            </w:r>
            <w:r w:rsidR="002132F5" w:rsidRPr="003159AB">
              <w:rPr>
                <w:b/>
                <w:bCs/>
                <w:color w:val="FFFEFF"/>
              </w:rPr>
              <w:t xml:space="preserve">(). </w:t>
            </w:r>
            <w:r w:rsidR="002132F5">
              <w:rPr>
                <w:b/>
                <w:bCs/>
                <w:color w:val="FFFEFF"/>
              </w:rPr>
              <w:t>Листинг</w:t>
            </w:r>
            <w:r w:rsidR="002132F5" w:rsidRPr="003159AB">
              <w:rPr>
                <w:b/>
                <w:bCs/>
                <w:color w:val="FFFEFF"/>
              </w:rPr>
              <w:t xml:space="preserve"> </w:t>
            </w:r>
            <w:r w:rsidR="00F71931">
              <w:rPr>
                <w:b/>
                <w:bCs/>
                <w:color w:val="FFFEFF"/>
              </w:rPr>
              <w:t>1.</w:t>
            </w:r>
            <w:r w:rsidR="002132F5" w:rsidRPr="003159AB">
              <w:rPr>
                <w:b/>
                <w:bCs/>
                <w:color w:val="FFFEFF"/>
              </w:rPr>
              <w:t>2.</w:t>
            </w:r>
            <w:r w:rsidR="00AA13C1">
              <w:rPr>
                <w:b/>
                <w:bCs/>
                <w:color w:val="FFFEFF"/>
                <w:lang w:val="en-US"/>
              </w:rPr>
              <w:t>36</w:t>
            </w:r>
          </w:p>
        </w:tc>
      </w:tr>
      <w:tr w:rsidR="002132F5" w:rsidRPr="003159AB" w:rsidTr="003F455A">
        <w:trPr>
          <w:trHeight w:val="359"/>
        </w:trPr>
        <w:tc>
          <w:tcPr>
            <w:tcW w:w="8670" w:type="dxa"/>
          </w:tcPr>
          <w:p w:rsidR="003159AB" w:rsidRPr="0050321A" w:rsidRDefault="00DD3FBF" w:rsidP="004C0EE6">
            <w:pPr>
              <w:pStyle w:val="HTML0"/>
              <w:rPr>
                <w:sz w:val="22"/>
                <w:szCs w:val="22"/>
                <w:lang w:val="en-US"/>
              </w:rPr>
            </w:pPr>
            <w:r w:rsidRPr="0050321A">
              <w:rPr>
                <w:sz w:val="22"/>
                <w:szCs w:val="22"/>
                <w:lang w:val="en-US"/>
              </w:rPr>
              <w:t>function x(y) {</w:t>
            </w:r>
          </w:p>
          <w:p w:rsidR="003159AB" w:rsidRPr="0050321A" w:rsidRDefault="003159AB" w:rsidP="004C0EE6">
            <w:pPr>
              <w:pStyle w:val="HTML0"/>
              <w:rPr>
                <w:sz w:val="22"/>
                <w:szCs w:val="22"/>
                <w:lang w:val="en-US"/>
              </w:rPr>
            </w:pPr>
            <w:r w:rsidRPr="0050321A">
              <w:rPr>
                <w:sz w:val="22"/>
                <w:szCs w:val="22"/>
                <w:lang w:val="en-US"/>
              </w:rPr>
              <w:t xml:space="preserve">  </w:t>
            </w:r>
            <w:r w:rsidR="00DD3FBF" w:rsidRPr="0050321A">
              <w:rPr>
                <w:sz w:val="22"/>
                <w:szCs w:val="22"/>
                <w:lang w:val="en-US"/>
              </w:rPr>
              <w:t xml:space="preserve">return </w:t>
            </w:r>
            <w:r w:rsidR="00DD3FBF" w:rsidRPr="0050321A">
              <w:rPr>
                <w:b/>
                <w:sz w:val="22"/>
                <w:szCs w:val="22"/>
                <w:lang w:val="en-US"/>
              </w:rPr>
              <w:t>this.x</w:t>
            </w:r>
            <w:r w:rsidR="00DD3FBF" w:rsidRPr="0050321A">
              <w:rPr>
                <w:sz w:val="22"/>
                <w:szCs w:val="22"/>
                <w:lang w:val="en-US"/>
              </w:rPr>
              <w:t xml:space="preserve"> + y</w:t>
            </w:r>
          </w:p>
          <w:p w:rsidR="00DD3FBF" w:rsidRPr="0050321A" w:rsidRDefault="00DD3FBF" w:rsidP="004C0EE6">
            <w:pPr>
              <w:pStyle w:val="HTML0"/>
              <w:rPr>
                <w:sz w:val="22"/>
                <w:szCs w:val="22"/>
                <w:lang w:val="en-US"/>
              </w:rPr>
            </w:pPr>
            <w:r w:rsidRPr="0050321A">
              <w:rPr>
                <w:sz w:val="22"/>
                <w:szCs w:val="22"/>
                <w:lang w:val="en-US"/>
              </w:rPr>
              <w:t>}</w:t>
            </w:r>
          </w:p>
          <w:p w:rsidR="00DD3FBF" w:rsidRPr="0050321A" w:rsidRDefault="00DD3FBF" w:rsidP="004C0EE6">
            <w:pPr>
              <w:pStyle w:val="HTML0"/>
              <w:rPr>
                <w:sz w:val="22"/>
                <w:szCs w:val="22"/>
                <w:lang w:val="en-US"/>
              </w:rPr>
            </w:pPr>
            <w:r w:rsidRPr="0050321A">
              <w:rPr>
                <w:sz w:val="22"/>
                <w:szCs w:val="22"/>
                <w:lang w:val="en-US"/>
              </w:rPr>
              <w:t>var o = {x:1};</w:t>
            </w:r>
          </w:p>
          <w:p w:rsidR="00DD3FBF" w:rsidRPr="0050321A" w:rsidRDefault="00DD3FBF" w:rsidP="004C0EE6">
            <w:pPr>
              <w:pStyle w:val="HTML0"/>
              <w:rPr>
                <w:sz w:val="22"/>
                <w:szCs w:val="22"/>
                <w:lang w:val="en-US"/>
              </w:rPr>
            </w:pPr>
            <w:r w:rsidRPr="0050321A">
              <w:rPr>
                <w:sz w:val="22"/>
                <w:szCs w:val="22"/>
                <w:lang w:val="en-US"/>
              </w:rPr>
              <w:t xml:space="preserve">var g = </w:t>
            </w:r>
            <w:r w:rsidRPr="0050321A">
              <w:rPr>
                <w:b/>
                <w:sz w:val="22"/>
                <w:szCs w:val="22"/>
                <w:lang w:val="en-US"/>
              </w:rPr>
              <w:t>x.bind(o);</w:t>
            </w:r>
          </w:p>
          <w:p w:rsidR="002132F5" w:rsidRPr="003159AB" w:rsidRDefault="00DD3FBF" w:rsidP="004C0EE6">
            <w:pPr>
              <w:pStyle w:val="HTML0"/>
            </w:pPr>
            <w:r w:rsidRPr="0050321A">
              <w:rPr>
                <w:sz w:val="22"/>
                <w:szCs w:val="22"/>
                <w:lang w:val="en-US"/>
              </w:rPr>
              <w:t>g</w:t>
            </w:r>
            <w:r w:rsidRPr="0050321A">
              <w:rPr>
                <w:sz w:val="22"/>
                <w:szCs w:val="22"/>
              </w:rPr>
              <w:t>(2);</w:t>
            </w:r>
          </w:p>
        </w:tc>
      </w:tr>
    </w:tbl>
    <w:p w:rsidR="003159AB" w:rsidRDefault="003159AB" w:rsidP="003159AB">
      <w:pPr>
        <w:tabs>
          <w:tab w:val="left" w:pos="2010"/>
        </w:tabs>
        <w:spacing w:before="100" w:beforeAutospacing="1" w:after="100" w:afterAutospacing="1"/>
        <w:rPr>
          <w:sz w:val="28"/>
          <w:szCs w:val="28"/>
        </w:rPr>
      </w:pPr>
      <w:r>
        <w:rPr>
          <w:sz w:val="28"/>
          <w:szCs w:val="28"/>
        </w:rPr>
        <w:t>Как видно из листинга, метод</w:t>
      </w:r>
      <w:r w:rsidRPr="003159AB">
        <w:rPr>
          <w:sz w:val="28"/>
          <w:szCs w:val="28"/>
        </w:rPr>
        <w:t xml:space="preserve"> </w:t>
      </w:r>
      <w:r>
        <w:rPr>
          <w:sz w:val="28"/>
          <w:szCs w:val="28"/>
          <w:lang w:val="en-US"/>
        </w:rPr>
        <w:t>bind</w:t>
      </w:r>
      <w:r w:rsidRPr="003159AB">
        <w:rPr>
          <w:sz w:val="28"/>
          <w:szCs w:val="28"/>
        </w:rPr>
        <w:t>()</w:t>
      </w:r>
      <w:r>
        <w:rPr>
          <w:sz w:val="28"/>
          <w:szCs w:val="28"/>
        </w:rPr>
        <w:t xml:space="preserve"> полезен для связывания методов с пол</w:t>
      </w:r>
      <w:r>
        <w:rPr>
          <w:sz w:val="28"/>
          <w:szCs w:val="28"/>
        </w:rPr>
        <w:t>у</w:t>
      </w:r>
      <w:r>
        <w:rPr>
          <w:sz w:val="28"/>
          <w:szCs w:val="28"/>
        </w:rPr>
        <w:t>чателями.</w:t>
      </w:r>
    </w:p>
    <w:p w:rsidR="00784E6F" w:rsidRDefault="00784E6F" w:rsidP="003159AB">
      <w:pPr>
        <w:tabs>
          <w:tab w:val="left" w:pos="2010"/>
        </w:tabs>
        <w:spacing w:before="100" w:beforeAutospacing="1" w:after="100" w:afterAutospacing="1"/>
        <w:rPr>
          <w:sz w:val="28"/>
          <w:szCs w:val="28"/>
        </w:rPr>
      </w:pPr>
      <w:r>
        <w:rPr>
          <w:sz w:val="28"/>
          <w:szCs w:val="28"/>
        </w:rPr>
        <w:t xml:space="preserve">Однако существует еще один не менее полезный трюк использования </w:t>
      </w:r>
      <w:r>
        <w:rPr>
          <w:sz w:val="28"/>
          <w:szCs w:val="28"/>
          <w:lang w:val="en-US"/>
        </w:rPr>
        <w:t>bind</w:t>
      </w:r>
      <w:r w:rsidRPr="00784E6F">
        <w:rPr>
          <w:sz w:val="28"/>
          <w:szCs w:val="28"/>
        </w:rPr>
        <w:t>()</w:t>
      </w:r>
      <w:r>
        <w:rPr>
          <w:sz w:val="28"/>
          <w:szCs w:val="28"/>
        </w:rPr>
        <w:t>.</w:t>
      </w:r>
    </w:p>
    <w:p w:rsidR="00784E6F" w:rsidRPr="00E7065A" w:rsidRDefault="00784E6F" w:rsidP="003159AB">
      <w:pPr>
        <w:tabs>
          <w:tab w:val="left" w:pos="2010"/>
        </w:tabs>
        <w:spacing w:before="100" w:beforeAutospacing="1" w:after="100" w:afterAutospacing="1"/>
        <w:rPr>
          <w:sz w:val="28"/>
          <w:szCs w:val="28"/>
        </w:rPr>
      </w:pPr>
      <w:r w:rsidRPr="00784E6F">
        <w:rPr>
          <w:b/>
          <w:sz w:val="28"/>
          <w:szCs w:val="28"/>
        </w:rPr>
        <w:t xml:space="preserve">Использование метода </w:t>
      </w:r>
      <w:r w:rsidRPr="00784E6F">
        <w:rPr>
          <w:b/>
          <w:sz w:val="28"/>
          <w:szCs w:val="28"/>
          <w:lang w:val="en-US"/>
        </w:rPr>
        <w:t>bind</w:t>
      </w:r>
      <w:r w:rsidRPr="00784E6F">
        <w:rPr>
          <w:b/>
          <w:sz w:val="28"/>
          <w:szCs w:val="28"/>
        </w:rPr>
        <w:t>() для каррирования функций</w:t>
      </w:r>
      <w:r>
        <w:rPr>
          <w:sz w:val="28"/>
          <w:szCs w:val="28"/>
        </w:rPr>
        <w:t>. Методика св</w:t>
      </w:r>
      <w:r>
        <w:rPr>
          <w:sz w:val="28"/>
          <w:szCs w:val="28"/>
        </w:rPr>
        <w:t>я</w:t>
      </w:r>
      <w:r>
        <w:rPr>
          <w:sz w:val="28"/>
          <w:szCs w:val="28"/>
        </w:rPr>
        <w:t>зывания функций с подмножеством ее аргументов известна как карриров</w:t>
      </w:r>
      <w:r>
        <w:rPr>
          <w:sz w:val="28"/>
          <w:szCs w:val="28"/>
        </w:rPr>
        <w:t>а</w:t>
      </w:r>
      <w:r>
        <w:rPr>
          <w:sz w:val="28"/>
          <w:szCs w:val="28"/>
        </w:rPr>
        <w:t>ние.</w:t>
      </w:r>
      <w:r w:rsidR="00E7065A" w:rsidRPr="00E7065A">
        <w:rPr>
          <w:sz w:val="28"/>
          <w:szCs w:val="28"/>
        </w:rPr>
        <w:t xml:space="preserve"> </w:t>
      </w:r>
      <w:r w:rsidR="00E7065A">
        <w:rPr>
          <w:sz w:val="28"/>
          <w:szCs w:val="28"/>
        </w:rPr>
        <w:t>Если часть атрибутов функции постоянные для каждой итерации, то это верная причина использования каррирования.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84E6F" w:rsidRPr="003159AB" w:rsidTr="00821A36">
        <w:tc>
          <w:tcPr>
            <w:tcW w:w="8670" w:type="dxa"/>
            <w:shd w:val="clear" w:color="auto" w:fill="9BBB59"/>
          </w:tcPr>
          <w:p w:rsidR="00784E6F" w:rsidRPr="00AA13C1" w:rsidRDefault="00784E6F" w:rsidP="00AA13C1">
            <w:pPr>
              <w:jc w:val="center"/>
              <w:rPr>
                <w:b/>
                <w:bCs/>
                <w:color w:val="FFFEFF"/>
                <w:lang w:val="en-US"/>
              </w:rPr>
            </w:pPr>
            <w:r>
              <w:rPr>
                <w:b/>
                <w:bCs/>
                <w:color w:val="FFFEFF"/>
              </w:rPr>
              <w:t>Каррирование функции</w:t>
            </w:r>
            <w:r w:rsidRPr="003159AB">
              <w:rPr>
                <w:b/>
                <w:bCs/>
                <w:color w:val="FFFEFF"/>
              </w:rPr>
              <w:t xml:space="preserve">. </w:t>
            </w:r>
            <w:r>
              <w:rPr>
                <w:b/>
                <w:bCs/>
                <w:color w:val="FFFEFF"/>
              </w:rPr>
              <w:t>Листинг</w:t>
            </w:r>
            <w:r w:rsidRPr="003159AB">
              <w:rPr>
                <w:b/>
                <w:bCs/>
                <w:color w:val="FFFEFF"/>
              </w:rPr>
              <w:t xml:space="preserve"> </w:t>
            </w:r>
            <w:r w:rsidR="00F71931">
              <w:rPr>
                <w:b/>
                <w:bCs/>
                <w:color w:val="FFFEFF"/>
              </w:rPr>
              <w:t>1.</w:t>
            </w:r>
            <w:r w:rsidRPr="003159AB">
              <w:rPr>
                <w:b/>
                <w:bCs/>
                <w:color w:val="FFFEFF"/>
              </w:rPr>
              <w:t>2.</w:t>
            </w:r>
            <w:r w:rsidR="00AA13C1">
              <w:rPr>
                <w:b/>
                <w:bCs/>
                <w:color w:val="FFFEFF"/>
                <w:lang w:val="en-US"/>
              </w:rPr>
              <w:t>37</w:t>
            </w:r>
          </w:p>
        </w:tc>
      </w:tr>
      <w:tr w:rsidR="00784E6F" w:rsidRPr="003159AB" w:rsidTr="00821A36">
        <w:trPr>
          <w:trHeight w:val="359"/>
        </w:trPr>
        <w:tc>
          <w:tcPr>
            <w:tcW w:w="8670" w:type="dxa"/>
          </w:tcPr>
          <w:p w:rsidR="00784E6F" w:rsidRPr="0050321A" w:rsidRDefault="00784E6F" w:rsidP="00784E6F">
            <w:pPr>
              <w:pStyle w:val="HTML0"/>
              <w:rPr>
                <w:sz w:val="22"/>
                <w:szCs w:val="22"/>
                <w:lang w:val="en-US"/>
              </w:rPr>
            </w:pPr>
            <w:r w:rsidRPr="0050321A">
              <w:rPr>
                <w:sz w:val="22"/>
                <w:szCs w:val="22"/>
                <w:lang w:val="en-US"/>
              </w:rPr>
              <w:t>function simpleURL(protocol, domain, path){</w:t>
            </w:r>
          </w:p>
          <w:p w:rsidR="00784E6F" w:rsidRPr="0050321A" w:rsidRDefault="00784E6F" w:rsidP="00784E6F">
            <w:pPr>
              <w:pStyle w:val="HTML0"/>
              <w:rPr>
                <w:sz w:val="22"/>
                <w:szCs w:val="22"/>
                <w:lang w:val="en-US"/>
              </w:rPr>
            </w:pPr>
            <w:r w:rsidRPr="0050321A">
              <w:rPr>
                <w:sz w:val="22"/>
                <w:szCs w:val="22"/>
                <w:lang w:val="en-US"/>
              </w:rPr>
              <w:t xml:space="preserve">  return protocol + "://" + domain + "/" + path;</w:t>
            </w:r>
          </w:p>
          <w:p w:rsidR="00784E6F" w:rsidRPr="0050321A" w:rsidRDefault="00784E6F" w:rsidP="00784E6F">
            <w:pPr>
              <w:pStyle w:val="HTML0"/>
              <w:rPr>
                <w:sz w:val="22"/>
                <w:szCs w:val="22"/>
                <w:lang w:val="en-US"/>
              </w:rPr>
            </w:pPr>
            <w:r w:rsidRPr="0050321A">
              <w:rPr>
                <w:sz w:val="22"/>
                <w:szCs w:val="22"/>
                <w:lang w:val="en-US"/>
              </w:rPr>
              <w:t>}</w:t>
            </w:r>
          </w:p>
          <w:p w:rsidR="00784E6F" w:rsidRPr="0050321A" w:rsidRDefault="00784E6F" w:rsidP="00784E6F">
            <w:pPr>
              <w:pStyle w:val="HTML0"/>
              <w:rPr>
                <w:sz w:val="22"/>
                <w:szCs w:val="22"/>
                <w:lang w:val="en-US"/>
              </w:rPr>
            </w:pPr>
            <w:r w:rsidRPr="0050321A">
              <w:rPr>
                <w:sz w:val="22"/>
                <w:szCs w:val="22"/>
                <w:lang w:val="en-US"/>
              </w:rPr>
              <w:t>var paths = ["about", "12"];</w:t>
            </w:r>
          </w:p>
          <w:p w:rsidR="00784E6F" w:rsidRPr="0050321A" w:rsidRDefault="00784E6F" w:rsidP="00784E6F">
            <w:pPr>
              <w:pStyle w:val="HTML0"/>
              <w:rPr>
                <w:sz w:val="22"/>
                <w:szCs w:val="22"/>
                <w:lang w:val="en-US"/>
              </w:rPr>
            </w:pPr>
            <w:r w:rsidRPr="0050321A">
              <w:rPr>
                <w:sz w:val="22"/>
                <w:szCs w:val="22"/>
                <w:lang w:val="en-US"/>
              </w:rPr>
              <w:t>var url = paths.map(simpleURL.</w:t>
            </w:r>
            <w:r w:rsidRPr="0050321A">
              <w:rPr>
                <w:b/>
                <w:sz w:val="22"/>
                <w:szCs w:val="22"/>
                <w:lang w:val="en-US"/>
              </w:rPr>
              <w:t>bind(null</w:t>
            </w:r>
            <w:r w:rsidRPr="0050321A">
              <w:rPr>
                <w:sz w:val="22"/>
                <w:szCs w:val="22"/>
                <w:lang w:val="en-US"/>
              </w:rPr>
              <w:t>, "http", "obmenka.by"));</w:t>
            </w:r>
          </w:p>
          <w:p w:rsidR="00784E6F" w:rsidRPr="003159AB" w:rsidRDefault="00784E6F" w:rsidP="00784E6F">
            <w:pPr>
              <w:pStyle w:val="HTML0"/>
            </w:pPr>
            <w:r w:rsidRPr="0050321A">
              <w:rPr>
                <w:sz w:val="22"/>
                <w:szCs w:val="22"/>
                <w:lang w:val="en-US"/>
              </w:rPr>
              <w:t>console.log(url)</w:t>
            </w:r>
          </w:p>
        </w:tc>
      </w:tr>
    </w:tbl>
    <w:p w:rsidR="00784E6F" w:rsidRPr="00784E6F" w:rsidRDefault="00784E6F" w:rsidP="003159AB">
      <w:pPr>
        <w:tabs>
          <w:tab w:val="left" w:pos="2010"/>
        </w:tabs>
        <w:spacing w:before="100" w:beforeAutospacing="1" w:after="100" w:afterAutospacing="1"/>
        <w:rPr>
          <w:sz w:val="28"/>
          <w:szCs w:val="28"/>
        </w:rPr>
      </w:pPr>
      <w:r>
        <w:rPr>
          <w:sz w:val="28"/>
          <w:szCs w:val="28"/>
        </w:rPr>
        <w:t xml:space="preserve">Первый метода </w:t>
      </w:r>
      <w:r>
        <w:rPr>
          <w:sz w:val="28"/>
          <w:szCs w:val="28"/>
          <w:lang w:val="en-US"/>
        </w:rPr>
        <w:t>bind</w:t>
      </w:r>
      <w:r>
        <w:rPr>
          <w:sz w:val="28"/>
          <w:szCs w:val="28"/>
        </w:rPr>
        <w:t>()</w:t>
      </w:r>
      <w:r w:rsidRPr="00784E6F">
        <w:rPr>
          <w:sz w:val="28"/>
          <w:szCs w:val="28"/>
        </w:rPr>
        <w:t xml:space="preserve"> </w:t>
      </w:r>
      <w:r>
        <w:rPr>
          <w:sz w:val="28"/>
          <w:szCs w:val="28"/>
        </w:rPr>
        <w:t>предоставляет значение получателя.</w:t>
      </w:r>
      <w:r w:rsidRPr="00784E6F">
        <w:rPr>
          <w:sz w:val="28"/>
          <w:szCs w:val="28"/>
        </w:rPr>
        <w:t xml:space="preserve"> </w:t>
      </w:r>
      <w:r>
        <w:rPr>
          <w:sz w:val="28"/>
          <w:szCs w:val="28"/>
        </w:rPr>
        <w:t xml:space="preserve">Поскольку в </w:t>
      </w:r>
      <w:r>
        <w:rPr>
          <w:sz w:val="28"/>
          <w:szCs w:val="28"/>
          <w:lang w:val="en-US"/>
        </w:rPr>
        <w:t>si</w:t>
      </w:r>
      <w:r>
        <w:rPr>
          <w:sz w:val="28"/>
          <w:szCs w:val="28"/>
          <w:lang w:val="en-US"/>
        </w:rPr>
        <w:t>m</w:t>
      </w:r>
      <w:r>
        <w:rPr>
          <w:sz w:val="28"/>
          <w:szCs w:val="28"/>
          <w:lang w:val="en-US"/>
        </w:rPr>
        <w:t>pleURL</w:t>
      </w:r>
      <w:r>
        <w:rPr>
          <w:sz w:val="28"/>
          <w:szCs w:val="28"/>
        </w:rPr>
        <w:t xml:space="preserve"> нет ссылки на </w:t>
      </w:r>
      <w:r>
        <w:rPr>
          <w:sz w:val="28"/>
          <w:szCs w:val="28"/>
          <w:lang w:val="en-US"/>
        </w:rPr>
        <w:t>this</w:t>
      </w:r>
      <w:r>
        <w:rPr>
          <w:sz w:val="28"/>
          <w:szCs w:val="28"/>
        </w:rPr>
        <w:t>, используем</w:t>
      </w:r>
      <w:r w:rsidRPr="00784E6F">
        <w:rPr>
          <w:sz w:val="28"/>
          <w:szCs w:val="28"/>
        </w:rPr>
        <w:t xml:space="preserve"> </w:t>
      </w:r>
      <w:r>
        <w:rPr>
          <w:sz w:val="28"/>
          <w:szCs w:val="28"/>
          <w:lang w:val="en-US"/>
        </w:rPr>
        <w:t>null</w:t>
      </w:r>
      <w:r w:rsidRPr="00784E6F">
        <w:rPr>
          <w:sz w:val="28"/>
          <w:szCs w:val="28"/>
        </w:rPr>
        <w:t>.</w:t>
      </w:r>
    </w:p>
    <w:p w:rsidR="00BC3389" w:rsidRPr="00FB17F3" w:rsidRDefault="00BC3389" w:rsidP="00090478">
      <w:pPr>
        <w:pStyle w:val="1"/>
        <w:jc w:val="center"/>
        <w:rPr>
          <w:rFonts w:ascii="Times New Roman" w:hAnsi="Times New Roman"/>
        </w:rPr>
      </w:pPr>
      <w:r>
        <w:rPr>
          <w:rFonts w:ascii="Times New Roman" w:hAnsi="Times New Roman"/>
        </w:rPr>
        <w:lastRenderedPageBreak/>
        <w:t xml:space="preserve">3. </w:t>
      </w:r>
      <w:r w:rsidR="00126EE4">
        <w:rPr>
          <w:rFonts w:ascii="Times New Roman" w:hAnsi="Times New Roman"/>
        </w:rPr>
        <w:t>Объекты и прототипы</w:t>
      </w:r>
    </w:p>
    <w:p w:rsidR="000052F5" w:rsidRPr="000052F5" w:rsidRDefault="000052F5" w:rsidP="000F359E">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нет понятия классов</w:t>
      </w:r>
      <w:r w:rsidR="005E7AAE">
        <w:rPr>
          <w:sz w:val="28"/>
          <w:szCs w:val="28"/>
        </w:rPr>
        <w:t>, хотя он и является объектно-ориентированным языком</w:t>
      </w:r>
      <w:r>
        <w:rPr>
          <w:sz w:val="28"/>
          <w:szCs w:val="28"/>
        </w:rPr>
        <w:t>.</w:t>
      </w:r>
      <w:r w:rsidR="00596C4D">
        <w:rPr>
          <w:sz w:val="28"/>
          <w:szCs w:val="28"/>
        </w:rPr>
        <w:t xml:space="preserve"> Разберемся, что это значит на практике.</w:t>
      </w:r>
    </w:p>
    <w:p w:rsidR="000052F5" w:rsidRDefault="00915A5C" w:rsidP="000F359E">
      <w:pPr>
        <w:tabs>
          <w:tab w:val="left" w:pos="2010"/>
        </w:tabs>
        <w:spacing w:before="100" w:beforeAutospacing="1" w:after="100" w:afterAutospacing="1"/>
        <w:rPr>
          <w:sz w:val="28"/>
          <w:szCs w:val="28"/>
        </w:rPr>
      </w:pPr>
      <w:r>
        <w:rPr>
          <w:sz w:val="28"/>
          <w:szCs w:val="28"/>
        </w:rPr>
        <w:t>То, что принято называть классами, это</w:t>
      </w:r>
      <w:r w:rsidR="000052F5">
        <w:rPr>
          <w:sz w:val="28"/>
          <w:szCs w:val="28"/>
        </w:rPr>
        <w:t xml:space="preserve"> сочитание функции-конструктора и ассоциированного с ней прототипа.</w:t>
      </w:r>
    </w:p>
    <w:p w:rsidR="00F43710" w:rsidRPr="00F43710" w:rsidRDefault="00EB573E" w:rsidP="00464A00">
      <w:pPr>
        <w:tabs>
          <w:tab w:val="left" w:pos="2010"/>
        </w:tabs>
        <w:spacing w:before="100" w:beforeAutospacing="1" w:after="100" w:afterAutospacing="1"/>
        <w:jc w:val="center"/>
        <w:rPr>
          <w:b/>
          <w:sz w:val="28"/>
          <w:szCs w:val="28"/>
        </w:rPr>
      </w:pPr>
      <w:r>
        <w:rPr>
          <w:b/>
          <w:sz w:val="28"/>
          <w:szCs w:val="28"/>
        </w:rPr>
        <w:t>3.1</w:t>
      </w:r>
      <w:r w:rsidR="00464A00">
        <w:rPr>
          <w:b/>
          <w:sz w:val="28"/>
          <w:szCs w:val="28"/>
        </w:rPr>
        <w:t xml:space="preserve"> </w:t>
      </w:r>
      <w:r w:rsidR="00F43710" w:rsidRPr="00F43710">
        <w:rPr>
          <w:b/>
          <w:sz w:val="28"/>
          <w:szCs w:val="28"/>
        </w:rPr>
        <w:t>Конструктор</w:t>
      </w:r>
    </w:p>
    <w:p w:rsidR="009E576F" w:rsidRPr="003102BA" w:rsidRDefault="00812DF8" w:rsidP="009E576F">
      <w:pPr>
        <w:tabs>
          <w:tab w:val="left" w:pos="2010"/>
        </w:tabs>
        <w:spacing w:before="100" w:beforeAutospacing="1" w:after="100" w:afterAutospacing="1"/>
        <w:rPr>
          <w:sz w:val="28"/>
          <w:szCs w:val="28"/>
        </w:rPr>
      </w:pPr>
      <w:r w:rsidRPr="00F43710">
        <w:rPr>
          <w:sz w:val="28"/>
          <w:szCs w:val="28"/>
        </w:rPr>
        <w:t xml:space="preserve">Конструктор </w:t>
      </w:r>
      <w:r>
        <w:rPr>
          <w:sz w:val="28"/>
          <w:szCs w:val="28"/>
        </w:rPr>
        <w:t>– это функция предназначенная для инициализации объектов. Важной особенностью использования конструктора является свойство</w:t>
      </w:r>
      <w:r w:rsidRPr="00812DF8">
        <w:rPr>
          <w:sz w:val="28"/>
          <w:szCs w:val="28"/>
        </w:rPr>
        <w:t xml:space="preserve"> </w:t>
      </w:r>
      <w:r>
        <w:rPr>
          <w:sz w:val="28"/>
          <w:szCs w:val="28"/>
          <w:lang w:val="en-US"/>
        </w:rPr>
        <w:t>prot</w:t>
      </w:r>
      <w:r>
        <w:rPr>
          <w:sz w:val="28"/>
          <w:szCs w:val="28"/>
          <w:lang w:val="en-US"/>
        </w:rPr>
        <w:t>o</w:t>
      </w:r>
      <w:r>
        <w:rPr>
          <w:sz w:val="28"/>
          <w:szCs w:val="28"/>
          <w:lang w:val="en-US"/>
        </w:rPr>
        <w:t>type</w:t>
      </w:r>
      <w:r>
        <w:rPr>
          <w:sz w:val="28"/>
          <w:szCs w:val="28"/>
        </w:rPr>
        <w:t xml:space="preserve"> конструктора в качестве прототипа нового объекта.</w:t>
      </w:r>
      <w:r w:rsidR="009E576F" w:rsidRPr="009E576F">
        <w:rPr>
          <w:sz w:val="28"/>
          <w:szCs w:val="28"/>
        </w:rPr>
        <w:t xml:space="preserve"> </w:t>
      </w:r>
      <w:r w:rsidR="009E576F">
        <w:rPr>
          <w:sz w:val="28"/>
          <w:szCs w:val="28"/>
        </w:rPr>
        <w:t xml:space="preserve">Роль конструктора в языке </w:t>
      </w:r>
      <w:r w:rsidR="009E576F">
        <w:rPr>
          <w:sz w:val="28"/>
          <w:szCs w:val="28"/>
          <w:lang w:val="en-US"/>
        </w:rPr>
        <w:t>JavaScript</w:t>
      </w:r>
      <w:r w:rsidR="009E576F">
        <w:rPr>
          <w:sz w:val="28"/>
          <w:szCs w:val="28"/>
        </w:rPr>
        <w:t xml:space="preserve"> может играть любая функция, для которой определено сво</w:t>
      </w:r>
      <w:r w:rsidR="009E576F">
        <w:rPr>
          <w:sz w:val="28"/>
          <w:szCs w:val="28"/>
        </w:rPr>
        <w:t>й</w:t>
      </w:r>
      <w:r w:rsidR="009E576F">
        <w:rPr>
          <w:sz w:val="28"/>
          <w:szCs w:val="28"/>
        </w:rPr>
        <w:t>ство</w:t>
      </w:r>
      <w:r w:rsidR="009E576F" w:rsidRPr="009E576F">
        <w:rPr>
          <w:sz w:val="28"/>
          <w:szCs w:val="28"/>
        </w:rPr>
        <w:t xml:space="preserve"> </w:t>
      </w:r>
      <w:r w:rsidR="009E576F">
        <w:rPr>
          <w:sz w:val="28"/>
          <w:szCs w:val="28"/>
          <w:lang w:val="en-US"/>
        </w:rPr>
        <w:t>prototype</w:t>
      </w:r>
      <w:r w:rsidR="009E576F">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12DF8" w:rsidRPr="00F435BF" w:rsidTr="002201AF">
        <w:tc>
          <w:tcPr>
            <w:tcW w:w="8670" w:type="dxa"/>
            <w:shd w:val="clear" w:color="auto" w:fill="9BBB59"/>
          </w:tcPr>
          <w:p w:rsidR="00812DF8" w:rsidRPr="00F43710" w:rsidRDefault="00812DF8" w:rsidP="009E576F">
            <w:pPr>
              <w:jc w:val="center"/>
              <w:rPr>
                <w:b/>
                <w:bCs/>
                <w:color w:val="FFFEFF"/>
              </w:rPr>
            </w:pPr>
            <w:r>
              <w:rPr>
                <w:b/>
                <w:bCs/>
                <w:color w:val="FFFEFF"/>
              </w:rPr>
              <w:t>Реализация класса с помощью конструктора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9E576F" w:rsidRPr="00F43710">
              <w:rPr>
                <w:b/>
                <w:bCs/>
                <w:color w:val="FFFEFF"/>
              </w:rPr>
              <w:t>3</w:t>
            </w:r>
            <w:r w:rsidRPr="00420975">
              <w:rPr>
                <w:b/>
                <w:bCs/>
                <w:color w:val="FFFEFF"/>
              </w:rPr>
              <w:t>.</w:t>
            </w:r>
            <w:r w:rsidRPr="00812DF8">
              <w:rPr>
                <w:b/>
                <w:bCs/>
                <w:color w:val="FFFEFF"/>
              </w:rPr>
              <w:t>1</w:t>
            </w:r>
          </w:p>
        </w:tc>
      </w:tr>
      <w:tr w:rsidR="00812DF8" w:rsidRPr="0021099E" w:rsidTr="002201AF">
        <w:trPr>
          <w:trHeight w:val="359"/>
        </w:trPr>
        <w:tc>
          <w:tcPr>
            <w:tcW w:w="8670" w:type="dxa"/>
          </w:tcPr>
          <w:p w:rsidR="00915A5C" w:rsidRPr="0050321A" w:rsidRDefault="00915A5C" w:rsidP="00915A5C">
            <w:pPr>
              <w:pStyle w:val="HTML0"/>
              <w:rPr>
                <w:sz w:val="22"/>
                <w:szCs w:val="22"/>
                <w:lang w:val="en-US"/>
              </w:rPr>
            </w:pPr>
            <w:r w:rsidRPr="0050321A">
              <w:rPr>
                <w:sz w:val="22"/>
                <w:szCs w:val="22"/>
                <w:lang w:val="en-US"/>
              </w:rPr>
              <w:t>function Range(from, to){</w:t>
            </w:r>
          </w:p>
          <w:p w:rsidR="00915A5C" w:rsidRPr="002D1D87"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this</w:t>
            </w:r>
            <w:r w:rsidRPr="0050321A">
              <w:rPr>
                <w:sz w:val="22"/>
                <w:szCs w:val="22"/>
                <w:lang w:val="en-US"/>
              </w:rPr>
              <w:t>.from = from;</w:t>
            </w:r>
            <w:r w:rsidR="00A1574E" w:rsidRPr="002D1D87">
              <w:rPr>
                <w:sz w:val="22"/>
                <w:szCs w:val="22"/>
                <w:lang w:val="en-US"/>
              </w:rPr>
              <w:t xml:space="preserve"> </w:t>
            </w:r>
            <w:r w:rsidR="00A1574E">
              <w:rPr>
                <w:sz w:val="22"/>
                <w:szCs w:val="22"/>
                <w:lang w:val="en-US"/>
              </w:rPr>
              <w:t xml:space="preserve">// </w:t>
            </w:r>
            <w:r w:rsidR="00A1574E">
              <w:rPr>
                <w:sz w:val="22"/>
                <w:szCs w:val="22"/>
              </w:rPr>
              <w:t>определение</w:t>
            </w:r>
            <w:r w:rsidR="00A1574E" w:rsidRPr="002D1D87">
              <w:rPr>
                <w:sz w:val="22"/>
                <w:szCs w:val="22"/>
                <w:lang w:val="en-US"/>
              </w:rPr>
              <w:t xml:space="preserve"> </w:t>
            </w:r>
            <w:r w:rsidR="00A1574E">
              <w:rPr>
                <w:sz w:val="22"/>
                <w:szCs w:val="22"/>
              </w:rPr>
              <w:t>свойств</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this</w:t>
            </w:r>
            <w:r w:rsidRPr="0050321A">
              <w:rPr>
                <w:sz w:val="22"/>
                <w:szCs w:val="22"/>
                <w:lang w:val="en-US"/>
              </w:rPr>
              <w:t>.to = to;</w:t>
            </w:r>
          </w:p>
          <w:p w:rsidR="00915A5C" w:rsidRPr="0050321A" w:rsidRDefault="00915A5C" w:rsidP="00915A5C">
            <w:pPr>
              <w:pStyle w:val="HTML0"/>
              <w:rPr>
                <w:sz w:val="22"/>
                <w:szCs w:val="22"/>
                <w:lang w:val="en-US"/>
              </w:rPr>
            </w:pPr>
            <w:r w:rsidRPr="0050321A">
              <w:rPr>
                <w:sz w:val="22"/>
                <w:szCs w:val="22"/>
                <w:lang w:val="en-US"/>
              </w:rPr>
              <w:t>}</w:t>
            </w:r>
          </w:p>
          <w:p w:rsidR="00915A5C" w:rsidRPr="002D1D87" w:rsidRDefault="00915A5C" w:rsidP="00915A5C">
            <w:pPr>
              <w:pStyle w:val="HTML0"/>
              <w:rPr>
                <w:sz w:val="22"/>
                <w:szCs w:val="22"/>
                <w:lang w:val="en-US"/>
              </w:rPr>
            </w:pPr>
            <w:r w:rsidRPr="0050321A">
              <w:rPr>
                <w:sz w:val="22"/>
                <w:szCs w:val="22"/>
                <w:lang w:val="en-US"/>
              </w:rPr>
              <w:t>Range</w:t>
            </w:r>
            <w:r w:rsidRPr="0050321A">
              <w:rPr>
                <w:b/>
                <w:sz w:val="22"/>
                <w:szCs w:val="22"/>
                <w:lang w:val="en-US"/>
              </w:rPr>
              <w:t>.prototype</w:t>
            </w:r>
            <w:r w:rsidRPr="0050321A">
              <w:rPr>
                <w:sz w:val="22"/>
                <w:szCs w:val="22"/>
                <w:lang w:val="en-US"/>
              </w:rPr>
              <w:t xml:space="preserve"> = {</w:t>
            </w:r>
            <w:r w:rsidR="00A1574E" w:rsidRPr="002D1D87">
              <w:rPr>
                <w:sz w:val="22"/>
                <w:szCs w:val="22"/>
                <w:lang w:val="en-US"/>
              </w:rPr>
              <w:t xml:space="preserve"> </w:t>
            </w:r>
            <w:r w:rsidR="00A1574E">
              <w:rPr>
                <w:sz w:val="22"/>
                <w:szCs w:val="22"/>
                <w:lang w:val="en-US"/>
              </w:rPr>
              <w:t>//</w:t>
            </w:r>
            <w:r w:rsidR="00A1574E" w:rsidRPr="002D1D87">
              <w:rPr>
                <w:sz w:val="22"/>
                <w:szCs w:val="22"/>
                <w:lang w:val="en-US"/>
              </w:rPr>
              <w:t xml:space="preserve"> </w:t>
            </w:r>
            <w:r w:rsidR="00A1574E">
              <w:rPr>
                <w:sz w:val="22"/>
                <w:szCs w:val="22"/>
              </w:rPr>
              <w:t>определение</w:t>
            </w:r>
            <w:r w:rsidR="00A1574E" w:rsidRPr="002D1D87">
              <w:rPr>
                <w:sz w:val="22"/>
                <w:szCs w:val="22"/>
                <w:lang w:val="en-US"/>
              </w:rPr>
              <w:t xml:space="preserve"> </w:t>
            </w:r>
            <w:r w:rsidR="00A1574E">
              <w:rPr>
                <w:sz w:val="22"/>
                <w:szCs w:val="22"/>
              </w:rPr>
              <w:t>методов</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includes</w:t>
            </w:r>
            <w:r w:rsidRPr="0050321A">
              <w:rPr>
                <w:sz w:val="22"/>
                <w:szCs w:val="22"/>
                <w:lang w:val="en-US"/>
              </w:rPr>
              <w:t>: function(x){</w:t>
            </w:r>
          </w:p>
          <w:p w:rsidR="00915A5C" w:rsidRPr="0050321A" w:rsidRDefault="00915A5C" w:rsidP="00915A5C">
            <w:pPr>
              <w:pStyle w:val="HTML0"/>
              <w:rPr>
                <w:sz w:val="22"/>
                <w:szCs w:val="22"/>
                <w:lang w:val="en-US"/>
              </w:rPr>
            </w:pPr>
            <w:r w:rsidRPr="0050321A">
              <w:rPr>
                <w:sz w:val="22"/>
                <w:szCs w:val="22"/>
                <w:lang w:val="en-US"/>
              </w:rPr>
              <w:t xml:space="preserve">    return this.from &lt;= x &amp;&amp; x &lt;= this.to;</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foreach</w:t>
            </w:r>
            <w:r w:rsidRPr="0050321A">
              <w:rPr>
                <w:sz w:val="22"/>
                <w:szCs w:val="22"/>
                <w:lang w:val="en-US"/>
              </w:rPr>
              <w:t>: function(f){</w:t>
            </w:r>
          </w:p>
          <w:p w:rsidR="00915A5C" w:rsidRPr="0050321A" w:rsidRDefault="00915A5C" w:rsidP="00915A5C">
            <w:pPr>
              <w:pStyle w:val="HTML0"/>
              <w:rPr>
                <w:sz w:val="22"/>
                <w:szCs w:val="22"/>
                <w:lang w:val="en-US"/>
              </w:rPr>
            </w:pPr>
            <w:r w:rsidRPr="0050321A">
              <w:rPr>
                <w:sz w:val="22"/>
                <w:szCs w:val="22"/>
                <w:lang w:val="en-US"/>
              </w:rPr>
              <w:t xml:space="preserve">    for(var x= Math.ceil(this.from); x&lt;= this.to; x++){</w:t>
            </w:r>
          </w:p>
          <w:p w:rsidR="00915A5C" w:rsidRPr="0050321A" w:rsidRDefault="00915A5C" w:rsidP="00915A5C">
            <w:pPr>
              <w:pStyle w:val="HTML0"/>
              <w:rPr>
                <w:sz w:val="22"/>
                <w:szCs w:val="22"/>
                <w:lang w:val="en-US"/>
              </w:rPr>
            </w:pPr>
            <w:r w:rsidRPr="0050321A">
              <w:rPr>
                <w:sz w:val="22"/>
                <w:szCs w:val="22"/>
                <w:lang w:val="en-US"/>
              </w:rPr>
              <w:t xml:space="preserve">     f(x);</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toString</w:t>
            </w:r>
            <w:r w:rsidRPr="0050321A">
              <w:rPr>
                <w:sz w:val="22"/>
                <w:szCs w:val="22"/>
                <w:lang w:val="en-US"/>
              </w:rPr>
              <w:t>: function(){</w:t>
            </w:r>
          </w:p>
          <w:p w:rsidR="00915A5C" w:rsidRPr="0050321A" w:rsidRDefault="00915A5C" w:rsidP="00915A5C">
            <w:pPr>
              <w:pStyle w:val="HTML0"/>
              <w:rPr>
                <w:sz w:val="22"/>
                <w:szCs w:val="22"/>
                <w:lang w:val="en-US"/>
              </w:rPr>
            </w:pPr>
            <w:r w:rsidRPr="0050321A">
              <w:rPr>
                <w:sz w:val="22"/>
                <w:szCs w:val="22"/>
                <w:lang w:val="en-US"/>
              </w:rPr>
              <w:t xml:space="preserve">    return "(" + this.from + "…" + this.to + ")";</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w:t>
            </w:r>
          </w:p>
          <w:p w:rsidR="00915A5C" w:rsidRPr="0050321A" w:rsidRDefault="00915A5C" w:rsidP="00915A5C">
            <w:pPr>
              <w:pStyle w:val="HTML0"/>
              <w:rPr>
                <w:sz w:val="22"/>
                <w:szCs w:val="22"/>
                <w:lang w:val="en-US"/>
              </w:rPr>
            </w:pPr>
            <w:r w:rsidRPr="0050321A">
              <w:rPr>
                <w:sz w:val="22"/>
                <w:szCs w:val="22"/>
                <w:lang w:val="en-US"/>
              </w:rPr>
              <w:t>var f = new Range(1,3);</w:t>
            </w:r>
          </w:p>
          <w:p w:rsidR="00915A5C" w:rsidRPr="0050321A" w:rsidRDefault="00915A5C" w:rsidP="00915A5C">
            <w:pPr>
              <w:pStyle w:val="HTML0"/>
              <w:rPr>
                <w:sz w:val="22"/>
                <w:szCs w:val="22"/>
              </w:rPr>
            </w:pPr>
            <w:r w:rsidRPr="0050321A">
              <w:rPr>
                <w:sz w:val="22"/>
                <w:szCs w:val="22"/>
                <w:lang w:val="en-US"/>
              </w:rPr>
              <w:t>f</w:t>
            </w:r>
            <w:r w:rsidRPr="0050321A">
              <w:rPr>
                <w:sz w:val="22"/>
                <w:szCs w:val="22"/>
              </w:rPr>
              <w:t>.</w:t>
            </w:r>
            <w:r w:rsidRPr="0050321A">
              <w:rPr>
                <w:sz w:val="22"/>
                <w:szCs w:val="22"/>
                <w:lang w:val="en-US"/>
              </w:rPr>
              <w:t>includes</w:t>
            </w:r>
            <w:r w:rsidRPr="0050321A">
              <w:rPr>
                <w:sz w:val="22"/>
                <w:szCs w:val="22"/>
              </w:rPr>
              <w:t xml:space="preserve">(2) // </w:t>
            </w:r>
            <w:r w:rsidRPr="0050321A">
              <w:rPr>
                <w:sz w:val="22"/>
                <w:szCs w:val="22"/>
                <w:lang w:val="en-US"/>
              </w:rPr>
              <w:t>true</w:t>
            </w:r>
            <w:r w:rsidRPr="0050321A">
              <w:rPr>
                <w:sz w:val="22"/>
                <w:szCs w:val="22"/>
              </w:rPr>
              <w:t>: число 2 входит в диапазон</w:t>
            </w:r>
          </w:p>
          <w:p w:rsidR="00D04A1E" w:rsidRPr="004A1E36" w:rsidRDefault="00915A5C" w:rsidP="00915A5C">
            <w:pPr>
              <w:pStyle w:val="HTML0"/>
              <w:rPr>
                <w:lang w:val="en-US"/>
              </w:rPr>
            </w:pPr>
            <w:r w:rsidRPr="0050321A">
              <w:rPr>
                <w:sz w:val="22"/>
                <w:szCs w:val="22"/>
                <w:lang w:val="en-US"/>
              </w:rPr>
              <w:t>f.foreach(console.log) // выведет: 1 2 3</w:t>
            </w:r>
          </w:p>
        </w:tc>
      </w:tr>
    </w:tbl>
    <w:p w:rsidR="00A112C3" w:rsidRPr="00596C4D" w:rsidRDefault="00A112C3" w:rsidP="000F359E">
      <w:pPr>
        <w:tabs>
          <w:tab w:val="left" w:pos="2010"/>
        </w:tabs>
        <w:spacing w:before="100" w:beforeAutospacing="1" w:after="100" w:afterAutospacing="1"/>
        <w:rPr>
          <w:sz w:val="28"/>
          <w:szCs w:val="28"/>
        </w:rPr>
      </w:pPr>
      <w:r>
        <w:rPr>
          <w:sz w:val="28"/>
          <w:szCs w:val="28"/>
        </w:rPr>
        <w:t>Функция</w:t>
      </w:r>
      <w:r w:rsidRPr="00A112C3">
        <w:rPr>
          <w:sz w:val="28"/>
          <w:szCs w:val="28"/>
        </w:rPr>
        <w:t xml:space="preserve"> </w:t>
      </w:r>
      <w:r>
        <w:rPr>
          <w:sz w:val="28"/>
          <w:szCs w:val="28"/>
          <w:lang w:val="en-US"/>
        </w:rPr>
        <w:t>Range</w:t>
      </w:r>
      <w:r>
        <w:rPr>
          <w:sz w:val="28"/>
          <w:szCs w:val="28"/>
        </w:rPr>
        <w:t xml:space="preserve"> поставляется с имеющимся</w:t>
      </w:r>
      <w:r w:rsidR="00C521E7">
        <w:rPr>
          <w:sz w:val="28"/>
          <w:szCs w:val="28"/>
        </w:rPr>
        <w:t xml:space="preserve"> по умолчанию свойством </w:t>
      </w:r>
      <w:r w:rsidR="00C521E7">
        <w:rPr>
          <w:sz w:val="28"/>
          <w:szCs w:val="28"/>
          <w:lang w:val="en-US"/>
        </w:rPr>
        <w:t>prot</w:t>
      </w:r>
      <w:r w:rsidR="00C521E7">
        <w:rPr>
          <w:sz w:val="28"/>
          <w:szCs w:val="28"/>
          <w:lang w:val="en-US"/>
        </w:rPr>
        <w:t>o</w:t>
      </w:r>
      <w:r w:rsidR="00C521E7">
        <w:rPr>
          <w:sz w:val="28"/>
          <w:szCs w:val="28"/>
          <w:lang w:val="en-US"/>
        </w:rPr>
        <w:t>type</w:t>
      </w:r>
      <w:r w:rsidR="00C521E7" w:rsidRPr="00C521E7">
        <w:rPr>
          <w:sz w:val="28"/>
          <w:szCs w:val="28"/>
        </w:rPr>
        <w:t xml:space="preserve">. </w:t>
      </w:r>
      <w:r w:rsidR="00596C4D">
        <w:rPr>
          <w:sz w:val="28"/>
          <w:szCs w:val="28"/>
        </w:rPr>
        <w:t>Как видно из листинга, о</w:t>
      </w:r>
      <w:r w:rsidR="00C521E7">
        <w:rPr>
          <w:sz w:val="28"/>
          <w:szCs w:val="28"/>
        </w:rPr>
        <w:t xml:space="preserve">бъект </w:t>
      </w:r>
      <w:r w:rsidR="00C521E7">
        <w:rPr>
          <w:sz w:val="28"/>
          <w:szCs w:val="28"/>
          <w:lang w:val="en-US"/>
        </w:rPr>
        <w:t>f</w:t>
      </w:r>
      <w:r w:rsidR="00C521E7">
        <w:rPr>
          <w:sz w:val="28"/>
          <w:szCs w:val="28"/>
        </w:rPr>
        <w:t xml:space="preserve"> получает объект сохраненный в </w:t>
      </w:r>
      <w:r w:rsidR="00C521E7">
        <w:rPr>
          <w:sz w:val="28"/>
          <w:szCs w:val="28"/>
          <w:lang w:val="en-US"/>
        </w:rPr>
        <w:t>Range</w:t>
      </w:r>
      <w:r w:rsidR="00C521E7" w:rsidRPr="00C521E7">
        <w:rPr>
          <w:sz w:val="28"/>
          <w:szCs w:val="28"/>
        </w:rPr>
        <w:t>.</w:t>
      </w:r>
      <w:r w:rsidR="00C521E7">
        <w:rPr>
          <w:sz w:val="28"/>
          <w:szCs w:val="28"/>
          <w:lang w:val="en-US"/>
        </w:rPr>
        <w:t>prototype</w:t>
      </w:r>
      <w:r w:rsidR="00C521E7" w:rsidRPr="00C521E7">
        <w:rPr>
          <w:sz w:val="28"/>
          <w:szCs w:val="28"/>
        </w:rPr>
        <w:t>.</w:t>
      </w:r>
      <w:r w:rsidR="00596C4D" w:rsidRPr="00596C4D">
        <w:rPr>
          <w:sz w:val="28"/>
          <w:szCs w:val="28"/>
        </w:rPr>
        <w:t xml:space="preserve"> </w:t>
      </w:r>
    </w:p>
    <w:p w:rsidR="004A1E36" w:rsidRPr="00A112C3" w:rsidRDefault="00A112C3" w:rsidP="000F359E">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имеется специальная функция для получения прототипа сущ</w:t>
      </w:r>
      <w:r>
        <w:rPr>
          <w:sz w:val="28"/>
          <w:szCs w:val="28"/>
        </w:rPr>
        <w:t>е</w:t>
      </w:r>
      <w:r>
        <w:rPr>
          <w:sz w:val="28"/>
          <w:szCs w:val="28"/>
        </w:rPr>
        <w:t>ствующего объекта. Например, после создания объекта</w:t>
      </w:r>
      <w:r w:rsidRPr="00A112C3">
        <w:rPr>
          <w:sz w:val="28"/>
          <w:szCs w:val="28"/>
        </w:rPr>
        <w:t xml:space="preserve"> </w:t>
      </w:r>
      <w:r>
        <w:rPr>
          <w:sz w:val="28"/>
          <w:szCs w:val="28"/>
          <w:lang w:val="en-US"/>
        </w:rPr>
        <w:t>f</w:t>
      </w:r>
      <w:r w:rsidRPr="00A112C3">
        <w:rPr>
          <w:sz w:val="28"/>
          <w:szCs w:val="28"/>
        </w:rPr>
        <w:t xml:space="preserve"> </w:t>
      </w:r>
      <w:r>
        <w:rPr>
          <w:sz w:val="28"/>
          <w:szCs w:val="28"/>
        </w:rPr>
        <w:t>мы можем провести следующую проверку</w:t>
      </w:r>
      <w:r w:rsidRPr="00A112C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112C3" w:rsidRPr="00F435BF" w:rsidTr="00821A36">
        <w:tc>
          <w:tcPr>
            <w:tcW w:w="8670" w:type="dxa"/>
            <w:shd w:val="clear" w:color="auto" w:fill="9BBB59"/>
          </w:tcPr>
          <w:p w:rsidR="00A112C3" w:rsidRPr="00AA13C1" w:rsidRDefault="00A112C3" w:rsidP="00AA13C1">
            <w:pPr>
              <w:jc w:val="center"/>
              <w:rPr>
                <w:b/>
                <w:bCs/>
                <w:color w:val="FFFEFF"/>
                <w:lang w:val="en-US"/>
              </w:rPr>
            </w:pPr>
            <w:r>
              <w:rPr>
                <w:b/>
                <w:bCs/>
                <w:color w:val="FFFEFF"/>
              </w:rPr>
              <w:t>Получение прототипа существующего объекта</w:t>
            </w:r>
            <w:r w:rsidR="00C521E7">
              <w:rPr>
                <w:b/>
                <w:bCs/>
                <w:color w:val="FFFEFF"/>
              </w:rPr>
              <w:t>, использование функции</w:t>
            </w:r>
            <w:r w:rsidR="00C521E7" w:rsidRPr="00C521E7">
              <w:rPr>
                <w:b/>
                <w:bCs/>
                <w:color w:val="FFFEFF"/>
              </w:rPr>
              <w:t xml:space="preserve"> </w:t>
            </w:r>
            <w:r w:rsidR="00C521E7">
              <w:rPr>
                <w:b/>
                <w:bCs/>
                <w:color w:val="FFFEFF"/>
                <w:lang w:val="en-US"/>
              </w:rPr>
              <w:t>getPrototypeOf</w:t>
            </w:r>
            <w:r w:rsidR="00C521E7" w:rsidRPr="00C521E7">
              <w:rPr>
                <w:b/>
                <w:bCs/>
                <w:color w:val="FFFEFF"/>
              </w:rPr>
              <w:t>(</w:t>
            </w:r>
            <w:r w:rsidR="00C521E7">
              <w:rPr>
                <w:b/>
                <w:bCs/>
                <w:color w:val="FFFEFF"/>
                <w:lang w:val="en-US"/>
              </w:rPr>
              <w:t>f</w:t>
            </w:r>
            <w:r w:rsidR="00C521E7" w:rsidRPr="00C521E7">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2</w:t>
            </w:r>
          </w:p>
        </w:tc>
      </w:tr>
      <w:tr w:rsidR="00A112C3" w:rsidRPr="0021099E" w:rsidTr="00821A36">
        <w:trPr>
          <w:trHeight w:val="359"/>
        </w:trPr>
        <w:tc>
          <w:tcPr>
            <w:tcW w:w="8670" w:type="dxa"/>
          </w:tcPr>
          <w:p w:rsidR="00A112C3" w:rsidRPr="0050321A" w:rsidRDefault="00A112C3" w:rsidP="00821A36">
            <w:pPr>
              <w:pStyle w:val="HTML0"/>
              <w:rPr>
                <w:sz w:val="22"/>
                <w:szCs w:val="22"/>
                <w:lang w:val="en-US"/>
              </w:rPr>
            </w:pPr>
            <w:r w:rsidRPr="00A112C3">
              <w:rPr>
                <w:lang w:val="en-US"/>
              </w:rPr>
              <w:t xml:space="preserve"> </w:t>
            </w:r>
            <w:r w:rsidRPr="0050321A">
              <w:rPr>
                <w:b/>
                <w:sz w:val="22"/>
                <w:szCs w:val="22"/>
                <w:lang w:val="en-US"/>
              </w:rPr>
              <w:t>Object.getPrototypeOf(f)</w:t>
            </w:r>
            <w:r w:rsidRPr="0050321A">
              <w:rPr>
                <w:sz w:val="22"/>
                <w:szCs w:val="22"/>
                <w:lang w:val="en-US"/>
              </w:rPr>
              <w:t xml:space="preserve"> === Range.prototype</w:t>
            </w:r>
          </w:p>
        </w:tc>
      </w:tr>
    </w:tbl>
    <w:p w:rsidR="009E576F" w:rsidRPr="009E576F" w:rsidRDefault="009E576F" w:rsidP="000F359E">
      <w:pPr>
        <w:tabs>
          <w:tab w:val="left" w:pos="2010"/>
        </w:tabs>
        <w:spacing w:before="100" w:beforeAutospacing="1" w:after="100" w:afterAutospacing="1"/>
        <w:rPr>
          <w:sz w:val="28"/>
          <w:szCs w:val="28"/>
        </w:rPr>
      </w:pPr>
      <w:r>
        <w:rPr>
          <w:sz w:val="28"/>
          <w:szCs w:val="28"/>
        </w:rPr>
        <w:lastRenderedPageBreak/>
        <w:t>Процесс определения класса можно свести к следующим этапам</w:t>
      </w:r>
      <w:r w:rsidRPr="009E576F">
        <w:rPr>
          <w:sz w:val="28"/>
          <w:szCs w:val="28"/>
        </w:rPr>
        <w:t>:</w:t>
      </w:r>
    </w:p>
    <w:p w:rsidR="009E576F" w:rsidRDefault="009E576F" w:rsidP="005C1F04">
      <w:pPr>
        <w:numPr>
          <w:ilvl w:val="0"/>
          <w:numId w:val="11"/>
        </w:numPr>
        <w:tabs>
          <w:tab w:val="left" w:pos="2010"/>
        </w:tabs>
        <w:spacing w:before="100" w:beforeAutospacing="1" w:after="100" w:afterAutospacing="1"/>
        <w:rPr>
          <w:sz w:val="28"/>
          <w:szCs w:val="28"/>
        </w:rPr>
      </w:pPr>
      <w:r>
        <w:rPr>
          <w:sz w:val="28"/>
          <w:szCs w:val="28"/>
        </w:rPr>
        <w:t>Создать функцию конструктор.</w:t>
      </w:r>
    </w:p>
    <w:p w:rsidR="009E576F" w:rsidRDefault="009E576F" w:rsidP="005C1F04">
      <w:pPr>
        <w:numPr>
          <w:ilvl w:val="0"/>
          <w:numId w:val="11"/>
        </w:numPr>
        <w:tabs>
          <w:tab w:val="left" w:pos="2010"/>
        </w:tabs>
        <w:spacing w:before="100" w:beforeAutospacing="1" w:after="100" w:afterAutospacing="1"/>
        <w:rPr>
          <w:sz w:val="28"/>
          <w:szCs w:val="28"/>
        </w:rPr>
      </w:pPr>
      <w:r>
        <w:rPr>
          <w:sz w:val="28"/>
          <w:szCs w:val="28"/>
        </w:rPr>
        <w:t>Определить методы экземпляров в прототипе конструктора.</w:t>
      </w:r>
    </w:p>
    <w:p w:rsidR="009E576F" w:rsidRPr="009E576F" w:rsidRDefault="009E576F" w:rsidP="005C1F04">
      <w:pPr>
        <w:numPr>
          <w:ilvl w:val="0"/>
          <w:numId w:val="11"/>
        </w:numPr>
        <w:tabs>
          <w:tab w:val="left" w:pos="2010"/>
        </w:tabs>
        <w:spacing w:before="100" w:beforeAutospacing="1" w:after="100" w:afterAutospacing="1"/>
        <w:rPr>
          <w:sz w:val="28"/>
          <w:szCs w:val="28"/>
        </w:rPr>
      </w:pPr>
      <w:r>
        <w:rPr>
          <w:sz w:val="28"/>
          <w:szCs w:val="28"/>
        </w:rPr>
        <w:t>Определить свойства в самом конструкторе.</w:t>
      </w:r>
    </w:p>
    <w:p w:rsidR="009E576F" w:rsidRDefault="009E576F" w:rsidP="00160EF4">
      <w:pPr>
        <w:spacing w:before="100" w:beforeAutospacing="1" w:after="100" w:afterAutospacing="1"/>
        <w:rPr>
          <w:sz w:val="28"/>
          <w:szCs w:val="28"/>
        </w:rPr>
      </w:pPr>
      <w:r>
        <w:rPr>
          <w:sz w:val="28"/>
          <w:szCs w:val="28"/>
        </w:rPr>
        <w:t>Рассмотрим еще один способ определения классов объектов</w:t>
      </w:r>
      <w:r w:rsidR="00481ECA">
        <w:rPr>
          <w:sz w:val="28"/>
          <w:szCs w:val="28"/>
        </w:rPr>
        <w:t>, где методы определяются как свойства функции объекта-прототипа.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81ECA" w:rsidRPr="00F435BF" w:rsidTr="002201AF">
        <w:tc>
          <w:tcPr>
            <w:tcW w:w="8670" w:type="dxa"/>
            <w:shd w:val="clear" w:color="auto" w:fill="9BBB59"/>
          </w:tcPr>
          <w:p w:rsidR="00481ECA" w:rsidRPr="00AA13C1" w:rsidRDefault="00481ECA" w:rsidP="00AA13C1">
            <w:pPr>
              <w:jc w:val="center"/>
              <w:rPr>
                <w:b/>
                <w:bCs/>
                <w:color w:val="FFFEFF"/>
                <w:lang w:val="en-US"/>
              </w:rPr>
            </w:pPr>
            <w:r>
              <w:rPr>
                <w:b/>
                <w:bCs/>
                <w:color w:val="FFFEFF"/>
              </w:rPr>
              <w:t>Реализация класса с определением методов как свойств функции объекта-прототипа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lang w:val="en-US"/>
              </w:rPr>
              <w:t>3</w:t>
            </w:r>
            <w:r w:rsidRPr="00420975">
              <w:rPr>
                <w:b/>
                <w:bCs/>
                <w:color w:val="FFFEFF"/>
              </w:rPr>
              <w:t>.</w:t>
            </w:r>
            <w:r w:rsidR="00AA13C1">
              <w:rPr>
                <w:b/>
                <w:bCs/>
                <w:color w:val="FFFEFF"/>
                <w:lang w:val="en-US"/>
              </w:rPr>
              <w:t>3</w:t>
            </w:r>
          </w:p>
        </w:tc>
      </w:tr>
      <w:tr w:rsidR="00481ECA" w:rsidRPr="00D04A1E" w:rsidTr="002201AF">
        <w:trPr>
          <w:trHeight w:val="359"/>
        </w:trPr>
        <w:tc>
          <w:tcPr>
            <w:tcW w:w="8670" w:type="dxa"/>
          </w:tcPr>
          <w:p w:rsidR="00481ECA" w:rsidRPr="0050321A" w:rsidRDefault="00481ECA" w:rsidP="00481ECA">
            <w:pPr>
              <w:pStyle w:val="HTML0"/>
              <w:rPr>
                <w:sz w:val="22"/>
                <w:szCs w:val="22"/>
                <w:lang w:val="en-US"/>
              </w:rPr>
            </w:pPr>
            <w:r w:rsidRPr="0050321A">
              <w:rPr>
                <w:sz w:val="22"/>
                <w:szCs w:val="22"/>
                <w:lang w:val="en-US"/>
              </w:rPr>
              <w:t>function Complex(real, imaginary) {</w:t>
            </w:r>
          </w:p>
          <w:p w:rsidR="00481ECA" w:rsidRPr="0050321A" w:rsidRDefault="00481ECA" w:rsidP="00481ECA">
            <w:pPr>
              <w:pStyle w:val="HTML0"/>
              <w:rPr>
                <w:sz w:val="22"/>
                <w:szCs w:val="22"/>
                <w:lang w:val="en-US"/>
              </w:rPr>
            </w:pPr>
            <w:r w:rsidRPr="0050321A">
              <w:rPr>
                <w:sz w:val="22"/>
                <w:szCs w:val="22"/>
                <w:lang w:val="en-US"/>
              </w:rPr>
              <w:t xml:space="preserve">    this.x = real;      // </w:t>
            </w:r>
            <w:r w:rsidRPr="0050321A">
              <w:rPr>
                <w:sz w:val="22"/>
                <w:szCs w:val="22"/>
              </w:rPr>
              <w:t>Вещественная</w:t>
            </w:r>
            <w:r w:rsidRPr="0050321A">
              <w:rPr>
                <w:sz w:val="22"/>
                <w:szCs w:val="22"/>
                <w:lang w:val="en-US"/>
              </w:rPr>
              <w:t xml:space="preserve"> </w:t>
            </w:r>
            <w:r w:rsidRPr="0050321A">
              <w:rPr>
                <w:sz w:val="22"/>
                <w:szCs w:val="22"/>
              </w:rPr>
              <w:t>часть</w:t>
            </w:r>
            <w:r w:rsidRPr="0050321A">
              <w:rPr>
                <w:sz w:val="22"/>
                <w:szCs w:val="22"/>
                <w:lang w:val="en-US"/>
              </w:rPr>
              <w:t xml:space="preserve"> </w:t>
            </w:r>
            <w:r w:rsidRPr="0050321A">
              <w:rPr>
                <w:sz w:val="22"/>
                <w:szCs w:val="22"/>
              </w:rPr>
              <w:t>числа</w:t>
            </w:r>
          </w:p>
          <w:p w:rsidR="00481ECA" w:rsidRPr="0050321A" w:rsidRDefault="00481ECA" w:rsidP="00481ECA">
            <w:pPr>
              <w:pStyle w:val="HTML0"/>
              <w:rPr>
                <w:sz w:val="22"/>
                <w:szCs w:val="22"/>
              </w:rPr>
            </w:pPr>
            <w:r w:rsidRPr="0050321A">
              <w:rPr>
                <w:sz w:val="22"/>
                <w:szCs w:val="22"/>
                <w:lang w:val="en-US"/>
              </w:rPr>
              <w:t xml:space="preserve">    </w:t>
            </w:r>
            <w:r w:rsidRPr="0050321A">
              <w:rPr>
                <w:sz w:val="22"/>
                <w:szCs w:val="22"/>
              </w:rPr>
              <w:t>this.y = imaginary; // Мнимая часть числа</w:t>
            </w:r>
          </w:p>
          <w:p w:rsidR="00481ECA" w:rsidRPr="0050321A" w:rsidRDefault="00481ECA" w:rsidP="00481ECA">
            <w:pPr>
              <w:pStyle w:val="HTML0"/>
              <w:rPr>
                <w:sz w:val="22"/>
                <w:szCs w:val="22"/>
              </w:rPr>
            </w:pPr>
            <w:r w:rsidRPr="0050321A">
              <w:rPr>
                <w:sz w:val="22"/>
                <w:szCs w:val="22"/>
              </w:rPr>
              <w:t>}</w:t>
            </w:r>
            <w:r w:rsidRPr="0050321A">
              <w:rPr>
                <w:sz w:val="22"/>
                <w:szCs w:val="22"/>
              </w:rPr>
              <w:cr/>
              <w:t>// Возвращает модуль комплексного числа. Он определяется как расстояние</w:t>
            </w:r>
          </w:p>
          <w:p w:rsidR="00481ECA" w:rsidRPr="0050321A" w:rsidRDefault="00481ECA" w:rsidP="00481ECA">
            <w:pPr>
              <w:pStyle w:val="HTML0"/>
              <w:rPr>
                <w:sz w:val="22"/>
                <w:szCs w:val="22"/>
              </w:rPr>
            </w:pPr>
            <w:r w:rsidRPr="0050321A">
              <w:rPr>
                <w:sz w:val="22"/>
                <w:szCs w:val="22"/>
              </w:rPr>
              <w:t>// на комплексной плоскости до числа от начала координат (0,0).</w:t>
            </w:r>
            <w:r w:rsidRPr="0050321A">
              <w:rPr>
                <w:sz w:val="22"/>
                <w:szCs w:val="22"/>
              </w:rPr>
              <w:cr/>
            </w:r>
          </w:p>
          <w:p w:rsidR="00481ECA" w:rsidRPr="0050321A" w:rsidRDefault="00481ECA" w:rsidP="00481ECA">
            <w:pPr>
              <w:pStyle w:val="HTML0"/>
              <w:rPr>
                <w:sz w:val="22"/>
                <w:szCs w:val="22"/>
                <w:lang w:val="en-US"/>
              </w:rPr>
            </w:pPr>
            <w:r w:rsidRPr="0050321A">
              <w:rPr>
                <w:b/>
                <w:sz w:val="22"/>
                <w:szCs w:val="22"/>
                <w:lang w:val="en-US"/>
              </w:rPr>
              <w:t>Complex.prototype.magnitude</w:t>
            </w:r>
            <w:r w:rsidRPr="0050321A">
              <w:rPr>
                <w:sz w:val="22"/>
                <w:szCs w:val="22"/>
                <w:lang w:val="en-US"/>
              </w:rPr>
              <w:t xml:space="preserve"> = function() {</w:t>
            </w:r>
          </w:p>
          <w:p w:rsidR="00481ECA" w:rsidRPr="0050321A" w:rsidRDefault="00481ECA" w:rsidP="00481ECA">
            <w:pPr>
              <w:pStyle w:val="HTML0"/>
              <w:rPr>
                <w:sz w:val="22"/>
                <w:szCs w:val="22"/>
                <w:lang w:val="en-US"/>
              </w:rPr>
            </w:pPr>
            <w:r w:rsidRPr="0050321A">
              <w:rPr>
                <w:sz w:val="22"/>
                <w:szCs w:val="22"/>
                <w:lang w:val="en-US"/>
              </w:rPr>
              <w:t xml:space="preserve">    return Math.sqrt(this.x*this.x + this.y*this.y);</w:t>
            </w:r>
          </w:p>
          <w:p w:rsidR="00481ECA" w:rsidRPr="0050321A" w:rsidRDefault="00481ECA" w:rsidP="00481ECA">
            <w:pPr>
              <w:pStyle w:val="HTML0"/>
              <w:rPr>
                <w:sz w:val="22"/>
                <w:szCs w:val="22"/>
              </w:rPr>
            </w:pPr>
            <w:r w:rsidRPr="0050321A">
              <w:rPr>
                <w:sz w:val="22"/>
                <w:szCs w:val="22"/>
              </w:rPr>
              <w:t>};</w:t>
            </w:r>
            <w:r w:rsidRPr="0050321A">
              <w:rPr>
                <w:sz w:val="22"/>
                <w:szCs w:val="22"/>
              </w:rPr>
              <w:cr/>
            </w:r>
          </w:p>
          <w:p w:rsidR="00481ECA" w:rsidRPr="0050321A" w:rsidRDefault="00481ECA" w:rsidP="00481ECA">
            <w:pPr>
              <w:pStyle w:val="HTML0"/>
              <w:rPr>
                <w:sz w:val="22"/>
                <w:szCs w:val="22"/>
                <w:lang w:val="en-US"/>
              </w:rPr>
            </w:pPr>
            <w:r w:rsidRPr="0050321A">
              <w:rPr>
                <w:sz w:val="22"/>
                <w:szCs w:val="22"/>
              </w:rPr>
              <w:t>// Возвращает комплексное число с противоположным знаком.</w:t>
            </w:r>
            <w:r w:rsidRPr="0050321A">
              <w:rPr>
                <w:sz w:val="22"/>
                <w:szCs w:val="22"/>
              </w:rPr>
              <w:cr/>
            </w:r>
            <w:r w:rsidRPr="0050321A">
              <w:rPr>
                <w:b/>
                <w:sz w:val="22"/>
                <w:szCs w:val="22"/>
                <w:lang w:val="en-US"/>
              </w:rPr>
              <w:t>Complex.prototype.negative</w:t>
            </w:r>
            <w:r w:rsidRPr="0050321A">
              <w:rPr>
                <w:sz w:val="22"/>
                <w:szCs w:val="22"/>
                <w:lang w:val="en-US"/>
              </w:rPr>
              <w:t xml:space="preserve"> = function() {</w:t>
            </w:r>
          </w:p>
          <w:p w:rsidR="00481ECA" w:rsidRPr="0050321A" w:rsidRDefault="00481ECA" w:rsidP="00481ECA">
            <w:pPr>
              <w:pStyle w:val="HTML0"/>
              <w:rPr>
                <w:sz w:val="22"/>
                <w:szCs w:val="22"/>
                <w:lang w:val="en-US"/>
              </w:rPr>
            </w:pPr>
            <w:r w:rsidRPr="0050321A">
              <w:rPr>
                <w:sz w:val="22"/>
                <w:szCs w:val="22"/>
                <w:lang w:val="en-US"/>
              </w:rPr>
              <w:t xml:space="preserve">  return new Complex(-this.x,  -this.y);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Складывает данное комплексное число с заданным и возвращает </w:t>
            </w:r>
          </w:p>
          <w:p w:rsidR="00481ECA" w:rsidRPr="0050321A" w:rsidRDefault="00481ECA" w:rsidP="00481ECA">
            <w:pPr>
              <w:pStyle w:val="HTML0"/>
              <w:rPr>
                <w:sz w:val="22"/>
                <w:szCs w:val="22"/>
              </w:rPr>
            </w:pPr>
            <w:r w:rsidRPr="0050321A">
              <w:rPr>
                <w:sz w:val="22"/>
                <w:szCs w:val="22"/>
              </w:rPr>
              <w:t>// сумму в виде нового объекта.</w:t>
            </w:r>
          </w:p>
          <w:p w:rsidR="00481ECA" w:rsidRPr="0050321A" w:rsidRDefault="00481ECA" w:rsidP="00481ECA">
            <w:pPr>
              <w:pStyle w:val="HTML0"/>
              <w:rPr>
                <w:sz w:val="22"/>
                <w:szCs w:val="22"/>
                <w:lang w:val="en-US"/>
              </w:rPr>
            </w:pPr>
            <w:r w:rsidRPr="0050321A">
              <w:rPr>
                <w:b/>
                <w:sz w:val="22"/>
                <w:szCs w:val="22"/>
                <w:lang w:val="en-US"/>
              </w:rPr>
              <w:t>Complex.prototype.add</w:t>
            </w:r>
            <w:r w:rsidRPr="0050321A">
              <w:rPr>
                <w:sz w:val="22"/>
                <w:szCs w:val="22"/>
                <w:lang w:val="en-US"/>
              </w:rPr>
              <w:t xml:space="preserve"> = function(that) {</w:t>
            </w:r>
          </w:p>
          <w:p w:rsidR="00481ECA" w:rsidRPr="0050321A" w:rsidRDefault="00481ECA" w:rsidP="00481ECA">
            <w:pPr>
              <w:pStyle w:val="HTML0"/>
              <w:rPr>
                <w:sz w:val="22"/>
                <w:szCs w:val="22"/>
                <w:lang w:val="en-US"/>
              </w:rPr>
            </w:pPr>
            <w:r w:rsidRPr="0050321A">
              <w:rPr>
                <w:sz w:val="22"/>
                <w:szCs w:val="22"/>
                <w:lang w:val="en-US"/>
              </w:rPr>
              <w:t xml:space="preserve">    return new Complex(this.x + that.x, this.y + that.y);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Умножает данное комплексное число на заданное и возвращает </w:t>
            </w:r>
          </w:p>
          <w:p w:rsidR="00481ECA" w:rsidRPr="0050321A" w:rsidRDefault="00481ECA" w:rsidP="00481ECA">
            <w:pPr>
              <w:pStyle w:val="HTML0"/>
              <w:rPr>
                <w:sz w:val="22"/>
                <w:szCs w:val="22"/>
              </w:rPr>
            </w:pPr>
            <w:r w:rsidRPr="0050321A">
              <w:rPr>
                <w:sz w:val="22"/>
                <w:szCs w:val="22"/>
              </w:rPr>
              <w:t>// произведение в виде нового объекта.</w:t>
            </w:r>
          </w:p>
          <w:p w:rsidR="00481ECA" w:rsidRPr="0050321A" w:rsidRDefault="00481ECA" w:rsidP="00481ECA">
            <w:pPr>
              <w:pStyle w:val="HTML0"/>
              <w:rPr>
                <w:sz w:val="22"/>
                <w:szCs w:val="22"/>
                <w:lang w:val="en-US"/>
              </w:rPr>
            </w:pPr>
            <w:r w:rsidRPr="0050321A">
              <w:rPr>
                <w:b/>
                <w:sz w:val="22"/>
                <w:szCs w:val="22"/>
                <w:lang w:val="en-US"/>
              </w:rPr>
              <w:t>Complex.prototype.multiply</w:t>
            </w:r>
            <w:r w:rsidRPr="0050321A">
              <w:rPr>
                <w:sz w:val="22"/>
                <w:szCs w:val="22"/>
                <w:lang w:val="en-US"/>
              </w:rPr>
              <w:t xml:space="preserve"> = function(that) {</w:t>
            </w:r>
          </w:p>
          <w:p w:rsidR="00481ECA" w:rsidRPr="0050321A" w:rsidRDefault="00481ECA" w:rsidP="00481ECA">
            <w:pPr>
              <w:pStyle w:val="HTML0"/>
              <w:rPr>
                <w:sz w:val="22"/>
                <w:szCs w:val="22"/>
                <w:lang w:val="en-US"/>
              </w:rPr>
            </w:pPr>
            <w:r w:rsidRPr="0050321A">
              <w:rPr>
                <w:sz w:val="22"/>
                <w:szCs w:val="22"/>
                <w:lang w:val="en-US"/>
              </w:rPr>
              <w:t xml:space="preserve">    return new Complex(this.x * that.x - this.y * that.y,</w:t>
            </w:r>
          </w:p>
          <w:p w:rsidR="00481ECA" w:rsidRPr="0050321A" w:rsidRDefault="00481ECA" w:rsidP="00481ECA">
            <w:pPr>
              <w:pStyle w:val="HTML0"/>
              <w:rPr>
                <w:sz w:val="22"/>
                <w:szCs w:val="22"/>
                <w:lang w:val="en-US"/>
              </w:rPr>
            </w:pPr>
            <w:r w:rsidRPr="0050321A">
              <w:rPr>
                <w:sz w:val="22"/>
                <w:szCs w:val="22"/>
                <w:lang w:val="en-US"/>
              </w:rPr>
              <w:t xml:space="preserve">                       this.x * that.y + this.y * that.x);</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Преобразует объект Complex в строку в понятном формате.</w:t>
            </w:r>
          </w:p>
          <w:p w:rsidR="00481ECA" w:rsidRPr="0050321A" w:rsidRDefault="00481ECA" w:rsidP="00481ECA">
            <w:pPr>
              <w:pStyle w:val="HTML0"/>
              <w:rPr>
                <w:sz w:val="22"/>
                <w:szCs w:val="22"/>
              </w:rPr>
            </w:pPr>
            <w:r w:rsidRPr="0050321A">
              <w:rPr>
                <w:sz w:val="22"/>
                <w:szCs w:val="22"/>
              </w:rPr>
              <w:t>// Вызывается, когда объект Complex используется как строка.</w:t>
            </w:r>
          </w:p>
          <w:p w:rsidR="00481ECA" w:rsidRPr="0050321A" w:rsidRDefault="00481ECA" w:rsidP="00481ECA">
            <w:pPr>
              <w:pStyle w:val="HTML0"/>
              <w:rPr>
                <w:sz w:val="22"/>
                <w:szCs w:val="22"/>
                <w:lang w:val="en-US"/>
              </w:rPr>
            </w:pPr>
            <w:r w:rsidRPr="0050321A">
              <w:rPr>
                <w:b/>
                <w:sz w:val="22"/>
                <w:szCs w:val="22"/>
                <w:lang w:val="en-US"/>
              </w:rPr>
              <w:t>Complex.prototype.toString</w:t>
            </w:r>
            <w:r w:rsidRPr="0050321A">
              <w:rPr>
                <w:sz w:val="22"/>
                <w:szCs w:val="22"/>
                <w:lang w:val="en-US"/>
              </w:rPr>
              <w:t xml:space="preserve"> = function() {</w:t>
            </w:r>
          </w:p>
          <w:p w:rsidR="00481ECA" w:rsidRPr="0050321A" w:rsidRDefault="00481ECA" w:rsidP="00481ECA">
            <w:pPr>
              <w:pStyle w:val="HTML0"/>
              <w:rPr>
                <w:sz w:val="22"/>
                <w:szCs w:val="22"/>
                <w:lang w:val="en-US"/>
              </w:rPr>
            </w:pPr>
            <w:r w:rsidRPr="0050321A">
              <w:rPr>
                <w:sz w:val="22"/>
                <w:szCs w:val="22"/>
                <w:lang w:val="en-US"/>
              </w:rPr>
              <w:t xml:space="preserve">    return "{" + this.x + "," + this.y + "}";</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Проверяет равенство данного комплексного числа с заданным.</w:t>
            </w:r>
          </w:p>
          <w:p w:rsidR="00481ECA" w:rsidRPr="0050321A" w:rsidRDefault="00481ECA" w:rsidP="00481ECA">
            <w:pPr>
              <w:pStyle w:val="HTML0"/>
              <w:rPr>
                <w:sz w:val="22"/>
                <w:szCs w:val="22"/>
                <w:lang w:val="en-US"/>
              </w:rPr>
            </w:pPr>
            <w:r w:rsidRPr="0050321A">
              <w:rPr>
                <w:b/>
                <w:sz w:val="22"/>
                <w:szCs w:val="22"/>
                <w:lang w:val="en-US"/>
              </w:rPr>
              <w:t>Complex.prototype.equals</w:t>
            </w:r>
            <w:r w:rsidRPr="0050321A">
              <w:rPr>
                <w:sz w:val="22"/>
                <w:szCs w:val="22"/>
                <w:lang w:val="en-US"/>
              </w:rPr>
              <w:t xml:space="preserve"> = function(that) {</w:t>
            </w:r>
          </w:p>
          <w:p w:rsidR="00481ECA" w:rsidRPr="0050321A" w:rsidRDefault="00481ECA" w:rsidP="00481ECA">
            <w:pPr>
              <w:pStyle w:val="HTML0"/>
              <w:rPr>
                <w:sz w:val="22"/>
                <w:szCs w:val="22"/>
                <w:lang w:val="en-US"/>
              </w:rPr>
            </w:pPr>
            <w:r w:rsidRPr="0050321A">
              <w:rPr>
                <w:sz w:val="22"/>
                <w:szCs w:val="22"/>
                <w:lang w:val="en-US"/>
              </w:rPr>
              <w:t xml:space="preserve">    return this.x == that.x &amp;&amp; this.y == that.y;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Возвращает вещественную часть комплексного числа.</w:t>
            </w:r>
          </w:p>
          <w:p w:rsidR="00481ECA" w:rsidRPr="0050321A" w:rsidRDefault="00481ECA" w:rsidP="00481ECA">
            <w:pPr>
              <w:pStyle w:val="HTML0"/>
              <w:rPr>
                <w:sz w:val="22"/>
                <w:szCs w:val="22"/>
              </w:rPr>
            </w:pPr>
            <w:r w:rsidRPr="0050321A">
              <w:rPr>
                <w:sz w:val="22"/>
                <w:szCs w:val="22"/>
              </w:rPr>
              <w:t>// Эта функция вызывается, когда объект Complex рассматривается</w:t>
            </w:r>
          </w:p>
          <w:p w:rsidR="00481ECA" w:rsidRPr="0050321A" w:rsidRDefault="00481ECA" w:rsidP="00481ECA">
            <w:pPr>
              <w:pStyle w:val="HTML0"/>
              <w:rPr>
                <w:sz w:val="22"/>
                <w:szCs w:val="22"/>
              </w:rPr>
            </w:pPr>
            <w:r w:rsidRPr="0050321A">
              <w:rPr>
                <w:sz w:val="22"/>
                <w:szCs w:val="22"/>
              </w:rPr>
              <w:t>// как числовое значение.</w:t>
            </w:r>
          </w:p>
          <w:p w:rsidR="00481ECA" w:rsidRPr="0050321A" w:rsidRDefault="00481ECA" w:rsidP="00481ECA">
            <w:pPr>
              <w:pStyle w:val="HTML0"/>
              <w:rPr>
                <w:sz w:val="22"/>
                <w:szCs w:val="22"/>
              </w:rPr>
            </w:pPr>
            <w:r w:rsidRPr="0050321A">
              <w:rPr>
                <w:b/>
                <w:sz w:val="22"/>
                <w:szCs w:val="22"/>
                <w:lang w:val="en-US"/>
              </w:rPr>
              <w:t>Complex</w:t>
            </w:r>
            <w:r w:rsidRPr="0050321A">
              <w:rPr>
                <w:b/>
                <w:sz w:val="22"/>
                <w:szCs w:val="22"/>
              </w:rPr>
              <w:t>.</w:t>
            </w:r>
            <w:r w:rsidRPr="0050321A">
              <w:rPr>
                <w:b/>
                <w:sz w:val="22"/>
                <w:szCs w:val="22"/>
                <w:lang w:val="en-US"/>
              </w:rPr>
              <w:t>prototype</w:t>
            </w:r>
            <w:r w:rsidRPr="0050321A">
              <w:rPr>
                <w:b/>
                <w:sz w:val="22"/>
                <w:szCs w:val="22"/>
              </w:rPr>
              <w:t>.</w:t>
            </w:r>
            <w:r w:rsidRPr="0050321A">
              <w:rPr>
                <w:b/>
                <w:sz w:val="22"/>
                <w:szCs w:val="22"/>
                <w:lang w:val="en-US"/>
              </w:rPr>
              <w:t>valueOf</w:t>
            </w:r>
            <w:r w:rsidRPr="0050321A">
              <w:rPr>
                <w:sz w:val="22"/>
                <w:szCs w:val="22"/>
              </w:rPr>
              <w:t xml:space="preserve"> = </w:t>
            </w:r>
            <w:r w:rsidRPr="0050321A">
              <w:rPr>
                <w:sz w:val="22"/>
                <w:szCs w:val="22"/>
                <w:lang w:val="en-US"/>
              </w:rPr>
              <w:t>function</w:t>
            </w:r>
            <w:r w:rsidRPr="0050321A">
              <w:rPr>
                <w:sz w:val="22"/>
                <w:szCs w:val="22"/>
              </w:rPr>
              <w:t xml:space="preserve">() { </w:t>
            </w:r>
            <w:r w:rsidRPr="0050321A">
              <w:rPr>
                <w:sz w:val="22"/>
                <w:szCs w:val="22"/>
                <w:lang w:val="en-US"/>
              </w:rPr>
              <w:t>return</w:t>
            </w:r>
            <w:r w:rsidRPr="0050321A">
              <w:rPr>
                <w:sz w:val="22"/>
                <w:szCs w:val="22"/>
              </w:rPr>
              <w:t xml:space="preserve"> </w:t>
            </w:r>
            <w:r w:rsidRPr="0050321A">
              <w:rPr>
                <w:sz w:val="22"/>
                <w:szCs w:val="22"/>
                <w:lang w:val="en-US"/>
              </w:rPr>
              <w:t>this</w:t>
            </w:r>
            <w:r w:rsidRPr="0050321A">
              <w:rPr>
                <w:sz w:val="22"/>
                <w:szCs w:val="22"/>
              </w:rPr>
              <w:t>.</w:t>
            </w:r>
            <w:r w:rsidRPr="0050321A">
              <w:rPr>
                <w:sz w:val="22"/>
                <w:szCs w:val="22"/>
                <w:lang w:val="en-US"/>
              </w:rPr>
              <w:t>x</w:t>
            </w:r>
            <w:r w:rsidRPr="0050321A">
              <w:rPr>
                <w:sz w:val="22"/>
                <w:szCs w:val="22"/>
              </w:rPr>
              <w:t>; }</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 Третий шаг в определении класса – это определение методов класса,</w:t>
            </w:r>
          </w:p>
          <w:p w:rsidR="00481ECA" w:rsidRPr="0050321A" w:rsidRDefault="00481ECA" w:rsidP="00481ECA">
            <w:pPr>
              <w:pStyle w:val="HTML0"/>
              <w:rPr>
                <w:sz w:val="22"/>
                <w:szCs w:val="22"/>
              </w:rPr>
            </w:pPr>
            <w:r w:rsidRPr="0050321A">
              <w:rPr>
                <w:sz w:val="22"/>
                <w:szCs w:val="22"/>
              </w:rPr>
              <w:t xml:space="preserve"> * констант и других необходимых свойств класса как свойств с</w:t>
            </w:r>
            <w:r w:rsidRPr="0050321A">
              <w:rPr>
                <w:sz w:val="22"/>
                <w:szCs w:val="22"/>
              </w:rPr>
              <w:t>а</w:t>
            </w:r>
            <w:r w:rsidRPr="0050321A">
              <w:rPr>
                <w:sz w:val="22"/>
                <w:szCs w:val="22"/>
              </w:rPr>
              <w:lastRenderedPageBreak/>
              <w:t>мой</w:t>
            </w:r>
          </w:p>
          <w:p w:rsidR="00481ECA" w:rsidRPr="0050321A" w:rsidRDefault="00481ECA" w:rsidP="00481ECA">
            <w:pPr>
              <w:pStyle w:val="HTML0"/>
              <w:rPr>
                <w:sz w:val="22"/>
                <w:szCs w:val="22"/>
              </w:rPr>
            </w:pPr>
            <w:r w:rsidRPr="0050321A">
              <w:rPr>
                <w:sz w:val="22"/>
                <w:szCs w:val="22"/>
              </w:rPr>
              <w:t xml:space="preserve"> * функциииконструктора (а не как свойств объектаапрототипа</w:t>
            </w:r>
          </w:p>
          <w:p w:rsidR="00481ECA" w:rsidRPr="0050321A" w:rsidRDefault="00481ECA" w:rsidP="00481ECA">
            <w:pPr>
              <w:pStyle w:val="HTML0"/>
              <w:rPr>
                <w:sz w:val="22"/>
                <w:szCs w:val="22"/>
              </w:rPr>
            </w:pPr>
            <w:r w:rsidRPr="0050321A">
              <w:rPr>
                <w:sz w:val="22"/>
                <w:szCs w:val="22"/>
              </w:rPr>
              <w:t xml:space="preserve"> * конструктора). Обратите внимание, что методы класса не и</w:t>
            </w:r>
            <w:r w:rsidRPr="0050321A">
              <w:rPr>
                <w:sz w:val="22"/>
                <w:szCs w:val="22"/>
              </w:rPr>
              <w:t>с</w:t>
            </w:r>
            <w:r w:rsidRPr="0050321A">
              <w:rPr>
                <w:sz w:val="22"/>
                <w:szCs w:val="22"/>
              </w:rPr>
              <w:t>пользуют</w:t>
            </w:r>
          </w:p>
          <w:p w:rsidR="00481ECA" w:rsidRPr="0050321A" w:rsidRDefault="00481ECA" w:rsidP="00481ECA">
            <w:pPr>
              <w:pStyle w:val="HTML0"/>
              <w:rPr>
                <w:sz w:val="22"/>
                <w:szCs w:val="22"/>
              </w:rPr>
            </w:pPr>
            <w:r w:rsidRPr="0050321A">
              <w:rPr>
                <w:sz w:val="22"/>
                <w:szCs w:val="22"/>
              </w:rPr>
              <w:t xml:space="preserve"> * ключевое слово this, они работают только со своими аргумент</w:t>
            </w:r>
            <w:r w:rsidRPr="0050321A">
              <w:rPr>
                <w:sz w:val="22"/>
                <w:szCs w:val="22"/>
              </w:rPr>
              <w:t>а</w:t>
            </w:r>
            <w:r w:rsidRPr="0050321A">
              <w:rPr>
                <w:sz w:val="22"/>
                <w:szCs w:val="22"/>
              </w:rPr>
              <w:t>ми.</w:t>
            </w:r>
          </w:p>
          <w:p w:rsidR="00481ECA" w:rsidRPr="0050321A" w:rsidRDefault="00481ECA" w:rsidP="00481ECA">
            <w:pPr>
              <w:pStyle w:val="HTML0"/>
              <w:rPr>
                <w:sz w:val="22"/>
                <w:szCs w:val="22"/>
              </w:rPr>
            </w:pPr>
            <w:r w:rsidRPr="0050321A">
              <w:rPr>
                <w:sz w:val="22"/>
                <w:szCs w:val="22"/>
              </w:rPr>
              <w:t xml:space="preserve"> */</w:t>
            </w:r>
          </w:p>
          <w:p w:rsidR="00481ECA" w:rsidRPr="0050321A" w:rsidRDefault="00481ECA" w:rsidP="00481ECA">
            <w:pPr>
              <w:pStyle w:val="HTML0"/>
              <w:rPr>
                <w:sz w:val="22"/>
                <w:szCs w:val="22"/>
              </w:rPr>
            </w:pPr>
            <w:r w:rsidRPr="0050321A">
              <w:rPr>
                <w:sz w:val="22"/>
                <w:szCs w:val="22"/>
              </w:rPr>
              <w:t>// Складывает два комплексных числа и возвращает результат.</w:t>
            </w:r>
          </w:p>
          <w:p w:rsidR="00481ECA" w:rsidRPr="0050321A" w:rsidRDefault="00481ECA" w:rsidP="00481ECA">
            <w:pPr>
              <w:pStyle w:val="HTML0"/>
              <w:rPr>
                <w:sz w:val="22"/>
                <w:szCs w:val="22"/>
                <w:lang w:val="en-US"/>
              </w:rPr>
            </w:pPr>
            <w:r w:rsidRPr="0050321A">
              <w:rPr>
                <w:b/>
                <w:sz w:val="22"/>
                <w:szCs w:val="22"/>
                <w:lang w:val="en-US"/>
              </w:rPr>
              <w:t>Complex.prototype.add</w:t>
            </w:r>
            <w:r w:rsidRPr="0050321A">
              <w:rPr>
                <w:sz w:val="22"/>
                <w:szCs w:val="22"/>
                <w:lang w:val="en-US"/>
              </w:rPr>
              <w:t xml:space="preserve"> = function (a, b) {</w:t>
            </w:r>
          </w:p>
          <w:p w:rsidR="00481ECA" w:rsidRPr="0050321A" w:rsidRDefault="00481ECA" w:rsidP="00481ECA">
            <w:pPr>
              <w:pStyle w:val="HTML0"/>
              <w:rPr>
                <w:sz w:val="22"/>
                <w:szCs w:val="22"/>
                <w:lang w:val="en-US"/>
              </w:rPr>
            </w:pPr>
            <w:r w:rsidRPr="0050321A">
              <w:rPr>
                <w:sz w:val="22"/>
                <w:szCs w:val="22"/>
                <w:lang w:val="en-US"/>
              </w:rPr>
              <w:t xml:space="preserve">    return new Complex(a.x + b.x, a.y + b.y);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Умножает два комплексных числа и возвращает полученное прои</w:t>
            </w:r>
            <w:r w:rsidRPr="0050321A">
              <w:rPr>
                <w:sz w:val="22"/>
                <w:szCs w:val="22"/>
              </w:rPr>
              <w:t>з</w:t>
            </w:r>
            <w:r w:rsidRPr="0050321A">
              <w:rPr>
                <w:sz w:val="22"/>
                <w:szCs w:val="22"/>
              </w:rPr>
              <w:t>ведение.</w:t>
            </w:r>
          </w:p>
          <w:p w:rsidR="00481ECA" w:rsidRPr="0050321A" w:rsidRDefault="00481ECA" w:rsidP="00481ECA">
            <w:pPr>
              <w:pStyle w:val="HTML0"/>
              <w:rPr>
                <w:sz w:val="22"/>
                <w:szCs w:val="22"/>
                <w:lang w:val="en-US"/>
              </w:rPr>
            </w:pPr>
            <w:r w:rsidRPr="0050321A">
              <w:rPr>
                <w:b/>
                <w:sz w:val="22"/>
                <w:szCs w:val="22"/>
                <w:lang w:val="en-US"/>
              </w:rPr>
              <w:t>Complex.prototype.multiply</w:t>
            </w:r>
            <w:r w:rsidRPr="0050321A">
              <w:rPr>
                <w:sz w:val="22"/>
                <w:szCs w:val="22"/>
                <w:lang w:val="en-US"/>
              </w:rPr>
              <w:t xml:space="preserve"> = function(a, b) {</w:t>
            </w:r>
          </w:p>
          <w:p w:rsidR="00481ECA" w:rsidRPr="0050321A" w:rsidRDefault="00481ECA" w:rsidP="00481ECA">
            <w:pPr>
              <w:pStyle w:val="HTML0"/>
              <w:rPr>
                <w:sz w:val="22"/>
                <w:szCs w:val="22"/>
                <w:lang w:val="en-US"/>
              </w:rPr>
            </w:pPr>
            <w:r w:rsidRPr="0050321A">
              <w:rPr>
                <w:sz w:val="22"/>
                <w:szCs w:val="22"/>
                <w:lang w:val="en-US"/>
              </w:rPr>
              <w:t xml:space="preserve">    return new Complex(a.x * b.x - a.y * b.y,</w:t>
            </w:r>
          </w:p>
          <w:p w:rsidR="00481ECA" w:rsidRPr="0050321A" w:rsidRDefault="00481ECA" w:rsidP="00481ECA">
            <w:pPr>
              <w:pStyle w:val="HTML0"/>
              <w:rPr>
                <w:sz w:val="22"/>
                <w:szCs w:val="22"/>
              </w:rPr>
            </w:pPr>
            <w:r w:rsidRPr="0050321A">
              <w:rPr>
                <w:sz w:val="22"/>
                <w:szCs w:val="22"/>
                <w:lang w:val="en-US"/>
              </w:rPr>
              <w:t xml:space="preserve">                       </w:t>
            </w:r>
            <w:r w:rsidRPr="0050321A">
              <w:rPr>
                <w:sz w:val="22"/>
                <w:szCs w:val="22"/>
              </w:rPr>
              <w:t>a.x * b.y + a.y * b.x);</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Несколько предопределенных комплексных чисел. </w:t>
            </w:r>
          </w:p>
          <w:p w:rsidR="00481ECA" w:rsidRPr="0050321A" w:rsidRDefault="00481ECA" w:rsidP="00481ECA">
            <w:pPr>
              <w:pStyle w:val="HTML0"/>
              <w:rPr>
                <w:sz w:val="22"/>
                <w:szCs w:val="22"/>
              </w:rPr>
            </w:pPr>
            <w:r w:rsidRPr="0050321A">
              <w:rPr>
                <w:sz w:val="22"/>
                <w:szCs w:val="22"/>
              </w:rPr>
              <w:t>// Они определяются как свойства класса, в котором могут испол</w:t>
            </w:r>
            <w:r w:rsidRPr="0050321A">
              <w:rPr>
                <w:sz w:val="22"/>
                <w:szCs w:val="22"/>
              </w:rPr>
              <w:t>ь</w:t>
            </w:r>
            <w:r w:rsidRPr="0050321A">
              <w:rPr>
                <w:sz w:val="22"/>
                <w:szCs w:val="22"/>
              </w:rPr>
              <w:t>зоваться как "константы".</w:t>
            </w:r>
          </w:p>
          <w:p w:rsidR="00481ECA" w:rsidRPr="0050321A" w:rsidRDefault="00481ECA" w:rsidP="00481ECA">
            <w:pPr>
              <w:pStyle w:val="HTML0"/>
              <w:rPr>
                <w:sz w:val="22"/>
                <w:szCs w:val="22"/>
              </w:rPr>
            </w:pPr>
            <w:r w:rsidRPr="0050321A">
              <w:rPr>
                <w:sz w:val="22"/>
                <w:szCs w:val="22"/>
              </w:rPr>
              <w:t>// (Хотя в JavaScript невозможно определить свойства, доступные только для чтения.)</w:t>
            </w:r>
          </w:p>
          <w:p w:rsidR="00481ECA" w:rsidRPr="0050321A" w:rsidRDefault="00481ECA" w:rsidP="00481ECA">
            <w:pPr>
              <w:pStyle w:val="HTML0"/>
              <w:rPr>
                <w:sz w:val="22"/>
                <w:szCs w:val="22"/>
                <w:lang w:val="en-US"/>
              </w:rPr>
            </w:pPr>
            <w:r w:rsidRPr="0050321A">
              <w:rPr>
                <w:sz w:val="22"/>
                <w:szCs w:val="22"/>
                <w:lang w:val="en-US"/>
              </w:rPr>
              <w:t>Complex.ZERO = new Complex(0,0);</w:t>
            </w:r>
          </w:p>
          <w:p w:rsidR="00481ECA" w:rsidRPr="0050321A" w:rsidRDefault="00481ECA" w:rsidP="00481ECA">
            <w:pPr>
              <w:pStyle w:val="HTML0"/>
              <w:rPr>
                <w:sz w:val="22"/>
                <w:szCs w:val="22"/>
                <w:lang w:val="en-US"/>
              </w:rPr>
            </w:pPr>
            <w:r w:rsidRPr="0050321A">
              <w:rPr>
                <w:sz w:val="22"/>
                <w:szCs w:val="22"/>
                <w:lang w:val="en-US"/>
              </w:rPr>
              <w:t>Complex.ONE = new Complex(1,0);</w:t>
            </w:r>
          </w:p>
          <w:p w:rsidR="00481ECA" w:rsidRPr="00481ECA" w:rsidRDefault="00481ECA" w:rsidP="00481ECA">
            <w:pPr>
              <w:pStyle w:val="HTML0"/>
            </w:pPr>
            <w:r w:rsidRPr="0050321A">
              <w:rPr>
                <w:sz w:val="22"/>
                <w:szCs w:val="22"/>
              </w:rPr>
              <w:t>Complex.I = new Complex(0,1);</w:t>
            </w:r>
          </w:p>
        </w:tc>
      </w:tr>
    </w:tbl>
    <w:p w:rsidR="00AE09A3" w:rsidRPr="00596C4D" w:rsidRDefault="00596C4D" w:rsidP="00160EF4">
      <w:pPr>
        <w:spacing w:before="100" w:beforeAutospacing="1" w:after="100" w:afterAutospacing="1"/>
        <w:rPr>
          <w:sz w:val="28"/>
          <w:szCs w:val="28"/>
        </w:rPr>
      </w:pPr>
      <w:r>
        <w:rPr>
          <w:sz w:val="28"/>
          <w:szCs w:val="28"/>
        </w:rPr>
        <w:lastRenderedPageBreak/>
        <w:t xml:space="preserve">Свойство </w:t>
      </w:r>
      <w:r>
        <w:rPr>
          <w:sz w:val="28"/>
          <w:szCs w:val="28"/>
          <w:lang w:val="en-US"/>
        </w:rPr>
        <w:t>prototype</w:t>
      </w:r>
      <w:r>
        <w:rPr>
          <w:sz w:val="28"/>
          <w:szCs w:val="28"/>
        </w:rPr>
        <w:t xml:space="preserve"> автоматически определяется, как только мы обращаемся к любой функции с ключевым словом</w:t>
      </w:r>
      <w:r w:rsidRPr="008267D6">
        <w:rPr>
          <w:sz w:val="28"/>
          <w:szCs w:val="28"/>
        </w:rPr>
        <w:t xml:space="preserve"> </w:t>
      </w:r>
      <w:r>
        <w:rPr>
          <w:sz w:val="28"/>
          <w:szCs w:val="28"/>
          <w:lang w:val="en-US"/>
        </w:rPr>
        <w:t>new</w:t>
      </w:r>
      <w:r w:rsidRPr="008267D6">
        <w:rPr>
          <w:sz w:val="28"/>
          <w:szCs w:val="28"/>
        </w:rPr>
        <w:t>.</w:t>
      </w:r>
      <w:r w:rsidRPr="00596C4D">
        <w:rPr>
          <w:sz w:val="28"/>
          <w:szCs w:val="28"/>
        </w:rPr>
        <w:t xml:space="preserve"> </w:t>
      </w:r>
      <w:r>
        <w:rPr>
          <w:sz w:val="28"/>
          <w:szCs w:val="28"/>
        </w:rPr>
        <w:t>Однако, л</w:t>
      </w:r>
      <w:r w:rsidR="00A26DF9">
        <w:rPr>
          <w:sz w:val="28"/>
          <w:szCs w:val="28"/>
        </w:rPr>
        <w:t xml:space="preserve">юбой конструктор можно переписать так, чтобы он вызвался без ключевого слова </w:t>
      </w:r>
      <w:r w:rsidR="00A26DF9">
        <w:rPr>
          <w:sz w:val="28"/>
          <w:szCs w:val="28"/>
          <w:lang w:val="en-US"/>
        </w:rPr>
        <w:t>new</w:t>
      </w:r>
      <w:r w:rsidR="00A26DF9">
        <w:rPr>
          <w:sz w:val="28"/>
          <w:szCs w:val="28"/>
        </w:rPr>
        <w:t>.</w:t>
      </w:r>
      <w:r w:rsidR="00A26DF9" w:rsidRPr="00A26DF9">
        <w:rPr>
          <w:sz w:val="28"/>
          <w:szCs w:val="28"/>
        </w:rPr>
        <w:t xml:space="preserve"> </w:t>
      </w:r>
      <w:r w:rsidR="00A26DF9">
        <w:rPr>
          <w:sz w:val="28"/>
          <w:szCs w:val="28"/>
        </w:rPr>
        <w:t>Для этого нео</w:t>
      </w:r>
      <w:r w:rsidR="00A26DF9">
        <w:rPr>
          <w:sz w:val="28"/>
          <w:szCs w:val="28"/>
        </w:rPr>
        <w:t>б</w:t>
      </w:r>
      <w:r w:rsidR="00A26DF9">
        <w:rPr>
          <w:sz w:val="28"/>
          <w:szCs w:val="28"/>
        </w:rPr>
        <w:t>ходимо задействовать функцию</w:t>
      </w:r>
      <w:r w:rsidR="00A26DF9" w:rsidRPr="00596C4D">
        <w:rPr>
          <w:sz w:val="28"/>
          <w:szCs w:val="28"/>
        </w:rPr>
        <w:t xml:space="preserve"> </w:t>
      </w:r>
      <w:r w:rsidR="00A26DF9">
        <w:rPr>
          <w:sz w:val="28"/>
          <w:szCs w:val="28"/>
          <w:lang w:val="en-US"/>
        </w:rPr>
        <w:t>Object</w:t>
      </w:r>
      <w:r w:rsidR="00A26DF9" w:rsidRPr="00596C4D">
        <w:rPr>
          <w:sz w:val="28"/>
          <w:szCs w:val="28"/>
        </w:rPr>
        <w:t>.</w:t>
      </w:r>
      <w:r w:rsidR="00A26DF9">
        <w:rPr>
          <w:sz w:val="28"/>
          <w:szCs w:val="28"/>
          <w:lang w:val="en-US"/>
        </w:rPr>
        <w:t>create</w:t>
      </w:r>
      <w:r w:rsidR="00A26DF9" w:rsidRPr="00596C4D">
        <w:rPr>
          <w:sz w:val="28"/>
          <w:szCs w:val="28"/>
        </w:rPr>
        <w:t>()</w:t>
      </w:r>
      <w:r w:rsidR="008267D6" w:rsidRPr="00596C4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267D6" w:rsidRPr="00F435BF" w:rsidTr="00821A36">
        <w:tc>
          <w:tcPr>
            <w:tcW w:w="8670" w:type="dxa"/>
            <w:shd w:val="clear" w:color="auto" w:fill="9BBB59"/>
          </w:tcPr>
          <w:p w:rsidR="008267D6" w:rsidRPr="00AA13C1" w:rsidRDefault="008267D6" w:rsidP="00AA13C1">
            <w:pPr>
              <w:jc w:val="center"/>
              <w:rPr>
                <w:b/>
                <w:bCs/>
                <w:color w:val="FFFEFF"/>
                <w:lang w:val="en-US"/>
              </w:rPr>
            </w:pPr>
            <w:r w:rsidRPr="008267D6">
              <w:rPr>
                <w:b/>
                <w:bCs/>
                <w:color w:val="FFFEFF"/>
              </w:rPr>
              <w:t xml:space="preserve"> </w:t>
            </w:r>
            <w:r>
              <w:rPr>
                <w:b/>
                <w:bCs/>
                <w:color w:val="FFFEFF"/>
              </w:rPr>
              <w:t xml:space="preserve">Конструктор, который может вызываться как с ключевым словом </w:t>
            </w:r>
            <w:r>
              <w:rPr>
                <w:b/>
                <w:bCs/>
                <w:color w:val="FFFEFF"/>
                <w:lang w:val="en-US"/>
              </w:rPr>
              <w:t>new</w:t>
            </w:r>
            <w:r>
              <w:rPr>
                <w:b/>
                <w:bCs/>
                <w:color w:val="FFFEFF"/>
              </w:rPr>
              <w:t>, так и без него</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4</w:t>
            </w:r>
          </w:p>
        </w:tc>
      </w:tr>
      <w:tr w:rsidR="008267D6" w:rsidRPr="008267D6" w:rsidTr="00821A36">
        <w:trPr>
          <w:trHeight w:val="359"/>
        </w:trPr>
        <w:tc>
          <w:tcPr>
            <w:tcW w:w="8670" w:type="dxa"/>
          </w:tcPr>
          <w:p w:rsidR="008267D6" w:rsidRPr="0050321A" w:rsidRDefault="008267D6" w:rsidP="00821A36">
            <w:pPr>
              <w:pStyle w:val="HTML0"/>
              <w:rPr>
                <w:sz w:val="22"/>
                <w:szCs w:val="22"/>
                <w:lang w:val="en-US"/>
              </w:rPr>
            </w:pPr>
            <w:r w:rsidRPr="0050321A">
              <w:rPr>
                <w:sz w:val="22"/>
                <w:szCs w:val="22"/>
                <w:lang w:val="en-US"/>
              </w:rPr>
              <w:t>function User(name, password){</w:t>
            </w:r>
          </w:p>
          <w:p w:rsidR="008267D6" w:rsidRPr="0050321A" w:rsidRDefault="008267D6" w:rsidP="00821A36">
            <w:pPr>
              <w:pStyle w:val="HTML0"/>
              <w:rPr>
                <w:sz w:val="22"/>
                <w:szCs w:val="22"/>
                <w:lang w:val="en-US"/>
              </w:rPr>
            </w:pPr>
            <w:r w:rsidRPr="0050321A">
              <w:rPr>
                <w:sz w:val="22"/>
                <w:szCs w:val="22"/>
                <w:lang w:val="en-US"/>
              </w:rPr>
              <w:t xml:space="preserve">self = this instanceof User ? </w:t>
            </w:r>
            <w:r w:rsidR="0050321A">
              <w:rPr>
                <w:sz w:val="22"/>
                <w:szCs w:val="22"/>
                <w:lang w:val="en-US"/>
              </w:rPr>
              <w:t>this</w:t>
            </w:r>
            <w:r w:rsidRPr="0050321A">
              <w:rPr>
                <w:sz w:val="22"/>
                <w:szCs w:val="22"/>
                <w:lang w:val="en-US"/>
              </w:rPr>
              <w:t xml:space="preserve">: </w:t>
            </w:r>
            <w:r w:rsidRPr="0050321A">
              <w:rPr>
                <w:b/>
                <w:sz w:val="22"/>
                <w:szCs w:val="22"/>
                <w:lang w:val="en-US"/>
              </w:rPr>
              <w:t>Object</w:t>
            </w:r>
            <w:r w:rsidR="0050321A">
              <w:rPr>
                <w:b/>
                <w:sz w:val="22"/>
                <w:szCs w:val="22"/>
                <w:lang w:val="en-US"/>
              </w:rPr>
              <w:t xml:space="preserve"> </w:t>
            </w:r>
            <w:r w:rsidRPr="0050321A">
              <w:rPr>
                <w:b/>
                <w:sz w:val="22"/>
                <w:szCs w:val="22"/>
                <w:lang w:val="en-US"/>
              </w:rPr>
              <w:t>.create(User.prototype)</w:t>
            </w:r>
            <w:r w:rsidRPr="0050321A">
              <w:rPr>
                <w:sz w:val="22"/>
                <w:szCs w:val="22"/>
                <w:lang w:val="en-US"/>
              </w:rPr>
              <w:t>;</w:t>
            </w:r>
          </w:p>
          <w:p w:rsidR="008267D6" w:rsidRPr="0050321A" w:rsidRDefault="008267D6" w:rsidP="00821A36">
            <w:pPr>
              <w:pStyle w:val="HTML0"/>
              <w:rPr>
                <w:sz w:val="22"/>
                <w:szCs w:val="22"/>
                <w:lang w:val="en-US"/>
              </w:rPr>
            </w:pPr>
            <w:r w:rsidRPr="0050321A">
              <w:rPr>
                <w:sz w:val="22"/>
                <w:szCs w:val="22"/>
                <w:lang w:val="en-US"/>
              </w:rPr>
              <w:t xml:space="preserve">  self.name = name;</w:t>
            </w:r>
          </w:p>
          <w:p w:rsidR="008267D6" w:rsidRPr="0050321A" w:rsidRDefault="008267D6" w:rsidP="00821A36">
            <w:pPr>
              <w:pStyle w:val="HTML0"/>
              <w:rPr>
                <w:sz w:val="22"/>
                <w:szCs w:val="22"/>
                <w:lang w:val="en-US"/>
              </w:rPr>
            </w:pPr>
            <w:r w:rsidRPr="0050321A">
              <w:rPr>
                <w:sz w:val="22"/>
                <w:szCs w:val="22"/>
                <w:lang w:val="en-US"/>
              </w:rPr>
              <w:t xml:space="preserve">  self.password = password;</w:t>
            </w:r>
          </w:p>
          <w:p w:rsidR="008267D6" w:rsidRPr="0050321A" w:rsidRDefault="008267D6" w:rsidP="00821A36">
            <w:pPr>
              <w:pStyle w:val="HTML0"/>
              <w:rPr>
                <w:sz w:val="22"/>
                <w:szCs w:val="22"/>
                <w:lang w:val="en-US"/>
              </w:rPr>
            </w:pPr>
            <w:r w:rsidRPr="0050321A">
              <w:rPr>
                <w:sz w:val="22"/>
                <w:szCs w:val="22"/>
                <w:lang w:val="en-US"/>
              </w:rPr>
              <w:t xml:space="preserve">  return self;</w:t>
            </w:r>
          </w:p>
          <w:p w:rsidR="008267D6" w:rsidRPr="008267D6" w:rsidRDefault="008267D6" w:rsidP="00821A36">
            <w:pPr>
              <w:pStyle w:val="HTML0"/>
            </w:pPr>
            <w:r w:rsidRPr="0050321A">
              <w:rPr>
                <w:sz w:val="22"/>
                <w:szCs w:val="22"/>
              </w:rPr>
              <w:t>}</w:t>
            </w:r>
          </w:p>
        </w:tc>
      </w:tr>
    </w:tbl>
    <w:p w:rsidR="00126E24" w:rsidRPr="00126E24" w:rsidRDefault="00126E24" w:rsidP="00126E24">
      <w:pPr>
        <w:spacing w:before="100" w:beforeAutospacing="1" w:after="100" w:afterAutospacing="1"/>
        <w:rPr>
          <w:b/>
          <w:sz w:val="28"/>
          <w:szCs w:val="28"/>
        </w:rPr>
      </w:pPr>
      <w:r>
        <w:rPr>
          <w:b/>
          <w:sz w:val="28"/>
          <w:szCs w:val="28"/>
        </w:rPr>
        <w:t>Храним с</w:t>
      </w:r>
      <w:r w:rsidRPr="00126E24">
        <w:rPr>
          <w:b/>
          <w:sz w:val="28"/>
          <w:szCs w:val="28"/>
        </w:rPr>
        <w:t>войства – в конструкторе, методы – в прототипе</w:t>
      </w:r>
    </w:p>
    <w:p w:rsidR="00126E24" w:rsidRPr="00063294" w:rsidRDefault="00126E24" w:rsidP="00126E24">
      <w:pPr>
        <w:spacing w:before="100" w:beforeAutospacing="1" w:after="100" w:afterAutospacing="1"/>
        <w:rPr>
          <w:sz w:val="28"/>
          <w:szCs w:val="28"/>
        </w:rPr>
      </w:pPr>
      <w:r>
        <w:rPr>
          <w:sz w:val="28"/>
          <w:szCs w:val="28"/>
        </w:rPr>
        <w:t>В конструкторе не желательно хранить методы (для методов существует пр</w:t>
      </w:r>
      <w:r>
        <w:rPr>
          <w:sz w:val="28"/>
          <w:szCs w:val="28"/>
        </w:rPr>
        <w:t>о</w:t>
      </w:r>
      <w:r>
        <w:rPr>
          <w:sz w:val="28"/>
          <w:szCs w:val="28"/>
        </w:rPr>
        <w:t>тотип), т.к. это приводит к разрастанию копий методов. И все же в ситуац</w:t>
      </w:r>
      <w:r>
        <w:rPr>
          <w:sz w:val="28"/>
          <w:szCs w:val="28"/>
        </w:rPr>
        <w:t>и</w:t>
      </w:r>
      <w:r>
        <w:rPr>
          <w:sz w:val="28"/>
          <w:szCs w:val="28"/>
        </w:rPr>
        <w:t>ях, когда важнее обеспечения сокрытой информации, можно воспользоваться замыканиями, а это не что иное, как методы в конструкторе.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63294" w:rsidRPr="00F435BF" w:rsidTr="00821A36">
        <w:tc>
          <w:tcPr>
            <w:tcW w:w="8670" w:type="dxa"/>
            <w:shd w:val="clear" w:color="auto" w:fill="9BBB59"/>
          </w:tcPr>
          <w:p w:rsidR="00063294" w:rsidRPr="00AA13C1" w:rsidRDefault="00063294" w:rsidP="00AA13C1">
            <w:pPr>
              <w:jc w:val="center"/>
              <w:rPr>
                <w:b/>
                <w:bCs/>
                <w:color w:val="FFFEFF"/>
                <w:lang w:val="en-US"/>
              </w:rPr>
            </w:pPr>
            <w:r>
              <w:rPr>
                <w:b/>
                <w:bCs/>
                <w:color w:val="FFFEFF"/>
              </w:rPr>
              <w:t>Реализация замыканий в конструкторе для хранения закрытых данных</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5</w:t>
            </w:r>
          </w:p>
        </w:tc>
      </w:tr>
      <w:tr w:rsidR="00063294" w:rsidRPr="008267D6" w:rsidTr="00821A36">
        <w:trPr>
          <w:trHeight w:val="359"/>
        </w:trPr>
        <w:tc>
          <w:tcPr>
            <w:tcW w:w="8670" w:type="dxa"/>
          </w:tcPr>
          <w:p w:rsidR="00063294" w:rsidRPr="0050321A" w:rsidRDefault="00063294" w:rsidP="00821A36">
            <w:pPr>
              <w:pStyle w:val="HTML0"/>
              <w:rPr>
                <w:sz w:val="22"/>
                <w:szCs w:val="22"/>
                <w:lang w:val="en-US"/>
              </w:rPr>
            </w:pPr>
            <w:r w:rsidRPr="0050321A">
              <w:rPr>
                <w:sz w:val="22"/>
                <w:szCs w:val="22"/>
                <w:lang w:val="en-US"/>
              </w:rPr>
              <w:t>function User(name, password){</w:t>
            </w:r>
          </w:p>
          <w:p w:rsidR="00063294" w:rsidRPr="0050321A" w:rsidRDefault="00063294" w:rsidP="00821A36">
            <w:pPr>
              <w:pStyle w:val="HTML0"/>
              <w:rPr>
                <w:sz w:val="22"/>
                <w:szCs w:val="22"/>
                <w:lang w:val="en-US"/>
              </w:rPr>
            </w:pPr>
            <w:r w:rsidRPr="0050321A">
              <w:rPr>
                <w:sz w:val="22"/>
                <w:szCs w:val="22"/>
                <w:lang w:val="en-US"/>
              </w:rPr>
              <w:t xml:space="preserve"> this.toString = function(){</w:t>
            </w:r>
          </w:p>
          <w:p w:rsidR="00063294" w:rsidRPr="0050321A" w:rsidRDefault="00063294" w:rsidP="00821A36">
            <w:pPr>
              <w:pStyle w:val="HTML0"/>
              <w:rPr>
                <w:sz w:val="22"/>
                <w:szCs w:val="22"/>
                <w:lang w:val="en-US"/>
              </w:rPr>
            </w:pPr>
            <w:r w:rsidRPr="0050321A">
              <w:rPr>
                <w:sz w:val="22"/>
                <w:szCs w:val="22"/>
                <w:lang w:val="en-US"/>
              </w:rPr>
              <w:t xml:space="preserve">  return “User ” + name;</w:t>
            </w:r>
          </w:p>
          <w:p w:rsidR="00063294" w:rsidRPr="0050321A" w:rsidRDefault="00063294" w:rsidP="00821A36">
            <w:pPr>
              <w:pStyle w:val="HTML0"/>
              <w:rPr>
                <w:sz w:val="22"/>
                <w:szCs w:val="22"/>
                <w:lang w:val="en-US"/>
              </w:rPr>
            </w:pPr>
            <w:r w:rsidRPr="0050321A">
              <w:rPr>
                <w:sz w:val="22"/>
                <w:szCs w:val="22"/>
                <w:lang w:val="en-US"/>
              </w:rPr>
              <w:t xml:space="preserve"> }</w:t>
            </w:r>
          </w:p>
          <w:p w:rsidR="00063294" w:rsidRPr="0050321A" w:rsidRDefault="00063294" w:rsidP="00821A36">
            <w:pPr>
              <w:pStyle w:val="HTML0"/>
              <w:rPr>
                <w:sz w:val="22"/>
                <w:szCs w:val="22"/>
                <w:lang w:val="en-US"/>
              </w:rPr>
            </w:pPr>
            <w:r w:rsidRPr="0050321A">
              <w:rPr>
                <w:sz w:val="22"/>
                <w:szCs w:val="22"/>
                <w:lang w:val="en-US"/>
              </w:rPr>
              <w:lastRenderedPageBreak/>
              <w:t xml:space="preserve"> this.checkPassword = function(password){</w:t>
            </w:r>
          </w:p>
          <w:p w:rsidR="00063294" w:rsidRPr="0050321A" w:rsidRDefault="00063294" w:rsidP="00821A36">
            <w:pPr>
              <w:pStyle w:val="HTML0"/>
              <w:rPr>
                <w:sz w:val="22"/>
                <w:szCs w:val="22"/>
                <w:lang w:val="en-US"/>
              </w:rPr>
            </w:pPr>
            <w:r w:rsidRPr="0050321A">
              <w:rPr>
                <w:sz w:val="22"/>
                <w:szCs w:val="22"/>
                <w:lang w:val="en-US"/>
              </w:rPr>
              <w:t xml:space="preserve">  return password;</w:t>
            </w:r>
          </w:p>
          <w:p w:rsidR="00063294" w:rsidRPr="0050321A" w:rsidRDefault="00063294" w:rsidP="00821A36">
            <w:pPr>
              <w:pStyle w:val="HTML0"/>
              <w:rPr>
                <w:sz w:val="22"/>
                <w:szCs w:val="22"/>
                <w:lang w:val="en-US"/>
              </w:rPr>
            </w:pPr>
            <w:r w:rsidRPr="0050321A">
              <w:rPr>
                <w:sz w:val="22"/>
                <w:szCs w:val="22"/>
                <w:lang w:val="en-US"/>
              </w:rPr>
              <w:t xml:space="preserve"> }</w:t>
            </w:r>
          </w:p>
          <w:p w:rsidR="00063294" w:rsidRPr="008267D6" w:rsidRDefault="00063294" w:rsidP="00821A36">
            <w:pPr>
              <w:pStyle w:val="HTML0"/>
            </w:pPr>
            <w:r w:rsidRPr="0050321A">
              <w:rPr>
                <w:sz w:val="22"/>
                <w:szCs w:val="22"/>
              </w:rPr>
              <w:t>}</w:t>
            </w:r>
          </w:p>
        </w:tc>
      </w:tr>
    </w:tbl>
    <w:p w:rsidR="00126E24" w:rsidRPr="001518D2" w:rsidRDefault="00126E24" w:rsidP="00160EF4">
      <w:pPr>
        <w:spacing w:before="100" w:beforeAutospacing="1" w:after="100" w:afterAutospacing="1"/>
        <w:rPr>
          <w:b/>
          <w:sz w:val="28"/>
          <w:szCs w:val="28"/>
        </w:rPr>
      </w:pPr>
      <w:r w:rsidRPr="00126E24">
        <w:rPr>
          <w:b/>
          <w:sz w:val="28"/>
          <w:szCs w:val="28"/>
        </w:rPr>
        <w:lastRenderedPageBreak/>
        <w:t>Храним состояние экземпляра в объекте-</w:t>
      </w:r>
      <w:r w:rsidR="001518D2">
        <w:rPr>
          <w:b/>
          <w:sz w:val="28"/>
          <w:szCs w:val="28"/>
        </w:rPr>
        <w:t>экземпляре</w:t>
      </w:r>
    </w:p>
    <w:p w:rsidR="001518D2" w:rsidRPr="001518D2" w:rsidRDefault="001518D2" w:rsidP="00160EF4">
      <w:pPr>
        <w:spacing w:before="100" w:beforeAutospacing="1" w:after="100" w:afterAutospacing="1"/>
        <w:rPr>
          <w:sz w:val="28"/>
          <w:szCs w:val="28"/>
        </w:rPr>
      </w:pPr>
      <w:r>
        <w:rPr>
          <w:sz w:val="28"/>
          <w:szCs w:val="28"/>
        </w:rPr>
        <w:t>Изменяющиеся данные при совместном использовании разными объектами могут стать источником проблем, а прототипы совместно используются вс</w:t>
      </w:r>
      <w:r>
        <w:rPr>
          <w:sz w:val="28"/>
          <w:szCs w:val="28"/>
        </w:rPr>
        <w:t>е</w:t>
      </w:r>
      <w:r>
        <w:rPr>
          <w:sz w:val="28"/>
          <w:szCs w:val="28"/>
        </w:rPr>
        <w:t>ми созданными на основе их объектами. Отсюда и следуюет вывод</w:t>
      </w:r>
      <w:r w:rsidRPr="001518D2">
        <w:rPr>
          <w:sz w:val="28"/>
          <w:szCs w:val="28"/>
        </w:rPr>
        <w:t xml:space="preserve">: </w:t>
      </w:r>
      <w:r>
        <w:rPr>
          <w:sz w:val="28"/>
          <w:szCs w:val="28"/>
        </w:rPr>
        <w:t>изменя</w:t>
      </w:r>
      <w:r>
        <w:rPr>
          <w:sz w:val="28"/>
          <w:szCs w:val="28"/>
        </w:rPr>
        <w:t>е</w:t>
      </w:r>
      <w:r>
        <w:rPr>
          <w:sz w:val="28"/>
          <w:szCs w:val="28"/>
        </w:rPr>
        <w:t>мые состояния храним в объекте-экземпляре.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6E24" w:rsidRPr="00F435BF" w:rsidTr="00821A36">
        <w:tc>
          <w:tcPr>
            <w:tcW w:w="8670" w:type="dxa"/>
            <w:shd w:val="clear" w:color="auto" w:fill="9BBB59"/>
          </w:tcPr>
          <w:p w:rsidR="00126E24" w:rsidRPr="00F71931" w:rsidRDefault="00F71931" w:rsidP="00AA13C1">
            <w:pPr>
              <w:jc w:val="center"/>
              <w:rPr>
                <w:b/>
                <w:bCs/>
                <w:color w:val="FFFEFF"/>
              </w:rPr>
            </w:pPr>
            <w:r>
              <w:rPr>
                <w:b/>
                <w:bCs/>
                <w:color w:val="FFFEFF"/>
              </w:rPr>
              <w:t>Отдельный массив</w:t>
            </w:r>
            <w:r w:rsidR="00126E24">
              <w:rPr>
                <w:b/>
                <w:bCs/>
                <w:color w:val="FFFEFF"/>
              </w:rPr>
              <w:t xml:space="preserve"> для каждого экземпляра объекта</w:t>
            </w:r>
            <w:r w:rsidR="00126E24" w:rsidRPr="00420975">
              <w:rPr>
                <w:b/>
                <w:bCs/>
                <w:color w:val="FFFEFF"/>
              </w:rPr>
              <w:t xml:space="preserve">. </w:t>
            </w:r>
            <w:r w:rsidR="00126E24">
              <w:rPr>
                <w:b/>
                <w:bCs/>
                <w:color w:val="FFFEFF"/>
              </w:rPr>
              <w:t>Листинг</w:t>
            </w:r>
            <w:r w:rsidR="00126E24" w:rsidRPr="00420975">
              <w:rPr>
                <w:b/>
                <w:bCs/>
                <w:color w:val="FFFEFF"/>
              </w:rPr>
              <w:t xml:space="preserve"> </w:t>
            </w:r>
            <w:r>
              <w:rPr>
                <w:b/>
                <w:bCs/>
                <w:color w:val="FFFEFF"/>
              </w:rPr>
              <w:t>1.</w:t>
            </w:r>
            <w:r w:rsidR="00126E24" w:rsidRPr="00A112C3">
              <w:rPr>
                <w:b/>
                <w:bCs/>
                <w:color w:val="FFFEFF"/>
              </w:rPr>
              <w:t>3</w:t>
            </w:r>
            <w:r w:rsidR="00126E24" w:rsidRPr="00420975">
              <w:rPr>
                <w:b/>
                <w:bCs/>
                <w:color w:val="FFFEFF"/>
              </w:rPr>
              <w:t>.</w:t>
            </w:r>
            <w:r w:rsidR="00AA13C1" w:rsidRPr="00F71931">
              <w:rPr>
                <w:b/>
                <w:bCs/>
                <w:color w:val="FFFEFF"/>
              </w:rPr>
              <w:t>6</w:t>
            </w:r>
          </w:p>
        </w:tc>
      </w:tr>
      <w:tr w:rsidR="00126E24" w:rsidRPr="008267D6" w:rsidTr="00821A36">
        <w:trPr>
          <w:trHeight w:val="359"/>
        </w:trPr>
        <w:tc>
          <w:tcPr>
            <w:tcW w:w="8670" w:type="dxa"/>
          </w:tcPr>
          <w:p w:rsidR="00126E24" w:rsidRPr="0050321A" w:rsidRDefault="00126E24" w:rsidP="00126E24">
            <w:pPr>
              <w:pStyle w:val="HTML0"/>
              <w:rPr>
                <w:sz w:val="22"/>
                <w:szCs w:val="22"/>
                <w:lang w:val="en-US"/>
              </w:rPr>
            </w:pPr>
            <w:r w:rsidRPr="0050321A">
              <w:rPr>
                <w:sz w:val="22"/>
                <w:szCs w:val="22"/>
                <w:lang w:val="en-US"/>
              </w:rPr>
              <w:t>function Tree(x){</w:t>
            </w:r>
          </w:p>
          <w:p w:rsidR="00126E24" w:rsidRPr="0050321A" w:rsidRDefault="00126E24" w:rsidP="00126E24">
            <w:pPr>
              <w:pStyle w:val="HTML0"/>
              <w:rPr>
                <w:sz w:val="22"/>
                <w:szCs w:val="22"/>
                <w:lang w:val="en-US"/>
              </w:rPr>
            </w:pPr>
            <w:r w:rsidRPr="0050321A">
              <w:rPr>
                <w:sz w:val="22"/>
                <w:szCs w:val="22"/>
                <w:lang w:val="en-US"/>
              </w:rPr>
              <w:t xml:space="preserve">  this.value = x;</w:t>
            </w:r>
          </w:p>
          <w:p w:rsidR="00126E24" w:rsidRPr="0050321A" w:rsidRDefault="00126E24" w:rsidP="00126E24">
            <w:pPr>
              <w:pStyle w:val="HTML0"/>
              <w:rPr>
                <w:b/>
                <w:sz w:val="22"/>
                <w:szCs w:val="22"/>
                <w:lang w:val="en-US"/>
              </w:rPr>
            </w:pPr>
            <w:r w:rsidRPr="0050321A">
              <w:rPr>
                <w:b/>
                <w:sz w:val="22"/>
                <w:szCs w:val="22"/>
                <w:lang w:val="en-US"/>
              </w:rPr>
              <w:t xml:space="preserve">  this.children = [];</w:t>
            </w:r>
          </w:p>
          <w:p w:rsidR="00126E24" w:rsidRPr="0050321A" w:rsidRDefault="00126E24" w:rsidP="00126E24">
            <w:pPr>
              <w:pStyle w:val="HTML0"/>
              <w:rPr>
                <w:sz w:val="22"/>
                <w:szCs w:val="22"/>
                <w:lang w:val="en-US"/>
              </w:rPr>
            </w:pPr>
            <w:r w:rsidRPr="0050321A">
              <w:rPr>
                <w:sz w:val="22"/>
                <w:szCs w:val="22"/>
                <w:lang w:val="en-US"/>
              </w:rPr>
              <w:t>}</w:t>
            </w:r>
          </w:p>
          <w:p w:rsidR="00126E24" w:rsidRPr="0050321A" w:rsidRDefault="00126E24" w:rsidP="00126E24">
            <w:pPr>
              <w:pStyle w:val="HTML0"/>
              <w:rPr>
                <w:sz w:val="22"/>
                <w:szCs w:val="22"/>
                <w:lang w:val="en-US"/>
              </w:rPr>
            </w:pPr>
            <w:r w:rsidRPr="0050321A">
              <w:rPr>
                <w:sz w:val="22"/>
                <w:szCs w:val="22"/>
                <w:lang w:val="en-US"/>
              </w:rPr>
              <w:t>Tree.prototype = {</w:t>
            </w:r>
          </w:p>
          <w:p w:rsidR="00126E24" w:rsidRPr="0050321A" w:rsidRDefault="00126E24" w:rsidP="00126E24">
            <w:pPr>
              <w:pStyle w:val="HTML0"/>
              <w:rPr>
                <w:sz w:val="22"/>
                <w:szCs w:val="22"/>
                <w:lang w:val="en-US"/>
              </w:rPr>
            </w:pPr>
            <w:r w:rsidRPr="0050321A">
              <w:rPr>
                <w:sz w:val="22"/>
                <w:szCs w:val="22"/>
                <w:lang w:val="en-US"/>
              </w:rPr>
              <w:t xml:space="preserve">  addChild: function(x){</w:t>
            </w:r>
          </w:p>
          <w:p w:rsidR="00126E24" w:rsidRPr="0050321A" w:rsidRDefault="00126E24" w:rsidP="00126E24">
            <w:pPr>
              <w:pStyle w:val="HTML0"/>
              <w:rPr>
                <w:b/>
                <w:sz w:val="22"/>
                <w:szCs w:val="22"/>
                <w:lang w:val="en-US"/>
              </w:rPr>
            </w:pPr>
            <w:r w:rsidRPr="0050321A">
              <w:rPr>
                <w:b/>
                <w:sz w:val="22"/>
                <w:szCs w:val="22"/>
                <w:lang w:val="en-US"/>
              </w:rPr>
              <w:t xml:space="preserve">   this.children.push(x);</w:t>
            </w:r>
          </w:p>
          <w:p w:rsidR="00126E24" w:rsidRPr="0050321A" w:rsidRDefault="00126E24" w:rsidP="00126E24">
            <w:pPr>
              <w:pStyle w:val="HTML0"/>
              <w:rPr>
                <w:sz w:val="22"/>
                <w:szCs w:val="22"/>
                <w:lang w:val="en-US"/>
              </w:rPr>
            </w:pPr>
            <w:r w:rsidRPr="0050321A">
              <w:rPr>
                <w:sz w:val="22"/>
                <w:szCs w:val="22"/>
                <w:lang w:val="en-US"/>
              </w:rPr>
              <w:t xml:space="preserve">  }</w:t>
            </w:r>
          </w:p>
          <w:p w:rsidR="00126E24" w:rsidRPr="00126E24" w:rsidRDefault="00126E24" w:rsidP="00126E24">
            <w:pPr>
              <w:pStyle w:val="HTML0"/>
              <w:rPr>
                <w:lang w:val="en-US"/>
              </w:rPr>
            </w:pPr>
            <w:r w:rsidRPr="0050321A">
              <w:rPr>
                <w:sz w:val="22"/>
                <w:szCs w:val="22"/>
                <w:lang w:val="en-US"/>
              </w:rPr>
              <w:t>}</w:t>
            </w:r>
          </w:p>
        </w:tc>
      </w:tr>
    </w:tbl>
    <w:p w:rsidR="00126E24" w:rsidRPr="00AA570C" w:rsidRDefault="00AA570C" w:rsidP="00160EF4">
      <w:pPr>
        <w:spacing w:before="100" w:beforeAutospacing="1" w:after="100" w:afterAutospacing="1"/>
        <w:rPr>
          <w:b/>
          <w:sz w:val="28"/>
          <w:szCs w:val="28"/>
          <w:lang w:val="en-US"/>
        </w:rPr>
      </w:pPr>
      <w:r w:rsidRPr="00AA570C">
        <w:rPr>
          <w:b/>
          <w:sz w:val="28"/>
          <w:szCs w:val="28"/>
        </w:rPr>
        <w:t xml:space="preserve">Особенности работы </w:t>
      </w:r>
      <w:r w:rsidRPr="00AA570C">
        <w:rPr>
          <w:b/>
          <w:sz w:val="28"/>
          <w:szCs w:val="28"/>
          <w:lang w:val="en-US"/>
        </w:rPr>
        <w:t>this</w:t>
      </w:r>
    </w:p>
    <w:p w:rsidR="00AA570C" w:rsidRDefault="00AA570C" w:rsidP="00160EF4">
      <w:pPr>
        <w:spacing w:before="100" w:beforeAutospacing="1" w:after="100" w:afterAutospacing="1"/>
        <w:rPr>
          <w:sz w:val="28"/>
          <w:szCs w:val="28"/>
        </w:rPr>
      </w:pPr>
      <w:r>
        <w:rPr>
          <w:sz w:val="28"/>
          <w:szCs w:val="28"/>
        </w:rPr>
        <w:t xml:space="preserve">У каждой функции есть неявная связь с </w:t>
      </w:r>
      <w:r>
        <w:rPr>
          <w:sz w:val="28"/>
          <w:szCs w:val="28"/>
          <w:lang w:val="en-US"/>
        </w:rPr>
        <w:t>this</w:t>
      </w:r>
      <w:r>
        <w:rPr>
          <w:sz w:val="28"/>
          <w:szCs w:val="28"/>
        </w:rPr>
        <w:t>, чье значение определяется при вызове функции</w:t>
      </w:r>
      <w:r w:rsidRPr="00AA570C">
        <w:rPr>
          <w:sz w:val="28"/>
          <w:szCs w:val="28"/>
        </w:rPr>
        <w:t>.</w:t>
      </w:r>
      <w:r>
        <w:rPr>
          <w:sz w:val="28"/>
          <w:szCs w:val="28"/>
        </w:rPr>
        <w:t xml:space="preserve"> Следовательно, </w:t>
      </w:r>
      <w:r>
        <w:rPr>
          <w:sz w:val="28"/>
          <w:szCs w:val="28"/>
          <w:lang w:val="en-US"/>
        </w:rPr>
        <w:t>this</w:t>
      </w:r>
      <w:r>
        <w:rPr>
          <w:sz w:val="28"/>
          <w:szCs w:val="28"/>
        </w:rPr>
        <w:t xml:space="preserve"> в методе прототипе отличается от </w:t>
      </w:r>
      <w:r>
        <w:rPr>
          <w:sz w:val="28"/>
          <w:szCs w:val="28"/>
          <w:lang w:val="en-US"/>
        </w:rPr>
        <w:t>this</w:t>
      </w:r>
      <w:r>
        <w:rPr>
          <w:sz w:val="28"/>
          <w:szCs w:val="28"/>
        </w:rPr>
        <w:t xml:space="preserve"> в функции обратнгого вызова.</w:t>
      </w:r>
    </w:p>
    <w:p w:rsidR="00AA570C" w:rsidRPr="003102BA" w:rsidRDefault="00AA570C" w:rsidP="00160EF4">
      <w:pPr>
        <w:spacing w:before="100" w:beforeAutospacing="1" w:after="100" w:afterAutospacing="1"/>
        <w:rPr>
          <w:sz w:val="28"/>
          <w:szCs w:val="28"/>
        </w:rPr>
      </w:pPr>
      <w:r>
        <w:rPr>
          <w:sz w:val="28"/>
          <w:szCs w:val="28"/>
        </w:rPr>
        <w:t>Рассмотрим пример, где</w:t>
      </w:r>
      <w:r w:rsidR="00903D60">
        <w:rPr>
          <w:sz w:val="28"/>
          <w:szCs w:val="28"/>
        </w:rPr>
        <w:t xml:space="preserve"> в прототипе</w:t>
      </w:r>
      <w:r>
        <w:rPr>
          <w:sz w:val="28"/>
          <w:szCs w:val="28"/>
        </w:rPr>
        <w:t xml:space="preserve"> в функции обратного вызова</w:t>
      </w:r>
      <w:r w:rsidR="00903D60">
        <w:rPr>
          <w:sz w:val="28"/>
          <w:szCs w:val="28"/>
        </w:rPr>
        <w:t xml:space="preserve"> использ</w:t>
      </w:r>
      <w:r w:rsidR="00903D60">
        <w:rPr>
          <w:sz w:val="28"/>
          <w:szCs w:val="28"/>
        </w:rPr>
        <w:t>у</w:t>
      </w:r>
      <w:r w:rsidR="00903D60">
        <w:rPr>
          <w:sz w:val="28"/>
          <w:szCs w:val="28"/>
        </w:rPr>
        <w:t xml:space="preserve">ется ссылка на </w:t>
      </w:r>
      <w:r w:rsidR="00903D60">
        <w:rPr>
          <w:sz w:val="28"/>
          <w:szCs w:val="28"/>
          <w:lang w:val="en-US"/>
        </w:rPr>
        <w:t>this</w:t>
      </w:r>
      <w:r w:rsidR="00903D60" w:rsidRPr="00903D6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03D60" w:rsidRPr="00F435BF" w:rsidTr="00821A36">
        <w:tc>
          <w:tcPr>
            <w:tcW w:w="8670" w:type="dxa"/>
            <w:shd w:val="clear" w:color="auto" w:fill="9BBB59"/>
          </w:tcPr>
          <w:p w:rsidR="00903D60" w:rsidRPr="00AA13C1" w:rsidRDefault="00903D60" w:rsidP="00AA13C1">
            <w:pPr>
              <w:jc w:val="center"/>
              <w:rPr>
                <w:b/>
                <w:bCs/>
                <w:color w:val="FFFEFF"/>
                <w:lang w:val="en-US"/>
              </w:rPr>
            </w:pPr>
            <w:r>
              <w:rPr>
                <w:b/>
                <w:bCs/>
                <w:color w:val="FFFEFF"/>
              </w:rPr>
              <w:t xml:space="preserve">Ссылка на </w:t>
            </w:r>
            <w:r>
              <w:rPr>
                <w:b/>
                <w:bCs/>
                <w:color w:val="FFFEFF"/>
                <w:lang w:val="en-US"/>
              </w:rPr>
              <w:t>this</w:t>
            </w:r>
            <w:r>
              <w:rPr>
                <w:b/>
                <w:bCs/>
                <w:color w:val="FFFEFF"/>
              </w:rPr>
              <w:t xml:space="preserve"> в функции</w:t>
            </w:r>
            <w:r w:rsidRPr="00903D60">
              <w:rPr>
                <w:b/>
                <w:bCs/>
                <w:color w:val="FFFEFF"/>
              </w:rPr>
              <w:t xml:space="preserve"> </w:t>
            </w:r>
            <w:r>
              <w:rPr>
                <w:b/>
                <w:bCs/>
                <w:color w:val="FFFEFF"/>
                <w:lang w:val="en-US"/>
              </w:rPr>
              <w:t>callback</w:t>
            </w:r>
            <w:r>
              <w:rPr>
                <w:b/>
                <w:bCs/>
                <w:color w:val="FFFEFF"/>
              </w:rPr>
              <w:t xml:space="preserve"> прототипа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7</w:t>
            </w:r>
          </w:p>
        </w:tc>
      </w:tr>
      <w:tr w:rsidR="00903D60" w:rsidRPr="00903D60" w:rsidTr="00821A36">
        <w:trPr>
          <w:trHeight w:val="359"/>
        </w:trPr>
        <w:tc>
          <w:tcPr>
            <w:tcW w:w="8670" w:type="dxa"/>
          </w:tcPr>
          <w:p w:rsidR="00903D60" w:rsidRPr="0050321A" w:rsidRDefault="00903D60" w:rsidP="00903D60">
            <w:pPr>
              <w:pStyle w:val="HTML0"/>
              <w:rPr>
                <w:sz w:val="22"/>
                <w:szCs w:val="22"/>
                <w:lang w:val="en-US"/>
              </w:rPr>
            </w:pPr>
            <w:r w:rsidRPr="0050321A">
              <w:rPr>
                <w:sz w:val="22"/>
                <w:szCs w:val="22"/>
                <w:lang w:val="en-US"/>
              </w:rPr>
              <w:t>function User(name){</w:t>
            </w:r>
          </w:p>
          <w:p w:rsidR="00903D60" w:rsidRPr="0050321A" w:rsidRDefault="00903D60" w:rsidP="00903D60">
            <w:pPr>
              <w:pStyle w:val="HTML0"/>
              <w:rPr>
                <w:sz w:val="22"/>
                <w:szCs w:val="22"/>
                <w:lang w:val="en-US"/>
              </w:rPr>
            </w:pPr>
            <w:r w:rsidRPr="0050321A">
              <w:rPr>
                <w:sz w:val="22"/>
                <w:szCs w:val="22"/>
                <w:lang w:val="en-US"/>
              </w:rPr>
              <w:t xml:space="preserve">  this.name = name;</w:t>
            </w:r>
          </w:p>
          <w:p w:rsidR="00903D60" w:rsidRPr="0050321A" w:rsidRDefault="00903D60" w:rsidP="00903D60">
            <w:pPr>
              <w:pStyle w:val="HTML0"/>
              <w:rPr>
                <w:sz w:val="22"/>
                <w:szCs w:val="22"/>
                <w:lang w:val="en-US"/>
              </w:rPr>
            </w:pP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User.prototype.read = function(){</w:t>
            </w:r>
          </w:p>
          <w:p w:rsidR="00903D60" w:rsidRPr="0050321A" w:rsidRDefault="00903D60" w:rsidP="00903D60">
            <w:pPr>
              <w:pStyle w:val="HTML0"/>
              <w:rPr>
                <w:sz w:val="22"/>
                <w:szCs w:val="22"/>
                <w:lang w:val="en-US"/>
              </w:rPr>
            </w:pPr>
            <w:r w:rsidRPr="0050321A">
              <w:rPr>
                <w:sz w:val="22"/>
                <w:szCs w:val="22"/>
                <w:lang w:val="en-US"/>
              </w:rPr>
              <w:t xml:space="preserve">  var lines = ['a','b','c'];</w:t>
            </w:r>
          </w:p>
          <w:p w:rsidR="00903D60" w:rsidRPr="0050321A" w:rsidRDefault="00903D60" w:rsidP="00903D60">
            <w:pPr>
              <w:pStyle w:val="HTML0"/>
              <w:rPr>
                <w:sz w:val="22"/>
                <w:szCs w:val="22"/>
                <w:lang w:val="en-US"/>
              </w:rPr>
            </w:pPr>
            <w:r w:rsidRPr="0050321A">
              <w:rPr>
                <w:sz w:val="22"/>
                <w:szCs w:val="22"/>
                <w:lang w:val="en-US"/>
              </w:rPr>
              <w:t xml:space="preserve">  return lines.map(function(line){</w:t>
            </w:r>
          </w:p>
          <w:p w:rsidR="00903D60" w:rsidRPr="0050321A" w:rsidRDefault="00903D60" w:rsidP="00903D60">
            <w:pPr>
              <w:pStyle w:val="HTML0"/>
              <w:rPr>
                <w:sz w:val="22"/>
                <w:szCs w:val="22"/>
                <w:lang w:val="en-US"/>
              </w:rPr>
            </w:pPr>
            <w:r w:rsidRPr="0050321A">
              <w:rPr>
                <w:sz w:val="22"/>
                <w:szCs w:val="22"/>
                <w:lang w:val="en-US"/>
              </w:rPr>
              <w:t xml:space="preserve">   return line+'-' + </w:t>
            </w:r>
            <w:r w:rsidRPr="0050321A">
              <w:rPr>
                <w:b/>
                <w:sz w:val="22"/>
                <w:szCs w:val="22"/>
                <w:lang w:val="en-US"/>
              </w:rPr>
              <w:t>this.name</w:t>
            </w: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 xml:space="preserve">  }, </w:t>
            </w:r>
            <w:r w:rsidRPr="0050321A">
              <w:rPr>
                <w:b/>
                <w:sz w:val="22"/>
                <w:szCs w:val="22"/>
                <w:lang w:val="en-US"/>
              </w:rPr>
              <w:t>this</w:t>
            </w: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a = new User('Вася');</w:t>
            </w:r>
          </w:p>
          <w:p w:rsidR="00903D60" w:rsidRPr="00126E24" w:rsidRDefault="00903D60" w:rsidP="00903D60">
            <w:pPr>
              <w:pStyle w:val="HTML0"/>
              <w:rPr>
                <w:lang w:val="en-US"/>
              </w:rPr>
            </w:pPr>
            <w:r w:rsidRPr="0050321A">
              <w:rPr>
                <w:sz w:val="22"/>
                <w:szCs w:val="22"/>
                <w:lang w:val="en-US"/>
              </w:rPr>
              <w:t>a.read();</w:t>
            </w:r>
          </w:p>
        </w:tc>
      </w:tr>
    </w:tbl>
    <w:p w:rsidR="00903D60" w:rsidRDefault="00903D60" w:rsidP="00160EF4">
      <w:pPr>
        <w:spacing w:before="100" w:beforeAutospacing="1" w:after="100" w:afterAutospacing="1"/>
        <w:rPr>
          <w:sz w:val="28"/>
          <w:szCs w:val="28"/>
        </w:rPr>
      </w:pPr>
      <w:r>
        <w:rPr>
          <w:sz w:val="28"/>
          <w:szCs w:val="28"/>
        </w:rPr>
        <w:t xml:space="preserve">Обратите внимание на второй параметр функции </w:t>
      </w:r>
      <w:r>
        <w:rPr>
          <w:sz w:val="28"/>
          <w:szCs w:val="28"/>
          <w:lang w:val="en-US"/>
        </w:rPr>
        <w:t>map</w:t>
      </w:r>
      <w:r>
        <w:rPr>
          <w:sz w:val="28"/>
          <w:szCs w:val="28"/>
        </w:rPr>
        <w:t xml:space="preserve">. Чтобы функция </w:t>
      </w:r>
      <w:r>
        <w:rPr>
          <w:sz w:val="28"/>
          <w:szCs w:val="28"/>
          <w:lang w:val="en-US"/>
        </w:rPr>
        <w:t>map</w:t>
      </w:r>
      <w:r>
        <w:rPr>
          <w:sz w:val="28"/>
          <w:szCs w:val="28"/>
        </w:rPr>
        <w:t xml:space="preserve"> явным образом увидела ссылки </w:t>
      </w:r>
      <w:r>
        <w:rPr>
          <w:sz w:val="28"/>
          <w:szCs w:val="28"/>
          <w:lang w:val="en-US"/>
        </w:rPr>
        <w:t>this</w:t>
      </w:r>
      <w:r>
        <w:rPr>
          <w:sz w:val="28"/>
          <w:szCs w:val="28"/>
        </w:rPr>
        <w:t xml:space="preserve">, мы передаем </w:t>
      </w:r>
      <w:r>
        <w:rPr>
          <w:sz w:val="28"/>
          <w:szCs w:val="28"/>
          <w:lang w:val="en-US"/>
        </w:rPr>
        <w:t>this</w:t>
      </w:r>
      <w:r>
        <w:rPr>
          <w:sz w:val="28"/>
          <w:szCs w:val="28"/>
        </w:rPr>
        <w:t xml:space="preserve"> вторым параметром.</w:t>
      </w:r>
    </w:p>
    <w:p w:rsidR="00903D60" w:rsidRPr="003102BA" w:rsidRDefault="00903D60" w:rsidP="00160EF4">
      <w:pPr>
        <w:spacing w:before="100" w:beforeAutospacing="1" w:after="100" w:afterAutospacing="1"/>
        <w:rPr>
          <w:sz w:val="28"/>
          <w:szCs w:val="28"/>
        </w:rPr>
      </w:pPr>
      <w:r>
        <w:rPr>
          <w:sz w:val="28"/>
          <w:szCs w:val="28"/>
        </w:rPr>
        <w:t xml:space="preserve">Но не все функции обладают такой степенью  продуманности. Если функция не принимает дополнительного аргумента на понадобится способ сохранения связи с </w:t>
      </w:r>
      <w:r>
        <w:rPr>
          <w:sz w:val="28"/>
          <w:szCs w:val="28"/>
          <w:lang w:val="en-US"/>
        </w:rPr>
        <w:t>this</w:t>
      </w:r>
      <w:r w:rsidRPr="00903D6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03D60" w:rsidRPr="00F435BF" w:rsidTr="00821A36">
        <w:tc>
          <w:tcPr>
            <w:tcW w:w="8670" w:type="dxa"/>
            <w:shd w:val="clear" w:color="auto" w:fill="9BBB59"/>
          </w:tcPr>
          <w:p w:rsidR="00903D60" w:rsidRPr="00AA13C1" w:rsidRDefault="00903D60" w:rsidP="00AA13C1">
            <w:pPr>
              <w:jc w:val="center"/>
              <w:rPr>
                <w:b/>
                <w:bCs/>
                <w:color w:val="FFFEFF"/>
                <w:lang w:val="en-US"/>
              </w:rPr>
            </w:pPr>
            <w:r>
              <w:rPr>
                <w:b/>
                <w:bCs/>
                <w:color w:val="FFFEFF"/>
              </w:rPr>
              <w:lastRenderedPageBreak/>
              <w:t xml:space="preserve">Сохранение ссылки на внешнюю связь </w:t>
            </w:r>
            <w:r>
              <w:rPr>
                <w:b/>
                <w:bCs/>
                <w:color w:val="FFFEFF"/>
                <w:lang w:val="en-US"/>
              </w:rPr>
              <w:t>this</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8</w:t>
            </w:r>
          </w:p>
        </w:tc>
      </w:tr>
      <w:tr w:rsidR="00903D60" w:rsidRPr="00903D60" w:rsidTr="00821A36">
        <w:trPr>
          <w:trHeight w:val="359"/>
        </w:trPr>
        <w:tc>
          <w:tcPr>
            <w:tcW w:w="8670" w:type="dxa"/>
          </w:tcPr>
          <w:p w:rsidR="00903D60" w:rsidRPr="0050321A" w:rsidRDefault="00903D60" w:rsidP="00821A36">
            <w:pPr>
              <w:pStyle w:val="HTML0"/>
              <w:rPr>
                <w:sz w:val="22"/>
                <w:szCs w:val="22"/>
                <w:lang w:val="en-US"/>
              </w:rPr>
            </w:pPr>
            <w:r w:rsidRPr="0050321A">
              <w:rPr>
                <w:sz w:val="22"/>
                <w:szCs w:val="22"/>
                <w:lang w:val="en-US"/>
              </w:rPr>
              <w:t>User.prototype.read = function(){</w:t>
            </w:r>
          </w:p>
          <w:p w:rsidR="00903D60" w:rsidRPr="0050321A" w:rsidRDefault="00903D60" w:rsidP="00821A36">
            <w:pPr>
              <w:pStyle w:val="HTML0"/>
              <w:rPr>
                <w:b/>
                <w:sz w:val="22"/>
                <w:szCs w:val="22"/>
                <w:lang w:val="en-US"/>
              </w:rPr>
            </w:pPr>
            <w:r w:rsidRPr="0050321A">
              <w:rPr>
                <w:sz w:val="22"/>
                <w:szCs w:val="22"/>
                <w:lang w:val="en-US"/>
              </w:rPr>
              <w:t xml:space="preserve"> </w:t>
            </w:r>
            <w:r w:rsidRPr="0050321A">
              <w:rPr>
                <w:b/>
                <w:sz w:val="22"/>
                <w:szCs w:val="22"/>
                <w:lang w:val="en-US"/>
              </w:rPr>
              <w:t>var self = this;</w:t>
            </w:r>
          </w:p>
          <w:p w:rsidR="00903D60" w:rsidRPr="0050321A" w:rsidRDefault="00903D60" w:rsidP="00821A36">
            <w:pPr>
              <w:pStyle w:val="HTML0"/>
              <w:rPr>
                <w:sz w:val="22"/>
                <w:szCs w:val="22"/>
                <w:lang w:val="en-US"/>
              </w:rPr>
            </w:pPr>
            <w:r w:rsidRPr="0050321A">
              <w:rPr>
                <w:sz w:val="22"/>
                <w:szCs w:val="22"/>
                <w:lang w:val="en-US"/>
              </w:rPr>
              <w:t xml:space="preserve"> …</w:t>
            </w:r>
          </w:p>
          <w:p w:rsidR="00903D60" w:rsidRPr="0050321A" w:rsidRDefault="00903D60" w:rsidP="00821A36">
            <w:pPr>
              <w:pStyle w:val="HTML0"/>
              <w:rPr>
                <w:sz w:val="22"/>
                <w:szCs w:val="22"/>
                <w:lang w:val="en-US"/>
              </w:rPr>
            </w:pPr>
            <w:r w:rsidRPr="0050321A">
              <w:rPr>
                <w:sz w:val="22"/>
                <w:szCs w:val="22"/>
                <w:lang w:val="en-US"/>
              </w:rPr>
              <w:t>}</w:t>
            </w:r>
          </w:p>
          <w:p w:rsidR="00903D60" w:rsidRPr="00126E24" w:rsidRDefault="00903D60" w:rsidP="00821A36">
            <w:pPr>
              <w:pStyle w:val="HTML0"/>
              <w:rPr>
                <w:lang w:val="en-US"/>
              </w:rPr>
            </w:pPr>
          </w:p>
        </w:tc>
      </w:tr>
    </w:tbl>
    <w:p w:rsidR="00903D60" w:rsidRPr="00C5446A" w:rsidRDefault="00EB573E" w:rsidP="00464A00">
      <w:pPr>
        <w:spacing w:before="100" w:beforeAutospacing="1" w:after="100" w:afterAutospacing="1"/>
        <w:jc w:val="center"/>
        <w:rPr>
          <w:b/>
          <w:sz w:val="28"/>
          <w:szCs w:val="28"/>
        </w:rPr>
      </w:pPr>
      <w:r>
        <w:rPr>
          <w:b/>
          <w:sz w:val="28"/>
          <w:szCs w:val="28"/>
        </w:rPr>
        <w:t>3.2</w:t>
      </w:r>
      <w:r w:rsidR="00464A00">
        <w:rPr>
          <w:b/>
          <w:sz w:val="28"/>
          <w:szCs w:val="28"/>
        </w:rPr>
        <w:t xml:space="preserve"> </w:t>
      </w:r>
      <w:r w:rsidR="00C5446A" w:rsidRPr="00C5446A">
        <w:rPr>
          <w:b/>
          <w:sz w:val="28"/>
          <w:szCs w:val="28"/>
        </w:rPr>
        <w:t>Наследование</w:t>
      </w:r>
    </w:p>
    <w:p w:rsidR="002D1D87" w:rsidRPr="00FB17F3" w:rsidRDefault="002D1D87" w:rsidP="002D1D87">
      <w:pPr>
        <w:spacing w:before="100" w:beforeAutospacing="1" w:after="100" w:afterAutospacing="1"/>
        <w:rPr>
          <w:sz w:val="28"/>
          <w:szCs w:val="28"/>
        </w:rPr>
      </w:pPr>
      <w:r w:rsidRPr="002D1D87">
        <w:rPr>
          <w:sz w:val="28"/>
          <w:szCs w:val="28"/>
        </w:rPr>
        <w:t>Прототип функции является обычным объектом, и поэтому существует н</w:t>
      </w:r>
      <w:r w:rsidRPr="002D1D87">
        <w:rPr>
          <w:sz w:val="28"/>
          <w:szCs w:val="28"/>
        </w:rPr>
        <w:t>е</w:t>
      </w:r>
      <w:r w:rsidRPr="002D1D87">
        <w:rPr>
          <w:sz w:val="28"/>
          <w:szCs w:val="28"/>
        </w:rPr>
        <w:t>сколько способов копирования его функциональных возможностей (методы и свойства), чтобы осуществить наследование.</w:t>
      </w:r>
    </w:p>
    <w:p w:rsidR="00C5446A" w:rsidRPr="003102BA" w:rsidRDefault="00C5446A" w:rsidP="00160EF4">
      <w:pPr>
        <w:spacing w:before="100" w:beforeAutospacing="1" w:after="100" w:afterAutospacing="1"/>
        <w:rPr>
          <w:sz w:val="28"/>
          <w:szCs w:val="28"/>
        </w:rPr>
      </w:pPr>
      <w:r>
        <w:rPr>
          <w:sz w:val="28"/>
          <w:szCs w:val="28"/>
        </w:rPr>
        <w:t>Чтобы создать класс, наследующий и расширяющий прототип другого кла</w:t>
      </w:r>
      <w:r>
        <w:rPr>
          <w:sz w:val="28"/>
          <w:szCs w:val="28"/>
        </w:rPr>
        <w:t>с</w:t>
      </w:r>
      <w:r>
        <w:rPr>
          <w:sz w:val="28"/>
          <w:szCs w:val="28"/>
        </w:rPr>
        <w:t>са,</w:t>
      </w:r>
      <w:r w:rsidR="002D1D87" w:rsidRPr="002D1D87">
        <w:rPr>
          <w:sz w:val="28"/>
          <w:szCs w:val="28"/>
        </w:rPr>
        <w:t xml:space="preserve"> </w:t>
      </w:r>
      <w:r w:rsidR="002D1D87">
        <w:rPr>
          <w:sz w:val="28"/>
          <w:szCs w:val="28"/>
        </w:rPr>
        <w:t>можно воспользоваться</w:t>
      </w:r>
      <w:r>
        <w:rPr>
          <w:sz w:val="28"/>
          <w:szCs w:val="28"/>
        </w:rPr>
        <w:t xml:space="preserve"> </w:t>
      </w:r>
      <w:r>
        <w:rPr>
          <w:sz w:val="28"/>
          <w:szCs w:val="28"/>
          <w:lang w:val="en-US"/>
        </w:rPr>
        <w:t>Object</w:t>
      </w:r>
      <w:r w:rsidRPr="00C5446A">
        <w:rPr>
          <w:sz w:val="28"/>
          <w:szCs w:val="28"/>
        </w:rPr>
        <w:t>.</w:t>
      </w:r>
      <w:r>
        <w:rPr>
          <w:sz w:val="28"/>
          <w:szCs w:val="28"/>
          <w:lang w:val="en-US"/>
        </w:rPr>
        <w:t>create</w:t>
      </w:r>
      <w:r w:rsidRPr="00C5446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5446A" w:rsidRPr="00F435BF" w:rsidTr="00821A36">
        <w:tc>
          <w:tcPr>
            <w:tcW w:w="8670" w:type="dxa"/>
            <w:shd w:val="clear" w:color="auto" w:fill="9BBB59"/>
          </w:tcPr>
          <w:p w:rsidR="00C5446A" w:rsidRPr="00AA13C1" w:rsidRDefault="00C96585" w:rsidP="00AA13C1">
            <w:pPr>
              <w:jc w:val="center"/>
              <w:rPr>
                <w:b/>
                <w:bCs/>
                <w:color w:val="FFFEFF"/>
                <w:lang w:val="en-US"/>
              </w:rPr>
            </w:pPr>
            <w:r>
              <w:rPr>
                <w:b/>
                <w:bCs/>
                <w:color w:val="FFFEFF"/>
              </w:rPr>
              <w:t>Наследование прототипов</w:t>
            </w:r>
            <w:r w:rsidR="00C5446A" w:rsidRPr="00420975">
              <w:rPr>
                <w:b/>
                <w:bCs/>
                <w:color w:val="FFFEFF"/>
              </w:rPr>
              <w:t xml:space="preserve">. </w:t>
            </w:r>
            <w:r w:rsidR="00C5446A">
              <w:rPr>
                <w:b/>
                <w:bCs/>
                <w:color w:val="FFFEFF"/>
              </w:rPr>
              <w:t>Листинг</w:t>
            </w:r>
            <w:r w:rsidR="00C5446A" w:rsidRPr="00420975">
              <w:rPr>
                <w:b/>
                <w:bCs/>
                <w:color w:val="FFFEFF"/>
              </w:rPr>
              <w:t xml:space="preserve"> </w:t>
            </w:r>
            <w:r w:rsidR="00F71931">
              <w:rPr>
                <w:b/>
                <w:bCs/>
                <w:color w:val="FFFEFF"/>
              </w:rPr>
              <w:t>1.</w:t>
            </w:r>
            <w:r w:rsidR="00C5446A" w:rsidRPr="00A112C3">
              <w:rPr>
                <w:b/>
                <w:bCs/>
                <w:color w:val="FFFEFF"/>
              </w:rPr>
              <w:t>3</w:t>
            </w:r>
            <w:r w:rsidR="00C5446A" w:rsidRPr="00420975">
              <w:rPr>
                <w:b/>
                <w:bCs/>
                <w:color w:val="FFFEFF"/>
              </w:rPr>
              <w:t>.</w:t>
            </w:r>
            <w:r w:rsidR="00AA13C1">
              <w:rPr>
                <w:b/>
                <w:bCs/>
                <w:color w:val="FFFEFF"/>
                <w:lang w:val="en-US"/>
              </w:rPr>
              <w:t>9</w:t>
            </w:r>
          </w:p>
        </w:tc>
      </w:tr>
      <w:tr w:rsidR="00C5446A" w:rsidRPr="0021099E" w:rsidTr="00821A36">
        <w:trPr>
          <w:trHeight w:val="359"/>
        </w:trPr>
        <w:tc>
          <w:tcPr>
            <w:tcW w:w="8670" w:type="dxa"/>
          </w:tcPr>
          <w:p w:rsidR="008F082B" w:rsidRPr="0050321A" w:rsidRDefault="008F082B" w:rsidP="008F082B">
            <w:pPr>
              <w:pStyle w:val="HTML0"/>
              <w:rPr>
                <w:sz w:val="22"/>
                <w:szCs w:val="22"/>
                <w:lang w:val="en-US"/>
              </w:rPr>
            </w:pPr>
            <w:r w:rsidRPr="0050321A">
              <w:rPr>
                <w:sz w:val="22"/>
                <w:szCs w:val="22"/>
                <w:lang w:val="en-US"/>
              </w:rPr>
              <w:t>function Actor(scene, x, y){</w:t>
            </w:r>
          </w:p>
          <w:p w:rsidR="008F082B" w:rsidRPr="0050321A" w:rsidRDefault="008F082B" w:rsidP="008F082B">
            <w:pPr>
              <w:pStyle w:val="HTML0"/>
              <w:rPr>
                <w:sz w:val="22"/>
                <w:szCs w:val="22"/>
                <w:lang w:val="en-US"/>
              </w:rPr>
            </w:pPr>
            <w:r w:rsidRPr="0050321A">
              <w:rPr>
                <w:sz w:val="22"/>
                <w:szCs w:val="22"/>
                <w:lang w:val="en-US"/>
              </w:rPr>
              <w:t xml:space="preserve">  this.scene = scene;</w:t>
            </w:r>
          </w:p>
          <w:p w:rsidR="008F082B" w:rsidRPr="0050321A" w:rsidRDefault="008F082B" w:rsidP="008F082B">
            <w:pPr>
              <w:pStyle w:val="HTML0"/>
              <w:rPr>
                <w:sz w:val="22"/>
                <w:szCs w:val="22"/>
                <w:lang w:val="en-US"/>
              </w:rPr>
            </w:pPr>
            <w:r w:rsidRPr="0050321A">
              <w:rPr>
                <w:sz w:val="22"/>
                <w:szCs w:val="22"/>
                <w:lang w:val="en-US"/>
              </w:rPr>
              <w:t xml:space="preserve">  this.x = x;</w:t>
            </w:r>
          </w:p>
          <w:p w:rsidR="008F082B" w:rsidRPr="0050321A" w:rsidRDefault="008F082B" w:rsidP="008F082B">
            <w:pPr>
              <w:pStyle w:val="HTML0"/>
              <w:rPr>
                <w:sz w:val="22"/>
                <w:szCs w:val="22"/>
                <w:lang w:val="en-US"/>
              </w:rPr>
            </w:pPr>
            <w:r w:rsidRPr="0050321A">
              <w:rPr>
                <w:sz w:val="22"/>
                <w:szCs w:val="22"/>
                <w:lang w:val="en-US"/>
              </w:rPr>
              <w:t xml:space="preserve">  this.y = y;</w:t>
            </w:r>
          </w:p>
          <w:p w:rsidR="008F082B" w:rsidRPr="0050321A" w:rsidRDefault="008F082B" w:rsidP="008F082B">
            <w:pPr>
              <w:pStyle w:val="HTML0"/>
              <w:rPr>
                <w:sz w:val="22"/>
                <w:szCs w:val="22"/>
                <w:lang w:val="en-US"/>
              </w:rPr>
            </w:pPr>
            <w:r w:rsidRPr="0050321A">
              <w:rPr>
                <w:sz w:val="22"/>
                <w:szCs w:val="22"/>
                <w:lang w:val="en-US"/>
              </w:rPr>
              <w:t>}</w:t>
            </w:r>
          </w:p>
          <w:p w:rsidR="008F082B" w:rsidRPr="0050321A" w:rsidRDefault="008F082B" w:rsidP="008F082B">
            <w:pPr>
              <w:pStyle w:val="HTML0"/>
              <w:rPr>
                <w:sz w:val="22"/>
                <w:szCs w:val="22"/>
                <w:lang w:val="en-US"/>
              </w:rPr>
            </w:pPr>
            <w:r w:rsidRPr="0050321A">
              <w:rPr>
                <w:sz w:val="22"/>
                <w:szCs w:val="22"/>
                <w:lang w:val="en-US"/>
              </w:rPr>
              <w:t>function MyClass(){</w:t>
            </w:r>
          </w:p>
          <w:p w:rsidR="008F082B" w:rsidRPr="0050321A" w:rsidRDefault="008F082B" w:rsidP="008F082B">
            <w:pPr>
              <w:pStyle w:val="HTML0"/>
              <w:rPr>
                <w:sz w:val="22"/>
                <w:szCs w:val="22"/>
                <w:lang w:val="en-US"/>
              </w:rPr>
            </w:pPr>
          </w:p>
          <w:p w:rsidR="008F082B" w:rsidRPr="0050321A" w:rsidRDefault="008F082B" w:rsidP="008F082B">
            <w:pPr>
              <w:pStyle w:val="HTML0"/>
              <w:rPr>
                <w:sz w:val="22"/>
                <w:szCs w:val="22"/>
                <w:lang w:val="en-US"/>
              </w:rPr>
            </w:pPr>
            <w:r w:rsidRPr="0050321A">
              <w:rPr>
                <w:sz w:val="22"/>
                <w:szCs w:val="22"/>
                <w:lang w:val="en-US"/>
              </w:rPr>
              <w:t>}</w:t>
            </w:r>
          </w:p>
          <w:p w:rsidR="00C5446A" w:rsidRPr="0050321A" w:rsidRDefault="008F082B" w:rsidP="008F082B">
            <w:pPr>
              <w:pStyle w:val="HTML0"/>
              <w:rPr>
                <w:b/>
                <w:sz w:val="22"/>
                <w:szCs w:val="22"/>
                <w:lang w:val="en-US"/>
              </w:rPr>
            </w:pPr>
            <w:r w:rsidRPr="0050321A">
              <w:rPr>
                <w:b/>
                <w:sz w:val="22"/>
                <w:szCs w:val="22"/>
                <w:lang w:val="en-US"/>
              </w:rPr>
              <w:t>MyClass.prototype = Object.create(Actor.prototype);</w:t>
            </w:r>
          </w:p>
          <w:p w:rsidR="00C5446A" w:rsidRPr="008F082B" w:rsidRDefault="00C5446A" w:rsidP="00821A36">
            <w:pPr>
              <w:pStyle w:val="HTML0"/>
              <w:rPr>
                <w:lang w:val="en-US"/>
              </w:rPr>
            </w:pPr>
          </w:p>
        </w:tc>
      </w:tr>
    </w:tbl>
    <w:p w:rsidR="00821A36" w:rsidRDefault="00821A36" w:rsidP="00160EF4">
      <w:pPr>
        <w:spacing w:before="100" w:beforeAutospacing="1" w:after="100" w:afterAutospacing="1"/>
        <w:rPr>
          <w:sz w:val="28"/>
          <w:szCs w:val="28"/>
        </w:rPr>
      </w:pPr>
      <w:r>
        <w:rPr>
          <w:sz w:val="28"/>
          <w:szCs w:val="28"/>
        </w:rPr>
        <w:t xml:space="preserve">Сейчас в классе </w:t>
      </w:r>
      <w:r>
        <w:rPr>
          <w:sz w:val="28"/>
          <w:szCs w:val="28"/>
          <w:lang w:val="en-US"/>
        </w:rPr>
        <w:t>MyClass</w:t>
      </w:r>
      <w:r>
        <w:rPr>
          <w:sz w:val="28"/>
          <w:szCs w:val="28"/>
        </w:rPr>
        <w:t>, мы можем переопределить свойства и методы</w:t>
      </w:r>
      <w:r w:rsidRPr="00821A36">
        <w:rPr>
          <w:sz w:val="28"/>
          <w:szCs w:val="28"/>
        </w:rPr>
        <w:t xml:space="preserve"> </w:t>
      </w:r>
      <w:r>
        <w:rPr>
          <w:sz w:val="28"/>
          <w:szCs w:val="28"/>
        </w:rPr>
        <w:t>р</w:t>
      </w:r>
      <w:r>
        <w:rPr>
          <w:sz w:val="28"/>
          <w:szCs w:val="28"/>
        </w:rPr>
        <w:t>о</w:t>
      </w:r>
      <w:r>
        <w:rPr>
          <w:sz w:val="28"/>
          <w:szCs w:val="28"/>
        </w:rPr>
        <w:t>дительского класса</w:t>
      </w:r>
      <w:r w:rsidRPr="00821A36">
        <w:rPr>
          <w:sz w:val="28"/>
          <w:szCs w:val="28"/>
        </w:rPr>
        <w:t xml:space="preserve"> </w:t>
      </w:r>
      <w:r>
        <w:rPr>
          <w:sz w:val="28"/>
          <w:szCs w:val="28"/>
          <w:lang w:val="en-US"/>
        </w:rPr>
        <w:t>Actor</w:t>
      </w:r>
      <w:r>
        <w:rPr>
          <w:sz w:val="28"/>
          <w:szCs w:val="28"/>
        </w:rPr>
        <w:t>.</w:t>
      </w:r>
    </w:p>
    <w:p w:rsidR="002D1D87" w:rsidRDefault="002D1D87" w:rsidP="00160EF4">
      <w:pPr>
        <w:spacing w:before="100" w:beforeAutospacing="1" w:after="100" w:afterAutospacing="1"/>
        <w:rPr>
          <w:sz w:val="28"/>
          <w:szCs w:val="28"/>
        </w:rPr>
      </w:pPr>
      <w:r w:rsidRPr="002D1D87">
        <w:rPr>
          <w:sz w:val="28"/>
          <w:szCs w:val="28"/>
        </w:rPr>
        <w:t>Чтобы определить цепочку прототипов (объект тип Actor) как человека (об</w:t>
      </w:r>
      <w:r w:rsidRPr="002D1D87">
        <w:rPr>
          <w:sz w:val="28"/>
          <w:szCs w:val="28"/>
        </w:rPr>
        <w:t>ъ</w:t>
      </w:r>
      <w:r w:rsidRPr="002D1D87">
        <w:rPr>
          <w:sz w:val="28"/>
          <w:szCs w:val="28"/>
        </w:rPr>
        <w:t>ект типа Person), человека (объект типа Person) - как млекопетающее и т.д., до самого объекта типа Object, лучше всего создать экземпляр одного объе</w:t>
      </w:r>
      <w:r w:rsidRPr="002D1D87">
        <w:rPr>
          <w:sz w:val="28"/>
          <w:szCs w:val="28"/>
        </w:rPr>
        <w:t>к</w:t>
      </w:r>
      <w:r w:rsidRPr="002D1D87">
        <w:rPr>
          <w:sz w:val="28"/>
          <w:szCs w:val="28"/>
        </w:rPr>
        <w:t>та в качестве прототипа другого объекта: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D1D87" w:rsidRPr="00F435BF" w:rsidTr="002D1D87">
        <w:tc>
          <w:tcPr>
            <w:tcW w:w="8670" w:type="dxa"/>
            <w:shd w:val="clear" w:color="auto" w:fill="9BBB59"/>
          </w:tcPr>
          <w:p w:rsidR="002D1D87" w:rsidRPr="00AA13C1" w:rsidRDefault="002D1D87" w:rsidP="002D1D87">
            <w:pPr>
              <w:jc w:val="center"/>
              <w:rPr>
                <w:b/>
                <w:bCs/>
                <w:color w:val="FFFEFF"/>
                <w:lang w:val="en-US"/>
              </w:rPr>
            </w:pPr>
            <w:r>
              <w:rPr>
                <w:b/>
                <w:bCs/>
                <w:color w:val="FFFEFF"/>
              </w:rPr>
              <w:t>Цепочка наследования прототипов</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Pr="00812DF8">
              <w:rPr>
                <w:b/>
                <w:bCs/>
                <w:color w:val="FFFEFF"/>
              </w:rPr>
              <w:t>1</w:t>
            </w:r>
            <w:r w:rsidR="00AA13C1">
              <w:rPr>
                <w:b/>
                <w:bCs/>
                <w:color w:val="FFFEFF"/>
                <w:lang w:val="en-US"/>
              </w:rPr>
              <w:t>0</w:t>
            </w:r>
          </w:p>
        </w:tc>
      </w:tr>
      <w:tr w:rsidR="002D1D87" w:rsidRPr="0021099E" w:rsidTr="002D1D87">
        <w:trPr>
          <w:trHeight w:val="359"/>
        </w:trPr>
        <w:tc>
          <w:tcPr>
            <w:tcW w:w="8670" w:type="dxa"/>
          </w:tcPr>
          <w:p w:rsidR="002D1D87" w:rsidRDefault="002D1D87" w:rsidP="002D1D87">
            <w:pPr>
              <w:pStyle w:val="HTML0"/>
              <w:rPr>
                <w:sz w:val="22"/>
                <w:szCs w:val="22"/>
                <w:lang w:val="en-US"/>
              </w:rPr>
            </w:pPr>
            <w:r w:rsidRPr="002D1D87">
              <w:rPr>
                <w:sz w:val="22"/>
                <w:szCs w:val="22"/>
                <w:lang w:val="en-US"/>
              </w:rPr>
              <w:t>SubClass.prototype = new SuperClass()</w:t>
            </w:r>
            <w:r>
              <w:rPr>
                <w:sz w:val="22"/>
                <w:szCs w:val="22"/>
                <w:lang w:val="en-US"/>
              </w:rPr>
              <w:t>;</w:t>
            </w:r>
          </w:p>
          <w:p w:rsidR="002D1D87" w:rsidRPr="002D1D87" w:rsidRDefault="002D1D87" w:rsidP="002D1D87">
            <w:pPr>
              <w:pStyle w:val="HTML0"/>
              <w:rPr>
                <w:lang w:val="en-US"/>
              </w:rPr>
            </w:pPr>
            <w:r>
              <w:rPr>
                <w:sz w:val="22"/>
                <w:szCs w:val="22"/>
                <w:lang w:val="en-US"/>
              </w:rPr>
              <w:t>SubSubClass.prototype = new SubClass.prototype;</w:t>
            </w:r>
          </w:p>
        </w:tc>
      </w:tr>
    </w:tbl>
    <w:p w:rsidR="002D1D87" w:rsidRDefault="002D1D87" w:rsidP="00160EF4">
      <w:pPr>
        <w:spacing w:before="100" w:beforeAutospacing="1" w:after="100" w:afterAutospacing="1"/>
        <w:rPr>
          <w:sz w:val="28"/>
          <w:szCs w:val="28"/>
        </w:rPr>
      </w:pPr>
      <w:r>
        <w:rPr>
          <w:sz w:val="28"/>
          <w:szCs w:val="28"/>
        </w:rPr>
        <w:t>Таким образом, цепочка прототипов сохраняется.</w:t>
      </w:r>
    </w:p>
    <w:p w:rsidR="00C83A68" w:rsidRDefault="00C83A68" w:rsidP="00C83A68">
      <w:pPr>
        <w:spacing w:before="100" w:beforeAutospacing="1" w:after="100" w:afterAutospacing="1"/>
        <w:rPr>
          <w:sz w:val="28"/>
          <w:szCs w:val="28"/>
        </w:rPr>
      </w:pPr>
      <w:r w:rsidRPr="00DA5CE7">
        <w:rPr>
          <w:sz w:val="28"/>
          <w:szCs w:val="28"/>
        </w:rPr>
        <w:t xml:space="preserve">Все элементы модели </w:t>
      </w:r>
      <w:r w:rsidRPr="00DA5CE7">
        <w:rPr>
          <w:sz w:val="28"/>
          <w:szCs w:val="28"/>
          <w:lang w:val="en-US"/>
        </w:rPr>
        <w:t>DOM</w:t>
      </w:r>
      <w:r w:rsidRPr="00DA5CE7">
        <w:rPr>
          <w:sz w:val="28"/>
          <w:szCs w:val="28"/>
        </w:rPr>
        <w:t xml:space="preserve"> наследуются от конструктора класса </w:t>
      </w:r>
      <w:r w:rsidRPr="00DA5CE7">
        <w:rPr>
          <w:sz w:val="28"/>
          <w:szCs w:val="28"/>
          <w:lang w:val="en-US"/>
        </w:rPr>
        <w:t>HTMLEl</w:t>
      </w:r>
      <w:r w:rsidRPr="00DA5CE7">
        <w:rPr>
          <w:sz w:val="28"/>
          <w:szCs w:val="28"/>
          <w:lang w:val="en-US"/>
        </w:rPr>
        <w:t>e</w:t>
      </w:r>
      <w:r w:rsidRPr="00DA5CE7">
        <w:rPr>
          <w:sz w:val="28"/>
          <w:szCs w:val="28"/>
          <w:lang w:val="en-US"/>
        </w:rPr>
        <w:t>ment</w:t>
      </w:r>
      <w:r w:rsidRPr="00DA5CE7">
        <w:rPr>
          <w:sz w:val="28"/>
          <w:szCs w:val="28"/>
        </w:rPr>
        <w:t>, который также можно расширять.</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83A68" w:rsidRPr="00F435BF" w:rsidTr="003B3093">
        <w:tc>
          <w:tcPr>
            <w:tcW w:w="8670" w:type="dxa"/>
            <w:shd w:val="clear" w:color="auto" w:fill="9BBB59"/>
          </w:tcPr>
          <w:p w:rsidR="00C83A68" w:rsidRPr="00AA13C1" w:rsidRDefault="00C83A68" w:rsidP="003B3093">
            <w:pPr>
              <w:jc w:val="center"/>
              <w:rPr>
                <w:b/>
                <w:bCs/>
                <w:color w:val="FFFEFF"/>
                <w:lang w:val="en-US"/>
              </w:rPr>
            </w:pPr>
            <w:r w:rsidRPr="00C83A68">
              <w:rPr>
                <w:b/>
                <w:bCs/>
                <w:color w:val="FFFEFF"/>
              </w:rPr>
              <w:t>Добавление нового метода ко всем элементам HTML-разметки с помощью прототипа класса HTMLElement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Pr="00812DF8">
              <w:rPr>
                <w:b/>
                <w:bCs/>
                <w:color w:val="FFFEFF"/>
              </w:rPr>
              <w:t>1</w:t>
            </w:r>
            <w:r w:rsidR="00AA13C1">
              <w:rPr>
                <w:b/>
                <w:bCs/>
                <w:color w:val="FFFEFF"/>
                <w:lang w:val="en-US"/>
              </w:rPr>
              <w:t>1</w:t>
            </w:r>
          </w:p>
        </w:tc>
      </w:tr>
      <w:tr w:rsidR="00C83A68" w:rsidRPr="002D1D87" w:rsidTr="003B3093">
        <w:trPr>
          <w:trHeight w:val="359"/>
        </w:trPr>
        <w:tc>
          <w:tcPr>
            <w:tcW w:w="8670" w:type="dxa"/>
          </w:tcPr>
          <w:p w:rsidR="00C83A68" w:rsidRPr="00C83A68" w:rsidRDefault="00C83A68" w:rsidP="00C83A68">
            <w:pPr>
              <w:pStyle w:val="HTML0"/>
              <w:rPr>
                <w:sz w:val="22"/>
                <w:szCs w:val="22"/>
                <w:lang w:val="en-US"/>
              </w:rPr>
            </w:pPr>
            <w:r w:rsidRPr="00C83A68">
              <w:rPr>
                <w:sz w:val="22"/>
                <w:szCs w:val="22"/>
                <w:lang w:val="en-US"/>
              </w:rPr>
              <w:t>&lt;div id="parent"&gt;</w:t>
            </w:r>
          </w:p>
          <w:p w:rsidR="00C83A68" w:rsidRPr="00C83A68" w:rsidRDefault="00C83A68" w:rsidP="00C83A68">
            <w:pPr>
              <w:pStyle w:val="HTML0"/>
              <w:rPr>
                <w:sz w:val="22"/>
                <w:szCs w:val="22"/>
                <w:lang w:val="en-US"/>
              </w:rPr>
            </w:pPr>
            <w:r w:rsidRPr="00C83A68">
              <w:rPr>
                <w:sz w:val="22"/>
                <w:szCs w:val="22"/>
                <w:lang w:val="en-US"/>
              </w:rPr>
              <w:t xml:space="preserve"> &lt;div id="a"&gt;АА&lt;/div&gt;</w:t>
            </w:r>
          </w:p>
          <w:p w:rsidR="00C83A68" w:rsidRPr="00C83A68" w:rsidRDefault="00C83A68" w:rsidP="00C83A68">
            <w:pPr>
              <w:pStyle w:val="HTML0"/>
              <w:rPr>
                <w:sz w:val="22"/>
                <w:szCs w:val="22"/>
                <w:lang w:val="en-US"/>
              </w:rPr>
            </w:pPr>
            <w:r w:rsidRPr="00C83A68">
              <w:rPr>
                <w:sz w:val="22"/>
                <w:szCs w:val="22"/>
                <w:lang w:val="en-US"/>
              </w:rPr>
              <w:t xml:space="preserve"> &lt;div id="b"&gt;ББ&lt;/div&gt;</w:t>
            </w:r>
          </w:p>
          <w:p w:rsidR="00C83A68" w:rsidRPr="00C83A68" w:rsidRDefault="00C83A68" w:rsidP="00C83A68">
            <w:pPr>
              <w:pStyle w:val="HTML0"/>
              <w:rPr>
                <w:sz w:val="22"/>
                <w:szCs w:val="22"/>
                <w:lang w:val="en-US"/>
              </w:rPr>
            </w:pPr>
            <w:r w:rsidRPr="00C83A68">
              <w:rPr>
                <w:sz w:val="22"/>
                <w:szCs w:val="22"/>
                <w:lang w:val="en-US"/>
              </w:rPr>
              <w:t>&lt;/div&gt;</w:t>
            </w:r>
          </w:p>
          <w:p w:rsidR="00C83A68" w:rsidRPr="00C83A68" w:rsidRDefault="00C83A68" w:rsidP="00C83A68">
            <w:pPr>
              <w:pStyle w:val="HTML0"/>
              <w:rPr>
                <w:sz w:val="22"/>
                <w:szCs w:val="22"/>
                <w:lang w:val="en-US"/>
              </w:rPr>
            </w:pPr>
            <w:r w:rsidRPr="00C83A68">
              <w:rPr>
                <w:sz w:val="22"/>
                <w:szCs w:val="22"/>
                <w:lang w:val="en-US"/>
              </w:rPr>
              <w:lastRenderedPageBreak/>
              <w:t>&lt;script&gt;</w:t>
            </w:r>
          </w:p>
          <w:p w:rsidR="00C83A68" w:rsidRPr="00C83A68" w:rsidRDefault="00C83A68" w:rsidP="00C83A68">
            <w:pPr>
              <w:pStyle w:val="HTML0"/>
              <w:rPr>
                <w:sz w:val="22"/>
                <w:szCs w:val="22"/>
                <w:lang w:val="en-US"/>
              </w:rPr>
            </w:pPr>
            <w:r w:rsidRPr="00C83A68">
              <w:rPr>
                <w:sz w:val="22"/>
                <w:szCs w:val="22"/>
                <w:lang w:val="en-US"/>
              </w:rPr>
              <w:t xml:space="preserve"> </w:t>
            </w:r>
            <w:r w:rsidRPr="00C83A68">
              <w:rPr>
                <w:b/>
                <w:sz w:val="22"/>
                <w:szCs w:val="22"/>
                <w:lang w:val="en-US"/>
              </w:rPr>
              <w:t>HTMLElement.prototype.remove</w:t>
            </w:r>
            <w:r w:rsidRPr="00C83A68">
              <w:rPr>
                <w:sz w:val="22"/>
                <w:szCs w:val="22"/>
                <w:lang w:val="en-US"/>
              </w:rPr>
              <w:t xml:space="preserve"> = function(){</w:t>
            </w:r>
          </w:p>
          <w:p w:rsidR="00C83A68" w:rsidRPr="00C83A68" w:rsidRDefault="00C83A68" w:rsidP="00C83A68">
            <w:pPr>
              <w:pStyle w:val="HTML0"/>
              <w:rPr>
                <w:sz w:val="22"/>
                <w:szCs w:val="22"/>
                <w:lang w:val="en-US"/>
              </w:rPr>
            </w:pPr>
            <w:r w:rsidRPr="00C83A68">
              <w:rPr>
                <w:sz w:val="22"/>
                <w:szCs w:val="22"/>
                <w:lang w:val="en-US"/>
              </w:rPr>
              <w:t xml:space="preserve">  if(this.parentNode)</w:t>
            </w:r>
          </w:p>
          <w:p w:rsidR="00C83A68" w:rsidRPr="00C83A68" w:rsidRDefault="00C83A68" w:rsidP="00C83A68">
            <w:pPr>
              <w:pStyle w:val="HTML0"/>
              <w:rPr>
                <w:sz w:val="22"/>
                <w:szCs w:val="22"/>
                <w:lang w:val="en-US"/>
              </w:rPr>
            </w:pPr>
            <w:r w:rsidRPr="00C83A68">
              <w:rPr>
                <w:sz w:val="22"/>
                <w:szCs w:val="22"/>
                <w:lang w:val="en-US"/>
              </w:rPr>
              <w:t xml:space="preserve">   this.parentNode.removeChild(this);</w:t>
            </w:r>
          </w:p>
          <w:p w:rsidR="00C83A68" w:rsidRPr="00C83A68" w:rsidRDefault="00C83A68" w:rsidP="00C83A68">
            <w:pPr>
              <w:pStyle w:val="HTML0"/>
              <w:rPr>
                <w:sz w:val="22"/>
                <w:szCs w:val="22"/>
                <w:lang w:val="en-US"/>
              </w:rPr>
            </w:pPr>
            <w:r w:rsidRPr="00C83A68">
              <w:rPr>
                <w:sz w:val="22"/>
                <w:szCs w:val="22"/>
                <w:lang w:val="en-US"/>
              </w:rPr>
              <w:t xml:space="preserve"> };</w:t>
            </w:r>
          </w:p>
          <w:p w:rsidR="00C83A68" w:rsidRPr="00C83A68" w:rsidRDefault="00C83A68" w:rsidP="00C83A68">
            <w:pPr>
              <w:pStyle w:val="HTML0"/>
              <w:rPr>
                <w:sz w:val="22"/>
                <w:szCs w:val="22"/>
                <w:lang w:val="en-US"/>
              </w:rPr>
            </w:pPr>
            <w:r w:rsidRPr="00C83A68">
              <w:rPr>
                <w:sz w:val="22"/>
                <w:szCs w:val="22"/>
                <w:lang w:val="en-US"/>
              </w:rPr>
              <w:t xml:space="preserve"> var a = document.getElementById("a");</w:t>
            </w:r>
          </w:p>
          <w:p w:rsidR="00C83A68" w:rsidRPr="00C83A68" w:rsidRDefault="00C83A68" w:rsidP="00C83A68">
            <w:pPr>
              <w:pStyle w:val="HTML0"/>
              <w:rPr>
                <w:sz w:val="22"/>
                <w:szCs w:val="22"/>
              </w:rPr>
            </w:pPr>
            <w:r w:rsidRPr="00C83A68">
              <w:rPr>
                <w:sz w:val="22"/>
                <w:szCs w:val="22"/>
                <w:lang w:val="en-US"/>
              </w:rPr>
              <w:t xml:space="preserve"> a</w:t>
            </w:r>
            <w:r w:rsidRPr="00C83A68">
              <w:rPr>
                <w:sz w:val="22"/>
                <w:szCs w:val="22"/>
              </w:rPr>
              <w:t>.</w:t>
            </w:r>
            <w:r w:rsidRPr="00C83A68">
              <w:rPr>
                <w:sz w:val="22"/>
                <w:szCs w:val="22"/>
                <w:lang w:val="en-US"/>
              </w:rPr>
              <w:t>parentNode</w:t>
            </w:r>
            <w:r w:rsidRPr="00C83A68">
              <w:rPr>
                <w:sz w:val="22"/>
                <w:szCs w:val="22"/>
              </w:rPr>
              <w:t>.</w:t>
            </w:r>
            <w:r w:rsidRPr="00C83A68">
              <w:rPr>
                <w:sz w:val="22"/>
                <w:szCs w:val="22"/>
                <w:lang w:val="en-US"/>
              </w:rPr>
              <w:t>removeChild</w:t>
            </w:r>
            <w:r w:rsidRPr="00C83A68">
              <w:rPr>
                <w:sz w:val="22"/>
                <w:szCs w:val="22"/>
              </w:rPr>
              <w:t>(</w:t>
            </w:r>
            <w:r w:rsidRPr="00C83A68">
              <w:rPr>
                <w:sz w:val="22"/>
                <w:szCs w:val="22"/>
                <w:lang w:val="en-US"/>
              </w:rPr>
              <w:t>a</w:t>
            </w:r>
            <w:r w:rsidRPr="00C83A68">
              <w:rPr>
                <w:sz w:val="22"/>
                <w:szCs w:val="22"/>
              </w:rPr>
              <w:t>); //реализация удаления стандартным способом</w:t>
            </w:r>
          </w:p>
          <w:p w:rsidR="00C83A68" w:rsidRPr="00C83A68" w:rsidRDefault="00C83A68" w:rsidP="00C83A68">
            <w:pPr>
              <w:pStyle w:val="HTML0"/>
              <w:rPr>
                <w:sz w:val="22"/>
                <w:szCs w:val="22"/>
              </w:rPr>
            </w:pPr>
            <w:r w:rsidRPr="00C83A68">
              <w:rPr>
                <w:sz w:val="22"/>
                <w:szCs w:val="22"/>
              </w:rPr>
              <w:t xml:space="preserve"> </w:t>
            </w:r>
            <w:r w:rsidRPr="00C83A68">
              <w:rPr>
                <w:sz w:val="22"/>
                <w:szCs w:val="22"/>
                <w:lang w:val="en-US"/>
              </w:rPr>
              <w:t>document</w:t>
            </w:r>
            <w:r w:rsidRPr="00C83A68">
              <w:rPr>
                <w:sz w:val="22"/>
                <w:szCs w:val="22"/>
              </w:rPr>
              <w:t>.</w:t>
            </w:r>
            <w:r w:rsidRPr="00C83A68">
              <w:rPr>
                <w:sz w:val="22"/>
                <w:szCs w:val="22"/>
                <w:lang w:val="en-US"/>
              </w:rPr>
              <w:t>getElementById</w:t>
            </w:r>
            <w:r w:rsidRPr="00C83A68">
              <w:rPr>
                <w:sz w:val="22"/>
                <w:szCs w:val="22"/>
              </w:rPr>
              <w:t>("</w:t>
            </w:r>
            <w:r w:rsidRPr="00C83A68">
              <w:rPr>
                <w:sz w:val="22"/>
                <w:szCs w:val="22"/>
                <w:lang w:val="en-US"/>
              </w:rPr>
              <w:t>b</w:t>
            </w:r>
            <w:r w:rsidRPr="00C83A68">
              <w:rPr>
                <w:sz w:val="22"/>
                <w:szCs w:val="22"/>
              </w:rPr>
              <w:t>")</w:t>
            </w:r>
            <w:r w:rsidRPr="00C83A68">
              <w:rPr>
                <w:b/>
                <w:sz w:val="22"/>
                <w:szCs w:val="22"/>
              </w:rPr>
              <w:t>.</w:t>
            </w:r>
            <w:r w:rsidRPr="00C83A68">
              <w:rPr>
                <w:b/>
                <w:sz w:val="22"/>
                <w:szCs w:val="22"/>
                <w:lang w:val="en-US"/>
              </w:rPr>
              <w:t>remove</w:t>
            </w:r>
            <w:r w:rsidRPr="00C83A68">
              <w:rPr>
                <w:b/>
                <w:sz w:val="22"/>
                <w:szCs w:val="22"/>
              </w:rPr>
              <w:t>()</w:t>
            </w:r>
            <w:r w:rsidRPr="00C83A68">
              <w:rPr>
                <w:sz w:val="22"/>
                <w:szCs w:val="22"/>
              </w:rPr>
              <w:t xml:space="preserve"> //реализация удаления с помощью нового метода</w:t>
            </w:r>
          </w:p>
          <w:p w:rsidR="00C83A68" w:rsidRPr="00C83A68" w:rsidRDefault="00C83A68" w:rsidP="00C83A68">
            <w:pPr>
              <w:pStyle w:val="HTML0"/>
              <w:rPr>
                <w:sz w:val="22"/>
                <w:szCs w:val="22"/>
              </w:rPr>
            </w:pPr>
            <w:r w:rsidRPr="00C83A68">
              <w:rPr>
                <w:sz w:val="22"/>
                <w:szCs w:val="22"/>
              </w:rPr>
              <w:t xml:space="preserve"> </w:t>
            </w:r>
          </w:p>
          <w:p w:rsidR="00C83A68" w:rsidRPr="002D1D87" w:rsidRDefault="00C83A68" w:rsidP="00C83A68">
            <w:pPr>
              <w:pStyle w:val="HTML0"/>
              <w:rPr>
                <w:lang w:val="en-US"/>
              </w:rPr>
            </w:pPr>
            <w:r w:rsidRPr="00C83A68">
              <w:rPr>
                <w:sz w:val="22"/>
                <w:szCs w:val="22"/>
                <w:lang w:val="en-US"/>
              </w:rPr>
              <w:t>&lt;/script&gt;</w:t>
            </w:r>
          </w:p>
        </w:tc>
      </w:tr>
    </w:tbl>
    <w:p w:rsidR="00C83A68" w:rsidRPr="00C83A68" w:rsidRDefault="00C83A68" w:rsidP="00160EF4">
      <w:pPr>
        <w:spacing w:before="100" w:beforeAutospacing="1" w:after="100" w:afterAutospacing="1"/>
        <w:rPr>
          <w:b/>
          <w:sz w:val="28"/>
          <w:szCs w:val="28"/>
        </w:rPr>
      </w:pPr>
      <w:r w:rsidRPr="00C83A68">
        <w:rPr>
          <w:b/>
          <w:sz w:val="28"/>
          <w:szCs w:val="28"/>
        </w:rPr>
        <w:lastRenderedPageBreak/>
        <w:t>Ограничения</w:t>
      </w:r>
    </w:p>
    <w:p w:rsidR="002D1D87" w:rsidRDefault="002D1D87" w:rsidP="00160EF4">
      <w:pPr>
        <w:spacing w:before="100" w:beforeAutospacing="1" w:after="100" w:afterAutospacing="1"/>
        <w:rPr>
          <w:sz w:val="28"/>
          <w:szCs w:val="28"/>
        </w:rPr>
      </w:pPr>
      <w:r>
        <w:rPr>
          <w:i/>
          <w:sz w:val="28"/>
          <w:szCs w:val="28"/>
        </w:rPr>
        <w:t>Н</w:t>
      </w:r>
      <w:r w:rsidRPr="002D1D87">
        <w:rPr>
          <w:i/>
          <w:sz w:val="28"/>
          <w:szCs w:val="28"/>
        </w:rPr>
        <w:t>е рекомендуется</w:t>
      </w:r>
      <w:r>
        <w:rPr>
          <w:sz w:val="28"/>
          <w:szCs w:val="28"/>
        </w:rPr>
        <w:t xml:space="preserve"> использовать следующий способ копирования протот</w:t>
      </w:r>
      <w:r>
        <w:rPr>
          <w:sz w:val="28"/>
          <w:szCs w:val="28"/>
        </w:rPr>
        <w:t>и</w:t>
      </w:r>
      <w:r>
        <w:rPr>
          <w:sz w:val="28"/>
          <w:szCs w:val="28"/>
        </w:rPr>
        <w:t>пов:</w:t>
      </w:r>
      <w:r w:rsidR="00DA5CE7">
        <w:rPr>
          <w:sz w:val="28"/>
          <w:szCs w:val="28"/>
        </w:rPr>
        <w:t xml:space="preserve"> </w:t>
      </w:r>
      <w:r w:rsidR="00DA5CE7">
        <w:rPr>
          <w:sz w:val="28"/>
          <w:szCs w:val="28"/>
          <w:lang w:val="en-US"/>
        </w:rPr>
        <w:t>Actor</w:t>
      </w:r>
      <w:r w:rsidR="00DA5CE7" w:rsidRPr="00DA5CE7">
        <w:rPr>
          <w:sz w:val="28"/>
          <w:szCs w:val="28"/>
        </w:rPr>
        <w:t>.</w:t>
      </w:r>
      <w:r w:rsidR="00DA5CE7">
        <w:rPr>
          <w:sz w:val="28"/>
          <w:szCs w:val="28"/>
          <w:lang w:val="en-US"/>
        </w:rPr>
        <w:t>prototype</w:t>
      </w:r>
      <w:r w:rsidR="00DA5CE7" w:rsidRPr="00DA5CE7">
        <w:rPr>
          <w:sz w:val="28"/>
          <w:szCs w:val="28"/>
        </w:rPr>
        <w:t xml:space="preserve">() = </w:t>
      </w:r>
      <w:r w:rsidR="00DA5CE7">
        <w:rPr>
          <w:sz w:val="28"/>
          <w:szCs w:val="28"/>
          <w:lang w:val="en-US"/>
        </w:rPr>
        <w:t>Person</w:t>
      </w:r>
      <w:r w:rsidR="00DA5CE7" w:rsidRPr="00DA5CE7">
        <w:rPr>
          <w:sz w:val="28"/>
          <w:szCs w:val="28"/>
        </w:rPr>
        <w:t>.</w:t>
      </w:r>
      <w:r w:rsidR="00DA5CE7">
        <w:rPr>
          <w:sz w:val="28"/>
          <w:szCs w:val="28"/>
          <w:lang w:val="en-US"/>
        </w:rPr>
        <w:t>prototype</w:t>
      </w:r>
      <w:r w:rsidR="00DA5CE7" w:rsidRPr="00DA5CE7">
        <w:rPr>
          <w:sz w:val="28"/>
          <w:szCs w:val="28"/>
        </w:rPr>
        <w:t>()</w:t>
      </w:r>
      <w:r w:rsidR="00DA5CE7">
        <w:rPr>
          <w:sz w:val="28"/>
          <w:szCs w:val="28"/>
        </w:rPr>
        <w:t xml:space="preserve">. Т.е. применять </w:t>
      </w:r>
      <w:r w:rsidR="00DA5CE7">
        <w:rPr>
          <w:sz w:val="28"/>
          <w:szCs w:val="28"/>
          <w:lang w:val="en-US"/>
        </w:rPr>
        <w:t>Actor</w:t>
      </w:r>
      <w:r w:rsidR="00DA5CE7" w:rsidRPr="00DA5CE7">
        <w:rPr>
          <w:sz w:val="28"/>
          <w:szCs w:val="28"/>
        </w:rPr>
        <w:t xml:space="preserve"> </w:t>
      </w:r>
      <w:r w:rsidR="00DA5CE7">
        <w:rPr>
          <w:sz w:val="28"/>
          <w:szCs w:val="28"/>
        </w:rPr>
        <w:t>непосре</w:t>
      </w:r>
      <w:r w:rsidR="00DA5CE7">
        <w:rPr>
          <w:sz w:val="28"/>
          <w:szCs w:val="28"/>
        </w:rPr>
        <w:t>д</w:t>
      </w:r>
      <w:r w:rsidR="00DA5CE7">
        <w:rPr>
          <w:sz w:val="28"/>
          <w:szCs w:val="28"/>
        </w:rPr>
        <w:t xml:space="preserve">ственно, как прототип </w:t>
      </w:r>
      <w:r w:rsidR="00DA5CE7">
        <w:rPr>
          <w:sz w:val="28"/>
          <w:szCs w:val="28"/>
          <w:lang w:val="en-US"/>
        </w:rPr>
        <w:t>Person</w:t>
      </w:r>
      <w:r w:rsidR="00DA5CE7">
        <w:rPr>
          <w:sz w:val="28"/>
          <w:szCs w:val="28"/>
        </w:rPr>
        <w:t xml:space="preserve">. В этом случае, изменения в прототипе </w:t>
      </w:r>
      <w:r w:rsidR="00DA5CE7">
        <w:rPr>
          <w:sz w:val="28"/>
          <w:szCs w:val="28"/>
          <w:lang w:val="en-US"/>
        </w:rPr>
        <w:t>Actor</w:t>
      </w:r>
      <w:r w:rsidR="00DA5CE7">
        <w:rPr>
          <w:sz w:val="28"/>
          <w:szCs w:val="28"/>
        </w:rPr>
        <w:t xml:space="preserve"> обуславливают изменения в прототипе </w:t>
      </w:r>
      <w:r w:rsidR="00DA5CE7">
        <w:rPr>
          <w:sz w:val="28"/>
          <w:szCs w:val="28"/>
          <w:lang w:val="en-US"/>
        </w:rPr>
        <w:t>Person</w:t>
      </w:r>
      <w:r w:rsidR="00DA5CE7">
        <w:rPr>
          <w:sz w:val="28"/>
          <w:szCs w:val="28"/>
        </w:rPr>
        <w:t>, т.к. это один и тот же объект, что может привести к непредвиденным результатам.</w:t>
      </w:r>
    </w:p>
    <w:p w:rsidR="00DA5CE7" w:rsidRPr="003F2EBC" w:rsidRDefault="00DA5CE7" w:rsidP="00160EF4">
      <w:pPr>
        <w:spacing w:before="100" w:beforeAutospacing="1" w:after="100" w:afterAutospacing="1"/>
        <w:rPr>
          <w:sz w:val="28"/>
          <w:szCs w:val="28"/>
        </w:rPr>
      </w:pPr>
      <w:r w:rsidRPr="00DA5CE7">
        <w:rPr>
          <w:sz w:val="28"/>
          <w:szCs w:val="28"/>
        </w:rPr>
        <w:t>Объекты Object, Array, String, Number, RegExp и Function обладают сво</w:t>
      </w:r>
      <w:r w:rsidRPr="00DA5CE7">
        <w:rPr>
          <w:sz w:val="28"/>
          <w:szCs w:val="28"/>
        </w:rPr>
        <w:t>й</w:t>
      </w:r>
      <w:r w:rsidRPr="00DA5CE7">
        <w:rPr>
          <w:sz w:val="28"/>
          <w:szCs w:val="28"/>
        </w:rPr>
        <w:t>ствами прототипов, которые можно расширять. Но реализация расширений базовых классов может привести к осложнениям их функциональных во</w:t>
      </w:r>
      <w:r w:rsidRPr="00DA5CE7">
        <w:rPr>
          <w:sz w:val="28"/>
          <w:szCs w:val="28"/>
        </w:rPr>
        <w:t>з</w:t>
      </w:r>
      <w:r w:rsidRPr="00DA5CE7">
        <w:rPr>
          <w:sz w:val="28"/>
          <w:szCs w:val="28"/>
        </w:rPr>
        <w:t>можностей. Поэтому, браться за это дело нужно, лишь тщательно взвесив все аргументы за и против.</w:t>
      </w:r>
    </w:p>
    <w:p w:rsidR="00C83A68" w:rsidRDefault="00C83A68" w:rsidP="00160EF4">
      <w:pPr>
        <w:spacing w:before="100" w:beforeAutospacing="1" w:after="100" w:afterAutospacing="1"/>
        <w:rPr>
          <w:sz w:val="28"/>
          <w:szCs w:val="28"/>
        </w:rPr>
      </w:pPr>
      <w:r>
        <w:rPr>
          <w:sz w:val="28"/>
          <w:szCs w:val="28"/>
        </w:rPr>
        <w:t xml:space="preserve">Еще одна причина, по которой необходимо отказаться от расширения класса </w:t>
      </w:r>
      <w:r>
        <w:rPr>
          <w:sz w:val="28"/>
          <w:szCs w:val="28"/>
          <w:lang w:val="en-US"/>
        </w:rPr>
        <w:t>Object</w:t>
      </w:r>
      <w:r>
        <w:rPr>
          <w:sz w:val="28"/>
          <w:szCs w:val="28"/>
        </w:rPr>
        <w:t>, это то, что при расширении его прототипа, все объекты получают с</w:t>
      </w:r>
      <w:r>
        <w:rPr>
          <w:sz w:val="28"/>
          <w:szCs w:val="28"/>
        </w:rPr>
        <w:t>о</w:t>
      </w:r>
      <w:r>
        <w:rPr>
          <w:sz w:val="28"/>
          <w:szCs w:val="28"/>
        </w:rPr>
        <w:t>ответствующие дополнительные свойства.</w:t>
      </w:r>
    </w:p>
    <w:p w:rsidR="00DA5CE7" w:rsidRDefault="00C83A68" w:rsidP="00160EF4">
      <w:pPr>
        <w:spacing w:before="100" w:beforeAutospacing="1" w:after="100" w:afterAutospacing="1"/>
        <w:rPr>
          <w:sz w:val="28"/>
          <w:szCs w:val="28"/>
        </w:rPr>
      </w:pPr>
      <w:r>
        <w:rPr>
          <w:sz w:val="28"/>
          <w:szCs w:val="28"/>
        </w:rPr>
        <w:t>Следует отметить, что все эти ограничения можно обойти.</w:t>
      </w:r>
    </w:p>
    <w:p w:rsidR="00DA5CE7" w:rsidRDefault="00C52215" w:rsidP="00160EF4">
      <w:pPr>
        <w:spacing w:before="100" w:beforeAutospacing="1" w:after="100" w:afterAutospacing="1"/>
        <w:rPr>
          <w:sz w:val="28"/>
          <w:szCs w:val="28"/>
        </w:rPr>
      </w:pPr>
      <w:r>
        <w:rPr>
          <w:sz w:val="28"/>
          <w:szCs w:val="28"/>
        </w:rPr>
        <w:t>Код похожий на класс</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52215" w:rsidRPr="00F435BF" w:rsidTr="003B3093">
        <w:tc>
          <w:tcPr>
            <w:tcW w:w="8670" w:type="dxa"/>
            <w:shd w:val="clear" w:color="auto" w:fill="9BBB59"/>
          </w:tcPr>
          <w:p w:rsidR="00C52215" w:rsidRPr="00AA13C1" w:rsidRDefault="00C52215" w:rsidP="003B3093">
            <w:pPr>
              <w:jc w:val="center"/>
              <w:rPr>
                <w:b/>
                <w:bCs/>
                <w:color w:val="FFFEFF"/>
                <w:lang w:val="en-US"/>
              </w:rPr>
            </w:pPr>
            <w:r>
              <w:rPr>
                <w:b/>
                <w:bCs/>
                <w:color w:val="FFFEFF"/>
              </w:rPr>
              <w:t>Наследование в стиле похожем на классический ООП</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Pr="00812DF8">
              <w:rPr>
                <w:b/>
                <w:bCs/>
                <w:color w:val="FFFEFF"/>
              </w:rPr>
              <w:t>1</w:t>
            </w:r>
            <w:r w:rsidR="00AA13C1">
              <w:rPr>
                <w:b/>
                <w:bCs/>
                <w:color w:val="FFFEFF"/>
                <w:lang w:val="en-US"/>
              </w:rPr>
              <w:t>2</w:t>
            </w:r>
          </w:p>
        </w:tc>
      </w:tr>
      <w:tr w:rsidR="00C52215" w:rsidRPr="0021099E" w:rsidTr="003B3093">
        <w:trPr>
          <w:trHeight w:val="359"/>
        </w:trPr>
        <w:tc>
          <w:tcPr>
            <w:tcW w:w="8670" w:type="dxa"/>
          </w:tcPr>
          <w:p w:rsidR="00C52215" w:rsidRPr="00C52215" w:rsidRDefault="00C52215" w:rsidP="00C52215">
            <w:pPr>
              <w:pStyle w:val="HTML0"/>
              <w:rPr>
                <w:lang w:val="en-US"/>
              </w:rPr>
            </w:pPr>
            <w:r w:rsidRPr="00C52215">
              <w:rPr>
                <w:lang w:val="en-US"/>
              </w:rPr>
              <w:t>&lt;script&gt;</w:t>
            </w:r>
          </w:p>
          <w:p w:rsidR="00C52215" w:rsidRPr="00C52215" w:rsidRDefault="00C52215" w:rsidP="00C52215">
            <w:pPr>
              <w:pStyle w:val="HTML0"/>
              <w:rPr>
                <w:lang w:val="en-US"/>
              </w:rPr>
            </w:pPr>
            <w:r w:rsidRPr="00C52215">
              <w:rPr>
                <w:lang w:val="en-US"/>
              </w:rPr>
              <w:t xml:space="preserve"> var Person = Object.subClass({</w:t>
            </w:r>
          </w:p>
          <w:p w:rsidR="00C52215" w:rsidRPr="00C52215" w:rsidRDefault="00C52215" w:rsidP="00C52215">
            <w:pPr>
              <w:pStyle w:val="HTML0"/>
              <w:rPr>
                <w:lang w:val="en-US"/>
              </w:rPr>
            </w:pPr>
            <w:r w:rsidRPr="00C52215">
              <w:rPr>
                <w:lang w:val="en-US"/>
              </w:rPr>
              <w:t xml:space="preserve">   </w:t>
            </w:r>
            <w:r w:rsidRPr="00C52215">
              <w:rPr>
                <w:b/>
                <w:lang w:val="en-US"/>
              </w:rPr>
              <w:t>init:</w:t>
            </w:r>
            <w:r w:rsidRPr="00C52215">
              <w:rPr>
                <w:lang w:val="en-US"/>
              </w:rPr>
              <w:t xml:space="preserve"> function(isDancing){</w:t>
            </w:r>
          </w:p>
          <w:p w:rsidR="00C52215" w:rsidRPr="00C52215" w:rsidRDefault="00C52215" w:rsidP="00C52215">
            <w:pPr>
              <w:pStyle w:val="HTML0"/>
              <w:rPr>
                <w:lang w:val="en-US"/>
              </w:rPr>
            </w:pPr>
            <w:r w:rsidRPr="00C52215">
              <w:rPr>
                <w:lang w:val="en-US"/>
              </w:rPr>
              <w:t xml:space="preserve">    this.dancing = isDancing;</w:t>
            </w:r>
          </w:p>
          <w:p w:rsidR="00C52215" w:rsidRPr="00C52215" w:rsidRDefault="00C52215" w:rsidP="00C52215">
            <w:pPr>
              <w:pStyle w:val="HTML0"/>
              <w:rPr>
                <w:lang w:val="en-US"/>
              </w:rPr>
            </w:pPr>
            <w:r w:rsidRPr="00C52215">
              <w:rPr>
                <w:lang w:val="en-US"/>
              </w:rPr>
              <w:t xml:space="preserve">   },</w:t>
            </w:r>
          </w:p>
          <w:p w:rsidR="00C52215" w:rsidRPr="00C52215" w:rsidRDefault="00C52215" w:rsidP="00C52215">
            <w:pPr>
              <w:pStyle w:val="HTML0"/>
              <w:rPr>
                <w:lang w:val="en-US"/>
              </w:rPr>
            </w:pPr>
            <w:r w:rsidRPr="00C52215">
              <w:rPr>
                <w:lang w:val="en-US"/>
              </w:rPr>
              <w:t xml:space="preserve">   </w:t>
            </w:r>
            <w:r w:rsidRPr="00C52215">
              <w:rPr>
                <w:b/>
                <w:lang w:val="en-US"/>
              </w:rPr>
              <w:t>dance:</w:t>
            </w:r>
            <w:r w:rsidRPr="00C52215">
              <w:rPr>
                <w:lang w:val="en-US"/>
              </w:rPr>
              <w:t xml:space="preserve"> function(){</w:t>
            </w:r>
          </w:p>
          <w:p w:rsidR="00C52215" w:rsidRPr="00C52215" w:rsidRDefault="00C52215" w:rsidP="00C52215">
            <w:pPr>
              <w:pStyle w:val="HTML0"/>
              <w:rPr>
                <w:lang w:val="en-US"/>
              </w:rPr>
            </w:pPr>
            <w:r w:rsidRPr="00C52215">
              <w:rPr>
                <w:lang w:val="en-US"/>
              </w:rPr>
              <w:t xml:space="preserve">    return this.dancing;</w:t>
            </w:r>
          </w:p>
          <w:p w:rsidR="00C52215" w:rsidRPr="00C52215" w:rsidRDefault="00C52215" w:rsidP="00C52215">
            <w:pPr>
              <w:pStyle w:val="HTML0"/>
              <w:rPr>
                <w:lang w:val="en-US"/>
              </w:rPr>
            </w:pPr>
            <w:r w:rsidRPr="00C52215">
              <w:rPr>
                <w:lang w:val="en-US"/>
              </w:rPr>
              <w:t xml:space="preserve">   }</w:t>
            </w:r>
          </w:p>
          <w:p w:rsidR="00C52215" w:rsidRPr="00C52215" w:rsidRDefault="00C52215" w:rsidP="00C52215">
            <w:pPr>
              <w:pStyle w:val="HTML0"/>
              <w:rPr>
                <w:lang w:val="en-US"/>
              </w:rPr>
            </w:pPr>
            <w:r w:rsidRPr="00C52215">
              <w:rPr>
                <w:lang w:val="en-US"/>
              </w:rPr>
              <w:t xml:space="preserve"> });</w:t>
            </w:r>
          </w:p>
          <w:p w:rsidR="00C52215" w:rsidRPr="00C52215" w:rsidRDefault="00C52215" w:rsidP="00C52215">
            <w:pPr>
              <w:pStyle w:val="HTML0"/>
              <w:rPr>
                <w:lang w:val="en-US"/>
              </w:rPr>
            </w:pPr>
            <w:r w:rsidRPr="00C52215">
              <w:rPr>
                <w:lang w:val="en-US"/>
              </w:rPr>
              <w:t xml:space="preserve"> var Ninja = Person.subClass({</w:t>
            </w:r>
          </w:p>
          <w:p w:rsidR="00C52215" w:rsidRPr="00C52215" w:rsidRDefault="00C52215" w:rsidP="00C52215">
            <w:pPr>
              <w:pStyle w:val="HTML0"/>
              <w:rPr>
                <w:lang w:val="en-US"/>
              </w:rPr>
            </w:pPr>
            <w:r w:rsidRPr="00C52215">
              <w:rPr>
                <w:lang w:val="en-US"/>
              </w:rPr>
              <w:t xml:space="preserve">   </w:t>
            </w:r>
            <w:r w:rsidRPr="00C52215">
              <w:rPr>
                <w:b/>
                <w:lang w:val="en-US"/>
              </w:rPr>
              <w:t>init:</w:t>
            </w:r>
            <w:r w:rsidRPr="00C52215">
              <w:rPr>
                <w:lang w:val="en-US"/>
              </w:rPr>
              <w:t xml:space="preserve"> function(){</w:t>
            </w:r>
          </w:p>
          <w:p w:rsidR="00C52215" w:rsidRPr="00C52215" w:rsidRDefault="00C52215" w:rsidP="00C52215">
            <w:pPr>
              <w:pStyle w:val="HTML0"/>
            </w:pPr>
            <w:r w:rsidRPr="00C52215">
              <w:rPr>
                <w:lang w:val="en-US"/>
              </w:rPr>
              <w:t xml:space="preserve">    this</w:t>
            </w:r>
            <w:r w:rsidRPr="00C52215">
              <w:t>._</w:t>
            </w:r>
            <w:r w:rsidRPr="00C52215">
              <w:rPr>
                <w:lang w:val="en-US"/>
              </w:rPr>
              <w:t>super</w:t>
            </w:r>
            <w:r w:rsidRPr="00C52215">
              <w:t>(</w:t>
            </w:r>
            <w:r w:rsidRPr="00C52215">
              <w:rPr>
                <w:lang w:val="en-US"/>
              </w:rPr>
              <w:t>false</w:t>
            </w:r>
            <w:r w:rsidRPr="00C52215">
              <w:t>) //вызов конструктора суперкласса</w:t>
            </w:r>
          </w:p>
          <w:p w:rsidR="00C52215" w:rsidRPr="00C52215" w:rsidRDefault="00C52215" w:rsidP="00C52215">
            <w:pPr>
              <w:pStyle w:val="HTML0"/>
            </w:pPr>
            <w:r w:rsidRPr="00C52215">
              <w:t xml:space="preserve">   },</w:t>
            </w:r>
          </w:p>
          <w:p w:rsidR="00C52215" w:rsidRPr="00C52215" w:rsidRDefault="00C52215" w:rsidP="00C52215">
            <w:pPr>
              <w:pStyle w:val="HTML0"/>
            </w:pPr>
            <w:r w:rsidRPr="00C52215">
              <w:t xml:space="preserve">   </w:t>
            </w:r>
            <w:r w:rsidRPr="00C52215">
              <w:rPr>
                <w:b/>
                <w:lang w:val="en-US"/>
              </w:rPr>
              <w:t>dance</w:t>
            </w:r>
            <w:r w:rsidRPr="00C52215">
              <w:rPr>
                <w:b/>
              </w:rPr>
              <w:t>:</w:t>
            </w:r>
            <w:r w:rsidRPr="00C52215">
              <w:t xml:space="preserve"> </w:t>
            </w:r>
            <w:r w:rsidRPr="00C52215">
              <w:rPr>
                <w:lang w:val="en-US"/>
              </w:rPr>
              <w:t>function</w:t>
            </w:r>
            <w:r w:rsidRPr="00C52215">
              <w:t>(){</w:t>
            </w:r>
          </w:p>
          <w:p w:rsidR="00C52215" w:rsidRPr="00C52215" w:rsidRDefault="00C52215" w:rsidP="00C52215">
            <w:pPr>
              <w:pStyle w:val="HTML0"/>
            </w:pPr>
            <w:r w:rsidRPr="00C52215">
              <w:t xml:space="preserve">    // здесь логика класса </w:t>
            </w:r>
            <w:r w:rsidRPr="00C52215">
              <w:rPr>
                <w:lang w:val="en-US"/>
              </w:rPr>
              <w:t>Ninja</w:t>
            </w:r>
          </w:p>
          <w:p w:rsidR="00C52215" w:rsidRPr="00C52215" w:rsidRDefault="00C52215" w:rsidP="00C52215">
            <w:pPr>
              <w:pStyle w:val="HTML0"/>
              <w:rPr>
                <w:lang w:val="en-US"/>
              </w:rPr>
            </w:pPr>
            <w:r w:rsidRPr="00C52215">
              <w:t xml:space="preserve">   </w:t>
            </w:r>
            <w:r w:rsidRPr="00C52215">
              <w:rPr>
                <w:lang w:val="en-US"/>
              </w:rPr>
              <w:t>},</w:t>
            </w:r>
          </w:p>
          <w:p w:rsidR="00C52215" w:rsidRPr="00C52215" w:rsidRDefault="00C52215" w:rsidP="00C52215">
            <w:pPr>
              <w:pStyle w:val="HTML0"/>
              <w:rPr>
                <w:lang w:val="en-US"/>
              </w:rPr>
            </w:pPr>
            <w:r w:rsidRPr="00C52215">
              <w:rPr>
                <w:lang w:val="en-US"/>
              </w:rPr>
              <w:t xml:space="preserve">   </w:t>
            </w:r>
            <w:r w:rsidRPr="00C52215">
              <w:rPr>
                <w:b/>
                <w:lang w:val="en-US"/>
              </w:rPr>
              <w:t>swingSword:</w:t>
            </w:r>
            <w:r w:rsidRPr="00C52215">
              <w:rPr>
                <w:lang w:val="en-US"/>
              </w:rPr>
              <w:t xml:space="preserve"> function(){</w:t>
            </w:r>
          </w:p>
          <w:p w:rsidR="00C52215" w:rsidRPr="00C52215" w:rsidRDefault="00C52215" w:rsidP="00C52215">
            <w:pPr>
              <w:pStyle w:val="HTML0"/>
              <w:rPr>
                <w:lang w:val="en-US"/>
              </w:rPr>
            </w:pPr>
            <w:r w:rsidRPr="00C52215">
              <w:rPr>
                <w:lang w:val="en-US"/>
              </w:rPr>
              <w:t xml:space="preserve">    return true;</w:t>
            </w:r>
          </w:p>
          <w:p w:rsidR="00C52215" w:rsidRPr="00C52215" w:rsidRDefault="00C52215" w:rsidP="00C52215">
            <w:pPr>
              <w:pStyle w:val="HTML0"/>
              <w:rPr>
                <w:lang w:val="en-US"/>
              </w:rPr>
            </w:pPr>
            <w:r w:rsidRPr="00C52215">
              <w:rPr>
                <w:lang w:val="en-US"/>
              </w:rPr>
              <w:lastRenderedPageBreak/>
              <w:t xml:space="preserve">   }</w:t>
            </w:r>
          </w:p>
          <w:p w:rsidR="00C52215" w:rsidRPr="00C52215" w:rsidRDefault="00C52215" w:rsidP="00C52215">
            <w:pPr>
              <w:pStyle w:val="HTML0"/>
              <w:rPr>
                <w:lang w:val="en-US"/>
              </w:rPr>
            </w:pPr>
            <w:r w:rsidRPr="00C52215">
              <w:rPr>
                <w:lang w:val="en-US"/>
              </w:rPr>
              <w:t xml:space="preserve"> });</w:t>
            </w:r>
          </w:p>
          <w:p w:rsidR="00C52215" w:rsidRPr="00C52215" w:rsidRDefault="00C52215" w:rsidP="00C52215">
            <w:pPr>
              <w:pStyle w:val="HTML0"/>
              <w:rPr>
                <w:lang w:val="en-US"/>
              </w:rPr>
            </w:pPr>
            <w:r w:rsidRPr="00C52215">
              <w:rPr>
                <w:lang w:val="en-US"/>
              </w:rPr>
              <w:t xml:space="preserve"> var person = new Person(true);</w:t>
            </w:r>
          </w:p>
          <w:p w:rsidR="00C52215" w:rsidRPr="00C52215" w:rsidRDefault="00C52215" w:rsidP="00C52215">
            <w:pPr>
              <w:pStyle w:val="HTML0"/>
              <w:rPr>
                <w:lang w:val="en-US"/>
              </w:rPr>
            </w:pPr>
            <w:r w:rsidRPr="00C52215">
              <w:rPr>
                <w:lang w:val="en-US"/>
              </w:rPr>
              <w:t xml:space="preserve"> person.dance();</w:t>
            </w:r>
          </w:p>
          <w:p w:rsidR="00C52215" w:rsidRPr="00C52215" w:rsidRDefault="00C52215" w:rsidP="00C52215">
            <w:pPr>
              <w:pStyle w:val="HTML0"/>
              <w:rPr>
                <w:lang w:val="en-US"/>
              </w:rPr>
            </w:pPr>
            <w:r w:rsidRPr="00C52215">
              <w:rPr>
                <w:lang w:val="en-US"/>
              </w:rPr>
              <w:t xml:space="preserve"> var ninja = new Ninja();</w:t>
            </w:r>
          </w:p>
          <w:p w:rsidR="00C52215" w:rsidRPr="00C52215" w:rsidRDefault="00C52215" w:rsidP="00C52215">
            <w:pPr>
              <w:pStyle w:val="HTML0"/>
              <w:rPr>
                <w:lang w:val="en-US"/>
              </w:rPr>
            </w:pPr>
            <w:r w:rsidRPr="00C52215">
              <w:rPr>
                <w:lang w:val="en-US"/>
              </w:rPr>
              <w:t xml:space="preserve"> ninja.dance();</w:t>
            </w:r>
          </w:p>
          <w:p w:rsidR="00C52215" w:rsidRPr="00C52215" w:rsidRDefault="00C52215" w:rsidP="00C52215">
            <w:pPr>
              <w:pStyle w:val="HTML0"/>
              <w:rPr>
                <w:lang w:val="en-US"/>
              </w:rPr>
            </w:pPr>
            <w:r w:rsidRPr="00C52215">
              <w:rPr>
                <w:lang w:val="en-US"/>
              </w:rPr>
              <w:t xml:space="preserve"> ninja.swingSword();</w:t>
            </w:r>
          </w:p>
          <w:p w:rsidR="00C52215" w:rsidRPr="002D1D87" w:rsidRDefault="00C52215" w:rsidP="00C52215">
            <w:pPr>
              <w:pStyle w:val="HTML0"/>
              <w:rPr>
                <w:lang w:val="en-US"/>
              </w:rPr>
            </w:pPr>
            <w:r w:rsidRPr="00C52215">
              <w:rPr>
                <w:lang w:val="en-US"/>
              </w:rPr>
              <w:t>&lt;/script&gt;</w:t>
            </w:r>
          </w:p>
        </w:tc>
      </w:tr>
    </w:tbl>
    <w:p w:rsidR="00C52215" w:rsidRDefault="00C52215" w:rsidP="00160EF4">
      <w:pPr>
        <w:spacing w:before="100" w:beforeAutospacing="1" w:after="100" w:afterAutospacing="1"/>
        <w:rPr>
          <w:sz w:val="28"/>
          <w:szCs w:val="28"/>
        </w:rPr>
      </w:pPr>
      <w:r>
        <w:rPr>
          <w:sz w:val="28"/>
          <w:szCs w:val="28"/>
        </w:rPr>
        <w:lastRenderedPageBreak/>
        <w:t>К приведенному коду необходимо сделать следующие пояснения:</w:t>
      </w:r>
    </w:p>
    <w:p w:rsidR="00C52215" w:rsidRPr="00C52215" w:rsidRDefault="00C52215" w:rsidP="00C52215">
      <w:pPr>
        <w:pStyle w:val="af2"/>
        <w:numPr>
          <w:ilvl w:val="0"/>
          <w:numId w:val="55"/>
        </w:numPr>
        <w:spacing w:before="100" w:beforeAutospacing="1" w:after="100" w:afterAutospacing="1"/>
        <w:rPr>
          <w:rFonts w:ascii="Times New Roman" w:hAnsi="Times New Roman"/>
          <w:sz w:val="28"/>
          <w:szCs w:val="28"/>
        </w:rPr>
      </w:pPr>
      <w:r w:rsidRPr="00C52215">
        <w:rPr>
          <w:rFonts w:ascii="Times New Roman" w:hAnsi="Times New Roman"/>
          <w:sz w:val="28"/>
          <w:szCs w:val="28"/>
        </w:rPr>
        <w:t xml:space="preserve">Создание нового класса осуществляется путем вызова метода </w:t>
      </w:r>
      <w:r w:rsidRPr="00C52215">
        <w:rPr>
          <w:rFonts w:ascii="Times New Roman" w:hAnsi="Times New Roman"/>
          <w:sz w:val="28"/>
          <w:szCs w:val="28"/>
          <w:lang w:val="en-US"/>
        </w:rPr>
        <w:t>subClass</w:t>
      </w:r>
      <w:r w:rsidRPr="00C52215">
        <w:rPr>
          <w:rFonts w:ascii="Times New Roman" w:hAnsi="Times New Roman"/>
          <w:sz w:val="28"/>
          <w:szCs w:val="28"/>
        </w:rPr>
        <w:t xml:space="preserve">() из функции-конструктора. В данном случае класс </w:t>
      </w:r>
      <w:r w:rsidRPr="00C52215">
        <w:rPr>
          <w:rFonts w:ascii="Times New Roman" w:hAnsi="Times New Roman"/>
          <w:sz w:val="28"/>
          <w:szCs w:val="28"/>
          <w:lang w:val="en-US"/>
        </w:rPr>
        <w:t>Person</w:t>
      </w:r>
      <w:r w:rsidRPr="00C52215">
        <w:rPr>
          <w:rFonts w:ascii="Times New Roman" w:hAnsi="Times New Roman"/>
          <w:sz w:val="28"/>
          <w:szCs w:val="28"/>
        </w:rPr>
        <w:t xml:space="preserve"> с</w:t>
      </w:r>
      <w:r w:rsidRPr="00C52215">
        <w:rPr>
          <w:rFonts w:ascii="Times New Roman" w:hAnsi="Times New Roman"/>
          <w:sz w:val="28"/>
          <w:szCs w:val="28"/>
        </w:rPr>
        <w:t>о</w:t>
      </w:r>
      <w:r w:rsidRPr="00C52215">
        <w:rPr>
          <w:rFonts w:ascii="Times New Roman" w:hAnsi="Times New Roman"/>
          <w:sz w:val="28"/>
          <w:szCs w:val="28"/>
        </w:rPr>
        <w:t xml:space="preserve">здается как производный от класса </w:t>
      </w:r>
      <w:r w:rsidRPr="00C52215">
        <w:rPr>
          <w:rFonts w:ascii="Times New Roman" w:hAnsi="Times New Roman"/>
          <w:sz w:val="28"/>
          <w:szCs w:val="28"/>
          <w:lang w:val="en-US"/>
        </w:rPr>
        <w:t>Object</w:t>
      </w:r>
      <w:r w:rsidRPr="00C52215">
        <w:rPr>
          <w:rFonts w:ascii="Times New Roman" w:hAnsi="Times New Roman"/>
          <w:sz w:val="28"/>
          <w:szCs w:val="28"/>
        </w:rPr>
        <w:t xml:space="preserve">, а класс </w:t>
      </w:r>
      <w:r w:rsidRPr="00C52215">
        <w:rPr>
          <w:rFonts w:ascii="Times New Roman" w:hAnsi="Times New Roman"/>
          <w:sz w:val="28"/>
          <w:szCs w:val="28"/>
          <w:lang w:val="en-US"/>
        </w:rPr>
        <w:t>Ninja</w:t>
      </w:r>
      <w:r w:rsidRPr="00C52215">
        <w:rPr>
          <w:rFonts w:ascii="Times New Roman" w:hAnsi="Times New Roman"/>
          <w:sz w:val="28"/>
          <w:szCs w:val="28"/>
        </w:rPr>
        <w:t xml:space="preserve"> - от класса </w:t>
      </w:r>
      <w:r w:rsidRPr="00C52215">
        <w:rPr>
          <w:rFonts w:ascii="Times New Roman" w:hAnsi="Times New Roman"/>
          <w:sz w:val="28"/>
          <w:szCs w:val="28"/>
          <w:lang w:val="en-US"/>
        </w:rPr>
        <w:t>Pe</w:t>
      </w:r>
      <w:r w:rsidRPr="00C52215">
        <w:rPr>
          <w:rFonts w:ascii="Times New Roman" w:hAnsi="Times New Roman"/>
          <w:sz w:val="28"/>
          <w:szCs w:val="28"/>
          <w:lang w:val="en-US"/>
        </w:rPr>
        <w:t>r</w:t>
      </w:r>
      <w:r w:rsidRPr="00C52215">
        <w:rPr>
          <w:rFonts w:ascii="Times New Roman" w:hAnsi="Times New Roman"/>
          <w:sz w:val="28"/>
          <w:szCs w:val="28"/>
          <w:lang w:val="en-US"/>
        </w:rPr>
        <w:t>son</w:t>
      </w:r>
      <w:r w:rsidRPr="00C52215">
        <w:rPr>
          <w:rFonts w:ascii="Times New Roman" w:hAnsi="Times New Roman"/>
          <w:sz w:val="28"/>
          <w:szCs w:val="28"/>
        </w:rPr>
        <w:t>.</w:t>
      </w:r>
    </w:p>
    <w:p w:rsidR="00C52215" w:rsidRDefault="00C52215" w:rsidP="00C52215">
      <w:pPr>
        <w:pStyle w:val="af2"/>
        <w:numPr>
          <w:ilvl w:val="0"/>
          <w:numId w:val="55"/>
        </w:numPr>
        <w:spacing w:before="100" w:beforeAutospacing="1" w:after="100" w:afterAutospacing="1"/>
        <w:rPr>
          <w:rFonts w:ascii="Times New Roman" w:hAnsi="Times New Roman"/>
          <w:sz w:val="28"/>
          <w:szCs w:val="28"/>
        </w:rPr>
      </w:pPr>
      <w:r>
        <w:rPr>
          <w:rFonts w:ascii="Times New Roman" w:hAnsi="Times New Roman"/>
          <w:sz w:val="28"/>
          <w:szCs w:val="28"/>
        </w:rPr>
        <w:t xml:space="preserve">Метод </w:t>
      </w:r>
      <w:r>
        <w:rPr>
          <w:rFonts w:ascii="Times New Roman" w:hAnsi="Times New Roman"/>
          <w:sz w:val="28"/>
          <w:szCs w:val="28"/>
          <w:lang w:val="en-US"/>
        </w:rPr>
        <w:t>init</w:t>
      </w:r>
      <w:r w:rsidRPr="00C52215">
        <w:rPr>
          <w:rFonts w:ascii="Times New Roman" w:hAnsi="Times New Roman"/>
          <w:sz w:val="28"/>
          <w:szCs w:val="28"/>
        </w:rPr>
        <w:t>()</w:t>
      </w:r>
      <w:r>
        <w:rPr>
          <w:rFonts w:ascii="Times New Roman" w:hAnsi="Times New Roman"/>
          <w:sz w:val="28"/>
          <w:szCs w:val="28"/>
        </w:rPr>
        <w:t xml:space="preserve"> предназначен для определения свойств класса, и играет роль конструктора.</w:t>
      </w:r>
    </w:p>
    <w:p w:rsidR="00C52215" w:rsidRPr="00C52215" w:rsidRDefault="00C52215" w:rsidP="00C52215">
      <w:pPr>
        <w:pStyle w:val="af2"/>
        <w:numPr>
          <w:ilvl w:val="0"/>
          <w:numId w:val="55"/>
        </w:numPr>
        <w:spacing w:before="100" w:beforeAutospacing="1" w:after="100" w:afterAutospacing="1"/>
        <w:rPr>
          <w:rFonts w:ascii="Times New Roman" w:hAnsi="Times New Roman"/>
          <w:sz w:val="28"/>
          <w:szCs w:val="28"/>
        </w:rPr>
      </w:pPr>
      <w:r>
        <w:rPr>
          <w:rFonts w:ascii="Times New Roman" w:hAnsi="Times New Roman"/>
          <w:sz w:val="28"/>
          <w:szCs w:val="28"/>
        </w:rPr>
        <w:t xml:space="preserve">Метод </w:t>
      </w:r>
      <w:r>
        <w:rPr>
          <w:rFonts w:ascii="Times New Roman" w:hAnsi="Times New Roman"/>
          <w:sz w:val="28"/>
          <w:szCs w:val="28"/>
          <w:lang w:val="en-US"/>
        </w:rPr>
        <w:t>this</w:t>
      </w:r>
      <w:r w:rsidRPr="00C52215">
        <w:rPr>
          <w:rFonts w:ascii="Times New Roman" w:hAnsi="Times New Roman"/>
          <w:sz w:val="28"/>
          <w:szCs w:val="28"/>
        </w:rPr>
        <w:t>._</w:t>
      </w:r>
      <w:r>
        <w:rPr>
          <w:rFonts w:ascii="Times New Roman" w:hAnsi="Times New Roman"/>
          <w:sz w:val="28"/>
          <w:szCs w:val="28"/>
          <w:lang w:val="en-US"/>
        </w:rPr>
        <w:t>super</w:t>
      </w:r>
      <w:r>
        <w:rPr>
          <w:rFonts w:ascii="Times New Roman" w:hAnsi="Times New Roman"/>
          <w:sz w:val="28"/>
          <w:szCs w:val="28"/>
        </w:rPr>
        <w:t xml:space="preserve">() вызывает исходные методы </w:t>
      </w:r>
      <w:r>
        <w:rPr>
          <w:rFonts w:ascii="Times New Roman" w:hAnsi="Times New Roman"/>
          <w:sz w:val="28"/>
          <w:szCs w:val="28"/>
          <w:lang w:val="en-US"/>
        </w:rPr>
        <w:t>init</w:t>
      </w:r>
      <w:r w:rsidRPr="00C52215">
        <w:rPr>
          <w:rFonts w:ascii="Times New Roman" w:hAnsi="Times New Roman"/>
          <w:sz w:val="28"/>
          <w:szCs w:val="28"/>
        </w:rPr>
        <w:t>()</w:t>
      </w:r>
      <w:r>
        <w:rPr>
          <w:rFonts w:ascii="Times New Roman" w:hAnsi="Times New Roman"/>
          <w:sz w:val="28"/>
          <w:szCs w:val="28"/>
        </w:rPr>
        <w:t xml:space="preserve"> и </w:t>
      </w:r>
      <w:r>
        <w:rPr>
          <w:rFonts w:ascii="Times New Roman" w:hAnsi="Times New Roman"/>
          <w:sz w:val="28"/>
          <w:szCs w:val="28"/>
          <w:lang w:val="en-US"/>
        </w:rPr>
        <w:t>dance</w:t>
      </w:r>
      <w:r w:rsidRPr="00C52215">
        <w:rPr>
          <w:rFonts w:ascii="Times New Roman" w:hAnsi="Times New Roman"/>
          <w:sz w:val="28"/>
          <w:szCs w:val="28"/>
        </w:rPr>
        <w:t xml:space="preserve">() </w:t>
      </w:r>
      <w:r>
        <w:rPr>
          <w:rFonts w:ascii="Times New Roman" w:hAnsi="Times New Roman"/>
          <w:sz w:val="28"/>
          <w:szCs w:val="28"/>
        </w:rPr>
        <w:t xml:space="preserve">супер-класса </w:t>
      </w:r>
      <w:r>
        <w:rPr>
          <w:rFonts w:ascii="Times New Roman" w:hAnsi="Times New Roman"/>
          <w:sz w:val="28"/>
          <w:szCs w:val="28"/>
          <w:lang w:val="en-US"/>
        </w:rPr>
        <w:t>Person</w:t>
      </w:r>
      <w:r w:rsidRPr="00C52215">
        <w:rPr>
          <w:rFonts w:ascii="Times New Roman" w:hAnsi="Times New Roman"/>
          <w:sz w:val="28"/>
          <w:szCs w:val="28"/>
        </w:rPr>
        <w:t>.</w:t>
      </w:r>
    </w:p>
    <w:p w:rsidR="00126EE4" w:rsidRPr="00126EE4" w:rsidRDefault="00126EE4" w:rsidP="00126EE4">
      <w:pPr>
        <w:pStyle w:val="1"/>
        <w:jc w:val="center"/>
        <w:rPr>
          <w:rFonts w:ascii="Times New Roman" w:hAnsi="Times New Roman"/>
        </w:rPr>
      </w:pPr>
      <w:r w:rsidRPr="00126EE4">
        <w:rPr>
          <w:rFonts w:ascii="Times New Roman" w:hAnsi="Times New Roman"/>
        </w:rPr>
        <w:t>4</w:t>
      </w:r>
      <w:r>
        <w:rPr>
          <w:rFonts w:ascii="Times New Roman" w:hAnsi="Times New Roman"/>
        </w:rPr>
        <w:t xml:space="preserve">.Тестирование </w:t>
      </w:r>
      <w:r>
        <w:rPr>
          <w:rFonts w:ascii="Times New Roman" w:hAnsi="Times New Roman"/>
          <w:lang w:val="en-US"/>
        </w:rPr>
        <w:t>JavaScript</w:t>
      </w:r>
    </w:p>
    <w:p w:rsidR="00126EE4" w:rsidRPr="00126EE4" w:rsidRDefault="00126EE4" w:rsidP="00126EE4">
      <w:pPr>
        <w:spacing w:before="100" w:beforeAutospacing="1" w:after="100" w:afterAutospacing="1"/>
        <w:jc w:val="center"/>
        <w:rPr>
          <w:b/>
          <w:sz w:val="28"/>
          <w:szCs w:val="28"/>
        </w:rPr>
      </w:pPr>
      <w:r>
        <w:rPr>
          <w:b/>
          <w:sz w:val="28"/>
          <w:szCs w:val="28"/>
        </w:rPr>
        <w:t xml:space="preserve">4.1 </w:t>
      </w:r>
      <w:r w:rsidRPr="00126EE4">
        <w:rPr>
          <w:b/>
          <w:sz w:val="28"/>
          <w:szCs w:val="28"/>
        </w:rPr>
        <w:t>Модульное тестирование</w:t>
      </w:r>
    </w:p>
    <w:p w:rsidR="00126EE4" w:rsidRPr="00126EE4" w:rsidRDefault="00126EE4" w:rsidP="00126EE4">
      <w:pPr>
        <w:spacing w:before="100" w:beforeAutospacing="1" w:after="100" w:afterAutospacing="1"/>
        <w:rPr>
          <w:sz w:val="28"/>
          <w:szCs w:val="28"/>
        </w:rPr>
      </w:pPr>
      <w:r w:rsidRPr="00126EE4">
        <w:rPr>
          <w:sz w:val="28"/>
          <w:szCs w:val="28"/>
        </w:rPr>
        <w:t>Суть модульного тестирования состоит в проверке того, работает ли код бл</w:t>
      </w:r>
      <w:r w:rsidRPr="00126EE4">
        <w:rPr>
          <w:sz w:val="28"/>
          <w:szCs w:val="28"/>
        </w:rPr>
        <w:t>о</w:t>
      </w:r>
      <w:r w:rsidRPr="00126EE4">
        <w:rPr>
          <w:sz w:val="28"/>
          <w:szCs w:val="28"/>
        </w:rPr>
        <w:t>ка или модуля так, как задумано или ожидается. Некоторые разработчики, которые скорее предпочтут создавать новые модули, считают написание сц</w:t>
      </w:r>
      <w:r w:rsidRPr="00126EE4">
        <w:rPr>
          <w:sz w:val="28"/>
          <w:szCs w:val="28"/>
        </w:rPr>
        <w:t>е</w:t>
      </w:r>
      <w:r w:rsidRPr="00126EE4">
        <w:rPr>
          <w:sz w:val="28"/>
          <w:szCs w:val="28"/>
        </w:rPr>
        <w:t>нариев тестирования пустой тратой времени. Но при работе с большими пр</w:t>
      </w:r>
      <w:r w:rsidRPr="00126EE4">
        <w:rPr>
          <w:sz w:val="28"/>
          <w:szCs w:val="28"/>
        </w:rPr>
        <w:t>и</w:t>
      </w:r>
      <w:r w:rsidRPr="00126EE4">
        <w:rPr>
          <w:sz w:val="28"/>
          <w:szCs w:val="28"/>
        </w:rPr>
        <w:t>ложениями модульное тестирование позволяет реально экономить время, помогая отслеживать проблемы и без риска обновлять код.</w:t>
      </w:r>
    </w:p>
    <w:p w:rsidR="00126EE4" w:rsidRDefault="00126EE4" w:rsidP="00126EE4">
      <w:pPr>
        <w:spacing w:before="100" w:beforeAutospacing="1" w:after="100" w:afterAutospacing="1"/>
        <w:rPr>
          <w:sz w:val="28"/>
          <w:szCs w:val="28"/>
        </w:rPr>
      </w:pPr>
      <w:r w:rsidRPr="00126EE4">
        <w:rPr>
          <w:sz w:val="28"/>
          <w:szCs w:val="28"/>
        </w:rPr>
        <w:t>Ранее модульное тестирование применялось только в языках, используемых на стороне сервера. Но возрастающая сложность подсистем доступа привела к росту потребности в написании сценариев для тестирования кода JavaScript.</w:t>
      </w:r>
    </w:p>
    <w:p w:rsidR="00126EE4" w:rsidRDefault="00126EE4" w:rsidP="00126EE4">
      <w:pPr>
        <w:spacing w:before="100" w:beforeAutospacing="1" w:after="100" w:afterAutospacing="1"/>
        <w:rPr>
          <w:sz w:val="28"/>
          <w:szCs w:val="28"/>
        </w:rPr>
      </w:pPr>
      <w:r>
        <w:rPr>
          <w:sz w:val="28"/>
          <w:szCs w:val="28"/>
        </w:rPr>
        <w:t>Рассмотрим</w:t>
      </w:r>
      <w:r w:rsidRPr="00126EE4">
        <w:rPr>
          <w:sz w:val="28"/>
          <w:szCs w:val="28"/>
        </w:rPr>
        <w:t xml:space="preserve"> функция, которую мы будет тестировать: она прибавляет число 3 к переданной переменной.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6EE4" w:rsidRPr="00F435BF" w:rsidTr="00FB17F3">
        <w:tc>
          <w:tcPr>
            <w:tcW w:w="8670" w:type="dxa"/>
            <w:shd w:val="clear" w:color="auto" w:fill="9BBB59"/>
          </w:tcPr>
          <w:p w:rsidR="00126EE4" w:rsidRPr="00A112C3" w:rsidRDefault="00126EE4" w:rsidP="00AA13C1">
            <w:pPr>
              <w:jc w:val="center"/>
              <w:rPr>
                <w:b/>
                <w:bCs/>
                <w:color w:val="FFFEFF"/>
              </w:rPr>
            </w:pPr>
            <w:r>
              <w:rPr>
                <w:b/>
                <w:bCs/>
                <w:color w:val="FFFEFF"/>
              </w:rPr>
              <w:t>Стандартная функция для тестирования</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sidRPr="00B862E9">
              <w:rPr>
                <w:b/>
                <w:bCs/>
                <w:color w:val="FFFEFF"/>
              </w:rPr>
              <w:t>4</w:t>
            </w:r>
            <w:r w:rsidRPr="00420975">
              <w:rPr>
                <w:b/>
                <w:bCs/>
                <w:color w:val="FFFEFF"/>
              </w:rPr>
              <w:t>.</w:t>
            </w:r>
            <w:r w:rsidRPr="00812DF8">
              <w:rPr>
                <w:b/>
                <w:bCs/>
                <w:color w:val="FFFEFF"/>
              </w:rPr>
              <w:t>1</w:t>
            </w:r>
          </w:p>
        </w:tc>
      </w:tr>
      <w:tr w:rsidR="00126EE4" w:rsidRPr="009A139C" w:rsidTr="00FB17F3">
        <w:trPr>
          <w:trHeight w:val="359"/>
        </w:trPr>
        <w:tc>
          <w:tcPr>
            <w:tcW w:w="8670" w:type="dxa"/>
          </w:tcPr>
          <w:p w:rsidR="00126EE4" w:rsidRPr="00126EE4" w:rsidRDefault="00126EE4" w:rsidP="00126EE4">
            <w:pPr>
              <w:pStyle w:val="HTML0"/>
              <w:rPr>
                <w:sz w:val="22"/>
                <w:szCs w:val="22"/>
                <w:lang w:val="en-US"/>
              </w:rPr>
            </w:pPr>
            <w:r w:rsidRPr="00126EE4">
              <w:rPr>
                <w:sz w:val="22"/>
                <w:szCs w:val="22"/>
                <w:lang w:val="en-US"/>
              </w:rPr>
              <w:t>function addThreeToNumber(el){</w:t>
            </w:r>
          </w:p>
          <w:p w:rsidR="00126EE4" w:rsidRPr="00126EE4" w:rsidRDefault="00126EE4" w:rsidP="00126EE4">
            <w:pPr>
              <w:pStyle w:val="HTML0"/>
              <w:rPr>
                <w:sz w:val="22"/>
                <w:szCs w:val="22"/>
                <w:lang w:val="en-US"/>
              </w:rPr>
            </w:pPr>
            <w:r w:rsidRPr="00126EE4">
              <w:rPr>
                <w:sz w:val="22"/>
                <w:szCs w:val="22"/>
                <w:lang w:val="en-US"/>
              </w:rPr>
              <w:t xml:space="preserve">    return el + 3;</w:t>
            </w:r>
          </w:p>
          <w:p w:rsidR="00126EE4" w:rsidRPr="008F082B" w:rsidRDefault="00126EE4" w:rsidP="00126EE4">
            <w:pPr>
              <w:pStyle w:val="HTML0"/>
              <w:rPr>
                <w:lang w:val="en-US"/>
              </w:rPr>
            </w:pPr>
            <w:r w:rsidRPr="00126EE4">
              <w:rPr>
                <w:sz w:val="22"/>
                <w:szCs w:val="22"/>
                <w:lang w:val="en-US"/>
              </w:rPr>
              <w:t>}</w:t>
            </w:r>
          </w:p>
        </w:tc>
      </w:tr>
    </w:tbl>
    <w:p w:rsidR="00126EE4" w:rsidRDefault="00126EE4" w:rsidP="00126EE4">
      <w:pPr>
        <w:spacing w:before="100" w:beforeAutospacing="1" w:after="100" w:afterAutospacing="1"/>
        <w:rPr>
          <w:sz w:val="28"/>
          <w:szCs w:val="28"/>
        </w:rPr>
      </w:pPr>
      <w:r>
        <w:rPr>
          <w:sz w:val="28"/>
          <w:szCs w:val="28"/>
        </w:rPr>
        <w:t xml:space="preserve">Следующий листинг </w:t>
      </w:r>
      <w:r w:rsidRPr="00126EE4">
        <w:rPr>
          <w:sz w:val="28"/>
          <w:szCs w:val="28"/>
        </w:rPr>
        <w:t>содержит соответствующий сценарий тестирования в самовыполняющейся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6EE4" w:rsidRPr="00F435BF" w:rsidTr="00FB17F3">
        <w:tc>
          <w:tcPr>
            <w:tcW w:w="8670" w:type="dxa"/>
            <w:shd w:val="clear" w:color="auto" w:fill="9BBB59"/>
          </w:tcPr>
          <w:p w:rsidR="00126EE4" w:rsidRPr="00A112C3" w:rsidRDefault="00126EE4" w:rsidP="00AA13C1">
            <w:pPr>
              <w:jc w:val="center"/>
              <w:rPr>
                <w:b/>
                <w:bCs/>
                <w:color w:val="FFFEFF"/>
              </w:rPr>
            </w:pPr>
            <w:r>
              <w:rPr>
                <w:b/>
                <w:bCs/>
                <w:color w:val="FFFEFF"/>
              </w:rPr>
              <w:lastRenderedPageBreak/>
              <w:t>Сценарий тестирования функции</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w:t>
            </w:r>
            <w:r w:rsidRPr="00420975">
              <w:rPr>
                <w:b/>
                <w:bCs/>
                <w:color w:val="FFFEFF"/>
              </w:rPr>
              <w:t>.</w:t>
            </w:r>
            <w:r w:rsidR="00AA13C1">
              <w:rPr>
                <w:b/>
                <w:bCs/>
                <w:color w:val="FFFEFF"/>
                <w:lang w:val="en-US"/>
              </w:rPr>
              <w:t>2</w:t>
            </w:r>
          </w:p>
        </w:tc>
      </w:tr>
      <w:tr w:rsidR="00126EE4" w:rsidRPr="009A139C" w:rsidTr="00FB17F3">
        <w:trPr>
          <w:trHeight w:val="359"/>
        </w:trPr>
        <w:tc>
          <w:tcPr>
            <w:tcW w:w="8670" w:type="dxa"/>
          </w:tcPr>
          <w:p w:rsidR="00126EE4" w:rsidRPr="00126EE4" w:rsidRDefault="00126EE4" w:rsidP="00126EE4">
            <w:pPr>
              <w:pStyle w:val="HTML0"/>
              <w:rPr>
                <w:sz w:val="22"/>
                <w:szCs w:val="22"/>
                <w:lang w:val="en-US"/>
              </w:rPr>
            </w:pPr>
            <w:r>
              <w:rPr>
                <w:sz w:val="22"/>
                <w:szCs w:val="22"/>
                <w:lang w:val="en-US"/>
              </w:rPr>
              <w:t>(function testAddThreeToNumber</w:t>
            </w:r>
            <w:r w:rsidRPr="00126EE4">
              <w:rPr>
                <w:sz w:val="22"/>
                <w:szCs w:val="22"/>
                <w:lang w:val="en-US"/>
              </w:rPr>
              <w:t>(){</w:t>
            </w:r>
          </w:p>
          <w:p w:rsidR="00126EE4" w:rsidRPr="00126EE4" w:rsidRDefault="00126EE4" w:rsidP="00126EE4">
            <w:pPr>
              <w:pStyle w:val="HTML0"/>
              <w:rPr>
                <w:sz w:val="22"/>
                <w:szCs w:val="22"/>
                <w:lang w:val="en-US"/>
              </w:rPr>
            </w:pPr>
            <w:r w:rsidRPr="00126EE4">
              <w:rPr>
                <w:sz w:val="22"/>
                <w:szCs w:val="22"/>
                <w:lang w:val="en-US"/>
              </w:rPr>
              <w:t xml:space="preserve">    var a = 5,</w:t>
            </w:r>
          </w:p>
          <w:p w:rsidR="00126EE4" w:rsidRPr="00126EE4" w:rsidRDefault="00126EE4" w:rsidP="00126EE4">
            <w:pPr>
              <w:pStyle w:val="HTML0"/>
              <w:rPr>
                <w:sz w:val="22"/>
                <w:szCs w:val="22"/>
                <w:lang w:val="en-US"/>
              </w:rPr>
            </w:pPr>
            <w:r w:rsidRPr="00126EE4">
              <w:rPr>
                <w:sz w:val="22"/>
                <w:szCs w:val="22"/>
                <w:lang w:val="en-US"/>
              </w:rPr>
              <w:t xml:space="preserve">        valueExpected= 8;</w:t>
            </w:r>
          </w:p>
          <w:p w:rsidR="00126EE4" w:rsidRPr="00126EE4" w:rsidRDefault="00126EE4" w:rsidP="00126EE4">
            <w:pPr>
              <w:pStyle w:val="HTML0"/>
              <w:rPr>
                <w:sz w:val="22"/>
                <w:szCs w:val="22"/>
                <w:lang w:val="en-US"/>
              </w:rPr>
            </w:pPr>
            <w:r w:rsidRPr="00126EE4">
              <w:rPr>
                <w:sz w:val="22"/>
                <w:szCs w:val="22"/>
                <w:lang w:val="en-US"/>
              </w:rPr>
              <w:t xml:space="preserve">    </w:t>
            </w:r>
          </w:p>
          <w:p w:rsidR="00126EE4" w:rsidRPr="00126EE4" w:rsidRDefault="00126EE4" w:rsidP="00126EE4">
            <w:pPr>
              <w:pStyle w:val="HTML0"/>
              <w:rPr>
                <w:sz w:val="22"/>
                <w:szCs w:val="22"/>
                <w:lang w:val="en-US"/>
              </w:rPr>
            </w:pPr>
            <w:r w:rsidRPr="00126EE4">
              <w:rPr>
                <w:sz w:val="22"/>
                <w:szCs w:val="22"/>
                <w:lang w:val="en-US"/>
              </w:rPr>
              <w:t xml:space="preserve">    if (addThreeToNumber (a) === valueExpected) {</w:t>
            </w:r>
          </w:p>
          <w:p w:rsidR="00126EE4" w:rsidRPr="00126EE4" w:rsidRDefault="00126EE4" w:rsidP="00126EE4">
            <w:pPr>
              <w:pStyle w:val="HTML0"/>
              <w:rPr>
                <w:sz w:val="22"/>
                <w:szCs w:val="22"/>
                <w:lang w:val="en-US"/>
              </w:rPr>
            </w:pPr>
            <w:r w:rsidRPr="00126EE4">
              <w:rPr>
                <w:sz w:val="22"/>
                <w:szCs w:val="22"/>
                <w:lang w:val="en-US"/>
              </w:rPr>
              <w:t xml:space="preserve">        console.log("Годен!");</w:t>
            </w:r>
          </w:p>
          <w:p w:rsidR="00126EE4" w:rsidRPr="00126EE4" w:rsidRDefault="00126EE4" w:rsidP="00126EE4">
            <w:pPr>
              <w:pStyle w:val="HTML0"/>
              <w:rPr>
                <w:sz w:val="22"/>
                <w:szCs w:val="22"/>
                <w:lang w:val="en-US"/>
              </w:rPr>
            </w:pPr>
            <w:r w:rsidRPr="00126EE4">
              <w:rPr>
                <w:sz w:val="22"/>
                <w:szCs w:val="22"/>
                <w:lang w:val="en-US"/>
              </w:rPr>
              <w:t xml:space="preserve">    } else {</w:t>
            </w:r>
          </w:p>
          <w:p w:rsidR="00126EE4" w:rsidRPr="00126EE4" w:rsidRDefault="00126EE4" w:rsidP="00126EE4">
            <w:pPr>
              <w:pStyle w:val="HTML0"/>
              <w:rPr>
                <w:sz w:val="22"/>
                <w:szCs w:val="22"/>
                <w:lang w:val="en-US"/>
              </w:rPr>
            </w:pPr>
            <w:r w:rsidRPr="00126EE4">
              <w:rPr>
                <w:sz w:val="22"/>
                <w:szCs w:val="22"/>
                <w:lang w:val="en-US"/>
              </w:rPr>
              <w:t xml:space="preserve">        console.log("Не годен!");</w:t>
            </w:r>
          </w:p>
          <w:p w:rsidR="00126EE4" w:rsidRPr="00126EE4" w:rsidRDefault="00126EE4" w:rsidP="00126EE4">
            <w:pPr>
              <w:pStyle w:val="HTML0"/>
              <w:rPr>
                <w:sz w:val="22"/>
                <w:szCs w:val="22"/>
                <w:lang w:val="en-US"/>
              </w:rPr>
            </w:pPr>
            <w:r w:rsidRPr="00126EE4">
              <w:rPr>
                <w:sz w:val="22"/>
                <w:szCs w:val="22"/>
                <w:lang w:val="en-US"/>
              </w:rPr>
              <w:t xml:space="preserve">    }</w:t>
            </w:r>
          </w:p>
          <w:p w:rsidR="00126EE4" w:rsidRPr="008F082B" w:rsidRDefault="00126EE4" w:rsidP="00126EE4">
            <w:pPr>
              <w:pStyle w:val="HTML0"/>
              <w:rPr>
                <w:lang w:val="en-US"/>
              </w:rPr>
            </w:pPr>
            <w:r w:rsidRPr="00126EE4">
              <w:rPr>
                <w:sz w:val="22"/>
                <w:szCs w:val="22"/>
                <w:lang w:val="en-US"/>
              </w:rPr>
              <w:t>}());</w:t>
            </w:r>
          </w:p>
        </w:tc>
      </w:tr>
    </w:tbl>
    <w:p w:rsidR="00FC6F75" w:rsidRPr="00FC6F75" w:rsidRDefault="00FC6F75" w:rsidP="00FC6F75">
      <w:pPr>
        <w:spacing w:before="100" w:beforeAutospacing="1" w:after="100" w:afterAutospacing="1"/>
        <w:rPr>
          <w:sz w:val="28"/>
          <w:szCs w:val="28"/>
        </w:rPr>
      </w:pPr>
      <w:r w:rsidRPr="00FC6F75">
        <w:rPr>
          <w:sz w:val="28"/>
          <w:szCs w:val="28"/>
        </w:rPr>
        <w:t>После передачи тестируемой функции числа 5 тест проверяет, равно ли во</w:t>
      </w:r>
      <w:r w:rsidRPr="00FC6F75">
        <w:rPr>
          <w:sz w:val="28"/>
          <w:szCs w:val="28"/>
        </w:rPr>
        <w:t>з</w:t>
      </w:r>
      <w:r w:rsidRPr="00FC6F75">
        <w:rPr>
          <w:sz w:val="28"/>
          <w:szCs w:val="28"/>
        </w:rPr>
        <w:t>вращаемое значение 8. Если тест прошел успешно, на консоль современного браузера выводится сообщение Годен!; в противном случае появляется с</w:t>
      </w:r>
      <w:r w:rsidRPr="00FC6F75">
        <w:rPr>
          <w:sz w:val="28"/>
          <w:szCs w:val="28"/>
        </w:rPr>
        <w:t>о</w:t>
      </w:r>
      <w:r w:rsidRPr="00FC6F75">
        <w:rPr>
          <w:sz w:val="28"/>
          <w:szCs w:val="28"/>
        </w:rPr>
        <w:t>общение Не годен! Для запуска этого теста нужно:</w:t>
      </w:r>
    </w:p>
    <w:p w:rsidR="00FC6F75" w:rsidRPr="00FC6F75" w:rsidRDefault="00FC6F75" w:rsidP="00FC6F75">
      <w:pPr>
        <w:spacing w:before="100" w:beforeAutospacing="1" w:after="100" w:afterAutospacing="1"/>
        <w:rPr>
          <w:sz w:val="28"/>
          <w:szCs w:val="28"/>
        </w:rPr>
      </w:pPr>
      <w:r>
        <w:rPr>
          <w:sz w:val="28"/>
          <w:szCs w:val="28"/>
        </w:rPr>
        <w:t xml:space="preserve">1) </w:t>
      </w:r>
      <w:r w:rsidRPr="00FC6F75">
        <w:rPr>
          <w:sz w:val="28"/>
          <w:szCs w:val="28"/>
        </w:rPr>
        <w:t>импортировать два файла сценария в страницу HTML, которая будет и</w:t>
      </w:r>
      <w:r w:rsidRPr="00FC6F75">
        <w:rPr>
          <w:sz w:val="28"/>
          <w:szCs w:val="28"/>
        </w:rPr>
        <w:t>г</w:t>
      </w:r>
      <w:r w:rsidRPr="00FC6F75">
        <w:rPr>
          <w:sz w:val="28"/>
          <w:szCs w:val="28"/>
        </w:rPr>
        <w:t>рать роль среды тестиро</w:t>
      </w:r>
      <w:r>
        <w:rPr>
          <w:sz w:val="28"/>
          <w:szCs w:val="28"/>
        </w:rPr>
        <w:t>вания, как показано в листинге</w:t>
      </w:r>
      <w:r w:rsidRPr="00FC6F75">
        <w:rPr>
          <w:sz w:val="28"/>
          <w:szCs w:val="28"/>
        </w:rPr>
        <w:t>;</w:t>
      </w:r>
    </w:p>
    <w:p w:rsidR="00484A39" w:rsidRDefault="00FC6F75" w:rsidP="00FC6F75">
      <w:pPr>
        <w:spacing w:before="100" w:beforeAutospacing="1" w:after="100" w:afterAutospacing="1"/>
        <w:rPr>
          <w:sz w:val="28"/>
          <w:szCs w:val="28"/>
        </w:rPr>
      </w:pPr>
      <w:r>
        <w:rPr>
          <w:sz w:val="28"/>
          <w:szCs w:val="28"/>
        </w:rPr>
        <w:t xml:space="preserve">2) </w:t>
      </w:r>
      <w:r w:rsidRPr="00FC6F75">
        <w:rPr>
          <w:sz w:val="28"/>
          <w:szCs w:val="28"/>
        </w:rPr>
        <w:t>открыть</w:t>
      </w:r>
      <w:r w:rsidR="00FB17F3">
        <w:rPr>
          <w:sz w:val="28"/>
          <w:szCs w:val="28"/>
        </w:rPr>
        <w:t xml:space="preserve"> (или обновить) тестируемую</w:t>
      </w:r>
      <w:r w:rsidRPr="00FC6F75">
        <w:rPr>
          <w:sz w:val="28"/>
          <w:szCs w:val="28"/>
        </w:rPr>
        <w:t xml:space="preserve"> страницу в браузере.</w:t>
      </w:r>
    </w:p>
    <w:p w:rsidR="00FC6F75" w:rsidRPr="00FB17F3" w:rsidRDefault="00F953DC" w:rsidP="00F953DC">
      <w:pPr>
        <w:spacing w:before="100" w:beforeAutospacing="1" w:after="100" w:afterAutospacing="1"/>
        <w:jc w:val="center"/>
        <w:rPr>
          <w:b/>
          <w:sz w:val="28"/>
          <w:szCs w:val="28"/>
        </w:rPr>
      </w:pPr>
      <w:r>
        <w:rPr>
          <w:b/>
          <w:sz w:val="28"/>
          <w:szCs w:val="28"/>
        </w:rPr>
        <w:t xml:space="preserve">4.2 </w:t>
      </w:r>
      <w:r w:rsidR="00FB17F3" w:rsidRPr="00FB17F3">
        <w:rPr>
          <w:b/>
          <w:sz w:val="28"/>
          <w:szCs w:val="28"/>
          <w:lang w:val="en-US"/>
        </w:rPr>
        <w:t>Q</w:t>
      </w:r>
      <w:r>
        <w:rPr>
          <w:b/>
          <w:sz w:val="28"/>
          <w:szCs w:val="28"/>
          <w:lang w:val="en-US"/>
        </w:rPr>
        <w:t>U</w:t>
      </w:r>
      <w:r w:rsidR="00FB17F3" w:rsidRPr="00FB17F3">
        <w:rPr>
          <w:b/>
          <w:sz w:val="28"/>
          <w:szCs w:val="28"/>
          <w:lang w:val="en-US"/>
        </w:rPr>
        <w:t>nit</w:t>
      </w:r>
    </w:p>
    <w:p w:rsidR="00FB17F3" w:rsidRDefault="00FB17F3" w:rsidP="00FB17F3">
      <w:pPr>
        <w:spacing w:before="100" w:beforeAutospacing="1" w:after="100" w:afterAutospacing="1"/>
        <w:jc w:val="center"/>
        <w:rPr>
          <w:sz w:val="28"/>
          <w:szCs w:val="28"/>
          <w:lang w:val="en-US"/>
        </w:rPr>
      </w:pPr>
      <w:r>
        <w:rPr>
          <w:noProof/>
          <w:sz w:val="28"/>
          <w:szCs w:val="28"/>
        </w:rPr>
        <w:drawing>
          <wp:inline distT="0" distB="0" distL="0" distR="0">
            <wp:extent cx="2571429" cy="1038095"/>
            <wp:effectExtent l="0" t="0" r="63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1">
                      <a:extLst>
                        <a:ext uri="{28A0092B-C50C-407E-A947-70E740481C1C}">
                          <a14:useLocalDpi xmlns:a14="http://schemas.microsoft.com/office/drawing/2010/main" val="0"/>
                        </a:ext>
                      </a:extLst>
                    </a:blip>
                    <a:stretch>
                      <a:fillRect/>
                    </a:stretch>
                  </pic:blipFill>
                  <pic:spPr>
                    <a:xfrm>
                      <a:off x="0" y="0"/>
                      <a:ext cx="2571429" cy="1038095"/>
                    </a:xfrm>
                    <a:prstGeom prst="rect">
                      <a:avLst/>
                    </a:prstGeom>
                  </pic:spPr>
                </pic:pic>
              </a:graphicData>
            </a:graphic>
          </wp:inline>
        </w:drawing>
      </w:r>
    </w:p>
    <w:p w:rsidR="00FB17F3" w:rsidRDefault="00FB17F3" w:rsidP="00FB17F3">
      <w:pPr>
        <w:spacing w:before="100" w:beforeAutospacing="1" w:after="100" w:afterAutospacing="1"/>
        <w:rPr>
          <w:sz w:val="28"/>
          <w:szCs w:val="28"/>
        </w:rPr>
      </w:pPr>
      <w:r w:rsidRPr="00FB17F3">
        <w:rPr>
          <w:sz w:val="28"/>
          <w:szCs w:val="28"/>
          <w:lang w:val="en-US"/>
        </w:rPr>
        <w:t>QUnit</w:t>
      </w:r>
      <w:r w:rsidRPr="00FB17F3">
        <w:rPr>
          <w:sz w:val="28"/>
          <w:szCs w:val="28"/>
        </w:rPr>
        <w:t xml:space="preserve"> — это библиотека от разработчиков </w:t>
      </w:r>
      <w:r w:rsidRPr="00FB17F3">
        <w:rPr>
          <w:sz w:val="28"/>
          <w:szCs w:val="28"/>
          <w:lang w:val="en-US"/>
        </w:rPr>
        <w:t>jQuery</w:t>
      </w:r>
      <w:r w:rsidRPr="00FB17F3">
        <w:rPr>
          <w:sz w:val="28"/>
          <w:szCs w:val="28"/>
        </w:rPr>
        <w:t xml:space="preserve">, позволяющая писать </w:t>
      </w:r>
      <w:r w:rsidRPr="00FB17F3">
        <w:rPr>
          <w:sz w:val="28"/>
          <w:szCs w:val="28"/>
          <w:lang w:val="en-US"/>
        </w:rPr>
        <w:t>unit</w:t>
      </w:r>
      <w:r w:rsidRPr="00FB17F3">
        <w:rPr>
          <w:sz w:val="28"/>
          <w:szCs w:val="28"/>
        </w:rPr>
        <w:t xml:space="preserve">-тесты для кода на </w:t>
      </w:r>
      <w:r w:rsidRPr="00FB17F3">
        <w:rPr>
          <w:sz w:val="28"/>
          <w:szCs w:val="28"/>
          <w:lang w:val="en-US"/>
        </w:rPr>
        <w:t>javascript</w:t>
      </w:r>
      <w:r w:rsidRPr="00FB17F3">
        <w:rPr>
          <w:sz w:val="28"/>
          <w:szCs w:val="28"/>
        </w:rPr>
        <w:t xml:space="preserve">. Для написания </w:t>
      </w:r>
      <w:r w:rsidRPr="00FB17F3">
        <w:rPr>
          <w:sz w:val="28"/>
          <w:szCs w:val="28"/>
          <w:lang w:val="en-US"/>
        </w:rPr>
        <w:t>unit</w:t>
      </w:r>
      <w:r w:rsidRPr="00FB17F3">
        <w:rPr>
          <w:sz w:val="28"/>
          <w:szCs w:val="28"/>
        </w:rPr>
        <w:t>-тестов понядобятся два фа</w:t>
      </w:r>
      <w:r w:rsidRPr="00FB17F3">
        <w:rPr>
          <w:sz w:val="28"/>
          <w:szCs w:val="28"/>
        </w:rPr>
        <w:t>й</w:t>
      </w:r>
      <w:r w:rsidRPr="00FB17F3">
        <w:rPr>
          <w:sz w:val="28"/>
          <w:szCs w:val="28"/>
        </w:rPr>
        <w:t xml:space="preserve">ла: </w:t>
      </w:r>
      <w:r w:rsidRPr="00FB17F3">
        <w:rPr>
          <w:sz w:val="28"/>
          <w:szCs w:val="28"/>
          <w:lang w:val="en-US"/>
        </w:rPr>
        <w:t>QUnit</w:t>
      </w:r>
      <w:r w:rsidRPr="00FB17F3">
        <w:rPr>
          <w:sz w:val="28"/>
          <w:szCs w:val="28"/>
        </w:rPr>
        <w:t>.</w:t>
      </w:r>
      <w:r w:rsidRPr="00FB17F3">
        <w:rPr>
          <w:sz w:val="28"/>
          <w:szCs w:val="28"/>
          <w:lang w:val="en-US"/>
        </w:rPr>
        <w:t>js</w:t>
      </w:r>
      <w:r w:rsidRPr="00FB17F3">
        <w:rPr>
          <w:sz w:val="28"/>
          <w:szCs w:val="28"/>
        </w:rPr>
        <w:t xml:space="preserve"> и </w:t>
      </w:r>
      <w:r w:rsidRPr="00FB17F3">
        <w:rPr>
          <w:sz w:val="28"/>
          <w:szCs w:val="28"/>
          <w:lang w:val="en-US"/>
        </w:rPr>
        <w:t>QUnit</w:t>
      </w:r>
      <w:r w:rsidRPr="00FB17F3">
        <w:rPr>
          <w:sz w:val="28"/>
          <w:szCs w:val="28"/>
        </w:rPr>
        <w:t>.</w:t>
      </w:r>
      <w:r w:rsidRPr="00FB17F3">
        <w:rPr>
          <w:sz w:val="28"/>
          <w:szCs w:val="28"/>
          <w:lang w:val="en-US"/>
        </w:rPr>
        <w:t>css</w:t>
      </w:r>
      <w:r w:rsidRPr="00FB17F3">
        <w:rPr>
          <w:sz w:val="28"/>
          <w:szCs w:val="28"/>
        </w:rPr>
        <w:t xml:space="preserve"> (</w:t>
      </w:r>
      <w:r>
        <w:rPr>
          <w:sz w:val="28"/>
          <w:szCs w:val="28"/>
        </w:rPr>
        <w:t>скачиваем с официального сайта</w:t>
      </w:r>
      <w:r w:rsidRPr="00FB17F3">
        <w:rPr>
          <w:sz w:val="28"/>
          <w:szCs w:val="28"/>
        </w:rPr>
        <w:t xml:space="preserve">: </w:t>
      </w:r>
      <w:hyperlink r:id="rId12" w:history="1">
        <w:r w:rsidRPr="00C10ABA">
          <w:rPr>
            <w:rStyle w:val="a5"/>
            <w:sz w:val="28"/>
            <w:szCs w:val="28"/>
          </w:rPr>
          <w:t>http://qunitjs.com/</w:t>
        </w:r>
      </w:hyperlink>
      <w:r>
        <w:rPr>
          <w:sz w:val="28"/>
          <w:szCs w:val="28"/>
        </w:rPr>
        <w:t xml:space="preserve"> </w:t>
      </w:r>
      <w:r w:rsidRPr="00FB17F3">
        <w:rPr>
          <w:sz w:val="28"/>
          <w:szCs w:val="28"/>
        </w:rPr>
        <w:t xml:space="preserve">), а также новый </w:t>
      </w:r>
      <w:r w:rsidRPr="00FB17F3">
        <w:rPr>
          <w:sz w:val="28"/>
          <w:szCs w:val="28"/>
          <w:lang w:val="en-US"/>
        </w:rPr>
        <w:t>html</w:t>
      </w:r>
      <w:r w:rsidRPr="00FB17F3">
        <w:rPr>
          <w:sz w:val="28"/>
          <w:szCs w:val="28"/>
        </w:rPr>
        <w:t xml:space="preserve"> документ примерно такого содержания: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B17F3" w:rsidRPr="00F435BF" w:rsidTr="00FB17F3">
        <w:tc>
          <w:tcPr>
            <w:tcW w:w="8670" w:type="dxa"/>
            <w:shd w:val="clear" w:color="auto" w:fill="9BBB59"/>
          </w:tcPr>
          <w:p w:rsidR="00FB17F3" w:rsidRPr="00B862E9" w:rsidRDefault="00FB17F3" w:rsidP="00AA13C1">
            <w:pPr>
              <w:jc w:val="center"/>
              <w:rPr>
                <w:b/>
                <w:bCs/>
                <w:color w:val="FFFEFF"/>
              </w:rPr>
            </w:pPr>
            <w:r>
              <w:rPr>
                <w:b/>
                <w:bCs/>
                <w:color w:val="FFFEFF"/>
                <w:lang w:val="en-US"/>
              </w:rPr>
              <w:t>Html</w:t>
            </w:r>
            <w:r w:rsidRPr="00FB17F3">
              <w:rPr>
                <w:b/>
                <w:bCs/>
                <w:color w:val="FFFEFF"/>
              </w:rPr>
              <w:t>-</w:t>
            </w:r>
            <w:r>
              <w:rPr>
                <w:b/>
                <w:bCs/>
                <w:color w:val="FFFEFF"/>
              </w:rPr>
              <w:t>документ для тестирования</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sidRPr="00B862E9">
              <w:rPr>
                <w:b/>
                <w:bCs/>
                <w:color w:val="FFFEFF"/>
              </w:rPr>
              <w:t>4.3</w:t>
            </w:r>
          </w:p>
        </w:tc>
      </w:tr>
      <w:tr w:rsidR="00FB17F3" w:rsidRPr="009A139C" w:rsidTr="00FB17F3">
        <w:trPr>
          <w:trHeight w:val="359"/>
        </w:trPr>
        <w:tc>
          <w:tcPr>
            <w:tcW w:w="8670" w:type="dxa"/>
          </w:tcPr>
          <w:p w:rsidR="00FB17F3" w:rsidRPr="00FB17F3" w:rsidRDefault="00FB17F3" w:rsidP="00FB17F3">
            <w:pPr>
              <w:pStyle w:val="HTML0"/>
              <w:rPr>
                <w:sz w:val="22"/>
                <w:szCs w:val="22"/>
                <w:lang w:val="en-US"/>
              </w:rPr>
            </w:pPr>
            <w:r w:rsidRPr="00FB17F3">
              <w:rPr>
                <w:sz w:val="22"/>
                <w:szCs w:val="22"/>
                <w:lang w:val="en-US"/>
              </w:rPr>
              <w:t>&lt;html&gt;</w:t>
            </w:r>
          </w:p>
          <w:p w:rsidR="00FB17F3" w:rsidRPr="00FB17F3" w:rsidRDefault="00FB17F3" w:rsidP="00FB17F3">
            <w:pPr>
              <w:pStyle w:val="HTML0"/>
              <w:rPr>
                <w:sz w:val="22"/>
                <w:szCs w:val="22"/>
                <w:lang w:val="en-US"/>
              </w:rPr>
            </w:pPr>
            <w:r w:rsidRPr="00FB17F3">
              <w:rPr>
                <w:sz w:val="22"/>
                <w:szCs w:val="22"/>
                <w:lang w:val="en-US"/>
              </w:rPr>
              <w:t xml:space="preserve"> &lt;head&gt;</w:t>
            </w:r>
          </w:p>
          <w:p w:rsidR="00FB17F3" w:rsidRPr="00FB17F3" w:rsidRDefault="00FB17F3" w:rsidP="00FB17F3">
            <w:pPr>
              <w:pStyle w:val="HTML0"/>
              <w:rPr>
                <w:sz w:val="22"/>
                <w:szCs w:val="22"/>
                <w:lang w:val="en-US"/>
              </w:rPr>
            </w:pPr>
            <w:r w:rsidRPr="00FB17F3">
              <w:rPr>
                <w:sz w:val="22"/>
                <w:szCs w:val="22"/>
                <w:lang w:val="en-US"/>
              </w:rPr>
              <w:t xml:space="preserve">  &lt;link rel="stylesheet" href="</w:t>
            </w:r>
            <w:r w:rsidRPr="00FB17F3">
              <w:rPr>
                <w:b/>
                <w:sz w:val="22"/>
                <w:szCs w:val="22"/>
                <w:lang w:val="en-US"/>
              </w:rPr>
              <w:t>qunit.css</w:t>
            </w:r>
            <w:r w:rsidRPr="00FB17F3">
              <w:rPr>
                <w:sz w:val="22"/>
                <w:szCs w:val="22"/>
                <w:lang w:val="en-US"/>
              </w:rPr>
              <w:t>" type="text/css"</w:t>
            </w:r>
          </w:p>
          <w:p w:rsidR="00FB17F3" w:rsidRPr="00FB17F3" w:rsidRDefault="00FB17F3" w:rsidP="00FB17F3">
            <w:pPr>
              <w:pStyle w:val="HTML0"/>
              <w:rPr>
                <w:sz w:val="22"/>
                <w:szCs w:val="22"/>
                <w:lang w:val="en-US"/>
              </w:rPr>
            </w:pPr>
            <w:r w:rsidRPr="00FB17F3">
              <w:rPr>
                <w:sz w:val="22"/>
                <w:szCs w:val="22"/>
                <w:lang w:val="en-US"/>
              </w:rPr>
              <w:t xml:space="preserve">  &lt;script src="</w:t>
            </w:r>
            <w:r w:rsidRPr="00FB17F3">
              <w:rPr>
                <w:b/>
                <w:sz w:val="22"/>
                <w:szCs w:val="22"/>
                <w:lang w:val="en-US"/>
              </w:rPr>
              <w:t>qunit.js</w:t>
            </w:r>
            <w:r w:rsidRPr="00FB17F3">
              <w:rPr>
                <w:sz w:val="22"/>
                <w:szCs w:val="22"/>
                <w:lang w:val="en-US"/>
              </w:rPr>
              <w:t>"&gt;&lt;/script&gt;</w:t>
            </w:r>
          </w:p>
          <w:p w:rsidR="00FB17F3" w:rsidRPr="00FB17F3" w:rsidRDefault="00FB17F3" w:rsidP="00FB17F3">
            <w:pPr>
              <w:pStyle w:val="HTML0"/>
              <w:rPr>
                <w:sz w:val="22"/>
                <w:szCs w:val="22"/>
                <w:lang w:val="en-US"/>
              </w:rPr>
            </w:pPr>
            <w:r w:rsidRPr="00FB17F3">
              <w:rPr>
                <w:sz w:val="22"/>
                <w:szCs w:val="22"/>
                <w:lang w:val="en-US"/>
              </w:rPr>
              <w:t xml:space="preserve">  &lt;script src="</w:t>
            </w:r>
            <w:r w:rsidRPr="00FB17F3">
              <w:rPr>
                <w:b/>
                <w:sz w:val="22"/>
                <w:szCs w:val="22"/>
                <w:lang w:val="en-US"/>
              </w:rPr>
              <w:t>your-code-for-testing.js</w:t>
            </w:r>
            <w:r w:rsidRPr="00FB17F3">
              <w:rPr>
                <w:sz w:val="22"/>
                <w:szCs w:val="22"/>
                <w:lang w:val="en-US"/>
              </w:rPr>
              <w:t>"&gt;&lt;/script&gt;</w:t>
            </w:r>
          </w:p>
          <w:p w:rsidR="00FB17F3" w:rsidRPr="00FB17F3" w:rsidRDefault="00FB17F3" w:rsidP="00FB17F3">
            <w:pPr>
              <w:pStyle w:val="HTML0"/>
              <w:rPr>
                <w:sz w:val="22"/>
                <w:szCs w:val="22"/>
                <w:lang w:val="en-US"/>
              </w:rPr>
            </w:pPr>
            <w:r w:rsidRPr="00FB17F3">
              <w:rPr>
                <w:sz w:val="22"/>
                <w:szCs w:val="22"/>
                <w:lang w:val="en-US"/>
              </w:rPr>
              <w:t xml:space="preserve">  &lt;script type="text/javascript" src="</w:t>
            </w:r>
            <w:r w:rsidRPr="00FB17F3">
              <w:rPr>
                <w:b/>
                <w:sz w:val="22"/>
                <w:szCs w:val="22"/>
                <w:lang w:val="en-US"/>
              </w:rPr>
              <w:t>your-tests.js</w:t>
            </w:r>
            <w:r w:rsidRPr="00FB17F3">
              <w:rPr>
                <w:sz w:val="22"/>
                <w:szCs w:val="22"/>
                <w:lang w:val="en-US"/>
              </w:rPr>
              <w:t>"&gt;&lt;/script&gt;</w:t>
            </w:r>
          </w:p>
          <w:p w:rsidR="00FB17F3" w:rsidRPr="00FB17F3" w:rsidRDefault="00FB17F3" w:rsidP="00FB17F3">
            <w:pPr>
              <w:pStyle w:val="HTML0"/>
              <w:rPr>
                <w:sz w:val="22"/>
                <w:szCs w:val="22"/>
                <w:lang w:val="en-US"/>
              </w:rPr>
            </w:pPr>
            <w:r w:rsidRPr="00FB17F3">
              <w:rPr>
                <w:sz w:val="22"/>
                <w:szCs w:val="22"/>
                <w:lang w:val="en-US"/>
              </w:rPr>
              <w:t xml:space="preserve">  &lt;/script&gt;</w:t>
            </w:r>
          </w:p>
          <w:p w:rsidR="00FB17F3" w:rsidRPr="00FB17F3" w:rsidRDefault="00FB17F3" w:rsidP="00FB17F3">
            <w:pPr>
              <w:pStyle w:val="HTML0"/>
              <w:rPr>
                <w:sz w:val="22"/>
                <w:szCs w:val="22"/>
                <w:lang w:val="en-US"/>
              </w:rPr>
            </w:pPr>
            <w:r w:rsidRPr="00FB17F3">
              <w:rPr>
                <w:sz w:val="22"/>
                <w:szCs w:val="22"/>
                <w:lang w:val="en-US"/>
              </w:rPr>
              <w:t xml:space="preserve"> &lt;/head&gt;</w:t>
            </w:r>
          </w:p>
          <w:p w:rsidR="00FB17F3" w:rsidRPr="00FB17F3" w:rsidRDefault="00FB17F3" w:rsidP="00FB17F3">
            <w:pPr>
              <w:pStyle w:val="HTML0"/>
              <w:rPr>
                <w:sz w:val="22"/>
                <w:szCs w:val="22"/>
                <w:lang w:val="en-US"/>
              </w:rPr>
            </w:pPr>
            <w:r w:rsidRPr="00FB17F3">
              <w:rPr>
                <w:sz w:val="22"/>
                <w:szCs w:val="22"/>
                <w:lang w:val="en-US"/>
              </w:rPr>
              <w:t xml:space="preserve"> &lt;body&gt;</w:t>
            </w:r>
          </w:p>
          <w:p w:rsidR="00FB17F3" w:rsidRPr="00FB17F3" w:rsidRDefault="00FB17F3" w:rsidP="00FB17F3">
            <w:pPr>
              <w:pStyle w:val="HTML0"/>
              <w:rPr>
                <w:sz w:val="22"/>
                <w:szCs w:val="22"/>
                <w:lang w:val="en-US"/>
              </w:rPr>
            </w:pPr>
            <w:r w:rsidRPr="00FB17F3">
              <w:rPr>
                <w:sz w:val="22"/>
                <w:szCs w:val="22"/>
                <w:lang w:val="en-US"/>
              </w:rPr>
              <w:t xml:space="preserve">  &lt;h1 id="qunit-header"&gt;QUnit test &lt;/h1&gt;</w:t>
            </w:r>
          </w:p>
          <w:p w:rsidR="00FB17F3" w:rsidRPr="00FB17F3" w:rsidRDefault="00FB17F3" w:rsidP="00FB17F3">
            <w:pPr>
              <w:pStyle w:val="HTML0"/>
              <w:rPr>
                <w:sz w:val="22"/>
                <w:szCs w:val="22"/>
                <w:lang w:val="en-US"/>
              </w:rPr>
            </w:pPr>
            <w:r w:rsidRPr="00FB17F3">
              <w:rPr>
                <w:sz w:val="22"/>
                <w:szCs w:val="22"/>
                <w:lang w:val="en-US"/>
              </w:rPr>
              <w:t xml:space="preserve">  &lt;h2 id="qunit-banner"&gt;&lt;/h2&gt;</w:t>
            </w:r>
          </w:p>
          <w:p w:rsidR="00FB17F3" w:rsidRPr="00FB17F3" w:rsidRDefault="00FB17F3" w:rsidP="00FB17F3">
            <w:pPr>
              <w:pStyle w:val="HTML0"/>
              <w:rPr>
                <w:sz w:val="22"/>
                <w:szCs w:val="22"/>
                <w:lang w:val="en-US"/>
              </w:rPr>
            </w:pPr>
            <w:r w:rsidRPr="00FB17F3">
              <w:rPr>
                <w:sz w:val="22"/>
                <w:szCs w:val="22"/>
                <w:lang w:val="en-US"/>
              </w:rPr>
              <w:t xml:space="preserve">  &lt;h2 id="qunit-userAgent"&gt;&lt;/h2&gt;</w:t>
            </w:r>
          </w:p>
          <w:p w:rsidR="00FB17F3" w:rsidRPr="00FB17F3" w:rsidRDefault="00FB17F3" w:rsidP="00FB17F3">
            <w:pPr>
              <w:pStyle w:val="HTML0"/>
              <w:rPr>
                <w:sz w:val="22"/>
                <w:szCs w:val="22"/>
                <w:lang w:val="en-US"/>
              </w:rPr>
            </w:pPr>
            <w:r w:rsidRPr="00FB17F3">
              <w:rPr>
                <w:sz w:val="22"/>
                <w:szCs w:val="22"/>
                <w:lang w:val="en-US"/>
              </w:rPr>
              <w:t xml:space="preserve">  &lt;ol id="qunit-tests"&gt;</w:t>
            </w:r>
          </w:p>
          <w:p w:rsidR="00FB17F3" w:rsidRPr="00FB17F3" w:rsidRDefault="00FB17F3" w:rsidP="00FB17F3">
            <w:pPr>
              <w:pStyle w:val="HTML0"/>
              <w:rPr>
                <w:sz w:val="22"/>
                <w:szCs w:val="22"/>
                <w:lang w:val="en-US"/>
              </w:rPr>
            </w:pPr>
            <w:r w:rsidRPr="00FB17F3">
              <w:rPr>
                <w:sz w:val="22"/>
                <w:szCs w:val="22"/>
                <w:lang w:val="en-US"/>
              </w:rPr>
              <w:t xml:space="preserve">  &lt;/ol&gt;</w:t>
            </w:r>
          </w:p>
          <w:p w:rsidR="00FB17F3" w:rsidRPr="00FB17F3" w:rsidRDefault="00FB17F3" w:rsidP="00FB17F3">
            <w:pPr>
              <w:pStyle w:val="HTML0"/>
              <w:rPr>
                <w:sz w:val="22"/>
                <w:szCs w:val="22"/>
                <w:lang w:val="en-US"/>
              </w:rPr>
            </w:pPr>
            <w:r w:rsidRPr="00FB17F3">
              <w:rPr>
                <w:sz w:val="22"/>
                <w:szCs w:val="22"/>
                <w:lang w:val="en-US"/>
              </w:rPr>
              <w:t xml:space="preserve"> &lt;/body&gt;</w:t>
            </w:r>
          </w:p>
          <w:p w:rsidR="00FB17F3" w:rsidRPr="008F082B" w:rsidRDefault="00FB17F3" w:rsidP="00FB17F3">
            <w:pPr>
              <w:pStyle w:val="HTML0"/>
              <w:rPr>
                <w:lang w:val="en-US"/>
              </w:rPr>
            </w:pPr>
            <w:r w:rsidRPr="00FB17F3">
              <w:rPr>
                <w:sz w:val="22"/>
                <w:szCs w:val="22"/>
                <w:lang w:val="en-US"/>
              </w:rPr>
              <w:t>&lt;/html&gt;</w:t>
            </w:r>
          </w:p>
        </w:tc>
      </w:tr>
    </w:tbl>
    <w:p w:rsidR="00FB17F3" w:rsidRPr="00FB17F3" w:rsidRDefault="00FB17F3" w:rsidP="00FB17F3">
      <w:pPr>
        <w:spacing w:before="100" w:beforeAutospacing="1" w:after="100" w:afterAutospacing="1"/>
        <w:rPr>
          <w:sz w:val="28"/>
          <w:szCs w:val="28"/>
        </w:rPr>
      </w:pPr>
      <w:r w:rsidRPr="00FB17F3">
        <w:rPr>
          <w:sz w:val="28"/>
          <w:szCs w:val="28"/>
        </w:rPr>
        <w:lastRenderedPageBreak/>
        <w:t>Теперь подключаем свой код и можно писать тесты.</w:t>
      </w:r>
    </w:p>
    <w:p w:rsidR="00FB17F3" w:rsidRDefault="00FB17F3" w:rsidP="00FB17F3">
      <w:pPr>
        <w:spacing w:before="100" w:beforeAutospacing="1" w:after="100" w:afterAutospacing="1"/>
        <w:rPr>
          <w:sz w:val="28"/>
          <w:szCs w:val="28"/>
        </w:rPr>
      </w:pPr>
      <w:r>
        <w:rPr>
          <w:sz w:val="28"/>
          <w:szCs w:val="28"/>
        </w:rPr>
        <w:t>П</w:t>
      </w:r>
      <w:r w:rsidRPr="00FB17F3">
        <w:rPr>
          <w:sz w:val="28"/>
          <w:szCs w:val="28"/>
        </w:rPr>
        <w:t>ротестируем функцию trim, которая удаляет пробелы и табы на концах строки. Вот её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B17F3" w:rsidRPr="00F435BF" w:rsidTr="00FB17F3">
        <w:tc>
          <w:tcPr>
            <w:tcW w:w="8670" w:type="dxa"/>
            <w:shd w:val="clear" w:color="auto" w:fill="9BBB59"/>
          </w:tcPr>
          <w:p w:rsidR="00FB17F3" w:rsidRPr="00AA13C1" w:rsidRDefault="00FB17F3" w:rsidP="00AA13C1">
            <w:pPr>
              <w:jc w:val="center"/>
              <w:rPr>
                <w:b/>
                <w:bCs/>
                <w:color w:val="FFFEFF"/>
                <w:lang w:val="en-US"/>
              </w:rPr>
            </w:pPr>
            <w:r>
              <w:rPr>
                <w:b/>
                <w:bCs/>
                <w:color w:val="FFFEFF"/>
              </w:rPr>
              <w:t xml:space="preserve">Тестируемая функция </w:t>
            </w:r>
            <w:r>
              <w:rPr>
                <w:b/>
                <w:bCs/>
                <w:color w:val="FFFEFF"/>
                <w:lang w:val="en-US"/>
              </w:rPr>
              <w:t>trim()</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4.4</w:t>
            </w:r>
          </w:p>
        </w:tc>
      </w:tr>
      <w:tr w:rsidR="00FB17F3" w:rsidRPr="009A139C" w:rsidTr="00FB17F3">
        <w:trPr>
          <w:trHeight w:val="359"/>
        </w:trPr>
        <w:tc>
          <w:tcPr>
            <w:tcW w:w="8670" w:type="dxa"/>
          </w:tcPr>
          <w:p w:rsidR="00FB17F3" w:rsidRPr="00FB17F3" w:rsidRDefault="00FB17F3" w:rsidP="00FB17F3">
            <w:pPr>
              <w:pStyle w:val="HTML0"/>
              <w:rPr>
                <w:sz w:val="22"/>
                <w:szCs w:val="22"/>
                <w:lang w:val="en-US"/>
              </w:rPr>
            </w:pPr>
            <w:r w:rsidRPr="00FB17F3">
              <w:rPr>
                <w:sz w:val="22"/>
                <w:szCs w:val="22"/>
                <w:lang w:val="en-US"/>
              </w:rPr>
              <w:t>function trim(text) {</w:t>
            </w:r>
          </w:p>
          <w:p w:rsidR="00FB17F3" w:rsidRPr="00FB17F3" w:rsidRDefault="00FB17F3" w:rsidP="00FB17F3">
            <w:pPr>
              <w:pStyle w:val="HTML0"/>
              <w:rPr>
                <w:sz w:val="22"/>
                <w:szCs w:val="22"/>
                <w:lang w:val="en-US"/>
              </w:rPr>
            </w:pPr>
            <w:r w:rsidRPr="00FB17F3">
              <w:rPr>
                <w:sz w:val="22"/>
                <w:szCs w:val="22"/>
                <w:lang w:val="en-US"/>
              </w:rPr>
              <w:t xml:space="preserve">  return (text || "").replace(/^\s+|\s+$/g, "");</w:t>
            </w:r>
          </w:p>
          <w:p w:rsidR="00FB17F3" w:rsidRPr="008F082B" w:rsidRDefault="00FB17F3" w:rsidP="00FB17F3">
            <w:pPr>
              <w:pStyle w:val="HTML0"/>
              <w:rPr>
                <w:lang w:val="en-US"/>
              </w:rPr>
            </w:pPr>
            <w:r w:rsidRPr="00FB17F3">
              <w:rPr>
                <w:sz w:val="22"/>
                <w:szCs w:val="22"/>
                <w:lang w:val="en-US"/>
              </w:rPr>
              <w:t>}</w:t>
            </w:r>
          </w:p>
        </w:tc>
      </w:tr>
    </w:tbl>
    <w:p w:rsidR="00FB17F3" w:rsidRDefault="00FB17F3" w:rsidP="00FB17F3">
      <w:pPr>
        <w:spacing w:before="100" w:beforeAutospacing="1" w:after="100" w:afterAutospacing="1"/>
        <w:rPr>
          <w:sz w:val="28"/>
          <w:szCs w:val="28"/>
        </w:rPr>
      </w:pPr>
      <w:r>
        <w:rPr>
          <w:sz w:val="28"/>
          <w:szCs w:val="28"/>
        </w:rPr>
        <w:t>Вот так её можно протестировать</w:t>
      </w:r>
      <w:r w:rsidRPr="00FB17F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B17F3" w:rsidRPr="00F435BF" w:rsidTr="00FB17F3">
        <w:tc>
          <w:tcPr>
            <w:tcW w:w="8670" w:type="dxa"/>
            <w:shd w:val="clear" w:color="auto" w:fill="9BBB59"/>
          </w:tcPr>
          <w:p w:rsidR="00FB17F3" w:rsidRPr="00AA13C1" w:rsidRDefault="00FB17F3" w:rsidP="00AA13C1">
            <w:pPr>
              <w:jc w:val="center"/>
              <w:rPr>
                <w:b/>
                <w:bCs/>
                <w:color w:val="FFFEFF"/>
                <w:lang w:val="en-US"/>
              </w:rPr>
            </w:pPr>
            <w:r>
              <w:rPr>
                <w:b/>
                <w:bCs/>
                <w:color w:val="FFFEFF"/>
                <w:lang w:val="en-US"/>
              </w:rPr>
              <w:t>Unit-</w:t>
            </w:r>
            <w:r>
              <w:rPr>
                <w:b/>
                <w:bCs/>
                <w:color w:val="FFFEFF"/>
              </w:rPr>
              <w:t>тест</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4.5</w:t>
            </w:r>
          </w:p>
        </w:tc>
      </w:tr>
      <w:tr w:rsidR="00FB17F3" w:rsidRPr="009A139C" w:rsidTr="00FB17F3">
        <w:trPr>
          <w:trHeight w:val="359"/>
        </w:trPr>
        <w:tc>
          <w:tcPr>
            <w:tcW w:w="8670" w:type="dxa"/>
          </w:tcPr>
          <w:p w:rsidR="00FB17F3" w:rsidRPr="00FB17F3" w:rsidRDefault="00FB17F3" w:rsidP="00FB17F3">
            <w:pPr>
              <w:pStyle w:val="HTML0"/>
              <w:rPr>
                <w:sz w:val="22"/>
                <w:szCs w:val="22"/>
                <w:lang w:val="en-US"/>
              </w:rPr>
            </w:pPr>
            <w:r w:rsidRPr="00FB17F3">
              <w:rPr>
                <w:b/>
                <w:sz w:val="22"/>
                <w:szCs w:val="22"/>
                <w:lang w:val="en-US"/>
              </w:rPr>
              <w:t>test</w:t>
            </w:r>
            <w:r w:rsidRPr="00FB17F3">
              <w:rPr>
                <w:sz w:val="22"/>
                <w:szCs w:val="22"/>
                <w:lang w:val="en-US"/>
              </w:rPr>
              <w:t>('trim()', function () {</w:t>
            </w:r>
          </w:p>
          <w:p w:rsidR="00FB17F3" w:rsidRPr="00FB17F3" w:rsidRDefault="00FB17F3" w:rsidP="00FB17F3">
            <w:pPr>
              <w:pStyle w:val="HTML0"/>
              <w:rPr>
                <w:sz w:val="22"/>
                <w:szCs w:val="22"/>
                <w:lang w:val="en-US"/>
              </w:rPr>
            </w:pPr>
            <w:r w:rsidRPr="00FB17F3">
              <w:rPr>
                <w:sz w:val="22"/>
                <w:szCs w:val="22"/>
                <w:lang w:val="en-US"/>
              </w:rPr>
              <w:t xml:space="preserve">  equals(trim(''), '', 'Пустая строка');</w:t>
            </w:r>
          </w:p>
          <w:p w:rsidR="00FB17F3" w:rsidRPr="00FB17F3" w:rsidRDefault="00FB17F3" w:rsidP="00FB17F3">
            <w:pPr>
              <w:pStyle w:val="HTML0"/>
              <w:rPr>
                <w:sz w:val="22"/>
                <w:szCs w:val="22"/>
              </w:rPr>
            </w:pPr>
            <w:r w:rsidRPr="00FB17F3">
              <w:rPr>
                <w:sz w:val="22"/>
                <w:szCs w:val="22"/>
                <w:lang w:val="en-US"/>
              </w:rPr>
              <w:t xml:space="preserve">  ok</w:t>
            </w:r>
            <w:r w:rsidRPr="00FB17F3">
              <w:rPr>
                <w:sz w:val="22"/>
                <w:szCs w:val="22"/>
              </w:rPr>
              <w:t>(</w:t>
            </w:r>
            <w:r w:rsidRPr="00FB17F3">
              <w:rPr>
                <w:sz w:val="22"/>
                <w:szCs w:val="22"/>
                <w:lang w:val="en-US"/>
              </w:rPr>
              <w:t>trim</w:t>
            </w:r>
            <w:r w:rsidRPr="00FB17F3">
              <w:rPr>
                <w:sz w:val="22"/>
                <w:szCs w:val="22"/>
              </w:rPr>
              <w:t>('   ') === '', 'Строка из пробельных символов');</w:t>
            </w:r>
          </w:p>
          <w:p w:rsidR="00FB17F3" w:rsidRPr="00FB17F3" w:rsidRDefault="00FB17F3" w:rsidP="00FB17F3">
            <w:pPr>
              <w:pStyle w:val="HTML0"/>
              <w:rPr>
                <w:sz w:val="22"/>
                <w:szCs w:val="22"/>
              </w:rPr>
            </w:pPr>
            <w:r w:rsidRPr="00FB17F3">
              <w:rPr>
                <w:sz w:val="22"/>
                <w:szCs w:val="22"/>
              </w:rPr>
              <w:t xml:space="preserve">  </w:t>
            </w:r>
            <w:r w:rsidRPr="00FB17F3">
              <w:rPr>
                <w:sz w:val="22"/>
                <w:szCs w:val="22"/>
                <w:lang w:val="en-US"/>
              </w:rPr>
              <w:t>same</w:t>
            </w:r>
            <w:r w:rsidRPr="00FB17F3">
              <w:rPr>
                <w:sz w:val="22"/>
                <w:szCs w:val="22"/>
              </w:rPr>
              <w:t>(</w:t>
            </w:r>
            <w:r w:rsidRPr="00FB17F3">
              <w:rPr>
                <w:sz w:val="22"/>
                <w:szCs w:val="22"/>
                <w:lang w:val="en-US"/>
              </w:rPr>
              <w:t>trim</w:t>
            </w:r>
            <w:r w:rsidRPr="00FB17F3">
              <w:rPr>
                <w:sz w:val="22"/>
                <w:szCs w:val="22"/>
              </w:rPr>
              <w:t>(), '', 'Без параметра');</w:t>
            </w:r>
          </w:p>
          <w:p w:rsidR="00FB17F3" w:rsidRPr="00FB17F3" w:rsidRDefault="00FB17F3" w:rsidP="00FB17F3">
            <w:pPr>
              <w:pStyle w:val="HTML0"/>
              <w:rPr>
                <w:sz w:val="22"/>
                <w:szCs w:val="22"/>
              </w:rPr>
            </w:pPr>
          </w:p>
          <w:p w:rsidR="00FB17F3" w:rsidRPr="00FB17F3" w:rsidRDefault="00FB17F3" w:rsidP="00FB17F3">
            <w:pPr>
              <w:pStyle w:val="HTML0"/>
              <w:rPr>
                <w:sz w:val="22"/>
                <w:szCs w:val="22"/>
              </w:rPr>
            </w:pPr>
            <w:r w:rsidRPr="00FB17F3">
              <w:rPr>
                <w:sz w:val="22"/>
                <w:szCs w:val="22"/>
              </w:rPr>
              <w:t xml:space="preserve">  </w:t>
            </w:r>
            <w:r w:rsidRPr="00FB17F3">
              <w:rPr>
                <w:sz w:val="22"/>
                <w:szCs w:val="22"/>
                <w:lang w:val="en-US"/>
              </w:rPr>
              <w:t>equals</w:t>
            </w:r>
            <w:r w:rsidRPr="00FB17F3">
              <w:rPr>
                <w:sz w:val="22"/>
                <w:szCs w:val="22"/>
              </w:rPr>
              <w:t>(</w:t>
            </w:r>
            <w:r w:rsidRPr="00FB17F3">
              <w:rPr>
                <w:sz w:val="22"/>
                <w:szCs w:val="22"/>
                <w:lang w:val="en-US"/>
              </w:rPr>
              <w:t>trim</w:t>
            </w:r>
            <w:r w:rsidRPr="00FB17F3">
              <w:rPr>
                <w:sz w:val="22"/>
                <w:szCs w:val="22"/>
              </w:rPr>
              <w:t xml:space="preserve">(' </w:t>
            </w:r>
            <w:r w:rsidRPr="00FB17F3">
              <w:rPr>
                <w:sz w:val="22"/>
                <w:szCs w:val="22"/>
                <w:lang w:val="en-US"/>
              </w:rPr>
              <w:t>x</w:t>
            </w:r>
            <w:r w:rsidRPr="00FB17F3">
              <w:rPr>
                <w:sz w:val="22"/>
                <w:szCs w:val="22"/>
              </w:rPr>
              <w:t>'), '</w:t>
            </w:r>
            <w:r w:rsidRPr="00FB17F3">
              <w:rPr>
                <w:sz w:val="22"/>
                <w:szCs w:val="22"/>
                <w:lang w:val="en-US"/>
              </w:rPr>
              <w:t>x</w:t>
            </w:r>
            <w:r w:rsidRPr="00FB17F3">
              <w:rPr>
                <w:sz w:val="22"/>
                <w:szCs w:val="22"/>
              </w:rPr>
              <w:t>', 'Начальные пробелы');</w:t>
            </w:r>
          </w:p>
          <w:p w:rsidR="00FB17F3" w:rsidRPr="00FB17F3" w:rsidRDefault="00FB17F3" w:rsidP="00FB17F3">
            <w:pPr>
              <w:pStyle w:val="HTML0"/>
              <w:rPr>
                <w:sz w:val="22"/>
                <w:szCs w:val="22"/>
              </w:rPr>
            </w:pPr>
            <w:r w:rsidRPr="00FB17F3">
              <w:rPr>
                <w:sz w:val="22"/>
                <w:szCs w:val="22"/>
              </w:rPr>
              <w:t xml:space="preserve">  </w:t>
            </w:r>
            <w:r w:rsidRPr="00FB17F3">
              <w:rPr>
                <w:sz w:val="22"/>
                <w:szCs w:val="22"/>
                <w:lang w:val="en-US"/>
              </w:rPr>
              <w:t>equals</w:t>
            </w:r>
            <w:r w:rsidRPr="00FB17F3">
              <w:rPr>
                <w:sz w:val="22"/>
                <w:szCs w:val="22"/>
              </w:rPr>
              <w:t>(</w:t>
            </w:r>
            <w:r w:rsidRPr="00FB17F3">
              <w:rPr>
                <w:sz w:val="22"/>
                <w:szCs w:val="22"/>
                <w:lang w:val="en-US"/>
              </w:rPr>
              <w:t>trim</w:t>
            </w:r>
            <w:r w:rsidRPr="00FB17F3">
              <w:rPr>
                <w:sz w:val="22"/>
                <w:szCs w:val="22"/>
              </w:rPr>
              <w:t>('</w:t>
            </w:r>
            <w:r w:rsidRPr="00FB17F3">
              <w:rPr>
                <w:sz w:val="22"/>
                <w:szCs w:val="22"/>
                <w:lang w:val="en-US"/>
              </w:rPr>
              <w:t>x</w:t>
            </w:r>
            <w:r w:rsidRPr="00FB17F3">
              <w:rPr>
                <w:sz w:val="22"/>
                <w:szCs w:val="22"/>
              </w:rPr>
              <w:t xml:space="preserve"> '), '</w:t>
            </w:r>
            <w:r w:rsidRPr="00FB17F3">
              <w:rPr>
                <w:sz w:val="22"/>
                <w:szCs w:val="22"/>
                <w:lang w:val="en-US"/>
              </w:rPr>
              <w:t>x</w:t>
            </w:r>
            <w:r w:rsidRPr="00FB17F3">
              <w:rPr>
                <w:sz w:val="22"/>
                <w:szCs w:val="22"/>
              </w:rPr>
              <w:t>', 'Концевые пробелы');</w:t>
            </w:r>
          </w:p>
          <w:p w:rsidR="00FB17F3" w:rsidRPr="00FB17F3" w:rsidRDefault="00FB17F3" w:rsidP="00FB17F3">
            <w:pPr>
              <w:pStyle w:val="HTML0"/>
              <w:rPr>
                <w:sz w:val="22"/>
                <w:szCs w:val="22"/>
              </w:rPr>
            </w:pPr>
            <w:r w:rsidRPr="00FB17F3">
              <w:rPr>
                <w:sz w:val="22"/>
                <w:szCs w:val="22"/>
              </w:rPr>
              <w:t xml:space="preserve">  </w:t>
            </w:r>
            <w:r w:rsidRPr="00FB17F3">
              <w:rPr>
                <w:sz w:val="22"/>
                <w:szCs w:val="22"/>
                <w:lang w:val="en-US"/>
              </w:rPr>
              <w:t>equals</w:t>
            </w:r>
            <w:r w:rsidRPr="00FB17F3">
              <w:rPr>
                <w:sz w:val="22"/>
                <w:szCs w:val="22"/>
              </w:rPr>
              <w:t>(</w:t>
            </w:r>
            <w:r w:rsidRPr="00FB17F3">
              <w:rPr>
                <w:sz w:val="22"/>
                <w:szCs w:val="22"/>
                <w:lang w:val="en-US"/>
              </w:rPr>
              <w:t>trim</w:t>
            </w:r>
            <w:r w:rsidRPr="00FB17F3">
              <w:rPr>
                <w:sz w:val="22"/>
                <w:szCs w:val="22"/>
              </w:rPr>
              <w:t xml:space="preserve">(' </w:t>
            </w:r>
            <w:r w:rsidRPr="00FB17F3">
              <w:rPr>
                <w:sz w:val="22"/>
                <w:szCs w:val="22"/>
                <w:lang w:val="en-US"/>
              </w:rPr>
              <w:t>x</w:t>
            </w:r>
            <w:r w:rsidRPr="00FB17F3">
              <w:rPr>
                <w:sz w:val="22"/>
                <w:szCs w:val="22"/>
              </w:rPr>
              <w:t xml:space="preserve"> '), '</w:t>
            </w:r>
            <w:r w:rsidRPr="00FB17F3">
              <w:rPr>
                <w:sz w:val="22"/>
                <w:szCs w:val="22"/>
                <w:lang w:val="en-US"/>
              </w:rPr>
              <w:t>x</w:t>
            </w:r>
            <w:r w:rsidRPr="00FB17F3">
              <w:rPr>
                <w:sz w:val="22"/>
                <w:szCs w:val="22"/>
              </w:rPr>
              <w:t>', 'Пробелы с обоих концов');</w:t>
            </w:r>
          </w:p>
          <w:p w:rsidR="00FB17F3" w:rsidRPr="00FB17F3" w:rsidRDefault="00FB17F3" w:rsidP="00FB17F3">
            <w:pPr>
              <w:pStyle w:val="HTML0"/>
              <w:rPr>
                <w:sz w:val="22"/>
                <w:szCs w:val="22"/>
                <w:lang w:val="en-US"/>
              </w:rPr>
            </w:pPr>
            <w:r w:rsidRPr="00FB17F3">
              <w:rPr>
                <w:sz w:val="22"/>
                <w:szCs w:val="22"/>
              </w:rPr>
              <w:t xml:space="preserve">  </w:t>
            </w:r>
            <w:r w:rsidRPr="00FB17F3">
              <w:rPr>
                <w:sz w:val="22"/>
                <w:szCs w:val="22"/>
                <w:lang w:val="en-US"/>
              </w:rPr>
              <w:t>equals(trim('    x  '), 'x', 'Табы');</w:t>
            </w:r>
          </w:p>
          <w:p w:rsidR="00FB17F3" w:rsidRPr="00FB17F3" w:rsidRDefault="00FB17F3" w:rsidP="00FB17F3">
            <w:pPr>
              <w:pStyle w:val="HTML0"/>
              <w:rPr>
                <w:sz w:val="22"/>
                <w:szCs w:val="22"/>
              </w:rPr>
            </w:pPr>
            <w:r w:rsidRPr="00FB17F3">
              <w:rPr>
                <w:sz w:val="22"/>
                <w:szCs w:val="22"/>
                <w:lang w:val="en-US"/>
              </w:rPr>
              <w:t xml:space="preserve">  equals</w:t>
            </w:r>
            <w:r w:rsidRPr="00FB17F3">
              <w:rPr>
                <w:sz w:val="22"/>
                <w:szCs w:val="22"/>
              </w:rPr>
              <w:t>(</w:t>
            </w:r>
            <w:r w:rsidRPr="00FB17F3">
              <w:rPr>
                <w:sz w:val="22"/>
                <w:szCs w:val="22"/>
                <w:lang w:val="en-US"/>
              </w:rPr>
              <w:t>trim</w:t>
            </w:r>
            <w:r w:rsidRPr="00FB17F3">
              <w:rPr>
                <w:sz w:val="22"/>
                <w:szCs w:val="22"/>
              </w:rPr>
              <w:t xml:space="preserve">('    </w:t>
            </w:r>
            <w:r w:rsidRPr="00FB17F3">
              <w:rPr>
                <w:sz w:val="22"/>
                <w:szCs w:val="22"/>
                <w:lang w:val="en-US"/>
              </w:rPr>
              <w:t>x</w:t>
            </w:r>
            <w:r w:rsidRPr="00FB17F3">
              <w:rPr>
                <w:sz w:val="22"/>
                <w:szCs w:val="22"/>
              </w:rPr>
              <w:t xml:space="preserve">   </w:t>
            </w:r>
            <w:r w:rsidRPr="00FB17F3">
              <w:rPr>
                <w:sz w:val="22"/>
                <w:szCs w:val="22"/>
                <w:lang w:val="en-US"/>
              </w:rPr>
              <w:t>y</w:t>
            </w:r>
            <w:r w:rsidRPr="00FB17F3">
              <w:rPr>
                <w:sz w:val="22"/>
                <w:szCs w:val="22"/>
              </w:rPr>
              <w:t xml:space="preserve">  '), '</w:t>
            </w:r>
            <w:r w:rsidRPr="00FB17F3">
              <w:rPr>
                <w:sz w:val="22"/>
                <w:szCs w:val="22"/>
                <w:lang w:val="en-US"/>
              </w:rPr>
              <w:t>x</w:t>
            </w:r>
            <w:r w:rsidRPr="00FB17F3">
              <w:rPr>
                <w:sz w:val="22"/>
                <w:szCs w:val="22"/>
              </w:rPr>
              <w:t xml:space="preserve">   </w:t>
            </w:r>
            <w:r w:rsidRPr="00FB17F3">
              <w:rPr>
                <w:sz w:val="22"/>
                <w:szCs w:val="22"/>
                <w:lang w:val="en-US"/>
              </w:rPr>
              <w:t>y</w:t>
            </w:r>
            <w:r w:rsidRPr="00FB17F3">
              <w:rPr>
                <w:sz w:val="22"/>
                <w:szCs w:val="22"/>
              </w:rPr>
              <w:t>', 'Табы и пробелы внутри строки не трогаем');</w:t>
            </w:r>
          </w:p>
          <w:p w:rsidR="00FB17F3" w:rsidRPr="008F082B" w:rsidRDefault="00FB17F3" w:rsidP="00FB17F3">
            <w:pPr>
              <w:pStyle w:val="HTML0"/>
              <w:rPr>
                <w:lang w:val="en-US"/>
              </w:rPr>
            </w:pPr>
            <w:r w:rsidRPr="00FB17F3">
              <w:rPr>
                <w:sz w:val="22"/>
                <w:szCs w:val="22"/>
                <w:lang w:val="en-US"/>
              </w:rPr>
              <w:t>});</w:t>
            </w:r>
          </w:p>
        </w:tc>
      </w:tr>
    </w:tbl>
    <w:p w:rsidR="00135328" w:rsidRPr="00135328" w:rsidRDefault="00135328" w:rsidP="00135328">
      <w:pPr>
        <w:spacing w:before="100" w:beforeAutospacing="1" w:after="100" w:afterAutospacing="1"/>
        <w:rPr>
          <w:sz w:val="28"/>
          <w:szCs w:val="28"/>
        </w:rPr>
      </w:pPr>
      <w:r w:rsidRPr="00135328">
        <w:rPr>
          <w:sz w:val="28"/>
          <w:szCs w:val="28"/>
        </w:rPr>
        <w:t>В первой строке вызов функции test. Первым параметром обозначаем фун</w:t>
      </w:r>
      <w:r w:rsidRPr="00135328">
        <w:rPr>
          <w:sz w:val="28"/>
          <w:szCs w:val="28"/>
        </w:rPr>
        <w:t>к</w:t>
      </w:r>
      <w:r w:rsidRPr="00135328">
        <w:rPr>
          <w:sz w:val="28"/>
          <w:szCs w:val="28"/>
        </w:rPr>
        <w:t>ционал который тестируем. Последним — тестирующую функцию. Внутри этой функции производятся различные проверки. В данном случае мы пров</w:t>
      </w:r>
      <w:r w:rsidRPr="00135328">
        <w:rPr>
          <w:sz w:val="28"/>
          <w:szCs w:val="28"/>
        </w:rPr>
        <w:t>е</w:t>
      </w:r>
      <w:r w:rsidRPr="00135328">
        <w:rPr>
          <w:sz w:val="28"/>
          <w:szCs w:val="28"/>
        </w:rPr>
        <w:t>ряем соответствие результата выполнения функции и ожидаемой строки. Для проверки на соответствие используются функции:</w:t>
      </w:r>
    </w:p>
    <w:p w:rsidR="00135328" w:rsidRPr="00135328" w:rsidRDefault="00135328" w:rsidP="00135328">
      <w:pPr>
        <w:pStyle w:val="af2"/>
        <w:numPr>
          <w:ilvl w:val="0"/>
          <w:numId w:val="54"/>
        </w:numPr>
        <w:spacing w:before="100" w:beforeAutospacing="1" w:after="100" w:afterAutospacing="1"/>
        <w:rPr>
          <w:rFonts w:ascii="Times New Roman" w:hAnsi="Times New Roman"/>
          <w:sz w:val="28"/>
          <w:szCs w:val="28"/>
        </w:rPr>
      </w:pPr>
      <w:r w:rsidRPr="00135328">
        <w:rPr>
          <w:rFonts w:ascii="Times New Roman" w:hAnsi="Times New Roman"/>
          <w:i/>
          <w:sz w:val="28"/>
          <w:szCs w:val="28"/>
        </w:rPr>
        <w:t>equals</w:t>
      </w:r>
      <w:r w:rsidRPr="00135328">
        <w:rPr>
          <w:rFonts w:ascii="Times New Roman" w:hAnsi="Times New Roman"/>
          <w:sz w:val="28"/>
          <w:szCs w:val="28"/>
        </w:rPr>
        <w:t xml:space="preserve"> — проверяет равенство первых двух параметров (нестрогая пр</w:t>
      </w:r>
      <w:r w:rsidRPr="00135328">
        <w:rPr>
          <w:rFonts w:ascii="Times New Roman" w:hAnsi="Times New Roman"/>
          <w:sz w:val="28"/>
          <w:szCs w:val="28"/>
        </w:rPr>
        <w:t>о</w:t>
      </w:r>
      <w:r w:rsidRPr="00135328">
        <w:rPr>
          <w:rFonts w:ascii="Times New Roman" w:hAnsi="Times New Roman"/>
          <w:sz w:val="28"/>
          <w:szCs w:val="28"/>
        </w:rPr>
        <w:t>верка, только для скалярных величин)</w:t>
      </w:r>
    </w:p>
    <w:p w:rsidR="00135328" w:rsidRPr="00135328" w:rsidRDefault="00135328" w:rsidP="00135328">
      <w:pPr>
        <w:pStyle w:val="af2"/>
        <w:numPr>
          <w:ilvl w:val="0"/>
          <w:numId w:val="54"/>
        </w:numPr>
        <w:spacing w:before="100" w:beforeAutospacing="1" w:after="100" w:afterAutospacing="1"/>
        <w:rPr>
          <w:rFonts w:ascii="Times New Roman" w:hAnsi="Times New Roman"/>
          <w:sz w:val="28"/>
          <w:szCs w:val="28"/>
        </w:rPr>
      </w:pPr>
      <w:r w:rsidRPr="00135328">
        <w:rPr>
          <w:rFonts w:ascii="Times New Roman" w:hAnsi="Times New Roman"/>
          <w:i/>
          <w:sz w:val="28"/>
          <w:szCs w:val="28"/>
        </w:rPr>
        <w:t>ok</w:t>
      </w:r>
      <w:r w:rsidRPr="00135328">
        <w:rPr>
          <w:rFonts w:ascii="Times New Roman" w:hAnsi="Times New Roman"/>
          <w:sz w:val="28"/>
          <w:szCs w:val="28"/>
        </w:rPr>
        <w:t xml:space="preserve"> — истинность первого параметра</w:t>
      </w:r>
    </w:p>
    <w:p w:rsidR="00FB17F3" w:rsidRPr="00135328" w:rsidRDefault="00135328" w:rsidP="00135328">
      <w:pPr>
        <w:pStyle w:val="af2"/>
        <w:numPr>
          <w:ilvl w:val="0"/>
          <w:numId w:val="54"/>
        </w:numPr>
        <w:spacing w:before="100" w:beforeAutospacing="1" w:after="100" w:afterAutospacing="1"/>
        <w:rPr>
          <w:rFonts w:ascii="Times New Roman" w:hAnsi="Times New Roman"/>
          <w:sz w:val="28"/>
          <w:szCs w:val="28"/>
        </w:rPr>
      </w:pPr>
      <w:r w:rsidRPr="00135328">
        <w:rPr>
          <w:rFonts w:ascii="Times New Roman" w:hAnsi="Times New Roman"/>
          <w:i/>
          <w:sz w:val="28"/>
          <w:szCs w:val="28"/>
        </w:rPr>
        <w:t>same</w:t>
      </w:r>
      <w:r w:rsidRPr="00135328">
        <w:rPr>
          <w:rFonts w:ascii="Times New Roman" w:hAnsi="Times New Roman"/>
          <w:sz w:val="28"/>
          <w:szCs w:val="28"/>
        </w:rPr>
        <w:t xml:space="preserve"> — строгая проверка на равенство первых двух параметров (пр</w:t>
      </w:r>
      <w:r w:rsidRPr="00135328">
        <w:rPr>
          <w:rFonts w:ascii="Times New Roman" w:hAnsi="Times New Roman"/>
          <w:sz w:val="28"/>
          <w:szCs w:val="28"/>
        </w:rPr>
        <w:t>о</w:t>
      </w:r>
      <w:r w:rsidRPr="00135328">
        <w:rPr>
          <w:rFonts w:ascii="Times New Roman" w:hAnsi="Times New Roman"/>
          <w:sz w:val="28"/>
          <w:szCs w:val="28"/>
        </w:rPr>
        <w:t>веряет также равенство двух массивов и объектов)</w:t>
      </w:r>
    </w:p>
    <w:p w:rsidR="00135328" w:rsidRDefault="00135328" w:rsidP="00135328">
      <w:pPr>
        <w:spacing w:before="100" w:beforeAutospacing="1" w:after="100" w:afterAutospacing="1"/>
        <w:rPr>
          <w:sz w:val="28"/>
          <w:szCs w:val="28"/>
          <w:lang w:val="en-US"/>
        </w:rPr>
      </w:pPr>
      <w:r w:rsidRPr="00135328">
        <w:rPr>
          <w:sz w:val="28"/>
          <w:szCs w:val="28"/>
        </w:rPr>
        <w:t>Последним параметром функции принимают описание тестового случая. В результате этой проверки получаем следующую картину:</w:t>
      </w:r>
    </w:p>
    <w:p w:rsidR="00135328" w:rsidRPr="00135328" w:rsidRDefault="00135328" w:rsidP="00135328">
      <w:pPr>
        <w:spacing w:before="100" w:beforeAutospacing="1" w:after="100" w:afterAutospacing="1"/>
        <w:jc w:val="center"/>
        <w:rPr>
          <w:sz w:val="28"/>
          <w:szCs w:val="28"/>
          <w:lang w:val="en-US"/>
        </w:rPr>
      </w:pPr>
      <w:r>
        <w:rPr>
          <w:noProof/>
          <w:sz w:val="28"/>
          <w:szCs w:val="28"/>
        </w:rPr>
        <w:lastRenderedPageBreak/>
        <w:drawing>
          <wp:inline distT="0" distB="0" distL="0" distR="0">
            <wp:extent cx="4410075" cy="4914900"/>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4410075" cy="4914900"/>
                    </a:xfrm>
                    <a:prstGeom prst="rect">
                      <a:avLst/>
                    </a:prstGeom>
                  </pic:spPr>
                </pic:pic>
              </a:graphicData>
            </a:graphic>
          </wp:inline>
        </w:drawing>
      </w:r>
    </w:p>
    <w:p w:rsidR="00135328" w:rsidRPr="00BF4F8D" w:rsidRDefault="00BF4F8D" w:rsidP="00135328">
      <w:pPr>
        <w:spacing w:before="100" w:beforeAutospacing="1" w:after="100" w:afterAutospacing="1"/>
        <w:rPr>
          <w:sz w:val="28"/>
          <w:szCs w:val="28"/>
        </w:rPr>
      </w:pPr>
      <w:r>
        <w:rPr>
          <w:sz w:val="28"/>
          <w:szCs w:val="28"/>
        </w:rPr>
        <w:t>Д</w:t>
      </w:r>
      <w:r w:rsidRPr="00BF4F8D">
        <w:rPr>
          <w:sz w:val="28"/>
          <w:szCs w:val="28"/>
        </w:rPr>
        <w:t xml:space="preserve">ля </w:t>
      </w:r>
      <w:r>
        <w:rPr>
          <w:sz w:val="28"/>
          <w:szCs w:val="28"/>
        </w:rPr>
        <w:t xml:space="preserve">тестирования </w:t>
      </w:r>
      <w:r w:rsidRPr="00BF4F8D">
        <w:rPr>
          <w:sz w:val="28"/>
          <w:szCs w:val="28"/>
        </w:rPr>
        <w:t xml:space="preserve">асинхронности мы должны остановить нормальный поток управления и по окончанию теста возобновить его. </w:t>
      </w:r>
      <w:r>
        <w:rPr>
          <w:sz w:val="28"/>
          <w:szCs w:val="28"/>
        </w:rPr>
        <w:t xml:space="preserve">Поток останавливается автоматически, либо с помощью функции </w:t>
      </w:r>
      <w:r>
        <w:rPr>
          <w:sz w:val="28"/>
          <w:szCs w:val="28"/>
          <w:lang w:val="en-US"/>
        </w:rPr>
        <w:t>stop</w:t>
      </w:r>
      <w:r w:rsidRPr="00BF4F8D">
        <w:rPr>
          <w:sz w:val="28"/>
          <w:szCs w:val="28"/>
        </w:rPr>
        <w:t>()</w:t>
      </w:r>
      <w:r>
        <w:rPr>
          <w:sz w:val="28"/>
          <w:szCs w:val="28"/>
        </w:rPr>
        <w:t>, а функция</w:t>
      </w:r>
      <w:r w:rsidRPr="00BF4F8D">
        <w:rPr>
          <w:sz w:val="28"/>
          <w:szCs w:val="28"/>
        </w:rPr>
        <w:t xml:space="preserve"> start()</w:t>
      </w:r>
      <w:r>
        <w:rPr>
          <w:sz w:val="28"/>
          <w:szCs w:val="28"/>
        </w:rPr>
        <w:t xml:space="preserve"> служит для возобновления потока</w:t>
      </w:r>
      <w:r w:rsidRPr="00BF4F8D">
        <w:rPr>
          <w:sz w:val="28"/>
          <w:szCs w:val="28"/>
        </w:rPr>
        <w:t>. Вот простой 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E22CF" w:rsidRPr="00F435BF" w:rsidTr="002D1D87">
        <w:tc>
          <w:tcPr>
            <w:tcW w:w="8670" w:type="dxa"/>
            <w:shd w:val="clear" w:color="auto" w:fill="9BBB59"/>
          </w:tcPr>
          <w:p w:rsidR="005E22CF" w:rsidRPr="00AA13C1" w:rsidRDefault="005E22CF" w:rsidP="00AA13C1">
            <w:pPr>
              <w:jc w:val="center"/>
              <w:rPr>
                <w:b/>
                <w:bCs/>
                <w:color w:val="FFFEFF"/>
                <w:lang w:val="en-US"/>
              </w:rPr>
            </w:pPr>
            <w:r>
              <w:rPr>
                <w:b/>
                <w:bCs/>
                <w:color w:val="FFFEFF"/>
              </w:rPr>
              <w:t xml:space="preserve">Тестирование </w:t>
            </w:r>
            <w:r>
              <w:rPr>
                <w:b/>
                <w:bCs/>
                <w:color w:val="FFFEFF"/>
                <w:lang w:val="en-US"/>
              </w:rPr>
              <w:t>Ajax</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4.6</w:t>
            </w:r>
          </w:p>
        </w:tc>
      </w:tr>
      <w:tr w:rsidR="005E22CF" w:rsidRPr="00D04A1E" w:rsidTr="002D1D87">
        <w:trPr>
          <w:trHeight w:val="359"/>
        </w:trPr>
        <w:tc>
          <w:tcPr>
            <w:tcW w:w="8670" w:type="dxa"/>
          </w:tcPr>
          <w:p w:rsidR="00BF4F8D" w:rsidRPr="00BF4F8D" w:rsidRDefault="00BF4F8D" w:rsidP="00BF4F8D">
            <w:pPr>
              <w:pStyle w:val="HTML0"/>
            </w:pPr>
            <w:r w:rsidRPr="00BF4F8D">
              <w:rPr>
                <w:lang w:val="en-US"/>
              </w:rPr>
              <w:t>asyncTest</w:t>
            </w:r>
            <w:r w:rsidRPr="00BF4F8D">
              <w:t>(</w:t>
            </w:r>
            <w:r w:rsidRPr="00BF4F8D">
              <w:rPr>
                <w:b/>
              </w:rPr>
              <w:t>'</w:t>
            </w:r>
            <w:r w:rsidRPr="00BF4F8D">
              <w:rPr>
                <w:b/>
                <w:lang w:val="en-US"/>
              </w:rPr>
              <w:t>async</w:t>
            </w:r>
            <w:r w:rsidRPr="00BF4F8D">
              <w:rPr>
                <w:b/>
              </w:rPr>
              <w:t>'</w:t>
            </w:r>
            <w:r w:rsidRPr="00BF4F8D">
              <w:t xml:space="preserve">, </w:t>
            </w:r>
            <w:r w:rsidRPr="00BF4F8D">
              <w:rPr>
                <w:lang w:val="en-US"/>
              </w:rPr>
              <w:t>function</w:t>
            </w:r>
            <w:r w:rsidRPr="00BF4F8D">
              <w:t xml:space="preserve"> () {</w:t>
            </w:r>
          </w:p>
          <w:p w:rsidR="00BF4F8D" w:rsidRPr="00BF4F8D" w:rsidRDefault="00BF4F8D" w:rsidP="00BF4F8D">
            <w:pPr>
              <w:pStyle w:val="HTML0"/>
            </w:pPr>
            <w:r w:rsidRPr="00BF4F8D">
              <w:t xml:space="preserve">  // поток остановлен автоматически</w:t>
            </w:r>
          </w:p>
          <w:p w:rsidR="00BF4F8D" w:rsidRPr="00BF4F8D" w:rsidRDefault="00BF4F8D" w:rsidP="00BF4F8D">
            <w:pPr>
              <w:pStyle w:val="HTML0"/>
            </w:pPr>
          </w:p>
          <w:p w:rsidR="00BF4F8D" w:rsidRPr="00BF4F8D" w:rsidRDefault="00BF4F8D" w:rsidP="00BF4F8D">
            <w:pPr>
              <w:pStyle w:val="HTML0"/>
            </w:pPr>
            <w:r w:rsidRPr="00BF4F8D">
              <w:t xml:space="preserve">  </w:t>
            </w:r>
            <w:r w:rsidRPr="00BF4F8D">
              <w:rPr>
                <w:lang w:val="en-US"/>
              </w:rPr>
              <w:t>setTimeout</w:t>
            </w:r>
            <w:r w:rsidRPr="00BF4F8D">
              <w:t>(</w:t>
            </w:r>
            <w:r w:rsidRPr="00BF4F8D">
              <w:rPr>
                <w:lang w:val="en-US"/>
              </w:rPr>
              <w:t>function</w:t>
            </w:r>
            <w:r w:rsidRPr="00BF4F8D">
              <w:t xml:space="preserve"> () {</w:t>
            </w:r>
          </w:p>
          <w:p w:rsidR="00BF4F8D" w:rsidRPr="00BF4F8D" w:rsidRDefault="00BF4F8D" w:rsidP="00BF4F8D">
            <w:pPr>
              <w:pStyle w:val="HTML0"/>
            </w:pPr>
            <w:r w:rsidRPr="00BF4F8D">
              <w:t xml:space="preserve">    </w:t>
            </w:r>
            <w:r w:rsidRPr="00BF4F8D">
              <w:rPr>
                <w:lang w:val="en-US"/>
              </w:rPr>
              <w:t>ok</w:t>
            </w:r>
            <w:r w:rsidRPr="00BF4F8D">
              <w:t>(</w:t>
            </w:r>
            <w:r w:rsidRPr="00BF4F8D">
              <w:rPr>
                <w:lang w:val="en-US"/>
              </w:rPr>
              <w:t>true</w:t>
            </w:r>
            <w:r w:rsidRPr="00BF4F8D">
              <w:t>);</w:t>
            </w:r>
          </w:p>
          <w:p w:rsidR="00BF4F8D" w:rsidRPr="00BF4F8D" w:rsidRDefault="00BF4F8D" w:rsidP="00BF4F8D">
            <w:pPr>
              <w:pStyle w:val="HTML0"/>
            </w:pPr>
          </w:p>
          <w:p w:rsidR="00BF4F8D" w:rsidRPr="00BF4F8D" w:rsidRDefault="00BF4F8D" w:rsidP="00BF4F8D">
            <w:pPr>
              <w:pStyle w:val="HTML0"/>
            </w:pPr>
            <w:r w:rsidRPr="00BF4F8D">
              <w:t xml:space="preserve">    // Возобновляем конечно же вручную</w:t>
            </w:r>
          </w:p>
          <w:p w:rsidR="00BF4F8D" w:rsidRPr="00BF4F8D" w:rsidRDefault="00BF4F8D" w:rsidP="00BF4F8D">
            <w:pPr>
              <w:pStyle w:val="HTML0"/>
              <w:rPr>
                <w:b/>
                <w:lang w:val="en-US"/>
              </w:rPr>
            </w:pPr>
            <w:r w:rsidRPr="00BF4F8D">
              <w:t xml:space="preserve">    </w:t>
            </w:r>
            <w:r w:rsidRPr="00BF4F8D">
              <w:rPr>
                <w:b/>
                <w:lang w:val="en-US"/>
              </w:rPr>
              <w:t>start();</w:t>
            </w:r>
          </w:p>
          <w:p w:rsidR="00BF4F8D" w:rsidRPr="00BF4F8D" w:rsidRDefault="00BF4F8D" w:rsidP="00BF4F8D">
            <w:pPr>
              <w:pStyle w:val="HTML0"/>
              <w:rPr>
                <w:lang w:val="en-US"/>
              </w:rPr>
            </w:pPr>
            <w:r w:rsidRPr="00BF4F8D">
              <w:rPr>
                <w:lang w:val="en-US"/>
              </w:rPr>
              <w:t xml:space="preserve">  }, 500);</w:t>
            </w:r>
          </w:p>
          <w:p w:rsidR="005E22CF" w:rsidRPr="00D04A1E" w:rsidRDefault="00BF4F8D" w:rsidP="00BF4F8D">
            <w:pPr>
              <w:pStyle w:val="HTML0"/>
            </w:pPr>
            <w:r w:rsidRPr="00BF4F8D">
              <w:rPr>
                <w:lang w:val="en-US"/>
              </w:rPr>
              <w:t>});</w:t>
            </w:r>
          </w:p>
        </w:tc>
      </w:tr>
    </w:tbl>
    <w:p w:rsidR="005E22CF" w:rsidRDefault="00BF4F8D" w:rsidP="00135328">
      <w:pPr>
        <w:spacing w:before="100" w:beforeAutospacing="1" w:after="100" w:afterAutospacing="1"/>
        <w:rPr>
          <w:sz w:val="28"/>
          <w:szCs w:val="28"/>
        </w:rPr>
      </w:pPr>
      <w:r>
        <w:rPr>
          <w:sz w:val="28"/>
          <w:szCs w:val="28"/>
        </w:rPr>
        <w:t>В следующем листинге показано, как можно запустить несколько асинхро</w:t>
      </w:r>
      <w:r>
        <w:rPr>
          <w:sz w:val="28"/>
          <w:szCs w:val="28"/>
        </w:rPr>
        <w:t>н</w:t>
      </w:r>
      <w:r>
        <w:rPr>
          <w:sz w:val="28"/>
          <w:szCs w:val="28"/>
        </w:rPr>
        <w:t>ных проверок в одном тесте.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F4F8D" w:rsidRPr="00F435BF" w:rsidTr="002D1D87">
        <w:tc>
          <w:tcPr>
            <w:tcW w:w="8670" w:type="dxa"/>
            <w:shd w:val="clear" w:color="auto" w:fill="9BBB59"/>
          </w:tcPr>
          <w:p w:rsidR="00BF4F8D" w:rsidRPr="00AA13C1" w:rsidRDefault="00BF4F8D" w:rsidP="00AA13C1">
            <w:pPr>
              <w:jc w:val="center"/>
              <w:rPr>
                <w:b/>
                <w:bCs/>
                <w:color w:val="FFFEFF"/>
                <w:lang w:val="en-US"/>
              </w:rPr>
            </w:pPr>
            <w:r>
              <w:rPr>
                <w:b/>
                <w:bCs/>
                <w:color w:val="FFFEFF"/>
              </w:rPr>
              <w:t xml:space="preserve">Тестирование </w:t>
            </w:r>
            <w:r>
              <w:rPr>
                <w:b/>
                <w:bCs/>
                <w:color w:val="FFFEFF"/>
                <w:lang w:val="en-US"/>
              </w:rPr>
              <w:t>Ajax</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4.7</w:t>
            </w:r>
          </w:p>
        </w:tc>
      </w:tr>
      <w:tr w:rsidR="00BF4F8D" w:rsidRPr="00D04A1E" w:rsidTr="002D1D87">
        <w:trPr>
          <w:trHeight w:val="359"/>
        </w:trPr>
        <w:tc>
          <w:tcPr>
            <w:tcW w:w="8670" w:type="dxa"/>
          </w:tcPr>
          <w:p w:rsidR="00BF4F8D" w:rsidRPr="00BF4F8D" w:rsidRDefault="00BF4F8D" w:rsidP="00BF4F8D">
            <w:pPr>
              <w:pStyle w:val="HTML0"/>
              <w:rPr>
                <w:lang w:val="en-US"/>
              </w:rPr>
            </w:pPr>
            <w:r w:rsidRPr="00BF4F8D">
              <w:rPr>
                <w:lang w:val="en-US"/>
              </w:rPr>
              <w:t>asyncTest('asynctest', function () {</w:t>
            </w:r>
          </w:p>
          <w:p w:rsidR="00BF4F8D" w:rsidRPr="002D1D87" w:rsidRDefault="00BF4F8D" w:rsidP="00BF4F8D">
            <w:pPr>
              <w:pStyle w:val="HTML0"/>
              <w:rPr>
                <w:lang w:val="en-US"/>
              </w:rPr>
            </w:pPr>
            <w:r w:rsidRPr="00BF4F8D">
              <w:rPr>
                <w:lang w:val="en-US"/>
              </w:rPr>
              <w:t xml:space="preserve">  // </w:t>
            </w:r>
            <w:r>
              <w:t>Пауза</w:t>
            </w:r>
          </w:p>
          <w:p w:rsidR="00BF4F8D" w:rsidRPr="00BF4F8D" w:rsidRDefault="00BF4F8D" w:rsidP="00BF4F8D">
            <w:pPr>
              <w:pStyle w:val="HTML0"/>
              <w:rPr>
                <w:lang w:val="en-US"/>
              </w:rPr>
            </w:pPr>
            <w:r w:rsidRPr="00BF4F8D">
              <w:rPr>
                <w:lang w:val="en-US"/>
              </w:rPr>
              <w:t xml:space="preserve">  expect(3);</w:t>
            </w:r>
          </w:p>
          <w:p w:rsidR="00BF4F8D" w:rsidRPr="00BF4F8D" w:rsidRDefault="00BF4F8D" w:rsidP="00BF4F8D">
            <w:pPr>
              <w:pStyle w:val="HTML0"/>
              <w:rPr>
                <w:lang w:val="en-US"/>
              </w:rPr>
            </w:pPr>
          </w:p>
          <w:p w:rsidR="00BF4F8D" w:rsidRPr="00BF4F8D" w:rsidRDefault="00BF4F8D" w:rsidP="00BF4F8D">
            <w:pPr>
              <w:pStyle w:val="HTML0"/>
              <w:rPr>
                <w:lang w:val="en-US"/>
              </w:rPr>
            </w:pPr>
            <w:r w:rsidRPr="00BF4F8D">
              <w:rPr>
                <w:lang w:val="en-US"/>
              </w:rPr>
              <w:t xml:space="preserve">  $.get(function () {</w:t>
            </w:r>
          </w:p>
          <w:p w:rsidR="00BF4F8D" w:rsidRPr="00BF4F8D" w:rsidRDefault="00BF4F8D" w:rsidP="00BF4F8D">
            <w:pPr>
              <w:pStyle w:val="HTML0"/>
              <w:rPr>
                <w:lang w:val="en-US"/>
              </w:rPr>
            </w:pPr>
            <w:r w:rsidRPr="00BF4F8D">
              <w:rPr>
                <w:lang w:val="en-US"/>
              </w:rPr>
              <w:t xml:space="preserve">    // асинхронные проверки</w:t>
            </w:r>
          </w:p>
          <w:p w:rsidR="00BF4F8D" w:rsidRPr="00BF4F8D" w:rsidRDefault="00BF4F8D" w:rsidP="00BF4F8D">
            <w:pPr>
              <w:pStyle w:val="HTML0"/>
              <w:rPr>
                <w:lang w:val="en-US"/>
              </w:rPr>
            </w:pPr>
            <w:r w:rsidRPr="00BF4F8D">
              <w:rPr>
                <w:lang w:val="en-US"/>
              </w:rPr>
              <w:t xml:space="preserve">    ok(true);</w:t>
            </w:r>
          </w:p>
          <w:p w:rsidR="00BF4F8D" w:rsidRPr="00BF4F8D" w:rsidRDefault="00BF4F8D" w:rsidP="00BF4F8D">
            <w:pPr>
              <w:pStyle w:val="HTML0"/>
              <w:rPr>
                <w:lang w:val="en-US"/>
              </w:rPr>
            </w:pPr>
            <w:r w:rsidRPr="00BF4F8D">
              <w:rPr>
                <w:lang w:val="en-US"/>
              </w:rPr>
              <w:t xml:space="preserve">  });</w:t>
            </w:r>
          </w:p>
          <w:p w:rsidR="00BF4F8D" w:rsidRPr="00BF4F8D" w:rsidRDefault="00BF4F8D" w:rsidP="00BF4F8D">
            <w:pPr>
              <w:pStyle w:val="HTML0"/>
              <w:rPr>
                <w:lang w:val="en-US"/>
              </w:rPr>
            </w:pPr>
          </w:p>
          <w:p w:rsidR="00BF4F8D" w:rsidRPr="002D1D87" w:rsidRDefault="00BF4F8D" w:rsidP="00BF4F8D">
            <w:pPr>
              <w:pStyle w:val="HTML0"/>
              <w:rPr>
                <w:lang w:val="en-US"/>
              </w:rPr>
            </w:pPr>
            <w:r w:rsidRPr="002D1D87">
              <w:rPr>
                <w:lang w:val="en-US"/>
              </w:rPr>
              <w:t xml:space="preserve">  $.</w:t>
            </w:r>
            <w:r w:rsidRPr="00BF4F8D">
              <w:rPr>
                <w:lang w:val="en-US"/>
              </w:rPr>
              <w:t>get</w:t>
            </w:r>
            <w:r w:rsidRPr="002D1D87">
              <w:rPr>
                <w:lang w:val="en-US"/>
              </w:rPr>
              <w:t>(</w:t>
            </w:r>
            <w:r w:rsidRPr="00BF4F8D">
              <w:rPr>
                <w:lang w:val="en-US"/>
              </w:rPr>
              <w:t>function</w:t>
            </w:r>
            <w:r w:rsidRPr="002D1D87">
              <w:rPr>
                <w:lang w:val="en-US"/>
              </w:rPr>
              <w:t xml:space="preserve"> () {</w:t>
            </w:r>
          </w:p>
          <w:p w:rsidR="00BF4F8D" w:rsidRPr="00BF4F8D" w:rsidRDefault="00BF4F8D" w:rsidP="00BF4F8D">
            <w:pPr>
              <w:pStyle w:val="HTML0"/>
            </w:pPr>
            <w:r w:rsidRPr="002D1D87">
              <w:rPr>
                <w:lang w:val="en-US"/>
              </w:rPr>
              <w:t xml:space="preserve">    </w:t>
            </w:r>
            <w:r w:rsidRPr="00BF4F8D">
              <w:t>// другие асинхронные проверки</w:t>
            </w:r>
          </w:p>
          <w:p w:rsidR="00BF4F8D" w:rsidRPr="00BF4F8D" w:rsidRDefault="00BF4F8D" w:rsidP="00BF4F8D">
            <w:pPr>
              <w:pStyle w:val="HTML0"/>
            </w:pPr>
            <w:r w:rsidRPr="00BF4F8D">
              <w:t xml:space="preserve">    </w:t>
            </w:r>
            <w:r w:rsidRPr="00BF4F8D">
              <w:rPr>
                <w:lang w:val="en-US"/>
              </w:rPr>
              <w:t>ok</w:t>
            </w:r>
            <w:r w:rsidRPr="00BF4F8D">
              <w:t>(</w:t>
            </w:r>
            <w:r w:rsidRPr="00BF4F8D">
              <w:rPr>
                <w:lang w:val="en-US"/>
              </w:rPr>
              <w:t>true</w:t>
            </w:r>
            <w:r w:rsidRPr="00BF4F8D">
              <w:t>);</w:t>
            </w:r>
          </w:p>
          <w:p w:rsidR="00BF4F8D" w:rsidRPr="00BF4F8D" w:rsidRDefault="00BF4F8D" w:rsidP="00BF4F8D">
            <w:pPr>
              <w:pStyle w:val="HTML0"/>
              <w:rPr>
                <w:lang w:val="en-US"/>
              </w:rPr>
            </w:pPr>
            <w:r w:rsidRPr="00BF4F8D">
              <w:t xml:space="preserve">    </w:t>
            </w:r>
            <w:r w:rsidRPr="00BF4F8D">
              <w:rPr>
                <w:lang w:val="en-US"/>
              </w:rPr>
              <w:t>ok(true);</w:t>
            </w:r>
          </w:p>
          <w:p w:rsidR="00BF4F8D" w:rsidRPr="00BF4F8D" w:rsidRDefault="00BF4F8D" w:rsidP="00BF4F8D">
            <w:pPr>
              <w:pStyle w:val="HTML0"/>
              <w:rPr>
                <w:lang w:val="en-US"/>
              </w:rPr>
            </w:pPr>
            <w:r w:rsidRPr="00BF4F8D">
              <w:rPr>
                <w:lang w:val="en-US"/>
              </w:rPr>
              <w:t xml:space="preserve">  });</w:t>
            </w:r>
          </w:p>
          <w:p w:rsidR="00BF4F8D" w:rsidRPr="00BF4F8D" w:rsidRDefault="00BF4F8D" w:rsidP="00BF4F8D">
            <w:pPr>
              <w:pStyle w:val="HTML0"/>
              <w:rPr>
                <w:lang w:val="en-US"/>
              </w:rPr>
            </w:pPr>
          </w:p>
          <w:p w:rsidR="00BF4F8D" w:rsidRPr="00BF4F8D" w:rsidRDefault="00BF4F8D" w:rsidP="00BF4F8D">
            <w:pPr>
              <w:pStyle w:val="HTML0"/>
              <w:rPr>
                <w:lang w:val="en-US"/>
              </w:rPr>
            </w:pPr>
            <w:r w:rsidRPr="00BF4F8D">
              <w:rPr>
                <w:lang w:val="en-US"/>
              </w:rPr>
              <w:t xml:space="preserve">  setTimeout(function () {</w:t>
            </w:r>
          </w:p>
          <w:p w:rsidR="00BF4F8D" w:rsidRPr="00BF4F8D" w:rsidRDefault="00BF4F8D" w:rsidP="00BF4F8D">
            <w:pPr>
              <w:pStyle w:val="HTML0"/>
              <w:rPr>
                <w:lang w:val="en-US"/>
              </w:rPr>
            </w:pPr>
            <w:r w:rsidRPr="00BF4F8D">
              <w:rPr>
                <w:lang w:val="en-US"/>
              </w:rPr>
              <w:t xml:space="preserve">    start();</w:t>
            </w:r>
          </w:p>
          <w:p w:rsidR="00BF4F8D" w:rsidRPr="00BF4F8D" w:rsidRDefault="00BF4F8D" w:rsidP="00BF4F8D">
            <w:pPr>
              <w:pStyle w:val="HTML0"/>
              <w:rPr>
                <w:lang w:val="en-US"/>
              </w:rPr>
            </w:pPr>
            <w:r w:rsidRPr="00BF4F8D">
              <w:rPr>
                <w:lang w:val="en-US"/>
              </w:rPr>
              <w:t xml:space="preserve">  }, 2000);</w:t>
            </w:r>
          </w:p>
          <w:p w:rsidR="00BF4F8D" w:rsidRPr="00D04A1E" w:rsidRDefault="00BF4F8D" w:rsidP="00BF4F8D">
            <w:pPr>
              <w:pStyle w:val="HTML0"/>
            </w:pPr>
            <w:r w:rsidRPr="00BF4F8D">
              <w:rPr>
                <w:lang w:val="en-US"/>
              </w:rPr>
              <w:t>});</w:t>
            </w:r>
          </w:p>
        </w:tc>
      </w:tr>
    </w:tbl>
    <w:p w:rsidR="00135328" w:rsidRPr="00E51B23" w:rsidRDefault="00420ED3" w:rsidP="00E51B23">
      <w:pPr>
        <w:spacing w:before="100" w:beforeAutospacing="1" w:after="100" w:afterAutospacing="1"/>
        <w:rPr>
          <w:sz w:val="28"/>
          <w:szCs w:val="28"/>
        </w:rPr>
      </w:pPr>
      <w:r>
        <w:rPr>
          <w:sz w:val="28"/>
          <w:szCs w:val="28"/>
        </w:rPr>
        <w:lastRenderedPageBreak/>
        <w:t xml:space="preserve">Кроме фрэймворка </w:t>
      </w:r>
      <w:r>
        <w:rPr>
          <w:sz w:val="28"/>
          <w:szCs w:val="28"/>
          <w:lang w:val="en-US"/>
        </w:rPr>
        <w:t>QUnit</w:t>
      </w:r>
      <w:r>
        <w:rPr>
          <w:sz w:val="28"/>
          <w:szCs w:val="28"/>
        </w:rPr>
        <w:t>, существует множество других сред тестирования</w:t>
      </w:r>
      <w:r w:rsidRPr="00420ED3">
        <w:rPr>
          <w:sz w:val="28"/>
          <w:szCs w:val="28"/>
        </w:rPr>
        <w:t xml:space="preserve"> </w:t>
      </w:r>
      <w:r>
        <w:rPr>
          <w:sz w:val="28"/>
          <w:szCs w:val="28"/>
          <w:lang w:val="en-US"/>
        </w:rPr>
        <w:t>js</w:t>
      </w:r>
      <w:r>
        <w:rPr>
          <w:sz w:val="28"/>
          <w:szCs w:val="28"/>
        </w:rPr>
        <w:t>-кода.</w:t>
      </w:r>
      <w:r w:rsidRPr="00420ED3">
        <w:rPr>
          <w:sz w:val="28"/>
          <w:szCs w:val="28"/>
        </w:rPr>
        <w:t xml:space="preserve"> </w:t>
      </w:r>
      <w:r>
        <w:rPr>
          <w:sz w:val="28"/>
          <w:szCs w:val="28"/>
        </w:rPr>
        <w:t>Можно выделить несколько, о которых следует знать</w:t>
      </w:r>
      <w:r w:rsidRPr="00420ED3">
        <w:rPr>
          <w:sz w:val="28"/>
          <w:szCs w:val="28"/>
        </w:rPr>
        <w:t xml:space="preserve">: </w:t>
      </w:r>
      <w:r>
        <w:rPr>
          <w:sz w:val="28"/>
          <w:szCs w:val="28"/>
          <w:lang w:val="en-US"/>
        </w:rPr>
        <w:t>Jasmine</w:t>
      </w:r>
      <w:r w:rsidRPr="00420ED3">
        <w:rPr>
          <w:sz w:val="28"/>
          <w:szCs w:val="28"/>
        </w:rPr>
        <w:t xml:space="preserve">, </w:t>
      </w:r>
      <w:r>
        <w:rPr>
          <w:sz w:val="28"/>
          <w:szCs w:val="28"/>
          <w:lang w:val="en-US"/>
        </w:rPr>
        <w:t>TestSwarm</w:t>
      </w:r>
      <w:r w:rsidRPr="00420ED3">
        <w:rPr>
          <w:sz w:val="28"/>
          <w:szCs w:val="28"/>
        </w:rPr>
        <w:t xml:space="preserve"> </w:t>
      </w:r>
      <w:r>
        <w:rPr>
          <w:sz w:val="28"/>
          <w:szCs w:val="28"/>
        </w:rPr>
        <w:t xml:space="preserve">и </w:t>
      </w:r>
      <w:r>
        <w:rPr>
          <w:sz w:val="28"/>
          <w:szCs w:val="28"/>
          <w:lang w:val="en-US"/>
        </w:rPr>
        <w:t>YUI</w:t>
      </w:r>
      <w:r w:rsidRPr="00420ED3">
        <w:rPr>
          <w:sz w:val="28"/>
          <w:szCs w:val="28"/>
        </w:rPr>
        <w:t xml:space="preserve"> </w:t>
      </w:r>
      <w:r>
        <w:rPr>
          <w:sz w:val="28"/>
          <w:szCs w:val="28"/>
          <w:lang w:val="en-US"/>
        </w:rPr>
        <w:t>Test</w:t>
      </w:r>
      <w:r w:rsidR="00E51B23" w:rsidRPr="00E51B23">
        <w:rPr>
          <w:sz w:val="28"/>
          <w:szCs w:val="28"/>
        </w:rPr>
        <w:t>.</w:t>
      </w:r>
    </w:p>
    <w:p w:rsidR="00FC6F75" w:rsidRPr="00126EE4" w:rsidRDefault="00FC6F75" w:rsidP="00FC6F75"/>
    <w:p w:rsidR="003F2EBC" w:rsidRDefault="003F2EBC" w:rsidP="00ED460F">
      <w:pPr>
        <w:pStyle w:val="1"/>
        <w:jc w:val="center"/>
      </w:pPr>
    </w:p>
    <w:p w:rsidR="003F2EBC" w:rsidRDefault="003F2EBC" w:rsidP="00ED460F">
      <w:pPr>
        <w:pStyle w:val="1"/>
        <w:jc w:val="center"/>
      </w:pPr>
    </w:p>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Pr="003F2EBC" w:rsidRDefault="003F2EBC" w:rsidP="003F2EBC"/>
    <w:p w:rsidR="00194D5F" w:rsidRPr="008267D6" w:rsidRDefault="00194D5F" w:rsidP="00ED460F">
      <w:pPr>
        <w:pStyle w:val="1"/>
        <w:jc w:val="center"/>
      </w:pPr>
      <w:r>
        <w:lastRenderedPageBreak/>
        <w:t>Глава</w:t>
      </w:r>
      <w:r w:rsidRPr="008267D6">
        <w:t xml:space="preserve"> </w:t>
      </w:r>
      <w:r>
        <w:rPr>
          <w:lang w:val="en-US"/>
        </w:rPr>
        <w:t>II</w:t>
      </w:r>
      <w:r w:rsidRPr="008267D6">
        <w:t xml:space="preserve">. </w:t>
      </w:r>
      <w:r>
        <w:rPr>
          <w:lang w:val="en-US"/>
        </w:rPr>
        <w:t>API</w:t>
      </w:r>
      <w:r w:rsidRPr="008267D6">
        <w:t xml:space="preserve"> </w:t>
      </w:r>
      <w:r>
        <w:rPr>
          <w:lang w:val="en-US"/>
        </w:rPr>
        <w:t>JavaScript</w:t>
      </w:r>
    </w:p>
    <w:p w:rsidR="00194D5F" w:rsidRPr="008267D6" w:rsidRDefault="00194D5F" w:rsidP="00194D5F">
      <w:pPr>
        <w:pStyle w:val="1"/>
        <w:jc w:val="center"/>
        <w:rPr>
          <w:rFonts w:ascii="Times New Roman" w:hAnsi="Times New Roman"/>
        </w:rPr>
      </w:pPr>
      <w:r w:rsidRPr="008267D6">
        <w:rPr>
          <w:rFonts w:ascii="Times New Roman" w:hAnsi="Times New Roman"/>
        </w:rPr>
        <w:t xml:space="preserve">1. </w:t>
      </w:r>
      <w:r>
        <w:rPr>
          <w:rFonts w:ascii="Times New Roman" w:hAnsi="Times New Roman"/>
          <w:lang w:val="en-US"/>
        </w:rPr>
        <w:t>API</w:t>
      </w:r>
      <w:r w:rsidRPr="008267D6">
        <w:rPr>
          <w:rFonts w:ascii="Times New Roman" w:hAnsi="Times New Roman"/>
        </w:rPr>
        <w:t xml:space="preserve"> </w:t>
      </w:r>
      <w:r>
        <w:rPr>
          <w:rFonts w:ascii="Times New Roman" w:hAnsi="Times New Roman"/>
        </w:rPr>
        <w:t>видео</w:t>
      </w:r>
      <w:r w:rsidRPr="008267D6">
        <w:rPr>
          <w:rFonts w:ascii="Times New Roman" w:hAnsi="Times New Roman"/>
        </w:rPr>
        <w:t xml:space="preserve"> </w:t>
      </w:r>
      <w:r>
        <w:rPr>
          <w:rFonts w:ascii="Times New Roman" w:hAnsi="Times New Roman"/>
        </w:rPr>
        <w:t>и</w:t>
      </w:r>
      <w:r w:rsidRPr="008267D6">
        <w:rPr>
          <w:rFonts w:ascii="Times New Roman" w:hAnsi="Times New Roman"/>
        </w:rPr>
        <w:t xml:space="preserve"> </w:t>
      </w:r>
      <w:r>
        <w:rPr>
          <w:rFonts w:ascii="Times New Roman" w:hAnsi="Times New Roman"/>
        </w:rPr>
        <w:t>аудио</w:t>
      </w:r>
    </w:p>
    <w:p w:rsidR="00194D5F" w:rsidRDefault="00194D5F" w:rsidP="00194D5F">
      <w:pPr>
        <w:pStyle w:val="af9"/>
        <w:spacing w:before="100" w:beforeAutospacing="1" w:after="100" w:afterAutospacing="1"/>
        <w:rPr>
          <w:sz w:val="28"/>
          <w:szCs w:val="28"/>
        </w:rPr>
      </w:pPr>
      <w:r>
        <w:rPr>
          <w:sz w:val="28"/>
          <w:szCs w:val="28"/>
          <w:lang w:val="en-US"/>
        </w:rPr>
        <w:t>HTML</w:t>
      </w:r>
      <w:r w:rsidRPr="00965613">
        <w:rPr>
          <w:sz w:val="28"/>
          <w:szCs w:val="28"/>
        </w:rPr>
        <w:t xml:space="preserve">5, </w:t>
      </w:r>
      <w:r>
        <w:rPr>
          <w:sz w:val="28"/>
          <w:szCs w:val="28"/>
        </w:rPr>
        <w:t xml:space="preserve">наконец-то представил элемент, предназначенный для вставки видео в документы </w:t>
      </w:r>
      <w:r>
        <w:rPr>
          <w:sz w:val="28"/>
          <w:szCs w:val="28"/>
          <w:lang w:val="en-US"/>
        </w:rPr>
        <w:t>html</w:t>
      </w:r>
      <w:r w:rsidRPr="00965613">
        <w:rPr>
          <w:sz w:val="28"/>
          <w:szCs w:val="28"/>
        </w:rPr>
        <w:t xml:space="preserve">. </w:t>
      </w:r>
      <w:r>
        <w:rPr>
          <w:sz w:val="28"/>
          <w:szCs w:val="28"/>
        </w:rPr>
        <w:t xml:space="preserve">Элементу </w:t>
      </w:r>
      <w:r w:rsidRPr="00965613">
        <w:rPr>
          <w:sz w:val="28"/>
          <w:szCs w:val="28"/>
        </w:rPr>
        <w:t>&lt;</w:t>
      </w:r>
      <w:r>
        <w:rPr>
          <w:sz w:val="28"/>
          <w:szCs w:val="28"/>
          <w:lang w:val="en-US"/>
        </w:rPr>
        <w:t>video</w:t>
      </w:r>
      <w:r w:rsidRPr="00965613">
        <w:rPr>
          <w:sz w:val="28"/>
          <w:szCs w:val="28"/>
        </w:rPr>
        <w:t xml:space="preserve">&gt; </w:t>
      </w:r>
      <w:r>
        <w:rPr>
          <w:sz w:val="28"/>
          <w:szCs w:val="28"/>
        </w:rPr>
        <w:t xml:space="preserve">для отображения видео требуется лишь указать несколько несложных параметров. Обязательным атрибутом элемента </w:t>
      </w:r>
      <w:r>
        <w:rPr>
          <w:sz w:val="28"/>
          <w:szCs w:val="28"/>
          <w:lang w:val="en-US"/>
        </w:rPr>
        <w:t xml:space="preserve">&lt;video&gt; </w:t>
      </w:r>
      <w:r>
        <w:rPr>
          <w:sz w:val="28"/>
          <w:szCs w:val="28"/>
        </w:rPr>
        <w:t xml:space="preserve">является только атрибут </w:t>
      </w:r>
      <w:r>
        <w:rPr>
          <w:sz w:val="28"/>
          <w:szCs w:val="28"/>
          <w:lang w:val="en-US"/>
        </w:rPr>
        <w:t>src.</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94D5F" w:rsidRPr="00F435BF" w:rsidTr="00194D5F">
        <w:tc>
          <w:tcPr>
            <w:tcW w:w="8670" w:type="dxa"/>
            <w:shd w:val="clear" w:color="auto" w:fill="9BBB59"/>
          </w:tcPr>
          <w:p w:rsidR="00194D5F" w:rsidRPr="00194D5F" w:rsidRDefault="00194D5F" w:rsidP="00194D5F">
            <w:pPr>
              <w:jc w:val="center"/>
              <w:rPr>
                <w:b/>
                <w:bCs/>
                <w:color w:val="FFFEFF"/>
              </w:rPr>
            </w:pPr>
            <w:r>
              <w:rPr>
                <w:b/>
                <w:bCs/>
                <w:color w:val="FFFEFF"/>
              </w:rPr>
              <w:t xml:space="preserve">Базовый синтаксис элемента </w:t>
            </w:r>
            <w:r w:rsidRPr="00194D5F">
              <w:rPr>
                <w:b/>
                <w:bCs/>
                <w:color w:val="FFFEFF"/>
              </w:rPr>
              <w:t>&lt;</w:t>
            </w:r>
            <w:r>
              <w:rPr>
                <w:b/>
                <w:bCs/>
                <w:color w:val="FFFEFF"/>
                <w:lang w:val="en-US"/>
              </w:rPr>
              <w:t>video</w:t>
            </w:r>
            <w:r w:rsidRPr="00194D5F">
              <w:rPr>
                <w:b/>
                <w:bCs/>
                <w:color w:val="FFFEFF"/>
              </w:rPr>
              <w:t>&gt;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sidRPr="00346DD7">
              <w:rPr>
                <w:b/>
                <w:bCs/>
                <w:color w:val="FFFEFF"/>
              </w:rPr>
              <w:t>.</w:t>
            </w:r>
            <w:r w:rsidRPr="00C21730">
              <w:rPr>
                <w:b/>
                <w:bCs/>
                <w:color w:val="FFFEFF"/>
              </w:rPr>
              <w:t>1</w:t>
            </w:r>
            <w:r w:rsidRPr="00420975">
              <w:rPr>
                <w:b/>
                <w:bCs/>
                <w:color w:val="FFFEFF"/>
              </w:rPr>
              <w:t>.</w:t>
            </w:r>
            <w:r w:rsidRPr="00812DF8">
              <w:rPr>
                <w:b/>
                <w:bCs/>
                <w:color w:val="FFFEFF"/>
              </w:rPr>
              <w:t>1</w:t>
            </w:r>
          </w:p>
        </w:tc>
      </w:tr>
      <w:tr w:rsidR="00194D5F" w:rsidRPr="00D04A1E" w:rsidTr="00194D5F">
        <w:trPr>
          <w:trHeight w:val="359"/>
        </w:trPr>
        <w:tc>
          <w:tcPr>
            <w:tcW w:w="8670" w:type="dxa"/>
          </w:tcPr>
          <w:p w:rsidR="00194D5F" w:rsidRPr="00194D5F" w:rsidRDefault="00194D5F" w:rsidP="00194D5F">
            <w:pPr>
              <w:pStyle w:val="HTML0"/>
              <w:rPr>
                <w:lang w:val="en-US"/>
              </w:rPr>
            </w:pPr>
            <w:r w:rsidRPr="00194D5F">
              <w:rPr>
                <w:lang w:val="en-US"/>
              </w:rPr>
              <w:t>&lt;!DOCTYPE html&gt;</w:t>
            </w:r>
          </w:p>
          <w:p w:rsidR="00194D5F" w:rsidRPr="00194D5F" w:rsidRDefault="00194D5F" w:rsidP="00194D5F">
            <w:pPr>
              <w:pStyle w:val="HTML0"/>
              <w:rPr>
                <w:lang w:val="en-US"/>
              </w:rPr>
            </w:pPr>
            <w:r w:rsidRPr="00194D5F">
              <w:rPr>
                <w:lang w:val="en-US"/>
              </w:rPr>
              <w:t>&lt;html lang="ru"&gt;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 xml:space="preserve">  &lt;title&gt;Video Player&lt;/title&gt;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&lt;body&gt;</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b/>
                <w:lang w:val="en-US"/>
              </w:rPr>
            </w:pPr>
            <w:r w:rsidRPr="00194D5F">
              <w:rPr>
                <w:b/>
                <w:lang w:val="en-US"/>
              </w:rPr>
              <w:t xml:space="preserve">    &lt;video src="http://minkbooks.com/content/trailer.mp4" controls&gt;</w:t>
            </w:r>
          </w:p>
          <w:p w:rsidR="00194D5F" w:rsidRPr="00194D5F" w:rsidRDefault="00194D5F" w:rsidP="00194D5F">
            <w:pPr>
              <w:pStyle w:val="HTML0"/>
              <w:rPr>
                <w:b/>
                <w:lang w:val="en-US"/>
              </w:rPr>
            </w:pPr>
            <w:r w:rsidRPr="00194D5F">
              <w:rPr>
                <w:b/>
                <w:lang w:val="en-US"/>
              </w:rPr>
              <w:t xml:space="preserve">    &lt;/video&gt; </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&lt;/body&gt;</w:t>
            </w:r>
          </w:p>
          <w:p w:rsidR="00194D5F" w:rsidRPr="00D04A1E" w:rsidRDefault="00194D5F" w:rsidP="00194D5F">
            <w:pPr>
              <w:pStyle w:val="HTML0"/>
            </w:pPr>
            <w:r w:rsidRPr="00194D5F">
              <w:rPr>
                <w:lang w:val="en-US"/>
              </w:rPr>
              <w:t>&lt;/html&gt;</w:t>
            </w:r>
          </w:p>
        </w:tc>
      </w:tr>
    </w:tbl>
    <w:p w:rsidR="00194D5F" w:rsidRDefault="00194D5F" w:rsidP="00194D5F">
      <w:pPr>
        <w:spacing w:before="100" w:beforeAutospacing="1" w:after="100" w:afterAutospacing="1"/>
        <w:rPr>
          <w:sz w:val="28"/>
          <w:szCs w:val="28"/>
        </w:rPr>
      </w:pPr>
      <w:r>
        <w:rPr>
          <w:sz w:val="28"/>
          <w:szCs w:val="28"/>
        </w:rPr>
        <w:t>Теоретически, кода из этого листинга должно быть достаточно. Однако, на практике, чтобы все браузеры проигрывали видео, необходимо предоста</w:t>
      </w:r>
      <w:r>
        <w:rPr>
          <w:sz w:val="28"/>
          <w:szCs w:val="28"/>
        </w:rPr>
        <w:t>в</w:t>
      </w:r>
      <w:r>
        <w:rPr>
          <w:sz w:val="28"/>
          <w:szCs w:val="28"/>
        </w:rPr>
        <w:t xml:space="preserve">лять, как минимум два файла в разных форматах: </w:t>
      </w:r>
      <w:r>
        <w:rPr>
          <w:sz w:val="28"/>
          <w:szCs w:val="28"/>
          <w:lang w:val="en-US"/>
        </w:rPr>
        <w:t>OGG</w:t>
      </w:r>
      <w:r w:rsidRPr="00965613">
        <w:rPr>
          <w:sz w:val="28"/>
          <w:szCs w:val="28"/>
        </w:rPr>
        <w:t xml:space="preserve"> </w:t>
      </w:r>
      <w:r>
        <w:rPr>
          <w:sz w:val="28"/>
          <w:szCs w:val="28"/>
        </w:rPr>
        <w:t xml:space="preserve">и </w:t>
      </w:r>
      <w:r>
        <w:rPr>
          <w:sz w:val="28"/>
          <w:szCs w:val="28"/>
          <w:lang w:val="en-US"/>
        </w:rPr>
        <w:t>MP</w:t>
      </w:r>
      <w:r w:rsidRPr="00965613">
        <w:rPr>
          <w:sz w:val="28"/>
          <w:szCs w:val="28"/>
        </w:rPr>
        <w:t>4</w:t>
      </w:r>
      <w:r>
        <w:rPr>
          <w:sz w:val="28"/>
          <w:szCs w:val="28"/>
        </w:rPr>
        <w:t xml:space="preserve">. Проблема в том, что, хотя элемент </w:t>
      </w:r>
      <w:r w:rsidRPr="00965613">
        <w:rPr>
          <w:sz w:val="28"/>
          <w:szCs w:val="28"/>
        </w:rPr>
        <w:t>&lt;</w:t>
      </w:r>
      <w:r>
        <w:rPr>
          <w:sz w:val="28"/>
          <w:szCs w:val="28"/>
          <w:lang w:val="en-US"/>
        </w:rPr>
        <w:t>video</w:t>
      </w:r>
      <w:r w:rsidRPr="00965613">
        <w:rPr>
          <w:sz w:val="28"/>
          <w:szCs w:val="28"/>
        </w:rPr>
        <w:t xml:space="preserve">&gt; </w:t>
      </w:r>
      <w:r>
        <w:rPr>
          <w:sz w:val="28"/>
          <w:szCs w:val="28"/>
        </w:rPr>
        <w:t>и стандартизован, стандартного формата в</w:t>
      </w:r>
      <w:r>
        <w:rPr>
          <w:sz w:val="28"/>
          <w:szCs w:val="28"/>
        </w:rPr>
        <w:t>и</w:t>
      </w:r>
      <w:r>
        <w:rPr>
          <w:sz w:val="28"/>
          <w:szCs w:val="28"/>
        </w:rPr>
        <w:t xml:space="preserve">део не существует. Такие браузеры, как </w:t>
      </w:r>
      <w:r>
        <w:rPr>
          <w:sz w:val="28"/>
          <w:szCs w:val="28"/>
          <w:lang w:val="en-US"/>
        </w:rPr>
        <w:t>Sofary</w:t>
      </w:r>
      <w:r w:rsidRPr="00965613">
        <w:rPr>
          <w:sz w:val="28"/>
          <w:szCs w:val="28"/>
        </w:rPr>
        <w:t xml:space="preserve"> </w:t>
      </w:r>
      <w:r>
        <w:rPr>
          <w:sz w:val="28"/>
          <w:szCs w:val="28"/>
        </w:rPr>
        <w:t xml:space="preserve">и </w:t>
      </w:r>
      <w:r>
        <w:rPr>
          <w:sz w:val="28"/>
          <w:szCs w:val="28"/>
          <w:lang w:val="en-US"/>
        </w:rPr>
        <w:t>Internet</w:t>
      </w:r>
      <w:r w:rsidRPr="00965613">
        <w:rPr>
          <w:sz w:val="28"/>
          <w:szCs w:val="28"/>
        </w:rPr>
        <w:t xml:space="preserve"> </w:t>
      </w:r>
      <w:r>
        <w:rPr>
          <w:sz w:val="28"/>
          <w:szCs w:val="28"/>
          <w:lang w:val="en-US"/>
        </w:rPr>
        <w:t>Exploer</w:t>
      </w:r>
      <w:r w:rsidRPr="00965613">
        <w:rPr>
          <w:sz w:val="28"/>
          <w:szCs w:val="28"/>
        </w:rPr>
        <w:t xml:space="preserve"> </w:t>
      </w:r>
      <w:r>
        <w:rPr>
          <w:sz w:val="28"/>
          <w:szCs w:val="28"/>
        </w:rPr>
        <w:t>поддерж</w:t>
      </w:r>
      <w:r>
        <w:rPr>
          <w:sz w:val="28"/>
          <w:szCs w:val="28"/>
        </w:rPr>
        <w:t>и</w:t>
      </w:r>
      <w:r>
        <w:rPr>
          <w:sz w:val="28"/>
          <w:szCs w:val="28"/>
        </w:rPr>
        <w:t xml:space="preserve">вают формат коммерческой лицензии </w:t>
      </w:r>
      <w:r>
        <w:rPr>
          <w:sz w:val="28"/>
          <w:szCs w:val="28"/>
          <w:lang w:val="en-US"/>
        </w:rPr>
        <w:t>MP</w:t>
      </w:r>
      <w:r w:rsidRPr="00965613">
        <w:rPr>
          <w:sz w:val="28"/>
          <w:szCs w:val="28"/>
        </w:rPr>
        <w:t xml:space="preserve">4. </w:t>
      </w:r>
      <w:r>
        <w:rPr>
          <w:sz w:val="28"/>
          <w:szCs w:val="28"/>
          <w:lang w:val="en-US"/>
        </w:rPr>
        <w:t>Google</w:t>
      </w:r>
      <w:r w:rsidRPr="00965613">
        <w:rPr>
          <w:sz w:val="28"/>
          <w:szCs w:val="28"/>
        </w:rPr>
        <w:t xml:space="preserve"> </w:t>
      </w:r>
      <w:r>
        <w:rPr>
          <w:sz w:val="28"/>
          <w:szCs w:val="28"/>
          <w:lang w:val="en-US"/>
        </w:rPr>
        <w:t>Chrome</w:t>
      </w:r>
      <w:r w:rsidRPr="00965613">
        <w:rPr>
          <w:sz w:val="28"/>
          <w:szCs w:val="28"/>
        </w:rPr>
        <w:t xml:space="preserve">, </w:t>
      </w:r>
      <w:r>
        <w:rPr>
          <w:sz w:val="28"/>
          <w:szCs w:val="28"/>
          <w:lang w:val="en-US"/>
        </w:rPr>
        <w:t>Firefox</w:t>
      </w:r>
      <w:r w:rsidRPr="00965613">
        <w:rPr>
          <w:sz w:val="28"/>
          <w:szCs w:val="28"/>
        </w:rPr>
        <w:t xml:space="preserve"> </w:t>
      </w:r>
      <w:r>
        <w:rPr>
          <w:sz w:val="28"/>
          <w:szCs w:val="28"/>
        </w:rPr>
        <w:t xml:space="preserve">и </w:t>
      </w:r>
      <w:r>
        <w:rPr>
          <w:sz w:val="28"/>
          <w:szCs w:val="28"/>
          <w:lang w:val="en-US"/>
        </w:rPr>
        <w:t>Opera</w:t>
      </w:r>
      <w:r w:rsidRPr="00965613">
        <w:rPr>
          <w:sz w:val="28"/>
          <w:szCs w:val="28"/>
        </w:rPr>
        <w:t xml:space="preserve"> </w:t>
      </w:r>
      <w:r>
        <w:rPr>
          <w:sz w:val="28"/>
          <w:szCs w:val="28"/>
        </w:rPr>
        <w:t xml:space="preserve">поддерживает свободно распространяемый формат </w:t>
      </w:r>
      <w:r>
        <w:rPr>
          <w:sz w:val="28"/>
          <w:szCs w:val="28"/>
          <w:lang w:val="en-US"/>
        </w:rPr>
        <w:t>OGG</w:t>
      </w:r>
      <w:r w:rsidRPr="00965613">
        <w:rPr>
          <w:sz w:val="28"/>
          <w:szCs w:val="28"/>
        </w:rPr>
        <w:t xml:space="preserve">. </w:t>
      </w:r>
    </w:p>
    <w:p w:rsidR="00194D5F" w:rsidRDefault="00194D5F" w:rsidP="00194D5F">
      <w:pPr>
        <w:spacing w:before="100" w:beforeAutospacing="1" w:after="100" w:afterAutospacing="1"/>
      </w:pPr>
      <w:r>
        <w:rPr>
          <w:sz w:val="28"/>
          <w:szCs w:val="28"/>
        </w:rPr>
        <w:t>Проблему разных форматов пытаются решить путем введения нового форм</w:t>
      </w:r>
      <w:r>
        <w:rPr>
          <w:sz w:val="28"/>
          <w:szCs w:val="28"/>
        </w:rPr>
        <w:t>а</w:t>
      </w:r>
      <w:r>
        <w:rPr>
          <w:sz w:val="28"/>
          <w:szCs w:val="28"/>
        </w:rPr>
        <w:t>та W</w:t>
      </w:r>
      <w:r>
        <w:rPr>
          <w:sz w:val="28"/>
          <w:szCs w:val="28"/>
          <w:lang w:val="en-US"/>
        </w:rPr>
        <w:t>EBM</w:t>
      </w:r>
      <w:r w:rsidRPr="00965613">
        <w:rPr>
          <w:sz w:val="28"/>
          <w:szCs w:val="28"/>
        </w:rPr>
        <w:t xml:space="preserve">, </w:t>
      </w:r>
      <w:r>
        <w:rPr>
          <w:sz w:val="28"/>
          <w:szCs w:val="28"/>
        </w:rPr>
        <w:t>который, пока еще не все браузеры понимают. Поэтому, пока приходится для одного видеопроигрывателя, указывать источник с тремя расширениями.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94D5F" w:rsidRPr="00F435BF" w:rsidTr="00194D5F">
        <w:tc>
          <w:tcPr>
            <w:tcW w:w="8670" w:type="dxa"/>
            <w:shd w:val="clear" w:color="auto" w:fill="9BBB59"/>
          </w:tcPr>
          <w:p w:rsidR="00194D5F" w:rsidRPr="00194D5F" w:rsidRDefault="00194D5F" w:rsidP="00194D5F">
            <w:pPr>
              <w:jc w:val="center"/>
              <w:rPr>
                <w:b/>
                <w:bCs/>
                <w:color w:val="FFFEFF"/>
              </w:rPr>
            </w:pPr>
            <w:r>
              <w:rPr>
                <w:b/>
                <w:bCs/>
                <w:color w:val="FFFEFF"/>
              </w:rPr>
              <w:t>Работающий в разных браузерах видеопроигрыватель</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Pr>
                <w:b/>
                <w:bCs/>
                <w:color w:val="FFFEFF"/>
                <w:lang w:val="en-US"/>
              </w:rPr>
              <w:t>.</w:t>
            </w:r>
            <w:r w:rsidRPr="00194D5F">
              <w:rPr>
                <w:b/>
                <w:bCs/>
                <w:color w:val="FFFEFF"/>
              </w:rPr>
              <w:t>1</w:t>
            </w:r>
            <w:r w:rsidRPr="00420975">
              <w:rPr>
                <w:b/>
                <w:bCs/>
                <w:color w:val="FFFEFF"/>
              </w:rPr>
              <w:t>.</w:t>
            </w:r>
            <w:r>
              <w:rPr>
                <w:b/>
                <w:bCs/>
                <w:color w:val="FFFEFF"/>
              </w:rPr>
              <w:t>2</w:t>
            </w:r>
          </w:p>
        </w:tc>
      </w:tr>
      <w:tr w:rsidR="00194D5F" w:rsidRPr="00D04A1E" w:rsidTr="00194D5F">
        <w:trPr>
          <w:trHeight w:val="359"/>
        </w:trPr>
        <w:tc>
          <w:tcPr>
            <w:tcW w:w="8670" w:type="dxa"/>
          </w:tcPr>
          <w:p w:rsidR="00194D5F" w:rsidRPr="00194D5F" w:rsidRDefault="00194D5F" w:rsidP="00194D5F">
            <w:pPr>
              <w:pStyle w:val="HTML0"/>
              <w:rPr>
                <w:lang w:val="en-US"/>
              </w:rPr>
            </w:pPr>
            <w:r w:rsidRPr="00194D5F">
              <w:rPr>
                <w:lang w:val="en-US"/>
              </w:rPr>
              <w:t>&lt;!DOCTYPE html&gt;</w:t>
            </w:r>
          </w:p>
          <w:p w:rsidR="00194D5F" w:rsidRPr="00194D5F" w:rsidRDefault="00194D5F" w:rsidP="00194D5F">
            <w:pPr>
              <w:pStyle w:val="HTML0"/>
              <w:rPr>
                <w:lang w:val="en-US"/>
              </w:rPr>
            </w:pPr>
            <w:r w:rsidRPr="00194D5F">
              <w:rPr>
                <w:lang w:val="en-US"/>
              </w:rPr>
              <w:t>&lt;html lang="ru"&gt;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 xml:space="preserve">  &lt;title&gt;Video Player&lt;/title&gt;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&lt;body&gt;</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 xml:space="preserve">    &lt;video width="720" height="400" controls&gt; </w:t>
            </w:r>
          </w:p>
          <w:p w:rsidR="00194D5F" w:rsidRPr="00194D5F" w:rsidRDefault="00194D5F" w:rsidP="00194D5F">
            <w:pPr>
              <w:pStyle w:val="HTML0"/>
              <w:rPr>
                <w:lang w:val="en-US"/>
              </w:rPr>
            </w:pPr>
            <w:r w:rsidRPr="00194D5F">
              <w:rPr>
                <w:lang w:val="en-US"/>
              </w:rPr>
              <w:t xml:space="preserve">      &lt;source src="files/trailer.</w:t>
            </w:r>
            <w:r w:rsidRPr="00DF309A">
              <w:rPr>
                <w:b/>
                <w:lang w:val="en-US"/>
              </w:rPr>
              <w:t>mp4</w:t>
            </w:r>
            <w:r w:rsidRPr="00194D5F">
              <w:rPr>
                <w:lang w:val="en-US"/>
              </w:rPr>
              <w:t>"&gt;</w:t>
            </w:r>
          </w:p>
          <w:p w:rsidR="00194D5F" w:rsidRPr="00194D5F" w:rsidRDefault="00194D5F" w:rsidP="00194D5F">
            <w:pPr>
              <w:pStyle w:val="HTML0"/>
              <w:rPr>
                <w:lang w:val="en-US"/>
              </w:rPr>
            </w:pPr>
            <w:r w:rsidRPr="00194D5F">
              <w:rPr>
                <w:lang w:val="en-US"/>
              </w:rPr>
              <w:t xml:space="preserve">      &lt;source src="files/trailer.</w:t>
            </w:r>
            <w:r w:rsidRPr="00DF309A">
              <w:rPr>
                <w:b/>
                <w:lang w:val="en-US"/>
              </w:rPr>
              <w:t>ogg</w:t>
            </w:r>
            <w:r w:rsidRPr="00194D5F">
              <w:rPr>
                <w:lang w:val="en-US"/>
              </w:rPr>
              <w:t>"&gt;</w:t>
            </w:r>
          </w:p>
          <w:p w:rsidR="00194D5F" w:rsidRPr="00194D5F" w:rsidRDefault="00194D5F" w:rsidP="00194D5F">
            <w:pPr>
              <w:pStyle w:val="HTML0"/>
              <w:rPr>
                <w:lang w:val="en-US"/>
              </w:rPr>
            </w:pPr>
            <w:r w:rsidRPr="00194D5F">
              <w:rPr>
                <w:lang w:val="en-US"/>
              </w:rPr>
              <w:t xml:space="preserve">      &lt;source src="files/trailer.</w:t>
            </w:r>
            <w:r w:rsidRPr="00DF309A">
              <w:rPr>
                <w:b/>
                <w:lang w:val="en-US"/>
              </w:rPr>
              <w:t>webm</w:t>
            </w:r>
            <w:r w:rsidRPr="00194D5F">
              <w:rPr>
                <w:lang w:val="en-US"/>
              </w:rPr>
              <w:t>"&gt;</w:t>
            </w:r>
          </w:p>
          <w:p w:rsidR="00194D5F" w:rsidRPr="00194D5F" w:rsidRDefault="00194D5F" w:rsidP="00194D5F">
            <w:pPr>
              <w:pStyle w:val="HTML0"/>
              <w:rPr>
                <w:lang w:val="en-US"/>
              </w:rPr>
            </w:pPr>
            <w:r w:rsidRPr="00194D5F">
              <w:rPr>
                <w:lang w:val="en-US"/>
              </w:rPr>
              <w:t xml:space="preserve">    &lt;/video&gt; </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&lt;/body&gt;</w:t>
            </w:r>
          </w:p>
          <w:p w:rsidR="00194D5F" w:rsidRPr="00D04A1E" w:rsidRDefault="00194D5F" w:rsidP="00194D5F">
            <w:pPr>
              <w:pStyle w:val="HTML0"/>
            </w:pPr>
            <w:r w:rsidRPr="00194D5F">
              <w:rPr>
                <w:lang w:val="en-US"/>
              </w:rPr>
              <w:t>&lt;/html&gt;</w:t>
            </w:r>
          </w:p>
        </w:tc>
      </w:tr>
    </w:tbl>
    <w:p w:rsidR="00194D5F" w:rsidRDefault="00194D5F" w:rsidP="00194D5F">
      <w:pPr>
        <w:spacing w:before="100" w:beforeAutospacing="1" w:after="100" w:afterAutospacing="1"/>
      </w:pPr>
      <w:r>
        <w:rPr>
          <w:sz w:val="28"/>
          <w:szCs w:val="28"/>
        </w:rPr>
        <w:lastRenderedPageBreak/>
        <w:t xml:space="preserve">В предыдущих листингах, мы использовали атрибут </w:t>
      </w:r>
      <w:r>
        <w:rPr>
          <w:b/>
          <w:bCs/>
          <w:sz w:val="28"/>
          <w:szCs w:val="28"/>
          <w:lang w:val="en-US"/>
        </w:rPr>
        <w:t>controls</w:t>
      </w:r>
      <w:r w:rsidRPr="00965613">
        <w:rPr>
          <w:sz w:val="28"/>
          <w:szCs w:val="28"/>
        </w:rPr>
        <w:t xml:space="preserve">, </w:t>
      </w:r>
      <w:r>
        <w:rPr>
          <w:sz w:val="28"/>
          <w:szCs w:val="28"/>
        </w:rPr>
        <w:t>который ото</w:t>
      </w:r>
      <w:r>
        <w:rPr>
          <w:sz w:val="28"/>
          <w:szCs w:val="28"/>
        </w:rPr>
        <w:t>б</w:t>
      </w:r>
      <w:r>
        <w:rPr>
          <w:sz w:val="28"/>
          <w:szCs w:val="28"/>
        </w:rPr>
        <w:t>ражает элементы управления видео, предоставляемые самим браузером</w:t>
      </w:r>
      <w:r w:rsidRPr="00965613">
        <w:rPr>
          <w:sz w:val="28"/>
          <w:szCs w:val="28"/>
        </w:rPr>
        <w:t xml:space="preserve">. </w:t>
      </w:r>
      <w:r>
        <w:rPr>
          <w:sz w:val="28"/>
          <w:szCs w:val="28"/>
        </w:rPr>
        <w:t>Ра</w:t>
      </w:r>
      <w:r>
        <w:rPr>
          <w:sz w:val="28"/>
          <w:szCs w:val="28"/>
        </w:rPr>
        <w:t>с</w:t>
      </w:r>
      <w:r>
        <w:rPr>
          <w:sz w:val="28"/>
          <w:szCs w:val="28"/>
        </w:rPr>
        <w:t>смотрим другие медиа-атрибуты.</w:t>
      </w:r>
      <w:r w:rsidRPr="00965613">
        <w:rPr>
          <w:sz w:val="28"/>
          <w:szCs w:val="28"/>
        </w:rPr>
        <w:t xml:space="preserve"> </w:t>
      </w:r>
    </w:p>
    <w:p w:rsidR="00194D5F" w:rsidRDefault="00194D5F" w:rsidP="00194D5F">
      <w:pPr>
        <w:spacing w:before="100" w:beforeAutospacing="1" w:after="100" w:afterAutospacing="1"/>
        <w:rPr>
          <w:sz w:val="28"/>
          <w:szCs w:val="28"/>
        </w:rPr>
      </w:pPr>
      <w:r>
        <w:rPr>
          <w:b/>
          <w:bCs/>
          <w:sz w:val="28"/>
          <w:szCs w:val="28"/>
        </w:rPr>
        <w:t>Атрибуты видео и дочерние теги source</w:t>
      </w:r>
    </w:p>
    <w:p w:rsidR="00194D5F" w:rsidRDefault="00194D5F" w:rsidP="00194D5F">
      <w:pPr>
        <w:spacing w:before="100" w:beforeAutospacing="1" w:after="100" w:afterAutospacing="1"/>
        <w:rPr>
          <w:rStyle w:val="ac"/>
          <w:bCs/>
          <w:sz w:val="28"/>
          <w:szCs w:val="28"/>
        </w:rPr>
      </w:pPr>
      <w:r>
        <w:rPr>
          <w:sz w:val="28"/>
          <w:szCs w:val="28"/>
        </w:rPr>
        <w:t>Для элементов audio и video введено несколько атрибутов, определяющих то, как браузер будет представлять медиаконтент конечному пользователю:</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src</w:t>
      </w:r>
      <w:r>
        <w:rPr>
          <w:sz w:val="28"/>
          <w:szCs w:val="28"/>
        </w:rPr>
        <w:t xml:space="preserve"> указывает один медийный файл для проигрывания (о нескольких источниках с разными кодеками, пожалуйста, см. ниже);</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poster</w:t>
      </w:r>
      <w:r>
        <w:rPr>
          <w:sz w:val="28"/>
          <w:szCs w:val="28"/>
        </w:rPr>
        <w:t xml:space="preserve"> — URL изображения, которое будет показываться до нажатия пользователем кнопки Play (только для video);</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preload</w:t>
      </w:r>
      <w:r>
        <w:rPr>
          <w:sz w:val="28"/>
          <w:szCs w:val="28"/>
        </w:rPr>
        <w:t xml:space="preserve"> определяет, как и когда браузер загрузит медийный файл. Возможны три значения: </w:t>
      </w:r>
      <w:r w:rsidRPr="00061132">
        <w:rPr>
          <w:b/>
          <w:sz w:val="28"/>
          <w:szCs w:val="28"/>
        </w:rPr>
        <w:t>none</w:t>
      </w:r>
      <w:r>
        <w:rPr>
          <w:sz w:val="28"/>
          <w:szCs w:val="28"/>
        </w:rPr>
        <w:t xml:space="preserve"> (видео не скачивается, пока пользователь не запускает проигрывание), </w:t>
      </w:r>
      <w:r w:rsidRPr="00061132">
        <w:rPr>
          <w:b/>
          <w:sz w:val="28"/>
          <w:szCs w:val="28"/>
        </w:rPr>
        <w:t>metadata</w:t>
      </w:r>
      <w:r>
        <w:rPr>
          <w:sz w:val="28"/>
          <w:szCs w:val="28"/>
        </w:rPr>
        <w:t xml:space="preserve"> (сообщает браузеру скачивать ровно столько данных, чтобы можно было определить высоту и ширину кадров, а также длительность медиа-ролика) и </w:t>
      </w:r>
      <w:r w:rsidRPr="00061132">
        <w:rPr>
          <w:b/>
          <w:sz w:val="28"/>
          <w:szCs w:val="28"/>
        </w:rPr>
        <w:t>auto</w:t>
      </w:r>
      <w:r>
        <w:rPr>
          <w:sz w:val="28"/>
          <w:szCs w:val="28"/>
        </w:rPr>
        <w:t xml:space="preserve"> (позволяет браузеру самому решать, какой объем видео нужно скачивать до запуска проигрывания пользователем);</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autoplay</w:t>
      </w:r>
      <w:r>
        <w:rPr>
          <w:sz w:val="28"/>
          <w:szCs w:val="28"/>
        </w:rPr>
        <w:t xml:space="preserve"> — булев атрибут, используемый для запуска видеоролика сразу после загрузки страницы (мобильные устройства часто игнорируют этот атрибут для экономии пропускной полосы);</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loop</w:t>
      </w:r>
      <w:r>
        <w:rPr>
          <w:sz w:val="28"/>
          <w:szCs w:val="28"/>
        </w:rPr>
        <w:t xml:space="preserve"> — булев атрибут, вызывающий повторное воспроизведение видео по достижении конца записи;</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muted</w:t>
      </w:r>
      <w:r>
        <w:rPr>
          <w:sz w:val="28"/>
          <w:szCs w:val="28"/>
        </w:rPr>
        <w:t xml:space="preserve"> — булев атрибут, указывающий, нужно ли запускать видео с выключенным звуком;</w:t>
      </w:r>
    </w:p>
    <w:p w:rsidR="00194D5F" w:rsidRPr="00965613"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controls</w:t>
      </w:r>
      <w:r>
        <w:rPr>
          <w:sz w:val="28"/>
          <w:szCs w:val="28"/>
        </w:rPr>
        <w:t xml:space="preserve"> — булев атрибут, указывающий, должен ли браузер выводит свои элементы управления;</w:t>
      </w:r>
    </w:p>
    <w:p w:rsidR="00194D5F" w:rsidRPr="00965613" w:rsidRDefault="00194D5F" w:rsidP="00760585">
      <w:pPr>
        <w:widowControl w:val="0"/>
        <w:numPr>
          <w:ilvl w:val="0"/>
          <w:numId w:val="14"/>
        </w:numPr>
        <w:tabs>
          <w:tab w:val="left" w:pos="0"/>
        </w:tabs>
        <w:suppressAutoHyphens/>
        <w:spacing w:before="100" w:beforeAutospacing="1" w:after="100" w:afterAutospacing="1"/>
      </w:pPr>
      <w:r>
        <w:rPr>
          <w:rStyle w:val="ac"/>
          <w:bCs/>
          <w:sz w:val="28"/>
          <w:szCs w:val="28"/>
          <w:lang w:val="en-US"/>
        </w:rPr>
        <w:t>width</w:t>
      </w:r>
      <w:r w:rsidRPr="00965613">
        <w:rPr>
          <w:b/>
          <w:bCs/>
          <w:sz w:val="28"/>
          <w:szCs w:val="28"/>
        </w:rPr>
        <w:t xml:space="preserve"> и </w:t>
      </w:r>
      <w:r>
        <w:rPr>
          <w:rStyle w:val="ac"/>
          <w:bCs/>
          <w:sz w:val="28"/>
          <w:szCs w:val="28"/>
          <w:lang w:val="en-US"/>
        </w:rPr>
        <w:t>height</w:t>
      </w:r>
      <w:r w:rsidRPr="00965613">
        <w:rPr>
          <w:b/>
          <w:bCs/>
          <w:sz w:val="28"/>
          <w:szCs w:val="28"/>
        </w:rPr>
        <w:t xml:space="preserve"> </w:t>
      </w:r>
      <w:r w:rsidRPr="00965613">
        <w:rPr>
          <w:sz w:val="28"/>
          <w:szCs w:val="28"/>
        </w:rPr>
        <w:t xml:space="preserve">задают воспроизведение видеоролика с определенным размером (только для </w:t>
      </w:r>
      <w:r>
        <w:rPr>
          <w:sz w:val="28"/>
          <w:szCs w:val="28"/>
          <w:lang w:val="en-US"/>
        </w:rPr>
        <w:t>video</w:t>
      </w:r>
      <w:r w:rsidRPr="00965613">
        <w:rPr>
          <w:sz w:val="28"/>
          <w:szCs w:val="28"/>
        </w:rPr>
        <w:t>, значения не могут быть в процентах).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94D5F" w:rsidRPr="00F435BF" w:rsidTr="00194D5F">
        <w:tc>
          <w:tcPr>
            <w:tcW w:w="8670" w:type="dxa"/>
            <w:shd w:val="clear" w:color="auto" w:fill="9BBB59"/>
          </w:tcPr>
          <w:p w:rsidR="00194D5F" w:rsidRPr="00C21730" w:rsidRDefault="00194D5F" w:rsidP="009A0C76">
            <w:pPr>
              <w:jc w:val="center"/>
              <w:rPr>
                <w:b/>
                <w:bCs/>
                <w:color w:val="FFFEFF"/>
              </w:rPr>
            </w:pPr>
            <w:r>
              <w:rPr>
                <w:b/>
                <w:bCs/>
                <w:color w:val="FFFEFF"/>
              </w:rPr>
              <w:t>Использование атрибутов</w:t>
            </w:r>
            <w:r w:rsidR="009A0C76">
              <w:rPr>
                <w:b/>
                <w:bCs/>
                <w:color w:val="FFFEFF"/>
              </w:rPr>
              <w:t xml:space="preserve"> тэга </w:t>
            </w:r>
            <w:r w:rsidR="009A0C76" w:rsidRPr="009A0C76">
              <w:rPr>
                <w:b/>
                <w:bCs/>
                <w:color w:val="FFFEFF"/>
              </w:rPr>
              <w:t>&lt;</w:t>
            </w:r>
            <w:r w:rsidR="009A0C76">
              <w:rPr>
                <w:b/>
                <w:bCs/>
                <w:color w:val="FFFEFF"/>
                <w:lang w:val="en-US"/>
              </w:rPr>
              <w:t>video</w:t>
            </w:r>
            <w:r w:rsidR="009A0C76" w:rsidRPr="009A0C76">
              <w:rPr>
                <w:b/>
                <w:bCs/>
                <w:color w:val="FFFEFF"/>
              </w:rPr>
              <w:t>&gt;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sidRPr="00346DD7">
              <w:rPr>
                <w:b/>
                <w:bCs/>
                <w:color w:val="FFFEFF"/>
              </w:rPr>
              <w:t>.</w:t>
            </w:r>
            <w:r w:rsidRPr="00194D5F">
              <w:rPr>
                <w:b/>
                <w:bCs/>
                <w:color w:val="FFFEFF"/>
              </w:rPr>
              <w:t>1</w:t>
            </w:r>
            <w:r w:rsidRPr="00420975">
              <w:rPr>
                <w:b/>
                <w:bCs/>
                <w:color w:val="FFFEFF"/>
              </w:rPr>
              <w:t>.</w:t>
            </w:r>
            <w:r w:rsidR="009A0C76" w:rsidRPr="00C21730">
              <w:rPr>
                <w:b/>
                <w:bCs/>
                <w:color w:val="FFFEFF"/>
              </w:rPr>
              <w:t>3</w:t>
            </w:r>
          </w:p>
        </w:tc>
      </w:tr>
      <w:tr w:rsidR="00194D5F" w:rsidRPr="00D04A1E" w:rsidTr="00194D5F">
        <w:trPr>
          <w:trHeight w:val="359"/>
        </w:trPr>
        <w:tc>
          <w:tcPr>
            <w:tcW w:w="8670" w:type="dxa"/>
          </w:tcPr>
          <w:p w:rsidR="00194D5F" w:rsidRPr="00194D5F" w:rsidRDefault="00194D5F" w:rsidP="00194D5F">
            <w:pPr>
              <w:pStyle w:val="HTML0"/>
              <w:rPr>
                <w:lang w:val="en-US"/>
              </w:rPr>
            </w:pPr>
            <w:r w:rsidRPr="00194D5F">
              <w:rPr>
                <w:lang w:val="en-US"/>
              </w:rPr>
              <w:t>&lt;!DOCTYPE html&gt;</w:t>
            </w:r>
          </w:p>
          <w:p w:rsidR="00194D5F" w:rsidRPr="00194D5F" w:rsidRDefault="00194D5F" w:rsidP="00194D5F">
            <w:pPr>
              <w:pStyle w:val="HTML0"/>
              <w:rPr>
                <w:lang w:val="en-US"/>
              </w:rPr>
            </w:pPr>
            <w:r w:rsidRPr="00194D5F">
              <w:rPr>
                <w:lang w:val="en-US"/>
              </w:rPr>
              <w:t>&lt;html lang="ru"&gt;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 xml:space="preserve">  &lt;title&gt;Video Player&lt;/title&gt;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&lt;body&gt;</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 xml:space="preserve">    &lt;video width="720" height="400" </w:t>
            </w:r>
            <w:r w:rsidRPr="00194D5F">
              <w:rPr>
                <w:b/>
                <w:lang w:val="en-US"/>
              </w:rPr>
              <w:t>preload controls loop pos</w:t>
            </w:r>
            <w:r w:rsidRPr="00194D5F">
              <w:rPr>
                <w:b/>
                <w:lang w:val="en-US"/>
              </w:rPr>
              <w:t>t</w:t>
            </w:r>
            <w:r w:rsidRPr="00194D5F">
              <w:rPr>
                <w:b/>
                <w:lang w:val="en-US"/>
              </w:rPr>
              <w:t>er="http://minkbooks.com/content/poster.jpg"</w:t>
            </w:r>
            <w:r w:rsidRPr="00194D5F">
              <w:rPr>
                <w:lang w:val="en-US"/>
              </w:rPr>
              <w:t>&gt;</w:t>
            </w:r>
          </w:p>
          <w:p w:rsidR="00194D5F" w:rsidRPr="00194D5F" w:rsidRDefault="00194D5F" w:rsidP="00194D5F">
            <w:pPr>
              <w:pStyle w:val="HTML0"/>
              <w:rPr>
                <w:lang w:val="en-US"/>
              </w:rPr>
            </w:pPr>
            <w:r w:rsidRPr="00194D5F">
              <w:rPr>
                <w:lang w:val="en-US"/>
              </w:rPr>
              <w:t xml:space="preserve">      &lt;source src="http://minkbooks.com/content/trailer.mp4"&gt;</w:t>
            </w:r>
          </w:p>
          <w:p w:rsidR="00194D5F" w:rsidRPr="00194D5F" w:rsidRDefault="00194D5F" w:rsidP="00194D5F">
            <w:pPr>
              <w:pStyle w:val="HTML0"/>
              <w:rPr>
                <w:lang w:val="en-US"/>
              </w:rPr>
            </w:pPr>
            <w:r w:rsidRPr="00194D5F">
              <w:rPr>
                <w:lang w:val="en-US"/>
              </w:rPr>
              <w:t xml:space="preserve">      &lt;source src="http://minkbooks.com/content/trailer.ogg"&gt;</w:t>
            </w:r>
          </w:p>
          <w:p w:rsidR="00194D5F" w:rsidRPr="00194D5F" w:rsidRDefault="00194D5F" w:rsidP="00194D5F">
            <w:pPr>
              <w:pStyle w:val="HTML0"/>
              <w:rPr>
                <w:lang w:val="en-US"/>
              </w:rPr>
            </w:pPr>
            <w:r w:rsidRPr="00194D5F">
              <w:rPr>
                <w:lang w:val="en-US"/>
              </w:rPr>
              <w:t xml:space="preserve">    &lt;/video&gt; </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&lt;/body&gt;</w:t>
            </w:r>
          </w:p>
          <w:p w:rsidR="00194D5F" w:rsidRPr="00D04A1E" w:rsidRDefault="00194D5F" w:rsidP="00194D5F">
            <w:pPr>
              <w:pStyle w:val="HTML0"/>
            </w:pPr>
            <w:r w:rsidRPr="00194D5F">
              <w:rPr>
                <w:lang w:val="en-US"/>
              </w:rPr>
              <w:t>&lt;/html&gt;</w:t>
            </w:r>
          </w:p>
        </w:tc>
      </w:tr>
    </w:tbl>
    <w:p w:rsidR="009A0C76" w:rsidRDefault="009A0C76" w:rsidP="009A0C76">
      <w:pPr>
        <w:spacing w:before="100" w:beforeAutospacing="1" w:after="100" w:afterAutospacing="1"/>
        <w:rPr>
          <w:sz w:val="28"/>
          <w:szCs w:val="28"/>
        </w:rPr>
      </w:pPr>
      <w:r>
        <w:rPr>
          <w:b/>
          <w:bCs/>
          <w:sz w:val="28"/>
          <w:szCs w:val="28"/>
        </w:rPr>
        <w:lastRenderedPageBreak/>
        <w:t xml:space="preserve">События </w:t>
      </w:r>
      <w:r>
        <w:rPr>
          <w:b/>
          <w:bCs/>
          <w:sz w:val="28"/>
          <w:szCs w:val="28"/>
          <w:lang w:val="en-US"/>
        </w:rPr>
        <w:t xml:space="preserve">API </w:t>
      </w:r>
      <w:r>
        <w:rPr>
          <w:b/>
          <w:bCs/>
          <w:sz w:val="28"/>
          <w:szCs w:val="28"/>
        </w:rPr>
        <w:t>видео</w:t>
      </w:r>
    </w:p>
    <w:p w:rsidR="009A0C76" w:rsidRPr="00965613" w:rsidRDefault="009A0C76" w:rsidP="009A0C76">
      <w:pPr>
        <w:spacing w:before="100" w:beforeAutospacing="1" w:after="100" w:afterAutospacing="1"/>
        <w:rPr>
          <w:b/>
          <w:bCs/>
          <w:sz w:val="28"/>
          <w:szCs w:val="28"/>
        </w:rPr>
      </w:pPr>
      <w:r>
        <w:rPr>
          <w:sz w:val="28"/>
          <w:szCs w:val="28"/>
        </w:rPr>
        <w:t xml:space="preserve">В </w:t>
      </w:r>
      <w:r>
        <w:rPr>
          <w:sz w:val="28"/>
          <w:szCs w:val="28"/>
          <w:lang w:val="en-US"/>
        </w:rPr>
        <w:t>HTML</w:t>
      </w:r>
      <w:r w:rsidRPr="00965613">
        <w:rPr>
          <w:sz w:val="28"/>
          <w:szCs w:val="28"/>
        </w:rPr>
        <w:t xml:space="preserve">5 </w:t>
      </w:r>
      <w:r>
        <w:rPr>
          <w:sz w:val="28"/>
          <w:szCs w:val="28"/>
        </w:rPr>
        <w:t>появились новые события, информирующие о состоянии мульт</w:t>
      </w:r>
      <w:r>
        <w:rPr>
          <w:sz w:val="28"/>
          <w:szCs w:val="28"/>
        </w:rPr>
        <w:t>и</w:t>
      </w:r>
      <w:r>
        <w:rPr>
          <w:sz w:val="28"/>
          <w:szCs w:val="28"/>
        </w:rPr>
        <w:t>медиа, например, какая доля видео уже загружена, завершилось ли воспрои</w:t>
      </w:r>
      <w:r>
        <w:rPr>
          <w:sz w:val="28"/>
          <w:szCs w:val="28"/>
        </w:rPr>
        <w:t>з</w:t>
      </w:r>
      <w:r>
        <w:rPr>
          <w:sz w:val="28"/>
          <w:szCs w:val="28"/>
        </w:rPr>
        <w:t>ведение файла, остановлено ли видео и т.д. Рассмотрим основные мультим</w:t>
      </w:r>
      <w:r>
        <w:rPr>
          <w:sz w:val="28"/>
          <w:szCs w:val="28"/>
        </w:rPr>
        <w:t>е</w:t>
      </w:r>
      <w:r>
        <w:rPr>
          <w:sz w:val="28"/>
          <w:szCs w:val="28"/>
        </w:rPr>
        <w:t>дийные события:</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progress</w:t>
      </w:r>
      <w:r w:rsidRPr="00965613">
        <w:rPr>
          <w:sz w:val="28"/>
          <w:szCs w:val="28"/>
        </w:rPr>
        <w:t xml:space="preserve">. </w:t>
      </w:r>
      <w:r>
        <w:rPr>
          <w:sz w:val="28"/>
          <w:szCs w:val="28"/>
        </w:rPr>
        <w:t>Это событие периодические информирует о прогрессе загрузки файла.</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canplaythrought</w:t>
      </w:r>
      <w:r w:rsidRPr="00965613">
        <w:rPr>
          <w:sz w:val="28"/>
          <w:szCs w:val="28"/>
        </w:rPr>
        <w:t xml:space="preserve">. </w:t>
      </w:r>
      <w:r>
        <w:rPr>
          <w:sz w:val="28"/>
          <w:szCs w:val="28"/>
        </w:rPr>
        <w:t xml:space="preserve">Срабатывает в момент, когда становится понятно, что медиа-файл можно воспроизвести целиком, без задержек. </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canplay</w:t>
      </w:r>
      <w:r w:rsidRPr="00965613">
        <w:rPr>
          <w:sz w:val="28"/>
          <w:szCs w:val="28"/>
        </w:rPr>
        <w:t xml:space="preserve">. </w:t>
      </w:r>
      <w:r>
        <w:rPr>
          <w:sz w:val="28"/>
          <w:szCs w:val="28"/>
        </w:rPr>
        <w:t>Срабатывает, когда медиа-файл готов к воспроизведению.</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ended</w:t>
      </w:r>
      <w:r w:rsidRPr="00965613">
        <w:rPr>
          <w:sz w:val="28"/>
          <w:szCs w:val="28"/>
        </w:rPr>
        <w:t xml:space="preserve">. </w:t>
      </w:r>
      <w:r>
        <w:rPr>
          <w:sz w:val="28"/>
          <w:szCs w:val="28"/>
        </w:rPr>
        <w:t>Срабатывает, когда заканчивается воспроизведение.</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pause</w:t>
      </w:r>
      <w:r w:rsidRPr="00965613">
        <w:rPr>
          <w:sz w:val="28"/>
          <w:szCs w:val="28"/>
        </w:rPr>
        <w:t xml:space="preserve">. </w:t>
      </w:r>
      <w:r>
        <w:rPr>
          <w:sz w:val="28"/>
          <w:szCs w:val="28"/>
        </w:rPr>
        <w:t>Срабатывает, когда пользователь приостанавливает воспроизведение.</w:t>
      </w:r>
    </w:p>
    <w:p w:rsidR="009A0C76" w:rsidRPr="00965613" w:rsidRDefault="009A0C76" w:rsidP="00760585">
      <w:pPr>
        <w:widowControl w:val="0"/>
        <w:numPr>
          <w:ilvl w:val="0"/>
          <w:numId w:val="15"/>
        </w:numPr>
        <w:suppressAutoHyphens/>
        <w:spacing w:before="100" w:beforeAutospacing="1" w:after="100" w:afterAutospacing="1"/>
        <w:rPr>
          <w:sz w:val="28"/>
          <w:szCs w:val="28"/>
        </w:rPr>
      </w:pPr>
      <w:r>
        <w:rPr>
          <w:b/>
          <w:bCs/>
          <w:sz w:val="28"/>
          <w:szCs w:val="28"/>
          <w:lang w:val="en-US"/>
        </w:rPr>
        <w:t>error</w:t>
      </w:r>
      <w:r w:rsidRPr="00965613">
        <w:rPr>
          <w:sz w:val="28"/>
          <w:szCs w:val="28"/>
        </w:rPr>
        <w:t xml:space="preserve">. </w:t>
      </w:r>
      <w:r>
        <w:rPr>
          <w:sz w:val="28"/>
          <w:szCs w:val="28"/>
        </w:rPr>
        <w:t xml:space="preserve">Срабатывает при возникновении ошибки. Событие доставляется в элемент </w:t>
      </w:r>
      <w:r w:rsidRPr="00965613">
        <w:rPr>
          <w:sz w:val="28"/>
          <w:szCs w:val="28"/>
        </w:rPr>
        <w:t>&lt;</w:t>
      </w:r>
      <w:r>
        <w:rPr>
          <w:sz w:val="28"/>
          <w:szCs w:val="28"/>
          <w:lang w:val="en-US"/>
        </w:rPr>
        <w:t>source</w:t>
      </w:r>
      <w:r w:rsidRPr="00965613">
        <w:rPr>
          <w:sz w:val="28"/>
          <w:szCs w:val="28"/>
        </w:rPr>
        <w:t xml:space="preserve">&gt;, </w:t>
      </w:r>
      <w:r>
        <w:rPr>
          <w:sz w:val="28"/>
          <w:szCs w:val="28"/>
        </w:rPr>
        <w:t>если такой существует.</w:t>
      </w:r>
    </w:p>
    <w:p w:rsidR="009A0C76" w:rsidRDefault="009A0C76" w:rsidP="009A0C76">
      <w:pPr>
        <w:spacing w:before="100" w:beforeAutospacing="1" w:after="100" w:afterAutospacing="1"/>
        <w:rPr>
          <w:sz w:val="28"/>
          <w:szCs w:val="28"/>
        </w:rPr>
      </w:pPr>
      <w:r>
        <w:rPr>
          <w:b/>
          <w:bCs/>
          <w:sz w:val="28"/>
          <w:szCs w:val="28"/>
        </w:rPr>
        <w:t xml:space="preserve">Методы </w:t>
      </w:r>
      <w:r>
        <w:rPr>
          <w:b/>
          <w:bCs/>
          <w:sz w:val="28"/>
          <w:szCs w:val="28"/>
          <w:lang w:val="en-US"/>
        </w:rPr>
        <w:t>API</w:t>
      </w:r>
      <w:r w:rsidRPr="00965613">
        <w:rPr>
          <w:b/>
          <w:bCs/>
          <w:sz w:val="28"/>
          <w:szCs w:val="28"/>
        </w:rPr>
        <w:t xml:space="preserve"> </w:t>
      </w:r>
      <w:r>
        <w:rPr>
          <w:b/>
          <w:bCs/>
          <w:sz w:val="28"/>
          <w:szCs w:val="28"/>
        </w:rPr>
        <w:t>видео</w:t>
      </w:r>
    </w:p>
    <w:p w:rsidR="009A0C76" w:rsidRDefault="009A0C76" w:rsidP="009A0C76">
      <w:pPr>
        <w:pStyle w:val="af9"/>
        <w:spacing w:before="100" w:beforeAutospacing="1" w:after="100" w:afterAutospacing="1"/>
        <w:rPr>
          <w:rStyle w:val="ac"/>
          <w:rFonts w:cs="Mangal"/>
          <w:b w:val="0"/>
          <w:sz w:val="28"/>
          <w:szCs w:val="28"/>
        </w:rPr>
      </w:pPr>
      <w:r>
        <w:rPr>
          <w:sz w:val="28"/>
          <w:szCs w:val="28"/>
        </w:rPr>
        <w:t>Медиа-объекты HTML5 также включают следующие методы, применяемые при написании скриптов:</w:t>
      </w:r>
    </w:p>
    <w:p w:rsidR="009A0C76" w:rsidRDefault="009A0C76" w:rsidP="00760585">
      <w:pPr>
        <w:pStyle w:val="af9"/>
        <w:numPr>
          <w:ilvl w:val="0"/>
          <w:numId w:val="17"/>
        </w:numPr>
        <w:tabs>
          <w:tab w:val="left" w:pos="0"/>
        </w:tabs>
        <w:spacing w:before="100" w:beforeAutospacing="1" w:after="100" w:afterAutospacing="1"/>
        <w:rPr>
          <w:rStyle w:val="ac"/>
          <w:rFonts w:cs="Mangal"/>
          <w:b w:val="0"/>
          <w:sz w:val="28"/>
          <w:szCs w:val="28"/>
        </w:rPr>
      </w:pPr>
      <w:r w:rsidRPr="00024D62">
        <w:rPr>
          <w:rStyle w:val="ac"/>
          <w:rFonts w:cs="Mangal"/>
          <w:sz w:val="28"/>
          <w:szCs w:val="28"/>
        </w:rPr>
        <w:t>play</w:t>
      </w:r>
      <w:r>
        <w:rPr>
          <w:sz w:val="28"/>
          <w:szCs w:val="28"/>
        </w:rPr>
        <w:t xml:space="preserve"> пытается загрузить и воспроизвести видео;</w:t>
      </w:r>
    </w:p>
    <w:p w:rsidR="009A0C76" w:rsidRDefault="009A0C76" w:rsidP="00760585">
      <w:pPr>
        <w:pStyle w:val="af9"/>
        <w:numPr>
          <w:ilvl w:val="0"/>
          <w:numId w:val="17"/>
        </w:numPr>
        <w:tabs>
          <w:tab w:val="left" w:pos="0"/>
        </w:tabs>
        <w:spacing w:before="100" w:beforeAutospacing="1" w:after="100" w:afterAutospacing="1"/>
        <w:rPr>
          <w:rStyle w:val="ac"/>
          <w:rFonts w:cs="Mangal"/>
          <w:b w:val="0"/>
          <w:sz w:val="28"/>
          <w:szCs w:val="28"/>
        </w:rPr>
      </w:pPr>
      <w:r w:rsidRPr="00024D62">
        <w:rPr>
          <w:rStyle w:val="ac"/>
          <w:rFonts w:cs="Mangal"/>
          <w:sz w:val="28"/>
          <w:szCs w:val="28"/>
        </w:rPr>
        <w:t>pause</w:t>
      </w:r>
      <w:r>
        <w:rPr>
          <w:sz w:val="28"/>
          <w:szCs w:val="28"/>
        </w:rPr>
        <w:t xml:space="preserve"> останавливает проигрывание текущего видеоролика;</w:t>
      </w:r>
    </w:p>
    <w:p w:rsidR="009A0C76" w:rsidRDefault="009A0C76" w:rsidP="00760585">
      <w:pPr>
        <w:pStyle w:val="af9"/>
        <w:numPr>
          <w:ilvl w:val="0"/>
          <w:numId w:val="17"/>
        </w:numPr>
        <w:tabs>
          <w:tab w:val="left" w:pos="0"/>
        </w:tabs>
        <w:spacing w:before="100" w:beforeAutospacing="1" w:after="100" w:afterAutospacing="1"/>
        <w:rPr>
          <w:rStyle w:val="ac"/>
          <w:rFonts w:cs="Mangal"/>
          <w:b w:val="0"/>
          <w:sz w:val="28"/>
          <w:szCs w:val="28"/>
        </w:rPr>
      </w:pPr>
      <w:r w:rsidRPr="00024D62">
        <w:rPr>
          <w:rStyle w:val="ac"/>
          <w:rFonts w:cs="Mangal"/>
          <w:sz w:val="28"/>
          <w:szCs w:val="28"/>
        </w:rPr>
        <w:t>canPlayType</w:t>
      </w:r>
      <w:r>
        <w:rPr>
          <w:rStyle w:val="ac"/>
          <w:rFonts w:cs="Mangal"/>
          <w:b w:val="0"/>
          <w:sz w:val="28"/>
          <w:szCs w:val="28"/>
        </w:rPr>
        <w:t>(type)</w:t>
      </w:r>
      <w:r>
        <w:rPr>
          <w:rStyle w:val="ac"/>
          <w:rFonts w:cs="Mangal"/>
          <w:bCs/>
          <w:sz w:val="28"/>
          <w:szCs w:val="28"/>
        </w:rPr>
        <w:t xml:space="preserve"> </w:t>
      </w:r>
      <w:r>
        <w:rPr>
          <w:sz w:val="28"/>
          <w:szCs w:val="28"/>
        </w:rPr>
        <w:t>распознает, какие кодеки поддерживает браузер. Если вы посылаете некий тип вроде video/mp4, браузер ответит строкой probably, maybe, no или пустой строкой;</w:t>
      </w:r>
    </w:p>
    <w:p w:rsidR="009A0C76" w:rsidRDefault="009A0C76" w:rsidP="00760585">
      <w:pPr>
        <w:pStyle w:val="af9"/>
        <w:numPr>
          <w:ilvl w:val="0"/>
          <w:numId w:val="17"/>
        </w:numPr>
        <w:tabs>
          <w:tab w:val="left" w:pos="0"/>
        </w:tabs>
        <w:spacing w:before="100" w:beforeAutospacing="1" w:after="100" w:afterAutospacing="1"/>
        <w:rPr>
          <w:b/>
          <w:bCs/>
          <w:sz w:val="28"/>
          <w:szCs w:val="28"/>
        </w:rPr>
      </w:pPr>
      <w:r w:rsidRPr="00024D62">
        <w:rPr>
          <w:rStyle w:val="ac"/>
          <w:rFonts w:cs="Mangal"/>
          <w:sz w:val="28"/>
          <w:szCs w:val="28"/>
        </w:rPr>
        <w:t>load</w:t>
      </w:r>
      <w:r>
        <w:rPr>
          <w:b/>
          <w:bCs/>
          <w:sz w:val="28"/>
          <w:szCs w:val="28"/>
        </w:rPr>
        <w:t xml:space="preserve"> </w:t>
      </w:r>
      <w:r>
        <w:rPr>
          <w:sz w:val="28"/>
          <w:szCs w:val="28"/>
        </w:rPr>
        <w:t>вызывается для загрузки нового видео, если вы изменяете атрибут src.</w:t>
      </w:r>
    </w:p>
    <w:p w:rsidR="009A0C76" w:rsidRDefault="009A0C76" w:rsidP="009A0C76">
      <w:pPr>
        <w:spacing w:before="100" w:beforeAutospacing="1" w:after="100" w:afterAutospacing="1"/>
        <w:rPr>
          <w:b/>
          <w:bCs/>
          <w:sz w:val="28"/>
          <w:szCs w:val="28"/>
          <w:lang w:val="en-US"/>
        </w:rPr>
      </w:pPr>
      <w:r>
        <w:rPr>
          <w:b/>
          <w:bCs/>
          <w:sz w:val="28"/>
          <w:szCs w:val="28"/>
        </w:rPr>
        <w:t xml:space="preserve">Свойства </w:t>
      </w:r>
      <w:r>
        <w:rPr>
          <w:b/>
          <w:bCs/>
          <w:sz w:val="28"/>
          <w:szCs w:val="28"/>
          <w:lang w:val="en-US"/>
        </w:rPr>
        <w:t xml:space="preserve">API </w:t>
      </w:r>
      <w:r>
        <w:rPr>
          <w:b/>
          <w:bCs/>
          <w:sz w:val="28"/>
          <w:szCs w:val="28"/>
        </w:rPr>
        <w:t>видео</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paused</w:t>
      </w:r>
      <w:r w:rsidRPr="00965613">
        <w:rPr>
          <w:sz w:val="28"/>
          <w:szCs w:val="28"/>
        </w:rPr>
        <w:t xml:space="preserve">.  </w:t>
      </w:r>
      <w:r>
        <w:rPr>
          <w:sz w:val="28"/>
          <w:szCs w:val="28"/>
        </w:rPr>
        <w:t xml:space="preserve">Возвращает значение </w:t>
      </w:r>
      <w:r>
        <w:rPr>
          <w:sz w:val="28"/>
          <w:szCs w:val="28"/>
          <w:lang w:val="en-US"/>
        </w:rPr>
        <w:t>true</w:t>
      </w:r>
      <w:r w:rsidRPr="00965613">
        <w:rPr>
          <w:sz w:val="28"/>
          <w:szCs w:val="28"/>
        </w:rPr>
        <w:t xml:space="preserve">, </w:t>
      </w:r>
      <w:r>
        <w:rPr>
          <w:sz w:val="28"/>
          <w:szCs w:val="28"/>
        </w:rPr>
        <w:t>если воспроизведение мультимедиа приостановлено или еще не началось.</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ended</w:t>
      </w:r>
      <w:r w:rsidRPr="00965613">
        <w:rPr>
          <w:sz w:val="28"/>
          <w:szCs w:val="28"/>
        </w:rPr>
        <w:t xml:space="preserve">. </w:t>
      </w:r>
      <w:r>
        <w:rPr>
          <w:sz w:val="28"/>
          <w:szCs w:val="28"/>
        </w:rPr>
        <w:t xml:space="preserve">Возвращает значение </w:t>
      </w:r>
      <w:r>
        <w:rPr>
          <w:sz w:val="28"/>
          <w:szCs w:val="28"/>
          <w:lang w:val="en-US"/>
        </w:rPr>
        <w:t>true</w:t>
      </w:r>
      <w:r w:rsidRPr="00965613">
        <w:rPr>
          <w:sz w:val="28"/>
          <w:szCs w:val="28"/>
        </w:rPr>
        <w:t xml:space="preserve">, </w:t>
      </w:r>
      <w:r>
        <w:rPr>
          <w:sz w:val="28"/>
          <w:szCs w:val="28"/>
        </w:rPr>
        <w:t>если видео было воспроизведено до конца.</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duration</w:t>
      </w:r>
      <w:r w:rsidRPr="00965613">
        <w:rPr>
          <w:sz w:val="28"/>
          <w:szCs w:val="28"/>
        </w:rPr>
        <w:t>. Возвращает</w:t>
      </w:r>
      <w:r>
        <w:rPr>
          <w:sz w:val="28"/>
          <w:szCs w:val="28"/>
        </w:rPr>
        <w:t xml:space="preserve"> продолжительность мультимедиа в секундах.</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currentTime</w:t>
      </w:r>
      <w:r w:rsidRPr="00965613">
        <w:rPr>
          <w:sz w:val="28"/>
          <w:szCs w:val="28"/>
        </w:rPr>
        <w:t xml:space="preserve">. </w:t>
      </w:r>
      <w:r>
        <w:rPr>
          <w:sz w:val="28"/>
          <w:szCs w:val="28"/>
        </w:rPr>
        <w:t xml:space="preserve">Может как возвращать, так и принимать значение. Это свойство или информирует о текущей позиции воспроизведения файла, или устанавливает новую позицию, с которой продолжается воспроизведение. </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error</w:t>
      </w:r>
      <w:r w:rsidRPr="00965613">
        <w:rPr>
          <w:sz w:val="28"/>
          <w:szCs w:val="28"/>
        </w:rPr>
        <w:t xml:space="preserve">. </w:t>
      </w:r>
      <w:r>
        <w:rPr>
          <w:sz w:val="28"/>
          <w:szCs w:val="28"/>
        </w:rPr>
        <w:t>Возвращает значение ошибки, если произошел сбой.</w:t>
      </w:r>
    </w:p>
    <w:p w:rsidR="009A0C76" w:rsidRDefault="009A0C76" w:rsidP="00760585">
      <w:pPr>
        <w:widowControl w:val="0"/>
        <w:numPr>
          <w:ilvl w:val="0"/>
          <w:numId w:val="16"/>
        </w:numPr>
        <w:suppressAutoHyphens/>
        <w:spacing w:before="100" w:beforeAutospacing="1" w:after="100" w:afterAutospacing="1"/>
        <w:rPr>
          <w:sz w:val="28"/>
          <w:szCs w:val="28"/>
        </w:rPr>
      </w:pPr>
      <w:r>
        <w:rPr>
          <w:b/>
          <w:bCs/>
          <w:sz w:val="28"/>
          <w:szCs w:val="28"/>
          <w:lang w:val="en-US"/>
        </w:rPr>
        <w:t>buffered</w:t>
      </w:r>
      <w:r>
        <w:rPr>
          <w:sz w:val="28"/>
          <w:szCs w:val="28"/>
        </w:rPr>
        <w:t xml:space="preserve">. Предоставляет информацию о том, какая часть файла уже загружена в буфер. Возвращаемое значение  представляет собой </w:t>
      </w:r>
      <w:r>
        <w:rPr>
          <w:sz w:val="28"/>
          <w:szCs w:val="28"/>
        </w:rPr>
        <w:lastRenderedPageBreak/>
        <w:t>массив, содержащий данные обо всех загруженных фрагментах мультимедиа. Если пользователь переходит к части медиафайла, которая еще не была загружена, браузер продолжает загрузку с этой позиции. Для прохода по элементам массива м</w:t>
      </w:r>
      <w:r w:rsidRPr="00965613">
        <w:rPr>
          <w:sz w:val="28"/>
          <w:szCs w:val="28"/>
        </w:rPr>
        <w:t>ожно</w:t>
      </w:r>
      <w:r>
        <w:rPr>
          <w:sz w:val="28"/>
          <w:szCs w:val="28"/>
        </w:rPr>
        <w:t xml:space="preserve"> использовать </w:t>
      </w:r>
      <w:r w:rsidRPr="00965613">
        <w:rPr>
          <w:sz w:val="28"/>
          <w:szCs w:val="28"/>
        </w:rPr>
        <w:t>атрибуты</w:t>
      </w:r>
      <w:r>
        <w:rPr>
          <w:sz w:val="28"/>
          <w:szCs w:val="28"/>
        </w:rPr>
        <w:t xml:space="preserve"> </w:t>
      </w:r>
      <w:r>
        <w:rPr>
          <w:sz w:val="28"/>
          <w:szCs w:val="28"/>
          <w:lang w:val="en-US"/>
        </w:rPr>
        <w:t>end</w:t>
      </w:r>
      <w:r w:rsidRPr="00965613">
        <w:rPr>
          <w:sz w:val="28"/>
          <w:szCs w:val="28"/>
        </w:rPr>
        <w:t xml:space="preserve">() </w:t>
      </w:r>
      <w:r>
        <w:rPr>
          <w:sz w:val="28"/>
          <w:szCs w:val="28"/>
        </w:rPr>
        <w:t xml:space="preserve">и </w:t>
      </w:r>
      <w:r>
        <w:rPr>
          <w:sz w:val="28"/>
          <w:szCs w:val="28"/>
          <w:lang w:val="en-US"/>
        </w:rPr>
        <w:t>start</w:t>
      </w:r>
      <w:r w:rsidRPr="00965613">
        <w:rPr>
          <w:sz w:val="28"/>
          <w:szCs w:val="28"/>
        </w:rPr>
        <w:t xml:space="preserve">(). </w:t>
      </w:r>
      <w:r>
        <w:rPr>
          <w:sz w:val="28"/>
          <w:szCs w:val="28"/>
        </w:rPr>
        <w:t xml:space="preserve">Например, код </w:t>
      </w:r>
      <w:r>
        <w:rPr>
          <w:sz w:val="28"/>
          <w:szCs w:val="28"/>
          <w:lang w:val="en-US"/>
        </w:rPr>
        <w:t>buffered</w:t>
      </w:r>
      <w:r w:rsidRPr="00965613">
        <w:rPr>
          <w:sz w:val="28"/>
          <w:szCs w:val="28"/>
        </w:rPr>
        <w:t>.</w:t>
      </w:r>
      <w:r>
        <w:rPr>
          <w:sz w:val="28"/>
          <w:szCs w:val="28"/>
          <w:lang w:val="en-US"/>
        </w:rPr>
        <w:t>end</w:t>
      </w:r>
      <w:r w:rsidRPr="00965613">
        <w:rPr>
          <w:sz w:val="28"/>
          <w:szCs w:val="28"/>
        </w:rPr>
        <w:t xml:space="preserve">(0) </w:t>
      </w:r>
      <w:r>
        <w:rPr>
          <w:sz w:val="28"/>
          <w:szCs w:val="28"/>
        </w:rPr>
        <w:t>вернет продолжительность первой загруженной части файла, содержащейся в буфере.</w:t>
      </w:r>
    </w:p>
    <w:p w:rsidR="009A0C76" w:rsidRDefault="009A0C76" w:rsidP="009A0C76">
      <w:pPr>
        <w:spacing w:before="100" w:beforeAutospacing="1" w:after="100" w:afterAutospacing="1"/>
        <w:rPr>
          <w:sz w:val="28"/>
          <w:szCs w:val="28"/>
        </w:rPr>
      </w:pPr>
      <w:r>
        <w:rPr>
          <w:sz w:val="28"/>
          <w:szCs w:val="28"/>
        </w:rPr>
        <w:t xml:space="preserve">Наглядно ознакомиться со свойствами, событиями и методами можно по этой ссылке: </w:t>
      </w:r>
      <w:hyperlink r:id="rId14" w:history="1">
        <w:r>
          <w:rPr>
            <w:rStyle w:val="a5"/>
          </w:rPr>
          <w:t>http://www.w3.org/2010/05/video/mediaevents.html</w:t>
        </w:r>
      </w:hyperlink>
    </w:p>
    <w:p w:rsidR="009A0C76" w:rsidRDefault="009A0C76" w:rsidP="009A0C76">
      <w:pPr>
        <w:spacing w:before="100" w:beforeAutospacing="1" w:after="100" w:afterAutospacing="1"/>
        <w:rPr>
          <w:sz w:val="28"/>
          <w:szCs w:val="28"/>
        </w:rPr>
      </w:pPr>
      <w:r>
        <w:rPr>
          <w:b/>
          <w:bCs/>
          <w:sz w:val="28"/>
          <w:szCs w:val="28"/>
        </w:rPr>
        <w:t>Программирование видео-проигрывателя</w:t>
      </w:r>
    </w:p>
    <w:p w:rsidR="009A0C76" w:rsidRDefault="009A0C76" w:rsidP="009A0C76">
      <w:pPr>
        <w:spacing w:before="100" w:beforeAutospacing="1" w:after="100" w:afterAutospacing="1"/>
        <w:rPr>
          <w:sz w:val="28"/>
          <w:szCs w:val="28"/>
        </w:rPr>
      </w:pPr>
      <w:r>
        <w:rPr>
          <w:sz w:val="28"/>
          <w:szCs w:val="28"/>
        </w:rPr>
        <w:t>Если нас не устраивает дизайн, либо функциональность проигрывателя, к</w:t>
      </w:r>
      <w:r>
        <w:rPr>
          <w:sz w:val="28"/>
          <w:szCs w:val="28"/>
        </w:rPr>
        <w:t>о</w:t>
      </w:r>
      <w:r>
        <w:rPr>
          <w:sz w:val="28"/>
          <w:szCs w:val="28"/>
        </w:rPr>
        <w:t>торый предлагается браузером по-умолчанию, то мы можем запрограммир</w:t>
      </w:r>
      <w:r>
        <w:rPr>
          <w:sz w:val="28"/>
          <w:szCs w:val="28"/>
        </w:rPr>
        <w:t>о</w:t>
      </w:r>
      <w:r>
        <w:rPr>
          <w:sz w:val="28"/>
          <w:szCs w:val="28"/>
        </w:rPr>
        <w:t xml:space="preserve">вать собственный видео-проигрыватель. </w:t>
      </w:r>
    </w:p>
    <w:p w:rsidR="009A0C76" w:rsidRDefault="009A0C76" w:rsidP="009A0C76">
      <w:pPr>
        <w:spacing w:before="100" w:beforeAutospacing="1" w:after="100" w:afterAutospacing="1"/>
        <w:rPr>
          <w:sz w:val="28"/>
          <w:szCs w:val="28"/>
          <w:lang w:val="en-US"/>
        </w:rPr>
      </w:pPr>
      <w:r>
        <w:rPr>
          <w:sz w:val="28"/>
          <w:szCs w:val="28"/>
        </w:rPr>
        <w:t xml:space="preserve">Рассмотрим </w:t>
      </w:r>
      <w:r>
        <w:rPr>
          <w:sz w:val="28"/>
          <w:szCs w:val="28"/>
          <w:lang w:val="en-US"/>
        </w:rPr>
        <w:t>html</w:t>
      </w:r>
      <w:r>
        <w:rPr>
          <w:sz w:val="28"/>
          <w:szCs w:val="28"/>
        </w:rPr>
        <w:t>-документ проигрывателя.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F435BF" w:rsidTr="00C21730">
        <w:tc>
          <w:tcPr>
            <w:tcW w:w="8670" w:type="dxa"/>
            <w:shd w:val="clear" w:color="auto" w:fill="9BBB59"/>
          </w:tcPr>
          <w:p w:rsidR="009A0C76" w:rsidRPr="009A0C76" w:rsidRDefault="009A0C76" w:rsidP="00C21730">
            <w:pPr>
              <w:jc w:val="center"/>
              <w:rPr>
                <w:b/>
                <w:bCs/>
                <w:color w:val="FFFEFF"/>
              </w:rPr>
            </w:pPr>
            <w:r>
              <w:rPr>
                <w:b/>
                <w:bCs/>
                <w:color w:val="FFFEFF"/>
                <w:lang w:val="en-US"/>
              </w:rPr>
              <w:t>HTML-</w:t>
            </w:r>
            <w:r>
              <w:rPr>
                <w:b/>
                <w:bCs/>
                <w:color w:val="FFFEFF"/>
              </w:rPr>
              <w:t>код проигрывателя</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Pr>
                <w:b/>
                <w:bCs/>
                <w:color w:val="FFFEFF"/>
                <w:lang w:val="en-US"/>
              </w:rPr>
              <w:t>.</w:t>
            </w:r>
            <w:r w:rsidRPr="00194D5F">
              <w:rPr>
                <w:b/>
                <w:bCs/>
                <w:color w:val="FFFEFF"/>
              </w:rPr>
              <w:t>1</w:t>
            </w:r>
            <w:r w:rsidRPr="00420975">
              <w:rPr>
                <w:b/>
                <w:bCs/>
                <w:color w:val="FFFEFF"/>
              </w:rPr>
              <w:t>.</w:t>
            </w:r>
            <w:r>
              <w:rPr>
                <w:b/>
                <w:bCs/>
                <w:color w:val="FFFEFF"/>
              </w:rPr>
              <w:t>4</w:t>
            </w:r>
          </w:p>
        </w:tc>
      </w:tr>
      <w:tr w:rsidR="009A0C76" w:rsidRPr="00D04A1E" w:rsidTr="00C21730">
        <w:trPr>
          <w:trHeight w:val="359"/>
        </w:trPr>
        <w:tc>
          <w:tcPr>
            <w:tcW w:w="8670" w:type="dxa"/>
          </w:tcPr>
          <w:p w:rsidR="009A0C76" w:rsidRPr="009A0C76" w:rsidRDefault="009A0C76" w:rsidP="009A0C76">
            <w:pPr>
              <w:pStyle w:val="HTML0"/>
              <w:rPr>
                <w:lang w:val="en-US"/>
              </w:rPr>
            </w:pPr>
            <w:r w:rsidRPr="009A0C76">
              <w:rPr>
                <w:lang w:val="en-US"/>
              </w:rPr>
              <w:t>&lt;html lang="ru"&gt;</w:t>
            </w:r>
          </w:p>
          <w:p w:rsidR="009A0C76" w:rsidRPr="009A0C76" w:rsidRDefault="009A0C76" w:rsidP="009A0C76">
            <w:pPr>
              <w:pStyle w:val="HTML0"/>
              <w:rPr>
                <w:lang w:val="en-US"/>
              </w:rPr>
            </w:pPr>
            <w:r w:rsidRPr="009A0C76">
              <w:rPr>
                <w:lang w:val="en-US"/>
              </w:rPr>
              <w:t>&lt;head&gt;</w:t>
            </w:r>
          </w:p>
          <w:p w:rsidR="009A0C76" w:rsidRPr="009A0C76" w:rsidRDefault="009A0C76" w:rsidP="009A0C76">
            <w:pPr>
              <w:pStyle w:val="HTML0"/>
              <w:rPr>
                <w:lang w:val="en-US"/>
              </w:rPr>
            </w:pPr>
            <w:r w:rsidRPr="009A0C76">
              <w:rPr>
                <w:lang w:val="en-US"/>
              </w:rPr>
              <w:t xml:space="preserve">  &lt;title&gt;Video Player&lt;/title&gt;</w:t>
            </w:r>
          </w:p>
          <w:p w:rsidR="009A0C76" w:rsidRPr="009A0C76" w:rsidRDefault="009A0C76" w:rsidP="009A0C76">
            <w:pPr>
              <w:pStyle w:val="HTML0"/>
              <w:rPr>
                <w:lang w:val="en-US"/>
              </w:rPr>
            </w:pPr>
            <w:r w:rsidRPr="009A0C76">
              <w:rPr>
                <w:lang w:val="en-US"/>
              </w:rPr>
              <w:t xml:space="preserve">  &lt;link rel="stylesheet" href="player.css"&gt;</w:t>
            </w:r>
          </w:p>
          <w:p w:rsidR="009A0C76" w:rsidRPr="009A0C76" w:rsidRDefault="009A0C76" w:rsidP="009A0C76">
            <w:pPr>
              <w:pStyle w:val="HTML0"/>
              <w:rPr>
                <w:lang w:val="en-US"/>
              </w:rPr>
            </w:pPr>
            <w:r w:rsidRPr="009A0C76">
              <w:rPr>
                <w:lang w:val="en-US"/>
              </w:rPr>
              <w:t xml:space="preserve">  &lt;script src="player.js"&gt;&lt;/script&gt;</w:t>
            </w:r>
          </w:p>
          <w:p w:rsidR="009A0C76" w:rsidRPr="009A0C76" w:rsidRDefault="009A0C76" w:rsidP="009A0C76">
            <w:pPr>
              <w:pStyle w:val="HTML0"/>
              <w:rPr>
                <w:lang w:val="en-US"/>
              </w:rPr>
            </w:pPr>
            <w:r w:rsidRPr="009A0C76">
              <w:rPr>
                <w:lang w:val="en-US"/>
              </w:rPr>
              <w:t>&lt;/head&gt;</w:t>
            </w:r>
          </w:p>
          <w:p w:rsidR="009A0C76" w:rsidRPr="009A0C76" w:rsidRDefault="009A0C76" w:rsidP="009A0C76">
            <w:pPr>
              <w:pStyle w:val="HTML0"/>
              <w:rPr>
                <w:lang w:val="en-US"/>
              </w:rPr>
            </w:pPr>
            <w:r w:rsidRPr="009A0C76">
              <w:rPr>
                <w:lang w:val="en-US"/>
              </w:rPr>
              <w:t>&lt;body&gt;</w:t>
            </w:r>
          </w:p>
          <w:p w:rsidR="009A0C76" w:rsidRPr="009A0C76" w:rsidRDefault="009A0C76" w:rsidP="009A0C76">
            <w:pPr>
              <w:pStyle w:val="HTML0"/>
              <w:rPr>
                <w:lang w:val="en-US"/>
              </w:rPr>
            </w:pPr>
            <w:r w:rsidRPr="009A0C76">
              <w:rPr>
                <w:lang w:val="en-US"/>
              </w:rPr>
              <w:t xml:space="preserve">  &lt;section id="player"&gt;</w:t>
            </w:r>
          </w:p>
          <w:p w:rsidR="009A0C76" w:rsidRPr="009A0C76" w:rsidRDefault="009A0C76" w:rsidP="009A0C76">
            <w:pPr>
              <w:pStyle w:val="HTML0"/>
              <w:rPr>
                <w:lang w:val="en-US"/>
              </w:rPr>
            </w:pPr>
            <w:r w:rsidRPr="009A0C76">
              <w:rPr>
                <w:lang w:val="en-US"/>
              </w:rPr>
              <w:t xml:space="preserve">    &lt;video id="media" width="720" height="400"&gt;</w:t>
            </w:r>
          </w:p>
          <w:p w:rsidR="009A0C76" w:rsidRPr="009A0C76" w:rsidRDefault="009A0C76" w:rsidP="009A0C76">
            <w:pPr>
              <w:pStyle w:val="HTML0"/>
              <w:rPr>
                <w:lang w:val="en-US"/>
              </w:rPr>
            </w:pPr>
            <w:r w:rsidRPr="009A0C76">
              <w:rPr>
                <w:lang w:val="en-US"/>
              </w:rPr>
              <w:t xml:space="preserve">      &lt;source src="http://minkbooks.com/content/trailer.mp4"&gt;</w:t>
            </w:r>
          </w:p>
          <w:p w:rsidR="009A0C76" w:rsidRPr="009A0C76" w:rsidRDefault="009A0C76" w:rsidP="009A0C76">
            <w:pPr>
              <w:pStyle w:val="HTML0"/>
              <w:rPr>
                <w:lang w:val="en-US"/>
              </w:rPr>
            </w:pPr>
            <w:r w:rsidRPr="009A0C76">
              <w:rPr>
                <w:lang w:val="en-US"/>
              </w:rPr>
              <w:t xml:space="preserve">      &lt;source src="http://minkbooks.com/content/trailer.ogg"&gt;</w:t>
            </w:r>
          </w:p>
          <w:p w:rsidR="009A0C76" w:rsidRPr="009A0C76" w:rsidRDefault="009A0C76" w:rsidP="009A0C76">
            <w:pPr>
              <w:pStyle w:val="HTML0"/>
              <w:rPr>
                <w:lang w:val="en-US"/>
              </w:rPr>
            </w:pPr>
            <w:r w:rsidRPr="009A0C76">
              <w:rPr>
                <w:lang w:val="en-US"/>
              </w:rPr>
              <w:t xml:space="preserve">    &lt;/video&gt;</w:t>
            </w:r>
          </w:p>
          <w:p w:rsidR="009A0C76" w:rsidRPr="009A0C76" w:rsidRDefault="009A0C76" w:rsidP="009A0C76">
            <w:pPr>
              <w:pStyle w:val="HTML0"/>
              <w:rPr>
                <w:lang w:val="en-US"/>
              </w:rPr>
            </w:pPr>
            <w:r w:rsidRPr="009A0C76">
              <w:rPr>
                <w:lang w:val="en-US"/>
              </w:rPr>
              <w:t xml:space="preserve">    &lt;nav&gt;</w:t>
            </w:r>
          </w:p>
          <w:p w:rsidR="009A0C76" w:rsidRPr="009A0C76" w:rsidRDefault="009A0C76" w:rsidP="009A0C76">
            <w:pPr>
              <w:pStyle w:val="HTML0"/>
              <w:rPr>
                <w:lang w:val="en-US"/>
              </w:rPr>
            </w:pPr>
            <w:r w:rsidRPr="009A0C76">
              <w:rPr>
                <w:lang w:val="en-US"/>
              </w:rPr>
              <w:t xml:space="preserve">      &lt;div id="buttons"&gt;</w:t>
            </w:r>
          </w:p>
          <w:p w:rsidR="009A0C76" w:rsidRPr="009A0C76" w:rsidRDefault="009A0C76" w:rsidP="009A0C76">
            <w:pPr>
              <w:pStyle w:val="HTML0"/>
              <w:rPr>
                <w:lang w:val="en-US"/>
              </w:rPr>
            </w:pPr>
            <w:r w:rsidRPr="009A0C76">
              <w:rPr>
                <w:lang w:val="en-US"/>
              </w:rPr>
              <w:t xml:space="preserve">        &lt;input type="button" id="</w:t>
            </w:r>
            <w:r w:rsidRPr="0074441F">
              <w:rPr>
                <w:b/>
                <w:lang w:val="en-US"/>
              </w:rPr>
              <w:t>play</w:t>
            </w:r>
            <w:r w:rsidRPr="009A0C76">
              <w:rPr>
                <w:lang w:val="en-US"/>
              </w:rPr>
              <w:t>" value="Play"&gt;</w:t>
            </w:r>
          </w:p>
          <w:p w:rsidR="009A0C76" w:rsidRPr="009A0C76" w:rsidRDefault="009A0C76" w:rsidP="009A0C76">
            <w:pPr>
              <w:pStyle w:val="HTML0"/>
              <w:rPr>
                <w:lang w:val="en-US"/>
              </w:rPr>
            </w:pPr>
            <w:r w:rsidRPr="009A0C76">
              <w:rPr>
                <w:lang w:val="en-US"/>
              </w:rPr>
              <w:t xml:space="preserve">        &lt;input type="button" id="</w:t>
            </w:r>
            <w:r w:rsidRPr="0074441F">
              <w:rPr>
                <w:b/>
                <w:lang w:val="en-US"/>
              </w:rPr>
              <w:t>mute</w:t>
            </w:r>
            <w:r w:rsidRPr="009A0C76">
              <w:rPr>
                <w:lang w:val="en-US"/>
              </w:rPr>
              <w:t>" value="Mute"&gt;</w:t>
            </w:r>
          </w:p>
          <w:p w:rsidR="009A0C76" w:rsidRPr="009A0C76" w:rsidRDefault="009A0C76" w:rsidP="009A0C76">
            <w:pPr>
              <w:pStyle w:val="HTML0"/>
              <w:rPr>
                <w:lang w:val="en-US"/>
              </w:rPr>
            </w:pPr>
            <w:r w:rsidRPr="009A0C76">
              <w:rPr>
                <w:lang w:val="en-US"/>
              </w:rPr>
              <w:t xml:space="preserve">      &lt;/div&gt;</w:t>
            </w:r>
          </w:p>
          <w:p w:rsidR="009A0C76" w:rsidRPr="009A0C76" w:rsidRDefault="009A0C76" w:rsidP="009A0C76">
            <w:pPr>
              <w:pStyle w:val="HTML0"/>
              <w:rPr>
                <w:lang w:val="en-US"/>
              </w:rPr>
            </w:pPr>
            <w:r w:rsidRPr="009A0C76">
              <w:rPr>
                <w:lang w:val="en-US"/>
              </w:rPr>
              <w:t xml:space="preserve">      &lt;div id="bar"&gt;</w:t>
            </w:r>
          </w:p>
          <w:p w:rsidR="009A0C76" w:rsidRPr="009A0C76" w:rsidRDefault="009A0C76" w:rsidP="009A0C76">
            <w:pPr>
              <w:pStyle w:val="HTML0"/>
              <w:rPr>
                <w:lang w:val="en-US"/>
              </w:rPr>
            </w:pPr>
            <w:r w:rsidRPr="009A0C76">
              <w:rPr>
                <w:lang w:val="en-US"/>
              </w:rPr>
              <w:t xml:space="preserve">        &lt;div id="progress"&gt;&lt;/div&gt;</w:t>
            </w:r>
          </w:p>
          <w:p w:rsidR="009A0C76" w:rsidRPr="009A0C76" w:rsidRDefault="009A0C76" w:rsidP="009A0C76">
            <w:pPr>
              <w:pStyle w:val="HTML0"/>
              <w:rPr>
                <w:lang w:val="en-US"/>
              </w:rPr>
            </w:pPr>
            <w:r w:rsidRPr="009A0C76">
              <w:rPr>
                <w:lang w:val="en-US"/>
              </w:rPr>
              <w:t xml:space="preserve">      &lt;/div&gt;</w:t>
            </w:r>
          </w:p>
          <w:p w:rsidR="009A0C76" w:rsidRPr="009A0C76" w:rsidRDefault="009A0C76" w:rsidP="009A0C76">
            <w:pPr>
              <w:pStyle w:val="HTML0"/>
              <w:rPr>
                <w:lang w:val="en-US"/>
              </w:rPr>
            </w:pPr>
            <w:r w:rsidRPr="009A0C76">
              <w:rPr>
                <w:lang w:val="en-US"/>
              </w:rPr>
              <w:t xml:space="preserve">      &lt;div id="control"&gt;</w:t>
            </w:r>
          </w:p>
          <w:p w:rsidR="009A0C76" w:rsidRPr="009A0C76" w:rsidRDefault="009A0C76" w:rsidP="009A0C76">
            <w:pPr>
              <w:pStyle w:val="HTML0"/>
              <w:rPr>
                <w:lang w:val="en-US"/>
              </w:rPr>
            </w:pPr>
            <w:r w:rsidRPr="009A0C76">
              <w:rPr>
                <w:lang w:val="en-US"/>
              </w:rPr>
              <w:t xml:space="preserve">        &lt;input type="range" id="volume" min="0" max="1" step="0.1" value="0.6"&gt;</w:t>
            </w:r>
          </w:p>
          <w:p w:rsidR="009A0C76" w:rsidRPr="009A0C76" w:rsidRDefault="009A0C76" w:rsidP="009A0C76">
            <w:pPr>
              <w:pStyle w:val="HTML0"/>
              <w:rPr>
                <w:lang w:val="en-US"/>
              </w:rPr>
            </w:pPr>
            <w:r w:rsidRPr="009A0C76">
              <w:rPr>
                <w:lang w:val="en-US"/>
              </w:rPr>
              <w:t xml:space="preserve">      &lt;/div&gt;</w:t>
            </w:r>
          </w:p>
          <w:p w:rsidR="009A0C76" w:rsidRPr="009A0C76" w:rsidRDefault="009A0C76" w:rsidP="009A0C76">
            <w:pPr>
              <w:pStyle w:val="HTML0"/>
              <w:rPr>
                <w:lang w:val="en-US"/>
              </w:rPr>
            </w:pPr>
            <w:r w:rsidRPr="009A0C76">
              <w:rPr>
                <w:lang w:val="en-US"/>
              </w:rPr>
              <w:t xml:space="preserve">      &lt;div class="clear"&gt;&lt;/div&gt;</w:t>
            </w:r>
          </w:p>
          <w:p w:rsidR="009A0C76" w:rsidRPr="009A0C76" w:rsidRDefault="009A0C76" w:rsidP="009A0C76">
            <w:pPr>
              <w:pStyle w:val="HTML0"/>
              <w:rPr>
                <w:lang w:val="en-US"/>
              </w:rPr>
            </w:pPr>
            <w:r w:rsidRPr="009A0C76">
              <w:rPr>
                <w:lang w:val="en-US"/>
              </w:rPr>
              <w:t xml:space="preserve">    &lt;/nav&gt;</w:t>
            </w:r>
          </w:p>
          <w:p w:rsidR="009A0C76" w:rsidRPr="009A0C76" w:rsidRDefault="009A0C76" w:rsidP="009A0C76">
            <w:pPr>
              <w:pStyle w:val="HTML0"/>
              <w:rPr>
                <w:lang w:val="en-US"/>
              </w:rPr>
            </w:pPr>
            <w:r w:rsidRPr="009A0C76">
              <w:rPr>
                <w:lang w:val="en-US"/>
              </w:rPr>
              <w:t xml:space="preserve">  &lt;/section&gt;</w:t>
            </w:r>
          </w:p>
          <w:p w:rsidR="009A0C76" w:rsidRPr="009A0C76" w:rsidRDefault="009A0C76" w:rsidP="009A0C76">
            <w:pPr>
              <w:pStyle w:val="HTML0"/>
              <w:rPr>
                <w:lang w:val="en-US"/>
              </w:rPr>
            </w:pPr>
            <w:r w:rsidRPr="009A0C76">
              <w:rPr>
                <w:lang w:val="en-US"/>
              </w:rPr>
              <w:t>&lt;/body&gt;</w:t>
            </w:r>
          </w:p>
          <w:p w:rsidR="009A0C76" w:rsidRPr="00D04A1E" w:rsidRDefault="009A0C76" w:rsidP="009A0C76">
            <w:pPr>
              <w:pStyle w:val="HTML0"/>
            </w:pPr>
            <w:r w:rsidRPr="009A0C76">
              <w:rPr>
                <w:lang w:val="en-US"/>
              </w:rPr>
              <w:t>&lt;/html&gt;</w:t>
            </w:r>
          </w:p>
        </w:tc>
      </w:tr>
    </w:tbl>
    <w:p w:rsidR="009A0C76" w:rsidRDefault="009A0C76" w:rsidP="00194D5F">
      <w:pPr>
        <w:pStyle w:val="af9"/>
        <w:spacing w:before="100" w:beforeAutospacing="1" w:after="100" w:afterAutospacing="1"/>
        <w:rPr>
          <w:sz w:val="28"/>
          <w:szCs w:val="28"/>
          <w:lang w:val="en-US"/>
        </w:rPr>
      </w:pPr>
      <w:r>
        <w:rPr>
          <w:sz w:val="28"/>
          <w:szCs w:val="28"/>
        </w:rPr>
        <w:t>Добавим стили</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F435BF" w:rsidTr="00C21730">
        <w:tc>
          <w:tcPr>
            <w:tcW w:w="8670" w:type="dxa"/>
            <w:shd w:val="clear" w:color="auto" w:fill="9BBB59"/>
          </w:tcPr>
          <w:p w:rsidR="009A0C76" w:rsidRPr="009A0C76" w:rsidRDefault="009A0C76" w:rsidP="009A0C76">
            <w:pPr>
              <w:jc w:val="center"/>
              <w:rPr>
                <w:b/>
                <w:bCs/>
                <w:color w:val="FFFEFF"/>
                <w:lang w:val="en-US"/>
              </w:rPr>
            </w:pPr>
            <w:r>
              <w:rPr>
                <w:b/>
                <w:bCs/>
                <w:color w:val="FFFEFF"/>
              </w:rPr>
              <w:t xml:space="preserve">Файл </w:t>
            </w:r>
            <w:r>
              <w:rPr>
                <w:b/>
                <w:bCs/>
                <w:color w:val="FFFEFF"/>
                <w:lang w:val="en-US"/>
              </w:rPr>
              <w:t>player.css</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Pr>
                <w:b/>
                <w:bCs/>
                <w:color w:val="FFFEFF"/>
                <w:lang w:val="en-US"/>
              </w:rPr>
              <w:t>.</w:t>
            </w:r>
            <w:r w:rsidRPr="00194D5F">
              <w:rPr>
                <w:b/>
                <w:bCs/>
                <w:color w:val="FFFEFF"/>
              </w:rPr>
              <w:t>1</w:t>
            </w:r>
            <w:r w:rsidRPr="00420975">
              <w:rPr>
                <w:b/>
                <w:bCs/>
                <w:color w:val="FFFEFF"/>
              </w:rPr>
              <w:t>.</w:t>
            </w:r>
            <w:r>
              <w:rPr>
                <w:b/>
                <w:bCs/>
                <w:color w:val="FFFEFF"/>
                <w:lang w:val="en-US"/>
              </w:rPr>
              <w:t>5</w:t>
            </w:r>
          </w:p>
        </w:tc>
      </w:tr>
      <w:tr w:rsidR="009A0C76" w:rsidRPr="00D04A1E" w:rsidTr="00C21730">
        <w:trPr>
          <w:trHeight w:val="359"/>
        </w:trPr>
        <w:tc>
          <w:tcPr>
            <w:tcW w:w="8670" w:type="dxa"/>
          </w:tcPr>
          <w:p w:rsidR="009A0C76" w:rsidRPr="009A0C76" w:rsidRDefault="009A0C76" w:rsidP="009A0C76">
            <w:pPr>
              <w:pStyle w:val="HTML0"/>
              <w:rPr>
                <w:lang w:val="en-US"/>
              </w:rPr>
            </w:pPr>
            <w:r w:rsidRPr="009A0C76">
              <w:rPr>
                <w:lang w:val="en-US"/>
              </w:rPr>
              <w:t>body{</w:t>
            </w:r>
          </w:p>
          <w:p w:rsidR="009A0C76" w:rsidRPr="009A0C76" w:rsidRDefault="009A0C76" w:rsidP="009A0C76">
            <w:pPr>
              <w:pStyle w:val="HTML0"/>
              <w:rPr>
                <w:lang w:val="en-US"/>
              </w:rPr>
            </w:pPr>
            <w:r w:rsidRPr="009A0C76">
              <w:rPr>
                <w:lang w:val="en-US"/>
              </w:rPr>
              <w:t xml:space="preserve">  text-align: center;</w:t>
            </w:r>
          </w:p>
          <w:p w:rsidR="009A0C76" w:rsidRPr="009A0C76" w:rsidRDefault="009A0C76" w:rsidP="009A0C76">
            <w:pPr>
              <w:pStyle w:val="HTML0"/>
              <w:rPr>
                <w:lang w:val="en-US"/>
              </w:rPr>
            </w:pPr>
            <w:r w:rsidRPr="009A0C76">
              <w:rPr>
                <w:lang w:val="en-US"/>
              </w:rPr>
              <w:lastRenderedPageBreak/>
              <w:t>}</w:t>
            </w:r>
          </w:p>
          <w:p w:rsidR="009A0C76" w:rsidRPr="009A0C76" w:rsidRDefault="009A0C76" w:rsidP="009A0C76">
            <w:pPr>
              <w:pStyle w:val="HTML0"/>
              <w:rPr>
                <w:lang w:val="en-US"/>
              </w:rPr>
            </w:pPr>
            <w:r w:rsidRPr="009A0C76">
              <w:rPr>
                <w:lang w:val="en-US"/>
              </w:rPr>
              <w:t>header, section, footer, aside, nav, article, figure, figcaption, hgroup{</w:t>
            </w:r>
          </w:p>
          <w:p w:rsidR="009A0C76" w:rsidRPr="009A0C76" w:rsidRDefault="009A0C76" w:rsidP="009A0C76">
            <w:pPr>
              <w:pStyle w:val="HTML0"/>
              <w:rPr>
                <w:lang w:val="en-US"/>
              </w:rPr>
            </w:pPr>
            <w:r w:rsidRPr="009A0C76">
              <w:rPr>
                <w:lang w:val="en-US"/>
              </w:rPr>
              <w:t xml:space="preserve">  display: block;</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#player{</w:t>
            </w:r>
          </w:p>
          <w:p w:rsidR="009A0C76" w:rsidRPr="009A0C76" w:rsidRDefault="009A0C76" w:rsidP="009A0C76">
            <w:pPr>
              <w:pStyle w:val="HTML0"/>
              <w:rPr>
                <w:lang w:val="en-US"/>
              </w:rPr>
            </w:pPr>
            <w:r w:rsidRPr="009A0C76">
              <w:rPr>
                <w:lang w:val="en-US"/>
              </w:rPr>
              <w:t xml:space="preserve">  width: 720px;</w:t>
            </w:r>
          </w:p>
          <w:p w:rsidR="009A0C76" w:rsidRPr="009A0C76" w:rsidRDefault="009A0C76" w:rsidP="009A0C76">
            <w:pPr>
              <w:pStyle w:val="HTML0"/>
              <w:rPr>
                <w:lang w:val="en-US"/>
              </w:rPr>
            </w:pPr>
            <w:r w:rsidRPr="009A0C76">
              <w:rPr>
                <w:lang w:val="en-US"/>
              </w:rPr>
              <w:t xml:space="preserve">  margin: 20px auto;</w:t>
            </w:r>
          </w:p>
          <w:p w:rsidR="009A0C76" w:rsidRPr="009A0C76" w:rsidRDefault="009A0C76" w:rsidP="009A0C76">
            <w:pPr>
              <w:pStyle w:val="HTML0"/>
              <w:rPr>
                <w:lang w:val="en-US"/>
              </w:rPr>
            </w:pPr>
            <w:r w:rsidRPr="009A0C76">
              <w:rPr>
                <w:lang w:val="en-US"/>
              </w:rPr>
              <w:t xml:space="preserve">  padding: 10px 5px 5px 5px;</w:t>
            </w:r>
          </w:p>
          <w:p w:rsidR="009A0C76" w:rsidRPr="009A0C76" w:rsidRDefault="009A0C76" w:rsidP="009A0C76">
            <w:pPr>
              <w:pStyle w:val="HTML0"/>
              <w:rPr>
                <w:lang w:val="en-US"/>
              </w:rPr>
            </w:pPr>
            <w:r w:rsidRPr="009A0C76">
              <w:rPr>
                <w:lang w:val="en-US"/>
              </w:rPr>
              <w:t xml:space="preserve">  background: #999999;</w:t>
            </w:r>
          </w:p>
          <w:p w:rsidR="009A0C76" w:rsidRPr="009A0C76" w:rsidRDefault="009A0C76" w:rsidP="009A0C76">
            <w:pPr>
              <w:pStyle w:val="HTML0"/>
              <w:rPr>
                <w:lang w:val="en-US"/>
              </w:rPr>
            </w:pPr>
            <w:r w:rsidRPr="009A0C76">
              <w:rPr>
                <w:lang w:val="en-US"/>
              </w:rPr>
              <w:t xml:space="preserve">  border: 1px solid #666666;</w:t>
            </w:r>
          </w:p>
          <w:p w:rsidR="009A0C76" w:rsidRPr="009A0C76" w:rsidRDefault="009A0C76" w:rsidP="009A0C76">
            <w:pPr>
              <w:pStyle w:val="HTML0"/>
              <w:rPr>
                <w:lang w:val="en-US"/>
              </w:rPr>
            </w:pPr>
            <w:r w:rsidRPr="009A0C76">
              <w:rPr>
                <w:lang w:val="en-US"/>
              </w:rPr>
              <w:t xml:space="preserve">  border-radius: 10px;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#play, #mute{</w:t>
            </w:r>
          </w:p>
          <w:p w:rsidR="009A0C76" w:rsidRPr="009A0C76" w:rsidRDefault="009A0C76" w:rsidP="009A0C76">
            <w:pPr>
              <w:pStyle w:val="HTML0"/>
              <w:rPr>
                <w:lang w:val="en-US"/>
              </w:rPr>
            </w:pPr>
            <w:r w:rsidRPr="009A0C76">
              <w:rPr>
                <w:lang w:val="en-US"/>
              </w:rPr>
              <w:t xml:space="preserve">  padding: 2px 10px;</w:t>
            </w:r>
          </w:p>
          <w:p w:rsidR="009A0C76" w:rsidRPr="009A0C76" w:rsidRDefault="009A0C76" w:rsidP="009A0C76">
            <w:pPr>
              <w:pStyle w:val="HTML0"/>
              <w:rPr>
                <w:lang w:val="en-US"/>
              </w:rPr>
            </w:pPr>
            <w:r w:rsidRPr="009A0C76">
              <w:rPr>
                <w:lang w:val="en-US"/>
              </w:rPr>
              <w:t xml:space="preserve">  width: 65px;</w:t>
            </w:r>
          </w:p>
          <w:p w:rsidR="009A0C76" w:rsidRPr="009A0C76" w:rsidRDefault="009A0C76" w:rsidP="009A0C76">
            <w:pPr>
              <w:pStyle w:val="HTML0"/>
              <w:rPr>
                <w:lang w:val="en-US"/>
              </w:rPr>
            </w:pPr>
            <w:r w:rsidRPr="009A0C76">
              <w:rPr>
                <w:lang w:val="en-US"/>
              </w:rPr>
              <w:t xml:space="preserve">  border: 1px solid #000000;</w:t>
            </w:r>
          </w:p>
          <w:p w:rsidR="009A0C76" w:rsidRPr="009A0C76" w:rsidRDefault="009A0C76" w:rsidP="009A0C76">
            <w:pPr>
              <w:pStyle w:val="HTML0"/>
              <w:rPr>
                <w:lang w:val="en-US"/>
              </w:rPr>
            </w:pPr>
            <w:r w:rsidRPr="009A0C76">
              <w:rPr>
                <w:lang w:val="en-US"/>
              </w:rPr>
              <w:t xml:space="preserve">  background: #DDDDDD;</w:t>
            </w:r>
          </w:p>
          <w:p w:rsidR="009A0C76" w:rsidRPr="009A0C76" w:rsidRDefault="009A0C76" w:rsidP="009A0C76">
            <w:pPr>
              <w:pStyle w:val="HTML0"/>
              <w:rPr>
                <w:lang w:val="en-US"/>
              </w:rPr>
            </w:pPr>
            <w:r w:rsidRPr="009A0C76">
              <w:rPr>
                <w:lang w:val="en-US"/>
              </w:rPr>
              <w:t xml:space="preserve">  font-weight: bold;</w:t>
            </w:r>
          </w:p>
          <w:p w:rsidR="009A0C76" w:rsidRPr="009A0C76" w:rsidRDefault="009A0C76" w:rsidP="009A0C76">
            <w:pPr>
              <w:pStyle w:val="HTML0"/>
              <w:rPr>
                <w:lang w:val="en-US"/>
              </w:rPr>
            </w:pPr>
            <w:r w:rsidRPr="009A0C76">
              <w:rPr>
                <w:lang w:val="en-US"/>
              </w:rPr>
              <w:t xml:space="preserve">  border-radius: 10px;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nav{</w:t>
            </w:r>
          </w:p>
          <w:p w:rsidR="009A0C76" w:rsidRPr="009A0C76" w:rsidRDefault="009A0C76" w:rsidP="009A0C76">
            <w:pPr>
              <w:pStyle w:val="HTML0"/>
              <w:rPr>
                <w:lang w:val="en-US"/>
              </w:rPr>
            </w:pPr>
            <w:r w:rsidRPr="009A0C76">
              <w:rPr>
                <w:lang w:val="en-US"/>
              </w:rPr>
              <w:t xml:space="preserve">  margin: 5px 0px;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#buttons{</w:t>
            </w:r>
          </w:p>
          <w:p w:rsidR="009A0C76" w:rsidRPr="009A0C76" w:rsidRDefault="009A0C76" w:rsidP="009A0C76">
            <w:pPr>
              <w:pStyle w:val="HTML0"/>
              <w:rPr>
                <w:lang w:val="en-US"/>
              </w:rPr>
            </w:pPr>
            <w:r w:rsidRPr="009A0C76">
              <w:rPr>
                <w:lang w:val="en-US"/>
              </w:rPr>
              <w:t xml:space="preserve">  float: left;</w:t>
            </w:r>
          </w:p>
          <w:p w:rsidR="009A0C76" w:rsidRPr="009A0C76" w:rsidRDefault="009A0C76" w:rsidP="009A0C76">
            <w:pPr>
              <w:pStyle w:val="HTML0"/>
              <w:rPr>
                <w:lang w:val="en-US"/>
              </w:rPr>
            </w:pPr>
            <w:r w:rsidRPr="009A0C76">
              <w:rPr>
                <w:lang w:val="en-US"/>
              </w:rPr>
              <w:t xml:space="preserve">  width: 135px;</w:t>
            </w:r>
          </w:p>
          <w:p w:rsidR="009A0C76" w:rsidRPr="009A0C76" w:rsidRDefault="009A0C76" w:rsidP="009A0C76">
            <w:pPr>
              <w:pStyle w:val="HTML0"/>
              <w:rPr>
                <w:lang w:val="en-US"/>
              </w:rPr>
            </w:pPr>
            <w:r w:rsidRPr="009A0C76">
              <w:rPr>
                <w:lang w:val="en-US"/>
              </w:rPr>
              <w:t xml:space="preserve">  height: 20px;</w:t>
            </w:r>
          </w:p>
          <w:p w:rsidR="009A0C76" w:rsidRPr="009A0C76" w:rsidRDefault="009A0C76" w:rsidP="009A0C76">
            <w:pPr>
              <w:pStyle w:val="HTML0"/>
              <w:rPr>
                <w:lang w:val="en-US"/>
              </w:rPr>
            </w:pPr>
            <w:r w:rsidRPr="009A0C76">
              <w:rPr>
                <w:lang w:val="en-US"/>
              </w:rPr>
              <w:t xml:space="preserve">  padding-left: 5px;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#bar{</w:t>
            </w:r>
          </w:p>
          <w:p w:rsidR="009A0C76" w:rsidRPr="009A0C76" w:rsidRDefault="009A0C76" w:rsidP="009A0C76">
            <w:pPr>
              <w:pStyle w:val="HTML0"/>
              <w:rPr>
                <w:lang w:val="en-US"/>
              </w:rPr>
            </w:pPr>
            <w:r w:rsidRPr="009A0C76">
              <w:rPr>
                <w:lang w:val="en-US"/>
              </w:rPr>
              <w:t xml:space="preserve">  float: left;</w:t>
            </w:r>
          </w:p>
          <w:p w:rsidR="009A0C76" w:rsidRPr="009A0C76" w:rsidRDefault="009A0C76" w:rsidP="009A0C76">
            <w:pPr>
              <w:pStyle w:val="HTML0"/>
              <w:rPr>
                <w:lang w:val="en-US"/>
              </w:rPr>
            </w:pPr>
            <w:r w:rsidRPr="009A0C76">
              <w:rPr>
                <w:lang w:val="en-US"/>
              </w:rPr>
              <w:t xml:space="preserve">  width: 400px;</w:t>
            </w:r>
          </w:p>
          <w:p w:rsidR="009A0C76" w:rsidRPr="009A0C76" w:rsidRDefault="009A0C76" w:rsidP="009A0C76">
            <w:pPr>
              <w:pStyle w:val="HTML0"/>
              <w:rPr>
                <w:lang w:val="en-US"/>
              </w:rPr>
            </w:pPr>
            <w:r w:rsidRPr="009A0C76">
              <w:rPr>
                <w:lang w:val="en-US"/>
              </w:rPr>
              <w:t xml:space="preserve">  height: 16px;</w:t>
            </w:r>
          </w:p>
          <w:p w:rsidR="009A0C76" w:rsidRPr="009A0C76" w:rsidRDefault="009A0C76" w:rsidP="009A0C76">
            <w:pPr>
              <w:pStyle w:val="HTML0"/>
              <w:rPr>
                <w:lang w:val="en-US"/>
              </w:rPr>
            </w:pPr>
            <w:r w:rsidRPr="009A0C76">
              <w:rPr>
                <w:lang w:val="en-US"/>
              </w:rPr>
              <w:t xml:space="preserve">  padding: 2px;</w:t>
            </w:r>
          </w:p>
          <w:p w:rsidR="009A0C76" w:rsidRPr="009A0C76" w:rsidRDefault="009A0C76" w:rsidP="009A0C76">
            <w:pPr>
              <w:pStyle w:val="HTML0"/>
              <w:rPr>
                <w:lang w:val="en-US"/>
              </w:rPr>
            </w:pPr>
            <w:r w:rsidRPr="009A0C76">
              <w:rPr>
                <w:lang w:val="en-US"/>
              </w:rPr>
              <w:t xml:space="preserve">  margin: 2px 5px;</w:t>
            </w:r>
          </w:p>
          <w:p w:rsidR="009A0C76" w:rsidRPr="009A0C76" w:rsidRDefault="009A0C76" w:rsidP="009A0C76">
            <w:pPr>
              <w:pStyle w:val="HTML0"/>
              <w:rPr>
                <w:lang w:val="en-US"/>
              </w:rPr>
            </w:pPr>
            <w:r w:rsidRPr="009A0C76">
              <w:rPr>
                <w:lang w:val="en-US"/>
              </w:rPr>
              <w:t xml:space="preserve">  border: 1px solid #CCCCCC;</w:t>
            </w:r>
          </w:p>
          <w:p w:rsidR="009A0C76" w:rsidRPr="009A0C76" w:rsidRDefault="009A0C76" w:rsidP="009A0C76">
            <w:pPr>
              <w:pStyle w:val="HTML0"/>
              <w:rPr>
                <w:lang w:val="en-US"/>
              </w:rPr>
            </w:pPr>
            <w:r w:rsidRPr="009A0C76">
              <w:rPr>
                <w:lang w:val="en-US"/>
              </w:rPr>
              <w:t xml:space="preserve">  background: #EEEEEE;</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#progress{</w:t>
            </w:r>
          </w:p>
          <w:p w:rsidR="009A0C76" w:rsidRPr="009A0C76" w:rsidRDefault="009A0C76" w:rsidP="009A0C76">
            <w:pPr>
              <w:pStyle w:val="HTML0"/>
              <w:rPr>
                <w:lang w:val="en-US"/>
              </w:rPr>
            </w:pPr>
            <w:r w:rsidRPr="009A0C76">
              <w:rPr>
                <w:lang w:val="en-US"/>
              </w:rPr>
              <w:t xml:space="preserve">  width: 0px;</w:t>
            </w:r>
          </w:p>
          <w:p w:rsidR="009A0C76" w:rsidRPr="009A0C76" w:rsidRDefault="009A0C76" w:rsidP="009A0C76">
            <w:pPr>
              <w:pStyle w:val="HTML0"/>
              <w:rPr>
                <w:lang w:val="en-US"/>
              </w:rPr>
            </w:pPr>
            <w:r w:rsidRPr="009A0C76">
              <w:rPr>
                <w:lang w:val="en-US"/>
              </w:rPr>
              <w:t xml:space="preserve">  height: 16px;</w:t>
            </w:r>
          </w:p>
          <w:p w:rsidR="009A0C76" w:rsidRPr="009A0C76" w:rsidRDefault="009A0C76" w:rsidP="009A0C76">
            <w:pPr>
              <w:pStyle w:val="HTML0"/>
              <w:rPr>
                <w:lang w:val="en-US"/>
              </w:rPr>
            </w:pPr>
            <w:r w:rsidRPr="009A0C76">
              <w:rPr>
                <w:lang w:val="en-US"/>
              </w:rPr>
              <w:t xml:space="preserve">  background: rgba(0,0,150,.2);</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.clear{</w:t>
            </w:r>
          </w:p>
          <w:p w:rsidR="009A0C76" w:rsidRPr="009A0C76" w:rsidRDefault="009A0C76" w:rsidP="009A0C76">
            <w:pPr>
              <w:pStyle w:val="HTML0"/>
              <w:rPr>
                <w:lang w:val="en-US"/>
              </w:rPr>
            </w:pPr>
            <w:r w:rsidRPr="009A0C76">
              <w:rPr>
                <w:lang w:val="en-US"/>
              </w:rPr>
              <w:t xml:space="preserve">  clear: both;</w:t>
            </w:r>
          </w:p>
          <w:p w:rsidR="009A0C76" w:rsidRPr="00D04A1E" w:rsidRDefault="009A0C76" w:rsidP="009A0C76">
            <w:pPr>
              <w:pStyle w:val="HTML0"/>
            </w:pPr>
            <w:r w:rsidRPr="009A0C76">
              <w:rPr>
                <w:lang w:val="en-US"/>
              </w:rPr>
              <w:t>}</w:t>
            </w:r>
          </w:p>
        </w:tc>
      </w:tr>
    </w:tbl>
    <w:p w:rsidR="00194D5F" w:rsidRDefault="009A0C76" w:rsidP="00194D5F">
      <w:pPr>
        <w:pStyle w:val="af9"/>
        <w:spacing w:before="100" w:beforeAutospacing="1" w:after="100" w:afterAutospacing="1"/>
        <w:rPr>
          <w:sz w:val="28"/>
          <w:szCs w:val="28"/>
        </w:rPr>
      </w:pPr>
      <w:r w:rsidRPr="009A0C76">
        <w:rPr>
          <w:sz w:val="28"/>
          <w:szCs w:val="28"/>
        </w:rPr>
        <w:lastRenderedPageBreak/>
        <w:t>В файле player.js создадим первую функцию, задача которой — инициализация переменных.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F435BF" w:rsidTr="00C21730">
        <w:tc>
          <w:tcPr>
            <w:tcW w:w="8670" w:type="dxa"/>
            <w:shd w:val="clear" w:color="auto" w:fill="9BBB59"/>
          </w:tcPr>
          <w:p w:rsidR="009A0C76" w:rsidRPr="009A0C76" w:rsidRDefault="009A0C76" w:rsidP="009A0C76">
            <w:pPr>
              <w:jc w:val="center"/>
              <w:rPr>
                <w:b/>
                <w:bCs/>
                <w:color w:val="FFFEFF"/>
                <w:lang w:val="en-US"/>
              </w:rPr>
            </w:pPr>
            <w:r>
              <w:rPr>
                <w:b/>
                <w:bCs/>
                <w:color w:val="FFFEFF"/>
              </w:rPr>
              <w:t xml:space="preserve">Функция </w:t>
            </w:r>
            <w:r>
              <w:rPr>
                <w:b/>
                <w:bCs/>
                <w:color w:val="FFFEFF"/>
                <w:lang w:val="en-US"/>
              </w:rPr>
              <w:t>initiate</w:t>
            </w:r>
            <w:r w:rsidRPr="009A0C76">
              <w:rPr>
                <w:b/>
                <w:bCs/>
                <w:color w:val="FFFEFF"/>
              </w:rPr>
              <w:t>()</w:t>
            </w:r>
            <w:r>
              <w:rPr>
                <w:b/>
                <w:bCs/>
                <w:color w:val="FFFEFF"/>
              </w:rPr>
              <w:t xml:space="preserve"> инициализирующая переменные и прослушиватели</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00F71931">
              <w:rPr>
                <w:b/>
                <w:bCs/>
                <w:color w:val="FFFEFF"/>
              </w:rPr>
              <w:t>2</w:t>
            </w:r>
            <w:r w:rsidR="00F71931">
              <w:rPr>
                <w:b/>
                <w:bCs/>
                <w:color w:val="FFFEFF"/>
                <w:lang w:val="en-US"/>
              </w:rPr>
              <w:t>.</w:t>
            </w:r>
            <w:r w:rsidRPr="00194D5F">
              <w:rPr>
                <w:b/>
                <w:bCs/>
                <w:color w:val="FFFEFF"/>
              </w:rPr>
              <w:t>1</w:t>
            </w:r>
            <w:r w:rsidRPr="00420975">
              <w:rPr>
                <w:b/>
                <w:bCs/>
                <w:color w:val="FFFEFF"/>
              </w:rPr>
              <w:t>.</w:t>
            </w:r>
            <w:r>
              <w:rPr>
                <w:b/>
                <w:bCs/>
                <w:color w:val="FFFEFF"/>
                <w:lang w:val="en-US"/>
              </w:rPr>
              <w:t>6</w:t>
            </w:r>
          </w:p>
        </w:tc>
      </w:tr>
      <w:tr w:rsidR="009A0C76" w:rsidRPr="0021099E" w:rsidTr="00C21730">
        <w:trPr>
          <w:trHeight w:val="359"/>
        </w:trPr>
        <w:tc>
          <w:tcPr>
            <w:tcW w:w="8670" w:type="dxa"/>
          </w:tcPr>
          <w:p w:rsidR="009A0C76" w:rsidRPr="009A0C76" w:rsidRDefault="009A0C76" w:rsidP="009A0C76">
            <w:pPr>
              <w:pStyle w:val="HTML0"/>
              <w:rPr>
                <w:lang w:val="en-US"/>
              </w:rPr>
            </w:pPr>
            <w:r w:rsidRPr="009A0C76">
              <w:rPr>
                <w:lang w:val="en-US"/>
              </w:rPr>
              <w:t>var maxim, mmedia, play, bar, progress, mute, volume, loop;</w:t>
            </w:r>
          </w:p>
          <w:p w:rsidR="009A0C76" w:rsidRPr="009A0C76" w:rsidRDefault="009A0C76" w:rsidP="009A0C76">
            <w:pPr>
              <w:pStyle w:val="HTML0"/>
              <w:rPr>
                <w:lang w:val="en-US"/>
              </w:rPr>
            </w:pPr>
            <w:r w:rsidRPr="009A0C76">
              <w:rPr>
                <w:lang w:val="en-US"/>
              </w:rPr>
              <w:t>function initiate(){</w:t>
            </w:r>
          </w:p>
          <w:p w:rsidR="009A0C76" w:rsidRPr="009A0C76" w:rsidRDefault="009A0C76" w:rsidP="009A0C76">
            <w:pPr>
              <w:pStyle w:val="HTML0"/>
              <w:rPr>
                <w:lang w:val="en-US"/>
              </w:rPr>
            </w:pPr>
            <w:r w:rsidRPr="009A0C76">
              <w:rPr>
                <w:lang w:val="en-US"/>
              </w:rPr>
              <w:t xml:space="preserve">  maxim = 400;</w:t>
            </w:r>
          </w:p>
          <w:p w:rsidR="009A0C76" w:rsidRPr="009A0C76" w:rsidRDefault="009A0C76" w:rsidP="009A0C76">
            <w:pPr>
              <w:pStyle w:val="HTML0"/>
              <w:rPr>
                <w:lang w:val="en-US"/>
              </w:rPr>
            </w:pPr>
            <w:r w:rsidRPr="009A0C76">
              <w:rPr>
                <w:lang w:val="en-US"/>
              </w:rPr>
              <w:t xml:space="preserve">  mmedia = document.getElementById('media');</w:t>
            </w:r>
          </w:p>
          <w:p w:rsidR="009A0C76" w:rsidRPr="009A0C76" w:rsidRDefault="009A0C76" w:rsidP="009A0C76">
            <w:pPr>
              <w:pStyle w:val="HTML0"/>
              <w:rPr>
                <w:lang w:val="en-US"/>
              </w:rPr>
            </w:pPr>
            <w:r w:rsidRPr="009A0C76">
              <w:rPr>
                <w:lang w:val="en-US"/>
              </w:rPr>
              <w:t xml:space="preserve">  play = document.getElementById('play');</w:t>
            </w:r>
          </w:p>
          <w:p w:rsidR="009A0C76" w:rsidRPr="009A0C76" w:rsidRDefault="009A0C76" w:rsidP="009A0C76">
            <w:pPr>
              <w:pStyle w:val="HTML0"/>
              <w:rPr>
                <w:lang w:val="en-US"/>
              </w:rPr>
            </w:pPr>
            <w:r w:rsidRPr="009A0C76">
              <w:rPr>
                <w:lang w:val="en-US"/>
              </w:rPr>
              <w:t xml:space="preserve">  bar = document.getElementById('bar');</w:t>
            </w:r>
          </w:p>
          <w:p w:rsidR="009A0C76" w:rsidRPr="009A0C76" w:rsidRDefault="009A0C76" w:rsidP="009A0C76">
            <w:pPr>
              <w:pStyle w:val="HTML0"/>
              <w:rPr>
                <w:lang w:val="en-US"/>
              </w:rPr>
            </w:pPr>
            <w:r w:rsidRPr="009A0C76">
              <w:rPr>
                <w:lang w:val="en-US"/>
              </w:rPr>
              <w:t xml:space="preserve">  progress = document.getElementById('progress');</w:t>
            </w:r>
          </w:p>
          <w:p w:rsidR="009A0C76" w:rsidRPr="009A0C76" w:rsidRDefault="009A0C76" w:rsidP="009A0C76">
            <w:pPr>
              <w:pStyle w:val="HTML0"/>
              <w:rPr>
                <w:lang w:val="en-US"/>
              </w:rPr>
            </w:pPr>
            <w:r w:rsidRPr="009A0C76">
              <w:rPr>
                <w:lang w:val="en-US"/>
              </w:rPr>
              <w:t xml:space="preserve">  mute = document.getElementById('mute');</w:t>
            </w:r>
          </w:p>
          <w:p w:rsidR="009A0C76" w:rsidRPr="009A0C76" w:rsidRDefault="009A0C76" w:rsidP="009A0C76">
            <w:pPr>
              <w:pStyle w:val="HTML0"/>
              <w:rPr>
                <w:lang w:val="en-US"/>
              </w:rPr>
            </w:pPr>
            <w:r w:rsidRPr="009A0C76">
              <w:rPr>
                <w:lang w:val="en-US"/>
              </w:rPr>
              <w:t xml:space="preserve">  volume = document.getElementById('volume');</w:t>
            </w:r>
          </w:p>
          <w:p w:rsidR="009A0C76" w:rsidRPr="009A0C76" w:rsidRDefault="009A0C76" w:rsidP="009A0C76">
            <w:pPr>
              <w:pStyle w:val="HTML0"/>
              <w:rPr>
                <w:lang w:val="en-US"/>
              </w:rPr>
            </w:pPr>
            <w:r w:rsidRPr="009A0C76">
              <w:rPr>
                <w:lang w:val="en-US"/>
              </w:rPr>
              <w:lastRenderedPageBreak/>
              <w:t xml:space="preserve"> </w:t>
            </w:r>
          </w:p>
          <w:p w:rsidR="009A0C76" w:rsidRPr="009A0C76" w:rsidRDefault="009A0C76" w:rsidP="009A0C76">
            <w:pPr>
              <w:pStyle w:val="HTML0"/>
              <w:rPr>
                <w:lang w:val="en-US"/>
              </w:rPr>
            </w:pPr>
            <w:r w:rsidRPr="009A0C76">
              <w:rPr>
                <w:lang w:val="en-US"/>
              </w:rPr>
              <w:t xml:space="preserve">  play.addEventListener('click', push);</w:t>
            </w:r>
          </w:p>
          <w:p w:rsidR="009A0C76" w:rsidRPr="009A0C76" w:rsidRDefault="009A0C76" w:rsidP="009A0C76">
            <w:pPr>
              <w:pStyle w:val="HTML0"/>
              <w:rPr>
                <w:lang w:val="en-US"/>
              </w:rPr>
            </w:pPr>
            <w:r w:rsidRPr="009A0C76">
              <w:rPr>
                <w:lang w:val="en-US"/>
              </w:rPr>
              <w:t xml:space="preserve">  mute.addEventListener('click', sound);</w:t>
            </w:r>
          </w:p>
          <w:p w:rsidR="009A0C76" w:rsidRPr="009A0C76" w:rsidRDefault="009A0C76" w:rsidP="009A0C76">
            <w:pPr>
              <w:pStyle w:val="HTML0"/>
              <w:rPr>
                <w:lang w:val="en-US"/>
              </w:rPr>
            </w:pPr>
            <w:r w:rsidRPr="009A0C76">
              <w:rPr>
                <w:lang w:val="en-US"/>
              </w:rPr>
              <w:t xml:space="preserve">  bar.addEventListener('click', move);</w:t>
            </w:r>
          </w:p>
          <w:p w:rsidR="009A0C76" w:rsidRPr="009A0C76" w:rsidRDefault="009A0C76" w:rsidP="009A0C76">
            <w:pPr>
              <w:pStyle w:val="HTML0"/>
              <w:rPr>
                <w:lang w:val="en-US"/>
              </w:rPr>
            </w:pPr>
            <w:r w:rsidRPr="009A0C76">
              <w:rPr>
                <w:lang w:val="en-US"/>
              </w:rPr>
              <w:t xml:space="preserve">  volume.addEventListener('change', level);</w:t>
            </w:r>
          </w:p>
          <w:p w:rsidR="009A0C76" w:rsidRPr="00C21730" w:rsidRDefault="009A0C76" w:rsidP="009A0C76">
            <w:pPr>
              <w:pStyle w:val="HTML0"/>
              <w:rPr>
                <w:lang w:val="en-US"/>
              </w:rPr>
            </w:pPr>
            <w:r w:rsidRPr="009A0C76">
              <w:rPr>
                <w:lang w:val="en-US"/>
              </w:rPr>
              <w:t>}</w:t>
            </w:r>
          </w:p>
          <w:p w:rsidR="009A0C76" w:rsidRPr="00C21730" w:rsidRDefault="009A0C76" w:rsidP="009A0C76">
            <w:pPr>
              <w:pStyle w:val="HTML0"/>
              <w:rPr>
                <w:lang w:val="en-US"/>
              </w:rPr>
            </w:pPr>
            <w:r w:rsidRPr="00C21730">
              <w:rPr>
                <w:lang w:val="en-US"/>
              </w:rPr>
              <w:t>addEventListener('load', initiate);</w:t>
            </w:r>
          </w:p>
        </w:tc>
      </w:tr>
    </w:tbl>
    <w:p w:rsidR="009A0C76" w:rsidRPr="00C21730" w:rsidRDefault="009A0C76" w:rsidP="00194D5F">
      <w:pPr>
        <w:pStyle w:val="af9"/>
        <w:spacing w:before="100" w:beforeAutospacing="1" w:after="100" w:afterAutospacing="1"/>
        <w:rPr>
          <w:sz w:val="28"/>
          <w:szCs w:val="28"/>
        </w:rPr>
      </w:pPr>
      <w:r w:rsidRPr="009A0C76">
        <w:rPr>
          <w:sz w:val="28"/>
          <w:szCs w:val="28"/>
        </w:rPr>
        <w:lastRenderedPageBreak/>
        <w:t>По нажатию кнопки с идентификатором play, вызывается функция push, задача которой, либо включить видео, либо поставить на паузу.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9A0C76" w:rsidTr="00C21730">
        <w:tc>
          <w:tcPr>
            <w:tcW w:w="8670" w:type="dxa"/>
            <w:shd w:val="clear" w:color="auto" w:fill="9BBB59"/>
          </w:tcPr>
          <w:p w:rsidR="009A0C76" w:rsidRPr="009A0C76" w:rsidRDefault="009A0C76" w:rsidP="009A0C76">
            <w:pPr>
              <w:jc w:val="center"/>
              <w:rPr>
                <w:b/>
                <w:bCs/>
                <w:color w:val="FFFEFF"/>
              </w:rPr>
            </w:pPr>
            <w:r>
              <w:rPr>
                <w:b/>
                <w:bCs/>
                <w:color w:val="FFFEFF"/>
              </w:rPr>
              <w:t>Функция</w:t>
            </w:r>
            <w:r w:rsidRPr="009A0C76">
              <w:rPr>
                <w:b/>
                <w:bCs/>
                <w:color w:val="FFFEFF"/>
              </w:rPr>
              <w:t xml:space="preserve"> </w:t>
            </w:r>
            <w:r>
              <w:rPr>
                <w:b/>
                <w:bCs/>
                <w:color w:val="FFFEFF"/>
                <w:lang w:val="en-US"/>
              </w:rPr>
              <w:t>push</w:t>
            </w:r>
            <w:r w:rsidRPr="009A0C76">
              <w:rPr>
                <w:b/>
                <w:bCs/>
                <w:color w:val="FFFEFF"/>
              </w:rPr>
              <w:t>()</w:t>
            </w:r>
            <w:r>
              <w:rPr>
                <w:b/>
                <w:bCs/>
                <w:color w:val="FFFEFF"/>
              </w:rPr>
              <w:t>, которая либо запускает, либо приостанавливает видео</w:t>
            </w:r>
            <w:r w:rsidRPr="009A0C76">
              <w:rPr>
                <w:b/>
                <w:bCs/>
                <w:color w:val="FFFEFF"/>
              </w:rPr>
              <w:t xml:space="preserve">. </w:t>
            </w:r>
            <w:r>
              <w:rPr>
                <w:b/>
                <w:bCs/>
                <w:color w:val="FFFEFF"/>
              </w:rPr>
              <w:t>Л</w:t>
            </w:r>
            <w:r>
              <w:rPr>
                <w:b/>
                <w:bCs/>
                <w:color w:val="FFFEFF"/>
              </w:rPr>
              <w:t>и</w:t>
            </w:r>
            <w:r>
              <w:rPr>
                <w:b/>
                <w:bCs/>
                <w:color w:val="FFFEFF"/>
              </w:rPr>
              <w:t>стинг</w:t>
            </w:r>
            <w:r w:rsidRPr="009A0C76">
              <w:rPr>
                <w:b/>
                <w:bCs/>
                <w:color w:val="FFFEFF"/>
                <w:lang w:val="en-US"/>
              </w:rPr>
              <w:t xml:space="preserve"> </w:t>
            </w:r>
            <w:r w:rsidR="00F71931">
              <w:rPr>
                <w:b/>
                <w:bCs/>
                <w:color w:val="FFFEFF"/>
              </w:rPr>
              <w:t>2</w:t>
            </w:r>
            <w:r w:rsidR="00F71931">
              <w:rPr>
                <w:b/>
                <w:bCs/>
                <w:color w:val="FFFEFF"/>
                <w:lang w:val="en-US"/>
              </w:rPr>
              <w:t>.</w:t>
            </w:r>
            <w:r w:rsidRPr="009A0C76">
              <w:rPr>
                <w:b/>
                <w:bCs/>
                <w:color w:val="FFFEFF"/>
                <w:lang w:val="en-US"/>
              </w:rPr>
              <w:t>1.</w:t>
            </w:r>
            <w:r>
              <w:rPr>
                <w:b/>
                <w:bCs/>
                <w:color w:val="FFFEFF"/>
              </w:rPr>
              <w:t>7</w:t>
            </w:r>
          </w:p>
        </w:tc>
      </w:tr>
      <w:tr w:rsidR="009A0C76" w:rsidRPr="009A0C76" w:rsidTr="00C21730">
        <w:trPr>
          <w:trHeight w:val="359"/>
        </w:trPr>
        <w:tc>
          <w:tcPr>
            <w:tcW w:w="8670" w:type="dxa"/>
          </w:tcPr>
          <w:p w:rsidR="009A0C76" w:rsidRPr="009A0C76" w:rsidRDefault="009A0C76" w:rsidP="009A0C76">
            <w:pPr>
              <w:pStyle w:val="HTML0"/>
              <w:rPr>
                <w:lang w:val="en-US"/>
              </w:rPr>
            </w:pPr>
            <w:r w:rsidRPr="009A0C76">
              <w:rPr>
                <w:lang w:val="en-US"/>
              </w:rPr>
              <w:t>function push(){</w:t>
            </w:r>
          </w:p>
          <w:p w:rsidR="009A0C76" w:rsidRPr="009A0C76" w:rsidRDefault="009A0C76" w:rsidP="009A0C76">
            <w:pPr>
              <w:pStyle w:val="HTML0"/>
              <w:rPr>
                <w:lang w:val="en-US"/>
              </w:rPr>
            </w:pPr>
            <w:r w:rsidRPr="009A0C76">
              <w:rPr>
                <w:lang w:val="en-US"/>
              </w:rPr>
              <w:t xml:space="preserve">  if(!mmedia.</w:t>
            </w:r>
            <w:r w:rsidRPr="00B700DC">
              <w:rPr>
                <w:b/>
                <w:lang w:val="en-US"/>
              </w:rPr>
              <w:t>paused</w:t>
            </w:r>
            <w:r w:rsidRPr="009A0C76">
              <w:rPr>
                <w:lang w:val="en-US"/>
              </w:rPr>
              <w:t xml:space="preserve"> &amp;&amp; !mmedia.</w:t>
            </w:r>
            <w:r w:rsidRPr="00B700DC">
              <w:rPr>
                <w:b/>
                <w:lang w:val="en-US"/>
              </w:rPr>
              <w:t>ended</w:t>
            </w:r>
            <w:r w:rsidRPr="009A0C76">
              <w:rPr>
                <w:lang w:val="en-US"/>
              </w:rPr>
              <w:t>) {</w:t>
            </w:r>
          </w:p>
          <w:p w:rsidR="009A0C76" w:rsidRPr="009A0C76" w:rsidRDefault="009A0C76" w:rsidP="009A0C76">
            <w:pPr>
              <w:pStyle w:val="HTML0"/>
              <w:rPr>
                <w:lang w:val="en-US"/>
              </w:rPr>
            </w:pPr>
            <w:r w:rsidRPr="009A0C76">
              <w:rPr>
                <w:lang w:val="en-US"/>
              </w:rPr>
              <w:t xml:space="preserve">    mmedia.pause();</w:t>
            </w:r>
          </w:p>
          <w:p w:rsidR="009A0C76" w:rsidRPr="009A0C76" w:rsidRDefault="009A0C76" w:rsidP="009A0C76">
            <w:pPr>
              <w:pStyle w:val="HTML0"/>
              <w:rPr>
                <w:lang w:val="en-US"/>
              </w:rPr>
            </w:pPr>
            <w:r w:rsidRPr="009A0C76">
              <w:rPr>
                <w:lang w:val="en-US"/>
              </w:rPr>
              <w:t xml:space="preserve">    play.value = 'Play';</w:t>
            </w:r>
          </w:p>
          <w:p w:rsidR="009A0C76" w:rsidRPr="009A0C76" w:rsidRDefault="009A0C76" w:rsidP="009A0C76">
            <w:pPr>
              <w:pStyle w:val="HTML0"/>
              <w:rPr>
                <w:lang w:val="en-US"/>
              </w:rPr>
            </w:pPr>
            <w:r w:rsidRPr="009A0C76">
              <w:rPr>
                <w:lang w:val="en-US"/>
              </w:rPr>
              <w:t xml:space="preserve">    clearInterval(loop);</w:t>
            </w:r>
          </w:p>
          <w:p w:rsidR="009A0C76" w:rsidRPr="009A0C76" w:rsidRDefault="009A0C76" w:rsidP="009A0C76">
            <w:pPr>
              <w:pStyle w:val="HTML0"/>
              <w:rPr>
                <w:lang w:val="en-US"/>
              </w:rPr>
            </w:pPr>
            <w:r w:rsidRPr="009A0C76">
              <w:rPr>
                <w:lang w:val="en-US"/>
              </w:rPr>
              <w:t xml:space="preserve">  }else{</w:t>
            </w:r>
          </w:p>
          <w:p w:rsidR="009A0C76" w:rsidRPr="009A0C76" w:rsidRDefault="009A0C76" w:rsidP="009A0C76">
            <w:pPr>
              <w:pStyle w:val="HTML0"/>
              <w:rPr>
                <w:lang w:val="en-US"/>
              </w:rPr>
            </w:pPr>
            <w:r w:rsidRPr="009A0C76">
              <w:rPr>
                <w:lang w:val="en-US"/>
              </w:rPr>
              <w:t xml:space="preserve">    mmedia.play();</w:t>
            </w:r>
          </w:p>
          <w:p w:rsidR="009A0C76" w:rsidRPr="009A0C76" w:rsidRDefault="009A0C76" w:rsidP="009A0C76">
            <w:pPr>
              <w:pStyle w:val="HTML0"/>
              <w:rPr>
                <w:lang w:val="en-US"/>
              </w:rPr>
            </w:pPr>
            <w:r w:rsidRPr="009A0C76">
              <w:rPr>
                <w:lang w:val="en-US"/>
              </w:rPr>
              <w:t xml:space="preserve">    play.value = 'Pause';</w:t>
            </w:r>
          </w:p>
          <w:p w:rsidR="009A0C76" w:rsidRPr="009A0C76" w:rsidRDefault="009A0C76" w:rsidP="009A0C76">
            <w:pPr>
              <w:pStyle w:val="HTML0"/>
              <w:rPr>
                <w:lang w:val="en-US"/>
              </w:rPr>
            </w:pPr>
            <w:r w:rsidRPr="009A0C76">
              <w:rPr>
                <w:lang w:val="en-US"/>
              </w:rPr>
              <w:t xml:space="preserve">    loop = setInterval(status, 1000);</w:t>
            </w:r>
          </w:p>
          <w:p w:rsidR="009A0C76" w:rsidRPr="009A0C76" w:rsidRDefault="009A0C76" w:rsidP="009A0C76">
            <w:pPr>
              <w:pStyle w:val="HTML0"/>
              <w:rPr>
                <w:lang w:val="en-US"/>
              </w:rPr>
            </w:pPr>
            <w:r w:rsidRPr="009A0C76">
              <w:rPr>
                <w:lang w:val="en-US"/>
              </w:rPr>
              <w:t xml:space="preserve">  }</w:t>
            </w:r>
          </w:p>
          <w:p w:rsidR="009A0C76" w:rsidRPr="009A0C76" w:rsidRDefault="009A0C76" w:rsidP="009A0C76">
            <w:pPr>
              <w:pStyle w:val="HTML0"/>
              <w:rPr>
                <w:lang w:val="en-US"/>
              </w:rPr>
            </w:pPr>
            <w:r w:rsidRPr="009A0C76">
              <w:rPr>
                <w:lang w:val="en-US"/>
              </w:rPr>
              <w:t>}</w:t>
            </w:r>
          </w:p>
        </w:tc>
      </w:tr>
    </w:tbl>
    <w:p w:rsidR="009A0C76" w:rsidRPr="009A0C76" w:rsidRDefault="009A0C76" w:rsidP="009A0C76">
      <w:pPr>
        <w:pStyle w:val="af9"/>
        <w:spacing w:before="100" w:beforeAutospacing="1" w:after="100" w:afterAutospacing="1"/>
        <w:rPr>
          <w:sz w:val="28"/>
          <w:szCs w:val="28"/>
        </w:rPr>
      </w:pPr>
      <w:r w:rsidRPr="009A0C76">
        <w:rPr>
          <w:sz w:val="28"/>
          <w:szCs w:val="28"/>
        </w:rPr>
        <w:t xml:space="preserve">Если значения </w:t>
      </w:r>
      <w:r w:rsidRPr="009A0C76">
        <w:rPr>
          <w:sz w:val="28"/>
          <w:szCs w:val="28"/>
          <w:lang w:val="en-US"/>
        </w:rPr>
        <w:t>mmedia</w:t>
      </w:r>
      <w:r w:rsidRPr="009A0C76">
        <w:rPr>
          <w:sz w:val="28"/>
          <w:szCs w:val="28"/>
        </w:rPr>
        <w:t>.</w:t>
      </w:r>
      <w:r w:rsidRPr="009A0C76">
        <w:rPr>
          <w:sz w:val="28"/>
          <w:szCs w:val="28"/>
          <w:lang w:val="en-US"/>
        </w:rPr>
        <w:t>paused</w:t>
      </w:r>
      <w:r w:rsidRPr="009A0C76">
        <w:rPr>
          <w:sz w:val="28"/>
          <w:szCs w:val="28"/>
        </w:rPr>
        <w:t xml:space="preserve"> и </w:t>
      </w:r>
      <w:r w:rsidRPr="009A0C76">
        <w:rPr>
          <w:sz w:val="28"/>
          <w:szCs w:val="28"/>
          <w:lang w:val="en-US"/>
        </w:rPr>
        <w:t>mmedia</w:t>
      </w:r>
      <w:r w:rsidRPr="009A0C76">
        <w:rPr>
          <w:sz w:val="28"/>
          <w:szCs w:val="28"/>
        </w:rPr>
        <w:t>.</w:t>
      </w:r>
      <w:r w:rsidRPr="009A0C76">
        <w:rPr>
          <w:sz w:val="28"/>
          <w:szCs w:val="28"/>
          <w:lang w:val="en-US"/>
        </w:rPr>
        <w:t>ended</w:t>
      </w:r>
      <w:r w:rsidRPr="009A0C76">
        <w:rPr>
          <w:sz w:val="28"/>
          <w:szCs w:val="28"/>
        </w:rPr>
        <w:t xml:space="preserve"> равны </w:t>
      </w:r>
      <w:r w:rsidRPr="009A0C76">
        <w:rPr>
          <w:sz w:val="28"/>
          <w:szCs w:val="28"/>
          <w:lang w:val="en-US"/>
        </w:rPr>
        <w:t>false</w:t>
      </w:r>
      <w:r w:rsidRPr="009A0C76">
        <w:rPr>
          <w:sz w:val="28"/>
          <w:szCs w:val="28"/>
        </w:rPr>
        <w:t xml:space="preserve">, значит видео воспроизводится, и тогда вызывается метод </w:t>
      </w:r>
      <w:r w:rsidRPr="009A0C76">
        <w:rPr>
          <w:sz w:val="28"/>
          <w:szCs w:val="28"/>
          <w:lang w:val="en-US"/>
        </w:rPr>
        <w:t>pause</w:t>
      </w:r>
      <w:r w:rsidRPr="009A0C76">
        <w:rPr>
          <w:sz w:val="28"/>
          <w:szCs w:val="28"/>
        </w:rPr>
        <w:t>(), который останавливает воспроизведение. Текст на кнопке меняется на «</w:t>
      </w:r>
      <w:r w:rsidRPr="009A0C76">
        <w:rPr>
          <w:sz w:val="28"/>
          <w:szCs w:val="28"/>
          <w:lang w:val="en-US"/>
        </w:rPr>
        <w:t>Play</w:t>
      </w:r>
      <w:r w:rsidRPr="009A0C76">
        <w:rPr>
          <w:sz w:val="28"/>
          <w:szCs w:val="28"/>
        </w:rPr>
        <w:t xml:space="preserve">». С помощью встроенного метода </w:t>
      </w:r>
      <w:r w:rsidRPr="009A0C76">
        <w:rPr>
          <w:sz w:val="28"/>
          <w:szCs w:val="28"/>
          <w:lang w:val="en-US"/>
        </w:rPr>
        <w:t>clearInterval</w:t>
      </w:r>
      <w:r w:rsidRPr="009A0C76">
        <w:rPr>
          <w:sz w:val="28"/>
          <w:szCs w:val="28"/>
        </w:rPr>
        <w:t xml:space="preserve"> очищается цикл.</w:t>
      </w:r>
    </w:p>
    <w:p w:rsidR="009A0C76" w:rsidRPr="009A0C76" w:rsidRDefault="009A0C76" w:rsidP="009A0C76">
      <w:pPr>
        <w:pStyle w:val="af9"/>
        <w:spacing w:before="100" w:beforeAutospacing="1" w:after="100" w:afterAutospacing="1"/>
        <w:rPr>
          <w:sz w:val="28"/>
          <w:szCs w:val="28"/>
        </w:rPr>
      </w:pPr>
      <w:r w:rsidRPr="009A0C76">
        <w:rPr>
          <w:sz w:val="28"/>
          <w:szCs w:val="28"/>
        </w:rPr>
        <w:t xml:space="preserve">Если же истины противоположные условия, то видео или стоит на паузе, или воспроизведение завершилось. Тогда условный оператор возвращает метод </w:t>
      </w:r>
      <w:r w:rsidRPr="009A0C76">
        <w:rPr>
          <w:sz w:val="28"/>
          <w:szCs w:val="28"/>
          <w:lang w:val="en-US"/>
        </w:rPr>
        <w:t>play</w:t>
      </w:r>
      <w:r w:rsidRPr="009A0C76">
        <w:rPr>
          <w:sz w:val="28"/>
          <w:szCs w:val="28"/>
        </w:rPr>
        <w:t xml:space="preserve">(), воспроизводящий видео с начала, или с того момента, где оно было приостановлено. В этом случае, мы выполняем еще одно важное действие: определяем время с помощью метода </w:t>
      </w:r>
      <w:r w:rsidRPr="009A0C76">
        <w:rPr>
          <w:sz w:val="28"/>
          <w:szCs w:val="28"/>
          <w:lang w:val="en-US"/>
        </w:rPr>
        <w:t>setInterval</w:t>
      </w:r>
      <w:r w:rsidRPr="009A0C76">
        <w:rPr>
          <w:sz w:val="28"/>
          <w:szCs w:val="28"/>
        </w:rPr>
        <w:t xml:space="preserve">(), вызывая функцию </w:t>
      </w:r>
      <w:r w:rsidRPr="009A0C76">
        <w:rPr>
          <w:sz w:val="28"/>
          <w:szCs w:val="28"/>
          <w:lang w:val="en-US"/>
        </w:rPr>
        <w:t>status</w:t>
      </w:r>
      <w:r w:rsidRPr="009A0C76">
        <w:rPr>
          <w:sz w:val="28"/>
          <w:szCs w:val="28"/>
        </w:rPr>
        <w:t xml:space="preserve"> каждую секунду. </w:t>
      </w:r>
    </w:p>
    <w:p w:rsidR="009A0C76" w:rsidRPr="009A0C76" w:rsidRDefault="009A0C76" w:rsidP="009A0C76">
      <w:pPr>
        <w:pStyle w:val="af9"/>
        <w:spacing w:before="100" w:beforeAutospacing="1" w:after="100" w:afterAutospacing="1"/>
        <w:rPr>
          <w:sz w:val="28"/>
          <w:szCs w:val="28"/>
        </w:rPr>
      </w:pPr>
      <w:r w:rsidRPr="009A0C76">
        <w:rPr>
          <w:b/>
          <w:sz w:val="28"/>
          <w:szCs w:val="28"/>
          <w:lang w:val="en-US"/>
        </w:rPr>
        <w:t>setInterval</w:t>
      </w:r>
      <w:r w:rsidRPr="009A0C76">
        <w:rPr>
          <w:b/>
          <w:sz w:val="28"/>
          <w:szCs w:val="28"/>
        </w:rPr>
        <w:t>()</w:t>
      </w:r>
      <w:r w:rsidRPr="009A0C76">
        <w:rPr>
          <w:sz w:val="28"/>
          <w:szCs w:val="28"/>
        </w:rPr>
        <w:t xml:space="preserve"> — это встроенный </w:t>
      </w:r>
      <w:r w:rsidRPr="009A0C76">
        <w:rPr>
          <w:sz w:val="28"/>
          <w:szCs w:val="28"/>
          <w:lang w:val="en-US"/>
        </w:rPr>
        <w:t>javaScript</w:t>
      </w:r>
      <w:r w:rsidRPr="009A0C76">
        <w:rPr>
          <w:sz w:val="28"/>
          <w:szCs w:val="28"/>
        </w:rPr>
        <w:t xml:space="preserve"> метод, который имеет два входя-щих параметра: первый параметр — функция, второй параметр — количе-ство миллисекунд. Второй параметр указывает через какой отрезок времени должна вызываться функция, определяемая первым параметром. </w:t>
      </w:r>
    </w:p>
    <w:p w:rsidR="009A0C76" w:rsidRPr="009A0C76" w:rsidRDefault="009A0C76" w:rsidP="009A0C76">
      <w:pPr>
        <w:pStyle w:val="af9"/>
        <w:spacing w:before="100" w:beforeAutospacing="1" w:after="100" w:afterAutospacing="1"/>
        <w:rPr>
          <w:b/>
          <w:sz w:val="28"/>
          <w:szCs w:val="28"/>
          <w:lang w:val="en-US"/>
        </w:rPr>
      </w:pPr>
      <w:r w:rsidRPr="009A0C76">
        <w:rPr>
          <w:sz w:val="28"/>
          <w:szCs w:val="28"/>
          <w:lang w:val="en-US"/>
        </w:rPr>
        <w:t>var loop =</w:t>
      </w:r>
      <w:r w:rsidRPr="009A0C76">
        <w:rPr>
          <w:b/>
          <w:sz w:val="28"/>
          <w:szCs w:val="28"/>
          <w:lang w:val="en-US"/>
        </w:rPr>
        <w:t xml:space="preserve"> setInterval('alert("прошла секунда")', 1000) </w:t>
      </w:r>
    </w:p>
    <w:p w:rsidR="009A0C76" w:rsidRPr="009A0C76" w:rsidRDefault="009A0C76" w:rsidP="009A0C76">
      <w:pPr>
        <w:pStyle w:val="af9"/>
        <w:spacing w:before="100" w:beforeAutospacing="1" w:after="100" w:afterAutospacing="1"/>
        <w:rPr>
          <w:sz w:val="28"/>
          <w:szCs w:val="28"/>
        </w:rPr>
      </w:pPr>
      <w:r w:rsidRPr="009A0C76">
        <w:rPr>
          <w:sz w:val="28"/>
          <w:szCs w:val="28"/>
        </w:rPr>
        <w:t xml:space="preserve">Функция </w:t>
      </w:r>
      <w:r w:rsidRPr="009A0C76">
        <w:rPr>
          <w:sz w:val="28"/>
          <w:szCs w:val="28"/>
          <w:lang w:val="en-US"/>
        </w:rPr>
        <w:t>setInterval</w:t>
      </w:r>
      <w:r w:rsidRPr="009A0C76">
        <w:rPr>
          <w:sz w:val="28"/>
          <w:szCs w:val="28"/>
        </w:rPr>
        <w:t xml:space="preserve">() возвращает уникальный идентификатор, который мы помещаем в переменную </w:t>
      </w:r>
      <w:r w:rsidRPr="009A0C76">
        <w:rPr>
          <w:sz w:val="28"/>
          <w:szCs w:val="28"/>
          <w:lang w:val="en-US"/>
        </w:rPr>
        <w:t>loop</w:t>
      </w:r>
      <w:r w:rsidRPr="009A0C76">
        <w:rPr>
          <w:sz w:val="28"/>
          <w:szCs w:val="28"/>
        </w:rPr>
        <w:t xml:space="preserve">. Остановить работу данной функции можно только при помощи функции </w:t>
      </w:r>
      <w:r w:rsidRPr="009A0C76">
        <w:rPr>
          <w:sz w:val="28"/>
          <w:szCs w:val="28"/>
          <w:lang w:val="en-US"/>
        </w:rPr>
        <w:t>clearInterval</w:t>
      </w:r>
      <w:r w:rsidRPr="009A0C76">
        <w:rPr>
          <w:sz w:val="28"/>
          <w:szCs w:val="28"/>
        </w:rPr>
        <w:t xml:space="preserve">(), которая принимает единствен-ный параметр — идентификатор функции </w:t>
      </w:r>
      <w:r w:rsidRPr="009A0C76">
        <w:rPr>
          <w:sz w:val="28"/>
          <w:szCs w:val="28"/>
          <w:lang w:val="en-US"/>
        </w:rPr>
        <w:t>setInterval</w:t>
      </w:r>
      <w:r w:rsidRPr="009A0C76">
        <w:rPr>
          <w:sz w:val="28"/>
          <w:szCs w:val="28"/>
        </w:rPr>
        <w:t>().</w:t>
      </w:r>
    </w:p>
    <w:p w:rsidR="009A0C76" w:rsidRPr="009A0C76" w:rsidRDefault="009A0C76" w:rsidP="009A0C76">
      <w:pPr>
        <w:pStyle w:val="af9"/>
        <w:spacing w:before="100" w:beforeAutospacing="1" w:after="100" w:afterAutospacing="1"/>
        <w:rPr>
          <w:b/>
          <w:sz w:val="28"/>
          <w:szCs w:val="28"/>
        </w:rPr>
      </w:pPr>
      <w:r w:rsidRPr="009A0C76">
        <w:rPr>
          <w:b/>
          <w:sz w:val="28"/>
          <w:szCs w:val="28"/>
          <w:lang w:val="en-US"/>
        </w:rPr>
        <w:t>clearInterval</w:t>
      </w:r>
      <w:r w:rsidRPr="009A0C76">
        <w:rPr>
          <w:b/>
          <w:sz w:val="28"/>
          <w:szCs w:val="28"/>
        </w:rPr>
        <w:t>(</w:t>
      </w:r>
      <w:r w:rsidRPr="009A0C76">
        <w:rPr>
          <w:b/>
          <w:sz w:val="28"/>
          <w:szCs w:val="28"/>
          <w:lang w:val="en-US"/>
        </w:rPr>
        <w:t>loop</w:t>
      </w:r>
      <w:r w:rsidRPr="009A0C76">
        <w:rPr>
          <w:b/>
          <w:sz w:val="28"/>
          <w:szCs w:val="28"/>
        </w:rPr>
        <w:t>)</w:t>
      </w:r>
    </w:p>
    <w:p w:rsidR="009A0C76" w:rsidRPr="009A0C76" w:rsidRDefault="009A0C76" w:rsidP="009A0C76">
      <w:pPr>
        <w:pStyle w:val="af9"/>
        <w:spacing w:before="100" w:beforeAutospacing="1" w:after="100" w:afterAutospacing="1"/>
        <w:rPr>
          <w:sz w:val="28"/>
          <w:szCs w:val="28"/>
        </w:rPr>
      </w:pPr>
      <w:r w:rsidRPr="009A0C76">
        <w:rPr>
          <w:sz w:val="28"/>
          <w:szCs w:val="28"/>
        </w:rPr>
        <w:lastRenderedPageBreak/>
        <w:t xml:space="preserve">За обновление статуса прогресс-бара отвечает функция </w:t>
      </w:r>
      <w:r w:rsidRPr="009A0C76">
        <w:rPr>
          <w:sz w:val="28"/>
          <w:szCs w:val="28"/>
          <w:lang w:val="en-US"/>
        </w:rPr>
        <w:t>status</w:t>
      </w:r>
      <w:r w:rsidRPr="009A0C7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9A0C76" w:rsidTr="00C21730">
        <w:tc>
          <w:tcPr>
            <w:tcW w:w="8670" w:type="dxa"/>
            <w:shd w:val="clear" w:color="auto" w:fill="9BBB59"/>
          </w:tcPr>
          <w:p w:rsidR="009A0C76" w:rsidRPr="00691905" w:rsidRDefault="00691905" w:rsidP="00E755D2">
            <w:pPr>
              <w:jc w:val="center"/>
              <w:rPr>
                <w:b/>
                <w:bCs/>
                <w:color w:val="FFFEFF"/>
                <w:lang w:val="en-US"/>
              </w:rPr>
            </w:pPr>
            <w:r>
              <w:rPr>
                <w:b/>
                <w:bCs/>
                <w:color w:val="FFFEFF"/>
              </w:rPr>
              <w:t>Функция</w:t>
            </w:r>
            <w:r w:rsidRPr="00691905">
              <w:rPr>
                <w:b/>
                <w:bCs/>
                <w:color w:val="FFFEFF"/>
                <w:lang w:val="en-US"/>
              </w:rPr>
              <w:t xml:space="preserve"> </w:t>
            </w:r>
            <w:r>
              <w:rPr>
                <w:b/>
                <w:bCs/>
                <w:color w:val="FFFEFF"/>
                <w:lang w:val="en-US"/>
              </w:rPr>
              <w:t>status().</w:t>
            </w:r>
            <w:r w:rsidR="009A0C76" w:rsidRPr="00691905">
              <w:rPr>
                <w:b/>
                <w:bCs/>
                <w:color w:val="FFFEFF"/>
                <w:lang w:val="en-US"/>
              </w:rPr>
              <w:t xml:space="preserve"> </w:t>
            </w:r>
            <w:r w:rsidR="009A0C76">
              <w:rPr>
                <w:b/>
                <w:bCs/>
                <w:color w:val="FFFEFF"/>
              </w:rPr>
              <w:t>Листинг</w:t>
            </w:r>
            <w:r w:rsidR="009A0C76" w:rsidRPr="009A0C76">
              <w:rPr>
                <w:b/>
                <w:bCs/>
                <w:color w:val="FFFEFF"/>
                <w:lang w:val="en-US"/>
              </w:rPr>
              <w:t xml:space="preserve"> </w:t>
            </w:r>
            <w:r w:rsidR="00F71931">
              <w:rPr>
                <w:b/>
                <w:bCs/>
                <w:color w:val="FFFEFF"/>
              </w:rPr>
              <w:t>2</w:t>
            </w:r>
            <w:r w:rsidR="00F71931">
              <w:rPr>
                <w:b/>
                <w:bCs/>
                <w:color w:val="FFFEFF"/>
                <w:lang w:val="en-US"/>
              </w:rPr>
              <w:t>.</w:t>
            </w:r>
            <w:r w:rsidR="009A0C76" w:rsidRPr="009A0C76">
              <w:rPr>
                <w:b/>
                <w:bCs/>
                <w:color w:val="FFFEFF"/>
                <w:lang w:val="en-US"/>
              </w:rPr>
              <w:t>1.</w:t>
            </w:r>
            <w:r w:rsidR="00E755D2">
              <w:rPr>
                <w:b/>
                <w:bCs/>
                <w:color w:val="FFFEFF"/>
                <w:lang w:val="en-US"/>
              </w:rPr>
              <w:t>8</w:t>
            </w:r>
          </w:p>
        </w:tc>
      </w:tr>
      <w:tr w:rsidR="009A0C76"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status(){</w:t>
            </w:r>
          </w:p>
          <w:p w:rsidR="00691905" w:rsidRPr="00691905" w:rsidRDefault="00691905" w:rsidP="00691905">
            <w:pPr>
              <w:pStyle w:val="HTML0"/>
              <w:rPr>
                <w:lang w:val="en-US"/>
              </w:rPr>
            </w:pPr>
            <w:r w:rsidRPr="00691905">
              <w:rPr>
                <w:lang w:val="en-US"/>
              </w:rPr>
              <w:t xml:space="preserve">  if(!mmedia.ended){</w:t>
            </w:r>
          </w:p>
          <w:p w:rsidR="00691905" w:rsidRPr="00691905" w:rsidRDefault="00691905" w:rsidP="00691905">
            <w:pPr>
              <w:pStyle w:val="HTML0"/>
              <w:rPr>
                <w:lang w:val="en-US"/>
              </w:rPr>
            </w:pPr>
            <w:r w:rsidRPr="00691905">
              <w:rPr>
                <w:lang w:val="en-US"/>
              </w:rPr>
              <w:t xml:space="preserve">    var size = parseInt(</w:t>
            </w:r>
            <w:r w:rsidRPr="00B700DC">
              <w:rPr>
                <w:b/>
                <w:lang w:val="en-US"/>
              </w:rPr>
              <w:t>mmedia.currentTime * maxim / mmedia.duration</w:t>
            </w:r>
            <w:r w:rsidRPr="00691905">
              <w:rPr>
                <w:lang w:val="en-US"/>
              </w:rPr>
              <w:t>);</w:t>
            </w:r>
          </w:p>
          <w:p w:rsidR="00691905" w:rsidRPr="00691905" w:rsidRDefault="00691905" w:rsidP="00691905">
            <w:pPr>
              <w:pStyle w:val="HTML0"/>
              <w:rPr>
                <w:lang w:val="en-US"/>
              </w:rPr>
            </w:pPr>
            <w:r w:rsidRPr="00691905">
              <w:rPr>
                <w:lang w:val="en-US"/>
              </w:rPr>
              <w:t xml:space="preserve">    progress.style.width = size + 'px';</w:t>
            </w:r>
          </w:p>
          <w:p w:rsidR="00691905" w:rsidRPr="00691905" w:rsidRDefault="00691905" w:rsidP="00691905">
            <w:pPr>
              <w:pStyle w:val="HTML0"/>
              <w:rPr>
                <w:lang w:val="en-US"/>
              </w:rPr>
            </w:pPr>
            <w:r w:rsidRPr="00691905">
              <w:rPr>
                <w:lang w:val="en-US"/>
              </w:rPr>
              <w:t xml:space="preserve">  }else{</w:t>
            </w:r>
          </w:p>
          <w:p w:rsidR="00691905" w:rsidRPr="00691905" w:rsidRDefault="00691905" w:rsidP="00691905">
            <w:pPr>
              <w:pStyle w:val="HTML0"/>
              <w:rPr>
                <w:lang w:val="en-US"/>
              </w:rPr>
            </w:pPr>
            <w:r w:rsidRPr="00691905">
              <w:rPr>
                <w:lang w:val="en-US"/>
              </w:rPr>
              <w:t xml:space="preserve">    progress.style.width = '0px';</w:t>
            </w:r>
          </w:p>
          <w:p w:rsidR="00691905" w:rsidRPr="00691905" w:rsidRDefault="00691905" w:rsidP="00691905">
            <w:pPr>
              <w:pStyle w:val="HTML0"/>
              <w:rPr>
                <w:lang w:val="en-US"/>
              </w:rPr>
            </w:pPr>
            <w:r w:rsidRPr="00691905">
              <w:rPr>
                <w:lang w:val="en-US"/>
              </w:rPr>
              <w:t xml:space="preserve">    play.innerHTML = 'Play';</w:t>
            </w:r>
          </w:p>
          <w:p w:rsidR="00691905" w:rsidRPr="00691905" w:rsidRDefault="00691905" w:rsidP="00691905">
            <w:pPr>
              <w:pStyle w:val="HTML0"/>
              <w:rPr>
                <w:lang w:val="en-US"/>
              </w:rPr>
            </w:pPr>
            <w:r w:rsidRPr="00691905">
              <w:rPr>
                <w:lang w:val="en-US"/>
              </w:rPr>
              <w:t xml:space="preserve">    clearInterval(loop);</w:t>
            </w:r>
          </w:p>
          <w:p w:rsidR="00691905" w:rsidRPr="00691905" w:rsidRDefault="00691905" w:rsidP="00691905">
            <w:pPr>
              <w:pStyle w:val="HTML0"/>
              <w:rPr>
                <w:lang w:val="en-US"/>
              </w:rPr>
            </w:pPr>
            <w:r w:rsidRPr="00691905">
              <w:rPr>
                <w:lang w:val="en-US"/>
              </w:rPr>
              <w:t xml:space="preserve">  }</w:t>
            </w:r>
          </w:p>
          <w:p w:rsidR="009A0C76" w:rsidRPr="009A0C76" w:rsidRDefault="00691905" w:rsidP="00691905">
            <w:pPr>
              <w:pStyle w:val="HTML0"/>
              <w:rPr>
                <w:lang w:val="en-US"/>
              </w:rPr>
            </w:pPr>
            <w:r w:rsidRPr="00691905">
              <w:rPr>
                <w:lang w:val="en-US"/>
              </w:rPr>
              <w:t>}</w:t>
            </w:r>
          </w:p>
        </w:tc>
      </w:tr>
    </w:tbl>
    <w:p w:rsidR="00691905" w:rsidRPr="00691905" w:rsidRDefault="00691905" w:rsidP="00691905">
      <w:pPr>
        <w:pStyle w:val="af9"/>
        <w:spacing w:before="100" w:beforeAutospacing="1" w:after="100" w:afterAutospacing="1"/>
        <w:rPr>
          <w:sz w:val="28"/>
          <w:szCs w:val="28"/>
        </w:rPr>
      </w:pPr>
      <w:r w:rsidRPr="00691905">
        <w:rPr>
          <w:sz w:val="28"/>
          <w:szCs w:val="28"/>
        </w:rPr>
        <w:t xml:space="preserve">Функция status() вызывается каждую секунду, пока видео воспроизводится. В этой функции также присутствует условный оператор if, проверяющий статус воспроизведения. Если воспроизведение файла не достигло конца, т.е. Свойство ended возвращает значение false, то мы вычисляем требуемую длину индикатора прогресса в пикселах. </w:t>
      </w:r>
    </w:p>
    <w:p w:rsidR="00691905" w:rsidRPr="00691905" w:rsidRDefault="00691905" w:rsidP="00691905">
      <w:pPr>
        <w:pStyle w:val="af9"/>
        <w:spacing w:before="100" w:beforeAutospacing="1" w:after="100" w:afterAutospacing="1"/>
        <w:rPr>
          <w:sz w:val="28"/>
          <w:szCs w:val="28"/>
        </w:rPr>
      </w:pPr>
      <w:r w:rsidRPr="00691905">
        <w:rPr>
          <w:sz w:val="28"/>
          <w:szCs w:val="28"/>
        </w:rPr>
        <w:t>Поскольку функция status(), во время воспроизведения видео вызывается каждую секунду, значение позиции воспроизведения (кол-во секунд с начала воспроизведения видео) постоянно меняется. Это значение извлекается через свойство curentTime. Мы также знаем, через свойство duration продолжительность видео, и максимальный размер индикатора прогресса, сохраненный в переменной maxim. Имея эти три значения, несложно вычислить  длину индикатора прогресса в пикселах, указывающего сколько секунд видео уже воспроизведено. Данная формула:</w:t>
      </w:r>
    </w:p>
    <w:p w:rsidR="00691905" w:rsidRPr="00691905" w:rsidRDefault="00691905" w:rsidP="00691905">
      <w:pPr>
        <w:pStyle w:val="af9"/>
        <w:spacing w:before="100" w:beforeAutospacing="1" w:after="100" w:afterAutospacing="1"/>
        <w:rPr>
          <w:b/>
          <w:sz w:val="28"/>
          <w:szCs w:val="28"/>
        </w:rPr>
      </w:pPr>
      <w:r w:rsidRPr="00691905">
        <w:rPr>
          <w:b/>
          <w:sz w:val="28"/>
          <w:szCs w:val="28"/>
        </w:rPr>
        <w:t xml:space="preserve">Текущая позиция времени </w:t>
      </w:r>
      <w:r>
        <w:rPr>
          <w:b/>
          <w:sz w:val="28"/>
          <w:szCs w:val="28"/>
          <w:lang w:val="en-US"/>
        </w:rPr>
        <w:t>x</w:t>
      </w:r>
      <w:r w:rsidRPr="00691905">
        <w:rPr>
          <w:b/>
          <w:sz w:val="28"/>
          <w:szCs w:val="28"/>
        </w:rPr>
        <w:t xml:space="preserve"> Максимальная длина / Общая продолжи-тельность</w:t>
      </w:r>
    </w:p>
    <w:p w:rsidR="00691905" w:rsidRPr="00691905" w:rsidRDefault="00691905" w:rsidP="00691905">
      <w:pPr>
        <w:pStyle w:val="af9"/>
        <w:spacing w:before="100" w:beforeAutospacing="1" w:after="100" w:afterAutospacing="1"/>
        <w:rPr>
          <w:sz w:val="28"/>
          <w:szCs w:val="28"/>
        </w:rPr>
      </w:pPr>
      <w:r w:rsidRPr="00691905">
        <w:rPr>
          <w:sz w:val="28"/>
          <w:szCs w:val="28"/>
        </w:rPr>
        <w:t>позволяет перевести секунды воспроизведения в пикселы, и соответствую-щим образом изменит индикатор прогресса.</w:t>
      </w:r>
    </w:p>
    <w:p w:rsidR="00691905" w:rsidRPr="00691905" w:rsidRDefault="00691905" w:rsidP="00691905">
      <w:pPr>
        <w:pStyle w:val="af9"/>
        <w:spacing w:before="100" w:beforeAutospacing="1" w:after="100" w:afterAutospacing="1"/>
        <w:rPr>
          <w:sz w:val="28"/>
          <w:szCs w:val="28"/>
        </w:rPr>
      </w:pPr>
      <w:r w:rsidRPr="00691905">
        <w:rPr>
          <w:sz w:val="28"/>
          <w:szCs w:val="28"/>
        </w:rPr>
        <w:t xml:space="preserve">Если же условие равно true, т.е. воспроизведение закончилось, то мы уста-навливаем нулевой размер индикатора прогресса. Меняем текст на кнопке на «Play». Очищаем цикл с помощью clearInterval(). При этом, переодический вызов функции status() отменяется. </w:t>
      </w:r>
    </w:p>
    <w:p w:rsidR="009A0C76" w:rsidRPr="00C21730" w:rsidRDefault="00691905" w:rsidP="00691905">
      <w:pPr>
        <w:pStyle w:val="af9"/>
        <w:spacing w:before="100" w:beforeAutospacing="1" w:after="100" w:afterAutospacing="1"/>
        <w:rPr>
          <w:sz w:val="28"/>
          <w:szCs w:val="28"/>
        </w:rPr>
      </w:pPr>
      <w:r w:rsidRPr="00691905">
        <w:rPr>
          <w:sz w:val="28"/>
          <w:szCs w:val="28"/>
        </w:rPr>
        <w:t>Каждый раз, когда пользователь щелкает по индикатору прогресса, выполняется функция move().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9A0C76" w:rsidTr="00C21730">
        <w:tc>
          <w:tcPr>
            <w:tcW w:w="8670" w:type="dxa"/>
            <w:shd w:val="clear" w:color="auto" w:fill="9BBB59"/>
          </w:tcPr>
          <w:p w:rsidR="00691905" w:rsidRPr="00691905" w:rsidRDefault="00691905" w:rsidP="00E755D2">
            <w:pPr>
              <w:jc w:val="center"/>
              <w:rPr>
                <w:b/>
                <w:bCs/>
                <w:color w:val="FFFEFF"/>
                <w:lang w:val="en-US"/>
              </w:rPr>
            </w:pPr>
            <w:r>
              <w:rPr>
                <w:b/>
                <w:bCs/>
                <w:color w:val="FFFEFF"/>
              </w:rPr>
              <w:t>Функция</w:t>
            </w:r>
            <w:r w:rsidRPr="00691905">
              <w:rPr>
                <w:b/>
                <w:bCs/>
                <w:color w:val="FFFEFF"/>
                <w:lang w:val="en-US"/>
              </w:rPr>
              <w:t xml:space="preserve"> </w:t>
            </w:r>
            <w:r>
              <w:rPr>
                <w:b/>
                <w:bCs/>
                <w:color w:val="FFFEFF"/>
                <w:lang w:val="en-US"/>
              </w:rPr>
              <w:t>move().</w:t>
            </w:r>
            <w:r w:rsidRPr="00691905">
              <w:rPr>
                <w:b/>
                <w:bCs/>
                <w:color w:val="FFFEFF"/>
                <w:lang w:val="en-US"/>
              </w:rPr>
              <w:t xml:space="preserve"> </w:t>
            </w:r>
            <w:r>
              <w:rPr>
                <w:b/>
                <w:bCs/>
                <w:color w:val="FFFEFF"/>
              </w:rPr>
              <w:t>Листинг</w:t>
            </w:r>
            <w:r w:rsidRPr="009A0C76">
              <w:rPr>
                <w:b/>
                <w:bCs/>
                <w:color w:val="FFFEFF"/>
                <w:lang w:val="en-US"/>
              </w:rPr>
              <w:t xml:space="preserve"> </w:t>
            </w:r>
            <w:r w:rsidR="00F71931">
              <w:rPr>
                <w:b/>
                <w:bCs/>
                <w:color w:val="FFFEFF"/>
              </w:rPr>
              <w:t>2</w:t>
            </w:r>
            <w:r w:rsidR="00F71931">
              <w:rPr>
                <w:b/>
                <w:bCs/>
                <w:color w:val="FFFEFF"/>
                <w:lang w:val="en-US"/>
              </w:rPr>
              <w:t>.</w:t>
            </w:r>
            <w:r w:rsidRPr="009A0C76">
              <w:rPr>
                <w:b/>
                <w:bCs/>
                <w:color w:val="FFFEFF"/>
                <w:lang w:val="en-US"/>
              </w:rPr>
              <w:t>1.</w:t>
            </w:r>
            <w:r w:rsidR="00E755D2">
              <w:rPr>
                <w:b/>
                <w:bCs/>
                <w:color w:val="FFFEFF"/>
                <w:lang w:val="en-US"/>
              </w:rPr>
              <w:t>9</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move(e){</w:t>
            </w:r>
          </w:p>
          <w:p w:rsidR="00691905" w:rsidRPr="00691905" w:rsidRDefault="00691905" w:rsidP="00691905">
            <w:pPr>
              <w:pStyle w:val="HTML0"/>
              <w:rPr>
                <w:lang w:val="en-US"/>
              </w:rPr>
            </w:pPr>
            <w:r w:rsidRPr="00691905">
              <w:rPr>
                <w:lang w:val="en-US"/>
              </w:rPr>
              <w:t xml:space="preserve">  if(!mmedia.paused &amp;&amp; !mmedia.ended){</w:t>
            </w:r>
          </w:p>
          <w:p w:rsidR="00691905" w:rsidRPr="00691905" w:rsidRDefault="00691905" w:rsidP="00691905">
            <w:pPr>
              <w:pStyle w:val="HTML0"/>
              <w:rPr>
                <w:lang w:val="en-US"/>
              </w:rPr>
            </w:pPr>
            <w:r w:rsidRPr="00691905">
              <w:rPr>
                <w:lang w:val="en-US"/>
              </w:rPr>
              <w:t xml:space="preserve">    var mouseX = </w:t>
            </w:r>
            <w:r w:rsidRPr="00810913">
              <w:rPr>
                <w:b/>
                <w:lang w:val="en-US"/>
              </w:rPr>
              <w:t>e.pageX - bar.offsetLeft</w:t>
            </w:r>
            <w:r w:rsidRPr="00691905">
              <w:rPr>
                <w:lang w:val="en-US"/>
              </w:rPr>
              <w:t>;</w:t>
            </w:r>
          </w:p>
          <w:p w:rsidR="00691905" w:rsidRPr="00691905" w:rsidRDefault="00691905" w:rsidP="00691905">
            <w:pPr>
              <w:pStyle w:val="HTML0"/>
              <w:rPr>
                <w:lang w:val="en-US"/>
              </w:rPr>
            </w:pPr>
            <w:r w:rsidRPr="00691905">
              <w:rPr>
                <w:lang w:val="en-US"/>
              </w:rPr>
              <w:t xml:space="preserve">    var newtime = mouseX * mmedia.duration / maxim;</w:t>
            </w:r>
          </w:p>
          <w:p w:rsidR="00691905" w:rsidRPr="00691905" w:rsidRDefault="00691905" w:rsidP="00691905">
            <w:pPr>
              <w:pStyle w:val="HTML0"/>
              <w:rPr>
                <w:lang w:val="en-US"/>
              </w:rPr>
            </w:pPr>
            <w:r w:rsidRPr="00691905">
              <w:rPr>
                <w:lang w:val="en-US"/>
              </w:rPr>
              <w:t xml:space="preserve">    mmedia.currentTime = newtime;</w:t>
            </w:r>
          </w:p>
          <w:p w:rsidR="00691905" w:rsidRPr="00691905" w:rsidRDefault="00691905" w:rsidP="00691905">
            <w:pPr>
              <w:pStyle w:val="HTML0"/>
              <w:rPr>
                <w:lang w:val="en-US"/>
              </w:rPr>
            </w:pPr>
            <w:r w:rsidRPr="00691905">
              <w:rPr>
                <w:lang w:val="en-US"/>
              </w:rPr>
              <w:t xml:space="preserve">    progress.style.width = mouseX + 'px';</w:t>
            </w:r>
          </w:p>
          <w:p w:rsidR="00691905" w:rsidRPr="00691905" w:rsidRDefault="00691905" w:rsidP="00691905">
            <w:pPr>
              <w:pStyle w:val="HTML0"/>
              <w:rPr>
                <w:lang w:val="en-US"/>
              </w:rPr>
            </w:pPr>
            <w:r w:rsidRPr="00691905">
              <w:rPr>
                <w:lang w:val="en-US"/>
              </w:rPr>
              <w:t xml:space="preserve">  }</w:t>
            </w:r>
          </w:p>
          <w:p w:rsidR="00691905" w:rsidRPr="009A0C76" w:rsidRDefault="00691905" w:rsidP="00691905">
            <w:pPr>
              <w:pStyle w:val="HTML0"/>
              <w:rPr>
                <w:lang w:val="en-US"/>
              </w:rPr>
            </w:pPr>
            <w:r w:rsidRPr="00691905">
              <w:rPr>
                <w:lang w:val="en-US"/>
              </w:rPr>
              <w:lastRenderedPageBreak/>
              <w:t>}</w:t>
            </w:r>
          </w:p>
        </w:tc>
      </w:tr>
    </w:tbl>
    <w:p w:rsidR="00691905" w:rsidRPr="00C21730" w:rsidRDefault="00691905" w:rsidP="00691905">
      <w:pPr>
        <w:pStyle w:val="af9"/>
        <w:spacing w:before="100" w:beforeAutospacing="1" w:after="100" w:afterAutospacing="1"/>
        <w:rPr>
          <w:sz w:val="28"/>
          <w:szCs w:val="28"/>
        </w:rPr>
      </w:pPr>
      <w:r w:rsidRPr="00691905">
        <w:rPr>
          <w:sz w:val="28"/>
          <w:szCs w:val="28"/>
        </w:rPr>
        <w:lastRenderedPageBreak/>
        <w:t xml:space="preserve">Прослушиватель события </w:t>
      </w:r>
      <w:r w:rsidRPr="00691905">
        <w:rPr>
          <w:sz w:val="28"/>
          <w:szCs w:val="28"/>
          <w:lang w:val="en-US"/>
        </w:rPr>
        <w:t>click</w:t>
      </w:r>
      <w:r w:rsidRPr="00691905">
        <w:rPr>
          <w:sz w:val="28"/>
          <w:szCs w:val="28"/>
        </w:rPr>
        <w:t xml:space="preserve"> добавляется к элементу </w:t>
      </w:r>
      <w:r w:rsidRPr="00691905">
        <w:rPr>
          <w:sz w:val="28"/>
          <w:szCs w:val="28"/>
          <w:lang w:val="en-US"/>
        </w:rPr>
        <w:t>bar</w:t>
      </w:r>
      <w:r w:rsidRPr="00691905">
        <w:rPr>
          <w:sz w:val="28"/>
          <w:szCs w:val="28"/>
        </w:rPr>
        <w:t xml:space="preserve">, для проверки, не щелкнул ли пользователь по индикатору прогресса, чтобы начать воспроизведение с новой позиции. Здесь также имеется условный оператор </w:t>
      </w:r>
      <w:r w:rsidRPr="00691905">
        <w:rPr>
          <w:sz w:val="28"/>
          <w:szCs w:val="28"/>
          <w:lang w:val="en-US"/>
        </w:rPr>
        <w:t>if</w:t>
      </w:r>
      <w:r w:rsidRPr="00691905">
        <w:rPr>
          <w:sz w:val="28"/>
          <w:szCs w:val="28"/>
        </w:rPr>
        <w:t xml:space="preserve">, который проверяет, воспроизводится ли видео. </w:t>
      </w:r>
    </w:p>
    <w:p w:rsidR="00691905" w:rsidRPr="00C21730" w:rsidRDefault="00691905" w:rsidP="00691905">
      <w:pPr>
        <w:pStyle w:val="af9"/>
        <w:spacing w:before="100" w:beforeAutospacing="1" w:after="100" w:afterAutospacing="1"/>
        <w:rPr>
          <w:sz w:val="28"/>
          <w:szCs w:val="28"/>
        </w:rPr>
      </w:pPr>
      <w:r w:rsidRPr="00691905">
        <w:rPr>
          <w:sz w:val="28"/>
          <w:szCs w:val="28"/>
        </w:rPr>
        <w:t xml:space="preserve">Для начала определим точное местоположение мыши, в котором произошел щелчок. Мы воспользовались значением свойства </w:t>
      </w:r>
      <w:r w:rsidRPr="00691905">
        <w:rPr>
          <w:sz w:val="28"/>
          <w:szCs w:val="28"/>
          <w:lang w:val="en-US"/>
        </w:rPr>
        <w:t>pageX</w:t>
      </w:r>
      <w:r w:rsidRPr="00691905">
        <w:rPr>
          <w:sz w:val="28"/>
          <w:szCs w:val="28"/>
        </w:rPr>
        <w:t xml:space="preserve">, которое возвращает значение указывающее точку в системе координат всей страницы. Для того, чтобы узнать расстояние между началом индикатора прогресса и указателем мыши, необходимо вычесть из значения </w:t>
      </w:r>
      <w:r w:rsidRPr="00691905">
        <w:rPr>
          <w:sz w:val="28"/>
          <w:szCs w:val="28"/>
          <w:lang w:val="en-US"/>
        </w:rPr>
        <w:t>pageX</w:t>
      </w:r>
      <w:r w:rsidRPr="00691905">
        <w:rPr>
          <w:sz w:val="28"/>
          <w:szCs w:val="28"/>
        </w:rPr>
        <w:t xml:space="preserve"> расстояние между началом страницы и началом полосы индикатора. Получить значение начала полосы индикатора можно с помощью свойства  </w:t>
      </w:r>
      <w:r w:rsidRPr="00691905">
        <w:rPr>
          <w:sz w:val="28"/>
          <w:szCs w:val="28"/>
          <w:lang w:val="en-US"/>
        </w:rPr>
        <w:t>offsetLeft</w:t>
      </w:r>
      <w:r w:rsidRPr="00691905">
        <w:rPr>
          <w:sz w:val="28"/>
          <w:szCs w:val="28"/>
        </w:rPr>
        <w:t>. Таким образом, формула</w:t>
      </w:r>
    </w:p>
    <w:p w:rsidR="00691905" w:rsidRPr="00691905" w:rsidRDefault="00691905" w:rsidP="00691905">
      <w:pPr>
        <w:pStyle w:val="af9"/>
        <w:spacing w:before="100" w:beforeAutospacing="1" w:after="100" w:afterAutospacing="1"/>
        <w:rPr>
          <w:b/>
          <w:sz w:val="28"/>
          <w:szCs w:val="28"/>
        </w:rPr>
      </w:pPr>
      <w:r w:rsidRPr="00691905">
        <w:rPr>
          <w:b/>
          <w:sz w:val="28"/>
          <w:szCs w:val="28"/>
          <w:lang w:val="en-US"/>
        </w:rPr>
        <w:t>mouseX</w:t>
      </w:r>
      <w:r w:rsidRPr="00691905">
        <w:rPr>
          <w:b/>
          <w:sz w:val="28"/>
          <w:szCs w:val="28"/>
        </w:rPr>
        <w:t xml:space="preserve"> = </w:t>
      </w:r>
      <w:r w:rsidRPr="00691905">
        <w:rPr>
          <w:b/>
          <w:sz w:val="28"/>
          <w:szCs w:val="28"/>
          <w:lang w:val="en-US"/>
        </w:rPr>
        <w:t>e</w:t>
      </w:r>
      <w:r w:rsidRPr="00691905">
        <w:rPr>
          <w:b/>
          <w:sz w:val="28"/>
          <w:szCs w:val="28"/>
        </w:rPr>
        <w:t>.</w:t>
      </w:r>
      <w:r w:rsidRPr="00691905">
        <w:rPr>
          <w:b/>
          <w:sz w:val="28"/>
          <w:szCs w:val="28"/>
          <w:lang w:val="en-US"/>
        </w:rPr>
        <w:t>pageX</w:t>
      </w:r>
      <w:r w:rsidRPr="00691905">
        <w:rPr>
          <w:b/>
          <w:sz w:val="28"/>
          <w:szCs w:val="28"/>
        </w:rPr>
        <w:t xml:space="preserve"> – </w:t>
      </w:r>
      <w:r w:rsidRPr="00691905">
        <w:rPr>
          <w:b/>
          <w:sz w:val="28"/>
          <w:szCs w:val="28"/>
          <w:lang w:val="en-US"/>
        </w:rPr>
        <w:t>bar</w:t>
      </w:r>
      <w:r w:rsidRPr="00691905">
        <w:rPr>
          <w:b/>
          <w:sz w:val="28"/>
          <w:szCs w:val="28"/>
        </w:rPr>
        <w:t>.</w:t>
      </w:r>
      <w:r w:rsidRPr="00691905">
        <w:rPr>
          <w:b/>
          <w:sz w:val="28"/>
          <w:szCs w:val="28"/>
          <w:lang w:val="en-US"/>
        </w:rPr>
        <w:t>offsetLeft</w:t>
      </w:r>
    </w:p>
    <w:p w:rsidR="00691905" w:rsidRPr="00691905" w:rsidRDefault="00691905" w:rsidP="00691905">
      <w:pPr>
        <w:pStyle w:val="af9"/>
        <w:spacing w:before="100" w:beforeAutospacing="1" w:after="100" w:afterAutospacing="1"/>
        <w:rPr>
          <w:sz w:val="28"/>
          <w:szCs w:val="28"/>
        </w:rPr>
      </w:pPr>
      <w:r w:rsidRPr="00691905">
        <w:rPr>
          <w:sz w:val="28"/>
          <w:szCs w:val="28"/>
        </w:rPr>
        <w:t>возвращает точное положение указателя мыши относительно начала полосы индикатора прогресса.</w:t>
      </w:r>
    </w:p>
    <w:p w:rsidR="00691905" w:rsidRPr="00691905" w:rsidRDefault="00691905" w:rsidP="00691905">
      <w:pPr>
        <w:pStyle w:val="af9"/>
        <w:spacing w:before="100" w:beforeAutospacing="1" w:after="100" w:afterAutospacing="1"/>
        <w:rPr>
          <w:sz w:val="28"/>
          <w:szCs w:val="28"/>
        </w:rPr>
      </w:pPr>
      <w:r w:rsidRPr="00691905">
        <w:rPr>
          <w:sz w:val="28"/>
          <w:szCs w:val="28"/>
        </w:rPr>
        <w:t>Получив точное положение указателя мыши, мы можем преобразовать его в секунды. Для этого, необходимо положение указателя мыши умножить на длительность видео файла и разделить на максимальный размер полосы индикатора:</w:t>
      </w:r>
    </w:p>
    <w:p w:rsidR="00691905" w:rsidRPr="00691905" w:rsidRDefault="00691905" w:rsidP="00691905">
      <w:pPr>
        <w:pStyle w:val="af9"/>
        <w:spacing w:before="100" w:beforeAutospacing="1" w:after="100" w:afterAutospacing="1"/>
        <w:rPr>
          <w:b/>
          <w:sz w:val="28"/>
          <w:szCs w:val="28"/>
          <w:lang w:val="en-US"/>
        </w:rPr>
      </w:pPr>
      <w:r w:rsidRPr="00691905">
        <w:rPr>
          <w:b/>
          <w:sz w:val="28"/>
          <w:szCs w:val="28"/>
          <w:lang w:val="en-US"/>
        </w:rPr>
        <w:t>newtime = mouseX x video.duration / maxim</w:t>
      </w:r>
    </w:p>
    <w:p w:rsidR="00691905" w:rsidRPr="00691905" w:rsidRDefault="00691905" w:rsidP="00691905">
      <w:pPr>
        <w:pStyle w:val="af9"/>
        <w:spacing w:before="100" w:beforeAutospacing="1" w:after="100" w:afterAutospacing="1"/>
        <w:rPr>
          <w:sz w:val="28"/>
          <w:szCs w:val="28"/>
        </w:rPr>
      </w:pPr>
      <w:r w:rsidRPr="00691905">
        <w:rPr>
          <w:sz w:val="28"/>
          <w:szCs w:val="28"/>
        </w:rPr>
        <w:t xml:space="preserve">Управление звуком осуществляется в функции </w:t>
      </w:r>
      <w:r w:rsidRPr="00691905">
        <w:rPr>
          <w:sz w:val="28"/>
          <w:szCs w:val="28"/>
          <w:lang w:val="en-US"/>
        </w:rPr>
        <w:t>sound</w:t>
      </w:r>
      <w:r w:rsidRPr="0069190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9A0C76" w:rsidTr="00C21730">
        <w:tc>
          <w:tcPr>
            <w:tcW w:w="8670" w:type="dxa"/>
            <w:shd w:val="clear" w:color="auto" w:fill="9BBB59"/>
          </w:tcPr>
          <w:p w:rsidR="00691905" w:rsidRPr="00691905" w:rsidRDefault="00691905" w:rsidP="00E755D2">
            <w:pPr>
              <w:jc w:val="center"/>
              <w:rPr>
                <w:b/>
                <w:bCs/>
                <w:color w:val="FFFEFF"/>
                <w:lang w:val="en-US"/>
              </w:rPr>
            </w:pPr>
            <w:r>
              <w:rPr>
                <w:b/>
                <w:bCs/>
                <w:color w:val="FFFEFF"/>
              </w:rPr>
              <w:t>Функция</w:t>
            </w:r>
            <w:r w:rsidRPr="00691905">
              <w:rPr>
                <w:b/>
                <w:bCs/>
                <w:color w:val="FFFEFF"/>
                <w:lang w:val="en-US"/>
              </w:rPr>
              <w:t xml:space="preserve"> </w:t>
            </w:r>
            <w:r>
              <w:rPr>
                <w:b/>
                <w:bCs/>
                <w:color w:val="FFFEFF"/>
                <w:lang w:val="en-US"/>
              </w:rPr>
              <w:t>sound().</w:t>
            </w:r>
            <w:r w:rsidRPr="00691905">
              <w:rPr>
                <w:b/>
                <w:bCs/>
                <w:color w:val="FFFEFF"/>
                <w:lang w:val="en-US"/>
              </w:rPr>
              <w:t xml:space="preserve"> </w:t>
            </w:r>
            <w:r>
              <w:rPr>
                <w:b/>
                <w:bCs/>
                <w:color w:val="FFFEFF"/>
              </w:rPr>
              <w:t>Листинг</w:t>
            </w:r>
            <w:r w:rsidRPr="009A0C76">
              <w:rPr>
                <w:b/>
                <w:bCs/>
                <w:color w:val="FFFEFF"/>
                <w:lang w:val="en-US"/>
              </w:rPr>
              <w:t xml:space="preserve"> </w:t>
            </w:r>
            <w:r w:rsidR="00F71931">
              <w:rPr>
                <w:b/>
                <w:bCs/>
                <w:color w:val="FFFEFF"/>
              </w:rPr>
              <w:t>2</w:t>
            </w:r>
            <w:r w:rsidR="00F71931">
              <w:rPr>
                <w:b/>
                <w:bCs/>
                <w:color w:val="FFFEFF"/>
                <w:lang w:val="en-US"/>
              </w:rPr>
              <w:t>.</w:t>
            </w:r>
            <w:r w:rsidRPr="009A0C76">
              <w:rPr>
                <w:b/>
                <w:bCs/>
                <w:color w:val="FFFEFF"/>
                <w:lang w:val="en-US"/>
              </w:rPr>
              <w:t>1.</w:t>
            </w:r>
            <w:r w:rsidR="00E755D2">
              <w:rPr>
                <w:b/>
                <w:bCs/>
                <w:color w:val="FFFEFF"/>
                <w:lang w:val="en-US"/>
              </w:rPr>
              <w:t>10</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sound(){</w:t>
            </w:r>
          </w:p>
          <w:p w:rsidR="00691905" w:rsidRPr="00691905" w:rsidRDefault="00691905" w:rsidP="00691905">
            <w:pPr>
              <w:pStyle w:val="HTML0"/>
              <w:rPr>
                <w:lang w:val="en-US"/>
              </w:rPr>
            </w:pPr>
            <w:r w:rsidRPr="00691905">
              <w:rPr>
                <w:lang w:val="en-US"/>
              </w:rPr>
              <w:t xml:space="preserve">  if(mute.value == 'Mute'){</w:t>
            </w:r>
          </w:p>
          <w:p w:rsidR="00691905" w:rsidRPr="00691905" w:rsidRDefault="00691905" w:rsidP="00691905">
            <w:pPr>
              <w:pStyle w:val="HTML0"/>
              <w:rPr>
                <w:lang w:val="en-US"/>
              </w:rPr>
            </w:pPr>
            <w:r w:rsidRPr="00691905">
              <w:rPr>
                <w:lang w:val="en-US"/>
              </w:rPr>
              <w:t xml:space="preserve">    mmedia.muted = true;</w:t>
            </w:r>
          </w:p>
          <w:p w:rsidR="00691905" w:rsidRPr="00691905" w:rsidRDefault="00691905" w:rsidP="00691905">
            <w:pPr>
              <w:pStyle w:val="HTML0"/>
              <w:rPr>
                <w:lang w:val="en-US"/>
              </w:rPr>
            </w:pPr>
            <w:r w:rsidRPr="00691905">
              <w:rPr>
                <w:lang w:val="en-US"/>
              </w:rPr>
              <w:t xml:space="preserve">    mute.value = 'Sound';</w:t>
            </w:r>
          </w:p>
          <w:p w:rsidR="00691905" w:rsidRPr="00691905" w:rsidRDefault="00691905" w:rsidP="00691905">
            <w:pPr>
              <w:pStyle w:val="HTML0"/>
              <w:rPr>
                <w:lang w:val="en-US"/>
              </w:rPr>
            </w:pPr>
            <w:r w:rsidRPr="00691905">
              <w:rPr>
                <w:lang w:val="en-US"/>
              </w:rPr>
              <w:t xml:space="preserve">  }else{</w:t>
            </w:r>
          </w:p>
          <w:p w:rsidR="00691905" w:rsidRPr="00691905" w:rsidRDefault="00691905" w:rsidP="00691905">
            <w:pPr>
              <w:pStyle w:val="HTML0"/>
              <w:rPr>
                <w:lang w:val="en-US"/>
              </w:rPr>
            </w:pPr>
            <w:r w:rsidRPr="00691905">
              <w:rPr>
                <w:lang w:val="en-US"/>
              </w:rPr>
              <w:t xml:space="preserve">    mmedia.muted = false;</w:t>
            </w:r>
          </w:p>
          <w:p w:rsidR="00691905" w:rsidRPr="00691905" w:rsidRDefault="00691905" w:rsidP="00691905">
            <w:pPr>
              <w:pStyle w:val="HTML0"/>
              <w:rPr>
                <w:lang w:val="en-US"/>
              </w:rPr>
            </w:pPr>
            <w:r w:rsidRPr="00691905">
              <w:rPr>
                <w:lang w:val="en-US"/>
              </w:rPr>
              <w:t xml:space="preserve">    mute.value = 'Mute';</w:t>
            </w:r>
          </w:p>
          <w:p w:rsidR="00691905" w:rsidRPr="00691905" w:rsidRDefault="00691905" w:rsidP="00691905">
            <w:pPr>
              <w:pStyle w:val="HTML0"/>
              <w:rPr>
                <w:lang w:val="en-US"/>
              </w:rPr>
            </w:pPr>
            <w:r w:rsidRPr="00691905">
              <w:rPr>
                <w:lang w:val="en-US"/>
              </w:rPr>
              <w:t xml:space="preserve">  }</w:t>
            </w:r>
          </w:p>
          <w:p w:rsidR="00691905" w:rsidRPr="009A0C76" w:rsidRDefault="00691905" w:rsidP="00691905">
            <w:pPr>
              <w:pStyle w:val="HTML0"/>
              <w:rPr>
                <w:lang w:val="en-US"/>
              </w:rPr>
            </w:pPr>
            <w:r w:rsidRPr="00691905">
              <w:rPr>
                <w:lang w:val="en-US"/>
              </w:rPr>
              <w:t>}</w:t>
            </w:r>
          </w:p>
        </w:tc>
      </w:tr>
    </w:tbl>
    <w:p w:rsidR="00691905" w:rsidRDefault="00691905" w:rsidP="00194D5F">
      <w:pPr>
        <w:pStyle w:val="af9"/>
        <w:spacing w:before="100" w:beforeAutospacing="1" w:after="100" w:afterAutospacing="1"/>
        <w:rPr>
          <w:sz w:val="28"/>
          <w:szCs w:val="28"/>
          <w:lang w:val="en-US"/>
        </w:rPr>
      </w:pPr>
      <w:r w:rsidRPr="00691905">
        <w:rPr>
          <w:sz w:val="28"/>
          <w:szCs w:val="28"/>
          <w:lang w:val="en-US"/>
        </w:rPr>
        <w:t>Управление громкостью: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9A0C76" w:rsidTr="00C21730">
        <w:tc>
          <w:tcPr>
            <w:tcW w:w="8670" w:type="dxa"/>
            <w:shd w:val="clear" w:color="auto" w:fill="9BBB59"/>
          </w:tcPr>
          <w:p w:rsidR="00691905" w:rsidRPr="00E755D2" w:rsidRDefault="00691905" w:rsidP="00B54D8C">
            <w:pPr>
              <w:jc w:val="center"/>
              <w:rPr>
                <w:b/>
                <w:bCs/>
                <w:color w:val="FFFEFF"/>
                <w:lang w:val="en-US"/>
              </w:rPr>
            </w:pPr>
            <w:r>
              <w:rPr>
                <w:b/>
                <w:bCs/>
                <w:color w:val="FFFEFF"/>
              </w:rPr>
              <w:t>Функция</w:t>
            </w:r>
            <w:r w:rsidRPr="00691905">
              <w:rPr>
                <w:b/>
                <w:bCs/>
                <w:color w:val="FFFEFF"/>
                <w:lang w:val="en-US"/>
              </w:rPr>
              <w:t xml:space="preserve"> </w:t>
            </w:r>
            <w:r w:rsidR="00B54D8C">
              <w:rPr>
                <w:b/>
                <w:bCs/>
                <w:color w:val="FFFEFF"/>
                <w:lang w:val="en-US"/>
              </w:rPr>
              <w:t>level</w:t>
            </w:r>
            <w:r>
              <w:rPr>
                <w:b/>
                <w:bCs/>
                <w:color w:val="FFFEFF"/>
                <w:lang w:val="en-US"/>
              </w:rPr>
              <w:t>().</w:t>
            </w:r>
            <w:r w:rsidRPr="00691905">
              <w:rPr>
                <w:b/>
                <w:bCs/>
                <w:color w:val="FFFEFF"/>
                <w:lang w:val="en-US"/>
              </w:rPr>
              <w:t xml:space="preserve"> </w:t>
            </w:r>
            <w:r>
              <w:rPr>
                <w:b/>
                <w:bCs/>
                <w:color w:val="FFFEFF"/>
              </w:rPr>
              <w:t>Листинг</w:t>
            </w:r>
            <w:r w:rsidRPr="009A0C76">
              <w:rPr>
                <w:b/>
                <w:bCs/>
                <w:color w:val="FFFEFF"/>
                <w:lang w:val="en-US"/>
              </w:rPr>
              <w:t xml:space="preserve"> </w:t>
            </w:r>
            <w:r w:rsidR="00F71931">
              <w:rPr>
                <w:b/>
                <w:bCs/>
                <w:color w:val="FFFEFF"/>
              </w:rPr>
              <w:t>2</w:t>
            </w:r>
            <w:r w:rsidR="00F71931">
              <w:rPr>
                <w:b/>
                <w:bCs/>
                <w:color w:val="FFFEFF"/>
                <w:lang w:val="en-US"/>
              </w:rPr>
              <w:t>.</w:t>
            </w:r>
            <w:r w:rsidRPr="009A0C76">
              <w:rPr>
                <w:b/>
                <w:bCs/>
                <w:color w:val="FFFEFF"/>
                <w:lang w:val="en-US"/>
              </w:rPr>
              <w:t>1.</w:t>
            </w:r>
            <w:r w:rsidR="00F312D2">
              <w:rPr>
                <w:b/>
                <w:bCs/>
                <w:color w:val="FFFEFF"/>
              </w:rPr>
              <w:t>1</w:t>
            </w:r>
            <w:r w:rsidR="00E755D2">
              <w:rPr>
                <w:b/>
                <w:bCs/>
                <w:color w:val="FFFEFF"/>
                <w:lang w:val="en-US"/>
              </w:rPr>
              <w:t>1</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level(){</w:t>
            </w:r>
          </w:p>
          <w:p w:rsidR="00691905" w:rsidRPr="00691905" w:rsidRDefault="00691905" w:rsidP="00691905">
            <w:pPr>
              <w:pStyle w:val="HTML0"/>
              <w:rPr>
                <w:lang w:val="en-US"/>
              </w:rPr>
            </w:pPr>
            <w:r w:rsidRPr="00691905">
              <w:rPr>
                <w:lang w:val="en-US"/>
              </w:rPr>
              <w:t xml:space="preserve">  mmedia.volume = volume.value;</w:t>
            </w:r>
          </w:p>
          <w:p w:rsidR="00691905" w:rsidRPr="009A0C76" w:rsidRDefault="00691905" w:rsidP="00691905">
            <w:pPr>
              <w:pStyle w:val="HTML0"/>
              <w:rPr>
                <w:lang w:val="en-US"/>
              </w:rPr>
            </w:pPr>
            <w:r w:rsidRPr="00691905">
              <w:rPr>
                <w:lang w:val="en-US"/>
              </w:rPr>
              <w:t>}</w:t>
            </w:r>
          </w:p>
        </w:tc>
      </w:tr>
    </w:tbl>
    <w:p w:rsidR="00691905" w:rsidRPr="00691905" w:rsidRDefault="00691905" w:rsidP="00194D5F">
      <w:pPr>
        <w:pStyle w:val="af9"/>
        <w:spacing w:before="100" w:beforeAutospacing="1" w:after="100" w:afterAutospacing="1"/>
        <w:rPr>
          <w:sz w:val="28"/>
          <w:szCs w:val="28"/>
        </w:rPr>
      </w:pPr>
      <w:r>
        <w:rPr>
          <w:sz w:val="28"/>
          <w:szCs w:val="28"/>
        </w:rPr>
        <w:t xml:space="preserve">Мы создали полноценный </w:t>
      </w:r>
      <w:r>
        <w:rPr>
          <w:sz w:val="28"/>
          <w:szCs w:val="28"/>
          <w:lang w:val="en-US"/>
        </w:rPr>
        <w:t>web</w:t>
      </w:r>
      <w:r>
        <w:rPr>
          <w:sz w:val="28"/>
          <w:szCs w:val="28"/>
        </w:rPr>
        <w:t>-плеер.</w:t>
      </w:r>
    </w:p>
    <w:p w:rsidR="00691905" w:rsidRPr="00691905" w:rsidRDefault="00691905" w:rsidP="00691905">
      <w:pPr>
        <w:pStyle w:val="af9"/>
        <w:spacing w:before="100" w:beforeAutospacing="1" w:after="100" w:afterAutospacing="1"/>
        <w:rPr>
          <w:b/>
          <w:sz w:val="28"/>
          <w:szCs w:val="28"/>
        </w:rPr>
      </w:pPr>
      <w:r w:rsidRPr="00691905">
        <w:rPr>
          <w:b/>
          <w:sz w:val="28"/>
          <w:szCs w:val="28"/>
        </w:rPr>
        <w:t>Отображение текстовых элементов в течение определенного времени</w:t>
      </w:r>
    </w:p>
    <w:p w:rsidR="00691905" w:rsidRDefault="00691905" w:rsidP="00691905">
      <w:pPr>
        <w:pStyle w:val="af9"/>
        <w:spacing w:before="100" w:beforeAutospacing="1" w:after="100" w:afterAutospacing="1"/>
        <w:rPr>
          <w:sz w:val="28"/>
          <w:szCs w:val="28"/>
        </w:rPr>
      </w:pPr>
      <w:r w:rsidRPr="00691905">
        <w:rPr>
          <w:sz w:val="28"/>
          <w:szCs w:val="28"/>
        </w:rPr>
        <w:lastRenderedPageBreak/>
        <w:t>В браузерах также начинают реализовывать элемент track, который поддерживает в видеороликах субтитры, скрытые титры (closed captions), переводы (translations) и комментарии. Вот элемент video с дочерним элементом track:</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691905" w:rsidTr="00C21730">
        <w:tc>
          <w:tcPr>
            <w:tcW w:w="8670" w:type="dxa"/>
            <w:shd w:val="clear" w:color="auto" w:fill="9BBB59"/>
          </w:tcPr>
          <w:p w:rsidR="00691905" w:rsidRPr="00B862E9" w:rsidRDefault="00691905" w:rsidP="00E755D2">
            <w:pPr>
              <w:jc w:val="center"/>
              <w:rPr>
                <w:b/>
                <w:bCs/>
                <w:color w:val="FFFEFF"/>
              </w:rPr>
            </w:pPr>
            <w:r>
              <w:rPr>
                <w:b/>
                <w:bCs/>
                <w:color w:val="FFFEFF"/>
              </w:rPr>
              <w:t>Добавление файла с субтитрами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sidRPr="00346DD7">
              <w:rPr>
                <w:b/>
                <w:bCs/>
                <w:color w:val="FFFEFF"/>
              </w:rPr>
              <w:t>.</w:t>
            </w:r>
            <w:r w:rsidRPr="00691905">
              <w:rPr>
                <w:b/>
                <w:bCs/>
                <w:color w:val="FFFEFF"/>
              </w:rPr>
              <w:t>1.</w:t>
            </w:r>
            <w:r w:rsidR="00F312D2">
              <w:rPr>
                <w:b/>
                <w:bCs/>
                <w:color w:val="FFFEFF"/>
              </w:rPr>
              <w:t>1</w:t>
            </w:r>
            <w:r w:rsidR="00E755D2" w:rsidRPr="00B862E9">
              <w:rPr>
                <w:b/>
                <w:bCs/>
                <w:color w:val="FFFEFF"/>
              </w:rPr>
              <w:t>2</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&lt;video id="video1" width="640" height="360" preload="none" controls&gt;</w:t>
            </w:r>
          </w:p>
          <w:p w:rsidR="00691905" w:rsidRPr="00691905" w:rsidRDefault="00691905" w:rsidP="00691905">
            <w:pPr>
              <w:pStyle w:val="HTML0"/>
              <w:rPr>
                <w:lang w:val="en-US"/>
              </w:rPr>
            </w:pPr>
            <w:r w:rsidRPr="00691905">
              <w:rPr>
                <w:lang w:val="en-US"/>
              </w:rPr>
              <w:t xml:space="preserve"> &lt;</w:t>
            </w:r>
            <w:r w:rsidRPr="000316CC">
              <w:rPr>
                <w:b/>
                <w:lang w:val="en-US"/>
              </w:rPr>
              <w:t>track</w:t>
            </w:r>
            <w:r w:rsidRPr="00691905">
              <w:rPr>
                <w:lang w:val="en-US"/>
              </w:rPr>
              <w:t xml:space="preserve"> src="</w:t>
            </w:r>
            <w:r w:rsidRPr="000316CC">
              <w:rPr>
                <w:b/>
                <w:lang w:val="en-US"/>
              </w:rPr>
              <w:t>subtitles.vtt</w:t>
            </w:r>
            <w:r w:rsidRPr="00691905">
              <w:rPr>
                <w:lang w:val="en-US"/>
              </w:rPr>
              <w:t>" srclang="en" kind="subtitles" l</w:t>
            </w:r>
            <w:r w:rsidRPr="00691905">
              <w:rPr>
                <w:lang w:val="en-US"/>
              </w:rPr>
              <w:t>a</w:t>
            </w:r>
            <w:r w:rsidRPr="00691905">
              <w:rPr>
                <w:lang w:val="en-US"/>
              </w:rPr>
              <w:t>bel="English subtitles"&gt;</w:t>
            </w:r>
          </w:p>
          <w:p w:rsidR="00691905" w:rsidRPr="009A0C76" w:rsidRDefault="00691905" w:rsidP="00691905">
            <w:pPr>
              <w:pStyle w:val="HTML0"/>
              <w:rPr>
                <w:lang w:val="en-US"/>
              </w:rPr>
            </w:pPr>
            <w:r w:rsidRPr="00691905">
              <w:rPr>
                <w:lang w:val="en-US"/>
              </w:rPr>
              <w:t>&lt;/video&gt;</w:t>
            </w:r>
          </w:p>
        </w:tc>
      </w:tr>
    </w:tbl>
    <w:p w:rsidR="00691905" w:rsidRPr="00965613" w:rsidRDefault="00691905" w:rsidP="00691905">
      <w:pPr>
        <w:spacing w:before="100" w:beforeAutospacing="1" w:after="100" w:afterAutospacing="1"/>
        <w:rPr>
          <w:rStyle w:val="ac"/>
          <w:bCs/>
          <w:sz w:val="28"/>
          <w:szCs w:val="28"/>
        </w:rPr>
      </w:pPr>
      <w:r>
        <w:rPr>
          <w:sz w:val="28"/>
          <w:szCs w:val="28"/>
        </w:rPr>
        <w:t>В этом примере задействованы четыре из пяти возможных атрибутов элеме</w:t>
      </w:r>
      <w:r>
        <w:rPr>
          <w:sz w:val="28"/>
          <w:szCs w:val="28"/>
        </w:rPr>
        <w:t>н</w:t>
      </w:r>
      <w:r>
        <w:rPr>
          <w:sz w:val="28"/>
          <w:szCs w:val="28"/>
        </w:rPr>
        <w:t xml:space="preserve">та </w:t>
      </w:r>
      <w:r w:rsidRPr="00965613">
        <w:rPr>
          <w:sz w:val="28"/>
          <w:szCs w:val="28"/>
        </w:rPr>
        <w:t>&lt;</w:t>
      </w:r>
      <w:r>
        <w:rPr>
          <w:sz w:val="28"/>
          <w:szCs w:val="28"/>
          <w:lang w:val="en-US"/>
        </w:rPr>
        <w:t>track</w:t>
      </w:r>
      <w:r w:rsidRPr="00965613">
        <w:rPr>
          <w:sz w:val="28"/>
          <w:szCs w:val="28"/>
        </w:rPr>
        <w:t>&gt;</w:t>
      </w:r>
    </w:p>
    <w:p w:rsidR="00691905" w:rsidRDefault="00691905" w:rsidP="00760585">
      <w:pPr>
        <w:pStyle w:val="af9"/>
        <w:numPr>
          <w:ilvl w:val="0"/>
          <w:numId w:val="19"/>
        </w:numPr>
        <w:spacing w:before="100" w:beforeAutospacing="1" w:after="100" w:afterAutospacing="1"/>
        <w:rPr>
          <w:rStyle w:val="ac"/>
          <w:rFonts w:cs="Mangal"/>
          <w:bCs/>
          <w:sz w:val="28"/>
          <w:szCs w:val="28"/>
        </w:rPr>
      </w:pPr>
      <w:r>
        <w:rPr>
          <w:rStyle w:val="ac"/>
          <w:rFonts w:cs="Mangal"/>
          <w:bCs/>
          <w:sz w:val="28"/>
          <w:szCs w:val="28"/>
          <w:lang w:val="en-US"/>
        </w:rPr>
        <w:t>src</w:t>
      </w:r>
      <w:r w:rsidRPr="00965613">
        <w:rPr>
          <w:sz w:val="28"/>
          <w:szCs w:val="28"/>
        </w:rPr>
        <w:t xml:space="preserve"> — ссылка на файл либо в формате </w:t>
      </w:r>
      <w:r>
        <w:rPr>
          <w:sz w:val="28"/>
          <w:szCs w:val="28"/>
          <w:lang w:val="en-US"/>
        </w:rPr>
        <w:t>Web</w:t>
      </w:r>
      <w:r w:rsidRPr="00965613">
        <w:rPr>
          <w:sz w:val="28"/>
          <w:szCs w:val="28"/>
        </w:rPr>
        <w:t xml:space="preserve"> </w:t>
      </w:r>
      <w:r>
        <w:rPr>
          <w:sz w:val="28"/>
          <w:szCs w:val="28"/>
          <w:lang w:val="en-US"/>
        </w:rPr>
        <w:t>Video</w:t>
      </w:r>
      <w:r w:rsidRPr="00965613">
        <w:rPr>
          <w:sz w:val="28"/>
          <w:szCs w:val="28"/>
        </w:rPr>
        <w:t xml:space="preserve"> </w:t>
      </w:r>
      <w:r>
        <w:rPr>
          <w:sz w:val="28"/>
          <w:szCs w:val="28"/>
          <w:lang w:val="en-US"/>
        </w:rPr>
        <w:t>Timed</w:t>
      </w:r>
      <w:r w:rsidRPr="00965613">
        <w:rPr>
          <w:sz w:val="28"/>
          <w:szCs w:val="28"/>
        </w:rPr>
        <w:t xml:space="preserve"> </w:t>
      </w:r>
      <w:r>
        <w:rPr>
          <w:sz w:val="28"/>
          <w:szCs w:val="28"/>
          <w:lang w:val="en-US"/>
        </w:rPr>
        <w:t>Text</w:t>
      </w:r>
      <w:r w:rsidRPr="00965613">
        <w:rPr>
          <w:sz w:val="28"/>
          <w:szCs w:val="28"/>
        </w:rPr>
        <w:t xml:space="preserve"> (</w:t>
      </w:r>
      <w:r>
        <w:rPr>
          <w:sz w:val="28"/>
          <w:szCs w:val="28"/>
          <w:lang w:val="en-US"/>
        </w:rPr>
        <w:t>WebVTT</w:t>
      </w:r>
      <w:r w:rsidRPr="00965613">
        <w:rPr>
          <w:sz w:val="28"/>
          <w:szCs w:val="28"/>
        </w:rPr>
        <w:t xml:space="preserve">), либо в формате </w:t>
      </w:r>
      <w:r>
        <w:rPr>
          <w:sz w:val="28"/>
          <w:szCs w:val="28"/>
          <w:lang w:val="en-US"/>
        </w:rPr>
        <w:t>Timed</w:t>
      </w:r>
      <w:r w:rsidRPr="00965613">
        <w:rPr>
          <w:sz w:val="28"/>
          <w:szCs w:val="28"/>
        </w:rPr>
        <w:t xml:space="preserve"> </w:t>
      </w:r>
      <w:r>
        <w:rPr>
          <w:sz w:val="28"/>
          <w:szCs w:val="28"/>
          <w:lang w:val="en-US"/>
        </w:rPr>
        <w:t>Text</w:t>
      </w:r>
      <w:r w:rsidRPr="00965613">
        <w:rPr>
          <w:sz w:val="28"/>
          <w:szCs w:val="28"/>
        </w:rPr>
        <w:t xml:space="preserve"> </w:t>
      </w:r>
      <w:r>
        <w:rPr>
          <w:sz w:val="28"/>
          <w:szCs w:val="28"/>
          <w:lang w:val="en-US"/>
        </w:rPr>
        <w:t>Markup</w:t>
      </w:r>
      <w:r w:rsidRPr="00965613">
        <w:rPr>
          <w:sz w:val="28"/>
          <w:szCs w:val="28"/>
        </w:rPr>
        <w:t xml:space="preserve"> </w:t>
      </w:r>
      <w:r>
        <w:rPr>
          <w:sz w:val="28"/>
          <w:szCs w:val="28"/>
          <w:lang w:val="en-US"/>
        </w:rPr>
        <w:t>Language</w:t>
      </w:r>
      <w:r w:rsidRPr="00965613">
        <w:rPr>
          <w:sz w:val="28"/>
          <w:szCs w:val="28"/>
        </w:rPr>
        <w:t xml:space="preserve"> (</w:t>
      </w:r>
      <w:r>
        <w:rPr>
          <w:sz w:val="28"/>
          <w:szCs w:val="28"/>
          <w:lang w:val="en-US"/>
        </w:rPr>
        <w:t>TTML</w:t>
      </w:r>
      <w:r w:rsidRPr="00965613">
        <w:rPr>
          <w:sz w:val="28"/>
          <w:szCs w:val="28"/>
        </w:rPr>
        <w:t>);</w:t>
      </w:r>
    </w:p>
    <w:p w:rsidR="00691905" w:rsidRDefault="00691905" w:rsidP="00760585">
      <w:pPr>
        <w:pStyle w:val="af9"/>
        <w:numPr>
          <w:ilvl w:val="0"/>
          <w:numId w:val="19"/>
        </w:numPr>
        <w:spacing w:before="100" w:beforeAutospacing="1" w:after="100" w:afterAutospacing="1"/>
        <w:rPr>
          <w:rStyle w:val="ac"/>
          <w:rFonts w:cs="Mangal"/>
          <w:bCs/>
          <w:sz w:val="28"/>
          <w:szCs w:val="28"/>
        </w:rPr>
      </w:pPr>
      <w:r>
        <w:rPr>
          <w:rStyle w:val="ac"/>
          <w:rFonts w:cs="Mangal"/>
          <w:bCs/>
          <w:sz w:val="28"/>
          <w:szCs w:val="28"/>
        </w:rPr>
        <w:t>srclang</w:t>
      </w:r>
      <w:r>
        <w:rPr>
          <w:sz w:val="28"/>
          <w:szCs w:val="28"/>
        </w:rPr>
        <w:t xml:space="preserve"> — язык TTML-файла (например, en, es или ar);</w:t>
      </w:r>
    </w:p>
    <w:p w:rsidR="00691905" w:rsidRDefault="00691905" w:rsidP="00760585">
      <w:pPr>
        <w:pStyle w:val="af9"/>
        <w:numPr>
          <w:ilvl w:val="0"/>
          <w:numId w:val="18"/>
        </w:numPr>
        <w:tabs>
          <w:tab w:val="left" w:pos="0"/>
        </w:tabs>
        <w:spacing w:before="100" w:beforeAutospacing="1" w:after="100" w:afterAutospacing="1"/>
        <w:rPr>
          <w:rStyle w:val="ac"/>
          <w:rFonts w:cs="Mangal"/>
          <w:bCs/>
          <w:sz w:val="28"/>
          <w:szCs w:val="28"/>
        </w:rPr>
      </w:pPr>
      <w:r>
        <w:rPr>
          <w:rStyle w:val="ac"/>
          <w:rFonts w:cs="Mangal"/>
          <w:bCs/>
          <w:sz w:val="28"/>
          <w:szCs w:val="28"/>
        </w:rPr>
        <w:t>kind</w:t>
      </w:r>
      <w:r>
        <w:rPr>
          <w:sz w:val="28"/>
          <w:szCs w:val="28"/>
        </w:rPr>
        <w:t xml:space="preserve"> указывает тип текстового контента: субтитры, заголовки, описания, главы или метаданные;</w:t>
      </w:r>
    </w:p>
    <w:p w:rsidR="00691905" w:rsidRDefault="00691905" w:rsidP="00760585">
      <w:pPr>
        <w:pStyle w:val="af9"/>
        <w:numPr>
          <w:ilvl w:val="0"/>
          <w:numId w:val="18"/>
        </w:numPr>
        <w:tabs>
          <w:tab w:val="left" w:pos="0"/>
        </w:tabs>
        <w:spacing w:before="100" w:beforeAutospacing="1" w:after="100" w:afterAutospacing="1"/>
        <w:rPr>
          <w:rStyle w:val="ac"/>
          <w:rFonts w:cs="Mangal"/>
          <w:bCs/>
          <w:sz w:val="28"/>
          <w:szCs w:val="28"/>
        </w:rPr>
      </w:pPr>
      <w:r>
        <w:rPr>
          <w:rStyle w:val="ac"/>
          <w:rFonts w:cs="Mangal"/>
          <w:bCs/>
          <w:sz w:val="28"/>
          <w:szCs w:val="28"/>
        </w:rPr>
        <w:t>label</w:t>
      </w:r>
      <w:r>
        <w:rPr>
          <w:sz w:val="28"/>
          <w:szCs w:val="28"/>
        </w:rPr>
        <w:t xml:space="preserve"> хранит текст, отображаемый пользователю, который выбирает трек;</w:t>
      </w:r>
    </w:p>
    <w:p w:rsidR="00691905" w:rsidRPr="00965613" w:rsidRDefault="00691905" w:rsidP="00760585">
      <w:pPr>
        <w:pStyle w:val="af9"/>
        <w:numPr>
          <w:ilvl w:val="0"/>
          <w:numId w:val="18"/>
        </w:numPr>
        <w:tabs>
          <w:tab w:val="left" w:pos="0"/>
        </w:tabs>
        <w:spacing w:before="100" w:beforeAutospacing="1" w:after="100" w:afterAutospacing="1"/>
        <w:rPr>
          <w:sz w:val="28"/>
          <w:szCs w:val="28"/>
        </w:rPr>
      </w:pPr>
      <w:r>
        <w:rPr>
          <w:rStyle w:val="ac"/>
          <w:rFonts w:cs="Mangal"/>
          <w:bCs/>
          <w:sz w:val="28"/>
          <w:szCs w:val="28"/>
        </w:rPr>
        <w:t>default</w:t>
      </w:r>
      <w:r>
        <w:rPr>
          <w:sz w:val="28"/>
          <w:szCs w:val="28"/>
        </w:rPr>
        <w:t xml:space="preserve"> — булев атрибут, определяющий стартовый элемент track.</w:t>
      </w:r>
    </w:p>
    <w:p w:rsidR="00691905" w:rsidRPr="004F0103" w:rsidRDefault="00691905" w:rsidP="00691905">
      <w:pPr>
        <w:spacing w:before="100" w:beforeAutospacing="1" w:after="100" w:afterAutospacing="1"/>
        <w:rPr>
          <w:sz w:val="28"/>
          <w:szCs w:val="28"/>
        </w:rPr>
      </w:pPr>
      <w:r>
        <w:rPr>
          <w:sz w:val="28"/>
          <w:szCs w:val="28"/>
          <w:lang w:val="en-US"/>
        </w:rPr>
        <w:t>WebVTT</w:t>
      </w:r>
      <w:r w:rsidRPr="00965613">
        <w:rPr>
          <w:sz w:val="28"/>
          <w:szCs w:val="28"/>
        </w:rPr>
        <w:t xml:space="preserve"> — это простой текстовый формат, который начинается с одн</w:t>
      </w:r>
      <w:r w:rsidRPr="00965613">
        <w:rPr>
          <w:sz w:val="28"/>
          <w:szCs w:val="28"/>
        </w:rPr>
        <w:t>о</w:t>
      </w:r>
      <w:r w:rsidRPr="00965613">
        <w:rPr>
          <w:sz w:val="28"/>
          <w:szCs w:val="28"/>
        </w:rPr>
        <w:t>строчного объявления (</w:t>
      </w:r>
      <w:r>
        <w:rPr>
          <w:sz w:val="28"/>
          <w:szCs w:val="28"/>
          <w:lang w:val="en-US"/>
        </w:rPr>
        <w:t>WEBVTT</w:t>
      </w:r>
      <w:r w:rsidRPr="00965613">
        <w:rPr>
          <w:sz w:val="28"/>
          <w:szCs w:val="28"/>
        </w:rPr>
        <w:t xml:space="preserve"> </w:t>
      </w:r>
      <w:r>
        <w:rPr>
          <w:sz w:val="28"/>
          <w:szCs w:val="28"/>
          <w:lang w:val="en-US"/>
        </w:rPr>
        <w:t>FILE</w:t>
      </w:r>
      <w:r w:rsidRPr="00965613">
        <w:rPr>
          <w:sz w:val="28"/>
          <w:szCs w:val="28"/>
        </w:rPr>
        <w:t xml:space="preserve">), а затем перечисляет время начала и конца; в качестве разделителя используются символы --&gt;, а за временем начала и конца указывается текст, отображаемый в этот интервал времени. Вот простой </w:t>
      </w:r>
      <w:r>
        <w:rPr>
          <w:sz w:val="28"/>
          <w:szCs w:val="28"/>
          <w:lang w:val="en-US"/>
        </w:rPr>
        <w:t>WebVTT</w:t>
      </w:r>
      <w:r w:rsidRPr="00965613">
        <w:rPr>
          <w:sz w:val="28"/>
          <w:szCs w:val="28"/>
        </w:rPr>
        <w:t xml:space="preserve">-файл, который отображает две строки текста в два разных интервала времени: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691905" w:rsidTr="00C21730">
        <w:tc>
          <w:tcPr>
            <w:tcW w:w="8670" w:type="dxa"/>
            <w:shd w:val="clear" w:color="auto" w:fill="9BBB59"/>
          </w:tcPr>
          <w:p w:rsidR="00691905" w:rsidRPr="00E755D2" w:rsidRDefault="00691905" w:rsidP="00E755D2">
            <w:pPr>
              <w:jc w:val="center"/>
              <w:rPr>
                <w:b/>
                <w:bCs/>
                <w:color w:val="FFFEFF"/>
                <w:lang w:val="en-US"/>
              </w:rPr>
            </w:pPr>
            <w:r>
              <w:rPr>
                <w:b/>
                <w:bCs/>
                <w:color w:val="FFFEFF"/>
              </w:rPr>
              <w:t>Пример файла</w:t>
            </w:r>
            <w:r w:rsidR="00305110">
              <w:rPr>
                <w:b/>
                <w:bCs/>
                <w:color w:val="FFFEFF"/>
              </w:rPr>
              <w:t xml:space="preserve"> субтитров</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sidRPr="00691905">
              <w:rPr>
                <w:b/>
                <w:bCs/>
                <w:color w:val="FFFEFF"/>
              </w:rPr>
              <w:t>1.</w:t>
            </w:r>
            <w:r w:rsidR="00F312D2">
              <w:rPr>
                <w:b/>
                <w:bCs/>
                <w:color w:val="FFFEFF"/>
              </w:rPr>
              <w:t>1</w:t>
            </w:r>
            <w:r w:rsidR="00E755D2">
              <w:rPr>
                <w:b/>
                <w:bCs/>
                <w:color w:val="FFFEFF"/>
                <w:lang w:val="en-US"/>
              </w:rPr>
              <w:t>3</w:t>
            </w:r>
          </w:p>
        </w:tc>
      </w:tr>
      <w:tr w:rsidR="00691905" w:rsidRPr="009A0C76" w:rsidTr="00C21730">
        <w:trPr>
          <w:trHeight w:val="359"/>
        </w:trPr>
        <w:tc>
          <w:tcPr>
            <w:tcW w:w="8670" w:type="dxa"/>
          </w:tcPr>
          <w:p w:rsidR="00305110" w:rsidRPr="00305110" w:rsidRDefault="00305110" w:rsidP="00305110">
            <w:pPr>
              <w:pStyle w:val="HTML0"/>
              <w:rPr>
                <w:lang w:val="en-US"/>
              </w:rPr>
            </w:pPr>
            <w:r w:rsidRPr="00305110">
              <w:rPr>
                <w:lang w:val="en-US"/>
              </w:rPr>
              <w:t>WEBVTT</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00:02.000 --&gt; 00:07.000</w:t>
            </w:r>
          </w:p>
          <w:p w:rsidR="00305110" w:rsidRPr="00305110" w:rsidRDefault="00305110" w:rsidP="00305110">
            <w:pPr>
              <w:pStyle w:val="HTML0"/>
              <w:rPr>
                <w:lang w:val="en-US"/>
              </w:rPr>
            </w:pPr>
            <w:r w:rsidRPr="00305110">
              <w:rPr>
                <w:lang w:val="en-US"/>
              </w:rPr>
              <w:t>Welcome</w:t>
            </w:r>
          </w:p>
          <w:p w:rsidR="00305110" w:rsidRPr="00305110" w:rsidRDefault="00305110" w:rsidP="00305110">
            <w:pPr>
              <w:pStyle w:val="HTML0"/>
              <w:rPr>
                <w:lang w:val="en-US"/>
              </w:rPr>
            </w:pPr>
            <w:r w:rsidRPr="00305110">
              <w:rPr>
                <w:lang w:val="en-US"/>
              </w:rPr>
              <w:t xml:space="preserve">to the </w:t>
            </w:r>
            <w:r w:rsidRPr="000316CC">
              <w:rPr>
                <w:b/>
                <w:lang w:val="en-US"/>
              </w:rPr>
              <w:t>&amp;lt;track&amp;gt;</w:t>
            </w:r>
            <w:r w:rsidRPr="00305110">
              <w:rPr>
                <w:lang w:val="en-US"/>
              </w:rPr>
              <w:t xml:space="preserve"> element!</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00:10.000 --&gt; 00:15.000</w:t>
            </w:r>
          </w:p>
          <w:p w:rsidR="00305110" w:rsidRPr="00305110" w:rsidRDefault="00305110" w:rsidP="00305110">
            <w:pPr>
              <w:pStyle w:val="HTML0"/>
              <w:rPr>
                <w:lang w:val="en-US"/>
              </w:rPr>
            </w:pPr>
            <w:r w:rsidRPr="00305110">
              <w:rPr>
                <w:lang w:val="en-US"/>
              </w:rPr>
              <w:t xml:space="preserve">This is a simple </w:t>
            </w:r>
            <w:r>
              <w:rPr>
                <w:lang w:val="en-US"/>
              </w:rPr>
              <w:t>for css</w:t>
            </w:r>
            <w:r w:rsidRPr="00305110">
              <w:rPr>
                <w:lang w:val="en-US"/>
              </w:rPr>
              <w:t xml:space="preserve"> </w:t>
            </w:r>
            <w:r w:rsidRPr="00305110">
              <w:rPr>
                <w:b/>
                <w:lang w:val="en-US"/>
              </w:rPr>
              <w:t>&lt;c.captions&gt;example&lt;/c&gt;</w:t>
            </w:r>
            <w:r w:rsidRPr="00305110">
              <w:rPr>
                <w:lang w:val="en-US"/>
              </w:rPr>
              <w:t>.</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00:17.000 --&gt; 00:22.000</w:t>
            </w:r>
          </w:p>
          <w:p w:rsidR="00305110" w:rsidRPr="00305110" w:rsidRDefault="00305110" w:rsidP="00305110">
            <w:pPr>
              <w:pStyle w:val="HTML0"/>
              <w:rPr>
                <w:lang w:val="en-US"/>
              </w:rPr>
            </w:pPr>
            <w:r w:rsidRPr="00305110">
              <w:rPr>
                <w:lang w:val="en-US"/>
              </w:rPr>
              <w:t>Several tracks can be used simultaneously</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00:22.000 --&gt; 00:25.000</w:t>
            </w:r>
          </w:p>
          <w:p w:rsidR="00305110" w:rsidRPr="00305110" w:rsidRDefault="00305110" w:rsidP="00305110">
            <w:pPr>
              <w:pStyle w:val="HTML0"/>
              <w:rPr>
                <w:lang w:val="en-US"/>
              </w:rPr>
            </w:pPr>
            <w:r w:rsidRPr="00305110">
              <w:rPr>
                <w:lang w:val="en-US"/>
              </w:rPr>
              <w:t>to provide text in different languages.</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00:27.000 --&gt; 00:30.000</w:t>
            </w:r>
          </w:p>
          <w:p w:rsidR="00691905" w:rsidRPr="009A0C76" w:rsidRDefault="00305110" w:rsidP="00305110">
            <w:pPr>
              <w:pStyle w:val="HTML0"/>
              <w:rPr>
                <w:lang w:val="en-US"/>
              </w:rPr>
            </w:pPr>
            <w:r w:rsidRPr="00305110">
              <w:rPr>
                <w:lang w:val="en-US"/>
              </w:rPr>
              <w:t>Good bye!</w:t>
            </w:r>
          </w:p>
        </w:tc>
      </w:tr>
    </w:tbl>
    <w:p w:rsidR="00691905" w:rsidRPr="00305110" w:rsidRDefault="00305110" w:rsidP="00691905">
      <w:pPr>
        <w:pStyle w:val="af9"/>
        <w:spacing w:before="100" w:beforeAutospacing="1" w:after="100" w:afterAutospacing="1"/>
        <w:rPr>
          <w:sz w:val="28"/>
          <w:szCs w:val="28"/>
        </w:rPr>
      </w:pPr>
      <w:r>
        <w:rPr>
          <w:sz w:val="28"/>
          <w:szCs w:val="28"/>
        </w:rPr>
        <w:t xml:space="preserve">В субтитрах мы можем использовать </w:t>
      </w:r>
      <w:r>
        <w:rPr>
          <w:sz w:val="28"/>
          <w:szCs w:val="28"/>
          <w:lang w:val="en-US"/>
        </w:rPr>
        <w:t>html</w:t>
      </w:r>
      <w:r>
        <w:rPr>
          <w:sz w:val="28"/>
          <w:szCs w:val="28"/>
        </w:rPr>
        <w:t xml:space="preserve">-код. А также использовать </w:t>
      </w:r>
      <w:r>
        <w:rPr>
          <w:sz w:val="28"/>
          <w:szCs w:val="28"/>
          <w:lang w:val="en-US"/>
        </w:rPr>
        <w:t>css</w:t>
      </w:r>
      <w:r w:rsidRPr="00305110">
        <w:rPr>
          <w:sz w:val="28"/>
          <w:szCs w:val="28"/>
        </w:rPr>
        <w:t>-</w:t>
      </w:r>
      <w:r>
        <w:rPr>
          <w:sz w:val="28"/>
          <w:szCs w:val="28"/>
        </w:rPr>
        <w:t>стили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110" w:rsidRPr="00691905" w:rsidTr="00C21730">
        <w:tc>
          <w:tcPr>
            <w:tcW w:w="8670" w:type="dxa"/>
            <w:shd w:val="clear" w:color="auto" w:fill="9BBB59"/>
          </w:tcPr>
          <w:p w:rsidR="00305110" w:rsidRPr="00E755D2" w:rsidRDefault="00305110" w:rsidP="00E755D2">
            <w:pPr>
              <w:jc w:val="center"/>
              <w:rPr>
                <w:b/>
                <w:bCs/>
                <w:color w:val="FFFEFF"/>
                <w:lang w:val="en-US"/>
              </w:rPr>
            </w:pPr>
            <w:r>
              <w:rPr>
                <w:b/>
                <w:bCs/>
                <w:color w:val="FFFEFF"/>
              </w:rPr>
              <w:lastRenderedPageBreak/>
              <w:t>Стили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sidRPr="00691905">
              <w:rPr>
                <w:b/>
                <w:bCs/>
                <w:color w:val="FFFEFF"/>
              </w:rPr>
              <w:t>1.</w:t>
            </w:r>
            <w:r w:rsidR="00F312D2">
              <w:rPr>
                <w:b/>
                <w:bCs/>
                <w:color w:val="FFFEFF"/>
              </w:rPr>
              <w:t>1</w:t>
            </w:r>
            <w:r w:rsidR="00E755D2">
              <w:rPr>
                <w:b/>
                <w:bCs/>
                <w:color w:val="FFFEFF"/>
                <w:lang w:val="en-US"/>
              </w:rPr>
              <w:t>4</w:t>
            </w:r>
          </w:p>
        </w:tc>
      </w:tr>
      <w:tr w:rsidR="00305110" w:rsidRPr="009A0C76" w:rsidTr="00C21730">
        <w:trPr>
          <w:trHeight w:val="359"/>
        </w:trPr>
        <w:tc>
          <w:tcPr>
            <w:tcW w:w="8670" w:type="dxa"/>
          </w:tcPr>
          <w:p w:rsidR="00305110" w:rsidRPr="00305110" w:rsidRDefault="00305110" w:rsidP="00305110">
            <w:pPr>
              <w:pStyle w:val="HTML0"/>
              <w:rPr>
                <w:lang w:val="en-US"/>
              </w:rPr>
            </w:pPr>
            <w:r w:rsidRPr="00305110">
              <w:rPr>
                <w:b/>
                <w:lang w:val="en-US"/>
              </w:rPr>
              <w:t>::cue</w:t>
            </w:r>
            <w:r w:rsidRPr="00305110">
              <w:rPr>
                <w:lang w:val="en-US"/>
              </w:rPr>
              <w:t>(.captions){</w:t>
            </w:r>
          </w:p>
          <w:p w:rsidR="00305110" w:rsidRPr="00305110" w:rsidRDefault="00305110" w:rsidP="00305110">
            <w:pPr>
              <w:pStyle w:val="HTML0"/>
              <w:rPr>
                <w:lang w:val="en-US"/>
              </w:rPr>
            </w:pPr>
            <w:r w:rsidRPr="00305110">
              <w:rPr>
                <w:lang w:val="en-US"/>
              </w:rPr>
              <w:t xml:space="preserve">  color: #990000;</w:t>
            </w:r>
          </w:p>
          <w:p w:rsidR="00305110" w:rsidRPr="009A0C76" w:rsidRDefault="00305110" w:rsidP="00305110">
            <w:pPr>
              <w:pStyle w:val="HTML0"/>
              <w:rPr>
                <w:lang w:val="en-US"/>
              </w:rPr>
            </w:pPr>
            <w:r w:rsidRPr="00305110">
              <w:rPr>
                <w:lang w:val="en-US"/>
              </w:rPr>
              <w:t>}</w:t>
            </w:r>
          </w:p>
        </w:tc>
      </w:tr>
    </w:tbl>
    <w:p w:rsidR="00305110" w:rsidRPr="00305110" w:rsidRDefault="00305110" w:rsidP="00691905">
      <w:pPr>
        <w:pStyle w:val="af9"/>
        <w:spacing w:before="100" w:beforeAutospacing="1" w:after="100" w:afterAutospacing="1"/>
        <w:rPr>
          <w:b/>
          <w:sz w:val="28"/>
          <w:szCs w:val="28"/>
          <w:lang w:val="en-US"/>
        </w:rPr>
      </w:pPr>
      <w:r>
        <w:rPr>
          <w:b/>
          <w:sz w:val="28"/>
          <w:szCs w:val="28"/>
          <w:lang w:val="en-US"/>
        </w:rPr>
        <w:t xml:space="preserve">API </w:t>
      </w:r>
      <w:r w:rsidRPr="00305110">
        <w:rPr>
          <w:b/>
          <w:sz w:val="28"/>
          <w:szCs w:val="28"/>
          <w:lang w:val="en-US"/>
        </w:rPr>
        <w:t>Audio</w:t>
      </w:r>
    </w:p>
    <w:p w:rsidR="00305110" w:rsidRPr="00C21730" w:rsidRDefault="00305110" w:rsidP="00691905">
      <w:pPr>
        <w:pStyle w:val="af9"/>
        <w:spacing w:before="100" w:beforeAutospacing="1" w:after="100" w:afterAutospacing="1"/>
        <w:rPr>
          <w:sz w:val="28"/>
          <w:szCs w:val="28"/>
        </w:rPr>
      </w:pPr>
      <w:r w:rsidRPr="00305110">
        <w:rPr>
          <w:sz w:val="28"/>
          <w:szCs w:val="28"/>
          <w:lang w:val="en-US"/>
        </w:rPr>
        <w:t>API</w:t>
      </w:r>
      <w:r w:rsidR="00A32DE3">
        <w:rPr>
          <w:sz w:val="28"/>
          <w:szCs w:val="28"/>
        </w:rPr>
        <w:t xml:space="preserve"> аудио поддерживает те</w:t>
      </w:r>
      <w:r w:rsidR="00A32DE3" w:rsidRPr="00A32DE3">
        <w:rPr>
          <w:sz w:val="28"/>
          <w:szCs w:val="28"/>
        </w:rPr>
        <w:t xml:space="preserve"> </w:t>
      </w:r>
      <w:r w:rsidRPr="00305110">
        <w:rPr>
          <w:sz w:val="28"/>
          <w:szCs w:val="28"/>
        </w:rPr>
        <w:t xml:space="preserve">же свойства, события и методы, что и </w:t>
      </w:r>
      <w:r w:rsidRPr="00305110">
        <w:rPr>
          <w:sz w:val="28"/>
          <w:szCs w:val="28"/>
          <w:lang w:val="en-US"/>
        </w:rPr>
        <w:t>API</w:t>
      </w:r>
      <w:r w:rsidRPr="00305110">
        <w:rPr>
          <w:sz w:val="28"/>
          <w:szCs w:val="28"/>
        </w:rPr>
        <w:t xml:space="preserve"> видео. Только они применяются к элементу &lt;</w:t>
      </w:r>
      <w:r w:rsidRPr="00305110">
        <w:rPr>
          <w:sz w:val="28"/>
          <w:szCs w:val="28"/>
          <w:lang w:val="en-US"/>
        </w:rPr>
        <w:t>audio</w:t>
      </w:r>
      <w:r w:rsidRPr="00305110">
        <w:rPr>
          <w:sz w:val="28"/>
          <w:szCs w:val="28"/>
        </w:rPr>
        <w:t xml:space="preserve">&gt; </w:t>
      </w:r>
      <w:r w:rsidR="00A32DE3" w:rsidRPr="00A32DE3">
        <w:rPr>
          <w:sz w:val="28"/>
          <w:szCs w:val="28"/>
        </w:rPr>
        <w:t xml:space="preserve">. </w:t>
      </w:r>
      <w:r w:rsidRPr="00305110">
        <w:rPr>
          <w:sz w:val="28"/>
          <w:szCs w:val="28"/>
        </w:rPr>
        <w:t>Для кроссбраузерног</w:t>
      </w:r>
      <w:r w:rsidR="00A32DE3">
        <w:rPr>
          <w:sz w:val="28"/>
          <w:szCs w:val="28"/>
        </w:rPr>
        <w:t>о воспроизведения аудио-файлов</w:t>
      </w:r>
      <w:r w:rsidR="00A32DE3" w:rsidRPr="00A32DE3">
        <w:rPr>
          <w:sz w:val="28"/>
          <w:szCs w:val="28"/>
        </w:rPr>
        <w:t xml:space="preserve"> </w:t>
      </w:r>
      <w:r w:rsidRPr="00305110">
        <w:rPr>
          <w:sz w:val="28"/>
          <w:szCs w:val="28"/>
        </w:rPr>
        <w:t xml:space="preserve">необходимо использовать два аудио-формата: </w:t>
      </w:r>
      <w:r w:rsidRPr="00305110">
        <w:rPr>
          <w:sz w:val="28"/>
          <w:szCs w:val="28"/>
          <w:lang w:val="en-US"/>
        </w:rPr>
        <w:t>ogg</w:t>
      </w:r>
      <w:r w:rsidRPr="00305110">
        <w:rPr>
          <w:sz w:val="28"/>
          <w:szCs w:val="28"/>
        </w:rPr>
        <w:t xml:space="preserve"> и </w:t>
      </w:r>
      <w:r w:rsidRPr="00305110">
        <w:rPr>
          <w:sz w:val="28"/>
          <w:szCs w:val="28"/>
          <w:lang w:val="en-US"/>
        </w:rPr>
        <w:t>mp</w:t>
      </w:r>
      <w:r w:rsidRPr="00305110">
        <w:rPr>
          <w:sz w:val="28"/>
          <w:szCs w:val="28"/>
        </w:rPr>
        <w:t>3:</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110" w:rsidRPr="00691905" w:rsidTr="00C21730">
        <w:tc>
          <w:tcPr>
            <w:tcW w:w="8670" w:type="dxa"/>
            <w:shd w:val="clear" w:color="auto" w:fill="9BBB59"/>
          </w:tcPr>
          <w:p w:rsidR="00305110" w:rsidRPr="00E755D2" w:rsidRDefault="00305110" w:rsidP="00E755D2">
            <w:pPr>
              <w:jc w:val="center"/>
              <w:rPr>
                <w:b/>
                <w:bCs/>
                <w:color w:val="FFFEFF"/>
                <w:lang w:val="en-US"/>
              </w:rPr>
            </w:pPr>
            <w:r>
              <w:rPr>
                <w:b/>
                <w:bCs/>
                <w:color w:val="FFFEFF"/>
                <w:lang w:val="en-US"/>
              </w:rPr>
              <w:t>HTML</w:t>
            </w:r>
            <w:r w:rsidRPr="00305110">
              <w:rPr>
                <w:b/>
                <w:bCs/>
                <w:color w:val="FFFEFF"/>
              </w:rPr>
              <w:t>-</w:t>
            </w:r>
            <w:r>
              <w:rPr>
                <w:b/>
                <w:bCs/>
                <w:color w:val="FFFEFF"/>
              </w:rPr>
              <w:t>код для аудио-проигрывателя</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sidRPr="00691905">
              <w:rPr>
                <w:b/>
                <w:bCs/>
                <w:color w:val="FFFEFF"/>
              </w:rPr>
              <w:t>1.</w:t>
            </w:r>
            <w:r w:rsidR="00E755D2">
              <w:rPr>
                <w:b/>
                <w:bCs/>
                <w:color w:val="FFFEFF"/>
                <w:lang w:val="en-US"/>
              </w:rPr>
              <w:t>15</w:t>
            </w:r>
          </w:p>
        </w:tc>
      </w:tr>
      <w:tr w:rsidR="00305110" w:rsidRPr="009A0C76" w:rsidTr="00C21730">
        <w:trPr>
          <w:trHeight w:val="359"/>
        </w:trPr>
        <w:tc>
          <w:tcPr>
            <w:tcW w:w="8670" w:type="dxa"/>
          </w:tcPr>
          <w:p w:rsidR="00305110" w:rsidRPr="00305110" w:rsidRDefault="00305110" w:rsidP="00305110">
            <w:pPr>
              <w:pStyle w:val="HTML0"/>
              <w:rPr>
                <w:lang w:val="en-US"/>
              </w:rPr>
            </w:pPr>
            <w:r w:rsidRPr="00305110">
              <w:rPr>
                <w:lang w:val="en-US"/>
              </w:rPr>
              <w:t>&lt;html lang="ru"&gt;</w:t>
            </w:r>
          </w:p>
          <w:p w:rsidR="00305110" w:rsidRPr="00305110" w:rsidRDefault="00305110" w:rsidP="00305110">
            <w:pPr>
              <w:pStyle w:val="HTML0"/>
              <w:rPr>
                <w:lang w:val="en-US"/>
              </w:rPr>
            </w:pPr>
            <w:r w:rsidRPr="00305110">
              <w:rPr>
                <w:lang w:val="en-US"/>
              </w:rPr>
              <w:t>&lt;head&gt;</w:t>
            </w:r>
          </w:p>
          <w:p w:rsidR="00305110" w:rsidRPr="00305110" w:rsidRDefault="00305110" w:rsidP="00305110">
            <w:pPr>
              <w:pStyle w:val="HTML0"/>
              <w:rPr>
                <w:lang w:val="en-US"/>
              </w:rPr>
            </w:pPr>
            <w:r w:rsidRPr="00305110">
              <w:rPr>
                <w:lang w:val="en-US"/>
              </w:rPr>
              <w:t xml:space="preserve">  &lt;title&gt;Audio Player&lt;/title&gt;</w:t>
            </w:r>
          </w:p>
          <w:p w:rsidR="00305110" w:rsidRPr="00305110" w:rsidRDefault="00305110" w:rsidP="00305110">
            <w:pPr>
              <w:pStyle w:val="HTML0"/>
              <w:rPr>
                <w:lang w:val="en-US"/>
              </w:rPr>
            </w:pPr>
            <w:r w:rsidRPr="00305110">
              <w:rPr>
                <w:lang w:val="en-US"/>
              </w:rPr>
              <w:t>&lt;/head&gt;</w:t>
            </w:r>
          </w:p>
          <w:p w:rsidR="00305110" w:rsidRPr="00305110" w:rsidRDefault="00305110" w:rsidP="00305110">
            <w:pPr>
              <w:pStyle w:val="HTML0"/>
              <w:rPr>
                <w:lang w:val="en-US"/>
              </w:rPr>
            </w:pPr>
            <w:r w:rsidRPr="00305110">
              <w:rPr>
                <w:lang w:val="en-US"/>
              </w:rPr>
              <w:t>&lt;body&gt;</w:t>
            </w:r>
          </w:p>
          <w:p w:rsidR="00305110" w:rsidRPr="00305110" w:rsidRDefault="00305110" w:rsidP="00305110">
            <w:pPr>
              <w:pStyle w:val="HTML0"/>
              <w:rPr>
                <w:lang w:val="en-US"/>
              </w:rPr>
            </w:pPr>
            <w:r w:rsidRPr="00305110">
              <w:rPr>
                <w:lang w:val="en-US"/>
              </w:rPr>
              <w:t xml:space="preserve">  &lt;section id="player"&gt;</w:t>
            </w:r>
          </w:p>
          <w:p w:rsidR="00305110" w:rsidRPr="00305110" w:rsidRDefault="00305110" w:rsidP="00305110">
            <w:pPr>
              <w:pStyle w:val="HTML0"/>
              <w:rPr>
                <w:b/>
                <w:lang w:val="en-US"/>
              </w:rPr>
            </w:pPr>
            <w:r w:rsidRPr="00305110">
              <w:rPr>
                <w:lang w:val="en-US"/>
              </w:rPr>
              <w:t xml:space="preserve">    </w:t>
            </w:r>
            <w:r w:rsidRPr="00305110">
              <w:rPr>
                <w:b/>
                <w:lang w:val="en-US"/>
              </w:rPr>
              <w:t xml:space="preserve">&lt;audio id="media" controls&gt; </w:t>
            </w:r>
          </w:p>
          <w:p w:rsidR="00305110" w:rsidRPr="00305110" w:rsidRDefault="00305110" w:rsidP="00305110">
            <w:pPr>
              <w:pStyle w:val="HTML0"/>
              <w:rPr>
                <w:lang w:val="en-US"/>
              </w:rPr>
            </w:pPr>
            <w:r w:rsidRPr="00305110">
              <w:rPr>
                <w:lang w:val="en-US"/>
              </w:rPr>
              <w:t xml:space="preserve">      &lt;source src="http://minkbooks.com/content/beach.</w:t>
            </w:r>
            <w:r w:rsidRPr="00305110">
              <w:rPr>
                <w:b/>
                <w:lang w:val="en-US"/>
              </w:rPr>
              <w:t>mp3</w:t>
            </w:r>
            <w:r w:rsidRPr="00305110">
              <w:rPr>
                <w:lang w:val="en-US"/>
              </w:rPr>
              <w:t>"&gt;</w:t>
            </w:r>
          </w:p>
          <w:p w:rsidR="00305110" w:rsidRPr="00305110" w:rsidRDefault="00305110" w:rsidP="00305110">
            <w:pPr>
              <w:pStyle w:val="HTML0"/>
              <w:rPr>
                <w:lang w:val="en-US"/>
              </w:rPr>
            </w:pPr>
            <w:r w:rsidRPr="00305110">
              <w:rPr>
                <w:lang w:val="en-US"/>
              </w:rPr>
              <w:t xml:space="preserve">      &lt;source src="http://minkbooks.com/content/beach.</w:t>
            </w:r>
            <w:r w:rsidRPr="00305110">
              <w:rPr>
                <w:b/>
                <w:lang w:val="en-US"/>
              </w:rPr>
              <w:t>ogg</w:t>
            </w:r>
            <w:r w:rsidRPr="00305110">
              <w:rPr>
                <w:lang w:val="en-US"/>
              </w:rPr>
              <w:t>"&gt;</w:t>
            </w:r>
          </w:p>
          <w:p w:rsidR="00305110" w:rsidRPr="00305110" w:rsidRDefault="00305110" w:rsidP="00305110">
            <w:pPr>
              <w:pStyle w:val="HTML0"/>
              <w:rPr>
                <w:lang w:val="en-US"/>
              </w:rPr>
            </w:pPr>
            <w:r w:rsidRPr="00305110">
              <w:rPr>
                <w:lang w:val="en-US"/>
              </w:rPr>
              <w:t xml:space="preserve">    &lt;/audio&gt;</w:t>
            </w:r>
          </w:p>
          <w:p w:rsidR="00305110" w:rsidRPr="00305110" w:rsidRDefault="00305110" w:rsidP="00305110">
            <w:pPr>
              <w:pStyle w:val="HTML0"/>
              <w:rPr>
                <w:lang w:val="en-US"/>
              </w:rPr>
            </w:pPr>
            <w:r w:rsidRPr="00305110">
              <w:rPr>
                <w:lang w:val="en-US"/>
              </w:rPr>
              <w:t xml:space="preserve">  &lt;/section&gt;</w:t>
            </w:r>
          </w:p>
          <w:p w:rsidR="00305110" w:rsidRPr="00305110" w:rsidRDefault="00305110" w:rsidP="00305110">
            <w:pPr>
              <w:pStyle w:val="HTML0"/>
              <w:rPr>
                <w:lang w:val="en-US"/>
              </w:rPr>
            </w:pPr>
            <w:r w:rsidRPr="00305110">
              <w:rPr>
                <w:lang w:val="en-US"/>
              </w:rPr>
              <w:t>&lt;/body&gt;</w:t>
            </w:r>
          </w:p>
          <w:p w:rsidR="00305110" w:rsidRPr="009A0C76" w:rsidRDefault="00305110" w:rsidP="00305110">
            <w:pPr>
              <w:pStyle w:val="HTML0"/>
              <w:rPr>
                <w:lang w:val="en-US"/>
              </w:rPr>
            </w:pPr>
            <w:r w:rsidRPr="00305110">
              <w:rPr>
                <w:lang w:val="en-US"/>
              </w:rPr>
              <w:t>&lt;/html&gt;</w:t>
            </w:r>
          </w:p>
        </w:tc>
      </w:tr>
    </w:tbl>
    <w:p w:rsidR="00C21730" w:rsidRPr="00C21730" w:rsidRDefault="00C21730" w:rsidP="00C21730">
      <w:pPr>
        <w:pStyle w:val="1"/>
        <w:jc w:val="center"/>
        <w:rPr>
          <w:rFonts w:ascii="Times New Roman" w:hAnsi="Times New Roman"/>
        </w:rPr>
      </w:pPr>
      <w:r>
        <w:rPr>
          <w:rFonts w:ascii="Times New Roman" w:hAnsi="Times New Roman"/>
        </w:rPr>
        <w:t>2</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холст</w:t>
      </w:r>
    </w:p>
    <w:p w:rsidR="00C21730" w:rsidRPr="00C21730" w:rsidRDefault="00C21730" w:rsidP="00C21730">
      <w:pPr>
        <w:pStyle w:val="af9"/>
        <w:spacing w:before="100" w:beforeAutospacing="1" w:after="100" w:afterAutospacing="1"/>
        <w:rPr>
          <w:sz w:val="28"/>
          <w:szCs w:val="28"/>
        </w:rPr>
      </w:pPr>
      <w:r w:rsidRPr="00C21730">
        <w:rPr>
          <w:sz w:val="28"/>
          <w:szCs w:val="28"/>
        </w:rPr>
        <w:t>API canvas (холст) позволяет рисовать графические элементы, выводить на экран изображения из файла, анимировать и обрабатывать рисунки и текст. Используя его совместно с другими API можно создавать двухмерные и даже трехмерные игры для Сети.</w:t>
      </w:r>
    </w:p>
    <w:p w:rsidR="00C21730" w:rsidRDefault="00C21730" w:rsidP="00C21730">
      <w:pPr>
        <w:pStyle w:val="af9"/>
        <w:spacing w:before="100" w:beforeAutospacing="1" w:after="100" w:afterAutospacing="1"/>
        <w:rPr>
          <w:sz w:val="28"/>
          <w:szCs w:val="28"/>
        </w:rPr>
      </w:pPr>
      <w:r w:rsidRPr="00C21730">
        <w:rPr>
          <w:sz w:val="28"/>
          <w:szCs w:val="28"/>
        </w:rPr>
        <w:t>Элемент &lt;canvas&gt; создает пустой прямоугольник, внутри которого визуализируются результаты применения методов рисования.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21730" w:rsidRPr="00691905" w:rsidTr="00C21730">
        <w:tc>
          <w:tcPr>
            <w:tcW w:w="8670" w:type="dxa"/>
            <w:shd w:val="clear" w:color="auto" w:fill="9BBB59"/>
          </w:tcPr>
          <w:p w:rsidR="00C21730" w:rsidRPr="00691905" w:rsidRDefault="00C21730" w:rsidP="00C21730">
            <w:pPr>
              <w:jc w:val="center"/>
              <w:rPr>
                <w:b/>
                <w:bCs/>
                <w:color w:val="FFFEFF"/>
              </w:rPr>
            </w:pPr>
            <w:r>
              <w:rPr>
                <w:b/>
                <w:bCs/>
                <w:color w:val="FFFEFF"/>
              </w:rPr>
              <w:t xml:space="preserve">Использование элемента </w:t>
            </w:r>
            <w:r>
              <w:rPr>
                <w:b/>
                <w:bCs/>
                <w:color w:val="FFFEFF"/>
                <w:lang w:val="en-US"/>
              </w:rPr>
              <w:t>canvas</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rPr>
              <w:t>1</w:t>
            </w:r>
          </w:p>
        </w:tc>
      </w:tr>
      <w:tr w:rsidR="00C21730" w:rsidRPr="009A0C76" w:rsidTr="00C21730">
        <w:trPr>
          <w:trHeight w:val="359"/>
        </w:trPr>
        <w:tc>
          <w:tcPr>
            <w:tcW w:w="8670" w:type="dxa"/>
          </w:tcPr>
          <w:p w:rsidR="00C21730" w:rsidRPr="00C21730" w:rsidRDefault="00C21730" w:rsidP="00C21730">
            <w:pPr>
              <w:pStyle w:val="HTML0"/>
              <w:rPr>
                <w:lang w:val="en-US"/>
              </w:rPr>
            </w:pPr>
            <w:r w:rsidRPr="00C21730">
              <w:rPr>
                <w:lang w:val="en-US"/>
              </w:rPr>
              <w:t>&lt;html lang="en"&gt;</w:t>
            </w:r>
          </w:p>
          <w:p w:rsidR="00C21730" w:rsidRPr="00C21730" w:rsidRDefault="00C21730" w:rsidP="00C21730">
            <w:pPr>
              <w:pStyle w:val="HTML0"/>
              <w:rPr>
                <w:lang w:val="en-US"/>
              </w:rPr>
            </w:pPr>
            <w:r w:rsidRPr="00C21730">
              <w:rPr>
                <w:lang w:val="en-US"/>
              </w:rPr>
              <w:t>&lt;head&gt;</w:t>
            </w:r>
          </w:p>
          <w:p w:rsidR="00C21730" w:rsidRPr="00C21730" w:rsidRDefault="00C21730" w:rsidP="00C21730">
            <w:pPr>
              <w:pStyle w:val="HTML0"/>
              <w:rPr>
                <w:lang w:val="en-US"/>
              </w:rPr>
            </w:pPr>
            <w:r w:rsidRPr="00C21730">
              <w:rPr>
                <w:lang w:val="en-US"/>
              </w:rPr>
              <w:t xml:space="preserve">  &lt;title&gt;Canvas API&lt;/title&gt;</w:t>
            </w:r>
          </w:p>
          <w:p w:rsidR="00C21730" w:rsidRPr="00C21730" w:rsidRDefault="00C21730" w:rsidP="00C21730">
            <w:pPr>
              <w:pStyle w:val="HTML0"/>
              <w:rPr>
                <w:lang w:val="en-US"/>
              </w:rPr>
            </w:pPr>
            <w:r w:rsidRPr="00C21730">
              <w:rPr>
                <w:lang w:val="en-US"/>
              </w:rPr>
              <w:t xml:space="preserve">  &lt;script src="canvas.js"&gt;&lt;/script&gt;</w:t>
            </w:r>
          </w:p>
          <w:p w:rsidR="00C21730" w:rsidRPr="00C21730" w:rsidRDefault="00C21730" w:rsidP="00C21730">
            <w:pPr>
              <w:pStyle w:val="HTML0"/>
              <w:rPr>
                <w:lang w:val="en-US"/>
              </w:rPr>
            </w:pPr>
            <w:r w:rsidRPr="00C21730">
              <w:rPr>
                <w:lang w:val="en-US"/>
              </w:rPr>
              <w:t>&lt;/head&gt;</w:t>
            </w:r>
          </w:p>
          <w:p w:rsidR="00C21730" w:rsidRPr="00C21730" w:rsidRDefault="00C21730" w:rsidP="00C21730">
            <w:pPr>
              <w:pStyle w:val="HTML0"/>
              <w:rPr>
                <w:lang w:val="en-US"/>
              </w:rPr>
            </w:pPr>
            <w:r w:rsidRPr="00C21730">
              <w:rPr>
                <w:lang w:val="en-US"/>
              </w:rPr>
              <w:t>&lt;body&gt;</w:t>
            </w:r>
          </w:p>
          <w:p w:rsidR="00C21730" w:rsidRPr="00C21730" w:rsidRDefault="00C21730" w:rsidP="00C21730">
            <w:pPr>
              <w:pStyle w:val="HTML0"/>
              <w:rPr>
                <w:lang w:val="en-US"/>
              </w:rPr>
            </w:pPr>
            <w:r w:rsidRPr="00C21730">
              <w:rPr>
                <w:lang w:val="en-US"/>
              </w:rPr>
              <w:t xml:space="preserve">  &lt;section id="canvasbox"&gt;</w:t>
            </w:r>
          </w:p>
          <w:p w:rsidR="00C21730" w:rsidRPr="00C21730" w:rsidRDefault="00C21730" w:rsidP="00C21730">
            <w:pPr>
              <w:pStyle w:val="HTML0"/>
              <w:rPr>
                <w:b/>
                <w:lang w:val="en-US"/>
              </w:rPr>
            </w:pPr>
            <w:r w:rsidRPr="00C21730">
              <w:rPr>
                <w:b/>
                <w:lang w:val="en-US"/>
              </w:rPr>
              <w:t xml:space="preserve">    &lt;canvas id="canvas" width="500" height="300"&gt;&lt;/canvas&gt;</w:t>
            </w:r>
          </w:p>
          <w:p w:rsidR="00C21730" w:rsidRPr="00C21730" w:rsidRDefault="00C21730" w:rsidP="00C21730">
            <w:pPr>
              <w:pStyle w:val="HTML0"/>
              <w:rPr>
                <w:lang w:val="en-US"/>
              </w:rPr>
            </w:pPr>
            <w:r w:rsidRPr="00C21730">
              <w:rPr>
                <w:lang w:val="en-US"/>
              </w:rPr>
              <w:t xml:space="preserve">  &lt;/section&gt;</w:t>
            </w:r>
          </w:p>
          <w:p w:rsidR="00C21730" w:rsidRPr="00C21730" w:rsidRDefault="00C21730" w:rsidP="00C21730">
            <w:pPr>
              <w:pStyle w:val="HTML0"/>
              <w:rPr>
                <w:lang w:val="en-US"/>
              </w:rPr>
            </w:pPr>
            <w:r w:rsidRPr="00C21730">
              <w:rPr>
                <w:lang w:val="en-US"/>
              </w:rPr>
              <w:t>&lt;/body&gt;</w:t>
            </w:r>
          </w:p>
          <w:p w:rsidR="00C21730" w:rsidRPr="00C21730" w:rsidRDefault="00C21730" w:rsidP="00C21730">
            <w:pPr>
              <w:pStyle w:val="HTML0"/>
              <w:rPr>
                <w:lang w:val="en-US"/>
              </w:rPr>
            </w:pPr>
            <w:r w:rsidRPr="00C21730">
              <w:rPr>
                <w:lang w:val="en-US"/>
              </w:rPr>
              <w:t>&lt;/html&gt;</w:t>
            </w:r>
          </w:p>
          <w:p w:rsidR="00C21730" w:rsidRPr="009A0C76" w:rsidRDefault="00C21730" w:rsidP="00C21730">
            <w:pPr>
              <w:pStyle w:val="HTML0"/>
              <w:rPr>
                <w:lang w:val="en-US"/>
              </w:rPr>
            </w:pPr>
          </w:p>
        </w:tc>
      </w:tr>
    </w:tbl>
    <w:p w:rsidR="00C21730" w:rsidRDefault="00C21730" w:rsidP="00194D5F">
      <w:pPr>
        <w:pStyle w:val="af9"/>
        <w:spacing w:before="100" w:beforeAutospacing="1" w:after="100" w:afterAutospacing="1"/>
        <w:rPr>
          <w:sz w:val="28"/>
          <w:szCs w:val="28"/>
        </w:rPr>
      </w:pPr>
      <w:r w:rsidRPr="00C21730">
        <w:rPr>
          <w:sz w:val="28"/>
          <w:szCs w:val="28"/>
        </w:rPr>
        <w:t>Для подготовки</w:t>
      </w:r>
      <w:r w:rsidR="00A32DE3">
        <w:rPr>
          <w:sz w:val="28"/>
          <w:szCs w:val="28"/>
        </w:rPr>
        <w:t xml:space="preserve"> элемента &lt;canvas&gt; к рисованию</w:t>
      </w:r>
      <w:r w:rsidR="00A32DE3" w:rsidRPr="00A32DE3">
        <w:rPr>
          <w:sz w:val="28"/>
          <w:szCs w:val="28"/>
        </w:rPr>
        <w:t xml:space="preserve"> </w:t>
      </w:r>
      <w:r w:rsidRPr="00C21730">
        <w:rPr>
          <w:sz w:val="28"/>
          <w:szCs w:val="28"/>
        </w:rPr>
        <w:t>сперва необходимо вызвать метод getContext().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21730" w:rsidRPr="00691905" w:rsidTr="00C21730">
        <w:tc>
          <w:tcPr>
            <w:tcW w:w="8670" w:type="dxa"/>
            <w:shd w:val="clear" w:color="auto" w:fill="9BBB59"/>
          </w:tcPr>
          <w:p w:rsidR="00C21730" w:rsidRPr="00691905" w:rsidRDefault="00FE4AD1" w:rsidP="00C21730">
            <w:pPr>
              <w:jc w:val="center"/>
              <w:rPr>
                <w:b/>
                <w:bCs/>
                <w:color w:val="FFFEFF"/>
              </w:rPr>
            </w:pPr>
            <w:r>
              <w:rPr>
                <w:b/>
                <w:bCs/>
                <w:color w:val="FFFEFF"/>
              </w:rPr>
              <w:lastRenderedPageBreak/>
              <w:t>Подготовка холста к рисованию</w:t>
            </w:r>
            <w:r w:rsidR="00C21730" w:rsidRPr="00691905">
              <w:rPr>
                <w:b/>
                <w:bCs/>
                <w:color w:val="FFFEFF"/>
              </w:rPr>
              <w:t xml:space="preserve">. </w:t>
            </w:r>
            <w:r w:rsidR="00C21730">
              <w:rPr>
                <w:b/>
                <w:bCs/>
                <w:color w:val="FFFEFF"/>
              </w:rPr>
              <w:t>Листинг</w:t>
            </w:r>
            <w:r w:rsidR="00C21730" w:rsidRPr="00691905">
              <w:rPr>
                <w:b/>
                <w:bCs/>
                <w:color w:val="FFFEFF"/>
              </w:rPr>
              <w:t xml:space="preserve"> </w:t>
            </w:r>
            <w:r w:rsidR="00F71931">
              <w:rPr>
                <w:b/>
                <w:bCs/>
                <w:color w:val="FFFEFF"/>
              </w:rPr>
              <w:t>2</w:t>
            </w:r>
            <w:r w:rsidR="00F71931" w:rsidRPr="00346DD7">
              <w:rPr>
                <w:b/>
                <w:bCs/>
                <w:color w:val="FFFEFF"/>
              </w:rPr>
              <w:t>.</w:t>
            </w:r>
            <w:r w:rsidR="00C21730">
              <w:rPr>
                <w:b/>
                <w:bCs/>
                <w:color w:val="FFFEFF"/>
              </w:rPr>
              <w:t>2</w:t>
            </w:r>
            <w:r w:rsidR="00C21730" w:rsidRPr="00691905">
              <w:rPr>
                <w:b/>
                <w:bCs/>
                <w:color w:val="FFFEFF"/>
              </w:rPr>
              <w:t>.</w:t>
            </w:r>
            <w:r w:rsidR="00C21730">
              <w:rPr>
                <w:b/>
                <w:bCs/>
                <w:color w:val="FFFEFF"/>
              </w:rPr>
              <w:t>2</w:t>
            </w:r>
          </w:p>
        </w:tc>
      </w:tr>
      <w:tr w:rsidR="00C21730" w:rsidRPr="009A0C76" w:rsidTr="00C21730">
        <w:trPr>
          <w:trHeight w:val="359"/>
        </w:trPr>
        <w:tc>
          <w:tcPr>
            <w:tcW w:w="8670" w:type="dxa"/>
          </w:tcPr>
          <w:p w:rsidR="00C21730" w:rsidRPr="00C21730" w:rsidRDefault="00C21730" w:rsidP="00C21730">
            <w:pPr>
              <w:pStyle w:val="HTML0"/>
              <w:rPr>
                <w:rStyle w:val="hl-code"/>
                <w:lang w:val="en-US"/>
              </w:rPr>
            </w:pPr>
            <w:r w:rsidRPr="00C21730">
              <w:rPr>
                <w:rStyle w:val="hl-reserved"/>
                <w:lang w:val="en-US"/>
              </w:rPr>
              <w:t>function</w:t>
            </w:r>
            <w:r w:rsidRPr="00C21730">
              <w:rPr>
                <w:rStyle w:val="hl-code"/>
                <w:lang w:val="en-US"/>
              </w:rPr>
              <w:t xml:space="preserve"> </w:t>
            </w:r>
            <w:r w:rsidRPr="00C21730">
              <w:rPr>
                <w:rStyle w:val="hl-identifier"/>
                <w:lang w:val="en-US"/>
              </w:rPr>
              <w:t>initiate</w:t>
            </w:r>
            <w:r w:rsidRPr="00C21730">
              <w:rPr>
                <w:rStyle w:val="hl-brackets"/>
                <w:lang w:val="en-US"/>
              </w:rPr>
              <w:t>(){</w:t>
            </w:r>
          </w:p>
          <w:p w:rsidR="00C21730" w:rsidRPr="00C21730" w:rsidRDefault="00C21730" w:rsidP="00C21730">
            <w:pPr>
              <w:pStyle w:val="HTML0"/>
              <w:rPr>
                <w:rStyle w:val="hl-code"/>
                <w:lang w:val="en-US"/>
              </w:rPr>
            </w:pPr>
            <w:r w:rsidRPr="00C21730">
              <w:rPr>
                <w:rStyle w:val="hl-code"/>
                <w:lang w:val="en-US"/>
              </w:rPr>
              <w:t xml:space="preserve">  </w:t>
            </w:r>
            <w:r w:rsidRPr="00C21730">
              <w:rPr>
                <w:rStyle w:val="hl-reserved"/>
                <w:lang w:val="en-US"/>
              </w:rPr>
              <w:t>var</w:t>
            </w:r>
            <w:r w:rsidRPr="00C21730">
              <w:rPr>
                <w:rStyle w:val="hl-code"/>
                <w:lang w:val="en-US"/>
              </w:rPr>
              <w:t xml:space="preserve"> </w:t>
            </w:r>
            <w:r w:rsidRPr="00C21730">
              <w:rPr>
                <w:rStyle w:val="hl-identifier"/>
                <w:lang w:val="en-US"/>
              </w:rPr>
              <w:t>elem</w:t>
            </w:r>
            <w:r w:rsidRPr="00C21730">
              <w:rPr>
                <w:rStyle w:val="hl-code"/>
                <w:lang w:val="en-US"/>
              </w:rPr>
              <w:t xml:space="preserve"> = </w:t>
            </w:r>
            <w:r w:rsidRPr="00C21730">
              <w:rPr>
                <w:rStyle w:val="hl-builtin"/>
                <w:lang w:val="en-US"/>
              </w:rPr>
              <w:t>document</w:t>
            </w:r>
            <w:r w:rsidRPr="00C21730">
              <w:rPr>
                <w:rStyle w:val="hl-code"/>
                <w:lang w:val="en-US"/>
              </w:rPr>
              <w:t>.</w:t>
            </w:r>
            <w:r w:rsidRPr="00C21730">
              <w:rPr>
                <w:rStyle w:val="hl-identifier"/>
                <w:lang w:val="en-US"/>
              </w:rPr>
              <w:t>getElementById</w:t>
            </w:r>
            <w:r w:rsidRPr="00C21730">
              <w:rPr>
                <w:rStyle w:val="hl-brackets"/>
                <w:lang w:val="en-US"/>
              </w:rPr>
              <w:t>(</w:t>
            </w:r>
            <w:r w:rsidRPr="00C21730">
              <w:rPr>
                <w:rStyle w:val="hl-quotes"/>
                <w:lang w:val="en-US"/>
              </w:rPr>
              <w:t>'</w:t>
            </w:r>
            <w:r w:rsidRPr="00C21730">
              <w:rPr>
                <w:rStyle w:val="hl-string"/>
                <w:lang w:val="en-US"/>
              </w:rPr>
              <w:t>canvas</w:t>
            </w:r>
            <w:r w:rsidRPr="00C21730">
              <w:rPr>
                <w:rStyle w:val="hl-quotes"/>
                <w:lang w:val="en-US"/>
              </w:rPr>
              <w:t>'</w:t>
            </w:r>
            <w:r w:rsidRPr="00C21730">
              <w:rPr>
                <w:rStyle w:val="hl-brackets"/>
                <w:lang w:val="en-US"/>
              </w:rPr>
              <w:t>)</w:t>
            </w:r>
            <w:r w:rsidRPr="00C21730">
              <w:rPr>
                <w:rStyle w:val="hl-code"/>
                <w:lang w:val="en-US"/>
              </w:rPr>
              <w:t>;</w:t>
            </w:r>
          </w:p>
          <w:p w:rsidR="00C21730" w:rsidRPr="00C21730" w:rsidRDefault="00C21730" w:rsidP="00C21730">
            <w:pPr>
              <w:pStyle w:val="HTML0"/>
              <w:rPr>
                <w:rStyle w:val="hl-code"/>
                <w:lang w:val="en-US"/>
              </w:rPr>
            </w:pPr>
            <w:r w:rsidRPr="00C21730">
              <w:rPr>
                <w:rStyle w:val="hl-code"/>
                <w:lang w:val="en-US"/>
              </w:rPr>
              <w:t xml:space="preserve">  </w:t>
            </w:r>
            <w:r w:rsidRPr="00C21730">
              <w:rPr>
                <w:rStyle w:val="hl-reserved"/>
                <w:lang w:val="en-US"/>
              </w:rPr>
              <w:t>var</w:t>
            </w:r>
            <w:r w:rsidRPr="00C21730">
              <w:rPr>
                <w:rStyle w:val="hl-code"/>
                <w:lang w:val="en-US"/>
              </w:rPr>
              <w:t xml:space="preserve"> </w:t>
            </w:r>
            <w:r w:rsidRPr="00C21730">
              <w:rPr>
                <w:rStyle w:val="hl-identifier"/>
                <w:lang w:val="en-US"/>
              </w:rPr>
              <w:t>canvas</w:t>
            </w:r>
            <w:r w:rsidRPr="00C21730">
              <w:rPr>
                <w:rStyle w:val="hl-code"/>
                <w:lang w:val="en-US"/>
              </w:rPr>
              <w:t xml:space="preserve"> = </w:t>
            </w:r>
            <w:r w:rsidRPr="00C21730">
              <w:rPr>
                <w:rStyle w:val="hl-identifier"/>
                <w:b/>
                <w:lang w:val="en-US"/>
              </w:rPr>
              <w:t>elem</w:t>
            </w:r>
            <w:r w:rsidRPr="00C21730">
              <w:rPr>
                <w:rStyle w:val="hl-code"/>
                <w:b/>
                <w:lang w:val="en-US"/>
              </w:rPr>
              <w:t>.</w:t>
            </w:r>
            <w:r w:rsidRPr="00C21730">
              <w:rPr>
                <w:rStyle w:val="hl-identifier"/>
                <w:b/>
                <w:lang w:val="en-US"/>
              </w:rPr>
              <w:t>getContext</w:t>
            </w:r>
            <w:r w:rsidRPr="00C21730">
              <w:rPr>
                <w:rStyle w:val="hl-brackets"/>
                <w:b/>
                <w:lang w:val="en-US"/>
              </w:rPr>
              <w:t>(</w:t>
            </w:r>
            <w:r w:rsidRPr="00C21730">
              <w:rPr>
                <w:rStyle w:val="hl-quotes"/>
                <w:b/>
                <w:lang w:val="en-US"/>
              </w:rPr>
              <w:t>'</w:t>
            </w:r>
            <w:r w:rsidRPr="00C21730">
              <w:rPr>
                <w:rStyle w:val="hl-string"/>
                <w:b/>
                <w:lang w:val="en-US"/>
              </w:rPr>
              <w:t>2d</w:t>
            </w:r>
            <w:r w:rsidRPr="00C21730">
              <w:rPr>
                <w:rStyle w:val="hl-quotes"/>
                <w:b/>
                <w:lang w:val="en-US"/>
              </w:rPr>
              <w:t>'</w:t>
            </w:r>
            <w:r w:rsidRPr="00C21730">
              <w:rPr>
                <w:rStyle w:val="hl-brackets"/>
                <w:b/>
                <w:lang w:val="en-US"/>
              </w:rPr>
              <w:t>)</w:t>
            </w:r>
            <w:r w:rsidRPr="00C21730">
              <w:rPr>
                <w:rStyle w:val="hl-code"/>
                <w:b/>
                <w:lang w:val="en-US"/>
              </w:rPr>
              <w:t>;</w:t>
            </w:r>
          </w:p>
          <w:p w:rsidR="00C21730" w:rsidRDefault="00C21730" w:rsidP="00C21730">
            <w:pPr>
              <w:pStyle w:val="HTML0"/>
              <w:rPr>
                <w:rStyle w:val="hl-code"/>
              </w:rPr>
            </w:pPr>
            <w:r>
              <w:rPr>
                <w:rStyle w:val="hl-brackets"/>
              </w:rPr>
              <w:t>}</w:t>
            </w:r>
          </w:p>
          <w:p w:rsidR="00C21730" w:rsidRDefault="00C21730" w:rsidP="00C21730">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C21730" w:rsidRPr="009A0C76" w:rsidRDefault="00C21730" w:rsidP="00C21730">
            <w:pPr>
              <w:pStyle w:val="HTML0"/>
              <w:rPr>
                <w:lang w:val="en-US"/>
              </w:rPr>
            </w:pPr>
          </w:p>
        </w:tc>
      </w:tr>
    </w:tbl>
    <w:p w:rsidR="00C21730" w:rsidRPr="00FE4AD1" w:rsidRDefault="00FE4AD1" w:rsidP="00194D5F">
      <w:pPr>
        <w:pStyle w:val="af9"/>
        <w:spacing w:before="100" w:beforeAutospacing="1" w:after="100" w:afterAutospacing="1"/>
        <w:rPr>
          <w:b/>
          <w:sz w:val="28"/>
          <w:szCs w:val="28"/>
        </w:rPr>
      </w:pPr>
      <w:r w:rsidRPr="00FE4AD1">
        <w:rPr>
          <w:b/>
          <w:sz w:val="28"/>
          <w:szCs w:val="28"/>
        </w:rPr>
        <w:t>Прямоугольник</w:t>
      </w:r>
    </w:p>
    <w:p w:rsidR="00FE4AD1" w:rsidRPr="00FE4AD1" w:rsidRDefault="00FE4AD1" w:rsidP="00FE4AD1">
      <w:pPr>
        <w:pStyle w:val="af9"/>
        <w:spacing w:before="100" w:beforeAutospacing="1" w:after="100" w:afterAutospacing="1"/>
        <w:rPr>
          <w:sz w:val="28"/>
          <w:szCs w:val="28"/>
        </w:rPr>
      </w:pPr>
      <w:r w:rsidRPr="00FE4AD1">
        <w:rPr>
          <w:sz w:val="28"/>
          <w:szCs w:val="28"/>
        </w:rPr>
        <w:t>Для рисования прямоугольников доступны следующие методы:</w:t>
      </w:r>
    </w:p>
    <w:p w:rsidR="00FE4AD1" w:rsidRPr="00FE4AD1" w:rsidRDefault="00FE4AD1" w:rsidP="00760585">
      <w:pPr>
        <w:pStyle w:val="af9"/>
        <w:numPr>
          <w:ilvl w:val="0"/>
          <w:numId w:val="20"/>
        </w:numPr>
        <w:spacing w:before="100" w:beforeAutospacing="1" w:after="100" w:afterAutospacing="1"/>
        <w:rPr>
          <w:sz w:val="28"/>
          <w:szCs w:val="28"/>
        </w:rPr>
      </w:pPr>
      <w:r w:rsidRPr="00FE4AD1">
        <w:rPr>
          <w:b/>
          <w:sz w:val="28"/>
          <w:szCs w:val="28"/>
          <w:lang w:val="en-US"/>
        </w:rPr>
        <w:t>fillRect</w:t>
      </w:r>
      <w:r w:rsidRPr="00FE4AD1">
        <w:rPr>
          <w:sz w:val="28"/>
          <w:szCs w:val="28"/>
        </w:rPr>
        <w:t>(</w:t>
      </w:r>
      <w:r w:rsidRPr="00FE4AD1">
        <w:rPr>
          <w:sz w:val="28"/>
          <w:szCs w:val="28"/>
          <w:lang w:val="en-US"/>
        </w:rPr>
        <w:t>x</w:t>
      </w:r>
      <w:r w:rsidRPr="00FE4AD1">
        <w:rPr>
          <w:sz w:val="28"/>
          <w:szCs w:val="28"/>
        </w:rPr>
        <w:t xml:space="preserve">, </w:t>
      </w:r>
      <w:r w:rsidRPr="00FE4AD1">
        <w:rPr>
          <w:sz w:val="28"/>
          <w:szCs w:val="28"/>
          <w:lang w:val="en-US"/>
        </w:rPr>
        <w:t>y</w:t>
      </w:r>
      <w:r w:rsidRPr="00FE4AD1">
        <w:rPr>
          <w:sz w:val="28"/>
          <w:szCs w:val="28"/>
        </w:rPr>
        <w:t xml:space="preserve">, </w:t>
      </w:r>
      <w:r w:rsidRPr="00FE4AD1">
        <w:rPr>
          <w:sz w:val="28"/>
          <w:szCs w:val="28"/>
          <w:lang w:val="en-US"/>
        </w:rPr>
        <w:t>width</w:t>
      </w:r>
      <w:r w:rsidRPr="00FE4AD1">
        <w:rPr>
          <w:sz w:val="28"/>
          <w:szCs w:val="28"/>
        </w:rPr>
        <w:t xml:space="preserve">, </w:t>
      </w:r>
      <w:r w:rsidRPr="00FE4AD1">
        <w:rPr>
          <w:sz w:val="28"/>
          <w:szCs w:val="28"/>
          <w:lang w:val="en-US"/>
        </w:rPr>
        <w:t>height</w:t>
      </w:r>
      <w:r w:rsidRPr="00FE4AD1">
        <w:rPr>
          <w:sz w:val="28"/>
          <w:szCs w:val="28"/>
        </w:rPr>
        <w:t xml:space="preserve">) предназначен для рисования прямоугольника залитого цветом. Верхний левый угол фигуры будет находиться в точке заданной атрибутами </w:t>
      </w:r>
      <w:r w:rsidRPr="00FE4AD1">
        <w:rPr>
          <w:sz w:val="28"/>
          <w:szCs w:val="28"/>
          <w:lang w:val="en-US"/>
        </w:rPr>
        <w:t>x</w:t>
      </w:r>
      <w:r w:rsidRPr="00FE4AD1">
        <w:rPr>
          <w:sz w:val="28"/>
          <w:szCs w:val="28"/>
        </w:rPr>
        <w:t xml:space="preserve"> и </w:t>
      </w:r>
      <w:r w:rsidRPr="00FE4AD1">
        <w:rPr>
          <w:sz w:val="28"/>
          <w:szCs w:val="28"/>
          <w:lang w:val="en-US"/>
        </w:rPr>
        <w:t>y</w:t>
      </w:r>
      <w:r w:rsidRPr="00FE4AD1">
        <w:rPr>
          <w:sz w:val="28"/>
          <w:szCs w:val="28"/>
        </w:rPr>
        <w:t>.</w:t>
      </w:r>
    </w:p>
    <w:p w:rsidR="00FE4AD1" w:rsidRPr="00FE4AD1" w:rsidRDefault="00FE4AD1" w:rsidP="00760585">
      <w:pPr>
        <w:pStyle w:val="af9"/>
        <w:numPr>
          <w:ilvl w:val="0"/>
          <w:numId w:val="20"/>
        </w:numPr>
        <w:spacing w:before="100" w:beforeAutospacing="1" w:after="100" w:afterAutospacing="1"/>
        <w:rPr>
          <w:sz w:val="28"/>
          <w:szCs w:val="28"/>
        </w:rPr>
      </w:pPr>
      <w:r w:rsidRPr="00FE4AD1">
        <w:rPr>
          <w:b/>
          <w:sz w:val="28"/>
          <w:szCs w:val="28"/>
          <w:lang w:val="en-US"/>
        </w:rPr>
        <w:t>strokeRect</w:t>
      </w:r>
      <w:r w:rsidRPr="00FE4AD1">
        <w:rPr>
          <w:sz w:val="28"/>
          <w:szCs w:val="28"/>
        </w:rPr>
        <w:t>(</w:t>
      </w:r>
      <w:r w:rsidRPr="00FE4AD1">
        <w:rPr>
          <w:sz w:val="28"/>
          <w:szCs w:val="28"/>
          <w:lang w:val="en-US"/>
        </w:rPr>
        <w:t>x</w:t>
      </w:r>
      <w:r w:rsidRPr="00FE4AD1">
        <w:rPr>
          <w:sz w:val="28"/>
          <w:szCs w:val="28"/>
        </w:rPr>
        <w:t xml:space="preserve">, </w:t>
      </w:r>
      <w:r w:rsidRPr="00FE4AD1">
        <w:rPr>
          <w:sz w:val="28"/>
          <w:szCs w:val="28"/>
          <w:lang w:val="en-US"/>
        </w:rPr>
        <w:t>y</w:t>
      </w:r>
      <w:r w:rsidRPr="00FE4AD1">
        <w:rPr>
          <w:sz w:val="28"/>
          <w:szCs w:val="28"/>
        </w:rPr>
        <w:t xml:space="preserve">, </w:t>
      </w:r>
      <w:r w:rsidRPr="00FE4AD1">
        <w:rPr>
          <w:sz w:val="28"/>
          <w:szCs w:val="28"/>
          <w:lang w:val="en-US"/>
        </w:rPr>
        <w:t>width</w:t>
      </w:r>
      <w:r w:rsidRPr="00FE4AD1">
        <w:rPr>
          <w:sz w:val="28"/>
          <w:szCs w:val="28"/>
        </w:rPr>
        <w:t xml:space="preserve">, </w:t>
      </w:r>
      <w:r w:rsidRPr="00FE4AD1">
        <w:rPr>
          <w:sz w:val="28"/>
          <w:szCs w:val="28"/>
          <w:lang w:val="en-US"/>
        </w:rPr>
        <w:t>height</w:t>
      </w:r>
      <w:r w:rsidRPr="00FE4AD1">
        <w:rPr>
          <w:sz w:val="28"/>
          <w:szCs w:val="28"/>
        </w:rPr>
        <w:t>) аналогичен предыдущему, но создает пустой, не залитый цветом, прямоугольный контур.</w:t>
      </w:r>
    </w:p>
    <w:p w:rsidR="00FE4AD1" w:rsidRPr="00FE4AD1" w:rsidRDefault="00FE4AD1" w:rsidP="00760585">
      <w:pPr>
        <w:pStyle w:val="af9"/>
        <w:numPr>
          <w:ilvl w:val="0"/>
          <w:numId w:val="20"/>
        </w:numPr>
        <w:spacing w:before="100" w:beforeAutospacing="1" w:after="100" w:afterAutospacing="1"/>
        <w:rPr>
          <w:sz w:val="28"/>
          <w:szCs w:val="28"/>
        </w:rPr>
      </w:pPr>
      <w:r w:rsidRPr="00FE4AD1">
        <w:rPr>
          <w:b/>
          <w:sz w:val="28"/>
          <w:szCs w:val="28"/>
          <w:lang w:val="en-US"/>
        </w:rPr>
        <w:t>clearRect</w:t>
      </w:r>
      <w:r w:rsidRPr="00FE4AD1">
        <w:rPr>
          <w:sz w:val="28"/>
          <w:szCs w:val="28"/>
        </w:rPr>
        <w:t>(</w:t>
      </w:r>
      <w:r w:rsidRPr="00FE4AD1">
        <w:rPr>
          <w:sz w:val="28"/>
          <w:szCs w:val="28"/>
          <w:lang w:val="en-US"/>
        </w:rPr>
        <w:t>x</w:t>
      </w:r>
      <w:r w:rsidRPr="00FE4AD1">
        <w:rPr>
          <w:sz w:val="28"/>
          <w:szCs w:val="28"/>
        </w:rPr>
        <w:t xml:space="preserve">, </w:t>
      </w:r>
      <w:r w:rsidRPr="00FE4AD1">
        <w:rPr>
          <w:sz w:val="28"/>
          <w:szCs w:val="28"/>
          <w:lang w:val="en-US"/>
        </w:rPr>
        <w:t>y</w:t>
      </w:r>
      <w:r w:rsidRPr="00FE4AD1">
        <w:rPr>
          <w:sz w:val="28"/>
          <w:szCs w:val="28"/>
        </w:rPr>
        <w:t xml:space="preserve">, </w:t>
      </w:r>
      <w:r w:rsidRPr="00FE4AD1">
        <w:rPr>
          <w:sz w:val="28"/>
          <w:szCs w:val="28"/>
          <w:lang w:val="en-US"/>
        </w:rPr>
        <w:t>width</w:t>
      </w:r>
      <w:r w:rsidRPr="00FE4AD1">
        <w:rPr>
          <w:sz w:val="28"/>
          <w:szCs w:val="28"/>
        </w:rPr>
        <w:t xml:space="preserve">, </w:t>
      </w:r>
      <w:r w:rsidRPr="00FE4AD1">
        <w:rPr>
          <w:sz w:val="28"/>
          <w:szCs w:val="28"/>
          <w:lang w:val="en-US"/>
        </w:rPr>
        <w:t>height</w:t>
      </w:r>
      <w:r w:rsidRPr="00FE4AD1">
        <w:rPr>
          <w:sz w:val="28"/>
          <w:szCs w:val="28"/>
        </w:rPr>
        <w:t>) предназначен для вычитания прямоугольной области, работает как прямоугольный ластик.</w:t>
      </w:r>
    </w:p>
    <w:p w:rsidR="00FE4AD1" w:rsidRPr="00FE4AD1" w:rsidRDefault="00FE4AD1" w:rsidP="00FE4AD1">
      <w:pPr>
        <w:pStyle w:val="af9"/>
        <w:spacing w:before="100" w:beforeAutospacing="1" w:after="100" w:afterAutospacing="1"/>
        <w:rPr>
          <w:sz w:val="28"/>
          <w:szCs w:val="28"/>
        </w:rPr>
      </w:pPr>
      <w:r w:rsidRPr="00FE4AD1">
        <w:rPr>
          <w:sz w:val="28"/>
          <w:szCs w:val="28"/>
        </w:rPr>
        <w:t>Применяя эти методы, нарисуем прямоугольник: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E4AD1" w:rsidRPr="00691905" w:rsidTr="005310B9">
        <w:tc>
          <w:tcPr>
            <w:tcW w:w="8670" w:type="dxa"/>
            <w:shd w:val="clear" w:color="auto" w:fill="9BBB59"/>
          </w:tcPr>
          <w:p w:rsidR="00FE4AD1" w:rsidRPr="00FE4AD1" w:rsidRDefault="00FE4AD1" w:rsidP="00FE4AD1">
            <w:pPr>
              <w:jc w:val="center"/>
              <w:rPr>
                <w:b/>
                <w:bCs/>
                <w:color w:val="FFFEFF"/>
                <w:lang w:val="en-US"/>
              </w:rPr>
            </w:pPr>
            <w:r>
              <w:rPr>
                <w:b/>
                <w:bCs/>
                <w:color w:val="FFFEFF"/>
              </w:rPr>
              <w:t>Рисование прямоугольника</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lang w:val="en-US"/>
              </w:rPr>
              <w:t>3</w:t>
            </w:r>
          </w:p>
        </w:tc>
      </w:tr>
      <w:tr w:rsidR="00FE4AD1" w:rsidRPr="009A0C76" w:rsidTr="005310B9">
        <w:trPr>
          <w:trHeight w:val="359"/>
        </w:trPr>
        <w:tc>
          <w:tcPr>
            <w:tcW w:w="8670" w:type="dxa"/>
          </w:tcPr>
          <w:p w:rsidR="00FE4AD1" w:rsidRPr="00FE4AD1" w:rsidRDefault="00FE4AD1" w:rsidP="00FE4AD1">
            <w:pPr>
              <w:pStyle w:val="HTML0"/>
              <w:rPr>
                <w:rStyle w:val="hl-reserved"/>
                <w:lang w:val="en-US"/>
              </w:rPr>
            </w:pPr>
            <w:r w:rsidRPr="00FE4AD1">
              <w:rPr>
                <w:rStyle w:val="hl-reserved"/>
                <w:lang w:val="en-US"/>
              </w:rPr>
              <w:t>function initiate(){</w:t>
            </w:r>
          </w:p>
          <w:p w:rsidR="00FE4AD1" w:rsidRPr="00FE4AD1" w:rsidRDefault="00FE4AD1" w:rsidP="00FE4AD1">
            <w:pPr>
              <w:pStyle w:val="HTML0"/>
              <w:rPr>
                <w:rStyle w:val="hl-reserved"/>
                <w:lang w:val="en-US"/>
              </w:rPr>
            </w:pPr>
            <w:r w:rsidRPr="00FE4AD1">
              <w:rPr>
                <w:rStyle w:val="hl-reserved"/>
                <w:lang w:val="en-US"/>
              </w:rPr>
              <w:t xml:space="preserve">  var elem = document.getElementById('canvas');</w:t>
            </w:r>
          </w:p>
          <w:p w:rsidR="00FE4AD1" w:rsidRPr="00FE4AD1" w:rsidRDefault="00FE4AD1" w:rsidP="00FE4AD1">
            <w:pPr>
              <w:pStyle w:val="HTML0"/>
              <w:rPr>
                <w:rStyle w:val="hl-reserved"/>
                <w:lang w:val="en-US"/>
              </w:rPr>
            </w:pPr>
            <w:r w:rsidRPr="00FE4AD1">
              <w:rPr>
                <w:rStyle w:val="hl-reserved"/>
                <w:lang w:val="en-US"/>
              </w:rPr>
              <w:t xml:space="preserve">  var canvas = elem.getContext('2d');</w:t>
            </w:r>
          </w:p>
          <w:p w:rsidR="00FE4AD1" w:rsidRPr="00FE4AD1" w:rsidRDefault="00FE4AD1" w:rsidP="00FE4AD1">
            <w:pPr>
              <w:pStyle w:val="HTML0"/>
              <w:rPr>
                <w:rStyle w:val="hl-reserved"/>
                <w:lang w:val="en-US"/>
              </w:rPr>
            </w:pPr>
            <w:r w:rsidRPr="00FE4AD1">
              <w:rPr>
                <w:rStyle w:val="hl-reserved"/>
                <w:lang w:val="en-US"/>
              </w:rPr>
              <w:t xml:space="preserve"> </w:t>
            </w:r>
          </w:p>
          <w:p w:rsidR="00FE4AD1" w:rsidRPr="00FE4AD1" w:rsidRDefault="00FE4AD1" w:rsidP="00FE4AD1">
            <w:pPr>
              <w:pStyle w:val="HTML0"/>
              <w:rPr>
                <w:rStyle w:val="hl-reserved"/>
                <w:lang w:val="en-US"/>
              </w:rPr>
            </w:pPr>
            <w:r w:rsidRPr="00FE4AD1">
              <w:rPr>
                <w:rStyle w:val="hl-reserved"/>
                <w:lang w:val="en-US"/>
              </w:rPr>
              <w:t xml:space="preserve">  canvas.</w:t>
            </w:r>
            <w:r w:rsidRPr="00FE4AD1">
              <w:rPr>
                <w:rStyle w:val="hl-reserved"/>
                <w:b/>
                <w:lang w:val="en-US"/>
              </w:rPr>
              <w:t>strokeRect</w:t>
            </w:r>
            <w:r w:rsidRPr="00FE4AD1">
              <w:rPr>
                <w:rStyle w:val="hl-reserved"/>
                <w:lang w:val="en-US"/>
              </w:rPr>
              <w:t>(100, 100, 120, 120);</w:t>
            </w:r>
          </w:p>
          <w:p w:rsidR="00FE4AD1" w:rsidRPr="00FE4AD1" w:rsidRDefault="00FE4AD1" w:rsidP="00FE4AD1">
            <w:pPr>
              <w:pStyle w:val="HTML0"/>
              <w:rPr>
                <w:rStyle w:val="hl-reserved"/>
                <w:lang w:val="en-US"/>
              </w:rPr>
            </w:pPr>
            <w:r w:rsidRPr="00FE4AD1">
              <w:rPr>
                <w:rStyle w:val="hl-reserved"/>
                <w:lang w:val="en-US"/>
              </w:rPr>
              <w:t xml:space="preserve">  canvas.</w:t>
            </w:r>
            <w:r w:rsidRPr="00FE4AD1">
              <w:rPr>
                <w:rStyle w:val="hl-reserved"/>
                <w:b/>
                <w:lang w:val="en-US"/>
              </w:rPr>
              <w:t>fillRect</w:t>
            </w:r>
            <w:r w:rsidRPr="00FE4AD1">
              <w:rPr>
                <w:rStyle w:val="hl-reserved"/>
                <w:lang w:val="en-US"/>
              </w:rPr>
              <w:t>(110, 110, 100, 100);</w:t>
            </w:r>
          </w:p>
          <w:p w:rsidR="00FE4AD1" w:rsidRPr="00FE4AD1" w:rsidRDefault="00FE4AD1" w:rsidP="00FE4AD1">
            <w:pPr>
              <w:pStyle w:val="HTML0"/>
              <w:rPr>
                <w:rStyle w:val="hl-reserved"/>
                <w:lang w:val="en-US"/>
              </w:rPr>
            </w:pPr>
            <w:r w:rsidRPr="00FE4AD1">
              <w:rPr>
                <w:rStyle w:val="hl-reserved"/>
                <w:lang w:val="en-US"/>
              </w:rPr>
              <w:t xml:space="preserve">  canvas.</w:t>
            </w:r>
            <w:r w:rsidRPr="00FE4AD1">
              <w:rPr>
                <w:rStyle w:val="hl-reserved"/>
                <w:b/>
                <w:lang w:val="en-US"/>
              </w:rPr>
              <w:t>clearRect</w:t>
            </w:r>
            <w:r w:rsidRPr="00FE4AD1">
              <w:rPr>
                <w:rStyle w:val="hl-reserved"/>
                <w:lang w:val="en-US"/>
              </w:rPr>
              <w:t>(120, 120, 80, 80);</w:t>
            </w:r>
          </w:p>
          <w:p w:rsidR="00FE4AD1" w:rsidRPr="00FE4AD1" w:rsidRDefault="00FE4AD1" w:rsidP="00FE4AD1">
            <w:pPr>
              <w:pStyle w:val="HTML0"/>
              <w:rPr>
                <w:rStyle w:val="hl-reserved"/>
                <w:lang w:val="en-US"/>
              </w:rPr>
            </w:pPr>
            <w:r w:rsidRPr="00FE4AD1">
              <w:rPr>
                <w:rStyle w:val="hl-reserved"/>
                <w:lang w:val="en-US"/>
              </w:rPr>
              <w:t>}</w:t>
            </w:r>
          </w:p>
          <w:p w:rsidR="00FE4AD1" w:rsidRPr="009A0C76" w:rsidRDefault="00FE4AD1" w:rsidP="00FE4AD1">
            <w:pPr>
              <w:pStyle w:val="HTML0"/>
              <w:rPr>
                <w:lang w:val="en-US"/>
              </w:rPr>
            </w:pPr>
            <w:r w:rsidRPr="00FE4AD1">
              <w:rPr>
                <w:rStyle w:val="hl-reserved"/>
                <w:lang w:val="en-US"/>
              </w:rPr>
              <w:t>addEventListener("load", initiate);</w:t>
            </w:r>
          </w:p>
        </w:tc>
      </w:tr>
    </w:tbl>
    <w:p w:rsidR="00FE4AD1" w:rsidRDefault="00760585" w:rsidP="00FE4AD1">
      <w:pPr>
        <w:pStyle w:val="af9"/>
        <w:spacing w:before="100" w:beforeAutospacing="1" w:after="100" w:afterAutospacing="1"/>
        <w:jc w:val="center"/>
        <w:rPr>
          <w:b/>
          <w:sz w:val="28"/>
          <w:szCs w:val="28"/>
        </w:rPr>
      </w:pPr>
      <w:r>
        <w:rPr>
          <w:b/>
          <w:noProof/>
          <w:sz w:val="28"/>
          <w:szCs w:val="28"/>
          <w:lang w:eastAsia="ru-RU" w:bidi="ar-SA"/>
        </w:rPr>
        <w:drawing>
          <wp:inline distT="0" distB="0" distL="0" distR="0" wp14:anchorId="4E2092DB" wp14:editId="52AEA849">
            <wp:extent cx="1358265" cy="1384935"/>
            <wp:effectExtent l="0" t="0" r="0" b="5715"/>
            <wp:docPr id="1" name="Рисунок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8265" cy="1384935"/>
                    </a:xfrm>
                    <a:prstGeom prst="rect">
                      <a:avLst/>
                    </a:prstGeom>
                    <a:noFill/>
                    <a:ln>
                      <a:noFill/>
                    </a:ln>
                  </pic:spPr>
                </pic:pic>
              </a:graphicData>
            </a:graphic>
          </wp:inline>
        </w:drawing>
      </w:r>
    </w:p>
    <w:p w:rsidR="00FE4AD1" w:rsidRPr="005310B9" w:rsidRDefault="00FE4AD1" w:rsidP="00FE4AD1">
      <w:pPr>
        <w:pStyle w:val="af9"/>
        <w:spacing w:before="100" w:beforeAutospacing="1" w:after="100" w:afterAutospacing="1"/>
        <w:rPr>
          <w:b/>
          <w:sz w:val="28"/>
          <w:szCs w:val="28"/>
        </w:rPr>
      </w:pPr>
      <w:r w:rsidRPr="005310B9">
        <w:rPr>
          <w:b/>
          <w:sz w:val="28"/>
          <w:szCs w:val="28"/>
        </w:rPr>
        <w:t>Цвет</w:t>
      </w:r>
    </w:p>
    <w:p w:rsidR="00FE4AD1" w:rsidRPr="00FE4AD1" w:rsidRDefault="00FE4AD1" w:rsidP="00FE4AD1">
      <w:pPr>
        <w:pStyle w:val="af9"/>
        <w:spacing w:before="100" w:beforeAutospacing="1" w:after="100" w:afterAutospacing="1"/>
        <w:rPr>
          <w:sz w:val="28"/>
          <w:szCs w:val="28"/>
        </w:rPr>
      </w:pPr>
      <w:r w:rsidRPr="00FE4AD1">
        <w:rPr>
          <w:sz w:val="28"/>
          <w:szCs w:val="28"/>
        </w:rPr>
        <w:t xml:space="preserve">Для определения свойства цвета можно применять синтаксис </w:t>
      </w:r>
      <w:r w:rsidRPr="00FE4AD1">
        <w:rPr>
          <w:sz w:val="28"/>
          <w:szCs w:val="28"/>
          <w:lang w:val="en-US"/>
        </w:rPr>
        <w:t>CSS</w:t>
      </w:r>
      <w:r w:rsidRPr="00FE4AD1">
        <w:rPr>
          <w:sz w:val="28"/>
          <w:szCs w:val="28"/>
        </w:rPr>
        <w:t xml:space="preserve"> со следу-ющими свойствами:</w:t>
      </w:r>
    </w:p>
    <w:p w:rsidR="00FE4AD1" w:rsidRPr="00FE4AD1" w:rsidRDefault="00FE4AD1" w:rsidP="00760585">
      <w:pPr>
        <w:pStyle w:val="af9"/>
        <w:numPr>
          <w:ilvl w:val="0"/>
          <w:numId w:val="21"/>
        </w:numPr>
        <w:spacing w:before="100" w:beforeAutospacing="1" w:after="100" w:afterAutospacing="1"/>
        <w:rPr>
          <w:sz w:val="28"/>
          <w:szCs w:val="28"/>
        </w:rPr>
      </w:pPr>
      <w:r w:rsidRPr="00FE4AD1">
        <w:rPr>
          <w:b/>
          <w:sz w:val="28"/>
          <w:szCs w:val="28"/>
          <w:lang w:val="en-US"/>
        </w:rPr>
        <w:t>strokeStyle</w:t>
      </w:r>
      <w:r w:rsidRPr="00FE4AD1">
        <w:rPr>
          <w:sz w:val="28"/>
          <w:szCs w:val="28"/>
        </w:rPr>
        <w:t>. Определяет цвет линий фигуры.</w:t>
      </w:r>
    </w:p>
    <w:p w:rsidR="00FE4AD1" w:rsidRPr="00FE4AD1" w:rsidRDefault="00FE4AD1" w:rsidP="00760585">
      <w:pPr>
        <w:pStyle w:val="af9"/>
        <w:numPr>
          <w:ilvl w:val="0"/>
          <w:numId w:val="21"/>
        </w:numPr>
        <w:spacing w:before="100" w:beforeAutospacing="1" w:after="100" w:afterAutospacing="1"/>
        <w:rPr>
          <w:sz w:val="28"/>
          <w:szCs w:val="28"/>
        </w:rPr>
      </w:pPr>
      <w:r w:rsidRPr="00FE4AD1">
        <w:rPr>
          <w:b/>
          <w:sz w:val="28"/>
          <w:szCs w:val="28"/>
          <w:lang w:val="en-US"/>
        </w:rPr>
        <w:t>fillStyle</w:t>
      </w:r>
      <w:r w:rsidRPr="00FE4AD1">
        <w:rPr>
          <w:sz w:val="28"/>
          <w:szCs w:val="28"/>
        </w:rPr>
        <w:t>. Определяет цвет внутренней области фигуры.</w:t>
      </w:r>
    </w:p>
    <w:p w:rsidR="00FE4AD1" w:rsidRPr="00FE4AD1" w:rsidRDefault="00FE4AD1" w:rsidP="00760585">
      <w:pPr>
        <w:pStyle w:val="af9"/>
        <w:numPr>
          <w:ilvl w:val="0"/>
          <w:numId w:val="21"/>
        </w:numPr>
        <w:spacing w:before="100" w:beforeAutospacing="1" w:after="100" w:afterAutospacing="1"/>
        <w:rPr>
          <w:sz w:val="28"/>
          <w:szCs w:val="28"/>
          <w:lang w:val="en-US"/>
        </w:rPr>
      </w:pPr>
      <w:r w:rsidRPr="00FE4AD1">
        <w:rPr>
          <w:b/>
          <w:sz w:val="28"/>
          <w:szCs w:val="28"/>
          <w:lang w:val="en-US"/>
        </w:rPr>
        <w:t>globalAlpha</w:t>
      </w:r>
      <w:r w:rsidRPr="00FE4AD1">
        <w:rPr>
          <w:sz w:val="28"/>
          <w:szCs w:val="28"/>
          <w:lang w:val="en-US"/>
        </w:rPr>
        <w:t>. Устанавливает уровень прозрачности.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E4AD1" w:rsidRPr="00691905" w:rsidTr="005310B9">
        <w:tc>
          <w:tcPr>
            <w:tcW w:w="8670" w:type="dxa"/>
            <w:shd w:val="clear" w:color="auto" w:fill="9BBB59"/>
          </w:tcPr>
          <w:p w:rsidR="00FE4AD1" w:rsidRPr="00FE4AD1" w:rsidRDefault="00FE4AD1" w:rsidP="00FE4AD1">
            <w:pPr>
              <w:jc w:val="center"/>
              <w:rPr>
                <w:b/>
                <w:bCs/>
                <w:color w:val="FFFEFF"/>
                <w:lang w:val="en-US"/>
              </w:rPr>
            </w:pPr>
            <w:r>
              <w:rPr>
                <w:b/>
                <w:bCs/>
                <w:color w:val="FFFEFF"/>
              </w:rPr>
              <w:lastRenderedPageBreak/>
              <w:t>Цвет</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lang w:val="en-US"/>
              </w:rPr>
              <w:t>4</w:t>
            </w:r>
          </w:p>
        </w:tc>
      </w:tr>
      <w:tr w:rsidR="00FE4AD1" w:rsidRPr="0021099E" w:rsidTr="005310B9">
        <w:trPr>
          <w:trHeight w:val="359"/>
        </w:trPr>
        <w:tc>
          <w:tcPr>
            <w:tcW w:w="8670" w:type="dxa"/>
          </w:tcPr>
          <w:p w:rsidR="00FE4AD1" w:rsidRPr="00BA7C8B" w:rsidRDefault="00FE4AD1" w:rsidP="00FE4AD1">
            <w:pPr>
              <w:pStyle w:val="HTML0"/>
              <w:rPr>
                <w:rStyle w:val="hl-code"/>
                <w:lang w:val="en-US"/>
              </w:rPr>
            </w:pPr>
            <w:r w:rsidRPr="00BA7C8B">
              <w:rPr>
                <w:rStyle w:val="hl-reserved"/>
                <w:lang w:val="en-US"/>
              </w:rPr>
              <w:t>function</w:t>
            </w:r>
            <w:r w:rsidRPr="00BA7C8B">
              <w:rPr>
                <w:rStyle w:val="hl-code"/>
                <w:lang w:val="en-US"/>
              </w:rPr>
              <w:t xml:space="preserve"> </w:t>
            </w:r>
            <w:r w:rsidRPr="00BA7C8B">
              <w:rPr>
                <w:rStyle w:val="hl-identifier"/>
                <w:lang w:val="en-US"/>
              </w:rPr>
              <w:t>initiate</w:t>
            </w:r>
            <w:r w:rsidRPr="00BA7C8B">
              <w:rPr>
                <w:rStyle w:val="hl-brackets"/>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elem</w:t>
            </w:r>
            <w:r w:rsidRPr="00FE4AD1">
              <w:rPr>
                <w:rStyle w:val="hl-code"/>
                <w:lang w:val="en-US"/>
              </w:rPr>
              <w:t xml:space="preserve"> = </w:t>
            </w:r>
            <w:r w:rsidRPr="00FE4AD1">
              <w:rPr>
                <w:rStyle w:val="hl-builtin"/>
                <w:lang w:val="en-US"/>
              </w:rPr>
              <w:t>document</w:t>
            </w:r>
            <w:r w:rsidRPr="00FE4AD1">
              <w:rPr>
                <w:rStyle w:val="hl-code"/>
                <w:lang w:val="en-US"/>
              </w:rPr>
              <w:t>.</w:t>
            </w:r>
            <w:r w:rsidRPr="00FE4AD1">
              <w:rPr>
                <w:rStyle w:val="hl-identifier"/>
                <w:lang w:val="en-US"/>
              </w:rPr>
              <w:t>getElementById</w:t>
            </w:r>
            <w:r w:rsidRPr="00FE4AD1">
              <w:rPr>
                <w:rStyle w:val="hl-brackets"/>
                <w:lang w:val="en-US"/>
              </w:rPr>
              <w:t>(</w:t>
            </w:r>
            <w:r w:rsidRPr="00FE4AD1">
              <w:rPr>
                <w:rStyle w:val="hl-quotes"/>
                <w:lang w:val="en-US"/>
              </w:rPr>
              <w:t>'</w:t>
            </w:r>
            <w:r w:rsidRPr="00FE4AD1">
              <w:rPr>
                <w:rStyle w:val="hl-string"/>
                <w:lang w:val="en-US"/>
              </w:rPr>
              <w:t>canvas</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canvas</w:t>
            </w:r>
            <w:r w:rsidRPr="00FE4AD1">
              <w:rPr>
                <w:rStyle w:val="hl-code"/>
                <w:lang w:val="en-US"/>
              </w:rPr>
              <w:t xml:space="preserve"> = </w:t>
            </w:r>
            <w:r w:rsidRPr="00FE4AD1">
              <w:rPr>
                <w:rStyle w:val="hl-identifier"/>
                <w:lang w:val="en-US"/>
              </w:rPr>
              <w:t>elem</w:t>
            </w:r>
            <w:r w:rsidRPr="00FE4AD1">
              <w:rPr>
                <w:rStyle w:val="hl-code"/>
                <w:lang w:val="en-US"/>
              </w:rPr>
              <w:t>.</w:t>
            </w:r>
            <w:r w:rsidRPr="00FE4AD1">
              <w:rPr>
                <w:rStyle w:val="hl-identifier"/>
                <w:lang w:val="en-US"/>
              </w:rPr>
              <w:t>getContext</w:t>
            </w:r>
            <w:r w:rsidRPr="00FE4AD1">
              <w:rPr>
                <w:rStyle w:val="hl-brackets"/>
                <w:lang w:val="en-US"/>
              </w:rPr>
              <w:t>(</w:t>
            </w:r>
            <w:r w:rsidRPr="00FE4AD1">
              <w:rPr>
                <w:rStyle w:val="hl-quotes"/>
                <w:lang w:val="en-US"/>
              </w:rPr>
              <w:t>'</w:t>
            </w:r>
            <w:r w:rsidRPr="00FE4AD1">
              <w:rPr>
                <w:rStyle w:val="hl-string"/>
                <w:lang w:val="en-US"/>
              </w:rPr>
              <w:t>2d</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b/>
                <w:lang w:val="en-US"/>
              </w:rPr>
              <w:t>fillStyle</w:t>
            </w:r>
            <w:r w:rsidRPr="00FE4AD1">
              <w:rPr>
                <w:rStyle w:val="hl-code"/>
                <w:lang w:val="en-US"/>
              </w:rPr>
              <w:t xml:space="preserve"> = </w:t>
            </w:r>
            <w:r w:rsidRPr="00FE4AD1">
              <w:rPr>
                <w:rStyle w:val="hl-quotes"/>
                <w:lang w:val="en-US"/>
              </w:rPr>
              <w:t>"</w:t>
            </w:r>
            <w:r w:rsidRPr="00FE4AD1">
              <w:rPr>
                <w:rStyle w:val="hl-string"/>
                <w:lang w:val="en-US"/>
              </w:rPr>
              <w:t>#000099</w:t>
            </w:r>
            <w:r w:rsidRPr="00FE4AD1">
              <w:rPr>
                <w:rStyle w:val="hl-quote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b/>
                <w:lang w:val="en-US"/>
              </w:rPr>
              <w:t>strokeStyle</w:t>
            </w:r>
            <w:r w:rsidRPr="00FE4AD1">
              <w:rPr>
                <w:rStyle w:val="hl-code"/>
                <w:lang w:val="en-US"/>
              </w:rPr>
              <w:t xml:space="preserve"> = </w:t>
            </w:r>
            <w:r w:rsidRPr="00FE4AD1">
              <w:rPr>
                <w:rStyle w:val="hl-quotes"/>
                <w:lang w:val="en-US"/>
              </w:rPr>
              <w:t>"</w:t>
            </w:r>
            <w:r w:rsidRPr="00FE4AD1">
              <w:rPr>
                <w:rStyle w:val="hl-string"/>
                <w:lang w:val="en-US"/>
              </w:rPr>
              <w:t>#990000</w:t>
            </w:r>
            <w:r w:rsidRPr="00FE4AD1">
              <w:rPr>
                <w:rStyle w:val="hl-quote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strokeRect</w:t>
            </w:r>
            <w:r w:rsidRPr="00FE4AD1">
              <w:rPr>
                <w:rStyle w:val="hl-brackets"/>
                <w:lang w:val="en-US"/>
              </w:rPr>
              <w:t>(</w:t>
            </w:r>
            <w:r w:rsidRPr="00FE4AD1">
              <w:rPr>
                <w:rStyle w:val="hl-number"/>
                <w:lang w:val="en-US"/>
              </w:rPr>
              <w:t>100</w:t>
            </w:r>
            <w:r w:rsidRPr="00FE4AD1">
              <w:rPr>
                <w:rStyle w:val="hl-code"/>
                <w:lang w:val="en-US"/>
              </w:rPr>
              <w:t xml:space="preserve">, </w:t>
            </w:r>
            <w:r w:rsidRPr="00FE4AD1">
              <w:rPr>
                <w:rStyle w:val="hl-number"/>
                <w:lang w:val="en-US"/>
              </w:rPr>
              <w:t>100</w:t>
            </w:r>
            <w:r w:rsidRPr="00FE4AD1">
              <w:rPr>
                <w:rStyle w:val="hl-code"/>
                <w:lang w:val="en-US"/>
              </w:rPr>
              <w:t xml:space="preserve">, </w:t>
            </w:r>
            <w:r w:rsidRPr="00FE4AD1">
              <w:rPr>
                <w:rStyle w:val="hl-number"/>
                <w:lang w:val="en-US"/>
              </w:rPr>
              <w:t>120</w:t>
            </w:r>
            <w:r w:rsidRPr="00FE4AD1">
              <w:rPr>
                <w:rStyle w:val="hl-code"/>
                <w:lang w:val="en-US"/>
              </w:rPr>
              <w:t xml:space="preserve">, </w:t>
            </w:r>
            <w:r w:rsidRPr="00FE4AD1">
              <w:rPr>
                <w:rStyle w:val="hl-number"/>
                <w:lang w:val="en-US"/>
              </w:rPr>
              <w:t>120</w:t>
            </w:r>
            <w:r w:rsidRPr="00FE4AD1">
              <w:rPr>
                <w:rStyle w:val="hl-brackets"/>
                <w:lang w:val="en-US"/>
              </w:rPr>
              <w:t>)</w:t>
            </w:r>
            <w:r w:rsidRPr="00FE4AD1">
              <w:rPr>
                <w:rStyle w:val="hl-code"/>
                <w:lang w:val="en-US"/>
              </w:rPr>
              <w:t>;</w:t>
            </w:r>
          </w:p>
          <w:p w:rsidR="00FE4AD1" w:rsidRPr="005310B9" w:rsidRDefault="00FE4AD1" w:rsidP="00FE4AD1">
            <w:pPr>
              <w:pStyle w:val="HTML0"/>
              <w:rPr>
                <w:rStyle w:val="hl-code"/>
                <w:lang w:val="en-US"/>
              </w:rPr>
            </w:pPr>
            <w:r w:rsidRPr="00FE4AD1">
              <w:rPr>
                <w:rStyle w:val="hl-code"/>
                <w:lang w:val="en-US"/>
              </w:rPr>
              <w:t xml:space="preserve">  </w:t>
            </w:r>
            <w:r w:rsidRPr="005310B9">
              <w:rPr>
                <w:rStyle w:val="hl-identifier"/>
                <w:lang w:val="en-US"/>
              </w:rPr>
              <w:t>canvas</w:t>
            </w:r>
            <w:r w:rsidRPr="005310B9">
              <w:rPr>
                <w:rStyle w:val="hl-code"/>
                <w:lang w:val="en-US"/>
              </w:rPr>
              <w:t>.</w:t>
            </w:r>
            <w:r w:rsidRPr="005310B9">
              <w:rPr>
                <w:rStyle w:val="hl-identifier"/>
                <w:lang w:val="en-US"/>
              </w:rPr>
              <w:t>fillRect</w:t>
            </w:r>
            <w:r w:rsidRPr="005310B9">
              <w:rPr>
                <w:rStyle w:val="hl-brackets"/>
                <w:lang w:val="en-US"/>
              </w:rPr>
              <w:t>(</w:t>
            </w:r>
            <w:r w:rsidRPr="005310B9">
              <w:rPr>
                <w:rStyle w:val="hl-number"/>
                <w:lang w:val="en-US"/>
              </w:rPr>
              <w:t>110</w:t>
            </w:r>
            <w:r w:rsidRPr="005310B9">
              <w:rPr>
                <w:rStyle w:val="hl-code"/>
                <w:lang w:val="en-US"/>
              </w:rPr>
              <w:t xml:space="preserve">, </w:t>
            </w:r>
            <w:r w:rsidRPr="005310B9">
              <w:rPr>
                <w:rStyle w:val="hl-number"/>
                <w:lang w:val="en-US"/>
              </w:rPr>
              <w:t>110</w:t>
            </w:r>
            <w:r w:rsidRPr="005310B9">
              <w:rPr>
                <w:rStyle w:val="hl-code"/>
                <w:lang w:val="en-US"/>
              </w:rPr>
              <w:t xml:space="preserve">, </w:t>
            </w:r>
            <w:r w:rsidRPr="005310B9">
              <w:rPr>
                <w:rStyle w:val="hl-number"/>
                <w:lang w:val="en-US"/>
              </w:rPr>
              <w:t>100</w:t>
            </w:r>
            <w:r w:rsidRPr="005310B9">
              <w:rPr>
                <w:rStyle w:val="hl-code"/>
                <w:lang w:val="en-US"/>
              </w:rPr>
              <w:t xml:space="preserve">, </w:t>
            </w:r>
            <w:r w:rsidRPr="005310B9">
              <w:rPr>
                <w:rStyle w:val="hl-number"/>
                <w:lang w:val="en-US"/>
              </w:rPr>
              <w:t>100</w:t>
            </w:r>
            <w:r w:rsidRPr="005310B9">
              <w:rPr>
                <w:rStyle w:val="hl-brackets"/>
                <w:lang w:val="en-US"/>
              </w:rPr>
              <w:t>)</w:t>
            </w:r>
            <w:r w:rsidRPr="005310B9">
              <w:rPr>
                <w:rStyle w:val="hl-code"/>
                <w:lang w:val="en-US"/>
              </w:rPr>
              <w:t>;</w:t>
            </w:r>
          </w:p>
          <w:p w:rsidR="00FE4AD1" w:rsidRPr="005310B9" w:rsidRDefault="00FE4AD1" w:rsidP="00FE4AD1">
            <w:pPr>
              <w:pStyle w:val="HTML0"/>
              <w:rPr>
                <w:rStyle w:val="hl-code"/>
                <w:lang w:val="en-US"/>
              </w:rPr>
            </w:pPr>
            <w:r w:rsidRPr="005310B9">
              <w:rPr>
                <w:rStyle w:val="hl-code"/>
                <w:lang w:val="en-US"/>
              </w:rPr>
              <w:t xml:space="preserve">  </w:t>
            </w:r>
            <w:r w:rsidRPr="005310B9">
              <w:rPr>
                <w:rStyle w:val="hl-identifier"/>
                <w:lang w:val="en-US"/>
              </w:rPr>
              <w:t>canvas</w:t>
            </w:r>
            <w:r w:rsidRPr="005310B9">
              <w:rPr>
                <w:rStyle w:val="hl-code"/>
                <w:lang w:val="en-US"/>
              </w:rPr>
              <w:t>.</w:t>
            </w:r>
            <w:r w:rsidRPr="005310B9">
              <w:rPr>
                <w:rStyle w:val="hl-identifier"/>
                <w:lang w:val="en-US"/>
              </w:rPr>
              <w:t>clearRect</w:t>
            </w:r>
            <w:r w:rsidRPr="005310B9">
              <w:rPr>
                <w:rStyle w:val="hl-brackets"/>
                <w:lang w:val="en-US"/>
              </w:rPr>
              <w:t>(</w:t>
            </w:r>
            <w:r w:rsidRPr="005310B9">
              <w:rPr>
                <w:rStyle w:val="hl-number"/>
                <w:lang w:val="en-US"/>
              </w:rPr>
              <w:t>120</w:t>
            </w:r>
            <w:r w:rsidRPr="005310B9">
              <w:rPr>
                <w:rStyle w:val="hl-code"/>
                <w:lang w:val="en-US"/>
              </w:rPr>
              <w:t xml:space="preserve">, </w:t>
            </w:r>
            <w:r w:rsidRPr="005310B9">
              <w:rPr>
                <w:rStyle w:val="hl-number"/>
                <w:lang w:val="en-US"/>
              </w:rPr>
              <w:t>120</w:t>
            </w:r>
            <w:r w:rsidRPr="005310B9">
              <w:rPr>
                <w:rStyle w:val="hl-code"/>
                <w:lang w:val="en-US"/>
              </w:rPr>
              <w:t xml:space="preserve">, </w:t>
            </w:r>
            <w:r w:rsidRPr="005310B9">
              <w:rPr>
                <w:rStyle w:val="hl-number"/>
                <w:lang w:val="en-US"/>
              </w:rPr>
              <w:t>80</w:t>
            </w:r>
            <w:r w:rsidRPr="005310B9">
              <w:rPr>
                <w:rStyle w:val="hl-code"/>
                <w:lang w:val="en-US"/>
              </w:rPr>
              <w:t xml:space="preserve">, </w:t>
            </w:r>
            <w:r w:rsidRPr="005310B9">
              <w:rPr>
                <w:rStyle w:val="hl-number"/>
                <w:lang w:val="en-US"/>
              </w:rPr>
              <w:t>80</w:t>
            </w:r>
            <w:r w:rsidRPr="005310B9">
              <w:rPr>
                <w:rStyle w:val="hl-brackets"/>
                <w:lang w:val="en-US"/>
              </w:rPr>
              <w:t>)</w:t>
            </w:r>
            <w:r w:rsidRPr="005310B9">
              <w:rPr>
                <w:rStyle w:val="hl-code"/>
                <w:lang w:val="en-US"/>
              </w:rPr>
              <w:t>;</w:t>
            </w:r>
          </w:p>
          <w:p w:rsidR="00FE4AD1" w:rsidRPr="005310B9" w:rsidRDefault="00FE4AD1" w:rsidP="00FE4AD1">
            <w:pPr>
              <w:pStyle w:val="HTML0"/>
              <w:rPr>
                <w:rStyle w:val="hl-code"/>
                <w:lang w:val="en-US"/>
              </w:rPr>
            </w:pPr>
            <w:r w:rsidRPr="005310B9">
              <w:rPr>
                <w:rStyle w:val="hl-brackets"/>
                <w:lang w:val="en-US"/>
              </w:rPr>
              <w:t>}</w:t>
            </w:r>
          </w:p>
          <w:p w:rsidR="00FE4AD1" w:rsidRPr="005310B9" w:rsidRDefault="00FE4AD1" w:rsidP="00FE4AD1">
            <w:pPr>
              <w:pStyle w:val="HTML0"/>
              <w:rPr>
                <w:lang w:val="en-US"/>
              </w:rPr>
            </w:pPr>
            <w:r w:rsidRPr="005310B9">
              <w:rPr>
                <w:rStyle w:val="hl-identifier"/>
                <w:lang w:val="en-US"/>
              </w:rPr>
              <w:t>addEventListener</w:t>
            </w:r>
            <w:r w:rsidRPr="005310B9">
              <w:rPr>
                <w:rStyle w:val="hl-brackets"/>
                <w:lang w:val="en-US"/>
              </w:rPr>
              <w:t>(</w:t>
            </w:r>
            <w:r w:rsidRPr="005310B9">
              <w:rPr>
                <w:rStyle w:val="hl-quotes"/>
                <w:lang w:val="en-US"/>
              </w:rPr>
              <w:t>"</w:t>
            </w:r>
            <w:r w:rsidRPr="005310B9">
              <w:rPr>
                <w:rStyle w:val="hl-string"/>
                <w:lang w:val="en-US"/>
              </w:rPr>
              <w:t>load</w:t>
            </w:r>
            <w:r w:rsidRPr="005310B9">
              <w:rPr>
                <w:rStyle w:val="hl-quotes"/>
                <w:lang w:val="en-US"/>
              </w:rPr>
              <w:t>"</w:t>
            </w:r>
            <w:r w:rsidRPr="005310B9">
              <w:rPr>
                <w:rStyle w:val="hl-code"/>
                <w:lang w:val="en-US"/>
              </w:rPr>
              <w:t xml:space="preserve">, </w:t>
            </w:r>
            <w:r w:rsidRPr="005310B9">
              <w:rPr>
                <w:rStyle w:val="hl-identifier"/>
                <w:lang w:val="en-US"/>
              </w:rPr>
              <w:t>initiate</w:t>
            </w:r>
            <w:r w:rsidRPr="005310B9">
              <w:rPr>
                <w:rStyle w:val="hl-brackets"/>
                <w:lang w:val="en-US"/>
              </w:rPr>
              <w:t>)</w:t>
            </w:r>
            <w:r w:rsidRPr="005310B9">
              <w:rPr>
                <w:rStyle w:val="hl-code"/>
                <w:lang w:val="en-US"/>
              </w:rPr>
              <w:t>;</w:t>
            </w:r>
          </w:p>
          <w:p w:rsidR="00FE4AD1" w:rsidRPr="009A0C76" w:rsidRDefault="00FE4AD1" w:rsidP="005310B9">
            <w:pPr>
              <w:pStyle w:val="HTML0"/>
              <w:rPr>
                <w:lang w:val="en-US"/>
              </w:rPr>
            </w:pPr>
          </w:p>
        </w:tc>
      </w:tr>
    </w:tbl>
    <w:p w:rsidR="00FE4AD1" w:rsidRDefault="00760585" w:rsidP="00FE4AD1">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117AD25D" wp14:editId="2FE4E518">
            <wp:extent cx="1358265" cy="1384935"/>
            <wp:effectExtent l="0" t="0" r="0" b="5715"/>
            <wp:docPr id="2" name="Рисунок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8265" cy="1384935"/>
                    </a:xfrm>
                    <a:prstGeom prst="rect">
                      <a:avLst/>
                    </a:prstGeom>
                    <a:noFill/>
                    <a:ln>
                      <a:noFill/>
                    </a:ln>
                  </pic:spPr>
                </pic:pic>
              </a:graphicData>
            </a:graphic>
          </wp:inline>
        </w:drawing>
      </w:r>
    </w:p>
    <w:p w:rsidR="00FE4AD1" w:rsidRPr="00FE4AD1" w:rsidRDefault="00FE4AD1" w:rsidP="00194D5F">
      <w:pPr>
        <w:pStyle w:val="af9"/>
        <w:spacing w:before="100" w:beforeAutospacing="1" w:after="100" w:afterAutospacing="1"/>
        <w:rPr>
          <w:b/>
          <w:sz w:val="28"/>
          <w:szCs w:val="28"/>
        </w:rPr>
      </w:pPr>
      <w:r w:rsidRPr="00FE4AD1">
        <w:rPr>
          <w:b/>
          <w:sz w:val="28"/>
          <w:szCs w:val="28"/>
        </w:rPr>
        <w:t>Градиент</w:t>
      </w:r>
    </w:p>
    <w:p w:rsidR="00FE4AD1" w:rsidRPr="00FE4AD1" w:rsidRDefault="00A32DE3" w:rsidP="00FE4AD1">
      <w:pPr>
        <w:pStyle w:val="af9"/>
        <w:spacing w:before="100" w:beforeAutospacing="1" w:after="100" w:afterAutospacing="1"/>
        <w:rPr>
          <w:sz w:val="28"/>
          <w:szCs w:val="28"/>
        </w:rPr>
      </w:pPr>
      <w:r>
        <w:rPr>
          <w:sz w:val="28"/>
          <w:szCs w:val="28"/>
        </w:rPr>
        <w:t>Также</w:t>
      </w:r>
      <w:r w:rsidRPr="00A32DE3">
        <w:rPr>
          <w:sz w:val="28"/>
          <w:szCs w:val="28"/>
        </w:rPr>
        <w:t xml:space="preserve"> ,</w:t>
      </w:r>
      <w:r w:rsidR="00FE4AD1" w:rsidRPr="00FE4AD1">
        <w:rPr>
          <w:sz w:val="28"/>
          <w:szCs w:val="28"/>
        </w:rPr>
        <w:t>как и в CSS3, градиенты могут быть линейными и радиальными. Возможно установление нескольк</w:t>
      </w:r>
      <w:r>
        <w:rPr>
          <w:sz w:val="28"/>
          <w:szCs w:val="28"/>
        </w:rPr>
        <w:t>их цветовых установок, создающих</w:t>
      </w:r>
      <w:r w:rsidR="00FE4AD1" w:rsidRPr="00FE4AD1">
        <w:rPr>
          <w:sz w:val="28"/>
          <w:szCs w:val="28"/>
        </w:rPr>
        <w:t xml:space="preserve"> плавные переходы между множеством цветов. Методы:</w:t>
      </w:r>
    </w:p>
    <w:p w:rsidR="00FE4AD1" w:rsidRPr="00FE4AD1" w:rsidRDefault="00FE4AD1" w:rsidP="00760585">
      <w:pPr>
        <w:pStyle w:val="af9"/>
        <w:numPr>
          <w:ilvl w:val="0"/>
          <w:numId w:val="22"/>
        </w:numPr>
        <w:spacing w:before="100" w:beforeAutospacing="1" w:after="100" w:afterAutospacing="1"/>
        <w:rPr>
          <w:sz w:val="28"/>
          <w:szCs w:val="28"/>
        </w:rPr>
      </w:pPr>
      <w:r w:rsidRPr="00FE4AD1">
        <w:rPr>
          <w:b/>
          <w:sz w:val="28"/>
          <w:szCs w:val="28"/>
        </w:rPr>
        <w:t>createLinearGradient(x1, y1, x2, y2)</w:t>
      </w:r>
      <w:r w:rsidRPr="00FE4AD1">
        <w:rPr>
          <w:sz w:val="28"/>
          <w:szCs w:val="28"/>
        </w:rPr>
        <w:t xml:space="preserve"> создает объект градиента для последующей визуализации на холсте.</w:t>
      </w:r>
    </w:p>
    <w:p w:rsidR="00FE4AD1" w:rsidRPr="00FE4AD1" w:rsidRDefault="00FE4AD1" w:rsidP="00760585">
      <w:pPr>
        <w:pStyle w:val="af9"/>
        <w:numPr>
          <w:ilvl w:val="0"/>
          <w:numId w:val="22"/>
        </w:numPr>
        <w:spacing w:before="100" w:beforeAutospacing="1" w:after="100" w:afterAutospacing="1"/>
        <w:rPr>
          <w:sz w:val="28"/>
          <w:szCs w:val="28"/>
        </w:rPr>
      </w:pPr>
      <w:r w:rsidRPr="00FE4AD1">
        <w:rPr>
          <w:b/>
          <w:sz w:val="28"/>
          <w:szCs w:val="28"/>
        </w:rPr>
        <w:t>createRadialGradient(x1, y1, r1, x2, y2, r2)</w:t>
      </w:r>
      <w:r w:rsidRPr="00FE4AD1">
        <w:rPr>
          <w:sz w:val="28"/>
          <w:szCs w:val="28"/>
        </w:rPr>
        <w:t xml:space="preserve"> создает объект градиента, состоящий из двух окружностей. Значения в скобках представляют собой координаты центров окружностей и их радиусы.</w:t>
      </w:r>
    </w:p>
    <w:p w:rsidR="00FE4AD1" w:rsidRDefault="00FE4AD1" w:rsidP="00760585">
      <w:pPr>
        <w:pStyle w:val="af9"/>
        <w:numPr>
          <w:ilvl w:val="0"/>
          <w:numId w:val="22"/>
        </w:numPr>
        <w:spacing w:before="100" w:beforeAutospacing="1" w:after="100" w:afterAutospacing="1"/>
        <w:rPr>
          <w:sz w:val="28"/>
          <w:szCs w:val="28"/>
        </w:rPr>
      </w:pPr>
      <w:r w:rsidRPr="00FE4AD1">
        <w:rPr>
          <w:b/>
          <w:sz w:val="28"/>
          <w:szCs w:val="28"/>
        </w:rPr>
        <w:t>addColorStop(position, color)</w:t>
      </w:r>
      <w:r w:rsidRPr="00FE4AD1">
        <w:rPr>
          <w:sz w:val="28"/>
          <w:szCs w:val="28"/>
        </w:rPr>
        <w:t xml:space="preserve"> – определяет цвета, которые будут использоваться для создания градиента. Атрибут position — это значение от 0,0 до 1,0, определяющее, в какой позиции начинается затухание цвета color.</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E4AD1" w:rsidRPr="00691905" w:rsidTr="005310B9">
        <w:tc>
          <w:tcPr>
            <w:tcW w:w="8670" w:type="dxa"/>
            <w:shd w:val="clear" w:color="auto" w:fill="9BBB59"/>
          </w:tcPr>
          <w:p w:rsidR="00FE4AD1" w:rsidRPr="00FE4AD1" w:rsidRDefault="00FE4AD1" w:rsidP="00FE4AD1">
            <w:pPr>
              <w:jc w:val="center"/>
              <w:rPr>
                <w:b/>
                <w:bCs/>
                <w:color w:val="FFFEFF"/>
              </w:rPr>
            </w:pPr>
            <w:r>
              <w:rPr>
                <w:b/>
                <w:bCs/>
                <w:color w:val="FFFEFF"/>
              </w:rPr>
              <w:t>Линейный градиент</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rPr>
              <w:t>5</w:t>
            </w:r>
          </w:p>
        </w:tc>
      </w:tr>
      <w:tr w:rsidR="00FE4AD1" w:rsidRPr="0021099E" w:rsidTr="005310B9">
        <w:trPr>
          <w:trHeight w:val="359"/>
        </w:trPr>
        <w:tc>
          <w:tcPr>
            <w:tcW w:w="8670" w:type="dxa"/>
          </w:tcPr>
          <w:p w:rsidR="00FE4AD1" w:rsidRPr="00FE4AD1" w:rsidRDefault="00FE4AD1" w:rsidP="00FE4AD1">
            <w:pPr>
              <w:pStyle w:val="HTML0"/>
              <w:rPr>
                <w:rStyle w:val="hl-code"/>
                <w:lang w:val="en-US"/>
              </w:rPr>
            </w:pPr>
            <w:r w:rsidRPr="00FE4AD1">
              <w:rPr>
                <w:rStyle w:val="hl-reserved"/>
                <w:lang w:val="en-US"/>
              </w:rPr>
              <w:t>function</w:t>
            </w:r>
            <w:r w:rsidRPr="00FE4AD1">
              <w:rPr>
                <w:rStyle w:val="hl-code"/>
                <w:lang w:val="en-US"/>
              </w:rPr>
              <w:t xml:space="preserve"> </w:t>
            </w:r>
            <w:r w:rsidRPr="00FE4AD1">
              <w:rPr>
                <w:rStyle w:val="hl-identifier"/>
                <w:lang w:val="en-US"/>
              </w:rPr>
              <w:t>initiate</w:t>
            </w:r>
            <w:r w:rsidRPr="00FE4AD1">
              <w:rPr>
                <w:rStyle w:val="hl-brackets"/>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elem</w:t>
            </w:r>
            <w:r w:rsidRPr="00FE4AD1">
              <w:rPr>
                <w:rStyle w:val="hl-code"/>
                <w:lang w:val="en-US"/>
              </w:rPr>
              <w:t xml:space="preserve"> = </w:t>
            </w:r>
            <w:r w:rsidRPr="00FE4AD1">
              <w:rPr>
                <w:rStyle w:val="hl-builtin"/>
                <w:lang w:val="en-US"/>
              </w:rPr>
              <w:t>document</w:t>
            </w:r>
            <w:r w:rsidRPr="00FE4AD1">
              <w:rPr>
                <w:rStyle w:val="hl-code"/>
                <w:lang w:val="en-US"/>
              </w:rPr>
              <w:t>.</w:t>
            </w:r>
            <w:r w:rsidRPr="00FE4AD1">
              <w:rPr>
                <w:rStyle w:val="hl-identifier"/>
                <w:lang w:val="en-US"/>
              </w:rPr>
              <w:t>getElementById</w:t>
            </w:r>
            <w:r w:rsidRPr="00FE4AD1">
              <w:rPr>
                <w:rStyle w:val="hl-brackets"/>
                <w:lang w:val="en-US"/>
              </w:rPr>
              <w:t>(</w:t>
            </w:r>
            <w:r w:rsidRPr="00FE4AD1">
              <w:rPr>
                <w:rStyle w:val="hl-quotes"/>
                <w:lang w:val="en-US"/>
              </w:rPr>
              <w:t>'</w:t>
            </w:r>
            <w:r w:rsidRPr="00FE4AD1">
              <w:rPr>
                <w:rStyle w:val="hl-string"/>
                <w:lang w:val="en-US"/>
              </w:rPr>
              <w:t>canvas</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canvas</w:t>
            </w:r>
            <w:r w:rsidRPr="00FE4AD1">
              <w:rPr>
                <w:rStyle w:val="hl-code"/>
                <w:lang w:val="en-US"/>
              </w:rPr>
              <w:t xml:space="preserve"> = </w:t>
            </w:r>
            <w:r w:rsidRPr="00FE4AD1">
              <w:rPr>
                <w:rStyle w:val="hl-identifier"/>
                <w:lang w:val="en-US"/>
              </w:rPr>
              <w:t>elem</w:t>
            </w:r>
            <w:r w:rsidRPr="00FE4AD1">
              <w:rPr>
                <w:rStyle w:val="hl-code"/>
                <w:lang w:val="en-US"/>
              </w:rPr>
              <w:t>.</w:t>
            </w:r>
            <w:r w:rsidRPr="00FE4AD1">
              <w:rPr>
                <w:rStyle w:val="hl-identifier"/>
                <w:lang w:val="en-US"/>
              </w:rPr>
              <w:t>getContext</w:t>
            </w:r>
            <w:r w:rsidRPr="00FE4AD1">
              <w:rPr>
                <w:rStyle w:val="hl-brackets"/>
                <w:lang w:val="en-US"/>
              </w:rPr>
              <w:t>(</w:t>
            </w:r>
            <w:r w:rsidRPr="00FE4AD1">
              <w:rPr>
                <w:rStyle w:val="hl-quotes"/>
                <w:lang w:val="en-US"/>
              </w:rPr>
              <w:t>'</w:t>
            </w:r>
            <w:r w:rsidRPr="00FE4AD1">
              <w:rPr>
                <w:rStyle w:val="hl-string"/>
                <w:lang w:val="en-US"/>
              </w:rPr>
              <w:t>2d</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grad</w:t>
            </w:r>
            <w:r w:rsidRPr="00FE4AD1">
              <w:rPr>
                <w:rStyle w:val="hl-code"/>
                <w:lang w:val="en-US"/>
              </w:rPr>
              <w:t xml:space="preserve"> = </w:t>
            </w:r>
            <w:r w:rsidRPr="00FE4AD1">
              <w:rPr>
                <w:rStyle w:val="hl-identifier"/>
                <w:lang w:val="en-US"/>
              </w:rPr>
              <w:t>canvas</w:t>
            </w:r>
            <w:r w:rsidRPr="00FE4AD1">
              <w:rPr>
                <w:rStyle w:val="hl-code"/>
                <w:lang w:val="en-US"/>
              </w:rPr>
              <w:t>.</w:t>
            </w:r>
            <w:r w:rsidRPr="00FE4AD1">
              <w:rPr>
                <w:rStyle w:val="hl-identifier"/>
                <w:b/>
                <w:lang w:val="en-US"/>
              </w:rPr>
              <w:t>createLinearGradient</w:t>
            </w:r>
            <w:r w:rsidRPr="00FE4AD1">
              <w:rPr>
                <w:rStyle w:val="hl-brackets"/>
                <w:lang w:val="en-US"/>
              </w:rPr>
              <w:t>(</w:t>
            </w:r>
            <w:r w:rsidRPr="00FE4AD1">
              <w:rPr>
                <w:rStyle w:val="hl-number"/>
                <w:lang w:val="en-US"/>
              </w:rPr>
              <w:t>0</w:t>
            </w:r>
            <w:r w:rsidRPr="00FE4AD1">
              <w:rPr>
                <w:rStyle w:val="hl-code"/>
                <w:lang w:val="en-US"/>
              </w:rPr>
              <w:t xml:space="preserve">, </w:t>
            </w:r>
            <w:r w:rsidRPr="00FE4AD1">
              <w:rPr>
                <w:rStyle w:val="hl-number"/>
                <w:lang w:val="en-US"/>
              </w:rPr>
              <w:t>0</w:t>
            </w:r>
            <w:r w:rsidRPr="00FE4AD1">
              <w:rPr>
                <w:rStyle w:val="hl-code"/>
                <w:lang w:val="en-US"/>
              </w:rPr>
              <w:t xml:space="preserve">, </w:t>
            </w:r>
            <w:r w:rsidR="00BA7C8B" w:rsidRPr="00CC4F81">
              <w:rPr>
                <w:rStyle w:val="hl-number"/>
                <w:lang w:val="en-US"/>
              </w:rPr>
              <w:t>500</w:t>
            </w:r>
            <w:r w:rsidRPr="00FE4AD1">
              <w:rPr>
                <w:rStyle w:val="hl-code"/>
                <w:lang w:val="en-US"/>
              </w:rPr>
              <w:t xml:space="preserve">, </w:t>
            </w:r>
            <w:r w:rsidR="00BA7C8B" w:rsidRPr="00CC4F81">
              <w:rPr>
                <w:rStyle w:val="hl-number"/>
                <w:lang w:val="en-US"/>
              </w:rPr>
              <w:t>5</w:t>
            </w:r>
            <w:r w:rsidRPr="00FE4AD1">
              <w:rPr>
                <w:rStyle w:val="hl-number"/>
                <w:lang w:val="en-US"/>
              </w:rPr>
              <w:t>00</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grad</w:t>
            </w:r>
            <w:r w:rsidRPr="00FE4AD1">
              <w:rPr>
                <w:rStyle w:val="hl-code"/>
                <w:lang w:val="en-US"/>
              </w:rPr>
              <w:t>.</w:t>
            </w:r>
            <w:r w:rsidRPr="00FE4AD1">
              <w:rPr>
                <w:rStyle w:val="hl-identifier"/>
                <w:b/>
                <w:lang w:val="en-US"/>
              </w:rPr>
              <w:t>addColorStop</w:t>
            </w:r>
            <w:r w:rsidRPr="00FE4AD1">
              <w:rPr>
                <w:rStyle w:val="hl-brackets"/>
                <w:lang w:val="en-US"/>
              </w:rPr>
              <w:t>(</w:t>
            </w:r>
            <w:r w:rsidRPr="00FE4AD1">
              <w:rPr>
                <w:rStyle w:val="hl-number"/>
                <w:lang w:val="en-US"/>
              </w:rPr>
              <w:t>0.5</w:t>
            </w:r>
            <w:r w:rsidRPr="00FE4AD1">
              <w:rPr>
                <w:rStyle w:val="hl-code"/>
                <w:lang w:val="en-US"/>
              </w:rPr>
              <w:t xml:space="preserve">, </w:t>
            </w:r>
            <w:r w:rsidRPr="00FE4AD1">
              <w:rPr>
                <w:rStyle w:val="hl-quotes"/>
                <w:lang w:val="en-US"/>
              </w:rPr>
              <w:t>'</w:t>
            </w:r>
            <w:r w:rsidRPr="00FE4AD1">
              <w:rPr>
                <w:rStyle w:val="hl-string"/>
                <w:lang w:val="en-US"/>
              </w:rPr>
              <w:t>#00AAFF</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grad</w:t>
            </w:r>
            <w:r w:rsidRPr="00FE4AD1">
              <w:rPr>
                <w:rStyle w:val="hl-code"/>
                <w:lang w:val="en-US"/>
              </w:rPr>
              <w:t>.</w:t>
            </w:r>
            <w:r w:rsidRPr="00FE4AD1">
              <w:rPr>
                <w:rStyle w:val="hl-identifier"/>
                <w:b/>
                <w:lang w:val="en-US"/>
              </w:rPr>
              <w:t>addColorStop</w:t>
            </w:r>
            <w:r w:rsidRPr="00FE4AD1">
              <w:rPr>
                <w:rStyle w:val="hl-brackets"/>
                <w:lang w:val="en-US"/>
              </w:rPr>
              <w:t>(</w:t>
            </w:r>
            <w:r w:rsidRPr="00FE4AD1">
              <w:rPr>
                <w:rStyle w:val="hl-number"/>
                <w:lang w:val="en-US"/>
              </w:rPr>
              <w:t>1</w:t>
            </w:r>
            <w:r w:rsidRPr="00FE4AD1">
              <w:rPr>
                <w:rStyle w:val="hl-code"/>
                <w:lang w:val="en-US"/>
              </w:rPr>
              <w:t xml:space="preserve">, </w:t>
            </w:r>
            <w:r w:rsidRPr="00FE4AD1">
              <w:rPr>
                <w:rStyle w:val="hl-quotes"/>
                <w:lang w:val="en-US"/>
              </w:rPr>
              <w:t>'</w:t>
            </w:r>
            <w:r w:rsidRPr="00FE4AD1">
              <w:rPr>
                <w:rStyle w:val="hl-string"/>
                <w:lang w:val="en-US"/>
              </w:rPr>
              <w:t>#000000</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fillStyle</w:t>
            </w:r>
            <w:r w:rsidRPr="00FE4AD1">
              <w:rPr>
                <w:rStyle w:val="hl-code"/>
                <w:lang w:val="en-US"/>
              </w:rPr>
              <w:t xml:space="preserve"> = </w:t>
            </w:r>
            <w:r w:rsidRPr="00FE4AD1">
              <w:rPr>
                <w:rStyle w:val="hl-identifier"/>
                <w:b/>
                <w:lang w:val="en-US"/>
              </w:rPr>
              <w:t>grad</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fillRect</w:t>
            </w:r>
            <w:r w:rsidRPr="00FE4AD1">
              <w:rPr>
                <w:rStyle w:val="hl-brackets"/>
                <w:lang w:val="en-US"/>
              </w:rPr>
              <w:t>(</w:t>
            </w:r>
            <w:r w:rsidRPr="00FE4AD1">
              <w:rPr>
                <w:rStyle w:val="hl-number"/>
                <w:lang w:val="en-US"/>
              </w:rPr>
              <w:t>10</w:t>
            </w:r>
            <w:r w:rsidRPr="00FE4AD1">
              <w:rPr>
                <w:rStyle w:val="hl-code"/>
                <w:lang w:val="en-US"/>
              </w:rPr>
              <w:t xml:space="preserve">, </w:t>
            </w:r>
            <w:r w:rsidRPr="00FE4AD1">
              <w:rPr>
                <w:rStyle w:val="hl-number"/>
                <w:lang w:val="en-US"/>
              </w:rPr>
              <w:t>10</w:t>
            </w:r>
            <w:r w:rsidRPr="00FE4AD1">
              <w:rPr>
                <w:rStyle w:val="hl-code"/>
                <w:lang w:val="en-US"/>
              </w:rPr>
              <w:t xml:space="preserve">, </w:t>
            </w:r>
            <w:r w:rsidRPr="00FE4AD1">
              <w:rPr>
                <w:rStyle w:val="hl-number"/>
                <w:lang w:val="en-US"/>
              </w:rPr>
              <w:t>100</w:t>
            </w:r>
            <w:r w:rsidRPr="00FE4AD1">
              <w:rPr>
                <w:rStyle w:val="hl-code"/>
                <w:lang w:val="en-US"/>
              </w:rPr>
              <w:t xml:space="preserve">, </w:t>
            </w:r>
            <w:r w:rsidRPr="00FE4AD1">
              <w:rPr>
                <w:rStyle w:val="hl-number"/>
                <w:lang w:val="en-US"/>
              </w:rPr>
              <w:t>100</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fillRect</w:t>
            </w:r>
            <w:r w:rsidRPr="00FE4AD1">
              <w:rPr>
                <w:rStyle w:val="hl-brackets"/>
                <w:lang w:val="en-US"/>
              </w:rPr>
              <w:t>(</w:t>
            </w:r>
            <w:r w:rsidRPr="00FE4AD1">
              <w:rPr>
                <w:rStyle w:val="hl-number"/>
                <w:lang w:val="en-US"/>
              </w:rPr>
              <w:t>150</w:t>
            </w:r>
            <w:r w:rsidRPr="00FE4AD1">
              <w:rPr>
                <w:rStyle w:val="hl-code"/>
                <w:lang w:val="en-US"/>
              </w:rPr>
              <w:t xml:space="preserve">, </w:t>
            </w:r>
            <w:r w:rsidRPr="00FE4AD1">
              <w:rPr>
                <w:rStyle w:val="hl-number"/>
                <w:lang w:val="en-US"/>
              </w:rPr>
              <w:t>10</w:t>
            </w:r>
            <w:r w:rsidRPr="00FE4AD1">
              <w:rPr>
                <w:rStyle w:val="hl-code"/>
                <w:lang w:val="en-US"/>
              </w:rPr>
              <w:t xml:space="preserve">, </w:t>
            </w:r>
            <w:r w:rsidRPr="00FE4AD1">
              <w:rPr>
                <w:rStyle w:val="hl-number"/>
                <w:lang w:val="en-US"/>
              </w:rPr>
              <w:t>200</w:t>
            </w:r>
            <w:r w:rsidRPr="00FE4AD1">
              <w:rPr>
                <w:rStyle w:val="hl-code"/>
                <w:lang w:val="en-US"/>
              </w:rPr>
              <w:t xml:space="preserve">, </w:t>
            </w:r>
            <w:r w:rsidRPr="00FE4AD1">
              <w:rPr>
                <w:rStyle w:val="hl-number"/>
                <w:lang w:val="en-US"/>
              </w:rPr>
              <w:t>100</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brackets"/>
                <w:lang w:val="en-US"/>
              </w:rPr>
              <w:t>}</w:t>
            </w:r>
          </w:p>
          <w:p w:rsidR="00FE4AD1" w:rsidRPr="005310B9" w:rsidRDefault="00FE4AD1" w:rsidP="005310B9">
            <w:pPr>
              <w:pStyle w:val="HTML0"/>
              <w:rPr>
                <w:lang w:val="en-US"/>
              </w:rPr>
            </w:pPr>
            <w:r w:rsidRPr="00FE4AD1">
              <w:rPr>
                <w:rStyle w:val="hl-identifier"/>
                <w:lang w:val="en-US"/>
              </w:rPr>
              <w:t>addEventListener</w:t>
            </w:r>
            <w:r w:rsidRPr="00FE4AD1">
              <w:rPr>
                <w:rStyle w:val="hl-brackets"/>
                <w:lang w:val="en-US"/>
              </w:rPr>
              <w:t>(</w:t>
            </w:r>
            <w:r w:rsidRPr="00FE4AD1">
              <w:rPr>
                <w:rStyle w:val="hl-quotes"/>
                <w:lang w:val="en-US"/>
              </w:rPr>
              <w:t>"</w:t>
            </w:r>
            <w:r w:rsidRPr="00FE4AD1">
              <w:rPr>
                <w:rStyle w:val="hl-string"/>
                <w:lang w:val="en-US"/>
              </w:rPr>
              <w:t>load</w:t>
            </w:r>
            <w:r w:rsidRPr="00FE4AD1">
              <w:rPr>
                <w:rStyle w:val="hl-quotes"/>
                <w:lang w:val="en-US"/>
              </w:rPr>
              <w:t>"</w:t>
            </w:r>
            <w:r w:rsidRPr="00FE4AD1">
              <w:rPr>
                <w:rStyle w:val="hl-code"/>
                <w:lang w:val="en-US"/>
              </w:rPr>
              <w:t xml:space="preserve">, </w:t>
            </w:r>
            <w:r w:rsidRPr="00FE4AD1">
              <w:rPr>
                <w:rStyle w:val="hl-identifier"/>
                <w:lang w:val="en-US"/>
              </w:rPr>
              <w:t>initiate</w:t>
            </w:r>
            <w:r w:rsidRPr="00FE4AD1">
              <w:rPr>
                <w:rStyle w:val="hl-brackets"/>
                <w:lang w:val="en-US"/>
              </w:rPr>
              <w:t>)</w:t>
            </w:r>
            <w:r w:rsidRPr="00FE4AD1">
              <w:rPr>
                <w:rStyle w:val="hl-code"/>
                <w:lang w:val="en-US"/>
              </w:rPr>
              <w:t>;</w:t>
            </w:r>
          </w:p>
        </w:tc>
      </w:tr>
    </w:tbl>
    <w:p w:rsidR="00FE4AD1" w:rsidRPr="00FE4AD1" w:rsidRDefault="00760585" w:rsidP="002C4BEE">
      <w:pPr>
        <w:pStyle w:val="af9"/>
        <w:spacing w:before="100" w:beforeAutospacing="1" w:after="100" w:afterAutospacing="1"/>
        <w:jc w:val="center"/>
        <w:rPr>
          <w:sz w:val="28"/>
          <w:szCs w:val="28"/>
          <w:lang w:val="en-US"/>
        </w:rPr>
      </w:pPr>
      <w:r>
        <w:rPr>
          <w:noProof/>
          <w:sz w:val="28"/>
          <w:szCs w:val="28"/>
          <w:lang w:eastAsia="ru-RU" w:bidi="ar-SA"/>
        </w:rPr>
        <w:lastRenderedPageBreak/>
        <w:drawing>
          <wp:inline distT="0" distB="0" distL="0" distR="0" wp14:anchorId="7B35A31B" wp14:editId="53BF3765">
            <wp:extent cx="3369945" cy="1071245"/>
            <wp:effectExtent l="0" t="0" r="1905" b="0"/>
            <wp:docPr id="3" name="Рисунок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9945" cy="1071245"/>
                    </a:xfrm>
                    <a:prstGeom prst="rect">
                      <a:avLst/>
                    </a:prstGeom>
                    <a:noFill/>
                    <a:ln>
                      <a:noFill/>
                    </a:ln>
                  </pic:spPr>
                </pic:pic>
              </a:graphicData>
            </a:graphic>
          </wp:inline>
        </w:drawing>
      </w:r>
    </w:p>
    <w:p w:rsidR="002C4BEE" w:rsidRPr="002C4BEE" w:rsidRDefault="002C4BEE" w:rsidP="00194D5F">
      <w:pPr>
        <w:pStyle w:val="af9"/>
        <w:spacing w:before="100" w:beforeAutospacing="1" w:after="100" w:afterAutospacing="1"/>
        <w:rPr>
          <w:b/>
          <w:sz w:val="28"/>
          <w:szCs w:val="28"/>
        </w:rPr>
      </w:pPr>
      <w:r w:rsidRPr="002C4BEE">
        <w:rPr>
          <w:b/>
          <w:sz w:val="28"/>
          <w:szCs w:val="28"/>
        </w:rPr>
        <w:t>Пути</w:t>
      </w:r>
    </w:p>
    <w:p w:rsidR="002C4BEE" w:rsidRPr="002C4BEE" w:rsidRDefault="002C4BEE" w:rsidP="002C4BEE">
      <w:pPr>
        <w:pStyle w:val="af9"/>
        <w:spacing w:before="100" w:beforeAutospacing="1" w:after="100" w:afterAutospacing="1"/>
        <w:rPr>
          <w:sz w:val="28"/>
          <w:szCs w:val="28"/>
        </w:rPr>
      </w:pPr>
      <w:r w:rsidRPr="002C4BEE">
        <w:rPr>
          <w:sz w:val="28"/>
          <w:szCs w:val="28"/>
        </w:rPr>
        <w:t>Путь — это контур, вдоль которого следует перо, оставляя след. Путь может включать в себя различные виды штрихов: прямые линии, дуги, прямоугольники и т.д.</w:t>
      </w:r>
    </w:p>
    <w:p w:rsidR="002C4BEE" w:rsidRPr="002C4BEE" w:rsidRDefault="002C4BEE" w:rsidP="002C4BEE">
      <w:pPr>
        <w:pStyle w:val="af9"/>
        <w:spacing w:before="100" w:beforeAutospacing="1" w:after="100" w:afterAutospacing="1"/>
        <w:rPr>
          <w:sz w:val="28"/>
          <w:szCs w:val="28"/>
        </w:rPr>
      </w:pPr>
      <w:r w:rsidRPr="002C4BEE">
        <w:rPr>
          <w:sz w:val="28"/>
          <w:szCs w:val="28"/>
        </w:rPr>
        <w:t>Рассмотрим два метода, предназначенные для создания путей и их закрытия:</w:t>
      </w:r>
    </w:p>
    <w:p w:rsidR="002C4BEE" w:rsidRPr="002C4BEE" w:rsidRDefault="002C4BEE" w:rsidP="00760585">
      <w:pPr>
        <w:pStyle w:val="af9"/>
        <w:numPr>
          <w:ilvl w:val="0"/>
          <w:numId w:val="24"/>
        </w:numPr>
        <w:spacing w:before="100" w:beforeAutospacing="1" w:after="100" w:afterAutospacing="1"/>
        <w:rPr>
          <w:sz w:val="28"/>
          <w:szCs w:val="28"/>
        </w:rPr>
      </w:pPr>
      <w:r w:rsidRPr="002C4BEE">
        <w:rPr>
          <w:b/>
          <w:sz w:val="28"/>
          <w:szCs w:val="28"/>
        </w:rPr>
        <w:t>beginPath</w:t>
      </w:r>
      <w:r w:rsidRPr="002C4BEE">
        <w:rPr>
          <w:sz w:val="28"/>
          <w:szCs w:val="28"/>
        </w:rPr>
        <w:t>(). Начинает новую фигуру.</w:t>
      </w:r>
    </w:p>
    <w:p w:rsidR="002C4BEE" w:rsidRPr="002C4BEE" w:rsidRDefault="002C4BEE" w:rsidP="00760585">
      <w:pPr>
        <w:pStyle w:val="af9"/>
        <w:numPr>
          <w:ilvl w:val="0"/>
          <w:numId w:val="24"/>
        </w:numPr>
        <w:spacing w:before="100" w:beforeAutospacing="1" w:after="100" w:afterAutospacing="1"/>
        <w:rPr>
          <w:sz w:val="28"/>
          <w:szCs w:val="28"/>
        </w:rPr>
      </w:pPr>
      <w:r w:rsidRPr="002C4BEE">
        <w:rPr>
          <w:b/>
          <w:sz w:val="28"/>
          <w:szCs w:val="28"/>
        </w:rPr>
        <w:t>closePath</w:t>
      </w:r>
      <w:r w:rsidRPr="002C4BEE">
        <w:rPr>
          <w:sz w:val="28"/>
          <w:szCs w:val="28"/>
        </w:rPr>
        <w:t>(). Закрывает путь, добавляя прямую линию между текущей точкой и исходной точкой пути.</w:t>
      </w:r>
    </w:p>
    <w:p w:rsidR="002C4BEE" w:rsidRPr="002C4BEE" w:rsidRDefault="002C4BEE" w:rsidP="002C4BEE">
      <w:pPr>
        <w:pStyle w:val="af9"/>
        <w:spacing w:before="100" w:beforeAutospacing="1" w:after="100" w:afterAutospacing="1"/>
        <w:rPr>
          <w:sz w:val="28"/>
          <w:szCs w:val="28"/>
        </w:rPr>
      </w:pPr>
      <w:r w:rsidRPr="002C4BEE">
        <w:rPr>
          <w:sz w:val="28"/>
          <w:szCs w:val="28"/>
        </w:rPr>
        <w:t>Методы визуализации путей на холсте:</w:t>
      </w:r>
    </w:p>
    <w:p w:rsidR="002C4BEE" w:rsidRPr="002C4BEE" w:rsidRDefault="002C4BEE" w:rsidP="00760585">
      <w:pPr>
        <w:pStyle w:val="af9"/>
        <w:numPr>
          <w:ilvl w:val="0"/>
          <w:numId w:val="23"/>
        </w:numPr>
        <w:spacing w:before="100" w:beforeAutospacing="1" w:after="100" w:afterAutospacing="1"/>
        <w:rPr>
          <w:sz w:val="28"/>
          <w:szCs w:val="28"/>
        </w:rPr>
      </w:pPr>
      <w:r w:rsidRPr="002C4BEE">
        <w:rPr>
          <w:b/>
          <w:sz w:val="28"/>
          <w:szCs w:val="28"/>
        </w:rPr>
        <w:t>stroke</w:t>
      </w:r>
      <w:r w:rsidRPr="002C4BEE">
        <w:rPr>
          <w:sz w:val="28"/>
          <w:szCs w:val="28"/>
        </w:rPr>
        <w:t>(). Визуализирует путь в виде контура.</w:t>
      </w:r>
    </w:p>
    <w:p w:rsidR="002C4BEE" w:rsidRPr="002C4BEE" w:rsidRDefault="002C4BEE" w:rsidP="00760585">
      <w:pPr>
        <w:pStyle w:val="af9"/>
        <w:numPr>
          <w:ilvl w:val="0"/>
          <w:numId w:val="23"/>
        </w:numPr>
        <w:spacing w:before="100" w:beforeAutospacing="1" w:after="100" w:afterAutospacing="1"/>
        <w:rPr>
          <w:sz w:val="28"/>
          <w:szCs w:val="28"/>
        </w:rPr>
      </w:pPr>
      <w:r w:rsidRPr="002C4BEE">
        <w:rPr>
          <w:b/>
          <w:sz w:val="28"/>
          <w:szCs w:val="28"/>
        </w:rPr>
        <w:t>fill</w:t>
      </w:r>
      <w:r w:rsidRPr="002C4BEE">
        <w:rPr>
          <w:sz w:val="28"/>
          <w:szCs w:val="28"/>
        </w:rPr>
        <w:t>(). Визуализирует путь в виде залитой цветом фигуры.</w:t>
      </w:r>
    </w:p>
    <w:p w:rsidR="002C4BEE" w:rsidRDefault="002C4BEE" w:rsidP="00760585">
      <w:pPr>
        <w:pStyle w:val="af9"/>
        <w:numPr>
          <w:ilvl w:val="0"/>
          <w:numId w:val="23"/>
        </w:numPr>
        <w:spacing w:before="100" w:beforeAutospacing="1" w:after="100" w:afterAutospacing="1"/>
        <w:rPr>
          <w:sz w:val="28"/>
          <w:szCs w:val="28"/>
        </w:rPr>
      </w:pPr>
      <w:r w:rsidRPr="002C4BEE">
        <w:rPr>
          <w:b/>
          <w:sz w:val="28"/>
          <w:szCs w:val="28"/>
        </w:rPr>
        <w:t>clip</w:t>
      </w:r>
      <w:r w:rsidRPr="002C4BEE">
        <w:rPr>
          <w:sz w:val="28"/>
          <w:szCs w:val="28"/>
        </w:rPr>
        <w:t>(). Определяет область обрезки для контекста. Данный метод позволяет задать область обрезки произвольной формы, создав маску. Всё, что остается за пределами маски</w:t>
      </w:r>
      <w:r w:rsidR="00A32DE3">
        <w:rPr>
          <w:sz w:val="28"/>
          <w:szCs w:val="28"/>
        </w:rPr>
        <w:t>,</w:t>
      </w:r>
      <w:r w:rsidRPr="002C4BEE">
        <w:rPr>
          <w:sz w:val="28"/>
          <w:szCs w:val="28"/>
        </w:rPr>
        <w:t xml:space="preserve"> на странице не отображается.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C4BEE" w:rsidRPr="00691905" w:rsidTr="005310B9">
        <w:tc>
          <w:tcPr>
            <w:tcW w:w="8670" w:type="dxa"/>
            <w:shd w:val="clear" w:color="auto" w:fill="9BBB59"/>
          </w:tcPr>
          <w:p w:rsidR="002C4BEE" w:rsidRPr="00FE4AD1" w:rsidRDefault="002C4BEE" w:rsidP="002C4BEE">
            <w:pPr>
              <w:jc w:val="center"/>
              <w:rPr>
                <w:b/>
                <w:bCs/>
                <w:color w:val="FFFEFF"/>
              </w:rPr>
            </w:pPr>
            <w:r>
              <w:rPr>
                <w:b/>
                <w:bCs/>
                <w:color w:val="FFFEFF"/>
              </w:rPr>
              <w:t>Инициализация начала и конца пути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rPr>
              <w:t>6</w:t>
            </w:r>
          </w:p>
        </w:tc>
      </w:tr>
      <w:tr w:rsidR="002C4BEE" w:rsidRPr="00FE4AD1" w:rsidTr="005310B9">
        <w:trPr>
          <w:trHeight w:val="359"/>
        </w:trPr>
        <w:tc>
          <w:tcPr>
            <w:tcW w:w="8670" w:type="dxa"/>
          </w:tcPr>
          <w:p w:rsidR="002C4BEE" w:rsidRPr="002C4BEE" w:rsidRDefault="002C4BEE" w:rsidP="002C4BEE">
            <w:pPr>
              <w:pStyle w:val="HTML0"/>
              <w:rPr>
                <w:rStyle w:val="hl-code"/>
                <w:lang w:val="en-US"/>
              </w:rPr>
            </w:pPr>
            <w:r w:rsidRPr="002C4BEE">
              <w:rPr>
                <w:rStyle w:val="hl-reserved"/>
                <w:lang w:val="en-US"/>
              </w:rPr>
              <w:t>function</w:t>
            </w:r>
            <w:r w:rsidRPr="002C4BEE">
              <w:rPr>
                <w:rStyle w:val="hl-code"/>
                <w:lang w:val="en-US"/>
              </w:rPr>
              <w:t xml:space="preserve"> </w:t>
            </w:r>
            <w:r w:rsidRPr="002C4BEE">
              <w:rPr>
                <w:rStyle w:val="hl-identifier"/>
                <w:lang w:val="en-US"/>
              </w:rPr>
              <w:t>initiate</w:t>
            </w:r>
            <w:r w:rsidRPr="002C4BEE">
              <w:rPr>
                <w:rStyle w:val="hl-brackets"/>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elem</w:t>
            </w:r>
            <w:r w:rsidRPr="002C4BEE">
              <w:rPr>
                <w:rStyle w:val="hl-code"/>
                <w:lang w:val="en-US"/>
              </w:rPr>
              <w:t xml:space="preserve"> = </w:t>
            </w:r>
            <w:r w:rsidRPr="002C4BEE">
              <w:rPr>
                <w:rStyle w:val="hl-builtin"/>
                <w:lang w:val="en-US"/>
              </w:rPr>
              <w:t>document</w:t>
            </w:r>
            <w:r w:rsidRPr="002C4BEE">
              <w:rPr>
                <w:rStyle w:val="hl-code"/>
                <w:lang w:val="en-US"/>
              </w:rPr>
              <w:t>.</w:t>
            </w:r>
            <w:r w:rsidRPr="002C4BEE">
              <w:rPr>
                <w:rStyle w:val="hl-identifier"/>
                <w:lang w:val="en-US"/>
              </w:rPr>
              <w:t>getElementById</w:t>
            </w:r>
            <w:r w:rsidRPr="002C4BEE">
              <w:rPr>
                <w:rStyle w:val="hl-brackets"/>
                <w:lang w:val="en-US"/>
              </w:rPr>
              <w:t>(</w:t>
            </w:r>
            <w:r w:rsidRPr="002C4BEE">
              <w:rPr>
                <w:rStyle w:val="hl-quotes"/>
                <w:lang w:val="en-US"/>
              </w:rPr>
              <w:t>'</w:t>
            </w:r>
            <w:r w:rsidRPr="002C4BEE">
              <w:rPr>
                <w:rStyle w:val="hl-string"/>
                <w:lang w:val="en-US"/>
              </w:rPr>
              <w:t>canvas</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canvas</w:t>
            </w:r>
            <w:r w:rsidRPr="002C4BEE">
              <w:rPr>
                <w:rStyle w:val="hl-code"/>
                <w:lang w:val="en-US"/>
              </w:rPr>
              <w:t xml:space="preserve"> = </w:t>
            </w:r>
            <w:r w:rsidRPr="002C4BEE">
              <w:rPr>
                <w:rStyle w:val="hl-identifier"/>
                <w:lang w:val="en-US"/>
              </w:rPr>
              <w:t>elem</w:t>
            </w:r>
            <w:r w:rsidRPr="002C4BEE">
              <w:rPr>
                <w:rStyle w:val="hl-code"/>
                <w:lang w:val="en-US"/>
              </w:rPr>
              <w:t>.</w:t>
            </w:r>
            <w:r w:rsidRPr="002C4BEE">
              <w:rPr>
                <w:rStyle w:val="hl-identifier"/>
                <w:lang w:val="en-US"/>
              </w:rPr>
              <w:t>getContext</w:t>
            </w:r>
            <w:r w:rsidRPr="002C4BEE">
              <w:rPr>
                <w:rStyle w:val="hl-brackets"/>
                <w:lang w:val="en-US"/>
              </w:rPr>
              <w:t>(</w:t>
            </w:r>
            <w:r w:rsidRPr="002C4BEE">
              <w:rPr>
                <w:rStyle w:val="hl-quotes"/>
                <w:lang w:val="en-US"/>
              </w:rPr>
              <w:t>'</w:t>
            </w:r>
            <w:r w:rsidRPr="002C4BEE">
              <w:rPr>
                <w:rStyle w:val="hl-string"/>
                <w:lang w:val="en-US"/>
              </w:rPr>
              <w:t>2d</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beginPath</w:t>
            </w:r>
            <w:r w:rsidRPr="002C4BEE">
              <w:rPr>
                <w:rStyle w:val="hl-brackets"/>
                <w:lang w:val="en-US"/>
              </w:rPr>
              <w:t>()</w:t>
            </w:r>
            <w:r w:rsidRPr="002C4BEE">
              <w:rPr>
                <w:rStyle w:val="hl-code"/>
                <w:lang w:val="en-US"/>
              </w:rPr>
              <w:t>;</w:t>
            </w:r>
          </w:p>
          <w:p w:rsidR="002C4BEE" w:rsidRPr="005310B9" w:rsidRDefault="002C4BEE" w:rsidP="002C4BEE">
            <w:pPr>
              <w:pStyle w:val="HTML0"/>
              <w:rPr>
                <w:rStyle w:val="hl-code"/>
                <w:lang w:val="en-US"/>
              </w:rPr>
            </w:pPr>
            <w:r w:rsidRPr="002C4BEE">
              <w:rPr>
                <w:rStyle w:val="hl-code"/>
                <w:lang w:val="en-US"/>
              </w:rPr>
              <w:t xml:space="preserve">  </w:t>
            </w:r>
            <w:r w:rsidRPr="002C4BEE">
              <w:rPr>
                <w:rStyle w:val="hl-comment"/>
                <w:lang w:val="en-US"/>
              </w:rPr>
              <w:t xml:space="preserve">// </w:t>
            </w:r>
            <w:r>
              <w:rPr>
                <w:rStyle w:val="hl-comment"/>
              </w:rPr>
              <w:t>Здесь</w:t>
            </w:r>
            <w:r w:rsidRPr="005310B9">
              <w:rPr>
                <w:rStyle w:val="hl-comment"/>
                <w:lang w:val="en-US"/>
              </w:rPr>
              <w:t xml:space="preserve"> </w:t>
            </w:r>
            <w:r>
              <w:rPr>
                <w:rStyle w:val="hl-comment"/>
              </w:rPr>
              <w:t>пути</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stroke</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brackets"/>
                <w:lang w:val="en-US"/>
              </w:rPr>
              <w:t>}</w:t>
            </w:r>
          </w:p>
          <w:p w:rsidR="002C4BEE" w:rsidRPr="002C4BEE" w:rsidRDefault="002C4BEE" w:rsidP="002C4BEE">
            <w:pPr>
              <w:pStyle w:val="HTML0"/>
              <w:rPr>
                <w:lang w:val="en-US"/>
              </w:rPr>
            </w:pPr>
            <w:r w:rsidRPr="002C4BEE">
              <w:rPr>
                <w:rStyle w:val="hl-identifier"/>
                <w:lang w:val="en-US"/>
              </w:rPr>
              <w:t>addEventListener</w:t>
            </w:r>
            <w:r w:rsidRPr="002C4BEE">
              <w:rPr>
                <w:rStyle w:val="hl-brackets"/>
                <w:lang w:val="en-US"/>
              </w:rPr>
              <w:t>(</w:t>
            </w:r>
            <w:r w:rsidRPr="002C4BEE">
              <w:rPr>
                <w:rStyle w:val="hl-quotes"/>
                <w:lang w:val="en-US"/>
              </w:rPr>
              <w:t>"</w:t>
            </w:r>
            <w:r w:rsidRPr="002C4BEE">
              <w:rPr>
                <w:rStyle w:val="hl-string"/>
                <w:lang w:val="en-US"/>
              </w:rPr>
              <w:t>load</w:t>
            </w:r>
            <w:r w:rsidRPr="002C4BEE">
              <w:rPr>
                <w:rStyle w:val="hl-quotes"/>
                <w:lang w:val="en-US"/>
              </w:rPr>
              <w:t>"</w:t>
            </w:r>
            <w:r w:rsidRPr="002C4BEE">
              <w:rPr>
                <w:rStyle w:val="hl-code"/>
                <w:lang w:val="en-US"/>
              </w:rPr>
              <w:t xml:space="preserve">, </w:t>
            </w:r>
            <w:r w:rsidRPr="002C4BEE">
              <w:rPr>
                <w:rStyle w:val="hl-identifier"/>
                <w:lang w:val="en-US"/>
              </w:rPr>
              <w:t>initiate</w:t>
            </w:r>
            <w:r w:rsidRPr="002C4BEE">
              <w:rPr>
                <w:rStyle w:val="hl-brackets"/>
                <w:lang w:val="en-US"/>
              </w:rPr>
              <w:t>)</w:t>
            </w:r>
            <w:r w:rsidRPr="002C4BEE">
              <w:rPr>
                <w:rStyle w:val="hl-code"/>
                <w:lang w:val="en-US"/>
              </w:rPr>
              <w:t>;</w:t>
            </w:r>
          </w:p>
          <w:p w:rsidR="002C4BEE" w:rsidRPr="002C4BEE" w:rsidRDefault="002C4BEE" w:rsidP="005310B9">
            <w:pPr>
              <w:pStyle w:val="HTML0"/>
              <w:rPr>
                <w:lang w:val="en-US"/>
              </w:rPr>
            </w:pPr>
          </w:p>
        </w:tc>
      </w:tr>
    </w:tbl>
    <w:p w:rsidR="002C4BEE" w:rsidRPr="002C4BEE" w:rsidRDefault="002C4BEE" w:rsidP="002C4BEE">
      <w:pPr>
        <w:pStyle w:val="af9"/>
        <w:spacing w:before="100" w:beforeAutospacing="1" w:after="100" w:afterAutospacing="1"/>
        <w:rPr>
          <w:sz w:val="28"/>
          <w:szCs w:val="28"/>
        </w:rPr>
      </w:pPr>
      <w:r w:rsidRPr="002C4BEE">
        <w:rPr>
          <w:sz w:val="28"/>
          <w:szCs w:val="28"/>
        </w:rPr>
        <w:t>Данный код не создает никаких рисунков. Он лишь сигнализирует о созда-нии путей.</w:t>
      </w:r>
    </w:p>
    <w:p w:rsidR="002C4BEE" w:rsidRPr="002C4BEE" w:rsidRDefault="002C4BEE" w:rsidP="002C4BEE">
      <w:pPr>
        <w:pStyle w:val="af9"/>
        <w:spacing w:before="100" w:beforeAutospacing="1" w:after="100" w:afterAutospacing="1"/>
        <w:rPr>
          <w:sz w:val="28"/>
          <w:szCs w:val="28"/>
        </w:rPr>
      </w:pPr>
      <w:r w:rsidRPr="002C4BEE">
        <w:rPr>
          <w:sz w:val="28"/>
          <w:szCs w:val="28"/>
        </w:rPr>
        <w:t>Для описания путей и создания реальной фигуры предназначены следующие методы:</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rPr>
        <w:t>moveTo</w:t>
      </w:r>
      <w:r w:rsidRPr="002C4BEE">
        <w:rPr>
          <w:sz w:val="28"/>
          <w:szCs w:val="28"/>
        </w:rPr>
        <w:t>(x, y). Перемещает кончик пера в указанную позицию.</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rPr>
        <w:t>lineTo</w:t>
      </w:r>
      <w:r w:rsidRPr="002C4BEE">
        <w:rPr>
          <w:sz w:val="28"/>
          <w:szCs w:val="28"/>
        </w:rPr>
        <w:t>(x, y). Создает отрезок между двумя точками: текущей позицией (например, определенной с помощью метода moveTo) и точкой с координатами x и y.</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lastRenderedPageBreak/>
        <w:t>rect</w:t>
      </w:r>
      <w:r w:rsidRPr="002C4BEE">
        <w:rPr>
          <w:sz w:val="28"/>
          <w:szCs w:val="28"/>
          <w:lang w:val="en-US"/>
        </w:rPr>
        <w:t xml:space="preserve">(x, y, width, height). </w:t>
      </w:r>
      <w:r w:rsidRPr="002C4BEE">
        <w:rPr>
          <w:sz w:val="28"/>
          <w:szCs w:val="28"/>
        </w:rPr>
        <w:t>Создает прямоугольник, который не сразу визуализируется на холсте, а становится частью пути.</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t>arc</w:t>
      </w:r>
      <w:r w:rsidRPr="002C4BEE">
        <w:rPr>
          <w:sz w:val="28"/>
          <w:szCs w:val="28"/>
          <w:lang w:val="en-US"/>
        </w:rPr>
        <w:t xml:space="preserve">(x, y, radius, startAngle, endAngle, direction). </w:t>
      </w:r>
      <w:r w:rsidRPr="002C4BEE">
        <w:rPr>
          <w:sz w:val="28"/>
          <w:szCs w:val="28"/>
        </w:rPr>
        <w:t>Создает дугу или окружность с центром в точке x, y, радиусом и угловым значением объявленным в атрибутах. Последний аргумент — это булево значение, задающее направление рисования: по часовой стрелке или против нее.</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t>quadraticCurveTo</w:t>
      </w:r>
      <w:r w:rsidRPr="002C4BEE">
        <w:rPr>
          <w:sz w:val="28"/>
          <w:szCs w:val="28"/>
          <w:lang w:val="en-US"/>
        </w:rPr>
        <w:t xml:space="preserve">(cpx, cpy, x, y). </w:t>
      </w:r>
      <w:r w:rsidRPr="002C4BEE">
        <w:rPr>
          <w:sz w:val="28"/>
          <w:szCs w:val="28"/>
        </w:rPr>
        <w:t>Создает квадратичную кривую Безье, начинающуюся в верхней позиции пера и заканчивающуюся в позиции с координатами x и y. Атрибуты cpx и cpy — это контрольные точки, управляющие формой кривой.</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t>bizierCurveTo</w:t>
      </w:r>
      <w:r w:rsidRPr="002C4BEE">
        <w:rPr>
          <w:sz w:val="28"/>
          <w:szCs w:val="28"/>
          <w:lang w:val="en-US"/>
        </w:rPr>
        <w:t xml:space="preserve">(cp1x, cp1y, cp2x, cp2y, x, y). </w:t>
      </w:r>
      <w:r w:rsidRPr="002C4BEE">
        <w:rPr>
          <w:sz w:val="28"/>
          <w:szCs w:val="28"/>
        </w:rPr>
        <w:t>Аналогичен предыдущему, но имеет два дополнительных аргумента, позволяющих определить кубическую кривую Бизье.</w:t>
      </w:r>
    </w:p>
    <w:p w:rsidR="002C4BEE" w:rsidRDefault="002C4BEE" w:rsidP="002C4BEE">
      <w:pPr>
        <w:pStyle w:val="af9"/>
        <w:spacing w:before="100" w:beforeAutospacing="1" w:after="100" w:afterAutospacing="1"/>
        <w:rPr>
          <w:sz w:val="28"/>
          <w:szCs w:val="28"/>
        </w:rPr>
      </w:pPr>
      <w:r w:rsidRPr="002C4BEE">
        <w:rPr>
          <w:sz w:val="28"/>
          <w:szCs w:val="28"/>
        </w:rPr>
        <w:t>Создадим фигуру с помощью описанных методов: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C4BEE" w:rsidRPr="00691905" w:rsidTr="005310B9">
        <w:tc>
          <w:tcPr>
            <w:tcW w:w="8670" w:type="dxa"/>
            <w:shd w:val="clear" w:color="auto" w:fill="9BBB59"/>
          </w:tcPr>
          <w:p w:rsidR="002C4BEE" w:rsidRPr="00FE4AD1" w:rsidRDefault="002C4BEE" w:rsidP="005310B9">
            <w:pPr>
              <w:jc w:val="center"/>
              <w:rPr>
                <w:b/>
                <w:bCs/>
                <w:color w:val="FFFEFF"/>
              </w:rPr>
            </w:pPr>
            <w:r>
              <w:rPr>
                <w:b/>
                <w:bCs/>
                <w:color w:val="FFFEFF"/>
              </w:rPr>
              <w:t>Треугольник</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7</w:t>
            </w:r>
          </w:p>
        </w:tc>
      </w:tr>
      <w:tr w:rsidR="002C4BEE" w:rsidRPr="00FE4AD1" w:rsidTr="005310B9">
        <w:trPr>
          <w:trHeight w:val="359"/>
        </w:trPr>
        <w:tc>
          <w:tcPr>
            <w:tcW w:w="8670" w:type="dxa"/>
          </w:tcPr>
          <w:p w:rsidR="002C4BEE" w:rsidRPr="002C4BEE" w:rsidRDefault="002C4BEE" w:rsidP="002C4BEE">
            <w:pPr>
              <w:pStyle w:val="HTML0"/>
              <w:rPr>
                <w:rStyle w:val="hl-code"/>
                <w:lang w:val="en-US"/>
              </w:rPr>
            </w:pPr>
            <w:r w:rsidRPr="002C4BEE">
              <w:rPr>
                <w:rStyle w:val="hl-reserved"/>
                <w:lang w:val="en-US"/>
              </w:rPr>
              <w:t>function</w:t>
            </w:r>
            <w:r w:rsidRPr="002C4BEE">
              <w:rPr>
                <w:rStyle w:val="hl-code"/>
                <w:lang w:val="en-US"/>
              </w:rPr>
              <w:t xml:space="preserve"> </w:t>
            </w:r>
            <w:r w:rsidRPr="002C4BEE">
              <w:rPr>
                <w:rStyle w:val="hl-identifier"/>
                <w:lang w:val="en-US"/>
              </w:rPr>
              <w:t>initiate</w:t>
            </w:r>
            <w:r w:rsidRPr="002C4BEE">
              <w:rPr>
                <w:rStyle w:val="hl-brackets"/>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elem</w:t>
            </w:r>
            <w:r w:rsidRPr="002C4BEE">
              <w:rPr>
                <w:rStyle w:val="hl-code"/>
                <w:lang w:val="en-US"/>
              </w:rPr>
              <w:t xml:space="preserve"> = </w:t>
            </w:r>
            <w:r w:rsidRPr="002C4BEE">
              <w:rPr>
                <w:rStyle w:val="hl-builtin"/>
                <w:lang w:val="en-US"/>
              </w:rPr>
              <w:t>document</w:t>
            </w:r>
            <w:r w:rsidRPr="002C4BEE">
              <w:rPr>
                <w:rStyle w:val="hl-code"/>
                <w:lang w:val="en-US"/>
              </w:rPr>
              <w:t>.</w:t>
            </w:r>
            <w:r w:rsidRPr="002C4BEE">
              <w:rPr>
                <w:rStyle w:val="hl-identifier"/>
                <w:lang w:val="en-US"/>
              </w:rPr>
              <w:t>getElementById</w:t>
            </w:r>
            <w:r w:rsidRPr="002C4BEE">
              <w:rPr>
                <w:rStyle w:val="hl-brackets"/>
                <w:lang w:val="en-US"/>
              </w:rPr>
              <w:t>(</w:t>
            </w:r>
            <w:r w:rsidRPr="002C4BEE">
              <w:rPr>
                <w:rStyle w:val="hl-quotes"/>
                <w:lang w:val="en-US"/>
              </w:rPr>
              <w:t>'</w:t>
            </w:r>
            <w:r w:rsidRPr="002C4BEE">
              <w:rPr>
                <w:rStyle w:val="hl-string"/>
                <w:lang w:val="en-US"/>
              </w:rPr>
              <w:t>canvas</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canvas</w:t>
            </w:r>
            <w:r w:rsidRPr="002C4BEE">
              <w:rPr>
                <w:rStyle w:val="hl-code"/>
                <w:lang w:val="en-US"/>
              </w:rPr>
              <w:t xml:space="preserve"> = </w:t>
            </w:r>
            <w:r w:rsidRPr="002C4BEE">
              <w:rPr>
                <w:rStyle w:val="hl-identifier"/>
                <w:lang w:val="en-US"/>
              </w:rPr>
              <w:t>elem</w:t>
            </w:r>
            <w:r w:rsidRPr="002C4BEE">
              <w:rPr>
                <w:rStyle w:val="hl-code"/>
                <w:lang w:val="en-US"/>
              </w:rPr>
              <w:t>.</w:t>
            </w:r>
            <w:r w:rsidRPr="002C4BEE">
              <w:rPr>
                <w:rStyle w:val="hl-identifier"/>
                <w:lang w:val="en-US"/>
              </w:rPr>
              <w:t>getContext</w:t>
            </w:r>
            <w:r w:rsidRPr="002C4BEE">
              <w:rPr>
                <w:rStyle w:val="hl-brackets"/>
                <w:lang w:val="en-US"/>
              </w:rPr>
              <w:t>(</w:t>
            </w:r>
            <w:r w:rsidRPr="002C4BEE">
              <w:rPr>
                <w:rStyle w:val="hl-quotes"/>
                <w:lang w:val="en-US"/>
              </w:rPr>
              <w:t>'</w:t>
            </w:r>
            <w:r w:rsidRPr="002C4BEE">
              <w:rPr>
                <w:rStyle w:val="hl-string"/>
                <w:lang w:val="en-US"/>
              </w:rPr>
              <w:t>2d</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beginPath</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moveTo</w:t>
            </w:r>
            <w:r w:rsidRPr="002C4BEE">
              <w:rPr>
                <w:rStyle w:val="hl-brackets"/>
                <w:lang w:val="en-US"/>
              </w:rPr>
              <w:t>(</w:t>
            </w:r>
            <w:r w:rsidRPr="002C4BEE">
              <w:rPr>
                <w:rStyle w:val="hl-number"/>
                <w:lang w:val="en-US"/>
              </w:rPr>
              <w:t>100</w:t>
            </w:r>
            <w:r w:rsidRPr="002C4BEE">
              <w:rPr>
                <w:rStyle w:val="hl-code"/>
                <w:lang w:val="en-US"/>
              </w:rPr>
              <w:t xml:space="preserve">, </w:t>
            </w:r>
            <w:r w:rsidRPr="002C4BEE">
              <w:rPr>
                <w:rStyle w:val="hl-number"/>
                <w:lang w:val="en-US"/>
              </w:rPr>
              <w:t>100</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lineTo</w:t>
            </w:r>
            <w:r w:rsidRPr="002C4BEE">
              <w:rPr>
                <w:rStyle w:val="hl-brackets"/>
                <w:lang w:val="en-US"/>
              </w:rPr>
              <w:t>(</w:t>
            </w:r>
            <w:r w:rsidRPr="002C4BEE">
              <w:rPr>
                <w:rStyle w:val="hl-number"/>
                <w:lang w:val="en-US"/>
              </w:rPr>
              <w:t>200</w:t>
            </w:r>
            <w:r w:rsidRPr="002C4BEE">
              <w:rPr>
                <w:rStyle w:val="hl-code"/>
                <w:lang w:val="en-US"/>
              </w:rPr>
              <w:t xml:space="preserve">, </w:t>
            </w:r>
            <w:r w:rsidRPr="002C4BEE">
              <w:rPr>
                <w:rStyle w:val="hl-number"/>
                <w:lang w:val="en-US"/>
              </w:rPr>
              <w:t>200</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lineTo</w:t>
            </w:r>
            <w:r w:rsidRPr="002C4BEE">
              <w:rPr>
                <w:rStyle w:val="hl-brackets"/>
                <w:lang w:val="en-US"/>
              </w:rPr>
              <w:t>(</w:t>
            </w:r>
            <w:r w:rsidRPr="002C4BEE">
              <w:rPr>
                <w:rStyle w:val="hl-number"/>
                <w:lang w:val="en-US"/>
              </w:rPr>
              <w:t>100</w:t>
            </w:r>
            <w:r w:rsidRPr="002C4BEE">
              <w:rPr>
                <w:rStyle w:val="hl-code"/>
                <w:lang w:val="en-US"/>
              </w:rPr>
              <w:t xml:space="preserve">, </w:t>
            </w:r>
            <w:r w:rsidRPr="002C4BEE">
              <w:rPr>
                <w:rStyle w:val="hl-number"/>
                <w:lang w:val="en-US"/>
              </w:rPr>
              <w:t>200</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closePath</w:t>
            </w:r>
            <w:r w:rsidRPr="002C4BEE">
              <w:rPr>
                <w:rStyle w:val="hl-brackets"/>
                <w:lang w:val="en-US"/>
              </w:rPr>
              <w:t>()</w:t>
            </w:r>
            <w:r w:rsidRPr="002C4BEE">
              <w:rPr>
                <w:rStyle w:val="hl-code"/>
                <w:lang w:val="en-US"/>
              </w:rPr>
              <w:t>;</w:t>
            </w:r>
          </w:p>
          <w:p w:rsidR="002C4BEE" w:rsidRPr="005310B9" w:rsidRDefault="002C4BEE" w:rsidP="002C4BEE">
            <w:pPr>
              <w:pStyle w:val="HTML0"/>
              <w:rPr>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stroke</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p>
          <w:p w:rsidR="002C4BEE" w:rsidRDefault="002C4BEE" w:rsidP="002C4BEE">
            <w:pPr>
              <w:pStyle w:val="HTML0"/>
              <w:rPr>
                <w:rStyle w:val="hl-code"/>
              </w:rPr>
            </w:pPr>
            <w:r>
              <w:rPr>
                <w:rStyle w:val="hl-brackets"/>
              </w:rPr>
              <w:t>}</w:t>
            </w:r>
          </w:p>
          <w:p w:rsidR="002C4BEE" w:rsidRDefault="002C4BEE" w:rsidP="002C4BEE">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2C4BEE" w:rsidRPr="002C4BEE" w:rsidRDefault="002C4BEE" w:rsidP="005310B9">
            <w:pPr>
              <w:pStyle w:val="HTML0"/>
              <w:rPr>
                <w:lang w:val="en-US"/>
              </w:rPr>
            </w:pPr>
          </w:p>
        </w:tc>
      </w:tr>
    </w:tbl>
    <w:p w:rsidR="002C4BEE" w:rsidRDefault="00760585" w:rsidP="002C4BEE">
      <w:pPr>
        <w:pStyle w:val="af9"/>
        <w:spacing w:before="100" w:beforeAutospacing="1" w:after="100" w:afterAutospacing="1"/>
        <w:jc w:val="center"/>
        <w:rPr>
          <w:sz w:val="28"/>
          <w:szCs w:val="28"/>
        </w:rPr>
      </w:pPr>
      <w:r>
        <w:rPr>
          <w:noProof/>
          <w:sz w:val="28"/>
          <w:szCs w:val="28"/>
          <w:lang w:eastAsia="ru-RU" w:bidi="ar-SA"/>
        </w:rPr>
        <w:drawing>
          <wp:inline distT="0" distB="0" distL="0" distR="0" wp14:anchorId="69BD0FCE" wp14:editId="1514442E">
            <wp:extent cx="1828800" cy="1711325"/>
            <wp:effectExtent l="0" t="0" r="0" b="3175"/>
            <wp:docPr id="4" name="Рисунок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2C4BEE" w:rsidRDefault="002C4BEE" w:rsidP="002C4BEE">
      <w:pPr>
        <w:pStyle w:val="af9"/>
        <w:spacing w:before="100" w:beforeAutospacing="1" w:after="100" w:afterAutospacing="1"/>
        <w:rPr>
          <w:sz w:val="28"/>
          <w:szCs w:val="28"/>
        </w:rPr>
      </w:pPr>
      <w:r>
        <w:rPr>
          <w:sz w:val="28"/>
          <w:szCs w:val="28"/>
        </w:rPr>
        <w:t xml:space="preserve">Чтобы нарисовать залитый цветом треугольник, необходимо вместо метода </w:t>
      </w:r>
      <w:r>
        <w:rPr>
          <w:sz w:val="28"/>
          <w:szCs w:val="28"/>
          <w:lang w:val="en-US"/>
        </w:rPr>
        <w:t>stroke</w:t>
      </w:r>
      <w:r w:rsidRPr="002C4BEE">
        <w:rPr>
          <w:sz w:val="28"/>
          <w:szCs w:val="28"/>
        </w:rPr>
        <w:t>()</w:t>
      </w:r>
      <w:r>
        <w:rPr>
          <w:sz w:val="28"/>
          <w:szCs w:val="28"/>
        </w:rPr>
        <w:t xml:space="preserve"> использовать  метод </w:t>
      </w:r>
      <w:r>
        <w:rPr>
          <w:sz w:val="28"/>
          <w:szCs w:val="28"/>
          <w:lang w:val="en-US"/>
        </w:rPr>
        <w:t>fill</w:t>
      </w:r>
      <w:r w:rsidRPr="002C4BEE">
        <w:rPr>
          <w:sz w:val="28"/>
          <w:szCs w:val="28"/>
        </w:rPr>
        <w: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C4BEE" w:rsidRPr="00691905" w:rsidTr="005310B9">
        <w:tc>
          <w:tcPr>
            <w:tcW w:w="8670" w:type="dxa"/>
            <w:shd w:val="clear" w:color="auto" w:fill="9BBB59"/>
          </w:tcPr>
          <w:p w:rsidR="002C4BEE" w:rsidRPr="00FE4AD1" w:rsidRDefault="002C4BEE" w:rsidP="005310B9">
            <w:pPr>
              <w:jc w:val="center"/>
              <w:rPr>
                <w:b/>
                <w:bCs/>
                <w:color w:val="FFFEFF"/>
              </w:rPr>
            </w:pPr>
            <w:r>
              <w:rPr>
                <w:b/>
                <w:bCs/>
                <w:color w:val="FFFEFF"/>
              </w:rPr>
              <w:t>Треугольник залитый цветом</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8</w:t>
            </w:r>
          </w:p>
        </w:tc>
      </w:tr>
      <w:tr w:rsidR="002C4BEE" w:rsidRPr="00FE4AD1" w:rsidTr="005310B9">
        <w:trPr>
          <w:trHeight w:val="359"/>
        </w:trPr>
        <w:tc>
          <w:tcPr>
            <w:tcW w:w="8670" w:type="dxa"/>
          </w:tcPr>
          <w:p w:rsidR="002C4BEE" w:rsidRPr="002C4BEE" w:rsidRDefault="002C4BEE" w:rsidP="005310B9">
            <w:pPr>
              <w:pStyle w:val="HTML0"/>
              <w:rPr>
                <w:b/>
                <w:lang w:val="en-US"/>
              </w:rPr>
            </w:pPr>
            <w:r w:rsidRPr="002C4BEE">
              <w:rPr>
                <w:rStyle w:val="hl-identifier"/>
                <w:b/>
                <w:lang w:val="en-US"/>
              </w:rPr>
              <w:t>canvas</w:t>
            </w:r>
            <w:r w:rsidRPr="002C4BEE">
              <w:rPr>
                <w:rStyle w:val="hl-code"/>
                <w:b/>
                <w:lang w:val="en-US"/>
              </w:rPr>
              <w:t>.</w:t>
            </w:r>
            <w:r w:rsidRPr="002C4BEE">
              <w:rPr>
                <w:rStyle w:val="hl-identifier"/>
                <w:b/>
                <w:lang w:val="en-US"/>
              </w:rPr>
              <w:t>fill</w:t>
            </w:r>
            <w:r w:rsidRPr="002C4BEE">
              <w:rPr>
                <w:rStyle w:val="hl-brackets"/>
                <w:b/>
                <w:lang w:val="en-US"/>
              </w:rPr>
              <w:t>()</w:t>
            </w:r>
            <w:r w:rsidRPr="002C4BEE">
              <w:rPr>
                <w:rStyle w:val="hl-code"/>
                <w:b/>
                <w:lang w:val="en-US"/>
              </w:rPr>
              <w:t>;</w:t>
            </w:r>
          </w:p>
          <w:p w:rsidR="002C4BEE" w:rsidRPr="002C4BEE" w:rsidRDefault="002C4BEE" w:rsidP="002C4BEE">
            <w:pPr>
              <w:pStyle w:val="HTML0"/>
              <w:rPr>
                <w:lang w:val="en-US"/>
              </w:rPr>
            </w:pPr>
          </w:p>
        </w:tc>
      </w:tr>
    </w:tbl>
    <w:p w:rsidR="002C4BEE" w:rsidRPr="002C4BEE" w:rsidRDefault="00760585" w:rsidP="008C5C83">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4588533B" wp14:editId="19EDD2F5">
            <wp:extent cx="1828800" cy="1711325"/>
            <wp:effectExtent l="0" t="0" r="0" b="3175"/>
            <wp:docPr id="5" name="Рисунок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2C4BEE">
      <w:pPr>
        <w:pStyle w:val="af9"/>
        <w:spacing w:before="100" w:beforeAutospacing="1" w:after="100" w:afterAutospacing="1"/>
        <w:rPr>
          <w:b/>
          <w:sz w:val="28"/>
          <w:szCs w:val="28"/>
        </w:rPr>
      </w:pPr>
      <w:r w:rsidRPr="008C5C83">
        <w:rPr>
          <w:b/>
          <w:sz w:val="28"/>
          <w:szCs w:val="28"/>
        </w:rPr>
        <w:t>Маска</w:t>
      </w:r>
    </w:p>
    <w:p w:rsidR="008C5C83" w:rsidRDefault="008C5C83" w:rsidP="002C4BEE">
      <w:pPr>
        <w:pStyle w:val="af9"/>
        <w:spacing w:before="100" w:beforeAutospacing="1" w:after="100" w:afterAutospacing="1"/>
        <w:rPr>
          <w:sz w:val="28"/>
          <w:szCs w:val="28"/>
        </w:rPr>
      </w:pPr>
      <w:r>
        <w:rPr>
          <w:sz w:val="28"/>
          <w:szCs w:val="28"/>
        </w:rPr>
        <w:t xml:space="preserve">Метод </w:t>
      </w:r>
      <w:r>
        <w:rPr>
          <w:sz w:val="28"/>
          <w:szCs w:val="28"/>
          <w:lang w:val="en-US"/>
        </w:rPr>
        <w:t>clip</w:t>
      </w:r>
      <w:r>
        <w:rPr>
          <w:sz w:val="28"/>
          <w:szCs w:val="28"/>
        </w:rPr>
        <w:t>() предназначен для создания маски в форме пути, и таким образом, позволяет определить, что будет нарисовано, а что нет.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8C5C83" w:rsidP="005310B9">
            <w:pPr>
              <w:jc w:val="center"/>
              <w:rPr>
                <w:b/>
                <w:bCs/>
                <w:color w:val="FFFEFF"/>
              </w:rPr>
            </w:pPr>
            <w:r>
              <w:rPr>
                <w:b/>
                <w:bCs/>
                <w:color w:val="FFFEFF"/>
              </w:rPr>
              <w:t>Маска</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9</w:t>
            </w:r>
          </w:p>
        </w:tc>
      </w:tr>
      <w:tr w:rsidR="008C5C83" w:rsidRPr="0021099E" w:rsidTr="005310B9">
        <w:trPr>
          <w:trHeight w:val="359"/>
        </w:trPr>
        <w:tc>
          <w:tcPr>
            <w:tcW w:w="8670" w:type="dxa"/>
          </w:tcPr>
          <w:p w:rsidR="008C5C83" w:rsidRPr="008C5C83" w:rsidRDefault="008C5C83" w:rsidP="008C5C83">
            <w:pPr>
              <w:pStyle w:val="HTML0"/>
              <w:rPr>
                <w:rStyle w:val="hl-code"/>
                <w:lang w:val="en-US"/>
              </w:rPr>
            </w:pPr>
            <w:r w:rsidRPr="008C5C83">
              <w:rPr>
                <w:rStyle w:val="hl-reserved"/>
                <w:lang w:val="en-US"/>
              </w:rPr>
              <w:t>function</w:t>
            </w:r>
            <w:r w:rsidRPr="008C5C83">
              <w:rPr>
                <w:rStyle w:val="hl-code"/>
                <w:lang w:val="en-US"/>
              </w:rPr>
              <w:t xml:space="preserve"> </w:t>
            </w:r>
            <w:r w:rsidRPr="008C5C83">
              <w:rPr>
                <w:rStyle w:val="hl-identifier"/>
                <w:lang w:val="en-US"/>
              </w:rPr>
              <w:t>initiate</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elem</w:t>
            </w:r>
            <w:r w:rsidRPr="008C5C83">
              <w:rPr>
                <w:rStyle w:val="hl-code"/>
                <w:lang w:val="en-US"/>
              </w:rPr>
              <w:t xml:space="preserve"> = </w:t>
            </w:r>
            <w:r w:rsidRPr="008C5C83">
              <w:rPr>
                <w:rStyle w:val="hl-builtin"/>
                <w:lang w:val="en-US"/>
              </w:rPr>
              <w:t>document</w:t>
            </w:r>
            <w:r w:rsidRPr="008C5C83">
              <w:rPr>
                <w:rStyle w:val="hl-code"/>
                <w:lang w:val="en-US"/>
              </w:rPr>
              <w:t>.</w:t>
            </w:r>
            <w:r w:rsidRPr="008C5C83">
              <w:rPr>
                <w:rStyle w:val="hl-identifier"/>
                <w:lang w:val="en-US"/>
              </w:rPr>
              <w:t>getElementById</w:t>
            </w:r>
            <w:r w:rsidRPr="008C5C83">
              <w:rPr>
                <w:rStyle w:val="hl-brackets"/>
                <w:lang w:val="en-US"/>
              </w:rPr>
              <w:t>(</w:t>
            </w:r>
            <w:r w:rsidRPr="008C5C83">
              <w:rPr>
                <w:rStyle w:val="hl-quotes"/>
                <w:lang w:val="en-US"/>
              </w:rPr>
              <w:t>'</w:t>
            </w:r>
            <w:r w:rsidRPr="008C5C83">
              <w:rPr>
                <w:rStyle w:val="hl-string"/>
                <w:lang w:val="en-US"/>
              </w:rPr>
              <w:t>canvas</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canvas</w:t>
            </w:r>
            <w:r w:rsidRPr="008C5C83">
              <w:rPr>
                <w:rStyle w:val="hl-code"/>
                <w:lang w:val="en-US"/>
              </w:rPr>
              <w:t xml:space="preserve"> = </w:t>
            </w:r>
            <w:r w:rsidRPr="008C5C83">
              <w:rPr>
                <w:rStyle w:val="hl-identifier"/>
                <w:lang w:val="en-US"/>
              </w:rPr>
              <w:t>elem</w:t>
            </w:r>
            <w:r w:rsidRPr="008C5C83">
              <w:rPr>
                <w:rStyle w:val="hl-code"/>
                <w:lang w:val="en-US"/>
              </w:rPr>
              <w:t>.</w:t>
            </w:r>
            <w:r w:rsidRPr="008C5C83">
              <w:rPr>
                <w:rStyle w:val="hl-identifier"/>
                <w:lang w:val="en-US"/>
              </w:rPr>
              <w:t>getContext</w:t>
            </w:r>
            <w:r w:rsidRPr="008C5C83">
              <w:rPr>
                <w:rStyle w:val="hl-brackets"/>
                <w:lang w:val="en-US"/>
              </w:rPr>
              <w:t>(</w:t>
            </w:r>
            <w:r w:rsidRPr="008C5C83">
              <w:rPr>
                <w:rStyle w:val="hl-quotes"/>
                <w:lang w:val="en-US"/>
              </w:rPr>
              <w:t>'</w:t>
            </w:r>
            <w:r w:rsidRPr="008C5C83">
              <w:rPr>
                <w:rStyle w:val="hl-string"/>
                <w:lang w:val="en-US"/>
              </w:rPr>
              <w:t>2d</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moveTo</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100</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lineTo</w:t>
            </w:r>
            <w:r w:rsidRPr="008C5C83">
              <w:rPr>
                <w:rStyle w:val="hl-brackets"/>
                <w:lang w:val="en-US"/>
              </w:rPr>
              <w:t>(</w:t>
            </w:r>
            <w:r w:rsidRPr="008C5C83">
              <w:rPr>
                <w:rStyle w:val="hl-number"/>
                <w:lang w:val="en-US"/>
              </w:rPr>
              <w:t>200</w:t>
            </w:r>
            <w:r w:rsidRPr="008C5C83">
              <w:rPr>
                <w:rStyle w:val="hl-code"/>
                <w:lang w:val="en-US"/>
              </w:rPr>
              <w:t xml:space="preserve">, </w:t>
            </w:r>
            <w:r w:rsidRPr="008C5C83">
              <w:rPr>
                <w:rStyle w:val="hl-number"/>
                <w:lang w:val="en-US"/>
              </w:rPr>
              <w:t>200</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lineTo</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200</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b/>
                <w:lang w:val="en-US"/>
              </w:rPr>
              <w:t>clip</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for</w:t>
            </w:r>
            <w:r w:rsidRPr="008C5C83">
              <w:rPr>
                <w:rStyle w:val="hl-brackets"/>
                <w:lang w:val="en-US"/>
              </w:rPr>
              <w:t>(</w:t>
            </w:r>
            <w:r w:rsidRPr="008C5C83">
              <w:rPr>
                <w:rStyle w:val="hl-reserved"/>
                <w:lang w:val="en-US"/>
              </w:rPr>
              <w:t>var</w:t>
            </w:r>
            <w:r w:rsidRPr="008C5C83">
              <w:rPr>
                <w:rStyle w:val="hl-code"/>
                <w:lang w:val="en-US"/>
              </w:rPr>
              <w:t xml:space="preserve"> </w:t>
            </w:r>
            <w:r w:rsidRPr="008C5C83">
              <w:rPr>
                <w:rStyle w:val="hl-identifier"/>
                <w:lang w:val="en-US"/>
              </w:rPr>
              <w:t>f</w:t>
            </w:r>
            <w:r w:rsidRPr="008C5C83">
              <w:rPr>
                <w:rStyle w:val="hl-code"/>
                <w:lang w:val="en-US"/>
              </w:rPr>
              <w:t xml:space="preserve"> = </w:t>
            </w:r>
            <w:r w:rsidRPr="008C5C83">
              <w:rPr>
                <w:rStyle w:val="hl-number"/>
                <w:lang w:val="en-US"/>
              </w:rPr>
              <w:t>0</w:t>
            </w:r>
            <w:r w:rsidRPr="008C5C83">
              <w:rPr>
                <w:rStyle w:val="hl-code"/>
                <w:lang w:val="en-US"/>
              </w:rPr>
              <w:t xml:space="preserve">; </w:t>
            </w:r>
            <w:r w:rsidRPr="008C5C83">
              <w:rPr>
                <w:rStyle w:val="hl-identifier"/>
                <w:lang w:val="en-US"/>
              </w:rPr>
              <w:t>f</w:t>
            </w:r>
            <w:r w:rsidRPr="008C5C83">
              <w:rPr>
                <w:rStyle w:val="hl-code"/>
                <w:lang w:val="en-US"/>
              </w:rPr>
              <w:t xml:space="preserve"> &lt; </w:t>
            </w:r>
            <w:r w:rsidRPr="008C5C83">
              <w:rPr>
                <w:rStyle w:val="hl-number"/>
                <w:lang w:val="en-US"/>
              </w:rPr>
              <w:t>300</w:t>
            </w:r>
            <w:r w:rsidRPr="008C5C83">
              <w:rPr>
                <w:rStyle w:val="hl-code"/>
                <w:lang w:val="en-US"/>
              </w:rPr>
              <w:t xml:space="preserve">; </w:t>
            </w:r>
            <w:r w:rsidRPr="008C5C83">
              <w:rPr>
                <w:rStyle w:val="hl-identifier"/>
                <w:lang w:val="en-US"/>
              </w:rPr>
              <w:t>f</w:t>
            </w:r>
            <w:r w:rsidRPr="008C5C83">
              <w:rPr>
                <w:rStyle w:val="hl-code"/>
                <w:lang w:val="en-US"/>
              </w:rPr>
              <w:t xml:space="preserve"> = </w:t>
            </w:r>
            <w:r w:rsidRPr="008C5C83">
              <w:rPr>
                <w:rStyle w:val="hl-identifier"/>
                <w:lang w:val="en-US"/>
              </w:rPr>
              <w:t>f</w:t>
            </w:r>
            <w:r w:rsidRPr="008C5C83">
              <w:rPr>
                <w:rStyle w:val="hl-code"/>
                <w:lang w:val="en-US"/>
              </w:rPr>
              <w:t xml:space="preserve"> + </w:t>
            </w:r>
            <w:r w:rsidRPr="008C5C83">
              <w:rPr>
                <w:rStyle w:val="hl-number"/>
                <w:lang w:val="en-US"/>
              </w:rPr>
              <w:t>10</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moveTo</w:t>
            </w:r>
            <w:r w:rsidRPr="008C5C83">
              <w:rPr>
                <w:rStyle w:val="hl-brackets"/>
                <w:lang w:val="en-US"/>
              </w:rPr>
              <w:t>(</w:t>
            </w:r>
            <w:r w:rsidRPr="008C5C83">
              <w:rPr>
                <w:rStyle w:val="hl-number"/>
                <w:lang w:val="en-US"/>
              </w:rPr>
              <w:t>0</w:t>
            </w:r>
            <w:r w:rsidRPr="008C5C83">
              <w:rPr>
                <w:rStyle w:val="hl-code"/>
                <w:lang w:val="en-US"/>
              </w:rPr>
              <w:t xml:space="preserve">, </w:t>
            </w:r>
            <w:r w:rsidRPr="008C5C83">
              <w:rPr>
                <w:rStyle w:val="hl-identifier"/>
                <w:lang w:val="en-US"/>
              </w:rPr>
              <w:t>f</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lineTo</w:t>
            </w:r>
            <w:r w:rsidRPr="008C5C83">
              <w:rPr>
                <w:rStyle w:val="hl-brackets"/>
                <w:lang w:val="en-US"/>
              </w:rPr>
              <w:t>(</w:t>
            </w:r>
            <w:r w:rsidRPr="008C5C83">
              <w:rPr>
                <w:rStyle w:val="hl-number"/>
                <w:lang w:val="en-US"/>
              </w:rPr>
              <w:t>500</w:t>
            </w:r>
            <w:r w:rsidRPr="008C5C83">
              <w:rPr>
                <w:rStyle w:val="hl-code"/>
                <w:lang w:val="en-US"/>
              </w:rPr>
              <w:t xml:space="preserve">, </w:t>
            </w:r>
            <w:r w:rsidRPr="008C5C83">
              <w:rPr>
                <w:rStyle w:val="hl-identifier"/>
                <w:lang w:val="en-US"/>
              </w:rPr>
              <w:t>f</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stroke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brackets"/>
                <w:lang w:val="en-US"/>
              </w:rPr>
              <w:t>}</w:t>
            </w:r>
          </w:p>
          <w:p w:rsidR="008C5C83" w:rsidRPr="008C5C83" w:rsidRDefault="008C5C83" w:rsidP="008C5C83">
            <w:pPr>
              <w:pStyle w:val="HTML0"/>
              <w:rPr>
                <w:lang w:val="en-US"/>
              </w:rPr>
            </w:pPr>
            <w:r w:rsidRPr="008C5C83">
              <w:rPr>
                <w:rStyle w:val="hl-identifier"/>
                <w:lang w:val="en-US"/>
              </w:rPr>
              <w:t>addEventListener</w:t>
            </w:r>
            <w:r w:rsidRPr="008C5C83">
              <w:rPr>
                <w:rStyle w:val="hl-brackets"/>
                <w:lang w:val="en-US"/>
              </w:rPr>
              <w:t>(</w:t>
            </w:r>
            <w:r w:rsidRPr="008C5C83">
              <w:rPr>
                <w:rStyle w:val="hl-quotes"/>
                <w:lang w:val="en-US"/>
              </w:rPr>
              <w:t>"</w:t>
            </w:r>
            <w:r w:rsidRPr="008C5C83">
              <w:rPr>
                <w:rStyle w:val="hl-string"/>
                <w:lang w:val="en-US"/>
              </w:rPr>
              <w:t>load</w:t>
            </w:r>
            <w:r w:rsidRPr="008C5C83">
              <w:rPr>
                <w:rStyle w:val="hl-quotes"/>
                <w:lang w:val="en-US"/>
              </w:rPr>
              <w:t>"</w:t>
            </w:r>
            <w:r w:rsidRPr="008C5C83">
              <w:rPr>
                <w:rStyle w:val="hl-code"/>
                <w:lang w:val="en-US"/>
              </w:rPr>
              <w:t xml:space="preserve">, </w:t>
            </w:r>
            <w:r w:rsidRPr="008C5C83">
              <w:rPr>
                <w:rStyle w:val="hl-identifier"/>
                <w:lang w:val="en-US"/>
              </w:rPr>
              <w:t>initiate</w:t>
            </w:r>
            <w:r w:rsidRPr="008C5C83">
              <w:rPr>
                <w:rStyle w:val="hl-brackets"/>
                <w:lang w:val="en-US"/>
              </w:rPr>
              <w:t>)</w:t>
            </w:r>
            <w:r w:rsidRPr="008C5C83">
              <w:rPr>
                <w:rStyle w:val="hl-code"/>
                <w:lang w:val="en-US"/>
              </w:rPr>
              <w:t>;</w:t>
            </w:r>
          </w:p>
          <w:p w:rsidR="008C5C83" w:rsidRPr="002C4BEE" w:rsidRDefault="008C5C83" w:rsidP="005310B9">
            <w:pPr>
              <w:pStyle w:val="HTML0"/>
              <w:rPr>
                <w:lang w:val="en-US"/>
              </w:rPr>
            </w:pPr>
          </w:p>
        </w:tc>
      </w:tr>
    </w:tbl>
    <w:p w:rsidR="008C5C83" w:rsidRDefault="008C5C83" w:rsidP="002C4BEE">
      <w:pPr>
        <w:pStyle w:val="af9"/>
        <w:spacing w:before="100" w:beforeAutospacing="1" w:after="100" w:afterAutospacing="1"/>
        <w:rPr>
          <w:sz w:val="28"/>
          <w:szCs w:val="28"/>
        </w:rPr>
      </w:pPr>
      <w:r w:rsidRPr="008C5C83">
        <w:rPr>
          <w:sz w:val="28"/>
          <w:szCs w:val="28"/>
        </w:rPr>
        <w:t xml:space="preserve">Цикл </w:t>
      </w:r>
      <w:r w:rsidRPr="008C5C83">
        <w:rPr>
          <w:sz w:val="28"/>
          <w:szCs w:val="28"/>
          <w:lang w:val="en-US"/>
        </w:rPr>
        <w:t>for</w:t>
      </w:r>
      <w:r w:rsidRPr="008C5C83">
        <w:rPr>
          <w:sz w:val="28"/>
          <w:szCs w:val="28"/>
        </w:rPr>
        <w:t>() из листинга создает горизонтальные линии через каждые десять пикселов. Линии пересекают холст слева направо, но на странице мы видим только те фрагменты, которые попадают внутрь треугольной маски.</w:t>
      </w:r>
    </w:p>
    <w:p w:rsidR="008C5C83" w:rsidRPr="008C5C83" w:rsidRDefault="00760585" w:rsidP="008C5C83">
      <w:pPr>
        <w:pStyle w:val="af9"/>
        <w:spacing w:before="100" w:beforeAutospacing="1" w:after="100" w:afterAutospacing="1"/>
        <w:jc w:val="center"/>
        <w:rPr>
          <w:sz w:val="28"/>
          <w:szCs w:val="28"/>
        </w:rPr>
      </w:pPr>
      <w:r>
        <w:rPr>
          <w:noProof/>
          <w:sz w:val="28"/>
          <w:szCs w:val="28"/>
          <w:lang w:eastAsia="ru-RU" w:bidi="ar-SA"/>
        </w:rPr>
        <w:drawing>
          <wp:inline distT="0" distB="0" distL="0" distR="0" wp14:anchorId="53C2B048" wp14:editId="6EF1AB98">
            <wp:extent cx="1828800" cy="1711325"/>
            <wp:effectExtent l="0" t="0" r="0" b="3175"/>
            <wp:docPr id="6" name="Рисунок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8C5C83">
      <w:pPr>
        <w:pStyle w:val="af9"/>
        <w:spacing w:before="100" w:beforeAutospacing="1" w:after="100" w:afterAutospacing="1"/>
        <w:rPr>
          <w:b/>
          <w:sz w:val="28"/>
          <w:szCs w:val="28"/>
        </w:rPr>
      </w:pPr>
      <w:r w:rsidRPr="008C5C83">
        <w:rPr>
          <w:b/>
          <w:sz w:val="28"/>
          <w:szCs w:val="28"/>
        </w:rPr>
        <w:t>Дуги</w:t>
      </w:r>
    </w:p>
    <w:p w:rsidR="008C5C83" w:rsidRPr="008C5C83" w:rsidRDefault="008C5C83" w:rsidP="008C5C83">
      <w:pPr>
        <w:pStyle w:val="af9"/>
        <w:spacing w:before="100" w:beforeAutospacing="1" w:after="100" w:afterAutospacing="1"/>
        <w:rPr>
          <w:sz w:val="28"/>
          <w:szCs w:val="28"/>
        </w:rPr>
      </w:pPr>
      <w:r w:rsidRPr="008C5C83">
        <w:rPr>
          <w:sz w:val="28"/>
          <w:szCs w:val="28"/>
        </w:rPr>
        <w:t xml:space="preserve">Для создания фигур, включающих в себя различные дуги, в API </w:t>
      </w:r>
      <w:r w:rsidRPr="008C5C83">
        <w:rPr>
          <w:sz w:val="28"/>
          <w:szCs w:val="28"/>
        </w:rPr>
        <w:lastRenderedPageBreak/>
        <w:t>предусмотрены специальные методы.</w:t>
      </w:r>
    </w:p>
    <w:p w:rsidR="008C5C83" w:rsidRDefault="008C5C83" w:rsidP="008C5C83">
      <w:pPr>
        <w:pStyle w:val="af9"/>
        <w:spacing w:before="100" w:beforeAutospacing="1" w:after="100" w:afterAutospacing="1"/>
        <w:rPr>
          <w:sz w:val="28"/>
          <w:szCs w:val="28"/>
        </w:rPr>
      </w:pPr>
      <w:r w:rsidRPr="008C5C83">
        <w:rPr>
          <w:sz w:val="28"/>
          <w:szCs w:val="28"/>
        </w:rPr>
        <w:t>Метод arc() предназначен для рисования окружностей или дуг. Обратите внимание на значение PI (данный метод ориентируется на значение угла в радианах, а не в градусах). Значение PI в радианах соответствует 180°. Формула PI x 2 в итоге дает 360°.</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8C5C83" w:rsidP="005310B9">
            <w:pPr>
              <w:jc w:val="center"/>
              <w:rPr>
                <w:b/>
                <w:bCs/>
                <w:color w:val="FFFEFF"/>
              </w:rPr>
            </w:pPr>
            <w:r>
              <w:rPr>
                <w:b/>
                <w:bCs/>
                <w:color w:val="FFFEFF"/>
              </w:rPr>
              <w:t>Круг</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10</w:t>
            </w:r>
          </w:p>
        </w:tc>
      </w:tr>
      <w:tr w:rsidR="008C5C83" w:rsidRPr="0021099E" w:rsidTr="005310B9">
        <w:trPr>
          <w:trHeight w:val="359"/>
        </w:trPr>
        <w:tc>
          <w:tcPr>
            <w:tcW w:w="8670" w:type="dxa"/>
          </w:tcPr>
          <w:p w:rsidR="008C5C83" w:rsidRPr="008C5C83" w:rsidRDefault="008C5C83" w:rsidP="008C5C83">
            <w:pPr>
              <w:pStyle w:val="HTML0"/>
              <w:rPr>
                <w:rStyle w:val="hl-code"/>
                <w:lang w:val="en-US"/>
              </w:rPr>
            </w:pPr>
            <w:r w:rsidRPr="008C5C83">
              <w:rPr>
                <w:rStyle w:val="hl-reserved"/>
                <w:lang w:val="en-US"/>
              </w:rPr>
              <w:t>function</w:t>
            </w:r>
            <w:r w:rsidRPr="008C5C83">
              <w:rPr>
                <w:rStyle w:val="hl-code"/>
                <w:lang w:val="en-US"/>
              </w:rPr>
              <w:t xml:space="preserve"> </w:t>
            </w:r>
            <w:r w:rsidRPr="008C5C83">
              <w:rPr>
                <w:rStyle w:val="hl-identifier"/>
                <w:lang w:val="en-US"/>
              </w:rPr>
              <w:t>initiate</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elem</w:t>
            </w:r>
            <w:r w:rsidRPr="008C5C83">
              <w:rPr>
                <w:rStyle w:val="hl-code"/>
                <w:lang w:val="en-US"/>
              </w:rPr>
              <w:t xml:space="preserve"> = </w:t>
            </w:r>
            <w:r w:rsidRPr="008C5C83">
              <w:rPr>
                <w:rStyle w:val="hl-builtin"/>
                <w:lang w:val="en-US"/>
              </w:rPr>
              <w:t>document</w:t>
            </w:r>
            <w:r w:rsidRPr="008C5C83">
              <w:rPr>
                <w:rStyle w:val="hl-code"/>
                <w:lang w:val="en-US"/>
              </w:rPr>
              <w:t>.</w:t>
            </w:r>
            <w:r w:rsidRPr="008C5C83">
              <w:rPr>
                <w:rStyle w:val="hl-identifier"/>
                <w:lang w:val="en-US"/>
              </w:rPr>
              <w:t>getElementById</w:t>
            </w:r>
            <w:r w:rsidRPr="008C5C83">
              <w:rPr>
                <w:rStyle w:val="hl-brackets"/>
                <w:lang w:val="en-US"/>
              </w:rPr>
              <w:t>(</w:t>
            </w:r>
            <w:r w:rsidRPr="008C5C83">
              <w:rPr>
                <w:rStyle w:val="hl-quotes"/>
                <w:lang w:val="en-US"/>
              </w:rPr>
              <w:t>'</w:t>
            </w:r>
            <w:r w:rsidRPr="008C5C83">
              <w:rPr>
                <w:rStyle w:val="hl-string"/>
                <w:lang w:val="en-US"/>
              </w:rPr>
              <w:t>canvas</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canvas</w:t>
            </w:r>
            <w:r w:rsidRPr="008C5C83">
              <w:rPr>
                <w:rStyle w:val="hl-code"/>
                <w:lang w:val="en-US"/>
              </w:rPr>
              <w:t xml:space="preserve"> = </w:t>
            </w:r>
            <w:r w:rsidRPr="008C5C83">
              <w:rPr>
                <w:rStyle w:val="hl-identifier"/>
                <w:lang w:val="en-US"/>
              </w:rPr>
              <w:t>elem</w:t>
            </w:r>
            <w:r w:rsidRPr="008C5C83">
              <w:rPr>
                <w:rStyle w:val="hl-code"/>
                <w:lang w:val="en-US"/>
              </w:rPr>
              <w:t>.</w:t>
            </w:r>
            <w:r w:rsidRPr="008C5C83">
              <w:rPr>
                <w:rStyle w:val="hl-identifier"/>
                <w:lang w:val="en-US"/>
              </w:rPr>
              <w:t>getContext</w:t>
            </w:r>
            <w:r w:rsidRPr="008C5C83">
              <w:rPr>
                <w:rStyle w:val="hl-brackets"/>
                <w:lang w:val="en-US"/>
              </w:rPr>
              <w:t>(</w:t>
            </w:r>
            <w:r w:rsidRPr="008C5C83">
              <w:rPr>
                <w:rStyle w:val="hl-quotes"/>
                <w:lang w:val="en-US"/>
              </w:rPr>
              <w:t>'</w:t>
            </w:r>
            <w:r w:rsidRPr="008C5C83">
              <w:rPr>
                <w:rStyle w:val="hl-string"/>
                <w:lang w:val="en-US"/>
              </w:rPr>
              <w:t>2d</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b/>
                <w:lang w:val="en-US"/>
              </w:rPr>
              <w:t>arc</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100</w:t>
            </w:r>
            <w:r w:rsidRPr="008C5C83">
              <w:rPr>
                <w:rStyle w:val="hl-code"/>
                <w:lang w:val="en-US"/>
              </w:rPr>
              <w:t xml:space="preserve">, </w:t>
            </w:r>
            <w:r w:rsidRPr="008C5C83">
              <w:rPr>
                <w:rStyle w:val="hl-number"/>
                <w:lang w:val="en-US"/>
              </w:rPr>
              <w:t>50</w:t>
            </w:r>
            <w:r w:rsidRPr="008C5C83">
              <w:rPr>
                <w:rStyle w:val="hl-code"/>
                <w:lang w:val="en-US"/>
              </w:rPr>
              <w:t xml:space="preserve">, </w:t>
            </w:r>
            <w:r w:rsidRPr="008C5C83">
              <w:rPr>
                <w:rStyle w:val="hl-number"/>
                <w:lang w:val="en-US"/>
              </w:rPr>
              <w:t>0</w:t>
            </w:r>
            <w:r w:rsidRPr="008C5C83">
              <w:rPr>
                <w:rStyle w:val="hl-code"/>
                <w:lang w:val="en-US"/>
              </w:rPr>
              <w:t xml:space="preserve">, </w:t>
            </w:r>
            <w:r w:rsidRPr="008C5C83">
              <w:rPr>
                <w:rStyle w:val="hl-builtin"/>
                <w:b/>
                <w:lang w:val="en-US"/>
              </w:rPr>
              <w:t>Math</w:t>
            </w:r>
            <w:r w:rsidRPr="008C5C83">
              <w:rPr>
                <w:rStyle w:val="hl-code"/>
                <w:b/>
                <w:lang w:val="en-US"/>
              </w:rPr>
              <w:t>.</w:t>
            </w:r>
            <w:r w:rsidRPr="008C5C83">
              <w:rPr>
                <w:rStyle w:val="hl-identifier"/>
                <w:b/>
                <w:lang w:val="en-US"/>
              </w:rPr>
              <w:t>PI</w:t>
            </w:r>
            <w:r w:rsidRPr="008C5C83">
              <w:rPr>
                <w:rStyle w:val="hl-code"/>
                <w:b/>
                <w:lang w:val="en-US"/>
              </w:rPr>
              <w:t xml:space="preserve"> * </w:t>
            </w:r>
            <w:r w:rsidRPr="008C5C83">
              <w:rPr>
                <w:rStyle w:val="hl-number"/>
                <w:b/>
                <w:lang w:val="en-US"/>
              </w:rPr>
              <w:t>2</w:t>
            </w:r>
            <w:r w:rsidRPr="008C5C83">
              <w:rPr>
                <w:rStyle w:val="hl-code"/>
                <w:lang w:val="en-US"/>
              </w:rPr>
              <w:t xml:space="preserve">, </w:t>
            </w:r>
            <w:r w:rsidRPr="008C5C83">
              <w:rPr>
                <w:rStyle w:val="hl-reserved"/>
                <w:lang w:val="en-US"/>
              </w:rPr>
              <w:t>false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stroke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brackets"/>
                <w:lang w:val="en-US"/>
              </w:rPr>
              <w:t>}</w:t>
            </w:r>
          </w:p>
          <w:p w:rsidR="008C5C83" w:rsidRPr="008C5C83" w:rsidRDefault="008C5C83" w:rsidP="008C5C83">
            <w:pPr>
              <w:pStyle w:val="HTML0"/>
              <w:rPr>
                <w:lang w:val="en-US"/>
              </w:rPr>
            </w:pPr>
            <w:r w:rsidRPr="008C5C83">
              <w:rPr>
                <w:rStyle w:val="hl-identifier"/>
                <w:lang w:val="en-US"/>
              </w:rPr>
              <w:t>addEventListener</w:t>
            </w:r>
            <w:r w:rsidRPr="008C5C83">
              <w:rPr>
                <w:rStyle w:val="hl-brackets"/>
                <w:lang w:val="en-US"/>
              </w:rPr>
              <w:t>(</w:t>
            </w:r>
            <w:r w:rsidRPr="008C5C83">
              <w:rPr>
                <w:rStyle w:val="hl-quotes"/>
                <w:lang w:val="en-US"/>
              </w:rPr>
              <w:t>"</w:t>
            </w:r>
            <w:r w:rsidRPr="008C5C83">
              <w:rPr>
                <w:rStyle w:val="hl-string"/>
                <w:lang w:val="en-US"/>
              </w:rPr>
              <w:t>load</w:t>
            </w:r>
            <w:r w:rsidRPr="008C5C83">
              <w:rPr>
                <w:rStyle w:val="hl-quotes"/>
                <w:lang w:val="en-US"/>
              </w:rPr>
              <w:t>"</w:t>
            </w:r>
            <w:r w:rsidRPr="008C5C83">
              <w:rPr>
                <w:rStyle w:val="hl-code"/>
                <w:lang w:val="en-US"/>
              </w:rPr>
              <w:t xml:space="preserve">, </w:t>
            </w:r>
            <w:r w:rsidRPr="008C5C83">
              <w:rPr>
                <w:rStyle w:val="hl-identifier"/>
                <w:lang w:val="en-US"/>
              </w:rPr>
              <w:t>initiate</w:t>
            </w:r>
            <w:r w:rsidRPr="008C5C83">
              <w:rPr>
                <w:rStyle w:val="hl-brackets"/>
                <w:lang w:val="en-US"/>
              </w:rPr>
              <w:t>)</w:t>
            </w:r>
            <w:r w:rsidRPr="008C5C83">
              <w:rPr>
                <w:rStyle w:val="hl-code"/>
                <w:lang w:val="en-US"/>
              </w:rPr>
              <w:t>;</w:t>
            </w:r>
          </w:p>
          <w:p w:rsidR="008C5C83" w:rsidRPr="002C4BEE" w:rsidRDefault="008C5C83" w:rsidP="005310B9">
            <w:pPr>
              <w:pStyle w:val="HTML0"/>
              <w:rPr>
                <w:lang w:val="en-US"/>
              </w:rPr>
            </w:pPr>
          </w:p>
        </w:tc>
      </w:tr>
    </w:tbl>
    <w:p w:rsidR="008C5C83" w:rsidRPr="008C5C83" w:rsidRDefault="00760585" w:rsidP="008C5C83">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4850E692" wp14:editId="62AA4EB8">
            <wp:extent cx="1828800" cy="1711325"/>
            <wp:effectExtent l="0" t="0" r="0" b="3175"/>
            <wp:docPr id="7" name="Рисунок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8C5C83">
      <w:pPr>
        <w:pStyle w:val="af9"/>
        <w:spacing w:before="100" w:beforeAutospacing="1" w:after="100" w:afterAutospacing="1"/>
        <w:rPr>
          <w:sz w:val="28"/>
          <w:szCs w:val="28"/>
        </w:rPr>
      </w:pPr>
      <w:r w:rsidRPr="008C5C83">
        <w:rPr>
          <w:sz w:val="28"/>
          <w:szCs w:val="28"/>
        </w:rPr>
        <w:t>Для создания дуги с определенным углом в градусах</w:t>
      </w:r>
      <w:r w:rsidR="00A32DE3">
        <w:rPr>
          <w:sz w:val="28"/>
          <w:szCs w:val="28"/>
        </w:rPr>
        <w:t xml:space="preserve"> </w:t>
      </w:r>
      <w:r w:rsidRPr="008C5C83">
        <w:rPr>
          <w:sz w:val="28"/>
          <w:szCs w:val="28"/>
        </w:rPr>
        <w:t xml:space="preserve"> нужно воспользоваться формулой:</w:t>
      </w:r>
    </w:p>
    <w:p w:rsidR="008C5C83" w:rsidRPr="008C5C83" w:rsidRDefault="008C5C83" w:rsidP="008C5C83">
      <w:pPr>
        <w:pStyle w:val="af9"/>
        <w:spacing w:before="100" w:beforeAutospacing="1" w:after="100" w:afterAutospacing="1"/>
        <w:rPr>
          <w:b/>
          <w:sz w:val="28"/>
          <w:szCs w:val="28"/>
        </w:rPr>
      </w:pPr>
      <w:r w:rsidRPr="008C5C83">
        <w:rPr>
          <w:b/>
          <w:sz w:val="28"/>
          <w:szCs w:val="28"/>
        </w:rPr>
        <w:t>Math.PI/180 x градусы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8C5C83" w:rsidP="005310B9">
            <w:pPr>
              <w:jc w:val="center"/>
              <w:rPr>
                <w:b/>
                <w:bCs/>
                <w:color w:val="FFFEFF"/>
              </w:rPr>
            </w:pPr>
            <w:r>
              <w:rPr>
                <w:b/>
                <w:bCs/>
                <w:color w:val="FFFEFF"/>
              </w:rPr>
              <w:t>Дуга с углом в 45°</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sidRPr="00346DD7">
              <w:rPr>
                <w:b/>
                <w:bCs/>
                <w:color w:val="FFFEFF"/>
              </w:rPr>
              <w:t>.</w:t>
            </w:r>
            <w:r>
              <w:rPr>
                <w:b/>
                <w:bCs/>
                <w:color w:val="FFFEFF"/>
              </w:rPr>
              <w:t>2</w:t>
            </w:r>
            <w:r w:rsidRPr="00691905">
              <w:rPr>
                <w:b/>
                <w:bCs/>
                <w:color w:val="FFFEFF"/>
              </w:rPr>
              <w:t>.</w:t>
            </w:r>
            <w:r w:rsidR="00F312D2">
              <w:rPr>
                <w:b/>
                <w:bCs/>
                <w:color w:val="FFFEFF"/>
              </w:rPr>
              <w:t>11</w:t>
            </w:r>
          </w:p>
        </w:tc>
      </w:tr>
      <w:tr w:rsidR="008C5C83" w:rsidRPr="00FE4AD1" w:rsidTr="005310B9">
        <w:trPr>
          <w:trHeight w:val="359"/>
        </w:trPr>
        <w:tc>
          <w:tcPr>
            <w:tcW w:w="8670" w:type="dxa"/>
          </w:tcPr>
          <w:p w:rsidR="008C5C83" w:rsidRPr="008C5C83" w:rsidRDefault="008C5C83" w:rsidP="008C5C83">
            <w:pPr>
              <w:pStyle w:val="HTML0"/>
              <w:rPr>
                <w:rStyle w:val="hl-code"/>
                <w:lang w:val="en-US"/>
              </w:rPr>
            </w:pPr>
            <w:r w:rsidRPr="008C5C83">
              <w:rPr>
                <w:rStyle w:val="hl-reserved"/>
                <w:lang w:val="en-US"/>
              </w:rPr>
              <w:t>function</w:t>
            </w:r>
            <w:r w:rsidRPr="008C5C83">
              <w:rPr>
                <w:rStyle w:val="hl-code"/>
                <w:lang w:val="en-US"/>
              </w:rPr>
              <w:t xml:space="preserve"> </w:t>
            </w:r>
            <w:r w:rsidRPr="008C5C83">
              <w:rPr>
                <w:rStyle w:val="hl-identifier"/>
                <w:lang w:val="en-US"/>
              </w:rPr>
              <w:t>initiate</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elem</w:t>
            </w:r>
            <w:r w:rsidRPr="008C5C83">
              <w:rPr>
                <w:rStyle w:val="hl-code"/>
                <w:lang w:val="en-US"/>
              </w:rPr>
              <w:t xml:space="preserve"> = </w:t>
            </w:r>
            <w:r w:rsidRPr="008C5C83">
              <w:rPr>
                <w:rStyle w:val="hl-builtin"/>
                <w:lang w:val="en-US"/>
              </w:rPr>
              <w:t>document</w:t>
            </w:r>
            <w:r w:rsidRPr="008C5C83">
              <w:rPr>
                <w:rStyle w:val="hl-code"/>
                <w:lang w:val="en-US"/>
              </w:rPr>
              <w:t>.</w:t>
            </w:r>
            <w:r w:rsidRPr="008C5C83">
              <w:rPr>
                <w:rStyle w:val="hl-identifier"/>
                <w:lang w:val="en-US"/>
              </w:rPr>
              <w:t>getElementById</w:t>
            </w:r>
            <w:r w:rsidRPr="008C5C83">
              <w:rPr>
                <w:rStyle w:val="hl-brackets"/>
                <w:lang w:val="en-US"/>
              </w:rPr>
              <w:t>(</w:t>
            </w:r>
            <w:r w:rsidRPr="008C5C83">
              <w:rPr>
                <w:rStyle w:val="hl-quotes"/>
                <w:lang w:val="en-US"/>
              </w:rPr>
              <w:t>'</w:t>
            </w:r>
            <w:r w:rsidRPr="008C5C83">
              <w:rPr>
                <w:rStyle w:val="hl-string"/>
                <w:lang w:val="en-US"/>
              </w:rPr>
              <w:t>canvas</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canvas</w:t>
            </w:r>
            <w:r w:rsidRPr="008C5C83">
              <w:rPr>
                <w:rStyle w:val="hl-code"/>
                <w:lang w:val="en-US"/>
              </w:rPr>
              <w:t xml:space="preserve"> = </w:t>
            </w:r>
            <w:r w:rsidRPr="008C5C83">
              <w:rPr>
                <w:rStyle w:val="hl-identifier"/>
                <w:lang w:val="en-US"/>
              </w:rPr>
              <w:t>elem</w:t>
            </w:r>
            <w:r w:rsidRPr="008C5C83">
              <w:rPr>
                <w:rStyle w:val="hl-code"/>
                <w:lang w:val="en-US"/>
              </w:rPr>
              <w:t>.</w:t>
            </w:r>
            <w:r w:rsidRPr="008C5C83">
              <w:rPr>
                <w:rStyle w:val="hl-identifier"/>
                <w:lang w:val="en-US"/>
              </w:rPr>
              <w:t>getContext</w:t>
            </w:r>
            <w:r w:rsidRPr="008C5C83">
              <w:rPr>
                <w:rStyle w:val="hl-brackets"/>
                <w:lang w:val="en-US"/>
              </w:rPr>
              <w:t>(</w:t>
            </w:r>
            <w:r w:rsidRPr="008C5C83">
              <w:rPr>
                <w:rStyle w:val="hl-quotes"/>
                <w:lang w:val="en-US"/>
              </w:rPr>
              <w:t>'</w:t>
            </w:r>
            <w:r w:rsidRPr="008C5C83">
              <w:rPr>
                <w:rStyle w:val="hl-string"/>
                <w:lang w:val="en-US"/>
              </w:rPr>
              <w:t>2d</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b/>
                <w:lang w:val="en-US"/>
              </w:rPr>
            </w:pPr>
            <w:r w:rsidRPr="008C5C83">
              <w:rPr>
                <w:rStyle w:val="hl-code"/>
                <w:lang w:val="en-US"/>
              </w:rPr>
              <w:t xml:space="preserve">  </w:t>
            </w:r>
            <w:r w:rsidRPr="008C5C83">
              <w:rPr>
                <w:rStyle w:val="hl-reserved"/>
                <w:b/>
                <w:lang w:val="en-US"/>
              </w:rPr>
              <w:t>var</w:t>
            </w:r>
            <w:r w:rsidRPr="008C5C83">
              <w:rPr>
                <w:rStyle w:val="hl-code"/>
                <w:b/>
                <w:lang w:val="en-US"/>
              </w:rPr>
              <w:t xml:space="preserve"> </w:t>
            </w:r>
            <w:r w:rsidRPr="008C5C83">
              <w:rPr>
                <w:rStyle w:val="hl-identifier"/>
                <w:b/>
                <w:lang w:val="en-US"/>
              </w:rPr>
              <w:t>radians</w:t>
            </w:r>
            <w:r w:rsidRPr="008C5C83">
              <w:rPr>
                <w:rStyle w:val="hl-code"/>
                <w:b/>
                <w:lang w:val="en-US"/>
              </w:rPr>
              <w:t xml:space="preserve"> = </w:t>
            </w:r>
            <w:r w:rsidRPr="008C5C83">
              <w:rPr>
                <w:rStyle w:val="hl-builtin"/>
                <w:b/>
                <w:lang w:val="en-US"/>
              </w:rPr>
              <w:t>Math</w:t>
            </w:r>
            <w:r w:rsidRPr="008C5C83">
              <w:rPr>
                <w:rStyle w:val="hl-code"/>
                <w:b/>
                <w:lang w:val="en-US"/>
              </w:rPr>
              <w:t>.</w:t>
            </w:r>
            <w:r w:rsidRPr="008C5C83">
              <w:rPr>
                <w:rStyle w:val="hl-identifier"/>
                <w:b/>
                <w:lang w:val="en-US"/>
              </w:rPr>
              <w:t>PI</w:t>
            </w:r>
            <w:r w:rsidRPr="008C5C83">
              <w:rPr>
                <w:rStyle w:val="hl-code"/>
                <w:b/>
                <w:lang w:val="en-US"/>
              </w:rPr>
              <w:t xml:space="preserve"> / </w:t>
            </w:r>
            <w:r w:rsidRPr="008C5C83">
              <w:rPr>
                <w:rStyle w:val="hl-number"/>
                <w:b/>
                <w:lang w:val="en-US"/>
              </w:rPr>
              <w:t>180</w:t>
            </w:r>
            <w:r w:rsidRPr="008C5C83">
              <w:rPr>
                <w:rStyle w:val="hl-code"/>
                <w:b/>
                <w:lang w:val="en-US"/>
              </w:rPr>
              <w:t xml:space="preserve"> * </w:t>
            </w:r>
            <w:r w:rsidRPr="008C5C83">
              <w:rPr>
                <w:rStyle w:val="hl-number"/>
                <w:b/>
                <w:lang w:val="en-US"/>
              </w:rPr>
              <w:t>45</w:t>
            </w:r>
            <w:r w:rsidRPr="008C5C83">
              <w:rPr>
                <w:rStyle w:val="hl-code"/>
                <w:b/>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arc</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100</w:t>
            </w:r>
            <w:r w:rsidRPr="008C5C83">
              <w:rPr>
                <w:rStyle w:val="hl-code"/>
                <w:lang w:val="en-US"/>
              </w:rPr>
              <w:t xml:space="preserve">, </w:t>
            </w:r>
            <w:r w:rsidRPr="008C5C83">
              <w:rPr>
                <w:rStyle w:val="hl-number"/>
                <w:lang w:val="en-US"/>
              </w:rPr>
              <w:t>50</w:t>
            </w:r>
            <w:r w:rsidRPr="008C5C83">
              <w:rPr>
                <w:rStyle w:val="hl-code"/>
                <w:lang w:val="en-US"/>
              </w:rPr>
              <w:t xml:space="preserve">, </w:t>
            </w:r>
            <w:r w:rsidRPr="008C5C83">
              <w:rPr>
                <w:rStyle w:val="hl-number"/>
                <w:lang w:val="en-US"/>
              </w:rPr>
              <w:t>0</w:t>
            </w:r>
            <w:r w:rsidRPr="008C5C83">
              <w:rPr>
                <w:rStyle w:val="hl-code"/>
                <w:lang w:val="en-US"/>
              </w:rPr>
              <w:t xml:space="preserve">, </w:t>
            </w:r>
            <w:r w:rsidRPr="008C5C83">
              <w:rPr>
                <w:rStyle w:val="hl-identifier"/>
                <w:lang w:val="en-US"/>
              </w:rPr>
              <w:t>radians</w:t>
            </w:r>
            <w:r w:rsidRPr="008C5C83">
              <w:rPr>
                <w:rStyle w:val="hl-code"/>
                <w:lang w:val="en-US"/>
              </w:rPr>
              <w:t xml:space="preserve">, </w:t>
            </w:r>
            <w:r w:rsidRPr="008C5C83">
              <w:rPr>
                <w:rStyle w:val="hl-reserved"/>
                <w:lang w:val="en-US"/>
              </w:rPr>
              <w:t>false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stroke</w:t>
            </w:r>
            <w:r w:rsidRPr="008C5C83">
              <w:rPr>
                <w:rStyle w:val="hl-brackets"/>
                <w:lang w:val="en-US"/>
              </w:rPr>
              <w:t>()</w:t>
            </w:r>
            <w:r w:rsidRPr="008C5C83">
              <w:rPr>
                <w:rStyle w:val="hl-code"/>
                <w:lang w:val="en-US"/>
              </w:rPr>
              <w:t>;</w:t>
            </w:r>
          </w:p>
          <w:p w:rsidR="008C5C83" w:rsidRDefault="008C5C83" w:rsidP="008C5C83">
            <w:pPr>
              <w:pStyle w:val="HTML0"/>
              <w:rPr>
                <w:rStyle w:val="hl-code"/>
              </w:rPr>
            </w:pPr>
            <w:r>
              <w:rPr>
                <w:rStyle w:val="hl-brackets"/>
              </w:rPr>
              <w:t>}</w:t>
            </w:r>
          </w:p>
          <w:p w:rsidR="008C5C83" w:rsidRDefault="008C5C83" w:rsidP="008C5C83">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8C5C83" w:rsidRPr="002C4BEE" w:rsidRDefault="008C5C83" w:rsidP="005310B9">
            <w:pPr>
              <w:pStyle w:val="HTML0"/>
              <w:rPr>
                <w:lang w:val="en-US"/>
              </w:rPr>
            </w:pPr>
          </w:p>
        </w:tc>
      </w:tr>
    </w:tbl>
    <w:p w:rsidR="008C5C83" w:rsidRDefault="00760585" w:rsidP="008C5C83">
      <w:pPr>
        <w:pStyle w:val="af9"/>
        <w:spacing w:before="100" w:beforeAutospacing="1" w:after="100" w:afterAutospacing="1"/>
        <w:jc w:val="center"/>
        <w:rPr>
          <w:b/>
          <w:sz w:val="28"/>
          <w:szCs w:val="28"/>
        </w:rPr>
      </w:pPr>
      <w:r>
        <w:rPr>
          <w:b/>
          <w:noProof/>
          <w:sz w:val="28"/>
          <w:szCs w:val="28"/>
          <w:lang w:eastAsia="ru-RU" w:bidi="ar-SA"/>
        </w:rPr>
        <w:lastRenderedPageBreak/>
        <w:drawing>
          <wp:inline distT="0" distB="0" distL="0" distR="0" wp14:anchorId="3A9AE753" wp14:editId="63A92601">
            <wp:extent cx="1828800" cy="1711325"/>
            <wp:effectExtent l="0" t="0" r="0" b="3175"/>
            <wp:docPr id="8" name="Рисунок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2C4BEE">
      <w:pPr>
        <w:pStyle w:val="af9"/>
        <w:spacing w:before="100" w:beforeAutospacing="1" w:after="100" w:afterAutospacing="1"/>
        <w:rPr>
          <w:b/>
          <w:sz w:val="28"/>
          <w:szCs w:val="28"/>
        </w:rPr>
      </w:pPr>
      <w:r w:rsidRPr="008C5C83">
        <w:rPr>
          <w:b/>
          <w:sz w:val="28"/>
          <w:szCs w:val="28"/>
        </w:rPr>
        <w:t>Кривые</w:t>
      </w:r>
    </w:p>
    <w:p w:rsidR="008C5C83" w:rsidRDefault="008C5C83" w:rsidP="002C4BEE">
      <w:pPr>
        <w:pStyle w:val="af9"/>
        <w:spacing w:before="100" w:beforeAutospacing="1" w:after="100" w:afterAutospacing="1"/>
        <w:rPr>
          <w:sz w:val="28"/>
          <w:szCs w:val="28"/>
        </w:rPr>
      </w:pPr>
      <w:r>
        <w:rPr>
          <w:sz w:val="28"/>
          <w:szCs w:val="28"/>
        </w:rPr>
        <w:t>Метод</w:t>
      </w:r>
      <w:r w:rsidRPr="008C5C83">
        <w:rPr>
          <w:sz w:val="28"/>
          <w:szCs w:val="28"/>
        </w:rPr>
        <w:t xml:space="preserve"> quadraticCurveTo()</w:t>
      </w:r>
      <w:r>
        <w:rPr>
          <w:sz w:val="28"/>
          <w:szCs w:val="28"/>
        </w:rPr>
        <w:t xml:space="preserve"> предназначен для создания квадратичной кривой</w:t>
      </w:r>
      <w:r w:rsidRPr="008C5C83">
        <w:rPr>
          <w:sz w:val="28"/>
          <w:szCs w:val="28"/>
        </w:rPr>
        <w:t xml:space="preserve"> Безье, </w:t>
      </w:r>
      <w:r>
        <w:rPr>
          <w:sz w:val="28"/>
          <w:szCs w:val="28"/>
        </w:rPr>
        <w:t>а</w:t>
      </w:r>
      <w:r w:rsidRPr="008C5C83">
        <w:rPr>
          <w:sz w:val="28"/>
          <w:szCs w:val="28"/>
        </w:rPr>
        <w:t xml:space="preserve"> метод bezieCurveTo()</w:t>
      </w:r>
      <w:r>
        <w:rPr>
          <w:sz w:val="28"/>
          <w:szCs w:val="28"/>
        </w:rPr>
        <w:t xml:space="preserve"> – </w:t>
      </w:r>
      <w:r w:rsidRPr="008C5C83">
        <w:rPr>
          <w:sz w:val="28"/>
          <w:szCs w:val="28"/>
        </w:rPr>
        <w:t>для рисования кубической кривой Бизье.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F57448" w:rsidP="005310B9">
            <w:pPr>
              <w:jc w:val="center"/>
              <w:rPr>
                <w:b/>
                <w:bCs/>
                <w:color w:val="FFFEFF"/>
              </w:rPr>
            </w:pPr>
            <w:r>
              <w:rPr>
                <w:b/>
                <w:bCs/>
                <w:color w:val="FFFEFF"/>
              </w:rPr>
              <w:t>Кривые бизье</w:t>
            </w:r>
            <w:r w:rsidR="008C5C83" w:rsidRPr="00691905">
              <w:rPr>
                <w:b/>
                <w:bCs/>
                <w:color w:val="FFFEFF"/>
              </w:rPr>
              <w:t xml:space="preserve">. </w:t>
            </w:r>
            <w:r w:rsidR="008C5C83">
              <w:rPr>
                <w:b/>
                <w:bCs/>
                <w:color w:val="FFFEFF"/>
              </w:rPr>
              <w:t>Листинг</w:t>
            </w:r>
            <w:r w:rsidR="008C5C83" w:rsidRPr="00691905">
              <w:rPr>
                <w:b/>
                <w:bCs/>
                <w:color w:val="FFFEFF"/>
              </w:rPr>
              <w:t xml:space="preserve"> </w:t>
            </w:r>
            <w:r w:rsidR="00F71931">
              <w:rPr>
                <w:b/>
                <w:bCs/>
                <w:color w:val="FFFEFF"/>
              </w:rPr>
              <w:t>2</w:t>
            </w:r>
            <w:r w:rsidR="00F71931">
              <w:rPr>
                <w:b/>
                <w:bCs/>
                <w:color w:val="FFFEFF"/>
                <w:lang w:val="en-US"/>
              </w:rPr>
              <w:t>.</w:t>
            </w:r>
            <w:r w:rsidR="008C5C83">
              <w:rPr>
                <w:b/>
                <w:bCs/>
                <w:color w:val="FFFEFF"/>
              </w:rPr>
              <w:t>2</w:t>
            </w:r>
            <w:r w:rsidR="008C5C83" w:rsidRPr="00691905">
              <w:rPr>
                <w:b/>
                <w:bCs/>
                <w:color w:val="FFFEFF"/>
              </w:rPr>
              <w:t>.</w:t>
            </w:r>
            <w:r w:rsidR="00F312D2">
              <w:rPr>
                <w:b/>
                <w:bCs/>
                <w:color w:val="FFFEFF"/>
              </w:rPr>
              <w:t>12</w:t>
            </w:r>
          </w:p>
        </w:tc>
      </w:tr>
      <w:tr w:rsidR="008C5C83" w:rsidRPr="00FE4AD1" w:rsidTr="005310B9">
        <w:trPr>
          <w:trHeight w:val="359"/>
        </w:trPr>
        <w:tc>
          <w:tcPr>
            <w:tcW w:w="8670" w:type="dxa"/>
          </w:tcPr>
          <w:p w:rsidR="00F57448" w:rsidRPr="00F57448" w:rsidRDefault="00F57448" w:rsidP="00F57448">
            <w:pPr>
              <w:pStyle w:val="HTML0"/>
              <w:rPr>
                <w:rStyle w:val="hl-code"/>
                <w:lang w:val="en-US"/>
              </w:rPr>
            </w:pPr>
            <w:r w:rsidRPr="00F57448">
              <w:rPr>
                <w:rStyle w:val="hl-reserved"/>
                <w:lang w:val="en-US"/>
              </w:rPr>
              <w:t>function</w:t>
            </w:r>
            <w:r w:rsidRPr="00F57448">
              <w:rPr>
                <w:rStyle w:val="hl-code"/>
                <w:lang w:val="en-US"/>
              </w:rPr>
              <w:t xml:space="preserve"> </w:t>
            </w:r>
            <w:r w:rsidRPr="00F57448">
              <w:rPr>
                <w:rStyle w:val="hl-identifier"/>
                <w:lang w:val="en-US"/>
              </w:rPr>
              <w:t>initiate</w:t>
            </w:r>
            <w:r w:rsidRPr="00F57448">
              <w:rPr>
                <w:rStyle w:val="hl-brackets"/>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elem</w:t>
            </w:r>
            <w:r w:rsidRPr="00F57448">
              <w:rPr>
                <w:rStyle w:val="hl-code"/>
                <w:lang w:val="en-US"/>
              </w:rPr>
              <w:t xml:space="preserve"> = </w:t>
            </w:r>
            <w:r w:rsidRPr="00F57448">
              <w:rPr>
                <w:rStyle w:val="hl-builtin"/>
                <w:lang w:val="en-US"/>
              </w:rPr>
              <w:t>document</w:t>
            </w:r>
            <w:r w:rsidRPr="00F57448">
              <w:rPr>
                <w:rStyle w:val="hl-code"/>
                <w:lang w:val="en-US"/>
              </w:rPr>
              <w:t>.</w:t>
            </w:r>
            <w:r w:rsidRPr="00F57448">
              <w:rPr>
                <w:rStyle w:val="hl-identifier"/>
                <w:lang w:val="en-US"/>
              </w:rPr>
              <w:t>getElementById</w:t>
            </w:r>
            <w:r w:rsidRPr="00F57448">
              <w:rPr>
                <w:rStyle w:val="hl-brackets"/>
                <w:lang w:val="en-US"/>
              </w:rPr>
              <w:t>(</w:t>
            </w:r>
            <w:r w:rsidRPr="00F57448">
              <w:rPr>
                <w:rStyle w:val="hl-quotes"/>
                <w:lang w:val="en-US"/>
              </w:rPr>
              <w:t>'</w:t>
            </w:r>
            <w:r w:rsidRPr="00F57448">
              <w:rPr>
                <w:rStyle w:val="hl-string"/>
                <w:lang w:val="en-US"/>
              </w:rPr>
              <w:t>canvas</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canvas</w:t>
            </w:r>
            <w:r w:rsidRPr="00F57448">
              <w:rPr>
                <w:rStyle w:val="hl-code"/>
                <w:lang w:val="en-US"/>
              </w:rPr>
              <w:t xml:space="preserve"> = </w:t>
            </w:r>
            <w:r w:rsidRPr="00F57448">
              <w:rPr>
                <w:rStyle w:val="hl-identifier"/>
                <w:lang w:val="en-US"/>
              </w:rPr>
              <w:t>elem</w:t>
            </w:r>
            <w:r w:rsidRPr="00F57448">
              <w:rPr>
                <w:rStyle w:val="hl-code"/>
                <w:lang w:val="en-US"/>
              </w:rPr>
              <w:t>.</w:t>
            </w:r>
            <w:r w:rsidRPr="00F57448">
              <w:rPr>
                <w:rStyle w:val="hl-identifier"/>
                <w:lang w:val="en-US"/>
              </w:rPr>
              <w:t>getContext</w:t>
            </w:r>
            <w:r w:rsidRPr="00F57448">
              <w:rPr>
                <w:rStyle w:val="hl-brackets"/>
                <w:lang w:val="en-US"/>
              </w:rPr>
              <w:t>(</w:t>
            </w:r>
            <w:r w:rsidRPr="00F57448">
              <w:rPr>
                <w:rStyle w:val="hl-quotes"/>
                <w:lang w:val="en-US"/>
              </w:rPr>
              <w:t>'</w:t>
            </w:r>
            <w:r w:rsidRPr="00F57448">
              <w:rPr>
                <w:rStyle w:val="hl-string"/>
                <w:lang w:val="en-US"/>
              </w:rPr>
              <w:t>2d</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beginPath</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moveTo</w:t>
            </w:r>
            <w:r w:rsidRPr="00F57448">
              <w:rPr>
                <w:rStyle w:val="hl-brackets"/>
                <w:lang w:val="en-US"/>
              </w:rPr>
              <w:t>(</w:t>
            </w:r>
            <w:r w:rsidRPr="00F57448">
              <w:rPr>
                <w:rStyle w:val="hl-number"/>
                <w:lang w:val="en-US"/>
              </w:rPr>
              <w:t>50</w:t>
            </w:r>
            <w:r w:rsidRPr="00F57448">
              <w:rPr>
                <w:rStyle w:val="hl-code"/>
                <w:lang w:val="en-US"/>
              </w:rPr>
              <w:t xml:space="preserve">, </w:t>
            </w:r>
            <w:r w:rsidRPr="00F57448">
              <w:rPr>
                <w:rStyle w:val="hl-number"/>
                <w:lang w:val="en-US"/>
              </w:rPr>
              <w:t>50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b/>
                <w:lang w:val="en-US"/>
              </w:rPr>
              <w:t>quadraticCurveTo</w:t>
            </w:r>
            <w:r w:rsidRPr="00F57448">
              <w:rPr>
                <w:rStyle w:val="hl-brackets"/>
                <w:lang w:val="en-US"/>
              </w:rPr>
              <w:t>(</w:t>
            </w:r>
            <w:r w:rsidRPr="00F57448">
              <w:rPr>
                <w:rStyle w:val="hl-number"/>
                <w:lang w:val="en-US"/>
              </w:rPr>
              <w:t>100</w:t>
            </w:r>
            <w:r w:rsidRPr="00F57448">
              <w:rPr>
                <w:rStyle w:val="hl-code"/>
                <w:lang w:val="en-US"/>
              </w:rPr>
              <w:t xml:space="preserve">, </w:t>
            </w:r>
            <w:r w:rsidRPr="00F57448">
              <w:rPr>
                <w:rStyle w:val="hl-number"/>
                <w:lang w:val="en-US"/>
              </w:rPr>
              <w:t>125</w:t>
            </w:r>
            <w:r w:rsidRPr="00F57448">
              <w:rPr>
                <w:rStyle w:val="hl-code"/>
                <w:lang w:val="en-US"/>
              </w:rPr>
              <w:t xml:space="preserve">, </w:t>
            </w:r>
            <w:r w:rsidRPr="00F57448">
              <w:rPr>
                <w:rStyle w:val="hl-number"/>
                <w:lang w:val="en-US"/>
              </w:rPr>
              <w:t>50</w:t>
            </w:r>
            <w:r w:rsidRPr="00F57448">
              <w:rPr>
                <w:rStyle w:val="hl-code"/>
                <w:lang w:val="en-US"/>
              </w:rPr>
              <w:t xml:space="preserve">, </w:t>
            </w:r>
            <w:r w:rsidRPr="00F57448">
              <w:rPr>
                <w:rStyle w:val="hl-number"/>
                <w:lang w:val="en-US"/>
              </w:rPr>
              <w:t>200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moveTo</w:t>
            </w:r>
            <w:r w:rsidRPr="00F57448">
              <w:rPr>
                <w:rStyle w:val="hl-brackets"/>
                <w:lang w:val="en-US"/>
              </w:rPr>
              <w:t>(</w:t>
            </w:r>
            <w:r w:rsidRPr="00F57448">
              <w:rPr>
                <w:rStyle w:val="hl-number"/>
                <w:lang w:val="en-US"/>
              </w:rPr>
              <w:t>250</w:t>
            </w:r>
            <w:r w:rsidRPr="00F57448">
              <w:rPr>
                <w:rStyle w:val="hl-code"/>
                <w:lang w:val="en-US"/>
              </w:rPr>
              <w:t xml:space="preserve">, </w:t>
            </w:r>
            <w:r w:rsidRPr="00F57448">
              <w:rPr>
                <w:rStyle w:val="hl-number"/>
                <w:lang w:val="en-US"/>
              </w:rPr>
              <w:t>50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b/>
                <w:lang w:val="en-US"/>
              </w:rPr>
              <w:t>bezierCurveTo</w:t>
            </w:r>
            <w:r w:rsidRPr="00F57448">
              <w:rPr>
                <w:rStyle w:val="hl-brackets"/>
                <w:lang w:val="en-US"/>
              </w:rPr>
              <w:t>(</w:t>
            </w:r>
            <w:r w:rsidRPr="00F57448">
              <w:rPr>
                <w:rStyle w:val="hl-number"/>
                <w:lang w:val="en-US"/>
              </w:rPr>
              <w:t>200</w:t>
            </w:r>
            <w:r w:rsidRPr="00F57448">
              <w:rPr>
                <w:rStyle w:val="hl-code"/>
                <w:lang w:val="en-US"/>
              </w:rPr>
              <w:t xml:space="preserve">, </w:t>
            </w:r>
            <w:r w:rsidRPr="00F57448">
              <w:rPr>
                <w:rStyle w:val="hl-number"/>
                <w:lang w:val="en-US"/>
              </w:rPr>
              <w:t>125</w:t>
            </w:r>
            <w:r w:rsidRPr="00F57448">
              <w:rPr>
                <w:rStyle w:val="hl-code"/>
                <w:lang w:val="en-US"/>
              </w:rPr>
              <w:t xml:space="preserve">, </w:t>
            </w:r>
            <w:r w:rsidRPr="00F57448">
              <w:rPr>
                <w:rStyle w:val="hl-number"/>
                <w:lang w:val="en-US"/>
              </w:rPr>
              <w:t>300</w:t>
            </w:r>
            <w:r w:rsidRPr="00F57448">
              <w:rPr>
                <w:rStyle w:val="hl-code"/>
                <w:lang w:val="en-US"/>
              </w:rPr>
              <w:t xml:space="preserve">, </w:t>
            </w:r>
            <w:r w:rsidRPr="00F57448">
              <w:rPr>
                <w:rStyle w:val="hl-number"/>
                <w:lang w:val="en-US"/>
              </w:rPr>
              <w:t>125</w:t>
            </w:r>
            <w:r w:rsidRPr="00F57448">
              <w:rPr>
                <w:rStyle w:val="hl-code"/>
                <w:lang w:val="en-US"/>
              </w:rPr>
              <w:t xml:space="preserve">, </w:t>
            </w:r>
            <w:r w:rsidRPr="00F57448">
              <w:rPr>
                <w:rStyle w:val="hl-number"/>
                <w:lang w:val="en-US"/>
              </w:rPr>
              <w:t>250</w:t>
            </w:r>
            <w:r w:rsidRPr="00F57448">
              <w:rPr>
                <w:rStyle w:val="hl-code"/>
                <w:lang w:val="en-US"/>
              </w:rPr>
              <w:t xml:space="preserve">, </w:t>
            </w:r>
            <w:r w:rsidRPr="00F57448">
              <w:rPr>
                <w:rStyle w:val="hl-number"/>
                <w:lang w:val="en-US"/>
              </w:rPr>
              <w:t>200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stroke</w:t>
            </w:r>
            <w:r w:rsidRPr="00F57448">
              <w:rPr>
                <w:rStyle w:val="hl-brackets"/>
                <w:lang w:val="en-US"/>
              </w:rPr>
              <w:t>()</w:t>
            </w:r>
            <w:r w:rsidRPr="00F57448">
              <w:rPr>
                <w:rStyle w:val="hl-code"/>
                <w:lang w:val="en-US"/>
              </w:rPr>
              <w:t>;</w:t>
            </w:r>
          </w:p>
          <w:p w:rsidR="00F57448" w:rsidRDefault="00F57448" w:rsidP="00F57448">
            <w:pPr>
              <w:pStyle w:val="HTML0"/>
              <w:rPr>
                <w:rStyle w:val="hl-code"/>
              </w:rPr>
            </w:pPr>
            <w:r>
              <w:rPr>
                <w:rStyle w:val="hl-brackets"/>
              </w:rPr>
              <w:t>}</w:t>
            </w:r>
          </w:p>
          <w:p w:rsidR="00F57448" w:rsidRDefault="00F57448" w:rsidP="00F57448">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8C5C83" w:rsidRPr="002C4BEE" w:rsidRDefault="008C5C83" w:rsidP="005310B9">
            <w:pPr>
              <w:pStyle w:val="HTML0"/>
              <w:rPr>
                <w:lang w:val="en-US"/>
              </w:rPr>
            </w:pPr>
          </w:p>
        </w:tc>
      </w:tr>
    </w:tbl>
    <w:p w:rsidR="008C5C83" w:rsidRDefault="00760585" w:rsidP="00F57448">
      <w:pPr>
        <w:pStyle w:val="af9"/>
        <w:spacing w:before="100" w:beforeAutospacing="1" w:after="100" w:afterAutospacing="1"/>
        <w:jc w:val="center"/>
        <w:rPr>
          <w:sz w:val="28"/>
          <w:szCs w:val="28"/>
        </w:rPr>
      </w:pPr>
      <w:r>
        <w:rPr>
          <w:noProof/>
          <w:sz w:val="28"/>
          <w:szCs w:val="28"/>
          <w:lang w:eastAsia="ru-RU" w:bidi="ar-SA"/>
        </w:rPr>
        <w:drawing>
          <wp:inline distT="0" distB="0" distL="0" distR="0" wp14:anchorId="6B23DFCF" wp14:editId="5A4DF42B">
            <wp:extent cx="2403475" cy="1711325"/>
            <wp:effectExtent l="0" t="0" r="0" b="3175"/>
            <wp:docPr id="9" name="Рисунок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3475" cy="1711325"/>
                    </a:xfrm>
                    <a:prstGeom prst="rect">
                      <a:avLst/>
                    </a:prstGeom>
                    <a:noFill/>
                    <a:ln>
                      <a:noFill/>
                    </a:ln>
                  </pic:spPr>
                </pic:pic>
              </a:graphicData>
            </a:graphic>
          </wp:inline>
        </w:drawing>
      </w:r>
    </w:p>
    <w:p w:rsidR="00F57448" w:rsidRPr="00F57448" w:rsidRDefault="00F57448" w:rsidP="00F57448">
      <w:pPr>
        <w:pStyle w:val="af9"/>
        <w:spacing w:before="100" w:beforeAutospacing="1" w:after="100" w:afterAutospacing="1"/>
        <w:rPr>
          <w:sz w:val="28"/>
          <w:szCs w:val="28"/>
        </w:rPr>
      </w:pPr>
      <w:r w:rsidRPr="00F57448">
        <w:rPr>
          <w:sz w:val="28"/>
          <w:szCs w:val="28"/>
        </w:rPr>
        <w:t>Ширину, вид и окончание линий можно настраивать. Для этого имеется че-тыре свойства:</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lineWidth</w:t>
      </w:r>
      <w:r w:rsidRPr="00F57448">
        <w:rPr>
          <w:sz w:val="28"/>
          <w:szCs w:val="28"/>
        </w:rPr>
        <w:t>. Определяет толщину линии.</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lineCap</w:t>
      </w:r>
      <w:r w:rsidRPr="00F57448">
        <w:rPr>
          <w:sz w:val="28"/>
          <w:szCs w:val="28"/>
        </w:rPr>
        <w:t>. Определяет форму окончания линии. Может принимать следующие значения: butt, round или square.</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lineJoin</w:t>
      </w:r>
      <w:r w:rsidRPr="00F57448">
        <w:rPr>
          <w:sz w:val="28"/>
          <w:szCs w:val="28"/>
        </w:rPr>
        <w:t>. Определяет форму соединения двух линий. Возможные значения: round, bevel и miter.</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miterLimit</w:t>
      </w:r>
      <w:r w:rsidRPr="00F57448">
        <w:rPr>
          <w:sz w:val="28"/>
          <w:szCs w:val="28"/>
        </w:rPr>
        <w:t xml:space="preserve">. Используется совместно со свойством lineJoin и определяет протяженность соединения двух линий в случае, если свойству lineJoin </w:t>
      </w:r>
      <w:r w:rsidRPr="00F57448">
        <w:rPr>
          <w:sz w:val="28"/>
          <w:szCs w:val="28"/>
        </w:rPr>
        <w:lastRenderedPageBreak/>
        <w:t>присвоено значение miter.</w:t>
      </w:r>
    </w:p>
    <w:p w:rsidR="00F57448" w:rsidRDefault="00F57448" w:rsidP="00F57448">
      <w:pPr>
        <w:pStyle w:val="af9"/>
        <w:spacing w:before="100" w:beforeAutospacing="1" w:after="100" w:afterAutospacing="1"/>
        <w:rPr>
          <w:sz w:val="28"/>
          <w:szCs w:val="28"/>
        </w:rPr>
      </w:pPr>
      <w:r w:rsidRPr="00F57448">
        <w:rPr>
          <w:sz w:val="28"/>
          <w:szCs w:val="28"/>
        </w:rPr>
        <w:t>Перечисленные свойства влияют на весь путь. После каждого изменения характеристик линии необходимо создавать новый путь.</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7448" w:rsidRPr="00691905" w:rsidTr="005310B9">
        <w:tc>
          <w:tcPr>
            <w:tcW w:w="8670" w:type="dxa"/>
            <w:shd w:val="clear" w:color="auto" w:fill="9BBB59"/>
          </w:tcPr>
          <w:p w:rsidR="00F57448" w:rsidRPr="00FE4AD1" w:rsidRDefault="00F57448" w:rsidP="005310B9">
            <w:pPr>
              <w:jc w:val="center"/>
              <w:rPr>
                <w:b/>
                <w:bCs/>
                <w:color w:val="FFFEFF"/>
              </w:rPr>
            </w:pPr>
            <w:r>
              <w:rPr>
                <w:b/>
                <w:bCs/>
                <w:color w:val="FFFEFF"/>
              </w:rPr>
              <w:t>Смайлик</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13</w:t>
            </w:r>
          </w:p>
        </w:tc>
      </w:tr>
      <w:tr w:rsidR="00F57448" w:rsidRPr="0021099E" w:rsidTr="005310B9">
        <w:trPr>
          <w:trHeight w:val="359"/>
        </w:trPr>
        <w:tc>
          <w:tcPr>
            <w:tcW w:w="8670" w:type="dxa"/>
          </w:tcPr>
          <w:p w:rsidR="00F57448" w:rsidRPr="00F57448" w:rsidRDefault="00F57448" w:rsidP="00F57448">
            <w:pPr>
              <w:pStyle w:val="HTML0"/>
              <w:rPr>
                <w:rStyle w:val="hl-reserved"/>
                <w:lang w:val="en-US"/>
              </w:rPr>
            </w:pPr>
            <w:r w:rsidRPr="00F57448">
              <w:rPr>
                <w:rStyle w:val="hl-reserved"/>
                <w:lang w:val="en-US"/>
              </w:rPr>
              <w:t>function initiate(){</w:t>
            </w:r>
          </w:p>
          <w:p w:rsidR="00F57448" w:rsidRPr="00F57448" w:rsidRDefault="00F57448" w:rsidP="00F57448">
            <w:pPr>
              <w:pStyle w:val="HTML0"/>
              <w:rPr>
                <w:rStyle w:val="hl-reserved"/>
                <w:lang w:val="en-US"/>
              </w:rPr>
            </w:pPr>
            <w:r w:rsidRPr="00F57448">
              <w:rPr>
                <w:rStyle w:val="hl-reserved"/>
                <w:lang w:val="en-US"/>
              </w:rPr>
              <w:t xml:space="preserve">  var elem = document.getElementById('canvas');</w:t>
            </w:r>
          </w:p>
          <w:p w:rsidR="00F57448" w:rsidRPr="00F57448" w:rsidRDefault="00F57448" w:rsidP="00F57448">
            <w:pPr>
              <w:pStyle w:val="HTML0"/>
              <w:rPr>
                <w:rStyle w:val="hl-reserved"/>
                <w:lang w:val="en-US"/>
              </w:rPr>
            </w:pPr>
            <w:r w:rsidRPr="00F57448">
              <w:rPr>
                <w:rStyle w:val="hl-reserved"/>
                <w:lang w:val="en-US"/>
              </w:rPr>
              <w:t xml:space="preserve">  var canvas = elem.getContext('2d');</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lang w:val="en-US"/>
              </w:rPr>
            </w:pPr>
            <w:r w:rsidRPr="00F57448">
              <w:rPr>
                <w:rStyle w:val="hl-reserved"/>
                <w:lang w:val="en-US"/>
              </w:rPr>
              <w:t xml:space="preserve">  canvas.beginPath();</w:t>
            </w:r>
          </w:p>
          <w:p w:rsidR="00F57448" w:rsidRPr="00F57448" w:rsidRDefault="00F57448" w:rsidP="00F57448">
            <w:pPr>
              <w:pStyle w:val="HTML0"/>
              <w:rPr>
                <w:rStyle w:val="hl-reserved"/>
                <w:lang w:val="en-US"/>
              </w:rPr>
            </w:pPr>
            <w:r w:rsidRPr="00F57448">
              <w:rPr>
                <w:rStyle w:val="hl-reserved"/>
                <w:lang w:val="en-US"/>
              </w:rPr>
              <w:t xml:space="preserve">  canvas.arc(200, 150, 50, 0, Math.PI * 2, false);</w:t>
            </w:r>
          </w:p>
          <w:p w:rsidR="00F57448" w:rsidRPr="00F57448" w:rsidRDefault="00F57448" w:rsidP="00F57448">
            <w:pPr>
              <w:pStyle w:val="HTML0"/>
              <w:rPr>
                <w:rStyle w:val="hl-reserved"/>
                <w:lang w:val="en-US"/>
              </w:rPr>
            </w:pPr>
            <w:r w:rsidRPr="00F57448">
              <w:rPr>
                <w:rStyle w:val="hl-reserved"/>
                <w:lang w:val="en-US"/>
              </w:rPr>
              <w:t xml:space="preserve">  canvas.stroke();</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b/>
                <w:lang w:val="en-US"/>
              </w:rPr>
            </w:pPr>
            <w:r w:rsidRPr="00F57448">
              <w:rPr>
                <w:rStyle w:val="hl-reserved"/>
                <w:b/>
                <w:lang w:val="en-US"/>
              </w:rPr>
              <w:t xml:space="preserve">  canvas.lineWidth = 10;</w:t>
            </w:r>
          </w:p>
          <w:p w:rsidR="00F57448" w:rsidRPr="00F57448" w:rsidRDefault="00F57448" w:rsidP="00F57448">
            <w:pPr>
              <w:pStyle w:val="HTML0"/>
              <w:rPr>
                <w:rStyle w:val="hl-reserved"/>
                <w:b/>
                <w:lang w:val="en-US"/>
              </w:rPr>
            </w:pPr>
            <w:r w:rsidRPr="00F57448">
              <w:rPr>
                <w:rStyle w:val="hl-reserved"/>
                <w:b/>
                <w:lang w:val="en-US"/>
              </w:rPr>
              <w:t xml:space="preserve">  canvas.lineCap = "round";</w:t>
            </w:r>
          </w:p>
          <w:p w:rsidR="00F57448" w:rsidRPr="00F57448" w:rsidRDefault="00F57448" w:rsidP="00F57448">
            <w:pPr>
              <w:pStyle w:val="HTML0"/>
              <w:rPr>
                <w:rStyle w:val="hl-reserved"/>
                <w:lang w:val="en-US"/>
              </w:rPr>
            </w:pPr>
            <w:r w:rsidRPr="00F57448">
              <w:rPr>
                <w:rStyle w:val="hl-reserved"/>
                <w:lang w:val="en-US"/>
              </w:rPr>
              <w:t xml:space="preserve">  canvas.beginPath();</w:t>
            </w:r>
          </w:p>
          <w:p w:rsidR="00F57448" w:rsidRPr="00F57448" w:rsidRDefault="00F57448" w:rsidP="00F57448">
            <w:pPr>
              <w:pStyle w:val="HTML0"/>
              <w:rPr>
                <w:rStyle w:val="hl-reserved"/>
                <w:lang w:val="en-US"/>
              </w:rPr>
            </w:pPr>
            <w:r w:rsidRPr="00F57448">
              <w:rPr>
                <w:rStyle w:val="hl-reserved"/>
                <w:lang w:val="en-US"/>
              </w:rPr>
              <w:t xml:space="preserve">  canvas.moveTo(230, 150);</w:t>
            </w:r>
          </w:p>
          <w:p w:rsidR="00F57448" w:rsidRPr="00F57448" w:rsidRDefault="00F57448" w:rsidP="00F57448">
            <w:pPr>
              <w:pStyle w:val="HTML0"/>
              <w:rPr>
                <w:rStyle w:val="hl-reserved"/>
                <w:lang w:val="en-US"/>
              </w:rPr>
            </w:pPr>
            <w:r w:rsidRPr="00F57448">
              <w:rPr>
                <w:rStyle w:val="hl-reserved"/>
                <w:lang w:val="en-US"/>
              </w:rPr>
              <w:t xml:space="preserve">  canvas.arc(200, 150, 30, 0, Math.PI, false);</w:t>
            </w:r>
          </w:p>
          <w:p w:rsidR="00F57448" w:rsidRPr="00F57448" w:rsidRDefault="00F57448" w:rsidP="00F57448">
            <w:pPr>
              <w:pStyle w:val="HTML0"/>
              <w:rPr>
                <w:rStyle w:val="hl-reserved"/>
                <w:lang w:val="en-US"/>
              </w:rPr>
            </w:pPr>
            <w:r w:rsidRPr="00F57448">
              <w:rPr>
                <w:rStyle w:val="hl-reserved"/>
                <w:lang w:val="en-US"/>
              </w:rPr>
              <w:t xml:space="preserve">  canvas.stroke();</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E27197" w:rsidRDefault="00F57448" w:rsidP="00F57448">
            <w:pPr>
              <w:pStyle w:val="HTML0"/>
              <w:rPr>
                <w:rStyle w:val="hl-reserved"/>
                <w:b/>
                <w:lang w:val="en-US"/>
              </w:rPr>
            </w:pPr>
            <w:r w:rsidRPr="00E27197">
              <w:rPr>
                <w:rStyle w:val="hl-reserved"/>
                <w:b/>
                <w:lang w:val="en-US"/>
              </w:rPr>
              <w:t xml:space="preserve">  canvas.lineWidth = 5;</w:t>
            </w:r>
          </w:p>
          <w:p w:rsidR="00F57448" w:rsidRPr="00E27197" w:rsidRDefault="00F57448" w:rsidP="00F57448">
            <w:pPr>
              <w:pStyle w:val="HTML0"/>
              <w:rPr>
                <w:rStyle w:val="hl-reserved"/>
                <w:b/>
                <w:lang w:val="en-US"/>
              </w:rPr>
            </w:pPr>
            <w:r w:rsidRPr="00E27197">
              <w:rPr>
                <w:rStyle w:val="hl-reserved"/>
                <w:b/>
                <w:lang w:val="en-US"/>
              </w:rPr>
              <w:t xml:space="preserve">  canvas.lineJoin = "miter";</w:t>
            </w:r>
          </w:p>
          <w:p w:rsidR="00F57448" w:rsidRPr="00F57448" w:rsidRDefault="00F57448" w:rsidP="00F57448">
            <w:pPr>
              <w:pStyle w:val="HTML0"/>
              <w:rPr>
                <w:rStyle w:val="hl-reserved"/>
                <w:lang w:val="en-US"/>
              </w:rPr>
            </w:pPr>
            <w:r w:rsidRPr="00F57448">
              <w:rPr>
                <w:rStyle w:val="hl-reserved"/>
                <w:lang w:val="en-US"/>
              </w:rPr>
              <w:t xml:space="preserve">  canvas.beginPath();</w:t>
            </w:r>
          </w:p>
          <w:p w:rsidR="00F57448" w:rsidRPr="00F57448" w:rsidRDefault="00F57448" w:rsidP="00F57448">
            <w:pPr>
              <w:pStyle w:val="HTML0"/>
              <w:rPr>
                <w:rStyle w:val="hl-reserved"/>
                <w:lang w:val="en-US"/>
              </w:rPr>
            </w:pPr>
            <w:r w:rsidRPr="00F57448">
              <w:rPr>
                <w:rStyle w:val="hl-reserved"/>
                <w:lang w:val="en-US"/>
              </w:rPr>
              <w:t xml:space="preserve">  canvas.moveTo(195, 135);</w:t>
            </w:r>
          </w:p>
          <w:p w:rsidR="00F57448" w:rsidRPr="00F57448" w:rsidRDefault="00F57448" w:rsidP="00F57448">
            <w:pPr>
              <w:pStyle w:val="HTML0"/>
              <w:rPr>
                <w:rStyle w:val="hl-reserved"/>
                <w:lang w:val="en-US"/>
              </w:rPr>
            </w:pPr>
            <w:r w:rsidRPr="00F57448">
              <w:rPr>
                <w:rStyle w:val="hl-reserved"/>
                <w:lang w:val="en-US"/>
              </w:rPr>
              <w:t xml:space="preserve">  canvas.lineTo(215, 155);</w:t>
            </w:r>
          </w:p>
          <w:p w:rsidR="00F57448" w:rsidRPr="00F57448" w:rsidRDefault="00F57448" w:rsidP="00F57448">
            <w:pPr>
              <w:pStyle w:val="HTML0"/>
              <w:rPr>
                <w:rStyle w:val="hl-reserved"/>
                <w:lang w:val="en-US"/>
              </w:rPr>
            </w:pPr>
            <w:r w:rsidRPr="00F57448">
              <w:rPr>
                <w:rStyle w:val="hl-reserved"/>
                <w:lang w:val="en-US"/>
              </w:rPr>
              <w:t xml:space="preserve">  canvas.lineTo(195, 155);</w:t>
            </w:r>
          </w:p>
          <w:p w:rsidR="00F57448" w:rsidRPr="00F57448" w:rsidRDefault="00F57448" w:rsidP="00F57448">
            <w:pPr>
              <w:pStyle w:val="HTML0"/>
              <w:rPr>
                <w:rStyle w:val="hl-reserved"/>
                <w:lang w:val="en-US"/>
              </w:rPr>
            </w:pPr>
            <w:r w:rsidRPr="00F57448">
              <w:rPr>
                <w:rStyle w:val="hl-reserved"/>
                <w:lang w:val="en-US"/>
              </w:rPr>
              <w:t xml:space="preserve">  canvas.stroke();</w:t>
            </w:r>
          </w:p>
          <w:p w:rsidR="00F57448" w:rsidRPr="00F57448" w:rsidRDefault="00F57448" w:rsidP="00F57448">
            <w:pPr>
              <w:pStyle w:val="HTML0"/>
              <w:rPr>
                <w:rStyle w:val="hl-reserved"/>
                <w:lang w:val="en-US"/>
              </w:rPr>
            </w:pPr>
            <w:r w:rsidRPr="00F57448">
              <w:rPr>
                <w:rStyle w:val="hl-reserved"/>
                <w:lang w:val="en-US"/>
              </w:rPr>
              <w:t>}</w:t>
            </w:r>
          </w:p>
          <w:p w:rsidR="00F57448" w:rsidRPr="002C4BEE" w:rsidRDefault="00F57448" w:rsidP="00F57448">
            <w:pPr>
              <w:pStyle w:val="HTML0"/>
              <w:rPr>
                <w:lang w:val="en-US"/>
              </w:rPr>
            </w:pPr>
            <w:r w:rsidRPr="00F57448">
              <w:rPr>
                <w:rStyle w:val="hl-reserved"/>
                <w:lang w:val="en-US"/>
              </w:rPr>
              <w:t>addEventListener("load", initiate);</w:t>
            </w:r>
          </w:p>
        </w:tc>
      </w:tr>
    </w:tbl>
    <w:p w:rsidR="00F57448" w:rsidRDefault="00760585" w:rsidP="00F57448">
      <w:pPr>
        <w:pStyle w:val="af9"/>
        <w:spacing w:before="100" w:beforeAutospacing="1" w:after="100" w:afterAutospacing="1"/>
        <w:jc w:val="center"/>
        <w:rPr>
          <w:sz w:val="28"/>
          <w:szCs w:val="28"/>
        </w:rPr>
      </w:pPr>
      <w:r>
        <w:rPr>
          <w:noProof/>
          <w:sz w:val="28"/>
          <w:szCs w:val="28"/>
          <w:lang w:eastAsia="ru-RU" w:bidi="ar-SA"/>
        </w:rPr>
        <w:drawing>
          <wp:inline distT="0" distB="0" distL="0" distR="0" wp14:anchorId="7B9D0C14" wp14:editId="52E56223">
            <wp:extent cx="1280160" cy="1240790"/>
            <wp:effectExtent l="0" t="0" r="0" b="0"/>
            <wp:docPr id="10" name="Рисунок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0160" cy="1240790"/>
                    </a:xfrm>
                    <a:prstGeom prst="rect">
                      <a:avLst/>
                    </a:prstGeom>
                    <a:noFill/>
                    <a:ln>
                      <a:noFill/>
                    </a:ln>
                  </pic:spPr>
                </pic:pic>
              </a:graphicData>
            </a:graphic>
          </wp:inline>
        </w:drawing>
      </w:r>
    </w:p>
    <w:p w:rsidR="00F57448" w:rsidRPr="00F57448" w:rsidRDefault="00F57448" w:rsidP="00F57448">
      <w:pPr>
        <w:pStyle w:val="af9"/>
        <w:spacing w:before="100" w:beforeAutospacing="1" w:after="100" w:afterAutospacing="1"/>
        <w:rPr>
          <w:b/>
          <w:sz w:val="28"/>
          <w:szCs w:val="28"/>
        </w:rPr>
      </w:pPr>
      <w:r w:rsidRPr="00F57448">
        <w:rPr>
          <w:b/>
          <w:sz w:val="28"/>
          <w:szCs w:val="28"/>
        </w:rPr>
        <w:t>Текст</w:t>
      </w:r>
    </w:p>
    <w:p w:rsidR="00F57448" w:rsidRPr="00F57448" w:rsidRDefault="00F57448" w:rsidP="00F57448">
      <w:pPr>
        <w:pStyle w:val="af9"/>
        <w:spacing w:before="100" w:beforeAutospacing="1" w:after="100" w:afterAutospacing="1"/>
        <w:rPr>
          <w:sz w:val="28"/>
          <w:szCs w:val="28"/>
        </w:rPr>
      </w:pPr>
      <w:r w:rsidRPr="00F57448">
        <w:rPr>
          <w:sz w:val="28"/>
          <w:szCs w:val="28"/>
        </w:rPr>
        <w:t>Для добавления текста</w:t>
      </w:r>
      <w:r>
        <w:rPr>
          <w:sz w:val="28"/>
          <w:szCs w:val="28"/>
        </w:rPr>
        <w:t xml:space="preserve"> на холст</w:t>
      </w:r>
      <w:r w:rsidRPr="00F57448">
        <w:rPr>
          <w:sz w:val="28"/>
          <w:szCs w:val="28"/>
        </w:rPr>
        <w:t xml:space="preserve"> нужно определить несколько свойств и вызвать подходящий метод.</w:t>
      </w:r>
    </w:p>
    <w:p w:rsidR="00F57448" w:rsidRPr="00F57448" w:rsidRDefault="00F57448" w:rsidP="00F57448">
      <w:pPr>
        <w:pStyle w:val="af9"/>
        <w:spacing w:before="100" w:beforeAutospacing="1" w:after="100" w:afterAutospacing="1"/>
        <w:rPr>
          <w:sz w:val="28"/>
          <w:szCs w:val="28"/>
        </w:rPr>
      </w:pPr>
      <w:r w:rsidRPr="00F57448">
        <w:rPr>
          <w:sz w:val="28"/>
          <w:szCs w:val="28"/>
        </w:rPr>
        <w:t>Свойства Текста:</w:t>
      </w:r>
    </w:p>
    <w:p w:rsidR="00F57448" w:rsidRPr="00F57448" w:rsidRDefault="00F57448" w:rsidP="00F57448">
      <w:pPr>
        <w:pStyle w:val="af9"/>
        <w:spacing w:before="100" w:beforeAutospacing="1" w:after="100" w:afterAutospacing="1"/>
        <w:rPr>
          <w:sz w:val="28"/>
          <w:szCs w:val="28"/>
        </w:rPr>
      </w:pPr>
      <w:r w:rsidRPr="00F57448">
        <w:rPr>
          <w:b/>
          <w:sz w:val="28"/>
          <w:szCs w:val="28"/>
        </w:rPr>
        <w:t>font</w:t>
      </w:r>
      <w:r w:rsidRPr="00F57448">
        <w:rPr>
          <w:sz w:val="28"/>
          <w:szCs w:val="28"/>
        </w:rPr>
        <w:t>. Синтаксис аналогичен CSS-ситнаксису свойства font</w:t>
      </w:r>
    </w:p>
    <w:p w:rsidR="00F57448" w:rsidRPr="00F57448" w:rsidRDefault="00F57448" w:rsidP="00F57448">
      <w:pPr>
        <w:pStyle w:val="af9"/>
        <w:spacing w:before="100" w:beforeAutospacing="1" w:after="100" w:afterAutospacing="1"/>
        <w:rPr>
          <w:sz w:val="28"/>
          <w:szCs w:val="28"/>
        </w:rPr>
      </w:pPr>
      <w:r w:rsidRPr="00F57448">
        <w:rPr>
          <w:b/>
          <w:sz w:val="28"/>
          <w:szCs w:val="28"/>
        </w:rPr>
        <w:t>textAlign</w:t>
      </w:r>
      <w:r w:rsidRPr="00F57448">
        <w:rPr>
          <w:sz w:val="28"/>
          <w:szCs w:val="28"/>
        </w:rPr>
        <w:t>. Возможные варианты выравнивания по горизонтали. Описываются значениями start, end, left, right и center.</w:t>
      </w:r>
    </w:p>
    <w:p w:rsidR="00F57448" w:rsidRPr="00F57448" w:rsidRDefault="00F57448" w:rsidP="00F57448">
      <w:pPr>
        <w:pStyle w:val="af9"/>
        <w:spacing w:before="100" w:beforeAutospacing="1" w:after="100" w:afterAutospacing="1"/>
        <w:rPr>
          <w:sz w:val="28"/>
          <w:szCs w:val="28"/>
        </w:rPr>
      </w:pPr>
      <w:r w:rsidRPr="00F57448">
        <w:rPr>
          <w:b/>
          <w:sz w:val="28"/>
          <w:szCs w:val="28"/>
        </w:rPr>
        <w:t>textBaseLine</w:t>
      </w:r>
      <w:r w:rsidRPr="00F57448">
        <w:rPr>
          <w:sz w:val="28"/>
          <w:szCs w:val="28"/>
        </w:rPr>
        <w:t>. Выравнивание по вертикали. Возможные значения: top, hanging, middle, alphabetic, ideographic и bottom.</w:t>
      </w:r>
    </w:p>
    <w:p w:rsidR="00F57448" w:rsidRPr="00F57448" w:rsidRDefault="00F57448" w:rsidP="00F57448">
      <w:pPr>
        <w:pStyle w:val="af9"/>
        <w:spacing w:before="100" w:beforeAutospacing="1" w:after="100" w:afterAutospacing="1"/>
        <w:rPr>
          <w:sz w:val="28"/>
          <w:szCs w:val="28"/>
        </w:rPr>
      </w:pPr>
    </w:p>
    <w:p w:rsidR="00F57448" w:rsidRPr="00F57448" w:rsidRDefault="00F57448" w:rsidP="00F57448">
      <w:pPr>
        <w:pStyle w:val="af9"/>
        <w:spacing w:before="100" w:beforeAutospacing="1" w:after="100" w:afterAutospacing="1"/>
        <w:rPr>
          <w:sz w:val="28"/>
          <w:szCs w:val="28"/>
        </w:rPr>
      </w:pPr>
      <w:r>
        <w:rPr>
          <w:sz w:val="28"/>
          <w:szCs w:val="28"/>
        </w:rPr>
        <w:t>Методы текста</w:t>
      </w:r>
      <w:r w:rsidRPr="00F57448">
        <w:rPr>
          <w:sz w:val="28"/>
          <w:szCs w:val="28"/>
        </w:rPr>
        <w:t>:</w:t>
      </w:r>
    </w:p>
    <w:p w:rsidR="00F57448" w:rsidRPr="00F57448" w:rsidRDefault="00F57448" w:rsidP="00760585">
      <w:pPr>
        <w:pStyle w:val="af9"/>
        <w:numPr>
          <w:ilvl w:val="0"/>
          <w:numId w:val="27"/>
        </w:numPr>
        <w:spacing w:before="100" w:beforeAutospacing="1" w:after="100" w:afterAutospacing="1"/>
        <w:rPr>
          <w:sz w:val="28"/>
          <w:szCs w:val="28"/>
        </w:rPr>
      </w:pPr>
      <w:r w:rsidRPr="00F57448">
        <w:rPr>
          <w:b/>
          <w:sz w:val="28"/>
          <w:szCs w:val="28"/>
          <w:lang w:val="en-US"/>
        </w:rPr>
        <w:t>strokeText</w:t>
      </w:r>
      <w:r w:rsidRPr="00F57448">
        <w:rPr>
          <w:sz w:val="28"/>
          <w:szCs w:val="28"/>
          <w:lang w:val="en-US"/>
        </w:rPr>
        <w:t xml:space="preserve">(text, x, y [, max-size]). </w:t>
      </w:r>
      <w:r w:rsidRPr="00F57448">
        <w:rPr>
          <w:sz w:val="28"/>
          <w:szCs w:val="28"/>
        </w:rPr>
        <w:t>Текст выводится в точках x, y. Возможено передавать четвертый параметр, определяющий максимальный размер текста.</w:t>
      </w:r>
    </w:p>
    <w:p w:rsidR="00F57448" w:rsidRPr="00F57448" w:rsidRDefault="00F57448" w:rsidP="00760585">
      <w:pPr>
        <w:pStyle w:val="af9"/>
        <w:numPr>
          <w:ilvl w:val="0"/>
          <w:numId w:val="27"/>
        </w:numPr>
        <w:spacing w:before="100" w:beforeAutospacing="1" w:after="100" w:afterAutospacing="1"/>
        <w:rPr>
          <w:sz w:val="28"/>
          <w:szCs w:val="28"/>
        </w:rPr>
      </w:pPr>
      <w:r w:rsidRPr="00F57448">
        <w:rPr>
          <w:b/>
          <w:sz w:val="28"/>
          <w:szCs w:val="28"/>
        </w:rPr>
        <w:t>fillText</w:t>
      </w:r>
      <w:r w:rsidRPr="00F57448">
        <w:rPr>
          <w:sz w:val="28"/>
          <w:szCs w:val="28"/>
        </w:rPr>
        <w:t>(text, x, y). Аналогичен предыдущему методу, но визуализирует текст, как залитые цветом фигуры.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7448" w:rsidRPr="00691905" w:rsidTr="005310B9">
        <w:tc>
          <w:tcPr>
            <w:tcW w:w="8670" w:type="dxa"/>
            <w:shd w:val="clear" w:color="auto" w:fill="9BBB59"/>
          </w:tcPr>
          <w:p w:rsidR="00F57448" w:rsidRPr="00FE4AD1" w:rsidRDefault="00F57448" w:rsidP="005310B9">
            <w:pPr>
              <w:jc w:val="center"/>
              <w:rPr>
                <w:b/>
                <w:bCs/>
                <w:color w:val="FFFEFF"/>
              </w:rPr>
            </w:pPr>
            <w:r>
              <w:rPr>
                <w:b/>
                <w:bCs/>
                <w:color w:val="FFFEFF"/>
              </w:rPr>
              <w:t>Текст</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14</w:t>
            </w:r>
          </w:p>
        </w:tc>
      </w:tr>
      <w:tr w:rsidR="00F57448" w:rsidRPr="00FE4AD1" w:rsidTr="005310B9">
        <w:trPr>
          <w:trHeight w:val="359"/>
        </w:trPr>
        <w:tc>
          <w:tcPr>
            <w:tcW w:w="8670" w:type="dxa"/>
          </w:tcPr>
          <w:p w:rsidR="00F57448" w:rsidRPr="00F57448" w:rsidRDefault="00F57448" w:rsidP="00F57448">
            <w:pPr>
              <w:pStyle w:val="HTML0"/>
              <w:rPr>
                <w:rStyle w:val="hl-reserved"/>
                <w:lang w:val="en-US"/>
              </w:rPr>
            </w:pPr>
            <w:r w:rsidRPr="00F57448">
              <w:rPr>
                <w:rStyle w:val="hl-reserved"/>
                <w:lang w:val="en-US"/>
              </w:rPr>
              <w:t>function initiate(){</w:t>
            </w:r>
          </w:p>
          <w:p w:rsidR="00F57448" w:rsidRPr="00F57448" w:rsidRDefault="00F57448" w:rsidP="00F57448">
            <w:pPr>
              <w:pStyle w:val="HTML0"/>
              <w:rPr>
                <w:rStyle w:val="hl-reserved"/>
                <w:lang w:val="en-US"/>
              </w:rPr>
            </w:pPr>
            <w:r w:rsidRPr="00F57448">
              <w:rPr>
                <w:rStyle w:val="hl-reserved"/>
                <w:lang w:val="en-US"/>
              </w:rPr>
              <w:t xml:space="preserve">  var elem = document.getElementById('canvas');</w:t>
            </w:r>
          </w:p>
          <w:p w:rsidR="00F57448" w:rsidRPr="00F57448" w:rsidRDefault="00F57448" w:rsidP="00F57448">
            <w:pPr>
              <w:pStyle w:val="HTML0"/>
              <w:rPr>
                <w:rStyle w:val="hl-reserved"/>
                <w:lang w:val="en-US"/>
              </w:rPr>
            </w:pPr>
            <w:r w:rsidRPr="00F57448">
              <w:rPr>
                <w:rStyle w:val="hl-reserved"/>
                <w:lang w:val="en-US"/>
              </w:rPr>
              <w:t xml:space="preserve">  var canvas = elem.getContext('2d');</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lang w:val="en-US"/>
              </w:rPr>
            </w:pPr>
            <w:r w:rsidRPr="00F57448">
              <w:rPr>
                <w:rStyle w:val="hl-reserved"/>
                <w:lang w:val="en-US"/>
              </w:rPr>
              <w:t xml:space="preserve">  canvas.</w:t>
            </w:r>
            <w:r w:rsidRPr="00F57448">
              <w:rPr>
                <w:rStyle w:val="hl-reserved"/>
                <w:b/>
                <w:lang w:val="en-US"/>
              </w:rPr>
              <w:t>font</w:t>
            </w:r>
            <w:r w:rsidRPr="00F57448">
              <w:rPr>
                <w:rStyle w:val="hl-reserved"/>
                <w:lang w:val="en-US"/>
              </w:rPr>
              <w:t xml:space="preserve"> = "bold 24px verdana, sans-serif";</w:t>
            </w:r>
          </w:p>
          <w:p w:rsidR="00F57448" w:rsidRPr="00F57448" w:rsidRDefault="00F57448" w:rsidP="00F57448">
            <w:pPr>
              <w:pStyle w:val="HTML0"/>
              <w:rPr>
                <w:rStyle w:val="hl-reserved"/>
                <w:lang w:val="en-US"/>
              </w:rPr>
            </w:pPr>
            <w:r w:rsidRPr="00F57448">
              <w:rPr>
                <w:rStyle w:val="hl-reserved"/>
                <w:lang w:val="en-US"/>
              </w:rPr>
              <w:t xml:space="preserve">  canvas.</w:t>
            </w:r>
            <w:r w:rsidRPr="00F57448">
              <w:rPr>
                <w:rStyle w:val="hl-reserved"/>
                <w:b/>
                <w:lang w:val="en-US"/>
              </w:rPr>
              <w:t>textAlign</w:t>
            </w:r>
            <w:r w:rsidRPr="00F57448">
              <w:rPr>
                <w:rStyle w:val="hl-reserved"/>
                <w:lang w:val="en-US"/>
              </w:rPr>
              <w:t xml:space="preserve"> = "start";</w:t>
            </w:r>
          </w:p>
          <w:p w:rsidR="00F57448" w:rsidRPr="00F57448" w:rsidRDefault="00F57448" w:rsidP="00F57448">
            <w:pPr>
              <w:pStyle w:val="HTML0"/>
              <w:rPr>
                <w:rStyle w:val="hl-reserved"/>
                <w:lang w:val="en-US"/>
              </w:rPr>
            </w:pPr>
            <w:r w:rsidRPr="00F57448">
              <w:rPr>
                <w:rStyle w:val="hl-reserved"/>
                <w:lang w:val="en-US"/>
              </w:rPr>
              <w:t xml:space="preserve">  canvas.</w:t>
            </w:r>
            <w:r w:rsidRPr="00F57448">
              <w:rPr>
                <w:rStyle w:val="hl-reserved"/>
                <w:b/>
                <w:lang w:val="en-US"/>
              </w:rPr>
              <w:t>fillText</w:t>
            </w:r>
            <w:r w:rsidRPr="00F57448">
              <w:rPr>
                <w:rStyle w:val="hl-reserved"/>
                <w:lang w:val="en-US"/>
              </w:rPr>
              <w:t>("my message", 100, 100);</w:t>
            </w:r>
          </w:p>
          <w:p w:rsidR="00F57448" w:rsidRPr="00F57448" w:rsidRDefault="00F57448" w:rsidP="00F57448">
            <w:pPr>
              <w:pStyle w:val="HTML0"/>
              <w:rPr>
                <w:rStyle w:val="hl-reserved"/>
                <w:lang w:val="en-US"/>
              </w:rPr>
            </w:pPr>
            <w:r w:rsidRPr="00F57448">
              <w:rPr>
                <w:rStyle w:val="hl-reserved"/>
                <w:lang w:val="en-US"/>
              </w:rPr>
              <w:t>}</w:t>
            </w:r>
          </w:p>
          <w:p w:rsidR="00F57448" w:rsidRPr="002C4BEE" w:rsidRDefault="00F57448" w:rsidP="00F57448">
            <w:pPr>
              <w:pStyle w:val="HTML0"/>
              <w:rPr>
                <w:lang w:val="en-US"/>
              </w:rPr>
            </w:pPr>
            <w:r w:rsidRPr="00F57448">
              <w:rPr>
                <w:rStyle w:val="hl-reserved"/>
                <w:lang w:val="en-US"/>
              </w:rPr>
              <w:t>addEventListener("load", initiate);</w:t>
            </w:r>
          </w:p>
        </w:tc>
      </w:tr>
    </w:tbl>
    <w:p w:rsidR="00F57448" w:rsidRDefault="00F57448" w:rsidP="002C4BEE">
      <w:pPr>
        <w:pStyle w:val="af9"/>
        <w:spacing w:before="100" w:beforeAutospacing="1" w:after="100" w:afterAutospacing="1"/>
        <w:rPr>
          <w:sz w:val="28"/>
          <w:szCs w:val="28"/>
        </w:rPr>
      </w:pPr>
      <w:r w:rsidRPr="00F57448">
        <w:rPr>
          <w:sz w:val="28"/>
          <w:szCs w:val="28"/>
        </w:rPr>
        <w:t xml:space="preserve">Для работы с текстом еще есть один метод, который измеряет текст, - </w:t>
      </w:r>
      <w:r w:rsidRPr="00F57448">
        <w:rPr>
          <w:b/>
          <w:sz w:val="28"/>
          <w:szCs w:val="28"/>
          <w:lang w:val="en-US"/>
        </w:rPr>
        <w:t>measureText</w:t>
      </w:r>
      <w:r w:rsidRPr="00F57448">
        <w:rPr>
          <w:sz w:val="28"/>
          <w:szCs w:val="28"/>
        </w:rPr>
        <w:t xml:space="preserve">(). Он возвращает информацию о размере указанного текста. Благодаря методу </w:t>
      </w:r>
      <w:r w:rsidRPr="00F57448">
        <w:rPr>
          <w:sz w:val="28"/>
          <w:szCs w:val="28"/>
          <w:lang w:val="en-US"/>
        </w:rPr>
        <w:t>measureText</w:t>
      </w:r>
      <w:r w:rsidRPr="00F57448">
        <w:rPr>
          <w:sz w:val="28"/>
          <w:szCs w:val="28"/>
        </w:rPr>
        <w:t xml:space="preserve">() и свойству </w:t>
      </w:r>
      <w:r w:rsidRPr="00F57448">
        <w:rPr>
          <w:sz w:val="28"/>
          <w:szCs w:val="28"/>
          <w:lang w:val="en-US"/>
        </w:rPr>
        <w:t>width</w:t>
      </w:r>
      <w:r w:rsidRPr="00F57448">
        <w:rPr>
          <w:sz w:val="28"/>
          <w:szCs w:val="28"/>
        </w:rPr>
        <w:t xml:space="preserve"> можно узнать длину текста по горизонтали.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7448" w:rsidRPr="00691905" w:rsidTr="005310B9">
        <w:tc>
          <w:tcPr>
            <w:tcW w:w="8670" w:type="dxa"/>
            <w:shd w:val="clear" w:color="auto" w:fill="9BBB59"/>
          </w:tcPr>
          <w:p w:rsidR="00F57448" w:rsidRPr="00FE4AD1" w:rsidRDefault="00F57448" w:rsidP="005310B9">
            <w:pPr>
              <w:jc w:val="center"/>
              <w:rPr>
                <w:b/>
                <w:bCs/>
                <w:color w:val="FFFEFF"/>
              </w:rPr>
            </w:pPr>
            <w:r>
              <w:rPr>
                <w:b/>
                <w:bCs/>
                <w:color w:val="FFFEFF"/>
              </w:rPr>
              <w:t xml:space="preserve">Использование </w:t>
            </w:r>
            <w:r>
              <w:rPr>
                <w:b/>
                <w:bCs/>
                <w:color w:val="FFFEFF"/>
                <w:lang w:val="en-US"/>
              </w:rPr>
              <w:t>measureText()</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15</w:t>
            </w:r>
          </w:p>
        </w:tc>
      </w:tr>
      <w:tr w:rsidR="00F57448" w:rsidRPr="0021099E" w:rsidTr="005310B9">
        <w:trPr>
          <w:trHeight w:val="359"/>
        </w:trPr>
        <w:tc>
          <w:tcPr>
            <w:tcW w:w="8670" w:type="dxa"/>
          </w:tcPr>
          <w:p w:rsidR="00F57448" w:rsidRPr="00F57448" w:rsidRDefault="00F57448" w:rsidP="00F57448">
            <w:pPr>
              <w:pStyle w:val="HTML0"/>
              <w:rPr>
                <w:rStyle w:val="hl-code"/>
                <w:lang w:val="en-US"/>
              </w:rPr>
            </w:pPr>
            <w:r w:rsidRPr="00F57448">
              <w:rPr>
                <w:rStyle w:val="hl-reserved"/>
                <w:lang w:val="en-US"/>
              </w:rPr>
              <w:t>function</w:t>
            </w:r>
            <w:r w:rsidRPr="00F57448">
              <w:rPr>
                <w:rStyle w:val="hl-code"/>
                <w:lang w:val="en-US"/>
              </w:rPr>
              <w:t xml:space="preserve"> </w:t>
            </w:r>
            <w:r w:rsidRPr="00F57448">
              <w:rPr>
                <w:rStyle w:val="hl-identifier"/>
                <w:lang w:val="en-US"/>
              </w:rPr>
              <w:t>initiate</w:t>
            </w:r>
            <w:r w:rsidRPr="00F57448">
              <w:rPr>
                <w:rStyle w:val="hl-brackets"/>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elem</w:t>
            </w:r>
            <w:r w:rsidRPr="00F57448">
              <w:rPr>
                <w:rStyle w:val="hl-code"/>
                <w:lang w:val="en-US"/>
              </w:rPr>
              <w:t xml:space="preserve"> = </w:t>
            </w:r>
            <w:r w:rsidRPr="00F57448">
              <w:rPr>
                <w:rStyle w:val="hl-builtin"/>
                <w:lang w:val="en-US"/>
              </w:rPr>
              <w:t>document</w:t>
            </w:r>
            <w:r w:rsidRPr="00F57448">
              <w:rPr>
                <w:rStyle w:val="hl-code"/>
                <w:lang w:val="en-US"/>
              </w:rPr>
              <w:t>.</w:t>
            </w:r>
            <w:r w:rsidRPr="00F57448">
              <w:rPr>
                <w:rStyle w:val="hl-identifier"/>
                <w:lang w:val="en-US"/>
              </w:rPr>
              <w:t>getElementById</w:t>
            </w:r>
            <w:r w:rsidRPr="00F57448">
              <w:rPr>
                <w:rStyle w:val="hl-brackets"/>
                <w:lang w:val="en-US"/>
              </w:rPr>
              <w:t>(</w:t>
            </w:r>
            <w:r w:rsidRPr="00F57448">
              <w:rPr>
                <w:rStyle w:val="hl-quotes"/>
                <w:lang w:val="en-US"/>
              </w:rPr>
              <w:t>'</w:t>
            </w:r>
            <w:r w:rsidRPr="00F57448">
              <w:rPr>
                <w:rStyle w:val="hl-string"/>
                <w:lang w:val="en-US"/>
              </w:rPr>
              <w:t>canvas</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canvas</w:t>
            </w:r>
            <w:r w:rsidRPr="00F57448">
              <w:rPr>
                <w:rStyle w:val="hl-code"/>
                <w:lang w:val="en-US"/>
              </w:rPr>
              <w:t xml:space="preserve"> = </w:t>
            </w:r>
            <w:r w:rsidRPr="00F57448">
              <w:rPr>
                <w:rStyle w:val="hl-identifier"/>
                <w:lang w:val="en-US"/>
              </w:rPr>
              <w:t>elem</w:t>
            </w:r>
            <w:r w:rsidRPr="00F57448">
              <w:rPr>
                <w:rStyle w:val="hl-code"/>
                <w:lang w:val="en-US"/>
              </w:rPr>
              <w:t>.</w:t>
            </w:r>
            <w:r w:rsidRPr="00F57448">
              <w:rPr>
                <w:rStyle w:val="hl-identifier"/>
                <w:lang w:val="en-US"/>
              </w:rPr>
              <w:t>getContext</w:t>
            </w:r>
            <w:r w:rsidRPr="00F57448">
              <w:rPr>
                <w:rStyle w:val="hl-brackets"/>
                <w:lang w:val="en-US"/>
              </w:rPr>
              <w:t>(</w:t>
            </w:r>
            <w:r w:rsidRPr="00F57448">
              <w:rPr>
                <w:rStyle w:val="hl-quotes"/>
                <w:lang w:val="en-US"/>
              </w:rPr>
              <w:t>'</w:t>
            </w:r>
            <w:r w:rsidRPr="00F57448">
              <w:rPr>
                <w:rStyle w:val="hl-string"/>
                <w:lang w:val="en-US"/>
              </w:rPr>
              <w:t>2d</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font</w:t>
            </w:r>
            <w:r w:rsidRPr="00F57448">
              <w:rPr>
                <w:rStyle w:val="hl-code"/>
                <w:lang w:val="en-US"/>
              </w:rPr>
              <w:t xml:space="preserve"> = </w:t>
            </w:r>
            <w:r w:rsidRPr="00F57448">
              <w:rPr>
                <w:rStyle w:val="hl-quotes"/>
                <w:lang w:val="en-US"/>
              </w:rPr>
              <w:t>"</w:t>
            </w:r>
            <w:r w:rsidRPr="00F57448">
              <w:rPr>
                <w:rStyle w:val="hl-string"/>
                <w:lang w:val="en-US"/>
              </w:rPr>
              <w:t>bold 24px verdana, sans-serif</w:t>
            </w:r>
            <w:r w:rsidRPr="00F57448">
              <w:rPr>
                <w:rStyle w:val="hl-quote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textAlign</w:t>
            </w:r>
            <w:r w:rsidRPr="00F57448">
              <w:rPr>
                <w:rStyle w:val="hl-code"/>
                <w:lang w:val="en-US"/>
              </w:rPr>
              <w:t xml:space="preserve"> = </w:t>
            </w:r>
            <w:r w:rsidRPr="00F57448">
              <w:rPr>
                <w:rStyle w:val="hl-quotes"/>
                <w:lang w:val="en-US"/>
              </w:rPr>
              <w:t>"</w:t>
            </w:r>
            <w:r w:rsidRPr="00F57448">
              <w:rPr>
                <w:rStyle w:val="hl-string"/>
                <w:lang w:val="en-US"/>
              </w:rPr>
              <w:t>start</w:t>
            </w:r>
            <w:r w:rsidRPr="00F57448">
              <w:rPr>
                <w:rStyle w:val="hl-quote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textBaseline</w:t>
            </w:r>
            <w:r w:rsidRPr="00F57448">
              <w:rPr>
                <w:rStyle w:val="hl-code"/>
                <w:lang w:val="en-US"/>
              </w:rPr>
              <w:t xml:space="preserve"> = </w:t>
            </w:r>
            <w:r w:rsidRPr="00F57448">
              <w:rPr>
                <w:rStyle w:val="hl-quotes"/>
                <w:lang w:val="en-US"/>
              </w:rPr>
              <w:t>"</w:t>
            </w:r>
            <w:r w:rsidRPr="00F57448">
              <w:rPr>
                <w:rStyle w:val="hl-string"/>
                <w:lang w:val="en-US"/>
              </w:rPr>
              <w:t>bottom</w:t>
            </w:r>
            <w:r w:rsidRPr="00F57448">
              <w:rPr>
                <w:rStyle w:val="hl-quote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fillText</w:t>
            </w:r>
            <w:r w:rsidRPr="00F57448">
              <w:rPr>
                <w:rStyle w:val="hl-brackets"/>
                <w:lang w:val="en-US"/>
              </w:rPr>
              <w:t>(</w:t>
            </w:r>
            <w:r w:rsidRPr="00F57448">
              <w:rPr>
                <w:rStyle w:val="hl-quotes"/>
                <w:lang w:val="en-US"/>
              </w:rPr>
              <w:t>"</w:t>
            </w:r>
            <w:r w:rsidRPr="00F57448">
              <w:rPr>
                <w:rStyle w:val="hl-string"/>
                <w:lang w:val="en-US"/>
              </w:rPr>
              <w:t>My message</w:t>
            </w:r>
            <w:r w:rsidRPr="00F57448">
              <w:rPr>
                <w:rStyle w:val="hl-quotes"/>
                <w:lang w:val="en-US"/>
              </w:rPr>
              <w:t>"</w:t>
            </w:r>
            <w:r w:rsidRPr="00F57448">
              <w:rPr>
                <w:rStyle w:val="hl-code"/>
                <w:lang w:val="en-US"/>
              </w:rPr>
              <w:t xml:space="preserve">, </w:t>
            </w:r>
            <w:r w:rsidRPr="00F57448">
              <w:rPr>
                <w:rStyle w:val="hl-number"/>
                <w:lang w:val="en-US"/>
              </w:rPr>
              <w:t>100</w:t>
            </w:r>
            <w:r w:rsidRPr="00F57448">
              <w:rPr>
                <w:rStyle w:val="hl-code"/>
                <w:lang w:val="en-US"/>
              </w:rPr>
              <w:t xml:space="preserve">, </w:t>
            </w:r>
            <w:r w:rsidRPr="00F57448">
              <w:rPr>
                <w:rStyle w:val="hl-number"/>
                <w:lang w:val="en-US"/>
              </w:rPr>
              <w:t>124</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size</w:t>
            </w:r>
            <w:r w:rsidRPr="00F57448">
              <w:rPr>
                <w:rStyle w:val="hl-code"/>
                <w:lang w:val="en-US"/>
              </w:rPr>
              <w:t xml:space="preserve"> = </w:t>
            </w:r>
            <w:r w:rsidRPr="00F57448">
              <w:rPr>
                <w:rStyle w:val="hl-identifier"/>
                <w:lang w:val="en-US"/>
              </w:rPr>
              <w:t>canvas</w:t>
            </w:r>
            <w:r w:rsidRPr="00F57448">
              <w:rPr>
                <w:rStyle w:val="hl-code"/>
                <w:lang w:val="en-US"/>
              </w:rPr>
              <w:t>.</w:t>
            </w:r>
            <w:r w:rsidRPr="00F57448">
              <w:rPr>
                <w:rStyle w:val="hl-identifier"/>
                <w:b/>
                <w:lang w:val="en-US"/>
              </w:rPr>
              <w:t>measureText</w:t>
            </w:r>
            <w:r w:rsidRPr="00F57448">
              <w:rPr>
                <w:rStyle w:val="hl-brackets"/>
                <w:lang w:val="en-US"/>
              </w:rPr>
              <w:t>(</w:t>
            </w:r>
            <w:r w:rsidRPr="00F57448">
              <w:rPr>
                <w:rStyle w:val="hl-quotes"/>
                <w:lang w:val="en-US"/>
              </w:rPr>
              <w:t>"</w:t>
            </w:r>
            <w:r w:rsidRPr="00F57448">
              <w:rPr>
                <w:rStyle w:val="hl-string"/>
                <w:lang w:val="en-US"/>
              </w:rPr>
              <w:t>My message</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strokeRect</w:t>
            </w:r>
            <w:r w:rsidRPr="00F57448">
              <w:rPr>
                <w:rStyle w:val="hl-brackets"/>
                <w:lang w:val="en-US"/>
              </w:rPr>
              <w:t>(</w:t>
            </w:r>
            <w:r w:rsidRPr="00F57448">
              <w:rPr>
                <w:rStyle w:val="hl-number"/>
                <w:lang w:val="en-US"/>
              </w:rPr>
              <w:t>100</w:t>
            </w:r>
            <w:r w:rsidRPr="00F57448">
              <w:rPr>
                <w:rStyle w:val="hl-code"/>
                <w:lang w:val="en-US"/>
              </w:rPr>
              <w:t xml:space="preserve">, </w:t>
            </w:r>
            <w:r w:rsidRPr="00F57448">
              <w:rPr>
                <w:rStyle w:val="hl-number"/>
                <w:lang w:val="en-US"/>
              </w:rPr>
              <w:t>100</w:t>
            </w:r>
            <w:r w:rsidRPr="00F57448">
              <w:rPr>
                <w:rStyle w:val="hl-code"/>
                <w:lang w:val="en-US"/>
              </w:rPr>
              <w:t xml:space="preserve">, </w:t>
            </w:r>
            <w:r w:rsidRPr="00F57448">
              <w:rPr>
                <w:rStyle w:val="hl-identifier"/>
                <w:b/>
                <w:lang w:val="en-US"/>
              </w:rPr>
              <w:t>size</w:t>
            </w:r>
            <w:r w:rsidRPr="00F57448">
              <w:rPr>
                <w:rStyle w:val="hl-code"/>
                <w:b/>
                <w:lang w:val="en-US"/>
              </w:rPr>
              <w:t>.</w:t>
            </w:r>
            <w:r w:rsidRPr="00F57448">
              <w:rPr>
                <w:rStyle w:val="hl-identifier"/>
                <w:b/>
                <w:lang w:val="en-US"/>
              </w:rPr>
              <w:t>width</w:t>
            </w:r>
            <w:r w:rsidRPr="00F57448">
              <w:rPr>
                <w:rStyle w:val="hl-code"/>
                <w:lang w:val="en-US"/>
              </w:rPr>
              <w:t xml:space="preserve">, </w:t>
            </w:r>
            <w:r w:rsidRPr="00F57448">
              <w:rPr>
                <w:rStyle w:val="hl-number"/>
                <w:lang w:val="en-US"/>
              </w:rPr>
              <w:t>24</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brackets"/>
                <w:lang w:val="en-US"/>
              </w:rPr>
              <w:t>}</w:t>
            </w:r>
          </w:p>
          <w:p w:rsidR="00F57448" w:rsidRPr="00F57448" w:rsidRDefault="00F57448" w:rsidP="00F57448">
            <w:pPr>
              <w:pStyle w:val="HTML0"/>
              <w:rPr>
                <w:lang w:val="en-US"/>
              </w:rPr>
            </w:pPr>
            <w:r w:rsidRPr="00F57448">
              <w:rPr>
                <w:rStyle w:val="hl-identifier"/>
                <w:lang w:val="en-US"/>
              </w:rPr>
              <w:t>addEventListener</w:t>
            </w:r>
            <w:r w:rsidRPr="00F57448">
              <w:rPr>
                <w:rStyle w:val="hl-brackets"/>
                <w:lang w:val="en-US"/>
              </w:rPr>
              <w:t>(</w:t>
            </w:r>
            <w:r w:rsidRPr="00F57448">
              <w:rPr>
                <w:rStyle w:val="hl-quotes"/>
                <w:lang w:val="en-US"/>
              </w:rPr>
              <w:t>"</w:t>
            </w:r>
            <w:r w:rsidRPr="00F57448">
              <w:rPr>
                <w:rStyle w:val="hl-string"/>
                <w:lang w:val="en-US"/>
              </w:rPr>
              <w:t>load</w:t>
            </w:r>
            <w:r w:rsidRPr="00F57448">
              <w:rPr>
                <w:rStyle w:val="hl-quotes"/>
                <w:lang w:val="en-US"/>
              </w:rPr>
              <w:t>"</w:t>
            </w:r>
            <w:r w:rsidRPr="00F57448">
              <w:rPr>
                <w:rStyle w:val="hl-code"/>
                <w:lang w:val="en-US"/>
              </w:rPr>
              <w:t xml:space="preserve">, </w:t>
            </w:r>
            <w:r w:rsidRPr="00F57448">
              <w:rPr>
                <w:rStyle w:val="hl-identifier"/>
                <w:lang w:val="en-US"/>
              </w:rPr>
              <w:t>initiate</w:t>
            </w:r>
            <w:r w:rsidRPr="00F57448">
              <w:rPr>
                <w:rStyle w:val="hl-brackets"/>
                <w:lang w:val="en-US"/>
              </w:rPr>
              <w:t>)</w:t>
            </w:r>
            <w:r w:rsidRPr="00F57448">
              <w:rPr>
                <w:rStyle w:val="hl-code"/>
                <w:lang w:val="en-US"/>
              </w:rPr>
              <w:t>;</w:t>
            </w:r>
          </w:p>
          <w:p w:rsidR="00F57448" w:rsidRPr="002C4BEE" w:rsidRDefault="00F57448" w:rsidP="005310B9">
            <w:pPr>
              <w:pStyle w:val="HTML0"/>
              <w:rPr>
                <w:lang w:val="en-US"/>
              </w:rPr>
            </w:pPr>
          </w:p>
        </w:tc>
      </w:tr>
    </w:tbl>
    <w:p w:rsidR="00F57448" w:rsidRPr="003B0C71" w:rsidRDefault="003B0C71" w:rsidP="002C4BEE">
      <w:pPr>
        <w:pStyle w:val="af9"/>
        <w:spacing w:before="100" w:beforeAutospacing="1" w:after="100" w:afterAutospacing="1"/>
        <w:rPr>
          <w:b/>
          <w:sz w:val="28"/>
          <w:szCs w:val="28"/>
        </w:rPr>
      </w:pPr>
      <w:r w:rsidRPr="003B0C71">
        <w:rPr>
          <w:b/>
          <w:sz w:val="28"/>
          <w:szCs w:val="28"/>
        </w:rPr>
        <w:t>Тени</w:t>
      </w:r>
    </w:p>
    <w:p w:rsidR="003B0C71" w:rsidRPr="003B0C71" w:rsidRDefault="003B0C71" w:rsidP="003B0C71">
      <w:pPr>
        <w:pStyle w:val="af9"/>
        <w:spacing w:before="100" w:beforeAutospacing="1" w:after="100" w:afterAutospacing="1"/>
        <w:rPr>
          <w:sz w:val="28"/>
          <w:szCs w:val="28"/>
        </w:rPr>
      </w:pPr>
      <w:r w:rsidRPr="003B0C71">
        <w:rPr>
          <w:sz w:val="28"/>
          <w:szCs w:val="28"/>
        </w:rPr>
        <w:t>Тени можно создавать для любых путей и текста. Для этого предусмотрены следующие свойства:</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t>shadowColor</w:t>
      </w:r>
      <w:r w:rsidRPr="003B0C71">
        <w:rPr>
          <w:sz w:val="28"/>
          <w:szCs w:val="28"/>
        </w:rPr>
        <w:t>. Цвет тени.</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t>shadowOffsetX</w:t>
      </w:r>
      <w:r w:rsidRPr="003B0C71">
        <w:rPr>
          <w:sz w:val="28"/>
          <w:szCs w:val="28"/>
        </w:rPr>
        <w:t>. Указание насколько нужно отступить от объекта по горизонтали.</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t>shadowOffsetY</w:t>
      </w:r>
      <w:r w:rsidRPr="003B0C71">
        <w:rPr>
          <w:sz w:val="28"/>
          <w:szCs w:val="28"/>
        </w:rPr>
        <w:t>. Указание насколько нужно отступить от объекта по вертикали.</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lastRenderedPageBreak/>
        <w:t>shadowBlur</w:t>
      </w:r>
      <w:r w:rsidRPr="003B0C71">
        <w:rPr>
          <w:sz w:val="28"/>
          <w:szCs w:val="28"/>
        </w:rPr>
        <w:t>. Размытость тени.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B0C71" w:rsidRPr="00691905" w:rsidTr="005310B9">
        <w:tc>
          <w:tcPr>
            <w:tcW w:w="8670" w:type="dxa"/>
            <w:shd w:val="clear" w:color="auto" w:fill="9BBB59"/>
          </w:tcPr>
          <w:p w:rsidR="003B0C71" w:rsidRPr="00FE4AD1" w:rsidRDefault="003B0C71" w:rsidP="003B0C71">
            <w:pPr>
              <w:jc w:val="center"/>
              <w:rPr>
                <w:b/>
                <w:bCs/>
                <w:color w:val="FFFEFF"/>
              </w:rPr>
            </w:pPr>
            <w:r>
              <w:rPr>
                <w:b/>
                <w:bCs/>
                <w:color w:val="FFFEFF"/>
              </w:rPr>
              <w:t>Добавляем тени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w:t>
            </w:r>
            <w:r>
              <w:rPr>
                <w:b/>
                <w:bCs/>
                <w:color w:val="FFFEFF"/>
              </w:rPr>
              <w:t>6</w:t>
            </w:r>
          </w:p>
        </w:tc>
      </w:tr>
      <w:tr w:rsidR="003B0C71" w:rsidRPr="0021099E" w:rsidTr="005310B9">
        <w:trPr>
          <w:trHeight w:val="359"/>
        </w:trPr>
        <w:tc>
          <w:tcPr>
            <w:tcW w:w="8670" w:type="dxa"/>
          </w:tcPr>
          <w:p w:rsidR="003B0C71" w:rsidRDefault="003B0C71" w:rsidP="003B0C71">
            <w:pPr>
              <w:pStyle w:val="HTML0"/>
              <w:rPr>
                <w:rStyle w:val="hl-code"/>
              </w:rPr>
            </w:pPr>
            <w:r>
              <w:rPr>
                <w:rStyle w:val="hl-reserved"/>
              </w:rPr>
              <w:t>function</w:t>
            </w:r>
            <w:r>
              <w:rPr>
                <w:rStyle w:val="hl-code"/>
              </w:rPr>
              <w:t xml:space="preserve"> </w:t>
            </w:r>
            <w:r>
              <w:rPr>
                <w:rStyle w:val="hl-identifier"/>
              </w:rPr>
              <w:t>initiate</w:t>
            </w:r>
            <w:r>
              <w:rPr>
                <w:rStyle w:val="hl-bracket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elem</w:t>
            </w:r>
            <w:r w:rsidRPr="003B0C71">
              <w:rPr>
                <w:rStyle w:val="hl-code"/>
                <w:lang w:val="en-US"/>
              </w:rPr>
              <w:t xml:space="preserve"> = </w:t>
            </w:r>
            <w:r w:rsidRPr="003B0C71">
              <w:rPr>
                <w:rStyle w:val="hl-builtin"/>
                <w:lang w:val="en-US"/>
              </w:rPr>
              <w:t>document</w:t>
            </w:r>
            <w:r w:rsidRPr="003B0C71">
              <w:rPr>
                <w:rStyle w:val="hl-code"/>
                <w:lang w:val="en-US"/>
              </w:rPr>
              <w:t>.</w:t>
            </w:r>
            <w:r w:rsidRPr="003B0C71">
              <w:rPr>
                <w:rStyle w:val="hl-identifier"/>
                <w:lang w:val="en-US"/>
              </w:rPr>
              <w:t>getElementById</w:t>
            </w:r>
            <w:r w:rsidRPr="003B0C71">
              <w:rPr>
                <w:rStyle w:val="hl-brackets"/>
                <w:lang w:val="en-US"/>
              </w:rPr>
              <w:t>(</w:t>
            </w:r>
            <w:r w:rsidRPr="003B0C71">
              <w:rPr>
                <w:rStyle w:val="hl-quotes"/>
                <w:lang w:val="en-US"/>
              </w:rPr>
              <w:t>'</w:t>
            </w:r>
            <w:r w:rsidRPr="003B0C71">
              <w:rPr>
                <w:rStyle w:val="hl-string"/>
                <w:lang w:val="en-US"/>
              </w:rPr>
              <w:t>canvas</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canvas</w:t>
            </w:r>
            <w:r w:rsidRPr="003B0C71">
              <w:rPr>
                <w:rStyle w:val="hl-code"/>
                <w:lang w:val="en-US"/>
              </w:rPr>
              <w:t xml:space="preserve"> = </w:t>
            </w:r>
            <w:r w:rsidRPr="003B0C71">
              <w:rPr>
                <w:rStyle w:val="hl-identifier"/>
                <w:lang w:val="en-US"/>
              </w:rPr>
              <w:t>elem</w:t>
            </w:r>
            <w:r w:rsidRPr="003B0C71">
              <w:rPr>
                <w:rStyle w:val="hl-code"/>
                <w:lang w:val="en-US"/>
              </w:rPr>
              <w:t>.</w:t>
            </w:r>
            <w:r w:rsidRPr="003B0C71">
              <w:rPr>
                <w:rStyle w:val="hl-identifier"/>
                <w:lang w:val="en-US"/>
              </w:rPr>
              <w:t>getContext</w:t>
            </w:r>
            <w:r w:rsidRPr="003B0C71">
              <w:rPr>
                <w:rStyle w:val="hl-brackets"/>
                <w:lang w:val="en-US"/>
              </w:rPr>
              <w:t>(</w:t>
            </w:r>
            <w:r w:rsidRPr="003B0C71">
              <w:rPr>
                <w:rStyle w:val="hl-quotes"/>
                <w:lang w:val="en-US"/>
              </w:rPr>
              <w:t>'</w:t>
            </w:r>
            <w:r w:rsidRPr="003B0C71">
              <w:rPr>
                <w:rStyle w:val="hl-string"/>
                <w:lang w:val="en-US"/>
              </w:rPr>
              <w:t>2d</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shadowColor</w:t>
            </w:r>
            <w:r w:rsidRPr="003B0C71">
              <w:rPr>
                <w:rStyle w:val="hl-code"/>
                <w:lang w:val="en-US"/>
              </w:rPr>
              <w:t xml:space="preserve"> = </w:t>
            </w:r>
            <w:r w:rsidRPr="003B0C71">
              <w:rPr>
                <w:rStyle w:val="hl-quotes"/>
                <w:lang w:val="en-US"/>
              </w:rPr>
              <w:t>"</w:t>
            </w:r>
            <w:r w:rsidRPr="003B0C71">
              <w:rPr>
                <w:rStyle w:val="hl-string"/>
                <w:lang w:val="en-US"/>
              </w:rPr>
              <w:t>rgba(0, 0, 0, 0.5)</w:t>
            </w:r>
            <w:r w:rsidRPr="003B0C71">
              <w:rPr>
                <w:rStyle w:val="hl-quote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shadowOffsetX</w:t>
            </w:r>
            <w:r w:rsidRPr="003B0C71">
              <w:rPr>
                <w:rStyle w:val="hl-code"/>
                <w:lang w:val="en-US"/>
              </w:rPr>
              <w:t xml:space="preserve"> = </w:t>
            </w:r>
            <w:r w:rsidRPr="003B0C71">
              <w:rPr>
                <w:rStyle w:val="hl-number"/>
                <w:lang w:val="en-US"/>
              </w:rPr>
              <w:t>4</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shadowOffsetY</w:t>
            </w:r>
            <w:r w:rsidRPr="003B0C71">
              <w:rPr>
                <w:rStyle w:val="hl-code"/>
                <w:lang w:val="en-US"/>
              </w:rPr>
              <w:t xml:space="preserve"> = </w:t>
            </w:r>
            <w:r w:rsidRPr="003B0C71">
              <w:rPr>
                <w:rStyle w:val="hl-number"/>
                <w:lang w:val="en-US"/>
              </w:rPr>
              <w:t>4</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shadowBlur</w:t>
            </w:r>
            <w:r w:rsidRPr="003B0C71">
              <w:rPr>
                <w:rStyle w:val="hl-code"/>
                <w:lang w:val="en-US"/>
              </w:rPr>
              <w:t xml:space="preserve"> = </w:t>
            </w:r>
            <w:r w:rsidRPr="003B0C71">
              <w:rPr>
                <w:rStyle w:val="hl-number"/>
                <w:lang w:val="en-US"/>
              </w:rPr>
              <w:t>5</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font</w:t>
            </w:r>
            <w:r w:rsidRPr="003B0C71">
              <w:rPr>
                <w:rStyle w:val="hl-code"/>
                <w:lang w:val="en-US"/>
              </w:rPr>
              <w:t xml:space="preserve"> = </w:t>
            </w:r>
            <w:r w:rsidRPr="003B0C71">
              <w:rPr>
                <w:rStyle w:val="hl-quotes"/>
                <w:lang w:val="en-US"/>
              </w:rPr>
              <w:t>"</w:t>
            </w:r>
            <w:r w:rsidRPr="003B0C71">
              <w:rPr>
                <w:rStyle w:val="hl-string"/>
                <w:lang w:val="en-US"/>
              </w:rPr>
              <w:t>bold 50px verdana, sans-serif</w:t>
            </w:r>
            <w:r w:rsidRPr="003B0C71">
              <w:rPr>
                <w:rStyle w:val="hl-quote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my message</w:t>
            </w:r>
            <w:r w:rsidRPr="003B0C71">
              <w:rPr>
                <w:rStyle w:val="hl-quotes"/>
                <w:lang w:val="en-US"/>
              </w:rPr>
              <w:t>"</w:t>
            </w:r>
            <w:r w:rsidRPr="003B0C71">
              <w:rPr>
                <w:rStyle w:val="hl-code"/>
                <w:lang w:val="en-US"/>
              </w:rPr>
              <w:t xml:space="preserve">, </w:t>
            </w:r>
            <w:r w:rsidRPr="003B0C71">
              <w:rPr>
                <w:rStyle w:val="hl-number"/>
                <w:lang w:val="en-US"/>
              </w:rPr>
              <w:t>100</w:t>
            </w:r>
            <w:r w:rsidRPr="003B0C71">
              <w:rPr>
                <w:rStyle w:val="hl-code"/>
                <w:lang w:val="en-US"/>
              </w:rPr>
              <w:t xml:space="preserve">, </w:t>
            </w:r>
            <w:r w:rsidRPr="003B0C71">
              <w:rPr>
                <w:rStyle w:val="hl-number"/>
                <w:lang w:val="en-US"/>
              </w:rPr>
              <w:t>100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brackets"/>
                <w:lang w:val="en-US"/>
              </w:rPr>
              <w:t>}</w:t>
            </w:r>
          </w:p>
          <w:p w:rsidR="003B0C71" w:rsidRPr="003B0C71" w:rsidRDefault="003B0C71" w:rsidP="003B0C71">
            <w:pPr>
              <w:pStyle w:val="HTML0"/>
              <w:rPr>
                <w:lang w:val="en-US"/>
              </w:rPr>
            </w:pPr>
            <w:r w:rsidRPr="003B0C71">
              <w:rPr>
                <w:rStyle w:val="hl-identifier"/>
                <w:lang w:val="en-US"/>
              </w:rPr>
              <w:t>addEventListener</w:t>
            </w:r>
            <w:r w:rsidRPr="003B0C71">
              <w:rPr>
                <w:rStyle w:val="hl-brackets"/>
                <w:lang w:val="en-US"/>
              </w:rPr>
              <w:t>(</w:t>
            </w:r>
            <w:r w:rsidRPr="003B0C71">
              <w:rPr>
                <w:rStyle w:val="hl-quotes"/>
                <w:lang w:val="en-US"/>
              </w:rPr>
              <w:t>"</w:t>
            </w:r>
            <w:r w:rsidRPr="003B0C71">
              <w:rPr>
                <w:rStyle w:val="hl-string"/>
                <w:lang w:val="en-US"/>
              </w:rPr>
              <w:t>load</w:t>
            </w:r>
            <w:r w:rsidRPr="003B0C71">
              <w:rPr>
                <w:rStyle w:val="hl-quotes"/>
                <w:lang w:val="en-US"/>
              </w:rPr>
              <w:t>"</w:t>
            </w:r>
            <w:r w:rsidRPr="003B0C71">
              <w:rPr>
                <w:rStyle w:val="hl-code"/>
                <w:lang w:val="en-US"/>
              </w:rPr>
              <w:t xml:space="preserve">, </w:t>
            </w:r>
            <w:r w:rsidRPr="003B0C71">
              <w:rPr>
                <w:rStyle w:val="hl-identifier"/>
                <w:lang w:val="en-US"/>
              </w:rPr>
              <w:t>initiate</w:t>
            </w:r>
            <w:r w:rsidRPr="003B0C71">
              <w:rPr>
                <w:rStyle w:val="hl-brackets"/>
                <w:lang w:val="en-US"/>
              </w:rPr>
              <w:t>)</w:t>
            </w:r>
            <w:r w:rsidRPr="003B0C71">
              <w:rPr>
                <w:rStyle w:val="hl-code"/>
                <w:lang w:val="en-US"/>
              </w:rPr>
              <w:t>;</w:t>
            </w:r>
          </w:p>
          <w:p w:rsidR="003B0C71" w:rsidRPr="002C4BEE" w:rsidRDefault="003B0C71" w:rsidP="005310B9">
            <w:pPr>
              <w:pStyle w:val="HTML0"/>
              <w:rPr>
                <w:lang w:val="en-US"/>
              </w:rPr>
            </w:pPr>
          </w:p>
        </w:tc>
      </w:tr>
    </w:tbl>
    <w:p w:rsidR="003B0C71" w:rsidRPr="003B0C71" w:rsidRDefault="00760585" w:rsidP="003B0C71">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44F2B0C1" wp14:editId="2D73C65D">
            <wp:extent cx="3749040" cy="822960"/>
            <wp:effectExtent l="0" t="0" r="3810" b="0"/>
            <wp:docPr id="11" name="Рисунок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9040" cy="822960"/>
                    </a:xfrm>
                    <a:prstGeom prst="rect">
                      <a:avLst/>
                    </a:prstGeom>
                    <a:noFill/>
                    <a:ln>
                      <a:noFill/>
                    </a:ln>
                  </pic:spPr>
                </pic:pic>
              </a:graphicData>
            </a:graphic>
          </wp:inline>
        </w:drawing>
      </w:r>
    </w:p>
    <w:p w:rsidR="003B0C71" w:rsidRPr="003B0C71" w:rsidRDefault="003B0C71" w:rsidP="003B0C71">
      <w:pPr>
        <w:pStyle w:val="af9"/>
        <w:spacing w:before="100" w:beforeAutospacing="1" w:after="100" w:afterAutospacing="1"/>
        <w:rPr>
          <w:sz w:val="28"/>
          <w:szCs w:val="28"/>
        </w:rPr>
      </w:pPr>
      <w:r w:rsidRPr="003B0C71">
        <w:rPr>
          <w:sz w:val="28"/>
          <w:szCs w:val="28"/>
        </w:rPr>
        <w:t>Рассмотрим пять методов трансформации:</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rPr>
        <w:t>translate</w:t>
      </w:r>
      <w:r w:rsidRPr="003B0C71">
        <w:rPr>
          <w:sz w:val="28"/>
          <w:szCs w:val="28"/>
        </w:rPr>
        <w:t>(x, y). Применяется для переноса начала координат.</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rPr>
        <w:t>rotate</w:t>
      </w:r>
      <w:r w:rsidRPr="003B0C71">
        <w:rPr>
          <w:sz w:val="28"/>
          <w:szCs w:val="28"/>
        </w:rPr>
        <w:t>(angle). Поворачивает холст вокруг начала координат на указанный угол.</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rPr>
        <w:t>scale</w:t>
      </w:r>
      <w:r w:rsidRPr="003B0C71">
        <w:rPr>
          <w:sz w:val="28"/>
          <w:szCs w:val="28"/>
        </w:rPr>
        <w:t>(x, y). Масштабирует все нарисованные на холсте элементы.</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lang w:val="en-US"/>
        </w:rPr>
        <w:t>transform</w:t>
      </w:r>
      <w:r w:rsidRPr="003B0C71">
        <w:rPr>
          <w:sz w:val="28"/>
          <w:szCs w:val="28"/>
          <w:lang w:val="en-US"/>
        </w:rPr>
        <w:t xml:space="preserve">(m1, m2, m3, m4, dx, dy). </w:t>
      </w:r>
      <w:r w:rsidRPr="003B0C71">
        <w:rPr>
          <w:sz w:val="28"/>
          <w:szCs w:val="28"/>
        </w:rPr>
        <w:t>Применяет новую матрицу трансформаций поверх текущей, модифицируя таким образом весь холст.</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lang w:val="en-US"/>
        </w:rPr>
        <w:t>setTransform</w:t>
      </w:r>
      <w:r w:rsidRPr="003B0C71">
        <w:rPr>
          <w:sz w:val="28"/>
          <w:szCs w:val="28"/>
          <w:lang w:val="en-US"/>
        </w:rPr>
        <w:t xml:space="preserve">(m1, m2, m3, m4, dx, dy). </w:t>
      </w:r>
      <w:r w:rsidRPr="003B0C71">
        <w:rPr>
          <w:sz w:val="28"/>
          <w:szCs w:val="28"/>
        </w:rPr>
        <w:t>Отменяет текущую трансформацию и определяет новую на основе переданных в атрибуте значений.</w:t>
      </w:r>
    </w:p>
    <w:p w:rsidR="003B0C71" w:rsidRDefault="003B0C71" w:rsidP="003B0C71">
      <w:pPr>
        <w:pStyle w:val="af9"/>
        <w:spacing w:before="100" w:beforeAutospacing="1" w:after="100" w:afterAutospacing="1"/>
        <w:rPr>
          <w:sz w:val="28"/>
          <w:szCs w:val="28"/>
        </w:rPr>
      </w:pPr>
      <w:r w:rsidRPr="003B0C71">
        <w:rPr>
          <w:sz w:val="28"/>
          <w:szCs w:val="28"/>
        </w:rPr>
        <w:t>Применим</w:t>
      </w:r>
      <w:r w:rsidR="0051633A">
        <w:rPr>
          <w:sz w:val="28"/>
          <w:szCs w:val="28"/>
        </w:rPr>
        <w:t>ы</w:t>
      </w:r>
      <w:r w:rsidRPr="003B0C71">
        <w:rPr>
          <w:sz w:val="28"/>
          <w:szCs w:val="28"/>
        </w:rPr>
        <w:t xml:space="preserve"> к одному тексту методы translate(), rotate() и scale().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B0C71" w:rsidRPr="00691905" w:rsidTr="005310B9">
        <w:tc>
          <w:tcPr>
            <w:tcW w:w="8670" w:type="dxa"/>
            <w:shd w:val="clear" w:color="auto" w:fill="9BBB59"/>
          </w:tcPr>
          <w:p w:rsidR="003B0C71" w:rsidRPr="00FE4AD1" w:rsidRDefault="003B0C71" w:rsidP="005310B9">
            <w:pPr>
              <w:jc w:val="center"/>
              <w:rPr>
                <w:b/>
                <w:bCs/>
                <w:color w:val="FFFEFF"/>
              </w:rPr>
            </w:pPr>
            <w:r>
              <w:rPr>
                <w:b/>
                <w:bCs/>
                <w:color w:val="FFFEFF"/>
              </w:rPr>
              <w:t>Трансформации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17</w:t>
            </w:r>
          </w:p>
        </w:tc>
      </w:tr>
      <w:tr w:rsidR="003B0C71" w:rsidRPr="00FE4AD1" w:rsidTr="005310B9">
        <w:trPr>
          <w:trHeight w:val="359"/>
        </w:trPr>
        <w:tc>
          <w:tcPr>
            <w:tcW w:w="8670" w:type="dxa"/>
          </w:tcPr>
          <w:p w:rsidR="003B0C71" w:rsidRPr="003B0C71" w:rsidRDefault="003B0C71" w:rsidP="003B0C71">
            <w:pPr>
              <w:pStyle w:val="HTML0"/>
              <w:rPr>
                <w:rStyle w:val="hl-code"/>
                <w:lang w:val="en-US"/>
              </w:rPr>
            </w:pPr>
            <w:r w:rsidRPr="003B0C71">
              <w:rPr>
                <w:rStyle w:val="hl-reserved"/>
                <w:lang w:val="en-US"/>
              </w:rPr>
              <w:t>function</w:t>
            </w:r>
            <w:r w:rsidRPr="003B0C71">
              <w:rPr>
                <w:rStyle w:val="hl-code"/>
                <w:lang w:val="en-US"/>
              </w:rPr>
              <w:t xml:space="preserve"> </w:t>
            </w:r>
            <w:r w:rsidRPr="003B0C71">
              <w:rPr>
                <w:rStyle w:val="hl-identifier"/>
                <w:lang w:val="en-US"/>
              </w:rPr>
              <w:t>initiate</w:t>
            </w:r>
            <w:r w:rsidRPr="003B0C71">
              <w:rPr>
                <w:rStyle w:val="hl-brackets"/>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elem</w:t>
            </w:r>
            <w:r w:rsidRPr="003B0C71">
              <w:rPr>
                <w:rStyle w:val="hl-code"/>
                <w:lang w:val="en-US"/>
              </w:rPr>
              <w:t xml:space="preserve"> = </w:t>
            </w:r>
            <w:r w:rsidRPr="003B0C71">
              <w:rPr>
                <w:rStyle w:val="hl-builtin"/>
                <w:lang w:val="en-US"/>
              </w:rPr>
              <w:t>document</w:t>
            </w:r>
            <w:r w:rsidRPr="003B0C71">
              <w:rPr>
                <w:rStyle w:val="hl-code"/>
                <w:lang w:val="en-US"/>
              </w:rPr>
              <w:t>.</w:t>
            </w:r>
            <w:r w:rsidRPr="003B0C71">
              <w:rPr>
                <w:rStyle w:val="hl-identifier"/>
                <w:lang w:val="en-US"/>
              </w:rPr>
              <w:t>getElementById</w:t>
            </w:r>
            <w:r w:rsidRPr="003B0C71">
              <w:rPr>
                <w:rStyle w:val="hl-brackets"/>
                <w:lang w:val="en-US"/>
              </w:rPr>
              <w:t>(</w:t>
            </w:r>
            <w:r w:rsidRPr="003B0C71">
              <w:rPr>
                <w:rStyle w:val="hl-quotes"/>
                <w:lang w:val="en-US"/>
              </w:rPr>
              <w:t>'</w:t>
            </w:r>
            <w:r w:rsidRPr="003B0C71">
              <w:rPr>
                <w:rStyle w:val="hl-string"/>
                <w:lang w:val="en-US"/>
              </w:rPr>
              <w:t>canvas</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canvas</w:t>
            </w:r>
            <w:r w:rsidRPr="003B0C71">
              <w:rPr>
                <w:rStyle w:val="hl-code"/>
                <w:lang w:val="en-US"/>
              </w:rPr>
              <w:t xml:space="preserve"> = </w:t>
            </w:r>
            <w:r w:rsidRPr="003B0C71">
              <w:rPr>
                <w:rStyle w:val="hl-identifier"/>
                <w:lang w:val="en-US"/>
              </w:rPr>
              <w:t>elem</w:t>
            </w:r>
            <w:r w:rsidRPr="003B0C71">
              <w:rPr>
                <w:rStyle w:val="hl-code"/>
                <w:lang w:val="en-US"/>
              </w:rPr>
              <w:t>.</w:t>
            </w:r>
            <w:r w:rsidRPr="003B0C71">
              <w:rPr>
                <w:rStyle w:val="hl-identifier"/>
                <w:lang w:val="en-US"/>
              </w:rPr>
              <w:t>getContext</w:t>
            </w:r>
            <w:r w:rsidRPr="003B0C71">
              <w:rPr>
                <w:rStyle w:val="hl-brackets"/>
                <w:lang w:val="en-US"/>
              </w:rPr>
              <w:t>(</w:t>
            </w:r>
            <w:r w:rsidRPr="003B0C71">
              <w:rPr>
                <w:rStyle w:val="hl-quotes"/>
                <w:lang w:val="en-US"/>
              </w:rPr>
              <w:t>'</w:t>
            </w:r>
            <w:r w:rsidRPr="003B0C71">
              <w:rPr>
                <w:rStyle w:val="hl-string"/>
                <w:lang w:val="en-US"/>
              </w:rPr>
              <w:t>2d</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font</w:t>
            </w:r>
            <w:r w:rsidRPr="003B0C71">
              <w:rPr>
                <w:rStyle w:val="hl-code"/>
                <w:lang w:val="en-US"/>
              </w:rPr>
              <w:t xml:space="preserve"> = </w:t>
            </w:r>
            <w:r w:rsidRPr="003B0C71">
              <w:rPr>
                <w:rStyle w:val="hl-quotes"/>
                <w:lang w:val="en-US"/>
              </w:rPr>
              <w:t>"</w:t>
            </w:r>
            <w:r w:rsidRPr="003B0C71">
              <w:rPr>
                <w:rStyle w:val="hl-string"/>
                <w:lang w:val="en-US"/>
              </w:rPr>
              <w:t>bold 20px verdana, sans-serif</w:t>
            </w:r>
            <w:r w:rsidRPr="003B0C71">
              <w:rPr>
                <w:rStyle w:val="hl-quote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TEST</w:t>
            </w:r>
            <w:r w:rsidRPr="003B0C71">
              <w:rPr>
                <w:rStyle w:val="hl-quotes"/>
                <w:lang w:val="en-US"/>
              </w:rPr>
              <w:t>"</w:t>
            </w:r>
            <w:r w:rsidRPr="003B0C71">
              <w:rPr>
                <w:rStyle w:val="hl-code"/>
                <w:lang w:val="en-US"/>
              </w:rPr>
              <w:t xml:space="preserve">, </w:t>
            </w:r>
            <w:r w:rsidRPr="003B0C71">
              <w:rPr>
                <w:rStyle w:val="hl-number"/>
                <w:lang w:val="en-US"/>
              </w:rPr>
              <w:t>50</w:t>
            </w:r>
            <w:r w:rsidRPr="003B0C71">
              <w:rPr>
                <w:rStyle w:val="hl-code"/>
                <w:lang w:val="en-US"/>
              </w:rPr>
              <w:t xml:space="preserve">, </w:t>
            </w:r>
            <w:r w:rsidRPr="003B0C71">
              <w:rPr>
                <w:rStyle w:val="hl-number"/>
                <w:lang w:val="en-US"/>
              </w:rPr>
              <w:t>20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translate</w:t>
            </w:r>
            <w:r w:rsidRPr="003B0C71">
              <w:rPr>
                <w:rStyle w:val="hl-brackets"/>
                <w:lang w:val="en-US"/>
              </w:rPr>
              <w:t>(</w:t>
            </w:r>
            <w:r w:rsidRPr="003B0C71">
              <w:rPr>
                <w:rStyle w:val="hl-number"/>
                <w:lang w:val="en-US"/>
              </w:rPr>
              <w:t>50</w:t>
            </w:r>
            <w:r w:rsidRPr="003B0C71">
              <w:rPr>
                <w:rStyle w:val="hl-code"/>
                <w:lang w:val="en-US"/>
              </w:rPr>
              <w:t xml:space="preserve">, </w:t>
            </w:r>
            <w:r w:rsidRPr="003B0C71">
              <w:rPr>
                <w:rStyle w:val="hl-number"/>
                <w:lang w:val="en-US"/>
              </w:rPr>
              <w:t>70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rotate</w:t>
            </w:r>
            <w:r w:rsidRPr="003B0C71">
              <w:rPr>
                <w:rStyle w:val="hl-brackets"/>
                <w:lang w:val="en-US"/>
              </w:rPr>
              <w:t>(</w:t>
            </w:r>
            <w:r w:rsidRPr="003B0C71">
              <w:rPr>
                <w:rStyle w:val="hl-builtin"/>
                <w:lang w:val="en-US"/>
              </w:rPr>
              <w:t>Math</w:t>
            </w:r>
            <w:r w:rsidRPr="003B0C71">
              <w:rPr>
                <w:rStyle w:val="hl-code"/>
                <w:lang w:val="en-US"/>
              </w:rPr>
              <w:t>.</w:t>
            </w:r>
            <w:r w:rsidRPr="003B0C71">
              <w:rPr>
                <w:rStyle w:val="hl-identifier"/>
                <w:lang w:val="en-US"/>
              </w:rPr>
              <w:t>PI</w:t>
            </w:r>
            <w:r w:rsidRPr="003B0C71">
              <w:rPr>
                <w:rStyle w:val="hl-code"/>
                <w:lang w:val="en-US"/>
              </w:rPr>
              <w:t xml:space="preserve"> / </w:t>
            </w:r>
            <w:r w:rsidRPr="003B0C71">
              <w:rPr>
                <w:rStyle w:val="hl-number"/>
                <w:lang w:val="en-US"/>
              </w:rPr>
              <w:t>180</w:t>
            </w:r>
            <w:r w:rsidRPr="003B0C71">
              <w:rPr>
                <w:rStyle w:val="hl-code"/>
                <w:lang w:val="en-US"/>
              </w:rPr>
              <w:t xml:space="preserve"> * </w:t>
            </w:r>
            <w:r w:rsidRPr="003B0C71">
              <w:rPr>
                <w:rStyle w:val="hl-number"/>
                <w:lang w:val="en-US"/>
              </w:rPr>
              <w:t>45</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TEST</w:t>
            </w:r>
            <w:r w:rsidRPr="003B0C71">
              <w:rPr>
                <w:rStyle w:val="hl-quotes"/>
                <w:lang w:val="en-US"/>
              </w:rPr>
              <w:t>"</w:t>
            </w:r>
            <w:r w:rsidRPr="003B0C71">
              <w:rPr>
                <w:rStyle w:val="hl-code"/>
                <w:lang w:val="en-US"/>
              </w:rPr>
              <w:t xml:space="preserve">, </w:t>
            </w:r>
            <w:r w:rsidRPr="003B0C71">
              <w:rPr>
                <w:rStyle w:val="hl-number"/>
                <w:lang w:val="en-US"/>
              </w:rPr>
              <w:t>0</w:t>
            </w:r>
            <w:r w:rsidRPr="003B0C71">
              <w:rPr>
                <w:rStyle w:val="hl-code"/>
                <w:lang w:val="en-US"/>
              </w:rPr>
              <w:t xml:space="preserve">, </w:t>
            </w:r>
            <w:r w:rsidRPr="003B0C71">
              <w:rPr>
                <w:rStyle w:val="hl-number"/>
                <w:lang w:val="en-US"/>
              </w:rPr>
              <w:t>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rotate</w:t>
            </w:r>
            <w:r w:rsidRPr="003B0C71">
              <w:rPr>
                <w:rStyle w:val="hl-brackets"/>
                <w:lang w:val="en-US"/>
              </w:rPr>
              <w:t>(</w:t>
            </w:r>
            <w:r w:rsidRPr="003B0C71">
              <w:rPr>
                <w:rStyle w:val="hl-code"/>
                <w:lang w:val="en-US"/>
              </w:rPr>
              <w:t>-</w:t>
            </w:r>
            <w:r w:rsidRPr="003B0C71">
              <w:rPr>
                <w:rStyle w:val="hl-builtin"/>
                <w:lang w:val="en-US"/>
              </w:rPr>
              <w:t>Math</w:t>
            </w:r>
            <w:r w:rsidRPr="003B0C71">
              <w:rPr>
                <w:rStyle w:val="hl-code"/>
                <w:lang w:val="en-US"/>
              </w:rPr>
              <w:t>.</w:t>
            </w:r>
            <w:r w:rsidRPr="003B0C71">
              <w:rPr>
                <w:rStyle w:val="hl-identifier"/>
                <w:lang w:val="en-US"/>
              </w:rPr>
              <w:t>PI</w:t>
            </w:r>
            <w:r w:rsidRPr="003B0C71">
              <w:rPr>
                <w:rStyle w:val="hl-code"/>
                <w:lang w:val="en-US"/>
              </w:rPr>
              <w:t xml:space="preserve"> / </w:t>
            </w:r>
            <w:r w:rsidRPr="003B0C71">
              <w:rPr>
                <w:rStyle w:val="hl-number"/>
                <w:lang w:val="en-US"/>
              </w:rPr>
              <w:t>180</w:t>
            </w:r>
            <w:r w:rsidRPr="003B0C71">
              <w:rPr>
                <w:rStyle w:val="hl-code"/>
                <w:lang w:val="en-US"/>
              </w:rPr>
              <w:t xml:space="preserve"> * </w:t>
            </w:r>
            <w:r w:rsidRPr="003B0C71">
              <w:rPr>
                <w:rStyle w:val="hl-number"/>
                <w:lang w:val="en-US"/>
              </w:rPr>
              <w:t>45</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translate</w:t>
            </w:r>
            <w:r w:rsidRPr="003B0C71">
              <w:rPr>
                <w:rStyle w:val="hl-brackets"/>
                <w:lang w:val="en-US"/>
              </w:rPr>
              <w:t>(</w:t>
            </w:r>
            <w:r w:rsidRPr="003B0C71">
              <w:rPr>
                <w:rStyle w:val="hl-number"/>
                <w:lang w:val="en-US"/>
              </w:rPr>
              <w:t>0</w:t>
            </w:r>
            <w:r w:rsidRPr="003B0C71">
              <w:rPr>
                <w:rStyle w:val="hl-code"/>
                <w:lang w:val="en-US"/>
              </w:rPr>
              <w:t xml:space="preserve">, </w:t>
            </w:r>
            <w:r w:rsidRPr="003B0C71">
              <w:rPr>
                <w:rStyle w:val="hl-number"/>
                <w:lang w:val="en-US"/>
              </w:rPr>
              <w:t>100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scale</w:t>
            </w:r>
            <w:r w:rsidRPr="003B0C71">
              <w:rPr>
                <w:rStyle w:val="hl-brackets"/>
                <w:lang w:val="en-US"/>
              </w:rPr>
              <w:t>(</w:t>
            </w:r>
            <w:r w:rsidRPr="003B0C71">
              <w:rPr>
                <w:rStyle w:val="hl-number"/>
                <w:lang w:val="en-US"/>
              </w:rPr>
              <w:t>2</w:t>
            </w:r>
            <w:r w:rsidRPr="003B0C71">
              <w:rPr>
                <w:rStyle w:val="hl-code"/>
                <w:lang w:val="en-US"/>
              </w:rPr>
              <w:t xml:space="preserve">, </w:t>
            </w:r>
            <w:r w:rsidRPr="003B0C71">
              <w:rPr>
                <w:rStyle w:val="hl-number"/>
                <w:lang w:val="en-US"/>
              </w:rPr>
              <w:t>2</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TEST</w:t>
            </w:r>
            <w:r w:rsidRPr="003B0C71">
              <w:rPr>
                <w:rStyle w:val="hl-quotes"/>
                <w:lang w:val="en-US"/>
              </w:rPr>
              <w:t>"</w:t>
            </w:r>
            <w:r w:rsidRPr="003B0C71">
              <w:rPr>
                <w:rStyle w:val="hl-code"/>
                <w:lang w:val="en-US"/>
              </w:rPr>
              <w:t xml:space="preserve">, </w:t>
            </w:r>
            <w:r w:rsidRPr="003B0C71">
              <w:rPr>
                <w:rStyle w:val="hl-number"/>
                <w:lang w:val="en-US"/>
              </w:rPr>
              <w:t>0</w:t>
            </w:r>
            <w:r w:rsidRPr="003B0C71">
              <w:rPr>
                <w:rStyle w:val="hl-code"/>
                <w:lang w:val="en-US"/>
              </w:rPr>
              <w:t xml:space="preserve">, </w:t>
            </w:r>
            <w:r w:rsidRPr="003B0C71">
              <w:rPr>
                <w:rStyle w:val="hl-number"/>
                <w:lang w:val="en-US"/>
              </w:rPr>
              <w:t>0</w:t>
            </w:r>
            <w:r w:rsidRPr="003B0C71">
              <w:rPr>
                <w:rStyle w:val="hl-brackets"/>
                <w:lang w:val="en-US"/>
              </w:rPr>
              <w:t>)</w:t>
            </w:r>
            <w:r w:rsidRPr="003B0C71">
              <w:rPr>
                <w:rStyle w:val="hl-code"/>
                <w:lang w:val="en-US"/>
              </w:rPr>
              <w:t>;</w:t>
            </w:r>
          </w:p>
          <w:p w:rsidR="003B0C71" w:rsidRDefault="003B0C71" w:rsidP="003B0C71">
            <w:pPr>
              <w:pStyle w:val="HTML0"/>
              <w:rPr>
                <w:rStyle w:val="hl-code"/>
              </w:rPr>
            </w:pPr>
            <w:r>
              <w:rPr>
                <w:rStyle w:val="hl-brackets"/>
              </w:rPr>
              <w:lastRenderedPageBreak/>
              <w:t>}</w:t>
            </w:r>
          </w:p>
          <w:p w:rsidR="003B0C71" w:rsidRDefault="003B0C71" w:rsidP="003B0C71">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3B0C71" w:rsidRPr="002C4BEE" w:rsidRDefault="003B0C71" w:rsidP="005310B9">
            <w:pPr>
              <w:pStyle w:val="HTML0"/>
              <w:rPr>
                <w:lang w:val="en-US"/>
              </w:rPr>
            </w:pPr>
          </w:p>
        </w:tc>
      </w:tr>
    </w:tbl>
    <w:p w:rsidR="003B0C71" w:rsidRPr="003B0C71" w:rsidRDefault="003B0C71" w:rsidP="003B0C71">
      <w:pPr>
        <w:pStyle w:val="af9"/>
        <w:spacing w:before="100" w:beforeAutospacing="1" w:after="100" w:afterAutospacing="1"/>
        <w:rPr>
          <w:sz w:val="28"/>
          <w:szCs w:val="28"/>
        </w:rPr>
      </w:pPr>
      <w:r w:rsidRPr="003B0C71">
        <w:rPr>
          <w:sz w:val="28"/>
          <w:szCs w:val="28"/>
        </w:rPr>
        <w:lastRenderedPageBreak/>
        <w:t xml:space="preserve">Сперва мы нарисовали текст на холсте в точке с координатами (50, 20) с размером 20 </w:t>
      </w:r>
      <w:r w:rsidRPr="003B0C71">
        <w:rPr>
          <w:sz w:val="28"/>
          <w:szCs w:val="28"/>
          <w:lang w:val="en-US"/>
        </w:rPr>
        <w:t>px</w:t>
      </w:r>
      <w:r w:rsidRPr="003B0C71">
        <w:rPr>
          <w:sz w:val="28"/>
          <w:szCs w:val="28"/>
        </w:rPr>
        <w:t xml:space="preserve">. После этого, с помощью метода </w:t>
      </w:r>
      <w:r w:rsidRPr="003B0C71">
        <w:rPr>
          <w:sz w:val="28"/>
          <w:szCs w:val="28"/>
          <w:lang w:val="en-US"/>
        </w:rPr>
        <w:t>translate</w:t>
      </w:r>
      <w:r w:rsidRPr="003B0C71">
        <w:rPr>
          <w:sz w:val="28"/>
          <w:szCs w:val="28"/>
        </w:rPr>
        <w:t xml:space="preserve">() перенесли начало координат в точку (50, 70) и, с помощью метода </w:t>
      </w:r>
      <w:r w:rsidRPr="003B0C71">
        <w:rPr>
          <w:sz w:val="28"/>
          <w:szCs w:val="28"/>
          <w:lang w:val="en-US"/>
        </w:rPr>
        <w:t>rotate</w:t>
      </w:r>
      <w:r w:rsidR="0051633A">
        <w:rPr>
          <w:sz w:val="28"/>
          <w:szCs w:val="28"/>
        </w:rPr>
        <w:t xml:space="preserve">(), </w:t>
      </w:r>
      <w:r w:rsidRPr="003B0C71">
        <w:rPr>
          <w:sz w:val="28"/>
          <w:szCs w:val="28"/>
        </w:rPr>
        <w:t>повернули холст на 45 градусов.</w:t>
      </w:r>
    </w:p>
    <w:p w:rsidR="003B0C71" w:rsidRDefault="003B0C71" w:rsidP="003B0C71">
      <w:pPr>
        <w:pStyle w:val="af9"/>
        <w:spacing w:before="100" w:beforeAutospacing="1" w:after="100" w:afterAutospacing="1"/>
        <w:rPr>
          <w:sz w:val="28"/>
          <w:szCs w:val="28"/>
        </w:rPr>
      </w:pPr>
      <w:r w:rsidRPr="003B0C71">
        <w:rPr>
          <w:sz w:val="28"/>
          <w:szCs w:val="28"/>
        </w:rPr>
        <w:t>После этого, определенные в предыдущем шаге значения, считаются значениями п</w:t>
      </w:r>
      <w:r w:rsidR="0051633A">
        <w:rPr>
          <w:sz w:val="28"/>
          <w:szCs w:val="28"/>
        </w:rPr>
        <w:t xml:space="preserve">о умолчанию. Поэтому, для того </w:t>
      </w:r>
      <w:r w:rsidRPr="003B0C71">
        <w:rPr>
          <w:sz w:val="28"/>
          <w:szCs w:val="28"/>
        </w:rPr>
        <w:t xml:space="preserve">чтобы вернуть текст в исходное состояние, снова вызываем </w:t>
      </w:r>
      <w:r w:rsidRPr="003B0C71">
        <w:rPr>
          <w:sz w:val="28"/>
          <w:szCs w:val="28"/>
          <w:lang w:val="en-US"/>
        </w:rPr>
        <w:t>rotate</w:t>
      </w:r>
      <w:r w:rsidRPr="003B0C71">
        <w:rPr>
          <w:sz w:val="28"/>
          <w:szCs w:val="28"/>
        </w:rPr>
        <w:t xml:space="preserve">() </w:t>
      </w:r>
      <w:r w:rsidRPr="003B0C71">
        <w:rPr>
          <w:sz w:val="28"/>
          <w:szCs w:val="28"/>
          <w:lang w:val="en-US"/>
        </w:rPr>
        <w:t>c</w:t>
      </w:r>
      <w:r w:rsidRPr="003B0C71">
        <w:rPr>
          <w:sz w:val="28"/>
          <w:szCs w:val="28"/>
        </w:rPr>
        <w:t xml:space="preserve"> такими же, но отрицательными значениями. </w:t>
      </w:r>
      <w:r w:rsidRPr="0051633A">
        <w:rPr>
          <w:sz w:val="28"/>
          <w:szCs w:val="28"/>
        </w:rPr>
        <w:t xml:space="preserve">Наконец, с помощью метода </w:t>
      </w:r>
      <w:r w:rsidRPr="003B0C71">
        <w:rPr>
          <w:sz w:val="28"/>
          <w:szCs w:val="28"/>
          <w:lang w:val="en-US"/>
        </w:rPr>
        <w:t>scale</w:t>
      </w:r>
      <w:r w:rsidRPr="0051633A">
        <w:rPr>
          <w:sz w:val="28"/>
          <w:szCs w:val="28"/>
        </w:rPr>
        <w:t>() увеличиваем масштаб холста.</w:t>
      </w:r>
    </w:p>
    <w:p w:rsidR="003B0C71" w:rsidRPr="003B0C71" w:rsidRDefault="00760585" w:rsidP="003B0C71">
      <w:pPr>
        <w:pStyle w:val="af9"/>
        <w:spacing w:before="100" w:beforeAutospacing="1" w:after="100" w:afterAutospacing="1"/>
        <w:jc w:val="center"/>
        <w:rPr>
          <w:sz w:val="28"/>
          <w:szCs w:val="28"/>
        </w:rPr>
      </w:pPr>
      <w:r>
        <w:rPr>
          <w:noProof/>
          <w:sz w:val="28"/>
          <w:szCs w:val="28"/>
          <w:lang w:eastAsia="ru-RU" w:bidi="ar-SA"/>
        </w:rPr>
        <w:drawing>
          <wp:inline distT="0" distB="0" distL="0" distR="0" wp14:anchorId="4D8DA6FD" wp14:editId="4E4C2382">
            <wp:extent cx="1476375" cy="1920240"/>
            <wp:effectExtent l="0" t="0" r="9525" b="3810"/>
            <wp:docPr id="12" name="Рисунок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6375" cy="1920240"/>
                    </a:xfrm>
                    <a:prstGeom prst="rect">
                      <a:avLst/>
                    </a:prstGeom>
                    <a:noFill/>
                    <a:ln>
                      <a:noFill/>
                    </a:ln>
                  </pic:spPr>
                </pic:pic>
              </a:graphicData>
            </a:graphic>
          </wp:inline>
        </w:drawing>
      </w:r>
    </w:p>
    <w:p w:rsidR="003B0C71" w:rsidRPr="003B0C71" w:rsidRDefault="003B0C71" w:rsidP="003B0C71">
      <w:pPr>
        <w:pStyle w:val="af9"/>
        <w:spacing w:before="100" w:beforeAutospacing="1" w:after="100" w:afterAutospacing="1"/>
        <w:rPr>
          <w:sz w:val="28"/>
          <w:szCs w:val="28"/>
        </w:rPr>
      </w:pPr>
      <w:r w:rsidRPr="003B0C71">
        <w:rPr>
          <w:sz w:val="28"/>
          <w:szCs w:val="28"/>
        </w:rPr>
        <w:t>Каждая последующая трансформация накладывается на предыдущую. Например, если мы применим масштабирование scale(2, 2), а затем еще раз scale(2, 2), то холст увеличится в четыре раза.</w:t>
      </w:r>
    </w:p>
    <w:p w:rsidR="003B0C71" w:rsidRDefault="003B0C71" w:rsidP="003B0C71">
      <w:pPr>
        <w:pStyle w:val="af9"/>
        <w:spacing w:before="100" w:beforeAutospacing="1" w:after="100" w:afterAutospacing="1"/>
        <w:rPr>
          <w:sz w:val="28"/>
          <w:szCs w:val="28"/>
        </w:rPr>
      </w:pPr>
      <w:r w:rsidRPr="003B0C71">
        <w:rPr>
          <w:sz w:val="28"/>
          <w:szCs w:val="28"/>
        </w:rPr>
        <w:t>Для определения характеристик матрицы используются методы trasform() и setTransform().</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B0C71" w:rsidRPr="00691905" w:rsidTr="005310B9">
        <w:tc>
          <w:tcPr>
            <w:tcW w:w="8670" w:type="dxa"/>
            <w:shd w:val="clear" w:color="auto" w:fill="9BBB59"/>
          </w:tcPr>
          <w:p w:rsidR="003B0C71" w:rsidRPr="00FE4AD1" w:rsidRDefault="003B0C71" w:rsidP="005310B9">
            <w:pPr>
              <w:jc w:val="center"/>
              <w:rPr>
                <w:b/>
                <w:bCs/>
                <w:color w:val="FFFEFF"/>
              </w:rPr>
            </w:pPr>
            <w:r>
              <w:rPr>
                <w:b/>
                <w:bCs/>
                <w:color w:val="FFFEFF"/>
              </w:rPr>
              <w:t>Матрица трансформации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18</w:t>
            </w:r>
          </w:p>
        </w:tc>
      </w:tr>
      <w:tr w:rsidR="003B0C71" w:rsidRPr="0021099E" w:rsidTr="005310B9">
        <w:trPr>
          <w:trHeight w:val="359"/>
        </w:trPr>
        <w:tc>
          <w:tcPr>
            <w:tcW w:w="8670" w:type="dxa"/>
          </w:tcPr>
          <w:p w:rsidR="003B0C71" w:rsidRPr="003B0C71" w:rsidRDefault="003B0C71" w:rsidP="003B0C71">
            <w:pPr>
              <w:pStyle w:val="HTML0"/>
              <w:rPr>
                <w:rStyle w:val="hl-reserved"/>
                <w:lang w:val="en-US"/>
              </w:rPr>
            </w:pPr>
            <w:r w:rsidRPr="003B0C71">
              <w:rPr>
                <w:rStyle w:val="hl-reserved"/>
                <w:lang w:val="en-US"/>
              </w:rPr>
              <w:t>function initiate(){</w:t>
            </w:r>
          </w:p>
          <w:p w:rsidR="003B0C71" w:rsidRPr="003B0C71" w:rsidRDefault="003B0C71" w:rsidP="003B0C71">
            <w:pPr>
              <w:pStyle w:val="HTML0"/>
              <w:rPr>
                <w:rStyle w:val="hl-reserved"/>
                <w:lang w:val="en-US"/>
              </w:rPr>
            </w:pPr>
            <w:r w:rsidRPr="003B0C71">
              <w:rPr>
                <w:rStyle w:val="hl-reserved"/>
                <w:lang w:val="en-US"/>
              </w:rPr>
              <w:t xml:space="preserve">  var elem = document.getElementById('canvas');</w:t>
            </w:r>
          </w:p>
          <w:p w:rsidR="003B0C71" w:rsidRPr="003B0C71" w:rsidRDefault="003B0C71" w:rsidP="003B0C71">
            <w:pPr>
              <w:pStyle w:val="HTML0"/>
              <w:rPr>
                <w:rStyle w:val="hl-reserved"/>
                <w:lang w:val="en-US"/>
              </w:rPr>
            </w:pPr>
            <w:r w:rsidRPr="003B0C71">
              <w:rPr>
                <w:rStyle w:val="hl-reserved"/>
                <w:lang w:val="en-US"/>
              </w:rPr>
              <w:t xml:space="preserve">  var canvas = elem.getContext('2d');</w:t>
            </w:r>
          </w:p>
          <w:p w:rsidR="003B0C71" w:rsidRPr="003B0C71" w:rsidRDefault="003B0C71" w:rsidP="003B0C71">
            <w:pPr>
              <w:pStyle w:val="HTML0"/>
              <w:rPr>
                <w:rStyle w:val="hl-reserved"/>
                <w:lang w:val="en-US"/>
              </w:rPr>
            </w:pPr>
            <w:r w:rsidRPr="003B0C71">
              <w:rPr>
                <w:rStyle w:val="hl-reserved"/>
                <w:lang w:val="en-US"/>
              </w:rPr>
              <w:t xml:space="preserve"> </w:t>
            </w:r>
          </w:p>
          <w:p w:rsidR="003B0C71" w:rsidRPr="003B0C71" w:rsidRDefault="003B0C71" w:rsidP="003B0C71">
            <w:pPr>
              <w:pStyle w:val="HTML0"/>
              <w:rPr>
                <w:rStyle w:val="hl-reserved"/>
                <w:lang w:val="en-US"/>
              </w:rPr>
            </w:pPr>
            <w:r w:rsidRPr="003B0C71">
              <w:rPr>
                <w:rStyle w:val="hl-reserved"/>
                <w:lang w:val="en-US"/>
              </w:rPr>
              <w:t xml:space="preserve">  canvas.</w:t>
            </w:r>
            <w:r w:rsidRPr="00CE6CED">
              <w:rPr>
                <w:rStyle w:val="hl-reserved"/>
                <w:b/>
                <w:lang w:val="en-US"/>
              </w:rPr>
              <w:t>transform</w:t>
            </w:r>
            <w:r w:rsidRPr="003B0C71">
              <w:rPr>
                <w:rStyle w:val="hl-reserved"/>
                <w:lang w:val="en-US"/>
              </w:rPr>
              <w:t>(3, 0, 0, 1, 0, 0);</w:t>
            </w:r>
          </w:p>
          <w:p w:rsidR="003B0C71" w:rsidRPr="003B0C71" w:rsidRDefault="003B0C71" w:rsidP="003B0C71">
            <w:pPr>
              <w:pStyle w:val="HTML0"/>
              <w:rPr>
                <w:rStyle w:val="hl-reserved"/>
                <w:lang w:val="en-US"/>
              </w:rPr>
            </w:pPr>
            <w:r w:rsidRPr="003B0C71">
              <w:rPr>
                <w:rStyle w:val="hl-reserved"/>
                <w:lang w:val="en-US"/>
              </w:rPr>
              <w:t xml:space="preserve">  canvas.font = "bold 20px verdana, sans-serif";</w:t>
            </w:r>
          </w:p>
          <w:p w:rsidR="003B0C71" w:rsidRPr="003B0C71" w:rsidRDefault="003B0C71" w:rsidP="003B0C71">
            <w:pPr>
              <w:pStyle w:val="HTML0"/>
              <w:rPr>
                <w:rStyle w:val="hl-reserved"/>
                <w:lang w:val="en-US"/>
              </w:rPr>
            </w:pPr>
            <w:r w:rsidRPr="003B0C71">
              <w:rPr>
                <w:rStyle w:val="hl-reserved"/>
                <w:lang w:val="en-US"/>
              </w:rPr>
              <w:t xml:space="preserve">  canvas.fillText("TEST", 20, 20);</w:t>
            </w:r>
          </w:p>
          <w:p w:rsidR="003B0C71" w:rsidRPr="003B0C71" w:rsidRDefault="003B0C71" w:rsidP="003B0C71">
            <w:pPr>
              <w:pStyle w:val="HTML0"/>
              <w:rPr>
                <w:rStyle w:val="hl-reserved"/>
                <w:lang w:val="en-US"/>
              </w:rPr>
            </w:pPr>
            <w:r w:rsidRPr="003B0C71">
              <w:rPr>
                <w:rStyle w:val="hl-reserved"/>
                <w:lang w:val="en-US"/>
              </w:rPr>
              <w:t xml:space="preserve"> </w:t>
            </w:r>
          </w:p>
          <w:p w:rsidR="003B0C71" w:rsidRPr="003B0C71" w:rsidRDefault="003B0C71" w:rsidP="003B0C71">
            <w:pPr>
              <w:pStyle w:val="HTML0"/>
              <w:rPr>
                <w:rStyle w:val="hl-reserved"/>
                <w:lang w:val="en-US"/>
              </w:rPr>
            </w:pPr>
            <w:r w:rsidRPr="003B0C71">
              <w:rPr>
                <w:rStyle w:val="hl-reserved"/>
                <w:lang w:val="en-US"/>
              </w:rPr>
              <w:t xml:space="preserve">  canvas.</w:t>
            </w:r>
            <w:r w:rsidRPr="00CE6CED">
              <w:rPr>
                <w:rStyle w:val="hl-reserved"/>
                <w:b/>
                <w:lang w:val="en-US"/>
              </w:rPr>
              <w:t>transform</w:t>
            </w:r>
            <w:r w:rsidRPr="003B0C71">
              <w:rPr>
                <w:rStyle w:val="hl-reserved"/>
                <w:lang w:val="en-US"/>
              </w:rPr>
              <w:t>(1, 0, 0, 10, 0, 0);</w:t>
            </w:r>
          </w:p>
          <w:p w:rsidR="003B0C71" w:rsidRPr="003B0C71" w:rsidRDefault="003B0C71" w:rsidP="003B0C71">
            <w:pPr>
              <w:pStyle w:val="HTML0"/>
              <w:rPr>
                <w:rStyle w:val="hl-reserved"/>
                <w:lang w:val="en-US"/>
              </w:rPr>
            </w:pPr>
            <w:r w:rsidRPr="003B0C71">
              <w:rPr>
                <w:rStyle w:val="hl-reserved"/>
                <w:lang w:val="en-US"/>
              </w:rPr>
              <w:t xml:space="preserve">  canvas.font = "bold 20px verdana, sans-serif";</w:t>
            </w:r>
          </w:p>
          <w:p w:rsidR="003B0C71" w:rsidRPr="003B0C71" w:rsidRDefault="003B0C71" w:rsidP="003B0C71">
            <w:pPr>
              <w:pStyle w:val="HTML0"/>
              <w:rPr>
                <w:rStyle w:val="hl-reserved"/>
                <w:lang w:val="en-US"/>
              </w:rPr>
            </w:pPr>
            <w:r w:rsidRPr="003B0C71">
              <w:rPr>
                <w:rStyle w:val="hl-reserved"/>
                <w:lang w:val="en-US"/>
              </w:rPr>
              <w:t xml:space="preserve">  canvas.fillText("TEST", 20, 20);</w:t>
            </w:r>
          </w:p>
          <w:p w:rsidR="003B0C71" w:rsidRPr="003B0C71" w:rsidRDefault="003B0C71" w:rsidP="003B0C71">
            <w:pPr>
              <w:pStyle w:val="HTML0"/>
              <w:rPr>
                <w:rStyle w:val="hl-reserved"/>
                <w:lang w:val="en-US"/>
              </w:rPr>
            </w:pPr>
            <w:r w:rsidRPr="003B0C71">
              <w:rPr>
                <w:rStyle w:val="hl-reserved"/>
                <w:lang w:val="en-US"/>
              </w:rPr>
              <w:t>}</w:t>
            </w:r>
          </w:p>
          <w:p w:rsidR="003B0C71" w:rsidRPr="002C4BEE" w:rsidRDefault="003B0C71" w:rsidP="003B0C71">
            <w:pPr>
              <w:pStyle w:val="HTML0"/>
              <w:rPr>
                <w:lang w:val="en-US"/>
              </w:rPr>
            </w:pPr>
            <w:r w:rsidRPr="003B0C71">
              <w:rPr>
                <w:rStyle w:val="hl-reserved"/>
                <w:lang w:val="en-US"/>
              </w:rPr>
              <w:t>addEventListener("load", initiate);</w:t>
            </w:r>
          </w:p>
        </w:tc>
      </w:tr>
    </w:tbl>
    <w:p w:rsidR="003B0C71" w:rsidRDefault="00760585" w:rsidP="003B0C71">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59FB05C5" wp14:editId="0E1944B7">
            <wp:extent cx="1697990" cy="2089785"/>
            <wp:effectExtent l="0" t="0" r="0" b="5715"/>
            <wp:docPr id="13" name="Рисунок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7990" cy="2089785"/>
                    </a:xfrm>
                    <a:prstGeom prst="rect">
                      <a:avLst/>
                    </a:prstGeom>
                    <a:noFill/>
                    <a:ln>
                      <a:noFill/>
                    </a:ln>
                  </pic:spPr>
                </pic:pic>
              </a:graphicData>
            </a:graphic>
          </wp:inline>
        </w:drawing>
      </w:r>
    </w:p>
    <w:p w:rsidR="00CE6CED" w:rsidRPr="00CE6CED" w:rsidRDefault="00CE6CED" w:rsidP="002C4BEE">
      <w:pPr>
        <w:pStyle w:val="af9"/>
        <w:spacing w:before="100" w:beforeAutospacing="1" w:after="100" w:afterAutospacing="1"/>
        <w:rPr>
          <w:b/>
          <w:sz w:val="28"/>
          <w:szCs w:val="28"/>
        </w:rPr>
      </w:pPr>
      <w:r w:rsidRPr="00CE6CED">
        <w:rPr>
          <w:b/>
          <w:sz w:val="28"/>
          <w:szCs w:val="28"/>
        </w:rPr>
        <w:t>Восстановление состояния</w:t>
      </w:r>
    </w:p>
    <w:p w:rsidR="00CE6CED" w:rsidRPr="00CE6CED" w:rsidRDefault="00CE6CED" w:rsidP="00CE6CED">
      <w:pPr>
        <w:pStyle w:val="af9"/>
        <w:spacing w:before="100" w:beforeAutospacing="1" w:after="100" w:afterAutospacing="1"/>
        <w:rPr>
          <w:sz w:val="28"/>
          <w:szCs w:val="28"/>
        </w:rPr>
      </w:pPr>
      <w:r w:rsidRPr="00CE6CED">
        <w:rPr>
          <w:sz w:val="28"/>
          <w:szCs w:val="28"/>
        </w:rPr>
        <w:t>Из-за накопительного эффекта состояний трансформаций, возвращаться к начальному состоянию без специальных методов бывает затруднительно. Рассмотрим методы восстановления холста.</w:t>
      </w:r>
    </w:p>
    <w:p w:rsidR="00CE6CED" w:rsidRPr="00CE6CED" w:rsidRDefault="00CE6CED" w:rsidP="00760585">
      <w:pPr>
        <w:pStyle w:val="af9"/>
        <w:numPr>
          <w:ilvl w:val="0"/>
          <w:numId w:val="30"/>
        </w:numPr>
        <w:spacing w:before="100" w:beforeAutospacing="1" w:after="100" w:afterAutospacing="1"/>
        <w:rPr>
          <w:sz w:val="28"/>
          <w:szCs w:val="28"/>
        </w:rPr>
      </w:pPr>
      <w:r w:rsidRPr="00CE6CED">
        <w:rPr>
          <w:b/>
          <w:sz w:val="28"/>
          <w:szCs w:val="28"/>
        </w:rPr>
        <w:t>save</w:t>
      </w:r>
      <w:r w:rsidRPr="00CE6CED">
        <w:rPr>
          <w:sz w:val="28"/>
          <w:szCs w:val="28"/>
        </w:rPr>
        <w:t>(). Сохраняет состояние холста, включая все определенные для него ранее трансформации, значения свойств, стилей и т.д.</w:t>
      </w:r>
    </w:p>
    <w:p w:rsidR="003B0C71" w:rsidRPr="00CE6CED" w:rsidRDefault="00CE6CED" w:rsidP="00760585">
      <w:pPr>
        <w:pStyle w:val="af9"/>
        <w:numPr>
          <w:ilvl w:val="0"/>
          <w:numId w:val="30"/>
        </w:numPr>
        <w:spacing w:before="100" w:beforeAutospacing="1" w:after="100" w:afterAutospacing="1"/>
        <w:rPr>
          <w:sz w:val="28"/>
          <w:szCs w:val="28"/>
        </w:rPr>
      </w:pPr>
      <w:r w:rsidRPr="00CE6CED">
        <w:rPr>
          <w:b/>
          <w:sz w:val="28"/>
          <w:szCs w:val="28"/>
        </w:rPr>
        <w:t>restore</w:t>
      </w:r>
      <w:r w:rsidRPr="00CE6CED">
        <w:rPr>
          <w:sz w:val="28"/>
          <w:szCs w:val="28"/>
        </w:rPr>
        <w:t>(). Восстанавливает последнее сохраненное состояние.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6CED" w:rsidRPr="00691905" w:rsidTr="005310B9">
        <w:tc>
          <w:tcPr>
            <w:tcW w:w="8670" w:type="dxa"/>
            <w:shd w:val="clear" w:color="auto" w:fill="9BBB59"/>
          </w:tcPr>
          <w:p w:rsidR="00CE6CED" w:rsidRPr="00FE4AD1" w:rsidRDefault="00CE6CED" w:rsidP="005310B9">
            <w:pPr>
              <w:jc w:val="center"/>
              <w:rPr>
                <w:b/>
                <w:bCs/>
                <w:color w:val="FFFEFF"/>
              </w:rPr>
            </w:pPr>
            <w:r>
              <w:rPr>
                <w:b/>
                <w:bCs/>
                <w:color w:val="FFFEFF"/>
              </w:rPr>
              <w:t>Отмена предыдущих трансформаций</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19</w:t>
            </w:r>
          </w:p>
        </w:tc>
      </w:tr>
      <w:tr w:rsidR="00CE6CED" w:rsidRPr="0021099E" w:rsidTr="005310B9">
        <w:trPr>
          <w:trHeight w:val="359"/>
        </w:trPr>
        <w:tc>
          <w:tcPr>
            <w:tcW w:w="8670" w:type="dxa"/>
          </w:tcPr>
          <w:p w:rsidR="00CE6CED" w:rsidRPr="00CE6CED" w:rsidRDefault="00CE6CED" w:rsidP="00CE6CED">
            <w:pPr>
              <w:pStyle w:val="HTML0"/>
              <w:rPr>
                <w:rStyle w:val="hl-code"/>
                <w:lang w:val="en-US"/>
              </w:rPr>
            </w:pPr>
            <w:r w:rsidRPr="00CE6CED">
              <w:rPr>
                <w:rStyle w:val="hl-reserved"/>
                <w:lang w:val="en-US"/>
              </w:rPr>
              <w:t>function</w:t>
            </w:r>
            <w:r w:rsidRPr="00CE6CED">
              <w:rPr>
                <w:rStyle w:val="hl-code"/>
                <w:lang w:val="en-US"/>
              </w:rPr>
              <w:t xml:space="preserve"> </w:t>
            </w:r>
            <w:r w:rsidRPr="00CE6CED">
              <w:rPr>
                <w:rStyle w:val="hl-identifier"/>
                <w:lang w:val="en-US"/>
              </w:rPr>
              <w:t>initiate</w:t>
            </w:r>
            <w:r w:rsidRPr="00CE6CED">
              <w:rPr>
                <w:rStyle w:val="hl-brackets"/>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reserved"/>
                <w:lang w:val="en-US"/>
              </w:rPr>
              <w:t>var</w:t>
            </w:r>
            <w:r w:rsidRPr="00CE6CED">
              <w:rPr>
                <w:rStyle w:val="hl-code"/>
                <w:lang w:val="en-US"/>
              </w:rPr>
              <w:t xml:space="preserve"> </w:t>
            </w:r>
            <w:r w:rsidRPr="00CE6CED">
              <w:rPr>
                <w:rStyle w:val="hl-identifier"/>
                <w:lang w:val="en-US"/>
              </w:rPr>
              <w:t>elem</w:t>
            </w:r>
            <w:r w:rsidRPr="00CE6CED">
              <w:rPr>
                <w:rStyle w:val="hl-code"/>
                <w:lang w:val="en-US"/>
              </w:rPr>
              <w:t xml:space="preserve"> = </w:t>
            </w:r>
            <w:r w:rsidRPr="00CE6CED">
              <w:rPr>
                <w:rStyle w:val="hl-builtin"/>
                <w:lang w:val="en-US"/>
              </w:rPr>
              <w:t>document</w:t>
            </w:r>
            <w:r w:rsidRPr="00CE6CED">
              <w:rPr>
                <w:rStyle w:val="hl-code"/>
                <w:lang w:val="en-US"/>
              </w:rPr>
              <w:t>.</w:t>
            </w:r>
            <w:r w:rsidRPr="00CE6CED">
              <w:rPr>
                <w:rStyle w:val="hl-identifier"/>
                <w:lang w:val="en-US"/>
              </w:rPr>
              <w:t>getElementById</w:t>
            </w:r>
            <w:r w:rsidRPr="00CE6CED">
              <w:rPr>
                <w:rStyle w:val="hl-brackets"/>
                <w:lang w:val="en-US"/>
              </w:rPr>
              <w:t>(</w:t>
            </w:r>
            <w:r w:rsidRPr="00CE6CED">
              <w:rPr>
                <w:rStyle w:val="hl-quotes"/>
                <w:lang w:val="en-US"/>
              </w:rPr>
              <w:t>'</w:t>
            </w:r>
            <w:r w:rsidRPr="00CE6CED">
              <w:rPr>
                <w:rStyle w:val="hl-string"/>
                <w:lang w:val="en-US"/>
              </w:rPr>
              <w:t>canvas</w:t>
            </w:r>
            <w:r w:rsidRPr="00CE6CED">
              <w:rPr>
                <w:rStyle w:val="hl-quotes"/>
                <w:lang w:val="en-US"/>
              </w:rPr>
              <w:t>'</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reserved"/>
                <w:lang w:val="en-US"/>
              </w:rPr>
              <w:t>var</w:t>
            </w:r>
            <w:r w:rsidRPr="00CE6CED">
              <w:rPr>
                <w:rStyle w:val="hl-code"/>
                <w:lang w:val="en-US"/>
              </w:rPr>
              <w:t xml:space="preserve"> </w:t>
            </w:r>
            <w:r w:rsidRPr="00CE6CED">
              <w:rPr>
                <w:rStyle w:val="hl-identifier"/>
                <w:lang w:val="en-US"/>
              </w:rPr>
              <w:t>canvas</w:t>
            </w:r>
            <w:r w:rsidRPr="00CE6CED">
              <w:rPr>
                <w:rStyle w:val="hl-code"/>
                <w:lang w:val="en-US"/>
              </w:rPr>
              <w:t xml:space="preserve"> = </w:t>
            </w:r>
            <w:r w:rsidRPr="00CE6CED">
              <w:rPr>
                <w:rStyle w:val="hl-identifier"/>
                <w:lang w:val="en-US"/>
              </w:rPr>
              <w:t>elem</w:t>
            </w:r>
            <w:r w:rsidRPr="00CE6CED">
              <w:rPr>
                <w:rStyle w:val="hl-code"/>
                <w:lang w:val="en-US"/>
              </w:rPr>
              <w:t>.</w:t>
            </w:r>
            <w:r w:rsidRPr="00CE6CED">
              <w:rPr>
                <w:rStyle w:val="hl-identifier"/>
                <w:lang w:val="en-US"/>
              </w:rPr>
              <w:t>getContext</w:t>
            </w:r>
            <w:r w:rsidRPr="00CE6CED">
              <w:rPr>
                <w:rStyle w:val="hl-brackets"/>
                <w:lang w:val="en-US"/>
              </w:rPr>
              <w:t>(</w:t>
            </w:r>
            <w:r w:rsidRPr="00CE6CED">
              <w:rPr>
                <w:rStyle w:val="hl-quotes"/>
                <w:lang w:val="en-US"/>
              </w:rPr>
              <w:t>'</w:t>
            </w:r>
            <w:r w:rsidRPr="00CE6CED">
              <w:rPr>
                <w:rStyle w:val="hl-string"/>
                <w:lang w:val="en-US"/>
              </w:rPr>
              <w:t>2d</w:t>
            </w:r>
            <w:r w:rsidRPr="00CE6CED">
              <w:rPr>
                <w:rStyle w:val="hl-quotes"/>
                <w:lang w:val="en-US"/>
              </w:rPr>
              <w:t>'</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b/>
                <w:lang w:val="en-US"/>
              </w:rPr>
              <w:t>save</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translate</w:t>
            </w:r>
            <w:r w:rsidRPr="00CE6CED">
              <w:rPr>
                <w:rStyle w:val="hl-brackets"/>
                <w:lang w:val="en-US"/>
              </w:rPr>
              <w:t>(</w:t>
            </w:r>
            <w:r w:rsidRPr="00CE6CED">
              <w:rPr>
                <w:rStyle w:val="hl-number"/>
                <w:lang w:val="en-US"/>
              </w:rPr>
              <w:t>50</w:t>
            </w:r>
            <w:r w:rsidRPr="00CE6CED">
              <w:rPr>
                <w:rStyle w:val="hl-code"/>
                <w:lang w:val="en-US"/>
              </w:rPr>
              <w:t xml:space="preserve">, </w:t>
            </w:r>
            <w:r w:rsidRPr="00CE6CED">
              <w:rPr>
                <w:rStyle w:val="hl-number"/>
                <w:lang w:val="en-US"/>
              </w:rPr>
              <w:t>70</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font</w:t>
            </w:r>
            <w:r w:rsidRPr="00CE6CED">
              <w:rPr>
                <w:rStyle w:val="hl-code"/>
                <w:lang w:val="en-US"/>
              </w:rPr>
              <w:t xml:space="preserve"> = </w:t>
            </w:r>
            <w:r w:rsidRPr="00CE6CED">
              <w:rPr>
                <w:rStyle w:val="hl-quotes"/>
                <w:lang w:val="en-US"/>
              </w:rPr>
              <w:t>"</w:t>
            </w:r>
            <w:r w:rsidRPr="00CE6CED">
              <w:rPr>
                <w:rStyle w:val="hl-string"/>
                <w:lang w:val="en-US"/>
              </w:rPr>
              <w:t>bold 20px verdana, sans-serif</w:t>
            </w:r>
            <w:r w:rsidRPr="00CE6CED">
              <w:rPr>
                <w:rStyle w:val="hl-quote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fillText</w:t>
            </w:r>
            <w:r w:rsidRPr="00CE6CED">
              <w:rPr>
                <w:rStyle w:val="hl-brackets"/>
                <w:lang w:val="en-US"/>
              </w:rPr>
              <w:t>(</w:t>
            </w:r>
            <w:r w:rsidRPr="00CE6CED">
              <w:rPr>
                <w:rStyle w:val="hl-quotes"/>
                <w:lang w:val="en-US"/>
              </w:rPr>
              <w:t>"</w:t>
            </w:r>
            <w:r w:rsidRPr="00CE6CED">
              <w:rPr>
                <w:rStyle w:val="hl-string"/>
                <w:lang w:val="en-US"/>
              </w:rPr>
              <w:t>TEST1</w:t>
            </w:r>
            <w:r w:rsidRPr="00CE6CED">
              <w:rPr>
                <w:rStyle w:val="hl-quotes"/>
                <w:lang w:val="en-US"/>
              </w:rPr>
              <w:t>"</w:t>
            </w:r>
            <w:r w:rsidRPr="00CE6CED">
              <w:rPr>
                <w:rStyle w:val="hl-code"/>
                <w:lang w:val="en-US"/>
              </w:rPr>
              <w:t xml:space="preserve">, </w:t>
            </w:r>
            <w:r w:rsidRPr="00CE6CED">
              <w:rPr>
                <w:rStyle w:val="hl-number"/>
                <w:lang w:val="en-US"/>
              </w:rPr>
              <w:t>0</w:t>
            </w:r>
            <w:r w:rsidRPr="00CE6CED">
              <w:rPr>
                <w:rStyle w:val="hl-code"/>
                <w:lang w:val="en-US"/>
              </w:rPr>
              <w:t xml:space="preserve">, </w:t>
            </w:r>
            <w:r w:rsidRPr="00CE6CED">
              <w:rPr>
                <w:rStyle w:val="hl-number"/>
                <w:lang w:val="en-US"/>
              </w:rPr>
              <w:t>30</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b/>
                <w:lang w:val="en-US"/>
              </w:rPr>
              <w:t>restore</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fillText</w:t>
            </w:r>
            <w:r w:rsidRPr="00CE6CED">
              <w:rPr>
                <w:rStyle w:val="hl-brackets"/>
                <w:lang w:val="en-US"/>
              </w:rPr>
              <w:t>(</w:t>
            </w:r>
            <w:r w:rsidRPr="00CE6CED">
              <w:rPr>
                <w:rStyle w:val="hl-quotes"/>
                <w:lang w:val="en-US"/>
              </w:rPr>
              <w:t>"</w:t>
            </w:r>
            <w:r w:rsidRPr="00CE6CED">
              <w:rPr>
                <w:rStyle w:val="hl-string"/>
                <w:lang w:val="en-US"/>
              </w:rPr>
              <w:t>TEST2</w:t>
            </w:r>
            <w:r w:rsidRPr="00CE6CED">
              <w:rPr>
                <w:rStyle w:val="hl-quotes"/>
                <w:lang w:val="en-US"/>
              </w:rPr>
              <w:t>"</w:t>
            </w:r>
            <w:r w:rsidRPr="00CE6CED">
              <w:rPr>
                <w:rStyle w:val="hl-code"/>
                <w:lang w:val="en-US"/>
              </w:rPr>
              <w:t xml:space="preserve">, </w:t>
            </w:r>
            <w:r w:rsidRPr="00CE6CED">
              <w:rPr>
                <w:rStyle w:val="hl-number"/>
                <w:lang w:val="en-US"/>
              </w:rPr>
              <w:t>0</w:t>
            </w:r>
            <w:r w:rsidRPr="00CE6CED">
              <w:rPr>
                <w:rStyle w:val="hl-code"/>
                <w:lang w:val="en-US"/>
              </w:rPr>
              <w:t xml:space="preserve">, </w:t>
            </w:r>
            <w:r w:rsidRPr="00CE6CED">
              <w:rPr>
                <w:rStyle w:val="hl-number"/>
                <w:lang w:val="en-US"/>
              </w:rPr>
              <w:t>30</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brackets"/>
                <w:lang w:val="en-US"/>
              </w:rPr>
              <w:t>}</w:t>
            </w:r>
          </w:p>
          <w:p w:rsidR="00CE6CED" w:rsidRPr="00CE6CED" w:rsidRDefault="00CE6CED" w:rsidP="00CE6CED">
            <w:pPr>
              <w:pStyle w:val="HTML0"/>
              <w:rPr>
                <w:lang w:val="en-US"/>
              </w:rPr>
            </w:pPr>
            <w:r w:rsidRPr="00CE6CED">
              <w:rPr>
                <w:rStyle w:val="hl-identifier"/>
                <w:lang w:val="en-US"/>
              </w:rPr>
              <w:t>addEventListener</w:t>
            </w:r>
            <w:r w:rsidRPr="00CE6CED">
              <w:rPr>
                <w:rStyle w:val="hl-brackets"/>
                <w:lang w:val="en-US"/>
              </w:rPr>
              <w:t>(</w:t>
            </w:r>
            <w:r w:rsidRPr="00CE6CED">
              <w:rPr>
                <w:rStyle w:val="hl-quotes"/>
                <w:lang w:val="en-US"/>
              </w:rPr>
              <w:t>"</w:t>
            </w:r>
            <w:r w:rsidRPr="00CE6CED">
              <w:rPr>
                <w:rStyle w:val="hl-string"/>
                <w:lang w:val="en-US"/>
              </w:rPr>
              <w:t>load</w:t>
            </w:r>
            <w:r w:rsidRPr="00CE6CED">
              <w:rPr>
                <w:rStyle w:val="hl-quotes"/>
                <w:lang w:val="en-US"/>
              </w:rPr>
              <w:t>"</w:t>
            </w:r>
            <w:r w:rsidRPr="00CE6CED">
              <w:rPr>
                <w:rStyle w:val="hl-code"/>
                <w:lang w:val="en-US"/>
              </w:rPr>
              <w:t xml:space="preserve">, </w:t>
            </w:r>
            <w:r w:rsidRPr="00CE6CED">
              <w:rPr>
                <w:rStyle w:val="hl-identifier"/>
                <w:lang w:val="en-US"/>
              </w:rPr>
              <w:t>initiate</w:t>
            </w:r>
            <w:r w:rsidRPr="00CE6CED">
              <w:rPr>
                <w:rStyle w:val="hl-brackets"/>
                <w:lang w:val="en-US"/>
              </w:rPr>
              <w:t>)</w:t>
            </w:r>
            <w:r w:rsidRPr="00CE6CED">
              <w:rPr>
                <w:rStyle w:val="hl-code"/>
                <w:lang w:val="en-US"/>
              </w:rPr>
              <w:t>;</w:t>
            </w:r>
          </w:p>
          <w:p w:rsidR="00CE6CED" w:rsidRPr="002C4BEE" w:rsidRDefault="00CE6CED" w:rsidP="005310B9">
            <w:pPr>
              <w:pStyle w:val="HTML0"/>
              <w:rPr>
                <w:lang w:val="en-US"/>
              </w:rPr>
            </w:pPr>
          </w:p>
        </w:tc>
      </w:tr>
    </w:tbl>
    <w:p w:rsidR="00CE6CED" w:rsidRPr="00CE6CED" w:rsidRDefault="00CE6CED" w:rsidP="002C4BEE">
      <w:pPr>
        <w:pStyle w:val="af9"/>
        <w:spacing w:before="100" w:beforeAutospacing="1" w:after="100" w:afterAutospacing="1"/>
        <w:rPr>
          <w:b/>
          <w:sz w:val="28"/>
          <w:szCs w:val="28"/>
        </w:rPr>
      </w:pPr>
      <w:r w:rsidRPr="00CE6CED">
        <w:rPr>
          <w:b/>
          <w:sz w:val="28"/>
          <w:szCs w:val="28"/>
        </w:rPr>
        <w:t>Комбинирование фигур</w:t>
      </w:r>
    </w:p>
    <w:p w:rsidR="00CE6CED" w:rsidRPr="00CE6CED" w:rsidRDefault="0051633A" w:rsidP="00CE6CED">
      <w:pPr>
        <w:pStyle w:val="af9"/>
        <w:spacing w:before="100" w:beforeAutospacing="1" w:after="100" w:afterAutospacing="1"/>
        <w:rPr>
          <w:sz w:val="28"/>
          <w:szCs w:val="28"/>
        </w:rPr>
      </w:pPr>
      <w:r>
        <w:rPr>
          <w:sz w:val="28"/>
          <w:szCs w:val="28"/>
        </w:rPr>
        <w:t xml:space="preserve">Для определения каким образом </w:t>
      </w:r>
      <w:r w:rsidR="00CE6CED" w:rsidRPr="00CE6CED">
        <w:rPr>
          <w:sz w:val="28"/>
          <w:szCs w:val="28"/>
        </w:rPr>
        <w:t xml:space="preserve"> фигуры, выводящиеся на холст, должны комбинироваться с другими фигурами, существуео свойство globalCom-positeOperation. Рассмотрим возможные значения данного свойства:</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source-over</w:t>
      </w:r>
      <w:r w:rsidRPr="00CE6CED">
        <w:rPr>
          <w:sz w:val="28"/>
          <w:szCs w:val="28"/>
        </w:rPr>
        <w:t xml:space="preserve"> – новая фигура визуализируется поверх уже имеющихся на холсте.</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source-in</w:t>
      </w:r>
      <w:r w:rsidRPr="00CE6CED">
        <w:rPr>
          <w:sz w:val="28"/>
          <w:szCs w:val="28"/>
        </w:rPr>
        <w:t xml:space="preserve"> – визуализируется только та часть фигуры, которая перекрывает предыдущую фигуру.</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source-out</w:t>
      </w:r>
      <w:r w:rsidRPr="00CE6CED">
        <w:rPr>
          <w:sz w:val="28"/>
          <w:szCs w:val="28"/>
        </w:rPr>
        <w:t xml:space="preserve"> – визуализируется только та часть фигуры, которая не перекрывает предыдущую.</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source-atop</w:t>
      </w:r>
      <w:r w:rsidRPr="00CE6CED">
        <w:rPr>
          <w:sz w:val="28"/>
          <w:szCs w:val="28"/>
        </w:rPr>
        <w:t xml:space="preserve"> – визуализируется только та часть фигуры, которая </w:t>
      </w:r>
      <w:r w:rsidRPr="00CE6CED">
        <w:rPr>
          <w:sz w:val="28"/>
          <w:szCs w:val="28"/>
        </w:rPr>
        <w:lastRenderedPageBreak/>
        <w:t>перекрывает предыдущую фигуру. Предыдущая фигура сохраняется целиком, но остальные фрагменты новой фигуры становятся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lighter</w:t>
      </w:r>
      <w:r w:rsidRPr="00CE6CED">
        <w:rPr>
          <w:sz w:val="28"/>
          <w:szCs w:val="28"/>
        </w:rPr>
        <w:t xml:space="preserve"> – визуализируются обе фигуры, но цвет перекрывающихся путей определяется путем сложения цветовых значений.</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xor</w:t>
      </w:r>
      <w:r w:rsidRPr="00CE6CED">
        <w:rPr>
          <w:sz w:val="28"/>
          <w:szCs w:val="28"/>
        </w:rPr>
        <w:t xml:space="preserve"> – визуализируются обе фигуры, но перекрывающиеся фрагменты становятся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destination-over</w:t>
      </w:r>
      <w:r w:rsidRPr="00CE6CED">
        <w:rPr>
          <w:sz w:val="28"/>
          <w:szCs w:val="28"/>
        </w:rPr>
        <w:t xml:space="preserve"> – это противополжность значению по умолчанию. Новые фигуры визуализируются позади фигур уже добавленных на холст.</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destination-in</w:t>
      </w:r>
      <w:r w:rsidRPr="00CE6CED">
        <w:rPr>
          <w:sz w:val="28"/>
          <w:szCs w:val="28"/>
        </w:rPr>
        <w:t xml:space="preserve"> – сохраняются только те фрагменты существующих фигур, которые перекрываются новой. Все остальные, включая новую фигуру</w:t>
      </w:r>
      <w:r w:rsidR="0051633A">
        <w:rPr>
          <w:sz w:val="28"/>
          <w:szCs w:val="28"/>
        </w:rPr>
        <w:t>,</w:t>
      </w:r>
      <w:r w:rsidRPr="00CE6CED">
        <w:rPr>
          <w:sz w:val="28"/>
          <w:szCs w:val="28"/>
        </w:rPr>
        <w:t xml:space="preserve"> становятся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destination-out</w:t>
      </w:r>
      <w:r w:rsidRPr="00CE6CED">
        <w:rPr>
          <w:sz w:val="28"/>
          <w:szCs w:val="28"/>
        </w:rPr>
        <w:t xml:space="preserve"> – сохраняются только те фрагменты существующих фигур, которые не перекрываются новой фигурой. Все остальные, включая новую фигуру, остаются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destination-atop</w:t>
      </w:r>
      <w:r w:rsidRPr="00CE6CED">
        <w:rPr>
          <w:sz w:val="28"/>
          <w:szCs w:val="28"/>
        </w:rPr>
        <w:t xml:space="preserve"> – существующие фигуры и новая фигура становятся прозрачными, за исключением тех фрагментов, где они перекрываются.</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darker</w:t>
      </w:r>
      <w:r w:rsidRPr="00CE6CED">
        <w:rPr>
          <w:sz w:val="28"/>
          <w:szCs w:val="28"/>
        </w:rPr>
        <w:t xml:space="preserve"> – визуализируются обе фигуры, но цвет перекрывающихся фрагментов определяется вычитанием цветовых значений.</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copy</w:t>
      </w:r>
      <w:r w:rsidRPr="00CE6CED">
        <w:rPr>
          <w:sz w:val="28"/>
          <w:szCs w:val="28"/>
        </w:rPr>
        <w:t xml:space="preserve"> — визуализируется только новая фигура, остальные становятся прозрачными.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6CED" w:rsidRPr="00691905" w:rsidTr="005310B9">
        <w:tc>
          <w:tcPr>
            <w:tcW w:w="8670" w:type="dxa"/>
            <w:shd w:val="clear" w:color="auto" w:fill="9BBB59"/>
          </w:tcPr>
          <w:p w:rsidR="00CE6CED" w:rsidRPr="00FE4AD1" w:rsidRDefault="00CE6CED" w:rsidP="005310B9">
            <w:pPr>
              <w:jc w:val="center"/>
              <w:rPr>
                <w:b/>
                <w:bCs/>
                <w:color w:val="FFFEFF"/>
              </w:rPr>
            </w:pPr>
            <w:r>
              <w:rPr>
                <w:b/>
                <w:bCs/>
                <w:color w:val="FFFEFF"/>
              </w:rPr>
              <w:t xml:space="preserve">Пример комбинирования фигур, свойство </w:t>
            </w:r>
            <w:r>
              <w:rPr>
                <w:b/>
                <w:bCs/>
                <w:color w:val="FFFEFF"/>
                <w:lang w:val="en-US"/>
              </w:rPr>
              <w:t>globalCompositeOperation</w:t>
            </w:r>
            <w:r w:rsidRPr="00691905">
              <w:rPr>
                <w:b/>
                <w:bCs/>
                <w:color w:val="FFFEFF"/>
              </w:rPr>
              <w:t xml:space="preserve">. </w:t>
            </w:r>
            <w:r>
              <w:rPr>
                <w:b/>
                <w:bCs/>
                <w:color w:val="FFFEFF"/>
              </w:rPr>
              <w:t>Л</w:t>
            </w:r>
            <w:r>
              <w:rPr>
                <w:b/>
                <w:bCs/>
                <w:color w:val="FFFEFF"/>
              </w:rPr>
              <w:t>и</w:t>
            </w:r>
            <w:r>
              <w:rPr>
                <w:b/>
                <w:bCs/>
                <w:color w:val="FFFEFF"/>
              </w:rPr>
              <w:t>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20</w:t>
            </w:r>
          </w:p>
        </w:tc>
      </w:tr>
      <w:tr w:rsidR="00CE6CED" w:rsidRPr="0021099E" w:rsidTr="005310B9">
        <w:trPr>
          <w:trHeight w:val="359"/>
        </w:trPr>
        <w:tc>
          <w:tcPr>
            <w:tcW w:w="8670" w:type="dxa"/>
          </w:tcPr>
          <w:p w:rsidR="00CE6CED" w:rsidRPr="0050321A" w:rsidRDefault="00CE6CED" w:rsidP="00CE6CED">
            <w:pPr>
              <w:pStyle w:val="HTML0"/>
              <w:rPr>
                <w:rStyle w:val="hl-reserved"/>
                <w:sz w:val="22"/>
                <w:szCs w:val="22"/>
                <w:lang w:val="en-US"/>
              </w:rPr>
            </w:pPr>
            <w:r w:rsidRPr="0050321A">
              <w:rPr>
                <w:rStyle w:val="hl-reserved"/>
                <w:sz w:val="22"/>
                <w:szCs w:val="22"/>
                <w:lang w:val="en-US"/>
              </w:rPr>
              <w:t>function initiate(){</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var elem = document.getElementById('canvas');</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var canvas = elem.getContext('2d');</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canvas.fillStyle = "#666666";</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canvas.fillRect(100, 100, 200, 80);</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w:t>
            </w:r>
            <w:r w:rsidRPr="0050321A">
              <w:rPr>
                <w:rStyle w:val="hl-reserved"/>
                <w:b/>
                <w:sz w:val="22"/>
                <w:szCs w:val="22"/>
                <w:lang w:val="en-US"/>
              </w:rPr>
              <w:t>globalCompositeOperation</w:t>
            </w:r>
            <w:r w:rsidRPr="0050321A">
              <w:rPr>
                <w:rStyle w:val="hl-reserved"/>
                <w:sz w:val="22"/>
                <w:szCs w:val="22"/>
                <w:lang w:val="en-US"/>
              </w:rPr>
              <w:t xml:space="preserve"> = "source-atop";</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canvas.fillStyle = "#DDDDDD";</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canvas.font = "bold 60px verdana, sans-serif";</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canvas.textAlign = "center";</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canvas.textBaseline = "middle";</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canvas.fillText("TEST", 200, 100);</w:t>
            </w:r>
          </w:p>
          <w:p w:rsidR="00CE6CED" w:rsidRPr="0050321A" w:rsidRDefault="00CE6CED" w:rsidP="00CE6CED">
            <w:pPr>
              <w:pStyle w:val="HTML0"/>
              <w:rPr>
                <w:rStyle w:val="hl-reserved"/>
                <w:sz w:val="22"/>
                <w:szCs w:val="22"/>
                <w:lang w:val="en-US"/>
              </w:rPr>
            </w:pPr>
            <w:r w:rsidRPr="0050321A">
              <w:rPr>
                <w:rStyle w:val="hl-reserved"/>
                <w:sz w:val="22"/>
                <w:szCs w:val="22"/>
                <w:lang w:val="en-US"/>
              </w:rPr>
              <w:t>}</w:t>
            </w:r>
          </w:p>
          <w:p w:rsidR="00CE6CED" w:rsidRPr="002C4BEE" w:rsidRDefault="00CE6CED" w:rsidP="00CE6CED">
            <w:pPr>
              <w:pStyle w:val="HTML0"/>
              <w:rPr>
                <w:lang w:val="en-US"/>
              </w:rPr>
            </w:pPr>
            <w:r w:rsidRPr="0050321A">
              <w:rPr>
                <w:rStyle w:val="hl-reserved"/>
                <w:sz w:val="22"/>
                <w:szCs w:val="22"/>
                <w:lang w:val="en-US"/>
              </w:rPr>
              <w:t>addEventListener("load", initiate);</w:t>
            </w:r>
          </w:p>
        </w:tc>
      </w:tr>
    </w:tbl>
    <w:p w:rsidR="00CE6CED" w:rsidRPr="00CE6CED" w:rsidRDefault="00760585" w:rsidP="00CE6CED">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7A6DD467" wp14:editId="627A6EE6">
            <wp:extent cx="2063750" cy="1332230"/>
            <wp:effectExtent l="0" t="0" r="0" b="1270"/>
            <wp:docPr id="14" name="Рисунок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3750" cy="1332230"/>
                    </a:xfrm>
                    <a:prstGeom prst="rect">
                      <a:avLst/>
                    </a:prstGeom>
                    <a:noFill/>
                    <a:ln>
                      <a:noFill/>
                    </a:ln>
                  </pic:spPr>
                </pic:pic>
              </a:graphicData>
            </a:graphic>
          </wp:inline>
        </w:drawing>
      </w:r>
    </w:p>
    <w:p w:rsidR="00CE6CED" w:rsidRPr="00CE6CED" w:rsidRDefault="00CE6CED" w:rsidP="00CE6CED">
      <w:pPr>
        <w:pStyle w:val="af9"/>
        <w:spacing w:before="100" w:beforeAutospacing="1" w:after="100" w:afterAutospacing="1"/>
        <w:rPr>
          <w:b/>
          <w:sz w:val="28"/>
          <w:szCs w:val="28"/>
        </w:rPr>
      </w:pPr>
      <w:r w:rsidRPr="00CE6CED">
        <w:rPr>
          <w:b/>
          <w:sz w:val="28"/>
          <w:szCs w:val="28"/>
        </w:rPr>
        <w:lastRenderedPageBreak/>
        <w:t>Обработка изображений</w:t>
      </w:r>
    </w:p>
    <w:p w:rsidR="00CE6CED" w:rsidRPr="00CE6CED" w:rsidRDefault="00CE6CED" w:rsidP="00CE6CED">
      <w:pPr>
        <w:pStyle w:val="af9"/>
        <w:spacing w:before="100" w:beforeAutospacing="1" w:after="100" w:afterAutospacing="1"/>
        <w:rPr>
          <w:sz w:val="28"/>
          <w:szCs w:val="28"/>
        </w:rPr>
      </w:pPr>
      <w:r w:rsidRPr="00CE6CED">
        <w:rPr>
          <w:sz w:val="28"/>
          <w:szCs w:val="28"/>
        </w:rPr>
        <w:t xml:space="preserve">Для работы с изображениями предусмотрен только один метод: </w:t>
      </w:r>
      <w:r w:rsidRPr="00CE6CED">
        <w:rPr>
          <w:sz w:val="28"/>
          <w:szCs w:val="28"/>
          <w:lang w:val="en-US"/>
        </w:rPr>
        <w:t>drowImage</w:t>
      </w:r>
      <w:r w:rsidRPr="00CE6CED">
        <w:rPr>
          <w:sz w:val="28"/>
          <w:szCs w:val="28"/>
        </w:rPr>
        <w:t>(). Возможные варианты использования:</w:t>
      </w:r>
    </w:p>
    <w:p w:rsidR="00CE6CED" w:rsidRPr="00CE6CED" w:rsidRDefault="00CE6CED" w:rsidP="00760585">
      <w:pPr>
        <w:pStyle w:val="af9"/>
        <w:numPr>
          <w:ilvl w:val="0"/>
          <w:numId w:val="32"/>
        </w:numPr>
        <w:spacing w:before="100" w:beforeAutospacing="1" w:after="100" w:afterAutospacing="1"/>
        <w:rPr>
          <w:sz w:val="28"/>
          <w:szCs w:val="28"/>
        </w:rPr>
      </w:pPr>
      <w:r w:rsidRPr="00CE6CED">
        <w:rPr>
          <w:b/>
          <w:sz w:val="28"/>
          <w:szCs w:val="28"/>
          <w:lang w:val="en-US"/>
        </w:rPr>
        <w:t>drowImage</w:t>
      </w:r>
      <w:r w:rsidRPr="00CE6CED">
        <w:rPr>
          <w:sz w:val="28"/>
          <w:szCs w:val="28"/>
        </w:rPr>
        <w:t>(</w:t>
      </w:r>
      <w:r w:rsidRPr="00CE6CED">
        <w:rPr>
          <w:sz w:val="28"/>
          <w:szCs w:val="28"/>
          <w:lang w:val="en-US"/>
        </w:rPr>
        <w:t>image</w:t>
      </w:r>
      <w:r w:rsidRPr="00CE6CED">
        <w:rPr>
          <w:sz w:val="28"/>
          <w:szCs w:val="28"/>
        </w:rPr>
        <w:t xml:space="preserve">, </w:t>
      </w:r>
      <w:r w:rsidRPr="00CE6CED">
        <w:rPr>
          <w:sz w:val="28"/>
          <w:szCs w:val="28"/>
          <w:lang w:val="en-US"/>
        </w:rPr>
        <w:t>x</w:t>
      </w:r>
      <w:r w:rsidRPr="00CE6CED">
        <w:rPr>
          <w:sz w:val="28"/>
          <w:szCs w:val="28"/>
        </w:rPr>
        <w:t xml:space="preserve">, </w:t>
      </w:r>
      <w:r w:rsidRPr="00CE6CED">
        <w:rPr>
          <w:sz w:val="28"/>
          <w:szCs w:val="28"/>
          <w:lang w:val="en-US"/>
        </w:rPr>
        <w:t>y</w:t>
      </w:r>
      <w:r w:rsidRPr="00CE6CED">
        <w:rPr>
          <w:sz w:val="28"/>
          <w:szCs w:val="28"/>
        </w:rPr>
        <w:t xml:space="preserve">). Вывод изображения в точку с координатами </w:t>
      </w:r>
      <w:r w:rsidRPr="00CE6CED">
        <w:rPr>
          <w:sz w:val="28"/>
          <w:szCs w:val="28"/>
          <w:lang w:val="en-US"/>
        </w:rPr>
        <w:t>x</w:t>
      </w:r>
      <w:r w:rsidRPr="00CE6CED">
        <w:rPr>
          <w:sz w:val="28"/>
          <w:szCs w:val="28"/>
        </w:rPr>
        <w:t xml:space="preserve"> и </w:t>
      </w:r>
      <w:r w:rsidRPr="00CE6CED">
        <w:rPr>
          <w:sz w:val="28"/>
          <w:szCs w:val="28"/>
          <w:lang w:val="en-US"/>
        </w:rPr>
        <w:t>y</w:t>
      </w:r>
      <w:r w:rsidRPr="00CE6CED">
        <w:rPr>
          <w:sz w:val="28"/>
          <w:szCs w:val="28"/>
        </w:rPr>
        <w:t>.</w:t>
      </w:r>
    </w:p>
    <w:p w:rsidR="00CE6CED" w:rsidRPr="00CE6CED" w:rsidRDefault="00CE6CED" w:rsidP="00760585">
      <w:pPr>
        <w:pStyle w:val="af9"/>
        <w:numPr>
          <w:ilvl w:val="0"/>
          <w:numId w:val="32"/>
        </w:numPr>
        <w:spacing w:before="100" w:beforeAutospacing="1" w:after="100" w:afterAutospacing="1"/>
        <w:rPr>
          <w:sz w:val="28"/>
          <w:szCs w:val="28"/>
        </w:rPr>
      </w:pPr>
      <w:r w:rsidRPr="00CE6CED">
        <w:rPr>
          <w:b/>
          <w:sz w:val="28"/>
          <w:szCs w:val="28"/>
          <w:lang w:val="en-US"/>
        </w:rPr>
        <w:t>drowImage</w:t>
      </w:r>
      <w:r w:rsidRPr="00CE6CED">
        <w:rPr>
          <w:sz w:val="28"/>
          <w:szCs w:val="28"/>
          <w:lang w:val="en-US"/>
        </w:rPr>
        <w:t xml:space="preserve">(image, x, y, width, height). </w:t>
      </w:r>
      <w:r w:rsidRPr="00CE6CED">
        <w:rPr>
          <w:sz w:val="28"/>
          <w:szCs w:val="28"/>
        </w:rPr>
        <w:t>Таким образом</w:t>
      </w:r>
      <w:r w:rsidR="0051633A">
        <w:rPr>
          <w:sz w:val="28"/>
          <w:szCs w:val="28"/>
        </w:rPr>
        <w:t>,</w:t>
      </w:r>
      <w:r w:rsidRPr="00CE6CED">
        <w:rPr>
          <w:sz w:val="28"/>
          <w:szCs w:val="28"/>
        </w:rPr>
        <w:t xml:space="preserve"> можно масштабировать изображение, прежде чем его помещать в холст.</w:t>
      </w:r>
    </w:p>
    <w:p w:rsidR="00CE6CED" w:rsidRPr="00CE6CED" w:rsidRDefault="00CE6CED" w:rsidP="00760585">
      <w:pPr>
        <w:pStyle w:val="af9"/>
        <w:numPr>
          <w:ilvl w:val="0"/>
          <w:numId w:val="32"/>
        </w:numPr>
        <w:spacing w:before="100" w:beforeAutospacing="1" w:after="100" w:afterAutospacing="1"/>
        <w:rPr>
          <w:sz w:val="28"/>
          <w:szCs w:val="28"/>
        </w:rPr>
      </w:pPr>
      <w:r w:rsidRPr="00CE6CED">
        <w:rPr>
          <w:b/>
          <w:sz w:val="28"/>
          <w:szCs w:val="28"/>
          <w:lang w:val="en-US"/>
        </w:rPr>
        <w:t>drowImage</w:t>
      </w:r>
      <w:r w:rsidRPr="00CE6CED">
        <w:rPr>
          <w:sz w:val="28"/>
          <w:szCs w:val="28"/>
          <w:lang w:val="en-US"/>
        </w:rPr>
        <w:t xml:space="preserve">(image, x1, y1, width1, height1, x2, y2, width2, height2). </w:t>
      </w:r>
      <w:r w:rsidRPr="00CE6CED">
        <w:rPr>
          <w:sz w:val="28"/>
          <w:szCs w:val="28"/>
        </w:rPr>
        <w:t>Таким образом</w:t>
      </w:r>
      <w:r w:rsidR="0051633A">
        <w:rPr>
          <w:sz w:val="28"/>
          <w:szCs w:val="28"/>
        </w:rPr>
        <w:t>,</w:t>
      </w:r>
      <w:r w:rsidRPr="00CE6CED">
        <w:rPr>
          <w:sz w:val="28"/>
          <w:szCs w:val="28"/>
        </w:rPr>
        <w:t xml:space="preserve"> можно отрезать часть изображения и вывести его в указанной точке холста, одновременно поменяв размер. Значения </w:t>
      </w:r>
      <w:r w:rsidRPr="00CE6CED">
        <w:rPr>
          <w:sz w:val="28"/>
          <w:szCs w:val="28"/>
          <w:lang w:val="en-US"/>
        </w:rPr>
        <w:t>x</w:t>
      </w:r>
      <w:r w:rsidRPr="00CE6CED">
        <w:rPr>
          <w:sz w:val="28"/>
          <w:szCs w:val="28"/>
        </w:rPr>
        <w:t xml:space="preserve">1 и </w:t>
      </w:r>
      <w:r w:rsidRPr="00CE6CED">
        <w:rPr>
          <w:sz w:val="28"/>
          <w:szCs w:val="28"/>
          <w:lang w:val="en-US"/>
        </w:rPr>
        <w:t>y</w:t>
      </w:r>
      <w:r w:rsidRPr="00CE6CED">
        <w:rPr>
          <w:sz w:val="28"/>
          <w:szCs w:val="28"/>
        </w:rPr>
        <w:t xml:space="preserve">1 определяют координаты верхнего угла отрезаемого фрагмента изображения. Значения </w:t>
      </w:r>
      <w:r w:rsidRPr="00CE6CED">
        <w:rPr>
          <w:sz w:val="28"/>
          <w:szCs w:val="28"/>
          <w:lang w:val="en-US"/>
        </w:rPr>
        <w:t>width</w:t>
      </w:r>
      <w:r w:rsidRPr="00CE6CED">
        <w:rPr>
          <w:sz w:val="28"/>
          <w:szCs w:val="28"/>
        </w:rPr>
        <w:t xml:space="preserve">1 и </w:t>
      </w:r>
      <w:r w:rsidRPr="00CE6CED">
        <w:rPr>
          <w:sz w:val="28"/>
          <w:szCs w:val="28"/>
          <w:lang w:val="en-US"/>
        </w:rPr>
        <w:t>heigh</w:t>
      </w:r>
      <w:r w:rsidRPr="00CE6CED">
        <w:rPr>
          <w:sz w:val="28"/>
          <w:szCs w:val="28"/>
        </w:rPr>
        <w:t>1 задают размер этого изображения. Остальные значения (</w:t>
      </w:r>
      <w:r w:rsidRPr="00CE6CED">
        <w:rPr>
          <w:sz w:val="28"/>
          <w:szCs w:val="28"/>
          <w:lang w:val="en-US"/>
        </w:rPr>
        <w:t>x</w:t>
      </w:r>
      <w:r w:rsidRPr="00CE6CED">
        <w:rPr>
          <w:sz w:val="28"/>
          <w:szCs w:val="28"/>
        </w:rPr>
        <w:t xml:space="preserve">2, </w:t>
      </w:r>
      <w:r w:rsidRPr="00CE6CED">
        <w:rPr>
          <w:sz w:val="28"/>
          <w:szCs w:val="28"/>
          <w:lang w:val="en-US"/>
        </w:rPr>
        <w:t>y</w:t>
      </w:r>
      <w:r w:rsidRPr="00CE6CED">
        <w:rPr>
          <w:sz w:val="28"/>
          <w:szCs w:val="28"/>
        </w:rPr>
        <w:t xml:space="preserve">2, </w:t>
      </w:r>
      <w:r w:rsidRPr="00CE6CED">
        <w:rPr>
          <w:sz w:val="28"/>
          <w:szCs w:val="28"/>
          <w:lang w:val="en-US"/>
        </w:rPr>
        <w:t>width</w:t>
      </w:r>
      <w:r w:rsidRPr="00CE6CED">
        <w:rPr>
          <w:sz w:val="28"/>
          <w:szCs w:val="28"/>
        </w:rPr>
        <w:t xml:space="preserve">2, </w:t>
      </w:r>
      <w:r w:rsidRPr="00CE6CED">
        <w:rPr>
          <w:sz w:val="28"/>
          <w:szCs w:val="28"/>
          <w:lang w:val="en-US"/>
        </w:rPr>
        <w:t>height</w:t>
      </w:r>
      <w:r w:rsidRPr="00CE6CED">
        <w:rPr>
          <w:sz w:val="28"/>
          <w:szCs w:val="28"/>
        </w:rPr>
        <w:t>2) объявляют точку, в которой будет выводиться изображение и его размер.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6CED" w:rsidRPr="00691905" w:rsidTr="005310B9">
        <w:tc>
          <w:tcPr>
            <w:tcW w:w="8670" w:type="dxa"/>
            <w:shd w:val="clear" w:color="auto" w:fill="9BBB59"/>
          </w:tcPr>
          <w:p w:rsidR="00CE6CED" w:rsidRPr="00FE4AD1" w:rsidRDefault="00CE6CED" w:rsidP="005310B9">
            <w:pPr>
              <w:jc w:val="center"/>
              <w:rPr>
                <w:b/>
                <w:bCs/>
                <w:color w:val="FFFEFF"/>
              </w:rPr>
            </w:pPr>
            <w:r>
              <w:rPr>
                <w:b/>
                <w:bCs/>
                <w:color w:val="FFFEFF"/>
              </w:rPr>
              <w:t>Вставка изображений</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21</w:t>
            </w:r>
          </w:p>
        </w:tc>
      </w:tr>
      <w:tr w:rsidR="00CE6CED" w:rsidRPr="00FE4AD1" w:rsidTr="005310B9">
        <w:trPr>
          <w:trHeight w:val="359"/>
        </w:trPr>
        <w:tc>
          <w:tcPr>
            <w:tcW w:w="8670" w:type="dxa"/>
          </w:tcPr>
          <w:p w:rsidR="00CE6CED" w:rsidRPr="00CE6CED" w:rsidRDefault="00CE6CED" w:rsidP="00CE6CED">
            <w:pPr>
              <w:pStyle w:val="HTML0"/>
              <w:rPr>
                <w:rStyle w:val="hl-reserved"/>
                <w:lang w:val="en-US"/>
              </w:rPr>
            </w:pPr>
            <w:r w:rsidRPr="00CE6CED">
              <w:rPr>
                <w:rStyle w:val="hl-reserved"/>
                <w:lang w:val="en-US"/>
              </w:rPr>
              <w:t>function initiate(){</w:t>
            </w:r>
          </w:p>
          <w:p w:rsidR="00CE6CED" w:rsidRPr="00CE6CED" w:rsidRDefault="00CE6CED" w:rsidP="00CE6CED">
            <w:pPr>
              <w:pStyle w:val="HTML0"/>
              <w:rPr>
                <w:rStyle w:val="hl-reserved"/>
                <w:lang w:val="en-US"/>
              </w:rPr>
            </w:pPr>
            <w:r w:rsidRPr="00CE6CED">
              <w:rPr>
                <w:rStyle w:val="hl-reserved"/>
                <w:lang w:val="en-US"/>
              </w:rPr>
              <w:t xml:space="preserve">  var elem = document.getElementById('canvas');</w:t>
            </w:r>
          </w:p>
          <w:p w:rsidR="00CE6CED" w:rsidRPr="00CE6CED" w:rsidRDefault="00CE6CED" w:rsidP="00CE6CED">
            <w:pPr>
              <w:pStyle w:val="HTML0"/>
              <w:rPr>
                <w:rStyle w:val="hl-reserved"/>
                <w:lang w:val="en-US"/>
              </w:rPr>
            </w:pPr>
            <w:r w:rsidRPr="00CE6CED">
              <w:rPr>
                <w:rStyle w:val="hl-reserved"/>
                <w:lang w:val="en-US"/>
              </w:rPr>
              <w:t xml:space="preserve">  var canvas=elem.getContext('2d');</w:t>
            </w:r>
          </w:p>
          <w:p w:rsidR="00CE6CED" w:rsidRPr="00CE6CED" w:rsidRDefault="00CE6CED" w:rsidP="00CE6CED">
            <w:pPr>
              <w:pStyle w:val="HTML0"/>
              <w:rPr>
                <w:rStyle w:val="hl-reserved"/>
                <w:lang w:val="en-US"/>
              </w:rPr>
            </w:pPr>
            <w:r w:rsidRPr="00CE6CED">
              <w:rPr>
                <w:rStyle w:val="hl-reserved"/>
                <w:lang w:val="en-US"/>
              </w:rPr>
              <w:t xml:space="preserve"> </w:t>
            </w:r>
          </w:p>
          <w:p w:rsidR="00CE6CED" w:rsidRPr="00CE6CED" w:rsidRDefault="00CE6CED" w:rsidP="00CE6CED">
            <w:pPr>
              <w:pStyle w:val="HTML0"/>
              <w:rPr>
                <w:rStyle w:val="hl-reserved"/>
                <w:lang w:val="en-US"/>
              </w:rPr>
            </w:pPr>
            <w:r w:rsidRPr="00CE6CED">
              <w:rPr>
                <w:rStyle w:val="hl-reserved"/>
                <w:lang w:val="en-US"/>
              </w:rPr>
              <w:t xml:space="preserve">  var img = document.createElement('img');</w:t>
            </w:r>
          </w:p>
          <w:p w:rsidR="00CE6CED" w:rsidRPr="00CE6CED" w:rsidRDefault="00CE6CED" w:rsidP="00CE6CED">
            <w:pPr>
              <w:pStyle w:val="HTML0"/>
              <w:rPr>
                <w:rStyle w:val="hl-reserved"/>
                <w:lang w:val="en-US"/>
              </w:rPr>
            </w:pPr>
            <w:r w:rsidRPr="00CE6CED">
              <w:rPr>
                <w:rStyle w:val="hl-reserved"/>
                <w:lang w:val="en-US"/>
              </w:rPr>
              <w:t xml:space="preserve">  </w:t>
            </w:r>
            <w:r w:rsidRPr="00BA540E">
              <w:rPr>
                <w:rStyle w:val="hl-reserved"/>
                <w:b/>
                <w:lang w:val="en-US"/>
              </w:rPr>
              <w:t>img.setAttribute('src'</w:t>
            </w:r>
            <w:r w:rsidRPr="00CE6CED">
              <w:rPr>
                <w:rStyle w:val="hl-reserved"/>
                <w:lang w:val="en-US"/>
              </w:rPr>
              <w:t>, 'http://obmenka.by/media/img/we.jpg');</w:t>
            </w:r>
          </w:p>
          <w:p w:rsidR="00CE6CED" w:rsidRPr="00CE6CED" w:rsidRDefault="00CE6CED" w:rsidP="00CE6CED">
            <w:pPr>
              <w:pStyle w:val="HTML0"/>
              <w:rPr>
                <w:rStyle w:val="hl-reserved"/>
                <w:lang w:val="en-US"/>
              </w:rPr>
            </w:pPr>
            <w:r w:rsidRPr="00CE6CED">
              <w:rPr>
                <w:rStyle w:val="hl-reserved"/>
                <w:lang w:val="en-US"/>
              </w:rPr>
              <w:t xml:space="preserve">  img.addEventListener("load", function(){</w:t>
            </w:r>
          </w:p>
          <w:p w:rsidR="00CE6CED" w:rsidRPr="00CE6CED" w:rsidRDefault="00CE6CED" w:rsidP="00CE6CED">
            <w:pPr>
              <w:pStyle w:val="HTML0"/>
              <w:rPr>
                <w:rStyle w:val="hl-reserved"/>
                <w:lang w:val="en-US"/>
              </w:rPr>
            </w:pPr>
            <w:r w:rsidRPr="00CE6CED">
              <w:rPr>
                <w:rStyle w:val="hl-reserved"/>
                <w:lang w:val="en-US"/>
              </w:rPr>
              <w:t xml:space="preserve">    canvas.</w:t>
            </w:r>
            <w:r w:rsidRPr="00CE6CED">
              <w:rPr>
                <w:rStyle w:val="hl-reserved"/>
                <w:b/>
                <w:lang w:val="en-US"/>
              </w:rPr>
              <w:t>drawImage</w:t>
            </w:r>
            <w:r w:rsidRPr="00CE6CED">
              <w:rPr>
                <w:rStyle w:val="hl-reserved"/>
                <w:lang w:val="en-US"/>
              </w:rPr>
              <w:t>(img, 20, 20);</w:t>
            </w:r>
          </w:p>
          <w:p w:rsidR="00CE6CED" w:rsidRPr="00CE6CED" w:rsidRDefault="00CE6CED" w:rsidP="00CE6CED">
            <w:pPr>
              <w:pStyle w:val="HTML0"/>
              <w:rPr>
                <w:rStyle w:val="hl-reserved"/>
                <w:lang w:val="en-US"/>
              </w:rPr>
            </w:pPr>
            <w:r w:rsidRPr="00CE6CED">
              <w:rPr>
                <w:rStyle w:val="hl-reserved"/>
                <w:lang w:val="en-US"/>
              </w:rPr>
              <w:t xml:space="preserve">  });</w:t>
            </w:r>
          </w:p>
          <w:p w:rsidR="00CE6CED" w:rsidRPr="00CE6CED" w:rsidRDefault="00CE6CED" w:rsidP="00CE6CED">
            <w:pPr>
              <w:pStyle w:val="HTML0"/>
              <w:rPr>
                <w:rStyle w:val="hl-reserved"/>
                <w:lang w:val="en-US"/>
              </w:rPr>
            </w:pPr>
            <w:r w:rsidRPr="00CE6CED">
              <w:rPr>
                <w:rStyle w:val="hl-reserved"/>
                <w:lang w:val="en-US"/>
              </w:rPr>
              <w:t>}</w:t>
            </w:r>
          </w:p>
          <w:p w:rsidR="00CE6CED" w:rsidRPr="002C4BEE" w:rsidRDefault="00CE6CED" w:rsidP="00CE6CED">
            <w:pPr>
              <w:pStyle w:val="HTML0"/>
              <w:rPr>
                <w:lang w:val="en-US"/>
              </w:rPr>
            </w:pPr>
            <w:r w:rsidRPr="00CE6CED">
              <w:rPr>
                <w:rStyle w:val="hl-reserved"/>
                <w:lang w:val="en-US"/>
              </w:rPr>
              <w:t>addEventListener("load", initiate);</w:t>
            </w:r>
          </w:p>
        </w:tc>
      </w:tr>
    </w:tbl>
    <w:p w:rsidR="00CE6CED" w:rsidRPr="00CE6CED" w:rsidRDefault="00760585" w:rsidP="002C4BEE">
      <w:pPr>
        <w:pStyle w:val="af9"/>
        <w:spacing w:before="100" w:beforeAutospacing="1" w:after="100" w:afterAutospacing="1"/>
        <w:rPr>
          <w:sz w:val="28"/>
          <w:szCs w:val="28"/>
          <w:lang w:val="en-US"/>
        </w:rPr>
      </w:pPr>
      <w:r>
        <w:rPr>
          <w:noProof/>
          <w:sz w:val="28"/>
          <w:szCs w:val="28"/>
          <w:lang w:eastAsia="ru-RU" w:bidi="ar-SA"/>
        </w:rPr>
        <w:drawing>
          <wp:inline distT="0" distB="0" distL="0" distR="0" wp14:anchorId="0DFD5496" wp14:editId="4AA2A89A">
            <wp:extent cx="4768215" cy="653415"/>
            <wp:effectExtent l="0" t="0" r="0" b="0"/>
            <wp:docPr id="15" name="Рисунок 15"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vas"/>
                    <pic:cNvPicPr>
                      <a:picLocks noChangeAspect="1" noChangeArrowheads="1"/>
                    </pic:cNvPicPr>
                  </pic:nvPicPr>
                  <pic:blipFill>
                    <a:blip r:embed="rId29">
                      <a:extLst>
                        <a:ext uri="{28A0092B-C50C-407E-A947-70E740481C1C}">
                          <a14:useLocalDpi xmlns:a14="http://schemas.microsoft.com/office/drawing/2010/main" val="0"/>
                        </a:ext>
                      </a:extLst>
                    </a:blip>
                    <a:srcRect b="77264"/>
                    <a:stretch>
                      <a:fillRect/>
                    </a:stretch>
                  </pic:blipFill>
                  <pic:spPr bwMode="auto">
                    <a:xfrm>
                      <a:off x="0" y="0"/>
                      <a:ext cx="4768215" cy="653415"/>
                    </a:xfrm>
                    <a:prstGeom prst="rect">
                      <a:avLst/>
                    </a:prstGeom>
                    <a:noFill/>
                    <a:ln>
                      <a:noFill/>
                    </a:ln>
                  </pic:spPr>
                </pic:pic>
              </a:graphicData>
            </a:graphic>
          </wp:inline>
        </w:drawing>
      </w:r>
    </w:p>
    <w:p w:rsidR="001A1360" w:rsidRDefault="001A1360" w:rsidP="002C4BEE">
      <w:pPr>
        <w:pStyle w:val="af9"/>
        <w:spacing w:before="100" w:beforeAutospacing="1" w:after="100" w:afterAutospacing="1"/>
        <w:rPr>
          <w:sz w:val="28"/>
          <w:szCs w:val="28"/>
        </w:rPr>
      </w:pPr>
      <w:r>
        <w:rPr>
          <w:sz w:val="28"/>
          <w:szCs w:val="28"/>
        </w:rPr>
        <w:t>Изменение размера изрображения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1360" w:rsidRPr="00691905" w:rsidTr="005310B9">
        <w:tc>
          <w:tcPr>
            <w:tcW w:w="8670" w:type="dxa"/>
            <w:shd w:val="clear" w:color="auto" w:fill="9BBB59"/>
          </w:tcPr>
          <w:p w:rsidR="001A1360" w:rsidRPr="00FE4AD1" w:rsidRDefault="001A1360" w:rsidP="005310B9">
            <w:pPr>
              <w:jc w:val="center"/>
              <w:rPr>
                <w:b/>
                <w:bCs/>
                <w:color w:val="FFFEFF"/>
              </w:rPr>
            </w:pPr>
            <w:r>
              <w:rPr>
                <w:b/>
                <w:bCs/>
                <w:color w:val="FFFEFF"/>
              </w:rPr>
              <w:t>Вставка изображений</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22</w:t>
            </w:r>
          </w:p>
        </w:tc>
      </w:tr>
      <w:tr w:rsidR="001A1360" w:rsidRPr="00FE4AD1" w:rsidTr="005310B9">
        <w:trPr>
          <w:trHeight w:val="359"/>
        </w:trPr>
        <w:tc>
          <w:tcPr>
            <w:tcW w:w="8670" w:type="dxa"/>
          </w:tcPr>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lang w:val="en-US"/>
              </w:rPr>
              <w:t>initiate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elem</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getElementById</w:t>
            </w:r>
            <w:r w:rsidRPr="001A1360">
              <w:rPr>
                <w:rStyle w:val="hl-brackets"/>
                <w:lang w:val="en-US"/>
              </w:rPr>
              <w:t>(</w:t>
            </w:r>
            <w:r w:rsidRPr="001A1360">
              <w:rPr>
                <w:rStyle w:val="hl-quotes"/>
                <w:lang w:val="en-US"/>
              </w:rPr>
              <w:t>'</w:t>
            </w:r>
            <w:r w:rsidRPr="001A1360">
              <w:rPr>
                <w:rStyle w:val="hl-string"/>
                <w:lang w:val="en-US"/>
              </w:rPr>
              <w:t>canvas</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canvas</w:t>
            </w:r>
            <w:r w:rsidRPr="001A1360">
              <w:rPr>
                <w:rStyle w:val="hl-code"/>
                <w:lang w:val="en-US"/>
              </w:rPr>
              <w:t xml:space="preserve"> = </w:t>
            </w:r>
            <w:r w:rsidRPr="001A1360">
              <w:rPr>
                <w:rStyle w:val="hl-identifier"/>
                <w:lang w:val="en-US"/>
              </w:rPr>
              <w:t>elem</w:t>
            </w:r>
            <w:r w:rsidRPr="001A1360">
              <w:rPr>
                <w:rStyle w:val="hl-code"/>
                <w:lang w:val="en-US"/>
              </w:rPr>
              <w:t>.</w:t>
            </w:r>
            <w:r w:rsidRPr="001A1360">
              <w:rPr>
                <w:rStyle w:val="hl-identifier"/>
                <w:lang w:val="en-US"/>
              </w:rPr>
              <w:t>getContext</w:t>
            </w:r>
            <w:r w:rsidRPr="001A1360">
              <w:rPr>
                <w:rStyle w:val="hl-brackets"/>
                <w:lang w:val="en-US"/>
              </w:rPr>
              <w:t>(</w:t>
            </w:r>
            <w:r w:rsidRPr="001A1360">
              <w:rPr>
                <w:rStyle w:val="hl-quotes"/>
                <w:lang w:val="en-US"/>
              </w:rPr>
              <w:t>'</w:t>
            </w:r>
            <w:r w:rsidRPr="001A1360">
              <w:rPr>
                <w:rStyle w:val="hl-string"/>
                <w:lang w:val="en-US"/>
              </w:rPr>
              <w:t>2d</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img</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createElement</w:t>
            </w:r>
            <w:r w:rsidRPr="001A1360">
              <w:rPr>
                <w:rStyle w:val="hl-brackets"/>
                <w:lang w:val="en-US"/>
              </w:rPr>
              <w:t>(</w:t>
            </w:r>
            <w:r w:rsidRPr="001A1360">
              <w:rPr>
                <w:rStyle w:val="hl-quotes"/>
                <w:lang w:val="en-US"/>
              </w:rPr>
              <w:t>'</w:t>
            </w:r>
            <w:r w:rsidRPr="001A1360">
              <w:rPr>
                <w:rStyle w:val="hl-string"/>
                <w:lang w:val="en-US"/>
              </w:rPr>
              <w:t>img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setAttribute</w:t>
            </w:r>
            <w:r w:rsidRPr="001A1360">
              <w:rPr>
                <w:rStyle w:val="hl-brackets"/>
                <w:lang w:val="en-US"/>
              </w:rPr>
              <w:t>(</w:t>
            </w:r>
            <w:r w:rsidRPr="001A1360">
              <w:rPr>
                <w:rStyle w:val="hl-quotes"/>
                <w:lang w:val="en-US"/>
              </w:rPr>
              <w:t>'</w:t>
            </w:r>
            <w:r w:rsidRPr="001A1360">
              <w:rPr>
                <w:rStyle w:val="hl-string"/>
                <w:lang w:val="en-US"/>
              </w:rPr>
              <w:t>src</w:t>
            </w:r>
            <w:r w:rsidRPr="001A1360">
              <w:rPr>
                <w:rStyle w:val="hl-quotes"/>
                <w:lang w:val="en-US"/>
              </w:rPr>
              <w:t>'</w:t>
            </w:r>
            <w:r w:rsidRPr="001A1360">
              <w:rPr>
                <w:rStyle w:val="hl-code"/>
                <w:lang w:val="en-US"/>
              </w:rPr>
              <w:t xml:space="preserve">, </w:t>
            </w:r>
            <w:r w:rsidRPr="001A1360">
              <w:rPr>
                <w:rStyle w:val="hl-quotes"/>
                <w:lang w:val="en-US"/>
              </w:rPr>
              <w:t>'</w:t>
            </w:r>
            <w:r w:rsidRPr="001A1360">
              <w:rPr>
                <w:rStyle w:val="hl-string"/>
                <w:b/>
                <w:lang w:val="en-US"/>
              </w:rPr>
              <w:t>http://www.minkbooks.com/content/snow.jpg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reserved"/>
                <w:lang w:val="en-US"/>
              </w:rPr>
              <w:t>function</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lang w:val="en-US"/>
              </w:rPr>
              <w:t>drawImage</w:t>
            </w:r>
            <w:r w:rsidRPr="001A1360">
              <w:rPr>
                <w:rStyle w:val="hl-brackets"/>
                <w:lang w:val="en-US"/>
              </w:rPr>
              <w:t>(</w:t>
            </w:r>
            <w:r w:rsidRPr="001A1360">
              <w:rPr>
                <w:rStyle w:val="hl-identifier"/>
                <w:lang w:val="en-US"/>
              </w:rPr>
              <w:t>img</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identifier"/>
                <w:lang w:val="en-US"/>
              </w:rPr>
              <w:t>elem</w:t>
            </w:r>
            <w:r w:rsidRPr="001A1360">
              <w:rPr>
                <w:rStyle w:val="hl-code"/>
                <w:lang w:val="en-US"/>
              </w:rPr>
              <w:t>.</w:t>
            </w:r>
            <w:r w:rsidRPr="001A1360">
              <w:rPr>
                <w:rStyle w:val="hl-identifier"/>
                <w:lang w:val="en-US"/>
              </w:rPr>
              <w:t>width</w:t>
            </w:r>
            <w:r w:rsidRPr="001A1360">
              <w:rPr>
                <w:rStyle w:val="hl-code"/>
                <w:lang w:val="en-US"/>
              </w:rPr>
              <w:t xml:space="preserve">, </w:t>
            </w:r>
            <w:r w:rsidRPr="001A1360">
              <w:rPr>
                <w:rStyle w:val="hl-identifier"/>
                <w:lang w:val="en-US"/>
              </w:rPr>
              <w:t>elem</w:t>
            </w:r>
            <w:r w:rsidRPr="001A1360">
              <w:rPr>
                <w:rStyle w:val="hl-code"/>
                <w:lang w:val="en-US"/>
              </w:rPr>
              <w:t>.</w:t>
            </w:r>
            <w:r w:rsidRPr="001A1360">
              <w:rPr>
                <w:rStyle w:val="hl-identifier"/>
                <w:lang w:val="en-US"/>
              </w:rPr>
              <w:t>height</w:t>
            </w:r>
            <w:r w:rsidRPr="001A1360">
              <w:rPr>
                <w:rStyle w:val="hl-brackets"/>
                <w:lang w:val="en-US"/>
              </w:rPr>
              <w:t>)</w:t>
            </w:r>
            <w:r w:rsidRPr="001A1360">
              <w:rPr>
                <w:rStyle w:val="hl-code"/>
                <w:lang w:val="en-US"/>
              </w:rPr>
              <w:t>;</w:t>
            </w:r>
          </w:p>
          <w:p w:rsidR="001A1360" w:rsidRDefault="001A1360" w:rsidP="001A1360">
            <w:pPr>
              <w:pStyle w:val="HTML0"/>
              <w:rPr>
                <w:rStyle w:val="hl-code"/>
              </w:rPr>
            </w:pPr>
            <w:r w:rsidRPr="001A1360">
              <w:rPr>
                <w:rStyle w:val="hl-code"/>
                <w:lang w:val="en-US"/>
              </w:rPr>
              <w:t xml:space="preserve">  </w:t>
            </w:r>
            <w:r>
              <w:rPr>
                <w:rStyle w:val="hl-brackets"/>
              </w:rPr>
              <w:t>})</w:t>
            </w:r>
            <w:r>
              <w:rPr>
                <w:rStyle w:val="hl-code"/>
              </w:rPr>
              <w:t>;</w:t>
            </w:r>
          </w:p>
          <w:p w:rsidR="001A1360" w:rsidRDefault="001A1360" w:rsidP="001A1360">
            <w:pPr>
              <w:pStyle w:val="HTML0"/>
              <w:rPr>
                <w:rStyle w:val="hl-code"/>
              </w:rPr>
            </w:pPr>
            <w:r>
              <w:rPr>
                <w:rStyle w:val="hl-brackets"/>
              </w:rPr>
              <w:t>}</w:t>
            </w:r>
          </w:p>
          <w:p w:rsidR="001A1360" w:rsidRDefault="001A1360" w:rsidP="001A1360">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1A1360" w:rsidRPr="002C4BEE" w:rsidRDefault="001A1360" w:rsidP="005310B9">
            <w:pPr>
              <w:pStyle w:val="HTML0"/>
              <w:rPr>
                <w:lang w:val="en-US"/>
              </w:rPr>
            </w:pPr>
          </w:p>
        </w:tc>
      </w:tr>
    </w:tbl>
    <w:p w:rsidR="001A1360" w:rsidRDefault="00760585" w:rsidP="001A1360">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5D2AF8EE" wp14:editId="549CAC42">
            <wp:extent cx="4768215" cy="2860675"/>
            <wp:effectExtent l="0" t="0" r="0" b="0"/>
            <wp:docPr id="16" name="Рисунок 16" descr="canv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nvas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8215" cy="2860675"/>
                    </a:xfrm>
                    <a:prstGeom prst="rect">
                      <a:avLst/>
                    </a:prstGeom>
                    <a:noFill/>
                    <a:ln>
                      <a:noFill/>
                    </a:ln>
                  </pic:spPr>
                </pic:pic>
              </a:graphicData>
            </a:graphic>
          </wp:inline>
        </w:drawing>
      </w:r>
    </w:p>
    <w:p w:rsidR="001A1360" w:rsidRDefault="001A1360" w:rsidP="002C4BEE">
      <w:pPr>
        <w:pStyle w:val="af9"/>
        <w:spacing w:before="100" w:beforeAutospacing="1" w:after="100" w:afterAutospacing="1"/>
        <w:rPr>
          <w:sz w:val="28"/>
          <w:szCs w:val="28"/>
        </w:rPr>
      </w:pPr>
      <w:r w:rsidRPr="001A1360">
        <w:rPr>
          <w:sz w:val="28"/>
          <w:szCs w:val="28"/>
        </w:rPr>
        <w:t>Т.к. холст может работать только с загруженными изображениями, мы поместили метод drowImage в анонимную функцию, которая вызывается прослушивателем addEventListener по событию load. Таким образом, метод drowImage() внутри функции выводит изображение только в после того, как загрузка завершена.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1360" w:rsidRPr="00691905" w:rsidTr="005310B9">
        <w:tc>
          <w:tcPr>
            <w:tcW w:w="8670" w:type="dxa"/>
            <w:shd w:val="clear" w:color="auto" w:fill="9BBB59"/>
          </w:tcPr>
          <w:p w:rsidR="001A1360" w:rsidRPr="00FE4AD1" w:rsidRDefault="001A1360" w:rsidP="005310B9">
            <w:pPr>
              <w:jc w:val="center"/>
              <w:rPr>
                <w:b/>
                <w:bCs/>
                <w:color w:val="FFFEFF"/>
              </w:rPr>
            </w:pPr>
            <w:r>
              <w:rPr>
                <w:b/>
                <w:bCs/>
                <w:color w:val="FFFEFF"/>
              </w:rPr>
              <w:t>Извлечение части изображения и изменения размеров</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23</w:t>
            </w:r>
          </w:p>
        </w:tc>
      </w:tr>
      <w:tr w:rsidR="001A1360" w:rsidRPr="00FE4AD1" w:rsidTr="005310B9">
        <w:trPr>
          <w:trHeight w:val="359"/>
        </w:trPr>
        <w:tc>
          <w:tcPr>
            <w:tcW w:w="8670" w:type="dxa"/>
          </w:tcPr>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lang w:val="en-US"/>
              </w:rPr>
              <w:t>initiate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elem</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getElementById</w:t>
            </w:r>
            <w:r w:rsidRPr="001A1360">
              <w:rPr>
                <w:rStyle w:val="hl-brackets"/>
                <w:lang w:val="en-US"/>
              </w:rPr>
              <w:t>(</w:t>
            </w:r>
            <w:r w:rsidRPr="001A1360">
              <w:rPr>
                <w:rStyle w:val="hl-quotes"/>
                <w:lang w:val="en-US"/>
              </w:rPr>
              <w:t>'</w:t>
            </w:r>
            <w:r w:rsidRPr="001A1360">
              <w:rPr>
                <w:rStyle w:val="hl-string"/>
                <w:lang w:val="en-US"/>
              </w:rPr>
              <w:t>canvas</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canvas</w:t>
            </w:r>
            <w:r w:rsidRPr="001A1360">
              <w:rPr>
                <w:rStyle w:val="hl-code"/>
                <w:lang w:val="en-US"/>
              </w:rPr>
              <w:t xml:space="preserve"> = </w:t>
            </w:r>
            <w:r w:rsidRPr="001A1360">
              <w:rPr>
                <w:rStyle w:val="hl-identifier"/>
                <w:lang w:val="en-US"/>
              </w:rPr>
              <w:t>elem</w:t>
            </w:r>
            <w:r w:rsidRPr="001A1360">
              <w:rPr>
                <w:rStyle w:val="hl-code"/>
                <w:lang w:val="en-US"/>
              </w:rPr>
              <w:t>.</w:t>
            </w:r>
            <w:r w:rsidRPr="001A1360">
              <w:rPr>
                <w:rStyle w:val="hl-identifier"/>
                <w:lang w:val="en-US"/>
              </w:rPr>
              <w:t>getContext</w:t>
            </w:r>
            <w:r w:rsidRPr="001A1360">
              <w:rPr>
                <w:rStyle w:val="hl-brackets"/>
                <w:lang w:val="en-US"/>
              </w:rPr>
              <w:t>(</w:t>
            </w:r>
            <w:r w:rsidRPr="001A1360">
              <w:rPr>
                <w:rStyle w:val="hl-quotes"/>
                <w:lang w:val="en-US"/>
              </w:rPr>
              <w:t>'</w:t>
            </w:r>
            <w:r w:rsidRPr="001A1360">
              <w:rPr>
                <w:rStyle w:val="hl-string"/>
                <w:lang w:val="en-US"/>
              </w:rPr>
              <w:t>2d</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img</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createElement</w:t>
            </w:r>
            <w:r w:rsidRPr="001A1360">
              <w:rPr>
                <w:rStyle w:val="hl-brackets"/>
                <w:lang w:val="en-US"/>
              </w:rPr>
              <w:t>(</w:t>
            </w:r>
            <w:r w:rsidRPr="001A1360">
              <w:rPr>
                <w:rStyle w:val="hl-quotes"/>
                <w:lang w:val="en-US"/>
              </w:rPr>
              <w:t>'</w:t>
            </w:r>
            <w:r w:rsidRPr="001A1360">
              <w:rPr>
                <w:rStyle w:val="hl-string"/>
                <w:lang w:val="en-US"/>
              </w:rPr>
              <w:t>img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setAttribute</w:t>
            </w:r>
            <w:r w:rsidRPr="001A1360">
              <w:rPr>
                <w:rStyle w:val="hl-brackets"/>
                <w:lang w:val="en-US"/>
              </w:rPr>
              <w:t>(</w:t>
            </w:r>
            <w:r w:rsidRPr="001A1360">
              <w:rPr>
                <w:rStyle w:val="hl-quotes"/>
                <w:lang w:val="en-US"/>
              </w:rPr>
              <w:t>'</w:t>
            </w:r>
            <w:r w:rsidRPr="001A1360">
              <w:rPr>
                <w:rStyle w:val="hl-string"/>
                <w:lang w:val="en-US"/>
              </w:rPr>
              <w:t>src</w:t>
            </w:r>
            <w:r w:rsidRPr="001A1360">
              <w:rPr>
                <w:rStyle w:val="hl-quotes"/>
                <w:lang w:val="en-US"/>
              </w:rPr>
              <w:t>'</w:t>
            </w:r>
            <w:r w:rsidRPr="001A1360">
              <w:rPr>
                <w:rStyle w:val="hl-code"/>
                <w:lang w:val="en-US"/>
              </w:rPr>
              <w:t xml:space="preserve">, </w:t>
            </w:r>
            <w:r w:rsidRPr="001A1360">
              <w:rPr>
                <w:rStyle w:val="hl-quotes"/>
                <w:lang w:val="en-US"/>
              </w:rPr>
              <w:t>'</w:t>
            </w:r>
            <w:r w:rsidRPr="001A1360">
              <w:rPr>
                <w:rStyle w:val="hl-string"/>
                <w:lang w:val="en-US"/>
              </w:rPr>
              <w:t>http://www.minkbooks.com/content/snow.jpg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reserved"/>
                <w:lang w:val="en-US"/>
              </w:rPr>
              <w:t>function</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b/>
                <w:lang w:val="en-US"/>
              </w:rPr>
              <w:t>drawImage</w:t>
            </w:r>
            <w:r w:rsidRPr="001A1360">
              <w:rPr>
                <w:rStyle w:val="hl-brackets"/>
                <w:lang w:val="en-US"/>
              </w:rPr>
              <w:t>(</w:t>
            </w:r>
            <w:r w:rsidRPr="001A1360">
              <w:rPr>
                <w:rStyle w:val="hl-identifier"/>
                <w:lang w:val="en-US"/>
              </w:rPr>
              <w:t>img</w:t>
            </w:r>
            <w:r w:rsidRPr="001A1360">
              <w:rPr>
                <w:rStyle w:val="hl-code"/>
                <w:lang w:val="en-US"/>
              </w:rPr>
              <w:t xml:space="preserve">, </w:t>
            </w:r>
            <w:r w:rsidRPr="001A1360">
              <w:rPr>
                <w:rStyle w:val="hl-number"/>
                <w:lang w:val="en-US"/>
              </w:rPr>
              <w:t>135</w:t>
            </w:r>
            <w:r w:rsidRPr="001A1360">
              <w:rPr>
                <w:rStyle w:val="hl-code"/>
                <w:lang w:val="en-US"/>
              </w:rPr>
              <w:t xml:space="preserve">, </w:t>
            </w:r>
            <w:r w:rsidRPr="001A1360">
              <w:rPr>
                <w:rStyle w:val="hl-number"/>
                <w:lang w:val="en-US"/>
              </w:rPr>
              <w:t>30</w:t>
            </w:r>
            <w:r w:rsidRPr="001A1360">
              <w:rPr>
                <w:rStyle w:val="hl-code"/>
                <w:lang w:val="en-US"/>
              </w:rPr>
              <w:t xml:space="preserve">, </w:t>
            </w:r>
            <w:r w:rsidRPr="001A1360">
              <w:rPr>
                <w:rStyle w:val="hl-number"/>
                <w:lang w:val="en-US"/>
              </w:rPr>
              <w:t>50</w:t>
            </w:r>
            <w:r w:rsidRPr="001A1360">
              <w:rPr>
                <w:rStyle w:val="hl-code"/>
                <w:lang w:val="en-US"/>
              </w:rPr>
              <w:t xml:space="preserve">, </w:t>
            </w:r>
            <w:r w:rsidRPr="001A1360">
              <w:rPr>
                <w:rStyle w:val="hl-number"/>
                <w:lang w:val="en-US"/>
              </w:rPr>
              <w:t>50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200</w:t>
            </w:r>
            <w:r w:rsidRPr="001A1360">
              <w:rPr>
                <w:rStyle w:val="hl-code"/>
                <w:lang w:val="en-US"/>
              </w:rPr>
              <w:t xml:space="preserve">, </w:t>
            </w:r>
            <w:r w:rsidRPr="001A1360">
              <w:rPr>
                <w:rStyle w:val="hl-number"/>
                <w:lang w:val="en-US"/>
              </w:rPr>
              <w:t>200</w:t>
            </w:r>
            <w:r w:rsidRPr="001A1360">
              <w:rPr>
                <w:rStyle w:val="hl-brackets"/>
                <w:lang w:val="en-US"/>
              </w:rPr>
              <w:t>)</w:t>
            </w:r>
            <w:r w:rsidRPr="001A1360">
              <w:rPr>
                <w:rStyle w:val="hl-code"/>
                <w:lang w:val="en-US"/>
              </w:rPr>
              <w:t>;</w:t>
            </w:r>
          </w:p>
          <w:p w:rsidR="001A1360" w:rsidRDefault="001A1360" w:rsidP="001A1360">
            <w:pPr>
              <w:pStyle w:val="HTML0"/>
              <w:rPr>
                <w:rStyle w:val="hl-code"/>
              </w:rPr>
            </w:pPr>
            <w:r w:rsidRPr="001A1360">
              <w:rPr>
                <w:rStyle w:val="hl-code"/>
                <w:lang w:val="en-US"/>
              </w:rPr>
              <w:t xml:space="preserve">  </w:t>
            </w:r>
            <w:r>
              <w:rPr>
                <w:rStyle w:val="hl-brackets"/>
              </w:rPr>
              <w:t>})</w:t>
            </w:r>
            <w:r>
              <w:rPr>
                <w:rStyle w:val="hl-code"/>
              </w:rPr>
              <w:t>;</w:t>
            </w:r>
          </w:p>
          <w:p w:rsidR="001A1360" w:rsidRDefault="001A1360" w:rsidP="001A1360">
            <w:pPr>
              <w:pStyle w:val="HTML0"/>
              <w:rPr>
                <w:rStyle w:val="hl-code"/>
              </w:rPr>
            </w:pPr>
            <w:r>
              <w:rPr>
                <w:rStyle w:val="hl-brackets"/>
              </w:rPr>
              <w:t>}</w:t>
            </w:r>
          </w:p>
          <w:p w:rsidR="001A1360" w:rsidRDefault="001A1360" w:rsidP="001A1360">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1A1360" w:rsidRPr="002C4BEE" w:rsidRDefault="001A1360" w:rsidP="005310B9">
            <w:pPr>
              <w:pStyle w:val="HTML0"/>
              <w:rPr>
                <w:lang w:val="en-US"/>
              </w:rPr>
            </w:pPr>
          </w:p>
        </w:tc>
      </w:tr>
    </w:tbl>
    <w:p w:rsidR="001A1360" w:rsidRPr="001A1360" w:rsidRDefault="001A1360" w:rsidP="001A1360">
      <w:pPr>
        <w:pStyle w:val="af9"/>
        <w:spacing w:before="100" w:beforeAutospacing="1" w:after="100" w:afterAutospacing="1"/>
        <w:rPr>
          <w:sz w:val="28"/>
          <w:szCs w:val="28"/>
        </w:rPr>
      </w:pPr>
      <w:r w:rsidRPr="001A1360">
        <w:rPr>
          <w:sz w:val="28"/>
          <w:szCs w:val="28"/>
        </w:rPr>
        <w:t>Кроме метода drowImage(), который работает непосредственно с изображением, существует еще несколько методов, работающих с данными полученного изображения. Рассмотрим три метода для обработки изображения.</w:t>
      </w:r>
    </w:p>
    <w:p w:rsidR="001A1360" w:rsidRPr="001A1360" w:rsidRDefault="001A1360" w:rsidP="00760585">
      <w:pPr>
        <w:pStyle w:val="af9"/>
        <w:numPr>
          <w:ilvl w:val="0"/>
          <w:numId w:val="33"/>
        </w:numPr>
        <w:spacing w:before="100" w:beforeAutospacing="1" w:after="100" w:afterAutospacing="1"/>
        <w:rPr>
          <w:sz w:val="28"/>
          <w:szCs w:val="28"/>
        </w:rPr>
      </w:pPr>
      <w:r w:rsidRPr="005310B9">
        <w:rPr>
          <w:b/>
          <w:sz w:val="28"/>
          <w:szCs w:val="28"/>
          <w:lang w:val="en-US"/>
        </w:rPr>
        <w:t>getImageData</w:t>
      </w:r>
      <w:r w:rsidRPr="005310B9">
        <w:rPr>
          <w:sz w:val="28"/>
          <w:szCs w:val="28"/>
          <w:lang w:val="en-US"/>
        </w:rPr>
        <w:t xml:space="preserve">(x, y, width, height). </w:t>
      </w:r>
      <w:r w:rsidRPr="001A1360">
        <w:rPr>
          <w:sz w:val="28"/>
          <w:szCs w:val="28"/>
        </w:rPr>
        <w:t>Считывает прямоугольную часть холста и преобразует ее в массив с данными.</w:t>
      </w:r>
    </w:p>
    <w:p w:rsidR="001A1360" w:rsidRPr="001A1360" w:rsidRDefault="001A1360" w:rsidP="00760585">
      <w:pPr>
        <w:pStyle w:val="af9"/>
        <w:numPr>
          <w:ilvl w:val="0"/>
          <w:numId w:val="33"/>
        </w:numPr>
        <w:spacing w:before="100" w:beforeAutospacing="1" w:after="100" w:afterAutospacing="1"/>
        <w:rPr>
          <w:sz w:val="28"/>
          <w:szCs w:val="28"/>
        </w:rPr>
      </w:pPr>
      <w:r w:rsidRPr="001A1360">
        <w:rPr>
          <w:b/>
          <w:sz w:val="28"/>
          <w:szCs w:val="28"/>
        </w:rPr>
        <w:t>putImageData</w:t>
      </w:r>
      <w:r w:rsidRPr="001A1360">
        <w:rPr>
          <w:sz w:val="28"/>
          <w:szCs w:val="28"/>
        </w:rPr>
        <w:t>(imagedata, x, y). Превращает данные, на которые ссылается imagedata в изображение и выводит его на холст в точку с координатами x и y. Таким образом, это противоположность методу getImageData().</w:t>
      </w:r>
    </w:p>
    <w:p w:rsidR="001A1360" w:rsidRPr="001A1360" w:rsidRDefault="001A1360" w:rsidP="00760585">
      <w:pPr>
        <w:pStyle w:val="af9"/>
        <w:numPr>
          <w:ilvl w:val="0"/>
          <w:numId w:val="33"/>
        </w:numPr>
        <w:spacing w:before="100" w:beforeAutospacing="1" w:after="100" w:afterAutospacing="1"/>
        <w:rPr>
          <w:sz w:val="28"/>
          <w:szCs w:val="28"/>
        </w:rPr>
      </w:pPr>
      <w:r w:rsidRPr="001A1360">
        <w:rPr>
          <w:b/>
          <w:sz w:val="28"/>
          <w:szCs w:val="28"/>
        </w:rPr>
        <w:t>createImageData</w:t>
      </w:r>
      <w:r w:rsidRPr="001A1360">
        <w:rPr>
          <w:sz w:val="28"/>
          <w:szCs w:val="28"/>
        </w:rPr>
        <w:t>(width, height). Создает данные для пустого изображения. Все пикселы пустого изображения черные пикселы.</w:t>
      </w:r>
    </w:p>
    <w:p w:rsidR="001A1360" w:rsidRPr="001A1360" w:rsidRDefault="001A1360" w:rsidP="001A1360">
      <w:pPr>
        <w:pStyle w:val="af9"/>
        <w:spacing w:before="100" w:beforeAutospacing="1" w:after="100" w:afterAutospacing="1"/>
        <w:rPr>
          <w:sz w:val="28"/>
          <w:szCs w:val="28"/>
        </w:rPr>
      </w:pPr>
      <w:r w:rsidRPr="001A1360">
        <w:rPr>
          <w:sz w:val="28"/>
          <w:szCs w:val="28"/>
        </w:rPr>
        <w:lastRenderedPageBreak/>
        <w:t>Каждое изображение можно представить в</w:t>
      </w:r>
      <w:r w:rsidR="0051633A">
        <w:rPr>
          <w:sz w:val="28"/>
          <w:szCs w:val="28"/>
        </w:rPr>
        <w:t xml:space="preserve"> </w:t>
      </w:r>
      <w:r w:rsidRPr="001A1360">
        <w:rPr>
          <w:sz w:val="28"/>
          <w:szCs w:val="28"/>
        </w:rPr>
        <w:t>виде последовательности целых чисел, соответсвющих компонентам RGBA (по четыре значения на каждый пиксел). Группа значений, несущих такую информацию</w:t>
      </w:r>
      <w:r w:rsidR="0051633A">
        <w:rPr>
          <w:sz w:val="28"/>
          <w:szCs w:val="28"/>
        </w:rPr>
        <w:t>,</w:t>
      </w:r>
      <w:r w:rsidRPr="001A1360">
        <w:rPr>
          <w:sz w:val="28"/>
          <w:szCs w:val="28"/>
        </w:rPr>
        <w:t xml:space="preserve"> составляют одно-мерный массив. Позиция каждого из элементов массива вычисляется по формуле</w:t>
      </w:r>
    </w:p>
    <w:p w:rsidR="001A1360" w:rsidRPr="001A1360" w:rsidRDefault="001A1360" w:rsidP="001A1360">
      <w:pPr>
        <w:pStyle w:val="af9"/>
        <w:spacing w:before="100" w:beforeAutospacing="1" w:after="100" w:afterAutospacing="1"/>
        <w:rPr>
          <w:sz w:val="28"/>
          <w:szCs w:val="28"/>
        </w:rPr>
      </w:pPr>
      <w:r w:rsidRPr="001A1360">
        <w:rPr>
          <w:b/>
          <w:sz w:val="28"/>
          <w:szCs w:val="28"/>
        </w:rPr>
        <w:t>(width x 4 x Y) + (X x 4)</w:t>
      </w:r>
      <w:r w:rsidRPr="001A1360">
        <w:rPr>
          <w:sz w:val="28"/>
          <w:szCs w:val="28"/>
        </w:rPr>
        <w:t xml:space="preserve"> = соответствует красному цвету</w:t>
      </w:r>
    </w:p>
    <w:p w:rsidR="001A1360" w:rsidRPr="001A1360" w:rsidRDefault="001A1360" w:rsidP="001A1360">
      <w:pPr>
        <w:pStyle w:val="af9"/>
        <w:spacing w:before="100" w:beforeAutospacing="1" w:after="100" w:afterAutospacing="1"/>
        <w:rPr>
          <w:sz w:val="28"/>
          <w:szCs w:val="28"/>
        </w:rPr>
      </w:pPr>
      <w:r w:rsidRPr="001A1360">
        <w:rPr>
          <w:sz w:val="28"/>
          <w:szCs w:val="28"/>
        </w:rPr>
        <w:t>Результат вычислений соответствует первому пикселу. Для получения цвета для остальн</w:t>
      </w:r>
      <w:r w:rsidR="0051633A">
        <w:rPr>
          <w:sz w:val="28"/>
          <w:szCs w:val="28"/>
        </w:rPr>
        <w:t xml:space="preserve">ых компонентов </w:t>
      </w:r>
      <w:r w:rsidRPr="001A1360">
        <w:rPr>
          <w:sz w:val="28"/>
          <w:szCs w:val="28"/>
        </w:rPr>
        <w:t>необходимо прибавлять по единице для каждого компонента</w:t>
      </w:r>
    </w:p>
    <w:p w:rsidR="001A1360" w:rsidRPr="001A1360" w:rsidRDefault="001A1360" w:rsidP="001A1360">
      <w:pPr>
        <w:pStyle w:val="af9"/>
        <w:spacing w:before="100" w:beforeAutospacing="1" w:after="100" w:afterAutospacing="1"/>
        <w:rPr>
          <w:sz w:val="28"/>
          <w:szCs w:val="28"/>
        </w:rPr>
      </w:pPr>
      <w:r w:rsidRPr="001A1360">
        <w:rPr>
          <w:b/>
          <w:sz w:val="28"/>
          <w:szCs w:val="28"/>
        </w:rPr>
        <w:t>(width x 4 x Y) + (X x 4) + 1</w:t>
      </w:r>
      <w:r w:rsidRPr="001A1360">
        <w:rPr>
          <w:sz w:val="28"/>
          <w:szCs w:val="28"/>
        </w:rPr>
        <w:t xml:space="preserve"> = зеленый</w:t>
      </w:r>
    </w:p>
    <w:p w:rsidR="001A1360" w:rsidRPr="001A1360" w:rsidRDefault="001A1360" w:rsidP="001A1360">
      <w:pPr>
        <w:pStyle w:val="af9"/>
        <w:spacing w:before="100" w:beforeAutospacing="1" w:after="100" w:afterAutospacing="1"/>
        <w:rPr>
          <w:sz w:val="28"/>
          <w:szCs w:val="28"/>
        </w:rPr>
      </w:pPr>
      <w:r w:rsidRPr="001A1360">
        <w:rPr>
          <w:b/>
          <w:sz w:val="28"/>
          <w:szCs w:val="28"/>
        </w:rPr>
        <w:t>(width x 4 x Y) + (X x 4) + 2</w:t>
      </w:r>
      <w:r w:rsidRPr="001A1360">
        <w:rPr>
          <w:sz w:val="28"/>
          <w:szCs w:val="28"/>
        </w:rPr>
        <w:t xml:space="preserve"> = синий</w:t>
      </w:r>
    </w:p>
    <w:p w:rsidR="001A1360" w:rsidRDefault="001A1360" w:rsidP="001A1360">
      <w:pPr>
        <w:pStyle w:val="af9"/>
        <w:spacing w:before="100" w:beforeAutospacing="1" w:after="100" w:afterAutospacing="1"/>
        <w:rPr>
          <w:sz w:val="28"/>
          <w:szCs w:val="28"/>
        </w:rPr>
      </w:pPr>
      <w:r w:rsidRPr="001A1360">
        <w:rPr>
          <w:b/>
          <w:sz w:val="28"/>
          <w:szCs w:val="28"/>
        </w:rPr>
        <w:t>(width x 4 x Y) + (X x 4) + 3</w:t>
      </w:r>
      <w:r w:rsidRPr="001A1360">
        <w:rPr>
          <w:sz w:val="28"/>
          <w:szCs w:val="28"/>
        </w:rPr>
        <w:t xml:space="preserve"> = альфа-канал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1360" w:rsidRPr="00691905" w:rsidTr="005310B9">
        <w:tc>
          <w:tcPr>
            <w:tcW w:w="8670" w:type="dxa"/>
            <w:shd w:val="clear" w:color="auto" w:fill="9BBB59"/>
          </w:tcPr>
          <w:p w:rsidR="001A1360" w:rsidRPr="00FE4AD1" w:rsidRDefault="001A1360" w:rsidP="005310B9">
            <w:pPr>
              <w:jc w:val="center"/>
              <w:rPr>
                <w:b/>
                <w:bCs/>
                <w:color w:val="FFFEFF"/>
              </w:rPr>
            </w:pPr>
            <w:r>
              <w:rPr>
                <w:b/>
                <w:bCs/>
                <w:color w:val="FFFEFF"/>
              </w:rPr>
              <w:t>Негатив изображения</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24</w:t>
            </w:r>
          </w:p>
        </w:tc>
      </w:tr>
      <w:tr w:rsidR="001A1360" w:rsidRPr="0021099E" w:rsidTr="005310B9">
        <w:trPr>
          <w:trHeight w:val="359"/>
        </w:trPr>
        <w:tc>
          <w:tcPr>
            <w:tcW w:w="8670" w:type="dxa"/>
          </w:tcPr>
          <w:p w:rsidR="001A1360" w:rsidRPr="001A1360" w:rsidRDefault="001A1360" w:rsidP="001A1360">
            <w:pPr>
              <w:pStyle w:val="HTML0"/>
              <w:rPr>
                <w:rStyle w:val="hl-code"/>
                <w:lang w:val="en-US"/>
              </w:rPr>
            </w:pPr>
            <w:r w:rsidRPr="001A1360">
              <w:rPr>
                <w:rStyle w:val="hl-reserved"/>
                <w:lang w:val="en-US"/>
              </w:rPr>
              <w:t>var</w:t>
            </w:r>
            <w:r w:rsidRPr="001A1360">
              <w:rPr>
                <w:rStyle w:val="hl-code"/>
                <w:lang w:val="en-US"/>
              </w:rPr>
              <w:t xml:space="preserve"> </w:t>
            </w:r>
            <w:r w:rsidRPr="001A1360">
              <w:rPr>
                <w:rStyle w:val="hl-identifier"/>
                <w:lang w:val="en-US"/>
              </w:rPr>
              <w:t>canvas</w:t>
            </w:r>
            <w:r w:rsidRPr="001A1360">
              <w:rPr>
                <w:rStyle w:val="hl-code"/>
                <w:lang w:val="en-US"/>
              </w:rPr>
              <w:t xml:space="preserve">, </w:t>
            </w:r>
            <w:r w:rsidRPr="001A1360">
              <w:rPr>
                <w:rStyle w:val="hl-identifier"/>
                <w:lang w:val="en-US"/>
              </w:rPr>
              <w:t>img</w:t>
            </w:r>
            <w:r w:rsidRPr="001A1360">
              <w:rPr>
                <w:rStyle w:val="hl-code"/>
                <w:lang w:val="en-US"/>
              </w:rPr>
              <w:t>;</w:t>
            </w:r>
          </w:p>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lang w:val="en-US"/>
              </w:rPr>
              <w:t>initiate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elem</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getElementById</w:t>
            </w:r>
            <w:r w:rsidRPr="001A1360">
              <w:rPr>
                <w:rStyle w:val="hl-brackets"/>
                <w:lang w:val="en-US"/>
              </w:rPr>
              <w:t>(</w:t>
            </w:r>
            <w:r w:rsidRPr="001A1360">
              <w:rPr>
                <w:rStyle w:val="hl-quotes"/>
                <w:lang w:val="en-US"/>
              </w:rPr>
              <w:t>'</w:t>
            </w:r>
            <w:r w:rsidRPr="001A1360">
              <w:rPr>
                <w:rStyle w:val="hl-string"/>
                <w:lang w:val="en-US"/>
              </w:rPr>
              <w:t>canvas</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 xml:space="preserve"> = </w:t>
            </w:r>
            <w:r w:rsidRPr="001A1360">
              <w:rPr>
                <w:rStyle w:val="hl-identifier"/>
                <w:lang w:val="en-US"/>
              </w:rPr>
              <w:t>elem</w:t>
            </w:r>
            <w:r w:rsidRPr="001A1360">
              <w:rPr>
                <w:rStyle w:val="hl-code"/>
                <w:lang w:val="en-US"/>
              </w:rPr>
              <w:t>.</w:t>
            </w:r>
            <w:r w:rsidRPr="001A1360">
              <w:rPr>
                <w:rStyle w:val="hl-identifier"/>
                <w:lang w:val="en-US"/>
              </w:rPr>
              <w:t>getContext</w:t>
            </w:r>
            <w:r w:rsidRPr="001A1360">
              <w:rPr>
                <w:rStyle w:val="hl-brackets"/>
                <w:lang w:val="en-US"/>
              </w:rPr>
              <w:t>(</w:t>
            </w:r>
            <w:r w:rsidRPr="001A1360">
              <w:rPr>
                <w:rStyle w:val="hl-quotes"/>
                <w:lang w:val="en-US"/>
              </w:rPr>
              <w:t>'</w:t>
            </w:r>
            <w:r w:rsidRPr="001A1360">
              <w:rPr>
                <w:rStyle w:val="hl-string"/>
                <w:lang w:val="en-US"/>
              </w:rPr>
              <w:t>2d</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createElement</w:t>
            </w:r>
            <w:r w:rsidRPr="001A1360">
              <w:rPr>
                <w:rStyle w:val="hl-brackets"/>
                <w:lang w:val="en-US"/>
              </w:rPr>
              <w:t>(</w:t>
            </w:r>
            <w:r w:rsidRPr="001A1360">
              <w:rPr>
                <w:rStyle w:val="hl-quotes"/>
                <w:lang w:val="en-US"/>
              </w:rPr>
              <w:t>'</w:t>
            </w:r>
            <w:r w:rsidRPr="001A1360">
              <w:rPr>
                <w:rStyle w:val="hl-string"/>
                <w:lang w:val="en-US"/>
              </w:rPr>
              <w:t>img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setAttribute</w:t>
            </w:r>
            <w:r w:rsidRPr="001A1360">
              <w:rPr>
                <w:rStyle w:val="hl-brackets"/>
                <w:lang w:val="en-US"/>
              </w:rPr>
              <w:t>(</w:t>
            </w:r>
            <w:r w:rsidRPr="001A1360">
              <w:rPr>
                <w:rStyle w:val="hl-quotes"/>
                <w:lang w:val="en-US"/>
              </w:rPr>
              <w:t>'</w:t>
            </w:r>
            <w:r w:rsidRPr="001A1360">
              <w:rPr>
                <w:rStyle w:val="hl-string"/>
                <w:lang w:val="en-US"/>
              </w:rPr>
              <w:t>src</w:t>
            </w:r>
            <w:r w:rsidRPr="001A1360">
              <w:rPr>
                <w:rStyle w:val="hl-quotes"/>
                <w:lang w:val="en-US"/>
              </w:rPr>
              <w:t>'</w:t>
            </w:r>
            <w:r w:rsidRPr="001A1360">
              <w:rPr>
                <w:rStyle w:val="hl-code"/>
                <w:lang w:val="en-US"/>
              </w:rPr>
              <w:t xml:space="preserve">, </w:t>
            </w:r>
            <w:r w:rsidRPr="001A1360">
              <w:rPr>
                <w:rStyle w:val="hl-quotes"/>
                <w:lang w:val="en-US"/>
              </w:rPr>
              <w:t>'</w:t>
            </w:r>
            <w:r w:rsidRPr="001A1360">
              <w:rPr>
                <w:rStyle w:val="hl-string"/>
                <w:lang w:val="en-US"/>
              </w:rPr>
              <w:t>snow.jpg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identifier"/>
                <w:lang w:val="en-US"/>
              </w:rPr>
              <w:t>modimage</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brackets"/>
                <w:lang w:val="en-US"/>
              </w:rPr>
              <w:t>}</w:t>
            </w:r>
          </w:p>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b/>
                <w:lang w:val="en-US"/>
              </w:rPr>
              <w:t>modimage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lang w:val="en-US"/>
              </w:rPr>
              <w:t>drawImage</w:t>
            </w:r>
            <w:r w:rsidRPr="001A1360">
              <w:rPr>
                <w:rStyle w:val="hl-brackets"/>
                <w:lang w:val="en-US"/>
              </w:rPr>
              <w:t>(</w:t>
            </w:r>
            <w:r w:rsidRPr="001A1360">
              <w:rPr>
                <w:rStyle w:val="hl-identifier"/>
                <w:lang w:val="en-US"/>
              </w:rPr>
              <w:t>img</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info</w:t>
            </w:r>
            <w:r w:rsidRPr="001A1360">
              <w:rPr>
                <w:rStyle w:val="hl-code"/>
                <w:lang w:val="en-US"/>
              </w:rPr>
              <w:t xml:space="preserve"> = </w:t>
            </w:r>
            <w:r w:rsidRPr="001A1360">
              <w:rPr>
                <w:rStyle w:val="hl-identifier"/>
                <w:lang w:val="en-US"/>
              </w:rPr>
              <w:t>canvas</w:t>
            </w:r>
            <w:r w:rsidRPr="001A1360">
              <w:rPr>
                <w:rStyle w:val="hl-code"/>
                <w:lang w:val="en-US"/>
              </w:rPr>
              <w:t>.</w:t>
            </w:r>
            <w:r w:rsidRPr="001A1360">
              <w:rPr>
                <w:rStyle w:val="hl-identifier"/>
                <w:lang w:val="en-US"/>
              </w:rPr>
              <w:t>getImageData</w:t>
            </w:r>
            <w:r w:rsidRPr="001A1360">
              <w:rPr>
                <w:rStyle w:val="hl-brackets"/>
                <w:lang w:val="en-US"/>
              </w:rPr>
              <w:t>(</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175</w:t>
            </w:r>
            <w:r w:rsidRPr="001A1360">
              <w:rPr>
                <w:rStyle w:val="hl-code"/>
                <w:lang w:val="en-US"/>
              </w:rPr>
              <w:t xml:space="preserve">, </w:t>
            </w:r>
            <w:r w:rsidRPr="001A1360">
              <w:rPr>
                <w:rStyle w:val="hl-number"/>
                <w:lang w:val="en-US"/>
              </w:rPr>
              <w:t>262</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pos</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for</w:t>
            </w:r>
            <w:r w:rsidRPr="001A1360">
              <w:rPr>
                <w:rStyle w:val="hl-brackets"/>
                <w:lang w:val="en-US"/>
              </w:rPr>
              <w:t>(</w:t>
            </w:r>
            <w:r w:rsidRPr="001A1360">
              <w:rPr>
                <w:rStyle w:val="hl-reserved"/>
                <w:lang w:val="en-US"/>
              </w:rPr>
              <w:t>var</w:t>
            </w:r>
            <w:r w:rsidRPr="001A1360">
              <w:rPr>
                <w:rStyle w:val="hl-code"/>
                <w:lang w:val="en-US"/>
              </w:rPr>
              <w:t xml:space="preserve"> </w:t>
            </w:r>
            <w:r w:rsidRPr="001A1360">
              <w:rPr>
                <w:rStyle w:val="hl-identifier"/>
                <w:lang w:val="en-US"/>
              </w:rPr>
              <w:t>x</w:t>
            </w:r>
            <w:r w:rsidRPr="001A1360">
              <w:rPr>
                <w:rStyle w:val="hl-code"/>
                <w:lang w:val="en-US"/>
              </w:rPr>
              <w:t xml:space="preserve"> = </w:t>
            </w:r>
            <w:r w:rsidRPr="001A1360">
              <w:rPr>
                <w:rStyle w:val="hl-number"/>
                <w:lang w:val="en-US"/>
              </w:rPr>
              <w:t>0</w:t>
            </w:r>
            <w:r w:rsidRPr="001A1360">
              <w:rPr>
                <w:rStyle w:val="hl-code"/>
                <w:lang w:val="en-US"/>
              </w:rPr>
              <w:t xml:space="preserve">; </w:t>
            </w:r>
            <w:r w:rsidRPr="001A1360">
              <w:rPr>
                <w:rStyle w:val="hl-identifier"/>
                <w:lang w:val="en-US"/>
              </w:rPr>
              <w:t>x</w:t>
            </w:r>
            <w:r w:rsidRPr="001A1360">
              <w:rPr>
                <w:rStyle w:val="hl-code"/>
                <w:lang w:val="en-US"/>
              </w:rPr>
              <w:t xml:space="preserve"> &lt; </w:t>
            </w:r>
            <w:r w:rsidRPr="001A1360">
              <w:rPr>
                <w:rStyle w:val="hl-number"/>
                <w:lang w:val="en-US"/>
              </w:rPr>
              <w:t>175</w:t>
            </w:r>
            <w:r w:rsidRPr="001A1360">
              <w:rPr>
                <w:rStyle w:val="hl-code"/>
                <w:lang w:val="en-US"/>
              </w:rPr>
              <w:t xml:space="preserve">; </w:t>
            </w:r>
            <w:r w:rsidRPr="001A1360">
              <w:rPr>
                <w:rStyle w:val="hl-identifier"/>
                <w:lang w:val="en-US"/>
              </w:rPr>
              <w:t>x</w:t>
            </w:r>
            <w:r w:rsidRPr="001A1360">
              <w:rPr>
                <w:rStyle w:val="hl-code"/>
                <w:lang w:val="en-US"/>
              </w:rPr>
              <w:t>++</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for</w:t>
            </w:r>
            <w:r w:rsidRPr="001A1360">
              <w:rPr>
                <w:rStyle w:val="hl-brackets"/>
                <w:lang w:val="en-US"/>
              </w:rPr>
              <w:t>(</w:t>
            </w:r>
            <w:r w:rsidRPr="001A1360">
              <w:rPr>
                <w:rStyle w:val="hl-reserved"/>
                <w:lang w:val="en-US"/>
              </w:rPr>
              <w:t>var</w:t>
            </w:r>
            <w:r w:rsidRPr="001A1360">
              <w:rPr>
                <w:rStyle w:val="hl-code"/>
                <w:lang w:val="en-US"/>
              </w:rPr>
              <w:t xml:space="preserve"> </w:t>
            </w:r>
            <w:r w:rsidRPr="001A1360">
              <w:rPr>
                <w:rStyle w:val="hl-identifier"/>
                <w:lang w:val="en-US"/>
              </w:rPr>
              <w:t>y</w:t>
            </w:r>
            <w:r w:rsidRPr="001A1360">
              <w:rPr>
                <w:rStyle w:val="hl-code"/>
                <w:lang w:val="en-US"/>
              </w:rPr>
              <w:t xml:space="preserve"> = </w:t>
            </w:r>
            <w:r w:rsidRPr="001A1360">
              <w:rPr>
                <w:rStyle w:val="hl-number"/>
                <w:lang w:val="en-US"/>
              </w:rPr>
              <w:t>0</w:t>
            </w:r>
            <w:r w:rsidRPr="001A1360">
              <w:rPr>
                <w:rStyle w:val="hl-code"/>
                <w:lang w:val="en-US"/>
              </w:rPr>
              <w:t xml:space="preserve">; </w:t>
            </w:r>
            <w:r w:rsidRPr="001A1360">
              <w:rPr>
                <w:rStyle w:val="hl-identifier"/>
                <w:lang w:val="en-US"/>
              </w:rPr>
              <w:t>y</w:t>
            </w:r>
            <w:r w:rsidRPr="001A1360">
              <w:rPr>
                <w:rStyle w:val="hl-code"/>
                <w:lang w:val="en-US"/>
              </w:rPr>
              <w:t xml:space="preserve"> &lt; </w:t>
            </w:r>
            <w:r w:rsidRPr="001A1360">
              <w:rPr>
                <w:rStyle w:val="hl-number"/>
                <w:lang w:val="en-US"/>
              </w:rPr>
              <w:t>262</w:t>
            </w:r>
            <w:r w:rsidRPr="001A1360">
              <w:rPr>
                <w:rStyle w:val="hl-code"/>
                <w:lang w:val="en-US"/>
              </w:rPr>
              <w:t xml:space="preserve">; </w:t>
            </w:r>
            <w:r w:rsidRPr="001A1360">
              <w:rPr>
                <w:rStyle w:val="hl-identifier"/>
                <w:lang w:val="en-US"/>
              </w:rPr>
              <w:t>y</w:t>
            </w:r>
            <w:r w:rsidRPr="001A1360">
              <w:rPr>
                <w:rStyle w:val="hl-code"/>
                <w:lang w:val="en-US"/>
              </w:rPr>
              <w:t>++</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pos</w:t>
            </w:r>
            <w:r w:rsidRPr="001A1360">
              <w:rPr>
                <w:rStyle w:val="hl-code"/>
                <w:lang w:val="en-US"/>
              </w:rPr>
              <w:t xml:space="preserve"> = </w:t>
            </w:r>
            <w:r w:rsidRPr="001A1360">
              <w:rPr>
                <w:rStyle w:val="hl-brackets"/>
                <w:lang w:val="en-US"/>
              </w:rPr>
              <w:t>(</w:t>
            </w:r>
            <w:r w:rsidRPr="001A1360">
              <w:rPr>
                <w:rStyle w:val="hl-identifier"/>
                <w:lang w:val="en-US"/>
              </w:rPr>
              <w:t>info</w:t>
            </w:r>
            <w:r w:rsidRPr="001A1360">
              <w:rPr>
                <w:rStyle w:val="hl-code"/>
                <w:lang w:val="en-US"/>
              </w:rPr>
              <w:t>.</w:t>
            </w:r>
            <w:r w:rsidRPr="001A1360">
              <w:rPr>
                <w:rStyle w:val="hl-identifier"/>
                <w:lang w:val="en-US"/>
              </w:rPr>
              <w:t>width</w:t>
            </w:r>
            <w:r w:rsidRPr="001A1360">
              <w:rPr>
                <w:rStyle w:val="hl-code"/>
                <w:lang w:val="en-US"/>
              </w:rPr>
              <w:t xml:space="preserve"> * </w:t>
            </w:r>
            <w:r w:rsidRPr="001A1360">
              <w:rPr>
                <w:rStyle w:val="hl-number"/>
                <w:lang w:val="en-US"/>
              </w:rPr>
              <w:t>4</w:t>
            </w:r>
            <w:r w:rsidRPr="001A1360">
              <w:rPr>
                <w:rStyle w:val="hl-code"/>
                <w:lang w:val="en-US"/>
              </w:rPr>
              <w:t xml:space="preserve"> * </w:t>
            </w:r>
            <w:r w:rsidRPr="001A1360">
              <w:rPr>
                <w:rStyle w:val="hl-identifier"/>
                <w:lang w:val="en-US"/>
              </w:rPr>
              <w:t>y</w:t>
            </w:r>
            <w:r w:rsidRPr="001A1360">
              <w:rPr>
                <w:rStyle w:val="hl-brackets"/>
                <w:lang w:val="en-US"/>
              </w:rPr>
              <w:t>)</w:t>
            </w:r>
            <w:r w:rsidRPr="001A1360">
              <w:rPr>
                <w:rStyle w:val="hl-code"/>
                <w:lang w:val="en-US"/>
              </w:rPr>
              <w:t xml:space="preserve"> + </w:t>
            </w:r>
            <w:r w:rsidRPr="001A1360">
              <w:rPr>
                <w:rStyle w:val="hl-brackets"/>
                <w:lang w:val="en-US"/>
              </w:rPr>
              <w:t>(</w:t>
            </w:r>
            <w:r w:rsidRPr="001A1360">
              <w:rPr>
                <w:rStyle w:val="hl-identifier"/>
                <w:lang w:val="en-US"/>
              </w:rPr>
              <w:t>x</w:t>
            </w:r>
            <w:r w:rsidRPr="001A1360">
              <w:rPr>
                <w:rStyle w:val="hl-code"/>
                <w:lang w:val="en-US"/>
              </w:rPr>
              <w:t xml:space="preserve"> * </w:t>
            </w:r>
            <w:r w:rsidRPr="001A1360">
              <w:rPr>
                <w:rStyle w:val="hl-number"/>
                <w:lang w:val="en-US"/>
              </w:rPr>
              <w:t>4</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brackets"/>
                <w:lang w:val="en-US"/>
              </w:rPr>
              <w:t>]</w:t>
            </w:r>
            <w:r w:rsidRPr="001A1360">
              <w:rPr>
                <w:rStyle w:val="hl-code"/>
                <w:lang w:val="en-US"/>
              </w:rPr>
              <w:t xml:space="preserve"> = </w:t>
            </w:r>
            <w:r w:rsidRPr="001A1360">
              <w:rPr>
                <w:rStyle w:val="hl-number"/>
                <w:lang w:val="en-US"/>
              </w:rPr>
              <w:t>255</w:t>
            </w:r>
            <w:r w:rsidRPr="001A1360">
              <w:rPr>
                <w:rStyle w:val="hl-code"/>
                <w:lang w:val="en-US"/>
              </w:rPr>
              <w:t xml:space="preserve"> -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1</w:t>
            </w:r>
            <w:r w:rsidRPr="001A1360">
              <w:rPr>
                <w:rStyle w:val="hl-brackets"/>
                <w:lang w:val="en-US"/>
              </w:rPr>
              <w:t>]</w:t>
            </w:r>
            <w:r w:rsidRPr="001A1360">
              <w:rPr>
                <w:rStyle w:val="hl-code"/>
                <w:lang w:val="en-US"/>
              </w:rPr>
              <w:t xml:space="preserve"> = </w:t>
            </w:r>
            <w:r w:rsidRPr="001A1360">
              <w:rPr>
                <w:rStyle w:val="hl-number"/>
                <w:lang w:val="en-US"/>
              </w:rPr>
              <w:t>255</w:t>
            </w:r>
            <w:r w:rsidRPr="001A1360">
              <w:rPr>
                <w:rStyle w:val="hl-code"/>
                <w:lang w:val="en-US"/>
              </w:rPr>
              <w:t xml:space="preserve"> -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1</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2</w:t>
            </w:r>
            <w:r w:rsidRPr="001A1360">
              <w:rPr>
                <w:rStyle w:val="hl-brackets"/>
                <w:lang w:val="en-US"/>
              </w:rPr>
              <w:t>]</w:t>
            </w:r>
            <w:r w:rsidRPr="001A1360">
              <w:rPr>
                <w:rStyle w:val="hl-code"/>
                <w:lang w:val="en-US"/>
              </w:rPr>
              <w:t xml:space="preserve"> = </w:t>
            </w:r>
            <w:r w:rsidRPr="001A1360">
              <w:rPr>
                <w:rStyle w:val="hl-number"/>
                <w:lang w:val="en-US"/>
              </w:rPr>
              <w:t>255</w:t>
            </w:r>
            <w:r w:rsidRPr="001A1360">
              <w:rPr>
                <w:rStyle w:val="hl-code"/>
                <w:lang w:val="en-US"/>
              </w:rPr>
              <w:t xml:space="preserve"> -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2</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lang w:val="en-US"/>
              </w:rPr>
              <w:t>putImageData</w:t>
            </w:r>
            <w:r w:rsidRPr="001A1360">
              <w:rPr>
                <w:rStyle w:val="hl-brackets"/>
                <w:lang w:val="en-US"/>
              </w:rPr>
              <w:t>(</w:t>
            </w:r>
            <w:r w:rsidRPr="001A1360">
              <w:rPr>
                <w:rStyle w:val="hl-identifier"/>
                <w:lang w:val="en-US"/>
              </w:rPr>
              <w:t>info</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brackets"/>
                <w:lang w:val="en-US"/>
              </w:rPr>
              <w:t>}</w:t>
            </w:r>
          </w:p>
          <w:p w:rsidR="001A1360" w:rsidRPr="001A1360" w:rsidRDefault="001A1360" w:rsidP="001A1360">
            <w:pPr>
              <w:pStyle w:val="HTML0"/>
              <w:rPr>
                <w:lang w:val="en-US"/>
              </w:rPr>
            </w:pP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identifier"/>
                <w:lang w:val="en-US"/>
              </w:rPr>
              <w:t>initiate</w:t>
            </w:r>
            <w:r w:rsidRPr="001A1360">
              <w:rPr>
                <w:rStyle w:val="hl-brackets"/>
                <w:lang w:val="en-US"/>
              </w:rPr>
              <w:t>)</w:t>
            </w:r>
            <w:r w:rsidRPr="001A1360">
              <w:rPr>
                <w:rStyle w:val="hl-code"/>
                <w:lang w:val="en-US"/>
              </w:rPr>
              <w:t>;</w:t>
            </w:r>
          </w:p>
          <w:p w:rsidR="001A1360" w:rsidRPr="002C4BEE" w:rsidRDefault="001A1360" w:rsidP="005310B9">
            <w:pPr>
              <w:pStyle w:val="HTML0"/>
              <w:rPr>
                <w:lang w:val="en-US"/>
              </w:rPr>
            </w:pPr>
          </w:p>
        </w:tc>
      </w:tr>
    </w:tbl>
    <w:p w:rsidR="001A1360" w:rsidRPr="001A1360" w:rsidRDefault="001A1360" w:rsidP="001A1360">
      <w:pPr>
        <w:pStyle w:val="af9"/>
        <w:spacing w:before="100" w:beforeAutospacing="1" w:after="100" w:afterAutospacing="1"/>
        <w:rPr>
          <w:sz w:val="28"/>
          <w:szCs w:val="28"/>
        </w:rPr>
      </w:pPr>
      <w:r w:rsidRPr="001A1360">
        <w:rPr>
          <w:sz w:val="28"/>
          <w:szCs w:val="28"/>
        </w:rPr>
        <w:t xml:space="preserve">Ширина изображения в примере равна 350 </w:t>
      </w:r>
      <w:r w:rsidRPr="001A1360">
        <w:rPr>
          <w:sz w:val="28"/>
          <w:szCs w:val="28"/>
          <w:lang w:val="en-US"/>
        </w:rPr>
        <w:t>px</w:t>
      </w:r>
      <w:r w:rsidRPr="001A1360">
        <w:rPr>
          <w:sz w:val="28"/>
          <w:szCs w:val="28"/>
        </w:rPr>
        <w:t xml:space="preserve">, высота — 262 </w:t>
      </w:r>
      <w:r w:rsidRPr="001A1360">
        <w:rPr>
          <w:sz w:val="28"/>
          <w:szCs w:val="28"/>
          <w:lang w:val="en-US"/>
        </w:rPr>
        <w:t>px</w:t>
      </w:r>
      <w:r w:rsidRPr="001A1360">
        <w:rPr>
          <w:sz w:val="28"/>
          <w:szCs w:val="28"/>
        </w:rPr>
        <w:t xml:space="preserve">. Поэтому, передавая методу </w:t>
      </w:r>
      <w:r w:rsidRPr="001A1360">
        <w:rPr>
          <w:sz w:val="28"/>
          <w:szCs w:val="28"/>
          <w:lang w:val="en-US"/>
        </w:rPr>
        <w:t>getImageData</w:t>
      </w:r>
      <w:r w:rsidRPr="001A1360">
        <w:rPr>
          <w:sz w:val="28"/>
          <w:szCs w:val="28"/>
        </w:rPr>
        <w:t xml:space="preserve"> параметры (0, 0, 175, 262), мы вырезаем половину исходного изображения. Вырезанное изображение сохраняется в переменную </w:t>
      </w:r>
      <w:r w:rsidRPr="001A1360">
        <w:rPr>
          <w:sz w:val="28"/>
          <w:szCs w:val="28"/>
          <w:lang w:val="en-US"/>
        </w:rPr>
        <w:t>info</w:t>
      </w:r>
      <w:r w:rsidRPr="001A1360">
        <w:rPr>
          <w:sz w:val="28"/>
          <w:szCs w:val="28"/>
        </w:rPr>
        <w:t xml:space="preserve">. Метод </w:t>
      </w:r>
      <w:r w:rsidRPr="001A1360">
        <w:rPr>
          <w:sz w:val="28"/>
          <w:szCs w:val="28"/>
          <w:lang w:val="en-US"/>
        </w:rPr>
        <w:t>getImageData</w:t>
      </w:r>
      <w:r w:rsidRPr="001A1360">
        <w:rPr>
          <w:sz w:val="28"/>
          <w:szCs w:val="28"/>
        </w:rPr>
        <w:t xml:space="preserve"> возвращает объект, который можно обработать, обратившись к его свойствам </w:t>
      </w:r>
      <w:r w:rsidRPr="001A1360">
        <w:rPr>
          <w:sz w:val="28"/>
          <w:szCs w:val="28"/>
          <w:lang w:val="en-US"/>
        </w:rPr>
        <w:t>width</w:t>
      </w:r>
      <w:r w:rsidRPr="001A1360">
        <w:rPr>
          <w:sz w:val="28"/>
          <w:szCs w:val="28"/>
        </w:rPr>
        <w:t xml:space="preserve">, </w:t>
      </w:r>
      <w:r w:rsidRPr="001A1360">
        <w:rPr>
          <w:sz w:val="28"/>
          <w:szCs w:val="28"/>
          <w:lang w:val="en-US"/>
        </w:rPr>
        <w:t>height</w:t>
      </w:r>
      <w:r w:rsidRPr="001A1360">
        <w:rPr>
          <w:sz w:val="28"/>
          <w:szCs w:val="28"/>
        </w:rPr>
        <w:t xml:space="preserve">, </w:t>
      </w:r>
      <w:r w:rsidRPr="001A1360">
        <w:rPr>
          <w:sz w:val="28"/>
          <w:szCs w:val="28"/>
          <w:lang w:val="en-US"/>
        </w:rPr>
        <w:t>data</w:t>
      </w:r>
      <w:r w:rsidRPr="001A1360">
        <w:rPr>
          <w:sz w:val="28"/>
          <w:szCs w:val="28"/>
        </w:rPr>
        <w:t>.</w:t>
      </w:r>
    </w:p>
    <w:p w:rsidR="001A1360" w:rsidRPr="001A1360" w:rsidRDefault="001A1360" w:rsidP="001A1360">
      <w:pPr>
        <w:pStyle w:val="af9"/>
        <w:spacing w:before="100" w:beforeAutospacing="1" w:after="100" w:afterAutospacing="1"/>
        <w:rPr>
          <w:sz w:val="28"/>
          <w:szCs w:val="28"/>
        </w:rPr>
      </w:pPr>
      <w:r w:rsidRPr="001A1360">
        <w:rPr>
          <w:sz w:val="28"/>
          <w:szCs w:val="28"/>
        </w:rPr>
        <w:t xml:space="preserve">Далее, для того, чтобы создать негатив изображения, необходимо обработать каждый пиксел исходной части изображения. Для описания каждого цвета </w:t>
      </w:r>
      <w:r w:rsidRPr="001A1360">
        <w:rPr>
          <w:sz w:val="28"/>
          <w:szCs w:val="28"/>
        </w:rPr>
        <w:lastRenderedPageBreak/>
        <w:t xml:space="preserve">используется значение от 0 до 255. Следовательно, чтобы получить негатив цвета, нужно вычесть из 255 значение цвета </w:t>
      </w:r>
    </w:p>
    <w:p w:rsidR="001A1360" w:rsidRPr="001A1360" w:rsidRDefault="001A1360" w:rsidP="001A1360">
      <w:pPr>
        <w:pStyle w:val="af9"/>
        <w:spacing w:before="100" w:beforeAutospacing="1" w:after="100" w:afterAutospacing="1"/>
        <w:rPr>
          <w:b/>
          <w:sz w:val="28"/>
          <w:szCs w:val="28"/>
        </w:rPr>
      </w:pPr>
      <w:r w:rsidRPr="001A1360">
        <w:rPr>
          <w:b/>
          <w:sz w:val="28"/>
          <w:szCs w:val="28"/>
        </w:rPr>
        <w:t>негатив = 255 — цвет</w:t>
      </w:r>
    </w:p>
    <w:p w:rsidR="001A1360" w:rsidRPr="001A1360" w:rsidRDefault="001A1360" w:rsidP="001A1360">
      <w:pPr>
        <w:pStyle w:val="af9"/>
        <w:spacing w:before="100" w:beforeAutospacing="1" w:after="100" w:afterAutospacing="1"/>
        <w:rPr>
          <w:sz w:val="28"/>
          <w:szCs w:val="28"/>
        </w:rPr>
      </w:pPr>
      <w:r w:rsidRPr="001A1360">
        <w:rPr>
          <w:sz w:val="28"/>
          <w:szCs w:val="28"/>
        </w:rPr>
        <w:t>Данные вычисления необходимо выполнить для каждого пиксела. Поэтому мы создали два цикла (один для строк, второй для столбцов).</w:t>
      </w:r>
    </w:p>
    <w:p w:rsidR="001A1360" w:rsidRPr="001A1360" w:rsidRDefault="001A1360" w:rsidP="001A1360">
      <w:pPr>
        <w:pStyle w:val="af9"/>
        <w:spacing w:before="100" w:beforeAutospacing="1" w:after="100" w:afterAutospacing="1"/>
        <w:rPr>
          <w:sz w:val="28"/>
          <w:szCs w:val="28"/>
        </w:rPr>
      </w:pPr>
      <w:r w:rsidRPr="001A1360">
        <w:rPr>
          <w:sz w:val="28"/>
          <w:szCs w:val="28"/>
        </w:rPr>
        <w:t xml:space="preserve">После того, как все пикселы пройдут обработку, переменная </w:t>
      </w:r>
      <w:r w:rsidRPr="001A1360">
        <w:rPr>
          <w:sz w:val="28"/>
          <w:szCs w:val="28"/>
          <w:lang w:val="en-US"/>
        </w:rPr>
        <w:t>info</w:t>
      </w:r>
      <w:r w:rsidRPr="001A1360">
        <w:rPr>
          <w:sz w:val="28"/>
          <w:szCs w:val="28"/>
        </w:rPr>
        <w:t xml:space="preserve"> с новыми изображениями отправляется на холст. Обработанное изображение выводится в той же позиции, где находится исходное.</w:t>
      </w:r>
    </w:p>
    <w:p w:rsidR="001A1360" w:rsidRDefault="00760585" w:rsidP="00210325">
      <w:pPr>
        <w:pStyle w:val="af9"/>
        <w:spacing w:before="100" w:beforeAutospacing="1" w:after="100" w:afterAutospacing="1"/>
        <w:jc w:val="center"/>
        <w:rPr>
          <w:sz w:val="28"/>
          <w:szCs w:val="28"/>
        </w:rPr>
      </w:pPr>
      <w:r>
        <w:rPr>
          <w:noProof/>
          <w:sz w:val="28"/>
          <w:szCs w:val="28"/>
          <w:lang w:eastAsia="ru-RU" w:bidi="ar-SA"/>
        </w:rPr>
        <w:drawing>
          <wp:inline distT="0" distB="0" distL="0" distR="0" wp14:anchorId="19894C1A" wp14:editId="4339390B">
            <wp:extent cx="3448685" cy="2560320"/>
            <wp:effectExtent l="0" t="0" r="0" b="0"/>
            <wp:docPr id="17" name="Рисунок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685" cy="2560320"/>
                    </a:xfrm>
                    <a:prstGeom prst="rect">
                      <a:avLst/>
                    </a:prstGeom>
                    <a:noFill/>
                    <a:ln>
                      <a:noFill/>
                    </a:ln>
                  </pic:spPr>
                </pic:pic>
              </a:graphicData>
            </a:graphic>
          </wp:inline>
        </w:drawing>
      </w:r>
    </w:p>
    <w:p w:rsidR="00210325" w:rsidRPr="00210325" w:rsidRDefault="00210325" w:rsidP="002C4BEE">
      <w:pPr>
        <w:pStyle w:val="af9"/>
        <w:spacing w:before="100" w:beforeAutospacing="1" w:after="100" w:afterAutospacing="1"/>
        <w:rPr>
          <w:b/>
          <w:sz w:val="28"/>
          <w:szCs w:val="28"/>
        </w:rPr>
      </w:pPr>
      <w:r w:rsidRPr="00210325">
        <w:rPr>
          <w:b/>
          <w:sz w:val="28"/>
          <w:szCs w:val="28"/>
        </w:rPr>
        <w:t>Узоры</w:t>
      </w:r>
    </w:p>
    <w:p w:rsidR="00210325" w:rsidRPr="00210325" w:rsidRDefault="00210325" w:rsidP="00210325">
      <w:pPr>
        <w:pStyle w:val="af9"/>
        <w:spacing w:before="100" w:beforeAutospacing="1" w:after="100" w:afterAutospacing="1"/>
        <w:rPr>
          <w:sz w:val="28"/>
          <w:szCs w:val="28"/>
        </w:rPr>
      </w:pPr>
      <w:r w:rsidRPr="00210325">
        <w:rPr>
          <w:sz w:val="28"/>
          <w:szCs w:val="28"/>
        </w:rPr>
        <w:t>Процедура добавления узоров аналогична работе с градиентами: нужно создать узор с помощью метода createPattern().</w:t>
      </w:r>
    </w:p>
    <w:p w:rsidR="00210325" w:rsidRDefault="00210325" w:rsidP="00210325">
      <w:pPr>
        <w:pStyle w:val="af9"/>
        <w:spacing w:before="100" w:beforeAutospacing="1" w:after="100" w:afterAutospacing="1"/>
        <w:rPr>
          <w:sz w:val="28"/>
          <w:szCs w:val="28"/>
        </w:rPr>
      </w:pPr>
      <w:r w:rsidRPr="00210325">
        <w:rPr>
          <w:sz w:val="28"/>
          <w:szCs w:val="28"/>
        </w:rPr>
        <w:t>createPattern(image, type), где атрибут image предоставляет собой ссылку на изображение, а атрибут ty</w:t>
      </w:r>
      <w:r w:rsidR="0051633A">
        <w:rPr>
          <w:sz w:val="28"/>
          <w:szCs w:val="28"/>
        </w:rPr>
        <w:t>pe может принимть одно из четыре</w:t>
      </w:r>
      <w:r w:rsidRPr="00210325">
        <w:rPr>
          <w:sz w:val="28"/>
          <w:szCs w:val="28"/>
        </w:rPr>
        <w:t>х значений: repeat, repeat-x, repeat-y или no-repeat.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0325" w:rsidRPr="00210325" w:rsidTr="005310B9">
        <w:tc>
          <w:tcPr>
            <w:tcW w:w="8670" w:type="dxa"/>
            <w:shd w:val="clear" w:color="auto" w:fill="9BBB59"/>
          </w:tcPr>
          <w:p w:rsidR="00210325" w:rsidRPr="00831FAF" w:rsidRDefault="00210325" w:rsidP="005310B9">
            <w:pPr>
              <w:jc w:val="center"/>
              <w:rPr>
                <w:b/>
                <w:bCs/>
                <w:color w:val="FFFEFF"/>
              </w:rPr>
            </w:pPr>
            <w:r>
              <w:rPr>
                <w:b/>
                <w:bCs/>
                <w:color w:val="FFFEFF"/>
              </w:rPr>
              <w:t>Узоры</w:t>
            </w:r>
            <w:r w:rsidRPr="00210325">
              <w:rPr>
                <w:b/>
                <w:bCs/>
                <w:color w:val="FFFEFF"/>
                <w:lang w:val="en-US"/>
              </w:rPr>
              <w:t xml:space="preserve"> </w:t>
            </w:r>
            <w:r>
              <w:rPr>
                <w:b/>
                <w:bCs/>
                <w:color w:val="FFFEFF"/>
              </w:rPr>
              <w:t>на</w:t>
            </w:r>
            <w:r w:rsidRPr="00210325">
              <w:rPr>
                <w:b/>
                <w:bCs/>
                <w:color w:val="FFFEFF"/>
                <w:lang w:val="en-US"/>
              </w:rPr>
              <w:t xml:space="preserve"> </w:t>
            </w:r>
            <w:r>
              <w:rPr>
                <w:b/>
                <w:bCs/>
                <w:color w:val="FFFEFF"/>
              </w:rPr>
              <w:t>холсте</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25</w:t>
            </w:r>
          </w:p>
        </w:tc>
      </w:tr>
      <w:tr w:rsidR="00210325" w:rsidRPr="00FE4AD1" w:rsidTr="005310B9">
        <w:trPr>
          <w:trHeight w:val="359"/>
        </w:trPr>
        <w:tc>
          <w:tcPr>
            <w:tcW w:w="8670" w:type="dxa"/>
          </w:tcPr>
          <w:p w:rsidR="00210325" w:rsidRPr="00210325" w:rsidRDefault="00210325" w:rsidP="00210325">
            <w:pPr>
              <w:pStyle w:val="HTML0"/>
              <w:rPr>
                <w:rStyle w:val="hl-code"/>
                <w:lang w:val="en-US"/>
              </w:rPr>
            </w:pPr>
            <w:r w:rsidRPr="00210325">
              <w:rPr>
                <w:rStyle w:val="hl-reserved"/>
                <w:lang w:val="en-US"/>
              </w:rPr>
              <w:t>var</w:t>
            </w:r>
            <w:r w:rsidRPr="00210325">
              <w:rPr>
                <w:rStyle w:val="hl-code"/>
                <w:lang w:val="en-US"/>
              </w:rPr>
              <w:t xml:space="preserve"> </w:t>
            </w:r>
            <w:r w:rsidRPr="00210325">
              <w:rPr>
                <w:rStyle w:val="hl-identifier"/>
                <w:lang w:val="en-US"/>
              </w:rPr>
              <w:t>canvas</w:t>
            </w:r>
            <w:r w:rsidRPr="00210325">
              <w:rPr>
                <w:rStyle w:val="hl-code"/>
                <w:lang w:val="en-US"/>
              </w:rPr>
              <w:t xml:space="preserve">, </w:t>
            </w:r>
            <w:r w:rsidRPr="00210325">
              <w:rPr>
                <w:rStyle w:val="hl-identifier"/>
                <w:lang w:val="en-US"/>
              </w:rPr>
              <w:t>img</w:t>
            </w:r>
            <w:r w:rsidRPr="00210325">
              <w:rPr>
                <w:rStyle w:val="hl-code"/>
                <w:lang w:val="en-US"/>
              </w:rPr>
              <w:t>;</w:t>
            </w:r>
          </w:p>
          <w:p w:rsidR="00210325" w:rsidRPr="00210325" w:rsidRDefault="00210325" w:rsidP="00210325">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initiate</w:t>
            </w:r>
            <w:r w:rsidRPr="00210325">
              <w:rPr>
                <w:rStyle w:val="hl-brackets"/>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elem</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getElementById</w:t>
            </w:r>
            <w:r w:rsidRPr="00210325">
              <w:rPr>
                <w:rStyle w:val="hl-brackets"/>
                <w:lang w:val="en-US"/>
              </w:rPr>
              <w:t>(</w:t>
            </w:r>
            <w:r w:rsidRPr="00210325">
              <w:rPr>
                <w:rStyle w:val="hl-quotes"/>
                <w:lang w:val="en-US"/>
              </w:rPr>
              <w:t>'</w:t>
            </w:r>
            <w:r w:rsidRPr="00210325">
              <w:rPr>
                <w:rStyle w:val="hl-string"/>
                <w:lang w:val="en-US"/>
              </w:rPr>
              <w:t>canvas</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 xml:space="preserve"> = </w:t>
            </w:r>
            <w:r w:rsidRPr="00210325">
              <w:rPr>
                <w:rStyle w:val="hl-identifier"/>
                <w:lang w:val="en-US"/>
              </w:rPr>
              <w:t>elem</w:t>
            </w:r>
            <w:r w:rsidRPr="00210325">
              <w:rPr>
                <w:rStyle w:val="hl-code"/>
                <w:lang w:val="en-US"/>
              </w:rPr>
              <w:t>.</w:t>
            </w:r>
            <w:r w:rsidRPr="00210325">
              <w:rPr>
                <w:rStyle w:val="hl-identifier"/>
                <w:lang w:val="en-US"/>
              </w:rPr>
              <w:t>getContext</w:t>
            </w:r>
            <w:r w:rsidRPr="00210325">
              <w:rPr>
                <w:rStyle w:val="hl-brackets"/>
                <w:lang w:val="en-US"/>
              </w:rPr>
              <w:t>(</w:t>
            </w:r>
            <w:r w:rsidRPr="00210325">
              <w:rPr>
                <w:rStyle w:val="hl-quotes"/>
                <w:lang w:val="en-US"/>
              </w:rPr>
              <w:t>'</w:t>
            </w:r>
            <w:r w:rsidRPr="00210325">
              <w:rPr>
                <w:rStyle w:val="hl-string"/>
                <w:lang w:val="en-US"/>
              </w:rPr>
              <w:t>2d</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createElement</w:t>
            </w:r>
            <w:r w:rsidRPr="00210325">
              <w:rPr>
                <w:rStyle w:val="hl-brackets"/>
                <w:lang w:val="en-US"/>
              </w:rPr>
              <w:t>(</w:t>
            </w:r>
            <w:r w:rsidRPr="00210325">
              <w:rPr>
                <w:rStyle w:val="hl-quotes"/>
                <w:lang w:val="en-US"/>
              </w:rPr>
              <w:t>'</w:t>
            </w:r>
            <w:r w:rsidRPr="00210325">
              <w:rPr>
                <w:rStyle w:val="hl-string"/>
                <w:lang w:val="en-US"/>
              </w:rPr>
              <w:t>img</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setAttribute</w:t>
            </w:r>
            <w:r w:rsidRPr="00210325">
              <w:rPr>
                <w:rStyle w:val="hl-brackets"/>
                <w:lang w:val="en-US"/>
              </w:rPr>
              <w:t>(</w:t>
            </w:r>
            <w:r w:rsidRPr="00210325">
              <w:rPr>
                <w:rStyle w:val="hl-quotes"/>
                <w:lang w:val="en-US"/>
              </w:rPr>
              <w:t>'</w:t>
            </w:r>
            <w:r w:rsidRPr="00210325">
              <w:rPr>
                <w:rStyle w:val="hl-string"/>
                <w:lang w:val="en-US"/>
              </w:rPr>
              <w:t>src</w:t>
            </w:r>
            <w:r w:rsidRPr="00210325">
              <w:rPr>
                <w:rStyle w:val="hl-quotes"/>
                <w:lang w:val="en-US"/>
              </w:rPr>
              <w:t>'</w:t>
            </w:r>
            <w:r w:rsidRPr="00210325">
              <w:rPr>
                <w:rStyle w:val="hl-code"/>
                <w:lang w:val="en-US"/>
              </w:rPr>
              <w:t xml:space="preserve">, </w:t>
            </w:r>
            <w:r w:rsidRPr="00210325">
              <w:rPr>
                <w:rStyle w:val="hl-quotes"/>
                <w:lang w:val="en-US"/>
              </w:rPr>
              <w:t>'</w:t>
            </w:r>
            <w:r w:rsidRPr="00210325">
              <w:rPr>
                <w:rStyle w:val="hl-string"/>
                <w:lang w:val="en-US"/>
              </w:rPr>
              <w:t>http://www.minkbooks.com/content/bricks.jpg</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addEventListener</w:t>
            </w:r>
            <w:r w:rsidRPr="00210325">
              <w:rPr>
                <w:rStyle w:val="hl-brackets"/>
                <w:lang w:val="en-US"/>
              </w:rPr>
              <w:t>(</w:t>
            </w:r>
            <w:r w:rsidRPr="00210325">
              <w:rPr>
                <w:rStyle w:val="hl-quotes"/>
                <w:lang w:val="en-US"/>
              </w:rPr>
              <w:t>"</w:t>
            </w:r>
            <w:r w:rsidRPr="00210325">
              <w:rPr>
                <w:rStyle w:val="hl-string"/>
                <w:lang w:val="en-US"/>
              </w:rPr>
              <w:t>load</w:t>
            </w:r>
            <w:r w:rsidRPr="00210325">
              <w:rPr>
                <w:rStyle w:val="hl-quotes"/>
                <w:lang w:val="en-US"/>
              </w:rPr>
              <w:t>"</w:t>
            </w:r>
            <w:r w:rsidRPr="00210325">
              <w:rPr>
                <w:rStyle w:val="hl-code"/>
                <w:lang w:val="en-US"/>
              </w:rPr>
              <w:t xml:space="preserve">, </w:t>
            </w:r>
            <w:r w:rsidRPr="00210325">
              <w:rPr>
                <w:rStyle w:val="hl-identifier"/>
                <w:lang w:val="en-US"/>
              </w:rPr>
              <w:t>modimage</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brackets"/>
                <w:lang w:val="en-US"/>
              </w:rPr>
              <w:t>}</w:t>
            </w:r>
          </w:p>
          <w:p w:rsidR="00210325" w:rsidRPr="00210325" w:rsidRDefault="00210325" w:rsidP="00210325">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modimage</w:t>
            </w:r>
            <w:r w:rsidRPr="00210325">
              <w:rPr>
                <w:rStyle w:val="hl-brackets"/>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pattern</w:t>
            </w:r>
            <w:r w:rsidRPr="00210325">
              <w:rPr>
                <w:rStyle w:val="hl-code"/>
                <w:lang w:val="en-US"/>
              </w:rPr>
              <w:t xml:space="preserve"> = </w:t>
            </w:r>
            <w:r w:rsidRPr="00210325">
              <w:rPr>
                <w:rStyle w:val="hl-identifier"/>
                <w:b/>
                <w:lang w:val="en-US"/>
              </w:rPr>
              <w:t>canvas</w:t>
            </w:r>
            <w:r w:rsidRPr="00210325">
              <w:rPr>
                <w:rStyle w:val="hl-code"/>
                <w:b/>
                <w:lang w:val="en-US"/>
              </w:rPr>
              <w:t>.</w:t>
            </w:r>
            <w:r w:rsidRPr="00210325">
              <w:rPr>
                <w:rStyle w:val="hl-identifier"/>
                <w:b/>
                <w:lang w:val="en-US"/>
              </w:rPr>
              <w:t>createPattern</w:t>
            </w:r>
            <w:r w:rsidRPr="00210325">
              <w:rPr>
                <w:rStyle w:val="hl-brackets"/>
                <w:lang w:val="en-US"/>
              </w:rPr>
              <w:t>(</w:t>
            </w:r>
            <w:r w:rsidRPr="00210325">
              <w:rPr>
                <w:rStyle w:val="hl-identifier"/>
                <w:lang w:val="en-US"/>
              </w:rPr>
              <w:t>img</w:t>
            </w:r>
            <w:r w:rsidRPr="00210325">
              <w:rPr>
                <w:rStyle w:val="hl-code"/>
                <w:lang w:val="en-US"/>
              </w:rPr>
              <w:t xml:space="preserve">, </w:t>
            </w:r>
            <w:r w:rsidRPr="00210325">
              <w:rPr>
                <w:rStyle w:val="hl-quotes"/>
                <w:lang w:val="en-US"/>
              </w:rPr>
              <w:t>'</w:t>
            </w:r>
            <w:r w:rsidRPr="00210325">
              <w:rPr>
                <w:rStyle w:val="hl-string"/>
                <w:lang w:val="en-US"/>
              </w:rPr>
              <w:t>repeat</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fillStyle</w:t>
            </w:r>
            <w:r w:rsidRPr="00210325">
              <w:rPr>
                <w:rStyle w:val="hl-code"/>
                <w:lang w:val="en-US"/>
              </w:rPr>
              <w:t xml:space="preserve"> = </w:t>
            </w:r>
            <w:r w:rsidRPr="00210325">
              <w:rPr>
                <w:rStyle w:val="hl-identifier"/>
                <w:lang w:val="en-US"/>
              </w:rPr>
              <w:t>pattern</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fillRect</w:t>
            </w:r>
            <w:r w:rsidRPr="00210325">
              <w:rPr>
                <w:rStyle w:val="hl-brackets"/>
                <w:lang w:val="en-US"/>
              </w:rPr>
              <w:t>(</w:t>
            </w:r>
            <w:r w:rsidRPr="00210325">
              <w:rPr>
                <w:rStyle w:val="hl-number"/>
                <w:lang w:val="en-US"/>
              </w:rPr>
              <w:t>0</w:t>
            </w:r>
            <w:r w:rsidRPr="00210325">
              <w:rPr>
                <w:rStyle w:val="hl-code"/>
                <w:lang w:val="en-US"/>
              </w:rPr>
              <w:t xml:space="preserve">, </w:t>
            </w:r>
            <w:r w:rsidRPr="00210325">
              <w:rPr>
                <w:rStyle w:val="hl-number"/>
                <w:lang w:val="en-US"/>
              </w:rPr>
              <w:t>0</w:t>
            </w:r>
            <w:r w:rsidRPr="00210325">
              <w:rPr>
                <w:rStyle w:val="hl-code"/>
                <w:lang w:val="en-US"/>
              </w:rPr>
              <w:t xml:space="preserve">, </w:t>
            </w:r>
            <w:r w:rsidRPr="00210325">
              <w:rPr>
                <w:rStyle w:val="hl-number"/>
                <w:lang w:val="en-US"/>
              </w:rPr>
              <w:t>500</w:t>
            </w:r>
            <w:r w:rsidRPr="00210325">
              <w:rPr>
                <w:rStyle w:val="hl-code"/>
                <w:lang w:val="en-US"/>
              </w:rPr>
              <w:t xml:space="preserve">, </w:t>
            </w:r>
            <w:r w:rsidRPr="00210325">
              <w:rPr>
                <w:rStyle w:val="hl-number"/>
                <w:lang w:val="en-US"/>
              </w:rPr>
              <w:t>300</w:t>
            </w:r>
            <w:r w:rsidRPr="00210325">
              <w:rPr>
                <w:rStyle w:val="hl-brackets"/>
                <w:lang w:val="en-US"/>
              </w:rPr>
              <w:t>)</w:t>
            </w:r>
            <w:r w:rsidRPr="00210325">
              <w:rPr>
                <w:rStyle w:val="hl-code"/>
                <w:lang w:val="en-US"/>
              </w:rPr>
              <w:t>;</w:t>
            </w:r>
          </w:p>
          <w:p w:rsidR="00210325" w:rsidRDefault="00210325" w:rsidP="00210325">
            <w:pPr>
              <w:pStyle w:val="HTML0"/>
              <w:rPr>
                <w:rStyle w:val="hl-code"/>
              </w:rPr>
            </w:pPr>
            <w:r>
              <w:rPr>
                <w:rStyle w:val="hl-brackets"/>
              </w:rPr>
              <w:t>}</w:t>
            </w:r>
          </w:p>
          <w:p w:rsidR="00210325" w:rsidRDefault="00210325" w:rsidP="00210325">
            <w:pPr>
              <w:pStyle w:val="HTML0"/>
            </w:pPr>
            <w:r>
              <w:rPr>
                <w:rStyle w:val="hl-identifier"/>
              </w:rPr>
              <w:lastRenderedPageBreak/>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210325" w:rsidRPr="002C4BEE" w:rsidRDefault="00210325" w:rsidP="005310B9">
            <w:pPr>
              <w:pStyle w:val="HTML0"/>
              <w:rPr>
                <w:lang w:val="en-US"/>
              </w:rPr>
            </w:pPr>
          </w:p>
        </w:tc>
      </w:tr>
    </w:tbl>
    <w:p w:rsidR="00210325" w:rsidRPr="00210325" w:rsidRDefault="00210325" w:rsidP="00210325">
      <w:pPr>
        <w:pStyle w:val="af9"/>
        <w:spacing w:before="100" w:beforeAutospacing="1" w:after="100" w:afterAutospacing="1"/>
        <w:rPr>
          <w:b/>
          <w:sz w:val="28"/>
          <w:szCs w:val="28"/>
        </w:rPr>
      </w:pPr>
      <w:r w:rsidRPr="00210325">
        <w:rPr>
          <w:b/>
          <w:sz w:val="28"/>
          <w:szCs w:val="28"/>
        </w:rPr>
        <w:lastRenderedPageBreak/>
        <w:t>Анимация</w:t>
      </w:r>
    </w:p>
    <w:p w:rsidR="00910CBA" w:rsidRPr="00910CBA" w:rsidRDefault="00910CBA" w:rsidP="00910CBA">
      <w:pPr>
        <w:pStyle w:val="af9"/>
        <w:spacing w:before="100" w:beforeAutospacing="1" w:after="100" w:afterAutospacing="1"/>
        <w:rPr>
          <w:sz w:val="28"/>
          <w:szCs w:val="28"/>
        </w:rPr>
      </w:pPr>
      <w:r w:rsidRPr="00910CBA">
        <w:rPr>
          <w:sz w:val="28"/>
          <w:szCs w:val="28"/>
        </w:rPr>
        <w:t>Для анимирования объектов на холсте не существует ни специальных мето-дов, ни четко определенной последовательности действий. Нарисованные объекты на холсте передвинуть нельзя. Строить анимированное изображение можно одним способом: стирая часть и</w:t>
      </w:r>
      <w:r w:rsidR="0051633A">
        <w:rPr>
          <w:sz w:val="28"/>
          <w:szCs w:val="28"/>
        </w:rPr>
        <w:t>зображения</w:t>
      </w:r>
      <w:r w:rsidRPr="00910CBA">
        <w:rPr>
          <w:sz w:val="28"/>
          <w:szCs w:val="28"/>
        </w:rPr>
        <w:t xml:space="preserve"> и строя новые фигуры.</w:t>
      </w:r>
    </w:p>
    <w:p w:rsidR="00910CBA" w:rsidRDefault="00910CBA" w:rsidP="00910CBA">
      <w:pPr>
        <w:pStyle w:val="af9"/>
        <w:spacing w:before="100" w:beforeAutospacing="1" w:after="100" w:afterAutospacing="1"/>
        <w:rPr>
          <w:sz w:val="28"/>
          <w:szCs w:val="28"/>
        </w:rPr>
      </w:pPr>
      <w:r w:rsidRPr="00910CBA">
        <w:rPr>
          <w:sz w:val="28"/>
          <w:szCs w:val="28"/>
        </w:rPr>
        <w:t>Рассмотрим простой пример, в котором будем очищать холст методом clearRect() и снова рисовать на нем фигуры.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210325" w:rsidRDefault="00910CBA" w:rsidP="005310B9">
            <w:pPr>
              <w:jc w:val="center"/>
              <w:rPr>
                <w:b/>
                <w:bCs/>
                <w:color w:val="FFFEFF"/>
                <w:lang w:val="en-US"/>
              </w:rPr>
            </w:pPr>
            <w:r>
              <w:rPr>
                <w:b/>
                <w:bCs/>
                <w:color w:val="FFFEFF"/>
              </w:rPr>
              <w:t>Анимация на холсте</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w:t>
            </w:r>
            <w:r w:rsidRPr="00210325">
              <w:rPr>
                <w:b/>
                <w:bCs/>
                <w:color w:val="FFFEFF"/>
                <w:lang w:val="en-US"/>
              </w:rPr>
              <w:t>6</w:t>
            </w:r>
          </w:p>
        </w:tc>
      </w:tr>
      <w:tr w:rsidR="00910CBA" w:rsidRPr="0021099E" w:rsidTr="005310B9">
        <w:trPr>
          <w:trHeight w:val="359"/>
        </w:trPr>
        <w:tc>
          <w:tcPr>
            <w:tcW w:w="8670" w:type="dxa"/>
          </w:tcPr>
          <w:p w:rsidR="00963768" w:rsidRPr="00963768" w:rsidRDefault="00963768" w:rsidP="00963768">
            <w:pPr>
              <w:pStyle w:val="HTML0"/>
              <w:rPr>
                <w:rStyle w:val="hl-reserved"/>
                <w:lang w:val="en-US"/>
              </w:rPr>
            </w:pPr>
            <w:r w:rsidRPr="00963768">
              <w:rPr>
                <w:rStyle w:val="hl-reserved"/>
                <w:lang w:val="en-US"/>
              </w:rPr>
              <w:t>var canvas;</w:t>
            </w:r>
          </w:p>
          <w:p w:rsidR="00963768" w:rsidRPr="00963768" w:rsidRDefault="00963768" w:rsidP="00963768">
            <w:pPr>
              <w:pStyle w:val="HTML0"/>
              <w:rPr>
                <w:rStyle w:val="hl-reserved"/>
                <w:lang w:val="en-US"/>
              </w:rPr>
            </w:pPr>
            <w:r w:rsidRPr="00963768">
              <w:rPr>
                <w:rStyle w:val="hl-reserved"/>
                <w:lang w:val="en-US"/>
              </w:rPr>
              <w:t>function initiate(){</w:t>
            </w:r>
          </w:p>
          <w:p w:rsidR="00963768" w:rsidRPr="00963768" w:rsidRDefault="00963768" w:rsidP="00963768">
            <w:pPr>
              <w:pStyle w:val="HTML0"/>
              <w:rPr>
                <w:rStyle w:val="hl-reserved"/>
                <w:lang w:val="en-US"/>
              </w:rPr>
            </w:pPr>
            <w:r w:rsidRPr="00963768">
              <w:rPr>
                <w:rStyle w:val="hl-reserved"/>
                <w:lang w:val="en-US"/>
              </w:rPr>
              <w:t xml:space="preserve">  var elem = document.getElementById('canvas');</w:t>
            </w:r>
          </w:p>
          <w:p w:rsidR="00963768" w:rsidRPr="00963768" w:rsidRDefault="00963768" w:rsidP="00963768">
            <w:pPr>
              <w:pStyle w:val="HTML0"/>
              <w:rPr>
                <w:rStyle w:val="hl-reserved"/>
                <w:lang w:val="en-US"/>
              </w:rPr>
            </w:pPr>
            <w:r w:rsidRPr="00963768">
              <w:rPr>
                <w:rStyle w:val="hl-reserved"/>
                <w:lang w:val="en-US"/>
              </w:rPr>
              <w:t xml:space="preserve">  canvas = elem.getContext('2d');</w:t>
            </w:r>
          </w:p>
          <w:p w:rsidR="00963768" w:rsidRPr="00963768" w:rsidRDefault="00963768" w:rsidP="00963768">
            <w:pPr>
              <w:pStyle w:val="HTML0"/>
              <w:rPr>
                <w:rStyle w:val="hl-reserved"/>
                <w:lang w:val="en-US"/>
              </w:rPr>
            </w:pPr>
            <w:r w:rsidRPr="00963768">
              <w:rPr>
                <w:rStyle w:val="hl-reserved"/>
                <w:lang w:val="en-US"/>
              </w:rPr>
              <w:t xml:space="preserve">  addEventListener('mousemove', animation);</w:t>
            </w:r>
          </w:p>
          <w:p w:rsidR="00963768" w:rsidRPr="00963768" w:rsidRDefault="00963768" w:rsidP="00963768">
            <w:pPr>
              <w:pStyle w:val="HTML0"/>
              <w:rPr>
                <w:rStyle w:val="hl-reserved"/>
                <w:lang w:val="en-US"/>
              </w:rPr>
            </w:pPr>
            <w:r w:rsidRPr="00963768">
              <w:rPr>
                <w:rStyle w:val="hl-reserved"/>
                <w:lang w:val="en-US"/>
              </w:rPr>
              <w:t>}</w:t>
            </w:r>
          </w:p>
          <w:p w:rsidR="00963768" w:rsidRPr="00963768" w:rsidRDefault="00963768" w:rsidP="00963768">
            <w:pPr>
              <w:pStyle w:val="HTML0"/>
              <w:rPr>
                <w:rStyle w:val="hl-reserved"/>
                <w:lang w:val="en-US"/>
              </w:rPr>
            </w:pPr>
            <w:r w:rsidRPr="00963768">
              <w:rPr>
                <w:rStyle w:val="hl-reserved"/>
                <w:lang w:val="en-US"/>
              </w:rPr>
              <w:t>function animation(e){</w:t>
            </w:r>
          </w:p>
          <w:p w:rsidR="00963768" w:rsidRPr="00963768" w:rsidRDefault="00963768" w:rsidP="00963768">
            <w:pPr>
              <w:pStyle w:val="HTML0"/>
              <w:rPr>
                <w:rStyle w:val="hl-reserved"/>
                <w:lang w:val="en-US"/>
              </w:rPr>
            </w:pPr>
            <w:r w:rsidRPr="00963768">
              <w:rPr>
                <w:rStyle w:val="hl-reserved"/>
                <w:lang w:val="en-US"/>
              </w:rPr>
              <w:t xml:space="preserve">  canvas.clearRect(0, 0, 700, 300);</w:t>
            </w:r>
          </w:p>
          <w:p w:rsidR="00963768" w:rsidRPr="00963768" w:rsidRDefault="00963768" w:rsidP="00963768">
            <w:pPr>
              <w:pStyle w:val="HTML0"/>
              <w:rPr>
                <w:rStyle w:val="hl-reserved"/>
                <w:lang w:val="en-US"/>
              </w:rPr>
            </w:pPr>
            <w:r w:rsidRPr="00963768">
              <w:rPr>
                <w:rStyle w:val="hl-reserved"/>
                <w:lang w:val="en-US"/>
              </w:rPr>
              <w:t xml:space="preserve"> </w:t>
            </w:r>
          </w:p>
          <w:p w:rsidR="00963768" w:rsidRPr="00963768" w:rsidRDefault="00963768" w:rsidP="00963768">
            <w:pPr>
              <w:pStyle w:val="HTML0"/>
              <w:rPr>
                <w:rStyle w:val="hl-reserved"/>
                <w:lang w:val="en-US"/>
              </w:rPr>
            </w:pPr>
            <w:r w:rsidRPr="00963768">
              <w:rPr>
                <w:rStyle w:val="hl-reserved"/>
                <w:lang w:val="en-US"/>
              </w:rPr>
              <w:t xml:space="preserve">  var xmouse = e.clientX;</w:t>
            </w:r>
          </w:p>
          <w:p w:rsidR="00963768" w:rsidRPr="00963768" w:rsidRDefault="00963768" w:rsidP="00963768">
            <w:pPr>
              <w:pStyle w:val="HTML0"/>
              <w:rPr>
                <w:rStyle w:val="hl-reserved"/>
                <w:lang w:val="en-US"/>
              </w:rPr>
            </w:pPr>
            <w:r w:rsidRPr="00963768">
              <w:rPr>
                <w:rStyle w:val="hl-reserved"/>
                <w:lang w:val="en-US"/>
              </w:rPr>
              <w:t xml:space="preserve">  var ymouse = e.clientY;</w:t>
            </w:r>
          </w:p>
          <w:p w:rsidR="00963768" w:rsidRPr="00963768" w:rsidRDefault="00963768" w:rsidP="00963768">
            <w:pPr>
              <w:pStyle w:val="HTML0"/>
              <w:rPr>
                <w:rStyle w:val="hl-reserved"/>
                <w:lang w:val="en-US"/>
              </w:rPr>
            </w:pPr>
            <w:r w:rsidRPr="00963768">
              <w:rPr>
                <w:rStyle w:val="hl-reserved"/>
                <w:lang w:val="en-US"/>
              </w:rPr>
              <w:t xml:space="preserve">  var xcenter = 220;</w:t>
            </w:r>
          </w:p>
          <w:p w:rsidR="00963768" w:rsidRPr="00963768" w:rsidRDefault="00963768" w:rsidP="00963768">
            <w:pPr>
              <w:pStyle w:val="HTML0"/>
              <w:rPr>
                <w:rStyle w:val="hl-reserved"/>
                <w:lang w:val="en-US"/>
              </w:rPr>
            </w:pPr>
            <w:r w:rsidRPr="00963768">
              <w:rPr>
                <w:rStyle w:val="hl-reserved"/>
                <w:lang w:val="en-US"/>
              </w:rPr>
              <w:t xml:space="preserve">  var ycenter = 150;</w:t>
            </w:r>
          </w:p>
          <w:p w:rsidR="00963768" w:rsidRPr="00963768" w:rsidRDefault="00963768" w:rsidP="00963768">
            <w:pPr>
              <w:pStyle w:val="HTML0"/>
              <w:rPr>
                <w:rStyle w:val="hl-reserved"/>
                <w:lang w:val="en-US"/>
              </w:rPr>
            </w:pPr>
            <w:r w:rsidRPr="00963768">
              <w:rPr>
                <w:rStyle w:val="hl-reserved"/>
                <w:lang w:val="en-US"/>
              </w:rPr>
              <w:t xml:space="preserve">  var ang = Math.atan2(ymouse - ycenter,xmouse - xcenter);</w:t>
            </w:r>
          </w:p>
          <w:p w:rsidR="00963768" w:rsidRPr="00963768" w:rsidRDefault="00963768" w:rsidP="00963768">
            <w:pPr>
              <w:pStyle w:val="HTML0"/>
              <w:rPr>
                <w:rStyle w:val="hl-reserved"/>
                <w:lang w:val="en-US"/>
              </w:rPr>
            </w:pPr>
            <w:r w:rsidRPr="00963768">
              <w:rPr>
                <w:rStyle w:val="hl-reserved"/>
                <w:lang w:val="en-US"/>
              </w:rPr>
              <w:t xml:space="preserve">  var x = xcenter + Math.round(Math.cos(ang) * 10);</w:t>
            </w:r>
          </w:p>
          <w:p w:rsidR="00963768" w:rsidRPr="00963768" w:rsidRDefault="00963768" w:rsidP="00963768">
            <w:pPr>
              <w:pStyle w:val="HTML0"/>
              <w:rPr>
                <w:rStyle w:val="hl-reserved"/>
                <w:lang w:val="en-US"/>
              </w:rPr>
            </w:pPr>
            <w:r w:rsidRPr="00963768">
              <w:rPr>
                <w:rStyle w:val="hl-reserved"/>
                <w:lang w:val="en-US"/>
              </w:rPr>
              <w:t xml:space="preserve">  var y = ycenter + Math.round(Math.sin(ang) * 10);</w:t>
            </w:r>
          </w:p>
          <w:p w:rsidR="00963768" w:rsidRPr="00963768" w:rsidRDefault="00963768" w:rsidP="00963768">
            <w:pPr>
              <w:pStyle w:val="HTML0"/>
              <w:rPr>
                <w:rStyle w:val="hl-reserved"/>
                <w:lang w:val="en-US"/>
              </w:rPr>
            </w:pPr>
            <w:r w:rsidRPr="00963768">
              <w:rPr>
                <w:rStyle w:val="hl-reserved"/>
                <w:lang w:val="en-US"/>
              </w:rPr>
              <w:t xml:space="preserve"> </w:t>
            </w:r>
          </w:p>
          <w:p w:rsidR="00963768" w:rsidRPr="00963768" w:rsidRDefault="00963768" w:rsidP="00963768">
            <w:pPr>
              <w:pStyle w:val="HTML0"/>
              <w:rPr>
                <w:rStyle w:val="hl-reserved"/>
                <w:lang w:val="en-US"/>
              </w:rPr>
            </w:pPr>
            <w:r w:rsidRPr="00963768">
              <w:rPr>
                <w:rStyle w:val="hl-reserved"/>
                <w:lang w:val="en-US"/>
              </w:rPr>
              <w:t xml:space="preserve">  canvas.beginPath();</w:t>
            </w:r>
          </w:p>
          <w:p w:rsidR="00963768" w:rsidRPr="00963768" w:rsidRDefault="00963768" w:rsidP="00963768">
            <w:pPr>
              <w:pStyle w:val="HTML0"/>
              <w:rPr>
                <w:rStyle w:val="hl-reserved"/>
                <w:lang w:val="en-US"/>
              </w:rPr>
            </w:pPr>
            <w:r w:rsidRPr="00963768">
              <w:rPr>
                <w:rStyle w:val="hl-reserved"/>
                <w:lang w:val="en-US"/>
              </w:rPr>
              <w:t xml:space="preserve">  canvas.arc(xcenter, ycenter, 20, 0, Math.PI * 2, false);</w:t>
            </w:r>
          </w:p>
          <w:p w:rsidR="00963768" w:rsidRPr="00963768" w:rsidRDefault="00963768" w:rsidP="00963768">
            <w:pPr>
              <w:pStyle w:val="HTML0"/>
              <w:rPr>
                <w:rStyle w:val="hl-reserved"/>
                <w:lang w:val="en-US"/>
              </w:rPr>
            </w:pPr>
            <w:r w:rsidRPr="00963768">
              <w:rPr>
                <w:rStyle w:val="hl-reserved"/>
                <w:lang w:val="en-US"/>
              </w:rPr>
              <w:t xml:space="preserve">  canvas.moveTo(xcenter + 70, 150);</w:t>
            </w:r>
          </w:p>
          <w:p w:rsidR="00963768" w:rsidRPr="00963768" w:rsidRDefault="00963768" w:rsidP="00963768">
            <w:pPr>
              <w:pStyle w:val="HTML0"/>
              <w:rPr>
                <w:rStyle w:val="hl-reserved"/>
                <w:lang w:val="en-US"/>
              </w:rPr>
            </w:pPr>
            <w:r w:rsidRPr="00963768">
              <w:rPr>
                <w:rStyle w:val="hl-reserved"/>
                <w:lang w:val="en-US"/>
              </w:rPr>
              <w:t xml:space="preserve">  canvas.arc(xcenter + 50, ycenter, 20, 0, Math.PI * 2, false);</w:t>
            </w:r>
          </w:p>
          <w:p w:rsidR="00963768" w:rsidRPr="00963768" w:rsidRDefault="00963768" w:rsidP="00963768">
            <w:pPr>
              <w:pStyle w:val="HTML0"/>
              <w:rPr>
                <w:rStyle w:val="hl-reserved"/>
                <w:lang w:val="en-US"/>
              </w:rPr>
            </w:pPr>
            <w:r w:rsidRPr="00963768">
              <w:rPr>
                <w:rStyle w:val="hl-reserved"/>
                <w:lang w:val="en-US"/>
              </w:rPr>
              <w:t xml:space="preserve">  canvas.stroke();</w:t>
            </w:r>
          </w:p>
          <w:p w:rsidR="00963768" w:rsidRDefault="00963768" w:rsidP="00963768">
            <w:pPr>
              <w:pStyle w:val="HTML0"/>
              <w:rPr>
                <w:rStyle w:val="hl-reserved"/>
                <w:lang w:val="en-US"/>
              </w:rPr>
            </w:pPr>
            <w:r w:rsidRPr="00963768">
              <w:rPr>
                <w:rStyle w:val="hl-reserved"/>
                <w:lang w:val="en-US"/>
              </w:rPr>
              <w:t xml:space="preserve"> </w:t>
            </w:r>
          </w:p>
          <w:p w:rsidR="006973F8" w:rsidRDefault="00F723A6" w:rsidP="00963768">
            <w:pPr>
              <w:pStyle w:val="HTML0"/>
              <w:rPr>
                <w:rStyle w:val="hl-reserved"/>
                <w:lang w:val="en-US"/>
              </w:rPr>
            </w:pPr>
            <w:r>
              <w:rPr>
                <w:rStyle w:val="hl-reserved"/>
                <w:lang w:val="en-US"/>
              </w:rPr>
              <w:t xml:space="preserve">  </w:t>
            </w:r>
            <w:r w:rsidR="006973F8">
              <w:rPr>
                <w:rStyle w:val="hl-reserved"/>
                <w:lang w:val="en-US"/>
              </w:rPr>
              <w:t>x = x+70</w:t>
            </w:r>
          </w:p>
          <w:p w:rsidR="00F723A6" w:rsidRPr="00963768" w:rsidRDefault="00F723A6" w:rsidP="00963768">
            <w:pPr>
              <w:pStyle w:val="HTML0"/>
              <w:rPr>
                <w:rStyle w:val="hl-reserved"/>
                <w:lang w:val="en-US"/>
              </w:rPr>
            </w:pPr>
          </w:p>
          <w:p w:rsidR="00963768" w:rsidRPr="00963768" w:rsidRDefault="00963768" w:rsidP="00963768">
            <w:pPr>
              <w:pStyle w:val="HTML0"/>
              <w:rPr>
                <w:rStyle w:val="hl-reserved"/>
                <w:lang w:val="en-US"/>
              </w:rPr>
            </w:pPr>
            <w:r w:rsidRPr="00963768">
              <w:rPr>
                <w:rStyle w:val="hl-reserved"/>
                <w:lang w:val="en-US"/>
              </w:rPr>
              <w:t xml:space="preserve">  canvas.beginPath();</w:t>
            </w:r>
          </w:p>
          <w:p w:rsidR="00963768" w:rsidRPr="00963768" w:rsidRDefault="00963768" w:rsidP="00963768">
            <w:pPr>
              <w:pStyle w:val="HTML0"/>
              <w:rPr>
                <w:rStyle w:val="hl-reserved"/>
                <w:lang w:val="en-US"/>
              </w:rPr>
            </w:pPr>
            <w:r w:rsidRPr="00963768">
              <w:rPr>
                <w:rStyle w:val="hl-reserved"/>
                <w:lang w:val="en-US"/>
              </w:rPr>
              <w:t xml:space="preserve">  canvas.moveTo(x + 10, y);</w:t>
            </w:r>
          </w:p>
          <w:p w:rsidR="00963768" w:rsidRPr="00963768" w:rsidRDefault="00963768" w:rsidP="00963768">
            <w:pPr>
              <w:pStyle w:val="HTML0"/>
              <w:rPr>
                <w:rStyle w:val="hl-reserved"/>
                <w:lang w:val="en-US"/>
              </w:rPr>
            </w:pPr>
            <w:r w:rsidRPr="00963768">
              <w:rPr>
                <w:rStyle w:val="hl-reserved"/>
                <w:lang w:val="en-US"/>
              </w:rPr>
              <w:t xml:space="preserve">  canvas.arc(x, y, 10, 0, Math.PI * 2, false);</w:t>
            </w:r>
          </w:p>
          <w:p w:rsidR="00963768" w:rsidRPr="00963768" w:rsidRDefault="00963768" w:rsidP="00963768">
            <w:pPr>
              <w:pStyle w:val="HTML0"/>
              <w:rPr>
                <w:rStyle w:val="hl-reserved"/>
                <w:lang w:val="en-US"/>
              </w:rPr>
            </w:pPr>
            <w:r w:rsidRPr="00963768">
              <w:rPr>
                <w:rStyle w:val="hl-reserved"/>
                <w:lang w:val="en-US"/>
              </w:rPr>
              <w:t xml:space="preserve">  canvas.moveTo(x + 60, y);</w:t>
            </w:r>
          </w:p>
          <w:p w:rsidR="00963768" w:rsidRPr="00963768" w:rsidRDefault="00963768" w:rsidP="00963768">
            <w:pPr>
              <w:pStyle w:val="HTML0"/>
              <w:rPr>
                <w:rStyle w:val="hl-reserved"/>
                <w:lang w:val="en-US"/>
              </w:rPr>
            </w:pPr>
            <w:r w:rsidRPr="00963768">
              <w:rPr>
                <w:rStyle w:val="hl-reserved"/>
                <w:lang w:val="en-US"/>
              </w:rPr>
              <w:t xml:space="preserve">  canvas.arc(x + 50, y, 10, 0, Math.PI * 2, false);</w:t>
            </w:r>
          </w:p>
          <w:p w:rsidR="00963768" w:rsidRPr="00963768" w:rsidRDefault="00963768" w:rsidP="00963768">
            <w:pPr>
              <w:pStyle w:val="HTML0"/>
              <w:rPr>
                <w:rStyle w:val="hl-reserved"/>
                <w:lang w:val="en-US"/>
              </w:rPr>
            </w:pPr>
            <w:r w:rsidRPr="00963768">
              <w:rPr>
                <w:rStyle w:val="hl-reserved"/>
                <w:lang w:val="en-US"/>
              </w:rPr>
              <w:t xml:space="preserve">  canvas.fill();</w:t>
            </w:r>
          </w:p>
          <w:p w:rsidR="00963768" w:rsidRPr="00963768" w:rsidRDefault="00963768" w:rsidP="00963768">
            <w:pPr>
              <w:pStyle w:val="HTML0"/>
              <w:rPr>
                <w:rStyle w:val="hl-reserved"/>
                <w:lang w:val="en-US"/>
              </w:rPr>
            </w:pPr>
            <w:r w:rsidRPr="00963768">
              <w:rPr>
                <w:rStyle w:val="hl-reserved"/>
                <w:lang w:val="en-US"/>
              </w:rPr>
              <w:t>}</w:t>
            </w:r>
          </w:p>
          <w:p w:rsidR="00910CBA" w:rsidRPr="002C4BEE" w:rsidRDefault="00963768" w:rsidP="00963768">
            <w:pPr>
              <w:pStyle w:val="HTML0"/>
              <w:rPr>
                <w:lang w:val="en-US"/>
              </w:rPr>
            </w:pPr>
            <w:r w:rsidRPr="00963768">
              <w:rPr>
                <w:rStyle w:val="hl-reserved"/>
                <w:lang w:val="en-US"/>
              </w:rPr>
              <w:t>addEventListener("load", initiate);</w:t>
            </w:r>
          </w:p>
        </w:tc>
      </w:tr>
    </w:tbl>
    <w:p w:rsidR="00910CBA" w:rsidRPr="00910CBA" w:rsidRDefault="00910CBA" w:rsidP="00910CBA">
      <w:pPr>
        <w:pStyle w:val="af9"/>
        <w:spacing w:before="100" w:beforeAutospacing="1" w:after="100" w:afterAutospacing="1"/>
        <w:rPr>
          <w:sz w:val="28"/>
          <w:szCs w:val="28"/>
        </w:rPr>
      </w:pPr>
      <w:r w:rsidRPr="00910CBA">
        <w:rPr>
          <w:sz w:val="28"/>
          <w:szCs w:val="28"/>
        </w:rPr>
        <w:t>Мы создали рисунок глаз, следящих за указателем мыши. Для перемещения зрачков обновляем позицию соответствующих элементов каждый раз, когда указатель мыши сдвигается. Для этого в функции initiate() используется прослушиватель событий mousemove, который вызывает функцию animation().</w:t>
      </w:r>
    </w:p>
    <w:p w:rsidR="00910CBA" w:rsidRPr="00910CBA" w:rsidRDefault="00910CBA" w:rsidP="00910CBA">
      <w:pPr>
        <w:pStyle w:val="af9"/>
        <w:spacing w:before="100" w:beforeAutospacing="1" w:after="100" w:afterAutospacing="1"/>
        <w:rPr>
          <w:sz w:val="28"/>
          <w:szCs w:val="28"/>
        </w:rPr>
      </w:pPr>
      <w:r w:rsidRPr="00910CBA">
        <w:rPr>
          <w:sz w:val="28"/>
          <w:szCs w:val="28"/>
        </w:rPr>
        <w:t xml:space="preserve">Выполнение функции начинается с очистки холста инструкцией clearRect(0, 0, 300, 500). После этого считывается позиция указателя мыши, а в </w:t>
      </w:r>
      <w:r w:rsidRPr="00910CBA">
        <w:rPr>
          <w:sz w:val="28"/>
          <w:szCs w:val="28"/>
        </w:rPr>
        <w:lastRenderedPageBreak/>
        <w:t>переменных xcenter и ycenter сохраняется местоположение первого глаза.</w:t>
      </w:r>
    </w:p>
    <w:p w:rsidR="00910CBA" w:rsidRPr="00910CBA" w:rsidRDefault="00910CBA" w:rsidP="00910CBA">
      <w:pPr>
        <w:pStyle w:val="af9"/>
        <w:spacing w:before="100" w:beforeAutospacing="1" w:after="100" w:afterAutospacing="1"/>
        <w:rPr>
          <w:sz w:val="28"/>
          <w:szCs w:val="28"/>
        </w:rPr>
      </w:pPr>
      <w:r w:rsidRPr="00910CBA">
        <w:rPr>
          <w:sz w:val="28"/>
          <w:szCs w:val="28"/>
        </w:rPr>
        <w:t xml:space="preserve">После инициализации переменных, вычисляем угол наклона невидимого отрезка, соединяющего две эти точки. Для этого используется стандартный метод atan2. </w:t>
      </w:r>
    </w:p>
    <w:p w:rsidR="00910CBA" w:rsidRPr="00910CBA" w:rsidRDefault="00910CBA" w:rsidP="00910CBA">
      <w:pPr>
        <w:pStyle w:val="af9"/>
        <w:spacing w:before="100" w:beforeAutospacing="1" w:after="100" w:afterAutospacing="1"/>
        <w:rPr>
          <w:sz w:val="28"/>
          <w:szCs w:val="28"/>
        </w:rPr>
      </w:pPr>
      <w:r w:rsidRPr="00910CBA">
        <w:rPr>
          <w:sz w:val="28"/>
          <w:szCs w:val="28"/>
        </w:rPr>
        <w:t>Math.atan2(y, x)</w:t>
      </w:r>
    </w:p>
    <w:p w:rsidR="00910CBA" w:rsidRPr="00910CBA" w:rsidRDefault="00910CBA" w:rsidP="00910CBA">
      <w:pPr>
        <w:pStyle w:val="af9"/>
        <w:spacing w:before="100" w:beforeAutospacing="1" w:after="100" w:afterAutospacing="1"/>
        <w:rPr>
          <w:sz w:val="28"/>
          <w:szCs w:val="28"/>
        </w:rPr>
      </w:pPr>
      <w:r w:rsidRPr="00910CBA">
        <w:rPr>
          <w:sz w:val="28"/>
          <w:szCs w:val="28"/>
        </w:rPr>
        <w:t>Метод atan2 возвращает числовое значение между -PI и PI, представляющее собой угол Theta для точки (x,y). Это угол, отсчитываемый против часовой стрелки и измеряемый в радианах, между положительным лучом оси X и точкой (x,y). Заметим, что порядок аргументов у этой функции такой, что координата по Y передается первой, а по X - второй.</w:t>
      </w:r>
    </w:p>
    <w:p w:rsidR="00910CBA" w:rsidRPr="00910CBA" w:rsidRDefault="00910CBA" w:rsidP="00910CBA">
      <w:pPr>
        <w:pStyle w:val="af9"/>
        <w:spacing w:before="100" w:beforeAutospacing="1" w:after="100" w:afterAutospacing="1"/>
        <w:rPr>
          <w:sz w:val="28"/>
          <w:szCs w:val="28"/>
        </w:rPr>
      </w:pPr>
      <w:r w:rsidRPr="00910CBA">
        <w:rPr>
          <w:sz w:val="28"/>
          <w:szCs w:val="28"/>
        </w:rPr>
        <w:t>Методу atan2 передаются отдельно значения x и y, а (atan) - отношение этих двух аргументов.</w:t>
      </w:r>
    </w:p>
    <w:p w:rsidR="00910CBA" w:rsidRPr="00910CBA" w:rsidRDefault="00910CBA" w:rsidP="00910CBA">
      <w:pPr>
        <w:pStyle w:val="af9"/>
        <w:spacing w:before="100" w:beforeAutospacing="1" w:after="100" w:afterAutospacing="1"/>
        <w:rPr>
          <w:sz w:val="28"/>
          <w:szCs w:val="28"/>
        </w:rPr>
      </w:pPr>
      <w:r w:rsidRPr="00910CBA">
        <w:rPr>
          <w:sz w:val="28"/>
          <w:szCs w:val="28"/>
        </w:rPr>
        <w:t xml:space="preserve">Затем, на основе угла, по формуле </w:t>
      </w:r>
    </w:p>
    <w:p w:rsidR="00910CBA" w:rsidRPr="00910CBA" w:rsidRDefault="00910CBA" w:rsidP="00910CBA">
      <w:pPr>
        <w:pStyle w:val="af9"/>
        <w:spacing w:before="100" w:beforeAutospacing="1" w:after="100" w:afterAutospacing="1"/>
        <w:rPr>
          <w:b/>
          <w:sz w:val="28"/>
          <w:szCs w:val="28"/>
          <w:lang w:val="en-US"/>
        </w:rPr>
      </w:pPr>
      <w:r w:rsidRPr="00910CBA">
        <w:rPr>
          <w:b/>
          <w:sz w:val="28"/>
          <w:szCs w:val="28"/>
          <w:lang w:val="en-US"/>
        </w:rPr>
        <w:t>xcenter + Math.round(Math.sin(ang)x10)</w:t>
      </w:r>
    </w:p>
    <w:p w:rsidR="00910CBA" w:rsidRPr="00910CBA" w:rsidRDefault="00910CBA" w:rsidP="00910CBA">
      <w:pPr>
        <w:pStyle w:val="af9"/>
        <w:spacing w:before="100" w:beforeAutospacing="1" w:after="100" w:afterAutospacing="1"/>
        <w:rPr>
          <w:sz w:val="28"/>
          <w:szCs w:val="28"/>
        </w:rPr>
      </w:pPr>
      <w:r w:rsidRPr="00910CBA">
        <w:rPr>
          <w:sz w:val="28"/>
          <w:szCs w:val="28"/>
        </w:rPr>
        <w:t>вычисляем точные координаты центра зрачка. Число 10 — это расстояние от центра глаз до центра зрачка</w:t>
      </w:r>
    </w:p>
    <w:p w:rsidR="00910CBA" w:rsidRPr="00910CBA" w:rsidRDefault="00910CBA" w:rsidP="00910CBA">
      <w:pPr>
        <w:pStyle w:val="af9"/>
        <w:spacing w:before="100" w:beforeAutospacing="1" w:after="100" w:afterAutospacing="1"/>
        <w:rPr>
          <w:sz w:val="28"/>
          <w:szCs w:val="28"/>
        </w:rPr>
      </w:pPr>
      <w:r w:rsidRPr="00910CBA">
        <w:rPr>
          <w:sz w:val="28"/>
          <w:szCs w:val="28"/>
        </w:rPr>
        <w:t>Получив нужные значения, рисуем на холсте глаза. Первый путь объединяет две окружности — получим глаза. Первый метод arc() рисует окружность с координатами xcenter и ycenter. Второй вызов метода arc() создает аналогичную окружность на 50 пикселов правее первой, для чего ему передается инструкция arc(xcenter+50, 150, 20, 0, Math.PI*2, false).</w:t>
      </w:r>
    </w:p>
    <w:p w:rsidR="00910CBA" w:rsidRDefault="00910CBA" w:rsidP="00910CBA">
      <w:pPr>
        <w:pStyle w:val="af9"/>
        <w:spacing w:before="100" w:beforeAutospacing="1" w:after="100" w:afterAutospacing="1"/>
        <w:rPr>
          <w:sz w:val="28"/>
          <w:szCs w:val="28"/>
        </w:rPr>
      </w:pPr>
      <w:r w:rsidRPr="00910CBA">
        <w:rPr>
          <w:sz w:val="28"/>
          <w:szCs w:val="28"/>
        </w:rPr>
        <w:t>Анимированная часть рисунка определяется вторым путем. Для создания этого пути используются переменные x и y со значениями, вычисленными ранее на основе величины угла. Оба зрачка визуализируются как черные круги с помощью метода fill().</w:t>
      </w:r>
    </w:p>
    <w:p w:rsidR="00910CBA" w:rsidRDefault="00760585" w:rsidP="00910CBA">
      <w:pPr>
        <w:pStyle w:val="af9"/>
        <w:spacing w:before="100" w:beforeAutospacing="1" w:after="100" w:afterAutospacing="1"/>
        <w:jc w:val="center"/>
        <w:rPr>
          <w:sz w:val="28"/>
          <w:szCs w:val="28"/>
        </w:rPr>
      </w:pPr>
      <w:r>
        <w:rPr>
          <w:noProof/>
          <w:sz w:val="28"/>
          <w:szCs w:val="28"/>
          <w:lang w:eastAsia="ru-RU" w:bidi="ar-SA"/>
        </w:rPr>
        <w:drawing>
          <wp:inline distT="0" distB="0" distL="0" distR="0" wp14:anchorId="2F1F1BD7" wp14:editId="577BD508">
            <wp:extent cx="1645920" cy="1280160"/>
            <wp:effectExtent l="0" t="0" r="0" b="0"/>
            <wp:docPr id="18" name="Рисунок 1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5920" cy="1280160"/>
                    </a:xfrm>
                    <a:prstGeom prst="rect">
                      <a:avLst/>
                    </a:prstGeom>
                    <a:noFill/>
                    <a:ln>
                      <a:noFill/>
                    </a:ln>
                  </pic:spPr>
                </pic:pic>
              </a:graphicData>
            </a:graphic>
          </wp:inline>
        </w:drawing>
      </w:r>
    </w:p>
    <w:p w:rsidR="00910CBA" w:rsidRDefault="00910CBA" w:rsidP="00910CBA">
      <w:r>
        <w:rPr>
          <w:sz w:val="28"/>
          <w:szCs w:val="28"/>
        </w:rPr>
        <w:t xml:space="preserve">Процесс повторяется при каждом срабатывании события </w:t>
      </w:r>
      <w:r>
        <w:rPr>
          <w:sz w:val="28"/>
          <w:szCs w:val="28"/>
          <w:lang w:val="en-US"/>
        </w:rPr>
        <w:t>mouseover</w:t>
      </w:r>
      <w:r w:rsidRPr="00965613">
        <w:rPr>
          <w:sz w:val="28"/>
          <w:szCs w:val="28"/>
        </w:rPr>
        <w:t>.</w:t>
      </w:r>
    </w:p>
    <w:p w:rsidR="00910CBA" w:rsidRPr="00910CBA" w:rsidRDefault="00910CBA" w:rsidP="00910CBA">
      <w:pPr>
        <w:pStyle w:val="af9"/>
        <w:spacing w:before="100" w:beforeAutospacing="1" w:after="100" w:afterAutospacing="1"/>
        <w:rPr>
          <w:b/>
          <w:sz w:val="28"/>
          <w:szCs w:val="28"/>
        </w:rPr>
      </w:pPr>
      <w:r w:rsidRPr="00910CBA">
        <w:rPr>
          <w:b/>
          <w:sz w:val="28"/>
          <w:szCs w:val="28"/>
        </w:rPr>
        <w:t>Игра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831FAF" w:rsidRDefault="00910CBA" w:rsidP="005310B9">
            <w:pPr>
              <w:jc w:val="center"/>
              <w:rPr>
                <w:b/>
                <w:bCs/>
                <w:color w:val="FFFEFF"/>
              </w:rPr>
            </w:pPr>
            <w:r>
              <w:rPr>
                <w:b/>
                <w:bCs/>
                <w:color w:val="FFFEFF"/>
                <w:lang w:val="en-US"/>
              </w:rPr>
              <w:lastRenderedPageBreak/>
              <w:t>Html-</w:t>
            </w:r>
            <w:r>
              <w:rPr>
                <w:b/>
                <w:bCs/>
                <w:color w:val="FFFEFF"/>
              </w:rPr>
              <w:t>код игры</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27</w:t>
            </w:r>
          </w:p>
        </w:tc>
      </w:tr>
      <w:tr w:rsidR="00910CBA" w:rsidRPr="00FE4AD1" w:rsidTr="005310B9">
        <w:trPr>
          <w:trHeight w:val="359"/>
        </w:trPr>
        <w:tc>
          <w:tcPr>
            <w:tcW w:w="8670" w:type="dxa"/>
          </w:tcPr>
          <w:p w:rsidR="00910CBA" w:rsidRPr="00910CBA" w:rsidRDefault="00910CBA" w:rsidP="00910CBA">
            <w:pPr>
              <w:pStyle w:val="HTML0"/>
              <w:rPr>
                <w:rStyle w:val="hl-reserved"/>
                <w:lang w:val="en-US"/>
              </w:rPr>
            </w:pPr>
            <w:r w:rsidRPr="00910CBA">
              <w:rPr>
                <w:rStyle w:val="hl-reserved"/>
                <w:lang w:val="en-US"/>
              </w:rPr>
              <w:t>&lt;!DOCTYPE html&gt;</w:t>
            </w:r>
          </w:p>
          <w:p w:rsidR="00910CBA" w:rsidRPr="00910CBA" w:rsidRDefault="00910CBA" w:rsidP="00910CBA">
            <w:pPr>
              <w:pStyle w:val="HTML0"/>
              <w:rPr>
                <w:rStyle w:val="hl-reserved"/>
                <w:lang w:val="en-US"/>
              </w:rPr>
            </w:pPr>
            <w:r w:rsidRPr="00910CBA">
              <w:rPr>
                <w:rStyle w:val="hl-reserved"/>
                <w:lang w:val="en-US"/>
              </w:rPr>
              <w:t>&lt;html lang="en"&gt;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 xml:space="preserve">  &lt;title&gt;Video Game&lt;/title&gt;</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body{</w:t>
            </w:r>
          </w:p>
          <w:p w:rsidR="00910CBA" w:rsidRPr="00910CBA" w:rsidRDefault="00910CBA" w:rsidP="00910CBA">
            <w:pPr>
              <w:pStyle w:val="HTML0"/>
              <w:rPr>
                <w:rStyle w:val="hl-reserved"/>
                <w:lang w:val="en-US"/>
              </w:rPr>
            </w:pPr>
            <w:r w:rsidRPr="00910CBA">
              <w:rPr>
                <w:rStyle w:val="hl-reserved"/>
                <w:lang w:val="en-US"/>
              </w:rPr>
              <w:t xml:space="preserve">      text-align: center;</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#canvasbox{</w:t>
            </w:r>
          </w:p>
          <w:p w:rsidR="00910CBA" w:rsidRPr="00910CBA" w:rsidRDefault="00910CBA" w:rsidP="00910CBA">
            <w:pPr>
              <w:pStyle w:val="HTML0"/>
              <w:rPr>
                <w:rStyle w:val="hl-reserved"/>
                <w:lang w:val="en-US"/>
              </w:rPr>
            </w:pPr>
            <w:r w:rsidRPr="00910CBA">
              <w:rPr>
                <w:rStyle w:val="hl-reserved"/>
                <w:lang w:val="en-US"/>
              </w:rPr>
              <w:t xml:space="preserve">      margin: 100px auto;</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#canvas{</w:t>
            </w:r>
          </w:p>
          <w:p w:rsidR="00910CBA" w:rsidRPr="00910CBA" w:rsidRDefault="00910CBA" w:rsidP="00910CBA">
            <w:pPr>
              <w:pStyle w:val="HTML0"/>
              <w:rPr>
                <w:rStyle w:val="hl-reserved"/>
                <w:lang w:val="en-US"/>
              </w:rPr>
            </w:pPr>
            <w:r w:rsidRPr="00910CBA">
              <w:rPr>
                <w:rStyle w:val="hl-reserved"/>
                <w:lang w:val="en-US"/>
              </w:rPr>
              <w:t xml:space="preserve">      border: 1px solid #999999;</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&lt;script src="videogame.js"&gt;&lt;/script&gt;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&lt;body&gt;</w:t>
            </w:r>
          </w:p>
          <w:p w:rsidR="00910CBA" w:rsidRPr="00910CBA" w:rsidRDefault="00910CBA" w:rsidP="00910CBA">
            <w:pPr>
              <w:pStyle w:val="HTML0"/>
              <w:rPr>
                <w:rStyle w:val="hl-reserved"/>
                <w:lang w:val="en-US"/>
              </w:rPr>
            </w:pPr>
            <w:r w:rsidRPr="00910CBA">
              <w:rPr>
                <w:rStyle w:val="hl-reserved"/>
                <w:lang w:val="en-US"/>
              </w:rPr>
              <w:t xml:space="preserve">  &lt;section id="canvasbox"&gt;</w:t>
            </w:r>
          </w:p>
          <w:p w:rsidR="00910CBA" w:rsidRPr="00910CBA" w:rsidRDefault="00910CBA" w:rsidP="00910CBA">
            <w:pPr>
              <w:pStyle w:val="HTML0"/>
              <w:rPr>
                <w:rStyle w:val="hl-reserved"/>
                <w:lang w:val="en-US"/>
              </w:rPr>
            </w:pPr>
            <w:r w:rsidRPr="00910CBA">
              <w:rPr>
                <w:rStyle w:val="hl-reserved"/>
                <w:lang w:val="en-US"/>
              </w:rPr>
              <w:t xml:space="preserve">    &lt;canvas id="canvas" width="600" height="400"&gt;&lt;/canvas&gt;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&lt;/body&gt;</w:t>
            </w:r>
          </w:p>
          <w:p w:rsidR="00910CBA" w:rsidRPr="002C4BEE" w:rsidRDefault="00910CBA" w:rsidP="00910CBA">
            <w:pPr>
              <w:pStyle w:val="HTML0"/>
              <w:rPr>
                <w:lang w:val="en-US"/>
              </w:rPr>
            </w:pPr>
            <w:r w:rsidRPr="00910CBA">
              <w:rPr>
                <w:rStyle w:val="hl-reserved"/>
                <w:lang w:val="en-US"/>
              </w:rPr>
              <w:t>&lt;/html&gt;</w:t>
            </w:r>
          </w:p>
        </w:tc>
      </w:tr>
    </w:tbl>
    <w:p w:rsidR="00910CBA" w:rsidRDefault="00910CBA" w:rsidP="00910CBA">
      <w:pPr>
        <w:pStyle w:val="af9"/>
        <w:spacing w:before="100" w:beforeAutospacing="1" w:after="100" w:afterAutospacing="1"/>
        <w:rPr>
          <w:sz w:val="28"/>
          <w:szCs w:val="28"/>
          <w:lang w:val="en-US"/>
        </w:rPr>
      </w:pPr>
      <w:r>
        <w:rPr>
          <w:sz w:val="28"/>
          <w:szCs w:val="28"/>
          <w:lang w:val="en-US"/>
        </w:rPr>
        <w:t>JavaScript-</w:t>
      </w:r>
      <w:r>
        <w:rPr>
          <w:sz w:val="28"/>
          <w:szCs w:val="28"/>
        </w:rPr>
        <w:t>код</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831FAF" w:rsidRDefault="00910CBA" w:rsidP="005310B9">
            <w:pPr>
              <w:jc w:val="center"/>
              <w:rPr>
                <w:b/>
                <w:bCs/>
                <w:color w:val="FFFEFF"/>
              </w:rPr>
            </w:pPr>
            <w:r>
              <w:rPr>
                <w:b/>
                <w:bCs/>
                <w:color w:val="FFFEFF"/>
                <w:lang w:val="en-US"/>
              </w:rPr>
              <w:t>JavaScrip</w:t>
            </w:r>
            <w:r>
              <w:rPr>
                <w:b/>
                <w:bCs/>
                <w:color w:val="FFFEFF"/>
              </w:rPr>
              <w:t>-код игры</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28</w:t>
            </w:r>
          </w:p>
        </w:tc>
      </w:tr>
      <w:tr w:rsidR="00910CBA" w:rsidRPr="0021099E" w:rsidTr="005310B9">
        <w:trPr>
          <w:trHeight w:val="359"/>
        </w:trPr>
        <w:tc>
          <w:tcPr>
            <w:tcW w:w="8670" w:type="dxa"/>
          </w:tcPr>
          <w:p w:rsidR="00910CBA" w:rsidRPr="00910CBA" w:rsidRDefault="00910CBA" w:rsidP="00910CBA">
            <w:pPr>
              <w:pStyle w:val="HTML0"/>
              <w:rPr>
                <w:rStyle w:val="hl-reserved"/>
                <w:lang w:val="en-US"/>
              </w:rPr>
            </w:pPr>
            <w:r w:rsidRPr="00910CBA">
              <w:rPr>
                <w:rStyle w:val="hl-reserved"/>
                <w:lang w:val="en-US"/>
              </w:rPr>
              <w:t>var mygame = {</w:t>
            </w:r>
          </w:p>
          <w:p w:rsidR="00910CBA" w:rsidRPr="00910CBA" w:rsidRDefault="00910CBA" w:rsidP="00910CBA">
            <w:pPr>
              <w:pStyle w:val="HTML0"/>
              <w:rPr>
                <w:rStyle w:val="hl-reserved"/>
                <w:lang w:val="en-US"/>
              </w:rPr>
            </w:pPr>
            <w:r w:rsidRPr="00910CBA">
              <w:rPr>
                <w:rStyle w:val="hl-reserved"/>
                <w:lang w:val="en-US"/>
              </w:rPr>
              <w:t xml:space="preserve">  canvas: {</w:t>
            </w:r>
          </w:p>
          <w:p w:rsidR="00910CBA" w:rsidRPr="00910CBA" w:rsidRDefault="00910CBA" w:rsidP="00910CBA">
            <w:pPr>
              <w:pStyle w:val="HTML0"/>
              <w:rPr>
                <w:rStyle w:val="hl-reserved"/>
                <w:lang w:val="en-US"/>
              </w:rPr>
            </w:pPr>
            <w:r w:rsidRPr="00910CBA">
              <w:rPr>
                <w:rStyle w:val="hl-reserved"/>
                <w:lang w:val="en-US"/>
              </w:rPr>
              <w:t xml:space="preserve">    ctx: '',</w:t>
            </w:r>
          </w:p>
          <w:p w:rsidR="00910CBA" w:rsidRPr="00910CBA" w:rsidRDefault="00910CBA" w:rsidP="00910CBA">
            <w:pPr>
              <w:pStyle w:val="HTML0"/>
              <w:rPr>
                <w:rStyle w:val="hl-reserved"/>
                <w:lang w:val="en-US"/>
              </w:rPr>
            </w:pPr>
            <w:r w:rsidRPr="00910CBA">
              <w:rPr>
                <w:rStyle w:val="hl-reserved"/>
                <w:lang w:val="en-US"/>
              </w:rPr>
              <w:t xml:space="preserve">    offsetx: 0,</w:t>
            </w:r>
          </w:p>
          <w:p w:rsidR="00910CBA" w:rsidRPr="00910CBA" w:rsidRDefault="00910CBA" w:rsidP="00910CBA">
            <w:pPr>
              <w:pStyle w:val="HTML0"/>
              <w:rPr>
                <w:rStyle w:val="hl-reserved"/>
                <w:lang w:val="en-US"/>
              </w:rPr>
            </w:pPr>
            <w:r w:rsidRPr="00910CBA">
              <w:rPr>
                <w:rStyle w:val="hl-reserved"/>
                <w:lang w:val="en-US"/>
              </w:rPr>
              <w:t xml:space="preserve">    offsety: 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ship:{</w:t>
            </w:r>
          </w:p>
          <w:p w:rsidR="00910CBA" w:rsidRPr="00910CBA" w:rsidRDefault="00910CBA" w:rsidP="00910CBA">
            <w:pPr>
              <w:pStyle w:val="HTML0"/>
              <w:rPr>
                <w:rStyle w:val="hl-reserved"/>
                <w:lang w:val="en-US"/>
              </w:rPr>
            </w:pPr>
            <w:r w:rsidRPr="00910CBA">
              <w:rPr>
                <w:rStyle w:val="hl-reserved"/>
                <w:lang w:val="en-US"/>
              </w:rPr>
              <w:t xml:space="preserve">    x: 300,</w:t>
            </w:r>
          </w:p>
          <w:p w:rsidR="00910CBA" w:rsidRPr="00910CBA" w:rsidRDefault="00910CBA" w:rsidP="00910CBA">
            <w:pPr>
              <w:pStyle w:val="HTML0"/>
              <w:rPr>
                <w:rStyle w:val="hl-reserved"/>
                <w:lang w:val="en-US"/>
              </w:rPr>
            </w:pPr>
            <w:r w:rsidRPr="00910CBA">
              <w:rPr>
                <w:rStyle w:val="hl-reserved"/>
                <w:lang w:val="en-US"/>
              </w:rPr>
              <w:t xml:space="preserve">    y: 200,</w:t>
            </w:r>
          </w:p>
          <w:p w:rsidR="00910CBA" w:rsidRPr="00910CBA" w:rsidRDefault="00910CBA" w:rsidP="00910CBA">
            <w:pPr>
              <w:pStyle w:val="HTML0"/>
              <w:rPr>
                <w:rStyle w:val="hl-reserved"/>
                <w:lang w:val="en-US"/>
              </w:rPr>
            </w:pPr>
            <w:r w:rsidRPr="00910CBA">
              <w:rPr>
                <w:rStyle w:val="hl-reserved"/>
                <w:lang w:val="en-US"/>
              </w:rPr>
              <w:t xml:space="preserve">    movex: 0,</w:t>
            </w:r>
          </w:p>
          <w:p w:rsidR="00910CBA" w:rsidRPr="00910CBA" w:rsidRDefault="00910CBA" w:rsidP="00910CBA">
            <w:pPr>
              <w:pStyle w:val="HTML0"/>
              <w:rPr>
                <w:rStyle w:val="hl-reserved"/>
                <w:lang w:val="en-US"/>
              </w:rPr>
            </w:pPr>
            <w:r w:rsidRPr="00910CBA">
              <w:rPr>
                <w:rStyle w:val="hl-reserved"/>
                <w:lang w:val="en-US"/>
              </w:rPr>
              <w:t xml:space="preserve">    movey: 0,</w:t>
            </w:r>
          </w:p>
          <w:p w:rsidR="00910CBA" w:rsidRPr="00910CBA" w:rsidRDefault="00910CBA" w:rsidP="00910CBA">
            <w:pPr>
              <w:pStyle w:val="HTML0"/>
              <w:rPr>
                <w:rStyle w:val="hl-reserved"/>
                <w:lang w:val="en-US"/>
              </w:rPr>
            </w:pPr>
            <w:r w:rsidRPr="00910CBA">
              <w:rPr>
                <w:rStyle w:val="hl-reserved"/>
                <w:lang w:val="en-US"/>
              </w:rPr>
              <w:t xml:space="preserve">    speed: 1</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initiate: function(){</w:t>
            </w:r>
          </w:p>
          <w:p w:rsidR="00910CBA" w:rsidRPr="00910CBA" w:rsidRDefault="00910CBA" w:rsidP="00910CBA">
            <w:pPr>
              <w:pStyle w:val="HTML0"/>
              <w:rPr>
                <w:rStyle w:val="hl-reserved"/>
                <w:lang w:val="en-US"/>
              </w:rPr>
            </w:pPr>
            <w:r w:rsidRPr="00910CBA">
              <w:rPr>
                <w:rStyle w:val="hl-reserved"/>
                <w:lang w:val="en-US"/>
              </w:rPr>
              <w:t xml:space="preserve">    var elem = document.getElementById('canvas');</w:t>
            </w:r>
          </w:p>
          <w:p w:rsidR="00910CBA" w:rsidRPr="00910CBA" w:rsidRDefault="00910CBA" w:rsidP="00910CBA">
            <w:pPr>
              <w:pStyle w:val="HTML0"/>
              <w:rPr>
                <w:rStyle w:val="hl-reserved"/>
                <w:lang w:val="en-US"/>
              </w:rPr>
            </w:pPr>
            <w:r w:rsidRPr="00910CBA">
              <w:rPr>
                <w:rStyle w:val="hl-reserved"/>
                <w:lang w:val="en-US"/>
              </w:rPr>
              <w:t xml:space="preserve">    mygame.canvas.ctx = elem.getContext('2d');</w:t>
            </w:r>
          </w:p>
          <w:p w:rsidR="00910CBA" w:rsidRPr="00910CBA" w:rsidRDefault="00910CBA" w:rsidP="00910CBA">
            <w:pPr>
              <w:pStyle w:val="HTML0"/>
              <w:rPr>
                <w:rStyle w:val="hl-reserved"/>
                <w:lang w:val="en-US"/>
              </w:rPr>
            </w:pPr>
            <w:r w:rsidRPr="00910CBA">
              <w:rPr>
                <w:rStyle w:val="hl-reserved"/>
                <w:lang w:val="en-US"/>
              </w:rPr>
              <w:t xml:space="preserve">    mygame.canvas.offsetx = elem.offsetLeft;</w:t>
            </w:r>
          </w:p>
          <w:p w:rsidR="00910CBA" w:rsidRPr="00910CBA" w:rsidRDefault="00910CBA" w:rsidP="00910CBA">
            <w:pPr>
              <w:pStyle w:val="HTML0"/>
              <w:rPr>
                <w:rStyle w:val="hl-reserved"/>
                <w:lang w:val="en-US"/>
              </w:rPr>
            </w:pPr>
            <w:r w:rsidRPr="00910CBA">
              <w:rPr>
                <w:rStyle w:val="hl-reserved"/>
                <w:lang w:val="en-US"/>
              </w:rPr>
              <w:t xml:space="preserve">    mygame.canvas.offsety = elem.offsetTop;</w:t>
            </w:r>
          </w:p>
          <w:p w:rsidR="00910CBA" w:rsidRPr="00910CBA" w:rsidRDefault="00910CBA" w:rsidP="00910CBA">
            <w:pPr>
              <w:pStyle w:val="HTML0"/>
              <w:rPr>
                <w:rStyle w:val="hl-reserved"/>
                <w:lang w:val="en-US"/>
              </w:rPr>
            </w:pPr>
            <w:r w:rsidRPr="00910CBA">
              <w:rPr>
                <w:rStyle w:val="hl-reserved"/>
                <w:lang w:val="en-US"/>
              </w:rPr>
              <w:t xml:space="preserve">    document.addEventListener('click', function(e){ mygame.control(e);});</w:t>
            </w:r>
          </w:p>
          <w:p w:rsidR="00910CBA" w:rsidRPr="00910CBA" w:rsidRDefault="00910CBA" w:rsidP="00910CBA">
            <w:pPr>
              <w:pStyle w:val="HTML0"/>
              <w:rPr>
                <w:rStyle w:val="hl-reserved"/>
                <w:lang w:val="en-US"/>
              </w:rPr>
            </w:pPr>
            <w:r w:rsidRPr="00910CBA">
              <w:rPr>
                <w:rStyle w:val="hl-reserved"/>
                <w:lang w:val="en-US"/>
              </w:rPr>
              <w:t xml:space="preserve">    mygame.loop();</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loop: function(){</w:t>
            </w:r>
          </w:p>
          <w:p w:rsidR="00910CBA" w:rsidRPr="00910CBA" w:rsidRDefault="00910CBA" w:rsidP="00910CBA">
            <w:pPr>
              <w:pStyle w:val="HTML0"/>
              <w:rPr>
                <w:rStyle w:val="hl-reserved"/>
                <w:lang w:val="en-US"/>
              </w:rPr>
            </w:pPr>
            <w:r w:rsidRPr="00910CBA">
              <w:rPr>
                <w:rStyle w:val="hl-reserved"/>
                <w:lang w:val="en-US"/>
              </w:rPr>
              <w:t xml:space="preserve">    if(mygame.ship.speed){</w:t>
            </w:r>
          </w:p>
          <w:p w:rsidR="00910CBA" w:rsidRPr="00910CBA" w:rsidRDefault="00910CBA" w:rsidP="00910CBA">
            <w:pPr>
              <w:pStyle w:val="HTML0"/>
              <w:rPr>
                <w:rStyle w:val="hl-reserved"/>
                <w:lang w:val="en-US"/>
              </w:rPr>
            </w:pPr>
            <w:r w:rsidRPr="00910CBA">
              <w:rPr>
                <w:rStyle w:val="hl-reserved"/>
                <w:lang w:val="en-US"/>
              </w:rPr>
              <w:t xml:space="preserve">      mygame.process();</w:t>
            </w:r>
          </w:p>
          <w:p w:rsidR="00910CBA" w:rsidRPr="00910CBA" w:rsidRDefault="00910CBA" w:rsidP="00910CBA">
            <w:pPr>
              <w:pStyle w:val="HTML0"/>
              <w:rPr>
                <w:rStyle w:val="hl-reserved"/>
                <w:lang w:val="en-US"/>
              </w:rPr>
            </w:pPr>
            <w:r w:rsidRPr="00910CBA">
              <w:rPr>
                <w:rStyle w:val="hl-reserved"/>
                <w:lang w:val="en-US"/>
              </w:rPr>
              <w:t xml:space="preserve">      mygame.detect();</w:t>
            </w:r>
          </w:p>
          <w:p w:rsidR="00910CBA" w:rsidRPr="00910CBA" w:rsidRDefault="00910CBA" w:rsidP="00910CBA">
            <w:pPr>
              <w:pStyle w:val="HTML0"/>
              <w:rPr>
                <w:rStyle w:val="hl-reserved"/>
                <w:lang w:val="en-US"/>
              </w:rPr>
            </w:pPr>
            <w:r w:rsidRPr="00910CBA">
              <w:rPr>
                <w:rStyle w:val="hl-reserved"/>
                <w:lang w:val="en-US"/>
              </w:rPr>
              <w:t xml:space="preserve">      mygame.draw();</w:t>
            </w:r>
          </w:p>
          <w:p w:rsidR="00910CBA" w:rsidRPr="00910CBA" w:rsidRDefault="00910CBA" w:rsidP="00910CBA">
            <w:pPr>
              <w:pStyle w:val="HTML0"/>
              <w:rPr>
                <w:rStyle w:val="hl-reserved"/>
                <w:lang w:val="en-US"/>
              </w:rPr>
            </w:pPr>
            <w:r w:rsidRPr="00910CBA">
              <w:rPr>
                <w:rStyle w:val="hl-reserved"/>
                <w:lang w:val="en-US"/>
              </w:rPr>
              <w:t xml:space="preserve">      webkitRequestAnimationFrame(function(){ mygame.loop() });</w:t>
            </w:r>
          </w:p>
          <w:p w:rsidR="00910CBA" w:rsidRPr="00910CBA" w:rsidRDefault="00910CBA" w:rsidP="00910CBA">
            <w:pPr>
              <w:pStyle w:val="HTML0"/>
              <w:rPr>
                <w:rStyle w:val="hl-reserved"/>
                <w:lang w:val="en-US"/>
              </w:rPr>
            </w:pPr>
            <w:r w:rsidRPr="00910CBA">
              <w:rPr>
                <w:rStyle w:val="hl-reserved"/>
                <w:lang w:val="en-US"/>
              </w:rPr>
              <w:t xml:space="preserve">    }else{</w:t>
            </w:r>
          </w:p>
          <w:p w:rsidR="00910CBA" w:rsidRPr="00910CBA" w:rsidRDefault="00910CBA" w:rsidP="00910CBA">
            <w:pPr>
              <w:pStyle w:val="HTML0"/>
              <w:rPr>
                <w:rStyle w:val="hl-reserved"/>
                <w:lang w:val="en-US"/>
              </w:rPr>
            </w:pPr>
            <w:r w:rsidRPr="00910CBA">
              <w:rPr>
                <w:rStyle w:val="hl-reserved"/>
                <w:lang w:val="en-US"/>
              </w:rPr>
              <w:t xml:space="preserve">      mygame.canvas.ctx.font = "bold 36px verdana, sans-serif";</w:t>
            </w:r>
          </w:p>
          <w:p w:rsidR="00910CBA" w:rsidRPr="00910CBA" w:rsidRDefault="00910CBA" w:rsidP="00910CBA">
            <w:pPr>
              <w:pStyle w:val="HTML0"/>
              <w:rPr>
                <w:rStyle w:val="hl-reserved"/>
                <w:lang w:val="en-US"/>
              </w:rPr>
            </w:pPr>
            <w:r w:rsidRPr="00910CBA">
              <w:rPr>
                <w:rStyle w:val="hl-reserved"/>
                <w:lang w:val="en-US"/>
              </w:rPr>
              <w:t xml:space="preserve">      mygame.canvas.ctx.fillText('GAME OVER', 182, 210);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control: function(e){</w:t>
            </w:r>
          </w:p>
          <w:p w:rsidR="00910CBA" w:rsidRPr="00910CBA" w:rsidRDefault="00910CBA" w:rsidP="00910CBA">
            <w:pPr>
              <w:pStyle w:val="HTML0"/>
              <w:rPr>
                <w:rStyle w:val="hl-reserved"/>
                <w:lang w:val="en-US"/>
              </w:rPr>
            </w:pPr>
            <w:r w:rsidRPr="00910CBA">
              <w:rPr>
                <w:rStyle w:val="hl-reserved"/>
                <w:lang w:val="en-US"/>
              </w:rPr>
              <w:lastRenderedPageBreak/>
              <w:t xml:space="preserve">    var distancex = e.clientX - (mygame.canvas.offsetx + mygame.ship.x);</w:t>
            </w:r>
          </w:p>
          <w:p w:rsidR="00910CBA" w:rsidRPr="00910CBA" w:rsidRDefault="00910CBA" w:rsidP="00910CBA">
            <w:pPr>
              <w:pStyle w:val="HTML0"/>
              <w:rPr>
                <w:rStyle w:val="hl-reserved"/>
                <w:lang w:val="en-US"/>
              </w:rPr>
            </w:pPr>
            <w:r w:rsidRPr="00910CBA">
              <w:rPr>
                <w:rStyle w:val="hl-reserved"/>
                <w:lang w:val="en-US"/>
              </w:rPr>
              <w:t xml:space="preserve">    var distancey = e.clientY - (mygame.canvas.offsety + mygame.ship.y);</w:t>
            </w:r>
          </w:p>
          <w:p w:rsidR="00910CBA" w:rsidRPr="00910CBA" w:rsidRDefault="00910CBA" w:rsidP="00910CBA">
            <w:pPr>
              <w:pStyle w:val="HTML0"/>
              <w:rPr>
                <w:rStyle w:val="hl-reserved"/>
                <w:lang w:val="en-US"/>
              </w:rPr>
            </w:pPr>
            <w:r w:rsidRPr="00910CBA">
              <w:rPr>
                <w:rStyle w:val="hl-reserved"/>
                <w:lang w:val="en-US"/>
              </w:rPr>
              <w:t xml:space="preserve">    var ang = Math.atan2(distancex, distancey);</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mygame.ship.movex = Math.sin(ang);</w:t>
            </w:r>
          </w:p>
          <w:p w:rsidR="00910CBA" w:rsidRPr="00910CBA" w:rsidRDefault="00910CBA" w:rsidP="00910CBA">
            <w:pPr>
              <w:pStyle w:val="HTML0"/>
              <w:rPr>
                <w:rStyle w:val="hl-reserved"/>
                <w:lang w:val="en-US"/>
              </w:rPr>
            </w:pPr>
            <w:r w:rsidRPr="00910CBA">
              <w:rPr>
                <w:rStyle w:val="hl-reserved"/>
                <w:lang w:val="en-US"/>
              </w:rPr>
              <w:t xml:space="preserve">    mygame.ship.movey = Math.cos(ang);</w:t>
            </w:r>
          </w:p>
          <w:p w:rsidR="00910CBA" w:rsidRPr="00910CBA" w:rsidRDefault="00910CBA" w:rsidP="00910CBA">
            <w:pPr>
              <w:pStyle w:val="HTML0"/>
              <w:rPr>
                <w:rStyle w:val="hl-reserved"/>
                <w:lang w:val="en-US"/>
              </w:rPr>
            </w:pPr>
            <w:r w:rsidRPr="00910CBA">
              <w:rPr>
                <w:rStyle w:val="hl-reserved"/>
                <w:lang w:val="en-US"/>
              </w:rPr>
              <w:t xml:space="preserve">    mygame.ship.speed += 1;</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draw: function(){</w:t>
            </w:r>
          </w:p>
          <w:p w:rsidR="00910CBA" w:rsidRPr="00910CBA" w:rsidRDefault="00910CBA" w:rsidP="00910CBA">
            <w:pPr>
              <w:pStyle w:val="HTML0"/>
              <w:rPr>
                <w:rStyle w:val="hl-reserved"/>
                <w:lang w:val="en-US"/>
              </w:rPr>
            </w:pPr>
            <w:r w:rsidRPr="00910CBA">
              <w:rPr>
                <w:rStyle w:val="hl-reserved"/>
                <w:lang w:val="en-US"/>
              </w:rPr>
              <w:t xml:space="preserve">    mygame.canvas.ctx.clearRect(0, 0, 600, 400);</w:t>
            </w:r>
          </w:p>
          <w:p w:rsidR="00910CBA" w:rsidRPr="00910CBA" w:rsidRDefault="00910CBA" w:rsidP="00910CBA">
            <w:pPr>
              <w:pStyle w:val="HTML0"/>
              <w:rPr>
                <w:rStyle w:val="hl-reserved"/>
                <w:lang w:val="en-US"/>
              </w:rPr>
            </w:pPr>
            <w:r w:rsidRPr="00910CBA">
              <w:rPr>
                <w:rStyle w:val="hl-reserved"/>
                <w:lang w:val="en-US"/>
              </w:rPr>
              <w:t xml:space="preserve">    mygame.canvas.ctx.beginPath();</w:t>
            </w:r>
          </w:p>
          <w:p w:rsidR="00910CBA" w:rsidRPr="00910CBA" w:rsidRDefault="00910CBA" w:rsidP="00910CBA">
            <w:pPr>
              <w:pStyle w:val="HTML0"/>
              <w:rPr>
                <w:rStyle w:val="hl-reserved"/>
                <w:lang w:val="en-US"/>
              </w:rPr>
            </w:pPr>
            <w:r w:rsidRPr="00910CBA">
              <w:rPr>
                <w:rStyle w:val="hl-reserved"/>
                <w:lang w:val="en-US"/>
              </w:rPr>
              <w:t xml:space="preserve">    mygame.canvas.ctx.arc(mygame.ship.x, mygame.ship.y, 20, 0, Math.PI/180*360, false);</w:t>
            </w:r>
          </w:p>
          <w:p w:rsidR="00910CBA" w:rsidRPr="00910CBA" w:rsidRDefault="00910CBA" w:rsidP="00910CBA">
            <w:pPr>
              <w:pStyle w:val="HTML0"/>
              <w:rPr>
                <w:rStyle w:val="hl-reserved"/>
                <w:lang w:val="en-US"/>
              </w:rPr>
            </w:pPr>
            <w:r w:rsidRPr="00910CBA">
              <w:rPr>
                <w:rStyle w:val="hl-reserved"/>
                <w:lang w:val="en-US"/>
              </w:rPr>
              <w:t xml:space="preserve">    mygame.canvas.ctx.fill();</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process: function(){</w:t>
            </w:r>
          </w:p>
          <w:p w:rsidR="00910CBA" w:rsidRPr="00910CBA" w:rsidRDefault="00910CBA" w:rsidP="00910CBA">
            <w:pPr>
              <w:pStyle w:val="HTML0"/>
              <w:rPr>
                <w:rStyle w:val="hl-reserved"/>
                <w:lang w:val="en-US"/>
              </w:rPr>
            </w:pPr>
            <w:r w:rsidRPr="00910CBA">
              <w:rPr>
                <w:rStyle w:val="hl-reserved"/>
                <w:lang w:val="en-US"/>
              </w:rPr>
              <w:t xml:space="preserve">    mygame.ship.x += mygame.ship.movex * mygame.ship.speed;</w:t>
            </w:r>
          </w:p>
          <w:p w:rsidR="00910CBA" w:rsidRPr="00910CBA" w:rsidRDefault="00910CBA" w:rsidP="00910CBA">
            <w:pPr>
              <w:pStyle w:val="HTML0"/>
              <w:rPr>
                <w:rStyle w:val="hl-reserved"/>
                <w:lang w:val="en-US"/>
              </w:rPr>
            </w:pPr>
            <w:r w:rsidRPr="00910CBA">
              <w:rPr>
                <w:rStyle w:val="hl-reserved"/>
                <w:lang w:val="en-US"/>
              </w:rPr>
              <w:t xml:space="preserve">    mygame.ship.y += mygame.ship.movey * mygame.ship.speed;</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detect: function(){</w:t>
            </w:r>
          </w:p>
          <w:p w:rsidR="00910CBA" w:rsidRPr="00910CBA" w:rsidRDefault="00910CBA" w:rsidP="00910CBA">
            <w:pPr>
              <w:pStyle w:val="HTML0"/>
              <w:rPr>
                <w:rStyle w:val="hl-reserved"/>
                <w:lang w:val="en-US"/>
              </w:rPr>
            </w:pPr>
            <w:r w:rsidRPr="00910CBA">
              <w:rPr>
                <w:rStyle w:val="hl-reserved"/>
                <w:lang w:val="en-US"/>
              </w:rPr>
              <w:t xml:space="preserve">    if(mygame.ship.x &lt; 0 || mygame.ship.x &gt; 600 || mygame.ship.y &lt; 0 || mygame.ship.y &gt; 400){</w:t>
            </w:r>
          </w:p>
          <w:p w:rsidR="00910CBA" w:rsidRPr="00910CBA" w:rsidRDefault="00910CBA" w:rsidP="00910CBA">
            <w:pPr>
              <w:pStyle w:val="HTML0"/>
              <w:rPr>
                <w:rStyle w:val="hl-reserved"/>
                <w:lang w:val="en-US"/>
              </w:rPr>
            </w:pPr>
            <w:r w:rsidRPr="00910CBA">
              <w:rPr>
                <w:rStyle w:val="hl-reserved"/>
                <w:lang w:val="en-US"/>
              </w:rPr>
              <w:t xml:space="preserve">      mygame.ship.speed = 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w:t>
            </w:r>
          </w:p>
          <w:p w:rsidR="00910CBA" w:rsidRPr="002C4BEE" w:rsidRDefault="00910CBA" w:rsidP="00910CBA">
            <w:pPr>
              <w:pStyle w:val="HTML0"/>
              <w:rPr>
                <w:lang w:val="en-US"/>
              </w:rPr>
            </w:pPr>
            <w:r w:rsidRPr="00910CBA">
              <w:rPr>
                <w:rStyle w:val="hl-reserved"/>
                <w:lang w:val="en-US"/>
              </w:rPr>
              <w:t>addEventListener('load', function(){ mygame.initiate(); });</w:t>
            </w:r>
          </w:p>
        </w:tc>
      </w:tr>
    </w:tbl>
    <w:p w:rsidR="00910CBA" w:rsidRPr="00910CBA" w:rsidRDefault="00910CBA" w:rsidP="00910CBA">
      <w:pPr>
        <w:pStyle w:val="af9"/>
        <w:spacing w:before="100" w:beforeAutospacing="1" w:after="100" w:afterAutospacing="1"/>
        <w:rPr>
          <w:b/>
          <w:sz w:val="28"/>
          <w:szCs w:val="28"/>
        </w:rPr>
      </w:pPr>
      <w:r w:rsidRPr="00910CBA">
        <w:rPr>
          <w:b/>
          <w:sz w:val="28"/>
          <w:szCs w:val="28"/>
        </w:rPr>
        <w:lastRenderedPageBreak/>
        <w:t>Видео</w:t>
      </w:r>
    </w:p>
    <w:p w:rsidR="00910CBA" w:rsidRDefault="00910CBA" w:rsidP="00910CBA">
      <w:pPr>
        <w:pStyle w:val="af9"/>
        <w:spacing w:before="100" w:beforeAutospacing="1" w:after="100" w:afterAutospacing="1"/>
        <w:rPr>
          <w:sz w:val="28"/>
          <w:szCs w:val="28"/>
        </w:rPr>
      </w:pPr>
      <w:r>
        <w:rPr>
          <w:sz w:val="28"/>
          <w:szCs w:val="28"/>
        </w:rPr>
        <w:t xml:space="preserve">Возможности </w:t>
      </w:r>
      <w:r>
        <w:rPr>
          <w:sz w:val="28"/>
          <w:szCs w:val="28"/>
          <w:lang w:val="en-US"/>
        </w:rPr>
        <w:t>canvas</w:t>
      </w:r>
      <w:r>
        <w:rPr>
          <w:sz w:val="28"/>
          <w:szCs w:val="28"/>
        </w:rPr>
        <w:t xml:space="preserve"> не ограничиваются рисованием. Данный </w:t>
      </w:r>
      <w:r>
        <w:rPr>
          <w:sz w:val="28"/>
          <w:szCs w:val="28"/>
          <w:lang w:val="en-US"/>
        </w:rPr>
        <w:t>API</w:t>
      </w:r>
      <w:r>
        <w:rPr>
          <w:sz w:val="28"/>
          <w:szCs w:val="28"/>
        </w:rPr>
        <w:t xml:space="preserve"> позволяет обрабатывать видео</w:t>
      </w:r>
      <w:r w:rsidR="009F3478">
        <w:rPr>
          <w:sz w:val="28"/>
          <w:szCs w:val="28"/>
        </w:rPr>
        <w:t xml:space="preserve"> на лету</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831FAF" w:rsidRDefault="00910CBA" w:rsidP="00910CBA">
            <w:pPr>
              <w:jc w:val="center"/>
              <w:rPr>
                <w:b/>
                <w:bCs/>
                <w:color w:val="FFFEFF"/>
              </w:rPr>
            </w:pPr>
            <w:r>
              <w:rPr>
                <w:b/>
                <w:bCs/>
                <w:color w:val="FFFEFF"/>
              </w:rPr>
              <w:t>Обработка видео</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29</w:t>
            </w:r>
          </w:p>
        </w:tc>
      </w:tr>
      <w:tr w:rsidR="00910CBA" w:rsidRPr="00FE4AD1" w:rsidTr="005310B9">
        <w:trPr>
          <w:trHeight w:val="359"/>
        </w:trPr>
        <w:tc>
          <w:tcPr>
            <w:tcW w:w="8670" w:type="dxa"/>
          </w:tcPr>
          <w:p w:rsidR="00910CBA" w:rsidRPr="00910CBA" w:rsidRDefault="00910CBA" w:rsidP="00910CBA">
            <w:pPr>
              <w:pStyle w:val="HTML0"/>
              <w:rPr>
                <w:rStyle w:val="hl-reserved"/>
                <w:lang w:val="en-US"/>
              </w:rPr>
            </w:pPr>
            <w:r w:rsidRPr="00910CBA">
              <w:rPr>
                <w:rStyle w:val="hl-reserved"/>
                <w:lang w:val="en-US"/>
              </w:rPr>
              <w:t>&lt;!DOCTYPE html&gt;</w:t>
            </w:r>
          </w:p>
          <w:p w:rsidR="00910CBA" w:rsidRPr="00910CBA" w:rsidRDefault="00910CBA" w:rsidP="00910CBA">
            <w:pPr>
              <w:pStyle w:val="HTML0"/>
              <w:rPr>
                <w:rStyle w:val="hl-reserved"/>
                <w:lang w:val="en-US"/>
              </w:rPr>
            </w:pPr>
            <w:r w:rsidRPr="00910CBA">
              <w:rPr>
                <w:rStyle w:val="hl-reserved"/>
                <w:lang w:val="en-US"/>
              </w:rPr>
              <w:t>&lt;html lang="en"&gt;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 xml:space="preserve">  &lt;title&gt;Video on Canvas&lt;/title&gt;</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section{</w:t>
            </w:r>
          </w:p>
          <w:p w:rsidR="00910CBA" w:rsidRPr="00910CBA" w:rsidRDefault="00910CBA" w:rsidP="00910CBA">
            <w:pPr>
              <w:pStyle w:val="HTML0"/>
              <w:rPr>
                <w:rStyle w:val="hl-reserved"/>
                <w:lang w:val="en-US"/>
              </w:rPr>
            </w:pPr>
            <w:r w:rsidRPr="00910CBA">
              <w:rPr>
                <w:rStyle w:val="hl-reserved"/>
                <w:lang w:val="en-US"/>
              </w:rPr>
              <w:t xml:space="preserve">      float: left;</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&lt;script&gt;</w:t>
            </w:r>
          </w:p>
          <w:p w:rsidR="00910CBA" w:rsidRPr="00910CBA" w:rsidRDefault="00910CBA" w:rsidP="00910CBA">
            <w:pPr>
              <w:pStyle w:val="HTML0"/>
              <w:rPr>
                <w:rStyle w:val="hl-reserved"/>
                <w:lang w:val="en-US"/>
              </w:rPr>
            </w:pPr>
            <w:r w:rsidRPr="00910CBA">
              <w:rPr>
                <w:rStyle w:val="hl-reserved"/>
                <w:lang w:val="en-US"/>
              </w:rPr>
              <w:t xml:space="preserve">    var canvas, video;</w:t>
            </w:r>
          </w:p>
          <w:p w:rsidR="00910CBA" w:rsidRPr="00910CBA" w:rsidRDefault="00910CBA" w:rsidP="00910CBA">
            <w:pPr>
              <w:pStyle w:val="HTML0"/>
              <w:rPr>
                <w:rStyle w:val="hl-reserved"/>
                <w:lang w:val="en-US"/>
              </w:rPr>
            </w:pPr>
            <w:r w:rsidRPr="00910CBA">
              <w:rPr>
                <w:rStyle w:val="hl-reserved"/>
                <w:lang w:val="en-US"/>
              </w:rPr>
              <w:t xml:space="preserve">    function initiate(){</w:t>
            </w:r>
          </w:p>
          <w:p w:rsidR="00910CBA" w:rsidRPr="00910CBA" w:rsidRDefault="00910CBA" w:rsidP="00910CBA">
            <w:pPr>
              <w:pStyle w:val="HTML0"/>
              <w:rPr>
                <w:rStyle w:val="hl-reserved"/>
                <w:lang w:val="en-US"/>
              </w:rPr>
            </w:pPr>
            <w:r w:rsidRPr="00910CBA">
              <w:rPr>
                <w:rStyle w:val="hl-reserved"/>
                <w:lang w:val="en-US"/>
              </w:rPr>
              <w:t xml:space="preserve">      var elem = document.getElementById('canvas');</w:t>
            </w:r>
          </w:p>
          <w:p w:rsidR="00910CBA" w:rsidRPr="00910CBA" w:rsidRDefault="00910CBA" w:rsidP="00910CBA">
            <w:pPr>
              <w:pStyle w:val="HTML0"/>
              <w:rPr>
                <w:rStyle w:val="hl-reserved"/>
                <w:lang w:val="en-US"/>
              </w:rPr>
            </w:pPr>
            <w:r w:rsidRPr="00910CBA">
              <w:rPr>
                <w:rStyle w:val="hl-reserved"/>
                <w:lang w:val="en-US"/>
              </w:rPr>
              <w:t xml:space="preserve">      canvas = elem.getContext('2d');</w:t>
            </w:r>
          </w:p>
          <w:p w:rsidR="00910CBA" w:rsidRPr="00910CBA" w:rsidRDefault="00910CBA" w:rsidP="00910CBA">
            <w:pPr>
              <w:pStyle w:val="HTML0"/>
              <w:rPr>
                <w:rStyle w:val="hl-reserved"/>
                <w:lang w:val="en-US"/>
              </w:rPr>
            </w:pPr>
            <w:r w:rsidRPr="00910CBA">
              <w:rPr>
                <w:rStyle w:val="hl-reserved"/>
                <w:lang w:val="en-US"/>
              </w:rPr>
              <w:t xml:space="preserve">      video = document.getElementById('media');</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canvas.translate(483, 0);</w:t>
            </w:r>
          </w:p>
          <w:p w:rsidR="00910CBA" w:rsidRPr="00910CBA" w:rsidRDefault="00910CBA" w:rsidP="00910CBA">
            <w:pPr>
              <w:pStyle w:val="HTML0"/>
              <w:rPr>
                <w:rStyle w:val="hl-reserved"/>
                <w:lang w:val="en-US"/>
              </w:rPr>
            </w:pPr>
            <w:r w:rsidRPr="00910CBA">
              <w:rPr>
                <w:rStyle w:val="hl-reserved"/>
                <w:lang w:val="en-US"/>
              </w:rPr>
              <w:t xml:space="preserve">      canvas.scale(-1, 1);</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setInterval(processFrames, 33);</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function processFrames(){</w:t>
            </w:r>
          </w:p>
          <w:p w:rsidR="00910CBA" w:rsidRPr="00910CBA" w:rsidRDefault="00910CBA" w:rsidP="00910CBA">
            <w:pPr>
              <w:pStyle w:val="HTML0"/>
              <w:rPr>
                <w:rStyle w:val="hl-reserved"/>
                <w:lang w:val="en-US"/>
              </w:rPr>
            </w:pPr>
            <w:r w:rsidRPr="00910CBA">
              <w:rPr>
                <w:rStyle w:val="hl-reserved"/>
                <w:lang w:val="en-US"/>
              </w:rPr>
              <w:t xml:space="preserve">      canvas.drawImage(video, 0, 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addEventListener("load", initiate);</w:t>
            </w:r>
          </w:p>
          <w:p w:rsidR="00910CBA" w:rsidRPr="00910CBA" w:rsidRDefault="00910CBA" w:rsidP="00910CBA">
            <w:pPr>
              <w:pStyle w:val="HTML0"/>
              <w:rPr>
                <w:rStyle w:val="hl-reserved"/>
                <w:lang w:val="en-US"/>
              </w:rPr>
            </w:pPr>
            <w:r w:rsidRPr="00910CBA">
              <w:rPr>
                <w:rStyle w:val="hl-reserved"/>
                <w:lang w:val="en-US"/>
              </w:rPr>
              <w:lastRenderedPageBreak/>
              <w:t xml:space="preserve">  &lt;/script&gt;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&lt;body&gt;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 xml:space="preserve">    &lt;video id="media" width="483" height="272" autoplay&gt;</w:t>
            </w:r>
          </w:p>
          <w:p w:rsidR="00910CBA" w:rsidRPr="00910CBA" w:rsidRDefault="00910CBA" w:rsidP="00910CBA">
            <w:pPr>
              <w:pStyle w:val="HTML0"/>
              <w:rPr>
                <w:rStyle w:val="hl-reserved"/>
                <w:lang w:val="en-US"/>
              </w:rPr>
            </w:pPr>
            <w:r w:rsidRPr="00910CBA">
              <w:rPr>
                <w:rStyle w:val="hl-reserved"/>
                <w:lang w:val="en-US"/>
              </w:rPr>
              <w:t xml:space="preserve">      &lt;source src="http://www.minkbooks.com/content/trailer2.mp4"&gt;</w:t>
            </w:r>
          </w:p>
          <w:p w:rsidR="00910CBA" w:rsidRPr="00910CBA" w:rsidRDefault="00910CBA" w:rsidP="00910CBA">
            <w:pPr>
              <w:pStyle w:val="HTML0"/>
              <w:rPr>
                <w:rStyle w:val="hl-reserved"/>
                <w:lang w:val="en-US"/>
              </w:rPr>
            </w:pPr>
            <w:r w:rsidRPr="00910CBA">
              <w:rPr>
                <w:rStyle w:val="hl-reserved"/>
                <w:lang w:val="en-US"/>
              </w:rPr>
              <w:t xml:space="preserve">      &lt;source src="http://www.minkbooks.com/content/trailer2.ogg"&gt;</w:t>
            </w:r>
          </w:p>
          <w:p w:rsidR="00910CBA" w:rsidRPr="00910CBA" w:rsidRDefault="00910CBA" w:rsidP="00910CBA">
            <w:pPr>
              <w:pStyle w:val="HTML0"/>
              <w:rPr>
                <w:rStyle w:val="hl-reserved"/>
                <w:lang w:val="en-US"/>
              </w:rPr>
            </w:pPr>
            <w:r w:rsidRPr="00910CBA">
              <w:rPr>
                <w:rStyle w:val="hl-reserved"/>
                <w:lang w:val="en-US"/>
              </w:rPr>
              <w:t xml:space="preserve">    &lt;/video&gt;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 xml:space="preserve">    &lt;canvas id="canvas" width="483" height="272"&gt;&lt;/canvas&gt;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&lt;/body&gt;</w:t>
            </w:r>
          </w:p>
          <w:p w:rsidR="00910CBA" w:rsidRPr="002C4BEE" w:rsidRDefault="00910CBA" w:rsidP="00910CBA">
            <w:pPr>
              <w:pStyle w:val="HTML0"/>
              <w:rPr>
                <w:lang w:val="en-US"/>
              </w:rPr>
            </w:pPr>
            <w:r w:rsidRPr="00910CBA">
              <w:rPr>
                <w:rStyle w:val="hl-reserved"/>
                <w:lang w:val="en-US"/>
              </w:rPr>
              <w:t>&lt;/html&gt;</w:t>
            </w:r>
          </w:p>
        </w:tc>
      </w:tr>
    </w:tbl>
    <w:p w:rsidR="00910CBA" w:rsidRDefault="00760585" w:rsidP="00910CBA">
      <w:pPr>
        <w:pStyle w:val="af9"/>
        <w:spacing w:before="100" w:beforeAutospacing="1" w:after="100" w:afterAutospacing="1"/>
        <w:rPr>
          <w:sz w:val="28"/>
          <w:szCs w:val="28"/>
        </w:rPr>
      </w:pPr>
      <w:r>
        <w:rPr>
          <w:noProof/>
          <w:sz w:val="28"/>
          <w:szCs w:val="28"/>
          <w:lang w:eastAsia="ru-RU" w:bidi="ar-SA"/>
        </w:rPr>
        <w:lastRenderedPageBreak/>
        <w:drawing>
          <wp:inline distT="0" distB="0" distL="0" distR="0" wp14:anchorId="6E049711" wp14:editId="412448A8">
            <wp:extent cx="5930265" cy="1724025"/>
            <wp:effectExtent l="0" t="0" r="0" b="9525"/>
            <wp:docPr id="19" name="Рисунок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0265" cy="1724025"/>
                    </a:xfrm>
                    <a:prstGeom prst="rect">
                      <a:avLst/>
                    </a:prstGeom>
                    <a:noFill/>
                    <a:ln>
                      <a:noFill/>
                    </a:ln>
                  </pic:spPr>
                </pic:pic>
              </a:graphicData>
            </a:graphic>
          </wp:inline>
        </w:drawing>
      </w:r>
    </w:p>
    <w:p w:rsidR="005310B9" w:rsidRPr="005310B9" w:rsidRDefault="005310B9" w:rsidP="005310B9">
      <w:pPr>
        <w:pStyle w:val="1"/>
        <w:jc w:val="center"/>
        <w:rPr>
          <w:rFonts w:ascii="Times New Roman" w:hAnsi="Times New Roman"/>
        </w:rPr>
      </w:pPr>
      <w:r>
        <w:rPr>
          <w:rFonts w:ascii="Times New Roman" w:hAnsi="Times New Roman"/>
        </w:rPr>
        <w:t>3</w:t>
      </w:r>
      <w:r w:rsidRPr="0079721E">
        <w:rPr>
          <w:rFonts w:ascii="Times New Roman" w:hAnsi="Times New Roman"/>
        </w:rPr>
        <w:t xml:space="preserve">. </w:t>
      </w:r>
      <w:r>
        <w:rPr>
          <w:rFonts w:ascii="Times New Roman" w:hAnsi="Times New Roman"/>
          <w:lang w:val="en-US"/>
        </w:rPr>
        <w:t>API</w:t>
      </w:r>
      <w:r w:rsidRPr="005310B9">
        <w:rPr>
          <w:rFonts w:ascii="Times New Roman" w:hAnsi="Times New Roman"/>
        </w:rPr>
        <w:t xml:space="preserve"> </w:t>
      </w:r>
      <w:r>
        <w:rPr>
          <w:rFonts w:ascii="Times New Roman" w:hAnsi="Times New Roman"/>
        </w:rPr>
        <w:t>перетаскивания</w:t>
      </w:r>
    </w:p>
    <w:p w:rsidR="005310B9" w:rsidRPr="005310B9" w:rsidRDefault="005310B9" w:rsidP="005310B9">
      <w:pPr>
        <w:pStyle w:val="af9"/>
        <w:spacing w:before="100" w:beforeAutospacing="1" w:after="100" w:afterAutospacing="1"/>
        <w:rPr>
          <w:sz w:val="28"/>
          <w:szCs w:val="28"/>
        </w:rPr>
      </w:pPr>
      <w:r w:rsidRPr="005310B9">
        <w:rPr>
          <w:sz w:val="28"/>
          <w:szCs w:val="28"/>
        </w:rPr>
        <w:t>Когда пользователь выполняет операцию перетаскивания, на источнике срабатывают следующие три события:</w:t>
      </w:r>
    </w:p>
    <w:p w:rsidR="005310B9" w:rsidRPr="005310B9" w:rsidRDefault="005310B9" w:rsidP="00760585">
      <w:pPr>
        <w:pStyle w:val="af9"/>
        <w:numPr>
          <w:ilvl w:val="0"/>
          <w:numId w:val="34"/>
        </w:numPr>
        <w:spacing w:before="100" w:beforeAutospacing="1" w:after="100" w:afterAutospacing="1"/>
        <w:rPr>
          <w:sz w:val="28"/>
          <w:szCs w:val="28"/>
        </w:rPr>
      </w:pPr>
      <w:r w:rsidRPr="005310B9">
        <w:rPr>
          <w:b/>
          <w:sz w:val="28"/>
          <w:szCs w:val="28"/>
        </w:rPr>
        <w:t>dragstart</w:t>
      </w:r>
      <w:r w:rsidRPr="005310B9">
        <w:rPr>
          <w:sz w:val="28"/>
          <w:szCs w:val="28"/>
        </w:rPr>
        <w:t>. Срабатывает, когда операция перетаскивания начинается.</w:t>
      </w:r>
    </w:p>
    <w:p w:rsidR="005310B9" w:rsidRPr="005310B9" w:rsidRDefault="005310B9" w:rsidP="00760585">
      <w:pPr>
        <w:pStyle w:val="af9"/>
        <w:numPr>
          <w:ilvl w:val="0"/>
          <w:numId w:val="34"/>
        </w:numPr>
        <w:spacing w:before="100" w:beforeAutospacing="1" w:after="100" w:afterAutospacing="1"/>
        <w:rPr>
          <w:sz w:val="28"/>
          <w:szCs w:val="28"/>
        </w:rPr>
      </w:pPr>
      <w:r w:rsidRPr="005310B9">
        <w:rPr>
          <w:b/>
          <w:sz w:val="28"/>
          <w:szCs w:val="28"/>
        </w:rPr>
        <w:t>drag</w:t>
      </w:r>
      <w:r w:rsidRPr="005310B9">
        <w:rPr>
          <w:sz w:val="28"/>
          <w:szCs w:val="28"/>
        </w:rPr>
        <w:t>. Похоже на mousemove, но срабатывает во время операции перетаскивания на элементе-источнике.</w:t>
      </w:r>
    </w:p>
    <w:p w:rsidR="005310B9" w:rsidRPr="005310B9" w:rsidRDefault="005310B9" w:rsidP="00760585">
      <w:pPr>
        <w:pStyle w:val="af9"/>
        <w:numPr>
          <w:ilvl w:val="0"/>
          <w:numId w:val="34"/>
        </w:numPr>
        <w:spacing w:before="100" w:beforeAutospacing="1" w:after="100" w:afterAutospacing="1"/>
        <w:rPr>
          <w:sz w:val="28"/>
          <w:szCs w:val="28"/>
        </w:rPr>
      </w:pPr>
      <w:r w:rsidRPr="005310B9">
        <w:rPr>
          <w:b/>
          <w:sz w:val="28"/>
          <w:szCs w:val="28"/>
        </w:rPr>
        <w:t>dragend</w:t>
      </w:r>
      <w:r w:rsidRPr="005310B9">
        <w:rPr>
          <w:sz w:val="28"/>
          <w:szCs w:val="28"/>
        </w:rPr>
        <w:t>. Срабатывает, когда операция перетаскивания заканчивается (успешно или неудачно).</w:t>
      </w:r>
    </w:p>
    <w:p w:rsidR="005310B9" w:rsidRPr="005310B9" w:rsidRDefault="005310B9" w:rsidP="005310B9">
      <w:pPr>
        <w:pStyle w:val="af9"/>
        <w:spacing w:before="100" w:beforeAutospacing="1" w:after="100" w:afterAutospacing="1"/>
        <w:rPr>
          <w:sz w:val="28"/>
          <w:szCs w:val="28"/>
        </w:rPr>
      </w:pPr>
      <w:r w:rsidRPr="005310B9">
        <w:rPr>
          <w:sz w:val="28"/>
          <w:szCs w:val="28"/>
        </w:rPr>
        <w:t>Следующие события срабатывают на целевом элементе на протяжении той же операции.</w:t>
      </w:r>
    </w:p>
    <w:p w:rsidR="005310B9" w:rsidRPr="005310B9" w:rsidRDefault="005310B9" w:rsidP="00760585">
      <w:pPr>
        <w:pStyle w:val="af9"/>
        <w:numPr>
          <w:ilvl w:val="0"/>
          <w:numId w:val="35"/>
        </w:numPr>
        <w:spacing w:before="100" w:beforeAutospacing="1" w:after="100" w:afterAutospacing="1"/>
        <w:rPr>
          <w:sz w:val="28"/>
          <w:szCs w:val="28"/>
        </w:rPr>
      </w:pPr>
      <w:r w:rsidRPr="005310B9">
        <w:rPr>
          <w:b/>
          <w:sz w:val="28"/>
          <w:szCs w:val="28"/>
        </w:rPr>
        <w:t>dragenter</w:t>
      </w:r>
      <w:r w:rsidRPr="005310B9">
        <w:rPr>
          <w:sz w:val="28"/>
          <w:szCs w:val="28"/>
        </w:rPr>
        <w:t>. Срабатывает, когда во время операции перетаскивания указатель мыши оказывается в области предполагаемого целевого документа.</w:t>
      </w:r>
    </w:p>
    <w:p w:rsidR="005310B9" w:rsidRPr="005310B9" w:rsidRDefault="005310B9" w:rsidP="00760585">
      <w:pPr>
        <w:pStyle w:val="af9"/>
        <w:numPr>
          <w:ilvl w:val="0"/>
          <w:numId w:val="35"/>
        </w:numPr>
        <w:spacing w:before="100" w:beforeAutospacing="1" w:after="100" w:afterAutospacing="1"/>
        <w:rPr>
          <w:sz w:val="28"/>
          <w:szCs w:val="28"/>
        </w:rPr>
      </w:pPr>
      <w:r w:rsidRPr="005310B9">
        <w:rPr>
          <w:b/>
          <w:sz w:val="28"/>
          <w:szCs w:val="28"/>
        </w:rPr>
        <w:t>dragover</w:t>
      </w:r>
      <w:r w:rsidRPr="005310B9">
        <w:rPr>
          <w:sz w:val="28"/>
          <w:szCs w:val="28"/>
        </w:rPr>
        <w:t>. Похоже на событие mousemove, но срабатывает во время операций перетаскивания на возможных целевых элементах.</w:t>
      </w:r>
    </w:p>
    <w:p w:rsidR="005310B9" w:rsidRPr="005310B9" w:rsidRDefault="005310B9" w:rsidP="00760585">
      <w:pPr>
        <w:pStyle w:val="af9"/>
        <w:numPr>
          <w:ilvl w:val="0"/>
          <w:numId w:val="35"/>
        </w:numPr>
        <w:spacing w:before="100" w:beforeAutospacing="1" w:after="100" w:afterAutospacing="1"/>
        <w:rPr>
          <w:sz w:val="28"/>
          <w:szCs w:val="28"/>
        </w:rPr>
      </w:pPr>
      <w:r w:rsidRPr="005310B9">
        <w:rPr>
          <w:b/>
          <w:sz w:val="28"/>
          <w:szCs w:val="28"/>
        </w:rPr>
        <w:t>drop</w:t>
      </w:r>
      <w:r w:rsidRPr="005310B9">
        <w:rPr>
          <w:sz w:val="28"/>
          <w:szCs w:val="28"/>
        </w:rPr>
        <w:t>. Срабатывает, когда во время операций перетаскивания пользователь отпускает элемент-источник над целевым элементом.</w:t>
      </w:r>
    </w:p>
    <w:p w:rsidR="00910CBA" w:rsidRDefault="005310B9" w:rsidP="00760585">
      <w:pPr>
        <w:pStyle w:val="af9"/>
        <w:numPr>
          <w:ilvl w:val="0"/>
          <w:numId w:val="35"/>
        </w:numPr>
        <w:spacing w:before="100" w:beforeAutospacing="1" w:after="100" w:afterAutospacing="1"/>
        <w:rPr>
          <w:sz w:val="28"/>
          <w:szCs w:val="28"/>
        </w:rPr>
      </w:pPr>
      <w:r w:rsidRPr="005310B9">
        <w:rPr>
          <w:b/>
          <w:sz w:val="28"/>
          <w:szCs w:val="28"/>
        </w:rPr>
        <w:t>dragleave</w:t>
      </w:r>
      <w:r w:rsidRPr="005310B9">
        <w:rPr>
          <w:sz w:val="28"/>
          <w:szCs w:val="28"/>
        </w:rPr>
        <w:t>. Срабатывает, когда указатель мыши покидает область возможного целевого документа. Используется совместно с dragеnter и обеспечивает взаимодействие с объектами приложения, помогая идентифицировать целевые элементы.</w:t>
      </w:r>
    </w:p>
    <w:p w:rsidR="005310B9" w:rsidRPr="005310B9" w:rsidRDefault="005310B9" w:rsidP="005310B9">
      <w:pPr>
        <w:pStyle w:val="af9"/>
        <w:spacing w:before="100" w:beforeAutospacing="1" w:after="100" w:afterAutospacing="1"/>
        <w:rPr>
          <w:sz w:val="28"/>
          <w:szCs w:val="28"/>
        </w:rPr>
      </w:pPr>
      <w:r>
        <w:rPr>
          <w:sz w:val="28"/>
          <w:szCs w:val="28"/>
        </w:rPr>
        <w:lastRenderedPageBreak/>
        <w:t>Рассмотрим пример, в котором можно перетаскивать один элемент в другой.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310B9" w:rsidRPr="00210325" w:rsidTr="005310B9">
        <w:tc>
          <w:tcPr>
            <w:tcW w:w="8670" w:type="dxa"/>
            <w:shd w:val="clear" w:color="auto" w:fill="9BBB59"/>
          </w:tcPr>
          <w:p w:rsidR="005310B9" w:rsidRPr="005310B9" w:rsidRDefault="005310B9" w:rsidP="005310B9">
            <w:pPr>
              <w:jc w:val="center"/>
              <w:rPr>
                <w:b/>
                <w:bCs/>
                <w:color w:val="FFFEFF"/>
                <w:lang w:val="en-US"/>
              </w:rPr>
            </w:pPr>
            <w:r>
              <w:rPr>
                <w:b/>
                <w:bCs/>
                <w:color w:val="FFFEFF"/>
                <w:lang w:val="en-US"/>
              </w:rPr>
              <w:t>HTML</w:t>
            </w:r>
            <w:r>
              <w:rPr>
                <w:b/>
                <w:bCs/>
                <w:color w:val="FFFEFF"/>
              </w:rPr>
              <w:t>-документ для реализации перетаскиваний</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lang w:val="en-US"/>
              </w:rPr>
              <w:t>3</w:t>
            </w:r>
            <w:r w:rsidRPr="005310B9">
              <w:rPr>
                <w:b/>
                <w:bCs/>
                <w:color w:val="FFFEFF"/>
              </w:rPr>
              <w:t>.</w:t>
            </w:r>
            <w:r>
              <w:rPr>
                <w:b/>
                <w:bCs/>
                <w:color w:val="FFFEFF"/>
                <w:lang w:val="en-US"/>
              </w:rPr>
              <w:t>1</w:t>
            </w:r>
          </w:p>
        </w:tc>
      </w:tr>
      <w:tr w:rsidR="005310B9" w:rsidRPr="00FE4AD1" w:rsidTr="005310B9">
        <w:trPr>
          <w:trHeight w:val="359"/>
        </w:trPr>
        <w:tc>
          <w:tcPr>
            <w:tcW w:w="8670" w:type="dxa"/>
          </w:tcPr>
          <w:p w:rsidR="005310B9" w:rsidRPr="005310B9" w:rsidRDefault="005310B9" w:rsidP="005310B9">
            <w:pPr>
              <w:pStyle w:val="HTML0"/>
              <w:rPr>
                <w:rStyle w:val="hl-reserved"/>
                <w:lang w:val="en-US"/>
              </w:rPr>
            </w:pPr>
            <w:r w:rsidRPr="005310B9">
              <w:rPr>
                <w:rStyle w:val="hl-reserved"/>
                <w:lang w:val="en-US"/>
              </w:rPr>
              <w:t>&lt;html lang="en"&gt;</w:t>
            </w:r>
          </w:p>
          <w:p w:rsidR="005310B9" w:rsidRPr="005310B9" w:rsidRDefault="005310B9" w:rsidP="005310B9">
            <w:pPr>
              <w:pStyle w:val="HTML0"/>
              <w:rPr>
                <w:rStyle w:val="hl-reserved"/>
                <w:lang w:val="en-US"/>
              </w:rPr>
            </w:pPr>
            <w:r w:rsidRPr="005310B9">
              <w:rPr>
                <w:rStyle w:val="hl-reserved"/>
                <w:lang w:val="en-US"/>
              </w:rPr>
              <w:t>&lt;head&gt;</w:t>
            </w:r>
          </w:p>
          <w:p w:rsidR="005310B9" w:rsidRPr="005310B9" w:rsidRDefault="005310B9" w:rsidP="005310B9">
            <w:pPr>
              <w:pStyle w:val="HTML0"/>
              <w:rPr>
                <w:rStyle w:val="hl-reserved"/>
                <w:lang w:val="en-US"/>
              </w:rPr>
            </w:pPr>
            <w:r w:rsidRPr="005310B9">
              <w:rPr>
                <w:rStyle w:val="hl-reserved"/>
                <w:lang w:val="en-US"/>
              </w:rPr>
              <w:t xml:space="preserve">  &lt;title&gt;Drag and Drop&lt;/title&gt;</w:t>
            </w:r>
          </w:p>
          <w:p w:rsidR="005310B9" w:rsidRPr="005310B9" w:rsidRDefault="005310B9" w:rsidP="005310B9">
            <w:pPr>
              <w:pStyle w:val="HTML0"/>
              <w:rPr>
                <w:rStyle w:val="hl-reserved"/>
                <w:lang w:val="en-US"/>
              </w:rPr>
            </w:pPr>
            <w:r w:rsidRPr="005310B9">
              <w:rPr>
                <w:rStyle w:val="hl-reserved"/>
                <w:lang w:val="en-US"/>
              </w:rPr>
              <w:t xml:space="preserve">  &lt;link rel="stylesheet" href="dragdrop.css"&gt;</w:t>
            </w:r>
          </w:p>
          <w:p w:rsidR="005310B9" w:rsidRPr="005310B9" w:rsidRDefault="005310B9" w:rsidP="005310B9">
            <w:pPr>
              <w:pStyle w:val="HTML0"/>
              <w:rPr>
                <w:rStyle w:val="hl-reserved"/>
                <w:lang w:val="en-US"/>
              </w:rPr>
            </w:pPr>
            <w:r w:rsidRPr="005310B9">
              <w:rPr>
                <w:rStyle w:val="hl-reserved"/>
                <w:lang w:val="en-US"/>
              </w:rPr>
              <w:t xml:space="preserve">  &lt;script src="dragdrop.js"&gt;&lt;/script&gt;</w:t>
            </w:r>
          </w:p>
          <w:p w:rsidR="005310B9" w:rsidRPr="005310B9" w:rsidRDefault="005310B9" w:rsidP="005310B9">
            <w:pPr>
              <w:pStyle w:val="HTML0"/>
              <w:rPr>
                <w:rStyle w:val="hl-reserved"/>
                <w:lang w:val="en-US"/>
              </w:rPr>
            </w:pPr>
            <w:r w:rsidRPr="005310B9">
              <w:rPr>
                <w:rStyle w:val="hl-reserved"/>
                <w:lang w:val="en-US"/>
              </w:rPr>
              <w:t>&lt;/head&gt;</w:t>
            </w:r>
          </w:p>
          <w:p w:rsidR="005310B9" w:rsidRPr="005310B9" w:rsidRDefault="005310B9" w:rsidP="005310B9">
            <w:pPr>
              <w:pStyle w:val="HTML0"/>
              <w:rPr>
                <w:rStyle w:val="hl-reserved"/>
                <w:lang w:val="en-US"/>
              </w:rPr>
            </w:pPr>
            <w:r w:rsidRPr="005310B9">
              <w:rPr>
                <w:rStyle w:val="hl-reserved"/>
                <w:lang w:val="en-US"/>
              </w:rPr>
              <w:t>&lt;body&gt;</w:t>
            </w:r>
          </w:p>
          <w:p w:rsidR="005310B9" w:rsidRPr="005310B9" w:rsidRDefault="005310B9" w:rsidP="005310B9">
            <w:pPr>
              <w:pStyle w:val="HTML0"/>
              <w:rPr>
                <w:rStyle w:val="hl-reserved"/>
                <w:lang w:val="en-US"/>
              </w:rPr>
            </w:pPr>
            <w:r w:rsidRPr="005310B9">
              <w:rPr>
                <w:rStyle w:val="hl-reserved"/>
                <w:lang w:val="en-US"/>
              </w:rPr>
              <w:t xml:space="preserve">  &lt;section </w:t>
            </w:r>
            <w:r w:rsidRPr="00A73911">
              <w:rPr>
                <w:rStyle w:val="hl-reserved"/>
                <w:b/>
                <w:lang w:val="en-US"/>
              </w:rPr>
              <w:t>id="dropbox"&gt;</w:t>
            </w:r>
          </w:p>
          <w:p w:rsidR="005310B9" w:rsidRPr="005310B9" w:rsidRDefault="005310B9" w:rsidP="005310B9">
            <w:pPr>
              <w:pStyle w:val="HTML0"/>
              <w:rPr>
                <w:rStyle w:val="hl-reserved"/>
                <w:lang w:val="en-US"/>
              </w:rPr>
            </w:pPr>
            <w:r w:rsidRPr="005310B9">
              <w:rPr>
                <w:rStyle w:val="hl-reserved"/>
                <w:lang w:val="en-US"/>
              </w:rPr>
              <w:t xml:space="preserve">    Drag and drop the image here</w:t>
            </w:r>
          </w:p>
          <w:p w:rsidR="005310B9" w:rsidRPr="005310B9" w:rsidRDefault="005310B9" w:rsidP="005310B9">
            <w:pPr>
              <w:pStyle w:val="HTML0"/>
              <w:rPr>
                <w:rStyle w:val="hl-reserved"/>
                <w:lang w:val="en-US"/>
              </w:rPr>
            </w:pPr>
            <w:r w:rsidRPr="005310B9">
              <w:rPr>
                <w:rStyle w:val="hl-reserved"/>
                <w:lang w:val="en-US"/>
              </w:rPr>
              <w:t xml:space="preserve">  &lt;/section&gt;</w:t>
            </w:r>
          </w:p>
          <w:p w:rsidR="005310B9" w:rsidRPr="005310B9" w:rsidRDefault="005310B9" w:rsidP="005310B9">
            <w:pPr>
              <w:pStyle w:val="HTML0"/>
              <w:rPr>
                <w:rStyle w:val="hl-reserved"/>
                <w:lang w:val="en-US"/>
              </w:rPr>
            </w:pPr>
            <w:r w:rsidRPr="005310B9">
              <w:rPr>
                <w:rStyle w:val="hl-reserved"/>
                <w:lang w:val="en-US"/>
              </w:rPr>
              <w:t xml:space="preserve">  &lt;section </w:t>
            </w:r>
            <w:r w:rsidRPr="00A73911">
              <w:rPr>
                <w:rStyle w:val="hl-reserved"/>
                <w:b/>
                <w:lang w:val="en-US"/>
              </w:rPr>
              <w:t>id="picturesbox"&gt;</w:t>
            </w:r>
          </w:p>
          <w:p w:rsidR="005310B9" w:rsidRPr="005310B9" w:rsidRDefault="005310B9" w:rsidP="005310B9">
            <w:pPr>
              <w:pStyle w:val="HTML0"/>
              <w:rPr>
                <w:rStyle w:val="hl-reserved"/>
                <w:lang w:val="en-US"/>
              </w:rPr>
            </w:pPr>
            <w:r w:rsidRPr="005310B9">
              <w:rPr>
                <w:rStyle w:val="hl-reserved"/>
                <w:lang w:val="en-US"/>
              </w:rPr>
              <w:t xml:space="preserve">    &lt;img id="image" src="http://www.minkbooks.com/content/monster1.gif"&gt;</w:t>
            </w:r>
          </w:p>
          <w:p w:rsidR="005310B9" w:rsidRPr="005310B9" w:rsidRDefault="005310B9" w:rsidP="005310B9">
            <w:pPr>
              <w:pStyle w:val="HTML0"/>
              <w:rPr>
                <w:rStyle w:val="hl-reserved"/>
                <w:lang w:val="en-US"/>
              </w:rPr>
            </w:pPr>
            <w:r w:rsidRPr="005310B9">
              <w:rPr>
                <w:rStyle w:val="hl-reserved"/>
                <w:lang w:val="en-US"/>
              </w:rPr>
              <w:t xml:space="preserve">  &lt;/section&gt;</w:t>
            </w:r>
          </w:p>
          <w:p w:rsidR="005310B9" w:rsidRPr="005310B9" w:rsidRDefault="005310B9" w:rsidP="005310B9">
            <w:pPr>
              <w:pStyle w:val="HTML0"/>
              <w:rPr>
                <w:rStyle w:val="hl-reserved"/>
                <w:lang w:val="en-US"/>
              </w:rPr>
            </w:pPr>
            <w:r w:rsidRPr="005310B9">
              <w:rPr>
                <w:rStyle w:val="hl-reserved"/>
                <w:lang w:val="en-US"/>
              </w:rPr>
              <w:t>&lt;/body&gt;</w:t>
            </w:r>
          </w:p>
          <w:p w:rsidR="005310B9" w:rsidRPr="002C4BEE" w:rsidRDefault="005310B9" w:rsidP="005310B9">
            <w:pPr>
              <w:pStyle w:val="HTML0"/>
              <w:rPr>
                <w:lang w:val="en-US"/>
              </w:rPr>
            </w:pPr>
            <w:r w:rsidRPr="005310B9">
              <w:rPr>
                <w:rStyle w:val="hl-reserved"/>
                <w:lang w:val="en-US"/>
              </w:rPr>
              <w:t>&lt;/html&gt;</w:t>
            </w:r>
          </w:p>
        </w:tc>
      </w:tr>
    </w:tbl>
    <w:p w:rsidR="005310B9" w:rsidRPr="009F2DBE" w:rsidRDefault="005310B9" w:rsidP="00910CBA">
      <w:pPr>
        <w:pStyle w:val="af9"/>
        <w:spacing w:before="100" w:beforeAutospacing="1" w:after="100" w:afterAutospacing="1"/>
        <w:rPr>
          <w:sz w:val="28"/>
          <w:szCs w:val="28"/>
        </w:rPr>
      </w:pPr>
      <w:r>
        <w:rPr>
          <w:sz w:val="28"/>
          <w:szCs w:val="28"/>
          <w:lang w:val="en-US"/>
        </w:rPr>
        <w:t>JavaScript</w:t>
      </w:r>
      <w:r w:rsidRPr="005310B9">
        <w:rPr>
          <w:sz w:val="28"/>
          <w:szCs w:val="28"/>
        </w:rPr>
        <w:t>-код для перетаскивания (файл dragdrop.js):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310B9" w:rsidRPr="00210325" w:rsidTr="005310B9">
        <w:tc>
          <w:tcPr>
            <w:tcW w:w="8670" w:type="dxa"/>
            <w:shd w:val="clear" w:color="auto" w:fill="9BBB59"/>
          </w:tcPr>
          <w:p w:rsidR="005310B9" w:rsidRPr="005310B9" w:rsidRDefault="005310B9" w:rsidP="005310B9">
            <w:pPr>
              <w:jc w:val="center"/>
              <w:rPr>
                <w:b/>
                <w:bCs/>
                <w:color w:val="FFFEFF"/>
                <w:lang w:val="en-US"/>
              </w:rPr>
            </w:pPr>
            <w:r>
              <w:rPr>
                <w:b/>
                <w:bCs/>
                <w:color w:val="FFFEFF"/>
                <w:lang w:val="en-US"/>
              </w:rPr>
              <w:t>dragdrop.js</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lang w:val="en-US"/>
              </w:rPr>
              <w:t>3</w:t>
            </w:r>
            <w:r w:rsidRPr="005310B9">
              <w:rPr>
                <w:b/>
                <w:bCs/>
                <w:color w:val="FFFEFF"/>
              </w:rPr>
              <w:t>.</w:t>
            </w:r>
            <w:r>
              <w:rPr>
                <w:b/>
                <w:bCs/>
                <w:color w:val="FFFEFF"/>
                <w:lang w:val="en-US"/>
              </w:rPr>
              <w:t>2</w:t>
            </w:r>
          </w:p>
        </w:tc>
      </w:tr>
      <w:tr w:rsidR="005310B9" w:rsidRPr="00FE4AD1" w:rsidTr="005310B9">
        <w:trPr>
          <w:trHeight w:val="359"/>
        </w:trPr>
        <w:tc>
          <w:tcPr>
            <w:tcW w:w="8670" w:type="dxa"/>
          </w:tcPr>
          <w:p w:rsidR="005310B9" w:rsidRPr="005310B9" w:rsidRDefault="005310B9" w:rsidP="005310B9">
            <w:pPr>
              <w:pStyle w:val="HTML0"/>
              <w:rPr>
                <w:rStyle w:val="hl-reserved"/>
                <w:lang w:val="en-US"/>
              </w:rPr>
            </w:pPr>
            <w:r w:rsidRPr="005310B9">
              <w:rPr>
                <w:rStyle w:val="hl-reserved"/>
                <w:lang w:val="en-US"/>
              </w:rPr>
              <w:t>var source1, drop;</w:t>
            </w:r>
          </w:p>
          <w:p w:rsidR="005310B9" w:rsidRPr="005310B9" w:rsidRDefault="005310B9" w:rsidP="005310B9">
            <w:pPr>
              <w:pStyle w:val="HTML0"/>
              <w:rPr>
                <w:rStyle w:val="hl-reserved"/>
                <w:lang w:val="en-US"/>
              </w:rPr>
            </w:pPr>
            <w:r w:rsidRPr="005310B9">
              <w:rPr>
                <w:rStyle w:val="hl-reserved"/>
                <w:lang w:val="en-US"/>
              </w:rPr>
              <w:t>function initiate(){</w:t>
            </w:r>
          </w:p>
          <w:p w:rsidR="005310B9" w:rsidRPr="005310B9" w:rsidRDefault="005310B9" w:rsidP="005310B9">
            <w:pPr>
              <w:pStyle w:val="HTML0"/>
              <w:rPr>
                <w:rStyle w:val="hl-reserved"/>
                <w:lang w:val="en-US"/>
              </w:rPr>
            </w:pPr>
            <w:r w:rsidRPr="005310B9">
              <w:rPr>
                <w:rStyle w:val="hl-reserved"/>
                <w:lang w:val="en-US"/>
              </w:rPr>
              <w:t xml:space="preserve">  source1 = document.getElementById('image');</w:t>
            </w:r>
          </w:p>
          <w:p w:rsidR="005310B9" w:rsidRPr="005310B9" w:rsidRDefault="005310B9" w:rsidP="005310B9">
            <w:pPr>
              <w:pStyle w:val="HTML0"/>
              <w:rPr>
                <w:rStyle w:val="hl-reserved"/>
                <w:lang w:val="en-US"/>
              </w:rPr>
            </w:pPr>
            <w:r w:rsidRPr="005310B9">
              <w:rPr>
                <w:rStyle w:val="hl-reserved"/>
                <w:lang w:val="en-US"/>
              </w:rPr>
              <w:t xml:space="preserve">  source1.addEventListener('dragstart', dragged);</w:t>
            </w:r>
          </w:p>
          <w:p w:rsidR="005310B9" w:rsidRPr="005310B9" w:rsidRDefault="005310B9" w:rsidP="005310B9">
            <w:pPr>
              <w:pStyle w:val="HTML0"/>
              <w:rPr>
                <w:rStyle w:val="hl-reserved"/>
                <w:lang w:val="en-US"/>
              </w:rPr>
            </w:pPr>
            <w:r w:rsidRPr="005310B9">
              <w:rPr>
                <w:rStyle w:val="hl-reserved"/>
                <w:lang w:val="en-US"/>
              </w:rPr>
              <w:t xml:space="preserve"> </w:t>
            </w:r>
          </w:p>
          <w:p w:rsidR="005310B9" w:rsidRPr="005310B9" w:rsidRDefault="005310B9" w:rsidP="005310B9">
            <w:pPr>
              <w:pStyle w:val="HTML0"/>
              <w:rPr>
                <w:rStyle w:val="hl-reserved"/>
                <w:lang w:val="en-US"/>
              </w:rPr>
            </w:pPr>
            <w:r w:rsidRPr="005310B9">
              <w:rPr>
                <w:rStyle w:val="hl-reserved"/>
                <w:lang w:val="en-US"/>
              </w:rPr>
              <w:t xml:space="preserve">  drop = document.getElementById('dropbox');</w:t>
            </w:r>
          </w:p>
          <w:p w:rsidR="005310B9" w:rsidRPr="005310B9" w:rsidRDefault="005310B9" w:rsidP="005310B9">
            <w:pPr>
              <w:pStyle w:val="HTML0"/>
              <w:rPr>
                <w:rStyle w:val="hl-reserved"/>
                <w:lang w:val="en-US"/>
              </w:rPr>
            </w:pPr>
            <w:r w:rsidRPr="005310B9">
              <w:rPr>
                <w:rStyle w:val="hl-reserved"/>
                <w:lang w:val="en-US"/>
              </w:rPr>
              <w:t xml:space="preserve">  drop.addEventListener('dragenter', function(e){ e.preventDefault(); });</w:t>
            </w:r>
          </w:p>
          <w:p w:rsidR="005310B9" w:rsidRPr="005310B9" w:rsidRDefault="005310B9" w:rsidP="005310B9">
            <w:pPr>
              <w:pStyle w:val="HTML0"/>
              <w:rPr>
                <w:rStyle w:val="hl-reserved"/>
                <w:lang w:val="en-US"/>
              </w:rPr>
            </w:pPr>
            <w:r w:rsidRPr="005310B9">
              <w:rPr>
                <w:rStyle w:val="hl-reserved"/>
                <w:lang w:val="en-US"/>
              </w:rPr>
              <w:t xml:space="preserve">  drop.addEventListener('dragover', function(e){ e.preventDefault(); });</w:t>
            </w:r>
          </w:p>
          <w:p w:rsidR="005310B9" w:rsidRPr="005310B9" w:rsidRDefault="005310B9" w:rsidP="005310B9">
            <w:pPr>
              <w:pStyle w:val="HTML0"/>
              <w:rPr>
                <w:rStyle w:val="hl-reserved"/>
                <w:lang w:val="en-US"/>
              </w:rPr>
            </w:pPr>
            <w:r w:rsidRPr="005310B9">
              <w:rPr>
                <w:rStyle w:val="hl-reserved"/>
                <w:lang w:val="en-US"/>
              </w:rPr>
              <w:t xml:space="preserve">  drop.addEventListener('drop', dropped);</w:t>
            </w:r>
          </w:p>
          <w:p w:rsidR="005310B9" w:rsidRPr="005310B9" w:rsidRDefault="005310B9" w:rsidP="005310B9">
            <w:pPr>
              <w:pStyle w:val="HTML0"/>
              <w:rPr>
                <w:rStyle w:val="hl-reserved"/>
                <w:lang w:val="en-US"/>
              </w:rPr>
            </w:pPr>
            <w:r w:rsidRPr="005310B9">
              <w:rPr>
                <w:rStyle w:val="hl-reserved"/>
                <w:lang w:val="en-US"/>
              </w:rPr>
              <w:t>}</w:t>
            </w:r>
          </w:p>
          <w:p w:rsidR="005310B9" w:rsidRPr="005310B9" w:rsidRDefault="005310B9" w:rsidP="005310B9">
            <w:pPr>
              <w:pStyle w:val="HTML0"/>
              <w:rPr>
                <w:rStyle w:val="hl-reserved"/>
                <w:lang w:val="en-US"/>
              </w:rPr>
            </w:pPr>
            <w:r w:rsidRPr="005310B9">
              <w:rPr>
                <w:rStyle w:val="hl-reserved"/>
                <w:lang w:val="en-US"/>
              </w:rPr>
              <w:t>function dragged(e){</w:t>
            </w:r>
          </w:p>
          <w:p w:rsidR="005310B9" w:rsidRPr="005310B9" w:rsidRDefault="005310B9" w:rsidP="005310B9">
            <w:pPr>
              <w:pStyle w:val="HTML0"/>
              <w:rPr>
                <w:rStyle w:val="hl-reserved"/>
                <w:lang w:val="en-US"/>
              </w:rPr>
            </w:pPr>
            <w:r w:rsidRPr="005310B9">
              <w:rPr>
                <w:rStyle w:val="hl-reserved"/>
                <w:lang w:val="en-US"/>
              </w:rPr>
              <w:t xml:space="preserve">  var code = '&lt;img src="' + source1.getAttribute('src') + '"&gt;';</w:t>
            </w:r>
          </w:p>
          <w:p w:rsidR="005310B9" w:rsidRPr="009F6988" w:rsidRDefault="005310B9" w:rsidP="005310B9">
            <w:pPr>
              <w:pStyle w:val="HTML0"/>
              <w:rPr>
                <w:rStyle w:val="hl-reserved"/>
                <w:b/>
                <w:lang w:val="en-US"/>
              </w:rPr>
            </w:pPr>
            <w:r w:rsidRPr="009F6988">
              <w:rPr>
                <w:rStyle w:val="hl-reserved"/>
                <w:b/>
                <w:lang w:val="en-US"/>
              </w:rPr>
              <w:t xml:space="preserve">  e.dataTransfer.setData('Text', code);</w:t>
            </w:r>
          </w:p>
          <w:p w:rsidR="005310B9" w:rsidRPr="005310B9" w:rsidRDefault="005310B9" w:rsidP="005310B9">
            <w:pPr>
              <w:pStyle w:val="HTML0"/>
              <w:rPr>
                <w:rStyle w:val="hl-reserved"/>
                <w:lang w:val="en-US"/>
              </w:rPr>
            </w:pPr>
            <w:r w:rsidRPr="005310B9">
              <w:rPr>
                <w:rStyle w:val="hl-reserved"/>
                <w:lang w:val="en-US"/>
              </w:rPr>
              <w:t>}</w:t>
            </w:r>
          </w:p>
          <w:p w:rsidR="005310B9" w:rsidRPr="005310B9" w:rsidRDefault="005310B9" w:rsidP="005310B9">
            <w:pPr>
              <w:pStyle w:val="HTML0"/>
              <w:rPr>
                <w:rStyle w:val="hl-reserved"/>
                <w:lang w:val="en-US"/>
              </w:rPr>
            </w:pPr>
            <w:r w:rsidRPr="005310B9">
              <w:rPr>
                <w:rStyle w:val="hl-reserved"/>
                <w:lang w:val="en-US"/>
              </w:rPr>
              <w:t>function dropped(e){</w:t>
            </w:r>
          </w:p>
          <w:p w:rsidR="005310B9" w:rsidRPr="005310B9" w:rsidRDefault="005310B9" w:rsidP="005310B9">
            <w:pPr>
              <w:pStyle w:val="HTML0"/>
              <w:rPr>
                <w:rStyle w:val="hl-reserved"/>
                <w:lang w:val="en-US"/>
              </w:rPr>
            </w:pPr>
            <w:r w:rsidRPr="005310B9">
              <w:rPr>
                <w:rStyle w:val="hl-reserved"/>
                <w:lang w:val="en-US"/>
              </w:rPr>
              <w:t xml:space="preserve">  e.preventDefault();</w:t>
            </w:r>
          </w:p>
          <w:p w:rsidR="005310B9" w:rsidRPr="009F6988" w:rsidRDefault="005310B9" w:rsidP="005310B9">
            <w:pPr>
              <w:pStyle w:val="HTML0"/>
              <w:rPr>
                <w:rStyle w:val="hl-reserved"/>
                <w:b/>
                <w:lang w:val="en-US"/>
              </w:rPr>
            </w:pPr>
            <w:r w:rsidRPr="009F6988">
              <w:rPr>
                <w:rStyle w:val="hl-reserved"/>
                <w:b/>
                <w:lang w:val="en-US"/>
              </w:rPr>
              <w:t xml:space="preserve">  drop.innerHTML = e.dataTransfer.getData('Text');</w:t>
            </w:r>
          </w:p>
          <w:p w:rsidR="005310B9" w:rsidRPr="005310B9" w:rsidRDefault="005310B9" w:rsidP="005310B9">
            <w:pPr>
              <w:pStyle w:val="HTML0"/>
              <w:rPr>
                <w:rStyle w:val="hl-reserved"/>
                <w:lang w:val="en-US"/>
              </w:rPr>
            </w:pPr>
            <w:r w:rsidRPr="005310B9">
              <w:rPr>
                <w:rStyle w:val="hl-reserved"/>
                <w:lang w:val="en-US"/>
              </w:rPr>
              <w:t>}</w:t>
            </w:r>
          </w:p>
          <w:p w:rsidR="005310B9" w:rsidRPr="002C4BEE" w:rsidRDefault="005310B9" w:rsidP="005310B9">
            <w:pPr>
              <w:pStyle w:val="HTML0"/>
              <w:rPr>
                <w:lang w:val="en-US"/>
              </w:rPr>
            </w:pPr>
            <w:r w:rsidRPr="005310B9">
              <w:rPr>
                <w:rStyle w:val="hl-reserved"/>
                <w:lang w:val="en-US"/>
              </w:rPr>
              <w:t>addEventListener('load', initiate);</w:t>
            </w:r>
          </w:p>
        </w:tc>
      </w:tr>
    </w:tbl>
    <w:p w:rsidR="009F6988" w:rsidRPr="009F6988" w:rsidRDefault="009F6988" w:rsidP="009F6988">
      <w:pPr>
        <w:pStyle w:val="af9"/>
        <w:spacing w:before="100" w:beforeAutospacing="1" w:after="100" w:afterAutospacing="1"/>
        <w:rPr>
          <w:sz w:val="28"/>
          <w:szCs w:val="28"/>
        </w:rPr>
      </w:pPr>
      <w:r w:rsidRPr="009F6988">
        <w:rPr>
          <w:sz w:val="28"/>
          <w:szCs w:val="28"/>
        </w:rPr>
        <w:t>Для того</w:t>
      </w:r>
      <w:r w:rsidR="0051633A">
        <w:rPr>
          <w:sz w:val="28"/>
          <w:szCs w:val="28"/>
        </w:rPr>
        <w:t xml:space="preserve"> </w:t>
      </w:r>
      <w:r w:rsidRPr="009F6988">
        <w:rPr>
          <w:sz w:val="28"/>
          <w:szCs w:val="28"/>
        </w:rPr>
        <w:t xml:space="preserve"> чтобы могла принимать элемент, необходимо запретить поведение по умолчанию. Мы сделали это, добавив прослушиватели событий </w:t>
      </w:r>
      <w:r w:rsidRPr="009F6988">
        <w:rPr>
          <w:sz w:val="28"/>
          <w:szCs w:val="28"/>
          <w:lang w:val="en-US"/>
        </w:rPr>
        <w:t>dragenter</w:t>
      </w:r>
      <w:r w:rsidRPr="009F6988">
        <w:rPr>
          <w:sz w:val="28"/>
          <w:szCs w:val="28"/>
        </w:rPr>
        <w:t xml:space="preserve"> и </w:t>
      </w:r>
      <w:r w:rsidRPr="009F6988">
        <w:rPr>
          <w:sz w:val="28"/>
          <w:szCs w:val="28"/>
          <w:lang w:val="en-US"/>
        </w:rPr>
        <w:t>dragover</w:t>
      </w:r>
      <w:r w:rsidRPr="009F6988">
        <w:rPr>
          <w:sz w:val="28"/>
          <w:szCs w:val="28"/>
        </w:rPr>
        <w:t xml:space="preserve">, а также анонимную функцию, которая выполняет метод </w:t>
      </w:r>
      <w:r w:rsidRPr="009F6988">
        <w:rPr>
          <w:sz w:val="28"/>
          <w:szCs w:val="28"/>
          <w:lang w:val="en-US"/>
        </w:rPr>
        <w:t>preventDefault</w:t>
      </w:r>
      <w:r w:rsidRPr="009F6988">
        <w:rPr>
          <w:sz w:val="28"/>
          <w:szCs w:val="28"/>
        </w:rPr>
        <w:t xml:space="preserve">(). Для того, чтобы можно было сослаться на событие внутри функции, ей передается переменная </w:t>
      </w:r>
      <w:r w:rsidRPr="009F6988">
        <w:rPr>
          <w:sz w:val="28"/>
          <w:szCs w:val="28"/>
          <w:lang w:val="en-US"/>
        </w:rPr>
        <w:t>e</w:t>
      </w:r>
      <w:r w:rsidRPr="009F6988">
        <w:rPr>
          <w:sz w:val="28"/>
          <w:szCs w:val="28"/>
        </w:rPr>
        <w:t>.</w:t>
      </w:r>
    </w:p>
    <w:p w:rsidR="009F6988" w:rsidRPr="009F6988" w:rsidRDefault="009F6988" w:rsidP="009F6988">
      <w:pPr>
        <w:pStyle w:val="af9"/>
        <w:spacing w:before="100" w:beforeAutospacing="1" w:after="100" w:afterAutospacing="1"/>
        <w:rPr>
          <w:sz w:val="28"/>
          <w:szCs w:val="28"/>
        </w:rPr>
      </w:pPr>
      <w:r w:rsidRPr="009F6988">
        <w:rPr>
          <w:sz w:val="28"/>
          <w:szCs w:val="28"/>
        </w:rPr>
        <w:t xml:space="preserve">Когда пользователь начинает перетаскивать рисунок, срабатывает событие </w:t>
      </w:r>
      <w:r w:rsidRPr="009F6988">
        <w:rPr>
          <w:sz w:val="28"/>
          <w:szCs w:val="28"/>
          <w:lang w:val="en-US"/>
        </w:rPr>
        <w:t>dragstart</w:t>
      </w:r>
      <w:r w:rsidRPr="009F6988">
        <w:rPr>
          <w:sz w:val="28"/>
          <w:szCs w:val="28"/>
        </w:rPr>
        <w:t xml:space="preserve"> и вызывается функция </w:t>
      </w:r>
      <w:r w:rsidRPr="009F6988">
        <w:rPr>
          <w:sz w:val="28"/>
          <w:szCs w:val="28"/>
          <w:lang w:val="en-US"/>
        </w:rPr>
        <w:t>dragged</w:t>
      </w:r>
      <w:r w:rsidRPr="009F6988">
        <w:rPr>
          <w:sz w:val="28"/>
          <w:szCs w:val="28"/>
        </w:rPr>
        <w:t xml:space="preserve">(). </w:t>
      </w:r>
    </w:p>
    <w:p w:rsidR="009F6988" w:rsidRPr="009F6988" w:rsidRDefault="009F6988" w:rsidP="009F6988">
      <w:pPr>
        <w:pStyle w:val="af9"/>
        <w:spacing w:before="100" w:beforeAutospacing="1" w:after="100" w:afterAutospacing="1"/>
        <w:rPr>
          <w:sz w:val="28"/>
          <w:szCs w:val="28"/>
        </w:rPr>
      </w:pPr>
      <w:r w:rsidRPr="009F6988">
        <w:rPr>
          <w:sz w:val="28"/>
          <w:szCs w:val="28"/>
        </w:rPr>
        <w:t xml:space="preserve">В этой функции мы извлекаем значение атрибута </w:t>
      </w:r>
      <w:r w:rsidRPr="009F6988">
        <w:rPr>
          <w:sz w:val="28"/>
          <w:szCs w:val="28"/>
          <w:lang w:val="en-US"/>
        </w:rPr>
        <w:t>src</w:t>
      </w:r>
      <w:r w:rsidRPr="009F6988">
        <w:rPr>
          <w:sz w:val="28"/>
          <w:szCs w:val="28"/>
        </w:rPr>
        <w:t xml:space="preserve"> перетаскиваемого эле-мента и настраиваем передаваемые данные с помощью метода </w:t>
      </w:r>
      <w:r w:rsidRPr="009F6988">
        <w:rPr>
          <w:sz w:val="28"/>
          <w:szCs w:val="28"/>
          <w:lang w:val="en-US"/>
        </w:rPr>
        <w:t>setData</w:t>
      </w:r>
      <w:r w:rsidRPr="009F6988">
        <w:rPr>
          <w:sz w:val="28"/>
          <w:szCs w:val="28"/>
        </w:rPr>
        <w:t xml:space="preserve">() объекта </w:t>
      </w:r>
      <w:r w:rsidRPr="009F6988">
        <w:rPr>
          <w:sz w:val="28"/>
          <w:szCs w:val="28"/>
          <w:lang w:val="en-US"/>
        </w:rPr>
        <w:t>dataTransfer</w:t>
      </w:r>
      <w:r w:rsidRPr="009F6988">
        <w:rPr>
          <w:sz w:val="28"/>
          <w:szCs w:val="28"/>
        </w:rPr>
        <w:t xml:space="preserve">. На другой стороне процесса, когда пользователь </w:t>
      </w:r>
      <w:r w:rsidRPr="009F6988">
        <w:rPr>
          <w:sz w:val="28"/>
          <w:szCs w:val="28"/>
        </w:rPr>
        <w:lastRenderedPageBreak/>
        <w:t xml:space="preserve">отпускает элемент над зоной приема, срабатывает событие </w:t>
      </w:r>
      <w:r w:rsidRPr="009F6988">
        <w:rPr>
          <w:sz w:val="28"/>
          <w:szCs w:val="28"/>
          <w:lang w:val="en-US"/>
        </w:rPr>
        <w:t>drop</w:t>
      </w:r>
      <w:r w:rsidRPr="009F6988">
        <w:rPr>
          <w:sz w:val="28"/>
          <w:szCs w:val="28"/>
        </w:rPr>
        <w:t xml:space="preserve"> и вызывается функция </w:t>
      </w:r>
      <w:r w:rsidRPr="009F6988">
        <w:rPr>
          <w:sz w:val="28"/>
          <w:szCs w:val="28"/>
          <w:lang w:val="en-US"/>
        </w:rPr>
        <w:t>dropped</w:t>
      </w:r>
      <w:r w:rsidRPr="009F6988">
        <w:rPr>
          <w:sz w:val="28"/>
          <w:szCs w:val="28"/>
        </w:rPr>
        <w:t xml:space="preserve">(). Эта функция всего лишь модифицирует содержимое зоны приема, добавляя в неё информацию, полученную с помощью метода </w:t>
      </w:r>
      <w:r w:rsidRPr="009F6988">
        <w:rPr>
          <w:sz w:val="28"/>
          <w:szCs w:val="28"/>
          <w:lang w:val="en-US"/>
        </w:rPr>
        <w:t>getData</w:t>
      </w:r>
      <w:r w:rsidRPr="009F6988">
        <w:rPr>
          <w:sz w:val="28"/>
          <w:szCs w:val="28"/>
        </w:rPr>
        <w:t>().</w:t>
      </w:r>
    </w:p>
    <w:p w:rsidR="009F6988" w:rsidRPr="0051633A" w:rsidRDefault="009F6988" w:rsidP="009F6988">
      <w:pPr>
        <w:pStyle w:val="af9"/>
        <w:spacing w:before="100" w:beforeAutospacing="1" w:after="100" w:afterAutospacing="1"/>
        <w:rPr>
          <w:sz w:val="28"/>
          <w:szCs w:val="28"/>
        </w:rPr>
      </w:pPr>
      <w:r w:rsidRPr="009F6988">
        <w:rPr>
          <w:sz w:val="28"/>
          <w:szCs w:val="28"/>
        </w:rPr>
        <w:t xml:space="preserve">Объект </w:t>
      </w:r>
      <w:r w:rsidRPr="009F6988">
        <w:rPr>
          <w:sz w:val="28"/>
          <w:szCs w:val="28"/>
          <w:lang w:val="en-US"/>
        </w:rPr>
        <w:t>dataTransfer</w:t>
      </w:r>
      <w:r w:rsidRPr="009F6988">
        <w:rPr>
          <w:sz w:val="28"/>
          <w:szCs w:val="28"/>
        </w:rPr>
        <w:t xml:space="preserve"> содержит информацию, задействованную в операции перетаскивания. </w:t>
      </w:r>
      <w:r w:rsidRPr="0051633A">
        <w:rPr>
          <w:sz w:val="28"/>
          <w:szCs w:val="28"/>
        </w:rPr>
        <w:t xml:space="preserve">С объектом </w:t>
      </w:r>
      <w:r w:rsidRPr="009F6988">
        <w:rPr>
          <w:sz w:val="28"/>
          <w:szCs w:val="28"/>
          <w:lang w:val="en-US"/>
        </w:rPr>
        <w:t>dataTransfer</w:t>
      </w:r>
      <w:r w:rsidRPr="0051633A">
        <w:rPr>
          <w:sz w:val="28"/>
          <w:szCs w:val="28"/>
        </w:rPr>
        <w:t xml:space="preserve"> связаны следующие методы:</w:t>
      </w:r>
    </w:p>
    <w:p w:rsidR="009F6988"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setData</w:t>
      </w:r>
      <w:r w:rsidRPr="009F6988">
        <w:rPr>
          <w:sz w:val="28"/>
          <w:szCs w:val="28"/>
        </w:rPr>
        <w:t>(</w:t>
      </w:r>
      <w:r w:rsidRPr="009F6988">
        <w:rPr>
          <w:sz w:val="28"/>
          <w:szCs w:val="28"/>
          <w:lang w:val="en-US"/>
        </w:rPr>
        <w:t>type</w:t>
      </w:r>
      <w:r w:rsidRPr="009F6988">
        <w:rPr>
          <w:sz w:val="28"/>
          <w:szCs w:val="28"/>
        </w:rPr>
        <w:t xml:space="preserve">, </w:t>
      </w:r>
      <w:r w:rsidRPr="009F6988">
        <w:rPr>
          <w:sz w:val="28"/>
          <w:szCs w:val="28"/>
          <w:lang w:val="en-US"/>
        </w:rPr>
        <w:t>data</w:t>
      </w:r>
      <w:r w:rsidRPr="009F6988">
        <w:rPr>
          <w:sz w:val="28"/>
          <w:szCs w:val="28"/>
        </w:rPr>
        <w:t xml:space="preserve">). Используется для объявления передаваемых данных и типа данных. Принимает данные обычных типов, таких как </w:t>
      </w:r>
      <w:r w:rsidRPr="009F6988">
        <w:rPr>
          <w:sz w:val="28"/>
          <w:szCs w:val="28"/>
          <w:lang w:val="en-US"/>
        </w:rPr>
        <w:t>text</w:t>
      </w:r>
      <w:r w:rsidRPr="009F6988">
        <w:rPr>
          <w:sz w:val="28"/>
          <w:szCs w:val="28"/>
        </w:rPr>
        <w:t>/</w:t>
      </w:r>
      <w:r w:rsidRPr="009F6988">
        <w:rPr>
          <w:sz w:val="28"/>
          <w:szCs w:val="28"/>
          <w:lang w:val="en-US"/>
        </w:rPr>
        <w:t>plain</w:t>
      </w:r>
      <w:r w:rsidRPr="009F6988">
        <w:rPr>
          <w:sz w:val="28"/>
          <w:szCs w:val="28"/>
        </w:rPr>
        <w:t xml:space="preserve">, </w:t>
      </w:r>
      <w:r w:rsidRPr="009F6988">
        <w:rPr>
          <w:sz w:val="28"/>
          <w:szCs w:val="28"/>
          <w:lang w:val="en-US"/>
        </w:rPr>
        <w:t>text</w:t>
      </w:r>
      <w:r w:rsidRPr="009F6988">
        <w:rPr>
          <w:sz w:val="28"/>
          <w:szCs w:val="28"/>
        </w:rPr>
        <w:t>/</w:t>
      </w:r>
      <w:r w:rsidRPr="009F6988">
        <w:rPr>
          <w:sz w:val="28"/>
          <w:szCs w:val="28"/>
          <w:lang w:val="en-US"/>
        </w:rPr>
        <w:t>html</w:t>
      </w:r>
      <w:r w:rsidRPr="009F6988">
        <w:rPr>
          <w:sz w:val="28"/>
          <w:szCs w:val="28"/>
        </w:rPr>
        <w:t xml:space="preserve">, </w:t>
      </w:r>
      <w:r w:rsidRPr="009F6988">
        <w:rPr>
          <w:sz w:val="28"/>
          <w:szCs w:val="28"/>
          <w:lang w:val="en-US"/>
        </w:rPr>
        <w:t>text</w:t>
      </w:r>
      <w:r w:rsidRPr="009F6988">
        <w:rPr>
          <w:sz w:val="28"/>
          <w:szCs w:val="28"/>
        </w:rPr>
        <w:t>/</w:t>
      </w:r>
      <w:r w:rsidRPr="009F6988">
        <w:rPr>
          <w:sz w:val="28"/>
          <w:szCs w:val="28"/>
          <w:lang w:val="en-US"/>
        </w:rPr>
        <w:t>uri</w:t>
      </w:r>
      <w:r w:rsidRPr="009F6988">
        <w:rPr>
          <w:sz w:val="28"/>
          <w:szCs w:val="28"/>
        </w:rPr>
        <w:t>-</w:t>
      </w:r>
      <w:r w:rsidRPr="009F6988">
        <w:rPr>
          <w:sz w:val="28"/>
          <w:szCs w:val="28"/>
          <w:lang w:val="en-US"/>
        </w:rPr>
        <w:t>list</w:t>
      </w:r>
      <w:r w:rsidRPr="009F6988">
        <w:rPr>
          <w:sz w:val="28"/>
          <w:szCs w:val="28"/>
        </w:rPr>
        <w:t xml:space="preserve"> и специальных типов </w:t>
      </w:r>
      <w:r w:rsidRPr="009F6988">
        <w:rPr>
          <w:sz w:val="28"/>
          <w:szCs w:val="28"/>
          <w:lang w:val="en-US"/>
        </w:rPr>
        <w:t>URL</w:t>
      </w:r>
      <w:r w:rsidRPr="009F6988">
        <w:rPr>
          <w:sz w:val="28"/>
          <w:szCs w:val="28"/>
        </w:rPr>
        <w:t xml:space="preserve"> и </w:t>
      </w:r>
      <w:r w:rsidRPr="009F6988">
        <w:rPr>
          <w:sz w:val="28"/>
          <w:szCs w:val="28"/>
          <w:lang w:val="en-US"/>
        </w:rPr>
        <w:t>Text</w:t>
      </w:r>
      <w:r w:rsidRPr="009F6988">
        <w:rPr>
          <w:sz w:val="28"/>
          <w:szCs w:val="28"/>
        </w:rPr>
        <w:t>.</w:t>
      </w:r>
    </w:p>
    <w:p w:rsidR="009F6988"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getData</w:t>
      </w:r>
      <w:r w:rsidRPr="009F6988">
        <w:rPr>
          <w:sz w:val="28"/>
          <w:szCs w:val="28"/>
        </w:rPr>
        <w:t>(</w:t>
      </w:r>
      <w:r w:rsidRPr="009F6988">
        <w:rPr>
          <w:sz w:val="28"/>
          <w:szCs w:val="28"/>
          <w:lang w:val="en-US"/>
        </w:rPr>
        <w:t>type</w:t>
      </w:r>
      <w:r w:rsidRPr="009F6988">
        <w:rPr>
          <w:sz w:val="28"/>
          <w:szCs w:val="28"/>
        </w:rPr>
        <w:t>). Возвращает отправленные элементом-источником данные указанного типа.</w:t>
      </w:r>
    </w:p>
    <w:p w:rsidR="009F6988"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clearData</w:t>
      </w:r>
      <w:r w:rsidRPr="009F6988">
        <w:rPr>
          <w:sz w:val="28"/>
          <w:szCs w:val="28"/>
        </w:rPr>
        <w:t>(). Удаляет данные указанного типа.</w:t>
      </w:r>
    </w:p>
    <w:p w:rsidR="005310B9"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setDragImage</w:t>
      </w:r>
      <w:r w:rsidRPr="009F6988">
        <w:rPr>
          <w:sz w:val="28"/>
          <w:szCs w:val="28"/>
        </w:rPr>
        <w:t>(</w:t>
      </w:r>
      <w:r w:rsidRPr="009F6988">
        <w:rPr>
          <w:sz w:val="28"/>
          <w:szCs w:val="28"/>
          <w:lang w:val="en-US"/>
        </w:rPr>
        <w:t>element</w:t>
      </w:r>
      <w:r w:rsidRPr="009F6988">
        <w:rPr>
          <w:sz w:val="28"/>
          <w:szCs w:val="28"/>
        </w:rPr>
        <w:t xml:space="preserve">, </w:t>
      </w:r>
      <w:r w:rsidRPr="009F6988">
        <w:rPr>
          <w:sz w:val="28"/>
          <w:szCs w:val="28"/>
          <w:lang w:val="en-US"/>
        </w:rPr>
        <w:t>x</w:t>
      </w:r>
      <w:r w:rsidRPr="009F6988">
        <w:rPr>
          <w:sz w:val="28"/>
          <w:szCs w:val="28"/>
        </w:rPr>
        <w:t xml:space="preserve">, </w:t>
      </w:r>
      <w:r w:rsidRPr="009F6988">
        <w:rPr>
          <w:sz w:val="28"/>
          <w:szCs w:val="28"/>
          <w:lang w:val="en-US"/>
        </w:rPr>
        <w:t>y</w:t>
      </w:r>
      <w:r w:rsidRPr="009F6988">
        <w:rPr>
          <w:sz w:val="28"/>
          <w:szCs w:val="28"/>
        </w:rPr>
        <w:t>). Настраивает эскиз и выбор его точного местоположения.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5D7664">
            <w:pPr>
              <w:jc w:val="center"/>
              <w:rPr>
                <w:b/>
                <w:bCs/>
                <w:color w:val="FFFEFF"/>
              </w:rPr>
            </w:pPr>
            <w:r>
              <w:rPr>
                <w:b/>
                <w:bCs/>
                <w:color w:val="FFFEFF"/>
              </w:rPr>
              <w:t>Управление всем процессом перетаскивания</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sidRPr="00346DD7">
              <w:rPr>
                <w:b/>
                <w:bCs/>
                <w:color w:val="FFFEFF"/>
              </w:rPr>
              <w:t>.</w:t>
            </w:r>
            <w:r w:rsidRPr="005D7664">
              <w:rPr>
                <w:b/>
                <w:bCs/>
                <w:color w:val="FFFEFF"/>
              </w:rPr>
              <w:t>3</w:t>
            </w:r>
            <w:r w:rsidRPr="005310B9">
              <w:rPr>
                <w:b/>
                <w:bCs/>
                <w:color w:val="FFFEFF"/>
              </w:rPr>
              <w:t>.</w:t>
            </w:r>
            <w:r>
              <w:rPr>
                <w:b/>
                <w:bCs/>
                <w:color w:val="FFFEFF"/>
              </w:rPr>
              <w:t>3</w:t>
            </w:r>
          </w:p>
        </w:tc>
      </w:tr>
      <w:tr w:rsidR="005D7664" w:rsidRPr="00FE4AD1" w:rsidTr="008E63E2">
        <w:trPr>
          <w:trHeight w:val="359"/>
        </w:trPr>
        <w:tc>
          <w:tcPr>
            <w:tcW w:w="8670" w:type="dxa"/>
          </w:tcPr>
          <w:p w:rsidR="005D7664" w:rsidRPr="005D7664" w:rsidRDefault="005D7664" w:rsidP="005D7664">
            <w:pPr>
              <w:pStyle w:val="HTML0"/>
              <w:rPr>
                <w:rStyle w:val="hl-reserved"/>
                <w:lang w:val="en-US"/>
              </w:rPr>
            </w:pPr>
            <w:r w:rsidRPr="009F2DBE">
              <w:rPr>
                <w:rStyle w:val="hl-reserved"/>
              </w:rPr>
              <w:t xml:space="preserve"> </w:t>
            </w:r>
            <w:r w:rsidRPr="005D7664">
              <w:rPr>
                <w:rStyle w:val="hl-reserved"/>
                <w:lang w:val="en-US"/>
              </w:rPr>
              <w:t>var source1, drop;</w:t>
            </w:r>
          </w:p>
          <w:p w:rsidR="005D7664" w:rsidRPr="005D7664" w:rsidRDefault="005D7664" w:rsidP="005D7664">
            <w:pPr>
              <w:pStyle w:val="HTML0"/>
              <w:rPr>
                <w:rStyle w:val="hl-reserved"/>
                <w:lang w:val="en-US"/>
              </w:rPr>
            </w:pPr>
            <w:r w:rsidRPr="005D7664">
              <w:rPr>
                <w:rStyle w:val="hl-reserved"/>
                <w:lang w:val="en-US"/>
              </w:rPr>
              <w:t>function initiate(){</w:t>
            </w:r>
          </w:p>
          <w:p w:rsidR="005D7664" w:rsidRPr="005D7664" w:rsidRDefault="005D7664" w:rsidP="005D7664">
            <w:pPr>
              <w:pStyle w:val="HTML0"/>
              <w:rPr>
                <w:rStyle w:val="hl-reserved"/>
                <w:lang w:val="en-US"/>
              </w:rPr>
            </w:pPr>
            <w:r w:rsidRPr="005D7664">
              <w:rPr>
                <w:rStyle w:val="hl-reserved"/>
                <w:lang w:val="en-US"/>
              </w:rPr>
              <w:t xml:space="preserve">  source1 = document.getElementById('image');</w:t>
            </w:r>
          </w:p>
          <w:p w:rsidR="005D7664" w:rsidRPr="005D7664" w:rsidRDefault="005D7664" w:rsidP="005D7664">
            <w:pPr>
              <w:pStyle w:val="HTML0"/>
              <w:rPr>
                <w:rStyle w:val="hl-reserved"/>
                <w:lang w:val="en-US"/>
              </w:rPr>
            </w:pPr>
            <w:r w:rsidRPr="005D7664">
              <w:rPr>
                <w:rStyle w:val="hl-reserved"/>
                <w:lang w:val="en-US"/>
              </w:rPr>
              <w:t xml:space="preserve">  source1.addEventListener('dragstart', dragged);</w:t>
            </w:r>
          </w:p>
          <w:p w:rsidR="005D7664" w:rsidRPr="005D7664" w:rsidRDefault="005D7664" w:rsidP="005D7664">
            <w:pPr>
              <w:pStyle w:val="HTML0"/>
              <w:rPr>
                <w:rStyle w:val="hl-reserved"/>
                <w:lang w:val="en-US"/>
              </w:rPr>
            </w:pPr>
            <w:r w:rsidRPr="005D7664">
              <w:rPr>
                <w:rStyle w:val="hl-reserved"/>
                <w:lang w:val="en-US"/>
              </w:rPr>
              <w:t xml:space="preserve">  source1.addEventListener('dragend', ending);</w:t>
            </w:r>
          </w:p>
          <w:p w:rsidR="005D7664" w:rsidRPr="005D7664" w:rsidRDefault="005D7664" w:rsidP="005D7664">
            <w:pPr>
              <w:pStyle w:val="HTML0"/>
              <w:rPr>
                <w:rStyle w:val="hl-reserved"/>
                <w:lang w:val="en-US"/>
              </w:rPr>
            </w:pPr>
            <w:r w:rsidRPr="005D7664">
              <w:rPr>
                <w:rStyle w:val="hl-reserved"/>
                <w:lang w:val="en-US"/>
              </w:rPr>
              <w:t xml:space="preserve"> </w:t>
            </w:r>
          </w:p>
          <w:p w:rsidR="005D7664" w:rsidRPr="005D7664" w:rsidRDefault="005D7664" w:rsidP="005D7664">
            <w:pPr>
              <w:pStyle w:val="HTML0"/>
              <w:rPr>
                <w:rStyle w:val="hl-reserved"/>
                <w:lang w:val="en-US"/>
              </w:rPr>
            </w:pPr>
            <w:r w:rsidRPr="005D7664">
              <w:rPr>
                <w:rStyle w:val="hl-reserved"/>
                <w:lang w:val="en-US"/>
              </w:rPr>
              <w:t xml:space="preserve">  drop = document.getElementById('dropbox');</w:t>
            </w:r>
          </w:p>
          <w:p w:rsidR="005D7664" w:rsidRPr="005D7664" w:rsidRDefault="005D7664" w:rsidP="005D7664">
            <w:pPr>
              <w:pStyle w:val="HTML0"/>
              <w:rPr>
                <w:rStyle w:val="hl-reserved"/>
                <w:lang w:val="en-US"/>
              </w:rPr>
            </w:pPr>
            <w:r w:rsidRPr="005D7664">
              <w:rPr>
                <w:rStyle w:val="hl-reserved"/>
                <w:lang w:val="en-US"/>
              </w:rPr>
              <w:t xml:space="preserve">  drop.addEventListener('dragenter', entering);</w:t>
            </w:r>
          </w:p>
          <w:p w:rsidR="005D7664" w:rsidRPr="005D7664" w:rsidRDefault="005D7664" w:rsidP="005D7664">
            <w:pPr>
              <w:pStyle w:val="HTML0"/>
              <w:rPr>
                <w:rStyle w:val="hl-reserved"/>
                <w:lang w:val="en-US"/>
              </w:rPr>
            </w:pPr>
            <w:r w:rsidRPr="005D7664">
              <w:rPr>
                <w:rStyle w:val="hl-reserved"/>
                <w:lang w:val="en-US"/>
              </w:rPr>
              <w:t xml:space="preserve">  drop.addEventListener('dragleave', leaving);</w:t>
            </w:r>
          </w:p>
          <w:p w:rsidR="005D7664" w:rsidRPr="005D7664" w:rsidRDefault="005D7664" w:rsidP="005D7664">
            <w:pPr>
              <w:pStyle w:val="HTML0"/>
              <w:rPr>
                <w:rStyle w:val="hl-reserved"/>
                <w:lang w:val="en-US"/>
              </w:rPr>
            </w:pPr>
            <w:r w:rsidRPr="005D7664">
              <w:rPr>
                <w:rStyle w:val="hl-reserved"/>
                <w:lang w:val="en-US"/>
              </w:rPr>
              <w:t xml:space="preserve">  drop.addEventListener('dragover', function(e){ e.preventDefault(); });</w:t>
            </w:r>
          </w:p>
          <w:p w:rsidR="005D7664" w:rsidRPr="005D7664" w:rsidRDefault="005D7664" w:rsidP="005D7664">
            <w:pPr>
              <w:pStyle w:val="HTML0"/>
              <w:rPr>
                <w:rStyle w:val="hl-reserved"/>
                <w:lang w:val="en-US"/>
              </w:rPr>
            </w:pPr>
            <w:r w:rsidRPr="005D7664">
              <w:rPr>
                <w:rStyle w:val="hl-reserved"/>
                <w:lang w:val="en-US"/>
              </w:rPr>
              <w:t xml:space="preserve">  drop.addEventListener('drop', dropped);</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 xml:space="preserve">function </w:t>
            </w:r>
            <w:r w:rsidRPr="00CC4F81">
              <w:rPr>
                <w:rStyle w:val="hl-reserved"/>
                <w:b/>
                <w:lang w:val="en-US"/>
              </w:rPr>
              <w:t>entering</w:t>
            </w:r>
            <w:r w:rsidRPr="005D7664">
              <w:rPr>
                <w:rStyle w:val="hl-reserved"/>
                <w:lang w:val="en-US"/>
              </w:rPr>
              <w:t>(e){</w:t>
            </w:r>
          </w:p>
          <w:p w:rsidR="005D7664" w:rsidRPr="005D7664" w:rsidRDefault="005D7664" w:rsidP="005D7664">
            <w:pPr>
              <w:pStyle w:val="HTML0"/>
              <w:rPr>
                <w:rStyle w:val="hl-reserved"/>
                <w:lang w:val="en-US"/>
              </w:rPr>
            </w:pPr>
            <w:r w:rsidRPr="005D7664">
              <w:rPr>
                <w:rStyle w:val="hl-reserved"/>
                <w:lang w:val="en-US"/>
              </w:rPr>
              <w:t xml:space="preserve">  e.preventDefault();</w:t>
            </w:r>
          </w:p>
          <w:p w:rsidR="005D7664" w:rsidRPr="005D7664" w:rsidRDefault="005D7664" w:rsidP="005D7664">
            <w:pPr>
              <w:pStyle w:val="HTML0"/>
              <w:rPr>
                <w:rStyle w:val="hl-reserved"/>
                <w:lang w:val="en-US"/>
              </w:rPr>
            </w:pPr>
            <w:r w:rsidRPr="005D7664">
              <w:rPr>
                <w:rStyle w:val="hl-reserved"/>
                <w:lang w:val="en-US"/>
              </w:rPr>
              <w:t xml:space="preserve">  drop.style.background = 'rgba(0, 150, 0, .2)';</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 xml:space="preserve">function </w:t>
            </w:r>
            <w:r w:rsidRPr="00CC4F81">
              <w:rPr>
                <w:rStyle w:val="hl-reserved"/>
                <w:b/>
                <w:lang w:val="en-US"/>
              </w:rPr>
              <w:t>leaving</w:t>
            </w:r>
            <w:r w:rsidRPr="005D7664">
              <w:rPr>
                <w:rStyle w:val="hl-reserved"/>
                <w:lang w:val="en-US"/>
              </w:rPr>
              <w:t>(e){</w:t>
            </w:r>
          </w:p>
          <w:p w:rsidR="005D7664" w:rsidRPr="005D7664" w:rsidRDefault="005D7664" w:rsidP="005D7664">
            <w:pPr>
              <w:pStyle w:val="HTML0"/>
              <w:rPr>
                <w:rStyle w:val="hl-reserved"/>
                <w:lang w:val="en-US"/>
              </w:rPr>
            </w:pPr>
            <w:r w:rsidRPr="005D7664">
              <w:rPr>
                <w:rStyle w:val="hl-reserved"/>
                <w:lang w:val="en-US"/>
              </w:rPr>
              <w:t xml:space="preserve">  e.preventDefault();</w:t>
            </w:r>
          </w:p>
          <w:p w:rsidR="005D7664" w:rsidRPr="005D7664" w:rsidRDefault="005D7664" w:rsidP="005D7664">
            <w:pPr>
              <w:pStyle w:val="HTML0"/>
              <w:rPr>
                <w:rStyle w:val="hl-reserved"/>
                <w:lang w:val="en-US"/>
              </w:rPr>
            </w:pPr>
            <w:r w:rsidRPr="005D7664">
              <w:rPr>
                <w:rStyle w:val="hl-reserved"/>
                <w:lang w:val="en-US"/>
              </w:rPr>
              <w:t xml:space="preserve">  drop.style.background = '#FFFFFF';</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 xml:space="preserve">function </w:t>
            </w:r>
            <w:r w:rsidRPr="00CC4F81">
              <w:rPr>
                <w:rStyle w:val="hl-reserved"/>
                <w:b/>
                <w:lang w:val="en-US"/>
              </w:rPr>
              <w:t>ending</w:t>
            </w:r>
            <w:r w:rsidRPr="005D7664">
              <w:rPr>
                <w:rStyle w:val="hl-reserved"/>
                <w:lang w:val="en-US"/>
              </w:rPr>
              <w:t>(e){</w:t>
            </w:r>
          </w:p>
          <w:p w:rsidR="005D7664" w:rsidRPr="005D7664" w:rsidRDefault="005D7664" w:rsidP="005D7664">
            <w:pPr>
              <w:pStyle w:val="HTML0"/>
              <w:rPr>
                <w:rStyle w:val="hl-reserved"/>
                <w:lang w:val="en-US"/>
              </w:rPr>
            </w:pPr>
            <w:r w:rsidRPr="005D7664">
              <w:rPr>
                <w:rStyle w:val="hl-reserved"/>
                <w:lang w:val="en-US"/>
              </w:rPr>
              <w:t xml:space="preserve">  elem = e.target;</w:t>
            </w:r>
          </w:p>
          <w:p w:rsidR="005D7664" w:rsidRPr="005D7664" w:rsidRDefault="005D7664" w:rsidP="005D7664">
            <w:pPr>
              <w:pStyle w:val="HTML0"/>
              <w:rPr>
                <w:rStyle w:val="hl-reserved"/>
                <w:lang w:val="en-US"/>
              </w:rPr>
            </w:pPr>
            <w:r w:rsidRPr="005D7664">
              <w:rPr>
                <w:rStyle w:val="hl-reserved"/>
                <w:lang w:val="en-US"/>
              </w:rPr>
              <w:t xml:space="preserve">  elem.style.visibility = 'hidden';</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dragged(e){</w:t>
            </w:r>
          </w:p>
          <w:p w:rsidR="005D7664" w:rsidRPr="005D7664" w:rsidRDefault="005D7664" w:rsidP="005D7664">
            <w:pPr>
              <w:pStyle w:val="HTML0"/>
              <w:rPr>
                <w:rStyle w:val="hl-reserved"/>
                <w:lang w:val="en-US"/>
              </w:rPr>
            </w:pPr>
            <w:r w:rsidRPr="005D7664">
              <w:rPr>
                <w:rStyle w:val="hl-reserved"/>
                <w:lang w:val="en-US"/>
              </w:rPr>
              <w:t xml:space="preserve">  var code = '&lt;img src="' + source1.getAttribute('src') + '"&gt;';</w:t>
            </w:r>
          </w:p>
          <w:p w:rsidR="005D7664" w:rsidRPr="005D7664" w:rsidRDefault="005D7664" w:rsidP="005D7664">
            <w:pPr>
              <w:pStyle w:val="HTML0"/>
              <w:rPr>
                <w:rStyle w:val="hl-reserved"/>
                <w:lang w:val="en-US"/>
              </w:rPr>
            </w:pPr>
            <w:r w:rsidRPr="005D7664">
              <w:rPr>
                <w:rStyle w:val="hl-reserved"/>
                <w:lang w:val="en-US"/>
              </w:rPr>
              <w:t xml:space="preserve">  e.dataTransfer.setData('Text', code);</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dropped(e){</w:t>
            </w:r>
          </w:p>
          <w:p w:rsidR="005D7664" w:rsidRPr="005D7664" w:rsidRDefault="005D7664" w:rsidP="005D7664">
            <w:pPr>
              <w:pStyle w:val="HTML0"/>
              <w:rPr>
                <w:rStyle w:val="hl-reserved"/>
                <w:lang w:val="en-US"/>
              </w:rPr>
            </w:pPr>
            <w:r w:rsidRPr="005D7664">
              <w:rPr>
                <w:rStyle w:val="hl-reserved"/>
                <w:lang w:val="en-US"/>
              </w:rPr>
              <w:t xml:space="preserve">  e.preventDefault();</w:t>
            </w:r>
          </w:p>
          <w:p w:rsidR="005D7664" w:rsidRPr="005D7664" w:rsidRDefault="005D7664" w:rsidP="005D7664">
            <w:pPr>
              <w:pStyle w:val="HTML0"/>
              <w:rPr>
                <w:rStyle w:val="hl-reserved"/>
                <w:lang w:val="en-US"/>
              </w:rPr>
            </w:pPr>
            <w:r w:rsidRPr="005D7664">
              <w:rPr>
                <w:rStyle w:val="hl-reserved"/>
                <w:lang w:val="en-US"/>
              </w:rPr>
              <w:t xml:space="preserve">  drop.style.background = '#FFFFFF';</w:t>
            </w:r>
          </w:p>
          <w:p w:rsidR="005D7664" w:rsidRPr="005D7664" w:rsidRDefault="005D7664" w:rsidP="005D7664">
            <w:pPr>
              <w:pStyle w:val="HTML0"/>
              <w:rPr>
                <w:rStyle w:val="hl-reserved"/>
                <w:lang w:val="en-US"/>
              </w:rPr>
            </w:pPr>
            <w:r w:rsidRPr="005D7664">
              <w:rPr>
                <w:rStyle w:val="hl-reserved"/>
                <w:lang w:val="en-US"/>
              </w:rPr>
              <w:t xml:space="preserve">  drop.innerHTML = e.dataTransfer.getData('Text');</w:t>
            </w:r>
          </w:p>
          <w:p w:rsidR="005D7664" w:rsidRPr="005D7664" w:rsidRDefault="005D7664" w:rsidP="005D7664">
            <w:pPr>
              <w:pStyle w:val="HTML0"/>
              <w:rPr>
                <w:rStyle w:val="hl-reserved"/>
              </w:rPr>
            </w:pPr>
            <w:r w:rsidRPr="005D7664">
              <w:rPr>
                <w:rStyle w:val="hl-reserved"/>
              </w:rPr>
              <w:t>}</w:t>
            </w:r>
          </w:p>
          <w:p w:rsidR="005D7664" w:rsidRPr="005D7664" w:rsidRDefault="005D7664" w:rsidP="005D7664">
            <w:pPr>
              <w:pStyle w:val="HTML0"/>
            </w:pPr>
            <w:r w:rsidRPr="005D7664">
              <w:rPr>
                <w:rStyle w:val="hl-reserved"/>
              </w:rPr>
              <w:t>addEventListener('load', initiate);</w:t>
            </w:r>
          </w:p>
        </w:tc>
      </w:tr>
    </w:tbl>
    <w:p w:rsidR="005D7664" w:rsidRPr="005D7664" w:rsidRDefault="005D7664" w:rsidP="005D7664">
      <w:pPr>
        <w:pStyle w:val="af9"/>
        <w:spacing w:before="100" w:beforeAutospacing="1" w:after="100" w:afterAutospacing="1"/>
        <w:rPr>
          <w:b/>
          <w:sz w:val="28"/>
          <w:szCs w:val="28"/>
        </w:rPr>
      </w:pPr>
      <w:r w:rsidRPr="005D7664">
        <w:rPr>
          <w:b/>
          <w:sz w:val="28"/>
          <w:szCs w:val="28"/>
        </w:rPr>
        <w:t>Выбор допустимого источника</w:t>
      </w:r>
    </w:p>
    <w:p w:rsidR="005D7664" w:rsidRPr="005D7664" w:rsidRDefault="005D7664" w:rsidP="005D7664">
      <w:pPr>
        <w:pStyle w:val="af9"/>
        <w:spacing w:before="100" w:beforeAutospacing="1" w:after="100" w:afterAutospacing="1"/>
        <w:rPr>
          <w:sz w:val="28"/>
          <w:szCs w:val="28"/>
        </w:rPr>
      </w:pPr>
      <w:r w:rsidRPr="005D7664">
        <w:rPr>
          <w:sz w:val="28"/>
          <w:szCs w:val="28"/>
        </w:rPr>
        <w:lastRenderedPageBreak/>
        <w:t>Не существует специального метода, который проверял бы допускается ли перетаскивание выбранного элемента или нет. Но можно фильтровать источники</w:t>
      </w:r>
      <w:r w:rsidR="0051633A">
        <w:rPr>
          <w:sz w:val="28"/>
          <w:szCs w:val="28"/>
        </w:rPr>
        <w:t>,</w:t>
      </w:r>
      <w:r w:rsidRPr="005D7664">
        <w:rPr>
          <w:sz w:val="28"/>
          <w:szCs w:val="28"/>
        </w:rPr>
        <w:t xml:space="preserve"> проверяя атрибут id каждого изображения.</w:t>
      </w:r>
    </w:p>
    <w:p w:rsidR="005D7664" w:rsidRDefault="005D7664" w:rsidP="005D7664">
      <w:pPr>
        <w:pStyle w:val="af9"/>
        <w:spacing w:before="100" w:beforeAutospacing="1" w:after="100" w:afterAutospacing="1"/>
        <w:rPr>
          <w:sz w:val="28"/>
          <w:szCs w:val="28"/>
        </w:rPr>
      </w:pPr>
      <w:r w:rsidRPr="005D7664">
        <w:rPr>
          <w:sz w:val="28"/>
          <w:szCs w:val="28"/>
        </w:rPr>
        <w:t>Создадим новый шаблон с дополнительными источниками.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lang w:val="en-US"/>
              </w:rPr>
              <w:t>HTML</w:t>
            </w:r>
            <w:r>
              <w:rPr>
                <w:b/>
                <w:bCs/>
                <w:color w:val="FFFEFF"/>
              </w:rPr>
              <w:t>-код с дополнительными источниками</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831FAF">
              <w:rPr>
                <w:b/>
                <w:bCs/>
                <w:color w:val="FFFEFF"/>
              </w:rPr>
              <w:t>4</w:t>
            </w:r>
          </w:p>
        </w:tc>
      </w:tr>
      <w:tr w:rsidR="005D7664" w:rsidRPr="00FE4AD1" w:rsidTr="008E63E2">
        <w:trPr>
          <w:trHeight w:val="359"/>
        </w:trPr>
        <w:tc>
          <w:tcPr>
            <w:tcW w:w="8670" w:type="dxa"/>
          </w:tcPr>
          <w:p w:rsidR="005D7664" w:rsidRPr="005D7664" w:rsidRDefault="005D7664" w:rsidP="005D7664">
            <w:pPr>
              <w:pStyle w:val="HTML0"/>
              <w:rPr>
                <w:rStyle w:val="hl-reserved"/>
                <w:lang w:val="en-US"/>
              </w:rPr>
            </w:pPr>
            <w:r w:rsidRPr="005D7664">
              <w:rPr>
                <w:rStyle w:val="hl-reserved"/>
                <w:lang w:val="en-US"/>
              </w:rPr>
              <w:t xml:space="preserve"> &lt;!DOCTYPE html&gt;</w:t>
            </w:r>
          </w:p>
          <w:p w:rsidR="005D7664" w:rsidRPr="005D7664" w:rsidRDefault="005D7664" w:rsidP="005D7664">
            <w:pPr>
              <w:pStyle w:val="HTML0"/>
              <w:rPr>
                <w:rStyle w:val="hl-reserved"/>
                <w:lang w:val="en-US"/>
              </w:rPr>
            </w:pPr>
            <w:r w:rsidRPr="005D7664">
              <w:rPr>
                <w:rStyle w:val="hl-reserved"/>
                <w:lang w:val="en-US"/>
              </w:rPr>
              <w:t>&lt;html lang="ru"&gt;</w:t>
            </w:r>
          </w:p>
          <w:p w:rsidR="005D7664" w:rsidRPr="005D7664" w:rsidRDefault="005D7664" w:rsidP="005D7664">
            <w:pPr>
              <w:pStyle w:val="HTML0"/>
              <w:rPr>
                <w:rStyle w:val="hl-reserved"/>
                <w:lang w:val="en-US"/>
              </w:rPr>
            </w:pPr>
            <w:r w:rsidRPr="005D7664">
              <w:rPr>
                <w:rStyle w:val="hl-reserved"/>
                <w:lang w:val="en-US"/>
              </w:rPr>
              <w:t>&lt;head&gt;</w:t>
            </w:r>
          </w:p>
          <w:p w:rsidR="005D7664" w:rsidRPr="005D7664" w:rsidRDefault="005D7664" w:rsidP="005D7664">
            <w:pPr>
              <w:pStyle w:val="HTML0"/>
              <w:rPr>
                <w:rStyle w:val="hl-reserved"/>
                <w:lang w:val="en-US"/>
              </w:rPr>
            </w:pPr>
            <w:r w:rsidRPr="005D7664">
              <w:rPr>
                <w:rStyle w:val="hl-reserved"/>
                <w:lang w:val="en-US"/>
              </w:rPr>
              <w:t xml:space="preserve">  &lt;title&gt;Drag and Drop&lt;/title&gt;</w:t>
            </w:r>
          </w:p>
          <w:p w:rsidR="005D7664" w:rsidRPr="005D7664" w:rsidRDefault="005D7664" w:rsidP="005D7664">
            <w:pPr>
              <w:pStyle w:val="HTML0"/>
              <w:rPr>
                <w:rStyle w:val="hl-reserved"/>
                <w:lang w:val="en-US"/>
              </w:rPr>
            </w:pPr>
            <w:r w:rsidRPr="005D7664">
              <w:rPr>
                <w:rStyle w:val="hl-reserved"/>
                <w:lang w:val="en-US"/>
              </w:rPr>
              <w:t xml:space="preserve">  &lt;link rel="stylesheet" href="dragdrop.css"&gt;</w:t>
            </w:r>
          </w:p>
          <w:p w:rsidR="005D7664" w:rsidRPr="005D7664" w:rsidRDefault="005D7664" w:rsidP="005D7664">
            <w:pPr>
              <w:pStyle w:val="HTML0"/>
              <w:rPr>
                <w:rStyle w:val="hl-reserved"/>
                <w:lang w:val="en-US"/>
              </w:rPr>
            </w:pPr>
            <w:r w:rsidRPr="005D7664">
              <w:rPr>
                <w:rStyle w:val="hl-reserved"/>
                <w:lang w:val="en-US"/>
              </w:rPr>
              <w:t xml:space="preserve">  &lt;script src="dragdrop.js"&gt;&lt;/script&gt;</w:t>
            </w:r>
          </w:p>
          <w:p w:rsidR="005D7664" w:rsidRPr="005D7664" w:rsidRDefault="005D7664" w:rsidP="005D7664">
            <w:pPr>
              <w:pStyle w:val="HTML0"/>
              <w:rPr>
                <w:rStyle w:val="hl-reserved"/>
                <w:lang w:val="en-US"/>
              </w:rPr>
            </w:pPr>
            <w:r w:rsidRPr="005D7664">
              <w:rPr>
                <w:rStyle w:val="hl-reserved"/>
                <w:lang w:val="en-US"/>
              </w:rPr>
              <w:t>&lt;/head&gt;</w:t>
            </w:r>
          </w:p>
          <w:p w:rsidR="005D7664" w:rsidRPr="005D7664" w:rsidRDefault="005D7664" w:rsidP="005D7664">
            <w:pPr>
              <w:pStyle w:val="HTML0"/>
              <w:rPr>
                <w:rStyle w:val="hl-reserved"/>
                <w:lang w:val="en-US"/>
              </w:rPr>
            </w:pPr>
            <w:r w:rsidRPr="005D7664">
              <w:rPr>
                <w:rStyle w:val="hl-reserved"/>
                <w:lang w:val="en-US"/>
              </w:rPr>
              <w:t>&lt;body&gt;</w:t>
            </w:r>
          </w:p>
          <w:p w:rsidR="005D7664" w:rsidRPr="005D7664" w:rsidRDefault="005D7664" w:rsidP="005D7664">
            <w:pPr>
              <w:pStyle w:val="HTML0"/>
              <w:rPr>
                <w:rStyle w:val="hl-reserved"/>
                <w:lang w:val="en-US"/>
              </w:rPr>
            </w:pPr>
            <w:r w:rsidRPr="005D7664">
              <w:rPr>
                <w:rStyle w:val="hl-reserved"/>
                <w:lang w:val="en-US"/>
              </w:rPr>
              <w:t xml:space="preserve">  &lt;section id="dropbox"&gt;</w:t>
            </w:r>
          </w:p>
          <w:p w:rsidR="005D7664" w:rsidRPr="005D7664" w:rsidRDefault="005D7664" w:rsidP="005D7664">
            <w:pPr>
              <w:pStyle w:val="HTML0"/>
              <w:rPr>
                <w:rStyle w:val="hl-reserved"/>
                <w:lang w:val="en-US"/>
              </w:rPr>
            </w:pPr>
            <w:r w:rsidRPr="005D7664">
              <w:rPr>
                <w:rStyle w:val="hl-reserved"/>
                <w:lang w:val="en-US"/>
              </w:rPr>
              <w:t xml:space="preserve">    Drag and drop images here</w:t>
            </w:r>
          </w:p>
          <w:p w:rsidR="005D7664" w:rsidRPr="005D7664" w:rsidRDefault="005D7664" w:rsidP="005D7664">
            <w:pPr>
              <w:pStyle w:val="HTML0"/>
              <w:rPr>
                <w:rStyle w:val="hl-reserved"/>
                <w:lang w:val="en-US"/>
              </w:rPr>
            </w:pPr>
            <w:r w:rsidRPr="005D7664">
              <w:rPr>
                <w:rStyle w:val="hl-reserved"/>
                <w:lang w:val="en-US"/>
              </w:rPr>
              <w:t xml:space="preserve">  &lt;/section&gt;</w:t>
            </w:r>
          </w:p>
          <w:p w:rsidR="005D7664" w:rsidRPr="005D7664" w:rsidRDefault="005D7664" w:rsidP="005D7664">
            <w:pPr>
              <w:pStyle w:val="HTML0"/>
              <w:rPr>
                <w:rStyle w:val="hl-reserved"/>
                <w:lang w:val="en-US"/>
              </w:rPr>
            </w:pPr>
            <w:r w:rsidRPr="005D7664">
              <w:rPr>
                <w:rStyle w:val="hl-reserved"/>
                <w:lang w:val="en-US"/>
              </w:rPr>
              <w:t xml:space="preserve">  &lt;section id="picturesbox"&gt;</w:t>
            </w:r>
          </w:p>
          <w:p w:rsidR="005D7664" w:rsidRPr="005D7664" w:rsidRDefault="005D7664" w:rsidP="005D7664">
            <w:pPr>
              <w:pStyle w:val="HTML0"/>
              <w:rPr>
                <w:rStyle w:val="hl-reserved"/>
                <w:lang w:val="en-US"/>
              </w:rPr>
            </w:pPr>
            <w:r w:rsidRPr="005D7664">
              <w:rPr>
                <w:rStyle w:val="hl-reserved"/>
                <w:lang w:val="en-US"/>
              </w:rPr>
              <w:t xml:space="preserve">    &lt;img id="image1" src="http://www.minkbooks.com/content/monster1.gif"&gt;</w:t>
            </w:r>
          </w:p>
          <w:p w:rsidR="005D7664" w:rsidRPr="005D7664" w:rsidRDefault="005D7664" w:rsidP="005D7664">
            <w:pPr>
              <w:pStyle w:val="HTML0"/>
              <w:rPr>
                <w:rStyle w:val="hl-reserved"/>
                <w:lang w:val="en-US"/>
              </w:rPr>
            </w:pPr>
            <w:r w:rsidRPr="005D7664">
              <w:rPr>
                <w:rStyle w:val="hl-reserved"/>
                <w:lang w:val="en-US"/>
              </w:rPr>
              <w:t xml:space="preserve">    &lt;img id="image2" src="http://www.minkbooks.com/content/monster2.gif"&gt;</w:t>
            </w:r>
          </w:p>
          <w:p w:rsidR="005D7664" w:rsidRPr="005D7664" w:rsidRDefault="005D7664" w:rsidP="005D7664">
            <w:pPr>
              <w:pStyle w:val="HTML0"/>
              <w:rPr>
                <w:rStyle w:val="hl-reserved"/>
                <w:lang w:val="en-US"/>
              </w:rPr>
            </w:pPr>
            <w:r w:rsidRPr="005D7664">
              <w:rPr>
                <w:rStyle w:val="hl-reserved"/>
                <w:lang w:val="en-US"/>
              </w:rPr>
              <w:t xml:space="preserve">    &lt;img id="image3" src="http://www.minkbooks.com/content/monster3.gif"&gt;</w:t>
            </w:r>
          </w:p>
          <w:p w:rsidR="005D7664" w:rsidRPr="005D7664" w:rsidRDefault="005D7664" w:rsidP="005D7664">
            <w:pPr>
              <w:pStyle w:val="HTML0"/>
              <w:rPr>
                <w:rStyle w:val="hl-reserved"/>
                <w:lang w:val="en-US"/>
              </w:rPr>
            </w:pPr>
            <w:r w:rsidRPr="005D7664">
              <w:rPr>
                <w:rStyle w:val="hl-reserved"/>
                <w:lang w:val="en-US"/>
              </w:rPr>
              <w:t xml:space="preserve">    &lt;img id="image4" src="http://www.minkbooks.com/content/monster4.gif"&gt;</w:t>
            </w:r>
          </w:p>
          <w:p w:rsidR="005D7664" w:rsidRPr="005D7664" w:rsidRDefault="005D7664" w:rsidP="005D7664">
            <w:pPr>
              <w:pStyle w:val="HTML0"/>
              <w:rPr>
                <w:rStyle w:val="hl-reserved"/>
                <w:lang w:val="en-US"/>
              </w:rPr>
            </w:pPr>
            <w:r w:rsidRPr="005D7664">
              <w:rPr>
                <w:rStyle w:val="hl-reserved"/>
                <w:lang w:val="en-US"/>
              </w:rPr>
              <w:t xml:space="preserve">  &lt;/section&gt;</w:t>
            </w:r>
          </w:p>
          <w:p w:rsidR="005D7664" w:rsidRPr="005D7664" w:rsidRDefault="005D7664" w:rsidP="005D7664">
            <w:pPr>
              <w:pStyle w:val="HTML0"/>
              <w:rPr>
                <w:rStyle w:val="hl-reserved"/>
                <w:lang w:val="en-US"/>
              </w:rPr>
            </w:pPr>
            <w:r w:rsidRPr="005D7664">
              <w:rPr>
                <w:rStyle w:val="hl-reserved"/>
                <w:lang w:val="en-US"/>
              </w:rPr>
              <w:t>&lt;/body&gt;</w:t>
            </w:r>
          </w:p>
          <w:p w:rsidR="005D7664" w:rsidRPr="005D7664" w:rsidRDefault="005D7664" w:rsidP="005D7664">
            <w:pPr>
              <w:pStyle w:val="HTML0"/>
            </w:pPr>
            <w:r w:rsidRPr="005D7664">
              <w:rPr>
                <w:rStyle w:val="hl-reserved"/>
                <w:lang w:val="en-US"/>
              </w:rPr>
              <w:t>&lt;/html&gt;</w:t>
            </w:r>
          </w:p>
        </w:tc>
      </w:tr>
    </w:tbl>
    <w:p w:rsidR="005D7664" w:rsidRDefault="005D7664" w:rsidP="005D7664">
      <w:pPr>
        <w:pStyle w:val="af9"/>
        <w:spacing w:before="100" w:beforeAutospacing="1" w:after="100" w:afterAutospacing="1"/>
        <w:rPr>
          <w:sz w:val="28"/>
          <w:szCs w:val="28"/>
        </w:rPr>
      </w:pPr>
      <w:r w:rsidRPr="005D7664">
        <w:rPr>
          <w:sz w:val="28"/>
          <w:szCs w:val="28"/>
        </w:rPr>
        <w:t>Следующий javaScript код показывает, какое изображение можно опустить на зону приема, а какое нельзя.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rPr>
              <w:t>Проверка допустимых источников при перетаскивании</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831FAF">
              <w:rPr>
                <w:b/>
                <w:bCs/>
                <w:color w:val="FFFEFF"/>
              </w:rPr>
              <w:t>5</w:t>
            </w:r>
          </w:p>
        </w:tc>
      </w:tr>
      <w:tr w:rsidR="005D7664" w:rsidRPr="00FE4AD1" w:rsidTr="008E63E2">
        <w:trPr>
          <w:trHeight w:val="359"/>
        </w:trPr>
        <w:tc>
          <w:tcPr>
            <w:tcW w:w="8670" w:type="dxa"/>
          </w:tcPr>
          <w:p w:rsidR="005D7664" w:rsidRPr="005D7664" w:rsidRDefault="005D7664" w:rsidP="005D7664">
            <w:pPr>
              <w:pStyle w:val="HTML0"/>
              <w:rPr>
                <w:lang w:val="en-US"/>
              </w:rPr>
            </w:pPr>
            <w:r w:rsidRPr="005D7664">
              <w:rPr>
                <w:lang w:val="en-US"/>
              </w:rPr>
              <w:t>var drop;</w:t>
            </w:r>
          </w:p>
          <w:p w:rsidR="005D7664" w:rsidRPr="005D7664" w:rsidRDefault="005D7664" w:rsidP="005D7664">
            <w:pPr>
              <w:pStyle w:val="HTML0"/>
              <w:rPr>
                <w:lang w:val="en-US"/>
              </w:rPr>
            </w:pPr>
            <w:r w:rsidRPr="005D7664">
              <w:rPr>
                <w:lang w:val="en-US"/>
              </w:rPr>
              <w:t>function initiate(){</w:t>
            </w:r>
          </w:p>
          <w:p w:rsidR="005D7664" w:rsidRPr="005D7664" w:rsidRDefault="005D7664" w:rsidP="005D7664">
            <w:pPr>
              <w:pStyle w:val="HTML0"/>
              <w:rPr>
                <w:lang w:val="en-US"/>
              </w:rPr>
            </w:pPr>
            <w:r w:rsidRPr="005D7664">
              <w:rPr>
                <w:lang w:val="en-US"/>
              </w:rPr>
              <w:t xml:space="preserve">  var images = document.querySelectorAll('#picturesbox &gt; img');</w:t>
            </w:r>
          </w:p>
          <w:p w:rsidR="005D7664" w:rsidRPr="00815B69" w:rsidRDefault="005D7664" w:rsidP="005D7664">
            <w:pPr>
              <w:pStyle w:val="HTML0"/>
              <w:rPr>
                <w:b/>
                <w:lang w:val="en-US"/>
              </w:rPr>
            </w:pPr>
            <w:r w:rsidRPr="00815B69">
              <w:rPr>
                <w:b/>
                <w:lang w:val="en-US"/>
              </w:rPr>
              <w:t xml:space="preserve">  for(var i = 0; i &lt; images.length; i++){</w:t>
            </w:r>
          </w:p>
          <w:p w:rsidR="005D7664" w:rsidRPr="00815B69" w:rsidRDefault="005D7664" w:rsidP="005D7664">
            <w:pPr>
              <w:pStyle w:val="HTML0"/>
              <w:rPr>
                <w:b/>
                <w:lang w:val="en-US"/>
              </w:rPr>
            </w:pPr>
            <w:r w:rsidRPr="00815B69">
              <w:rPr>
                <w:b/>
                <w:lang w:val="en-US"/>
              </w:rPr>
              <w:t xml:space="preserve">    images[i].addEventListener('dragstart', dragged);</w:t>
            </w:r>
          </w:p>
          <w:p w:rsidR="005D7664" w:rsidRPr="00815B69" w:rsidRDefault="005D7664" w:rsidP="005D7664">
            <w:pPr>
              <w:pStyle w:val="HTML0"/>
              <w:rPr>
                <w:b/>
                <w:lang w:val="en-US"/>
              </w:rPr>
            </w:pPr>
            <w:r w:rsidRPr="00815B69">
              <w:rPr>
                <w:b/>
                <w:lang w:val="en-US"/>
              </w:rPr>
              <w:t xml:space="preserve">  }</w:t>
            </w:r>
          </w:p>
          <w:p w:rsidR="005D7664" w:rsidRPr="005D7664" w:rsidRDefault="005D7664" w:rsidP="005D7664">
            <w:pPr>
              <w:pStyle w:val="HTML0"/>
              <w:rPr>
                <w:lang w:val="en-US"/>
              </w:rPr>
            </w:pPr>
            <w:r w:rsidRPr="005D7664">
              <w:rPr>
                <w:lang w:val="en-US"/>
              </w:rPr>
              <w:t xml:space="preserve">  drop = document.getElementById('dropbox');</w:t>
            </w:r>
          </w:p>
          <w:p w:rsidR="005D7664" w:rsidRPr="005D7664" w:rsidRDefault="005D7664" w:rsidP="005D7664">
            <w:pPr>
              <w:pStyle w:val="HTML0"/>
              <w:rPr>
                <w:lang w:val="en-US"/>
              </w:rPr>
            </w:pPr>
            <w:r w:rsidRPr="005D7664">
              <w:rPr>
                <w:lang w:val="en-US"/>
              </w:rPr>
              <w:t xml:space="preserve">  drop.addEventListener('dragenter', function(e){ e.preventDefault(); });</w:t>
            </w:r>
          </w:p>
          <w:p w:rsidR="005D7664" w:rsidRPr="005D7664" w:rsidRDefault="005D7664" w:rsidP="005D7664">
            <w:pPr>
              <w:pStyle w:val="HTML0"/>
              <w:rPr>
                <w:lang w:val="en-US"/>
              </w:rPr>
            </w:pPr>
            <w:r w:rsidRPr="005D7664">
              <w:rPr>
                <w:lang w:val="en-US"/>
              </w:rPr>
              <w:t xml:space="preserve">  drop.addEventListener('dragover', function(e){ e.preventDefault(); });</w:t>
            </w:r>
          </w:p>
          <w:p w:rsidR="005D7664" w:rsidRPr="005D7664" w:rsidRDefault="005D7664" w:rsidP="005D7664">
            <w:pPr>
              <w:pStyle w:val="HTML0"/>
              <w:rPr>
                <w:lang w:val="en-US"/>
              </w:rPr>
            </w:pPr>
            <w:r w:rsidRPr="005D7664">
              <w:rPr>
                <w:lang w:val="en-US"/>
              </w:rPr>
              <w:t xml:space="preserve">  drop.addEventListener('drop', dropped);</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dragged(e){</w:t>
            </w:r>
          </w:p>
          <w:p w:rsidR="005D7664" w:rsidRPr="00815B69" w:rsidRDefault="005D7664" w:rsidP="005D7664">
            <w:pPr>
              <w:pStyle w:val="HTML0"/>
              <w:rPr>
                <w:b/>
                <w:lang w:val="en-US"/>
              </w:rPr>
            </w:pPr>
            <w:r w:rsidRPr="005D7664">
              <w:rPr>
                <w:lang w:val="en-US"/>
              </w:rPr>
              <w:t xml:space="preserve">  </w:t>
            </w:r>
            <w:r w:rsidRPr="00815B69">
              <w:rPr>
                <w:b/>
                <w:lang w:val="en-US"/>
              </w:rPr>
              <w:t>elem = e.target;</w:t>
            </w:r>
          </w:p>
          <w:p w:rsidR="005D7664" w:rsidRPr="00815B69" w:rsidRDefault="005D7664" w:rsidP="005D7664">
            <w:pPr>
              <w:pStyle w:val="HTML0"/>
              <w:rPr>
                <w:lang w:val="en-US"/>
              </w:rPr>
            </w:pPr>
            <w:r w:rsidRPr="00815B69">
              <w:rPr>
                <w:lang w:val="en-US"/>
              </w:rPr>
              <w:t xml:space="preserve">  e.dataTransfer.setData('Text', </w:t>
            </w:r>
            <w:r w:rsidRPr="00815B69">
              <w:rPr>
                <w:b/>
                <w:lang w:val="en-US"/>
              </w:rPr>
              <w:t>elem.getAttribute('id')</w:t>
            </w:r>
            <w:r w:rsidRPr="00815B69">
              <w:rPr>
                <w:lang w:val="en-US"/>
              </w:rPr>
              <w:t>);</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dropped(e){</w:t>
            </w:r>
          </w:p>
          <w:p w:rsidR="005D7664" w:rsidRPr="005D7664" w:rsidRDefault="005D7664" w:rsidP="005D7664">
            <w:pPr>
              <w:pStyle w:val="HTML0"/>
              <w:rPr>
                <w:lang w:val="en-US"/>
              </w:rPr>
            </w:pPr>
            <w:r w:rsidRPr="005D7664">
              <w:rPr>
                <w:lang w:val="en-US"/>
              </w:rPr>
              <w:t xml:space="preserve">  e.preventDefault();</w:t>
            </w:r>
          </w:p>
          <w:p w:rsidR="005D7664" w:rsidRPr="005D7664" w:rsidRDefault="005D7664" w:rsidP="005D7664">
            <w:pPr>
              <w:pStyle w:val="HTML0"/>
              <w:rPr>
                <w:lang w:val="en-US"/>
              </w:rPr>
            </w:pPr>
            <w:r w:rsidRPr="005D7664">
              <w:rPr>
                <w:lang w:val="en-US"/>
              </w:rPr>
              <w:t xml:space="preserve">  var id = e.dataTransfer.getData('Text');</w:t>
            </w:r>
          </w:p>
          <w:p w:rsidR="005D7664" w:rsidRPr="005D7664" w:rsidRDefault="005D7664" w:rsidP="005D7664">
            <w:pPr>
              <w:pStyle w:val="HTML0"/>
              <w:rPr>
                <w:lang w:val="en-US"/>
              </w:rPr>
            </w:pPr>
            <w:r w:rsidRPr="005D7664">
              <w:rPr>
                <w:lang w:val="en-US"/>
              </w:rPr>
              <w:t xml:space="preserve">  if(id != "image4"){</w:t>
            </w:r>
          </w:p>
          <w:p w:rsidR="005D7664" w:rsidRPr="005D7664" w:rsidRDefault="005D7664" w:rsidP="005D7664">
            <w:pPr>
              <w:pStyle w:val="HTML0"/>
              <w:rPr>
                <w:lang w:val="en-US"/>
              </w:rPr>
            </w:pPr>
            <w:r w:rsidRPr="005D7664">
              <w:rPr>
                <w:lang w:val="en-US"/>
              </w:rPr>
              <w:t xml:space="preserve">    var src = document.getElementById(id).src;</w:t>
            </w:r>
          </w:p>
          <w:p w:rsidR="005D7664" w:rsidRPr="005D7664" w:rsidRDefault="005D7664" w:rsidP="005D7664">
            <w:pPr>
              <w:pStyle w:val="HTML0"/>
              <w:rPr>
                <w:lang w:val="en-US"/>
              </w:rPr>
            </w:pPr>
            <w:r w:rsidRPr="005D7664">
              <w:rPr>
                <w:lang w:val="en-US"/>
              </w:rPr>
              <w:t xml:space="preserve">    drop.innerHTML = '&lt;img src="' + src + '"&gt;';</w:t>
            </w:r>
          </w:p>
          <w:p w:rsidR="005D7664" w:rsidRPr="005D7664" w:rsidRDefault="005D7664" w:rsidP="005D7664">
            <w:pPr>
              <w:pStyle w:val="HTML0"/>
              <w:rPr>
                <w:lang w:val="en-US"/>
              </w:rPr>
            </w:pPr>
            <w:r w:rsidRPr="005D7664">
              <w:rPr>
                <w:lang w:val="en-US"/>
              </w:rPr>
              <w:t xml:space="preserve">  }else{</w:t>
            </w:r>
          </w:p>
          <w:p w:rsidR="005D7664" w:rsidRPr="005D7664" w:rsidRDefault="005D7664" w:rsidP="005D7664">
            <w:pPr>
              <w:pStyle w:val="HTML0"/>
              <w:rPr>
                <w:lang w:val="en-US"/>
              </w:rPr>
            </w:pPr>
            <w:r w:rsidRPr="005D7664">
              <w:rPr>
                <w:lang w:val="en-US"/>
              </w:rPr>
              <w:t xml:space="preserve">    drop.innerHTML = 'not admitted';</w:t>
            </w:r>
          </w:p>
          <w:p w:rsidR="005D7664" w:rsidRDefault="005D7664" w:rsidP="005D7664">
            <w:pPr>
              <w:pStyle w:val="HTML0"/>
            </w:pPr>
            <w:r w:rsidRPr="005D7664">
              <w:rPr>
                <w:lang w:val="en-US"/>
              </w:rPr>
              <w:lastRenderedPageBreak/>
              <w:t xml:space="preserve">  </w:t>
            </w:r>
            <w:r>
              <w:t>}</w:t>
            </w:r>
          </w:p>
          <w:p w:rsidR="005D7664" w:rsidRDefault="005D7664" w:rsidP="005D7664">
            <w:pPr>
              <w:pStyle w:val="HTML0"/>
            </w:pPr>
            <w:r>
              <w:t>}</w:t>
            </w:r>
          </w:p>
          <w:p w:rsidR="005D7664" w:rsidRPr="005D7664" w:rsidRDefault="005D7664" w:rsidP="005D7664">
            <w:pPr>
              <w:pStyle w:val="HTML0"/>
            </w:pPr>
            <w:r>
              <w:t>addEventListener('load', initiate);</w:t>
            </w:r>
          </w:p>
        </w:tc>
      </w:tr>
    </w:tbl>
    <w:p w:rsidR="005D7664" w:rsidRDefault="005D7664" w:rsidP="005D7664">
      <w:pPr>
        <w:pStyle w:val="af9"/>
        <w:spacing w:before="100" w:beforeAutospacing="1" w:after="100" w:afterAutospacing="1"/>
        <w:rPr>
          <w:sz w:val="28"/>
          <w:szCs w:val="28"/>
        </w:rPr>
      </w:pPr>
      <w:r w:rsidRPr="005D7664">
        <w:rPr>
          <w:sz w:val="28"/>
          <w:szCs w:val="28"/>
        </w:rPr>
        <w:lastRenderedPageBreak/>
        <w:t>При перетаскивании изображений с идентификаторами id = image1, id = image2 и id = image3</w:t>
      </w:r>
      <w:r w:rsidR="0051633A">
        <w:rPr>
          <w:sz w:val="28"/>
          <w:szCs w:val="28"/>
        </w:rPr>
        <w:t>,</w:t>
      </w:r>
      <w:r w:rsidRPr="005D7664">
        <w:rPr>
          <w:sz w:val="28"/>
          <w:szCs w:val="28"/>
        </w:rPr>
        <w:t xml:space="preserve"> изображение попадает в зону приема.</w:t>
      </w:r>
      <w:r>
        <w:rPr>
          <w:sz w:val="28"/>
          <w:szCs w:val="28"/>
        </w:rPr>
        <w:t xml:space="preserve"> </w:t>
      </w:r>
      <w:r w:rsidRPr="005D7664">
        <w:rPr>
          <w:sz w:val="28"/>
          <w:szCs w:val="28"/>
        </w:rPr>
        <w:t>Но если мы попытаемся перетащить посл</w:t>
      </w:r>
      <w:r w:rsidR="00831FAF">
        <w:rPr>
          <w:sz w:val="28"/>
          <w:szCs w:val="28"/>
        </w:rPr>
        <w:t>еднее изображение, с идентифика</w:t>
      </w:r>
      <w:r w:rsidRPr="005D7664">
        <w:rPr>
          <w:sz w:val="28"/>
          <w:szCs w:val="28"/>
        </w:rPr>
        <w:t xml:space="preserve">тором id = image4, то увидим </w:t>
      </w:r>
      <w:r>
        <w:rPr>
          <w:sz w:val="28"/>
          <w:szCs w:val="28"/>
        </w:rPr>
        <w:t>сообщение об ошибке.</w:t>
      </w:r>
    </w:p>
    <w:p w:rsidR="005D7664" w:rsidRPr="005D7664" w:rsidRDefault="005D7664" w:rsidP="005D7664">
      <w:pPr>
        <w:pStyle w:val="af9"/>
        <w:spacing w:before="100" w:beforeAutospacing="1" w:after="100" w:afterAutospacing="1"/>
        <w:rPr>
          <w:b/>
          <w:sz w:val="28"/>
          <w:szCs w:val="28"/>
        </w:rPr>
      </w:pPr>
      <w:r w:rsidRPr="005D7664">
        <w:rPr>
          <w:b/>
          <w:sz w:val="28"/>
          <w:szCs w:val="28"/>
        </w:rPr>
        <w:t>Изменение эскиза</w:t>
      </w:r>
    </w:p>
    <w:p w:rsidR="005D7664" w:rsidRPr="005D7664" w:rsidRDefault="005D7664" w:rsidP="005D7664">
      <w:pPr>
        <w:pStyle w:val="af9"/>
        <w:spacing w:before="100" w:beforeAutospacing="1" w:after="100" w:afterAutospacing="1"/>
        <w:rPr>
          <w:sz w:val="28"/>
          <w:szCs w:val="28"/>
        </w:rPr>
      </w:pPr>
      <w:r w:rsidRPr="005D7664">
        <w:rPr>
          <w:sz w:val="28"/>
          <w:szCs w:val="28"/>
        </w:rPr>
        <w:t>Метод setDragImage() не только позволяет менять эскиз, но также принимает два атрибута, x и y, устанавливающих позицию относительно указателя мыши.</w:t>
      </w:r>
    </w:p>
    <w:p w:rsidR="005D7664" w:rsidRDefault="005D7664" w:rsidP="005D7664">
      <w:pPr>
        <w:pStyle w:val="af9"/>
        <w:spacing w:before="100" w:beforeAutospacing="1" w:after="100" w:afterAutospacing="1"/>
        <w:rPr>
          <w:sz w:val="28"/>
          <w:szCs w:val="28"/>
        </w:rPr>
      </w:pPr>
      <w:r w:rsidRPr="005D7664">
        <w:rPr>
          <w:sz w:val="28"/>
          <w:szCs w:val="28"/>
        </w:rPr>
        <w:t>Используя новый html-документ,  продемонстрируем важность метода set-DragImage().</w:t>
      </w:r>
    </w:p>
    <w:p w:rsidR="005D7664" w:rsidRDefault="005D7664" w:rsidP="005D7664">
      <w:pPr>
        <w:pStyle w:val="af9"/>
        <w:spacing w:before="100" w:beforeAutospacing="1" w:after="100" w:afterAutospacing="1"/>
        <w:rPr>
          <w:sz w:val="28"/>
          <w:szCs w:val="28"/>
        </w:rPr>
      </w:pPr>
      <w:r w:rsidRPr="005D7664">
        <w:rPr>
          <w:sz w:val="28"/>
          <w:szCs w:val="28"/>
        </w:rPr>
        <w:t>Рассмотрим js-код приложения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rPr>
              <w:t xml:space="preserve">Использование элемента </w:t>
            </w:r>
            <w:r w:rsidRPr="005D7664">
              <w:rPr>
                <w:b/>
                <w:bCs/>
                <w:color w:val="FFFEFF"/>
              </w:rPr>
              <w:t>&lt;</w:t>
            </w:r>
            <w:r>
              <w:rPr>
                <w:b/>
                <w:bCs/>
                <w:color w:val="FFFEFF"/>
                <w:lang w:val="en-US"/>
              </w:rPr>
              <w:t>canvas</w:t>
            </w:r>
            <w:r w:rsidRPr="005D7664">
              <w:rPr>
                <w:b/>
                <w:bCs/>
                <w:color w:val="FFFEFF"/>
              </w:rPr>
              <w:t xml:space="preserve">&gt; </w:t>
            </w:r>
            <w:r>
              <w:rPr>
                <w:b/>
                <w:bCs/>
                <w:color w:val="FFFEFF"/>
              </w:rPr>
              <w:t>в качестве элемента приемника</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831FAF">
              <w:rPr>
                <w:b/>
                <w:bCs/>
                <w:color w:val="FFFEFF"/>
              </w:rPr>
              <w:t>6</w:t>
            </w:r>
          </w:p>
        </w:tc>
      </w:tr>
      <w:tr w:rsidR="005D7664" w:rsidRPr="00FE4AD1" w:rsidTr="008E63E2">
        <w:trPr>
          <w:trHeight w:val="359"/>
        </w:trPr>
        <w:tc>
          <w:tcPr>
            <w:tcW w:w="8670" w:type="dxa"/>
          </w:tcPr>
          <w:p w:rsidR="005D7664" w:rsidRPr="005D7664" w:rsidRDefault="005D7664" w:rsidP="005D7664">
            <w:pPr>
              <w:pStyle w:val="HTML0"/>
              <w:rPr>
                <w:lang w:val="en-US"/>
              </w:rPr>
            </w:pPr>
            <w:r w:rsidRPr="009F2DBE">
              <w:rPr>
                <w:lang w:val="en-US"/>
              </w:rPr>
              <w:t xml:space="preserve"> </w:t>
            </w:r>
            <w:r w:rsidRPr="005D7664">
              <w:rPr>
                <w:lang w:val="en-US"/>
              </w:rPr>
              <w:t>&lt;!DOCTYPE html&gt;</w:t>
            </w:r>
          </w:p>
          <w:p w:rsidR="005D7664" w:rsidRPr="005D7664" w:rsidRDefault="005D7664" w:rsidP="005D7664">
            <w:pPr>
              <w:pStyle w:val="HTML0"/>
              <w:rPr>
                <w:lang w:val="en-US"/>
              </w:rPr>
            </w:pPr>
            <w:r w:rsidRPr="005D7664">
              <w:rPr>
                <w:lang w:val="en-US"/>
              </w:rPr>
              <w:t>&lt;html lang="ru"&gt;</w:t>
            </w:r>
          </w:p>
          <w:p w:rsidR="005D7664" w:rsidRPr="005D7664" w:rsidRDefault="005D7664" w:rsidP="005D7664">
            <w:pPr>
              <w:pStyle w:val="HTML0"/>
              <w:rPr>
                <w:lang w:val="en-US"/>
              </w:rPr>
            </w:pPr>
            <w:r w:rsidRPr="005D7664">
              <w:rPr>
                <w:lang w:val="en-US"/>
              </w:rPr>
              <w:t>&lt;head&gt;</w:t>
            </w:r>
          </w:p>
          <w:p w:rsidR="005D7664" w:rsidRPr="005D7664" w:rsidRDefault="005D7664" w:rsidP="005D7664">
            <w:pPr>
              <w:pStyle w:val="HTML0"/>
              <w:rPr>
                <w:lang w:val="en-US"/>
              </w:rPr>
            </w:pPr>
            <w:r w:rsidRPr="005D7664">
              <w:rPr>
                <w:lang w:val="en-US"/>
              </w:rPr>
              <w:t xml:space="preserve">  &lt;title&gt;Drag and Drop&lt;/title&gt;</w:t>
            </w:r>
          </w:p>
          <w:p w:rsidR="005D7664" w:rsidRPr="005D7664" w:rsidRDefault="005D7664" w:rsidP="005D7664">
            <w:pPr>
              <w:pStyle w:val="HTML0"/>
              <w:rPr>
                <w:lang w:val="en-US"/>
              </w:rPr>
            </w:pPr>
            <w:r w:rsidRPr="005D7664">
              <w:rPr>
                <w:lang w:val="en-US"/>
              </w:rPr>
              <w:t xml:space="preserve">  &lt;link rel="stylesheet" href="dragdrop.css"&gt;</w:t>
            </w:r>
          </w:p>
          <w:p w:rsidR="005D7664" w:rsidRPr="005D7664" w:rsidRDefault="005D7664" w:rsidP="005D7664">
            <w:pPr>
              <w:pStyle w:val="HTML0"/>
              <w:rPr>
                <w:lang w:val="en-US"/>
              </w:rPr>
            </w:pPr>
            <w:r w:rsidRPr="005D7664">
              <w:rPr>
                <w:lang w:val="en-US"/>
              </w:rPr>
              <w:t xml:space="preserve">  &lt;script src="dragdrop.js"&gt;&lt;/script&gt;</w:t>
            </w:r>
          </w:p>
          <w:p w:rsidR="005D7664" w:rsidRPr="005D7664" w:rsidRDefault="005D7664" w:rsidP="005D7664">
            <w:pPr>
              <w:pStyle w:val="HTML0"/>
              <w:rPr>
                <w:lang w:val="en-US"/>
              </w:rPr>
            </w:pPr>
            <w:r w:rsidRPr="005D7664">
              <w:rPr>
                <w:lang w:val="en-US"/>
              </w:rPr>
              <w:t>&lt;/head&gt;</w:t>
            </w:r>
          </w:p>
          <w:p w:rsidR="005D7664" w:rsidRPr="005D7664" w:rsidRDefault="005D7664" w:rsidP="005D7664">
            <w:pPr>
              <w:pStyle w:val="HTML0"/>
              <w:rPr>
                <w:lang w:val="en-US"/>
              </w:rPr>
            </w:pPr>
            <w:r w:rsidRPr="005D7664">
              <w:rPr>
                <w:lang w:val="en-US"/>
              </w:rPr>
              <w:t>&lt;body&gt;</w:t>
            </w:r>
          </w:p>
          <w:p w:rsidR="005D7664" w:rsidRPr="005D7664" w:rsidRDefault="005D7664" w:rsidP="005D7664">
            <w:pPr>
              <w:pStyle w:val="HTML0"/>
              <w:rPr>
                <w:lang w:val="en-US"/>
              </w:rPr>
            </w:pPr>
            <w:r w:rsidRPr="005D7664">
              <w:rPr>
                <w:lang w:val="en-US"/>
              </w:rPr>
              <w:t xml:space="preserve">  &lt;section id="dropbox"&gt;</w:t>
            </w:r>
          </w:p>
          <w:p w:rsidR="005D7664" w:rsidRPr="00C0774A" w:rsidRDefault="005D7664" w:rsidP="005D7664">
            <w:pPr>
              <w:pStyle w:val="HTML0"/>
              <w:rPr>
                <w:b/>
                <w:lang w:val="en-US"/>
              </w:rPr>
            </w:pPr>
            <w:r w:rsidRPr="00C0774A">
              <w:rPr>
                <w:b/>
                <w:lang w:val="en-US"/>
              </w:rPr>
              <w:t xml:space="preserve">    &lt;canvas id="canvas" width="500" height="300"&gt;&lt;/canvas&gt;</w:t>
            </w:r>
          </w:p>
          <w:p w:rsidR="005D7664" w:rsidRPr="005D7664" w:rsidRDefault="005D7664" w:rsidP="005D7664">
            <w:pPr>
              <w:pStyle w:val="HTML0"/>
              <w:rPr>
                <w:lang w:val="en-US"/>
              </w:rPr>
            </w:pPr>
            <w:r w:rsidRPr="005D7664">
              <w:rPr>
                <w:lang w:val="en-US"/>
              </w:rPr>
              <w:t xml:space="preserve">  &lt;/section&gt;</w:t>
            </w:r>
          </w:p>
          <w:p w:rsidR="005D7664" w:rsidRPr="005D7664" w:rsidRDefault="005D7664" w:rsidP="005D7664">
            <w:pPr>
              <w:pStyle w:val="HTML0"/>
              <w:rPr>
                <w:lang w:val="en-US"/>
              </w:rPr>
            </w:pPr>
            <w:r w:rsidRPr="005D7664">
              <w:rPr>
                <w:lang w:val="en-US"/>
              </w:rPr>
              <w:t xml:space="preserve">  &lt;section id="picturesbox"&gt;</w:t>
            </w:r>
          </w:p>
          <w:p w:rsidR="005D7664" w:rsidRPr="005D7664" w:rsidRDefault="005D7664" w:rsidP="005D7664">
            <w:pPr>
              <w:pStyle w:val="HTML0"/>
              <w:rPr>
                <w:lang w:val="en-US"/>
              </w:rPr>
            </w:pPr>
            <w:r w:rsidRPr="005D7664">
              <w:rPr>
                <w:lang w:val="en-US"/>
              </w:rPr>
              <w:t xml:space="preserve">    &lt;img id="image1" src="http://www.minkbooks.com/content/monster1.gif"&gt;</w:t>
            </w:r>
          </w:p>
          <w:p w:rsidR="005D7664" w:rsidRPr="005D7664" w:rsidRDefault="005D7664" w:rsidP="005D7664">
            <w:pPr>
              <w:pStyle w:val="HTML0"/>
              <w:rPr>
                <w:lang w:val="en-US"/>
              </w:rPr>
            </w:pPr>
            <w:r w:rsidRPr="005D7664">
              <w:rPr>
                <w:lang w:val="en-US"/>
              </w:rPr>
              <w:t xml:space="preserve">    &lt;img id="image2" src="http://www.minkbooks.com/content/monster2.gif"&gt;</w:t>
            </w:r>
          </w:p>
          <w:p w:rsidR="005D7664" w:rsidRPr="005D7664" w:rsidRDefault="005D7664" w:rsidP="005D7664">
            <w:pPr>
              <w:pStyle w:val="HTML0"/>
              <w:rPr>
                <w:lang w:val="en-US"/>
              </w:rPr>
            </w:pPr>
            <w:r w:rsidRPr="005D7664">
              <w:rPr>
                <w:lang w:val="en-US"/>
              </w:rPr>
              <w:t xml:space="preserve">    &lt;img id="image3" src="http://www.minkbooks.com/content/monster3.gif"&gt;</w:t>
            </w:r>
          </w:p>
          <w:p w:rsidR="005D7664" w:rsidRPr="005D7664" w:rsidRDefault="005D7664" w:rsidP="005D7664">
            <w:pPr>
              <w:pStyle w:val="HTML0"/>
              <w:rPr>
                <w:lang w:val="en-US"/>
              </w:rPr>
            </w:pPr>
            <w:r w:rsidRPr="005D7664">
              <w:rPr>
                <w:lang w:val="en-US"/>
              </w:rPr>
              <w:t xml:space="preserve">    &lt;img id="image4" src="http://www.minkbooks.com/content/monster4.gif"&gt;</w:t>
            </w:r>
          </w:p>
          <w:p w:rsidR="005D7664" w:rsidRDefault="005D7664" w:rsidP="005D7664">
            <w:pPr>
              <w:pStyle w:val="HTML0"/>
            </w:pPr>
            <w:r w:rsidRPr="005D7664">
              <w:rPr>
                <w:lang w:val="en-US"/>
              </w:rPr>
              <w:t xml:space="preserve">  </w:t>
            </w:r>
            <w:r>
              <w:t>&lt;/section&gt;</w:t>
            </w:r>
          </w:p>
          <w:p w:rsidR="005D7664" w:rsidRDefault="005D7664" w:rsidP="005D7664">
            <w:pPr>
              <w:pStyle w:val="HTML0"/>
            </w:pPr>
            <w:r>
              <w:t>&lt;/body&gt;</w:t>
            </w:r>
          </w:p>
          <w:p w:rsidR="005D7664" w:rsidRPr="005D7664" w:rsidRDefault="005D7664" w:rsidP="005D7664">
            <w:pPr>
              <w:pStyle w:val="HTML0"/>
            </w:pPr>
            <w:r>
              <w:t>&lt;/html&gt;</w:t>
            </w:r>
          </w:p>
        </w:tc>
      </w:tr>
    </w:tbl>
    <w:p w:rsidR="005D7664" w:rsidRPr="008740BD" w:rsidRDefault="005D7664" w:rsidP="005D7664">
      <w:pPr>
        <w:pStyle w:val="af9"/>
        <w:spacing w:before="100" w:beforeAutospacing="1" w:after="100" w:afterAutospacing="1"/>
        <w:rPr>
          <w:sz w:val="28"/>
          <w:szCs w:val="28"/>
        </w:rPr>
      </w:pPr>
      <w:r w:rsidRPr="005D7664">
        <w:rPr>
          <w:sz w:val="28"/>
          <w:szCs w:val="28"/>
        </w:rPr>
        <w:t>Рассмотрим js-код приложения</w:t>
      </w:r>
      <w:r w:rsidR="008740BD">
        <w:rPr>
          <w:sz w:val="28"/>
          <w:szCs w:val="28"/>
        </w:rPr>
        <w:t>, запоминающего место освобождения элемента-источника в целевом</w:t>
      </w:r>
      <w:r w:rsidR="008740BD" w:rsidRPr="008740B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lang w:val="en-US"/>
              </w:rPr>
              <w:t>JavaScript-</w:t>
            </w:r>
            <w:r>
              <w:rPr>
                <w:b/>
                <w:bCs/>
                <w:color w:val="FFFEFF"/>
              </w:rPr>
              <w:t>код</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A16AE8">
              <w:rPr>
                <w:b/>
                <w:bCs/>
                <w:color w:val="FFFEFF"/>
              </w:rPr>
              <w:t>7</w:t>
            </w:r>
          </w:p>
        </w:tc>
      </w:tr>
      <w:tr w:rsidR="005D7664" w:rsidRPr="00FE4AD1" w:rsidTr="008E63E2">
        <w:trPr>
          <w:trHeight w:val="359"/>
        </w:trPr>
        <w:tc>
          <w:tcPr>
            <w:tcW w:w="8670" w:type="dxa"/>
          </w:tcPr>
          <w:p w:rsidR="005D7664" w:rsidRPr="005D7664" w:rsidRDefault="005D7664" w:rsidP="005D7664">
            <w:pPr>
              <w:pStyle w:val="HTML0"/>
              <w:rPr>
                <w:lang w:val="en-US"/>
              </w:rPr>
            </w:pPr>
            <w:r w:rsidRPr="005D7664">
              <w:rPr>
                <w:lang w:val="en-US"/>
              </w:rPr>
              <w:t xml:space="preserve">  var drop, canvas;</w:t>
            </w:r>
          </w:p>
          <w:p w:rsidR="005D7664" w:rsidRPr="005D7664" w:rsidRDefault="005D7664" w:rsidP="005D7664">
            <w:pPr>
              <w:pStyle w:val="HTML0"/>
              <w:rPr>
                <w:lang w:val="en-US"/>
              </w:rPr>
            </w:pPr>
            <w:r w:rsidRPr="005D7664">
              <w:rPr>
                <w:lang w:val="en-US"/>
              </w:rPr>
              <w:t>function initiate(){</w:t>
            </w:r>
          </w:p>
          <w:p w:rsidR="005D7664" w:rsidRPr="005D7664" w:rsidRDefault="005D7664" w:rsidP="005D7664">
            <w:pPr>
              <w:pStyle w:val="HTML0"/>
              <w:rPr>
                <w:lang w:val="en-US"/>
              </w:rPr>
            </w:pPr>
            <w:r w:rsidRPr="005D7664">
              <w:rPr>
                <w:lang w:val="en-US"/>
              </w:rPr>
              <w:t xml:space="preserve">  var images = document.querySelectorAll('#picturesbox &gt; img');</w:t>
            </w:r>
          </w:p>
          <w:p w:rsidR="005D7664" w:rsidRPr="005D7664" w:rsidRDefault="005D7664" w:rsidP="005D7664">
            <w:pPr>
              <w:pStyle w:val="HTML0"/>
              <w:rPr>
                <w:lang w:val="en-US"/>
              </w:rPr>
            </w:pPr>
            <w:r w:rsidRPr="005D7664">
              <w:rPr>
                <w:lang w:val="en-US"/>
              </w:rPr>
              <w:t xml:space="preserve">  for(var i = 0; i &lt; images.length; i++){</w:t>
            </w:r>
          </w:p>
          <w:p w:rsidR="005D7664" w:rsidRPr="005D7664" w:rsidRDefault="005D7664" w:rsidP="005D7664">
            <w:pPr>
              <w:pStyle w:val="HTML0"/>
              <w:rPr>
                <w:lang w:val="en-US"/>
              </w:rPr>
            </w:pPr>
            <w:r w:rsidRPr="005D7664">
              <w:rPr>
                <w:lang w:val="en-US"/>
              </w:rPr>
              <w:t xml:space="preserve">    images[i].addEventListener('dragstart', dragged);</w:t>
            </w:r>
          </w:p>
          <w:p w:rsidR="005D7664" w:rsidRPr="005D7664" w:rsidRDefault="005D7664" w:rsidP="005D7664">
            <w:pPr>
              <w:pStyle w:val="HTML0"/>
              <w:rPr>
                <w:lang w:val="en-US"/>
              </w:rPr>
            </w:pPr>
            <w:r w:rsidRPr="005D7664">
              <w:rPr>
                <w:lang w:val="en-US"/>
              </w:rPr>
              <w:lastRenderedPageBreak/>
              <w:t xml:space="preserve">    images[i].addEventListener('dragend', ending);</w:t>
            </w:r>
          </w:p>
          <w:p w:rsidR="005D7664" w:rsidRPr="005D7664" w:rsidRDefault="005D7664" w:rsidP="005D7664">
            <w:pPr>
              <w:pStyle w:val="HTML0"/>
              <w:rPr>
                <w:lang w:val="en-US"/>
              </w:rPr>
            </w:pPr>
            <w:r w:rsidRPr="005D7664">
              <w:rPr>
                <w:lang w:val="en-US"/>
              </w:rPr>
              <w:t xml:space="preserve">  }</w:t>
            </w:r>
          </w:p>
          <w:p w:rsidR="005D7664" w:rsidRPr="00C0774A" w:rsidRDefault="005D7664" w:rsidP="005D7664">
            <w:pPr>
              <w:pStyle w:val="HTML0"/>
              <w:rPr>
                <w:b/>
                <w:lang w:val="en-US"/>
              </w:rPr>
            </w:pPr>
            <w:r w:rsidRPr="005D7664">
              <w:rPr>
                <w:lang w:val="en-US"/>
              </w:rPr>
              <w:t xml:space="preserve">  </w:t>
            </w:r>
            <w:r w:rsidRPr="00C0774A">
              <w:rPr>
                <w:b/>
                <w:lang w:val="en-US"/>
              </w:rPr>
              <w:t>drop = document.getElementById('canvas');</w:t>
            </w:r>
          </w:p>
          <w:p w:rsidR="005D7664" w:rsidRPr="005D7664" w:rsidRDefault="005D7664" w:rsidP="005D7664">
            <w:pPr>
              <w:pStyle w:val="HTML0"/>
              <w:rPr>
                <w:lang w:val="en-US"/>
              </w:rPr>
            </w:pPr>
            <w:r w:rsidRPr="005D7664">
              <w:rPr>
                <w:lang w:val="en-US"/>
              </w:rPr>
              <w:t xml:space="preserve">  canvas = drop.getContext('2d');</w:t>
            </w:r>
          </w:p>
          <w:p w:rsidR="005D7664" w:rsidRPr="005D7664" w:rsidRDefault="005D7664" w:rsidP="005D7664">
            <w:pPr>
              <w:pStyle w:val="HTML0"/>
              <w:rPr>
                <w:lang w:val="en-US"/>
              </w:rPr>
            </w:pPr>
            <w:r w:rsidRPr="005D7664">
              <w:rPr>
                <w:lang w:val="en-US"/>
              </w:rPr>
              <w:t xml:space="preserve"> </w:t>
            </w:r>
          </w:p>
          <w:p w:rsidR="005D7664" w:rsidRPr="005D7664" w:rsidRDefault="005D7664" w:rsidP="005D7664">
            <w:pPr>
              <w:pStyle w:val="HTML0"/>
              <w:rPr>
                <w:lang w:val="en-US"/>
              </w:rPr>
            </w:pPr>
            <w:r w:rsidRPr="005D7664">
              <w:rPr>
                <w:lang w:val="en-US"/>
              </w:rPr>
              <w:t xml:space="preserve">  drop.addEventListener('dragenter', function(e){ e.preventDefault(); });</w:t>
            </w:r>
          </w:p>
          <w:p w:rsidR="005D7664" w:rsidRPr="005D7664" w:rsidRDefault="005D7664" w:rsidP="005D7664">
            <w:pPr>
              <w:pStyle w:val="HTML0"/>
              <w:rPr>
                <w:lang w:val="en-US"/>
              </w:rPr>
            </w:pPr>
            <w:r w:rsidRPr="005D7664">
              <w:rPr>
                <w:lang w:val="en-US"/>
              </w:rPr>
              <w:t xml:space="preserve">  drop.addEventListener('dragover', function(e){ e.preventDefault(); });</w:t>
            </w:r>
          </w:p>
          <w:p w:rsidR="005D7664" w:rsidRPr="005D7664" w:rsidRDefault="005D7664" w:rsidP="005D7664">
            <w:pPr>
              <w:pStyle w:val="HTML0"/>
              <w:rPr>
                <w:lang w:val="en-US"/>
              </w:rPr>
            </w:pPr>
            <w:r w:rsidRPr="005D7664">
              <w:rPr>
                <w:lang w:val="en-US"/>
              </w:rPr>
              <w:t xml:space="preserve">  drop.addEventListener('drop', dropped);</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ending(e){</w:t>
            </w:r>
          </w:p>
          <w:p w:rsidR="005D7664" w:rsidRPr="005D7664" w:rsidRDefault="005D7664" w:rsidP="005D7664">
            <w:pPr>
              <w:pStyle w:val="HTML0"/>
              <w:rPr>
                <w:lang w:val="en-US"/>
              </w:rPr>
            </w:pPr>
            <w:r w:rsidRPr="005D7664">
              <w:rPr>
                <w:lang w:val="en-US"/>
              </w:rPr>
              <w:t xml:space="preserve">  elem = e.target;</w:t>
            </w:r>
          </w:p>
          <w:p w:rsidR="005D7664" w:rsidRPr="005D7664" w:rsidRDefault="005D7664" w:rsidP="005D7664">
            <w:pPr>
              <w:pStyle w:val="HTML0"/>
              <w:rPr>
                <w:lang w:val="en-US"/>
              </w:rPr>
            </w:pPr>
            <w:r w:rsidRPr="005D7664">
              <w:rPr>
                <w:lang w:val="en-US"/>
              </w:rPr>
              <w:t xml:space="preserve">  elem.style.visibility = 'hidden';</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dragged(e){</w:t>
            </w:r>
          </w:p>
          <w:p w:rsidR="005D7664" w:rsidRPr="005D7664" w:rsidRDefault="005D7664" w:rsidP="005D7664">
            <w:pPr>
              <w:pStyle w:val="HTML0"/>
              <w:rPr>
                <w:lang w:val="en-US"/>
              </w:rPr>
            </w:pPr>
            <w:r w:rsidRPr="005D7664">
              <w:rPr>
                <w:lang w:val="en-US"/>
              </w:rPr>
              <w:t xml:space="preserve">  elem = e.target;</w:t>
            </w:r>
          </w:p>
          <w:p w:rsidR="005D7664" w:rsidRPr="005D7664" w:rsidRDefault="005D7664" w:rsidP="005D7664">
            <w:pPr>
              <w:pStyle w:val="HTML0"/>
              <w:rPr>
                <w:lang w:val="en-US"/>
              </w:rPr>
            </w:pPr>
            <w:r w:rsidRPr="005D7664">
              <w:rPr>
                <w:lang w:val="en-US"/>
              </w:rPr>
              <w:t xml:space="preserve">  e.dataTransfer.setData('Text', elem.getAttribute('id'));</w:t>
            </w:r>
          </w:p>
          <w:p w:rsidR="005D7664" w:rsidRPr="005D7664" w:rsidRDefault="005D7664" w:rsidP="005D7664">
            <w:pPr>
              <w:pStyle w:val="HTML0"/>
              <w:rPr>
                <w:lang w:val="en-US"/>
              </w:rPr>
            </w:pPr>
            <w:r w:rsidRPr="005D7664">
              <w:rPr>
                <w:lang w:val="en-US"/>
              </w:rPr>
              <w:t xml:space="preserve">  e.dataTransfer.setDragImage(elem, 0, 0);</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dropped(e){</w:t>
            </w:r>
          </w:p>
          <w:p w:rsidR="005D7664" w:rsidRPr="005D7664" w:rsidRDefault="005D7664" w:rsidP="005D7664">
            <w:pPr>
              <w:pStyle w:val="HTML0"/>
              <w:rPr>
                <w:lang w:val="en-US"/>
              </w:rPr>
            </w:pPr>
            <w:r w:rsidRPr="005D7664">
              <w:rPr>
                <w:lang w:val="en-US"/>
              </w:rPr>
              <w:t xml:space="preserve">  e.preventDefault();</w:t>
            </w:r>
          </w:p>
          <w:p w:rsidR="005D7664" w:rsidRPr="005D7664" w:rsidRDefault="005D7664" w:rsidP="005D7664">
            <w:pPr>
              <w:pStyle w:val="HTML0"/>
              <w:rPr>
                <w:lang w:val="en-US"/>
              </w:rPr>
            </w:pPr>
            <w:r w:rsidRPr="005D7664">
              <w:rPr>
                <w:lang w:val="en-US"/>
              </w:rPr>
              <w:t xml:space="preserve">  var id = e.dataTransfer.getData('Text');</w:t>
            </w:r>
          </w:p>
          <w:p w:rsidR="005D7664" w:rsidRPr="00E83A6F" w:rsidRDefault="005D7664" w:rsidP="005D7664">
            <w:pPr>
              <w:pStyle w:val="HTML0"/>
              <w:rPr>
                <w:b/>
                <w:lang w:val="en-US"/>
              </w:rPr>
            </w:pPr>
            <w:r w:rsidRPr="00E83A6F">
              <w:rPr>
                <w:b/>
                <w:lang w:val="en-US"/>
              </w:rPr>
              <w:t xml:space="preserve">  var elem = document.getElementById(id);</w:t>
            </w:r>
          </w:p>
          <w:p w:rsidR="005D7664" w:rsidRPr="00E83A6F" w:rsidRDefault="005D7664" w:rsidP="005D7664">
            <w:pPr>
              <w:pStyle w:val="HTML0"/>
              <w:rPr>
                <w:b/>
                <w:lang w:val="en-US"/>
              </w:rPr>
            </w:pPr>
            <w:r w:rsidRPr="00E83A6F">
              <w:rPr>
                <w:b/>
                <w:lang w:val="en-US"/>
              </w:rPr>
              <w:t xml:space="preserve">  var posx = e.pageX - drop.offsetLeft;</w:t>
            </w:r>
          </w:p>
          <w:p w:rsidR="005D7664" w:rsidRPr="00E83A6F" w:rsidRDefault="005D7664" w:rsidP="005D7664">
            <w:pPr>
              <w:pStyle w:val="HTML0"/>
              <w:rPr>
                <w:b/>
                <w:lang w:val="en-US"/>
              </w:rPr>
            </w:pPr>
            <w:r w:rsidRPr="00E83A6F">
              <w:rPr>
                <w:b/>
                <w:lang w:val="en-US"/>
              </w:rPr>
              <w:t xml:space="preserve">  var posy = e.pageY - drop.offsetTop;</w:t>
            </w:r>
          </w:p>
          <w:p w:rsidR="005D7664" w:rsidRPr="00E83A6F" w:rsidRDefault="005D7664" w:rsidP="005D7664">
            <w:pPr>
              <w:pStyle w:val="HTML0"/>
              <w:rPr>
                <w:b/>
                <w:lang w:val="en-US"/>
              </w:rPr>
            </w:pPr>
            <w:r w:rsidRPr="00E83A6F">
              <w:rPr>
                <w:b/>
                <w:lang w:val="en-US"/>
              </w:rPr>
              <w:t xml:space="preserve">  canvas.drawImage(elem, posx, posy);</w:t>
            </w:r>
          </w:p>
          <w:p w:rsidR="005D7664" w:rsidRDefault="005D7664" w:rsidP="005D7664">
            <w:pPr>
              <w:pStyle w:val="HTML0"/>
            </w:pPr>
            <w:r>
              <w:t>}</w:t>
            </w:r>
          </w:p>
          <w:p w:rsidR="005D7664" w:rsidRPr="005D7664" w:rsidRDefault="005D7664" w:rsidP="005D7664">
            <w:pPr>
              <w:pStyle w:val="HTML0"/>
            </w:pPr>
            <w:r>
              <w:t>addEventListener('load', initiate);</w:t>
            </w:r>
          </w:p>
        </w:tc>
      </w:tr>
    </w:tbl>
    <w:p w:rsidR="008740BD" w:rsidRPr="008740BD" w:rsidRDefault="0051633A" w:rsidP="008740BD">
      <w:pPr>
        <w:pStyle w:val="af9"/>
        <w:spacing w:before="100" w:beforeAutospacing="1" w:after="100" w:afterAutospacing="1"/>
        <w:rPr>
          <w:sz w:val="28"/>
          <w:szCs w:val="28"/>
        </w:rPr>
      </w:pPr>
      <w:r>
        <w:rPr>
          <w:sz w:val="28"/>
          <w:szCs w:val="28"/>
        </w:rPr>
        <w:lastRenderedPageBreak/>
        <w:t>В данном примере,</w:t>
      </w:r>
      <w:r w:rsidR="008740BD" w:rsidRPr="008740BD">
        <w:rPr>
          <w:sz w:val="28"/>
          <w:szCs w:val="28"/>
        </w:rPr>
        <w:t xml:space="preserve"> мы управляем эскизом перетаскиваемого элемента, положением относительно мыши и окончательным местоположением.</w:t>
      </w:r>
    </w:p>
    <w:p w:rsidR="008740BD" w:rsidRPr="008740BD" w:rsidRDefault="008740BD" w:rsidP="008740BD">
      <w:pPr>
        <w:pStyle w:val="af9"/>
        <w:spacing w:before="100" w:beforeAutospacing="1" w:after="100" w:afterAutospacing="1"/>
        <w:rPr>
          <w:b/>
          <w:sz w:val="28"/>
          <w:szCs w:val="28"/>
        </w:rPr>
      </w:pPr>
      <w:r w:rsidRPr="008740BD">
        <w:rPr>
          <w:b/>
          <w:sz w:val="28"/>
          <w:szCs w:val="28"/>
        </w:rPr>
        <w:t>Перетаскивание файлов</w:t>
      </w:r>
    </w:p>
    <w:p w:rsidR="008740BD" w:rsidRPr="008740BD" w:rsidRDefault="008740BD" w:rsidP="008740BD">
      <w:pPr>
        <w:pStyle w:val="af9"/>
        <w:spacing w:before="100" w:beforeAutospacing="1" w:after="100" w:afterAutospacing="1"/>
        <w:rPr>
          <w:sz w:val="28"/>
          <w:szCs w:val="28"/>
        </w:rPr>
      </w:pPr>
      <w:r w:rsidRPr="008740BD">
        <w:rPr>
          <w:sz w:val="28"/>
          <w:szCs w:val="28"/>
        </w:rPr>
        <w:t>API перетаскивания доступен не только изнутри html-документа, но так же позволяет пользователям перетаскивать элементы из браузера в другие приложения, и наоборот. Чаще всего возникает необходимость перетаскивать файлы из внешних источников (например, с рабочего стола) в браузер.</w:t>
      </w:r>
    </w:p>
    <w:p w:rsidR="005D7664" w:rsidRPr="009F2DBE" w:rsidRDefault="008740BD" w:rsidP="008740BD">
      <w:pPr>
        <w:pStyle w:val="af9"/>
        <w:spacing w:before="100" w:beforeAutospacing="1" w:after="100" w:afterAutospacing="1"/>
        <w:rPr>
          <w:sz w:val="28"/>
          <w:szCs w:val="28"/>
        </w:rPr>
      </w:pPr>
      <w:r w:rsidRPr="008740BD">
        <w:rPr>
          <w:sz w:val="28"/>
          <w:szCs w:val="28"/>
        </w:rPr>
        <w:t>HTML-код приложения перетаскивания файлов достаточно простой.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740BD" w:rsidRPr="00210325" w:rsidTr="008E63E2">
        <w:tc>
          <w:tcPr>
            <w:tcW w:w="8670" w:type="dxa"/>
            <w:shd w:val="clear" w:color="auto" w:fill="9BBB59"/>
          </w:tcPr>
          <w:p w:rsidR="008740BD" w:rsidRPr="005D7664" w:rsidRDefault="008740BD" w:rsidP="008E63E2">
            <w:pPr>
              <w:jc w:val="center"/>
              <w:rPr>
                <w:b/>
                <w:bCs/>
                <w:color w:val="FFFEFF"/>
              </w:rPr>
            </w:pPr>
            <w:r>
              <w:rPr>
                <w:b/>
                <w:bCs/>
                <w:color w:val="FFFEFF"/>
              </w:rPr>
              <w:t>Шаблон для перетаскивания файлов</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sidRPr="00346DD7">
              <w:rPr>
                <w:b/>
                <w:bCs/>
                <w:color w:val="FFFEFF"/>
              </w:rPr>
              <w:t>.</w:t>
            </w:r>
            <w:r w:rsidRPr="005D7664">
              <w:rPr>
                <w:b/>
                <w:bCs/>
                <w:color w:val="FFFEFF"/>
              </w:rPr>
              <w:t>3</w:t>
            </w:r>
            <w:r w:rsidRPr="005310B9">
              <w:rPr>
                <w:b/>
                <w:bCs/>
                <w:color w:val="FFFEFF"/>
              </w:rPr>
              <w:t>.</w:t>
            </w:r>
            <w:r w:rsidR="00A16AE8">
              <w:rPr>
                <w:b/>
                <w:bCs/>
                <w:color w:val="FFFEFF"/>
              </w:rPr>
              <w:t>8</w:t>
            </w:r>
          </w:p>
        </w:tc>
      </w:tr>
      <w:tr w:rsidR="008740BD" w:rsidRPr="00FE4AD1" w:rsidTr="008E63E2">
        <w:trPr>
          <w:trHeight w:val="359"/>
        </w:trPr>
        <w:tc>
          <w:tcPr>
            <w:tcW w:w="8670" w:type="dxa"/>
          </w:tcPr>
          <w:p w:rsidR="008740BD" w:rsidRPr="008740BD" w:rsidRDefault="008740BD" w:rsidP="008740BD">
            <w:pPr>
              <w:pStyle w:val="HTML0"/>
              <w:rPr>
                <w:lang w:val="en-US"/>
              </w:rPr>
            </w:pPr>
            <w:r w:rsidRPr="009F2DBE">
              <w:t xml:space="preserve"> </w:t>
            </w:r>
            <w:r w:rsidRPr="008740BD">
              <w:rPr>
                <w:lang w:val="en-US"/>
              </w:rPr>
              <w:t>&lt;!DOCTYPE html&gt;</w:t>
            </w:r>
          </w:p>
          <w:p w:rsidR="008740BD" w:rsidRPr="008740BD" w:rsidRDefault="008740BD" w:rsidP="008740BD">
            <w:pPr>
              <w:pStyle w:val="HTML0"/>
              <w:rPr>
                <w:lang w:val="en-US"/>
              </w:rPr>
            </w:pPr>
            <w:r w:rsidRPr="008740BD">
              <w:rPr>
                <w:lang w:val="en-US"/>
              </w:rPr>
              <w:t>&lt;html lang="en"&gt;</w:t>
            </w:r>
          </w:p>
          <w:p w:rsidR="008740BD" w:rsidRPr="008740BD" w:rsidRDefault="008740BD" w:rsidP="008740BD">
            <w:pPr>
              <w:pStyle w:val="HTML0"/>
              <w:rPr>
                <w:lang w:val="en-US"/>
              </w:rPr>
            </w:pPr>
            <w:r w:rsidRPr="008740BD">
              <w:rPr>
                <w:lang w:val="en-US"/>
              </w:rPr>
              <w:t>&lt;head&gt;</w:t>
            </w:r>
          </w:p>
          <w:p w:rsidR="008740BD" w:rsidRPr="008740BD" w:rsidRDefault="008740BD" w:rsidP="008740BD">
            <w:pPr>
              <w:pStyle w:val="HTML0"/>
              <w:rPr>
                <w:lang w:val="en-US"/>
              </w:rPr>
            </w:pPr>
            <w:r w:rsidRPr="008740BD">
              <w:rPr>
                <w:lang w:val="en-US"/>
              </w:rPr>
              <w:t xml:space="preserve">  &lt;title&gt;Drag and Drop&lt;/title&gt;</w:t>
            </w:r>
          </w:p>
          <w:p w:rsidR="008740BD" w:rsidRPr="008740BD" w:rsidRDefault="008740BD" w:rsidP="008740BD">
            <w:pPr>
              <w:pStyle w:val="HTML0"/>
              <w:rPr>
                <w:lang w:val="en-US"/>
              </w:rPr>
            </w:pPr>
            <w:r w:rsidRPr="008740BD">
              <w:rPr>
                <w:lang w:val="en-US"/>
              </w:rPr>
              <w:t xml:space="preserve">  &lt;link rel="stylesheet" href="dragdrop.css"&gt;</w:t>
            </w:r>
          </w:p>
          <w:p w:rsidR="008740BD" w:rsidRPr="008740BD" w:rsidRDefault="008740BD" w:rsidP="008740BD">
            <w:pPr>
              <w:pStyle w:val="HTML0"/>
              <w:rPr>
                <w:lang w:val="en-US"/>
              </w:rPr>
            </w:pPr>
            <w:r w:rsidRPr="008740BD">
              <w:rPr>
                <w:lang w:val="en-US"/>
              </w:rPr>
              <w:t xml:space="preserve">  &lt;script src="dragdrop.js"&gt;&lt;/script&gt;</w:t>
            </w:r>
          </w:p>
          <w:p w:rsidR="008740BD" w:rsidRPr="008740BD" w:rsidRDefault="008740BD" w:rsidP="008740BD">
            <w:pPr>
              <w:pStyle w:val="HTML0"/>
              <w:rPr>
                <w:lang w:val="en-US"/>
              </w:rPr>
            </w:pPr>
            <w:r w:rsidRPr="008740BD">
              <w:rPr>
                <w:lang w:val="en-US"/>
              </w:rPr>
              <w:t>&lt;/head&gt;</w:t>
            </w:r>
          </w:p>
          <w:p w:rsidR="008740BD" w:rsidRPr="008740BD" w:rsidRDefault="008740BD" w:rsidP="008740BD">
            <w:pPr>
              <w:pStyle w:val="HTML0"/>
              <w:rPr>
                <w:lang w:val="en-US"/>
              </w:rPr>
            </w:pPr>
            <w:r w:rsidRPr="008740BD">
              <w:rPr>
                <w:lang w:val="en-US"/>
              </w:rPr>
              <w:t>&lt;body&gt;</w:t>
            </w:r>
          </w:p>
          <w:p w:rsidR="008740BD" w:rsidRPr="008740BD" w:rsidRDefault="008740BD" w:rsidP="008740BD">
            <w:pPr>
              <w:pStyle w:val="HTML0"/>
              <w:rPr>
                <w:lang w:val="en-US"/>
              </w:rPr>
            </w:pPr>
            <w:r w:rsidRPr="008740BD">
              <w:rPr>
                <w:lang w:val="en-US"/>
              </w:rPr>
              <w:t xml:space="preserve">  &lt;section id="dropbox"&gt;</w:t>
            </w:r>
          </w:p>
          <w:p w:rsidR="008740BD" w:rsidRPr="008740BD" w:rsidRDefault="008740BD" w:rsidP="008740BD">
            <w:pPr>
              <w:pStyle w:val="HTML0"/>
              <w:rPr>
                <w:lang w:val="en-US"/>
              </w:rPr>
            </w:pPr>
            <w:r w:rsidRPr="008740BD">
              <w:rPr>
                <w:lang w:val="en-US"/>
              </w:rPr>
              <w:t xml:space="preserve">    Drag and drop FILES here</w:t>
            </w:r>
          </w:p>
          <w:p w:rsidR="008740BD" w:rsidRPr="008740BD" w:rsidRDefault="008740BD" w:rsidP="008740BD">
            <w:pPr>
              <w:pStyle w:val="HTML0"/>
              <w:rPr>
                <w:lang w:val="en-US"/>
              </w:rPr>
            </w:pPr>
            <w:r w:rsidRPr="008740BD">
              <w:rPr>
                <w:lang w:val="en-US"/>
              </w:rPr>
              <w:t xml:space="preserve">  &lt;/section&gt;</w:t>
            </w:r>
          </w:p>
          <w:p w:rsidR="008740BD" w:rsidRDefault="008740BD" w:rsidP="008740BD">
            <w:pPr>
              <w:pStyle w:val="HTML0"/>
            </w:pPr>
            <w:r>
              <w:t>&lt;/body&gt;</w:t>
            </w:r>
          </w:p>
          <w:p w:rsidR="008740BD" w:rsidRPr="005D7664" w:rsidRDefault="008740BD" w:rsidP="008740BD">
            <w:pPr>
              <w:pStyle w:val="HTML0"/>
            </w:pPr>
            <w:r>
              <w:t>&lt;/html&gt;</w:t>
            </w:r>
          </w:p>
        </w:tc>
      </w:tr>
    </w:tbl>
    <w:p w:rsidR="008740BD" w:rsidRDefault="008740BD" w:rsidP="008740BD">
      <w:pPr>
        <w:pStyle w:val="af9"/>
        <w:spacing w:before="100" w:beforeAutospacing="1" w:after="100" w:afterAutospacing="1"/>
        <w:rPr>
          <w:sz w:val="28"/>
          <w:szCs w:val="28"/>
        </w:rPr>
      </w:pPr>
      <w:r w:rsidRPr="008740BD">
        <w:rPr>
          <w:sz w:val="28"/>
          <w:szCs w:val="28"/>
        </w:rPr>
        <w:t xml:space="preserve">У объекта dataTransfer есть еще специальное свойство files, которое </w:t>
      </w:r>
      <w:r w:rsidRPr="008740BD">
        <w:rPr>
          <w:sz w:val="28"/>
          <w:szCs w:val="28"/>
        </w:rPr>
        <w:lastRenderedPageBreak/>
        <w:t>возвращает массив, содержащий информацию о перетаскиваемых файлах. Информацию, возвращаемую свойством files можно сохранить в переменной, затем считать в цикле for. В следующем листинге мы выведем на экран название и размер каждого файла, попавшего в зону обработки.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740BD" w:rsidRPr="00210325" w:rsidTr="008E63E2">
        <w:tc>
          <w:tcPr>
            <w:tcW w:w="8670" w:type="dxa"/>
            <w:shd w:val="clear" w:color="auto" w:fill="9BBB59"/>
          </w:tcPr>
          <w:p w:rsidR="008740BD" w:rsidRPr="005D7664" w:rsidRDefault="008740BD" w:rsidP="008E63E2">
            <w:pPr>
              <w:jc w:val="center"/>
              <w:rPr>
                <w:b/>
                <w:bCs/>
                <w:color w:val="FFFEFF"/>
              </w:rPr>
            </w:pPr>
            <w:r>
              <w:rPr>
                <w:b/>
                <w:bCs/>
                <w:color w:val="FFFEFF"/>
                <w:lang w:val="en-US"/>
              </w:rPr>
              <w:t>JavaScript</w:t>
            </w:r>
            <w:r>
              <w:rPr>
                <w:b/>
                <w:bCs/>
                <w:color w:val="FFFEFF"/>
              </w:rPr>
              <w:t>-код для перетаскивания файлов</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A16AE8">
              <w:rPr>
                <w:b/>
                <w:bCs/>
                <w:color w:val="FFFEFF"/>
              </w:rPr>
              <w:t>9</w:t>
            </w:r>
          </w:p>
        </w:tc>
      </w:tr>
      <w:tr w:rsidR="008740BD" w:rsidRPr="0021099E" w:rsidTr="008E63E2">
        <w:trPr>
          <w:trHeight w:val="359"/>
        </w:trPr>
        <w:tc>
          <w:tcPr>
            <w:tcW w:w="8670" w:type="dxa"/>
          </w:tcPr>
          <w:p w:rsidR="008740BD" w:rsidRPr="008740BD" w:rsidRDefault="008740BD" w:rsidP="008740BD">
            <w:pPr>
              <w:pStyle w:val="HTML0"/>
              <w:rPr>
                <w:lang w:val="en-US"/>
              </w:rPr>
            </w:pPr>
            <w:r w:rsidRPr="008740BD">
              <w:rPr>
                <w:lang w:val="en-US"/>
              </w:rPr>
              <w:t>var drop;</w:t>
            </w:r>
          </w:p>
          <w:p w:rsidR="008740BD" w:rsidRPr="008740BD" w:rsidRDefault="008740BD" w:rsidP="008740BD">
            <w:pPr>
              <w:pStyle w:val="HTML0"/>
              <w:rPr>
                <w:lang w:val="en-US"/>
              </w:rPr>
            </w:pPr>
            <w:r w:rsidRPr="008740BD">
              <w:rPr>
                <w:lang w:val="en-US"/>
              </w:rPr>
              <w:t>function initiate(){</w:t>
            </w:r>
          </w:p>
          <w:p w:rsidR="008740BD" w:rsidRPr="008740BD" w:rsidRDefault="008740BD" w:rsidP="008740BD">
            <w:pPr>
              <w:pStyle w:val="HTML0"/>
              <w:rPr>
                <w:lang w:val="en-US"/>
              </w:rPr>
            </w:pPr>
            <w:r w:rsidRPr="008740BD">
              <w:rPr>
                <w:lang w:val="en-US"/>
              </w:rPr>
              <w:t xml:space="preserve">  drop = document.getElementById('dropbox');</w:t>
            </w:r>
          </w:p>
          <w:p w:rsidR="008740BD" w:rsidRPr="008740BD" w:rsidRDefault="008740BD" w:rsidP="008740BD">
            <w:pPr>
              <w:pStyle w:val="HTML0"/>
              <w:rPr>
                <w:lang w:val="en-US"/>
              </w:rPr>
            </w:pPr>
            <w:r w:rsidRPr="008740BD">
              <w:rPr>
                <w:lang w:val="en-US"/>
              </w:rPr>
              <w:t xml:space="preserve">  drop.addEventListener('dragenter', function(e){ e.preventDefault(); });</w:t>
            </w:r>
          </w:p>
          <w:p w:rsidR="008740BD" w:rsidRPr="008740BD" w:rsidRDefault="008740BD" w:rsidP="008740BD">
            <w:pPr>
              <w:pStyle w:val="HTML0"/>
              <w:rPr>
                <w:lang w:val="en-US"/>
              </w:rPr>
            </w:pPr>
            <w:r w:rsidRPr="008740BD">
              <w:rPr>
                <w:lang w:val="en-US"/>
              </w:rPr>
              <w:t xml:space="preserve">  drop.addEventListener('dragover', function(e){ e.preventDefault(); });</w:t>
            </w:r>
          </w:p>
          <w:p w:rsidR="008740BD" w:rsidRPr="008740BD" w:rsidRDefault="008740BD" w:rsidP="008740BD">
            <w:pPr>
              <w:pStyle w:val="HTML0"/>
              <w:rPr>
                <w:lang w:val="en-US"/>
              </w:rPr>
            </w:pPr>
            <w:r w:rsidRPr="008740BD">
              <w:rPr>
                <w:lang w:val="en-US"/>
              </w:rPr>
              <w:t xml:space="preserve">  drop.addEventListener('drop', dropped);</w:t>
            </w:r>
          </w:p>
          <w:p w:rsidR="008740BD" w:rsidRPr="008740BD" w:rsidRDefault="008740BD" w:rsidP="008740BD">
            <w:pPr>
              <w:pStyle w:val="HTML0"/>
              <w:rPr>
                <w:lang w:val="en-US"/>
              </w:rPr>
            </w:pPr>
            <w:r w:rsidRPr="008740BD">
              <w:rPr>
                <w:lang w:val="en-US"/>
              </w:rPr>
              <w:t>}</w:t>
            </w:r>
          </w:p>
          <w:p w:rsidR="008740BD" w:rsidRPr="008740BD" w:rsidRDefault="008740BD" w:rsidP="008740BD">
            <w:pPr>
              <w:pStyle w:val="HTML0"/>
              <w:rPr>
                <w:lang w:val="en-US"/>
              </w:rPr>
            </w:pPr>
            <w:r w:rsidRPr="008740BD">
              <w:rPr>
                <w:lang w:val="en-US"/>
              </w:rPr>
              <w:t>function dropped(e){</w:t>
            </w:r>
          </w:p>
          <w:p w:rsidR="008740BD" w:rsidRPr="008740BD" w:rsidRDefault="008740BD" w:rsidP="008740BD">
            <w:pPr>
              <w:pStyle w:val="HTML0"/>
              <w:rPr>
                <w:lang w:val="en-US"/>
              </w:rPr>
            </w:pPr>
            <w:r w:rsidRPr="008740BD">
              <w:rPr>
                <w:lang w:val="en-US"/>
              </w:rPr>
              <w:t xml:space="preserve">  e.preventDefault();</w:t>
            </w:r>
          </w:p>
          <w:p w:rsidR="008740BD" w:rsidRPr="008740BD" w:rsidRDefault="008740BD" w:rsidP="008740BD">
            <w:pPr>
              <w:pStyle w:val="HTML0"/>
              <w:rPr>
                <w:b/>
                <w:lang w:val="en-US"/>
              </w:rPr>
            </w:pPr>
            <w:r w:rsidRPr="008740BD">
              <w:rPr>
                <w:b/>
                <w:lang w:val="en-US"/>
              </w:rPr>
              <w:t xml:space="preserve">  var files = e.dataTransfer.files;</w:t>
            </w:r>
          </w:p>
          <w:p w:rsidR="008740BD" w:rsidRPr="008740BD" w:rsidRDefault="008740BD" w:rsidP="008740BD">
            <w:pPr>
              <w:pStyle w:val="HTML0"/>
              <w:rPr>
                <w:lang w:val="en-US"/>
              </w:rPr>
            </w:pPr>
            <w:r w:rsidRPr="008740BD">
              <w:rPr>
                <w:lang w:val="en-US"/>
              </w:rPr>
              <w:t xml:space="preserve">  var list = '';</w:t>
            </w:r>
          </w:p>
          <w:p w:rsidR="008740BD" w:rsidRPr="008740BD" w:rsidRDefault="008740BD" w:rsidP="008740BD">
            <w:pPr>
              <w:pStyle w:val="HTML0"/>
              <w:rPr>
                <w:lang w:val="en-US"/>
              </w:rPr>
            </w:pPr>
            <w:r w:rsidRPr="008740BD">
              <w:rPr>
                <w:lang w:val="en-US"/>
              </w:rPr>
              <w:t xml:space="preserve">  for(var f = 0; f &lt; files.length; f++){</w:t>
            </w:r>
          </w:p>
          <w:p w:rsidR="008740BD" w:rsidRPr="008740BD" w:rsidRDefault="008740BD" w:rsidP="008740BD">
            <w:pPr>
              <w:pStyle w:val="HTML0"/>
              <w:rPr>
                <w:lang w:val="en-US"/>
              </w:rPr>
            </w:pPr>
            <w:r w:rsidRPr="008740BD">
              <w:rPr>
                <w:lang w:val="en-US"/>
              </w:rPr>
              <w:t xml:space="preserve">    list += 'File: ' +</w:t>
            </w:r>
            <w:r w:rsidRPr="008740BD">
              <w:rPr>
                <w:b/>
                <w:lang w:val="en-US"/>
              </w:rPr>
              <w:t xml:space="preserve"> files[f].name </w:t>
            </w:r>
            <w:r w:rsidRPr="008740BD">
              <w:rPr>
                <w:lang w:val="en-US"/>
              </w:rPr>
              <w:t>+ ' ' +</w:t>
            </w:r>
            <w:r w:rsidRPr="008740BD">
              <w:rPr>
                <w:b/>
                <w:lang w:val="en-US"/>
              </w:rPr>
              <w:t xml:space="preserve"> files[f].size </w:t>
            </w:r>
            <w:r w:rsidRPr="008740BD">
              <w:rPr>
                <w:lang w:val="en-US"/>
              </w:rPr>
              <w:t>+ '&lt;br&gt;';</w:t>
            </w:r>
          </w:p>
          <w:p w:rsidR="008740BD" w:rsidRPr="009F2DBE" w:rsidRDefault="008740BD" w:rsidP="008740BD">
            <w:pPr>
              <w:pStyle w:val="HTML0"/>
              <w:rPr>
                <w:lang w:val="en-US"/>
              </w:rPr>
            </w:pPr>
            <w:r w:rsidRPr="008740BD">
              <w:rPr>
                <w:lang w:val="en-US"/>
              </w:rPr>
              <w:t xml:space="preserve">  </w:t>
            </w:r>
            <w:r w:rsidRPr="009F2DBE">
              <w:rPr>
                <w:lang w:val="en-US"/>
              </w:rPr>
              <w:t>}</w:t>
            </w:r>
          </w:p>
          <w:p w:rsidR="008740BD" w:rsidRPr="009F2DBE" w:rsidRDefault="008740BD" w:rsidP="008740BD">
            <w:pPr>
              <w:pStyle w:val="HTML0"/>
              <w:rPr>
                <w:lang w:val="en-US"/>
              </w:rPr>
            </w:pPr>
            <w:r w:rsidRPr="009F2DBE">
              <w:rPr>
                <w:lang w:val="en-US"/>
              </w:rPr>
              <w:t xml:space="preserve">  drop.innerHTML = list;</w:t>
            </w:r>
          </w:p>
          <w:p w:rsidR="008740BD" w:rsidRPr="009F2DBE" w:rsidRDefault="008740BD" w:rsidP="008740BD">
            <w:pPr>
              <w:pStyle w:val="HTML0"/>
              <w:rPr>
                <w:lang w:val="en-US"/>
              </w:rPr>
            </w:pPr>
            <w:r w:rsidRPr="009F2DBE">
              <w:rPr>
                <w:lang w:val="en-US"/>
              </w:rPr>
              <w:t>}</w:t>
            </w:r>
          </w:p>
          <w:p w:rsidR="008740BD" w:rsidRPr="009F2DBE" w:rsidRDefault="008740BD" w:rsidP="008740BD">
            <w:pPr>
              <w:pStyle w:val="HTML0"/>
              <w:rPr>
                <w:lang w:val="en-US"/>
              </w:rPr>
            </w:pPr>
            <w:r w:rsidRPr="009F2DBE">
              <w:rPr>
                <w:lang w:val="en-US"/>
              </w:rPr>
              <w:t>addEventListener('load', initiate);</w:t>
            </w:r>
          </w:p>
        </w:tc>
      </w:tr>
    </w:tbl>
    <w:p w:rsidR="009F2DBE" w:rsidRPr="00C21730" w:rsidRDefault="009F2DBE" w:rsidP="009F2DBE">
      <w:pPr>
        <w:pStyle w:val="1"/>
        <w:jc w:val="center"/>
        <w:rPr>
          <w:rFonts w:ascii="Times New Roman" w:hAnsi="Times New Roman"/>
        </w:rPr>
      </w:pPr>
      <w:r>
        <w:rPr>
          <w:rFonts w:ascii="Times New Roman" w:hAnsi="Times New Roman"/>
        </w:rPr>
        <w:t>4</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форм</w:t>
      </w:r>
    </w:p>
    <w:p w:rsidR="008740BD" w:rsidRDefault="00B457D2" w:rsidP="008740BD">
      <w:pPr>
        <w:pStyle w:val="af9"/>
        <w:spacing w:before="100" w:beforeAutospacing="1" w:after="100" w:afterAutospacing="1"/>
        <w:rPr>
          <w:sz w:val="28"/>
          <w:szCs w:val="28"/>
        </w:rPr>
      </w:pPr>
      <w:r>
        <w:rPr>
          <w:sz w:val="28"/>
          <w:szCs w:val="28"/>
          <w:lang w:val="en-US"/>
        </w:rPr>
        <w:t>API</w:t>
      </w:r>
      <w:r>
        <w:rPr>
          <w:sz w:val="28"/>
          <w:szCs w:val="28"/>
        </w:rPr>
        <w:t xml:space="preserve"> форм</w:t>
      </w:r>
      <w:r w:rsidR="008E63E2" w:rsidRPr="008E63E2">
        <w:rPr>
          <w:sz w:val="28"/>
          <w:szCs w:val="28"/>
        </w:rPr>
        <w:t xml:space="preserve"> оговаривает набор свойств </w:t>
      </w:r>
      <w:r w:rsidR="008E63E2" w:rsidRPr="008E63E2">
        <w:rPr>
          <w:sz w:val="28"/>
          <w:szCs w:val="28"/>
          <w:lang w:val="en-US"/>
        </w:rPr>
        <w:t>javaScript</w:t>
      </w:r>
      <w:r w:rsidR="008E63E2" w:rsidRPr="008E63E2">
        <w:rPr>
          <w:sz w:val="28"/>
          <w:szCs w:val="28"/>
        </w:rPr>
        <w:t xml:space="preserve">, с помощью которых можно определить корректность вводимых в значений. </w:t>
      </w:r>
      <w:r w:rsidR="008E63E2" w:rsidRPr="00B457D2">
        <w:rPr>
          <w:sz w:val="28"/>
          <w:szCs w:val="28"/>
        </w:rPr>
        <w:t xml:space="preserve">Одним из самых полезных из них является метод </w:t>
      </w:r>
      <w:r w:rsidR="008E63E2" w:rsidRPr="008E63E2">
        <w:rPr>
          <w:sz w:val="28"/>
          <w:szCs w:val="28"/>
          <w:lang w:val="en-US"/>
        </w:rPr>
        <w:t>setCustomValidity</w:t>
      </w:r>
      <w:r w:rsidR="008E63E2" w:rsidRPr="00B457D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E63E2" w:rsidRPr="00210325" w:rsidTr="008E63E2">
        <w:tc>
          <w:tcPr>
            <w:tcW w:w="8670" w:type="dxa"/>
            <w:shd w:val="clear" w:color="auto" w:fill="9BBB59"/>
          </w:tcPr>
          <w:p w:rsidR="008E63E2" w:rsidRPr="005D7664" w:rsidRDefault="008E63E2" w:rsidP="008E63E2">
            <w:pPr>
              <w:jc w:val="center"/>
              <w:rPr>
                <w:b/>
                <w:bCs/>
                <w:color w:val="FFFEFF"/>
              </w:rPr>
            </w:pPr>
            <w:r>
              <w:rPr>
                <w:b/>
                <w:bCs/>
                <w:color w:val="FFFEFF"/>
              </w:rPr>
              <w:t xml:space="preserve">Метод </w:t>
            </w:r>
            <w:r>
              <w:rPr>
                <w:b/>
                <w:bCs/>
                <w:color w:val="FFFEFF"/>
                <w:lang w:val="en-US"/>
              </w:rPr>
              <w:t>setCustomValidity</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4</w:t>
            </w:r>
            <w:r w:rsidRPr="005310B9">
              <w:rPr>
                <w:b/>
                <w:bCs/>
                <w:color w:val="FFFEFF"/>
              </w:rPr>
              <w:t>.</w:t>
            </w:r>
            <w:r>
              <w:rPr>
                <w:b/>
                <w:bCs/>
                <w:color w:val="FFFEFF"/>
              </w:rPr>
              <w:t>1</w:t>
            </w:r>
          </w:p>
        </w:tc>
      </w:tr>
      <w:tr w:rsidR="008E63E2" w:rsidRPr="0021099E" w:rsidTr="008E63E2">
        <w:trPr>
          <w:trHeight w:val="359"/>
        </w:trPr>
        <w:tc>
          <w:tcPr>
            <w:tcW w:w="8670" w:type="dxa"/>
          </w:tcPr>
          <w:p w:rsidR="008E63E2" w:rsidRPr="008E63E2" w:rsidRDefault="008E63E2" w:rsidP="008E63E2">
            <w:pPr>
              <w:pStyle w:val="HTML0"/>
              <w:rPr>
                <w:lang w:val="en-US"/>
              </w:rPr>
            </w:pPr>
            <w:r w:rsidRPr="008E63E2">
              <w:rPr>
                <w:lang w:val="en-US"/>
              </w:rPr>
              <w:t>&lt;script&gt;</w:t>
            </w:r>
          </w:p>
          <w:p w:rsidR="008E63E2" w:rsidRPr="008E63E2" w:rsidRDefault="008E63E2" w:rsidP="008E63E2">
            <w:pPr>
              <w:pStyle w:val="HTML0"/>
              <w:rPr>
                <w:lang w:val="en-US"/>
              </w:rPr>
            </w:pPr>
            <w:r w:rsidRPr="008E63E2">
              <w:rPr>
                <w:lang w:val="en-US"/>
              </w:rPr>
              <w:t xml:space="preserve"> function validateComments(input) {</w:t>
            </w:r>
          </w:p>
          <w:p w:rsidR="008E63E2" w:rsidRPr="008E63E2" w:rsidRDefault="008E63E2" w:rsidP="008E63E2">
            <w:pPr>
              <w:pStyle w:val="HTML0"/>
              <w:rPr>
                <w:lang w:val="en-US"/>
              </w:rPr>
            </w:pPr>
            <w:r w:rsidRPr="008E63E2">
              <w:rPr>
                <w:lang w:val="en-US"/>
              </w:rPr>
              <w:t xml:space="preserve">  if(input.value.length &lt; 20){</w:t>
            </w:r>
          </w:p>
          <w:p w:rsidR="008E63E2" w:rsidRPr="008E63E2" w:rsidRDefault="008E63E2" w:rsidP="008E63E2">
            <w:pPr>
              <w:pStyle w:val="HTML0"/>
            </w:pPr>
            <w:r w:rsidRPr="008E63E2">
              <w:rPr>
                <w:lang w:val="en-US"/>
              </w:rPr>
              <w:t xml:space="preserve">   input</w:t>
            </w:r>
            <w:r w:rsidRPr="008E63E2">
              <w:t>.</w:t>
            </w:r>
            <w:r w:rsidRPr="008E63E2">
              <w:rPr>
                <w:b/>
                <w:lang w:val="en-US"/>
              </w:rPr>
              <w:t>setCustomValidity</w:t>
            </w:r>
            <w:r w:rsidRPr="008E63E2">
              <w:t>("Вы ввели менее 20 символов");</w:t>
            </w:r>
          </w:p>
          <w:p w:rsidR="008E63E2" w:rsidRPr="008E63E2" w:rsidRDefault="008E63E2" w:rsidP="008E63E2">
            <w:pPr>
              <w:pStyle w:val="HTML0"/>
            </w:pPr>
            <w:r w:rsidRPr="008E63E2">
              <w:t xml:space="preserve">  } </w:t>
            </w:r>
            <w:r w:rsidRPr="008E63E2">
              <w:rPr>
                <w:lang w:val="en-US"/>
              </w:rPr>
              <w:t>else</w:t>
            </w:r>
            <w:r w:rsidRPr="008E63E2">
              <w:t xml:space="preserve"> {</w:t>
            </w:r>
          </w:p>
          <w:p w:rsidR="008E63E2" w:rsidRPr="008E63E2" w:rsidRDefault="008E63E2" w:rsidP="008E63E2">
            <w:pPr>
              <w:pStyle w:val="HTML0"/>
            </w:pPr>
            <w:r w:rsidRPr="008E63E2">
              <w:t xml:space="preserve">   // если длина комментария отвечает требованию, очищаем предыдущее сообщение об ошибке</w:t>
            </w:r>
          </w:p>
          <w:p w:rsidR="008E63E2" w:rsidRPr="008E63E2" w:rsidRDefault="008E63E2" w:rsidP="008E63E2">
            <w:pPr>
              <w:pStyle w:val="HTML0"/>
              <w:rPr>
                <w:lang w:val="en-US"/>
              </w:rPr>
            </w:pPr>
            <w:r w:rsidRPr="008E63E2">
              <w:t xml:space="preserve">   </w:t>
            </w:r>
            <w:r w:rsidRPr="008E63E2">
              <w:rPr>
                <w:lang w:val="en-US"/>
              </w:rPr>
              <w:t>input.</w:t>
            </w:r>
            <w:r w:rsidRPr="008E63E2">
              <w:rPr>
                <w:b/>
                <w:lang w:val="en-US"/>
              </w:rPr>
              <w:t>setCustomValidity("")</w:t>
            </w:r>
            <w:r w:rsidRPr="008E63E2">
              <w:rPr>
                <w:lang w:val="en-US"/>
              </w:rPr>
              <w:t>;</w:t>
            </w:r>
          </w:p>
          <w:p w:rsidR="008E63E2" w:rsidRPr="008E63E2" w:rsidRDefault="008E63E2" w:rsidP="008E63E2">
            <w:pPr>
              <w:pStyle w:val="HTML0"/>
              <w:rPr>
                <w:lang w:val="en-US"/>
              </w:rPr>
            </w:pPr>
            <w:r w:rsidRPr="008E63E2">
              <w:rPr>
                <w:lang w:val="en-US"/>
              </w:rPr>
              <w:t xml:space="preserve">  }</w:t>
            </w:r>
          </w:p>
          <w:p w:rsidR="008E63E2" w:rsidRPr="008E63E2" w:rsidRDefault="008E63E2" w:rsidP="008E63E2">
            <w:pPr>
              <w:pStyle w:val="HTML0"/>
              <w:rPr>
                <w:lang w:val="en-US"/>
              </w:rPr>
            </w:pPr>
            <w:r w:rsidRPr="008E63E2">
              <w:rPr>
                <w:lang w:val="en-US"/>
              </w:rPr>
              <w:t xml:space="preserve"> }</w:t>
            </w:r>
          </w:p>
          <w:p w:rsidR="008E63E2" w:rsidRPr="008E63E2" w:rsidRDefault="008E63E2" w:rsidP="008E63E2">
            <w:pPr>
              <w:pStyle w:val="HTML0"/>
              <w:rPr>
                <w:lang w:val="en-US"/>
              </w:rPr>
            </w:pPr>
            <w:r w:rsidRPr="008E63E2">
              <w:rPr>
                <w:lang w:val="en-US"/>
              </w:rPr>
              <w:t>&lt;/script&gt;</w:t>
            </w:r>
          </w:p>
          <w:p w:rsidR="008E63E2" w:rsidRPr="008E63E2" w:rsidRDefault="008E63E2" w:rsidP="008E63E2">
            <w:pPr>
              <w:pStyle w:val="HTML0"/>
              <w:rPr>
                <w:lang w:val="en-US"/>
              </w:rPr>
            </w:pPr>
            <w:r w:rsidRPr="008E63E2">
              <w:rPr>
                <w:lang w:val="en-US"/>
              </w:rPr>
              <w:t>&lt;form&gt;</w:t>
            </w:r>
          </w:p>
          <w:p w:rsidR="008E63E2" w:rsidRPr="008E63E2" w:rsidRDefault="008E63E2" w:rsidP="008E63E2">
            <w:pPr>
              <w:pStyle w:val="HTML0"/>
              <w:rPr>
                <w:lang w:val="en-US"/>
              </w:rPr>
            </w:pPr>
            <w:r w:rsidRPr="008E63E2">
              <w:rPr>
                <w:lang w:val="en-US"/>
              </w:rPr>
              <w:t>&lt;label for="comments"&gt;</w:t>
            </w:r>
          </w:p>
          <w:p w:rsidR="008E63E2" w:rsidRPr="008E63E2" w:rsidRDefault="008E63E2" w:rsidP="008E63E2">
            <w:pPr>
              <w:pStyle w:val="HTML0"/>
            </w:pPr>
            <w:r w:rsidRPr="008E63E2">
              <w:rPr>
                <w:lang w:val="en-US"/>
              </w:rPr>
              <w:t xml:space="preserve"> </w:t>
            </w:r>
            <w:r w:rsidRPr="008E63E2">
              <w:t xml:space="preserve">Когда вы осознали, что хотите стать </w:t>
            </w:r>
            <w:r w:rsidRPr="008E63E2">
              <w:rPr>
                <w:lang w:val="en-US"/>
              </w:rPr>
              <w:t>web</w:t>
            </w:r>
            <w:r w:rsidRPr="008E63E2">
              <w:t xml:space="preserve">-мастером? </w:t>
            </w:r>
          </w:p>
          <w:p w:rsidR="008E63E2" w:rsidRPr="008E63E2" w:rsidRDefault="008E63E2" w:rsidP="008E63E2">
            <w:pPr>
              <w:pStyle w:val="HTML0"/>
              <w:rPr>
                <w:lang w:val="en-US"/>
              </w:rPr>
            </w:pPr>
            <w:r w:rsidRPr="008E63E2">
              <w:rPr>
                <w:lang w:val="en-US"/>
              </w:rPr>
              <w:t>&lt;/label&gt;</w:t>
            </w:r>
          </w:p>
          <w:p w:rsidR="008E63E2" w:rsidRPr="008E63E2" w:rsidRDefault="008E63E2" w:rsidP="008E63E2">
            <w:pPr>
              <w:pStyle w:val="HTML0"/>
              <w:rPr>
                <w:lang w:val="en-US"/>
              </w:rPr>
            </w:pPr>
            <w:r w:rsidRPr="008E63E2">
              <w:rPr>
                <w:lang w:val="en-US"/>
              </w:rPr>
              <w:t xml:space="preserve"> &lt;textarea id="comments" oninput="validateComments(this)"&gt;</w:t>
            </w:r>
          </w:p>
          <w:p w:rsidR="008E63E2" w:rsidRPr="008E63E2" w:rsidRDefault="008E63E2" w:rsidP="008E63E2">
            <w:pPr>
              <w:pStyle w:val="HTML0"/>
              <w:rPr>
                <w:lang w:val="en-US"/>
              </w:rPr>
            </w:pPr>
            <w:r w:rsidRPr="008E63E2">
              <w:rPr>
                <w:lang w:val="en-US"/>
              </w:rPr>
              <w:t xml:space="preserve"> &lt;/textarea&gt;</w:t>
            </w:r>
          </w:p>
          <w:p w:rsidR="008E63E2" w:rsidRPr="008E63E2" w:rsidRDefault="008E63E2" w:rsidP="008E63E2">
            <w:pPr>
              <w:pStyle w:val="HTML0"/>
              <w:rPr>
                <w:lang w:val="en-US"/>
              </w:rPr>
            </w:pPr>
            <w:r w:rsidRPr="008E63E2">
              <w:rPr>
                <w:lang w:val="en-US"/>
              </w:rPr>
              <w:t xml:space="preserve"> &lt;input type="submit" /&gt;</w:t>
            </w:r>
          </w:p>
          <w:p w:rsidR="008E63E2" w:rsidRPr="009F2DBE" w:rsidRDefault="008E63E2" w:rsidP="008E63E2">
            <w:pPr>
              <w:pStyle w:val="HTML0"/>
              <w:rPr>
                <w:lang w:val="en-US"/>
              </w:rPr>
            </w:pPr>
            <w:r w:rsidRPr="008E63E2">
              <w:rPr>
                <w:lang w:val="en-US"/>
              </w:rPr>
              <w:t>&lt;/form&gt;</w:t>
            </w:r>
          </w:p>
        </w:tc>
      </w:tr>
    </w:tbl>
    <w:p w:rsidR="00B457D2" w:rsidRPr="00B457D2" w:rsidRDefault="00B457D2" w:rsidP="00B457D2">
      <w:pPr>
        <w:pStyle w:val="af9"/>
        <w:spacing w:before="100" w:beforeAutospacing="1" w:after="100" w:afterAutospacing="1"/>
        <w:rPr>
          <w:b/>
          <w:sz w:val="28"/>
          <w:szCs w:val="28"/>
        </w:rPr>
      </w:pPr>
      <w:r w:rsidRPr="00B457D2">
        <w:rPr>
          <w:b/>
          <w:sz w:val="28"/>
          <w:szCs w:val="28"/>
        </w:rPr>
        <w:t>Обработка пользовательских ошибок</w:t>
      </w:r>
    </w:p>
    <w:p w:rsidR="00B457D2" w:rsidRPr="00B457D2" w:rsidRDefault="00B457D2" w:rsidP="00B457D2">
      <w:pPr>
        <w:pStyle w:val="af9"/>
        <w:spacing w:before="100" w:beforeAutospacing="1" w:after="100" w:afterAutospacing="1"/>
        <w:rPr>
          <w:sz w:val="28"/>
          <w:szCs w:val="28"/>
        </w:rPr>
      </w:pPr>
      <w:r w:rsidRPr="00B457D2">
        <w:rPr>
          <w:sz w:val="28"/>
          <w:szCs w:val="28"/>
        </w:rPr>
        <w:t>Следует сд</w:t>
      </w:r>
      <w:r>
        <w:rPr>
          <w:sz w:val="28"/>
          <w:szCs w:val="28"/>
        </w:rPr>
        <w:t>елать важное замечание: проверку</w:t>
      </w:r>
      <w:r w:rsidRPr="00B457D2">
        <w:rPr>
          <w:sz w:val="28"/>
          <w:szCs w:val="28"/>
        </w:rPr>
        <w:t xml:space="preserve"> пользовательских значений на стороне javaScript нельзя применять в качестве альтернативы серверной </w:t>
      </w:r>
      <w:r w:rsidRPr="00B457D2">
        <w:rPr>
          <w:sz w:val="28"/>
          <w:szCs w:val="28"/>
        </w:rPr>
        <w:lastRenderedPageBreak/>
        <w:t>проверки. Обязательно необходимо комбинировать оба способа. Пользователю, который знает firebug или любой другой web-инспектор других браузеров, не составит труда отключить любую браузерную проверку.</w:t>
      </w:r>
    </w:p>
    <w:p w:rsidR="00B457D2" w:rsidRDefault="00B457D2" w:rsidP="00B457D2">
      <w:pPr>
        <w:pStyle w:val="af9"/>
        <w:spacing w:before="100" w:beforeAutospacing="1" w:after="100" w:afterAutospacing="1"/>
        <w:rPr>
          <w:sz w:val="28"/>
          <w:szCs w:val="28"/>
        </w:rPr>
      </w:pPr>
      <w:r w:rsidRPr="00B457D2">
        <w:rPr>
          <w:sz w:val="28"/>
          <w:szCs w:val="28"/>
        </w:rPr>
        <w:t xml:space="preserve">В примере два элемента </w:t>
      </w:r>
      <w:r w:rsidR="00A12275">
        <w:rPr>
          <w:sz w:val="28"/>
          <w:szCs w:val="28"/>
        </w:rPr>
        <w:t xml:space="preserve">формы, один из которых (любой) </w:t>
      </w:r>
      <w:r w:rsidRPr="00B457D2">
        <w:rPr>
          <w:sz w:val="28"/>
          <w:szCs w:val="28"/>
        </w:rPr>
        <w:t>обязателен для заполнения: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457D2" w:rsidRPr="00210325" w:rsidTr="00CD435D">
        <w:tc>
          <w:tcPr>
            <w:tcW w:w="8670" w:type="dxa"/>
            <w:shd w:val="clear" w:color="auto" w:fill="9BBB59"/>
          </w:tcPr>
          <w:p w:rsidR="00B457D2" w:rsidRPr="005D7664" w:rsidRDefault="00B457D2" w:rsidP="00B457D2">
            <w:pPr>
              <w:jc w:val="center"/>
              <w:rPr>
                <w:b/>
                <w:bCs/>
                <w:color w:val="FFFEFF"/>
              </w:rPr>
            </w:pPr>
            <w:r>
              <w:rPr>
                <w:b/>
                <w:bCs/>
                <w:color w:val="FFFEFF"/>
              </w:rPr>
              <w:t xml:space="preserve">Обработка пользовательских значений с помощью </w:t>
            </w:r>
            <w:r>
              <w:rPr>
                <w:b/>
                <w:bCs/>
                <w:color w:val="FFFEFF"/>
                <w:lang w:val="en-US"/>
              </w:rPr>
              <w:t>JavaScript</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4</w:t>
            </w:r>
            <w:r w:rsidRPr="005310B9">
              <w:rPr>
                <w:b/>
                <w:bCs/>
                <w:color w:val="FFFEFF"/>
              </w:rPr>
              <w:t>.</w:t>
            </w:r>
            <w:r w:rsidR="00A16AE8">
              <w:rPr>
                <w:b/>
                <w:bCs/>
                <w:color w:val="FFFEFF"/>
              </w:rPr>
              <w:t>2</w:t>
            </w:r>
          </w:p>
        </w:tc>
      </w:tr>
      <w:tr w:rsidR="00B457D2" w:rsidRPr="009F2DBE" w:rsidTr="00CD435D">
        <w:trPr>
          <w:trHeight w:val="359"/>
        </w:trPr>
        <w:tc>
          <w:tcPr>
            <w:tcW w:w="8670" w:type="dxa"/>
          </w:tcPr>
          <w:p w:rsidR="00B457D2" w:rsidRPr="00B457D2" w:rsidRDefault="00B457D2" w:rsidP="00B457D2">
            <w:pPr>
              <w:pStyle w:val="HTML0"/>
              <w:rPr>
                <w:lang w:val="en-US"/>
              </w:rPr>
            </w:pPr>
            <w:r w:rsidRPr="00B457D2">
              <w:rPr>
                <w:lang w:val="en-US"/>
              </w:rPr>
              <w:t>&lt;!DOCTYPE html&gt;</w:t>
            </w:r>
          </w:p>
          <w:p w:rsidR="00B457D2" w:rsidRPr="00B457D2" w:rsidRDefault="00B457D2" w:rsidP="00B457D2">
            <w:pPr>
              <w:pStyle w:val="HTML0"/>
              <w:rPr>
                <w:lang w:val="en-US"/>
              </w:rPr>
            </w:pPr>
            <w:r w:rsidRPr="00B457D2">
              <w:rPr>
                <w:lang w:val="en-US"/>
              </w:rPr>
              <w:t>&lt;html lang="en"&gt;</w:t>
            </w:r>
          </w:p>
          <w:p w:rsidR="00B457D2" w:rsidRPr="00B457D2" w:rsidRDefault="00B457D2" w:rsidP="00B457D2">
            <w:pPr>
              <w:pStyle w:val="HTML0"/>
              <w:rPr>
                <w:lang w:val="en-US"/>
              </w:rPr>
            </w:pPr>
            <w:r w:rsidRPr="00B457D2">
              <w:rPr>
                <w:lang w:val="en-US"/>
              </w:rPr>
              <w:t>&lt;head&gt;</w:t>
            </w:r>
          </w:p>
          <w:p w:rsidR="00B457D2" w:rsidRPr="00B457D2" w:rsidRDefault="00B457D2" w:rsidP="00B457D2">
            <w:pPr>
              <w:pStyle w:val="HTML0"/>
              <w:rPr>
                <w:lang w:val="en-US"/>
              </w:rPr>
            </w:pPr>
            <w:r w:rsidRPr="00B457D2">
              <w:rPr>
                <w:lang w:val="en-US"/>
              </w:rPr>
              <w:t xml:space="preserve">  &lt;title&gt;Forms&lt;/title&gt;</w:t>
            </w:r>
          </w:p>
          <w:p w:rsidR="00B457D2" w:rsidRPr="00B457D2" w:rsidRDefault="00B457D2" w:rsidP="00B457D2">
            <w:pPr>
              <w:pStyle w:val="HTML0"/>
              <w:rPr>
                <w:lang w:val="en-US"/>
              </w:rPr>
            </w:pPr>
            <w:r w:rsidRPr="00B457D2">
              <w:rPr>
                <w:lang w:val="en-US"/>
              </w:rPr>
              <w:t xml:space="preserve">  &lt;script&gt;</w:t>
            </w:r>
          </w:p>
          <w:p w:rsidR="00B457D2" w:rsidRPr="00B457D2" w:rsidRDefault="00B457D2" w:rsidP="00B457D2">
            <w:pPr>
              <w:pStyle w:val="HTML0"/>
              <w:rPr>
                <w:lang w:val="en-US"/>
              </w:rPr>
            </w:pPr>
            <w:r w:rsidRPr="00B457D2">
              <w:rPr>
                <w:lang w:val="en-US"/>
              </w:rPr>
              <w:t xml:space="preserve">    var name1, name2;</w:t>
            </w:r>
          </w:p>
          <w:p w:rsidR="00B457D2" w:rsidRPr="00B457D2" w:rsidRDefault="00B457D2" w:rsidP="00B457D2">
            <w:pPr>
              <w:pStyle w:val="HTML0"/>
              <w:rPr>
                <w:lang w:val="en-US"/>
              </w:rPr>
            </w:pPr>
            <w:r w:rsidRPr="00B457D2">
              <w:rPr>
                <w:lang w:val="en-US"/>
              </w:rPr>
              <w:t xml:space="preserve">    function initiate(){</w:t>
            </w:r>
          </w:p>
          <w:p w:rsidR="00B457D2" w:rsidRPr="00B457D2" w:rsidRDefault="00B457D2" w:rsidP="00B457D2">
            <w:pPr>
              <w:pStyle w:val="HTML0"/>
              <w:rPr>
                <w:lang w:val="en-US"/>
              </w:rPr>
            </w:pPr>
            <w:r w:rsidRPr="00B457D2">
              <w:rPr>
                <w:lang w:val="en-US"/>
              </w:rPr>
              <w:t xml:space="preserve">      name1 = document.getElementById("firstname");</w:t>
            </w:r>
          </w:p>
          <w:p w:rsidR="00B457D2" w:rsidRPr="00B457D2" w:rsidRDefault="00B457D2" w:rsidP="00B457D2">
            <w:pPr>
              <w:pStyle w:val="HTML0"/>
              <w:rPr>
                <w:lang w:val="en-US"/>
              </w:rPr>
            </w:pPr>
            <w:r w:rsidRPr="00B457D2">
              <w:rPr>
                <w:lang w:val="en-US"/>
              </w:rPr>
              <w:t xml:space="preserve">      name2 = document.getElementById("lastname");</w:t>
            </w:r>
          </w:p>
          <w:p w:rsidR="00B457D2" w:rsidRPr="00B457D2" w:rsidRDefault="00B457D2" w:rsidP="00B457D2">
            <w:pPr>
              <w:pStyle w:val="HTML0"/>
              <w:rPr>
                <w:lang w:val="en-US"/>
              </w:rPr>
            </w:pPr>
            <w:r w:rsidRPr="00B457D2">
              <w:rPr>
                <w:lang w:val="en-US"/>
              </w:rPr>
              <w:t xml:space="preserve">      name1.addEventListener("input", validation);</w:t>
            </w:r>
          </w:p>
          <w:p w:rsidR="00B457D2" w:rsidRPr="00B457D2" w:rsidRDefault="00B457D2" w:rsidP="00B457D2">
            <w:pPr>
              <w:pStyle w:val="HTML0"/>
              <w:rPr>
                <w:lang w:val="en-US"/>
              </w:rPr>
            </w:pPr>
            <w:r w:rsidRPr="00B457D2">
              <w:rPr>
                <w:lang w:val="en-US"/>
              </w:rPr>
              <w:t xml:space="preserve">      name2.addEventListener("input", validation);</w:t>
            </w:r>
          </w:p>
          <w:p w:rsidR="00B457D2" w:rsidRPr="00B457D2" w:rsidRDefault="00B457D2" w:rsidP="00B457D2">
            <w:pPr>
              <w:pStyle w:val="HTML0"/>
              <w:rPr>
                <w:lang w:val="en-US"/>
              </w:rPr>
            </w:pPr>
            <w:r w:rsidRPr="00B457D2">
              <w:rPr>
                <w:lang w:val="en-US"/>
              </w:rPr>
              <w:t xml:space="preserve">      validation();</w:t>
            </w:r>
          </w:p>
          <w:p w:rsidR="00B457D2" w:rsidRPr="00B457D2" w:rsidRDefault="00B457D2" w:rsidP="00B457D2">
            <w:pPr>
              <w:pStyle w:val="HTML0"/>
              <w:rPr>
                <w:lang w:val="en-US"/>
              </w:rPr>
            </w:pPr>
            <w:r w:rsidRPr="00B457D2">
              <w:rPr>
                <w:lang w:val="en-US"/>
              </w:rPr>
              <w:t xml:space="preserve">    }</w:t>
            </w:r>
          </w:p>
          <w:p w:rsidR="00B457D2" w:rsidRPr="00B457D2" w:rsidRDefault="00B457D2" w:rsidP="00B457D2">
            <w:pPr>
              <w:pStyle w:val="HTML0"/>
              <w:rPr>
                <w:lang w:val="en-US"/>
              </w:rPr>
            </w:pPr>
            <w:r w:rsidRPr="00B457D2">
              <w:rPr>
                <w:lang w:val="en-US"/>
              </w:rPr>
              <w:t xml:space="preserve">    function validation(){</w:t>
            </w:r>
          </w:p>
          <w:p w:rsidR="00B457D2" w:rsidRPr="00B457D2" w:rsidRDefault="00B457D2" w:rsidP="00B457D2">
            <w:pPr>
              <w:pStyle w:val="HTML0"/>
              <w:rPr>
                <w:lang w:val="en-US"/>
              </w:rPr>
            </w:pPr>
            <w:r w:rsidRPr="00B457D2">
              <w:rPr>
                <w:lang w:val="en-US"/>
              </w:rPr>
              <w:t xml:space="preserve">      if(name1.value == '' &amp;&amp; name2.value == ''){</w:t>
            </w:r>
          </w:p>
          <w:p w:rsidR="00B457D2" w:rsidRPr="00B457D2" w:rsidRDefault="00B457D2" w:rsidP="00B457D2">
            <w:pPr>
              <w:pStyle w:val="HTML0"/>
              <w:rPr>
                <w:lang w:val="en-US"/>
              </w:rPr>
            </w:pPr>
            <w:r w:rsidRPr="00B457D2">
              <w:rPr>
                <w:lang w:val="en-US"/>
              </w:rPr>
              <w:t xml:space="preserve">        name1.setCustomValidity('insert at least one name');</w:t>
            </w:r>
          </w:p>
          <w:p w:rsidR="00B457D2" w:rsidRPr="00B457D2" w:rsidRDefault="00B457D2" w:rsidP="00B457D2">
            <w:pPr>
              <w:pStyle w:val="HTML0"/>
              <w:rPr>
                <w:lang w:val="en-US"/>
              </w:rPr>
            </w:pPr>
            <w:r w:rsidRPr="00B457D2">
              <w:rPr>
                <w:lang w:val="en-US"/>
              </w:rPr>
              <w:t xml:space="preserve">        name1.style.background = '#FFDDDD';</w:t>
            </w:r>
          </w:p>
          <w:p w:rsidR="00B457D2" w:rsidRPr="00B457D2" w:rsidRDefault="00B457D2" w:rsidP="00B457D2">
            <w:pPr>
              <w:pStyle w:val="HTML0"/>
              <w:rPr>
                <w:lang w:val="en-US"/>
              </w:rPr>
            </w:pPr>
            <w:r w:rsidRPr="00B457D2">
              <w:rPr>
                <w:lang w:val="en-US"/>
              </w:rPr>
              <w:t xml:space="preserve">        name2.style.background = '#FFDDDD';</w:t>
            </w:r>
          </w:p>
          <w:p w:rsidR="00B457D2" w:rsidRPr="00B457D2" w:rsidRDefault="00B457D2" w:rsidP="00B457D2">
            <w:pPr>
              <w:pStyle w:val="HTML0"/>
              <w:rPr>
                <w:lang w:val="en-US"/>
              </w:rPr>
            </w:pPr>
            <w:r w:rsidRPr="00B457D2">
              <w:rPr>
                <w:lang w:val="en-US"/>
              </w:rPr>
              <w:t xml:space="preserve">      }else{</w:t>
            </w:r>
          </w:p>
          <w:p w:rsidR="00B457D2" w:rsidRPr="00B457D2" w:rsidRDefault="00B457D2" w:rsidP="00B457D2">
            <w:pPr>
              <w:pStyle w:val="HTML0"/>
              <w:rPr>
                <w:lang w:val="en-US"/>
              </w:rPr>
            </w:pPr>
            <w:r w:rsidRPr="00B457D2">
              <w:rPr>
                <w:lang w:val="en-US"/>
              </w:rPr>
              <w:t xml:space="preserve">        name1.setCustomValidity('');</w:t>
            </w:r>
          </w:p>
          <w:p w:rsidR="00B457D2" w:rsidRPr="00B457D2" w:rsidRDefault="00B457D2" w:rsidP="00B457D2">
            <w:pPr>
              <w:pStyle w:val="HTML0"/>
              <w:rPr>
                <w:lang w:val="en-US"/>
              </w:rPr>
            </w:pPr>
            <w:r w:rsidRPr="00B457D2">
              <w:rPr>
                <w:lang w:val="en-US"/>
              </w:rPr>
              <w:t xml:space="preserve">        name1.style.background = '#FFFFFF';</w:t>
            </w:r>
          </w:p>
          <w:p w:rsidR="00B457D2" w:rsidRPr="00B457D2" w:rsidRDefault="00B457D2" w:rsidP="00B457D2">
            <w:pPr>
              <w:pStyle w:val="HTML0"/>
              <w:rPr>
                <w:lang w:val="en-US"/>
              </w:rPr>
            </w:pPr>
            <w:r w:rsidRPr="00B457D2">
              <w:rPr>
                <w:lang w:val="en-US"/>
              </w:rPr>
              <w:t xml:space="preserve">        name2.style.background = '#FFFFFF';</w:t>
            </w:r>
          </w:p>
          <w:p w:rsidR="00B457D2" w:rsidRPr="00B457D2" w:rsidRDefault="00B457D2" w:rsidP="00B457D2">
            <w:pPr>
              <w:pStyle w:val="HTML0"/>
              <w:rPr>
                <w:lang w:val="en-US"/>
              </w:rPr>
            </w:pPr>
            <w:r w:rsidRPr="00B457D2">
              <w:rPr>
                <w:lang w:val="en-US"/>
              </w:rPr>
              <w:t xml:space="preserve">      }</w:t>
            </w:r>
          </w:p>
          <w:p w:rsidR="00B457D2" w:rsidRPr="00B457D2" w:rsidRDefault="00B457D2" w:rsidP="00B457D2">
            <w:pPr>
              <w:pStyle w:val="HTML0"/>
              <w:rPr>
                <w:lang w:val="en-US"/>
              </w:rPr>
            </w:pPr>
            <w:r w:rsidRPr="00B457D2">
              <w:rPr>
                <w:lang w:val="en-US"/>
              </w:rPr>
              <w:t xml:space="preserve">    }</w:t>
            </w:r>
          </w:p>
          <w:p w:rsidR="00B457D2" w:rsidRPr="00B457D2" w:rsidRDefault="00B457D2" w:rsidP="00B457D2">
            <w:pPr>
              <w:pStyle w:val="HTML0"/>
              <w:rPr>
                <w:lang w:val="en-US"/>
              </w:rPr>
            </w:pPr>
            <w:r w:rsidRPr="00B457D2">
              <w:rPr>
                <w:lang w:val="en-US"/>
              </w:rPr>
              <w:t xml:space="preserve">    addEventListener("load", initiate);</w:t>
            </w:r>
          </w:p>
          <w:p w:rsidR="00B457D2" w:rsidRPr="00B457D2" w:rsidRDefault="00B457D2" w:rsidP="00B457D2">
            <w:pPr>
              <w:pStyle w:val="HTML0"/>
              <w:rPr>
                <w:lang w:val="en-US"/>
              </w:rPr>
            </w:pPr>
            <w:r w:rsidRPr="00B457D2">
              <w:rPr>
                <w:lang w:val="en-US"/>
              </w:rPr>
              <w:t xml:space="preserve">  &lt;/script&gt;</w:t>
            </w:r>
          </w:p>
          <w:p w:rsidR="00B457D2" w:rsidRPr="00B457D2" w:rsidRDefault="00B457D2" w:rsidP="00B457D2">
            <w:pPr>
              <w:pStyle w:val="HTML0"/>
              <w:rPr>
                <w:lang w:val="en-US"/>
              </w:rPr>
            </w:pPr>
            <w:r w:rsidRPr="00B457D2">
              <w:rPr>
                <w:lang w:val="en-US"/>
              </w:rPr>
              <w:t>&lt;/head&gt;</w:t>
            </w:r>
          </w:p>
          <w:p w:rsidR="00B457D2" w:rsidRPr="00B457D2" w:rsidRDefault="00B457D2" w:rsidP="00B457D2">
            <w:pPr>
              <w:pStyle w:val="HTML0"/>
              <w:rPr>
                <w:lang w:val="en-US"/>
              </w:rPr>
            </w:pPr>
            <w:r w:rsidRPr="00B457D2">
              <w:rPr>
                <w:lang w:val="en-US"/>
              </w:rPr>
              <w:t>&lt;body&gt;</w:t>
            </w:r>
          </w:p>
          <w:p w:rsidR="00B457D2" w:rsidRPr="00B457D2" w:rsidRDefault="00B457D2" w:rsidP="00B457D2">
            <w:pPr>
              <w:pStyle w:val="HTML0"/>
              <w:rPr>
                <w:lang w:val="en-US"/>
              </w:rPr>
            </w:pPr>
            <w:r w:rsidRPr="00B457D2">
              <w:rPr>
                <w:lang w:val="en-US"/>
              </w:rPr>
              <w:t xml:space="preserve">  &lt;section&gt;</w:t>
            </w:r>
          </w:p>
          <w:p w:rsidR="00B457D2" w:rsidRPr="00B457D2" w:rsidRDefault="00B457D2" w:rsidP="00B457D2">
            <w:pPr>
              <w:pStyle w:val="HTML0"/>
              <w:rPr>
                <w:lang w:val="en-US"/>
              </w:rPr>
            </w:pPr>
            <w:r w:rsidRPr="00B457D2">
              <w:rPr>
                <w:lang w:val="en-US"/>
              </w:rPr>
              <w:t xml:space="preserve">    &lt;form name="registration" method="get" action="file.php"&gt;</w:t>
            </w:r>
          </w:p>
          <w:p w:rsidR="00B457D2" w:rsidRPr="00B457D2" w:rsidRDefault="00B457D2" w:rsidP="00B457D2">
            <w:pPr>
              <w:pStyle w:val="HTML0"/>
              <w:rPr>
                <w:lang w:val="en-US"/>
              </w:rPr>
            </w:pPr>
            <w:r w:rsidRPr="00B457D2">
              <w:rPr>
                <w:lang w:val="en-US"/>
              </w:rPr>
              <w:t xml:space="preserve">      &lt;label for="firstname"&gt;First Name: &lt;/label&gt;</w:t>
            </w:r>
          </w:p>
          <w:p w:rsidR="00B457D2" w:rsidRPr="00B457D2" w:rsidRDefault="00B457D2" w:rsidP="00B457D2">
            <w:pPr>
              <w:pStyle w:val="HTML0"/>
              <w:rPr>
                <w:lang w:val="en-US"/>
              </w:rPr>
            </w:pPr>
            <w:r w:rsidRPr="00B457D2">
              <w:rPr>
                <w:lang w:val="en-US"/>
              </w:rPr>
              <w:t xml:space="preserve">      &lt;input type="text" name="firstname" id="firstname"&gt;</w:t>
            </w:r>
          </w:p>
          <w:p w:rsidR="00B457D2" w:rsidRPr="00B457D2" w:rsidRDefault="00B457D2" w:rsidP="00B457D2">
            <w:pPr>
              <w:pStyle w:val="HTML0"/>
              <w:rPr>
                <w:lang w:val="en-US"/>
              </w:rPr>
            </w:pPr>
            <w:r w:rsidRPr="00B457D2">
              <w:rPr>
                <w:lang w:val="en-US"/>
              </w:rPr>
              <w:t xml:space="preserve">      &lt;label for="lastname"&gt;Last Name: &lt;/label&gt;</w:t>
            </w:r>
          </w:p>
          <w:p w:rsidR="00B457D2" w:rsidRPr="00B457D2" w:rsidRDefault="00B457D2" w:rsidP="00B457D2">
            <w:pPr>
              <w:pStyle w:val="HTML0"/>
              <w:rPr>
                <w:lang w:val="en-US"/>
              </w:rPr>
            </w:pPr>
            <w:r w:rsidRPr="00B457D2">
              <w:rPr>
                <w:lang w:val="en-US"/>
              </w:rPr>
              <w:t xml:space="preserve">      &lt;input type="text" name="lastname" id="lastname"&gt;</w:t>
            </w:r>
          </w:p>
          <w:p w:rsidR="00B457D2" w:rsidRPr="00B457D2" w:rsidRDefault="00B457D2" w:rsidP="00B457D2">
            <w:pPr>
              <w:pStyle w:val="HTML0"/>
              <w:rPr>
                <w:lang w:val="en-US"/>
              </w:rPr>
            </w:pPr>
            <w:r w:rsidRPr="00B457D2">
              <w:rPr>
                <w:lang w:val="en-US"/>
              </w:rPr>
              <w:t xml:space="preserve">      &lt;input type="submit" value="Sign Up"&gt;</w:t>
            </w:r>
          </w:p>
          <w:p w:rsidR="00B457D2" w:rsidRPr="00B457D2" w:rsidRDefault="00B457D2" w:rsidP="00B457D2">
            <w:pPr>
              <w:pStyle w:val="HTML0"/>
              <w:rPr>
                <w:lang w:val="en-US"/>
              </w:rPr>
            </w:pPr>
            <w:r w:rsidRPr="00B457D2">
              <w:rPr>
                <w:lang w:val="en-US"/>
              </w:rPr>
              <w:t xml:space="preserve">    &lt;/form&gt;</w:t>
            </w:r>
          </w:p>
          <w:p w:rsidR="00B457D2" w:rsidRPr="00B457D2" w:rsidRDefault="00B457D2" w:rsidP="00B457D2">
            <w:pPr>
              <w:pStyle w:val="HTML0"/>
              <w:rPr>
                <w:lang w:val="en-US"/>
              </w:rPr>
            </w:pPr>
            <w:r w:rsidRPr="00B457D2">
              <w:rPr>
                <w:lang w:val="en-US"/>
              </w:rPr>
              <w:t xml:space="preserve">  &lt;/section&gt;</w:t>
            </w:r>
          </w:p>
          <w:p w:rsidR="00B457D2" w:rsidRPr="00B457D2" w:rsidRDefault="00B457D2" w:rsidP="00B457D2">
            <w:pPr>
              <w:pStyle w:val="HTML0"/>
              <w:rPr>
                <w:lang w:val="en-US"/>
              </w:rPr>
            </w:pPr>
            <w:r w:rsidRPr="00B457D2">
              <w:rPr>
                <w:lang w:val="en-US"/>
              </w:rPr>
              <w:t>&lt;/body&gt;</w:t>
            </w:r>
          </w:p>
          <w:p w:rsidR="00B457D2" w:rsidRPr="009F2DBE" w:rsidRDefault="00B457D2" w:rsidP="00B457D2">
            <w:pPr>
              <w:pStyle w:val="HTML0"/>
              <w:rPr>
                <w:lang w:val="en-US"/>
              </w:rPr>
            </w:pPr>
            <w:r w:rsidRPr="00B457D2">
              <w:rPr>
                <w:lang w:val="en-US"/>
              </w:rPr>
              <w:t>&lt;/html&gt;</w:t>
            </w:r>
          </w:p>
        </w:tc>
      </w:tr>
    </w:tbl>
    <w:p w:rsidR="00AB4150" w:rsidRPr="00AB4150" w:rsidRDefault="00AB4150" w:rsidP="00910CBA">
      <w:pPr>
        <w:pStyle w:val="af9"/>
        <w:spacing w:before="100" w:beforeAutospacing="1" w:after="100" w:afterAutospacing="1"/>
        <w:rPr>
          <w:b/>
          <w:sz w:val="28"/>
          <w:szCs w:val="28"/>
        </w:rPr>
      </w:pPr>
      <w:r w:rsidRPr="00AB4150">
        <w:rPr>
          <w:b/>
          <w:sz w:val="28"/>
          <w:szCs w:val="28"/>
        </w:rPr>
        <w:t>Создание собственной системы проверки ошибок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B4150" w:rsidRPr="00210325" w:rsidTr="00CD435D">
        <w:tc>
          <w:tcPr>
            <w:tcW w:w="8670" w:type="dxa"/>
            <w:shd w:val="clear" w:color="auto" w:fill="9BBB59"/>
          </w:tcPr>
          <w:p w:rsidR="00AB4150" w:rsidRPr="005D7664" w:rsidRDefault="00AB4150" w:rsidP="00CD435D">
            <w:pPr>
              <w:jc w:val="center"/>
              <w:rPr>
                <w:b/>
                <w:bCs/>
                <w:color w:val="FFFEFF"/>
              </w:rPr>
            </w:pPr>
            <w:r>
              <w:rPr>
                <w:b/>
                <w:bCs/>
                <w:color w:val="FFFEFF"/>
              </w:rPr>
              <w:t>Собственная система проверки ошибок</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sidRPr="00346DD7">
              <w:rPr>
                <w:b/>
                <w:bCs/>
                <w:color w:val="FFFEFF"/>
              </w:rPr>
              <w:t>.</w:t>
            </w:r>
            <w:r>
              <w:rPr>
                <w:b/>
                <w:bCs/>
                <w:color w:val="FFFEFF"/>
              </w:rPr>
              <w:t>4</w:t>
            </w:r>
            <w:r w:rsidRPr="005310B9">
              <w:rPr>
                <w:b/>
                <w:bCs/>
                <w:color w:val="FFFEFF"/>
              </w:rPr>
              <w:t>.</w:t>
            </w:r>
            <w:r w:rsidR="00A16AE8">
              <w:rPr>
                <w:b/>
                <w:bCs/>
                <w:color w:val="FFFEFF"/>
              </w:rPr>
              <w:t>3</w:t>
            </w:r>
          </w:p>
        </w:tc>
      </w:tr>
      <w:tr w:rsidR="00AB4150" w:rsidRPr="00AB4150" w:rsidTr="00CD435D">
        <w:trPr>
          <w:trHeight w:val="359"/>
        </w:trPr>
        <w:tc>
          <w:tcPr>
            <w:tcW w:w="8670" w:type="dxa"/>
          </w:tcPr>
          <w:p w:rsidR="00AB4150" w:rsidRPr="00AB4150" w:rsidRDefault="00AB4150" w:rsidP="00AB4150">
            <w:pPr>
              <w:pStyle w:val="HTML0"/>
              <w:rPr>
                <w:lang w:val="en-US"/>
              </w:rPr>
            </w:pPr>
            <w:r w:rsidRPr="00AB4150">
              <w:rPr>
                <w:lang w:val="en-US"/>
              </w:rPr>
              <w:t>&lt;!DOCTYPE html&gt;</w:t>
            </w:r>
          </w:p>
          <w:p w:rsidR="00AB4150" w:rsidRPr="00AB4150" w:rsidRDefault="00AB4150" w:rsidP="00AB4150">
            <w:pPr>
              <w:pStyle w:val="HTML0"/>
              <w:rPr>
                <w:lang w:val="en-US"/>
              </w:rPr>
            </w:pPr>
            <w:r w:rsidRPr="00AB4150">
              <w:rPr>
                <w:lang w:val="en-US"/>
              </w:rPr>
              <w:t>&lt;html lang="ru"&gt;</w:t>
            </w:r>
          </w:p>
          <w:p w:rsidR="00AB4150" w:rsidRPr="00AB4150" w:rsidRDefault="00AB4150" w:rsidP="00AB4150">
            <w:pPr>
              <w:pStyle w:val="HTML0"/>
              <w:rPr>
                <w:lang w:val="en-US"/>
              </w:rPr>
            </w:pPr>
            <w:r w:rsidRPr="00AB4150">
              <w:rPr>
                <w:lang w:val="en-US"/>
              </w:rPr>
              <w:t>&lt;head&gt;</w:t>
            </w:r>
          </w:p>
          <w:p w:rsidR="00AB4150" w:rsidRPr="00AB4150" w:rsidRDefault="00AB4150" w:rsidP="00AB4150">
            <w:pPr>
              <w:pStyle w:val="HTML0"/>
              <w:rPr>
                <w:lang w:val="en-US"/>
              </w:rPr>
            </w:pPr>
            <w:r w:rsidRPr="00AB4150">
              <w:rPr>
                <w:lang w:val="en-US"/>
              </w:rPr>
              <w:t xml:space="preserve">  &lt;title&gt;Forms&lt;/title&gt;</w:t>
            </w:r>
          </w:p>
          <w:p w:rsidR="00AB4150" w:rsidRPr="00AB4150" w:rsidRDefault="00AB4150" w:rsidP="00AB4150">
            <w:pPr>
              <w:pStyle w:val="HTML0"/>
              <w:rPr>
                <w:lang w:val="en-US"/>
              </w:rPr>
            </w:pPr>
            <w:r w:rsidRPr="00AB4150">
              <w:rPr>
                <w:lang w:val="en-US"/>
              </w:rPr>
              <w:t xml:space="preserve">  &lt;script&gt;</w:t>
            </w:r>
          </w:p>
          <w:p w:rsidR="00AB4150" w:rsidRPr="00AB4150" w:rsidRDefault="00AB4150" w:rsidP="00AB4150">
            <w:pPr>
              <w:pStyle w:val="HTML0"/>
              <w:rPr>
                <w:lang w:val="en-US"/>
              </w:rPr>
            </w:pPr>
            <w:r w:rsidRPr="00AB4150">
              <w:rPr>
                <w:lang w:val="en-US"/>
              </w:rPr>
              <w:t xml:space="preserve">    var form;</w:t>
            </w:r>
          </w:p>
          <w:p w:rsidR="00AB4150" w:rsidRPr="00AB4150" w:rsidRDefault="00AB4150" w:rsidP="00AB4150">
            <w:pPr>
              <w:pStyle w:val="HTML0"/>
              <w:rPr>
                <w:lang w:val="en-US"/>
              </w:rPr>
            </w:pPr>
            <w:r w:rsidRPr="00AB4150">
              <w:rPr>
                <w:lang w:val="en-US"/>
              </w:rPr>
              <w:t xml:space="preserve">    function initiate(){</w:t>
            </w:r>
          </w:p>
          <w:p w:rsidR="00AB4150" w:rsidRPr="00AB4150" w:rsidRDefault="00AB4150" w:rsidP="00AB4150">
            <w:pPr>
              <w:pStyle w:val="HTML0"/>
              <w:rPr>
                <w:lang w:val="en-US"/>
              </w:rPr>
            </w:pPr>
            <w:r w:rsidRPr="00AB4150">
              <w:rPr>
                <w:lang w:val="en-US"/>
              </w:rPr>
              <w:t xml:space="preserve">      var button = document.getElementById("send");</w:t>
            </w:r>
          </w:p>
          <w:p w:rsidR="00AB4150" w:rsidRPr="00AB4150" w:rsidRDefault="00AB4150" w:rsidP="00AB4150">
            <w:pPr>
              <w:pStyle w:val="HTML0"/>
              <w:rPr>
                <w:lang w:val="en-US"/>
              </w:rPr>
            </w:pPr>
            <w:r w:rsidRPr="00AB4150">
              <w:rPr>
                <w:lang w:val="en-US"/>
              </w:rPr>
              <w:t xml:space="preserve">      button.addEventListener("click", sendit);</w:t>
            </w:r>
          </w:p>
          <w:p w:rsidR="00AB4150" w:rsidRPr="00AB4150" w:rsidRDefault="00AB4150" w:rsidP="00AB4150">
            <w:pPr>
              <w:pStyle w:val="HTML0"/>
              <w:rPr>
                <w:lang w:val="en-US"/>
              </w:rPr>
            </w:pPr>
            <w:r w:rsidRPr="00AB4150">
              <w:rPr>
                <w:lang w:val="en-US"/>
              </w:rPr>
              <w:lastRenderedPageBreak/>
              <w:t xml:space="preserve">      form = document.querySelector("form[name='information']");</w:t>
            </w:r>
          </w:p>
          <w:p w:rsidR="00AB4150" w:rsidRPr="00AB4150" w:rsidRDefault="00AB4150" w:rsidP="00AB4150">
            <w:pPr>
              <w:pStyle w:val="HTML0"/>
              <w:rPr>
                <w:lang w:val="en-US"/>
              </w:rPr>
            </w:pPr>
            <w:r w:rsidRPr="00AB4150">
              <w:rPr>
                <w:lang w:val="en-US"/>
              </w:rPr>
              <w:t xml:space="preserve">      form.addEventListener("invalid", validation, true);</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function validation(e){</w:t>
            </w:r>
          </w:p>
          <w:p w:rsidR="00AB4150" w:rsidRPr="00AB4150" w:rsidRDefault="00AB4150" w:rsidP="00AB4150">
            <w:pPr>
              <w:pStyle w:val="HTML0"/>
              <w:rPr>
                <w:lang w:val="en-US"/>
              </w:rPr>
            </w:pPr>
            <w:r w:rsidRPr="00AB4150">
              <w:rPr>
                <w:lang w:val="en-US"/>
              </w:rPr>
              <w:t xml:space="preserve">      var elem = e.target;</w:t>
            </w:r>
          </w:p>
          <w:p w:rsidR="00AB4150" w:rsidRPr="00AB4150" w:rsidRDefault="00AB4150" w:rsidP="00AB4150">
            <w:pPr>
              <w:pStyle w:val="HTML0"/>
              <w:rPr>
                <w:lang w:val="en-US"/>
              </w:rPr>
            </w:pPr>
            <w:r w:rsidRPr="00AB4150">
              <w:rPr>
                <w:lang w:val="en-US"/>
              </w:rPr>
              <w:t xml:space="preserve">      elem.style.background = '#FFDDDD';</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function sendit(){</w:t>
            </w:r>
          </w:p>
          <w:p w:rsidR="00AB4150" w:rsidRPr="00AB4150" w:rsidRDefault="00AB4150" w:rsidP="00AB4150">
            <w:pPr>
              <w:pStyle w:val="HTML0"/>
              <w:rPr>
                <w:lang w:val="en-US"/>
              </w:rPr>
            </w:pPr>
            <w:r w:rsidRPr="00AB4150">
              <w:rPr>
                <w:lang w:val="en-US"/>
              </w:rPr>
              <w:t xml:space="preserve">      var valid = form.checkValidity();</w:t>
            </w:r>
          </w:p>
          <w:p w:rsidR="00AB4150" w:rsidRPr="00AB4150" w:rsidRDefault="00AB4150" w:rsidP="00AB4150">
            <w:pPr>
              <w:pStyle w:val="HTML0"/>
              <w:rPr>
                <w:lang w:val="en-US"/>
              </w:rPr>
            </w:pPr>
            <w:r w:rsidRPr="00AB4150">
              <w:rPr>
                <w:lang w:val="en-US"/>
              </w:rPr>
              <w:t xml:space="preserve">      if(valid){</w:t>
            </w:r>
          </w:p>
          <w:p w:rsidR="00AB4150" w:rsidRPr="00AB4150" w:rsidRDefault="00AB4150" w:rsidP="00AB4150">
            <w:pPr>
              <w:pStyle w:val="HTML0"/>
              <w:rPr>
                <w:lang w:val="en-US"/>
              </w:rPr>
            </w:pPr>
            <w:r w:rsidRPr="00AB4150">
              <w:rPr>
                <w:lang w:val="en-US"/>
              </w:rPr>
              <w:t xml:space="preserve">        form.submit();</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addEventListener("load", initiate);</w:t>
            </w:r>
          </w:p>
          <w:p w:rsidR="00AB4150" w:rsidRPr="00AB4150" w:rsidRDefault="00AB4150" w:rsidP="00AB4150">
            <w:pPr>
              <w:pStyle w:val="HTML0"/>
              <w:rPr>
                <w:lang w:val="en-US"/>
              </w:rPr>
            </w:pPr>
            <w:r w:rsidRPr="00AB4150">
              <w:rPr>
                <w:lang w:val="en-US"/>
              </w:rPr>
              <w:t xml:space="preserve">  &lt;/script&gt;</w:t>
            </w:r>
          </w:p>
          <w:p w:rsidR="00AB4150" w:rsidRPr="00AB4150" w:rsidRDefault="00AB4150" w:rsidP="00AB4150">
            <w:pPr>
              <w:pStyle w:val="HTML0"/>
              <w:rPr>
                <w:lang w:val="en-US"/>
              </w:rPr>
            </w:pPr>
            <w:r w:rsidRPr="00AB4150">
              <w:rPr>
                <w:lang w:val="en-US"/>
              </w:rPr>
              <w:t>&lt;/head&gt;</w:t>
            </w:r>
          </w:p>
          <w:p w:rsidR="00AB4150" w:rsidRPr="00AB4150" w:rsidRDefault="00AB4150" w:rsidP="00AB4150">
            <w:pPr>
              <w:pStyle w:val="HTML0"/>
              <w:rPr>
                <w:lang w:val="en-US"/>
              </w:rPr>
            </w:pPr>
            <w:r w:rsidRPr="00AB4150">
              <w:rPr>
                <w:lang w:val="en-US"/>
              </w:rPr>
              <w:t>&lt;body&gt;</w:t>
            </w:r>
          </w:p>
          <w:p w:rsidR="00AB4150" w:rsidRPr="00AB4150" w:rsidRDefault="00AB4150" w:rsidP="00AB4150">
            <w:pPr>
              <w:pStyle w:val="HTML0"/>
              <w:rPr>
                <w:lang w:val="en-US"/>
              </w:rPr>
            </w:pPr>
            <w:r w:rsidRPr="00AB4150">
              <w:rPr>
                <w:lang w:val="en-US"/>
              </w:rPr>
              <w:t xml:space="preserve">  &lt;section&gt;</w:t>
            </w:r>
          </w:p>
          <w:p w:rsidR="00AB4150" w:rsidRPr="00AB4150" w:rsidRDefault="00AB4150" w:rsidP="00AB4150">
            <w:pPr>
              <w:pStyle w:val="HTML0"/>
              <w:rPr>
                <w:lang w:val="en-US"/>
              </w:rPr>
            </w:pPr>
            <w:r w:rsidRPr="00AB4150">
              <w:rPr>
                <w:lang w:val="en-US"/>
              </w:rPr>
              <w:t xml:space="preserve">    &lt;form name="information" method="get" action="file.php"&gt;</w:t>
            </w:r>
          </w:p>
          <w:p w:rsidR="00AB4150" w:rsidRPr="00AB4150" w:rsidRDefault="00AB4150" w:rsidP="00AB4150">
            <w:pPr>
              <w:pStyle w:val="HTML0"/>
              <w:rPr>
                <w:lang w:val="en-US"/>
              </w:rPr>
            </w:pPr>
            <w:r w:rsidRPr="00AB4150">
              <w:rPr>
                <w:lang w:val="en-US"/>
              </w:rPr>
              <w:t xml:space="preserve">      &lt;label for="nickname"&gt;Nickname: &lt;/label&gt;</w:t>
            </w:r>
          </w:p>
          <w:p w:rsidR="00AB4150" w:rsidRPr="00AB4150" w:rsidRDefault="00AB4150" w:rsidP="00AB4150">
            <w:pPr>
              <w:pStyle w:val="HTML0"/>
              <w:rPr>
                <w:lang w:val="en-US"/>
              </w:rPr>
            </w:pPr>
            <w:r w:rsidRPr="00AB4150">
              <w:rPr>
                <w:lang w:val="en-US"/>
              </w:rPr>
              <w:t xml:space="preserve">      &lt;input pattern="[A-Za-z]{3,}" name="nickname" id="nickname" maxlength="10" required&gt;</w:t>
            </w:r>
          </w:p>
          <w:p w:rsidR="00AB4150" w:rsidRPr="00AB4150" w:rsidRDefault="00AB4150" w:rsidP="00AB4150">
            <w:pPr>
              <w:pStyle w:val="HTML0"/>
              <w:rPr>
                <w:lang w:val="en-US"/>
              </w:rPr>
            </w:pPr>
            <w:r w:rsidRPr="00AB4150">
              <w:rPr>
                <w:lang w:val="en-US"/>
              </w:rPr>
              <w:t xml:space="preserve">      &lt;label for="myemail"&gt;Email: &lt;/label&gt;</w:t>
            </w:r>
          </w:p>
          <w:p w:rsidR="00AB4150" w:rsidRPr="00AB4150" w:rsidRDefault="00AB4150" w:rsidP="00AB4150">
            <w:pPr>
              <w:pStyle w:val="HTML0"/>
              <w:rPr>
                <w:lang w:val="en-US"/>
              </w:rPr>
            </w:pPr>
            <w:r w:rsidRPr="00AB4150">
              <w:rPr>
                <w:lang w:val="en-US"/>
              </w:rPr>
              <w:t xml:space="preserve">      &lt;input type="email" name="myemail" id="myemail" required&gt;</w:t>
            </w:r>
          </w:p>
          <w:p w:rsidR="00AB4150" w:rsidRPr="00AB4150" w:rsidRDefault="00AB4150" w:rsidP="00AB4150">
            <w:pPr>
              <w:pStyle w:val="HTML0"/>
              <w:rPr>
                <w:lang w:val="en-US"/>
              </w:rPr>
            </w:pPr>
            <w:r w:rsidRPr="00AB4150">
              <w:rPr>
                <w:lang w:val="en-US"/>
              </w:rPr>
              <w:t xml:space="preserve">      &lt;input type="button" id="send" value="Sign Up"&gt;</w:t>
            </w:r>
          </w:p>
          <w:p w:rsidR="00AB4150" w:rsidRDefault="00AB4150" w:rsidP="00AB4150">
            <w:pPr>
              <w:pStyle w:val="HTML0"/>
            </w:pPr>
            <w:r w:rsidRPr="00AB4150">
              <w:rPr>
                <w:lang w:val="en-US"/>
              </w:rPr>
              <w:t xml:space="preserve">    </w:t>
            </w:r>
            <w:r>
              <w:t>&lt;/form&gt;</w:t>
            </w:r>
          </w:p>
          <w:p w:rsidR="00AB4150" w:rsidRDefault="00AB4150" w:rsidP="00AB4150">
            <w:pPr>
              <w:pStyle w:val="HTML0"/>
            </w:pPr>
            <w:r>
              <w:t xml:space="preserve">  &lt;/section&gt;</w:t>
            </w:r>
          </w:p>
          <w:p w:rsidR="00AB4150" w:rsidRDefault="00AB4150" w:rsidP="00AB4150">
            <w:pPr>
              <w:pStyle w:val="HTML0"/>
            </w:pPr>
            <w:r>
              <w:t>&lt;/body&gt;</w:t>
            </w:r>
          </w:p>
          <w:p w:rsidR="00AB4150" w:rsidRPr="00AB4150" w:rsidRDefault="00AB4150" w:rsidP="00AB4150">
            <w:pPr>
              <w:pStyle w:val="HTML0"/>
            </w:pPr>
            <w:r>
              <w:t>&lt;/html&gt;</w:t>
            </w:r>
          </w:p>
        </w:tc>
      </w:tr>
    </w:tbl>
    <w:p w:rsidR="00AB4150" w:rsidRDefault="002F245A" w:rsidP="00910CBA">
      <w:pPr>
        <w:pStyle w:val="af9"/>
        <w:spacing w:before="100" w:beforeAutospacing="1" w:after="100" w:afterAutospacing="1"/>
        <w:rPr>
          <w:sz w:val="28"/>
          <w:szCs w:val="28"/>
        </w:rPr>
      </w:pPr>
      <w:r w:rsidRPr="002F245A">
        <w:rPr>
          <w:sz w:val="28"/>
          <w:szCs w:val="28"/>
        </w:rPr>
        <w:lastRenderedPageBreak/>
        <w:t>Функция initiate содержит два прослушивателя: на события click и invalid. Если в поле не проходящие валидацию данные, то прослушиватель invalid вызывает функцию validation(). При попытке отправки формы, вызывается функция sendit().</w:t>
      </w:r>
    </w:p>
    <w:p w:rsidR="00CD435D" w:rsidRPr="00CD435D" w:rsidRDefault="00CD435D" w:rsidP="00CD435D">
      <w:pPr>
        <w:pStyle w:val="1"/>
        <w:jc w:val="center"/>
        <w:rPr>
          <w:rFonts w:ascii="Times New Roman" w:hAnsi="Times New Roman"/>
        </w:rPr>
      </w:pPr>
      <w:r>
        <w:rPr>
          <w:rFonts w:ascii="Times New Roman" w:hAnsi="Times New Roman"/>
        </w:rPr>
        <w:t>5</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геолокации</w:t>
      </w:r>
    </w:p>
    <w:p w:rsidR="00CD435D" w:rsidRPr="00CD435D" w:rsidRDefault="00CD435D" w:rsidP="00CD435D">
      <w:pPr>
        <w:pStyle w:val="af9"/>
        <w:spacing w:before="100" w:beforeAutospacing="1" w:after="100" w:afterAutospacing="1"/>
        <w:rPr>
          <w:sz w:val="28"/>
          <w:szCs w:val="28"/>
        </w:rPr>
      </w:pPr>
      <w:r w:rsidRPr="00CD435D">
        <w:rPr>
          <w:sz w:val="28"/>
          <w:szCs w:val="28"/>
        </w:rPr>
        <w:t>Данный API работает на базе таких систем, как сетевая триангуляция и GPS, и возвращает точное местоположение устройства, на котором выполняется данное приложение.</w:t>
      </w:r>
    </w:p>
    <w:p w:rsidR="00CD435D" w:rsidRPr="00CD435D" w:rsidRDefault="00CD435D" w:rsidP="00CD435D">
      <w:pPr>
        <w:pStyle w:val="af9"/>
        <w:spacing w:before="100" w:beforeAutospacing="1" w:after="100" w:afterAutospacing="1"/>
        <w:rPr>
          <w:sz w:val="28"/>
          <w:szCs w:val="28"/>
        </w:rPr>
      </w:pPr>
      <w:r w:rsidRPr="00CD435D">
        <w:rPr>
          <w:sz w:val="28"/>
          <w:szCs w:val="28"/>
        </w:rPr>
        <w:t>Для получения геолокационной информации в HTML5 существуют три ме-тода:</w:t>
      </w:r>
    </w:p>
    <w:p w:rsidR="00CD435D" w:rsidRPr="00CD435D" w:rsidRDefault="00CD435D" w:rsidP="00760585">
      <w:pPr>
        <w:pStyle w:val="af9"/>
        <w:numPr>
          <w:ilvl w:val="0"/>
          <w:numId w:val="37"/>
        </w:numPr>
        <w:spacing w:before="100" w:beforeAutospacing="1" w:after="100" w:afterAutospacing="1"/>
        <w:rPr>
          <w:sz w:val="28"/>
          <w:szCs w:val="28"/>
        </w:rPr>
      </w:pPr>
      <w:r w:rsidRPr="00CD435D">
        <w:rPr>
          <w:b/>
          <w:sz w:val="28"/>
          <w:szCs w:val="28"/>
          <w:lang w:val="en-US"/>
        </w:rPr>
        <w:t>getCurrentPosition</w:t>
      </w:r>
      <w:r w:rsidRPr="00CD435D">
        <w:rPr>
          <w:sz w:val="28"/>
          <w:szCs w:val="28"/>
          <w:lang w:val="en-US"/>
        </w:rPr>
        <w:t xml:space="preserve">(location, error, configuration) - </w:t>
      </w:r>
      <w:r w:rsidRPr="00CD435D">
        <w:rPr>
          <w:sz w:val="28"/>
          <w:szCs w:val="28"/>
        </w:rPr>
        <w:t>применяется</w:t>
      </w:r>
      <w:r w:rsidRPr="00CD435D">
        <w:rPr>
          <w:sz w:val="28"/>
          <w:szCs w:val="28"/>
          <w:lang w:val="en-US"/>
        </w:rPr>
        <w:t xml:space="preserve"> </w:t>
      </w:r>
      <w:r w:rsidRPr="00CD435D">
        <w:rPr>
          <w:sz w:val="28"/>
          <w:szCs w:val="28"/>
        </w:rPr>
        <w:t>для</w:t>
      </w:r>
      <w:r w:rsidRPr="00CD435D">
        <w:rPr>
          <w:sz w:val="28"/>
          <w:szCs w:val="28"/>
          <w:lang w:val="en-US"/>
        </w:rPr>
        <w:t xml:space="preserve"> </w:t>
      </w:r>
      <w:r w:rsidRPr="00CD435D">
        <w:rPr>
          <w:sz w:val="28"/>
          <w:szCs w:val="28"/>
        </w:rPr>
        <w:t>одиночных</w:t>
      </w:r>
      <w:r w:rsidRPr="00CD435D">
        <w:rPr>
          <w:sz w:val="28"/>
          <w:szCs w:val="28"/>
          <w:lang w:val="en-US"/>
        </w:rPr>
        <w:t xml:space="preserve"> </w:t>
      </w:r>
      <w:r w:rsidRPr="00CD435D">
        <w:rPr>
          <w:sz w:val="28"/>
          <w:szCs w:val="28"/>
        </w:rPr>
        <w:t>запросов</w:t>
      </w:r>
      <w:r w:rsidRPr="00CD435D">
        <w:rPr>
          <w:sz w:val="28"/>
          <w:szCs w:val="28"/>
          <w:lang w:val="en-US"/>
        </w:rPr>
        <w:t xml:space="preserve">. </w:t>
      </w:r>
      <w:r w:rsidRPr="00CD435D">
        <w:rPr>
          <w:sz w:val="28"/>
          <w:szCs w:val="28"/>
        </w:rPr>
        <w:t>Первый атрибут — это функция обратного вызова, предназначенная для получения информации, второй атрибут — функция для обработки ошибок, третий атрибут — объект, содержащий конфигурационные значения.</w:t>
      </w:r>
    </w:p>
    <w:p w:rsidR="00CD435D" w:rsidRPr="00CD435D" w:rsidRDefault="00CD435D" w:rsidP="00760585">
      <w:pPr>
        <w:pStyle w:val="af9"/>
        <w:numPr>
          <w:ilvl w:val="0"/>
          <w:numId w:val="37"/>
        </w:numPr>
        <w:spacing w:before="100" w:beforeAutospacing="1" w:after="100" w:afterAutospacing="1"/>
        <w:rPr>
          <w:sz w:val="28"/>
          <w:szCs w:val="28"/>
        </w:rPr>
      </w:pPr>
      <w:r w:rsidRPr="00CD435D">
        <w:rPr>
          <w:b/>
          <w:sz w:val="28"/>
          <w:szCs w:val="28"/>
        </w:rPr>
        <w:t>watchPosition</w:t>
      </w:r>
      <w:r w:rsidRPr="00CD435D">
        <w:rPr>
          <w:sz w:val="28"/>
          <w:szCs w:val="28"/>
        </w:rPr>
        <w:t xml:space="preserve"> (location, error, configuration) - запускает процесс слежения за местоположением</w:t>
      </w:r>
    </w:p>
    <w:p w:rsidR="00CD435D" w:rsidRPr="00AB4150" w:rsidRDefault="00CD435D" w:rsidP="00760585">
      <w:pPr>
        <w:pStyle w:val="af9"/>
        <w:numPr>
          <w:ilvl w:val="0"/>
          <w:numId w:val="37"/>
        </w:numPr>
        <w:spacing w:before="100" w:beforeAutospacing="1" w:after="100" w:afterAutospacing="1"/>
        <w:rPr>
          <w:sz w:val="28"/>
          <w:szCs w:val="28"/>
        </w:rPr>
      </w:pPr>
      <w:r w:rsidRPr="00CD435D">
        <w:rPr>
          <w:b/>
          <w:sz w:val="28"/>
          <w:szCs w:val="28"/>
        </w:rPr>
        <w:t>clearWatch</w:t>
      </w:r>
      <w:r w:rsidRPr="00CD435D">
        <w:rPr>
          <w:sz w:val="28"/>
          <w:szCs w:val="28"/>
        </w:rPr>
        <w:t xml:space="preserve">(id). Метод watchPosition возвращает значение, которое можно хранить в переменной, а затем, когда потребуется остановить слежение, необходимо передать данное значение методу clearWatch(). </w:t>
      </w:r>
      <w:r w:rsidRPr="00CD435D">
        <w:rPr>
          <w:sz w:val="28"/>
          <w:szCs w:val="28"/>
        </w:rPr>
        <w:lastRenderedPageBreak/>
        <w:t>Принцип аналогичен использованию метода clearInteval() для остановки процесса, запущенного с помощью setInterval().</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D435D" w:rsidRPr="00210325" w:rsidTr="00CD435D">
        <w:tc>
          <w:tcPr>
            <w:tcW w:w="8670" w:type="dxa"/>
            <w:shd w:val="clear" w:color="auto" w:fill="9BBB59"/>
          </w:tcPr>
          <w:p w:rsidR="00CD435D" w:rsidRPr="005D7664" w:rsidRDefault="00AE76E0" w:rsidP="00CD435D">
            <w:pPr>
              <w:jc w:val="center"/>
              <w:rPr>
                <w:b/>
                <w:bCs/>
                <w:color w:val="FFFEFF"/>
              </w:rPr>
            </w:pPr>
            <w:r>
              <w:rPr>
                <w:b/>
                <w:bCs/>
                <w:color w:val="FFFEFF"/>
                <w:lang w:val="en-US"/>
              </w:rPr>
              <w:t>HTML</w:t>
            </w:r>
            <w:r>
              <w:rPr>
                <w:b/>
                <w:bCs/>
                <w:color w:val="FFFEFF"/>
              </w:rPr>
              <w:t>-код для определения геолокационных данных</w:t>
            </w:r>
            <w:r w:rsidR="00CD435D" w:rsidRPr="005310B9">
              <w:rPr>
                <w:b/>
                <w:bCs/>
                <w:color w:val="FFFEFF"/>
              </w:rPr>
              <w:t xml:space="preserve">. </w:t>
            </w:r>
            <w:r w:rsidR="00CD435D">
              <w:rPr>
                <w:b/>
                <w:bCs/>
                <w:color w:val="FFFEFF"/>
              </w:rPr>
              <w:t>Листинг</w:t>
            </w:r>
            <w:r w:rsidR="00CD435D" w:rsidRPr="005310B9">
              <w:rPr>
                <w:b/>
                <w:bCs/>
                <w:color w:val="FFFEFF"/>
              </w:rPr>
              <w:t xml:space="preserve"> </w:t>
            </w:r>
            <w:r w:rsidR="00055FA4">
              <w:rPr>
                <w:b/>
                <w:bCs/>
                <w:color w:val="FFFEFF"/>
              </w:rPr>
              <w:t>2</w:t>
            </w:r>
            <w:r w:rsidR="00055FA4">
              <w:rPr>
                <w:b/>
                <w:bCs/>
                <w:color w:val="FFFEFF"/>
                <w:lang w:val="en-US"/>
              </w:rPr>
              <w:t>.</w:t>
            </w:r>
            <w:r>
              <w:rPr>
                <w:b/>
                <w:bCs/>
                <w:color w:val="FFFEFF"/>
              </w:rPr>
              <w:t>5</w:t>
            </w:r>
            <w:r w:rsidR="00CD435D" w:rsidRPr="005310B9">
              <w:rPr>
                <w:b/>
                <w:bCs/>
                <w:color w:val="FFFEFF"/>
              </w:rPr>
              <w:t>.</w:t>
            </w:r>
            <w:r w:rsidR="00CD435D">
              <w:rPr>
                <w:b/>
                <w:bCs/>
                <w:color w:val="FFFEFF"/>
              </w:rPr>
              <w:t>1</w:t>
            </w:r>
          </w:p>
        </w:tc>
      </w:tr>
      <w:tr w:rsidR="00CD435D" w:rsidRPr="009F2DBE" w:rsidTr="00CD435D">
        <w:trPr>
          <w:trHeight w:val="359"/>
        </w:trPr>
        <w:tc>
          <w:tcPr>
            <w:tcW w:w="8670" w:type="dxa"/>
          </w:tcPr>
          <w:p w:rsidR="00AE76E0" w:rsidRPr="00AE76E0" w:rsidRDefault="00AE76E0" w:rsidP="00AE76E0">
            <w:pPr>
              <w:pStyle w:val="HTML0"/>
              <w:rPr>
                <w:lang w:val="en-US"/>
              </w:rPr>
            </w:pPr>
            <w:r w:rsidRPr="00AE76E0">
              <w:rPr>
                <w:lang w:val="en-US"/>
              </w:rPr>
              <w:t>&lt;!DOCTYPE html&gt;</w:t>
            </w:r>
          </w:p>
          <w:p w:rsidR="00AE76E0" w:rsidRPr="00AE76E0" w:rsidRDefault="00AE76E0" w:rsidP="00AE76E0">
            <w:pPr>
              <w:pStyle w:val="HTML0"/>
              <w:rPr>
                <w:lang w:val="en-US"/>
              </w:rPr>
            </w:pPr>
            <w:r w:rsidRPr="00AE76E0">
              <w:rPr>
                <w:lang w:val="en-US"/>
              </w:rPr>
              <w:t>&lt;html lang="ru"&gt;</w:t>
            </w:r>
          </w:p>
          <w:p w:rsidR="00AE76E0" w:rsidRPr="00AE76E0" w:rsidRDefault="00AE76E0" w:rsidP="00AE76E0">
            <w:pPr>
              <w:pStyle w:val="HTML0"/>
              <w:rPr>
                <w:lang w:val="en-US"/>
              </w:rPr>
            </w:pPr>
            <w:r w:rsidRPr="00AE76E0">
              <w:rPr>
                <w:lang w:val="en-US"/>
              </w:rPr>
              <w:t>&lt;head&gt;</w:t>
            </w:r>
          </w:p>
          <w:p w:rsidR="00AE76E0" w:rsidRPr="00AE76E0" w:rsidRDefault="00AE76E0" w:rsidP="00AE76E0">
            <w:pPr>
              <w:pStyle w:val="HTML0"/>
              <w:rPr>
                <w:lang w:val="en-US"/>
              </w:rPr>
            </w:pPr>
            <w:r w:rsidRPr="00AE76E0">
              <w:rPr>
                <w:lang w:val="en-US"/>
              </w:rPr>
              <w:t xml:space="preserve">  &lt;title&gt;Geolocation&lt;/title&gt;</w:t>
            </w:r>
          </w:p>
          <w:p w:rsidR="00AE76E0" w:rsidRPr="00AE76E0" w:rsidRDefault="00AE76E0" w:rsidP="00AE76E0">
            <w:pPr>
              <w:pStyle w:val="HTML0"/>
              <w:rPr>
                <w:lang w:val="en-US"/>
              </w:rPr>
            </w:pPr>
            <w:r w:rsidRPr="00AE76E0">
              <w:rPr>
                <w:lang w:val="en-US"/>
              </w:rPr>
              <w:t xml:space="preserve">  &lt;script src="geolocation.js"&gt;&lt;/script&gt;</w:t>
            </w:r>
          </w:p>
          <w:p w:rsidR="00AE76E0" w:rsidRPr="00AE76E0" w:rsidRDefault="00AE76E0" w:rsidP="00AE76E0">
            <w:pPr>
              <w:pStyle w:val="HTML0"/>
              <w:rPr>
                <w:lang w:val="en-US"/>
              </w:rPr>
            </w:pPr>
            <w:r w:rsidRPr="00AE76E0">
              <w:rPr>
                <w:lang w:val="en-US"/>
              </w:rPr>
              <w:t>&lt;/head&gt;</w:t>
            </w:r>
          </w:p>
          <w:p w:rsidR="00AE76E0" w:rsidRPr="00AE76E0" w:rsidRDefault="00AE76E0" w:rsidP="00AE76E0">
            <w:pPr>
              <w:pStyle w:val="HTML0"/>
              <w:rPr>
                <w:lang w:val="en-US"/>
              </w:rPr>
            </w:pPr>
            <w:r w:rsidRPr="00AE76E0">
              <w:rPr>
                <w:lang w:val="en-US"/>
              </w:rPr>
              <w:t>&lt;body&gt;</w:t>
            </w:r>
          </w:p>
          <w:p w:rsidR="00AE76E0" w:rsidRPr="00AE76E0" w:rsidRDefault="00AE76E0" w:rsidP="00AE76E0">
            <w:pPr>
              <w:pStyle w:val="HTML0"/>
              <w:rPr>
                <w:lang w:val="en-US"/>
              </w:rPr>
            </w:pPr>
            <w:r w:rsidRPr="00AE76E0">
              <w:rPr>
                <w:lang w:val="en-US"/>
              </w:rPr>
              <w:t xml:space="preserve">  &lt;section id="location"&gt;</w:t>
            </w:r>
          </w:p>
          <w:p w:rsidR="00AE76E0" w:rsidRPr="00AE76E0" w:rsidRDefault="00AE76E0" w:rsidP="00AE76E0">
            <w:pPr>
              <w:pStyle w:val="HTML0"/>
              <w:rPr>
                <w:lang w:val="en-US"/>
              </w:rPr>
            </w:pPr>
            <w:r w:rsidRPr="00AE76E0">
              <w:rPr>
                <w:lang w:val="en-US"/>
              </w:rPr>
              <w:t xml:space="preserve">    &lt;input type="button" id="getlocation" value="Get my location"&gt;</w:t>
            </w:r>
          </w:p>
          <w:p w:rsidR="00AE76E0" w:rsidRPr="00AE76E0" w:rsidRDefault="00AE76E0" w:rsidP="00AE76E0">
            <w:pPr>
              <w:pStyle w:val="HTML0"/>
              <w:rPr>
                <w:lang w:val="en-US"/>
              </w:rPr>
            </w:pPr>
            <w:r w:rsidRPr="00AE76E0">
              <w:rPr>
                <w:lang w:val="en-US"/>
              </w:rPr>
              <w:t xml:space="preserve">  &lt;/section&gt;</w:t>
            </w:r>
          </w:p>
          <w:p w:rsidR="00AE76E0" w:rsidRPr="00AE76E0" w:rsidRDefault="00AE76E0" w:rsidP="00AE76E0">
            <w:pPr>
              <w:pStyle w:val="HTML0"/>
              <w:rPr>
                <w:lang w:val="en-US"/>
              </w:rPr>
            </w:pPr>
            <w:r w:rsidRPr="00AE76E0">
              <w:rPr>
                <w:lang w:val="en-US"/>
              </w:rPr>
              <w:t>&lt;/body&gt;</w:t>
            </w:r>
          </w:p>
          <w:p w:rsidR="00CD435D" w:rsidRPr="009F2DBE" w:rsidRDefault="00AE76E0" w:rsidP="00AE76E0">
            <w:pPr>
              <w:pStyle w:val="HTML0"/>
              <w:rPr>
                <w:lang w:val="en-US"/>
              </w:rPr>
            </w:pPr>
            <w:r w:rsidRPr="00AE76E0">
              <w:rPr>
                <w:lang w:val="en-US"/>
              </w:rPr>
              <w:t>&lt;/html&gt;</w:t>
            </w:r>
          </w:p>
        </w:tc>
      </w:tr>
    </w:tbl>
    <w:p w:rsidR="00AE76E0" w:rsidRPr="00AE76E0" w:rsidRDefault="00AE76E0" w:rsidP="00AE76E0">
      <w:pPr>
        <w:pStyle w:val="af9"/>
        <w:spacing w:before="100" w:beforeAutospacing="1" w:after="100" w:afterAutospacing="1"/>
        <w:rPr>
          <w:sz w:val="28"/>
          <w:szCs w:val="28"/>
        </w:rPr>
      </w:pPr>
      <w:r w:rsidRPr="00AE76E0">
        <w:rPr>
          <w:sz w:val="28"/>
          <w:szCs w:val="28"/>
        </w:rPr>
        <w:t xml:space="preserve">Данный шаблон ничего, кроме кнопки с идентификатором </w:t>
      </w:r>
      <w:r w:rsidRPr="00AE76E0">
        <w:rPr>
          <w:sz w:val="28"/>
          <w:szCs w:val="28"/>
          <w:lang w:val="en-US"/>
        </w:rPr>
        <w:t>id</w:t>
      </w:r>
      <w:r w:rsidRPr="00AE76E0">
        <w:rPr>
          <w:sz w:val="28"/>
          <w:szCs w:val="28"/>
        </w:rPr>
        <w:t>=</w:t>
      </w:r>
      <w:r w:rsidRPr="00AE76E0">
        <w:rPr>
          <w:sz w:val="28"/>
          <w:szCs w:val="28"/>
          <w:lang w:val="en-US"/>
        </w:rPr>
        <w:t>getlocation</w:t>
      </w:r>
      <w:r w:rsidR="00A12275">
        <w:rPr>
          <w:sz w:val="28"/>
          <w:szCs w:val="28"/>
        </w:rPr>
        <w:t>,</w:t>
      </w:r>
      <w:r w:rsidRPr="00AE76E0">
        <w:rPr>
          <w:sz w:val="28"/>
          <w:szCs w:val="28"/>
        </w:rPr>
        <w:t xml:space="preserve"> не выводит.</w:t>
      </w:r>
    </w:p>
    <w:p w:rsidR="00AE76E0" w:rsidRPr="00AE76E0" w:rsidRDefault="00AE76E0" w:rsidP="00AE76E0">
      <w:pPr>
        <w:pStyle w:val="af9"/>
        <w:spacing w:before="100" w:beforeAutospacing="1" w:after="100" w:afterAutospacing="1"/>
        <w:rPr>
          <w:sz w:val="28"/>
          <w:szCs w:val="28"/>
        </w:rPr>
      </w:pPr>
      <w:r w:rsidRPr="00AE76E0">
        <w:rPr>
          <w:sz w:val="28"/>
          <w:szCs w:val="28"/>
        </w:rPr>
        <w:t xml:space="preserve">Для получения информации о местоположении, воспользуемся  методом </w:t>
      </w:r>
      <w:r w:rsidRPr="00AE76E0">
        <w:rPr>
          <w:sz w:val="28"/>
          <w:szCs w:val="28"/>
          <w:lang w:val="en-US"/>
        </w:rPr>
        <w:t>getCurrentPosition</w:t>
      </w:r>
      <w:r w:rsidRPr="00AE76E0">
        <w:rPr>
          <w:sz w:val="28"/>
          <w:szCs w:val="28"/>
        </w:rPr>
        <w:t xml:space="preserve">(). Метод </w:t>
      </w:r>
      <w:r w:rsidRPr="00AE76E0">
        <w:rPr>
          <w:sz w:val="28"/>
          <w:szCs w:val="28"/>
          <w:lang w:val="en-US"/>
        </w:rPr>
        <w:t>getCurentPosition</w:t>
      </w:r>
      <w:r w:rsidRPr="00AE76E0">
        <w:rPr>
          <w:sz w:val="28"/>
          <w:szCs w:val="28"/>
        </w:rPr>
        <w:t xml:space="preserve">() принадлежит объекту </w:t>
      </w:r>
      <w:r w:rsidRPr="00AE76E0">
        <w:rPr>
          <w:sz w:val="28"/>
          <w:szCs w:val="28"/>
          <w:lang w:val="en-US"/>
        </w:rPr>
        <w:t>geolocation</w:t>
      </w:r>
      <w:r w:rsidRPr="00AE76E0">
        <w:rPr>
          <w:sz w:val="28"/>
          <w:szCs w:val="28"/>
        </w:rPr>
        <w:t xml:space="preserve">. Этот объект, в свою очередь, входит в объект </w:t>
      </w:r>
      <w:r w:rsidRPr="00AE76E0">
        <w:rPr>
          <w:sz w:val="28"/>
          <w:szCs w:val="28"/>
          <w:lang w:val="en-US"/>
        </w:rPr>
        <w:t>navigator</w:t>
      </w:r>
      <w:r w:rsidRPr="00AE76E0">
        <w:rPr>
          <w:sz w:val="28"/>
          <w:szCs w:val="28"/>
        </w:rPr>
        <w:t xml:space="preserve">, таким образом, для вызова метода </w:t>
      </w:r>
      <w:r w:rsidRPr="00AE76E0">
        <w:rPr>
          <w:sz w:val="28"/>
          <w:szCs w:val="28"/>
          <w:lang w:val="en-US"/>
        </w:rPr>
        <w:t>getCurrentPosition</w:t>
      </w:r>
      <w:r w:rsidRPr="00AE76E0">
        <w:rPr>
          <w:sz w:val="28"/>
          <w:szCs w:val="28"/>
        </w:rPr>
        <w:t>() необходимо воспользоваться следующим синтаксисом:</w:t>
      </w:r>
    </w:p>
    <w:p w:rsidR="00AE76E0" w:rsidRPr="00AE76E0" w:rsidRDefault="00AE76E0" w:rsidP="00AE76E0">
      <w:pPr>
        <w:pStyle w:val="af9"/>
        <w:spacing w:before="100" w:beforeAutospacing="1" w:after="100" w:afterAutospacing="1"/>
        <w:rPr>
          <w:b/>
          <w:sz w:val="28"/>
          <w:szCs w:val="28"/>
        </w:rPr>
      </w:pPr>
      <w:r w:rsidRPr="00AE76E0">
        <w:rPr>
          <w:b/>
          <w:sz w:val="28"/>
          <w:szCs w:val="28"/>
          <w:lang w:val="en-US"/>
        </w:rPr>
        <w:t>navigator</w:t>
      </w:r>
      <w:r w:rsidRPr="00AE76E0">
        <w:rPr>
          <w:b/>
          <w:sz w:val="28"/>
          <w:szCs w:val="28"/>
        </w:rPr>
        <w:t>.</w:t>
      </w:r>
      <w:r w:rsidRPr="00AE76E0">
        <w:rPr>
          <w:b/>
          <w:sz w:val="28"/>
          <w:szCs w:val="28"/>
          <w:lang w:val="en-US"/>
        </w:rPr>
        <w:t>geolocation</w:t>
      </w:r>
      <w:r w:rsidRPr="00AE76E0">
        <w:rPr>
          <w:b/>
          <w:sz w:val="28"/>
          <w:szCs w:val="28"/>
        </w:rPr>
        <w:t>.</w:t>
      </w:r>
      <w:r w:rsidRPr="00AE76E0">
        <w:rPr>
          <w:b/>
          <w:sz w:val="28"/>
          <w:szCs w:val="28"/>
          <w:lang w:val="en-US"/>
        </w:rPr>
        <w:t>getCurrentPosition</w:t>
      </w:r>
      <w:r w:rsidRPr="00AE76E0">
        <w:rPr>
          <w:b/>
          <w:sz w:val="28"/>
          <w:szCs w:val="28"/>
        </w:rPr>
        <w:t>(</w:t>
      </w:r>
      <w:r w:rsidRPr="00AE76E0">
        <w:rPr>
          <w:b/>
          <w:sz w:val="28"/>
          <w:szCs w:val="28"/>
          <w:lang w:val="en-US"/>
        </w:rPr>
        <w:t>function</w:t>
      </w:r>
      <w:r w:rsidRPr="00AE76E0">
        <w:rPr>
          <w:b/>
          <w:sz w:val="28"/>
          <w:szCs w:val="28"/>
        </w:rPr>
        <w:t>)</w:t>
      </w:r>
    </w:p>
    <w:p w:rsidR="00AE76E0" w:rsidRPr="00AE76E0" w:rsidRDefault="00AE76E0" w:rsidP="00AE76E0">
      <w:pPr>
        <w:pStyle w:val="af9"/>
        <w:spacing w:before="100" w:beforeAutospacing="1" w:after="100" w:afterAutospacing="1"/>
        <w:rPr>
          <w:sz w:val="28"/>
          <w:szCs w:val="28"/>
        </w:rPr>
      </w:pPr>
      <w:r w:rsidRPr="00AE76E0">
        <w:rPr>
          <w:sz w:val="28"/>
          <w:szCs w:val="28"/>
        </w:rPr>
        <w:t xml:space="preserve">где </w:t>
      </w:r>
      <w:r w:rsidRPr="00AE76E0">
        <w:rPr>
          <w:sz w:val="28"/>
          <w:szCs w:val="28"/>
          <w:lang w:val="en-US"/>
        </w:rPr>
        <w:t>function</w:t>
      </w:r>
      <w:r w:rsidRPr="00AE76E0">
        <w:rPr>
          <w:sz w:val="28"/>
          <w:szCs w:val="28"/>
        </w:rPr>
        <w:t xml:space="preserve"> – это пользовательская функция, задача которой получить объект </w:t>
      </w:r>
      <w:r w:rsidRPr="00AE76E0">
        <w:rPr>
          <w:sz w:val="28"/>
          <w:szCs w:val="28"/>
          <w:lang w:val="en-US"/>
        </w:rPr>
        <w:t>Position</w:t>
      </w:r>
      <w:r w:rsidRPr="00AE76E0">
        <w:rPr>
          <w:sz w:val="28"/>
          <w:szCs w:val="28"/>
        </w:rPr>
        <w:t xml:space="preserve"> и обработать возвращенную методом информацию.</w:t>
      </w:r>
    </w:p>
    <w:p w:rsidR="00AE76E0" w:rsidRPr="00AE76E0" w:rsidRDefault="00AE76E0" w:rsidP="00AE76E0">
      <w:pPr>
        <w:pStyle w:val="af9"/>
        <w:spacing w:before="100" w:beforeAutospacing="1" w:after="100" w:afterAutospacing="1"/>
        <w:rPr>
          <w:sz w:val="28"/>
          <w:szCs w:val="28"/>
        </w:rPr>
      </w:pPr>
      <w:r w:rsidRPr="00AE76E0">
        <w:rPr>
          <w:sz w:val="28"/>
          <w:szCs w:val="28"/>
        </w:rPr>
        <w:t xml:space="preserve">У объекта </w:t>
      </w:r>
      <w:r w:rsidRPr="00AE76E0">
        <w:rPr>
          <w:sz w:val="28"/>
          <w:szCs w:val="28"/>
          <w:lang w:val="en-US"/>
        </w:rPr>
        <w:t>Position</w:t>
      </w:r>
      <w:r w:rsidRPr="00AE76E0">
        <w:rPr>
          <w:sz w:val="28"/>
          <w:szCs w:val="28"/>
        </w:rPr>
        <w:t xml:space="preserve"> есть следующие атрибуты:</w:t>
      </w:r>
    </w:p>
    <w:p w:rsidR="00AE76E0" w:rsidRPr="00AE76E0" w:rsidRDefault="00AE76E0" w:rsidP="00760585">
      <w:pPr>
        <w:pStyle w:val="af9"/>
        <w:numPr>
          <w:ilvl w:val="0"/>
          <w:numId w:val="38"/>
        </w:numPr>
        <w:spacing w:before="100" w:beforeAutospacing="1" w:after="100" w:afterAutospacing="1"/>
        <w:rPr>
          <w:sz w:val="28"/>
          <w:szCs w:val="28"/>
        </w:rPr>
      </w:pPr>
      <w:r w:rsidRPr="00AE76E0">
        <w:rPr>
          <w:b/>
          <w:sz w:val="28"/>
          <w:szCs w:val="28"/>
          <w:lang w:val="en-US"/>
        </w:rPr>
        <w:t>coords</w:t>
      </w:r>
      <w:r w:rsidRPr="00AE76E0">
        <w:rPr>
          <w:sz w:val="28"/>
          <w:szCs w:val="28"/>
        </w:rPr>
        <w:t xml:space="preserve"> – используется для получения </w:t>
      </w:r>
      <w:r w:rsidRPr="00AE76E0">
        <w:rPr>
          <w:sz w:val="28"/>
          <w:szCs w:val="28"/>
          <w:lang w:val="en-US"/>
        </w:rPr>
        <w:t>latitude</w:t>
      </w:r>
      <w:r w:rsidRPr="00AE76E0">
        <w:rPr>
          <w:sz w:val="28"/>
          <w:szCs w:val="28"/>
        </w:rPr>
        <w:t xml:space="preserve"> (широты), </w:t>
      </w:r>
      <w:r w:rsidRPr="00AE76E0">
        <w:rPr>
          <w:sz w:val="28"/>
          <w:szCs w:val="28"/>
          <w:lang w:val="en-US"/>
        </w:rPr>
        <w:t>longitude</w:t>
      </w:r>
      <w:r w:rsidRPr="00AE76E0">
        <w:rPr>
          <w:sz w:val="28"/>
          <w:szCs w:val="28"/>
        </w:rPr>
        <w:t xml:space="preserve"> (долготы), </w:t>
      </w:r>
      <w:r w:rsidRPr="00AE76E0">
        <w:rPr>
          <w:sz w:val="28"/>
          <w:szCs w:val="28"/>
          <w:lang w:val="en-US"/>
        </w:rPr>
        <w:t>alltitude</w:t>
      </w:r>
      <w:r w:rsidRPr="00AE76E0">
        <w:rPr>
          <w:sz w:val="28"/>
          <w:szCs w:val="28"/>
        </w:rPr>
        <w:t xml:space="preserve"> (высоты в метрах), </w:t>
      </w:r>
      <w:r w:rsidRPr="00AE76E0">
        <w:rPr>
          <w:sz w:val="28"/>
          <w:szCs w:val="28"/>
          <w:lang w:val="en-US"/>
        </w:rPr>
        <w:t>heading</w:t>
      </w:r>
      <w:r w:rsidRPr="00AE76E0">
        <w:rPr>
          <w:sz w:val="28"/>
          <w:szCs w:val="28"/>
        </w:rPr>
        <w:t xml:space="preserve"> (направление в градусах), </w:t>
      </w:r>
      <w:r w:rsidRPr="00AE76E0">
        <w:rPr>
          <w:sz w:val="28"/>
          <w:szCs w:val="28"/>
          <w:lang w:val="en-US"/>
        </w:rPr>
        <w:t>accuracy</w:t>
      </w:r>
      <w:r w:rsidRPr="00AE76E0">
        <w:rPr>
          <w:sz w:val="28"/>
          <w:szCs w:val="28"/>
        </w:rPr>
        <w:t xml:space="preserve"> (точности) и </w:t>
      </w:r>
      <w:r w:rsidRPr="00AE76E0">
        <w:rPr>
          <w:sz w:val="28"/>
          <w:szCs w:val="28"/>
          <w:lang w:val="en-US"/>
        </w:rPr>
        <w:t>altitudeAccuracy</w:t>
      </w:r>
      <w:r w:rsidRPr="00AE76E0">
        <w:rPr>
          <w:sz w:val="28"/>
          <w:szCs w:val="28"/>
        </w:rPr>
        <w:t xml:space="preserve"> (точности определения высоты в метрах).</w:t>
      </w:r>
    </w:p>
    <w:p w:rsidR="00CD435D" w:rsidRPr="00AE76E0" w:rsidRDefault="00AE76E0" w:rsidP="00760585">
      <w:pPr>
        <w:pStyle w:val="af9"/>
        <w:numPr>
          <w:ilvl w:val="0"/>
          <w:numId w:val="38"/>
        </w:numPr>
        <w:spacing w:before="100" w:beforeAutospacing="1" w:after="100" w:afterAutospacing="1"/>
        <w:rPr>
          <w:sz w:val="28"/>
          <w:szCs w:val="28"/>
        </w:rPr>
      </w:pPr>
      <w:r w:rsidRPr="00AE76E0">
        <w:rPr>
          <w:b/>
          <w:sz w:val="28"/>
          <w:szCs w:val="28"/>
          <w:lang w:val="en-US"/>
        </w:rPr>
        <w:t>timestamp</w:t>
      </w:r>
      <w:r w:rsidRPr="00AE76E0">
        <w:rPr>
          <w:sz w:val="28"/>
          <w:szCs w:val="28"/>
        </w:rPr>
        <w:t xml:space="preserve"> — возвращает время определения местоположения.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76E0" w:rsidRPr="00210325" w:rsidTr="007C57E6">
        <w:tc>
          <w:tcPr>
            <w:tcW w:w="8670" w:type="dxa"/>
            <w:shd w:val="clear" w:color="auto" w:fill="9BBB59"/>
          </w:tcPr>
          <w:p w:rsidR="00AE76E0" w:rsidRPr="005D7664" w:rsidRDefault="00AE76E0" w:rsidP="00AE76E0">
            <w:pPr>
              <w:jc w:val="center"/>
              <w:rPr>
                <w:b/>
                <w:bCs/>
                <w:color w:val="FFFEFF"/>
              </w:rPr>
            </w:pPr>
            <w:r>
              <w:rPr>
                <w:b/>
                <w:bCs/>
                <w:color w:val="FFFEFF"/>
                <w:lang w:val="en-US"/>
              </w:rPr>
              <w:t>JavaScript</w:t>
            </w:r>
            <w:r>
              <w:rPr>
                <w:b/>
                <w:bCs/>
                <w:color w:val="FFFEFF"/>
              </w:rPr>
              <w:t>-код, получение информации о местоположении пользователя</w:t>
            </w:r>
            <w:r w:rsidRPr="005310B9">
              <w:rPr>
                <w:b/>
                <w:bCs/>
                <w:color w:val="FFFEFF"/>
              </w:rPr>
              <w:t xml:space="preserve">. </w:t>
            </w:r>
            <w:r>
              <w:rPr>
                <w:b/>
                <w:bCs/>
                <w:color w:val="FFFEFF"/>
              </w:rPr>
              <w:t>Л</w:t>
            </w:r>
            <w:r>
              <w:rPr>
                <w:b/>
                <w:bCs/>
                <w:color w:val="FFFEFF"/>
              </w:rPr>
              <w:t>и</w:t>
            </w:r>
            <w:r>
              <w:rPr>
                <w:b/>
                <w:bCs/>
                <w:color w:val="FFFEFF"/>
              </w:rPr>
              <w:t>стинг</w:t>
            </w:r>
            <w:r w:rsidRPr="005310B9">
              <w:rPr>
                <w:b/>
                <w:bCs/>
                <w:color w:val="FFFEFF"/>
              </w:rPr>
              <w:t xml:space="preserve"> </w:t>
            </w:r>
            <w:r w:rsidR="00055FA4">
              <w:rPr>
                <w:b/>
                <w:bCs/>
                <w:color w:val="FFFEFF"/>
              </w:rPr>
              <w:t>2</w:t>
            </w:r>
            <w:r w:rsidR="00055FA4">
              <w:rPr>
                <w:b/>
                <w:bCs/>
                <w:color w:val="FFFEFF"/>
                <w:lang w:val="en-US"/>
              </w:rPr>
              <w:t>.</w:t>
            </w:r>
            <w:r>
              <w:rPr>
                <w:b/>
                <w:bCs/>
                <w:color w:val="FFFEFF"/>
              </w:rPr>
              <w:t>5</w:t>
            </w:r>
            <w:r w:rsidRPr="005310B9">
              <w:rPr>
                <w:b/>
                <w:bCs/>
                <w:color w:val="FFFEFF"/>
              </w:rPr>
              <w:t>.</w:t>
            </w:r>
            <w:r w:rsidR="00A16AE8">
              <w:rPr>
                <w:b/>
                <w:bCs/>
                <w:color w:val="FFFEFF"/>
              </w:rPr>
              <w:t>2</w:t>
            </w:r>
          </w:p>
        </w:tc>
      </w:tr>
      <w:tr w:rsidR="00AE76E0" w:rsidRPr="0021099E" w:rsidTr="007C57E6">
        <w:trPr>
          <w:trHeight w:val="359"/>
        </w:trPr>
        <w:tc>
          <w:tcPr>
            <w:tcW w:w="8670" w:type="dxa"/>
          </w:tcPr>
          <w:p w:rsidR="00AE76E0" w:rsidRPr="00AE76E0" w:rsidRDefault="00AE76E0" w:rsidP="00AE76E0">
            <w:pPr>
              <w:pStyle w:val="HTML0"/>
              <w:rPr>
                <w:lang w:val="en-US"/>
              </w:rPr>
            </w:pPr>
            <w:r w:rsidRPr="00AE76E0">
              <w:rPr>
                <w:lang w:val="en-US"/>
              </w:rPr>
              <w:t>function initiate(){</w:t>
            </w:r>
          </w:p>
          <w:p w:rsidR="00AE76E0" w:rsidRPr="00AE76E0" w:rsidRDefault="00AE76E0" w:rsidP="00AE76E0">
            <w:pPr>
              <w:pStyle w:val="HTML0"/>
              <w:rPr>
                <w:lang w:val="en-US"/>
              </w:rPr>
            </w:pPr>
            <w:r w:rsidRPr="00AE76E0">
              <w:rPr>
                <w:lang w:val="en-US"/>
              </w:rPr>
              <w:t xml:space="preserve">  var get = document.getElementById('getlocation');</w:t>
            </w:r>
          </w:p>
          <w:p w:rsidR="00AE76E0" w:rsidRPr="00AE76E0" w:rsidRDefault="00AE76E0" w:rsidP="00AE76E0">
            <w:pPr>
              <w:pStyle w:val="HTML0"/>
              <w:rPr>
                <w:lang w:val="en-US"/>
              </w:rPr>
            </w:pPr>
            <w:r w:rsidRPr="00AE76E0">
              <w:rPr>
                <w:lang w:val="en-US"/>
              </w:rPr>
              <w:t xml:space="preserve">  get.addEventListener('click', getlocation);</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getlocation(){</w:t>
            </w:r>
          </w:p>
          <w:p w:rsidR="00AE76E0" w:rsidRPr="006279C2" w:rsidRDefault="00AE76E0" w:rsidP="00AE76E0">
            <w:pPr>
              <w:pStyle w:val="HTML0"/>
              <w:rPr>
                <w:b/>
                <w:lang w:val="en-US"/>
              </w:rPr>
            </w:pPr>
            <w:r w:rsidRPr="006279C2">
              <w:rPr>
                <w:b/>
                <w:lang w:val="en-US"/>
              </w:rPr>
              <w:t xml:space="preserve">  navigator.geolocation.getCurrentPosition(showinfo);</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 xml:space="preserve">function </w:t>
            </w:r>
            <w:r w:rsidRPr="006279C2">
              <w:rPr>
                <w:b/>
                <w:lang w:val="en-US"/>
              </w:rPr>
              <w:t>showinfo</w:t>
            </w:r>
            <w:r w:rsidRPr="00AE76E0">
              <w:rPr>
                <w:lang w:val="en-US"/>
              </w:rPr>
              <w:t>(</w:t>
            </w:r>
            <w:r w:rsidRPr="001954F2">
              <w:rPr>
                <w:b/>
                <w:lang w:val="en-US"/>
              </w:rPr>
              <w:t>position</w:t>
            </w:r>
            <w:r w:rsidRPr="00AE76E0">
              <w:rPr>
                <w:lang w:val="en-US"/>
              </w:rPr>
              <w:t>){</w:t>
            </w:r>
          </w:p>
          <w:p w:rsidR="00AE76E0" w:rsidRPr="00AE76E0" w:rsidRDefault="00AE76E0" w:rsidP="00AE76E0">
            <w:pPr>
              <w:pStyle w:val="HTML0"/>
              <w:rPr>
                <w:lang w:val="en-US"/>
              </w:rPr>
            </w:pPr>
            <w:r w:rsidRPr="00AE76E0">
              <w:rPr>
                <w:lang w:val="en-US"/>
              </w:rPr>
              <w:t xml:space="preserve">  var location = document.getElementById('location');</w:t>
            </w:r>
          </w:p>
          <w:p w:rsidR="00AE76E0" w:rsidRPr="00AE76E0" w:rsidRDefault="00AE76E0" w:rsidP="00AE76E0">
            <w:pPr>
              <w:pStyle w:val="HTML0"/>
              <w:rPr>
                <w:lang w:val="en-US"/>
              </w:rPr>
            </w:pPr>
            <w:r w:rsidRPr="00AE76E0">
              <w:rPr>
                <w:lang w:val="en-US"/>
              </w:rPr>
              <w:t xml:space="preserve">  var data = '';</w:t>
            </w:r>
          </w:p>
          <w:p w:rsidR="00AE76E0" w:rsidRPr="00AE76E0" w:rsidRDefault="00AE76E0" w:rsidP="00AE76E0">
            <w:pPr>
              <w:pStyle w:val="HTML0"/>
              <w:rPr>
                <w:lang w:val="en-US"/>
              </w:rPr>
            </w:pPr>
            <w:r w:rsidRPr="00AE76E0">
              <w:rPr>
                <w:lang w:val="en-US"/>
              </w:rPr>
              <w:t xml:space="preserve">  data += 'Latitude: ' + position.coords.latitude + '&lt;br&gt;';</w:t>
            </w:r>
          </w:p>
          <w:p w:rsidR="00AE76E0" w:rsidRPr="00AE76E0" w:rsidRDefault="00AE76E0" w:rsidP="00AE76E0">
            <w:pPr>
              <w:pStyle w:val="HTML0"/>
              <w:rPr>
                <w:lang w:val="en-US"/>
              </w:rPr>
            </w:pPr>
            <w:r w:rsidRPr="00AE76E0">
              <w:rPr>
                <w:lang w:val="en-US"/>
              </w:rPr>
              <w:t xml:space="preserve">  data += 'Longitude: ' + position.coords.longitude + '&lt;br&gt;';</w:t>
            </w:r>
          </w:p>
          <w:p w:rsidR="00AE76E0" w:rsidRPr="00AE76E0" w:rsidRDefault="00AE76E0" w:rsidP="00AE76E0">
            <w:pPr>
              <w:pStyle w:val="HTML0"/>
              <w:rPr>
                <w:lang w:val="en-US"/>
              </w:rPr>
            </w:pPr>
            <w:r w:rsidRPr="00AE76E0">
              <w:rPr>
                <w:lang w:val="en-US"/>
              </w:rPr>
              <w:lastRenderedPageBreak/>
              <w:t xml:space="preserve">  data += 'Accuracy: ' + position.coords.accuracy + 'mts.&lt;br&gt;';</w:t>
            </w:r>
          </w:p>
          <w:p w:rsidR="00AE76E0" w:rsidRPr="00AE76E0" w:rsidRDefault="00AE76E0" w:rsidP="00AE76E0">
            <w:pPr>
              <w:pStyle w:val="HTML0"/>
              <w:rPr>
                <w:lang w:val="en-US"/>
              </w:rPr>
            </w:pPr>
            <w:r w:rsidRPr="00AE76E0">
              <w:rPr>
                <w:lang w:val="en-US"/>
              </w:rPr>
              <w:t xml:space="preserve">  location.innerHTML = data;</w:t>
            </w:r>
          </w:p>
          <w:p w:rsidR="00AE76E0" w:rsidRPr="00AE76E0" w:rsidRDefault="00AE76E0" w:rsidP="00AE76E0">
            <w:pPr>
              <w:pStyle w:val="HTML0"/>
              <w:rPr>
                <w:lang w:val="en-US"/>
              </w:rPr>
            </w:pPr>
            <w:r w:rsidRPr="00AE76E0">
              <w:rPr>
                <w:lang w:val="en-US"/>
              </w:rPr>
              <w:t>}</w:t>
            </w:r>
          </w:p>
          <w:p w:rsidR="00AE76E0" w:rsidRPr="009F2DBE" w:rsidRDefault="00AE76E0" w:rsidP="00AE76E0">
            <w:pPr>
              <w:pStyle w:val="HTML0"/>
              <w:rPr>
                <w:lang w:val="en-US"/>
              </w:rPr>
            </w:pPr>
            <w:r w:rsidRPr="00AE76E0">
              <w:rPr>
                <w:lang w:val="en-US"/>
              </w:rPr>
              <w:t>addEventListener('load', initiate);</w:t>
            </w:r>
          </w:p>
        </w:tc>
      </w:tr>
    </w:tbl>
    <w:p w:rsidR="00AE76E0" w:rsidRDefault="00AE76E0" w:rsidP="00910CBA">
      <w:pPr>
        <w:pStyle w:val="af9"/>
        <w:spacing w:before="100" w:beforeAutospacing="1" w:after="100" w:afterAutospacing="1"/>
        <w:rPr>
          <w:sz w:val="28"/>
          <w:szCs w:val="28"/>
        </w:rPr>
      </w:pPr>
      <w:r w:rsidRPr="00AE76E0">
        <w:rPr>
          <w:sz w:val="28"/>
          <w:szCs w:val="28"/>
        </w:rPr>
        <w:lastRenderedPageBreak/>
        <w:t>При клике на кнопку, браузер запросит, согласны ли мы передать имнформацию о нашем местоположении ресурсу:</w:t>
      </w:r>
    </w:p>
    <w:p w:rsidR="00AE76E0" w:rsidRDefault="00760585" w:rsidP="00910CBA">
      <w:pPr>
        <w:pStyle w:val="af9"/>
        <w:spacing w:before="100" w:beforeAutospacing="1" w:after="100" w:afterAutospacing="1"/>
        <w:rPr>
          <w:sz w:val="28"/>
          <w:szCs w:val="28"/>
        </w:rPr>
      </w:pPr>
      <w:r>
        <w:rPr>
          <w:noProof/>
          <w:sz w:val="28"/>
          <w:szCs w:val="28"/>
          <w:lang w:eastAsia="ru-RU" w:bidi="ar-SA"/>
        </w:rPr>
        <w:drawing>
          <wp:inline distT="0" distB="0" distL="0" distR="0" wp14:anchorId="20DF97CA" wp14:editId="3CCEDE59">
            <wp:extent cx="4232275" cy="1528445"/>
            <wp:effectExtent l="0" t="0" r="0" b="0"/>
            <wp:docPr id="20" name="Рисунок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2275" cy="1528445"/>
                    </a:xfrm>
                    <a:prstGeom prst="rect">
                      <a:avLst/>
                    </a:prstGeom>
                    <a:noFill/>
                    <a:ln>
                      <a:noFill/>
                    </a:ln>
                  </pic:spPr>
                </pic:pic>
              </a:graphicData>
            </a:graphic>
          </wp:inline>
        </w:drawing>
      </w:r>
    </w:p>
    <w:p w:rsidR="00AE76E0" w:rsidRDefault="00AE76E0" w:rsidP="00910CBA">
      <w:pPr>
        <w:pStyle w:val="af9"/>
        <w:spacing w:before="100" w:beforeAutospacing="1" w:after="100" w:afterAutospacing="1"/>
        <w:rPr>
          <w:sz w:val="28"/>
          <w:szCs w:val="28"/>
        </w:rPr>
      </w:pPr>
      <w:r w:rsidRPr="00AE76E0">
        <w:rPr>
          <w:sz w:val="28"/>
          <w:szCs w:val="28"/>
        </w:rPr>
        <w:t>Рассмотрим еще один пример использования getCurrentPosition, но уже с двумя входящими параметрами. Вторым атрибутом мы можем перехватить возникающие ошибки. Одной из ошибок будет ошибка, связанная с невозможностью доступа (если пользовтель запретил браузеру обращаться к географическим данным)</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76E0" w:rsidRPr="00210325" w:rsidTr="007C57E6">
        <w:tc>
          <w:tcPr>
            <w:tcW w:w="8670" w:type="dxa"/>
            <w:shd w:val="clear" w:color="auto" w:fill="9BBB59"/>
          </w:tcPr>
          <w:p w:rsidR="00AE76E0" w:rsidRPr="005D7664" w:rsidRDefault="00AE76E0" w:rsidP="007C57E6">
            <w:pPr>
              <w:jc w:val="center"/>
              <w:rPr>
                <w:b/>
                <w:bCs/>
                <w:color w:val="FFFEFF"/>
              </w:rPr>
            </w:pPr>
            <w:r>
              <w:rPr>
                <w:b/>
                <w:bCs/>
                <w:color w:val="FFFEFF"/>
              </w:rPr>
              <w:t>Вывод сообщений об ошибках</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sidRPr="00346DD7">
              <w:rPr>
                <w:b/>
                <w:bCs/>
                <w:color w:val="FFFEFF"/>
              </w:rPr>
              <w:t>.</w:t>
            </w:r>
            <w:r>
              <w:rPr>
                <w:b/>
                <w:bCs/>
                <w:color w:val="FFFEFF"/>
              </w:rPr>
              <w:t>5</w:t>
            </w:r>
            <w:r w:rsidRPr="005310B9">
              <w:rPr>
                <w:b/>
                <w:bCs/>
                <w:color w:val="FFFEFF"/>
              </w:rPr>
              <w:t>.</w:t>
            </w:r>
            <w:r w:rsidR="00484A39">
              <w:rPr>
                <w:b/>
                <w:bCs/>
                <w:color w:val="FFFEFF"/>
              </w:rPr>
              <w:t>3</w:t>
            </w:r>
          </w:p>
        </w:tc>
      </w:tr>
      <w:tr w:rsidR="00AE76E0" w:rsidRPr="00AE76E0" w:rsidTr="007C57E6">
        <w:trPr>
          <w:trHeight w:val="359"/>
        </w:trPr>
        <w:tc>
          <w:tcPr>
            <w:tcW w:w="8670" w:type="dxa"/>
          </w:tcPr>
          <w:p w:rsidR="00AE76E0" w:rsidRPr="00AE76E0" w:rsidRDefault="00AE76E0" w:rsidP="00AE76E0">
            <w:pPr>
              <w:pStyle w:val="HTML0"/>
              <w:rPr>
                <w:lang w:val="en-US"/>
              </w:rPr>
            </w:pPr>
            <w:r w:rsidRPr="00AE76E0">
              <w:rPr>
                <w:lang w:val="en-US"/>
              </w:rPr>
              <w:t>function initiate(){</w:t>
            </w:r>
          </w:p>
          <w:p w:rsidR="00AE76E0" w:rsidRPr="00AE76E0" w:rsidRDefault="00AE76E0" w:rsidP="00AE76E0">
            <w:pPr>
              <w:pStyle w:val="HTML0"/>
              <w:rPr>
                <w:lang w:val="en-US"/>
              </w:rPr>
            </w:pPr>
            <w:r w:rsidRPr="00AE76E0">
              <w:rPr>
                <w:lang w:val="en-US"/>
              </w:rPr>
              <w:t xml:space="preserve">  var get = document.getElementById('getlocation');</w:t>
            </w:r>
          </w:p>
          <w:p w:rsidR="00AE76E0" w:rsidRPr="00AE76E0" w:rsidRDefault="00AE76E0" w:rsidP="00AE76E0">
            <w:pPr>
              <w:pStyle w:val="HTML0"/>
              <w:rPr>
                <w:lang w:val="en-US"/>
              </w:rPr>
            </w:pPr>
            <w:r w:rsidRPr="00AE76E0">
              <w:rPr>
                <w:lang w:val="en-US"/>
              </w:rPr>
              <w:t xml:space="preserve">  get.addEventListener('click', getlocation);</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getlocation(){</w:t>
            </w:r>
          </w:p>
          <w:p w:rsidR="00AE76E0" w:rsidRPr="00AE76E0" w:rsidRDefault="00AE76E0" w:rsidP="00AE76E0">
            <w:pPr>
              <w:pStyle w:val="HTML0"/>
              <w:rPr>
                <w:lang w:val="en-US"/>
              </w:rPr>
            </w:pPr>
            <w:r w:rsidRPr="00AE76E0">
              <w:rPr>
                <w:lang w:val="en-US"/>
              </w:rPr>
              <w:t xml:space="preserve">  navigator.geolocation.getCurrentPosition(showinfo, </w:t>
            </w:r>
            <w:r w:rsidRPr="00AE76E0">
              <w:rPr>
                <w:b/>
                <w:lang w:val="en-US"/>
              </w:rPr>
              <w:t>showerror</w:t>
            </w:r>
            <w:r w:rsidRPr="00AE76E0">
              <w:rPr>
                <w:lang w:val="en-US"/>
              </w:rPr>
              <w:t>);</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showinfo(position){</w:t>
            </w:r>
          </w:p>
          <w:p w:rsidR="00AE76E0" w:rsidRPr="00AE76E0" w:rsidRDefault="00AE76E0" w:rsidP="00AE76E0">
            <w:pPr>
              <w:pStyle w:val="HTML0"/>
              <w:rPr>
                <w:lang w:val="en-US"/>
              </w:rPr>
            </w:pPr>
            <w:r w:rsidRPr="00AE76E0">
              <w:rPr>
                <w:lang w:val="en-US"/>
              </w:rPr>
              <w:t xml:space="preserve">  var location = document.getElementById('location');</w:t>
            </w:r>
          </w:p>
          <w:p w:rsidR="00AE76E0" w:rsidRPr="00AE76E0" w:rsidRDefault="00AE76E0" w:rsidP="00AE76E0">
            <w:pPr>
              <w:pStyle w:val="HTML0"/>
              <w:rPr>
                <w:lang w:val="en-US"/>
              </w:rPr>
            </w:pPr>
            <w:r w:rsidRPr="00AE76E0">
              <w:rPr>
                <w:lang w:val="en-US"/>
              </w:rPr>
              <w:t xml:space="preserve">  var data = '';</w:t>
            </w:r>
          </w:p>
          <w:p w:rsidR="00AE76E0" w:rsidRPr="00AE76E0" w:rsidRDefault="00AE76E0" w:rsidP="00AE76E0">
            <w:pPr>
              <w:pStyle w:val="HTML0"/>
              <w:rPr>
                <w:lang w:val="en-US"/>
              </w:rPr>
            </w:pPr>
            <w:r w:rsidRPr="00AE76E0">
              <w:rPr>
                <w:lang w:val="en-US"/>
              </w:rPr>
              <w:t xml:space="preserve">  data += 'Latitude: ' + position.coords.latitude + '&lt;br&gt;';</w:t>
            </w:r>
          </w:p>
          <w:p w:rsidR="00AE76E0" w:rsidRPr="00AE76E0" w:rsidRDefault="00AE76E0" w:rsidP="00AE76E0">
            <w:pPr>
              <w:pStyle w:val="HTML0"/>
              <w:rPr>
                <w:lang w:val="en-US"/>
              </w:rPr>
            </w:pPr>
            <w:r w:rsidRPr="00AE76E0">
              <w:rPr>
                <w:lang w:val="en-US"/>
              </w:rPr>
              <w:t xml:space="preserve">  data += 'Longitude: ' + position.coords.longitude + '&lt;br&gt;';</w:t>
            </w:r>
          </w:p>
          <w:p w:rsidR="00AE76E0" w:rsidRPr="00AE76E0" w:rsidRDefault="00AE76E0" w:rsidP="00AE76E0">
            <w:pPr>
              <w:pStyle w:val="HTML0"/>
              <w:rPr>
                <w:lang w:val="en-US"/>
              </w:rPr>
            </w:pPr>
            <w:r w:rsidRPr="00AE76E0">
              <w:rPr>
                <w:lang w:val="en-US"/>
              </w:rPr>
              <w:t xml:space="preserve">  data += 'Accuracy: ' + position.coords.accuracy + 'mts.&lt;br&gt;';</w:t>
            </w:r>
          </w:p>
          <w:p w:rsidR="00AE76E0" w:rsidRPr="00AE76E0" w:rsidRDefault="00AE76E0" w:rsidP="00AE76E0">
            <w:pPr>
              <w:pStyle w:val="HTML0"/>
              <w:rPr>
                <w:lang w:val="en-US"/>
              </w:rPr>
            </w:pPr>
            <w:r w:rsidRPr="00AE76E0">
              <w:rPr>
                <w:lang w:val="en-US"/>
              </w:rPr>
              <w:t xml:space="preserve">  location.innerHTML = data;</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b/>
                <w:lang w:val="en-US"/>
              </w:rPr>
            </w:pPr>
            <w:r w:rsidRPr="00AE76E0">
              <w:rPr>
                <w:b/>
                <w:lang w:val="en-US"/>
              </w:rPr>
              <w:t>function showerror(error){</w:t>
            </w:r>
          </w:p>
          <w:p w:rsidR="00AE76E0" w:rsidRPr="00AE76E0" w:rsidRDefault="00AE76E0" w:rsidP="00AE76E0">
            <w:pPr>
              <w:pStyle w:val="HTML0"/>
              <w:rPr>
                <w:b/>
                <w:lang w:val="en-US"/>
              </w:rPr>
            </w:pPr>
            <w:r w:rsidRPr="00AE76E0">
              <w:rPr>
                <w:b/>
                <w:lang w:val="en-US"/>
              </w:rPr>
              <w:t xml:space="preserve">  alert('Error: ' + error.code + ' ' + error.message);</w:t>
            </w:r>
          </w:p>
          <w:p w:rsidR="00AE76E0" w:rsidRPr="00AE76E0" w:rsidRDefault="00AE76E0" w:rsidP="00AE76E0">
            <w:pPr>
              <w:pStyle w:val="HTML0"/>
              <w:rPr>
                <w:b/>
                <w:lang w:val="en-US"/>
              </w:rPr>
            </w:pPr>
            <w:r w:rsidRPr="00AE76E0">
              <w:rPr>
                <w:b/>
                <w:lang w:val="en-US"/>
              </w:rPr>
              <w:t>}</w:t>
            </w:r>
          </w:p>
          <w:p w:rsidR="00AE76E0" w:rsidRPr="009F2DBE" w:rsidRDefault="00AE76E0" w:rsidP="00AE76E0">
            <w:pPr>
              <w:pStyle w:val="HTML0"/>
              <w:rPr>
                <w:lang w:val="en-US"/>
              </w:rPr>
            </w:pPr>
            <w:r w:rsidRPr="00AE76E0">
              <w:rPr>
                <w:lang w:val="en-US"/>
              </w:rPr>
              <w:t>addEventListener('load', initiate);</w:t>
            </w:r>
          </w:p>
        </w:tc>
      </w:tr>
    </w:tbl>
    <w:p w:rsidR="00C13CE7" w:rsidRPr="00C13CE7" w:rsidRDefault="00C13CE7" w:rsidP="00C13CE7">
      <w:pPr>
        <w:pStyle w:val="af9"/>
        <w:spacing w:before="100" w:beforeAutospacing="1" w:after="100" w:afterAutospacing="1"/>
        <w:rPr>
          <w:sz w:val="28"/>
          <w:szCs w:val="28"/>
        </w:rPr>
      </w:pPr>
      <w:r w:rsidRPr="00C13CE7">
        <w:rPr>
          <w:sz w:val="28"/>
          <w:szCs w:val="28"/>
        </w:rPr>
        <w:t xml:space="preserve">А вот еще один пример использования метода </w:t>
      </w:r>
      <w:r w:rsidRPr="00C13CE7">
        <w:rPr>
          <w:sz w:val="28"/>
          <w:szCs w:val="28"/>
          <w:lang w:val="en-US"/>
        </w:rPr>
        <w:t>getCurrentPosition</w:t>
      </w:r>
      <w:r w:rsidRPr="00C13CE7">
        <w:rPr>
          <w:sz w:val="28"/>
          <w:szCs w:val="28"/>
        </w:rPr>
        <w:t>, но уже с дополнительными конфигурационными настройками. Где</w:t>
      </w:r>
    </w:p>
    <w:p w:rsidR="00C13CE7" w:rsidRPr="00C13CE7" w:rsidRDefault="00C13CE7" w:rsidP="00760585">
      <w:pPr>
        <w:pStyle w:val="af9"/>
        <w:numPr>
          <w:ilvl w:val="0"/>
          <w:numId w:val="39"/>
        </w:numPr>
        <w:spacing w:before="100" w:beforeAutospacing="1" w:after="100" w:afterAutospacing="1"/>
        <w:rPr>
          <w:sz w:val="28"/>
          <w:szCs w:val="28"/>
        </w:rPr>
      </w:pPr>
      <w:r w:rsidRPr="00C13CE7">
        <w:rPr>
          <w:b/>
          <w:sz w:val="28"/>
          <w:szCs w:val="28"/>
          <w:lang w:val="en-US"/>
        </w:rPr>
        <w:t>enableHighAccuracy</w:t>
      </w:r>
      <w:r w:rsidRPr="00C13CE7">
        <w:rPr>
          <w:sz w:val="28"/>
          <w:szCs w:val="28"/>
        </w:rPr>
        <w:t xml:space="preserve">: Булев атрибут, извещающий систему о том, что требуется максимально точная информация о местоположении. Для того, чтобы вернуть точные координаты устройства, браузер попытается получить географическую информацию через </w:t>
      </w:r>
      <w:r w:rsidRPr="00C13CE7">
        <w:rPr>
          <w:sz w:val="28"/>
          <w:szCs w:val="28"/>
          <w:lang w:val="en-US"/>
        </w:rPr>
        <w:t>GPS</w:t>
      </w:r>
      <w:r w:rsidRPr="00C13CE7">
        <w:rPr>
          <w:sz w:val="28"/>
          <w:szCs w:val="28"/>
        </w:rPr>
        <w:t xml:space="preserve">. Однако, эти системы расходуют большое количество ресурсов устройства, поэтому их использование необходимо ограничивать. Поэтому, по </w:t>
      </w:r>
      <w:r w:rsidRPr="00C13CE7">
        <w:rPr>
          <w:sz w:val="28"/>
          <w:szCs w:val="28"/>
        </w:rPr>
        <w:lastRenderedPageBreak/>
        <w:t xml:space="preserve">умолчанию значение данного атрибута равно </w:t>
      </w:r>
      <w:r w:rsidRPr="00C13CE7">
        <w:rPr>
          <w:sz w:val="28"/>
          <w:szCs w:val="28"/>
          <w:lang w:val="en-US"/>
        </w:rPr>
        <w:t>FALSE</w:t>
      </w:r>
      <w:r w:rsidRPr="00C13CE7">
        <w:rPr>
          <w:sz w:val="28"/>
          <w:szCs w:val="28"/>
        </w:rPr>
        <w:t>.</w:t>
      </w:r>
    </w:p>
    <w:p w:rsidR="00C13CE7" w:rsidRPr="00C13CE7" w:rsidRDefault="00C13CE7" w:rsidP="00760585">
      <w:pPr>
        <w:pStyle w:val="af9"/>
        <w:numPr>
          <w:ilvl w:val="0"/>
          <w:numId w:val="39"/>
        </w:numPr>
        <w:spacing w:before="100" w:beforeAutospacing="1" w:after="100" w:afterAutospacing="1"/>
        <w:rPr>
          <w:sz w:val="28"/>
          <w:szCs w:val="28"/>
          <w:lang w:val="en-US"/>
        </w:rPr>
      </w:pPr>
      <w:r w:rsidRPr="00C13CE7">
        <w:rPr>
          <w:b/>
          <w:sz w:val="28"/>
          <w:szCs w:val="28"/>
          <w:lang w:val="en-US"/>
        </w:rPr>
        <w:t>timeout</w:t>
      </w:r>
      <w:r w:rsidRPr="00C13CE7">
        <w:rPr>
          <w:sz w:val="28"/>
          <w:szCs w:val="28"/>
        </w:rPr>
        <w:t xml:space="preserve">: Задает максимальную продолжительность интервала времени, отведенного на выполнение операции. Если информация за это время не возвращается, то система возвращает ошибку </w:t>
      </w:r>
      <w:r w:rsidRPr="00C13CE7">
        <w:rPr>
          <w:sz w:val="28"/>
          <w:szCs w:val="28"/>
          <w:lang w:val="en-US"/>
        </w:rPr>
        <w:t>TIMEOUT</w:t>
      </w:r>
      <w:r w:rsidRPr="00C13CE7">
        <w:rPr>
          <w:sz w:val="28"/>
          <w:szCs w:val="28"/>
        </w:rPr>
        <w:t xml:space="preserve">. </w:t>
      </w:r>
      <w:r w:rsidRPr="00C13CE7">
        <w:rPr>
          <w:sz w:val="28"/>
          <w:szCs w:val="28"/>
          <w:lang w:val="en-US"/>
        </w:rPr>
        <w:t>Значение указывается в милисекундах.</w:t>
      </w:r>
    </w:p>
    <w:p w:rsidR="00C13CE7" w:rsidRPr="00C13CE7" w:rsidRDefault="00C13CE7" w:rsidP="00760585">
      <w:pPr>
        <w:pStyle w:val="af9"/>
        <w:numPr>
          <w:ilvl w:val="0"/>
          <w:numId w:val="39"/>
        </w:numPr>
        <w:spacing w:before="100" w:beforeAutospacing="1" w:after="100" w:afterAutospacing="1"/>
        <w:rPr>
          <w:sz w:val="28"/>
          <w:szCs w:val="28"/>
          <w:lang w:val="en-US"/>
        </w:rPr>
      </w:pPr>
      <w:r w:rsidRPr="00C13CE7">
        <w:rPr>
          <w:b/>
          <w:sz w:val="28"/>
          <w:szCs w:val="28"/>
          <w:lang w:val="en-US"/>
        </w:rPr>
        <w:t>maximumAge</w:t>
      </w:r>
      <w:r w:rsidRPr="00C13CE7">
        <w:rPr>
          <w:sz w:val="28"/>
          <w:szCs w:val="28"/>
        </w:rPr>
        <w:t xml:space="preserve">: Координаты предыдущих местоположений кэшируются в системе. С помощью этого атрибута можно задать лимит возвраста информации. Если последнее кэширование старше указанного возраста, то выполняется запрос нового местоположения. </w:t>
      </w:r>
      <w:r w:rsidRPr="00C13CE7">
        <w:rPr>
          <w:sz w:val="28"/>
          <w:szCs w:val="28"/>
          <w:lang w:val="en-US"/>
        </w:rPr>
        <w:t>Значение задается в милисекундах.</w:t>
      </w:r>
    </w:p>
    <w:p w:rsidR="00AE76E0" w:rsidRDefault="00C13CE7" w:rsidP="00C13CE7">
      <w:pPr>
        <w:pStyle w:val="af9"/>
        <w:spacing w:before="100" w:beforeAutospacing="1" w:after="100" w:afterAutospacing="1"/>
        <w:rPr>
          <w:sz w:val="28"/>
          <w:szCs w:val="28"/>
        </w:rPr>
      </w:pPr>
      <w:r w:rsidRPr="00C13CE7">
        <w:rPr>
          <w:sz w:val="28"/>
          <w:szCs w:val="28"/>
        </w:rPr>
        <w:t xml:space="preserve">Рассмотрим код, который попытается получить самую точную информацию о местоположении устройства за время, не превышающее 10 с., при условии, что в кэше нет географических данных, полученных менее 60 с. назад (если есть, то именно они возвращаются в объект </w:t>
      </w:r>
      <w:r w:rsidRPr="00C13CE7">
        <w:rPr>
          <w:sz w:val="28"/>
          <w:szCs w:val="28"/>
          <w:lang w:val="en-US"/>
        </w:rPr>
        <w:t>Position</w:t>
      </w:r>
      <w:r w:rsidRPr="00C13CE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13CE7" w:rsidRPr="00210325" w:rsidTr="007C57E6">
        <w:tc>
          <w:tcPr>
            <w:tcW w:w="8670" w:type="dxa"/>
            <w:shd w:val="clear" w:color="auto" w:fill="9BBB59"/>
          </w:tcPr>
          <w:p w:rsidR="00C13CE7" w:rsidRPr="005D7664" w:rsidRDefault="00C13CE7" w:rsidP="007C57E6">
            <w:pPr>
              <w:jc w:val="center"/>
              <w:rPr>
                <w:b/>
                <w:bCs/>
                <w:color w:val="FFFEFF"/>
              </w:rPr>
            </w:pPr>
            <w:r>
              <w:rPr>
                <w:b/>
                <w:bCs/>
                <w:color w:val="FFFEFF"/>
              </w:rPr>
              <w:t>Использование вспомогательных параметров</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5</w:t>
            </w:r>
            <w:r w:rsidRPr="005310B9">
              <w:rPr>
                <w:b/>
                <w:bCs/>
                <w:color w:val="FFFEFF"/>
              </w:rPr>
              <w:t>.</w:t>
            </w:r>
            <w:r w:rsidR="00484A39">
              <w:rPr>
                <w:b/>
                <w:bCs/>
                <w:color w:val="FFFEFF"/>
              </w:rPr>
              <w:t>4</w:t>
            </w:r>
          </w:p>
        </w:tc>
      </w:tr>
      <w:tr w:rsidR="00C13CE7" w:rsidRPr="00AE76E0" w:rsidTr="007C57E6">
        <w:trPr>
          <w:trHeight w:val="359"/>
        </w:trPr>
        <w:tc>
          <w:tcPr>
            <w:tcW w:w="8670" w:type="dxa"/>
          </w:tcPr>
          <w:p w:rsidR="00C13CE7" w:rsidRPr="00C13CE7" w:rsidRDefault="00C13CE7" w:rsidP="00C13CE7">
            <w:pPr>
              <w:pStyle w:val="HTML0"/>
              <w:rPr>
                <w:lang w:val="en-US"/>
              </w:rPr>
            </w:pPr>
            <w:r w:rsidRPr="00C13CE7">
              <w:rPr>
                <w:lang w:val="en-US"/>
              </w:rPr>
              <w:t>function initiate(){</w:t>
            </w:r>
          </w:p>
          <w:p w:rsidR="00C13CE7" w:rsidRPr="00C13CE7" w:rsidRDefault="00C13CE7" w:rsidP="00C13CE7">
            <w:pPr>
              <w:pStyle w:val="HTML0"/>
              <w:rPr>
                <w:lang w:val="en-US"/>
              </w:rPr>
            </w:pPr>
            <w:r w:rsidRPr="00C13CE7">
              <w:rPr>
                <w:lang w:val="en-US"/>
              </w:rPr>
              <w:t xml:space="preserve">  var get = document.getElementById('getlocation');</w:t>
            </w:r>
          </w:p>
          <w:p w:rsidR="00C13CE7" w:rsidRPr="00C13CE7" w:rsidRDefault="00C13CE7" w:rsidP="00C13CE7">
            <w:pPr>
              <w:pStyle w:val="HTML0"/>
              <w:rPr>
                <w:lang w:val="en-US"/>
              </w:rPr>
            </w:pPr>
            <w:r w:rsidRPr="00C13CE7">
              <w:rPr>
                <w:lang w:val="en-US"/>
              </w:rPr>
              <w:t xml:space="preserve">  get.addEventListener('click', getlocation);</w:t>
            </w:r>
          </w:p>
          <w:p w:rsidR="00C13CE7" w:rsidRPr="00C13CE7" w:rsidRDefault="00C13CE7" w:rsidP="00C13CE7">
            <w:pPr>
              <w:pStyle w:val="HTML0"/>
              <w:rPr>
                <w:lang w:val="en-US"/>
              </w:rPr>
            </w:pPr>
            <w:r w:rsidRPr="00C13CE7">
              <w:rPr>
                <w:lang w:val="en-US"/>
              </w:rPr>
              <w:t>}</w:t>
            </w:r>
          </w:p>
          <w:p w:rsidR="00C13CE7" w:rsidRPr="00C13CE7" w:rsidRDefault="00C13CE7" w:rsidP="00C13CE7">
            <w:pPr>
              <w:pStyle w:val="HTML0"/>
              <w:rPr>
                <w:lang w:val="en-US"/>
              </w:rPr>
            </w:pPr>
            <w:r w:rsidRPr="00C13CE7">
              <w:rPr>
                <w:lang w:val="en-US"/>
              </w:rPr>
              <w:t>function getlocation(){</w:t>
            </w:r>
          </w:p>
          <w:p w:rsidR="00C13CE7" w:rsidRPr="003A76E5" w:rsidRDefault="00C13CE7" w:rsidP="00C13CE7">
            <w:pPr>
              <w:pStyle w:val="HTML0"/>
              <w:rPr>
                <w:b/>
                <w:lang w:val="en-US"/>
              </w:rPr>
            </w:pPr>
            <w:r w:rsidRPr="003A76E5">
              <w:rPr>
                <w:b/>
                <w:lang w:val="en-US"/>
              </w:rPr>
              <w:t xml:space="preserve">  var geoconfig = {</w:t>
            </w:r>
          </w:p>
          <w:p w:rsidR="00C13CE7" w:rsidRPr="003A76E5" w:rsidRDefault="00C13CE7" w:rsidP="00C13CE7">
            <w:pPr>
              <w:pStyle w:val="HTML0"/>
              <w:rPr>
                <w:b/>
                <w:lang w:val="en-US"/>
              </w:rPr>
            </w:pPr>
            <w:r w:rsidRPr="003A76E5">
              <w:rPr>
                <w:b/>
                <w:lang w:val="en-US"/>
              </w:rPr>
              <w:t xml:space="preserve">    enableHighAccuracy: true,</w:t>
            </w:r>
          </w:p>
          <w:p w:rsidR="00C13CE7" w:rsidRPr="003A76E5" w:rsidRDefault="00C13CE7" w:rsidP="00C13CE7">
            <w:pPr>
              <w:pStyle w:val="HTML0"/>
              <w:rPr>
                <w:b/>
                <w:lang w:val="en-US"/>
              </w:rPr>
            </w:pPr>
            <w:r w:rsidRPr="003A76E5">
              <w:rPr>
                <w:b/>
                <w:lang w:val="en-US"/>
              </w:rPr>
              <w:t xml:space="preserve">    timeout: 10000,</w:t>
            </w:r>
          </w:p>
          <w:p w:rsidR="00C13CE7" w:rsidRPr="003A76E5" w:rsidRDefault="00C13CE7" w:rsidP="00C13CE7">
            <w:pPr>
              <w:pStyle w:val="HTML0"/>
              <w:rPr>
                <w:b/>
                <w:lang w:val="en-US"/>
              </w:rPr>
            </w:pPr>
            <w:r w:rsidRPr="003A76E5">
              <w:rPr>
                <w:b/>
                <w:lang w:val="en-US"/>
              </w:rPr>
              <w:t xml:space="preserve">    maximumAge: 60000</w:t>
            </w:r>
          </w:p>
          <w:p w:rsidR="00C13CE7" w:rsidRPr="003A76E5" w:rsidRDefault="00C13CE7" w:rsidP="00C13CE7">
            <w:pPr>
              <w:pStyle w:val="HTML0"/>
              <w:rPr>
                <w:b/>
                <w:lang w:val="en-US"/>
              </w:rPr>
            </w:pPr>
            <w:r w:rsidRPr="003A76E5">
              <w:rPr>
                <w:b/>
                <w:lang w:val="en-US"/>
              </w:rPr>
              <w:t xml:space="preserve">  };</w:t>
            </w:r>
          </w:p>
          <w:p w:rsidR="00C13CE7" w:rsidRPr="00C13CE7" w:rsidRDefault="00C13CE7" w:rsidP="00C13CE7">
            <w:pPr>
              <w:pStyle w:val="HTML0"/>
              <w:rPr>
                <w:lang w:val="en-US"/>
              </w:rPr>
            </w:pPr>
            <w:r w:rsidRPr="00C13CE7">
              <w:rPr>
                <w:lang w:val="en-US"/>
              </w:rPr>
              <w:t xml:space="preserve">  navigator.geolocation.getCurrentPosition(showinfo, showerror, ge</w:t>
            </w:r>
            <w:r w:rsidRPr="00C13CE7">
              <w:rPr>
                <w:lang w:val="en-US"/>
              </w:rPr>
              <w:t>o</w:t>
            </w:r>
            <w:r w:rsidRPr="00C13CE7">
              <w:rPr>
                <w:lang w:val="en-US"/>
              </w:rPr>
              <w:t>config);</w:t>
            </w:r>
          </w:p>
          <w:p w:rsidR="00C13CE7" w:rsidRPr="00C13CE7" w:rsidRDefault="00C13CE7" w:rsidP="00C13CE7">
            <w:pPr>
              <w:pStyle w:val="HTML0"/>
              <w:rPr>
                <w:lang w:val="en-US"/>
              </w:rPr>
            </w:pPr>
            <w:r w:rsidRPr="00C13CE7">
              <w:rPr>
                <w:lang w:val="en-US"/>
              </w:rPr>
              <w:t>}</w:t>
            </w:r>
          </w:p>
          <w:p w:rsidR="00C13CE7" w:rsidRPr="00C13CE7" w:rsidRDefault="00C13CE7" w:rsidP="00C13CE7">
            <w:pPr>
              <w:pStyle w:val="HTML0"/>
              <w:rPr>
                <w:lang w:val="en-US"/>
              </w:rPr>
            </w:pPr>
            <w:r w:rsidRPr="00C13CE7">
              <w:rPr>
                <w:lang w:val="en-US"/>
              </w:rPr>
              <w:t>function showinfo(position){</w:t>
            </w:r>
          </w:p>
          <w:p w:rsidR="00C13CE7" w:rsidRPr="00C13CE7" w:rsidRDefault="00C13CE7" w:rsidP="00C13CE7">
            <w:pPr>
              <w:pStyle w:val="HTML0"/>
              <w:rPr>
                <w:lang w:val="en-US"/>
              </w:rPr>
            </w:pPr>
            <w:r w:rsidRPr="00C13CE7">
              <w:rPr>
                <w:lang w:val="en-US"/>
              </w:rPr>
              <w:t xml:space="preserve">  var location = document.getElementById('location');</w:t>
            </w:r>
          </w:p>
          <w:p w:rsidR="00C13CE7" w:rsidRPr="00C13CE7" w:rsidRDefault="00C13CE7" w:rsidP="00C13CE7">
            <w:pPr>
              <w:pStyle w:val="HTML0"/>
              <w:rPr>
                <w:lang w:val="en-US"/>
              </w:rPr>
            </w:pPr>
            <w:r w:rsidRPr="00C13CE7">
              <w:rPr>
                <w:lang w:val="en-US"/>
              </w:rPr>
              <w:t xml:space="preserve">  var data = '';</w:t>
            </w:r>
          </w:p>
          <w:p w:rsidR="00C13CE7" w:rsidRPr="00C13CE7" w:rsidRDefault="00C13CE7" w:rsidP="00C13CE7">
            <w:pPr>
              <w:pStyle w:val="HTML0"/>
              <w:rPr>
                <w:lang w:val="en-US"/>
              </w:rPr>
            </w:pPr>
            <w:r w:rsidRPr="00C13CE7">
              <w:rPr>
                <w:lang w:val="en-US"/>
              </w:rPr>
              <w:t xml:space="preserve">  data += 'Latitude: ' + position.coords.latitude + '&lt;br&gt;';</w:t>
            </w:r>
          </w:p>
          <w:p w:rsidR="00C13CE7" w:rsidRPr="00C13CE7" w:rsidRDefault="00C13CE7" w:rsidP="00C13CE7">
            <w:pPr>
              <w:pStyle w:val="HTML0"/>
              <w:rPr>
                <w:lang w:val="en-US"/>
              </w:rPr>
            </w:pPr>
            <w:r w:rsidRPr="00C13CE7">
              <w:rPr>
                <w:lang w:val="en-US"/>
              </w:rPr>
              <w:t xml:space="preserve">  data += 'Longitude: ' + position.coords.longitude + '&lt;br&gt;';</w:t>
            </w:r>
          </w:p>
          <w:p w:rsidR="00C13CE7" w:rsidRPr="00C13CE7" w:rsidRDefault="00C13CE7" w:rsidP="00C13CE7">
            <w:pPr>
              <w:pStyle w:val="HTML0"/>
              <w:rPr>
                <w:lang w:val="en-US"/>
              </w:rPr>
            </w:pPr>
            <w:r w:rsidRPr="00C13CE7">
              <w:rPr>
                <w:lang w:val="en-US"/>
              </w:rPr>
              <w:t xml:space="preserve">  data += 'Accuracy: ' + position.coords.accuracy + 'mts.&lt;br&gt;';</w:t>
            </w:r>
          </w:p>
          <w:p w:rsidR="00C13CE7" w:rsidRPr="00C13CE7" w:rsidRDefault="00C13CE7" w:rsidP="00C13CE7">
            <w:pPr>
              <w:pStyle w:val="HTML0"/>
              <w:rPr>
                <w:lang w:val="en-US"/>
              </w:rPr>
            </w:pPr>
            <w:r w:rsidRPr="00C13CE7">
              <w:rPr>
                <w:lang w:val="en-US"/>
              </w:rPr>
              <w:t xml:space="preserve">  location.innerHTML = data;</w:t>
            </w:r>
          </w:p>
          <w:p w:rsidR="00C13CE7" w:rsidRPr="00C13CE7" w:rsidRDefault="00C13CE7" w:rsidP="00C13CE7">
            <w:pPr>
              <w:pStyle w:val="HTML0"/>
              <w:rPr>
                <w:lang w:val="en-US"/>
              </w:rPr>
            </w:pPr>
            <w:r w:rsidRPr="00C13CE7">
              <w:rPr>
                <w:lang w:val="en-US"/>
              </w:rPr>
              <w:t>}</w:t>
            </w:r>
          </w:p>
          <w:p w:rsidR="00C13CE7" w:rsidRPr="00C13CE7" w:rsidRDefault="00C13CE7" w:rsidP="00C13CE7">
            <w:pPr>
              <w:pStyle w:val="HTML0"/>
              <w:rPr>
                <w:lang w:val="en-US"/>
              </w:rPr>
            </w:pPr>
            <w:r w:rsidRPr="00C13CE7">
              <w:rPr>
                <w:lang w:val="en-US"/>
              </w:rPr>
              <w:t>function showerror(error){</w:t>
            </w:r>
          </w:p>
          <w:p w:rsidR="00C13CE7" w:rsidRPr="00C13CE7" w:rsidRDefault="00C13CE7" w:rsidP="00C13CE7">
            <w:pPr>
              <w:pStyle w:val="HTML0"/>
              <w:rPr>
                <w:lang w:val="en-US"/>
              </w:rPr>
            </w:pPr>
            <w:r w:rsidRPr="00C13CE7">
              <w:rPr>
                <w:lang w:val="en-US"/>
              </w:rPr>
              <w:t xml:space="preserve">  alert('Error: ' + error.code + ' ' + error.message);</w:t>
            </w:r>
          </w:p>
          <w:p w:rsidR="00C13CE7" w:rsidRPr="00C13CE7" w:rsidRDefault="00C13CE7" w:rsidP="00C13CE7">
            <w:pPr>
              <w:pStyle w:val="HTML0"/>
              <w:rPr>
                <w:lang w:val="en-US"/>
              </w:rPr>
            </w:pPr>
            <w:r w:rsidRPr="00C13CE7">
              <w:rPr>
                <w:lang w:val="en-US"/>
              </w:rPr>
              <w:t>}</w:t>
            </w:r>
          </w:p>
          <w:p w:rsidR="00C13CE7" w:rsidRPr="009F2DBE" w:rsidRDefault="00C13CE7" w:rsidP="00C13CE7">
            <w:pPr>
              <w:pStyle w:val="HTML0"/>
              <w:rPr>
                <w:lang w:val="en-US"/>
              </w:rPr>
            </w:pPr>
            <w:r w:rsidRPr="00C13CE7">
              <w:rPr>
                <w:lang w:val="en-US"/>
              </w:rPr>
              <w:t>addEventListener('load', initiate);</w:t>
            </w:r>
          </w:p>
        </w:tc>
      </w:tr>
    </w:tbl>
    <w:p w:rsidR="003A76E5" w:rsidRPr="003A76E5" w:rsidRDefault="003A76E5" w:rsidP="003A76E5">
      <w:pPr>
        <w:pStyle w:val="af9"/>
        <w:spacing w:before="100" w:beforeAutospacing="1" w:after="100" w:afterAutospacing="1"/>
        <w:rPr>
          <w:sz w:val="28"/>
          <w:szCs w:val="28"/>
        </w:rPr>
      </w:pPr>
      <w:r w:rsidRPr="003A76E5">
        <w:rPr>
          <w:sz w:val="28"/>
          <w:szCs w:val="28"/>
        </w:rPr>
        <w:t>Для того чтобы сделать пример более понятным, мы сперва создали объект, сохранили его в переменной geoconfig, а затем использовали эту ссылку в методе getCurrentPosition().</w:t>
      </w:r>
    </w:p>
    <w:p w:rsidR="003A76E5" w:rsidRPr="003A76E5" w:rsidRDefault="003A76E5" w:rsidP="003A76E5">
      <w:pPr>
        <w:pStyle w:val="af9"/>
        <w:spacing w:before="100" w:beforeAutospacing="1" w:after="100" w:afterAutospacing="1"/>
        <w:rPr>
          <w:sz w:val="28"/>
          <w:szCs w:val="28"/>
        </w:rPr>
      </w:pPr>
      <w:r w:rsidRPr="003A76E5">
        <w:rPr>
          <w:sz w:val="28"/>
          <w:szCs w:val="28"/>
        </w:rPr>
        <w:t xml:space="preserve">Функция showinfo() </w:t>
      </w:r>
      <w:r w:rsidR="00A12275">
        <w:rPr>
          <w:sz w:val="28"/>
          <w:szCs w:val="28"/>
        </w:rPr>
        <w:t>выводит информацию на экран, не</w:t>
      </w:r>
      <w:r w:rsidRPr="003A76E5">
        <w:rPr>
          <w:sz w:val="28"/>
          <w:szCs w:val="28"/>
        </w:rPr>
        <w:t>зависимо от того, каким образом она была получена: из кэша или путем нового системного запроса.</w:t>
      </w:r>
    </w:p>
    <w:p w:rsidR="003A76E5" w:rsidRPr="003A76E5" w:rsidRDefault="003A76E5" w:rsidP="003A76E5">
      <w:pPr>
        <w:pStyle w:val="af9"/>
        <w:spacing w:before="100" w:beforeAutospacing="1" w:after="100" w:afterAutospacing="1"/>
        <w:rPr>
          <w:sz w:val="28"/>
          <w:szCs w:val="28"/>
        </w:rPr>
      </w:pPr>
      <w:r w:rsidRPr="003A76E5">
        <w:rPr>
          <w:sz w:val="28"/>
          <w:szCs w:val="28"/>
        </w:rPr>
        <w:t>Если параметр enableHighAccurace равен true, браузер обращается к системе GPS, чтобы получить самые точные географические данные.</w:t>
      </w:r>
    </w:p>
    <w:p w:rsidR="003A76E5" w:rsidRPr="003A76E5" w:rsidRDefault="003A76E5" w:rsidP="003A76E5">
      <w:pPr>
        <w:pStyle w:val="af9"/>
        <w:spacing w:before="100" w:beforeAutospacing="1" w:after="100" w:afterAutospacing="1"/>
        <w:rPr>
          <w:sz w:val="28"/>
          <w:szCs w:val="28"/>
        </w:rPr>
      </w:pPr>
      <w:r w:rsidRPr="003A76E5">
        <w:rPr>
          <w:sz w:val="28"/>
          <w:szCs w:val="28"/>
        </w:rPr>
        <w:lastRenderedPageBreak/>
        <w:t>Слежение за изменением местоположения</w:t>
      </w:r>
    </w:p>
    <w:p w:rsidR="003A76E5" w:rsidRPr="003A76E5" w:rsidRDefault="003A76E5" w:rsidP="003A76E5">
      <w:pPr>
        <w:pStyle w:val="af9"/>
        <w:spacing w:before="100" w:beforeAutospacing="1" w:after="100" w:afterAutospacing="1"/>
        <w:rPr>
          <w:sz w:val="28"/>
          <w:szCs w:val="28"/>
        </w:rPr>
      </w:pPr>
      <w:r w:rsidRPr="003A76E5">
        <w:rPr>
          <w:sz w:val="28"/>
          <w:szCs w:val="28"/>
        </w:rPr>
        <w:t>Если метод getCurrentPosition() выполняется один раз, то метод watchPosi-tion() автоматически возвращает новые данные при каждом изменении ме-стоположения. Этот метод постоянно следит за координатами и при появлении новых данных отсылает информацию функции обратного вызова.</w:t>
      </w:r>
    </w:p>
    <w:p w:rsidR="003A76E5" w:rsidRPr="003A76E5" w:rsidRDefault="003A76E5" w:rsidP="003A76E5">
      <w:pPr>
        <w:pStyle w:val="af9"/>
        <w:spacing w:before="100" w:beforeAutospacing="1" w:after="100" w:afterAutospacing="1"/>
        <w:rPr>
          <w:sz w:val="28"/>
          <w:szCs w:val="28"/>
        </w:rPr>
      </w:pPr>
      <w:r w:rsidRPr="003A76E5">
        <w:rPr>
          <w:sz w:val="28"/>
          <w:szCs w:val="28"/>
        </w:rPr>
        <w:t>Синтаксис вызова метода watchPosition() аналогичен синтаксису getCurrentPosition():</w:t>
      </w:r>
    </w:p>
    <w:p w:rsidR="003A76E5" w:rsidRPr="008363B5" w:rsidRDefault="003A76E5" w:rsidP="003A76E5">
      <w:pPr>
        <w:pStyle w:val="af9"/>
        <w:spacing w:before="100" w:beforeAutospacing="1" w:after="100" w:afterAutospacing="1"/>
        <w:rPr>
          <w:b/>
          <w:sz w:val="28"/>
          <w:szCs w:val="28"/>
          <w:lang w:val="en-US"/>
        </w:rPr>
      </w:pPr>
      <w:r w:rsidRPr="003A76E5">
        <w:rPr>
          <w:b/>
          <w:sz w:val="28"/>
          <w:szCs w:val="28"/>
          <w:lang w:val="en-US"/>
        </w:rPr>
        <w:t>navigator.geolocation.watchPosition(location, error, configuration)</w:t>
      </w:r>
    </w:p>
    <w:p w:rsidR="003A76E5" w:rsidRDefault="003A76E5" w:rsidP="003A76E5">
      <w:pPr>
        <w:pStyle w:val="af9"/>
        <w:spacing w:before="100" w:beforeAutospacing="1" w:after="100" w:afterAutospacing="1"/>
        <w:rPr>
          <w:b/>
          <w:sz w:val="28"/>
          <w:szCs w:val="28"/>
        </w:rPr>
      </w:pPr>
      <w:r>
        <w:rPr>
          <w:b/>
          <w:sz w:val="28"/>
          <w:szCs w:val="28"/>
        </w:rPr>
        <w:t>Вывод карты на экран</w:t>
      </w:r>
    </w:p>
    <w:p w:rsidR="003A76E5" w:rsidRPr="003A76E5" w:rsidRDefault="003A76E5" w:rsidP="003A76E5">
      <w:pPr>
        <w:pStyle w:val="af9"/>
        <w:spacing w:before="100" w:beforeAutospacing="1" w:after="100" w:afterAutospacing="1"/>
        <w:rPr>
          <w:sz w:val="28"/>
          <w:szCs w:val="28"/>
        </w:rPr>
      </w:pPr>
      <w:r w:rsidRPr="003A76E5">
        <w:rPr>
          <w:sz w:val="28"/>
          <w:szCs w:val="28"/>
        </w:rPr>
        <w:t>Для вывода карты на экран можно воспользоваться API Google Maps. Это внешний API JavaScript, который никак не связан с HTML5.</w:t>
      </w:r>
    </w:p>
    <w:p w:rsidR="003A76E5" w:rsidRPr="003A76E5" w:rsidRDefault="003A76E5" w:rsidP="003A76E5">
      <w:pPr>
        <w:pStyle w:val="af9"/>
        <w:spacing w:before="100" w:beforeAutospacing="1" w:after="100" w:afterAutospacing="1"/>
        <w:rPr>
          <w:sz w:val="28"/>
          <w:szCs w:val="28"/>
        </w:rPr>
      </w:pPr>
      <w:r w:rsidRPr="003A76E5">
        <w:rPr>
          <w:sz w:val="28"/>
          <w:szCs w:val="28"/>
        </w:rPr>
        <w:t>Рассмотрим самый простой способ использования этого API — это API Static Maps (статические карты).</w:t>
      </w:r>
    </w:p>
    <w:p w:rsidR="003A76E5" w:rsidRDefault="003A76E5" w:rsidP="003A76E5">
      <w:pPr>
        <w:pStyle w:val="af9"/>
        <w:spacing w:before="100" w:beforeAutospacing="1" w:after="100" w:afterAutospacing="1"/>
        <w:rPr>
          <w:sz w:val="28"/>
          <w:szCs w:val="28"/>
        </w:rPr>
      </w:pPr>
      <w:r w:rsidRPr="003A76E5">
        <w:rPr>
          <w:sz w:val="28"/>
          <w:szCs w:val="28"/>
        </w:rPr>
        <w:t>Для того чтобы воспользоваться данным API, необходимо всего лишь сформировать URL-адрес с информацией о местоположении.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A76E5" w:rsidRPr="00210325" w:rsidTr="007C57E6">
        <w:tc>
          <w:tcPr>
            <w:tcW w:w="8670" w:type="dxa"/>
            <w:shd w:val="clear" w:color="auto" w:fill="9BBB59"/>
          </w:tcPr>
          <w:p w:rsidR="003A76E5" w:rsidRPr="005D7664" w:rsidRDefault="003A76E5" w:rsidP="007C57E6">
            <w:pPr>
              <w:jc w:val="center"/>
              <w:rPr>
                <w:b/>
                <w:bCs/>
                <w:color w:val="FFFEFF"/>
              </w:rPr>
            </w:pPr>
            <w:r>
              <w:rPr>
                <w:b/>
                <w:bCs/>
                <w:color w:val="FFFEFF"/>
              </w:rPr>
              <w:t>Вывод карты на экран</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sidRPr="00346DD7">
              <w:rPr>
                <w:b/>
                <w:bCs/>
                <w:color w:val="FFFEFF"/>
              </w:rPr>
              <w:t>.</w:t>
            </w:r>
            <w:r>
              <w:rPr>
                <w:b/>
                <w:bCs/>
                <w:color w:val="FFFEFF"/>
              </w:rPr>
              <w:t>5</w:t>
            </w:r>
            <w:r w:rsidRPr="005310B9">
              <w:rPr>
                <w:b/>
                <w:bCs/>
                <w:color w:val="FFFEFF"/>
              </w:rPr>
              <w:t>.</w:t>
            </w:r>
            <w:r w:rsidR="00484A39">
              <w:rPr>
                <w:b/>
                <w:bCs/>
                <w:color w:val="FFFEFF"/>
              </w:rPr>
              <w:t>5</w:t>
            </w:r>
          </w:p>
        </w:tc>
      </w:tr>
      <w:tr w:rsidR="003A76E5" w:rsidRPr="00AE76E0" w:rsidTr="007C57E6">
        <w:trPr>
          <w:trHeight w:val="359"/>
        </w:trPr>
        <w:tc>
          <w:tcPr>
            <w:tcW w:w="8670" w:type="dxa"/>
          </w:tcPr>
          <w:p w:rsidR="003A76E5" w:rsidRPr="003A76E5" w:rsidRDefault="003A76E5" w:rsidP="003A76E5">
            <w:pPr>
              <w:pStyle w:val="HTML0"/>
              <w:rPr>
                <w:lang w:val="en-US"/>
              </w:rPr>
            </w:pPr>
            <w:r w:rsidRPr="003A76E5">
              <w:rPr>
                <w:lang w:val="en-US"/>
              </w:rPr>
              <w:t>function initiate(){</w:t>
            </w:r>
          </w:p>
          <w:p w:rsidR="003A76E5" w:rsidRPr="003A76E5" w:rsidRDefault="003A76E5" w:rsidP="003A76E5">
            <w:pPr>
              <w:pStyle w:val="HTML0"/>
              <w:rPr>
                <w:lang w:val="en-US"/>
              </w:rPr>
            </w:pPr>
            <w:r w:rsidRPr="003A76E5">
              <w:rPr>
                <w:lang w:val="en-US"/>
              </w:rPr>
              <w:t xml:space="preserve">  var get = document.getElementById('getlocation');</w:t>
            </w:r>
          </w:p>
          <w:p w:rsidR="003A76E5" w:rsidRPr="003A76E5" w:rsidRDefault="003A76E5" w:rsidP="003A76E5">
            <w:pPr>
              <w:pStyle w:val="HTML0"/>
              <w:rPr>
                <w:lang w:val="en-US"/>
              </w:rPr>
            </w:pPr>
            <w:r w:rsidRPr="003A76E5">
              <w:rPr>
                <w:lang w:val="en-US"/>
              </w:rPr>
              <w:t xml:space="preserve">  get.addEventListener('click', getlocation);</w:t>
            </w:r>
          </w:p>
          <w:p w:rsidR="003A76E5" w:rsidRPr="003A76E5" w:rsidRDefault="003A76E5" w:rsidP="003A76E5">
            <w:pPr>
              <w:pStyle w:val="HTML0"/>
              <w:rPr>
                <w:lang w:val="en-US"/>
              </w:rPr>
            </w:pPr>
            <w:r w:rsidRPr="003A76E5">
              <w:rPr>
                <w:lang w:val="en-US"/>
              </w:rPr>
              <w:t>}</w:t>
            </w:r>
          </w:p>
          <w:p w:rsidR="003A76E5" w:rsidRPr="003A76E5" w:rsidRDefault="003A76E5" w:rsidP="003A76E5">
            <w:pPr>
              <w:pStyle w:val="HTML0"/>
              <w:rPr>
                <w:lang w:val="en-US"/>
              </w:rPr>
            </w:pPr>
            <w:r w:rsidRPr="003A76E5">
              <w:rPr>
                <w:lang w:val="en-US"/>
              </w:rPr>
              <w:t>function getlocation(){</w:t>
            </w:r>
          </w:p>
          <w:p w:rsidR="003A76E5" w:rsidRPr="003A76E5" w:rsidRDefault="003A76E5" w:rsidP="003A76E5">
            <w:pPr>
              <w:pStyle w:val="HTML0"/>
              <w:rPr>
                <w:lang w:val="en-US"/>
              </w:rPr>
            </w:pPr>
            <w:r w:rsidRPr="003A76E5">
              <w:rPr>
                <w:lang w:val="en-US"/>
              </w:rPr>
              <w:t xml:space="preserve">  navigator.geolocation.getCurrentPosition(showinfo, showerror);</w:t>
            </w:r>
          </w:p>
          <w:p w:rsidR="003A76E5" w:rsidRPr="003A76E5" w:rsidRDefault="003A76E5" w:rsidP="003A76E5">
            <w:pPr>
              <w:pStyle w:val="HTML0"/>
              <w:rPr>
                <w:lang w:val="en-US"/>
              </w:rPr>
            </w:pPr>
            <w:r w:rsidRPr="003A76E5">
              <w:rPr>
                <w:lang w:val="en-US"/>
              </w:rPr>
              <w:t>}</w:t>
            </w:r>
          </w:p>
          <w:p w:rsidR="003A76E5" w:rsidRPr="003A76E5" w:rsidRDefault="003A76E5" w:rsidP="003A76E5">
            <w:pPr>
              <w:pStyle w:val="HTML0"/>
              <w:rPr>
                <w:lang w:val="en-US"/>
              </w:rPr>
            </w:pPr>
            <w:r w:rsidRPr="003A76E5">
              <w:rPr>
                <w:lang w:val="en-US"/>
              </w:rPr>
              <w:t>function showinfo(position){</w:t>
            </w:r>
          </w:p>
          <w:p w:rsidR="003A76E5" w:rsidRPr="003A76E5" w:rsidRDefault="003A76E5" w:rsidP="003A76E5">
            <w:pPr>
              <w:pStyle w:val="HTML0"/>
              <w:rPr>
                <w:lang w:val="en-US"/>
              </w:rPr>
            </w:pPr>
            <w:r w:rsidRPr="003A76E5">
              <w:rPr>
                <w:lang w:val="en-US"/>
              </w:rPr>
              <w:t xml:space="preserve">  var location = document.getElementById('location');</w:t>
            </w:r>
          </w:p>
          <w:p w:rsidR="00CE778E" w:rsidRPr="00307D70" w:rsidRDefault="003A76E5" w:rsidP="003A76E5">
            <w:pPr>
              <w:pStyle w:val="HTML0"/>
              <w:rPr>
                <w:b/>
                <w:lang w:val="en-US"/>
              </w:rPr>
            </w:pPr>
            <w:r w:rsidRPr="003A76E5">
              <w:rPr>
                <w:lang w:val="en-US"/>
              </w:rPr>
              <w:t xml:space="preserve">  var mapurl = </w:t>
            </w:r>
            <w:r w:rsidRPr="003A76E5">
              <w:rPr>
                <w:b/>
                <w:lang w:val="en-US"/>
              </w:rPr>
              <w:t xml:space="preserve">'http://maps.google.com/maps/api/staticmap?center=' </w:t>
            </w:r>
          </w:p>
          <w:p w:rsidR="00CE778E" w:rsidRPr="00307D70" w:rsidRDefault="003A76E5" w:rsidP="003A76E5">
            <w:pPr>
              <w:pStyle w:val="HTML0"/>
              <w:rPr>
                <w:b/>
                <w:lang w:val="en-US"/>
              </w:rPr>
            </w:pPr>
            <w:r w:rsidRPr="003A76E5">
              <w:rPr>
                <w:b/>
                <w:lang w:val="en-US"/>
              </w:rPr>
              <w:t xml:space="preserve">+ position.coords.latitude + ',' + position.coords.longitude </w:t>
            </w:r>
          </w:p>
          <w:p w:rsidR="00CE778E" w:rsidRPr="00307D70" w:rsidRDefault="003A76E5" w:rsidP="003A76E5">
            <w:pPr>
              <w:pStyle w:val="HTML0"/>
              <w:rPr>
                <w:b/>
                <w:lang w:val="en-US"/>
              </w:rPr>
            </w:pPr>
            <w:r w:rsidRPr="003A76E5">
              <w:rPr>
                <w:b/>
                <w:lang w:val="en-US"/>
              </w:rPr>
              <w:t xml:space="preserve">+ '&amp;zoom=12&amp;size=400x400&amp;sensor=false&amp;markers=' </w:t>
            </w:r>
          </w:p>
          <w:p w:rsidR="003A76E5" w:rsidRPr="003A76E5" w:rsidRDefault="003A76E5" w:rsidP="003A76E5">
            <w:pPr>
              <w:pStyle w:val="HTML0"/>
              <w:rPr>
                <w:b/>
                <w:lang w:val="en-US"/>
              </w:rPr>
            </w:pPr>
            <w:r w:rsidRPr="003A76E5">
              <w:rPr>
                <w:b/>
                <w:lang w:val="en-US"/>
              </w:rPr>
              <w:t>+ position.coords.latitude + ',' + position.coords.longitude;</w:t>
            </w:r>
          </w:p>
          <w:p w:rsidR="003A76E5" w:rsidRPr="003A76E5" w:rsidRDefault="003A76E5" w:rsidP="003A76E5">
            <w:pPr>
              <w:pStyle w:val="HTML0"/>
              <w:rPr>
                <w:lang w:val="en-US"/>
              </w:rPr>
            </w:pPr>
            <w:r w:rsidRPr="003A76E5">
              <w:rPr>
                <w:lang w:val="en-US"/>
              </w:rPr>
              <w:t xml:space="preserve">  location.innerHTML = '&lt;img src="' + mapurl + '"&gt;';</w:t>
            </w:r>
          </w:p>
          <w:p w:rsidR="003A76E5" w:rsidRPr="003A76E5" w:rsidRDefault="003A76E5" w:rsidP="003A76E5">
            <w:pPr>
              <w:pStyle w:val="HTML0"/>
              <w:rPr>
                <w:lang w:val="en-US"/>
              </w:rPr>
            </w:pPr>
            <w:r w:rsidRPr="003A76E5">
              <w:rPr>
                <w:lang w:val="en-US"/>
              </w:rPr>
              <w:t>}</w:t>
            </w:r>
          </w:p>
          <w:p w:rsidR="003A76E5" w:rsidRPr="003A76E5" w:rsidRDefault="003A76E5" w:rsidP="003A76E5">
            <w:pPr>
              <w:pStyle w:val="HTML0"/>
              <w:rPr>
                <w:lang w:val="en-US"/>
              </w:rPr>
            </w:pPr>
            <w:r w:rsidRPr="003A76E5">
              <w:rPr>
                <w:lang w:val="en-US"/>
              </w:rPr>
              <w:t>function showerror(error){</w:t>
            </w:r>
          </w:p>
          <w:p w:rsidR="003A76E5" w:rsidRPr="003A76E5" w:rsidRDefault="003A76E5" w:rsidP="003A76E5">
            <w:pPr>
              <w:pStyle w:val="HTML0"/>
              <w:rPr>
                <w:lang w:val="en-US"/>
              </w:rPr>
            </w:pPr>
            <w:r w:rsidRPr="003A76E5">
              <w:rPr>
                <w:lang w:val="en-US"/>
              </w:rPr>
              <w:t xml:space="preserve">  alert('Error: ' + error.code + ' ' + error.message);</w:t>
            </w:r>
          </w:p>
          <w:p w:rsidR="003A76E5" w:rsidRPr="003A76E5" w:rsidRDefault="003A76E5" w:rsidP="003A76E5">
            <w:pPr>
              <w:pStyle w:val="HTML0"/>
              <w:rPr>
                <w:lang w:val="en-US"/>
              </w:rPr>
            </w:pPr>
            <w:r w:rsidRPr="003A76E5">
              <w:rPr>
                <w:lang w:val="en-US"/>
              </w:rPr>
              <w:t>}</w:t>
            </w:r>
          </w:p>
          <w:p w:rsidR="003A76E5" w:rsidRPr="009F2DBE" w:rsidRDefault="003A76E5" w:rsidP="003A76E5">
            <w:pPr>
              <w:pStyle w:val="HTML0"/>
              <w:rPr>
                <w:lang w:val="en-US"/>
              </w:rPr>
            </w:pPr>
            <w:r w:rsidRPr="003A76E5">
              <w:rPr>
                <w:lang w:val="en-US"/>
              </w:rPr>
              <w:t>addEventListener('load', initiate);</w:t>
            </w:r>
          </w:p>
        </w:tc>
      </w:tr>
    </w:tbl>
    <w:p w:rsidR="003A76E5" w:rsidRPr="003A76E5" w:rsidRDefault="003A76E5" w:rsidP="003A76E5">
      <w:pPr>
        <w:pStyle w:val="af9"/>
        <w:spacing w:before="100" w:beforeAutospacing="1" w:after="100" w:afterAutospacing="1"/>
        <w:rPr>
          <w:b/>
          <w:sz w:val="28"/>
          <w:szCs w:val="28"/>
          <w:lang w:val="en-US"/>
        </w:rPr>
      </w:pPr>
      <w:r w:rsidRPr="003A76E5">
        <w:rPr>
          <w:b/>
          <w:sz w:val="28"/>
          <w:szCs w:val="28"/>
          <w:lang w:val="en-US"/>
        </w:rPr>
        <w:t xml:space="preserve">JavaScript API Google </w:t>
      </w:r>
      <w:r w:rsidRPr="003A76E5">
        <w:rPr>
          <w:b/>
          <w:sz w:val="28"/>
          <w:szCs w:val="28"/>
        </w:rPr>
        <w:t>Карт</w:t>
      </w:r>
      <w:r w:rsidRPr="003A76E5">
        <w:rPr>
          <w:b/>
          <w:sz w:val="28"/>
          <w:szCs w:val="28"/>
          <w:lang w:val="en-US"/>
        </w:rPr>
        <w:t xml:space="preserve"> (</w:t>
      </w:r>
      <w:r w:rsidRPr="003A76E5">
        <w:rPr>
          <w:b/>
          <w:sz w:val="28"/>
          <w:szCs w:val="28"/>
        </w:rPr>
        <w:t>версия</w:t>
      </w:r>
      <w:r w:rsidRPr="003A76E5">
        <w:rPr>
          <w:b/>
          <w:sz w:val="28"/>
          <w:szCs w:val="28"/>
          <w:lang w:val="en-US"/>
        </w:rPr>
        <w:t xml:space="preserve"> 3)</w:t>
      </w:r>
    </w:p>
    <w:p w:rsidR="003A76E5" w:rsidRPr="003A76E5" w:rsidRDefault="003A76E5" w:rsidP="003A76E5">
      <w:pPr>
        <w:pStyle w:val="af9"/>
        <w:spacing w:before="100" w:beforeAutospacing="1" w:after="100" w:afterAutospacing="1"/>
        <w:rPr>
          <w:sz w:val="28"/>
          <w:szCs w:val="28"/>
        </w:rPr>
      </w:pPr>
      <w:r w:rsidRPr="003A76E5">
        <w:rPr>
          <w:sz w:val="28"/>
          <w:szCs w:val="28"/>
        </w:rPr>
        <w:t>Все приложения</w:t>
      </w:r>
      <w:r w:rsidR="00C22872">
        <w:rPr>
          <w:sz w:val="28"/>
          <w:szCs w:val="28"/>
        </w:rPr>
        <w:t>, работающие с API Google Карт</w:t>
      </w:r>
      <w:r w:rsidRPr="003A76E5">
        <w:rPr>
          <w:sz w:val="28"/>
          <w:szCs w:val="28"/>
        </w:rPr>
        <w:t xml:space="preserve">, должны загружать этот интерфейс с помощью ключа API </w:t>
      </w:r>
      <w:r w:rsidR="00A12275">
        <w:rPr>
          <w:sz w:val="28"/>
          <w:szCs w:val="28"/>
        </w:rPr>
        <w:t xml:space="preserve">(кроме приложений, </w:t>
      </w:r>
      <w:r w:rsidRPr="003A76E5">
        <w:rPr>
          <w:sz w:val="28"/>
          <w:szCs w:val="28"/>
        </w:rPr>
        <w:t>работающих на lo-calhost).</w:t>
      </w:r>
    </w:p>
    <w:p w:rsidR="003A76E5" w:rsidRPr="003A76E5" w:rsidRDefault="003A76E5" w:rsidP="003A76E5">
      <w:pPr>
        <w:pStyle w:val="af9"/>
        <w:spacing w:before="100" w:beforeAutospacing="1" w:after="100" w:afterAutospacing="1"/>
        <w:rPr>
          <w:sz w:val="28"/>
          <w:szCs w:val="28"/>
        </w:rPr>
      </w:pPr>
      <w:r w:rsidRPr="003A76E5">
        <w:rPr>
          <w:sz w:val="28"/>
          <w:szCs w:val="28"/>
        </w:rPr>
        <w:t>Для создания ключа API</w:t>
      </w:r>
      <w:r>
        <w:rPr>
          <w:sz w:val="28"/>
          <w:szCs w:val="28"/>
        </w:rPr>
        <w:t>,</w:t>
      </w:r>
      <w:r w:rsidRPr="003A76E5">
        <w:rPr>
          <w:sz w:val="28"/>
          <w:szCs w:val="28"/>
        </w:rPr>
        <w:t xml:space="preserve"> </w:t>
      </w:r>
      <w:r>
        <w:rPr>
          <w:sz w:val="28"/>
          <w:szCs w:val="28"/>
        </w:rPr>
        <w:t>п</w:t>
      </w:r>
      <w:r w:rsidRPr="003A76E5">
        <w:rPr>
          <w:sz w:val="28"/>
          <w:szCs w:val="28"/>
        </w:rPr>
        <w:t>ерейдите на страницу ко</w:t>
      </w:r>
      <w:r>
        <w:rPr>
          <w:sz w:val="28"/>
          <w:szCs w:val="28"/>
        </w:rPr>
        <w:t>нсоли интерфейсов API по адресу</w:t>
      </w:r>
      <w:r w:rsidRPr="003A76E5">
        <w:rPr>
          <w:sz w:val="28"/>
          <w:szCs w:val="28"/>
        </w:rPr>
        <w:t>:</w:t>
      </w:r>
    </w:p>
    <w:p w:rsidR="003A76E5" w:rsidRDefault="00454542" w:rsidP="003A76E5">
      <w:pPr>
        <w:pStyle w:val="af9"/>
        <w:spacing w:before="100" w:beforeAutospacing="1" w:after="100" w:afterAutospacing="1"/>
        <w:rPr>
          <w:sz w:val="28"/>
          <w:szCs w:val="28"/>
        </w:rPr>
      </w:pPr>
      <w:hyperlink r:id="rId35" w:history="1">
        <w:r w:rsidR="003A76E5" w:rsidRPr="002F0187">
          <w:rPr>
            <w:rStyle w:val="a5"/>
            <w:rFonts w:cs="Mangal"/>
            <w:sz w:val="28"/>
            <w:szCs w:val="28"/>
          </w:rPr>
          <w:t>https://code.google.com/apis/console</w:t>
        </w:r>
      </w:hyperlink>
      <w:r w:rsidR="003A76E5" w:rsidRPr="003A76E5">
        <w:rPr>
          <w:sz w:val="28"/>
          <w:szCs w:val="28"/>
        </w:rPr>
        <w:t xml:space="preserve"> </w:t>
      </w:r>
    </w:p>
    <w:p w:rsidR="003A76E5" w:rsidRPr="008363B5" w:rsidRDefault="003A76E5" w:rsidP="003A76E5">
      <w:pPr>
        <w:pStyle w:val="af9"/>
        <w:spacing w:before="100" w:beforeAutospacing="1" w:after="100" w:afterAutospacing="1"/>
        <w:rPr>
          <w:sz w:val="28"/>
          <w:szCs w:val="28"/>
        </w:rPr>
      </w:pPr>
      <w:r w:rsidRPr="003A76E5">
        <w:rPr>
          <w:sz w:val="28"/>
          <w:szCs w:val="28"/>
        </w:rPr>
        <w:t>и войдите с использованием своего аккаунта Google.</w:t>
      </w:r>
    </w:p>
    <w:p w:rsidR="00C22872" w:rsidRDefault="00C22872" w:rsidP="00C22872">
      <w:pPr>
        <w:pStyle w:val="af9"/>
        <w:spacing w:before="100" w:beforeAutospacing="1" w:after="100" w:afterAutospacing="1"/>
        <w:rPr>
          <w:sz w:val="28"/>
          <w:szCs w:val="28"/>
        </w:rPr>
      </w:pPr>
      <w:r>
        <w:rPr>
          <w:sz w:val="28"/>
          <w:szCs w:val="28"/>
        </w:rPr>
        <w:t xml:space="preserve">Далее необходимо активировать </w:t>
      </w:r>
      <w:r>
        <w:rPr>
          <w:sz w:val="28"/>
          <w:szCs w:val="28"/>
          <w:lang w:val="en-US"/>
        </w:rPr>
        <w:t>API</w:t>
      </w:r>
      <w:r>
        <w:rPr>
          <w:sz w:val="28"/>
          <w:szCs w:val="28"/>
        </w:rPr>
        <w:t xml:space="preserve"> </w:t>
      </w:r>
      <w:r>
        <w:rPr>
          <w:sz w:val="28"/>
          <w:szCs w:val="28"/>
          <w:lang w:val="en-US"/>
        </w:rPr>
        <w:t>Google</w:t>
      </w:r>
      <w:r>
        <w:rPr>
          <w:sz w:val="28"/>
          <w:szCs w:val="28"/>
        </w:rPr>
        <w:t>-карт. Ключ для работы с картами готов.</w:t>
      </w:r>
    </w:p>
    <w:p w:rsidR="00C22872" w:rsidRDefault="00C22872" w:rsidP="003A76E5">
      <w:pPr>
        <w:pStyle w:val="af9"/>
        <w:spacing w:before="100" w:beforeAutospacing="1" w:after="100" w:afterAutospacing="1"/>
        <w:rPr>
          <w:sz w:val="28"/>
          <w:szCs w:val="28"/>
        </w:rPr>
      </w:pPr>
      <w:r>
        <w:rPr>
          <w:sz w:val="28"/>
          <w:szCs w:val="28"/>
        </w:rPr>
        <w:t>С примерами работы с картами можно познакомиться на странице:</w:t>
      </w:r>
    </w:p>
    <w:p w:rsidR="00C22872" w:rsidRPr="00461E03" w:rsidRDefault="00454542" w:rsidP="00C22872">
      <w:pPr>
        <w:rPr>
          <w:sz w:val="28"/>
          <w:szCs w:val="28"/>
        </w:rPr>
      </w:pPr>
      <w:hyperlink r:id="rId36" w:history="1">
        <w:r w:rsidR="00C22872" w:rsidRPr="00730B0E">
          <w:rPr>
            <w:rStyle w:val="a5"/>
            <w:sz w:val="28"/>
            <w:szCs w:val="28"/>
          </w:rPr>
          <w:t>https://developers.google.com/maps/documentation/javascript/tutorial</w:t>
        </w:r>
      </w:hyperlink>
      <w:r w:rsidR="00C22872">
        <w:rPr>
          <w:sz w:val="28"/>
          <w:szCs w:val="28"/>
        </w:rPr>
        <w:t xml:space="preserve"> </w:t>
      </w:r>
    </w:p>
    <w:p w:rsidR="00C22872" w:rsidRPr="00C22872" w:rsidRDefault="00C22872" w:rsidP="003A76E5">
      <w:pPr>
        <w:pStyle w:val="af9"/>
        <w:spacing w:before="100" w:beforeAutospacing="1" w:after="100" w:afterAutospacing="1"/>
        <w:rPr>
          <w:b/>
          <w:sz w:val="28"/>
          <w:szCs w:val="28"/>
        </w:rPr>
      </w:pPr>
      <w:r w:rsidRPr="00C22872">
        <w:rPr>
          <w:b/>
          <w:sz w:val="28"/>
          <w:szCs w:val="28"/>
        </w:rPr>
        <w:t>Службы маршрутов</w:t>
      </w:r>
    </w:p>
    <w:p w:rsidR="00C22872" w:rsidRPr="00C22872" w:rsidRDefault="00C22872" w:rsidP="00C22872">
      <w:pPr>
        <w:pStyle w:val="af9"/>
        <w:spacing w:before="100" w:beforeAutospacing="1" w:after="100" w:afterAutospacing="1"/>
        <w:rPr>
          <w:sz w:val="28"/>
          <w:szCs w:val="28"/>
        </w:rPr>
      </w:pPr>
      <w:r w:rsidRPr="00C22872">
        <w:rPr>
          <w:sz w:val="28"/>
          <w:szCs w:val="28"/>
        </w:rPr>
        <w:t xml:space="preserve">С помощью объекта </w:t>
      </w:r>
      <w:r w:rsidRPr="00C22872">
        <w:rPr>
          <w:b/>
          <w:sz w:val="28"/>
          <w:szCs w:val="28"/>
        </w:rPr>
        <w:t>DirectionsService</w:t>
      </w:r>
      <w:r>
        <w:rPr>
          <w:sz w:val="28"/>
          <w:szCs w:val="28"/>
        </w:rPr>
        <w:t xml:space="preserve"> (</w:t>
      </w:r>
      <w:r>
        <w:rPr>
          <w:sz w:val="28"/>
          <w:szCs w:val="28"/>
          <w:lang w:val="en-US"/>
        </w:rPr>
        <w:t>API</w:t>
      </w:r>
      <w:r>
        <w:rPr>
          <w:sz w:val="28"/>
          <w:szCs w:val="28"/>
        </w:rPr>
        <w:t xml:space="preserve"> карт </w:t>
      </w:r>
      <w:r>
        <w:rPr>
          <w:sz w:val="28"/>
          <w:szCs w:val="28"/>
          <w:lang w:val="en-US"/>
        </w:rPr>
        <w:t>Google</w:t>
      </w:r>
      <w:r>
        <w:rPr>
          <w:sz w:val="28"/>
          <w:szCs w:val="28"/>
        </w:rPr>
        <w:t>)</w:t>
      </w:r>
      <w:r w:rsidRPr="00C22872">
        <w:rPr>
          <w:sz w:val="28"/>
          <w:szCs w:val="28"/>
        </w:rPr>
        <w:t xml:space="preserve"> можно рассчитывать маршруты для различных способов передвижения. Этот объект взаимодействует со службой маршрутов интерфейса API Google Карт, которая получает запрос маршрута и возвращает вычисленные результаты. Вы можете сами обработать эти результаты или использовать объект DirectionsRenderer для их визуализации.</w:t>
      </w:r>
    </w:p>
    <w:p w:rsidR="00C22872" w:rsidRPr="008363B5" w:rsidRDefault="00C22872" w:rsidP="00C22872">
      <w:pPr>
        <w:pStyle w:val="af9"/>
        <w:spacing w:before="100" w:beforeAutospacing="1" w:after="100" w:afterAutospacing="1"/>
        <w:rPr>
          <w:sz w:val="28"/>
          <w:szCs w:val="28"/>
        </w:rPr>
      </w:pPr>
      <w:r w:rsidRPr="00C22872">
        <w:rPr>
          <w:sz w:val="28"/>
          <w:szCs w:val="28"/>
        </w:rPr>
        <w:t>В службе маршрутов пункты отправления и назначения могут указываться в виде текстовых запросов (например, "Чикаго, Иллинойс, США" или "Дарвин, Новый Южный Уэльс, Австралия") либо в виде координат LatLng. Результаты возвращаются в виде последовательности отрезков, проходящих через путевые точки. Маршруты отображаются в виде по</w:t>
      </w:r>
      <w:r w:rsidR="00A12275">
        <w:rPr>
          <w:sz w:val="28"/>
          <w:szCs w:val="28"/>
        </w:rPr>
        <w:t xml:space="preserve">лилинии, показывающей маршрут на карте </w:t>
      </w:r>
      <w:r w:rsidRPr="00C22872">
        <w:rPr>
          <w:sz w:val="28"/>
          <w:szCs w:val="28"/>
        </w:rPr>
        <w:t>или дополнительно в виде последовательности текстовых описаний в элементе &lt;div&gt; (например, "Поверните направо для въезда на Троицкиё мост").</w:t>
      </w:r>
    </w:p>
    <w:p w:rsidR="00C22872" w:rsidRDefault="00C22872" w:rsidP="00C22872">
      <w:pPr>
        <w:pStyle w:val="af9"/>
        <w:spacing w:before="100" w:beforeAutospacing="1" w:after="100" w:afterAutospacing="1"/>
        <w:rPr>
          <w:sz w:val="28"/>
          <w:szCs w:val="28"/>
        </w:rPr>
      </w:pPr>
      <w:r>
        <w:rPr>
          <w:sz w:val="28"/>
          <w:szCs w:val="28"/>
        </w:rPr>
        <w:t>Служба маршрутов работает со следующими типами транспортных средств</w:t>
      </w:r>
      <w:r w:rsidR="00DE6487">
        <w:rPr>
          <w:sz w:val="28"/>
          <w:szCs w:val="28"/>
        </w:rPr>
        <w:t xml:space="preserve"> (свойство </w:t>
      </w:r>
      <w:r w:rsidR="00DE6487">
        <w:rPr>
          <w:sz w:val="28"/>
          <w:szCs w:val="28"/>
          <w:lang w:val="en-US"/>
        </w:rPr>
        <w:t>VehicleType</w:t>
      </w:r>
      <w:r w:rsidR="00DE6487">
        <w:rPr>
          <w:sz w:val="28"/>
          <w:szCs w:val="28"/>
        </w:rPr>
        <w:t>)</w:t>
      </w:r>
      <w:r>
        <w:rPr>
          <w:sz w:val="28"/>
          <w:szCs w:val="28"/>
        </w:rPr>
        <w:t>:</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VehicleType.RAIL </w:t>
      </w:r>
      <w:r w:rsidRPr="00DE6487">
        <w:rPr>
          <w:sz w:val="28"/>
          <w:szCs w:val="28"/>
        </w:rPr>
        <w:tab/>
        <w:t>Железнодорожный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VehicleType.METRO_RAIL </w:t>
      </w:r>
      <w:r w:rsidRPr="00DE6487">
        <w:rPr>
          <w:sz w:val="28"/>
          <w:szCs w:val="28"/>
        </w:rPr>
        <w:tab/>
        <w:t>Узкоколейный городской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VehicleType.SUBWAY </w:t>
      </w:r>
      <w:r w:rsidRPr="00DE6487">
        <w:rPr>
          <w:sz w:val="28"/>
          <w:szCs w:val="28"/>
        </w:rPr>
        <w:tab/>
        <w:t>Подземный узкоколейный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VehicleType.TRAM </w:t>
      </w:r>
      <w:r w:rsidRPr="00DE6487">
        <w:rPr>
          <w:sz w:val="28"/>
          <w:szCs w:val="28"/>
        </w:rPr>
        <w:tab/>
        <w:t>Надземный узкоколейный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VehicleType.MONORAIL </w:t>
      </w:r>
      <w:r w:rsidRPr="00DE6487">
        <w:rPr>
          <w:sz w:val="28"/>
          <w:szCs w:val="28"/>
        </w:rPr>
        <w:tab/>
        <w:t>Монорельсовый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VehicleType.HEAVY_RAIL </w:t>
      </w:r>
      <w:r w:rsidRPr="00DE6487">
        <w:rPr>
          <w:sz w:val="28"/>
          <w:szCs w:val="28"/>
        </w:rPr>
        <w:tab/>
        <w:t>Ширококолейный городской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VehicleType.COMMUTER_TRAIN </w:t>
      </w:r>
      <w:r w:rsidRPr="00DE6487">
        <w:rPr>
          <w:sz w:val="28"/>
          <w:szCs w:val="28"/>
        </w:rPr>
        <w:tab/>
        <w:t>Электричка.</w:t>
      </w:r>
    </w:p>
    <w:p w:rsidR="00DE6487" w:rsidRPr="008363B5" w:rsidRDefault="00DE6487" w:rsidP="00760585">
      <w:pPr>
        <w:pStyle w:val="af9"/>
        <w:numPr>
          <w:ilvl w:val="0"/>
          <w:numId w:val="40"/>
        </w:numPr>
        <w:spacing w:before="100" w:beforeAutospacing="1" w:after="100" w:afterAutospacing="1"/>
        <w:rPr>
          <w:sz w:val="28"/>
          <w:szCs w:val="28"/>
          <w:lang w:val="en-US"/>
        </w:rPr>
      </w:pPr>
      <w:r w:rsidRPr="008363B5">
        <w:rPr>
          <w:sz w:val="28"/>
          <w:szCs w:val="28"/>
          <w:lang w:val="en-US"/>
        </w:rPr>
        <w:t xml:space="preserve">VehicleType.HIGH_SPEED_TRAIN </w:t>
      </w:r>
      <w:r w:rsidRPr="008363B5">
        <w:rPr>
          <w:sz w:val="28"/>
          <w:szCs w:val="28"/>
          <w:lang w:val="en-US"/>
        </w:rPr>
        <w:tab/>
      </w:r>
      <w:r w:rsidRPr="00DE6487">
        <w:rPr>
          <w:sz w:val="28"/>
          <w:szCs w:val="28"/>
        </w:rPr>
        <w:t>Скоростной</w:t>
      </w:r>
      <w:r w:rsidRPr="008363B5">
        <w:rPr>
          <w:sz w:val="28"/>
          <w:szCs w:val="28"/>
          <w:lang w:val="en-US"/>
        </w:rPr>
        <w:t xml:space="preserve"> </w:t>
      </w:r>
      <w:r w:rsidRPr="00DE6487">
        <w:rPr>
          <w:sz w:val="28"/>
          <w:szCs w:val="28"/>
        </w:rPr>
        <w:t>поезд</w:t>
      </w:r>
      <w:r w:rsidRPr="008363B5">
        <w:rPr>
          <w:sz w:val="28"/>
          <w:szCs w:val="28"/>
          <w:lang w:val="en-US"/>
        </w:rPr>
        <w:t>.</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VehicleType.BUS </w:t>
      </w:r>
      <w:r w:rsidRPr="00DE6487">
        <w:rPr>
          <w:sz w:val="28"/>
          <w:szCs w:val="28"/>
        </w:rPr>
        <w:tab/>
        <w:t>Автобус.</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VehicleType.INTERCITY_BUS </w:t>
      </w:r>
      <w:r w:rsidRPr="00DE6487">
        <w:rPr>
          <w:sz w:val="28"/>
          <w:szCs w:val="28"/>
        </w:rPr>
        <w:tab/>
        <w:t>Междугородний автобус.</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VehicleType.TROLLEYBUS </w:t>
      </w:r>
      <w:r w:rsidRPr="00DE6487">
        <w:rPr>
          <w:sz w:val="28"/>
          <w:szCs w:val="28"/>
        </w:rPr>
        <w:tab/>
        <w:t>Троллейбус.</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VehicleType.SHARE_TAXI </w:t>
      </w:r>
      <w:r w:rsidRPr="00DE6487">
        <w:rPr>
          <w:sz w:val="28"/>
          <w:szCs w:val="28"/>
        </w:rPr>
        <w:tab/>
        <w:t xml:space="preserve">Маршрутное такси, представляющее собой тип автобуса, в котором допускается посадка и высадка пассажиров в </w:t>
      </w:r>
      <w:r w:rsidRPr="00DE6487">
        <w:rPr>
          <w:sz w:val="28"/>
          <w:szCs w:val="28"/>
        </w:rPr>
        <w:lastRenderedPageBreak/>
        <w:t>любой точке маршрута.</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VehicleType.FERRY </w:t>
      </w:r>
      <w:r w:rsidRPr="00DE6487">
        <w:rPr>
          <w:sz w:val="28"/>
          <w:szCs w:val="28"/>
        </w:rPr>
        <w:tab/>
        <w:t>Паром.</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VehicleType.CABLE_CAR </w:t>
      </w:r>
      <w:r w:rsidRPr="00DE6487">
        <w:rPr>
          <w:sz w:val="28"/>
          <w:szCs w:val="28"/>
        </w:rPr>
        <w:tab/>
        <w:t>Канатный транспорт, обычно наземный. Подвесная канатная дорога может иметь тип VehicleType.GONDOLA_LIFT.</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VehicleType.GONDOLA_LIFT </w:t>
      </w:r>
      <w:r w:rsidRPr="00DE6487">
        <w:rPr>
          <w:sz w:val="28"/>
          <w:szCs w:val="28"/>
        </w:rPr>
        <w:tab/>
        <w:t>Подвесная канатная дорога.</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VehicleType.FUNICULAR </w:t>
      </w:r>
      <w:r w:rsidRPr="00DE6487">
        <w:rPr>
          <w:sz w:val="28"/>
          <w:szCs w:val="28"/>
        </w:rPr>
        <w:tab/>
        <w:t>Фуникулер. Обычно состоит из двух кабин, каждая из которых служит противовесом для другой.</w:t>
      </w:r>
    </w:p>
    <w:p w:rsidR="00C22872" w:rsidRPr="00C22872"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VehicleType.OTHER </w:t>
      </w:r>
      <w:r w:rsidRPr="00DE6487">
        <w:rPr>
          <w:sz w:val="28"/>
          <w:szCs w:val="28"/>
        </w:rPr>
        <w:tab/>
        <w:t>Транспортные средства любых других типов.</w:t>
      </w:r>
    </w:p>
    <w:p w:rsidR="00DE6487" w:rsidRPr="00DE6487" w:rsidRDefault="00DE6487" w:rsidP="003A76E5">
      <w:pPr>
        <w:pStyle w:val="af9"/>
        <w:spacing w:before="100" w:beforeAutospacing="1" w:after="100" w:afterAutospacing="1"/>
        <w:rPr>
          <w:sz w:val="28"/>
          <w:szCs w:val="28"/>
        </w:rPr>
      </w:pPr>
      <w:r>
        <w:rPr>
          <w:sz w:val="28"/>
          <w:szCs w:val="28"/>
        </w:rPr>
        <w:t xml:space="preserve">Подробную информацию об использовании служб маршрутов можно получить по ссылке: </w:t>
      </w:r>
      <w:hyperlink r:id="rId37" w:history="1">
        <w:r w:rsidRPr="002F0187">
          <w:rPr>
            <w:rStyle w:val="a5"/>
            <w:rFonts w:cs="Mangal"/>
            <w:sz w:val="28"/>
            <w:szCs w:val="28"/>
            <w:lang w:val="en-US"/>
          </w:rPr>
          <w:t>https</w:t>
        </w:r>
        <w:r w:rsidRPr="002F0187">
          <w:rPr>
            <w:rStyle w:val="a5"/>
            <w:rFonts w:cs="Mangal"/>
            <w:sz w:val="28"/>
            <w:szCs w:val="28"/>
          </w:rPr>
          <w:t>://</w:t>
        </w:r>
        <w:r w:rsidRPr="002F0187">
          <w:rPr>
            <w:rStyle w:val="a5"/>
            <w:rFonts w:cs="Mangal"/>
            <w:sz w:val="28"/>
            <w:szCs w:val="28"/>
            <w:lang w:val="en-US"/>
          </w:rPr>
          <w:t>developers</w:t>
        </w:r>
        <w:r w:rsidRPr="002F0187">
          <w:rPr>
            <w:rStyle w:val="a5"/>
            <w:rFonts w:cs="Mangal"/>
            <w:sz w:val="28"/>
            <w:szCs w:val="28"/>
          </w:rPr>
          <w:t>.</w:t>
        </w:r>
        <w:r w:rsidRPr="002F0187">
          <w:rPr>
            <w:rStyle w:val="a5"/>
            <w:rFonts w:cs="Mangal"/>
            <w:sz w:val="28"/>
            <w:szCs w:val="28"/>
            <w:lang w:val="en-US"/>
          </w:rPr>
          <w:t>google</w:t>
        </w:r>
        <w:r w:rsidRPr="002F0187">
          <w:rPr>
            <w:rStyle w:val="a5"/>
            <w:rFonts w:cs="Mangal"/>
            <w:sz w:val="28"/>
            <w:szCs w:val="28"/>
          </w:rPr>
          <w:t>.</w:t>
        </w:r>
        <w:r w:rsidRPr="002F0187">
          <w:rPr>
            <w:rStyle w:val="a5"/>
            <w:rFonts w:cs="Mangal"/>
            <w:sz w:val="28"/>
            <w:szCs w:val="28"/>
            <w:lang w:val="en-US"/>
          </w:rPr>
          <w:t>com</w:t>
        </w:r>
        <w:r w:rsidRPr="002F0187">
          <w:rPr>
            <w:rStyle w:val="a5"/>
            <w:rFonts w:cs="Mangal"/>
            <w:sz w:val="28"/>
            <w:szCs w:val="28"/>
          </w:rPr>
          <w:t>/</w:t>
        </w:r>
        <w:r w:rsidRPr="002F0187">
          <w:rPr>
            <w:rStyle w:val="a5"/>
            <w:rFonts w:cs="Mangal"/>
            <w:sz w:val="28"/>
            <w:szCs w:val="28"/>
            <w:lang w:val="en-US"/>
          </w:rPr>
          <w:t>maps</w:t>
        </w:r>
        <w:r w:rsidRPr="002F0187">
          <w:rPr>
            <w:rStyle w:val="a5"/>
            <w:rFonts w:cs="Mangal"/>
            <w:sz w:val="28"/>
            <w:szCs w:val="28"/>
          </w:rPr>
          <w:t>/</w:t>
        </w:r>
        <w:r w:rsidRPr="002F0187">
          <w:rPr>
            <w:rStyle w:val="a5"/>
            <w:rFonts w:cs="Mangal"/>
            <w:sz w:val="28"/>
            <w:szCs w:val="28"/>
            <w:lang w:val="en-US"/>
          </w:rPr>
          <w:t>documentation</w:t>
        </w:r>
        <w:r w:rsidRPr="002F0187">
          <w:rPr>
            <w:rStyle w:val="a5"/>
            <w:rFonts w:cs="Mangal"/>
            <w:sz w:val="28"/>
            <w:szCs w:val="28"/>
          </w:rPr>
          <w:t>/</w:t>
        </w:r>
        <w:r w:rsidRPr="002F0187">
          <w:rPr>
            <w:rStyle w:val="a5"/>
            <w:rFonts w:cs="Mangal"/>
            <w:sz w:val="28"/>
            <w:szCs w:val="28"/>
            <w:lang w:val="en-US"/>
          </w:rPr>
          <w:t>javascript</w:t>
        </w:r>
        <w:r w:rsidRPr="002F0187">
          <w:rPr>
            <w:rStyle w:val="a5"/>
            <w:rFonts w:cs="Mangal"/>
            <w:sz w:val="28"/>
            <w:szCs w:val="28"/>
          </w:rPr>
          <w:t>/</w:t>
        </w:r>
        <w:r w:rsidRPr="002F0187">
          <w:rPr>
            <w:rStyle w:val="a5"/>
            <w:rFonts w:cs="Mangal"/>
            <w:sz w:val="28"/>
            <w:szCs w:val="28"/>
            <w:lang w:val="en-US"/>
          </w:rPr>
          <w:t>directions</w:t>
        </w:r>
        <w:r w:rsidRPr="002F0187">
          <w:rPr>
            <w:rStyle w:val="a5"/>
            <w:rFonts w:cs="Mangal"/>
            <w:sz w:val="28"/>
            <w:szCs w:val="28"/>
          </w:rPr>
          <w:t>?</w:t>
        </w:r>
        <w:r w:rsidRPr="002F0187">
          <w:rPr>
            <w:rStyle w:val="a5"/>
            <w:rFonts w:cs="Mangal"/>
            <w:sz w:val="28"/>
            <w:szCs w:val="28"/>
            <w:lang w:val="en-US"/>
          </w:rPr>
          <w:t>hl</w:t>
        </w:r>
        <w:r w:rsidRPr="002F0187">
          <w:rPr>
            <w:rStyle w:val="a5"/>
            <w:rFonts w:cs="Mangal"/>
            <w:sz w:val="28"/>
            <w:szCs w:val="28"/>
          </w:rPr>
          <w:t>=</w:t>
        </w:r>
        <w:r w:rsidRPr="002F0187">
          <w:rPr>
            <w:rStyle w:val="a5"/>
            <w:rFonts w:cs="Mangal"/>
            <w:sz w:val="28"/>
            <w:szCs w:val="28"/>
            <w:lang w:val="en-US"/>
          </w:rPr>
          <w:t>ru</w:t>
        </w:r>
      </w:hyperlink>
    </w:p>
    <w:p w:rsidR="00DE6487" w:rsidRPr="00DE6487" w:rsidRDefault="00DE6487" w:rsidP="00DE6487">
      <w:pPr>
        <w:pStyle w:val="1"/>
        <w:jc w:val="center"/>
        <w:rPr>
          <w:rFonts w:ascii="Times New Roman" w:hAnsi="Times New Roman"/>
        </w:rPr>
      </w:pPr>
      <w:r>
        <w:rPr>
          <w:rFonts w:ascii="Times New Roman" w:hAnsi="Times New Roman"/>
        </w:rPr>
        <w:t>6</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w:t>
      </w:r>
      <w:r>
        <w:rPr>
          <w:rFonts w:ascii="Times New Roman" w:hAnsi="Times New Roman"/>
          <w:lang w:val="en-US"/>
        </w:rPr>
        <w:t>web</w:t>
      </w:r>
      <w:r w:rsidRPr="00DE6487">
        <w:rPr>
          <w:rFonts w:ascii="Times New Roman" w:hAnsi="Times New Roman"/>
        </w:rPr>
        <w:t>-</w:t>
      </w:r>
      <w:r>
        <w:rPr>
          <w:rFonts w:ascii="Times New Roman" w:hAnsi="Times New Roman"/>
        </w:rPr>
        <w:t>хранилища</w:t>
      </w:r>
    </w:p>
    <w:p w:rsidR="00DE6487" w:rsidRPr="00DE6487" w:rsidRDefault="00DE6487" w:rsidP="00DE6487">
      <w:pPr>
        <w:pStyle w:val="af9"/>
        <w:spacing w:before="100" w:beforeAutospacing="1" w:after="100" w:afterAutospacing="1"/>
        <w:rPr>
          <w:sz w:val="28"/>
          <w:szCs w:val="28"/>
        </w:rPr>
      </w:pPr>
      <w:r w:rsidRPr="00DE6487">
        <w:rPr>
          <w:sz w:val="28"/>
          <w:szCs w:val="28"/>
        </w:rPr>
        <w:t>API Web Storage (web хранилища) — это, по сути, следующая ступень развития файлов cookie. Этот API позволяет записывать данные на жесткий диск пользователя и обращаться к ним, как это делается в настольных приложениях. Процессы хранения и извлечения данных применимы в двух ситуациях: когда данные доступны в течении одного сеанса и когда данные хранятся долго, до тех пор, пока пользователь сам их не удалит. Таким образом API разделен на две части: sessionStorage и localStorage:</w:t>
      </w:r>
    </w:p>
    <w:p w:rsidR="00DE6487" w:rsidRPr="00DE6487" w:rsidRDefault="00DE6487" w:rsidP="00760585">
      <w:pPr>
        <w:pStyle w:val="af9"/>
        <w:numPr>
          <w:ilvl w:val="0"/>
          <w:numId w:val="41"/>
        </w:numPr>
        <w:spacing w:before="100" w:beforeAutospacing="1" w:after="100" w:afterAutospacing="1"/>
        <w:rPr>
          <w:sz w:val="28"/>
          <w:szCs w:val="28"/>
        </w:rPr>
      </w:pPr>
      <w:r w:rsidRPr="00DE6487">
        <w:rPr>
          <w:b/>
          <w:sz w:val="28"/>
          <w:szCs w:val="28"/>
        </w:rPr>
        <w:t>sessionStorage</w:t>
      </w:r>
      <w:r w:rsidRPr="00DE6487">
        <w:rPr>
          <w:sz w:val="28"/>
          <w:szCs w:val="28"/>
        </w:rPr>
        <w:t>. Это маханизм хранения, удерживающий данные на протяжении сеанса одной страницы. В отличии от настоящих сеансов, доступ к информации есть только у одного окна или вкладки браузера. Как только окно или вкладка закрывается, эта информация удаляется.</w:t>
      </w:r>
    </w:p>
    <w:p w:rsidR="00DE6487" w:rsidRPr="00DE6487" w:rsidRDefault="00DE6487" w:rsidP="00760585">
      <w:pPr>
        <w:pStyle w:val="af9"/>
        <w:numPr>
          <w:ilvl w:val="0"/>
          <w:numId w:val="41"/>
        </w:numPr>
        <w:spacing w:before="100" w:beforeAutospacing="1" w:after="100" w:afterAutospacing="1"/>
        <w:rPr>
          <w:sz w:val="28"/>
          <w:szCs w:val="28"/>
        </w:rPr>
      </w:pPr>
      <w:r w:rsidRPr="00DE6487">
        <w:rPr>
          <w:b/>
          <w:sz w:val="28"/>
          <w:szCs w:val="28"/>
        </w:rPr>
        <w:t>localStorage</w:t>
      </w:r>
      <w:r w:rsidRPr="00DE6487">
        <w:rPr>
          <w:sz w:val="28"/>
          <w:szCs w:val="28"/>
        </w:rPr>
        <w:t>. Этот механизм работает аналогично системам хранения настольных приложений. Данные записываются навсегда. Приложение, сохранившее их</w:t>
      </w:r>
      <w:r w:rsidR="00A12275">
        <w:rPr>
          <w:sz w:val="28"/>
          <w:szCs w:val="28"/>
        </w:rPr>
        <w:t>,</w:t>
      </w:r>
      <w:r w:rsidRPr="00DE6487">
        <w:rPr>
          <w:sz w:val="28"/>
          <w:szCs w:val="28"/>
        </w:rPr>
        <w:t xml:space="preserve"> может обращаться к ним в любой момент.</w:t>
      </w:r>
    </w:p>
    <w:p w:rsidR="00DE6487" w:rsidRDefault="00DE6487" w:rsidP="00DE6487">
      <w:pPr>
        <w:pStyle w:val="af9"/>
        <w:spacing w:before="100" w:beforeAutospacing="1" w:after="100" w:afterAutospacing="1"/>
        <w:rPr>
          <w:sz w:val="28"/>
          <w:szCs w:val="28"/>
        </w:rPr>
      </w:pPr>
      <w:r w:rsidRPr="00DE6487">
        <w:rPr>
          <w:sz w:val="28"/>
          <w:szCs w:val="28"/>
        </w:rPr>
        <w:t>Оба механизма работают через один и тот же интерфейс и предлагают одинако</w:t>
      </w:r>
      <w:r w:rsidR="00A12275">
        <w:rPr>
          <w:sz w:val="28"/>
          <w:szCs w:val="28"/>
        </w:rPr>
        <w:t xml:space="preserve">вые методы и свойства. Поэтому </w:t>
      </w:r>
      <w:r w:rsidRPr="00DE6487">
        <w:rPr>
          <w:sz w:val="28"/>
          <w:szCs w:val="28"/>
        </w:rPr>
        <w:t>для тестирования работы обоих механизмов можно использовать один html-шаблон</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E6487" w:rsidRPr="00210325" w:rsidTr="007C57E6">
        <w:tc>
          <w:tcPr>
            <w:tcW w:w="8670" w:type="dxa"/>
            <w:shd w:val="clear" w:color="auto" w:fill="9BBB59"/>
          </w:tcPr>
          <w:p w:rsidR="00DE6487" w:rsidRPr="005D7664" w:rsidRDefault="00DE6487" w:rsidP="0004416B">
            <w:pPr>
              <w:jc w:val="center"/>
              <w:rPr>
                <w:b/>
                <w:bCs/>
                <w:color w:val="FFFEFF"/>
              </w:rPr>
            </w:pPr>
            <w:r>
              <w:rPr>
                <w:b/>
                <w:bCs/>
                <w:color w:val="FFFEFF"/>
                <w:lang w:val="en-US"/>
              </w:rPr>
              <w:t>HTML</w:t>
            </w:r>
            <w:r>
              <w:rPr>
                <w:b/>
                <w:bCs/>
                <w:color w:val="FFFEFF"/>
              </w:rPr>
              <w:t>-код</w:t>
            </w:r>
            <w:r w:rsidR="0004416B">
              <w:rPr>
                <w:b/>
                <w:bCs/>
                <w:color w:val="FFFEFF"/>
              </w:rPr>
              <w:t xml:space="preserve"> для хранения данных с помощью </w:t>
            </w:r>
            <w:r w:rsidR="0004416B">
              <w:rPr>
                <w:b/>
                <w:bCs/>
                <w:color w:val="FFFEFF"/>
                <w:lang w:val="en-US"/>
              </w:rPr>
              <w:t>API</w:t>
            </w:r>
            <w:r w:rsidR="0004416B">
              <w:rPr>
                <w:b/>
                <w:bCs/>
                <w:color w:val="FFFEFF"/>
              </w:rPr>
              <w:t xml:space="preserve"> хранилищ</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0004416B">
              <w:rPr>
                <w:b/>
                <w:bCs/>
                <w:color w:val="FFFEFF"/>
              </w:rPr>
              <w:t>6</w:t>
            </w:r>
            <w:r w:rsidRPr="005310B9">
              <w:rPr>
                <w:b/>
                <w:bCs/>
                <w:color w:val="FFFEFF"/>
              </w:rPr>
              <w:t>.</w:t>
            </w:r>
            <w:r>
              <w:rPr>
                <w:b/>
                <w:bCs/>
                <w:color w:val="FFFEFF"/>
              </w:rPr>
              <w:t>1</w:t>
            </w:r>
          </w:p>
        </w:tc>
      </w:tr>
      <w:tr w:rsidR="00DE6487" w:rsidRPr="00AE76E0" w:rsidTr="007C57E6">
        <w:trPr>
          <w:trHeight w:val="359"/>
        </w:trPr>
        <w:tc>
          <w:tcPr>
            <w:tcW w:w="8670" w:type="dxa"/>
          </w:tcPr>
          <w:p w:rsidR="00DE6487" w:rsidRPr="00DE6487" w:rsidRDefault="00DE6487" w:rsidP="00DE6487">
            <w:pPr>
              <w:pStyle w:val="HTML0"/>
              <w:rPr>
                <w:lang w:val="en-US"/>
              </w:rPr>
            </w:pPr>
            <w:r w:rsidRPr="00DE6487">
              <w:rPr>
                <w:lang w:val="en-US"/>
              </w:rPr>
              <w:t>&lt;!DOCTYPE html&gt;</w:t>
            </w:r>
          </w:p>
          <w:p w:rsidR="00DE6487" w:rsidRPr="00DE6487" w:rsidRDefault="00DE6487" w:rsidP="00DE6487">
            <w:pPr>
              <w:pStyle w:val="HTML0"/>
              <w:rPr>
                <w:lang w:val="en-US"/>
              </w:rPr>
            </w:pPr>
            <w:r w:rsidRPr="00DE6487">
              <w:rPr>
                <w:lang w:val="en-US"/>
              </w:rPr>
              <w:t>&lt;html lang="ru"&gt;</w:t>
            </w:r>
          </w:p>
          <w:p w:rsidR="00DE6487" w:rsidRPr="00DE6487" w:rsidRDefault="00DE6487" w:rsidP="00DE6487">
            <w:pPr>
              <w:pStyle w:val="HTML0"/>
              <w:rPr>
                <w:lang w:val="en-US"/>
              </w:rPr>
            </w:pPr>
            <w:r w:rsidRPr="00DE6487">
              <w:rPr>
                <w:lang w:val="en-US"/>
              </w:rPr>
              <w:t>&lt;head&gt;</w:t>
            </w:r>
          </w:p>
          <w:p w:rsidR="00DE6487" w:rsidRPr="00DE6487" w:rsidRDefault="00DE6487" w:rsidP="00DE6487">
            <w:pPr>
              <w:pStyle w:val="HTML0"/>
              <w:rPr>
                <w:lang w:val="en-US"/>
              </w:rPr>
            </w:pPr>
            <w:r w:rsidRPr="00DE6487">
              <w:rPr>
                <w:lang w:val="en-US"/>
              </w:rPr>
              <w:t xml:space="preserve">  &lt;title&gt;Web Storage API&lt;/title&gt;</w:t>
            </w:r>
          </w:p>
          <w:p w:rsidR="00DE6487" w:rsidRPr="00DE6487" w:rsidRDefault="00DE6487" w:rsidP="00DE6487">
            <w:pPr>
              <w:pStyle w:val="HTML0"/>
              <w:rPr>
                <w:lang w:val="en-US"/>
              </w:rPr>
            </w:pPr>
            <w:r w:rsidRPr="00DE6487">
              <w:rPr>
                <w:lang w:val="en-US"/>
              </w:rPr>
              <w:t xml:space="preserve">  &lt;style&gt;</w:t>
            </w:r>
          </w:p>
          <w:p w:rsidR="00DE6487" w:rsidRPr="00DE6487" w:rsidRDefault="00DE6487" w:rsidP="00DE6487">
            <w:pPr>
              <w:pStyle w:val="HTML0"/>
              <w:rPr>
                <w:lang w:val="en-US"/>
              </w:rPr>
            </w:pPr>
            <w:r w:rsidRPr="00DE6487">
              <w:rPr>
                <w:lang w:val="en-US"/>
              </w:rPr>
              <w:t>#formbox{</w:t>
            </w:r>
          </w:p>
          <w:p w:rsidR="00DE6487" w:rsidRPr="00DE6487" w:rsidRDefault="00DE6487" w:rsidP="00DE6487">
            <w:pPr>
              <w:pStyle w:val="HTML0"/>
              <w:rPr>
                <w:lang w:val="en-US"/>
              </w:rPr>
            </w:pPr>
            <w:r w:rsidRPr="00DE6487">
              <w:rPr>
                <w:lang w:val="en-US"/>
              </w:rPr>
              <w:t xml:space="preserve">  float: left;</w:t>
            </w:r>
          </w:p>
          <w:p w:rsidR="00DE6487" w:rsidRPr="00DE6487" w:rsidRDefault="00DE6487" w:rsidP="00DE6487">
            <w:pPr>
              <w:pStyle w:val="HTML0"/>
              <w:rPr>
                <w:lang w:val="en-US"/>
              </w:rPr>
            </w:pPr>
            <w:r w:rsidRPr="00DE6487">
              <w:rPr>
                <w:lang w:val="en-US"/>
              </w:rPr>
              <w:t xml:space="preserve">  padding: 20px;</w:t>
            </w:r>
          </w:p>
          <w:p w:rsidR="00DE6487" w:rsidRPr="00DE6487" w:rsidRDefault="00DE6487" w:rsidP="00DE6487">
            <w:pPr>
              <w:pStyle w:val="HTML0"/>
              <w:rPr>
                <w:lang w:val="en-US"/>
              </w:rPr>
            </w:pPr>
            <w:r w:rsidRPr="00DE6487">
              <w:rPr>
                <w:lang w:val="en-US"/>
              </w:rPr>
              <w:t xml:space="preserve">  border: 1px solid #999999;</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#databox{</w:t>
            </w:r>
          </w:p>
          <w:p w:rsidR="00DE6487" w:rsidRPr="00DE6487" w:rsidRDefault="00DE6487" w:rsidP="00DE6487">
            <w:pPr>
              <w:pStyle w:val="HTML0"/>
              <w:rPr>
                <w:lang w:val="en-US"/>
              </w:rPr>
            </w:pPr>
            <w:r w:rsidRPr="00DE6487">
              <w:rPr>
                <w:lang w:val="en-US"/>
              </w:rPr>
              <w:t xml:space="preserve">  float: left;</w:t>
            </w:r>
          </w:p>
          <w:p w:rsidR="00DE6487" w:rsidRPr="00DE6487" w:rsidRDefault="00DE6487" w:rsidP="00DE6487">
            <w:pPr>
              <w:pStyle w:val="HTML0"/>
              <w:rPr>
                <w:lang w:val="en-US"/>
              </w:rPr>
            </w:pPr>
            <w:r w:rsidRPr="00DE6487">
              <w:rPr>
                <w:lang w:val="en-US"/>
              </w:rPr>
              <w:lastRenderedPageBreak/>
              <w:t xml:space="preserve">  width: 400px;</w:t>
            </w:r>
          </w:p>
          <w:p w:rsidR="00DE6487" w:rsidRPr="00DE6487" w:rsidRDefault="00DE6487" w:rsidP="00DE6487">
            <w:pPr>
              <w:pStyle w:val="HTML0"/>
              <w:rPr>
                <w:lang w:val="en-US"/>
              </w:rPr>
            </w:pPr>
            <w:r w:rsidRPr="00DE6487">
              <w:rPr>
                <w:lang w:val="en-US"/>
              </w:rPr>
              <w:t xml:space="preserve">  margin-left: 20px;</w:t>
            </w:r>
          </w:p>
          <w:p w:rsidR="00DE6487" w:rsidRPr="00DE6487" w:rsidRDefault="00DE6487" w:rsidP="00DE6487">
            <w:pPr>
              <w:pStyle w:val="HTML0"/>
              <w:rPr>
                <w:lang w:val="en-US"/>
              </w:rPr>
            </w:pPr>
            <w:r w:rsidRPr="00DE6487">
              <w:rPr>
                <w:lang w:val="en-US"/>
              </w:rPr>
              <w:t xml:space="preserve">  padding: 20px;</w:t>
            </w:r>
          </w:p>
          <w:p w:rsidR="00DE6487" w:rsidRPr="00DE6487" w:rsidRDefault="00DE6487" w:rsidP="00DE6487">
            <w:pPr>
              <w:pStyle w:val="HTML0"/>
              <w:rPr>
                <w:lang w:val="en-US"/>
              </w:rPr>
            </w:pPr>
            <w:r w:rsidRPr="00DE6487">
              <w:rPr>
                <w:lang w:val="en-US"/>
              </w:rPr>
              <w:t xml:space="preserve">  border: 1px solid #999999;</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#keyword, #text{</w:t>
            </w:r>
          </w:p>
          <w:p w:rsidR="00DE6487" w:rsidRPr="00DE6487" w:rsidRDefault="00DE6487" w:rsidP="00DE6487">
            <w:pPr>
              <w:pStyle w:val="HTML0"/>
              <w:rPr>
                <w:lang w:val="en-US"/>
              </w:rPr>
            </w:pPr>
            <w:r w:rsidRPr="00DE6487">
              <w:rPr>
                <w:lang w:val="en-US"/>
              </w:rPr>
              <w:t xml:space="preserve">  width: 200px;</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#databox &gt; div{</w:t>
            </w:r>
          </w:p>
          <w:p w:rsidR="00DE6487" w:rsidRPr="00DE6487" w:rsidRDefault="00DE6487" w:rsidP="00DE6487">
            <w:pPr>
              <w:pStyle w:val="HTML0"/>
              <w:rPr>
                <w:lang w:val="en-US"/>
              </w:rPr>
            </w:pPr>
            <w:r w:rsidRPr="00DE6487">
              <w:rPr>
                <w:lang w:val="en-US"/>
              </w:rPr>
              <w:t xml:space="preserve">  padding: 5px;</w:t>
            </w:r>
          </w:p>
          <w:p w:rsidR="00DE6487" w:rsidRPr="00DE6487" w:rsidRDefault="00DE6487" w:rsidP="00DE6487">
            <w:pPr>
              <w:pStyle w:val="HTML0"/>
              <w:rPr>
                <w:lang w:val="en-US"/>
              </w:rPr>
            </w:pPr>
            <w:r w:rsidRPr="00DE6487">
              <w:rPr>
                <w:lang w:val="en-US"/>
              </w:rPr>
              <w:t xml:space="preserve">  border-bottom: 1px solid #999999;</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 xml:space="preserve">  &lt;/style&gt;</w:t>
            </w:r>
          </w:p>
          <w:p w:rsidR="00DE6487" w:rsidRPr="00DE6487" w:rsidRDefault="00DE6487" w:rsidP="00DE6487">
            <w:pPr>
              <w:pStyle w:val="HTML0"/>
              <w:rPr>
                <w:lang w:val="en-US"/>
              </w:rPr>
            </w:pPr>
            <w:r w:rsidRPr="00DE6487">
              <w:rPr>
                <w:lang w:val="en-US"/>
              </w:rPr>
              <w:t xml:space="preserve">  &lt;script src="storage.js"&gt;&lt;/script&gt;</w:t>
            </w:r>
          </w:p>
          <w:p w:rsidR="00DE6487" w:rsidRPr="00DE6487" w:rsidRDefault="00DE6487" w:rsidP="00DE6487">
            <w:pPr>
              <w:pStyle w:val="HTML0"/>
              <w:rPr>
                <w:lang w:val="en-US"/>
              </w:rPr>
            </w:pPr>
            <w:r w:rsidRPr="00DE6487">
              <w:rPr>
                <w:lang w:val="en-US"/>
              </w:rPr>
              <w:t>&lt;/head&gt;</w:t>
            </w:r>
          </w:p>
          <w:p w:rsidR="00DE6487" w:rsidRPr="00DE6487" w:rsidRDefault="00DE6487" w:rsidP="00DE6487">
            <w:pPr>
              <w:pStyle w:val="HTML0"/>
              <w:rPr>
                <w:lang w:val="en-US"/>
              </w:rPr>
            </w:pPr>
            <w:r w:rsidRPr="00DE6487">
              <w:rPr>
                <w:lang w:val="en-US"/>
              </w:rPr>
              <w:t>&lt;body&gt;</w:t>
            </w:r>
          </w:p>
          <w:p w:rsidR="00DE6487" w:rsidRPr="00DE6487" w:rsidRDefault="00DE6487" w:rsidP="00DE6487">
            <w:pPr>
              <w:pStyle w:val="HTML0"/>
              <w:rPr>
                <w:lang w:val="en-US"/>
              </w:rPr>
            </w:pPr>
            <w:r w:rsidRPr="00DE6487">
              <w:rPr>
                <w:lang w:val="en-US"/>
              </w:rPr>
              <w:t xml:space="preserve">  &lt;section id="formbox"&gt;</w:t>
            </w:r>
          </w:p>
          <w:p w:rsidR="00DE6487" w:rsidRPr="00DE6487" w:rsidRDefault="00DE6487" w:rsidP="00DE6487">
            <w:pPr>
              <w:pStyle w:val="HTML0"/>
              <w:rPr>
                <w:lang w:val="en-US"/>
              </w:rPr>
            </w:pPr>
            <w:r w:rsidRPr="00DE6487">
              <w:rPr>
                <w:lang w:val="en-US"/>
              </w:rPr>
              <w:t xml:space="preserve">    &lt;form name="form"&gt;</w:t>
            </w:r>
          </w:p>
          <w:p w:rsidR="00DE6487" w:rsidRPr="00DE6487" w:rsidRDefault="00DE6487" w:rsidP="00DE6487">
            <w:pPr>
              <w:pStyle w:val="HTML0"/>
              <w:rPr>
                <w:lang w:val="en-US"/>
              </w:rPr>
            </w:pPr>
            <w:r w:rsidRPr="00DE6487">
              <w:rPr>
                <w:lang w:val="en-US"/>
              </w:rPr>
              <w:t xml:space="preserve">      &lt;label for="keyword"&gt;Keyword: &lt;/label&gt;&lt;br&gt;</w:t>
            </w:r>
          </w:p>
          <w:p w:rsidR="00DE6487" w:rsidRPr="00DE6487" w:rsidRDefault="00DE6487" w:rsidP="00DE6487">
            <w:pPr>
              <w:pStyle w:val="HTML0"/>
              <w:rPr>
                <w:lang w:val="en-US"/>
              </w:rPr>
            </w:pPr>
            <w:r w:rsidRPr="00DE6487">
              <w:rPr>
                <w:lang w:val="en-US"/>
              </w:rPr>
              <w:t xml:space="preserve">      </w:t>
            </w:r>
            <w:r w:rsidRPr="00DA7491">
              <w:rPr>
                <w:b/>
                <w:lang w:val="en-US"/>
              </w:rPr>
              <w:t>&lt;input type="text" name="keyword" id="keyword"&gt;</w:t>
            </w:r>
            <w:r w:rsidRPr="00DE6487">
              <w:rPr>
                <w:lang w:val="en-US"/>
              </w:rPr>
              <w:t>&lt;br&gt;</w:t>
            </w:r>
          </w:p>
          <w:p w:rsidR="00DE6487" w:rsidRPr="00DE6487" w:rsidRDefault="00DE6487" w:rsidP="00DE6487">
            <w:pPr>
              <w:pStyle w:val="HTML0"/>
              <w:rPr>
                <w:lang w:val="en-US"/>
              </w:rPr>
            </w:pPr>
            <w:r w:rsidRPr="00DE6487">
              <w:rPr>
                <w:lang w:val="en-US"/>
              </w:rPr>
              <w:t xml:space="preserve">      &lt;label for="text"&gt;Value: &lt;/label&gt;&lt;br&gt;</w:t>
            </w:r>
          </w:p>
          <w:p w:rsidR="00DE6487" w:rsidRPr="00DE6487" w:rsidRDefault="00DE6487" w:rsidP="00DE6487">
            <w:pPr>
              <w:pStyle w:val="HTML0"/>
              <w:rPr>
                <w:lang w:val="en-US"/>
              </w:rPr>
            </w:pPr>
            <w:r w:rsidRPr="00DE6487">
              <w:rPr>
                <w:lang w:val="en-US"/>
              </w:rPr>
              <w:t xml:space="preserve">      </w:t>
            </w:r>
            <w:r w:rsidRPr="00DA7491">
              <w:rPr>
                <w:b/>
                <w:lang w:val="en-US"/>
              </w:rPr>
              <w:t>&lt;textarea name="text" id="text"&gt;&lt;/textarea&gt;</w:t>
            </w:r>
            <w:r w:rsidRPr="00DE6487">
              <w:rPr>
                <w:lang w:val="en-US"/>
              </w:rPr>
              <w:t>&lt;br&gt;</w:t>
            </w:r>
          </w:p>
          <w:p w:rsidR="00DE6487" w:rsidRPr="00DE6487" w:rsidRDefault="00DE6487" w:rsidP="00DE6487">
            <w:pPr>
              <w:pStyle w:val="HTML0"/>
              <w:rPr>
                <w:lang w:val="en-US"/>
              </w:rPr>
            </w:pPr>
            <w:r w:rsidRPr="00DE6487">
              <w:rPr>
                <w:lang w:val="en-US"/>
              </w:rPr>
              <w:t xml:space="preserve">      &lt;input type="button" id="save" value="Save"&gt;</w:t>
            </w:r>
          </w:p>
          <w:p w:rsidR="00DE6487" w:rsidRPr="00DE6487" w:rsidRDefault="00DE6487" w:rsidP="00DE6487">
            <w:pPr>
              <w:pStyle w:val="HTML0"/>
              <w:rPr>
                <w:lang w:val="en-US"/>
              </w:rPr>
            </w:pPr>
            <w:r w:rsidRPr="00DE6487">
              <w:rPr>
                <w:lang w:val="en-US"/>
              </w:rPr>
              <w:t xml:space="preserve">    &lt;/form&gt;</w:t>
            </w:r>
          </w:p>
          <w:p w:rsidR="00DE6487" w:rsidRPr="00DE6487" w:rsidRDefault="00DE6487" w:rsidP="00DE6487">
            <w:pPr>
              <w:pStyle w:val="HTML0"/>
              <w:rPr>
                <w:lang w:val="en-US"/>
              </w:rPr>
            </w:pPr>
            <w:r w:rsidRPr="00DE6487">
              <w:rPr>
                <w:lang w:val="en-US"/>
              </w:rPr>
              <w:t xml:space="preserve">  &lt;/section&gt;</w:t>
            </w:r>
          </w:p>
          <w:p w:rsidR="00DE6487" w:rsidRPr="00DE6487" w:rsidRDefault="00DE6487" w:rsidP="00DE6487">
            <w:pPr>
              <w:pStyle w:val="HTML0"/>
              <w:rPr>
                <w:lang w:val="en-US"/>
              </w:rPr>
            </w:pPr>
            <w:r w:rsidRPr="00DE6487">
              <w:rPr>
                <w:lang w:val="en-US"/>
              </w:rPr>
              <w:t xml:space="preserve">  &lt;section id="databox"&gt;</w:t>
            </w:r>
          </w:p>
          <w:p w:rsidR="00DE6487" w:rsidRPr="00DE6487" w:rsidRDefault="00DE6487" w:rsidP="00DE6487">
            <w:pPr>
              <w:pStyle w:val="HTML0"/>
              <w:rPr>
                <w:lang w:val="en-US"/>
              </w:rPr>
            </w:pPr>
            <w:r w:rsidRPr="00DE6487">
              <w:rPr>
                <w:lang w:val="en-US"/>
              </w:rPr>
              <w:t xml:space="preserve">    No Information available</w:t>
            </w:r>
          </w:p>
          <w:p w:rsidR="00DE6487" w:rsidRPr="00DE6487" w:rsidRDefault="00DE6487" w:rsidP="00DE6487">
            <w:pPr>
              <w:pStyle w:val="HTML0"/>
              <w:rPr>
                <w:lang w:val="en-US"/>
              </w:rPr>
            </w:pPr>
            <w:r w:rsidRPr="00DE6487">
              <w:rPr>
                <w:lang w:val="en-US"/>
              </w:rPr>
              <w:t xml:space="preserve">  &lt;/section&gt;</w:t>
            </w:r>
          </w:p>
          <w:p w:rsidR="00DE6487" w:rsidRPr="00DE6487" w:rsidRDefault="00DE6487" w:rsidP="00DE6487">
            <w:pPr>
              <w:pStyle w:val="HTML0"/>
              <w:rPr>
                <w:lang w:val="en-US"/>
              </w:rPr>
            </w:pPr>
            <w:r w:rsidRPr="00DE6487">
              <w:rPr>
                <w:lang w:val="en-US"/>
              </w:rPr>
              <w:t>&lt;/body&gt;</w:t>
            </w:r>
          </w:p>
          <w:p w:rsidR="00DE6487" w:rsidRPr="009F2DBE" w:rsidRDefault="00DE6487" w:rsidP="00DE6487">
            <w:pPr>
              <w:pStyle w:val="HTML0"/>
              <w:rPr>
                <w:lang w:val="en-US"/>
              </w:rPr>
            </w:pPr>
            <w:r w:rsidRPr="00DE6487">
              <w:rPr>
                <w:lang w:val="en-US"/>
              </w:rPr>
              <w:t>&lt;/html&gt;</w:t>
            </w:r>
          </w:p>
        </w:tc>
      </w:tr>
    </w:tbl>
    <w:p w:rsidR="0004416B" w:rsidRPr="0004416B" w:rsidRDefault="0004416B" w:rsidP="0004416B">
      <w:pPr>
        <w:pStyle w:val="af9"/>
        <w:spacing w:before="100" w:beforeAutospacing="1" w:after="100" w:afterAutospacing="1"/>
        <w:rPr>
          <w:b/>
          <w:sz w:val="28"/>
          <w:szCs w:val="28"/>
        </w:rPr>
      </w:pPr>
      <w:r w:rsidRPr="0004416B">
        <w:rPr>
          <w:b/>
          <w:sz w:val="28"/>
          <w:szCs w:val="28"/>
        </w:rPr>
        <w:lastRenderedPageBreak/>
        <w:t>Создание и извлечение данных</w:t>
      </w:r>
    </w:p>
    <w:p w:rsidR="0004416B" w:rsidRPr="0004416B" w:rsidRDefault="0004416B" w:rsidP="0004416B">
      <w:pPr>
        <w:pStyle w:val="af9"/>
        <w:spacing w:before="100" w:beforeAutospacing="1" w:after="100" w:afterAutospacing="1"/>
        <w:rPr>
          <w:sz w:val="28"/>
          <w:szCs w:val="28"/>
        </w:rPr>
      </w:pPr>
      <w:r w:rsidRPr="0004416B">
        <w:rPr>
          <w:sz w:val="28"/>
          <w:szCs w:val="28"/>
        </w:rPr>
        <w:t>И sessionStorage и localStorage сохраняют данные в форме отдельных элементов. Элементом считается пара из ключевого слова и значения. Каждое значение перед помещением в строку необходимо конвертировать в строку.</w:t>
      </w:r>
    </w:p>
    <w:p w:rsidR="0004416B" w:rsidRPr="0004416B" w:rsidRDefault="0004416B" w:rsidP="0004416B">
      <w:pPr>
        <w:pStyle w:val="af9"/>
        <w:spacing w:before="100" w:beforeAutospacing="1" w:after="100" w:afterAutospacing="1"/>
        <w:rPr>
          <w:sz w:val="28"/>
          <w:szCs w:val="28"/>
        </w:rPr>
      </w:pPr>
      <w:r w:rsidRPr="0004416B">
        <w:rPr>
          <w:sz w:val="28"/>
          <w:szCs w:val="28"/>
        </w:rPr>
        <w:t>Для создания  и извлечения элементов из пространства хранилища предназначены два новых метода:</w:t>
      </w:r>
    </w:p>
    <w:p w:rsidR="0004416B" w:rsidRPr="0004416B" w:rsidRDefault="0004416B" w:rsidP="00760585">
      <w:pPr>
        <w:pStyle w:val="af9"/>
        <w:numPr>
          <w:ilvl w:val="0"/>
          <w:numId w:val="42"/>
        </w:numPr>
        <w:spacing w:before="100" w:beforeAutospacing="1" w:after="100" w:afterAutospacing="1"/>
        <w:rPr>
          <w:sz w:val="28"/>
          <w:szCs w:val="28"/>
        </w:rPr>
      </w:pPr>
      <w:r w:rsidRPr="0004416B">
        <w:rPr>
          <w:b/>
          <w:sz w:val="28"/>
          <w:szCs w:val="28"/>
        </w:rPr>
        <w:t>setItem</w:t>
      </w:r>
      <w:r w:rsidRPr="0004416B">
        <w:rPr>
          <w:sz w:val="28"/>
          <w:szCs w:val="28"/>
        </w:rPr>
        <w:t>(key, value). Для создания, где key – это ключевое слово, value – это значение.</w:t>
      </w:r>
    </w:p>
    <w:p w:rsidR="00DE6487" w:rsidRDefault="0004416B" w:rsidP="00760585">
      <w:pPr>
        <w:pStyle w:val="af9"/>
        <w:numPr>
          <w:ilvl w:val="0"/>
          <w:numId w:val="42"/>
        </w:numPr>
        <w:spacing w:before="100" w:beforeAutospacing="1" w:after="100" w:afterAutospacing="1"/>
        <w:rPr>
          <w:sz w:val="28"/>
          <w:szCs w:val="28"/>
        </w:rPr>
      </w:pPr>
      <w:r w:rsidRPr="0004416B">
        <w:rPr>
          <w:b/>
          <w:sz w:val="28"/>
          <w:szCs w:val="28"/>
        </w:rPr>
        <w:t>getItem</w:t>
      </w:r>
      <w:r w:rsidRPr="0004416B">
        <w:rPr>
          <w:sz w:val="28"/>
          <w:szCs w:val="28"/>
        </w:rPr>
        <w:t>(key). Для извлечения по ключевому слову.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4416B" w:rsidRPr="00210325" w:rsidTr="007C57E6">
        <w:tc>
          <w:tcPr>
            <w:tcW w:w="8670" w:type="dxa"/>
            <w:shd w:val="clear" w:color="auto" w:fill="9BBB59"/>
          </w:tcPr>
          <w:p w:rsidR="0004416B" w:rsidRPr="005D7664" w:rsidRDefault="0004416B" w:rsidP="0004416B">
            <w:pPr>
              <w:jc w:val="center"/>
              <w:rPr>
                <w:b/>
                <w:bCs/>
                <w:color w:val="FFFEFF"/>
              </w:rPr>
            </w:pPr>
            <w:r>
              <w:rPr>
                <w:b/>
                <w:bCs/>
                <w:color w:val="FFFEFF"/>
                <w:lang w:val="en-US"/>
              </w:rPr>
              <w:t>JavaScript</w:t>
            </w:r>
            <w:r>
              <w:rPr>
                <w:b/>
                <w:bCs/>
                <w:color w:val="FFFEFF"/>
              </w:rPr>
              <w:t>-код, сохранение и извлечение данных</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2</w:t>
            </w:r>
          </w:p>
        </w:tc>
      </w:tr>
      <w:tr w:rsidR="0004416B" w:rsidRPr="0004416B" w:rsidTr="007C57E6">
        <w:trPr>
          <w:trHeight w:val="359"/>
        </w:trPr>
        <w:tc>
          <w:tcPr>
            <w:tcW w:w="8670" w:type="dxa"/>
          </w:tcPr>
          <w:p w:rsidR="0004416B" w:rsidRPr="0004416B" w:rsidRDefault="0004416B" w:rsidP="0004416B">
            <w:pPr>
              <w:pStyle w:val="HTML0"/>
              <w:rPr>
                <w:lang w:val="en-US"/>
              </w:rPr>
            </w:pPr>
            <w:r w:rsidRPr="0004416B">
              <w:rPr>
                <w:lang w:val="en-US"/>
              </w:rPr>
              <w:t>function initiate(){</w:t>
            </w:r>
          </w:p>
          <w:p w:rsidR="0004416B" w:rsidRPr="0004416B" w:rsidRDefault="0004416B" w:rsidP="0004416B">
            <w:pPr>
              <w:pStyle w:val="HTML0"/>
              <w:rPr>
                <w:lang w:val="en-US"/>
              </w:rPr>
            </w:pPr>
            <w:r w:rsidRPr="0004416B">
              <w:rPr>
                <w:lang w:val="en-US"/>
              </w:rPr>
              <w:t xml:space="preserve">  var button = document.getElementById('save');</w:t>
            </w:r>
          </w:p>
          <w:p w:rsidR="0004416B" w:rsidRPr="0004416B" w:rsidRDefault="0004416B" w:rsidP="0004416B">
            <w:pPr>
              <w:pStyle w:val="HTML0"/>
              <w:rPr>
                <w:lang w:val="en-US"/>
              </w:rPr>
            </w:pPr>
            <w:r w:rsidRPr="0004416B">
              <w:rPr>
                <w:lang w:val="en-US"/>
              </w:rPr>
              <w:t xml:space="preserve">  button.addEventListener('click', newitem);</w:t>
            </w:r>
          </w:p>
          <w:p w:rsidR="0004416B" w:rsidRPr="0004416B" w:rsidRDefault="0004416B" w:rsidP="0004416B">
            <w:pPr>
              <w:pStyle w:val="HTML0"/>
              <w:rPr>
                <w:lang w:val="en-US"/>
              </w:rPr>
            </w:pPr>
            <w:r w:rsidRPr="0004416B">
              <w:rPr>
                <w:lang w:val="en-US"/>
              </w:rPr>
              <w:t>}</w:t>
            </w:r>
          </w:p>
          <w:p w:rsidR="0004416B" w:rsidRPr="0004416B" w:rsidRDefault="0004416B" w:rsidP="0004416B">
            <w:pPr>
              <w:pStyle w:val="HTML0"/>
              <w:rPr>
                <w:lang w:val="en-US"/>
              </w:rPr>
            </w:pPr>
            <w:r w:rsidRPr="0004416B">
              <w:rPr>
                <w:lang w:val="en-US"/>
              </w:rPr>
              <w:t>function newitem(){</w:t>
            </w:r>
          </w:p>
          <w:p w:rsidR="0004416B" w:rsidRPr="0004416B" w:rsidRDefault="0004416B" w:rsidP="0004416B">
            <w:pPr>
              <w:pStyle w:val="HTML0"/>
              <w:rPr>
                <w:lang w:val="en-US"/>
              </w:rPr>
            </w:pPr>
            <w:r w:rsidRPr="0004416B">
              <w:rPr>
                <w:lang w:val="en-US"/>
              </w:rPr>
              <w:t xml:space="preserve">  var keyword = document.getElementById('keyword').value;</w:t>
            </w:r>
          </w:p>
          <w:p w:rsidR="0004416B" w:rsidRPr="0004416B" w:rsidRDefault="0004416B" w:rsidP="0004416B">
            <w:pPr>
              <w:pStyle w:val="HTML0"/>
              <w:rPr>
                <w:lang w:val="en-US"/>
              </w:rPr>
            </w:pPr>
            <w:r w:rsidRPr="0004416B">
              <w:rPr>
                <w:lang w:val="en-US"/>
              </w:rPr>
              <w:t xml:space="preserve">  var value = document.getElementById('text').value;</w:t>
            </w:r>
          </w:p>
          <w:p w:rsidR="0004416B" w:rsidRPr="0004416B" w:rsidRDefault="0004416B" w:rsidP="0004416B">
            <w:pPr>
              <w:pStyle w:val="HTML0"/>
              <w:rPr>
                <w:b/>
                <w:lang w:val="en-US"/>
              </w:rPr>
            </w:pPr>
            <w:r w:rsidRPr="0004416B">
              <w:rPr>
                <w:b/>
                <w:lang w:val="en-US"/>
              </w:rPr>
              <w:t xml:space="preserve">  sessionStorage.setItem(keyword, value);</w:t>
            </w:r>
          </w:p>
          <w:p w:rsidR="0004416B" w:rsidRPr="0004416B" w:rsidRDefault="0004416B" w:rsidP="0004416B">
            <w:pPr>
              <w:pStyle w:val="HTML0"/>
              <w:rPr>
                <w:lang w:val="en-US"/>
              </w:rPr>
            </w:pPr>
            <w:r w:rsidRPr="0004416B">
              <w:rPr>
                <w:lang w:val="en-US"/>
              </w:rPr>
              <w:t xml:space="preserve"> </w:t>
            </w:r>
          </w:p>
          <w:p w:rsidR="0004416B" w:rsidRPr="0004416B" w:rsidRDefault="0004416B" w:rsidP="0004416B">
            <w:pPr>
              <w:pStyle w:val="HTML0"/>
              <w:rPr>
                <w:lang w:val="en-US"/>
              </w:rPr>
            </w:pPr>
            <w:r w:rsidRPr="0004416B">
              <w:rPr>
                <w:lang w:val="en-US"/>
              </w:rPr>
              <w:t xml:space="preserve">  show(keyword);</w:t>
            </w:r>
          </w:p>
          <w:p w:rsidR="0004416B" w:rsidRPr="0004416B" w:rsidRDefault="0004416B" w:rsidP="0004416B">
            <w:pPr>
              <w:pStyle w:val="HTML0"/>
              <w:rPr>
                <w:lang w:val="en-US"/>
              </w:rPr>
            </w:pPr>
            <w:r w:rsidRPr="0004416B">
              <w:rPr>
                <w:lang w:val="en-US"/>
              </w:rPr>
              <w:t>}</w:t>
            </w:r>
          </w:p>
          <w:p w:rsidR="0004416B" w:rsidRPr="0004416B" w:rsidRDefault="0004416B" w:rsidP="0004416B">
            <w:pPr>
              <w:pStyle w:val="HTML0"/>
              <w:rPr>
                <w:lang w:val="en-US"/>
              </w:rPr>
            </w:pPr>
            <w:r w:rsidRPr="0004416B">
              <w:rPr>
                <w:lang w:val="en-US"/>
              </w:rPr>
              <w:t>function show(keyword){</w:t>
            </w:r>
          </w:p>
          <w:p w:rsidR="0004416B" w:rsidRPr="0004416B" w:rsidRDefault="0004416B" w:rsidP="0004416B">
            <w:pPr>
              <w:pStyle w:val="HTML0"/>
              <w:rPr>
                <w:lang w:val="en-US"/>
              </w:rPr>
            </w:pPr>
            <w:r w:rsidRPr="0004416B">
              <w:rPr>
                <w:lang w:val="en-US"/>
              </w:rPr>
              <w:t xml:space="preserve">  var databox = document.getElementById('databox');</w:t>
            </w:r>
          </w:p>
          <w:p w:rsidR="0004416B" w:rsidRPr="0004416B" w:rsidRDefault="0004416B" w:rsidP="0004416B">
            <w:pPr>
              <w:pStyle w:val="HTML0"/>
              <w:rPr>
                <w:lang w:val="en-US"/>
              </w:rPr>
            </w:pPr>
            <w:r w:rsidRPr="0004416B">
              <w:rPr>
                <w:lang w:val="en-US"/>
              </w:rPr>
              <w:lastRenderedPageBreak/>
              <w:t xml:space="preserve">  var value = </w:t>
            </w:r>
            <w:r w:rsidRPr="0004416B">
              <w:rPr>
                <w:b/>
                <w:lang w:val="en-US"/>
              </w:rPr>
              <w:t>sessionStorage.getItem(keyword)</w:t>
            </w:r>
            <w:r w:rsidRPr="0004416B">
              <w:rPr>
                <w:lang w:val="en-US"/>
              </w:rPr>
              <w:t>;</w:t>
            </w:r>
          </w:p>
          <w:p w:rsidR="0004416B" w:rsidRPr="0004416B" w:rsidRDefault="0004416B" w:rsidP="0004416B">
            <w:pPr>
              <w:pStyle w:val="HTML0"/>
              <w:rPr>
                <w:lang w:val="en-US"/>
              </w:rPr>
            </w:pPr>
            <w:r w:rsidRPr="0004416B">
              <w:rPr>
                <w:lang w:val="en-US"/>
              </w:rPr>
              <w:t xml:space="preserve">  databox.innerHTML = '&lt;div&gt;' + keyword + ' - ' + value + '&lt;/div&gt;';</w:t>
            </w:r>
          </w:p>
          <w:p w:rsidR="0004416B" w:rsidRDefault="0004416B" w:rsidP="0004416B">
            <w:pPr>
              <w:pStyle w:val="HTML0"/>
            </w:pPr>
            <w:r>
              <w:t>}</w:t>
            </w:r>
          </w:p>
          <w:p w:rsidR="0004416B" w:rsidRPr="0004416B" w:rsidRDefault="0004416B" w:rsidP="0004416B">
            <w:pPr>
              <w:pStyle w:val="HTML0"/>
            </w:pPr>
            <w:r>
              <w:t>addEventListener('load', initiate);</w:t>
            </w:r>
          </w:p>
        </w:tc>
      </w:tr>
    </w:tbl>
    <w:p w:rsidR="0004416B" w:rsidRPr="0004416B" w:rsidRDefault="0004416B" w:rsidP="0004416B">
      <w:pPr>
        <w:pStyle w:val="af9"/>
        <w:spacing w:before="100" w:beforeAutospacing="1" w:after="100" w:afterAutospacing="1"/>
        <w:rPr>
          <w:sz w:val="28"/>
          <w:szCs w:val="28"/>
        </w:rPr>
      </w:pPr>
      <w:r w:rsidRPr="0004416B">
        <w:rPr>
          <w:sz w:val="28"/>
          <w:szCs w:val="28"/>
        </w:rPr>
        <w:lastRenderedPageBreak/>
        <w:t>Функция newitem() выполняется каждый раз, когда пользователь щелкает на кнопке формы. Эта функция создает элемент и добавляет в него информацию, полученную из формы, а затем вызывает функцию show(). Функция show() в свою очередь извлекает элемент из хранилища по ключевому слову, используя метод getItem(), а затем выводит его на экран.</w:t>
      </w:r>
    </w:p>
    <w:p w:rsidR="0004416B" w:rsidRPr="0004416B" w:rsidRDefault="0004416B" w:rsidP="0004416B">
      <w:pPr>
        <w:pStyle w:val="af9"/>
        <w:spacing w:before="100" w:beforeAutospacing="1" w:after="100" w:afterAutospacing="1"/>
        <w:rPr>
          <w:sz w:val="28"/>
          <w:szCs w:val="28"/>
        </w:rPr>
      </w:pPr>
      <w:r w:rsidRPr="0004416B">
        <w:rPr>
          <w:sz w:val="28"/>
          <w:szCs w:val="28"/>
        </w:rPr>
        <w:t>Помимо этих методов, API хранения предоставляет упрощенный способ создания и извлечения элементов из пространства хранилища, в котором ключев</w:t>
      </w:r>
      <w:r w:rsidR="00A12275">
        <w:rPr>
          <w:sz w:val="28"/>
          <w:szCs w:val="28"/>
        </w:rPr>
        <w:t xml:space="preserve">ое слово элемента используется </w:t>
      </w:r>
      <w:r w:rsidRPr="0004416B">
        <w:rPr>
          <w:sz w:val="28"/>
          <w:szCs w:val="28"/>
        </w:rPr>
        <w:t>как свойство. Можно переменную ключевого слова заключать в квадратные скобки.</w:t>
      </w:r>
    </w:p>
    <w:p w:rsidR="0004416B" w:rsidRPr="0004416B" w:rsidRDefault="0004416B" w:rsidP="0004416B">
      <w:pPr>
        <w:pStyle w:val="af9"/>
        <w:spacing w:before="100" w:beforeAutospacing="1" w:after="100" w:afterAutospacing="1"/>
        <w:rPr>
          <w:b/>
          <w:sz w:val="28"/>
          <w:szCs w:val="28"/>
        </w:rPr>
      </w:pPr>
      <w:r w:rsidRPr="0004416B">
        <w:rPr>
          <w:b/>
          <w:sz w:val="28"/>
          <w:szCs w:val="28"/>
        </w:rPr>
        <w:t>sessionStorage[ключевое_слово] = значение</w:t>
      </w:r>
    </w:p>
    <w:p w:rsidR="0004416B" w:rsidRPr="0004416B" w:rsidRDefault="0004416B" w:rsidP="0004416B">
      <w:pPr>
        <w:pStyle w:val="af9"/>
        <w:spacing w:before="100" w:beforeAutospacing="1" w:after="100" w:afterAutospacing="1"/>
        <w:rPr>
          <w:sz w:val="28"/>
          <w:szCs w:val="28"/>
        </w:rPr>
      </w:pPr>
      <w:r w:rsidRPr="0004416B">
        <w:rPr>
          <w:sz w:val="28"/>
          <w:szCs w:val="28"/>
        </w:rPr>
        <w:t>, а можно передать строку в качестве имени свойства, например</w:t>
      </w:r>
    </w:p>
    <w:p w:rsidR="0004416B" w:rsidRPr="0004416B" w:rsidRDefault="0004416B" w:rsidP="0004416B">
      <w:pPr>
        <w:pStyle w:val="af9"/>
        <w:spacing w:before="100" w:beforeAutospacing="1" w:after="100" w:afterAutospacing="1"/>
        <w:rPr>
          <w:b/>
          <w:sz w:val="28"/>
          <w:szCs w:val="28"/>
        </w:rPr>
      </w:pPr>
      <w:r w:rsidRPr="0004416B">
        <w:rPr>
          <w:b/>
          <w:sz w:val="28"/>
          <w:szCs w:val="28"/>
        </w:rPr>
        <w:t>sessionStorage.myitem = значение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4416B" w:rsidRPr="00210325" w:rsidTr="007C57E6">
        <w:tc>
          <w:tcPr>
            <w:tcW w:w="8670" w:type="dxa"/>
            <w:shd w:val="clear" w:color="auto" w:fill="9BBB59"/>
          </w:tcPr>
          <w:p w:rsidR="0004416B" w:rsidRPr="005D7664" w:rsidRDefault="00055FA4" w:rsidP="007C57E6">
            <w:pPr>
              <w:jc w:val="center"/>
              <w:rPr>
                <w:b/>
                <w:bCs/>
                <w:color w:val="FFFEFF"/>
              </w:rPr>
            </w:pPr>
            <w:r>
              <w:rPr>
                <w:b/>
                <w:bCs/>
                <w:color w:val="FFFEFF"/>
                <w:lang w:val="en-US"/>
              </w:rPr>
              <w:t>js</w:t>
            </w:r>
            <w:r w:rsidR="0004416B">
              <w:rPr>
                <w:b/>
                <w:bCs/>
                <w:color w:val="FFFEFF"/>
              </w:rPr>
              <w:t>-код, альтернативный способ работы с хранилищами</w:t>
            </w:r>
            <w:r w:rsidR="0004416B" w:rsidRPr="005310B9">
              <w:rPr>
                <w:b/>
                <w:bCs/>
                <w:color w:val="FFFEFF"/>
              </w:rPr>
              <w:t xml:space="preserve">. </w:t>
            </w:r>
            <w:r w:rsidR="0004416B">
              <w:rPr>
                <w:b/>
                <w:bCs/>
                <w:color w:val="FFFEFF"/>
              </w:rPr>
              <w:t>Листинг</w:t>
            </w:r>
            <w:r w:rsidR="0004416B" w:rsidRPr="005310B9">
              <w:rPr>
                <w:b/>
                <w:bCs/>
                <w:color w:val="FFFEFF"/>
              </w:rPr>
              <w:t xml:space="preserve"> </w:t>
            </w:r>
            <w:r>
              <w:rPr>
                <w:b/>
                <w:bCs/>
                <w:color w:val="FFFEFF"/>
              </w:rPr>
              <w:t>2</w:t>
            </w:r>
            <w:r w:rsidRPr="00055FA4">
              <w:rPr>
                <w:b/>
                <w:bCs/>
                <w:color w:val="FFFEFF"/>
              </w:rPr>
              <w:t>.</w:t>
            </w:r>
            <w:r w:rsidR="0004416B">
              <w:rPr>
                <w:b/>
                <w:bCs/>
                <w:color w:val="FFFEFF"/>
              </w:rPr>
              <w:t>6</w:t>
            </w:r>
            <w:r w:rsidR="0004416B" w:rsidRPr="005310B9">
              <w:rPr>
                <w:b/>
                <w:bCs/>
                <w:color w:val="FFFEFF"/>
              </w:rPr>
              <w:t>.</w:t>
            </w:r>
            <w:r w:rsidR="00484A39">
              <w:rPr>
                <w:b/>
                <w:bCs/>
                <w:color w:val="FFFEFF"/>
              </w:rPr>
              <w:t>3</w:t>
            </w:r>
          </w:p>
        </w:tc>
      </w:tr>
      <w:tr w:rsidR="0004416B" w:rsidRPr="0004416B" w:rsidTr="007C57E6">
        <w:trPr>
          <w:trHeight w:val="359"/>
        </w:trPr>
        <w:tc>
          <w:tcPr>
            <w:tcW w:w="8670" w:type="dxa"/>
          </w:tcPr>
          <w:p w:rsidR="0004416B" w:rsidRPr="00870CA5" w:rsidRDefault="0004416B" w:rsidP="0004416B">
            <w:pPr>
              <w:pStyle w:val="HTML0"/>
              <w:rPr>
                <w:sz w:val="22"/>
                <w:szCs w:val="22"/>
                <w:lang w:val="en-US"/>
              </w:rPr>
            </w:pPr>
            <w:r w:rsidRPr="00870CA5">
              <w:rPr>
                <w:sz w:val="22"/>
                <w:szCs w:val="22"/>
                <w:lang w:val="en-US"/>
              </w:rPr>
              <w:t>function initiate(){</w:t>
            </w:r>
          </w:p>
          <w:p w:rsidR="0004416B" w:rsidRPr="00870CA5" w:rsidRDefault="0004416B" w:rsidP="0004416B">
            <w:pPr>
              <w:pStyle w:val="HTML0"/>
              <w:rPr>
                <w:sz w:val="22"/>
                <w:szCs w:val="22"/>
                <w:lang w:val="en-US"/>
              </w:rPr>
            </w:pPr>
            <w:r w:rsidRPr="00870CA5">
              <w:rPr>
                <w:sz w:val="22"/>
                <w:szCs w:val="22"/>
                <w:lang w:val="en-US"/>
              </w:rPr>
              <w:t xml:space="preserve">  var button = document.getElementById('save');</w:t>
            </w:r>
          </w:p>
          <w:p w:rsidR="0004416B" w:rsidRPr="00870CA5" w:rsidRDefault="0004416B" w:rsidP="0004416B">
            <w:pPr>
              <w:pStyle w:val="HTML0"/>
              <w:rPr>
                <w:sz w:val="22"/>
                <w:szCs w:val="22"/>
                <w:lang w:val="en-US"/>
              </w:rPr>
            </w:pPr>
            <w:r w:rsidRPr="00870CA5">
              <w:rPr>
                <w:sz w:val="22"/>
                <w:szCs w:val="22"/>
                <w:lang w:val="en-US"/>
              </w:rPr>
              <w:t xml:space="preserve">  button.addEventListener('click', newitem);</w:t>
            </w:r>
          </w:p>
          <w:p w:rsidR="0004416B" w:rsidRPr="00870CA5" w:rsidRDefault="0004416B" w:rsidP="0004416B">
            <w:pPr>
              <w:pStyle w:val="HTML0"/>
              <w:rPr>
                <w:sz w:val="22"/>
                <w:szCs w:val="22"/>
                <w:lang w:val="en-US"/>
              </w:rPr>
            </w:pPr>
            <w:r w:rsidRPr="00870CA5">
              <w:rPr>
                <w:sz w:val="22"/>
                <w:szCs w:val="22"/>
                <w:lang w:val="en-US"/>
              </w:rPr>
              <w:t>}</w:t>
            </w:r>
          </w:p>
          <w:p w:rsidR="0004416B" w:rsidRPr="00870CA5" w:rsidRDefault="0004416B" w:rsidP="0004416B">
            <w:pPr>
              <w:pStyle w:val="HTML0"/>
              <w:rPr>
                <w:sz w:val="22"/>
                <w:szCs w:val="22"/>
                <w:lang w:val="en-US"/>
              </w:rPr>
            </w:pPr>
            <w:r w:rsidRPr="00870CA5">
              <w:rPr>
                <w:sz w:val="22"/>
                <w:szCs w:val="22"/>
                <w:lang w:val="en-US"/>
              </w:rPr>
              <w:t>function newitem(){</w:t>
            </w:r>
          </w:p>
          <w:p w:rsidR="0004416B" w:rsidRPr="00870CA5" w:rsidRDefault="0004416B" w:rsidP="0004416B">
            <w:pPr>
              <w:pStyle w:val="HTML0"/>
              <w:rPr>
                <w:sz w:val="22"/>
                <w:szCs w:val="22"/>
                <w:lang w:val="en-US"/>
              </w:rPr>
            </w:pPr>
            <w:r w:rsidRPr="00870CA5">
              <w:rPr>
                <w:sz w:val="22"/>
                <w:szCs w:val="22"/>
                <w:lang w:val="en-US"/>
              </w:rPr>
              <w:t xml:space="preserve">  var keyword = document.getElementById('keyword').value;</w:t>
            </w:r>
          </w:p>
          <w:p w:rsidR="0004416B" w:rsidRPr="00870CA5" w:rsidRDefault="0004416B" w:rsidP="0004416B">
            <w:pPr>
              <w:pStyle w:val="HTML0"/>
              <w:rPr>
                <w:sz w:val="22"/>
                <w:szCs w:val="22"/>
                <w:lang w:val="en-US"/>
              </w:rPr>
            </w:pPr>
            <w:r w:rsidRPr="00870CA5">
              <w:rPr>
                <w:sz w:val="22"/>
                <w:szCs w:val="22"/>
                <w:lang w:val="en-US"/>
              </w:rPr>
              <w:t xml:space="preserve">  var value = document.getElementById('text').value;</w:t>
            </w:r>
          </w:p>
          <w:p w:rsidR="0004416B" w:rsidRPr="00870CA5" w:rsidRDefault="0004416B" w:rsidP="0004416B">
            <w:pPr>
              <w:pStyle w:val="HTML0"/>
              <w:rPr>
                <w:b/>
                <w:sz w:val="22"/>
                <w:szCs w:val="22"/>
                <w:lang w:val="en-US"/>
              </w:rPr>
            </w:pPr>
            <w:r w:rsidRPr="00870CA5">
              <w:rPr>
                <w:sz w:val="22"/>
                <w:szCs w:val="22"/>
                <w:lang w:val="en-US"/>
              </w:rPr>
              <w:t xml:space="preserve">  </w:t>
            </w:r>
            <w:r w:rsidRPr="00870CA5">
              <w:rPr>
                <w:b/>
                <w:sz w:val="22"/>
                <w:szCs w:val="22"/>
                <w:lang w:val="en-US"/>
              </w:rPr>
              <w:t>sessionStorage[keyword] = value;</w:t>
            </w:r>
          </w:p>
          <w:p w:rsidR="0004416B" w:rsidRPr="00870CA5" w:rsidRDefault="0004416B" w:rsidP="0004416B">
            <w:pPr>
              <w:pStyle w:val="HTML0"/>
              <w:rPr>
                <w:sz w:val="22"/>
                <w:szCs w:val="22"/>
                <w:lang w:val="en-US"/>
              </w:rPr>
            </w:pPr>
            <w:r w:rsidRPr="00870CA5">
              <w:rPr>
                <w:sz w:val="22"/>
                <w:szCs w:val="22"/>
                <w:lang w:val="en-US"/>
              </w:rPr>
              <w:t xml:space="preserve"> </w:t>
            </w:r>
          </w:p>
          <w:p w:rsidR="0004416B" w:rsidRPr="00870CA5" w:rsidRDefault="0004416B" w:rsidP="0004416B">
            <w:pPr>
              <w:pStyle w:val="HTML0"/>
              <w:rPr>
                <w:sz w:val="22"/>
                <w:szCs w:val="22"/>
                <w:lang w:val="en-US"/>
              </w:rPr>
            </w:pPr>
            <w:r w:rsidRPr="00870CA5">
              <w:rPr>
                <w:sz w:val="22"/>
                <w:szCs w:val="22"/>
                <w:lang w:val="en-US"/>
              </w:rPr>
              <w:t xml:space="preserve">  show(keyword);</w:t>
            </w:r>
          </w:p>
          <w:p w:rsidR="0004416B" w:rsidRPr="00870CA5" w:rsidRDefault="0004416B" w:rsidP="0004416B">
            <w:pPr>
              <w:pStyle w:val="HTML0"/>
              <w:rPr>
                <w:sz w:val="22"/>
                <w:szCs w:val="22"/>
                <w:lang w:val="en-US"/>
              </w:rPr>
            </w:pPr>
            <w:r w:rsidRPr="00870CA5">
              <w:rPr>
                <w:sz w:val="22"/>
                <w:szCs w:val="22"/>
                <w:lang w:val="en-US"/>
              </w:rPr>
              <w:t>}</w:t>
            </w:r>
          </w:p>
          <w:p w:rsidR="0004416B" w:rsidRPr="00870CA5" w:rsidRDefault="0004416B" w:rsidP="0004416B">
            <w:pPr>
              <w:pStyle w:val="HTML0"/>
              <w:rPr>
                <w:sz w:val="22"/>
                <w:szCs w:val="22"/>
                <w:lang w:val="en-US"/>
              </w:rPr>
            </w:pPr>
            <w:r w:rsidRPr="00870CA5">
              <w:rPr>
                <w:sz w:val="22"/>
                <w:szCs w:val="22"/>
                <w:lang w:val="en-US"/>
              </w:rPr>
              <w:t>function show(keyword){</w:t>
            </w:r>
          </w:p>
          <w:p w:rsidR="0004416B" w:rsidRPr="00870CA5" w:rsidRDefault="0004416B" w:rsidP="0004416B">
            <w:pPr>
              <w:pStyle w:val="HTML0"/>
              <w:rPr>
                <w:sz w:val="22"/>
                <w:szCs w:val="22"/>
                <w:lang w:val="en-US"/>
              </w:rPr>
            </w:pPr>
            <w:r w:rsidRPr="00870CA5">
              <w:rPr>
                <w:sz w:val="22"/>
                <w:szCs w:val="22"/>
                <w:lang w:val="en-US"/>
              </w:rPr>
              <w:t xml:space="preserve">  var databox = document.getElementById('databox');</w:t>
            </w:r>
          </w:p>
          <w:p w:rsidR="0004416B" w:rsidRPr="00870CA5" w:rsidRDefault="0004416B" w:rsidP="0004416B">
            <w:pPr>
              <w:pStyle w:val="HTML0"/>
              <w:rPr>
                <w:b/>
                <w:sz w:val="22"/>
                <w:szCs w:val="22"/>
                <w:lang w:val="en-US"/>
              </w:rPr>
            </w:pPr>
            <w:r w:rsidRPr="00870CA5">
              <w:rPr>
                <w:b/>
                <w:sz w:val="22"/>
                <w:szCs w:val="22"/>
                <w:lang w:val="en-US"/>
              </w:rPr>
              <w:t xml:space="preserve">  var value = sessionStorage[keyword];</w:t>
            </w:r>
          </w:p>
          <w:p w:rsidR="0004416B" w:rsidRPr="00870CA5" w:rsidRDefault="0004416B" w:rsidP="0004416B">
            <w:pPr>
              <w:pStyle w:val="HTML0"/>
              <w:rPr>
                <w:sz w:val="22"/>
                <w:szCs w:val="22"/>
                <w:lang w:val="en-US"/>
              </w:rPr>
            </w:pPr>
            <w:r w:rsidRPr="00870CA5">
              <w:rPr>
                <w:sz w:val="22"/>
                <w:szCs w:val="22"/>
                <w:lang w:val="en-US"/>
              </w:rPr>
              <w:t xml:space="preserve">  databox.innerHTML = '&lt;div&gt;' + keyword + ' - ' + value + '&lt;/div&gt;';</w:t>
            </w:r>
          </w:p>
          <w:p w:rsidR="0004416B" w:rsidRPr="00870CA5" w:rsidRDefault="0004416B" w:rsidP="0004416B">
            <w:pPr>
              <w:pStyle w:val="HTML0"/>
              <w:rPr>
                <w:sz w:val="22"/>
                <w:szCs w:val="22"/>
              </w:rPr>
            </w:pPr>
            <w:r w:rsidRPr="00870CA5">
              <w:rPr>
                <w:sz w:val="22"/>
                <w:szCs w:val="22"/>
              </w:rPr>
              <w:t>}</w:t>
            </w:r>
          </w:p>
          <w:p w:rsidR="0004416B" w:rsidRPr="0004416B" w:rsidRDefault="0004416B" w:rsidP="0004416B">
            <w:pPr>
              <w:pStyle w:val="HTML0"/>
            </w:pPr>
            <w:r w:rsidRPr="00870CA5">
              <w:rPr>
                <w:sz w:val="22"/>
                <w:szCs w:val="22"/>
              </w:rPr>
              <w:t>addEventListener('load', initiate);</w:t>
            </w:r>
          </w:p>
        </w:tc>
      </w:tr>
    </w:tbl>
    <w:p w:rsidR="0004416B" w:rsidRPr="0004416B" w:rsidRDefault="0004416B" w:rsidP="0004416B">
      <w:pPr>
        <w:pStyle w:val="af9"/>
        <w:spacing w:before="100" w:beforeAutospacing="1" w:after="100" w:afterAutospacing="1"/>
        <w:rPr>
          <w:sz w:val="28"/>
          <w:szCs w:val="28"/>
        </w:rPr>
      </w:pPr>
      <w:r w:rsidRPr="0004416B">
        <w:rPr>
          <w:sz w:val="28"/>
          <w:szCs w:val="28"/>
        </w:rPr>
        <w:t>Рассмотрим методы и свойства API,</w:t>
      </w:r>
      <w:r w:rsidR="00484A39">
        <w:rPr>
          <w:sz w:val="28"/>
          <w:szCs w:val="28"/>
        </w:rPr>
        <w:t xml:space="preserve"> позволяющие манипулировать дан</w:t>
      </w:r>
      <w:r w:rsidRPr="0004416B">
        <w:rPr>
          <w:sz w:val="28"/>
          <w:szCs w:val="28"/>
        </w:rPr>
        <w:t>ными:</w:t>
      </w:r>
    </w:p>
    <w:p w:rsidR="0004416B" w:rsidRPr="0004416B" w:rsidRDefault="0004416B" w:rsidP="0004416B">
      <w:pPr>
        <w:pStyle w:val="af9"/>
        <w:spacing w:before="100" w:beforeAutospacing="1" w:after="100" w:afterAutospacing="1"/>
        <w:rPr>
          <w:sz w:val="28"/>
          <w:szCs w:val="28"/>
        </w:rPr>
      </w:pPr>
      <w:r w:rsidRPr="0004416B">
        <w:rPr>
          <w:b/>
          <w:sz w:val="28"/>
          <w:szCs w:val="28"/>
        </w:rPr>
        <w:t>length</w:t>
      </w:r>
      <w:r w:rsidRPr="0004416B">
        <w:rPr>
          <w:sz w:val="28"/>
          <w:szCs w:val="28"/>
        </w:rPr>
        <w:t>. Возвращает число элементов, помещенных в хранилище данным приложением.</w:t>
      </w:r>
    </w:p>
    <w:p w:rsidR="0004416B" w:rsidRDefault="0004416B" w:rsidP="0004416B">
      <w:pPr>
        <w:pStyle w:val="af9"/>
        <w:spacing w:before="100" w:beforeAutospacing="1" w:after="100" w:afterAutospacing="1"/>
        <w:rPr>
          <w:sz w:val="28"/>
          <w:szCs w:val="28"/>
        </w:rPr>
      </w:pPr>
      <w:r w:rsidRPr="0004416B">
        <w:rPr>
          <w:b/>
          <w:sz w:val="28"/>
          <w:szCs w:val="28"/>
        </w:rPr>
        <w:t>key</w:t>
      </w:r>
      <w:r w:rsidRPr="0004416B">
        <w:rPr>
          <w:sz w:val="28"/>
          <w:szCs w:val="28"/>
        </w:rPr>
        <w:t>(index). Элементы записываются в хранилище последовательно, и им автоматически присваиваются порядковые номера, начиная с 0. С помощью данного метода можно извлечь определенный элемент или даже всю информацию, содержащуюся в хранилище, если пройтись по нему в цикле.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4416B" w:rsidRPr="00210325" w:rsidTr="007C57E6">
        <w:tc>
          <w:tcPr>
            <w:tcW w:w="8670" w:type="dxa"/>
            <w:shd w:val="clear" w:color="auto" w:fill="9BBB59"/>
          </w:tcPr>
          <w:p w:rsidR="0004416B" w:rsidRPr="005D7664" w:rsidRDefault="00055FA4" w:rsidP="007C57E6">
            <w:pPr>
              <w:jc w:val="center"/>
              <w:rPr>
                <w:b/>
                <w:bCs/>
                <w:color w:val="FFFEFF"/>
              </w:rPr>
            </w:pPr>
            <w:r>
              <w:rPr>
                <w:b/>
                <w:bCs/>
                <w:color w:val="FFFEFF"/>
                <w:lang w:val="en-US"/>
              </w:rPr>
              <w:lastRenderedPageBreak/>
              <w:t>js</w:t>
            </w:r>
            <w:r w:rsidR="0004416B">
              <w:rPr>
                <w:b/>
                <w:bCs/>
                <w:color w:val="FFFEFF"/>
              </w:rPr>
              <w:t>-код, альтернативный способ работы с хранилищами</w:t>
            </w:r>
            <w:r w:rsidR="0004416B" w:rsidRPr="005310B9">
              <w:rPr>
                <w:b/>
                <w:bCs/>
                <w:color w:val="FFFEFF"/>
              </w:rPr>
              <w:t xml:space="preserve">. </w:t>
            </w:r>
            <w:r w:rsidR="0004416B">
              <w:rPr>
                <w:b/>
                <w:bCs/>
                <w:color w:val="FFFEFF"/>
              </w:rPr>
              <w:t>Листинг</w:t>
            </w:r>
            <w:r w:rsidR="0004416B" w:rsidRPr="005310B9">
              <w:rPr>
                <w:b/>
                <w:bCs/>
                <w:color w:val="FFFEFF"/>
              </w:rPr>
              <w:t xml:space="preserve"> </w:t>
            </w:r>
            <w:r>
              <w:rPr>
                <w:b/>
                <w:bCs/>
                <w:color w:val="FFFEFF"/>
              </w:rPr>
              <w:t>2</w:t>
            </w:r>
            <w:r w:rsidRPr="00055FA4">
              <w:rPr>
                <w:b/>
                <w:bCs/>
                <w:color w:val="FFFEFF"/>
              </w:rPr>
              <w:t>.</w:t>
            </w:r>
            <w:r w:rsidR="0004416B">
              <w:rPr>
                <w:b/>
                <w:bCs/>
                <w:color w:val="FFFEFF"/>
              </w:rPr>
              <w:t>6</w:t>
            </w:r>
            <w:r w:rsidR="0004416B" w:rsidRPr="005310B9">
              <w:rPr>
                <w:b/>
                <w:bCs/>
                <w:color w:val="FFFEFF"/>
              </w:rPr>
              <w:t>.</w:t>
            </w:r>
            <w:r w:rsidR="00484A39">
              <w:rPr>
                <w:b/>
                <w:bCs/>
                <w:color w:val="FFFEFF"/>
              </w:rPr>
              <w:t>4</w:t>
            </w:r>
          </w:p>
        </w:tc>
      </w:tr>
      <w:tr w:rsidR="0004416B" w:rsidRPr="0004416B"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function initiate(){</w:t>
            </w:r>
          </w:p>
          <w:p w:rsidR="00155D2C" w:rsidRPr="00870CA5" w:rsidRDefault="00155D2C" w:rsidP="00155D2C">
            <w:pPr>
              <w:pStyle w:val="HTML0"/>
              <w:rPr>
                <w:sz w:val="22"/>
                <w:szCs w:val="22"/>
                <w:lang w:val="en-US"/>
              </w:rPr>
            </w:pPr>
            <w:r w:rsidRPr="00870CA5">
              <w:rPr>
                <w:sz w:val="22"/>
                <w:szCs w:val="22"/>
                <w:lang w:val="en-US"/>
              </w:rPr>
              <w:t xml:space="preserve">  var button = document.getElementById('save');</w:t>
            </w:r>
          </w:p>
          <w:p w:rsidR="00155D2C" w:rsidRPr="00870CA5" w:rsidRDefault="00155D2C" w:rsidP="00155D2C">
            <w:pPr>
              <w:pStyle w:val="HTML0"/>
              <w:rPr>
                <w:sz w:val="22"/>
                <w:szCs w:val="22"/>
                <w:lang w:val="en-US"/>
              </w:rPr>
            </w:pPr>
            <w:r w:rsidRPr="00870CA5">
              <w:rPr>
                <w:sz w:val="22"/>
                <w:szCs w:val="22"/>
                <w:lang w:val="en-US"/>
              </w:rPr>
              <w:t xml:space="preserve">  button.addEventListener('click', newitem);</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newitem(){</w:t>
            </w:r>
          </w:p>
          <w:p w:rsidR="00155D2C" w:rsidRPr="00870CA5" w:rsidRDefault="00155D2C" w:rsidP="00155D2C">
            <w:pPr>
              <w:pStyle w:val="HTML0"/>
              <w:rPr>
                <w:sz w:val="22"/>
                <w:szCs w:val="22"/>
                <w:lang w:val="en-US"/>
              </w:rPr>
            </w:pPr>
            <w:r w:rsidRPr="00870CA5">
              <w:rPr>
                <w:sz w:val="22"/>
                <w:szCs w:val="22"/>
                <w:lang w:val="en-US"/>
              </w:rPr>
              <w:t xml:space="preserve">  var keyword = document.getElementById('keyword').value;</w:t>
            </w:r>
          </w:p>
          <w:p w:rsidR="00155D2C" w:rsidRPr="00870CA5" w:rsidRDefault="00155D2C" w:rsidP="00155D2C">
            <w:pPr>
              <w:pStyle w:val="HTML0"/>
              <w:rPr>
                <w:sz w:val="22"/>
                <w:szCs w:val="22"/>
                <w:lang w:val="en-US"/>
              </w:rPr>
            </w:pPr>
            <w:r w:rsidRPr="00870CA5">
              <w:rPr>
                <w:sz w:val="22"/>
                <w:szCs w:val="22"/>
                <w:lang w:val="en-US"/>
              </w:rPr>
              <w:t xml:space="preserve">  var value = document.getElementById('text').value;</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 xml:space="preserve">  sessionStorage.setItem(keyword, value);</w:t>
            </w:r>
          </w:p>
          <w:p w:rsidR="00155D2C" w:rsidRPr="00870CA5" w:rsidRDefault="00155D2C" w:rsidP="00155D2C">
            <w:pPr>
              <w:pStyle w:val="HTML0"/>
              <w:rPr>
                <w:sz w:val="22"/>
                <w:szCs w:val="22"/>
                <w:lang w:val="en-US"/>
              </w:rPr>
            </w:pPr>
            <w:r w:rsidRPr="00870CA5">
              <w:rPr>
                <w:sz w:val="22"/>
                <w:szCs w:val="22"/>
                <w:lang w:val="en-US"/>
              </w:rPr>
              <w:t xml:space="preserve">  document.getElementById('keyword').value = '';</w:t>
            </w:r>
          </w:p>
          <w:p w:rsidR="00155D2C" w:rsidRPr="00870CA5" w:rsidRDefault="00155D2C" w:rsidP="00155D2C">
            <w:pPr>
              <w:pStyle w:val="HTML0"/>
              <w:rPr>
                <w:sz w:val="22"/>
                <w:szCs w:val="22"/>
                <w:lang w:val="en-US"/>
              </w:rPr>
            </w:pPr>
            <w:r w:rsidRPr="00870CA5">
              <w:rPr>
                <w:sz w:val="22"/>
                <w:szCs w:val="22"/>
                <w:lang w:val="en-US"/>
              </w:rPr>
              <w:t xml:space="preserve">  document.getElementById('text').value = '';</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show(){</w:t>
            </w:r>
          </w:p>
          <w:p w:rsidR="00155D2C" w:rsidRPr="00870CA5" w:rsidRDefault="00155D2C" w:rsidP="00155D2C">
            <w:pPr>
              <w:pStyle w:val="HTML0"/>
              <w:rPr>
                <w:sz w:val="22"/>
                <w:szCs w:val="22"/>
                <w:lang w:val="en-US"/>
              </w:rPr>
            </w:pPr>
            <w:r w:rsidRPr="00870CA5">
              <w:rPr>
                <w:sz w:val="22"/>
                <w:szCs w:val="22"/>
                <w:lang w:val="en-US"/>
              </w:rPr>
              <w:t xml:space="preserve">  var databox = document.getElementById('databox');</w:t>
            </w:r>
          </w:p>
          <w:p w:rsidR="00155D2C" w:rsidRPr="00870CA5" w:rsidRDefault="00155D2C" w:rsidP="00155D2C">
            <w:pPr>
              <w:pStyle w:val="HTML0"/>
              <w:rPr>
                <w:sz w:val="22"/>
                <w:szCs w:val="22"/>
                <w:lang w:val="en-US"/>
              </w:rPr>
            </w:pPr>
            <w:r w:rsidRPr="00870CA5">
              <w:rPr>
                <w:sz w:val="22"/>
                <w:szCs w:val="22"/>
                <w:lang w:val="en-US"/>
              </w:rPr>
              <w:t xml:space="preserve">  databox.innerHTML = '';</w:t>
            </w:r>
          </w:p>
          <w:p w:rsidR="00155D2C" w:rsidRPr="00870CA5" w:rsidRDefault="00155D2C" w:rsidP="00155D2C">
            <w:pPr>
              <w:pStyle w:val="HTML0"/>
              <w:rPr>
                <w:b/>
                <w:sz w:val="22"/>
                <w:szCs w:val="22"/>
                <w:lang w:val="en-US"/>
              </w:rPr>
            </w:pPr>
            <w:r w:rsidRPr="00870CA5">
              <w:rPr>
                <w:sz w:val="22"/>
                <w:szCs w:val="22"/>
                <w:lang w:val="en-US"/>
              </w:rPr>
              <w:t xml:space="preserve">  </w:t>
            </w:r>
            <w:r w:rsidRPr="00870CA5">
              <w:rPr>
                <w:b/>
                <w:sz w:val="22"/>
                <w:szCs w:val="22"/>
                <w:lang w:val="en-US"/>
              </w:rPr>
              <w:t>for(var f = 0; f &lt; sessionStorage.length; f++){</w:t>
            </w:r>
          </w:p>
          <w:p w:rsidR="00155D2C" w:rsidRPr="00870CA5" w:rsidRDefault="00155D2C" w:rsidP="00155D2C">
            <w:pPr>
              <w:pStyle w:val="HTML0"/>
              <w:rPr>
                <w:sz w:val="22"/>
                <w:szCs w:val="22"/>
                <w:lang w:val="en-US"/>
              </w:rPr>
            </w:pPr>
            <w:r w:rsidRPr="00870CA5">
              <w:rPr>
                <w:sz w:val="22"/>
                <w:szCs w:val="22"/>
                <w:lang w:val="en-US"/>
              </w:rPr>
              <w:t xml:space="preserve">    var keyword = sessionStorage.</w:t>
            </w:r>
            <w:r w:rsidRPr="00870CA5">
              <w:rPr>
                <w:b/>
                <w:sz w:val="22"/>
                <w:szCs w:val="22"/>
                <w:lang w:val="en-US"/>
              </w:rPr>
              <w:t>key(f)</w:t>
            </w: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 xml:space="preserve">    var value = sessionStorage.</w:t>
            </w:r>
            <w:r w:rsidRPr="00870CA5">
              <w:rPr>
                <w:b/>
                <w:sz w:val="22"/>
                <w:szCs w:val="22"/>
                <w:lang w:val="en-US"/>
              </w:rPr>
              <w:t>getItem(keyword)</w:t>
            </w: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 xml:space="preserve">    databox.innerHTML += '&lt;div&gt;' + keyword + ' - ' + value + '&lt;/div&gt;';</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04416B" w:rsidRPr="0004416B" w:rsidRDefault="00155D2C" w:rsidP="00155D2C">
            <w:pPr>
              <w:pStyle w:val="HTML0"/>
            </w:pPr>
            <w:r w:rsidRPr="00870CA5">
              <w:rPr>
                <w:sz w:val="22"/>
                <w:szCs w:val="22"/>
                <w:lang w:val="en-US"/>
              </w:rPr>
              <w:t>addEventListener('load', initiate);</w:t>
            </w:r>
          </w:p>
        </w:tc>
      </w:tr>
    </w:tbl>
    <w:p w:rsidR="00155D2C" w:rsidRPr="00155D2C" w:rsidRDefault="00155D2C" w:rsidP="00155D2C">
      <w:pPr>
        <w:pStyle w:val="af9"/>
        <w:spacing w:before="100" w:beforeAutospacing="1" w:after="100" w:afterAutospacing="1"/>
        <w:rPr>
          <w:sz w:val="28"/>
          <w:szCs w:val="28"/>
        </w:rPr>
      </w:pPr>
      <w:r w:rsidRPr="00155D2C">
        <w:rPr>
          <w:sz w:val="28"/>
          <w:szCs w:val="28"/>
        </w:rPr>
        <w:t>Задача данного листинга вывести полный список элементов из хранилища. Мы немного усовершенствовали функцию show(), применив свойство length и метод key(). Для этого соз</w:t>
      </w:r>
      <w:r w:rsidR="00A12275">
        <w:rPr>
          <w:sz w:val="28"/>
          <w:szCs w:val="28"/>
        </w:rPr>
        <w:t>дали цикл for, начинающийся с 0</w:t>
      </w:r>
      <w:r w:rsidRPr="00155D2C">
        <w:rPr>
          <w:sz w:val="28"/>
          <w:szCs w:val="28"/>
        </w:rPr>
        <w:t xml:space="preserve"> и заканчивающийся порядковым номером последнего элемента из хранилища.</w:t>
      </w:r>
    </w:p>
    <w:p w:rsidR="00155D2C" w:rsidRPr="00155D2C" w:rsidRDefault="00155D2C" w:rsidP="00155D2C">
      <w:pPr>
        <w:pStyle w:val="af9"/>
        <w:spacing w:before="100" w:beforeAutospacing="1" w:after="100" w:afterAutospacing="1"/>
        <w:rPr>
          <w:sz w:val="28"/>
          <w:szCs w:val="28"/>
        </w:rPr>
      </w:pPr>
      <w:r w:rsidRPr="00155D2C">
        <w:rPr>
          <w:sz w:val="28"/>
          <w:szCs w:val="28"/>
        </w:rPr>
        <w:t>Функция show() вызывается из функции init(). Таким образом, она выводит список элементов из хранилища на экран сразу же, как только приложение запускается.</w:t>
      </w:r>
    </w:p>
    <w:p w:rsidR="00155D2C" w:rsidRPr="00155D2C" w:rsidRDefault="00155D2C" w:rsidP="00155D2C">
      <w:pPr>
        <w:pStyle w:val="af9"/>
        <w:spacing w:before="100" w:beforeAutospacing="1" w:after="100" w:afterAutospacing="1"/>
        <w:rPr>
          <w:b/>
          <w:sz w:val="28"/>
          <w:szCs w:val="28"/>
        </w:rPr>
      </w:pPr>
      <w:r w:rsidRPr="00155D2C">
        <w:rPr>
          <w:b/>
          <w:sz w:val="28"/>
          <w:szCs w:val="28"/>
        </w:rPr>
        <w:t>Удаление данных</w:t>
      </w:r>
    </w:p>
    <w:p w:rsidR="00155D2C" w:rsidRPr="00155D2C" w:rsidRDefault="00155D2C" w:rsidP="00155D2C">
      <w:pPr>
        <w:pStyle w:val="af9"/>
        <w:spacing w:before="100" w:beforeAutospacing="1" w:after="100" w:afterAutospacing="1"/>
        <w:rPr>
          <w:sz w:val="28"/>
          <w:szCs w:val="28"/>
        </w:rPr>
      </w:pPr>
      <w:r w:rsidRPr="00155D2C">
        <w:rPr>
          <w:sz w:val="28"/>
          <w:szCs w:val="28"/>
        </w:rPr>
        <w:t>Для удаления данных предназначены два метода:</w:t>
      </w:r>
    </w:p>
    <w:p w:rsidR="00155D2C" w:rsidRPr="00155D2C" w:rsidRDefault="00155D2C" w:rsidP="00760585">
      <w:pPr>
        <w:pStyle w:val="af9"/>
        <w:numPr>
          <w:ilvl w:val="0"/>
          <w:numId w:val="43"/>
        </w:numPr>
        <w:spacing w:before="100" w:beforeAutospacing="1" w:after="100" w:afterAutospacing="1"/>
        <w:rPr>
          <w:sz w:val="28"/>
          <w:szCs w:val="28"/>
        </w:rPr>
      </w:pPr>
      <w:r w:rsidRPr="00155D2C">
        <w:rPr>
          <w:b/>
          <w:sz w:val="28"/>
          <w:szCs w:val="28"/>
        </w:rPr>
        <w:t>removeItem</w:t>
      </w:r>
      <w:r w:rsidRPr="00155D2C">
        <w:rPr>
          <w:sz w:val="28"/>
          <w:szCs w:val="28"/>
        </w:rPr>
        <w:t>(key). Удаляет</w:t>
      </w:r>
      <w:r>
        <w:rPr>
          <w:sz w:val="28"/>
          <w:szCs w:val="28"/>
        </w:rPr>
        <w:t xml:space="preserve"> один элемент по ключевому слов</w:t>
      </w:r>
      <w:r w:rsidRPr="00155D2C">
        <w:rPr>
          <w:sz w:val="28"/>
          <w:szCs w:val="28"/>
        </w:rPr>
        <w:t>а</w:t>
      </w:r>
    </w:p>
    <w:p w:rsidR="0004416B" w:rsidRDefault="00155D2C" w:rsidP="00760585">
      <w:pPr>
        <w:pStyle w:val="af9"/>
        <w:numPr>
          <w:ilvl w:val="0"/>
          <w:numId w:val="43"/>
        </w:numPr>
        <w:spacing w:before="100" w:beforeAutospacing="1" w:after="100" w:afterAutospacing="1"/>
        <w:rPr>
          <w:sz w:val="28"/>
          <w:szCs w:val="28"/>
        </w:rPr>
      </w:pPr>
      <w:r w:rsidRPr="00155D2C">
        <w:rPr>
          <w:b/>
          <w:sz w:val="28"/>
          <w:szCs w:val="28"/>
        </w:rPr>
        <w:t>clear</w:t>
      </w:r>
      <w:r w:rsidRPr="00155D2C">
        <w:rPr>
          <w:sz w:val="28"/>
          <w:szCs w:val="28"/>
        </w:rPr>
        <w:t>(). Очищает пространство хранилища. Удаляются все находящиеся в нем элементы.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Удаление данных</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5</w:t>
            </w:r>
          </w:p>
        </w:tc>
      </w:tr>
      <w:tr w:rsidR="00155D2C" w:rsidRPr="0021099E"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function initiate(){</w:t>
            </w:r>
          </w:p>
          <w:p w:rsidR="00155D2C" w:rsidRPr="00870CA5" w:rsidRDefault="00155D2C" w:rsidP="00155D2C">
            <w:pPr>
              <w:pStyle w:val="HTML0"/>
              <w:rPr>
                <w:sz w:val="22"/>
                <w:szCs w:val="22"/>
                <w:lang w:val="en-US"/>
              </w:rPr>
            </w:pPr>
            <w:r w:rsidRPr="00870CA5">
              <w:rPr>
                <w:sz w:val="22"/>
                <w:szCs w:val="22"/>
                <w:lang w:val="en-US"/>
              </w:rPr>
              <w:t xml:space="preserve">  var button = document.getElementById('save');</w:t>
            </w:r>
          </w:p>
          <w:p w:rsidR="00155D2C" w:rsidRPr="00870CA5" w:rsidRDefault="00155D2C" w:rsidP="00155D2C">
            <w:pPr>
              <w:pStyle w:val="HTML0"/>
              <w:rPr>
                <w:sz w:val="22"/>
                <w:szCs w:val="22"/>
                <w:lang w:val="en-US"/>
              </w:rPr>
            </w:pPr>
            <w:r w:rsidRPr="00870CA5">
              <w:rPr>
                <w:sz w:val="22"/>
                <w:szCs w:val="22"/>
                <w:lang w:val="en-US"/>
              </w:rPr>
              <w:t xml:space="preserve">  button.addEventListener('click', newitem);</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newitem(){</w:t>
            </w:r>
          </w:p>
          <w:p w:rsidR="00155D2C" w:rsidRPr="00870CA5" w:rsidRDefault="00155D2C" w:rsidP="00155D2C">
            <w:pPr>
              <w:pStyle w:val="HTML0"/>
              <w:rPr>
                <w:sz w:val="22"/>
                <w:szCs w:val="22"/>
                <w:lang w:val="en-US"/>
              </w:rPr>
            </w:pPr>
            <w:r w:rsidRPr="00870CA5">
              <w:rPr>
                <w:sz w:val="22"/>
                <w:szCs w:val="22"/>
                <w:lang w:val="en-US"/>
              </w:rPr>
              <w:t xml:space="preserve">  var keyword = document.getElementById('keyword').value;</w:t>
            </w:r>
          </w:p>
          <w:p w:rsidR="00155D2C" w:rsidRPr="00870CA5" w:rsidRDefault="00155D2C" w:rsidP="00155D2C">
            <w:pPr>
              <w:pStyle w:val="HTML0"/>
              <w:rPr>
                <w:sz w:val="22"/>
                <w:szCs w:val="22"/>
                <w:lang w:val="en-US"/>
              </w:rPr>
            </w:pPr>
            <w:r w:rsidRPr="00870CA5">
              <w:rPr>
                <w:sz w:val="22"/>
                <w:szCs w:val="22"/>
                <w:lang w:val="en-US"/>
              </w:rPr>
              <w:t xml:space="preserve">  var value = document.getElementById('text').value;</w:t>
            </w:r>
          </w:p>
          <w:p w:rsidR="00155D2C" w:rsidRPr="00870CA5" w:rsidRDefault="00155D2C" w:rsidP="00155D2C">
            <w:pPr>
              <w:pStyle w:val="HTML0"/>
              <w:rPr>
                <w:sz w:val="22"/>
                <w:szCs w:val="22"/>
                <w:lang w:val="en-US"/>
              </w:rPr>
            </w:pPr>
            <w:r w:rsidRPr="00870CA5">
              <w:rPr>
                <w:sz w:val="22"/>
                <w:szCs w:val="22"/>
                <w:lang w:val="en-US"/>
              </w:rPr>
              <w:lastRenderedPageBreak/>
              <w:t xml:space="preserve"> </w:t>
            </w:r>
          </w:p>
          <w:p w:rsidR="00155D2C" w:rsidRPr="00870CA5" w:rsidRDefault="00155D2C" w:rsidP="00155D2C">
            <w:pPr>
              <w:pStyle w:val="HTML0"/>
              <w:rPr>
                <w:sz w:val="22"/>
                <w:szCs w:val="22"/>
                <w:lang w:val="en-US"/>
              </w:rPr>
            </w:pPr>
            <w:r w:rsidRPr="00870CA5">
              <w:rPr>
                <w:sz w:val="22"/>
                <w:szCs w:val="22"/>
                <w:lang w:val="en-US"/>
              </w:rPr>
              <w:t xml:space="preserve">  sessionStorage.setItem(keyword, value);</w:t>
            </w:r>
          </w:p>
          <w:p w:rsidR="00155D2C" w:rsidRPr="00870CA5" w:rsidRDefault="00155D2C" w:rsidP="00155D2C">
            <w:pPr>
              <w:pStyle w:val="HTML0"/>
              <w:rPr>
                <w:sz w:val="22"/>
                <w:szCs w:val="22"/>
                <w:lang w:val="en-US"/>
              </w:rPr>
            </w:pPr>
            <w:r w:rsidRPr="00870CA5">
              <w:rPr>
                <w:sz w:val="22"/>
                <w:szCs w:val="22"/>
                <w:lang w:val="en-US"/>
              </w:rPr>
              <w:t xml:space="preserve">  document.getElementById('keyword').value = '';</w:t>
            </w:r>
          </w:p>
          <w:p w:rsidR="00155D2C" w:rsidRPr="00870CA5" w:rsidRDefault="00155D2C" w:rsidP="00155D2C">
            <w:pPr>
              <w:pStyle w:val="HTML0"/>
              <w:rPr>
                <w:sz w:val="22"/>
                <w:szCs w:val="22"/>
                <w:lang w:val="en-US"/>
              </w:rPr>
            </w:pPr>
            <w:r w:rsidRPr="00870CA5">
              <w:rPr>
                <w:sz w:val="22"/>
                <w:szCs w:val="22"/>
                <w:lang w:val="en-US"/>
              </w:rPr>
              <w:t xml:space="preserve">  document.getElementById('text').value = '';</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show(){</w:t>
            </w:r>
          </w:p>
          <w:p w:rsidR="00155D2C" w:rsidRPr="00870CA5" w:rsidRDefault="00155D2C" w:rsidP="00155D2C">
            <w:pPr>
              <w:pStyle w:val="HTML0"/>
              <w:rPr>
                <w:sz w:val="22"/>
                <w:szCs w:val="22"/>
                <w:lang w:val="en-US"/>
              </w:rPr>
            </w:pPr>
            <w:r w:rsidRPr="00870CA5">
              <w:rPr>
                <w:sz w:val="22"/>
                <w:szCs w:val="22"/>
                <w:lang w:val="en-US"/>
              </w:rPr>
              <w:t xml:space="preserve">  var databox = document.getElementById('databox');</w:t>
            </w:r>
          </w:p>
          <w:p w:rsidR="00155D2C" w:rsidRPr="00870CA5" w:rsidRDefault="00155D2C" w:rsidP="00155D2C">
            <w:pPr>
              <w:pStyle w:val="HTML0"/>
              <w:rPr>
                <w:sz w:val="22"/>
                <w:szCs w:val="22"/>
                <w:lang w:val="en-US"/>
              </w:rPr>
            </w:pPr>
            <w:r w:rsidRPr="00870CA5">
              <w:rPr>
                <w:sz w:val="22"/>
                <w:szCs w:val="22"/>
                <w:lang w:val="en-US"/>
              </w:rPr>
              <w:t xml:space="preserve">  databox.innerHTML = '&lt;div&gt;&lt;input type="button" o</w:t>
            </w:r>
            <w:r w:rsidRPr="00870CA5">
              <w:rPr>
                <w:sz w:val="22"/>
                <w:szCs w:val="22"/>
                <w:lang w:val="en-US"/>
              </w:rPr>
              <w:t>n</w:t>
            </w:r>
            <w:r w:rsidRPr="00870CA5">
              <w:rPr>
                <w:sz w:val="22"/>
                <w:szCs w:val="22"/>
                <w:lang w:val="en-US"/>
              </w:rPr>
              <w:t>click="removeAll()" value="Erase Everything"&gt;&lt;/div&gt;';</w:t>
            </w:r>
          </w:p>
          <w:p w:rsidR="00155D2C" w:rsidRPr="00870CA5" w:rsidRDefault="00155D2C" w:rsidP="00155D2C">
            <w:pPr>
              <w:pStyle w:val="HTML0"/>
              <w:rPr>
                <w:sz w:val="22"/>
                <w:szCs w:val="22"/>
                <w:lang w:val="en-US"/>
              </w:rPr>
            </w:pPr>
            <w:r w:rsidRPr="00870CA5">
              <w:rPr>
                <w:sz w:val="22"/>
                <w:szCs w:val="22"/>
                <w:lang w:val="en-US"/>
              </w:rPr>
              <w:t xml:space="preserve">  for(var f = 0; f &lt; sessionStorage.length; f++){</w:t>
            </w:r>
          </w:p>
          <w:p w:rsidR="00155D2C" w:rsidRPr="00870CA5" w:rsidRDefault="00155D2C" w:rsidP="00155D2C">
            <w:pPr>
              <w:pStyle w:val="HTML0"/>
              <w:rPr>
                <w:sz w:val="22"/>
                <w:szCs w:val="22"/>
                <w:lang w:val="en-US"/>
              </w:rPr>
            </w:pPr>
            <w:r w:rsidRPr="00870CA5">
              <w:rPr>
                <w:sz w:val="22"/>
                <w:szCs w:val="22"/>
                <w:lang w:val="en-US"/>
              </w:rPr>
              <w:t xml:space="preserve">    var keyword = sessionStorage.key(f);</w:t>
            </w:r>
          </w:p>
          <w:p w:rsidR="00155D2C" w:rsidRPr="00870CA5" w:rsidRDefault="00155D2C" w:rsidP="00155D2C">
            <w:pPr>
              <w:pStyle w:val="HTML0"/>
              <w:rPr>
                <w:sz w:val="22"/>
                <w:szCs w:val="22"/>
                <w:lang w:val="en-US"/>
              </w:rPr>
            </w:pPr>
            <w:r w:rsidRPr="00870CA5">
              <w:rPr>
                <w:sz w:val="22"/>
                <w:szCs w:val="22"/>
                <w:lang w:val="en-US"/>
              </w:rPr>
              <w:t xml:space="preserve">    var value = sessionStorage.getItem(keyword);</w:t>
            </w:r>
          </w:p>
          <w:p w:rsidR="00155D2C" w:rsidRPr="00870CA5" w:rsidRDefault="00155D2C" w:rsidP="00155D2C">
            <w:pPr>
              <w:pStyle w:val="HTML0"/>
              <w:rPr>
                <w:sz w:val="22"/>
                <w:szCs w:val="22"/>
                <w:lang w:val="en-US"/>
              </w:rPr>
            </w:pPr>
            <w:r w:rsidRPr="00870CA5">
              <w:rPr>
                <w:sz w:val="22"/>
                <w:szCs w:val="22"/>
                <w:lang w:val="en-US"/>
              </w:rPr>
              <w:t xml:space="preserve">    databox.innerHTML += '&lt;div&gt;' + keyword + ' - ' + value + '&lt;br&gt;&lt;input type="button" onclick="removeItem(\'' + keyword + '\')" value="Remove"&gt;&lt;/div&gt;';</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removeItem(keyword){</w:t>
            </w:r>
          </w:p>
          <w:p w:rsidR="00155D2C" w:rsidRPr="00870CA5" w:rsidRDefault="00155D2C" w:rsidP="00155D2C">
            <w:pPr>
              <w:pStyle w:val="HTML0"/>
              <w:rPr>
                <w:sz w:val="22"/>
                <w:szCs w:val="22"/>
                <w:lang w:val="en-US"/>
              </w:rPr>
            </w:pPr>
            <w:r w:rsidRPr="00870CA5">
              <w:rPr>
                <w:sz w:val="22"/>
                <w:szCs w:val="22"/>
                <w:lang w:val="en-US"/>
              </w:rPr>
              <w:t xml:space="preserve">  if(confirm('Are you sure?')){</w:t>
            </w:r>
          </w:p>
          <w:p w:rsidR="00155D2C" w:rsidRPr="00870CA5" w:rsidRDefault="00155D2C" w:rsidP="00155D2C">
            <w:pPr>
              <w:pStyle w:val="HTML0"/>
              <w:rPr>
                <w:b/>
                <w:sz w:val="22"/>
                <w:szCs w:val="22"/>
                <w:lang w:val="en-US"/>
              </w:rPr>
            </w:pPr>
            <w:r w:rsidRPr="00870CA5">
              <w:rPr>
                <w:b/>
                <w:sz w:val="22"/>
                <w:szCs w:val="22"/>
                <w:lang w:val="en-US"/>
              </w:rPr>
              <w:t xml:space="preserve">    sessionStorage.removeItem(keyword);</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removeAll(){</w:t>
            </w:r>
          </w:p>
          <w:p w:rsidR="00155D2C" w:rsidRPr="00870CA5" w:rsidRDefault="00155D2C" w:rsidP="00155D2C">
            <w:pPr>
              <w:pStyle w:val="HTML0"/>
              <w:rPr>
                <w:sz w:val="22"/>
                <w:szCs w:val="22"/>
                <w:lang w:val="en-US"/>
              </w:rPr>
            </w:pPr>
            <w:r w:rsidRPr="00870CA5">
              <w:rPr>
                <w:sz w:val="22"/>
                <w:szCs w:val="22"/>
                <w:lang w:val="en-US"/>
              </w:rPr>
              <w:t xml:space="preserve">  if(confirm('Are you sure?')){</w:t>
            </w:r>
          </w:p>
          <w:p w:rsidR="00155D2C" w:rsidRPr="00870CA5" w:rsidRDefault="00155D2C" w:rsidP="00155D2C">
            <w:pPr>
              <w:pStyle w:val="HTML0"/>
              <w:rPr>
                <w:sz w:val="22"/>
                <w:szCs w:val="22"/>
                <w:lang w:val="en-US"/>
              </w:rPr>
            </w:pPr>
            <w:r w:rsidRPr="00870CA5">
              <w:rPr>
                <w:sz w:val="22"/>
                <w:szCs w:val="22"/>
                <w:lang w:val="en-US"/>
              </w:rPr>
              <w:t xml:space="preserve">    sessionStorage.clear();</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155D2C" w:rsidRPr="008363B5" w:rsidRDefault="00155D2C" w:rsidP="00155D2C">
            <w:pPr>
              <w:pStyle w:val="HTML0"/>
              <w:rPr>
                <w:lang w:val="en-US"/>
              </w:rPr>
            </w:pPr>
            <w:r w:rsidRPr="00870CA5">
              <w:rPr>
                <w:sz w:val="22"/>
                <w:szCs w:val="22"/>
                <w:lang w:val="en-US"/>
              </w:rPr>
              <w:t>addEventListener('load', initiate);</w:t>
            </w:r>
          </w:p>
        </w:tc>
      </w:tr>
    </w:tbl>
    <w:p w:rsidR="00155D2C" w:rsidRDefault="00155D2C" w:rsidP="003A76E5">
      <w:pPr>
        <w:pStyle w:val="af9"/>
        <w:spacing w:before="100" w:beforeAutospacing="1" w:after="100" w:afterAutospacing="1"/>
        <w:rPr>
          <w:sz w:val="28"/>
          <w:szCs w:val="28"/>
        </w:rPr>
      </w:pPr>
      <w:r w:rsidRPr="00155D2C">
        <w:rPr>
          <w:sz w:val="28"/>
          <w:szCs w:val="28"/>
        </w:rPr>
        <w:lastRenderedPageBreak/>
        <w:t>За удаление выбранного элемента и полную очистку хранилища отвечают функции remove() и removeAll().</w:t>
      </w:r>
    </w:p>
    <w:p w:rsidR="00155D2C" w:rsidRPr="00155D2C" w:rsidRDefault="00155D2C" w:rsidP="00155D2C">
      <w:pPr>
        <w:pStyle w:val="af9"/>
        <w:spacing w:before="100" w:beforeAutospacing="1" w:after="100" w:afterAutospacing="1"/>
        <w:rPr>
          <w:b/>
          <w:sz w:val="28"/>
          <w:szCs w:val="28"/>
        </w:rPr>
      </w:pPr>
      <w:r w:rsidRPr="00155D2C">
        <w:rPr>
          <w:b/>
          <w:sz w:val="28"/>
          <w:szCs w:val="28"/>
        </w:rPr>
        <w:t>Сохранение чисел и дат</w:t>
      </w:r>
    </w:p>
    <w:p w:rsidR="00155D2C" w:rsidRDefault="00155D2C" w:rsidP="00155D2C">
      <w:pPr>
        <w:pStyle w:val="af9"/>
        <w:spacing w:before="100" w:beforeAutospacing="1" w:after="100" w:afterAutospacing="1"/>
        <w:rPr>
          <w:sz w:val="28"/>
          <w:szCs w:val="28"/>
        </w:rPr>
      </w:pPr>
      <w:r w:rsidRPr="00155D2C">
        <w:rPr>
          <w:sz w:val="28"/>
          <w:szCs w:val="28"/>
        </w:rPr>
        <w:t>Т.к. сохраняемые данные автоматически преобразуются в текст, то перед выводом, если мы хотим получить число, данные нужно преобразовать с помощью функции Number():</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Использование функции</w:t>
            </w:r>
            <w:r>
              <w:rPr>
                <w:b/>
                <w:bCs/>
                <w:color w:val="FFFEFF"/>
                <w:lang w:val="en-US"/>
              </w:rPr>
              <w:t xml:space="preserve"> number</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6</w:t>
            </w:r>
          </w:p>
        </w:tc>
      </w:tr>
      <w:tr w:rsidR="00155D2C" w:rsidRPr="0021099E" w:rsidTr="007C57E6">
        <w:trPr>
          <w:trHeight w:val="359"/>
        </w:trPr>
        <w:tc>
          <w:tcPr>
            <w:tcW w:w="8670" w:type="dxa"/>
          </w:tcPr>
          <w:p w:rsidR="00155D2C" w:rsidRPr="00870CA5" w:rsidRDefault="00155D2C" w:rsidP="007C57E6">
            <w:pPr>
              <w:pStyle w:val="HTML0"/>
              <w:rPr>
                <w:b/>
                <w:sz w:val="22"/>
                <w:szCs w:val="22"/>
                <w:lang w:val="en-US"/>
              </w:rPr>
            </w:pPr>
            <w:r w:rsidRPr="00870CA5">
              <w:rPr>
                <w:b/>
                <w:sz w:val="22"/>
                <w:szCs w:val="22"/>
                <w:lang w:val="en-US"/>
              </w:rPr>
              <w:t xml:space="preserve"> var value = Nubmer(sessionStorage[keyword]);</w:t>
            </w:r>
          </w:p>
        </w:tc>
      </w:tr>
    </w:tbl>
    <w:p w:rsidR="00155D2C" w:rsidRPr="00155D2C" w:rsidRDefault="00155D2C" w:rsidP="00155D2C">
      <w:pPr>
        <w:pStyle w:val="af9"/>
        <w:spacing w:before="100" w:beforeAutospacing="1" w:after="100" w:afterAutospacing="1"/>
        <w:rPr>
          <w:sz w:val="28"/>
          <w:szCs w:val="28"/>
        </w:rPr>
      </w:pPr>
      <w:r w:rsidRPr="00155D2C">
        <w:rPr>
          <w:sz w:val="28"/>
          <w:szCs w:val="28"/>
        </w:rPr>
        <w:t>При преобразовании типов, следует проявлять осторожность. Для некоторых типов данных существуют удобные процедуры преобразования, но например, если мы сохранили следующую дату:</w:t>
      </w:r>
    </w:p>
    <w:p w:rsidR="00155D2C" w:rsidRPr="00155D2C" w:rsidRDefault="00155D2C" w:rsidP="00155D2C">
      <w:pPr>
        <w:pStyle w:val="af9"/>
        <w:spacing w:before="100" w:beforeAutospacing="1" w:after="100" w:afterAutospacing="1"/>
        <w:rPr>
          <w:b/>
          <w:sz w:val="28"/>
          <w:szCs w:val="28"/>
        </w:rPr>
      </w:pPr>
      <w:r w:rsidRPr="00155D2C">
        <w:rPr>
          <w:b/>
          <w:sz w:val="28"/>
          <w:szCs w:val="28"/>
          <w:lang w:val="en-US"/>
        </w:rPr>
        <w:t>var</w:t>
      </w:r>
      <w:r w:rsidRPr="00155D2C">
        <w:rPr>
          <w:b/>
          <w:sz w:val="28"/>
          <w:szCs w:val="28"/>
        </w:rPr>
        <w:t xml:space="preserve"> </w:t>
      </w:r>
      <w:r w:rsidRPr="00155D2C">
        <w:rPr>
          <w:b/>
          <w:sz w:val="28"/>
          <w:szCs w:val="28"/>
          <w:lang w:val="en-US"/>
        </w:rPr>
        <w:t>today</w:t>
      </w:r>
      <w:r w:rsidRPr="00155D2C">
        <w:rPr>
          <w:b/>
          <w:sz w:val="28"/>
          <w:szCs w:val="28"/>
        </w:rPr>
        <w:t xml:space="preserve"> = </w:t>
      </w:r>
      <w:r w:rsidRPr="00155D2C">
        <w:rPr>
          <w:b/>
          <w:sz w:val="28"/>
          <w:szCs w:val="28"/>
          <w:lang w:val="en-US"/>
        </w:rPr>
        <w:t>new</w:t>
      </w:r>
      <w:r w:rsidRPr="00155D2C">
        <w:rPr>
          <w:b/>
          <w:sz w:val="28"/>
          <w:szCs w:val="28"/>
        </w:rPr>
        <w:t xml:space="preserve"> </w:t>
      </w:r>
      <w:r w:rsidRPr="00155D2C">
        <w:rPr>
          <w:b/>
          <w:sz w:val="28"/>
          <w:szCs w:val="28"/>
          <w:lang w:val="en-US"/>
        </w:rPr>
        <w:t>Date</w:t>
      </w:r>
      <w:r w:rsidRPr="00155D2C">
        <w:rPr>
          <w:b/>
          <w:sz w:val="28"/>
          <w:szCs w:val="28"/>
        </w:rPr>
        <w:t>();</w:t>
      </w:r>
    </w:p>
    <w:p w:rsidR="00155D2C" w:rsidRPr="00155D2C" w:rsidRDefault="00155D2C" w:rsidP="00155D2C">
      <w:pPr>
        <w:pStyle w:val="af9"/>
        <w:spacing w:before="100" w:beforeAutospacing="1" w:after="100" w:afterAutospacing="1"/>
        <w:rPr>
          <w:sz w:val="28"/>
          <w:szCs w:val="28"/>
        </w:rPr>
      </w:pPr>
      <w:r w:rsidRPr="00155D2C">
        <w:rPr>
          <w:sz w:val="28"/>
          <w:szCs w:val="28"/>
        </w:rPr>
        <w:t xml:space="preserve">Этот код сохранит не объект даты, а текстовую стоку. Например, </w:t>
      </w:r>
      <w:r w:rsidRPr="00155D2C">
        <w:rPr>
          <w:sz w:val="28"/>
          <w:szCs w:val="28"/>
          <w:lang w:val="en-US"/>
        </w:rPr>
        <w:t>Sat</w:t>
      </w:r>
      <w:r w:rsidRPr="00155D2C">
        <w:rPr>
          <w:sz w:val="28"/>
          <w:szCs w:val="28"/>
        </w:rPr>
        <w:t xml:space="preserve"> </w:t>
      </w:r>
      <w:r w:rsidRPr="00155D2C">
        <w:rPr>
          <w:sz w:val="28"/>
          <w:szCs w:val="28"/>
          <w:lang w:val="en-US"/>
        </w:rPr>
        <w:t>Jun</w:t>
      </w:r>
      <w:r w:rsidRPr="00155D2C">
        <w:rPr>
          <w:sz w:val="28"/>
          <w:szCs w:val="28"/>
        </w:rPr>
        <w:t xml:space="preserve"> 2013 13:30:46. К сожалению, не существует легкого способа преобразования этого </w:t>
      </w:r>
      <w:r w:rsidRPr="00155D2C">
        <w:rPr>
          <w:sz w:val="28"/>
          <w:szCs w:val="28"/>
        </w:rPr>
        <w:lastRenderedPageBreak/>
        <w:t>текста обратно в дату.</w:t>
      </w:r>
    </w:p>
    <w:p w:rsidR="00155D2C" w:rsidRPr="008363B5" w:rsidRDefault="00155D2C" w:rsidP="00155D2C">
      <w:pPr>
        <w:pStyle w:val="af9"/>
        <w:spacing w:before="100" w:beforeAutospacing="1" w:after="100" w:afterAutospacing="1"/>
        <w:rPr>
          <w:sz w:val="28"/>
          <w:szCs w:val="28"/>
        </w:rPr>
      </w:pPr>
      <w:r w:rsidRPr="00155D2C">
        <w:rPr>
          <w:sz w:val="28"/>
          <w:szCs w:val="28"/>
        </w:rPr>
        <w:t>Чтобы решить эту проблему, мы должны явно преобразовать дату в текст, а потом выполнить обратное преобразование.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Сохранение объекта даты</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7</w:t>
            </w:r>
          </w:p>
        </w:tc>
      </w:tr>
      <w:tr w:rsidR="00155D2C" w:rsidRPr="00155D2C"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var today = new Date();</w:t>
            </w:r>
          </w:p>
          <w:p w:rsidR="00155D2C" w:rsidRPr="00870CA5" w:rsidRDefault="00155D2C" w:rsidP="00155D2C">
            <w:pPr>
              <w:pStyle w:val="HTML0"/>
              <w:rPr>
                <w:b/>
                <w:sz w:val="22"/>
                <w:szCs w:val="22"/>
                <w:lang w:val="en-US"/>
              </w:rPr>
            </w:pPr>
            <w:r w:rsidRPr="00870CA5">
              <w:rPr>
                <w:b/>
                <w:sz w:val="22"/>
                <w:szCs w:val="22"/>
                <w:lang w:val="en-US"/>
              </w:rPr>
              <w:t xml:space="preserve"> sessionStorage['session_started'] = today.getFullYear() + “/”</w:t>
            </w:r>
          </w:p>
          <w:p w:rsidR="00155D2C" w:rsidRPr="00870CA5" w:rsidRDefault="00155D2C" w:rsidP="00155D2C">
            <w:pPr>
              <w:pStyle w:val="HTML0"/>
              <w:rPr>
                <w:b/>
                <w:sz w:val="22"/>
                <w:szCs w:val="22"/>
                <w:lang w:val="en-US"/>
              </w:rPr>
            </w:pPr>
            <w:r w:rsidRPr="00870CA5">
              <w:rPr>
                <w:b/>
                <w:sz w:val="22"/>
                <w:szCs w:val="22"/>
                <w:lang w:val="en-US"/>
              </w:rPr>
              <w:t xml:space="preserve">   + today.getMonth() + “/” + today.getDate();</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today = new Date(sessionStorage['session_started']);</w:t>
            </w:r>
          </w:p>
          <w:p w:rsidR="00155D2C" w:rsidRPr="00155D2C" w:rsidRDefault="00155D2C" w:rsidP="00155D2C">
            <w:pPr>
              <w:pStyle w:val="HTML0"/>
              <w:rPr>
                <w:b/>
                <w:lang w:val="en-US"/>
              </w:rPr>
            </w:pPr>
            <w:r w:rsidRPr="00870CA5">
              <w:rPr>
                <w:sz w:val="22"/>
                <w:szCs w:val="22"/>
                <w:lang w:val="en-US"/>
              </w:rPr>
              <w:t>alert(today.getFullYear);</w:t>
            </w:r>
          </w:p>
        </w:tc>
      </w:tr>
    </w:tbl>
    <w:p w:rsidR="00155D2C" w:rsidRPr="00155D2C" w:rsidRDefault="00155D2C" w:rsidP="00155D2C">
      <w:pPr>
        <w:pStyle w:val="af9"/>
        <w:spacing w:before="100" w:beforeAutospacing="1" w:after="100" w:afterAutospacing="1"/>
        <w:rPr>
          <w:b/>
          <w:sz w:val="28"/>
          <w:szCs w:val="28"/>
          <w:lang w:val="en-US"/>
        </w:rPr>
      </w:pPr>
      <w:r w:rsidRPr="00155D2C">
        <w:rPr>
          <w:b/>
          <w:sz w:val="28"/>
          <w:szCs w:val="28"/>
          <w:lang w:val="en-US"/>
        </w:rPr>
        <w:t>Слежение за областью HTML5-хранилища</w:t>
      </w:r>
    </w:p>
    <w:p w:rsidR="00155D2C" w:rsidRPr="00155D2C" w:rsidRDefault="00155D2C" w:rsidP="00155D2C">
      <w:pPr>
        <w:pStyle w:val="af9"/>
        <w:spacing w:before="100" w:beforeAutospacing="1" w:after="100" w:afterAutospacing="1"/>
        <w:rPr>
          <w:sz w:val="28"/>
          <w:szCs w:val="28"/>
        </w:rPr>
      </w:pPr>
      <w:r w:rsidRPr="00155D2C">
        <w:rPr>
          <w:sz w:val="28"/>
          <w:szCs w:val="28"/>
        </w:rPr>
        <w:t xml:space="preserve">Если вы хотите программно отслеживать изменения хранилища, то должны отлавливать событие </w:t>
      </w:r>
      <w:r w:rsidRPr="00155D2C">
        <w:rPr>
          <w:sz w:val="28"/>
          <w:szCs w:val="28"/>
          <w:lang w:val="en-US"/>
        </w:rPr>
        <w:t>storage</w:t>
      </w:r>
      <w:r w:rsidRPr="00155D2C">
        <w:rPr>
          <w:sz w:val="28"/>
          <w:szCs w:val="28"/>
        </w:rPr>
        <w:t xml:space="preserve">. Это событие возникает в объекте </w:t>
      </w:r>
      <w:r w:rsidRPr="00155D2C">
        <w:rPr>
          <w:sz w:val="28"/>
          <w:szCs w:val="28"/>
          <w:lang w:val="en-US"/>
        </w:rPr>
        <w:t>window</w:t>
      </w:r>
      <w:r w:rsidRPr="00155D2C">
        <w:rPr>
          <w:sz w:val="28"/>
          <w:szCs w:val="28"/>
        </w:rPr>
        <w:t xml:space="preserve">, когда </w:t>
      </w:r>
      <w:r w:rsidRPr="00155D2C">
        <w:rPr>
          <w:sz w:val="28"/>
          <w:szCs w:val="28"/>
          <w:lang w:val="en-US"/>
        </w:rPr>
        <w:t>setItem</w:t>
      </w:r>
      <w:r w:rsidRPr="00155D2C">
        <w:rPr>
          <w:sz w:val="28"/>
          <w:szCs w:val="28"/>
        </w:rPr>
        <w:t xml:space="preserve">(), </w:t>
      </w:r>
      <w:r w:rsidRPr="00155D2C">
        <w:rPr>
          <w:sz w:val="28"/>
          <w:szCs w:val="28"/>
          <w:lang w:val="en-US"/>
        </w:rPr>
        <w:t>removeItem</w:t>
      </w:r>
      <w:r w:rsidRPr="00155D2C">
        <w:rPr>
          <w:sz w:val="28"/>
          <w:szCs w:val="28"/>
        </w:rPr>
        <w:t xml:space="preserve">() или </w:t>
      </w:r>
      <w:r w:rsidRPr="00155D2C">
        <w:rPr>
          <w:sz w:val="28"/>
          <w:szCs w:val="28"/>
          <w:lang w:val="en-US"/>
        </w:rPr>
        <w:t>clear</w:t>
      </w:r>
      <w:r w:rsidRPr="00155D2C">
        <w:rPr>
          <w:sz w:val="28"/>
          <w:szCs w:val="28"/>
        </w:rPr>
        <w:t xml:space="preserve">() вызываются и что-то изменяют. Например, если вы установили существующее значение или вызвали </w:t>
      </w:r>
      <w:r w:rsidRPr="00155D2C">
        <w:rPr>
          <w:sz w:val="28"/>
          <w:szCs w:val="28"/>
          <w:lang w:val="en-US"/>
        </w:rPr>
        <w:t>clear</w:t>
      </w:r>
      <w:r w:rsidRPr="00155D2C">
        <w:rPr>
          <w:sz w:val="28"/>
          <w:szCs w:val="28"/>
        </w:rPr>
        <w:t>()</w:t>
      </w:r>
      <w:r w:rsidR="00A12275">
        <w:rPr>
          <w:sz w:val="28"/>
          <w:szCs w:val="28"/>
        </w:rPr>
        <w:t>,</w:t>
      </w:r>
      <w:r w:rsidRPr="00155D2C">
        <w:rPr>
          <w:sz w:val="28"/>
          <w:szCs w:val="28"/>
        </w:rPr>
        <w:t xml:space="preserve"> когда нет ключей, то событие не сработает, потому что область хранения на самом деле не изменилась.</w:t>
      </w:r>
    </w:p>
    <w:p w:rsidR="00155D2C" w:rsidRDefault="00155D2C" w:rsidP="00155D2C">
      <w:pPr>
        <w:pStyle w:val="af9"/>
        <w:spacing w:before="100" w:beforeAutospacing="1" w:after="100" w:afterAutospacing="1"/>
        <w:rPr>
          <w:sz w:val="28"/>
          <w:szCs w:val="28"/>
        </w:rPr>
      </w:pPr>
      <w:r w:rsidRPr="00155D2C">
        <w:rPr>
          <w:sz w:val="28"/>
          <w:szCs w:val="28"/>
        </w:rPr>
        <w:t xml:space="preserve">Событие </w:t>
      </w:r>
      <w:r w:rsidRPr="00155D2C">
        <w:rPr>
          <w:sz w:val="28"/>
          <w:szCs w:val="28"/>
          <w:lang w:val="en-US"/>
        </w:rPr>
        <w:t>storage</w:t>
      </w:r>
      <w:r w:rsidRPr="00155D2C">
        <w:rPr>
          <w:sz w:val="28"/>
          <w:szCs w:val="28"/>
        </w:rPr>
        <w:t xml:space="preserve"> поддерживается везде, где работает объект </w:t>
      </w:r>
      <w:r w:rsidRPr="00155D2C">
        <w:rPr>
          <w:sz w:val="28"/>
          <w:szCs w:val="28"/>
          <w:lang w:val="en-US"/>
        </w:rPr>
        <w:t>localStorage</w:t>
      </w:r>
      <w:r w:rsidRPr="00155D2C">
        <w:rPr>
          <w:sz w:val="28"/>
          <w:szCs w:val="28"/>
        </w:rPr>
        <w:t xml:space="preserve">, включая </w:t>
      </w:r>
      <w:r w:rsidRPr="00155D2C">
        <w:rPr>
          <w:sz w:val="28"/>
          <w:szCs w:val="28"/>
          <w:lang w:val="en-US"/>
        </w:rPr>
        <w:t>Internet</w:t>
      </w:r>
      <w:r w:rsidRPr="00155D2C">
        <w:rPr>
          <w:sz w:val="28"/>
          <w:szCs w:val="28"/>
        </w:rPr>
        <w:t xml:space="preserve"> </w:t>
      </w:r>
      <w:r w:rsidRPr="00155D2C">
        <w:rPr>
          <w:sz w:val="28"/>
          <w:szCs w:val="28"/>
          <w:lang w:val="en-US"/>
        </w:rPr>
        <w:t>Explorer</w:t>
      </w:r>
      <w:r w:rsidRPr="00155D2C">
        <w:rPr>
          <w:sz w:val="28"/>
          <w:szCs w:val="28"/>
        </w:rPr>
        <w:t xml:space="preserve"> 8. </w:t>
      </w:r>
      <w:r w:rsidRPr="00155D2C">
        <w:rPr>
          <w:sz w:val="28"/>
          <w:szCs w:val="28"/>
          <w:lang w:val="en-US"/>
        </w:rPr>
        <w:t>IE</w:t>
      </w:r>
      <w:r w:rsidRPr="00155D2C">
        <w:rPr>
          <w:sz w:val="28"/>
          <w:szCs w:val="28"/>
        </w:rPr>
        <w:t xml:space="preserve"> 8 не поддерживает стандарт </w:t>
      </w:r>
      <w:r w:rsidRPr="00155D2C">
        <w:rPr>
          <w:sz w:val="28"/>
          <w:szCs w:val="28"/>
          <w:lang w:val="en-US"/>
        </w:rPr>
        <w:t>W</w:t>
      </w:r>
      <w:r w:rsidRPr="00155D2C">
        <w:rPr>
          <w:sz w:val="28"/>
          <w:szCs w:val="28"/>
        </w:rPr>
        <w:t>3</w:t>
      </w:r>
      <w:r w:rsidRPr="00155D2C">
        <w:rPr>
          <w:sz w:val="28"/>
          <w:szCs w:val="28"/>
          <w:lang w:val="en-US"/>
        </w:rPr>
        <w:t>C</w:t>
      </w:r>
      <w:r w:rsidRPr="00155D2C">
        <w:rPr>
          <w:sz w:val="28"/>
          <w:szCs w:val="28"/>
        </w:rPr>
        <w:t xml:space="preserve"> </w:t>
      </w:r>
      <w:r w:rsidRPr="00155D2C">
        <w:rPr>
          <w:sz w:val="28"/>
          <w:szCs w:val="28"/>
          <w:lang w:val="en-US"/>
        </w:rPr>
        <w:t>addEventListener</w:t>
      </w:r>
      <w:r w:rsidRPr="00155D2C">
        <w:rPr>
          <w:sz w:val="28"/>
          <w:szCs w:val="28"/>
        </w:rPr>
        <w:t xml:space="preserve"> (хотя он, наконец-то, будет добавлен в </w:t>
      </w:r>
      <w:r w:rsidRPr="00155D2C">
        <w:rPr>
          <w:sz w:val="28"/>
          <w:szCs w:val="28"/>
          <w:lang w:val="en-US"/>
        </w:rPr>
        <w:t>IE</w:t>
      </w:r>
      <w:r w:rsidRPr="00155D2C">
        <w:rPr>
          <w:sz w:val="28"/>
          <w:szCs w:val="28"/>
        </w:rPr>
        <w:t xml:space="preserve"> 9), поэтому, чтобы отловить событие </w:t>
      </w:r>
      <w:r w:rsidRPr="00155D2C">
        <w:rPr>
          <w:sz w:val="28"/>
          <w:szCs w:val="28"/>
          <w:lang w:val="en-US"/>
        </w:rPr>
        <w:t>storage</w:t>
      </w:r>
      <w:r w:rsidR="00A12275">
        <w:rPr>
          <w:sz w:val="28"/>
          <w:szCs w:val="28"/>
        </w:rPr>
        <w:t>,</w:t>
      </w:r>
      <w:r w:rsidRPr="00155D2C">
        <w:rPr>
          <w:sz w:val="28"/>
          <w:szCs w:val="28"/>
        </w:rPr>
        <w:t xml:space="preserve"> нужно проверить, какой механизм событий поддерживает браузер (если вы уже проделывали это раньше с другими событиями, то можете пропустить этот раздел до конца). Перехват события </w:t>
      </w:r>
      <w:r w:rsidRPr="00155D2C">
        <w:rPr>
          <w:sz w:val="28"/>
          <w:szCs w:val="28"/>
          <w:lang w:val="en-US"/>
        </w:rPr>
        <w:t>storage</w:t>
      </w:r>
      <w:r w:rsidRPr="00155D2C">
        <w:rPr>
          <w:sz w:val="28"/>
          <w:szCs w:val="28"/>
        </w:rPr>
        <w:t xml:space="preserve"> работает так же, как и перехват других событий. Если вы предпочитаете использовать </w:t>
      </w:r>
      <w:r w:rsidRPr="00155D2C">
        <w:rPr>
          <w:sz w:val="28"/>
          <w:szCs w:val="28"/>
          <w:lang w:val="en-US"/>
        </w:rPr>
        <w:t>jQuery</w:t>
      </w:r>
      <w:r w:rsidRPr="00155D2C">
        <w:rPr>
          <w:sz w:val="28"/>
          <w:szCs w:val="28"/>
        </w:rPr>
        <w:t xml:space="preserve"> или какую-либо другую библиотеку </w:t>
      </w:r>
      <w:r w:rsidRPr="00155D2C">
        <w:rPr>
          <w:sz w:val="28"/>
          <w:szCs w:val="28"/>
          <w:lang w:val="en-US"/>
        </w:rPr>
        <w:t>JavaScript</w:t>
      </w:r>
      <w:r w:rsidRPr="00155D2C">
        <w:rPr>
          <w:sz w:val="28"/>
          <w:szCs w:val="28"/>
        </w:rPr>
        <w:t xml:space="preserve"> для регистрации обработчиков событий, то можете проделать это и со </w:t>
      </w:r>
      <w:r w:rsidRPr="00155D2C">
        <w:rPr>
          <w:sz w:val="28"/>
          <w:szCs w:val="28"/>
          <w:lang w:val="en-US"/>
        </w:rPr>
        <w:t>storage</w:t>
      </w:r>
      <w:r w:rsidRPr="00155D2C">
        <w:rPr>
          <w:sz w:val="28"/>
          <w:szCs w:val="28"/>
        </w:rPr>
        <w:t xml:space="preserve"> тоже.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 xml:space="preserve">Событие </w:t>
            </w:r>
            <w:r>
              <w:rPr>
                <w:b/>
                <w:bCs/>
                <w:color w:val="FFFEFF"/>
                <w:lang w:val="en-US"/>
              </w:rPr>
              <w:t>storage</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8</w:t>
            </w:r>
          </w:p>
        </w:tc>
      </w:tr>
      <w:tr w:rsidR="00155D2C" w:rsidRPr="00155D2C"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if (window.addEventListener) {</w:t>
            </w:r>
          </w:p>
          <w:p w:rsidR="00155D2C" w:rsidRPr="00870CA5" w:rsidRDefault="00155D2C" w:rsidP="00155D2C">
            <w:pPr>
              <w:pStyle w:val="HTML0"/>
              <w:rPr>
                <w:sz w:val="22"/>
                <w:szCs w:val="22"/>
                <w:lang w:val="en-US"/>
              </w:rPr>
            </w:pPr>
            <w:r w:rsidRPr="00870CA5">
              <w:rPr>
                <w:sz w:val="22"/>
                <w:szCs w:val="22"/>
                <w:lang w:val="en-US"/>
              </w:rPr>
              <w:t xml:space="preserve">  window.addEventListener("</w:t>
            </w:r>
            <w:r w:rsidRPr="00870CA5">
              <w:rPr>
                <w:b/>
                <w:sz w:val="22"/>
                <w:szCs w:val="22"/>
                <w:lang w:val="en-US"/>
              </w:rPr>
              <w:t>storage</w:t>
            </w:r>
            <w:r w:rsidRPr="00870CA5">
              <w:rPr>
                <w:sz w:val="22"/>
                <w:szCs w:val="22"/>
                <w:lang w:val="en-US"/>
              </w:rPr>
              <w:t>", handle_storage, false);</w:t>
            </w:r>
          </w:p>
          <w:p w:rsidR="00155D2C" w:rsidRPr="00870CA5" w:rsidRDefault="00155D2C" w:rsidP="00155D2C">
            <w:pPr>
              <w:pStyle w:val="HTML0"/>
              <w:rPr>
                <w:sz w:val="22"/>
                <w:szCs w:val="22"/>
                <w:lang w:val="en-US"/>
              </w:rPr>
            </w:pPr>
            <w:r w:rsidRPr="00870CA5">
              <w:rPr>
                <w:sz w:val="22"/>
                <w:szCs w:val="22"/>
                <w:lang w:val="en-US"/>
              </w:rPr>
              <w:t>} else {</w:t>
            </w:r>
          </w:p>
          <w:p w:rsidR="00155D2C" w:rsidRPr="00870CA5" w:rsidRDefault="00155D2C" w:rsidP="00155D2C">
            <w:pPr>
              <w:pStyle w:val="HTML0"/>
              <w:rPr>
                <w:sz w:val="22"/>
                <w:szCs w:val="22"/>
                <w:lang w:val="en-US"/>
              </w:rPr>
            </w:pPr>
            <w:r w:rsidRPr="00870CA5">
              <w:rPr>
                <w:sz w:val="22"/>
                <w:szCs w:val="22"/>
                <w:lang w:val="en-US"/>
              </w:rPr>
              <w:t xml:space="preserve">  window.attachEvent("</w:t>
            </w:r>
            <w:r w:rsidRPr="00870CA5">
              <w:rPr>
                <w:b/>
                <w:sz w:val="22"/>
                <w:szCs w:val="22"/>
                <w:lang w:val="en-US"/>
              </w:rPr>
              <w:t>onstorage</w:t>
            </w:r>
            <w:r w:rsidRPr="00870CA5">
              <w:rPr>
                <w:sz w:val="22"/>
                <w:szCs w:val="22"/>
                <w:lang w:val="en-US"/>
              </w:rPr>
              <w:t>", handle_storage);</w:t>
            </w:r>
          </w:p>
          <w:p w:rsidR="00155D2C" w:rsidRPr="00155D2C" w:rsidRDefault="00155D2C" w:rsidP="00155D2C">
            <w:pPr>
              <w:pStyle w:val="HTML0"/>
              <w:rPr>
                <w:b/>
                <w:lang w:val="en-US"/>
              </w:rPr>
            </w:pPr>
            <w:r w:rsidRPr="00870CA5">
              <w:rPr>
                <w:sz w:val="22"/>
                <w:szCs w:val="22"/>
                <w:lang w:val="en-US"/>
              </w:rPr>
              <w:t>};</w:t>
            </w:r>
          </w:p>
        </w:tc>
      </w:tr>
    </w:tbl>
    <w:p w:rsidR="00194D5F" w:rsidRDefault="00D76A03" w:rsidP="00C30314">
      <w:pPr>
        <w:pStyle w:val="af9"/>
        <w:spacing w:before="100" w:beforeAutospacing="1" w:after="100" w:afterAutospacing="1"/>
        <w:rPr>
          <w:sz w:val="28"/>
          <w:szCs w:val="28"/>
        </w:rPr>
      </w:pPr>
      <w:r w:rsidRPr="00D76A03">
        <w:rPr>
          <w:sz w:val="28"/>
          <w:szCs w:val="28"/>
        </w:rPr>
        <w:t>Событие storage нельзя отменить, внутри функции обратного вызова handle_storage нет возможности остановить изменение. Это просто способ браузеру сказать вам: «</w:t>
      </w:r>
      <w:r w:rsidR="00B04D67">
        <w:rPr>
          <w:sz w:val="28"/>
          <w:szCs w:val="28"/>
        </w:rPr>
        <w:t>Э</w:t>
      </w:r>
      <w:r w:rsidRPr="00D76A03">
        <w:rPr>
          <w:sz w:val="28"/>
          <w:szCs w:val="28"/>
        </w:rPr>
        <w:t>то только что случилось. Вы ничего не можете сделать, я просто хотел, чтобы вы знали».</w:t>
      </w:r>
    </w:p>
    <w:p w:rsidR="00C30314" w:rsidRDefault="00C30314" w:rsidP="00C30314">
      <w:pPr>
        <w:pStyle w:val="af9"/>
        <w:spacing w:before="100" w:beforeAutospacing="1" w:after="100" w:afterAutospacing="1"/>
      </w:pPr>
    </w:p>
    <w:p w:rsidR="008B5836" w:rsidRPr="003102BA" w:rsidRDefault="008B5836" w:rsidP="002469BD">
      <w:pPr>
        <w:spacing w:before="100" w:beforeAutospacing="1" w:after="100" w:afterAutospacing="1"/>
        <w:rPr>
          <w:sz w:val="28"/>
          <w:szCs w:val="28"/>
        </w:rPr>
      </w:pPr>
    </w:p>
    <w:p w:rsidR="00484A39" w:rsidRPr="00D96B17" w:rsidRDefault="00484A39" w:rsidP="00ED460F">
      <w:pPr>
        <w:pStyle w:val="1"/>
        <w:jc w:val="center"/>
      </w:pPr>
    </w:p>
    <w:p w:rsidR="00484A39" w:rsidRPr="00D96B17" w:rsidRDefault="00484A39" w:rsidP="00484A39"/>
    <w:p w:rsidR="00484A39" w:rsidRPr="00D96B17" w:rsidRDefault="00484A39" w:rsidP="00484A39"/>
    <w:p w:rsidR="00484A39" w:rsidRPr="00D96B17" w:rsidRDefault="00484A39" w:rsidP="00484A39"/>
    <w:p w:rsidR="00484A39" w:rsidRPr="00D96B17" w:rsidRDefault="00484A39" w:rsidP="00484A39"/>
    <w:p w:rsidR="00ED460F" w:rsidRPr="00194D5F" w:rsidRDefault="00194D5F" w:rsidP="00ED460F">
      <w:pPr>
        <w:pStyle w:val="1"/>
        <w:jc w:val="center"/>
      </w:pPr>
      <w:r>
        <w:t xml:space="preserve">Глава </w:t>
      </w:r>
      <w:r>
        <w:rPr>
          <w:lang w:val="en-US"/>
        </w:rPr>
        <w:t>I</w:t>
      </w:r>
      <w:r w:rsidR="00FA62DB">
        <w:rPr>
          <w:lang w:val="en-US"/>
        </w:rPr>
        <w:t>II</w:t>
      </w:r>
      <w:r w:rsidR="00ED460F" w:rsidRPr="00194D5F">
        <w:t xml:space="preserve">. </w:t>
      </w:r>
      <w:r w:rsidR="00ED460F" w:rsidRPr="00ED460F">
        <w:rPr>
          <w:lang w:val="en-US"/>
        </w:rPr>
        <w:t>N</w:t>
      </w:r>
      <w:r w:rsidR="008B4CD8">
        <w:rPr>
          <w:lang w:val="en-US"/>
        </w:rPr>
        <w:t>ode</w:t>
      </w:r>
      <w:r w:rsidR="00ED460F" w:rsidRPr="00194D5F">
        <w:t>.</w:t>
      </w:r>
      <w:r w:rsidR="008B4CD8">
        <w:rPr>
          <w:lang w:val="en-US"/>
        </w:rPr>
        <w:t>js</w:t>
      </w:r>
    </w:p>
    <w:p w:rsidR="00ED460F" w:rsidRPr="001074CA" w:rsidRDefault="00ED460F" w:rsidP="001277C8">
      <w:pPr>
        <w:spacing w:before="100" w:beforeAutospacing="1" w:after="100" w:afterAutospacing="1"/>
        <w:rPr>
          <w:sz w:val="28"/>
          <w:szCs w:val="28"/>
        </w:rPr>
      </w:pPr>
      <w:r w:rsidRPr="00ED460F">
        <w:rPr>
          <w:sz w:val="28"/>
          <w:szCs w:val="28"/>
          <w:lang w:val="en-US"/>
        </w:rPr>
        <w:t>Node</w:t>
      </w:r>
      <w:r w:rsidRPr="001074CA">
        <w:rPr>
          <w:sz w:val="28"/>
          <w:szCs w:val="28"/>
        </w:rPr>
        <w:t xml:space="preserve"> </w:t>
      </w:r>
      <w:r w:rsidRPr="00ED460F">
        <w:rPr>
          <w:sz w:val="28"/>
          <w:szCs w:val="28"/>
        </w:rPr>
        <w:t>или</w:t>
      </w:r>
      <w:r w:rsidRPr="001074CA">
        <w:rPr>
          <w:sz w:val="28"/>
          <w:szCs w:val="28"/>
        </w:rPr>
        <w:t xml:space="preserve"> </w:t>
      </w:r>
      <w:r w:rsidRPr="00ED460F">
        <w:rPr>
          <w:sz w:val="28"/>
          <w:szCs w:val="28"/>
          <w:lang w:val="en-US"/>
        </w:rPr>
        <w:t>Node</w:t>
      </w:r>
      <w:r w:rsidRPr="001074CA">
        <w:rPr>
          <w:sz w:val="28"/>
          <w:szCs w:val="28"/>
        </w:rPr>
        <w:t>.</w:t>
      </w:r>
      <w:r w:rsidRPr="00ED460F">
        <w:rPr>
          <w:sz w:val="28"/>
          <w:szCs w:val="28"/>
          <w:lang w:val="en-US"/>
        </w:rPr>
        <w:t>js</w:t>
      </w:r>
      <w:r w:rsidRPr="001074CA">
        <w:rPr>
          <w:sz w:val="28"/>
          <w:szCs w:val="28"/>
        </w:rPr>
        <w:t xml:space="preserve"> — </w:t>
      </w:r>
      <w:r w:rsidRPr="00ED460F">
        <w:rPr>
          <w:sz w:val="28"/>
          <w:szCs w:val="28"/>
        </w:rPr>
        <w:t>серверная</w:t>
      </w:r>
      <w:r w:rsidRPr="001074CA">
        <w:rPr>
          <w:sz w:val="28"/>
          <w:szCs w:val="28"/>
        </w:rPr>
        <w:t xml:space="preserve"> </w:t>
      </w:r>
      <w:r w:rsidRPr="00ED460F">
        <w:rPr>
          <w:sz w:val="28"/>
          <w:szCs w:val="28"/>
        </w:rPr>
        <w:t>платформа</w:t>
      </w:r>
      <w:r w:rsidRPr="001074CA">
        <w:rPr>
          <w:sz w:val="28"/>
          <w:szCs w:val="28"/>
        </w:rPr>
        <w:t xml:space="preserve">, </w:t>
      </w:r>
      <w:r w:rsidRPr="00ED460F">
        <w:rPr>
          <w:sz w:val="28"/>
          <w:szCs w:val="28"/>
        </w:rPr>
        <w:t>использующая</w:t>
      </w:r>
      <w:r w:rsidRPr="001074CA">
        <w:rPr>
          <w:sz w:val="28"/>
          <w:szCs w:val="28"/>
        </w:rPr>
        <w:t xml:space="preserve"> </w:t>
      </w:r>
      <w:r w:rsidRPr="00ED460F">
        <w:rPr>
          <w:sz w:val="28"/>
          <w:szCs w:val="28"/>
        </w:rPr>
        <w:t>язык</w:t>
      </w:r>
      <w:r w:rsidRPr="001074CA">
        <w:rPr>
          <w:sz w:val="28"/>
          <w:szCs w:val="28"/>
        </w:rPr>
        <w:t xml:space="preserve"> </w:t>
      </w:r>
      <w:r w:rsidRPr="00ED460F">
        <w:rPr>
          <w:sz w:val="28"/>
          <w:szCs w:val="28"/>
        </w:rPr>
        <w:t>программ</w:t>
      </w:r>
      <w:r w:rsidRPr="00ED460F">
        <w:rPr>
          <w:sz w:val="28"/>
          <w:szCs w:val="28"/>
        </w:rPr>
        <w:t>и</w:t>
      </w:r>
      <w:r w:rsidRPr="00ED460F">
        <w:rPr>
          <w:sz w:val="28"/>
          <w:szCs w:val="28"/>
        </w:rPr>
        <w:t>рования</w:t>
      </w:r>
      <w:r w:rsidRPr="001074CA">
        <w:rPr>
          <w:sz w:val="28"/>
          <w:szCs w:val="28"/>
        </w:rPr>
        <w:t xml:space="preserve"> </w:t>
      </w:r>
      <w:r w:rsidRPr="00ED460F">
        <w:rPr>
          <w:sz w:val="28"/>
          <w:szCs w:val="28"/>
          <w:lang w:val="en-US"/>
        </w:rPr>
        <w:t>JavaScript</w:t>
      </w:r>
      <w:r w:rsidRPr="001074CA">
        <w:rPr>
          <w:sz w:val="28"/>
          <w:szCs w:val="28"/>
        </w:rPr>
        <w:t>.</w:t>
      </w:r>
    </w:p>
    <w:p w:rsidR="009566F2" w:rsidRPr="007728D3" w:rsidRDefault="009566F2" w:rsidP="009566F2">
      <w:pPr>
        <w:spacing w:before="100" w:beforeAutospacing="1" w:after="100" w:afterAutospacing="1"/>
        <w:rPr>
          <w:sz w:val="28"/>
          <w:szCs w:val="28"/>
        </w:rPr>
      </w:pPr>
      <w:r>
        <w:rPr>
          <w:sz w:val="28"/>
          <w:szCs w:val="28"/>
        </w:rPr>
        <w:t>Чтобы</w:t>
      </w:r>
      <w:r w:rsidRPr="001074CA">
        <w:rPr>
          <w:sz w:val="28"/>
          <w:szCs w:val="28"/>
        </w:rPr>
        <w:t xml:space="preserve"> </w:t>
      </w:r>
      <w:r>
        <w:rPr>
          <w:sz w:val="28"/>
          <w:szCs w:val="28"/>
        </w:rPr>
        <w:t>разобраться</w:t>
      </w:r>
      <w:r w:rsidR="00A12275">
        <w:rPr>
          <w:sz w:val="28"/>
          <w:szCs w:val="28"/>
        </w:rPr>
        <w:t>,</w:t>
      </w:r>
      <w:r>
        <w:rPr>
          <w:sz w:val="28"/>
          <w:szCs w:val="28"/>
        </w:rPr>
        <w:t xml:space="preserve"> как работет </w:t>
      </w:r>
      <w:r>
        <w:rPr>
          <w:sz w:val="28"/>
          <w:szCs w:val="28"/>
          <w:lang w:val="en-US"/>
        </w:rPr>
        <w:t>Node</w:t>
      </w:r>
      <w:r w:rsidRPr="007728D3">
        <w:rPr>
          <w:sz w:val="28"/>
          <w:szCs w:val="28"/>
        </w:rPr>
        <w:t>.</w:t>
      </w:r>
      <w:r>
        <w:rPr>
          <w:sz w:val="28"/>
          <w:szCs w:val="28"/>
          <w:lang w:val="en-US"/>
        </w:rPr>
        <w:t>js</w:t>
      </w:r>
      <w:r>
        <w:rPr>
          <w:sz w:val="28"/>
          <w:szCs w:val="28"/>
        </w:rPr>
        <w:t xml:space="preserve">, сперва рассмотрим работу обычного сервера, </w:t>
      </w:r>
      <w:r>
        <w:rPr>
          <w:sz w:val="28"/>
          <w:szCs w:val="28"/>
          <w:lang w:val="en-US"/>
        </w:rPr>
        <w:t>Apache</w:t>
      </w:r>
      <w:r>
        <w:rPr>
          <w:sz w:val="28"/>
          <w:szCs w:val="28"/>
        </w:rPr>
        <w:t>.</w:t>
      </w:r>
    </w:p>
    <w:p w:rsidR="009566F2" w:rsidRPr="007728D3" w:rsidRDefault="009566F2" w:rsidP="009566F2">
      <w:pPr>
        <w:spacing w:before="100" w:beforeAutospacing="1" w:after="100" w:afterAutospacing="1"/>
        <w:rPr>
          <w:sz w:val="28"/>
          <w:szCs w:val="28"/>
        </w:rPr>
      </w:pPr>
      <w:r w:rsidRPr="007728D3">
        <w:rPr>
          <w:sz w:val="28"/>
          <w:szCs w:val="28"/>
        </w:rPr>
        <w:t>Сервера поддерживают две модели  мультипроцессорной обработки:</w:t>
      </w:r>
    </w:p>
    <w:p w:rsidR="009566F2" w:rsidRPr="007728D3" w:rsidRDefault="009566F2" w:rsidP="009566F2">
      <w:pPr>
        <w:spacing w:before="100" w:beforeAutospacing="1" w:after="100" w:afterAutospacing="1"/>
        <w:rPr>
          <w:sz w:val="28"/>
          <w:szCs w:val="28"/>
        </w:rPr>
      </w:pPr>
      <w:r w:rsidRPr="007728D3">
        <w:rPr>
          <w:sz w:val="28"/>
          <w:szCs w:val="28"/>
        </w:rPr>
        <w:t xml:space="preserve">1) </w:t>
      </w:r>
      <w:r w:rsidRPr="007728D3">
        <w:rPr>
          <w:b/>
          <w:sz w:val="28"/>
          <w:szCs w:val="28"/>
        </w:rPr>
        <w:t>Мультипроцессорный</w:t>
      </w:r>
      <w:r w:rsidRPr="007728D3">
        <w:rPr>
          <w:sz w:val="28"/>
          <w:szCs w:val="28"/>
        </w:rPr>
        <w:t xml:space="preserve"> поток. Для каждого запроса выделяется отдельный процесс, продолжающийся до тех пор, пока запрос не будет обслужен. Под каждый запрос создаются дочерние процессы. Недостаток: каждый процесс расходует память.</w:t>
      </w:r>
    </w:p>
    <w:p w:rsidR="009566F2" w:rsidRDefault="009566F2" w:rsidP="009566F2">
      <w:pPr>
        <w:spacing w:before="100" w:beforeAutospacing="1" w:after="100" w:afterAutospacing="1"/>
        <w:rPr>
          <w:sz w:val="28"/>
          <w:szCs w:val="28"/>
        </w:rPr>
      </w:pPr>
      <w:r w:rsidRPr="007728D3">
        <w:rPr>
          <w:sz w:val="28"/>
          <w:szCs w:val="28"/>
        </w:rPr>
        <w:t xml:space="preserve">2) </w:t>
      </w:r>
      <w:r w:rsidRPr="007728D3">
        <w:rPr>
          <w:b/>
          <w:sz w:val="28"/>
          <w:szCs w:val="28"/>
        </w:rPr>
        <w:t>Мультипрограммный</w:t>
      </w:r>
      <w:r w:rsidRPr="007728D3">
        <w:rPr>
          <w:sz w:val="28"/>
          <w:szCs w:val="28"/>
        </w:rPr>
        <w:t xml:space="preserve"> поток. Для каждого запроса выделяется отдельный программный поток. Такой подход эффективнее, т.к. требует меньшего ра</w:t>
      </w:r>
      <w:r w:rsidRPr="007728D3">
        <w:rPr>
          <w:sz w:val="28"/>
          <w:szCs w:val="28"/>
        </w:rPr>
        <w:t>с</w:t>
      </w:r>
      <w:r w:rsidRPr="007728D3">
        <w:rPr>
          <w:sz w:val="28"/>
          <w:szCs w:val="28"/>
        </w:rPr>
        <w:t>хода памяти.</w:t>
      </w:r>
    </w:p>
    <w:p w:rsidR="009566F2" w:rsidRDefault="009566F2" w:rsidP="009566F2">
      <w:pPr>
        <w:spacing w:before="100" w:beforeAutospacing="1" w:after="100" w:afterAutospacing="1"/>
        <w:rPr>
          <w:sz w:val="28"/>
          <w:szCs w:val="28"/>
        </w:rPr>
      </w:pPr>
      <w:r>
        <w:rPr>
          <w:sz w:val="28"/>
          <w:szCs w:val="28"/>
        </w:rPr>
        <w:t>Независимо от потока, если к приложению обращается несколько человек, сервер все запросы обрабатывает одновременно.</w:t>
      </w:r>
    </w:p>
    <w:p w:rsidR="009566F2" w:rsidRDefault="009566F2" w:rsidP="009566F2">
      <w:pPr>
        <w:spacing w:before="100" w:beforeAutospacing="1" w:after="100" w:afterAutospacing="1"/>
        <w:rPr>
          <w:sz w:val="28"/>
          <w:szCs w:val="28"/>
        </w:rPr>
      </w:pPr>
      <w:r>
        <w:rPr>
          <w:sz w:val="28"/>
          <w:szCs w:val="28"/>
        </w:rPr>
        <w:t xml:space="preserve">В </w:t>
      </w:r>
      <w:r>
        <w:rPr>
          <w:sz w:val="28"/>
          <w:szCs w:val="28"/>
          <w:lang w:val="en-US"/>
        </w:rPr>
        <w:t>Node</w:t>
      </w:r>
      <w:r w:rsidRPr="007728D3">
        <w:rPr>
          <w:sz w:val="28"/>
          <w:szCs w:val="28"/>
        </w:rPr>
        <w:t>.</w:t>
      </w:r>
      <w:r>
        <w:rPr>
          <w:sz w:val="28"/>
          <w:szCs w:val="28"/>
          <w:lang w:val="en-US"/>
        </w:rPr>
        <w:t>js</w:t>
      </w:r>
      <w:r>
        <w:rPr>
          <w:sz w:val="28"/>
          <w:szCs w:val="28"/>
        </w:rPr>
        <w:t xml:space="preserve"> под каждый запрос создается единственный программный поток. </w:t>
      </w:r>
      <w:r>
        <w:rPr>
          <w:sz w:val="28"/>
          <w:szCs w:val="28"/>
          <w:lang w:val="en-US"/>
        </w:rPr>
        <w:t>Node</w:t>
      </w:r>
      <w:r>
        <w:rPr>
          <w:sz w:val="28"/>
          <w:szCs w:val="28"/>
        </w:rPr>
        <w:t>-приложение выполняется в этом потоке и ожидает, что некое прилож</w:t>
      </w:r>
      <w:r>
        <w:rPr>
          <w:sz w:val="28"/>
          <w:szCs w:val="28"/>
        </w:rPr>
        <w:t>е</w:t>
      </w:r>
      <w:r>
        <w:rPr>
          <w:sz w:val="28"/>
          <w:szCs w:val="28"/>
        </w:rPr>
        <w:t xml:space="preserve">ние сделает запрос. Когда </w:t>
      </w:r>
      <w:r>
        <w:rPr>
          <w:sz w:val="28"/>
          <w:szCs w:val="28"/>
          <w:lang w:val="en-US"/>
        </w:rPr>
        <w:t>node</w:t>
      </w:r>
      <w:r w:rsidRPr="007728D3">
        <w:rPr>
          <w:sz w:val="28"/>
          <w:szCs w:val="28"/>
        </w:rPr>
        <w:t>-</w:t>
      </w:r>
      <w:r>
        <w:rPr>
          <w:sz w:val="28"/>
          <w:szCs w:val="28"/>
        </w:rPr>
        <w:t>приложение получает запрос, никакие другие запросы не обрабатываются до тех пор, пока не завершится обработка тек</w:t>
      </w:r>
      <w:r>
        <w:rPr>
          <w:sz w:val="28"/>
          <w:szCs w:val="28"/>
        </w:rPr>
        <w:t>у</w:t>
      </w:r>
      <w:r>
        <w:rPr>
          <w:sz w:val="28"/>
          <w:szCs w:val="28"/>
        </w:rPr>
        <w:t xml:space="preserve">щего запроса. При этом </w:t>
      </w:r>
      <w:r>
        <w:rPr>
          <w:sz w:val="28"/>
          <w:szCs w:val="28"/>
          <w:lang w:val="en-US"/>
        </w:rPr>
        <w:t>Node</w:t>
      </w:r>
      <w:r>
        <w:rPr>
          <w:sz w:val="28"/>
          <w:szCs w:val="28"/>
        </w:rPr>
        <w:t xml:space="preserve">-приложение работает в </w:t>
      </w:r>
      <w:r w:rsidRPr="006B15EE">
        <w:rPr>
          <w:b/>
          <w:sz w:val="28"/>
          <w:szCs w:val="28"/>
        </w:rPr>
        <w:t>асинхронном режиме,</w:t>
      </w:r>
      <w:r>
        <w:rPr>
          <w:sz w:val="28"/>
          <w:szCs w:val="28"/>
        </w:rPr>
        <w:t xml:space="preserve"> </w:t>
      </w:r>
      <w:r w:rsidRPr="004E312F">
        <w:rPr>
          <w:b/>
          <w:sz w:val="28"/>
          <w:szCs w:val="28"/>
        </w:rPr>
        <w:t>используя цикл обработки событий и функции обратного вызова</w:t>
      </w:r>
      <w:r>
        <w:rPr>
          <w:sz w:val="28"/>
          <w:szCs w:val="28"/>
        </w:rPr>
        <w:t>. Пр</w:t>
      </w:r>
      <w:r>
        <w:rPr>
          <w:sz w:val="28"/>
          <w:szCs w:val="28"/>
        </w:rPr>
        <w:t>и</w:t>
      </w:r>
      <w:r>
        <w:rPr>
          <w:sz w:val="28"/>
          <w:szCs w:val="28"/>
        </w:rPr>
        <w:t xml:space="preserve">ложение </w:t>
      </w:r>
      <w:r>
        <w:rPr>
          <w:sz w:val="28"/>
          <w:szCs w:val="28"/>
          <w:lang w:val="en-US"/>
        </w:rPr>
        <w:t>Node</w:t>
      </w:r>
      <w:r w:rsidRPr="002A074D">
        <w:rPr>
          <w:sz w:val="28"/>
          <w:szCs w:val="28"/>
        </w:rPr>
        <w:t>.</w:t>
      </w:r>
      <w:r>
        <w:rPr>
          <w:sz w:val="28"/>
          <w:szCs w:val="28"/>
          <w:lang w:val="en-US"/>
        </w:rPr>
        <w:t>js</w:t>
      </w:r>
      <w:r w:rsidR="00A12275">
        <w:rPr>
          <w:sz w:val="28"/>
          <w:szCs w:val="28"/>
        </w:rPr>
        <w:t>,</w:t>
      </w:r>
      <w:r>
        <w:rPr>
          <w:sz w:val="28"/>
          <w:szCs w:val="28"/>
        </w:rPr>
        <w:t xml:space="preserve"> получая запрос, не ожидает ответа на этот запрос. Вместо этого, запросу присваивается функция обратного вызова.</w:t>
      </w:r>
    </w:p>
    <w:p w:rsidR="009566F2" w:rsidRPr="00271133" w:rsidRDefault="009566F2" w:rsidP="009566F2">
      <w:pPr>
        <w:spacing w:before="100" w:beforeAutospacing="1" w:after="100" w:afterAutospacing="1"/>
        <w:rPr>
          <w:sz w:val="28"/>
          <w:szCs w:val="28"/>
        </w:rPr>
      </w:pPr>
      <w:r>
        <w:rPr>
          <w:sz w:val="28"/>
          <w:szCs w:val="28"/>
        </w:rPr>
        <w:t xml:space="preserve">Итак, </w:t>
      </w:r>
      <w:r>
        <w:rPr>
          <w:sz w:val="28"/>
          <w:szCs w:val="28"/>
          <w:lang w:val="en-US"/>
        </w:rPr>
        <w:t>Node</w:t>
      </w:r>
      <w:r w:rsidRPr="006B15EE">
        <w:rPr>
          <w:sz w:val="28"/>
          <w:szCs w:val="28"/>
        </w:rPr>
        <w:t>.</w:t>
      </w:r>
      <w:r>
        <w:rPr>
          <w:sz w:val="28"/>
          <w:szCs w:val="28"/>
          <w:lang w:val="en-US"/>
        </w:rPr>
        <w:t>js</w:t>
      </w:r>
      <w:r>
        <w:rPr>
          <w:sz w:val="28"/>
          <w:szCs w:val="28"/>
        </w:rPr>
        <w:t>,</w:t>
      </w:r>
      <w:r w:rsidRPr="006B15EE">
        <w:rPr>
          <w:sz w:val="28"/>
          <w:szCs w:val="28"/>
        </w:rPr>
        <w:t xml:space="preserve"> </w:t>
      </w:r>
      <w:r>
        <w:rPr>
          <w:sz w:val="28"/>
          <w:szCs w:val="28"/>
        </w:rPr>
        <w:t>не дожидаясь ответа, построчно запускает множество проце</w:t>
      </w:r>
      <w:r>
        <w:rPr>
          <w:sz w:val="28"/>
          <w:szCs w:val="28"/>
        </w:rPr>
        <w:t>с</w:t>
      </w:r>
      <w:r>
        <w:rPr>
          <w:sz w:val="28"/>
          <w:szCs w:val="28"/>
        </w:rPr>
        <w:t xml:space="preserve">сов. Это значит, что когда мы построчно вызываем несколько функций, мы не можем знать, какая из этих функций выполнится первой. Также не стоит забывать ставить ключевое слово </w:t>
      </w:r>
      <w:r>
        <w:rPr>
          <w:sz w:val="28"/>
          <w:szCs w:val="28"/>
          <w:lang w:val="en-US"/>
        </w:rPr>
        <w:t>var</w:t>
      </w:r>
      <w:r>
        <w:rPr>
          <w:sz w:val="28"/>
          <w:szCs w:val="28"/>
        </w:rPr>
        <w:t xml:space="preserve"> перед переменной, т.к. возможны ошибки с использованием глобальных переменных. Во всем остальном </w:t>
      </w:r>
      <w:r>
        <w:rPr>
          <w:sz w:val="28"/>
          <w:szCs w:val="28"/>
          <w:lang w:val="en-US"/>
        </w:rPr>
        <w:t>Node</w:t>
      </w:r>
      <w:r w:rsidRPr="009566F2">
        <w:rPr>
          <w:sz w:val="28"/>
          <w:szCs w:val="28"/>
        </w:rPr>
        <w:t>.</w:t>
      </w:r>
      <w:r>
        <w:rPr>
          <w:sz w:val="28"/>
          <w:szCs w:val="28"/>
          <w:lang w:val="en-US"/>
        </w:rPr>
        <w:t>js</w:t>
      </w:r>
      <w:r>
        <w:rPr>
          <w:sz w:val="28"/>
          <w:szCs w:val="28"/>
        </w:rPr>
        <w:t xml:space="preserve"> похож на </w:t>
      </w:r>
      <w:r>
        <w:rPr>
          <w:sz w:val="28"/>
          <w:szCs w:val="28"/>
          <w:lang w:val="en-US"/>
        </w:rPr>
        <w:t>JavaScript</w:t>
      </w:r>
      <w:r>
        <w:rPr>
          <w:sz w:val="28"/>
          <w:szCs w:val="28"/>
        </w:rPr>
        <w:t>.</w:t>
      </w:r>
    </w:p>
    <w:p w:rsidR="0064169B" w:rsidRDefault="0064169B" w:rsidP="001277C8">
      <w:pPr>
        <w:spacing w:before="100" w:beforeAutospacing="1" w:after="100" w:afterAutospacing="1"/>
        <w:rPr>
          <w:sz w:val="28"/>
          <w:szCs w:val="28"/>
        </w:rPr>
      </w:pPr>
      <w:r>
        <w:rPr>
          <w:sz w:val="28"/>
          <w:szCs w:val="28"/>
        </w:rPr>
        <w:t>Саму платформу необходимо скачать (сайт</w:t>
      </w:r>
      <w:r w:rsidRPr="0064169B">
        <w:rPr>
          <w:sz w:val="28"/>
          <w:szCs w:val="28"/>
        </w:rPr>
        <w:t xml:space="preserve"> </w:t>
      </w:r>
      <w:r>
        <w:rPr>
          <w:sz w:val="28"/>
          <w:szCs w:val="28"/>
          <w:lang w:val="en-US"/>
        </w:rPr>
        <w:t>nodejs</w:t>
      </w:r>
      <w:r w:rsidRPr="0064169B">
        <w:rPr>
          <w:sz w:val="28"/>
          <w:szCs w:val="28"/>
        </w:rPr>
        <w:t>.</w:t>
      </w:r>
      <w:r>
        <w:rPr>
          <w:sz w:val="28"/>
          <w:szCs w:val="28"/>
          <w:lang w:val="en-US"/>
        </w:rPr>
        <w:t>org</w:t>
      </w:r>
      <w:r>
        <w:rPr>
          <w:sz w:val="28"/>
          <w:szCs w:val="28"/>
        </w:rPr>
        <w:t>) и установить.</w:t>
      </w:r>
    </w:p>
    <w:p w:rsidR="0064169B" w:rsidRPr="0064169B" w:rsidRDefault="0064169B" w:rsidP="001277C8">
      <w:pPr>
        <w:spacing w:before="100" w:beforeAutospacing="1" w:after="100" w:afterAutospacing="1"/>
        <w:rPr>
          <w:sz w:val="28"/>
          <w:szCs w:val="28"/>
        </w:rPr>
      </w:pPr>
      <w:r>
        <w:rPr>
          <w:sz w:val="28"/>
          <w:szCs w:val="28"/>
        </w:rPr>
        <w:lastRenderedPageBreak/>
        <w:t xml:space="preserve">Работать с </w:t>
      </w:r>
      <w:r>
        <w:rPr>
          <w:sz w:val="28"/>
          <w:szCs w:val="28"/>
          <w:lang w:val="en-US"/>
        </w:rPr>
        <w:t>Node</w:t>
      </w:r>
      <w:r w:rsidRPr="0064169B">
        <w:rPr>
          <w:sz w:val="28"/>
          <w:szCs w:val="28"/>
        </w:rPr>
        <w:t>.</w:t>
      </w:r>
      <w:r>
        <w:rPr>
          <w:sz w:val="28"/>
          <w:szCs w:val="28"/>
          <w:lang w:val="en-US"/>
        </w:rPr>
        <w:t>js</w:t>
      </w:r>
      <w:r>
        <w:rPr>
          <w:sz w:val="28"/>
          <w:szCs w:val="28"/>
        </w:rPr>
        <w:t xml:space="preserve"> можно из консоли командной строки либо с помощью </w:t>
      </w:r>
      <w:r w:rsidR="00806726">
        <w:rPr>
          <w:sz w:val="28"/>
          <w:szCs w:val="28"/>
        </w:rPr>
        <w:t>надстроек</w:t>
      </w:r>
      <w:r>
        <w:rPr>
          <w:sz w:val="28"/>
          <w:szCs w:val="28"/>
        </w:rPr>
        <w:t xml:space="preserve"> для </w:t>
      </w:r>
      <w:r>
        <w:rPr>
          <w:sz w:val="28"/>
          <w:szCs w:val="28"/>
          <w:lang w:val="en-US"/>
        </w:rPr>
        <w:t>IDE</w:t>
      </w:r>
      <w:r w:rsidR="00806726">
        <w:rPr>
          <w:sz w:val="28"/>
          <w:szCs w:val="28"/>
        </w:rPr>
        <w:t xml:space="preserve"> (например, </w:t>
      </w:r>
      <w:r w:rsidR="00806726">
        <w:rPr>
          <w:sz w:val="28"/>
          <w:szCs w:val="28"/>
          <w:lang w:val="en-US"/>
        </w:rPr>
        <w:t>PHPShtorm</w:t>
      </w:r>
      <w:r w:rsidR="00806726">
        <w:rPr>
          <w:sz w:val="28"/>
          <w:szCs w:val="28"/>
        </w:rPr>
        <w:t>)</w:t>
      </w:r>
      <w:r>
        <w:rPr>
          <w:sz w:val="28"/>
          <w:szCs w:val="28"/>
        </w:rPr>
        <w:t xml:space="preserve">. После установки платформы все </w:t>
      </w:r>
      <w:r>
        <w:rPr>
          <w:sz w:val="28"/>
          <w:szCs w:val="28"/>
          <w:lang w:val="en-US"/>
        </w:rPr>
        <w:t>Node</w:t>
      </w:r>
      <w:r>
        <w:rPr>
          <w:sz w:val="28"/>
          <w:szCs w:val="28"/>
        </w:rPr>
        <w:t>-команды (в том числе создание и управление файлами)</w:t>
      </w:r>
      <w:r w:rsidRPr="0064169B">
        <w:rPr>
          <w:sz w:val="28"/>
          <w:szCs w:val="28"/>
        </w:rPr>
        <w:t xml:space="preserve"> </w:t>
      </w:r>
      <w:r>
        <w:rPr>
          <w:sz w:val="28"/>
          <w:szCs w:val="28"/>
        </w:rPr>
        <w:t>можно ос</w:t>
      </w:r>
      <w:r>
        <w:rPr>
          <w:sz w:val="28"/>
          <w:szCs w:val="28"/>
        </w:rPr>
        <w:t>у</w:t>
      </w:r>
      <w:r>
        <w:rPr>
          <w:sz w:val="28"/>
          <w:szCs w:val="28"/>
        </w:rPr>
        <w:t>ществлять с помощью режима</w:t>
      </w:r>
      <w:r w:rsidRPr="0064169B">
        <w:rPr>
          <w:sz w:val="28"/>
          <w:szCs w:val="28"/>
        </w:rPr>
        <w:t xml:space="preserve"> </w:t>
      </w:r>
      <w:r>
        <w:rPr>
          <w:sz w:val="28"/>
          <w:szCs w:val="28"/>
          <w:lang w:val="en-US"/>
        </w:rPr>
        <w:t>REPL</w:t>
      </w:r>
      <w:r>
        <w:rPr>
          <w:sz w:val="28"/>
          <w:szCs w:val="28"/>
        </w:rPr>
        <w:t xml:space="preserve"> (запуск из командной консоли).</w:t>
      </w:r>
    </w:p>
    <w:p w:rsidR="00ED460F" w:rsidRPr="0079721E" w:rsidRDefault="001F7B60" w:rsidP="00ED460F">
      <w:pPr>
        <w:pStyle w:val="1"/>
        <w:jc w:val="center"/>
        <w:rPr>
          <w:rFonts w:ascii="Times New Roman" w:hAnsi="Times New Roman"/>
        </w:rPr>
      </w:pPr>
      <w:r w:rsidRPr="001F7B60">
        <w:rPr>
          <w:rFonts w:ascii="Times New Roman" w:hAnsi="Times New Roman"/>
        </w:rPr>
        <w:t>1</w:t>
      </w:r>
      <w:r w:rsidR="00ED460F" w:rsidRPr="0079721E">
        <w:rPr>
          <w:rFonts w:ascii="Times New Roman" w:hAnsi="Times New Roman"/>
        </w:rPr>
        <w:t xml:space="preserve">. Цикл чтения, вычисления и вывода на экран </w:t>
      </w:r>
      <w:r w:rsidR="00ED460F" w:rsidRPr="0079721E">
        <w:rPr>
          <w:rFonts w:ascii="Times New Roman" w:hAnsi="Times New Roman"/>
          <w:lang w:val="en-US"/>
        </w:rPr>
        <w:t>REPL</w:t>
      </w:r>
      <w:r w:rsidR="00ED460F" w:rsidRPr="0079721E">
        <w:rPr>
          <w:rFonts w:ascii="Times New Roman" w:hAnsi="Times New Roman"/>
        </w:rPr>
        <w:t xml:space="preserve"> (запуск </w:t>
      </w:r>
      <w:r w:rsidR="00ED460F" w:rsidRPr="0079721E">
        <w:rPr>
          <w:rFonts w:ascii="Times New Roman" w:hAnsi="Times New Roman"/>
          <w:lang w:val="en-US"/>
        </w:rPr>
        <w:t>Node</w:t>
      </w:r>
      <w:r w:rsidR="00ED460F" w:rsidRPr="0079721E">
        <w:rPr>
          <w:rFonts w:ascii="Times New Roman" w:hAnsi="Times New Roman"/>
        </w:rPr>
        <w:t>-приложений из режима командной консоли)</w:t>
      </w:r>
    </w:p>
    <w:p w:rsidR="00ED460F" w:rsidRDefault="00ED460F" w:rsidP="009566F2">
      <w:pPr>
        <w:spacing w:before="100" w:beforeAutospacing="1" w:after="100" w:afterAutospacing="1"/>
        <w:rPr>
          <w:sz w:val="28"/>
          <w:szCs w:val="28"/>
        </w:rPr>
      </w:pPr>
      <w:r>
        <w:rPr>
          <w:sz w:val="28"/>
          <w:szCs w:val="28"/>
          <w:lang w:val="en-US"/>
        </w:rPr>
        <w:t>REPL</w:t>
      </w:r>
      <w:r>
        <w:rPr>
          <w:sz w:val="28"/>
          <w:szCs w:val="28"/>
        </w:rPr>
        <w:t xml:space="preserve"> – это режим командной консоли для </w:t>
      </w:r>
      <w:r>
        <w:rPr>
          <w:sz w:val="28"/>
          <w:szCs w:val="28"/>
          <w:lang w:val="en-US"/>
        </w:rPr>
        <w:t>Node</w:t>
      </w:r>
      <w:r>
        <w:rPr>
          <w:sz w:val="28"/>
          <w:szCs w:val="28"/>
        </w:rPr>
        <w:t xml:space="preserve">. </w:t>
      </w:r>
      <w:r>
        <w:rPr>
          <w:sz w:val="28"/>
          <w:szCs w:val="28"/>
          <w:lang w:val="en-US"/>
        </w:rPr>
        <w:t>REPL</w:t>
      </w:r>
      <w:r>
        <w:rPr>
          <w:sz w:val="28"/>
          <w:szCs w:val="28"/>
        </w:rPr>
        <w:t xml:space="preserve"> – встроенный комп</w:t>
      </w:r>
      <w:r>
        <w:rPr>
          <w:sz w:val="28"/>
          <w:szCs w:val="28"/>
        </w:rPr>
        <w:t>о</w:t>
      </w:r>
      <w:r>
        <w:rPr>
          <w:sz w:val="28"/>
          <w:szCs w:val="28"/>
        </w:rPr>
        <w:t xml:space="preserve">нент </w:t>
      </w:r>
      <w:r>
        <w:rPr>
          <w:sz w:val="28"/>
          <w:szCs w:val="28"/>
          <w:lang w:val="en-US"/>
        </w:rPr>
        <w:t>Node</w:t>
      </w:r>
      <w:r w:rsidRPr="00AD60FF">
        <w:rPr>
          <w:sz w:val="28"/>
          <w:szCs w:val="28"/>
        </w:rPr>
        <w:t>.</w:t>
      </w:r>
      <w:r>
        <w:rPr>
          <w:sz w:val="28"/>
          <w:szCs w:val="28"/>
          <w:lang w:val="en-US"/>
        </w:rPr>
        <w:t>js</w:t>
      </w:r>
      <w:r>
        <w:rPr>
          <w:sz w:val="28"/>
          <w:szCs w:val="28"/>
        </w:rPr>
        <w:t>.</w:t>
      </w:r>
    </w:p>
    <w:p w:rsidR="00ED460F" w:rsidRPr="002A3FBA" w:rsidRDefault="00A12275" w:rsidP="009566F2">
      <w:pPr>
        <w:spacing w:before="100" w:beforeAutospacing="1" w:after="100" w:afterAutospacing="1"/>
        <w:rPr>
          <w:sz w:val="28"/>
          <w:szCs w:val="28"/>
        </w:rPr>
      </w:pPr>
      <w:r>
        <w:rPr>
          <w:sz w:val="28"/>
          <w:szCs w:val="28"/>
        </w:rPr>
        <w:t xml:space="preserve">Для того </w:t>
      </w:r>
      <w:r w:rsidR="00ED460F">
        <w:rPr>
          <w:sz w:val="28"/>
          <w:szCs w:val="28"/>
        </w:rPr>
        <w:t xml:space="preserve"> чтобы его запустить, сперва откроем командную строку (сочитание клавиш</w:t>
      </w:r>
      <w:r w:rsidR="00ED460F" w:rsidRPr="00AD60FF">
        <w:rPr>
          <w:sz w:val="28"/>
          <w:szCs w:val="28"/>
        </w:rPr>
        <w:t xml:space="preserve"> </w:t>
      </w:r>
      <w:r w:rsidR="00ED460F">
        <w:rPr>
          <w:b/>
          <w:sz w:val="28"/>
          <w:szCs w:val="28"/>
          <w:lang w:val="en-US"/>
        </w:rPr>
        <w:t>cmd</w:t>
      </w:r>
      <w:r w:rsidR="00ED460F">
        <w:rPr>
          <w:sz w:val="28"/>
          <w:szCs w:val="28"/>
        </w:rPr>
        <w:t>)</w:t>
      </w:r>
      <w:r w:rsidR="00ED460F" w:rsidRPr="00AD60FF">
        <w:rPr>
          <w:sz w:val="28"/>
          <w:szCs w:val="28"/>
        </w:rPr>
        <w:t>.</w:t>
      </w:r>
    </w:p>
    <w:p w:rsidR="00ED460F" w:rsidRPr="00E807AD" w:rsidRDefault="00ED460F" w:rsidP="009566F2">
      <w:pPr>
        <w:spacing w:before="100" w:beforeAutospacing="1" w:after="100" w:afterAutospacing="1"/>
        <w:rPr>
          <w:sz w:val="28"/>
          <w:szCs w:val="28"/>
        </w:rPr>
      </w:pPr>
      <w:r>
        <w:rPr>
          <w:sz w:val="28"/>
          <w:szCs w:val="28"/>
        </w:rPr>
        <w:t xml:space="preserve">В командной строке наберем команду </w:t>
      </w:r>
      <w:r>
        <w:rPr>
          <w:sz w:val="28"/>
          <w:szCs w:val="28"/>
          <w:lang w:val="en-US"/>
        </w:rPr>
        <w:t>node</w:t>
      </w:r>
      <w:r w:rsidRPr="00E807AD">
        <w:rPr>
          <w:sz w:val="28"/>
          <w:szCs w:val="28"/>
        </w:rPr>
        <w:t>.</w:t>
      </w:r>
    </w:p>
    <w:p w:rsidR="00ED460F" w:rsidRDefault="00760585" w:rsidP="009566F2">
      <w:pPr>
        <w:spacing w:before="100" w:beforeAutospacing="1" w:after="100" w:afterAutospacing="1"/>
        <w:rPr>
          <w:sz w:val="28"/>
          <w:szCs w:val="28"/>
          <w:lang w:val="en-US"/>
        </w:rPr>
      </w:pPr>
      <w:r>
        <w:rPr>
          <w:noProof/>
          <w:sz w:val="28"/>
          <w:szCs w:val="28"/>
        </w:rPr>
        <w:drawing>
          <wp:inline distT="0" distB="0" distL="0" distR="0" wp14:anchorId="7726E8CD" wp14:editId="2ABDED0C">
            <wp:extent cx="5943600" cy="3004185"/>
            <wp:effectExtent l="0" t="0" r="0" b="5715"/>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ED460F" w:rsidRDefault="00ED460F" w:rsidP="009566F2">
      <w:pPr>
        <w:spacing w:before="100" w:beforeAutospacing="1" w:after="100" w:afterAutospacing="1"/>
        <w:rPr>
          <w:sz w:val="28"/>
          <w:szCs w:val="28"/>
        </w:rPr>
      </w:pPr>
      <w:r>
        <w:rPr>
          <w:sz w:val="28"/>
          <w:szCs w:val="28"/>
        </w:rPr>
        <w:t xml:space="preserve">Это всё, что необходимо сделать, чтобы запустить </w:t>
      </w:r>
      <w:r>
        <w:rPr>
          <w:sz w:val="28"/>
          <w:szCs w:val="28"/>
          <w:lang w:val="en-US"/>
        </w:rPr>
        <w:t>REPL</w:t>
      </w:r>
      <w:r>
        <w:rPr>
          <w:sz w:val="28"/>
          <w:szCs w:val="28"/>
        </w:rPr>
        <w:t>.</w:t>
      </w:r>
    </w:p>
    <w:p w:rsidR="00ED460F" w:rsidRPr="002A3FBA" w:rsidRDefault="00ED460F" w:rsidP="009566F2">
      <w:pPr>
        <w:spacing w:before="100" w:beforeAutospacing="1" w:after="100" w:afterAutospacing="1"/>
        <w:rPr>
          <w:sz w:val="28"/>
          <w:szCs w:val="28"/>
        </w:rPr>
      </w:pPr>
      <w:r>
        <w:rPr>
          <w:sz w:val="28"/>
          <w:szCs w:val="28"/>
          <w:lang w:val="en-US"/>
        </w:rPr>
        <w:t>REPL</w:t>
      </w:r>
      <w:r>
        <w:rPr>
          <w:sz w:val="28"/>
          <w:szCs w:val="28"/>
        </w:rPr>
        <w:t xml:space="preserve"> представляет приглашение командной строки, символом которой</w:t>
      </w:r>
      <w:r w:rsidRPr="00E807AD">
        <w:rPr>
          <w:sz w:val="28"/>
          <w:szCs w:val="28"/>
        </w:rPr>
        <w:t xml:space="preserve"> </w:t>
      </w:r>
      <w:r>
        <w:rPr>
          <w:sz w:val="28"/>
          <w:szCs w:val="28"/>
        </w:rPr>
        <w:t>по умолчанию является угловая скопка (</w:t>
      </w:r>
      <w:r w:rsidRPr="00E807AD">
        <w:rPr>
          <w:sz w:val="28"/>
          <w:szCs w:val="28"/>
        </w:rPr>
        <w:t>&gt;</w:t>
      </w:r>
      <w:r>
        <w:rPr>
          <w:sz w:val="28"/>
          <w:szCs w:val="28"/>
        </w:rPr>
        <w:t>). Все команды после этой скопки о</w:t>
      </w:r>
      <w:r>
        <w:rPr>
          <w:sz w:val="28"/>
          <w:szCs w:val="28"/>
        </w:rPr>
        <w:t>б</w:t>
      </w:r>
      <w:r>
        <w:rPr>
          <w:sz w:val="28"/>
          <w:szCs w:val="28"/>
        </w:rPr>
        <w:t>рабатываются</w:t>
      </w:r>
      <w:r w:rsidRPr="002A3FBA">
        <w:rPr>
          <w:sz w:val="28"/>
          <w:szCs w:val="28"/>
        </w:rPr>
        <w:t xml:space="preserve"> </w:t>
      </w:r>
      <w:r>
        <w:rPr>
          <w:sz w:val="28"/>
          <w:szCs w:val="28"/>
          <w:lang w:val="en-US"/>
        </w:rPr>
        <w:t>JavaScript</w:t>
      </w:r>
      <w:r>
        <w:rPr>
          <w:sz w:val="28"/>
          <w:szCs w:val="28"/>
        </w:rPr>
        <w:t xml:space="preserve"> движком</w:t>
      </w:r>
      <w:r w:rsidRPr="002A3FBA">
        <w:rPr>
          <w:sz w:val="28"/>
          <w:szCs w:val="28"/>
        </w:rPr>
        <w:t>.</w:t>
      </w:r>
    </w:p>
    <w:p w:rsidR="00ED460F" w:rsidRDefault="00ED460F" w:rsidP="009566F2">
      <w:pPr>
        <w:spacing w:before="100" w:beforeAutospacing="1" w:after="100" w:afterAutospacing="1"/>
        <w:rPr>
          <w:sz w:val="28"/>
          <w:szCs w:val="28"/>
        </w:rPr>
      </w:pPr>
      <w:r>
        <w:rPr>
          <w:sz w:val="28"/>
          <w:szCs w:val="28"/>
        </w:rPr>
        <w:t xml:space="preserve">Пользоваться </w:t>
      </w:r>
      <w:r>
        <w:rPr>
          <w:sz w:val="28"/>
          <w:szCs w:val="28"/>
          <w:lang w:val="en-US"/>
        </w:rPr>
        <w:t>REPL</w:t>
      </w:r>
      <w:r>
        <w:rPr>
          <w:sz w:val="28"/>
          <w:szCs w:val="28"/>
        </w:rPr>
        <w:t xml:space="preserve"> просто. Нужно просто набирать </w:t>
      </w:r>
      <w:r>
        <w:rPr>
          <w:sz w:val="28"/>
          <w:szCs w:val="28"/>
          <w:lang w:val="en-US"/>
        </w:rPr>
        <w:t>JavaScript</w:t>
      </w:r>
      <w:r>
        <w:rPr>
          <w:sz w:val="28"/>
          <w:szCs w:val="28"/>
        </w:rPr>
        <w:t xml:space="preserve"> код. При этом </w:t>
      </w:r>
      <w:r>
        <w:rPr>
          <w:sz w:val="28"/>
          <w:szCs w:val="28"/>
          <w:lang w:val="en-US"/>
        </w:rPr>
        <w:t>REPL</w:t>
      </w:r>
      <w:r>
        <w:rPr>
          <w:sz w:val="28"/>
          <w:szCs w:val="28"/>
        </w:rPr>
        <w:t xml:space="preserve"> выводит на экран только что набранные выражения.</w:t>
      </w:r>
    </w:p>
    <w:p w:rsidR="00ED460F" w:rsidRDefault="00760585" w:rsidP="009566F2">
      <w:pPr>
        <w:spacing w:before="100" w:beforeAutospacing="1" w:after="100" w:afterAutospacing="1"/>
        <w:rPr>
          <w:sz w:val="28"/>
          <w:szCs w:val="28"/>
        </w:rPr>
      </w:pPr>
      <w:r>
        <w:rPr>
          <w:noProof/>
          <w:sz w:val="28"/>
          <w:szCs w:val="28"/>
        </w:rPr>
        <w:lastRenderedPageBreak/>
        <w:drawing>
          <wp:inline distT="0" distB="0" distL="0" distR="0" wp14:anchorId="533BA07A" wp14:editId="31884E39">
            <wp:extent cx="5943600" cy="3004185"/>
            <wp:effectExtent l="0" t="0" r="0" b="5715"/>
            <wp:docPr id="2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ED460F" w:rsidRPr="001C2765" w:rsidRDefault="00ED460F" w:rsidP="009566F2">
      <w:pPr>
        <w:spacing w:before="100" w:beforeAutospacing="1" w:after="100" w:afterAutospacing="1"/>
        <w:rPr>
          <w:b/>
          <w:sz w:val="28"/>
          <w:szCs w:val="28"/>
        </w:rPr>
      </w:pPr>
      <w:r w:rsidRPr="001C2765">
        <w:rPr>
          <w:b/>
          <w:sz w:val="28"/>
          <w:szCs w:val="28"/>
        </w:rPr>
        <w:t xml:space="preserve">Клавиатурные команды </w:t>
      </w:r>
      <w:r w:rsidRPr="001C2765">
        <w:rPr>
          <w:b/>
          <w:sz w:val="28"/>
          <w:szCs w:val="28"/>
          <w:lang w:val="en-US"/>
        </w:rPr>
        <w:t>REPL</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0"/>
      </w:tblGrid>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lang w:val="en-US"/>
              </w:rPr>
              <w:t>Ctrl</w:t>
            </w:r>
            <w:r w:rsidRPr="00DC5FAF">
              <w:rPr>
                <w:b/>
                <w:sz w:val="28"/>
                <w:szCs w:val="28"/>
              </w:rPr>
              <w:t>+</w:t>
            </w:r>
            <w:r w:rsidRPr="00DC5FAF">
              <w:rPr>
                <w:b/>
                <w:sz w:val="28"/>
                <w:szCs w:val="28"/>
                <w:lang w:val="en-US"/>
              </w:rPr>
              <w:t>C</w:t>
            </w:r>
            <w:r w:rsidRPr="00DC5FAF">
              <w:rPr>
                <w:sz w:val="28"/>
                <w:szCs w:val="28"/>
              </w:rPr>
              <w:t xml:space="preserve"> – Завершает выполнение текущей команды. Повторное нажатие приводит к выходу из </w:t>
            </w:r>
            <w:r w:rsidRPr="00DC5FAF">
              <w:rPr>
                <w:sz w:val="28"/>
                <w:szCs w:val="28"/>
                <w:lang w:val="en-US"/>
              </w:rPr>
              <w:t>REPL</w:t>
            </w:r>
            <w:r w:rsidRPr="00DC5FAF">
              <w:rPr>
                <w:sz w:val="28"/>
                <w:szCs w:val="28"/>
              </w:rPr>
              <w:t>.</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lang w:val="en-US"/>
              </w:rPr>
              <w:t>Ctrl</w:t>
            </w:r>
            <w:r w:rsidRPr="00DC5FAF">
              <w:rPr>
                <w:b/>
                <w:sz w:val="28"/>
                <w:szCs w:val="28"/>
              </w:rPr>
              <w:t>+</w:t>
            </w:r>
            <w:r w:rsidRPr="00DC5FAF">
              <w:rPr>
                <w:b/>
                <w:sz w:val="28"/>
                <w:szCs w:val="28"/>
                <w:lang w:val="en-US"/>
              </w:rPr>
              <w:t>D</w:t>
            </w:r>
            <w:r w:rsidRPr="00DC5FAF">
              <w:rPr>
                <w:sz w:val="28"/>
                <w:szCs w:val="28"/>
              </w:rPr>
              <w:t xml:space="preserve"> – Выход из </w:t>
            </w:r>
            <w:r w:rsidRPr="00DC5FAF">
              <w:rPr>
                <w:sz w:val="28"/>
                <w:szCs w:val="28"/>
                <w:lang w:val="en-US"/>
              </w:rPr>
              <w:t>REPL</w:t>
            </w:r>
            <w:r w:rsidRPr="00DC5FAF">
              <w:rPr>
                <w:sz w:val="28"/>
                <w:szCs w:val="28"/>
              </w:rPr>
              <w:t>.</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lang w:val="en-US"/>
              </w:rPr>
              <w:t>Tab</w:t>
            </w:r>
            <w:r w:rsidRPr="00DC5FAF">
              <w:rPr>
                <w:b/>
                <w:sz w:val="28"/>
                <w:szCs w:val="28"/>
              </w:rPr>
              <w:t xml:space="preserve"> </w:t>
            </w:r>
            <w:r w:rsidRPr="00DC5FAF">
              <w:rPr>
                <w:sz w:val="28"/>
                <w:szCs w:val="28"/>
              </w:rPr>
              <w:t>– Автоматическое завершение имени глобальной или локальной п</w:t>
            </w:r>
            <w:r w:rsidRPr="00DC5FAF">
              <w:rPr>
                <w:sz w:val="28"/>
                <w:szCs w:val="28"/>
              </w:rPr>
              <w:t>е</w:t>
            </w:r>
            <w:r w:rsidRPr="00DC5FAF">
              <w:rPr>
                <w:sz w:val="28"/>
                <w:szCs w:val="28"/>
              </w:rPr>
              <w:t>ременной.</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Стрелка вверх</w:t>
            </w:r>
            <w:r w:rsidRPr="00DC5FAF">
              <w:rPr>
                <w:sz w:val="28"/>
                <w:szCs w:val="28"/>
              </w:rPr>
              <w:t xml:space="preserve"> – Проход вверх по списку введенных команд.</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Стрелка вниз</w:t>
            </w:r>
            <w:r w:rsidRPr="00DC5FAF">
              <w:rPr>
                <w:sz w:val="28"/>
                <w:szCs w:val="28"/>
              </w:rPr>
              <w:t xml:space="preserve"> – Проход вниз по списку введенных команд.</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Подчеркивание (_)</w:t>
            </w:r>
            <w:r w:rsidRPr="00DC5FAF">
              <w:rPr>
                <w:sz w:val="28"/>
                <w:szCs w:val="28"/>
              </w:rPr>
              <w:t xml:space="preserve"> – Ссылка на результат вычисления последнего выр</w:t>
            </w:r>
            <w:r w:rsidRPr="00DC5FAF">
              <w:rPr>
                <w:sz w:val="28"/>
                <w:szCs w:val="28"/>
              </w:rPr>
              <w:t>а</w:t>
            </w:r>
            <w:r w:rsidRPr="00DC5FAF">
              <w:rPr>
                <w:sz w:val="28"/>
                <w:szCs w:val="28"/>
              </w:rPr>
              <w:t>жения.</w:t>
            </w:r>
          </w:p>
        </w:tc>
      </w:tr>
    </w:tbl>
    <w:p w:rsidR="00ED460F" w:rsidRPr="001C2765" w:rsidRDefault="00ED460F" w:rsidP="009566F2">
      <w:pPr>
        <w:spacing w:before="100" w:beforeAutospacing="1" w:after="100" w:afterAutospacing="1"/>
        <w:rPr>
          <w:b/>
          <w:sz w:val="28"/>
          <w:szCs w:val="28"/>
        </w:rPr>
      </w:pPr>
      <w:r w:rsidRPr="001C2765">
        <w:rPr>
          <w:b/>
          <w:sz w:val="28"/>
          <w:szCs w:val="28"/>
          <w:lang w:val="en-US"/>
        </w:rPr>
        <w:t>REPL</w:t>
      </w:r>
      <w:r w:rsidRPr="001C2765">
        <w:rPr>
          <w:b/>
          <w:sz w:val="28"/>
          <w:szCs w:val="28"/>
        </w:rPr>
        <w:t>-команды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0"/>
      </w:tblGrid>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save</w:t>
            </w:r>
            <w:r w:rsidRPr="00DC5FAF">
              <w:rPr>
                <w:sz w:val="28"/>
                <w:szCs w:val="28"/>
              </w:rPr>
              <w:t xml:space="preserve"> – сохраняет в файле всё, что было написано в текущий объект ко</w:t>
            </w:r>
            <w:r w:rsidRPr="00DC5FAF">
              <w:rPr>
                <w:sz w:val="28"/>
                <w:szCs w:val="28"/>
              </w:rPr>
              <w:t>н</w:t>
            </w:r>
            <w:r w:rsidRPr="00DC5FAF">
              <w:rPr>
                <w:sz w:val="28"/>
                <w:szCs w:val="28"/>
              </w:rPr>
              <w:t>тента.</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break</w:t>
            </w:r>
            <w:r w:rsidRPr="00DC5FAF">
              <w:rPr>
                <w:sz w:val="28"/>
                <w:szCs w:val="28"/>
              </w:rPr>
              <w:t xml:space="preserve"> – возвращает к самому началу введенного кода, но весь мног</w:t>
            </w:r>
            <w:r w:rsidRPr="00DC5FAF">
              <w:rPr>
                <w:sz w:val="28"/>
                <w:szCs w:val="28"/>
              </w:rPr>
              <w:t>о</w:t>
            </w:r>
            <w:r w:rsidRPr="00DC5FAF">
              <w:rPr>
                <w:sz w:val="28"/>
                <w:szCs w:val="28"/>
              </w:rPr>
              <w:t>строчный ввод при этом будет потерян.</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clear</w:t>
            </w:r>
            <w:r w:rsidRPr="00DC5FAF">
              <w:rPr>
                <w:sz w:val="28"/>
                <w:szCs w:val="28"/>
              </w:rPr>
              <w:t xml:space="preserve"> – перезапуск объекта контента и очистка любого многострочного выражения. Команда запускает сеанс с самого начала.</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exit</w:t>
            </w:r>
            <w:r w:rsidRPr="00DC5FAF">
              <w:rPr>
                <w:sz w:val="28"/>
                <w:szCs w:val="28"/>
              </w:rPr>
              <w:t xml:space="preserve"> – выход из </w:t>
            </w:r>
            <w:r w:rsidRPr="00DC5FAF">
              <w:rPr>
                <w:sz w:val="28"/>
                <w:szCs w:val="28"/>
                <w:lang w:val="en-US"/>
              </w:rPr>
              <w:t>REPL</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help</w:t>
            </w:r>
            <w:r w:rsidRPr="00DC5FAF">
              <w:rPr>
                <w:sz w:val="28"/>
                <w:szCs w:val="28"/>
              </w:rPr>
              <w:t xml:space="preserve"> – вывод всех доступных </w:t>
            </w:r>
            <w:r w:rsidRPr="00DC5FAF">
              <w:rPr>
                <w:sz w:val="28"/>
                <w:szCs w:val="28"/>
                <w:lang w:val="en-US"/>
              </w:rPr>
              <w:t>REPL</w:t>
            </w:r>
            <w:r w:rsidRPr="00DC5FAF">
              <w:rPr>
                <w:sz w:val="28"/>
                <w:szCs w:val="28"/>
              </w:rPr>
              <w:t xml:space="preserve"> команд.</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load</w:t>
            </w:r>
            <w:r w:rsidRPr="00DC5FAF">
              <w:rPr>
                <w:sz w:val="28"/>
                <w:szCs w:val="28"/>
              </w:rPr>
              <w:t xml:space="preserve">  - загрузка файла в сеанс (.</w:t>
            </w:r>
            <w:r w:rsidRPr="00DC5FAF">
              <w:rPr>
                <w:sz w:val="28"/>
                <w:szCs w:val="28"/>
                <w:lang w:val="en-US"/>
              </w:rPr>
              <w:t>load</w:t>
            </w:r>
            <w:r w:rsidRPr="00DC5FAF">
              <w:rPr>
                <w:sz w:val="28"/>
                <w:szCs w:val="28"/>
              </w:rPr>
              <w:t xml:space="preserve"> путь/к/файлу.</w:t>
            </w:r>
            <w:r w:rsidRPr="00DC5FAF">
              <w:rPr>
                <w:sz w:val="28"/>
                <w:szCs w:val="28"/>
                <w:lang w:val="en-US"/>
              </w:rPr>
              <w:t>js</w:t>
            </w:r>
            <w:r w:rsidRPr="00DC5FAF">
              <w:rPr>
                <w:sz w:val="28"/>
                <w:szCs w:val="28"/>
              </w:rPr>
              <w:t xml:space="preserve">) </w:t>
            </w:r>
          </w:p>
        </w:tc>
      </w:tr>
    </w:tbl>
    <w:p w:rsidR="00ED460F" w:rsidRPr="00860541" w:rsidRDefault="00ED460F" w:rsidP="009566F2">
      <w:pPr>
        <w:spacing w:before="100" w:beforeAutospacing="1" w:after="100" w:afterAutospacing="1"/>
        <w:rPr>
          <w:noProof/>
          <w:sz w:val="28"/>
          <w:szCs w:val="28"/>
        </w:rPr>
      </w:pPr>
      <w:r>
        <w:rPr>
          <w:noProof/>
          <w:sz w:val="28"/>
          <w:szCs w:val="28"/>
        </w:rPr>
        <w:t>Загрузим файл</w:t>
      </w:r>
      <w:r w:rsidRPr="00860541">
        <w:rPr>
          <w:noProof/>
          <w:sz w:val="28"/>
          <w:szCs w:val="28"/>
        </w:rPr>
        <w:t xml:space="preserve"> </w:t>
      </w:r>
      <w:r>
        <w:rPr>
          <w:noProof/>
          <w:sz w:val="28"/>
          <w:szCs w:val="28"/>
          <w:lang w:val="en-US"/>
        </w:rPr>
        <w:t>test</w:t>
      </w:r>
      <w:r w:rsidRPr="00860541">
        <w:rPr>
          <w:noProof/>
          <w:sz w:val="28"/>
          <w:szCs w:val="28"/>
        </w:rPr>
        <w:t>.</w:t>
      </w:r>
      <w:r>
        <w:rPr>
          <w:noProof/>
          <w:sz w:val="28"/>
          <w:szCs w:val="28"/>
          <w:lang w:val="en-US"/>
        </w:rPr>
        <w:t>js</w:t>
      </w:r>
      <w:r>
        <w:rPr>
          <w:noProof/>
          <w:sz w:val="28"/>
          <w:szCs w:val="28"/>
        </w:rPr>
        <w:t xml:space="preserve"> из папки</w:t>
      </w:r>
      <w:r w:rsidRPr="00860541">
        <w:rPr>
          <w:noProof/>
          <w:sz w:val="28"/>
          <w:szCs w:val="28"/>
        </w:rPr>
        <w:t xml:space="preserve"> </w:t>
      </w:r>
      <w:r>
        <w:rPr>
          <w:noProof/>
          <w:sz w:val="28"/>
          <w:szCs w:val="28"/>
        </w:rPr>
        <w:t>Александр</w:t>
      </w:r>
      <w:r w:rsidRPr="00860541">
        <w:rPr>
          <w:noProof/>
          <w:sz w:val="28"/>
          <w:szCs w:val="28"/>
        </w:rPr>
        <w:t>/</w:t>
      </w:r>
      <w:r>
        <w:rPr>
          <w:noProof/>
          <w:sz w:val="28"/>
          <w:szCs w:val="28"/>
        </w:rPr>
        <w:t>Мои документы</w:t>
      </w:r>
      <w:r w:rsidRPr="00860541">
        <w:rPr>
          <w:noProof/>
          <w:sz w:val="28"/>
          <w:szCs w:val="28"/>
        </w:rPr>
        <w:t>/</w:t>
      </w:r>
      <w:r>
        <w:rPr>
          <w:noProof/>
          <w:sz w:val="28"/>
          <w:szCs w:val="28"/>
          <w:lang w:val="en-US"/>
        </w:rPr>
        <w:t>My</w:t>
      </w:r>
      <w:r w:rsidRPr="00860541">
        <w:rPr>
          <w:noProof/>
          <w:sz w:val="28"/>
          <w:szCs w:val="28"/>
        </w:rPr>
        <w:t xml:space="preserve"> </w:t>
      </w:r>
      <w:r>
        <w:rPr>
          <w:noProof/>
          <w:sz w:val="28"/>
          <w:szCs w:val="28"/>
          <w:lang w:val="en-US"/>
        </w:rPr>
        <w:t>Web</w:t>
      </w:r>
      <w:r>
        <w:rPr>
          <w:noProof/>
          <w:sz w:val="28"/>
          <w:szCs w:val="28"/>
        </w:rPr>
        <w:t xml:space="preserve"> </w:t>
      </w:r>
      <w:r>
        <w:rPr>
          <w:noProof/>
          <w:sz w:val="28"/>
          <w:szCs w:val="28"/>
          <w:lang w:val="en-US"/>
        </w:rPr>
        <w:t>Sites</w:t>
      </w:r>
      <w:r w:rsidRPr="00860541">
        <w:rPr>
          <w:noProof/>
          <w:sz w:val="28"/>
          <w:szCs w:val="28"/>
        </w:rPr>
        <w:t>/</w:t>
      </w:r>
      <w:r>
        <w:rPr>
          <w:noProof/>
          <w:sz w:val="28"/>
          <w:szCs w:val="28"/>
        </w:rPr>
        <w:t>Пустой сайт</w:t>
      </w:r>
    </w:p>
    <w:p w:rsidR="00ED460F" w:rsidRDefault="00760585" w:rsidP="009566F2">
      <w:pPr>
        <w:spacing w:before="100" w:beforeAutospacing="1" w:after="100" w:afterAutospacing="1"/>
        <w:rPr>
          <w:sz w:val="28"/>
          <w:szCs w:val="28"/>
        </w:rPr>
      </w:pPr>
      <w:r>
        <w:rPr>
          <w:noProof/>
          <w:sz w:val="28"/>
          <w:szCs w:val="28"/>
        </w:rPr>
        <w:lastRenderedPageBreak/>
        <w:drawing>
          <wp:inline distT="0" distB="0" distL="0" distR="0" wp14:anchorId="79F00034" wp14:editId="0744D523">
            <wp:extent cx="5930265" cy="3004185"/>
            <wp:effectExtent l="0" t="0" r="0" b="5715"/>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0265" cy="3004185"/>
                    </a:xfrm>
                    <a:prstGeom prst="rect">
                      <a:avLst/>
                    </a:prstGeom>
                    <a:noFill/>
                    <a:ln>
                      <a:noFill/>
                    </a:ln>
                  </pic:spPr>
                </pic:pic>
              </a:graphicData>
            </a:graphic>
          </wp:inline>
        </w:drawing>
      </w:r>
    </w:p>
    <w:p w:rsidR="00ED460F" w:rsidRPr="005E452D" w:rsidRDefault="00ED460F" w:rsidP="009566F2">
      <w:pPr>
        <w:spacing w:before="100" w:beforeAutospacing="1" w:after="100" w:afterAutospacing="1"/>
        <w:rPr>
          <w:sz w:val="28"/>
          <w:szCs w:val="28"/>
        </w:rPr>
      </w:pPr>
      <w:r>
        <w:rPr>
          <w:sz w:val="28"/>
          <w:szCs w:val="28"/>
        </w:rPr>
        <w:t>Для усовершенствования строкового редактирования, изменения цвета</w:t>
      </w:r>
      <w:r w:rsidRPr="006A50D7">
        <w:rPr>
          <w:sz w:val="28"/>
          <w:szCs w:val="28"/>
        </w:rPr>
        <w:t xml:space="preserve"> </w:t>
      </w:r>
      <w:r>
        <w:rPr>
          <w:sz w:val="28"/>
          <w:szCs w:val="28"/>
          <w:lang w:val="en-US"/>
        </w:rPr>
        <w:t>REPL</w:t>
      </w:r>
      <w:r>
        <w:rPr>
          <w:sz w:val="28"/>
          <w:szCs w:val="28"/>
        </w:rPr>
        <w:t xml:space="preserve"> и надежного сохранения истории ввода команд можно использовать спец</w:t>
      </w:r>
      <w:r>
        <w:rPr>
          <w:sz w:val="28"/>
          <w:szCs w:val="28"/>
        </w:rPr>
        <w:t>и</w:t>
      </w:r>
      <w:r>
        <w:rPr>
          <w:sz w:val="28"/>
          <w:szCs w:val="28"/>
        </w:rPr>
        <w:t>альные утилы, либо создать собственную нестандартную версию</w:t>
      </w:r>
      <w:r w:rsidRPr="006A50D7">
        <w:rPr>
          <w:sz w:val="28"/>
          <w:szCs w:val="28"/>
        </w:rPr>
        <w:t xml:space="preserve"> </w:t>
      </w:r>
      <w:r>
        <w:rPr>
          <w:sz w:val="28"/>
          <w:szCs w:val="28"/>
          <w:lang w:val="en-US"/>
        </w:rPr>
        <w:t>REPL</w:t>
      </w:r>
      <w:r>
        <w:rPr>
          <w:sz w:val="28"/>
          <w:szCs w:val="28"/>
        </w:rPr>
        <w:t>.</w:t>
      </w:r>
    </w:p>
    <w:p w:rsidR="00ED460F" w:rsidRPr="00806726" w:rsidRDefault="00806726" w:rsidP="009566F2">
      <w:pPr>
        <w:spacing w:before="100" w:beforeAutospacing="1" w:after="100" w:afterAutospacing="1"/>
        <w:rPr>
          <w:sz w:val="28"/>
          <w:szCs w:val="28"/>
        </w:rPr>
      </w:pPr>
      <w:r>
        <w:rPr>
          <w:sz w:val="28"/>
          <w:szCs w:val="28"/>
        </w:rPr>
        <w:t>Для разработки собственной нестандартной версии</w:t>
      </w:r>
      <w:r w:rsidR="00ED460F">
        <w:rPr>
          <w:sz w:val="28"/>
          <w:szCs w:val="28"/>
        </w:rPr>
        <w:t xml:space="preserve"> </w:t>
      </w:r>
      <w:r w:rsidR="00ED460F">
        <w:rPr>
          <w:sz w:val="28"/>
          <w:szCs w:val="28"/>
          <w:lang w:val="en-US"/>
        </w:rPr>
        <w:t>REPL</w:t>
      </w:r>
      <w:r>
        <w:rPr>
          <w:sz w:val="28"/>
          <w:szCs w:val="28"/>
        </w:rPr>
        <w:t>,</w:t>
      </w:r>
      <w:r w:rsidR="00ED460F">
        <w:rPr>
          <w:sz w:val="28"/>
          <w:szCs w:val="28"/>
        </w:rPr>
        <w:t xml:space="preserve"> необходимо под</w:t>
      </w:r>
      <w:r w:rsidR="00ED460F">
        <w:rPr>
          <w:sz w:val="28"/>
          <w:szCs w:val="28"/>
        </w:rPr>
        <w:t>у</w:t>
      </w:r>
      <w:r w:rsidR="00ED460F">
        <w:rPr>
          <w:sz w:val="28"/>
          <w:szCs w:val="28"/>
        </w:rPr>
        <w:t xml:space="preserve">лючить модуль </w:t>
      </w:r>
      <w:r w:rsidR="00ED460F">
        <w:rPr>
          <w:sz w:val="28"/>
          <w:szCs w:val="28"/>
          <w:lang w:val="en-US"/>
        </w:rPr>
        <w:t>repl</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D460F" w:rsidRPr="00F435BF" w:rsidTr="007B7472">
        <w:tc>
          <w:tcPr>
            <w:tcW w:w="8670" w:type="dxa"/>
            <w:shd w:val="clear" w:color="auto" w:fill="9BBB59"/>
          </w:tcPr>
          <w:p w:rsidR="00ED460F" w:rsidRPr="00806726" w:rsidRDefault="00ED460F" w:rsidP="00806726">
            <w:pPr>
              <w:jc w:val="center"/>
              <w:rPr>
                <w:b/>
                <w:bCs/>
                <w:color w:val="FFFEFF"/>
              </w:rPr>
            </w:pPr>
            <w:r>
              <w:rPr>
                <w:b/>
                <w:bCs/>
                <w:color w:val="FFFEFF"/>
              </w:rPr>
              <w:t xml:space="preserve">Подключение модуля </w:t>
            </w:r>
            <w:r>
              <w:rPr>
                <w:b/>
                <w:bCs/>
                <w:color w:val="FFFEFF"/>
                <w:lang w:val="en-US"/>
              </w:rPr>
              <w:t>repl</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06726">
              <w:rPr>
                <w:b/>
                <w:bCs/>
                <w:color w:val="FFFEFF"/>
              </w:rPr>
              <w:t>1</w:t>
            </w:r>
            <w:r w:rsidRPr="00420975">
              <w:rPr>
                <w:b/>
                <w:bCs/>
                <w:color w:val="FFFEFF"/>
              </w:rPr>
              <w:t>.</w:t>
            </w:r>
            <w:r w:rsidR="00806726">
              <w:rPr>
                <w:b/>
                <w:bCs/>
                <w:color w:val="FFFEFF"/>
              </w:rPr>
              <w:t>1</w:t>
            </w:r>
          </w:p>
        </w:tc>
      </w:tr>
      <w:tr w:rsidR="00ED460F" w:rsidRPr="002A3FBA" w:rsidTr="007B7472">
        <w:trPr>
          <w:trHeight w:val="359"/>
        </w:trPr>
        <w:tc>
          <w:tcPr>
            <w:tcW w:w="8670" w:type="dxa"/>
          </w:tcPr>
          <w:p w:rsidR="00ED460F" w:rsidRPr="009166C8" w:rsidRDefault="00ED460F" w:rsidP="007B7472">
            <w:pPr>
              <w:pStyle w:val="ae"/>
              <w:rPr>
                <w:rFonts w:ascii="Courier New" w:hAnsi="Courier New" w:cs="Courier New"/>
              </w:rPr>
            </w:pPr>
            <w:r>
              <w:rPr>
                <w:rFonts w:ascii="Courier New" w:hAnsi="Courier New" w:cs="Courier New"/>
              </w:rPr>
              <w:t>var repl = require(‘repl’);</w:t>
            </w:r>
          </w:p>
        </w:tc>
      </w:tr>
    </w:tbl>
    <w:p w:rsidR="00ED460F" w:rsidRDefault="00806726" w:rsidP="009566F2">
      <w:pPr>
        <w:spacing w:before="100" w:beforeAutospacing="1" w:after="100" w:afterAutospacing="1"/>
        <w:rPr>
          <w:sz w:val="28"/>
          <w:szCs w:val="28"/>
        </w:rPr>
      </w:pPr>
      <w:r>
        <w:rPr>
          <w:sz w:val="28"/>
          <w:szCs w:val="28"/>
        </w:rPr>
        <w:t>Далее</w:t>
      </w:r>
      <w:r w:rsidR="00A12275">
        <w:rPr>
          <w:sz w:val="28"/>
          <w:szCs w:val="28"/>
        </w:rPr>
        <w:t xml:space="preserve"> ,</w:t>
      </w:r>
      <w:r w:rsidR="00ED460F">
        <w:rPr>
          <w:sz w:val="28"/>
          <w:szCs w:val="28"/>
        </w:rPr>
        <w:t xml:space="preserve"> для объекта </w:t>
      </w:r>
      <w:r w:rsidR="00ED460F">
        <w:rPr>
          <w:sz w:val="28"/>
          <w:szCs w:val="28"/>
          <w:lang w:val="en-US"/>
        </w:rPr>
        <w:t>repl</w:t>
      </w:r>
      <w:r w:rsidR="00ED460F" w:rsidRPr="00860541">
        <w:rPr>
          <w:sz w:val="28"/>
          <w:szCs w:val="28"/>
        </w:rPr>
        <w:t xml:space="preserve"> </w:t>
      </w:r>
      <w:r w:rsidR="00ED460F">
        <w:rPr>
          <w:sz w:val="28"/>
          <w:szCs w:val="28"/>
        </w:rPr>
        <w:t>вызывается метод</w:t>
      </w:r>
      <w:r w:rsidR="00ED460F" w:rsidRPr="00860541">
        <w:rPr>
          <w:sz w:val="28"/>
          <w:szCs w:val="28"/>
        </w:rPr>
        <w:t xml:space="preserve"> </w:t>
      </w:r>
      <w:r w:rsidR="00ED460F">
        <w:rPr>
          <w:sz w:val="28"/>
          <w:szCs w:val="28"/>
          <w:lang w:val="en-US"/>
        </w:rPr>
        <w:t>start</w:t>
      </w:r>
      <w:r w:rsidR="00ED460F">
        <w:rPr>
          <w:sz w:val="28"/>
          <w:szCs w:val="28"/>
        </w:rPr>
        <w:t xml:space="preserve"> со следующими параметрами</w:t>
      </w:r>
      <w:r w:rsidR="00ED460F" w:rsidRPr="00CE15D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06726" w:rsidRPr="00F435BF" w:rsidTr="001F3091">
        <w:tc>
          <w:tcPr>
            <w:tcW w:w="8670" w:type="dxa"/>
            <w:shd w:val="clear" w:color="auto" w:fill="9BBB59"/>
          </w:tcPr>
          <w:p w:rsidR="00806726" w:rsidRPr="00806726" w:rsidRDefault="00806726" w:rsidP="001F3091">
            <w:pPr>
              <w:jc w:val="center"/>
              <w:rPr>
                <w:b/>
                <w:bCs/>
                <w:color w:val="FFFEFF"/>
                <w:lang w:val="en-US"/>
              </w:rPr>
            </w:pPr>
            <w:r>
              <w:rPr>
                <w:b/>
                <w:bCs/>
                <w:color w:val="FFFEFF"/>
              </w:rPr>
              <w:t xml:space="preserve">Вызов метода </w:t>
            </w:r>
            <w:r>
              <w:rPr>
                <w:b/>
                <w:bCs/>
                <w:color w:val="FFFEFF"/>
                <w:lang w:val="en-US"/>
              </w:rPr>
              <w:t>start</w:t>
            </w:r>
            <w:r>
              <w:rPr>
                <w:b/>
                <w:bCs/>
                <w:color w:val="FFFEFF"/>
              </w:rPr>
              <w:t xml:space="preserve"> для объекта </w:t>
            </w:r>
            <w:r>
              <w:rPr>
                <w:b/>
                <w:bCs/>
                <w:color w:val="FFFEFF"/>
                <w:lang w:val="en-US"/>
              </w:rPr>
              <w:t>repl</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rPr>
              <w:t>1</w:t>
            </w:r>
            <w:r w:rsidRPr="00420975">
              <w:rPr>
                <w:b/>
                <w:bCs/>
                <w:color w:val="FFFEFF"/>
              </w:rPr>
              <w:t>.</w:t>
            </w:r>
            <w:r>
              <w:rPr>
                <w:b/>
                <w:bCs/>
                <w:color w:val="FFFEFF"/>
                <w:lang w:val="en-US"/>
              </w:rPr>
              <w:t>2</w:t>
            </w:r>
          </w:p>
        </w:tc>
      </w:tr>
      <w:tr w:rsidR="00806726" w:rsidRPr="0021099E" w:rsidTr="001F3091">
        <w:trPr>
          <w:trHeight w:val="359"/>
        </w:trPr>
        <w:tc>
          <w:tcPr>
            <w:tcW w:w="8670" w:type="dxa"/>
          </w:tcPr>
          <w:p w:rsidR="00806726" w:rsidRPr="009166C8" w:rsidRDefault="00806726" w:rsidP="001F3091">
            <w:pPr>
              <w:pStyle w:val="ae"/>
              <w:rPr>
                <w:rFonts w:ascii="Courier New" w:hAnsi="Courier New" w:cs="Courier New"/>
              </w:rPr>
            </w:pPr>
            <w:r w:rsidRPr="00806726">
              <w:rPr>
                <w:rFonts w:ascii="Courier New" w:hAnsi="Courier New" w:cs="Courier New"/>
              </w:rPr>
              <w:t>repl.start([prompt], [stream], [eval], [useGlobal], [ignoreUnd</w:t>
            </w:r>
            <w:r w:rsidRPr="00806726">
              <w:rPr>
                <w:rFonts w:ascii="Courier New" w:hAnsi="Courier New" w:cs="Courier New"/>
              </w:rPr>
              <w:t>e</w:t>
            </w:r>
            <w:r w:rsidRPr="00806726">
              <w:rPr>
                <w:rFonts w:ascii="Courier New" w:hAnsi="Courier New" w:cs="Courier New"/>
              </w:rPr>
              <w:t>fined]);</w:t>
            </w:r>
          </w:p>
        </w:tc>
      </w:tr>
    </w:tbl>
    <w:p w:rsidR="00ED460F" w:rsidRDefault="00ED460F" w:rsidP="009566F2">
      <w:pPr>
        <w:spacing w:before="100" w:beforeAutospacing="1" w:after="100" w:afterAutospacing="1"/>
        <w:rPr>
          <w:sz w:val="28"/>
          <w:szCs w:val="28"/>
        </w:rPr>
      </w:pPr>
      <w:r>
        <w:rPr>
          <w:sz w:val="28"/>
          <w:szCs w:val="28"/>
        </w:rPr>
        <w:t>Все параметры не обязательны. Если они отсутствуют используется значение по умолчанию.</w:t>
      </w:r>
    </w:p>
    <w:p w:rsidR="00ED460F" w:rsidRPr="00CE15DE" w:rsidRDefault="00ED460F" w:rsidP="009566F2">
      <w:pPr>
        <w:spacing w:before="100" w:beforeAutospacing="1" w:after="100" w:afterAutospacing="1"/>
        <w:rPr>
          <w:sz w:val="28"/>
          <w:szCs w:val="28"/>
        </w:rPr>
      </w:pPr>
      <w:r w:rsidRPr="009C22C6">
        <w:rPr>
          <w:b/>
          <w:sz w:val="28"/>
          <w:szCs w:val="28"/>
          <w:lang w:val="en-US"/>
        </w:rPr>
        <w:t>prompt</w:t>
      </w:r>
      <w:r w:rsidRPr="009C22C6">
        <w:rPr>
          <w:b/>
          <w:sz w:val="28"/>
          <w:szCs w:val="28"/>
        </w:rPr>
        <w:t xml:space="preserve"> </w:t>
      </w:r>
      <w:r w:rsidRPr="00CE15DE">
        <w:rPr>
          <w:sz w:val="28"/>
          <w:szCs w:val="28"/>
        </w:rPr>
        <w:t xml:space="preserve">– </w:t>
      </w:r>
      <w:r>
        <w:rPr>
          <w:sz w:val="28"/>
          <w:szCs w:val="28"/>
        </w:rPr>
        <w:t xml:space="preserve">приглашение для ввода, по умолчанию </w:t>
      </w:r>
      <w:r w:rsidRPr="00CE15DE">
        <w:rPr>
          <w:sz w:val="28"/>
          <w:szCs w:val="28"/>
        </w:rPr>
        <w:t>&gt;</w:t>
      </w:r>
    </w:p>
    <w:p w:rsidR="00ED460F" w:rsidRDefault="00ED460F" w:rsidP="009566F2">
      <w:pPr>
        <w:spacing w:before="100" w:beforeAutospacing="1" w:after="100" w:afterAutospacing="1"/>
        <w:rPr>
          <w:sz w:val="28"/>
          <w:szCs w:val="28"/>
        </w:rPr>
      </w:pPr>
      <w:r w:rsidRPr="009C22C6">
        <w:rPr>
          <w:b/>
          <w:sz w:val="28"/>
          <w:szCs w:val="28"/>
          <w:lang w:val="en-US"/>
        </w:rPr>
        <w:t>stream</w:t>
      </w:r>
      <w:r w:rsidRPr="00CE15DE">
        <w:rPr>
          <w:sz w:val="28"/>
          <w:szCs w:val="28"/>
        </w:rPr>
        <w:t xml:space="preserve"> – </w:t>
      </w:r>
      <w:r>
        <w:rPr>
          <w:sz w:val="28"/>
          <w:szCs w:val="28"/>
        </w:rPr>
        <w:t>входящий или исходящий потоки</w:t>
      </w:r>
      <w:r w:rsidRPr="00CE15DE">
        <w:rPr>
          <w:sz w:val="28"/>
          <w:szCs w:val="28"/>
        </w:rPr>
        <w:t xml:space="preserve">. </w:t>
      </w:r>
      <w:r>
        <w:rPr>
          <w:sz w:val="28"/>
          <w:szCs w:val="28"/>
        </w:rPr>
        <w:t>По умолчанию входящий (</w:t>
      </w:r>
      <w:r>
        <w:rPr>
          <w:sz w:val="28"/>
          <w:szCs w:val="28"/>
          <w:lang w:val="en-US"/>
        </w:rPr>
        <w:t>input</w:t>
      </w:r>
      <w:r>
        <w:rPr>
          <w:sz w:val="28"/>
          <w:szCs w:val="28"/>
        </w:rPr>
        <w:t>) поток для прослушивания</w:t>
      </w:r>
      <w:r w:rsidRPr="00CE15DE">
        <w:rPr>
          <w:sz w:val="28"/>
          <w:szCs w:val="28"/>
        </w:rPr>
        <w:t xml:space="preserve"> </w:t>
      </w:r>
      <w:r>
        <w:rPr>
          <w:sz w:val="28"/>
          <w:szCs w:val="28"/>
          <w:lang w:val="en-US"/>
        </w:rPr>
        <w:t>process</w:t>
      </w:r>
      <w:r w:rsidRPr="00CE15DE">
        <w:rPr>
          <w:sz w:val="28"/>
          <w:szCs w:val="28"/>
        </w:rPr>
        <w:t>.</w:t>
      </w:r>
      <w:r>
        <w:rPr>
          <w:sz w:val="28"/>
          <w:szCs w:val="28"/>
          <w:lang w:val="en-US"/>
        </w:rPr>
        <w:t>stdin</w:t>
      </w:r>
      <w:r>
        <w:rPr>
          <w:sz w:val="28"/>
          <w:szCs w:val="28"/>
        </w:rPr>
        <w:t xml:space="preserve">. </w:t>
      </w:r>
      <w:r>
        <w:rPr>
          <w:sz w:val="28"/>
          <w:szCs w:val="28"/>
          <w:lang w:val="en-US"/>
        </w:rPr>
        <w:t>Output</w:t>
      </w:r>
      <w:r w:rsidRPr="00CE15DE">
        <w:rPr>
          <w:sz w:val="28"/>
          <w:szCs w:val="28"/>
        </w:rPr>
        <w:t xml:space="preserve"> (</w:t>
      </w:r>
      <w:r>
        <w:rPr>
          <w:sz w:val="28"/>
          <w:szCs w:val="28"/>
        </w:rPr>
        <w:t>исходящий</w:t>
      </w:r>
      <w:r w:rsidRPr="00CE15DE">
        <w:rPr>
          <w:sz w:val="28"/>
          <w:szCs w:val="28"/>
        </w:rPr>
        <w:t>)</w:t>
      </w:r>
      <w:r w:rsidRPr="009C22C6">
        <w:rPr>
          <w:sz w:val="28"/>
          <w:szCs w:val="28"/>
        </w:rPr>
        <w:t xml:space="preserve"> </w:t>
      </w:r>
      <w:r>
        <w:rPr>
          <w:sz w:val="28"/>
          <w:szCs w:val="28"/>
        </w:rPr>
        <w:t xml:space="preserve">поток для записи – </w:t>
      </w:r>
      <w:r>
        <w:rPr>
          <w:sz w:val="28"/>
          <w:szCs w:val="28"/>
          <w:lang w:val="en-US"/>
        </w:rPr>
        <w:t>process</w:t>
      </w:r>
      <w:r w:rsidRPr="009C22C6">
        <w:rPr>
          <w:sz w:val="28"/>
          <w:szCs w:val="28"/>
        </w:rPr>
        <w:t>.</w:t>
      </w:r>
      <w:r>
        <w:rPr>
          <w:sz w:val="28"/>
          <w:szCs w:val="28"/>
          <w:lang w:val="en-US"/>
        </w:rPr>
        <w:t>stdout</w:t>
      </w:r>
      <w:r>
        <w:rPr>
          <w:sz w:val="28"/>
          <w:szCs w:val="28"/>
        </w:rPr>
        <w:t>.</w:t>
      </w:r>
    </w:p>
    <w:p w:rsidR="00ED460F" w:rsidRDefault="00ED460F" w:rsidP="009566F2">
      <w:pPr>
        <w:spacing w:before="100" w:beforeAutospacing="1" w:after="100" w:afterAutospacing="1"/>
        <w:rPr>
          <w:sz w:val="28"/>
          <w:szCs w:val="28"/>
        </w:rPr>
      </w:pPr>
      <w:r w:rsidRPr="009C22C6">
        <w:rPr>
          <w:b/>
          <w:sz w:val="28"/>
          <w:szCs w:val="28"/>
          <w:lang w:val="en-US"/>
        </w:rPr>
        <w:t>eval</w:t>
      </w:r>
      <w:r w:rsidRPr="00CE15DE">
        <w:rPr>
          <w:sz w:val="28"/>
          <w:szCs w:val="28"/>
        </w:rPr>
        <w:t xml:space="preserve"> </w:t>
      </w:r>
      <w:r>
        <w:rPr>
          <w:sz w:val="28"/>
          <w:szCs w:val="28"/>
        </w:rPr>
        <w:t>–</w:t>
      </w:r>
      <w:r w:rsidRPr="009C22C6">
        <w:rPr>
          <w:sz w:val="28"/>
          <w:szCs w:val="28"/>
        </w:rPr>
        <w:t xml:space="preserve"> </w:t>
      </w:r>
      <w:r>
        <w:rPr>
          <w:sz w:val="28"/>
          <w:szCs w:val="28"/>
        </w:rPr>
        <w:t xml:space="preserve">функция которая будет использоваться для каждой линии потока. По умолчанию – </w:t>
      </w:r>
      <w:r>
        <w:rPr>
          <w:sz w:val="28"/>
          <w:szCs w:val="28"/>
          <w:lang w:val="en-US"/>
        </w:rPr>
        <w:t>async</w:t>
      </w:r>
      <w:r>
        <w:rPr>
          <w:sz w:val="28"/>
          <w:szCs w:val="28"/>
        </w:rPr>
        <w:t>.</w:t>
      </w:r>
    </w:p>
    <w:p w:rsidR="00ED460F" w:rsidRDefault="00ED460F" w:rsidP="009566F2">
      <w:pPr>
        <w:spacing w:before="100" w:beforeAutospacing="1" w:after="100" w:afterAutospacing="1"/>
        <w:rPr>
          <w:sz w:val="28"/>
          <w:szCs w:val="28"/>
        </w:rPr>
      </w:pPr>
      <w:r w:rsidRPr="009C22C6">
        <w:rPr>
          <w:b/>
          <w:sz w:val="28"/>
          <w:szCs w:val="28"/>
          <w:lang w:val="en-US"/>
        </w:rPr>
        <w:t>useGlobal</w:t>
      </w:r>
      <w:r w:rsidRPr="009C22C6">
        <w:rPr>
          <w:b/>
          <w:sz w:val="28"/>
          <w:szCs w:val="28"/>
        </w:rPr>
        <w:t xml:space="preserve"> </w:t>
      </w:r>
      <w:r>
        <w:rPr>
          <w:sz w:val="28"/>
          <w:szCs w:val="28"/>
        </w:rPr>
        <w:t>– служит для запуска нового контента, вместо использования гл</w:t>
      </w:r>
      <w:r>
        <w:rPr>
          <w:sz w:val="28"/>
          <w:szCs w:val="28"/>
        </w:rPr>
        <w:t>о</w:t>
      </w:r>
      <w:r>
        <w:rPr>
          <w:sz w:val="28"/>
          <w:szCs w:val="28"/>
        </w:rPr>
        <w:t xml:space="preserve">бального объекта. По умолчанию </w:t>
      </w:r>
      <w:r>
        <w:rPr>
          <w:sz w:val="28"/>
          <w:szCs w:val="28"/>
          <w:lang w:val="en-US"/>
        </w:rPr>
        <w:t>false</w:t>
      </w:r>
      <w:r>
        <w:rPr>
          <w:sz w:val="28"/>
          <w:szCs w:val="28"/>
        </w:rPr>
        <w:t>.</w:t>
      </w:r>
    </w:p>
    <w:p w:rsidR="00ED460F" w:rsidRDefault="00ED460F" w:rsidP="009566F2">
      <w:pPr>
        <w:spacing w:before="100" w:beforeAutospacing="1" w:after="100" w:afterAutospacing="1"/>
        <w:rPr>
          <w:sz w:val="28"/>
          <w:szCs w:val="28"/>
        </w:rPr>
      </w:pPr>
      <w:r w:rsidRPr="009C22C6">
        <w:rPr>
          <w:b/>
          <w:sz w:val="28"/>
          <w:szCs w:val="28"/>
          <w:lang w:val="en-US"/>
        </w:rPr>
        <w:lastRenderedPageBreak/>
        <w:t>ignoreUndefined</w:t>
      </w:r>
      <w:r w:rsidRPr="009C22C6">
        <w:rPr>
          <w:sz w:val="28"/>
          <w:szCs w:val="28"/>
        </w:rPr>
        <w:t xml:space="preserve"> – </w:t>
      </w:r>
      <w:r>
        <w:rPr>
          <w:sz w:val="28"/>
          <w:szCs w:val="28"/>
        </w:rPr>
        <w:t xml:space="preserve">запрет на игнорирование неопределенных </w:t>
      </w:r>
      <w:r w:rsidRPr="009C22C6">
        <w:rPr>
          <w:sz w:val="28"/>
          <w:szCs w:val="28"/>
        </w:rPr>
        <w:t>(</w:t>
      </w:r>
      <w:r>
        <w:rPr>
          <w:sz w:val="28"/>
          <w:szCs w:val="28"/>
          <w:lang w:val="en-US"/>
        </w:rPr>
        <w:t>undefined</w:t>
      </w:r>
      <w:r w:rsidRPr="009C22C6">
        <w:rPr>
          <w:sz w:val="28"/>
          <w:szCs w:val="28"/>
        </w:rPr>
        <w:t>)</w:t>
      </w:r>
      <w:r>
        <w:rPr>
          <w:sz w:val="28"/>
          <w:szCs w:val="28"/>
        </w:rPr>
        <w:t xml:space="preserve"> о</w:t>
      </w:r>
      <w:r>
        <w:rPr>
          <w:sz w:val="28"/>
          <w:szCs w:val="28"/>
        </w:rPr>
        <w:t>т</w:t>
      </w:r>
      <w:r>
        <w:rPr>
          <w:sz w:val="28"/>
          <w:szCs w:val="28"/>
        </w:rPr>
        <w:t>ветов.</w:t>
      </w:r>
    </w:p>
    <w:p w:rsidR="00ED460F" w:rsidRDefault="00ED460F" w:rsidP="009566F2">
      <w:pPr>
        <w:spacing w:before="100" w:beforeAutospacing="1" w:after="100" w:afterAutospacing="1"/>
        <w:rPr>
          <w:sz w:val="28"/>
          <w:szCs w:val="28"/>
        </w:rPr>
      </w:pPr>
      <w:r>
        <w:rPr>
          <w:sz w:val="28"/>
          <w:szCs w:val="28"/>
        </w:rPr>
        <w:t xml:space="preserve">Пример создания собственной версии </w:t>
      </w:r>
      <w:r>
        <w:rPr>
          <w:sz w:val="28"/>
          <w:szCs w:val="28"/>
          <w:lang w:val="en-US"/>
        </w:rPr>
        <w:t>REPL</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D460F" w:rsidRPr="00F435BF" w:rsidTr="007B7472">
        <w:tc>
          <w:tcPr>
            <w:tcW w:w="8670" w:type="dxa"/>
            <w:shd w:val="clear" w:color="auto" w:fill="9BBB59"/>
          </w:tcPr>
          <w:p w:rsidR="00ED460F" w:rsidRPr="00936033" w:rsidRDefault="00ED460F" w:rsidP="00936033">
            <w:pPr>
              <w:jc w:val="center"/>
              <w:rPr>
                <w:b/>
                <w:bCs/>
                <w:color w:val="FFFEFF"/>
              </w:rPr>
            </w:pPr>
            <w:r>
              <w:rPr>
                <w:b/>
                <w:bCs/>
                <w:color w:val="FFFEFF"/>
              </w:rPr>
              <w:t xml:space="preserve">Пример создания собственной версии </w:t>
            </w:r>
            <w:r>
              <w:rPr>
                <w:b/>
                <w:bCs/>
                <w:color w:val="FFFEFF"/>
                <w:lang w:val="en-US"/>
              </w:rPr>
              <w:t>REPL</w:t>
            </w:r>
            <w:r w:rsidRPr="00420975">
              <w:rPr>
                <w:b/>
                <w:bCs/>
                <w:color w:val="FFFEFF"/>
              </w:rPr>
              <w:t xml:space="preserve">. </w:t>
            </w:r>
            <w:r>
              <w:rPr>
                <w:b/>
                <w:bCs/>
                <w:color w:val="FFFEFF"/>
              </w:rPr>
              <w:t>Листинг</w:t>
            </w:r>
            <w:r w:rsidR="00936033">
              <w:rPr>
                <w:b/>
                <w:bCs/>
                <w:color w:val="FFFEFF"/>
              </w:rPr>
              <w:t xml:space="preserve"> </w:t>
            </w:r>
            <w:r w:rsidR="00055FA4">
              <w:rPr>
                <w:b/>
                <w:bCs/>
                <w:color w:val="FFFEFF"/>
                <w:lang w:val="en-US"/>
              </w:rPr>
              <w:t>3.</w:t>
            </w:r>
            <w:r w:rsidR="00936033">
              <w:rPr>
                <w:b/>
                <w:bCs/>
                <w:color w:val="FFFEFF"/>
              </w:rPr>
              <w:t>1</w:t>
            </w:r>
            <w:r w:rsidRPr="00420975">
              <w:rPr>
                <w:b/>
                <w:bCs/>
                <w:color w:val="FFFEFF"/>
              </w:rPr>
              <w:t>.</w:t>
            </w:r>
            <w:r w:rsidR="00936033">
              <w:rPr>
                <w:b/>
                <w:bCs/>
                <w:color w:val="FFFEFF"/>
              </w:rPr>
              <w:t>3</w:t>
            </w:r>
          </w:p>
        </w:tc>
      </w:tr>
      <w:tr w:rsidR="00ED460F" w:rsidRPr="0021099E" w:rsidTr="007B7472">
        <w:trPr>
          <w:trHeight w:val="359"/>
        </w:trPr>
        <w:tc>
          <w:tcPr>
            <w:tcW w:w="8670" w:type="dxa"/>
          </w:tcPr>
          <w:p w:rsidR="00ED460F" w:rsidRDefault="00ED460F" w:rsidP="007B7472">
            <w:pPr>
              <w:pStyle w:val="ae"/>
              <w:rPr>
                <w:rFonts w:ascii="Courier New" w:hAnsi="Courier New" w:cs="Courier New"/>
              </w:rPr>
            </w:pPr>
            <w:r>
              <w:rPr>
                <w:rFonts w:ascii="Courier New" w:hAnsi="Courier New" w:cs="Courier New"/>
              </w:rPr>
              <w:t>repl = require(‘repl’);</w:t>
            </w:r>
          </w:p>
          <w:p w:rsidR="00ED460F" w:rsidRPr="009166C8" w:rsidRDefault="00ED460F" w:rsidP="007B7472">
            <w:pPr>
              <w:pStyle w:val="ae"/>
              <w:rPr>
                <w:rFonts w:ascii="Courier New" w:hAnsi="Courier New" w:cs="Courier New"/>
              </w:rPr>
            </w:pPr>
            <w:r>
              <w:rPr>
                <w:rFonts w:ascii="Courier New" w:hAnsi="Courier New" w:cs="Courier New"/>
              </w:rPr>
              <w:t>repl.start(‘Ok&gt;&gt;’, null, null, null, true);</w:t>
            </w:r>
          </w:p>
        </w:tc>
      </w:tr>
    </w:tbl>
    <w:p w:rsidR="00ED460F" w:rsidRPr="0079721E" w:rsidRDefault="00806726" w:rsidP="00ED460F">
      <w:pPr>
        <w:pStyle w:val="1"/>
        <w:jc w:val="center"/>
        <w:rPr>
          <w:rFonts w:ascii="Times New Roman" w:hAnsi="Times New Roman"/>
        </w:rPr>
      </w:pPr>
      <w:r w:rsidRPr="00A047EA">
        <w:rPr>
          <w:rFonts w:ascii="Times New Roman" w:hAnsi="Times New Roman"/>
        </w:rPr>
        <w:t>2</w:t>
      </w:r>
      <w:r w:rsidR="00ED460F" w:rsidRPr="0079721E">
        <w:rPr>
          <w:rFonts w:ascii="Times New Roman" w:hAnsi="Times New Roman"/>
        </w:rPr>
        <w:t xml:space="preserve">. Ядро </w:t>
      </w:r>
      <w:r w:rsidR="00ED460F" w:rsidRPr="0079721E">
        <w:rPr>
          <w:rFonts w:ascii="Times New Roman" w:hAnsi="Times New Roman"/>
          <w:lang w:val="en-US"/>
        </w:rPr>
        <w:t>Node</w:t>
      </w:r>
    </w:p>
    <w:p w:rsidR="00F0796C" w:rsidRPr="00F0796C" w:rsidRDefault="00F0796C" w:rsidP="009566F2">
      <w:pPr>
        <w:spacing w:before="100" w:beforeAutospacing="1" w:after="100" w:afterAutospacing="1"/>
        <w:rPr>
          <w:sz w:val="28"/>
          <w:szCs w:val="28"/>
        </w:rPr>
      </w:pPr>
      <w:r>
        <w:rPr>
          <w:sz w:val="28"/>
          <w:szCs w:val="28"/>
        </w:rPr>
        <w:t xml:space="preserve">Ядро </w:t>
      </w:r>
      <w:r>
        <w:rPr>
          <w:sz w:val="28"/>
          <w:szCs w:val="28"/>
          <w:lang w:val="en-US"/>
        </w:rPr>
        <w:t>Node</w:t>
      </w:r>
      <w:r w:rsidRPr="00F0796C">
        <w:rPr>
          <w:sz w:val="28"/>
          <w:szCs w:val="28"/>
        </w:rPr>
        <w:t xml:space="preserve"> – </w:t>
      </w:r>
      <w:r>
        <w:rPr>
          <w:sz w:val="28"/>
          <w:szCs w:val="28"/>
        </w:rPr>
        <w:t xml:space="preserve">это программный интерфейс, предоставляющий основную функциональность для создания </w:t>
      </w:r>
      <w:r>
        <w:rPr>
          <w:sz w:val="28"/>
          <w:szCs w:val="28"/>
          <w:lang w:val="en-US"/>
        </w:rPr>
        <w:t>node</w:t>
      </w:r>
      <w:r w:rsidRPr="00F0796C">
        <w:rPr>
          <w:sz w:val="28"/>
          <w:szCs w:val="28"/>
        </w:rPr>
        <w:t>-</w:t>
      </w:r>
      <w:r>
        <w:rPr>
          <w:sz w:val="28"/>
          <w:szCs w:val="28"/>
        </w:rPr>
        <w:t>приложений</w:t>
      </w:r>
      <w:r w:rsidR="00936033">
        <w:rPr>
          <w:sz w:val="28"/>
          <w:szCs w:val="28"/>
        </w:rPr>
        <w:t>.</w:t>
      </w:r>
    </w:p>
    <w:p w:rsidR="00ED460F" w:rsidRDefault="00ED460F" w:rsidP="009566F2">
      <w:pPr>
        <w:spacing w:before="100" w:beforeAutospacing="1" w:after="100" w:afterAutospacing="1"/>
        <w:rPr>
          <w:sz w:val="28"/>
          <w:szCs w:val="28"/>
        </w:rPr>
      </w:pPr>
      <w:r>
        <w:rPr>
          <w:sz w:val="28"/>
          <w:szCs w:val="28"/>
        </w:rPr>
        <w:t xml:space="preserve">В ядро </w:t>
      </w:r>
      <w:r>
        <w:rPr>
          <w:sz w:val="28"/>
          <w:szCs w:val="28"/>
          <w:lang w:val="en-US"/>
        </w:rPr>
        <w:t>Node</w:t>
      </w:r>
      <w:r w:rsidRPr="003A19D6">
        <w:rPr>
          <w:sz w:val="28"/>
          <w:szCs w:val="28"/>
        </w:rPr>
        <w:t xml:space="preserve"> </w:t>
      </w:r>
      <w:r w:rsidR="00F71695">
        <w:rPr>
          <w:sz w:val="28"/>
          <w:szCs w:val="28"/>
        </w:rPr>
        <w:t>вход</w:t>
      </w:r>
      <w:r w:rsidR="00A47CC8">
        <w:rPr>
          <w:sz w:val="28"/>
          <w:szCs w:val="28"/>
        </w:rPr>
        <w:t>и</w:t>
      </w:r>
      <w:r w:rsidR="00F71695">
        <w:rPr>
          <w:sz w:val="28"/>
          <w:szCs w:val="28"/>
        </w:rPr>
        <w:t>т следующая функциональность</w:t>
      </w:r>
      <w:r>
        <w:rPr>
          <w:sz w:val="28"/>
          <w:szCs w:val="28"/>
        </w:rPr>
        <w:t>:</w:t>
      </w:r>
      <w:r w:rsidR="00846AB9">
        <w:rPr>
          <w:sz w:val="28"/>
          <w:szCs w:val="28"/>
        </w:rPr>
        <w:t xml:space="preserve"> </w:t>
      </w:r>
      <w:r w:rsidR="00846AB9" w:rsidRPr="00F71C0A">
        <w:rPr>
          <w:b/>
          <w:sz w:val="28"/>
          <w:szCs w:val="28"/>
        </w:rPr>
        <w:t xml:space="preserve">глобальные </w:t>
      </w:r>
      <w:r w:rsidR="00846AB9" w:rsidRPr="00F71C0A">
        <w:rPr>
          <w:b/>
          <w:sz w:val="28"/>
          <w:szCs w:val="28"/>
          <w:lang w:val="en-US"/>
        </w:rPr>
        <w:t>Node</w:t>
      </w:r>
      <w:r w:rsidR="00846AB9" w:rsidRPr="00F71C0A">
        <w:rPr>
          <w:b/>
          <w:sz w:val="28"/>
          <w:szCs w:val="28"/>
        </w:rPr>
        <w:t>-объекты</w:t>
      </w:r>
      <w:r w:rsidR="00846AB9" w:rsidRPr="00846AB9">
        <w:rPr>
          <w:sz w:val="28"/>
          <w:szCs w:val="28"/>
        </w:rPr>
        <w:t xml:space="preserve"> (</w:t>
      </w:r>
      <w:r w:rsidR="00846AB9">
        <w:rPr>
          <w:sz w:val="28"/>
          <w:szCs w:val="28"/>
          <w:lang w:val="en-US"/>
        </w:rPr>
        <w:t>global</w:t>
      </w:r>
      <w:r w:rsidR="00846AB9" w:rsidRPr="00846AB9">
        <w:rPr>
          <w:sz w:val="28"/>
          <w:szCs w:val="28"/>
        </w:rPr>
        <w:t xml:space="preserve">, </w:t>
      </w:r>
      <w:r w:rsidR="00846AB9">
        <w:rPr>
          <w:sz w:val="28"/>
          <w:szCs w:val="28"/>
          <w:lang w:val="en-US"/>
        </w:rPr>
        <w:t>process</w:t>
      </w:r>
      <w:r w:rsidR="00846AB9" w:rsidRPr="00846AB9">
        <w:rPr>
          <w:sz w:val="28"/>
          <w:szCs w:val="28"/>
        </w:rPr>
        <w:t xml:space="preserve">, </w:t>
      </w:r>
      <w:r w:rsidR="00653573">
        <w:rPr>
          <w:sz w:val="28"/>
          <w:szCs w:val="28"/>
          <w:lang w:val="en-US"/>
        </w:rPr>
        <w:t>b</w:t>
      </w:r>
      <w:r w:rsidR="00846AB9">
        <w:rPr>
          <w:sz w:val="28"/>
          <w:szCs w:val="28"/>
          <w:lang w:val="en-US"/>
        </w:rPr>
        <w:t>uffer</w:t>
      </w:r>
      <w:r w:rsidR="00653573" w:rsidRPr="00653573">
        <w:rPr>
          <w:sz w:val="28"/>
          <w:szCs w:val="28"/>
        </w:rPr>
        <w:t xml:space="preserve">, </w:t>
      </w:r>
      <w:r w:rsidR="00653573">
        <w:rPr>
          <w:sz w:val="28"/>
          <w:szCs w:val="28"/>
          <w:lang w:val="en-US"/>
        </w:rPr>
        <w:t>require</w:t>
      </w:r>
      <w:r w:rsidR="00653573" w:rsidRPr="00653573">
        <w:rPr>
          <w:sz w:val="28"/>
          <w:szCs w:val="28"/>
        </w:rPr>
        <w:t xml:space="preserve">(), </w:t>
      </w:r>
      <w:r w:rsidR="00653573">
        <w:rPr>
          <w:sz w:val="28"/>
          <w:szCs w:val="28"/>
          <w:lang w:val="en-US"/>
        </w:rPr>
        <w:t>console</w:t>
      </w:r>
      <w:r w:rsidR="00653573" w:rsidRPr="00653573">
        <w:rPr>
          <w:sz w:val="28"/>
          <w:szCs w:val="28"/>
        </w:rPr>
        <w:t>()</w:t>
      </w:r>
      <w:r w:rsidR="00846AB9" w:rsidRPr="00846AB9">
        <w:rPr>
          <w:sz w:val="28"/>
          <w:szCs w:val="28"/>
        </w:rPr>
        <w:t>)</w:t>
      </w:r>
      <w:r w:rsidR="00846AB9">
        <w:rPr>
          <w:sz w:val="28"/>
          <w:szCs w:val="28"/>
        </w:rPr>
        <w:t>,</w:t>
      </w:r>
      <w:r w:rsidR="007A4A4F">
        <w:rPr>
          <w:sz w:val="28"/>
          <w:szCs w:val="28"/>
        </w:rPr>
        <w:t xml:space="preserve"> </w:t>
      </w:r>
      <w:r w:rsidR="007A4A4F" w:rsidRPr="00F71C0A">
        <w:rPr>
          <w:b/>
          <w:sz w:val="28"/>
          <w:szCs w:val="28"/>
        </w:rPr>
        <w:t>таймерные методы</w:t>
      </w:r>
      <w:r w:rsidR="007A4A4F">
        <w:rPr>
          <w:sz w:val="28"/>
          <w:szCs w:val="28"/>
        </w:rPr>
        <w:t xml:space="preserve"> (</w:t>
      </w:r>
      <w:r w:rsidR="007A4A4F">
        <w:rPr>
          <w:sz w:val="28"/>
          <w:szCs w:val="28"/>
          <w:lang w:val="en-US"/>
        </w:rPr>
        <w:t>setTimeout</w:t>
      </w:r>
      <w:r w:rsidR="007A4A4F" w:rsidRPr="007A4A4F">
        <w:rPr>
          <w:sz w:val="28"/>
          <w:szCs w:val="28"/>
        </w:rPr>
        <w:t xml:space="preserve">, </w:t>
      </w:r>
      <w:r w:rsidR="007A4A4F">
        <w:rPr>
          <w:sz w:val="28"/>
          <w:szCs w:val="28"/>
          <w:lang w:val="en-US"/>
        </w:rPr>
        <w:t>clearTimeout</w:t>
      </w:r>
      <w:r w:rsidR="007A4A4F" w:rsidRPr="007A4A4F">
        <w:rPr>
          <w:sz w:val="28"/>
          <w:szCs w:val="28"/>
        </w:rPr>
        <w:t xml:space="preserve">, </w:t>
      </w:r>
      <w:r w:rsidR="007A4A4F">
        <w:rPr>
          <w:sz w:val="28"/>
          <w:szCs w:val="28"/>
          <w:lang w:val="en-US"/>
        </w:rPr>
        <w:t>setInterval</w:t>
      </w:r>
      <w:r w:rsidR="007A4A4F" w:rsidRPr="007A4A4F">
        <w:rPr>
          <w:sz w:val="28"/>
          <w:szCs w:val="28"/>
        </w:rPr>
        <w:t xml:space="preserve">, </w:t>
      </w:r>
      <w:r w:rsidR="007A4A4F">
        <w:rPr>
          <w:sz w:val="28"/>
          <w:szCs w:val="28"/>
          <w:lang w:val="en-US"/>
        </w:rPr>
        <w:t>clearInterval</w:t>
      </w:r>
      <w:r w:rsidR="007A4A4F">
        <w:rPr>
          <w:sz w:val="28"/>
          <w:szCs w:val="28"/>
        </w:rPr>
        <w:t>)</w:t>
      </w:r>
      <w:r w:rsidR="00A852E5">
        <w:rPr>
          <w:sz w:val="28"/>
          <w:szCs w:val="28"/>
        </w:rPr>
        <w:t>, службы прослушивания, дочерние процессы</w:t>
      </w:r>
      <w:r w:rsidR="004F7899">
        <w:rPr>
          <w:sz w:val="28"/>
          <w:szCs w:val="28"/>
        </w:rPr>
        <w:t>, система доменных имен, модули для тестирования и форматирования, объектное наследование, события</w:t>
      </w:r>
      <w:r w:rsidR="00C354FF">
        <w:rPr>
          <w:sz w:val="28"/>
          <w:szCs w:val="28"/>
        </w:rPr>
        <w:t>, работа с файлами</w:t>
      </w:r>
      <w:r w:rsidR="00F71695">
        <w:rPr>
          <w:sz w:val="28"/>
          <w:szCs w:val="28"/>
        </w:rPr>
        <w:t>.</w:t>
      </w:r>
    </w:p>
    <w:p w:rsidR="00211959" w:rsidRPr="00653573" w:rsidRDefault="00211959" w:rsidP="00211959">
      <w:pPr>
        <w:spacing w:before="100" w:beforeAutospacing="1" w:after="100" w:afterAutospacing="1"/>
        <w:rPr>
          <w:sz w:val="28"/>
          <w:szCs w:val="28"/>
        </w:rPr>
      </w:pPr>
      <w:r w:rsidRPr="00FB308F">
        <w:rPr>
          <w:b/>
          <w:sz w:val="28"/>
          <w:szCs w:val="28"/>
        </w:rPr>
        <w:t>Глобальные объекты</w:t>
      </w:r>
      <w:r>
        <w:rPr>
          <w:sz w:val="28"/>
          <w:szCs w:val="28"/>
        </w:rPr>
        <w:t xml:space="preserve"> – это объекты, доступны всем</w:t>
      </w:r>
      <w:r w:rsidRPr="00FB308F">
        <w:rPr>
          <w:sz w:val="28"/>
          <w:szCs w:val="28"/>
        </w:rPr>
        <w:t xml:space="preserve"> </w:t>
      </w:r>
      <w:r>
        <w:rPr>
          <w:sz w:val="28"/>
          <w:szCs w:val="28"/>
          <w:lang w:val="en-US"/>
        </w:rPr>
        <w:t>Node</w:t>
      </w:r>
      <w:r w:rsidRPr="00FB308F">
        <w:rPr>
          <w:sz w:val="28"/>
          <w:szCs w:val="28"/>
        </w:rPr>
        <w:t>.</w:t>
      </w:r>
      <w:r>
        <w:rPr>
          <w:sz w:val="28"/>
          <w:szCs w:val="28"/>
          <w:lang w:val="en-US"/>
        </w:rPr>
        <w:t>js</w:t>
      </w:r>
      <w:r>
        <w:rPr>
          <w:sz w:val="28"/>
          <w:szCs w:val="28"/>
        </w:rPr>
        <w:t xml:space="preserve"> приложениям без подключения каких либо модулей.</w:t>
      </w:r>
    </w:p>
    <w:p w:rsidR="00653573" w:rsidRDefault="00653573" w:rsidP="009566F2">
      <w:pPr>
        <w:spacing w:before="100" w:beforeAutospacing="1" w:after="100" w:afterAutospacing="1"/>
        <w:rPr>
          <w:sz w:val="28"/>
          <w:szCs w:val="28"/>
        </w:rPr>
      </w:pPr>
      <w:r>
        <w:rPr>
          <w:sz w:val="28"/>
          <w:szCs w:val="28"/>
        </w:rPr>
        <w:t xml:space="preserve">Основная часть ядра </w:t>
      </w:r>
      <w:r>
        <w:rPr>
          <w:sz w:val="28"/>
          <w:szCs w:val="28"/>
          <w:lang w:val="en-US"/>
        </w:rPr>
        <w:t>Node</w:t>
      </w:r>
      <w:r w:rsidRPr="00653573">
        <w:rPr>
          <w:sz w:val="28"/>
          <w:szCs w:val="28"/>
        </w:rPr>
        <w:t>.</w:t>
      </w:r>
      <w:r>
        <w:rPr>
          <w:sz w:val="28"/>
          <w:szCs w:val="28"/>
          <w:lang w:val="en-US"/>
        </w:rPr>
        <w:t>js</w:t>
      </w:r>
      <w:r>
        <w:rPr>
          <w:sz w:val="28"/>
          <w:szCs w:val="28"/>
        </w:rPr>
        <w:t xml:space="preserve"> предназначена для создания служб прослушив</w:t>
      </w:r>
      <w:r>
        <w:rPr>
          <w:sz w:val="28"/>
          <w:szCs w:val="28"/>
        </w:rPr>
        <w:t>а</w:t>
      </w:r>
      <w:r>
        <w:rPr>
          <w:sz w:val="28"/>
          <w:szCs w:val="28"/>
        </w:rPr>
        <w:t xml:space="preserve">ния конктретных видов взаимодействий. Например, существуют методы, позволяющие создать </w:t>
      </w:r>
      <w:r>
        <w:rPr>
          <w:sz w:val="28"/>
          <w:szCs w:val="28"/>
          <w:lang w:val="en-US"/>
        </w:rPr>
        <w:t>HTTP</w:t>
      </w:r>
      <w:r w:rsidRPr="00653573">
        <w:rPr>
          <w:sz w:val="28"/>
          <w:szCs w:val="28"/>
        </w:rPr>
        <w:t>-</w:t>
      </w:r>
      <w:r>
        <w:rPr>
          <w:sz w:val="28"/>
          <w:szCs w:val="28"/>
        </w:rPr>
        <w:t>сервер</w:t>
      </w:r>
      <w:r w:rsidRPr="00653573">
        <w:rPr>
          <w:sz w:val="28"/>
          <w:szCs w:val="28"/>
        </w:rPr>
        <w:t xml:space="preserve">, </w:t>
      </w:r>
      <w:r>
        <w:rPr>
          <w:sz w:val="28"/>
          <w:szCs w:val="28"/>
          <w:lang w:val="en-US"/>
        </w:rPr>
        <w:t>TCP</w:t>
      </w:r>
      <w:r w:rsidRPr="00653573">
        <w:rPr>
          <w:sz w:val="28"/>
          <w:szCs w:val="28"/>
        </w:rPr>
        <w:t>-</w:t>
      </w:r>
      <w:r>
        <w:rPr>
          <w:sz w:val="28"/>
          <w:szCs w:val="28"/>
        </w:rPr>
        <w:t>сервер</w:t>
      </w:r>
      <w:r w:rsidRPr="00653573">
        <w:rPr>
          <w:sz w:val="28"/>
          <w:szCs w:val="28"/>
        </w:rPr>
        <w:t xml:space="preserve">, </w:t>
      </w:r>
      <w:r>
        <w:rPr>
          <w:sz w:val="28"/>
          <w:szCs w:val="28"/>
          <w:lang w:val="en-US"/>
        </w:rPr>
        <w:t>TLS</w:t>
      </w:r>
      <w:r w:rsidRPr="00653573">
        <w:rPr>
          <w:sz w:val="28"/>
          <w:szCs w:val="28"/>
        </w:rPr>
        <w:t>-</w:t>
      </w:r>
      <w:r>
        <w:rPr>
          <w:sz w:val="28"/>
          <w:szCs w:val="28"/>
        </w:rPr>
        <w:t>сервер и сокеты.</w:t>
      </w:r>
    </w:p>
    <w:p w:rsidR="00F71C0A" w:rsidRPr="00A4603F" w:rsidRDefault="00F71C0A" w:rsidP="009566F2">
      <w:pPr>
        <w:spacing w:before="100" w:beforeAutospacing="1" w:after="100" w:afterAutospacing="1"/>
        <w:rPr>
          <w:sz w:val="28"/>
          <w:szCs w:val="28"/>
        </w:rPr>
      </w:pPr>
      <w:r>
        <w:rPr>
          <w:sz w:val="28"/>
          <w:szCs w:val="28"/>
        </w:rPr>
        <w:t xml:space="preserve">Сокет – это конечная точка соединения. </w:t>
      </w:r>
      <w:r w:rsidRPr="00802321">
        <w:rPr>
          <w:b/>
          <w:sz w:val="28"/>
          <w:szCs w:val="28"/>
        </w:rPr>
        <w:t>Сетевой сокет</w:t>
      </w:r>
      <w:r>
        <w:rPr>
          <w:sz w:val="28"/>
          <w:szCs w:val="28"/>
        </w:rPr>
        <w:t xml:space="preserve"> – это конечная точка соединения между двумя компьютерами в сети.</w:t>
      </w:r>
      <w:r w:rsidR="00802321">
        <w:rPr>
          <w:sz w:val="28"/>
          <w:szCs w:val="28"/>
        </w:rPr>
        <w:t xml:space="preserve"> Сокеты переносят данные</w:t>
      </w:r>
      <w:r w:rsidR="00A12275">
        <w:rPr>
          <w:sz w:val="28"/>
          <w:szCs w:val="28"/>
        </w:rPr>
        <w:t>,</w:t>
      </w:r>
      <w:r w:rsidR="00802321">
        <w:rPr>
          <w:sz w:val="28"/>
          <w:szCs w:val="28"/>
        </w:rPr>
        <w:t xml:space="preserve"> используя</w:t>
      </w:r>
      <w:r w:rsidR="00A4603F">
        <w:rPr>
          <w:sz w:val="28"/>
          <w:szCs w:val="28"/>
        </w:rPr>
        <w:t xml:space="preserve"> </w:t>
      </w:r>
      <w:r w:rsidR="00A4603F" w:rsidRPr="00A4603F">
        <w:rPr>
          <w:b/>
          <w:sz w:val="28"/>
          <w:szCs w:val="28"/>
        </w:rPr>
        <w:t>потоки ввода-вывода</w:t>
      </w:r>
      <w:r w:rsidR="00A4603F">
        <w:rPr>
          <w:sz w:val="28"/>
          <w:szCs w:val="28"/>
        </w:rPr>
        <w:t>. Данные в потоке передаются</w:t>
      </w:r>
      <w:r w:rsidR="0036164B">
        <w:rPr>
          <w:sz w:val="28"/>
          <w:szCs w:val="28"/>
        </w:rPr>
        <w:t xml:space="preserve"> в </w:t>
      </w:r>
      <w:r w:rsidR="0036164B" w:rsidRPr="0036164B">
        <w:rPr>
          <w:b/>
          <w:sz w:val="28"/>
          <w:szCs w:val="28"/>
        </w:rPr>
        <w:t>пакетах</w:t>
      </w:r>
      <w:r w:rsidR="0036164B">
        <w:rPr>
          <w:sz w:val="28"/>
          <w:szCs w:val="28"/>
        </w:rPr>
        <w:t xml:space="preserve"> (фрагменты данных определенного размера),</w:t>
      </w:r>
      <w:r w:rsidR="00A4603F">
        <w:rPr>
          <w:sz w:val="28"/>
          <w:szCs w:val="28"/>
        </w:rPr>
        <w:t xml:space="preserve"> как двоичные данные или как строки в кодировке </w:t>
      </w:r>
      <w:r w:rsidR="00A4603F">
        <w:rPr>
          <w:sz w:val="28"/>
          <w:szCs w:val="28"/>
          <w:lang w:val="en-US"/>
        </w:rPr>
        <w:t>utf</w:t>
      </w:r>
      <w:r w:rsidR="00A4603F" w:rsidRPr="00A4603F">
        <w:rPr>
          <w:sz w:val="28"/>
          <w:szCs w:val="28"/>
        </w:rPr>
        <w:t>8</w:t>
      </w:r>
      <w:r w:rsidR="00A4603F">
        <w:rPr>
          <w:sz w:val="28"/>
          <w:szCs w:val="28"/>
        </w:rPr>
        <w:t>.</w:t>
      </w:r>
    </w:p>
    <w:p w:rsidR="008D1763"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b/>
          <w:sz w:val="28"/>
          <w:szCs w:val="28"/>
        </w:rPr>
        <w:t xml:space="preserve">Объект </w:t>
      </w:r>
      <w:r w:rsidR="00ED460F" w:rsidRPr="003A19D6">
        <w:rPr>
          <w:rFonts w:ascii="Times New Roman" w:hAnsi="Times New Roman"/>
          <w:b/>
          <w:sz w:val="28"/>
          <w:szCs w:val="28"/>
          <w:lang w:val="en-US"/>
        </w:rPr>
        <w:t>Global</w:t>
      </w:r>
    </w:p>
    <w:p w:rsidR="00ED460F"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П</w:t>
      </w:r>
      <w:r w:rsidR="00ED460F" w:rsidRPr="003A19D6">
        <w:rPr>
          <w:rFonts w:ascii="Times New Roman" w:hAnsi="Times New Roman"/>
          <w:sz w:val="28"/>
          <w:szCs w:val="28"/>
        </w:rPr>
        <w:t>редставляет собой глобальное пространство имен.</w:t>
      </w:r>
      <w:r w:rsidR="00ED460F" w:rsidRPr="00EC7C1D">
        <w:rPr>
          <w:rFonts w:ascii="Times New Roman" w:hAnsi="Times New Roman"/>
          <w:sz w:val="28"/>
          <w:szCs w:val="28"/>
        </w:rPr>
        <w:t xml:space="preserve"> </w:t>
      </w:r>
      <w:r w:rsidR="00ED460F">
        <w:rPr>
          <w:rFonts w:ascii="Times New Roman" w:hAnsi="Times New Roman"/>
          <w:sz w:val="28"/>
          <w:szCs w:val="28"/>
        </w:rPr>
        <w:t>Любая определяемая п</w:t>
      </w:r>
      <w:r w:rsidR="00ED460F">
        <w:rPr>
          <w:rFonts w:ascii="Times New Roman" w:hAnsi="Times New Roman"/>
          <w:sz w:val="28"/>
          <w:szCs w:val="28"/>
        </w:rPr>
        <w:t>е</w:t>
      </w:r>
      <w:r w:rsidR="00ED460F">
        <w:rPr>
          <w:rFonts w:ascii="Times New Roman" w:hAnsi="Times New Roman"/>
          <w:sz w:val="28"/>
          <w:szCs w:val="28"/>
        </w:rPr>
        <w:t xml:space="preserve">ременная становится свойством объекта </w:t>
      </w:r>
      <w:r w:rsidR="00ED460F">
        <w:rPr>
          <w:rFonts w:ascii="Times New Roman" w:hAnsi="Times New Roman"/>
          <w:sz w:val="28"/>
          <w:szCs w:val="28"/>
          <w:lang w:val="en-US"/>
        </w:rPr>
        <w:t>Global</w:t>
      </w:r>
      <w:r w:rsidR="00ED460F">
        <w:rPr>
          <w:rFonts w:ascii="Times New Roman" w:hAnsi="Times New Roman"/>
          <w:sz w:val="28"/>
          <w:szCs w:val="28"/>
        </w:rPr>
        <w:t>.</w:t>
      </w:r>
    </w:p>
    <w:p w:rsidR="008D1763"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b/>
          <w:sz w:val="28"/>
          <w:szCs w:val="28"/>
        </w:rPr>
        <w:t xml:space="preserve">Объект </w:t>
      </w:r>
      <w:r w:rsidR="00ED460F" w:rsidRPr="00670ED9">
        <w:rPr>
          <w:rFonts w:ascii="Times New Roman" w:hAnsi="Times New Roman"/>
          <w:b/>
          <w:sz w:val="28"/>
          <w:szCs w:val="28"/>
          <w:lang w:val="en-US"/>
        </w:rPr>
        <w:t>Process</w:t>
      </w:r>
      <w:r>
        <w:rPr>
          <w:rFonts w:ascii="Times New Roman" w:hAnsi="Times New Roman"/>
          <w:sz w:val="28"/>
          <w:szCs w:val="28"/>
        </w:rPr>
        <w:t xml:space="preserve"> </w:t>
      </w:r>
    </w:p>
    <w:p w:rsidR="00ED460F" w:rsidRPr="00670ED9"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М</w:t>
      </w:r>
      <w:r w:rsidR="00ED460F" w:rsidRPr="00670ED9">
        <w:rPr>
          <w:rFonts w:ascii="Times New Roman" w:hAnsi="Times New Roman"/>
          <w:sz w:val="28"/>
          <w:szCs w:val="28"/>
        </w:rPr>
        <w:t xml:space="preserve">ногие методы и свойства объекта </w:t>
      </w:r>
      <w:r w:rsidR="00ED460F" w:rsidRPr="00670ED9">
        <w:rPr>
          <w:rFonts w:ascii="Times New Roman" w:hAnsi="Times New Roman"/>
          <w:sz w:val="28"/>
          <w:szCs w:val="28"/>
          <w:lang w:val="en-US"/>
        </w:rPr>
        <w:t>Process</w:t>
      </w:r>
      <w:r w:rsidR="00ED460F" w:rsidRPr="00670ED9">
        <w:rPr>
          <w:rFonts w:ascii="Times New Roman" w:hAnsi="Times New Roman"/>
          <w:sz w:val="28"/>
          <w:szCs w:val="28"/>
        </w:rPr>
        <w:t xml:space="preserve"> предоставляют информацию о приложении и его среде.</w:t>
      </w:r>
    </w:p>
    <w:p w:rsidR="00ED460F" w:rsidRDefault="00ED460F" w:rsidP="008D1763">
      <w:pPr>
        <w:pStyle w:val="af2"/>
        <w:spacing w:before="100" w:beforeAutospacing="1" w:after="100" w:afterAutospacing="1" w:line="240" w:lineRule="auto"/>
        <w:ind w:left="0"/>
        <w:contextualSpacing w:val="0"/>
        <w:rPr>
          <w:rFonts w:ascii="Times New Roman" w:hAnsi="Times New Roman"/>
          <w:sz w:val="28"/>
          <w:szCs w:val="28"/>
        </w:rPr>
      </w:pPr>
      <w:r w:rsidRPr="00670ED9">
        <w:rPr>
          <w:rFonts w:ascii="Times New Roman" w:hAnsi="Times New Roman"/>
          <w:i/>
          <w:sz w:val="28"/>
          <w:szCs w:val="28"/>
          <w:lang w:val="en-US"/>
        </w:rPr>
        <w:t>Process</w:t>
      </w:r>
      <w:r w:rsidRPr="00670ED9">
        <w:rPr>
          <w:rFonts w:ascii="Times New Roman" w:hAnsi="Times New Roman"/>
          <w:i/>
          <w:sz w:val="28"/>
          <w:szCs w:val="28"/>
        </w:rPr>
        <w:t>.</w:t>
      </w:r>
      <w:r w:rsidRPr="00670ED9">
        <w:rPr>
          <w:rFonts w:ascii="Times New Roman" w:hAnsi="Times New Roman"/>
          <w:i/>
          <w:sz w:val="28"/>
          <w:szCs w:val="28"/>
          <w:lang w:val="en-US"/>
        </w:rPr>
        <w:t>execPath</w:t>
      </w:r>
      <w:r w:rsidRPr="00670ED9">
        <w:rPr>
          <w:rFonts w:ascii="Times New Roman" w:hAnsi="Times New Roman"/>
          <w:sz w:val="28"/>
          <w:szCs w:val="28"/>
        </w:rPr>
        <w:t xml:space="preserve"> – </w:t>
      </w:r>
      <w:r>
        <w:rPr>
          <w:rFonts w:ascii="Times New Roman" w:hAnsi="Times New Roman"/>
          <w:sz w:val="28"/>
          <w:szCs w:val="28"/>
        </w:rPr>
        <w:t xml:space="preserve">возвращает путь выполнения для </w:t>
      </w:r>
      <w:r>
        <w:rPr>
          <w:rFonts w:ascii="Times New Roman" w:hAnsi="Times New Roman"/>
          <w:sz w:val="28"/>
          <w:szCs w:val="28"/>
          <w:lang w:val="en-US"/>
        </w:rPr>
        <w:t>Node</w:t>
      </w:r>
      <w:r>
        <w:rPr>
          <w:rFonts w:ascii="Times New Roman" w:hAnsi="Times New Roman"/>
          <w:sz w:val="28"/>
          <w:szCs w:val="28"/>
        </w:rPr>
        <w:t>-приложения</w:t>
      </w:r>
    </w:p>
    <w:p w:rsidR="00ED460F" w:rsidRPr="009F58F4" w:rsidRDefault="00ED460F" w:rsidP="008D1763">
      <w:pPr>
        <w:pStyle w:val="af2"/>
        <w:spacing w:before="100" w:beforeAutospacing="1" w:after="100" w:afterAutospacing="1" w:line="240" w:lineRule="auto"/>
        <w:ind w:left="0"/>
        <w:contextualSpacing w:val="0"/>
        <w:rPr>
          <w:rFonts w:ascii="Times New Roman" w:hAnsi="Times New Roman"/>
          <w:sz w:val="28"/>
          <w:szCs w:val="28"/>
        </w:rPr>
      </w:pPr>
      <w:r w:rsidRPr="00670ED9">
        <w:rPr>
          <w:rFonts w:ascii="Times New Roman" w:hAnsi="Times New Roman"/>
          <w:i/>
          <w:sz w:val="28"/>
          <w:szCs w:val="28"/>
          <w:lang w:val="en-US"/>
        </w:rPr>
        <w:t>Process</w:t>
      </w:r>
      <w:r w:rsidRPr="009F58F4">
        <w:rPr>
          <w:rFonts w:ascii="Times New Roman" w:hAnsi="Times New Roman"/>
          <w:i/>
          <w:sz w:val="28"/>
          <w:szCs w:val="28"/>
        </w:rPr>
        <w:t>.</w:t>
      </w:r>
      <w:r w:rsidRPr="00670ED9">
        <w:rPr>
          <w:rFonts w:ascii="Times New Roman" w:hAnsi="Times New Roman"/>
          <w:i/>
          <w:sz w:val="28"/>
          <w:szCs w:val="28"/>
          <w:lang w:val="en-US"/>
        </w:rPr>
        <w:t>version</w:t>
      </w:r>
      <w:r w:rsidRPr="009F58F4">
        <w:rPr>
          <w:rFonts w:ascii="Times New Roman" w:hAnsi="Times New Roman"/>
          <w:sz w:val="28"/>
          <w:szCs w:val="28"/>
        </w:rPr>
        <w:t xml:space="preserve"> – </w:t>
      </w:r>
      <w:r>
        <w:rPr>
          <w:rFonts w:ascii="Times New Roman" w:hAnsi="Times New Roman"/>
          <w:sz w:val="28"/>
          <w:szCs w:val="28"/>
        </w:rPr>
        <w:t>возвращает</w:t>
      </w:r>
      <w:r w:rsidRPr="009F58F4">
        <w:rPr>
          <w:rFonts w:ascii="Times New Roman" w:hAnsi="Times New Roman"/>
          <w:sz w:val="28"/>
          <w:szCs w:val="28"/>
        </w:rPr>
        <w:t xml:space="preserve"> </w:t>
      </w:r>
      <w:r>
        <w:rPr>
          <w:rFonts w:ascii="Times New Roman" w:hAnsi="Times New Roman"/>
          <w:sz w:val="28"/>
          <w:szCs w:val="28"/>
        </w:rPr>
        <w:t>версию</w:t>
      </w:r>
      <w:r w:rsidRPr="009F58F4">
        <w:rPr>
          <w:rFonts w:ascii="Times New Roman" w:hAnsi="Times New Roman"/>
          <w:sz w:val="28"/>
          <w:szCs w:val="28"/>
        </w:rPr>
        <w:t xml:space="preserve"> </w:t>
      </w:r>
      <w:r>
        <w:rPr>
          <w:rFonts w:ascii="Times New Roman" w:hAnsi="Times New Roman"/>
          <w:sz w:val="28"/>
          <w:szCs w:val="28"/>
          <w:lang w:val="en-US"/>
        </w:rPr>
        <w:t>Node</w:t>
      </w:r>
    </w:p>
    <w:p w:rsidR="00ED460F" w:rsidRDefault="00ED460F" w:rsidP="008D1763">
      <w:pPr>
        <w:pStyle w:val="af2"/>
        <w:spacing w:before="100" w:beforeAutospacing="1" w:after="100" w:afterAutospacing="1" w:line="240" w:lineRule="auto"/>
        <w:ind w:left="0"/>
        <w:contextualSpacing w:val="0"/>
        <w:rPr>
          <w:rFonts w:ascii="Times New Roman" w:hAnsi="Times New Roman"/>
          <w:sz w:val="28"/>
          <w:szCs w:val="28"/>
        </w:rPr>
      </w:pPr>
      <w:r w:rsidRPr="00670ED9">
        <w:rPr>
          <w:rFonts w:ascii="Times New Roman" w:hAnsi="Times New Roman"/>
          <w:i/>
          <w:sz w:val="28"/>
          <w:szCs w:val="28"/>
          <w:lang w:val="en-US"/>
        </w:rPr>
        <w:lastRenderedPageBreak/>
        <w:t>Process</w:t>
      </w:r>
      <w:r w:rsidRPr="00670ED9">
        <w:rPr>
          <w:rFonts w:ascii="Times New Roman" w:hAnsi="Times New Roman"/>
          <w:i/>
          <w:sz w:val="28"/>
          <w:szCs w:val="28"/>
        </w:rPr>
        <w:t>.</w:t>
      </w:r>
      <w:r w:rsidRPr="00670ED9">
        <w:rPr>
          <w:rFonts w:ascii="Times New Roman" w:hAnsi="Times New Roman"/>
          <w:i/>
          <w:sz w:val="28"/>
          <w:szCs w:val="28"/>
          <w:lang w:val="en-US"/>
        </w:rPr>
        <w:t>platform</w:t>
      </w:r>
      <w:r w:rsidRPr="00670ED9">
        <w:rPr>
          <w:rFonts w:ascii="Times New Roman" w:hAnsi="Times New Roman"/>
          <w:sz w:val="28"/>
          <w:szCs w:val="28"/>
        </w:rPr>
        <w:t xml:space="preserve"> – </w:t>
      </w:r>
      <w:r>
        <w:rPr>
          <w:rFonts w:ascii="Times New Roman" w:hAnsi="Times New Roman"/>
          <w:sz w:val="28"/>
          <w:szCs w:val="28"/>
        </w:rPr>
        <w:t>возвращает платформу сервера.</w:t>
      </w:r>
    </w:p>
    <w:p w:rsidR="00DE5A43" w:rsidRDefault="00760585"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14:anchorId="375C3D62" wp14:editId="68ABAD32">
            <wp:extent cx="2952115" cy="1175385"/>
            <wp:effectExtent l="0" t="0" r="635" b="5715"/>
            <wp:docPr id="24" name="Рисунок 24"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115" cy="1175385"/>
                    </a:xfrm>
                    <a:prstGeom prst="rect">
                      <a:avLst/>
                    </a:prstGeom>
                    <a:noFill/>
                    <a:ln>
                      <a:noFill/>
                    </a:ln>
                  </pic:spPr>
                </pic:pic>
              </a:graphicData>
            </a:graphic>
          </wp:inline>
        </w:drawing>
      </w:r>
    </w:p>
    <w:p w:rsidR="00C354FF" w:rsidRDefault="00C354F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Метод объекта </w:t>
      </w:r>
      <w:r>
        <w:rPr>
          <w:rFonts w:ascii="Times New Roman" w:hAnsi="Times New Roman"/>
          <w:sz w:val="28"/>
          <w:szCs w:val="28"/>
          <w:lang w:val="en-US"/>
        </w:rPr>
        <w:t>process</w:t>
      </w:r>
      <w:r w:rsidRPr="00DF5304">
        <w:rPr>
          <w:rFonts w:ascii="Times New Roman" w:hAnsi="Times New Roman"/>
          <w:sz w:val="28"/>
          <w:szCs w:val="28"/>
        </w:rPr>
        <w:t xml:space="preserve"> – </w:t>
      </w:r>
      <w:r w:rsidRPr="00832548">
        <w:rPr>
          <w:rFonts w:ascii="Times New Roman" w:hAnsi="Times New Roman"/>
          <w:b/>
          <w:sz w:val="28"/>
          <w:szCs w:val="28"/>
          <w:lang w:val="en-US"/>
        </w:rPr>
        <w:t>memoryUsage</w:t>
      </w:r>
      <w:r>
        <w:rPr>
          <w:rFonts w:ascii="Times New Roman" w:hAnsi="Times New Roman"/>
          <w:sz w:val="28"/>
          <w:szCs w:val="28"/>
        </w:rPr>
        <w:t xml:space="preserve">, сообщают сколько памяти расходует  </w:t>
      </w:r>
      <w:r>
        <w:rPr>
          <w:rFonts w:ascii="Times New Roman" w:hAnsi="Times New Roman"/>
          <w:sz w:val="28"/>
          <w:szCs w:val="28"/>
          <w:lang w:val="en-US"/>
        </w:rPr>
        <w:t>Node</w:t>
      </w:r>
      <w:r>
        <w:rPr>
          <w:rFonts w:ascii="Times New Roman" w:hAnsi="Times New Roman"/>
          <w:sz w:val="28"/>
          <w:szCs w:val="28"/>
        </w:rPr>
        <w:t>-приложение.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354FF" w:rsidRPr="00F435BF" w:rsidTr="00CF2E81">
        <w:tc>
          <w:tcPr>
            <w:tcW w:w="8670" w:type="dxa"/>
            <w:shd w:val="clear" w:color="auto" w:fill="9BBB59"/>
          </w:tcPr>
          <w:p w:rsidR="00C354FF" w:rsidRPr="005B0F7B" w:rsidRDefault="00C354FF" w:rsidP="00C354FF">
            <w:pPr>
              <w:jc w:val="center"/>
              <w:rPr>
                <w:b/>
                <w:bCs/>
                <w:color w:val="FFFEFF"/>
              </w:rPr>
            </w:pPr>
            <w:r>
              <w:rPr>
                <w:b/>
                <w:bCs/>
                <w:color w:val="FFFEFF"/>
              </w:rPr>
              <w:t xml:space="preserve">Метод </w:t>
            </w:r>
            <w:r>
              <w:rPr>
                <w:b/>
                <w:bCs/>
                <w:color w:val="FFFEFF"/>
                <w:lang w:val="en-US"/>
              </w:rPr>
              <w:t>memmoryUsage</w:t>
            </w:r>
            <w:r>
              <w:rPr>
                <w:b/>
                <w:bCs/>
                <w:color w:val="FFFEFF"/>
              </w:rPr>
              <w:t xml:space="preserve"> объекта</w:t>
            </w:r>
            <w:r w:rsidRPr="00537A18">
              <w:rPr>
                <w:b/>
                <w:bCs/>
                <w:color w:val="FFFEFF"/>
              </w:rPr>
              <w:t xml:space="preserve"> </w:t>
            </w:r>
            <w:r>
              <w:rPr>
                <w:b/>
                <w:bCs/>
                <w:color w:val="FFFEFF"/>
                <w:lang w:val="en-US"/>
              </w:rPr>
              <w:t>process</w:t>
            </w:r>
            <w:r w:rsidRPr="00420975">
              <w:rPr>
                <w:b/>
                <w:bCs/>
                <w:color w:val="FFFEFF"/>
              </w:rPr>
              <w:t xml:space="preserve">. </w:t>
            </w:r>
            <w:r>
              <w:rPr>
                <w:b/>
                <w:bCs/>
                <w:color w:val="FFFEFF"/>
              </w:rPr>
              <w:t xml:space="preserve">Листинг </w:t>
            </w:r>
            <w:r w:rsidR="00055FA4" w:rsidRPr="00346DD7">
              <w:rPr>
                <w:b/>
                <w:bCs/>
                <w:color w:val="FFFEFF"/>
              </w:rPr>
              <w:t>3.</w:t>
            </w:r>
            <w:r>
              <w:rPr>
                <w:b/>
                <w:bCs/>
                <w:color w:val="FFFEFF"/>
              </w:rPr>
              <w:t>2</w:t>
            </w:r>
            <w:r w:rsidRPr="00420975">
              <w:rPr>
                <w:b/>
                <w:bCs/>
                <w:color w:val="FFFEFF"/>
              </w:rPr>
              <w:t>.</w:t>
            </w:r>
            <w:r>
              <w:rPr>
                <w:b/>
                <w:bCs/>
                <w:color w:val="FFFEFF"/>
              </w:rPr>
              <w:t>1</w:t>
            </w:r>
          </w:p>
        </w:tc>
      </w:tr>
      <w:tr w:rsidR="00C354FF" w:rsidRPr="008D164A" w:rsidTr="00CF2E81">
        <w:trPr>
          <w:trHeight w:val="359"/>
        </w:trPr>
        <w:tc>
          <w:tcPr>
            <w:tcW w:w="8670" w:type="dxa"/>
          </w:tcPr>
          <w:p w:rsidR="00C354FF" w:rsidRPr="00B2508B" w:rsidRDefault="00C354FF" w:rsidP="00CF2E81">
            <w:pPr>
              <w:pStyle w:val="ae"/>
              <w:rPr>
                <w:rFonts w:ascii="Courier New" w:hAnsi="Courier New" w:cs="Courier New"/>
              </w:rPr>
            </w:pPr>
            <w:r>
              <w:rPr>
                <w:rFonts w:ascii="Courier New" w:hAnsi="Courier New" w:cs="Courier New"/>
              </w:rPr>
              <w:t>console.log(process.memoryUsage);</w:t>
            </w:r>
          </w:p>
        </w:tc>
      </w:tr>
    </w:tbl>
    <w:p w:rsidR="00C354FF" w:rsidRDefault="00C354F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Выполнив данный листинг, получим следующее:</w:t>
      </w:r>
    </w:p>
    <w:p w:rsidR="00C354FF" w:rsidRPr="00B2508B" w:rsidRDefault="00760585"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14:anchorId="16858208" wp14:editId="1ADA378A">
            <wp:extent cx="4689475" cy="457200"/>
            <wp:effectExtent l="0" t="0" r="0" b="0"/>
            <wp:docPr id="25" name="Рисунок 25"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9475" cy="457200"/>
                    </a:xfrm>
                    <a:prstGeom prst="rect">
                      <a:avLst/>
                    </a:prstGeom>
                    <a:noFill/>
                    <a:ln>
                      <a:noFill/>
                    </a:ln>
                  </pic:spPr>
                </pic:pic>
              </a:graphicData>
            </a:graphic>
          </wp:inline>
        </w:drawing>
      </w:r>
    </w:p>
    <w:p w:rsidR="00C354FF" w:rsidRPr="00670ED9" w:rsidRDefault="00ED460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Объект </w:t>
      </w:r>
      <w:r>
        <w:rPr>
          <w:rFonts w:ascii="Times New Roman" w:hAnsi="Times New Roman"/>
          <w:sz w:val="28"/>
          <w:szCs w:val="28"/>
          <w:lang w:val="en-US"/>
        </w:rPr>
        <w:t>Process</w:t>
      </w:r>
      <w:r>
        <w:rPr>
          <w:rFonts w:ascii="Times New Roman" w:hAnsi="Times New Roman"/>
          <w:sz w:val="28"/>
          <w:szCs w:val="28"/>
        </w:rPr>
        <w:t xml:space="preserve"> также служит оболочкой для стандартных потоков ввода-вывода</w:t>
      </w:r>
      <w:r w:rsidRPr="00670ED9">
        <w:rPr>
          <w:rFonts w:ascii="Times New Roman" w:hAnsi="Times New Roman"/>
          <w:sz w:val="28"/>
          <w:szCs w:val="28"/>
        </w:rPr>
        <w:t xml:space="preserve"> </w:t>
      </w:r>
      <w:r w:rsidRPr="00670ED9">
        <w:rPr>
          <w:rFonts w:ascii="Times New Roman" w:hAnsi="Times New Roman"/>
          <w:i/>
          <w:sz w:val="28"/>
          <w:szCs w:val="28"/>
          <w:lang w:val="en-US"/>
        </w:rPr>
        <w:t>stdin</w:t>
      </w:r>
      <w:r w:rsidRPr="00670ED9">
        <w:rPr>
          <w:rFonts w:ascii="Times New Roman" w:hAnsi="Times New Roman"/>
          <w:i/>
          <w:sz w:val="28"/>
          <w:szCs w:val="28"/>
        </w:rPr>
        <w:t xml:space="preserve">, </w:t>
      </w:r>
      <w:r w:rsidRPr="00670ED9">
        <w:rPr>
          <w:rFonts w:ascii="Times New Roman" w:hAnsi="Times New Roman"/>
          <w:i/>
          <w:sz w:val="28"/>
          <w:szCs w:val="28"/>
          <w:lang w:val="en-US"/>
        </w:rPr>
        <w:t>stdout</w:t>
      </w:r>
      <w:r w:rsidRPr="00670ED9">
        <w:rPr>
          <w:rFonts w:ascii="Times New Roman" w:hAnsi="Times New Roman"/>
          <w:sz w:val="28"/>
          <w:szCs w:val="28"/>
        </w:rPr>
        <w:t xml:space="preserve"> </w:t>
      </w:r>
      <w:r>
        <w:rPr>
          <w:rFonts w:ascii="Times New Roman" w:hAnsi="Times New Roman"/>
          <w:sz w:val="28"/>
          <w:szCs w:val="28"/>
        </w:rPr>
        <w:t>и</w:t>
      </w:r>
      <w:r w:rsidRPr="00670ED9">
        <w:rPr>
          <w:rFonts w:ascii="Times New Roman" w:hAnsi="Times New Roman"/>
          <w:sz w:val="28"/>
          <w:szCs w:val="28"/>
        </w:rPr>
        <w:t xml:space="preserve"> </w:t>
      </w:r>
      <w:r w:rsidRPr="00670ED9">
        <w:rPr>
          <w:rFonts w:ascii="Times New Roman" w:hAnsi="Times New Roman"/>
          <w:i/>
          <w:sz w:val="28"/>
          <w:szCs w:val="28"/>
          <w:lang w:val="en-US"/>
        </w:rPr>
        <w:t>stderr</w:t>
      </w:r>
      <w:r>
        <w:rPr>
          <w:rFonts w:ascii="Times New Roman" w:hAnsi="Times New Roman"/>
          <w:sz w:val="28"/>
          <w:szCs w:val="28"/>
        </w:rPr>
        <w:t xml:space="preserve">. Потоки </w:t>
      </w:r>
      <w:r>
        <w:rPr>
          <w:rFonts w:ascii="Times New Roman" w:hAnsi="Times New Roman"/>
          <w:sz w:val="28"/>
          <w:szCs w:val="28"/>
          <w:lang w:val="en-US"/>
        </w:rPr>
        <w:t>stdin</w:t>
      </w:r>
      <w:r>
        <w:rPr>
          <w:rFonts w:ascii="Times New Roman" w:hAnsi="Times New Roman"/>
          <w:sz w:val="28"/>
          <w:szCs w:val="28"/>
        </w:rPr>
        <w:t xml:space="preserve"> и</w:t>
      </w:r>
      <w:r w:rsidRPr="00670ED9">
        <w:rPr>
          <w:rFonts w:ascii="Times New Roman" w:hAnsi="Times New Roman"/>
          <w:sz w:val="28"/>
          <w:szCs w:val="28"/>
        </w:rPr>
        <w:t xml:space="preserve"> </w:t>
      </w:r>
      <w:r>
        <w:rPr>
          <w:rFonts w:ascii="Times New Roman" w:hAnsi="Times New Roman"/>
          <w:sz w:val="28"/>
          <w:szCs w:val="28"/>
          <w:lang w:val="en-US"/>
        </w:rPr>
        <w:t>stdout</w:t>
      </w:r>
      <w:r w:rsidRPr="00670ED9">
        <w:rPr>
          <w:rFonts w:ascii="Times New Roman" w:hAnsi="Times New Roman"/>
          <w:sz w:val="28"/>
          <w:szCs w:val="28"/>
        </w:rPr>
        <w:t xml:space="preserve"> </w:t>
      </w:r>
      <w:r>
        <w:rPr>
          <w:rFonts w:ascii="Times New Roman" w:hAnsi="Times New Roman"/>
          <w:sz w:val="28"/>
          <w:szCs w:val="28"/>
        </w:rPr>
        <w:t>являются асинхронными и доступными по чтению и записи.</w:t>
      </w:r>
      <w:r w:rsidR="006A666B">
        <w:rPr>
          <w:rFonts w:ascii="Times New Roman" w:hAnsi="Times New Roman"/>
          <w:sz w:val="28"/>
          <w:szCs w:val="28"/>
        </w:rPr>
        <w:t xml:space="preserve"> Когда мы что-то пишем в консоли (или в приложении </w:t>
      </w:r>
      <w:r w:rsidR="006A666B">
        <w:rPr>
          <w:rFonts w:ascii="Times New Roman" w:hAnsi="Times New Roman"/>
          <w:sz w:val="28"/>
          <w:szCs w:val="28"/>
          <w:lang w:val="en-US"/>
        </w:rPr>
        <w:t>Node</w:t>
      </w:r>
      <w:r w:rsidR="006A666B">
        <w:rPr>
          <w:rFonts w:ascii="Times New Roman" w:hAnsi="Times New Roman"/>
          <w:sz w:val="28"/>
          <w:szCs w:val="28"/>
        </w:rPr>
        <w:t>), срабатывает поток</w:t>
      </w:r>
      <w:r w:rsidR="006A666B" w:rsidRPr="006A666B">
        <w:rPr>
          <w:rFonts w:ascii="Times New Roman" w:hAnsi="Times New Roman"/>
          <w:sz w:val="28"/>
          <w:szCs w:val="28"/>
        </w:rPr>
        <w:t xml:space="preserve"> </w:t>
      </w:r>
      <w:r w:rsidR="006A666B">
        <w:rPr>
          <w:rFonts w:ascii="Times New Roman" w:hAnsi="Times New Roman"/>
          <w:sz w:val="28"/>
          <w:szCs w:val="28"/>
          <w:lang w:val="en-US"/>
        </w:rPr>
        <w:t>stdin</w:t>
      </w:r>
      <w:r w:rsidR="006A666B">
        <w:rPr>
          <w:rFonts w:ascii="Times New Roman" w:hAnsi="Times New Roman"/>
          <w:sz w:val="28"/>
          <w:szCs w:val="28"/>
        </w:rPr>
        <w:t xml:space="preserve">. Когда консоль отвечает (что-то выводит на экран), срабатывает поток </w:t>
      </w:r>
      <w:r w:rsidR="006A666B">
        <w:rPr>
          <w:rFonts w:ascii="Times New Roman" w:hAnsi="Times New Roman"/>
          <w:sz w:val="28"/>
          <w:szCs w:val="28"/>
          <w:lang w:val="en-US"/>
        </w:rPr>
        <w:t>stdout</w:t>
      </w:r>
      <w:r w:rsidR="006A666B">
        <w:rPr>
          <w:rFonts w:ascii="Times New Roman" w:hAnsi="Times New Roman"/>
          <w:sz w:val="28"/>
          <w:szCs w:val="28"/>
        </w:rPr>
        <w:t>.</w:t>
      </w:r>
      <w:r w:rsidR="00C354FF">
        <w:rPr>
          <w:rFonts w:ascii="Times New Roman" w:hAnsi="Times New Roman"/>
          <w:sz w:val="28"/>
          <w:szCs w:val="28"/>
        </w:rPr>
        <w:t xml:space="preserve"> Поток </w:t>
      </w:r>
      <w:r w:rsidR="00C354FF">
        <w:rPr>
          <w:rFonts w:ascii="Times New Roman" w:hAnsi="Times New Roman"/>
          <w:sz w:val="28"/>
          <w:szCs w:val="28"/>
          <w:lang w:val="en-US"/>
        </w:rPr>
        <w:t>stderr</w:t>
      </w:r>
      <w:r w:rsidR="00C354FF">
        <w:rPr>
          <w:rFonts w:ascii="Times New Roman" w:hAnsi="Times New Roman"/>
          <w:sz w:val="28"/>
          <w:szCs w:val="28"/>
        </w:rPr>
        <w:t xml:space="preserve"> является синхро</w:t>
      </w:r>
      <w:r w:rsidR="00C354FF">
        <w:rPr>
          <w:rFonts w:ascii="Times New Roman" w:hAnsi="Times New Roman"/>
          <w:sz w:val="28"/>
          <w:szCs w:val="28"/>
        </w:rPr>
        <w:t>н</w:t>
      </w:r>
      <w:r w:rsidR="00C354FF">
        <w:rPr>
          <w:rFonts w:ascii="Times New Roman" w:hAnsi="Times New Roman"/>
          <w:sz w:val="28"/>
          <w:szCs w:val="28"/>
        </w:rPr>
        <w:t>ным, блокирующим.</w:t>
      </w:r>
    </w:p>
    <w:p w:rsidR="00A03B15" w:rsidRDefault="006A666B"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С помощью этих потоков</w:t>
      </w:r>
      <w:r w:rsidR="00A12275">
        <w:rPr>
          <w:rFonts w:ascii="Times New Roman" w:hAnsi="Times New Roman"/>
          <w:sz w:val="28"/>
          <w:szCs w:val="28"/>
        </w:rPr>
        <w:t xml:space="preserve"> </w:t>
      </w:r>
      <w:r>
        <w:rPr>
          <w:rFonts w:ascii="Times New Roman" w:hAnsi="Times New Roman"/>
          <w:sz w:val="28"/>
          <w:szCs w:val="28"/>
        </w:rPr>
        <w:t xml:space="preserve"> мы можем вмешиваться в процесс записи и выв</w:t>
      </w:r>
      <w:r>
        <w:rPr>
          <w:rFonts w:ascii="Times New Roman" w:hAnsi="Times New Roman"/>
          <w:sz w:val="28"/>
          <w:szCs w:val="28"/>
        </w:rPr>
        <w:t>о</w:t>
      </w:r>
      <w:r>
        <w:rPr>
          <w:rFonts w:ascii="Times New Roman" w:hAnsi="Times New Roman"/>
          <w:sz w:val="28"/>
          <w:szCs w:val="28"/>
        </w:rPr>
        <w:t xml:space="preserve">да. </w:t>
      </w:r>
    </w:p>
    <w:p w:rsidR="00A03B15" w:rsidRDefault="00A03B15"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Все эти коммуникационные потоки являются реализацией.</w:t>
      </w:r>
      <w:r w:rsidR="00A95A8C">
        <w:rPr>
          <w:rFonts w:ascii="Times New Roman" w:hAnsi="Times New Roman"/>
          <w:sz w:val="28"/>
          <w:szCs w:val="28"/>
        </w:rPr>
        <w:t xml:space="preserve"> С помощью пот</w:t>
      </w:r>
      <w:r w:rsidR="00A95A8C">
        <w:rPr>
          <w:rFonts w:ascii="Times New Roman" w:hAnsi="Times New Roman"/>
          <w:sz w:val="28"/>
          <w:szCs w:val="28"/>
        </w:rPr>
        <w:t>о</w:t>
      </w:r>
      <w:r w:rsidR="00A95A8C">
        <w:rPr>
          <w:rFonts w:ascii="Times New Roman" w:hAnsi="Times New Roman"/>
          <w:sz w:val="28"/>
          <w:szCs w:val="28"/>
        </w:rPr>
        <w:t>ков ввода-вывода, можно создать  канал передачи данных между потоком чтения и потоком записи. Продемонстрируем это, откры</w:t>
      </w:r>
      <w:r w:rsidR="00A12275">
        <w:rPr>
          <w:rFonts w:ascii="Times New Roman" w:hAnsi="Times New Roman"/>
          <w:sz w:val="28"/>
          <w:szCs w:val="28"/>
        </w:rPr>
        <w:t>в</w:t>
      </w:r>
      <w:r w:rsidR="00A95A8C">
        <w:rPr>
          <w:rFonts w:ascii="Times New Roman" w:hAnsi="Times New Roman"/>
          <w:sz w:val="28"/>
          <w:szCs w:val="28"/>
        </w:rPr>
        <w:t xml:space="preserve"> </w:t>
      </w:r>
      <w:r w:rsidR="00A95A8C">
        <w:rPr>
          <w:rFonts w:ascii="Times New Roman" w:hAnsi="Times New Roman"/>
          <w:sz w:val="28"/>
          <w:szCs w:val="28"/>
          <w:lang w:val="en-US"/>
        </w:rPr>
        <w:t>REPL</w:t>
      </w:r>
      <w:r w:rsidR="00A95A8C">
        <w:rPr>
          <w:rFonts w:ascii="Times New Roman" w:hAnsi="Times New Roman"/>
          <w:sz w:val="28"/>
          <w:szCs w:val="28"/>
        </w:rPr>
        <w:t>-сеанс</w:t>
      </w:r>
      <w:r w:rsidR="00A12275">
        <w:rPr>
          <w:rFonts w:ascii="Times New Roman" w:hAnsi="Times New Roman"/>
          <w:sz w:val="28"/>
          <w:szCs w:val="28"/>
        </w:rPr>
        <w:t>,</w:t>
      </w:r>
      <w:r w:rsidR="00A95A8C">
        <w:rPr>
          <w:rFonts w:ascii="Times New Roman" w:hAnsi="Times New Roman"/>
          <w:sz w:val="28"/>
          <w:szCs w:val="28"/>
          <w:lang w:val="en-US"/>
        </w:rPr>
        <w:t xml:space="preserve"> </w:t>
      </w:r>
      <w:r w:rsidR="00A95A8C">
        <w:rPr>
          <w:rFonts w:ascii="Times New Roman" w:hAnsi="Times New Roman"/>
          <w:sz w:val="28"/>
          <w:szCs w:val="28"/>
        </w:rPr>
        <w:t>и вв</w:t>
      </w:r>
      <w:r w:rsidR="00A95A8C">
        <w:rPr>
          <w:rFonts w:ascii="Times New Roman" w:hAnsi="Times New Roman"/>
          <w:sz w:val="28"/>
          <w:szCs w:val="28"/>
        </w:rPr>
        <w:t>е</w:t>
      </w:r>
      <w:r w:rsidR="00A95A8C">
        <w:rPr>
          <w:rFonts w:ascii="Times New Roman" w:hAnsi="Times New Roman"/>
          <w:sz w:val="28"/>
          <w:szCs w:val="28"/>
        </w:rPr>
        <w:t>дем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95A8C" w:rsidRPr="00F435BF" w:rsidTr="00312D00">
        <w:tc>
          <w:tcPr>
            <w:tcW w:w="8670" w:type="dxa"/>
            <w:shd w:val="clear" w:color="auto" w:fill="9BBB59"/>
          </w:tcPr>
          <w:p w:rsidR="00A95A8C" w:rsidRPr="00936033" w:rsidRDefault="00A95A8C" w:rsidP="00C354FF">
            <w:pPr>
              <w:jc w:val="center"/>
              <w:rPr>
                <w:b/>
                <w:bCs/>
                <w:color w:val="FFFEFF"/>
              </w:rPr>
            </w:pPr>
            <w:r>
              <w:rPr>
                <w:b/>
                <w:bCs/>
                <w:color w:val="FFFEFF"/>
              </w:rPr>
              <w:t>Канал</w:t>
            </w:r>
            <w:r w:rsidRPr="00A95A8C">
              <w:rPr>
                <w:b/>
                <w:bCs/>
                <w:color w:val="FFFEFF"/>
              </w:rPr>
              <w:t xml:space="preserve"> </w:t>
            </w:r>
            <w:r>
              <w:rPr>
                <w:b/>
                <w:bCs/>
                <w:color w:val="FFFEFF"/>
                <w:lang w:val="en-US"/>
              </w:rPr>
              <w:t>pipe</w:t>
            </w:r>
            <w:r>
              <w:rPr>
                <w:b/>
                <w:bCs/>
                <w:color w:val="FFFEFF"/>
              </w:rPr>
              <w:t xml:space="preserve"> потока </w:t>
            </w:r>
            <w:r>
              <w:rPr>
                <w:b/>
                <w:bCs/>
                <w:color w:val="FFFEFF"/>
                <w:lang w:val="en-US"/>
              </w:rPr>
              <w:t>stdin</w:t>
            </w:r>
            <w:r w:rsidRPr="00420975">
              <w:rPr>
                <w:b/>
                <w:bCs/>
                <w:color w:val="FFFEFF"/>
              </w:rPr>
              <w:t xml:space="preserve">. </w:t>
            </w:r>
            <w:r>
              <w:rPr>
                <w:b/>
                <w:bCs/>
                <w:color w:val="FFFEFF"/>
              </w:rPr>
              <w:t>Листинг 2</w:t>
            </w:r>
            <w:r w:rsidRPr="00420975">
              <w:rPr>
                <w:b/>
                <w:bCs/>
                <w:color w:val="FFFEFF"/>
              </w:rPr>
              <w:t>.</w:t>
            </w:r>
            <w:r w:rsidR="00C354FF">
              <w:rPr>
                <w:b/>
                <w:bCs/>
                <w:color w:val="FFFEFF"/>
              </w:rPr>
              <w:t>2</w:t>
            </w:r>
          </w:p>
        </w:tc>
      </w:tr>
      <w:tr w:rsidR="00A95A8C" w:rsidRPr="0021099E" w:rsidTr="00312D00">
        <w:trPr>
          <w:trHeight w:val="359"/>
        </w:trPr>
        <w:tc>
          <w:tcPr>
            <w:tcW w:w="8670" w:type="dxa"/>
          </w:tcPr>
          <w:p w:rsidR="00A95A8C" w:rsidRPr="00A95A8C" w:rsidRDefault="00A95A8C" w:rsidP="00A95A8C">
            <w:pPr>
              <w:pStyle w:val="ae"/>
              <w:rPr>
                <w:rFonts w:ascii="Courier New" w:hAnsi="Courier New" w:cs="Courier New"/>
                <w:lang w:val="ru-RU"/>
              </w:rPr>
            </w:pPr>
            <w:r>
              <w:rPr>
                <w:rFonts w:ascii="Courier New" w:hAnsi="Courier New" w:cs="Courier New"/>
              </w:rPr>
              <w:t>process</w:t>
            </w:r>
            <w:r w:rsidRPr="008D164A">
              <w:rPr>
                <w:rFonts w:ascii="Courier New" w:hAnsi="Courier New" w:cs="Courier New"/>
                <w:lang w:val="ru-RU"/>
              </w:rPr>
              <w:t>.</w:t>
            </w:r>
            <w:r>
              <w:rPr>
                <w:rFonts w:ascii="Courier New" w:hAnsi="Courier New" w:cs="Courier New"/>
              </w:rPr>
              <w:t>stdin</w:t>
            </w:r>
            <w:r w:rsidRPr="008D164A">
              <w:rPr>
                <w:rFonts w:ascii="Courier New" w:hAnsi="Courier New" w:cs="Courier New"/>
                <w:lang w:val="ru-RU"/>
              </w:rPr>
              <w:t>.</w:t>
            </w:r>
            <w:r>
              <w:rPr>
                <w:rFonts w:ascii="Courier New" w:hAnsi="Courier New" w:cs="Courier New"/>
              </w:rPr>
              <w:t>resume</w:t>
            </w:r>
            <w:r w:rsidRPr="008D164A">
              <w:rPr>
                <w:rFonts w:ascii="Courier New" w:hAnsi="Courier New" w:cs="Courier New"/>
                <w:lang w:val="ru-RU"/>
              </w:rPr>
              <w:t xml:space="preserve">(); // </w:t>
            </w:r>
            <w:r>
              <w:rPr>
                <w:rFonts w:ascii="Courier New" w:hAnsi="Courier New" w:cs="Courier New"/>
                <w:lang w:val="ru-RU"/>
              </w:rPr>
              <w:t>подготовка к вводу с терминала</w:t>
            </w:r>
          </w:p>
          <w:p w:rsidR="00A95A8C" w:rsidRPr="00A95A8C" w:rsidRDefault="00A95A8C" w:rsidP="00312D00">
            <w:pPr>
              <w:pStyle w:val="ae"/>
              <w:rPr>
                <w:rFonts w:ascii="Courier New" w:hAnsi="Courier New" w:cs="Courier New"/>
              </w:rPr>
            </w:pPr>
            <w:r>
              <w:rPr>
                <w:rFonts w:ascii="Courier New" w:hAnsi="Courier New" w:cs="Courier New"/>
              </w:rPr>
              <w:t>process.stdin.pipe(process.stdout);</w:t>
            </w:r>
          </w:p>
        </w:tc>
      </w:tr>
    </w:tbl>
    <w:p w:rsidR="00A95A8C" w:rsidRDefault="00A95A8C"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Далее, всё, что мы будем вводить в консоль, будет тут же выводиться на экран.</w:t>
      </w:r>
    </w:p>
    <w:p w:rsidR="006A666B" w:rsidRDefault="006A666B"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 xml:space="preserve">Рассмотрим </w:t>
      </w:r>
      <w:r w:rsidR="00A03B15">
        <w:rPr>
          <w:rFonts w:ascii="Times New Roman" w:hAnsi="Times New Roman"/>
          <w:sz w:val="28"/>
          <w:szCs w:val="28"/>
        </w:rPr>
        <w:t xml:space="preserve">еще один </w:t>
      </w:r>
      <w:r>
        <w:rPr>
          <w:rFonts w:ascii="Times New Roman" w:hAnsi="Times New Roman"/>
          <w:sz w:val="28"/>
          <w:szCs w:val="28"/>
        </w:rPr>
        <w:t>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A666B" w:rsidRPr="00F435BF" w:rsidTr="001F3091">
        <w:tc>
          <w:tcPr>
            <w:tcW w:w="8670" w:type="dxa"/>
            <w:shd w:val="clear" w:color="auto" w:fill="9BBB59"/>
          </w:tcPr>
          <w:p w:rsidR="006A666B" w:rsidRPr="00C354FF" w:rsidRDefault="006A666B" w:rsidP="00C354FF">
            <w:pPr>
              <w:jc w:val="center"/>
              <w:rPr>
                <w:b/>
                <w:bCs/>
                <w:color w:val="FFFEFF"/>
              </w:rPr>
            </w:pPr>
            <w:r>
              <w:rPr>
                <w:b/>
                <w:bCs/>
                <w:color w:val="FFFEFF"/>
              </w:rPr>
              <w:t xml:space="preserve">Чтение и запись данных с использованием потоков </w:t>
            </w:r>
            <w:r>
              <w:rPr>
                <w:b/>
                <w:bCs/>
                <w:color w:val="FFFEFF"/>
                <w:lang w:val="en-US"/>
              </w:rPr>
              <w:t>stdin</w:t>
            </w:r>
            <w:r w:rsidRPr="008D164A">
              <w:rPr>
                <w:b/>
                <w:bCs/>
                <w:color w:val="FFFEFF"/>
              </w:rPr>
              <w:t xml:space="preserve"> </w:t>
            </w:r>
            <w:r>
              <w:rPr>
                <w:b/>
                <w:bCs/>
                <w:color w:val="FFFEFF"/>
              </w:rPr>
              <w:t xml:space="preserve">и </w:t>
            </w:r>
            <w:r>
              <w:rPr>
                <w:b/>
                <w:bCs/>
                <w:color w:val="FFFEFF"/>
                <w:lang w:val="en-US"/>
              </w:rPr>
              <w:t>stdout</w:t>
            </w:r>
            <w:r w:rsidR="008D164A" w:rsidRPr="008D164A">
              <w:rPr>
                <w:b/>
                <w:bCs/>
                <w:color w:val="FFFEFF"/>
              </w:rPr>
              <w:t xml:space="preserve"> </w:t>
            </w:r>
            <w:r w:rsidR="008D164A">
              <w:rPr>
                <w:b/>
                <w:bCs/>
                <w:color w:val="FFFEFF"/>
              </w:rPr>
              <w:t xml:space="preserve">объекта </w:t>
            </w:r>
            <w:r w:rsidR="008D164A">
              <w:rPr>
                <w:b/>
                <w:bCs/>
                <w:color w:val="FFFEFF"/>
                <w:lang w:val="en-US"/>
              </w:rPr>
              <w:lastRenderedPageBreak/>
              <w:t>process</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C354FF">
              <w:rPr>
                <w:b/>
                <w:bCs/>
                <w:color w:val="FFFEFF"/>
              </w:rPr>
              <w:t>3</w:t>
            </w:r>
          </w:p>
        </w:tc>
      </w:tr>
      <w:tr w:rsidR="006A666B" w:rsidRPr="008D164A" w:rsidTr="001F3091">
        <w:trPr>
          <w:trHeight w:val="359"/>
        </w:trPr>
        <w:tc>
          <w:tcPr>
            <w:tcW w:w="8670" w:type="dxa"/>
          </w:tcPr>
          <w:p w:rsidR="006A666B" w:rsidRDefault="008D164A" w:rsidP="001F3091">
            <w:pPr>
              <w:pStyle w:val="ae"/>
              <w:rPr>
                <w:rFonts w:ascii="Courier New" w:hAnsi="Courier New" w:cs="Courier New"/>
                <w:lang w:val="ru-RU"/>
              </w:rPr>
            </w:pPr>
            <w:r>
              <w:rPr>
                <w:rFonts w:ascii="Courier New" w:hAnsi="Courier New" w:cs="Courier New"/>
              </w:rPr>
              <w:lastRenderedPageBreak/>
              <w:t>process</w:t>
            </w:r>
            <w:r w:rsidRPr="008D164A">
              <w:rPr>
                <w:rFonts w:ascii="Courier New" w:hAnsi="Courier New" w:cs="Courier New"/>
                <w:lang w:val="ru-RU"/>
              </w:rPr>
              <w:t>.</w:t>
            </w:r>
            <w:r>
              <w:rPr>
                <w:rFonts w:ascii="Courier New" w:hAnsi="Courier New" w:cs="Courier New"/>
              </w:rPr>
              <w:t>stdin</w:t>
            </w:r>
            <w:r w:rsidRPr="008D164A">
              <w:rPr>
                <w:rFonts w:ascii="Courier New" w:hAnsi="Courier New" w:cs="Courier New"/>
                <w:lang w:val="ru-RU"/>
              </w:rPr>
              <w:t>.</w:t>
            </w:r>
            <w:r>
              <w:rPr>
                <w:rFonts w:ascii="Courier New" w:hAnsi="Courier New" w:cs="Courier New"/>
              </w:rPr>
              <w:t>resume</w:t>
            </w:r>
            <w:r w:rsidRPr="008D164A">
              <w:rPr>
                <w:rFonts w:ascii="Courier New" w:hAnsi="Courier New" w:cs="Courier New"/>
                <w:lang w:val="ru-RU"/>
              </w:rPr>
              <w:t xml:space="preserve">(); // </w:t>
            </w:r>
            <w:r>
              <w:rPr>
                <w:rFonts w:ascii="Courier New" w:hAnsi="Courier New" w:cs="Courier New"/>
                <w:lang w:val="ru-RU"/>
              </w:rPr>
              <w:t>по умолчанию поток</w:t>
            </w:r>
            <w:r w:rsidRPr="008D164A">
              <w:rPr>
                <w:rFonts w:ascii="Courier New" w:hAnsi="Courier New" w:cs="Courier New"/>
                <w:lang w:val="ru-RU"/>
              </w:rPr>
              <w:t xml:space="preserve"> </w:t>
            </w:r>
            <w:r>
              <w:rPr>
                <w:rFonts w:ascii="Courier New" w:hAnsi="Courier New" w:cs="Courier New"/>
              </w:rPr>
              <w:t>stdin</w:t>
            </w:r>
            <w:r w:rsidRPr="008D164A">
              <w:rPr>
                <w:rFonts w:ascii="Courier New" w:hAnsi="Courier New" w:cs="Courier New"/>
                <w:lang w:val="ru-RU"/>
              </w:rPr>
              <w:t xml:space="preserve"> </w:t>
            </w:r>
            <w:r>
              <w:rPr>
                <w:rFonts w:ascii="Courier New" w:hAnsi="Courier New" w:cs="Courier New"/>
                <w:lang w:val="ru-RU"/>
              </w:rPr>
              <w:t>приостано</w:t>
            </w:r>
            <w:r>
              <w:rPr>
                <w:rFonts w:ascii="Courier New" w:hAnsi="Courier New" w:cs="Courier New"/>
                <w:lang w:val="ru-RU"/>
              </w:rPr>
              <w:t>в</w:t>
            </w:r>
            <w:r>
              <w:rPr>
                <w:rFonts w:ascii="Courier New" w:hAnsi="Courier New" w:cs="Courier New"/>
                <w:lang w:val="ru-RU"/>
              </w:rPr>
              <w:t>лен, поэтому сперва нам необходимо его возобновить.</w:t>
            </w:r>
          </w:p>
          <w:p w:rsidR="008D164A" w:rsidRDefault="00C354FF" w:rsidP="001F3091">
            <w:pPr>
              <w:pStyle w:val="ae"/>
              <w:rPr>
                <w:rFonts w:ascii="Courier New" w:hAnsi="Courier New" w:cs="Courier New"/>
              </w:rPr>
            </w:pPr>
            <w:r w:rsidRPr="00CF2E81">
              <w:rPr>
                <w:rFonts w:ascii="Courier New" w:hAnsi="Courier New" w:cs="Courier New"/>
                <w:lang w:val="ru-RU"/>
              </w:rPr>
              <w:t xml:space="preserve"> </w:t>
            </w:r>
            <w:r w:rsidR="008D164A">
              <w:rPr>
                <w:rFonts w:ascii="Courier New" w:hAnsi="Courier New" w:cs="Courier New"/>
              </w:rPr>
              <w:t>process.</w:t>
            </w:r>
            <w:r w:rsidR="008D164A" w:rsidRPr="00C354FF">
              <w:rPr>
                <w:rFonts w:ascii="Courier New" w:hAnsi="Courier New" w:cs="Courier New"/>
                <w:b/>
              </w:rPr>
              <w:t>stdin.on</w:t>
            </w:r>
            <w:r w:rsidR="008D164A">
              <w:rPr>
                <w:rFonts w:ascii="Courier New" w:hAnsi="Courier New" w:cs="Courier New"/>
              </w:rPr>
              <w:t>(‘data’, function(chunk){</w:t>
            </w:r>
          </w:p>
          <w:p w:rsidR="008D164A" w:rsidRDefault="008D164A" w:rsidP="001F3091">
            <w:pPr>
              <w:pStyle w:val="ae"/>
              <w:rPr>
                <w:rFonts w:ascii="Courier New" w:hAnsi="Courier New" w:cs="Courier New"/>
              </w:rPr>
            </w:pPr>
            <w:r>
              <w:rPr>
                <w:rFonts w:ascii="Courier New" w:hAnsi="Courier New" w:cs="Courier New"/>
              </w:rPr>
              <w:t xml:space="preserve"> process.</w:t>
            </w:r>
            <w:r w:rsidRPr="00C354FF">
              <w:rPr>
                <w:rFonts w:ascii="Courier New" w:hAnsi="Courier New" w:cs="Courier New"/>
                <w:b/>
              </w:rPr>
              <w:t>stdout.write</w:t>
            </w:r>
            <w:r>
              <w:rPr>
                <w:rFonts w:ascii="Courier New" w:hAnsi="Courier New" w:cs="Courier New"/>
              </w:rPr>
              <w:t>(‘data: ’ + chunk);</w:t>
            </w:r>
          </w:p>
          <w:p w:rsidR="008D164A" w:rsidRPr="008D164A" w:rsidRDefault="008D164A" w:rsidP="001F3091">
            <w:pPr>
              <w:pStyle w:val="ae"/>
              <w:rPr>
                <w:rFonts w:ascii="Courier New" w:hAnsi="Courier New" w:cs="Courier New"/>
              </w:rPr>
            </w:pPr>
            <w:r>
              <w:rPr>
                <w:rFonts w:ascii="Courier New" w:hAnsi="Courier New" w:cs="Courier New"/>
              </w:rPr>
              <w:t>})</w:t>
            </w:r>
          </w:p>
        </w:tc>
      </w:tr>
    </w:tbl>
    <w:p w:rsidR="0042511F" w:rsidRDefault="0042511F"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После запуска данного приложения в консоли, изменится формат ввода и в</w:t>
      </w:r>
      <w:r>
        <w:rPr>
          <w:rFonts w:ascii="Times New Roman" w:hAnsi="Times New Roman"/>
          <w:sz w:val="28"/>
          <w:szCs w:val="28"/>
        </w:rPr>
        <w:t>ы</w:t>
      </w:r>
      <w:r>
        <w:rPr>
          <w:rFonts w:ascii="Times New Roman" w:hAnsi="Times New Roman"/>
          <w:sz w:val="28"/>
          <w:szCs w:val="28"/>
        </w:rPr>
        <w:t>вода данных.</w:t>
      </w:r>
      <w:r w:rsidR="00F70019">
        <w:rPr>
          <w:rFonts w:ascii="Times New Roman" w:hAnsi="Times New Roman"/>
          <w:sz w:val="28"/>
          <w:szCs w:val="28"/>
        </w:rPr>
        <w:t xml:space="preserve"> Это становится заметным при дальнейшем наборе кода в ко</w:t>
      </w:r>
      <w:r w:rsidR="00F70019">
        <w:rPr>
          <w:rFonts w:ascii="Times New Roman" w:hAnsi="Times New Roman"/>
          <w:sz w:val="28"/>
          <w:szCs w:val="28"/>
        </w:rPr>
        <w:t>н</w:t>
      </w:r>
      <w:r w:rsidR="00F70019">
        <w:rPr>
          <w:rFonts w:ascii="Times New Roman" w:hAnsi="Times New Roman"/>
          <w:sz w:val="28"/>
          <w:szCs w:val="28"/>
        </w:rPr>
        <w:t>соли.</w:t>
      </w:r>
    </w:p>
    <w:p w:rsidR="00B2508B" w:rsidRPr="00832548" w:rsidRDefault="00832548"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Еще один полезный метод объекта </w:t>
      </w:r>
      <w:r>
        <w:rPr>
          <w:rFonts w:ascii="Times New Roman" w:hAnsi="Times New Roman"/>
          <w:sz w:val="28"/>
          <w:szCs w:val="28"/>
          <w:lang w:val="en-US"/>
        </w:rPr>
        <w:t>process</w:t>
      </w:r>
      <w:r w:rsidRPr="00832548">
        <w:rPr>
          <w:rFonts w:ascii="Times New Roman" w:hAnsi="Times New Roman"/>
          <w:sz w:val="28"/>
          <w:szCs w:val="28"/>
        </w:rPr>
        <w:t xml:space="preserve"> – </w:t>
      </w:r>
      <w:r w:rsidRPr="00832548">
        <w:rPr>
          <w:rFonts w:ascii="Times New Roman" w:hAnsi="Times New Roman"/>
          <w:b/>
          <w:sz w:val="28"/>
          <w:szCs w:val="28"/>
          <w:lang w:val="en-US"/>
        </w:rPr>
        <w:t>nextTick</w:t>
      </w:r>
      <w:r w:rsidR="00B81BC8">
        <w:rPr>
          <w:rFonts w:ascii="Times New Roman" w:hAnsi="Times New Roman"/>
          <w:sz w:val="28"/>
          <w:szCs w:val="28"/>
        </w:rPr>
        <w:t>, который используется, когда нужно приостановить функцию в асинхронном режиме</w:t>
      </w:r>
      <w:r w:rsidRPr="00832548">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2B35" w:rsidRPr="00F435BF" w:rsidTr="001F3091">
        <w:tc>
          <w:tcPr>
            <w:tcW w:w="8670" w:type="dxa"/>
            <w:shd w:val="clear" w:color="auto" w:fill="9BBB59"/>
          </w:tcPr>
          <w:p w:rsidR="00F52B35" w:rsidRPr="005B0F7B" w:rsidRDefault="00537A18" w:rsidP="00A852E5">
            <w:pPr>
              <w:jc w:val="center"/>
              <w:rPr>
                <w:b/>
                <w:bCs/>
                <w:color w:val="FFFEFF"/>
              </w:rPr>
            </w:pPr>
            <w:r>
              <w:rPr>
                <w:b/>
                <w:bCs/>
                <w:color w:val="FFFEFF"/>
              </w:rPr>
              <w:t xml:space="preserve">Метод </w:t>
            </w:r>
            <w:r>
              <w:rPr>
                <w:b/>
                <w:bCs/>
                <w:color w:val="FFFEFF"/>
                <w:lang w:val="en-US"/>
              </w:rPr>
              <w:t>nextTick</w:t>
            </w:r>
            <w:r>
              <w:rPr>
                <w:b/>
                <w:bCs/>
                <w:color w:val="FFFEFF"/>
              </w:rPr>
              <w:t xml:space="preserve"> объекта </w:t>
            </w:r>
            <w:r>
              <w:rPr>
                <w:b/>
                <w:bCs/>
                <w:color w:val="FFFEFF"/>
                <w:lang w:val="en-US"/>
              </w:rPr>
              <w:t>process</w:t>
            </w:r>
            <w:r w:rsidR="00F52B35" w:rsidRPr="00420975">
              <w:rPr>
                <w:b/>
                <w:bCs/>
                <w:color w:val="FFFEFF"/>
              </w:rPr>
              <w:t xml:space="preserve">. </w:t>
            </w:r>
            <w:r w:rsidR="00F52B35">
              <w:rPr>
                <w:b/>
                <w:bCs/>
                <w:color w:val="FFFEFF"/>
              </w:rPr>
              <w:t xml:space="preserve">Листинг </w:t>
            </w:r>
            <w:r w:rsidR="00055FA4" w:rsidRPr="00346DD7">
              <w:rPr>
                <w:b/>
                <w:bCs/>
                <w:color w:val="FFFEFF"/>
              </w:rPr>
              <w:t>3.</w:t>
            </w:r>
            <w:r w:rsidR="00F52B35">
              <w:rPr>
                <w:b/>
                <w:bCs/>
                <w:color w:val="FFFEFF"/>
              </w:rPr>
              <w:t>2</w:t>
            </w:r>
            <w:r w:rsidR="00F52B35" w:rsidRPr="00420975">
              <w:rPr>
                <w:b/>
                <w:bCs/>
                <w:color w:val="FFFEFF"/>
              </w:rPr>
              <w:t>.</w:t>
            </w:r>
            <w:r w:rsidR="00A852E5" w:rsidRPr="005B0F7B">
              <w:rPr>
                <w:b/>
                <w:bCs/>
                <w:color w:val="FFFEFF"/>
              </w:rPr>
              <w:t>4</w:t>
            </w:r>
          </w:p>
        </w:tc>
      </w:tr>
      <w:tr w:rsidR="00F52B35" w:rsidRPr="00E8574A" w:rsidTr="001F3091">
        <w:trPr>
          <w:trHeight w:val="359"/>
        </w:trPr>
        <w:tc>
          <w:tcPr>
            <w:tcW w:w="8670" w:type="dxa"/>
          </w:tcPr>
          <w:p w:rsidR="00E8574A" w:rsidRDefault="00E8574A" w:rsidP="001F3091">
            <w:pPr>
              <w:pStyle w:val="ae"/>
              <w:rPr>
                <w:rFonts w:ascii="Courier New" w:hAnsi="Courier New" w:cs="Courier New"/>
              </w:rPr>
            </w:pPr>
            <w:r>
              <w:rPr>
                <w:rFonts w:ascii="Courier New" w:hAnsi="Courier New" w:cs="Courier New"/>
              </w:rPr>
              <w:t>function async = function(data, callback){</w:t>
            </w:r>
          </w:p>
          <w:p w:rsidR="00E8574A" w:rsidRDefault="00E8574A" w:rsidP="001F3091">
            <w:pPr>
              <w:pStyle w:val="ae"/>
              <w:rPr>
                <w:rFonts w:ascii="Courier New" w:hAnsi="Courier New" w:cs="Courier New"/>
              </w:rPr>
            </w:pPr>
            <w:r>
              <w:rPr>
                <w:rFonts w:ascii="Courier New" w:hAnsi="Courier New" w:cs="Courier New"/>
              </w:rPr>
              <w:t xml:space="preserve">  </w:t>
            </w:r>
            <w:r w:rsidRPr="00A94308">
              <w:rPr>
                <w:rFonts w:ascii="Courier New" w:hAnsi="Courier New" w:cs="Courier New"/>
                <w:b/>
              </w:rPr>
              <w:t>process.nextTick</w:t>
            </w:r>
            <w:r>
              <w:rPr>
                <w:rFonts w:ascii="Courier New" w:hAnsi="Courier New" w:cs="Courier New"/>
              </w:rPr>
              <w:t>(function(){</w:t>
            </w:r>
          </w:p>
          <w:p w:rsidR="00E8574A" w:rsidRDefault="00E8574A" w:rsidP="001F3091">
            <w:pPr>
              <w:pStyle w:val="ae"/>
              <w:rPr>
                <w:rFonts w:ascii="Courier New" w:hAnsi="Courier New" w:cs="Courier New"/>
              </w:rPr>
            </w:pPr>
            <w:r>
              <w:rPr>
                <w:rFonts w:ascii="Courier New" w:hAnsi="Courier New" w:cs="Courier New"/>
              </w:rPr>
              <w:t xml:space="preserve">    callback(val)</w:t>
            </w:r>
          </w:p>
          <w:p w:rsidR="00E8574A" w:rsidRDefault="00E8574A" w:rsidP="001F3091">
            <w:pPr>
              <w:pStyle w:val="ae"/>
              <w:rPr>
                <w:rFonts w:ascii="Courier New" w:hAnsi="Courier New" w:cs="Courier New"/>
              </w:rPr>
            </w:pPr>
            <w:r>
              <w:rPr>
                <w:rFonts w:ascii="Courier New" w:hAnsi="Courier New" w:cs="Courier New"/>
              </w:rPr>
              <w:t xml:space="preserve">  });</w:t>
            </w:r>
          </w:p>
          <w:p w:rsidR="00F52B35" w:rsidRPr="00B2508B" w:rsidRDefault="00E8574A" w:rsidP="001F3091">
            <w:pPr>
              <w:pStyle w:val="ae"/>
              <w:rPr>
                <w:rFonts w:ascii="Courier New" w:hAnsi="Courier New" w:cs="Courier New"/>
              </w:rPr>
            </w:pPr>
            <w:r>
              <w:rPr>
                <w:rFonts w:ascii="Courier New" w:hAnsi="Courier New" w:cs="Courier New"/>
              </w:rPr>
              <w:t>}</w:t>
            </w:r>
          </w:p>
        </w:tc>
      </w:tr>
    </w:tbl>
    <w:p w:rsidR="00C354FF" w:rsidRPr="004E4619" w:rsidRDefault="00C354F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Данный метод позволяет строго задать последовательность выполнения кода. С одной стороны,</w:t>
      </w:r>
      <w:r w:rsidRPr="004E4619">
        <w:rPr>
          <w:rFonts w:ascii="Times New Roman" w:hAnsi="Times New Roman"/>
          <w:sz w:val="28"/>
          <w:szCs w:val="28"/>
        </w:rPr>
        <w:t xml:space="preserve"> </w:t>
      </w:r>
      <w:r>
        <w:rPr>
          <w:rFonts w:ascii="Times New Roman" w:hAnsi="Times New Roman"/>
          <w:sz w:val="28"/>
          <w:szCs w:val="28"/>
          <w:lang w:val="en-US"/>
        </w:rPr>
        <w:t>nextTick</w:t>
      </w:r>
      <w:r w:rsidRPr="004E4619">
        <w:rPr>
          <w:rFonts w:ascii="Times New Roman" w:hAnsi="Times New Roman"/>
          <w:sz w:val="28"/>
          <w:szCs w:val="28"/>
        </w:rPr>
        <w:t xml:space="preserve"> </w:t>
      </w:r>
      <w:r>
        <w:rPr>
          <w:rFonts w:ascii="Times New Roman" w:hAnsi="Times New Roman"/>
          <w:sz w:val="28"/>
          <w:szCs w:val="28"/>
        </w:rPr>
        <w:t>гарантирует</w:t>
      </w:r>
      <w:r w:rsidR="00A12275">
        <w:rPr>
          <w:rFonts w:ascii="Times New Roman" w:hAnsi="Times New Roman"/>
          <w:sz w:val="28"/>
          <w:szCs w:val="28"/>
        </w:rPr>
        <w:t>,</w:t>
      </w:r>
      <w:r>
        <w:rPr>
          <w:rFonts w:ascii="Times New Roman" w:hAnsi="Times New Roman"/>
          <w:sz w:val="28"/>
          <w:szCs w:val="28"/>
        </w:rPr>
        <w:t xml:space="preserve"> что функция выполнится до того, как придут следующие события. С другой стороны, он делает выполнение фун</w:t>
      </w:r>
      <w:r>
        <w:rPr>
          <w:rFonts w:ascii="Times New Roman" w:hAnsi="Times New Roman"/>
          <w:sz w:val="28"/>
          <w:szCs w:val="28"/>
        </w:rPr>
        <w:t>к</w:t>
      </w:r>
      <w:r>
        <w:rPr>
          <w:rFonts w:ascii="Times New Roman" w:hAnsi="Times New Roman"/>
          <w:sz w:val="28"/>
          <w:szCs w:val="28"/>
        </w:rPr>
        <w:t xml:space="preserve">ции асинхронным.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354FF" w:rsidRPr="00F435BF" w:rsidTr="00CF2E81">
        <w:tc>
          <w:tcPr>
            <w:tcW w:w="8670" w:type="dxa"/>
            <w:shd w:val="clear" w:color="auto" w:fill="9BBB59"/>
          </w:tcPr>
          <w:p w:rsidR="00C354FF" w:rsidRPr="00117FCF" w:rsidRDefault="00C354FF" w:rsidP="00C354FF">
            <w:pPr>
              <w:jc w:val="center"/>
              <w:rPr>
                <w:b/>
                <w:bCs/>
                <w:color w:val="FFFEFF"/>
              </w:rPr>
            </w:pPr>
            <w:r>
              <w:rPr>
                <w:b/>
                <w:bCs/>
                <w:color w:val="FFFEFF"/>
                <w:lang w:val="en-US"/>
              </w:rPr>
              <w:t>process.nextTick()</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5</w:t>
            </w:r>
          </w:p>
        </w:tc>
      </w:tr>
      <w:tr w:rsidR="00C354FF" w:rsidRPr="004E4619" w:rsidTr="00CF2E81">
        <w:trPr>
          <w:trHeight w:val="359"/>
        </w:trPr>
        <w:tc>
          <w:tcPr>
            <w:tcW w:w="8670" w:type="dxa"/>
          </w:tcPr>
          <w:p w:rsidR="00C354FF" w:rsidRDefault="00C354FF" w:rsidP="00CF2E81">
            <w:pPr>
              <w:pStyle w:val="ae"/>
              <w:rPr>
                <w:rFonts w:ascii="Courier New" w:hAnsi="Courier New" w:cs="Courier New"/>
              </w:rPr>
            </w:pPr>
            <w:r>
              <w:rPr>
                <w:rFonts w:ascii="Courier New" w:hAnsi="Courier New" w:cs="Courier New"/>
              </w:rPr>
              <w:t>var http = require(‘http’);</w:t>
            </w:r>
          </w:p>
          <w:p w:rsidR="00C354FF" w:rsidRDefault="00C354FF" w:rsidP="00CF2E81">
            <w:pPr>
              <w:pStyle w:val="ae"/>
              <w:rPr>
                <w:rFonts w:ascii="Courier New" w:hAnsi="Courier New" w:cs="Courier New"/>
              </w:rPr>
            </w:pPr>
            <w:r>
              <w:rPr>
                <w:rFonts w:ascii="Courier New" w:hAnsi="Courier New" w:cs="Courier New"/>
              </w:rPr>
              <w:t>http.createServer(function(req, res){</w:t>
            </w:r>
          </w:p>
          <w:p w:rsidR="00C354FF" w:rsidRDefault="00C354FF" w:rsidP="00CF2E81">
            <w:pPr>
              <w:pStyle w:val="ae"/>
              <w:rPr>
                <w:rFonts w:ascii="Courier New" w:hAnsi="Courier New" w:cs="Courier New"/>
              </w:rPr>
            </w:pPr>
            <w:r>
              <w:rPr>
                <w:rFonts w:ascii="Courier New" w:hAnsi="Courier New" w:cs="Courier New"/>
              </w:rPr>
              <w:t xml:space="preserve"> </w:t>
            </w:r>
            <w:r w:rsidRPr="004E4619">
              <w:rPr>
                <w:rFonts w:ascii="Courier New" w:hAnsi="Courier New" w:cs="Courier New"/>
                <w:b/>
              </w:rPr>
              <w:t>process.nextTick</w:t>
            </w:r>
            <w:r>
              <w:rPr>
                <w:rFonts w:ascii="Courier New" w:hAnsi="Courier New" w:cs="Courier New"/>
              </w:rPr>
              <w:t>(function(){</w:t>
            </w:r>
          </w:p>
          <w:p w:rsidR="00C354FF" w:rsidRDefault="00C354FF" w:rsidP="00CF2E81">
            <w:pPr>
              <w:pStyle w:val="ae"/>
              <w:rPr>
                <w:rFonts w:ascii="Courier New" w:hAnsi="Courier New" w:cs="Courier New"/>
              </w:rPr>
            </w:pPr>
            <w:r>
              <w:rPr>
                <w:rFonts w:ascii="Courier New" w:hAnsi="Courier New" w:cs="Courier New"/>
              </w:rPr>
              <w:t xml:space="preserve">  req.on(‘readable’, function(){</w:t>
            </w:r>
          </w:p>
          <w:p w:rsidR="00C354FF" w:rsidRDefault="00C354FF" w:rsidP="00CF2E81">
            <w:pPr>
              <w:pStyle w:val="ae"/>
              <w:rPr>
                <w:rFonts w:ascii="Courier New" w:hAnsi="Courier New" w:cs="Courier New"/>
              </w:rPr>
            </w:pPr>
            <w:r>
              <w:rPr>
                <w:rFonts w:ascii="Courier New" w:hAnsi="Courier New" w:cs="Courier New"/>
              </w:rPr>
              <w:t xml:space="preserve">  });</w:t>
            </w:r>
          </w:p>
          <w:p w:rsidR="00C354FF" w:rsidRDefault="00C354FF" w:rsidP="00CF2E81">
            <w:pPr>
              <w:pStyle w:val="ae"/>
              <w:rPr>
                <w:rFonts w:ascii="Courier New" w:hAnsi="Courier New" w:cs="Courier New"/>
              </w:rPr>
            </w:pPr>
            <w:r>
              <w:rPr>
                <w:rFonts w:ascii="Courier New" w:hAnsi="Courier New" w:cs="Courier New"/>
              </w:rPr>
              <w:t xml:space="preserve"> });</w:t>
            </w:r>
          </w:p>
          <w:p w:rsidR="00C354FF" w:rsidRPr="004E4619" w:rsidRDefault="00C354FF" w:rsidP="00CF2E81">
            <w:pPr>
              <w:pStyle w:val="ae"/>
              <w:rPr>
                <w:rFonts w:ascii="Courier New" w:hAnsi="Courier New" w:cs="Courier New"/>
              </w:rPr>
            </w:pPr>
            <w:r>
              <w:rPr>
                <w:rFonts w:ascii="Courier New" w:hAnsi="Courier New" w:cs="Courier New"/>
              </w:rPr>
              <w:t>}).listen(1337)</w:t>
            </w:r>
          </w:p>
        </w:tc>
      </w:tr>
    </w:tbl>
    <w:p w:rsidR="00E8574A" w:rsidRPr="00E8574A" w:rsidRDefault="00E8574A"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Вместо метода </w:t>
      </w:r>
      <w:r>
        <w:rPr>
          <w:rFonts w:ascii="Times New Roman" w:hAnsi="Times New Roman"/>
          <w:sz w:val="28"/>
          <w:szCs w:val="28"/>
          <w:lang w:val="en-US"/>
        </w:rPr>
        <w:t>nextTick</w:t>
      </w:r>
      <w:r>
        <w:rPr>
          <w:rFonts w:ascii="Times New Roman" w:hAnsi="Times New Roman"/>
          <w:sz w:val="28"/>
          <w:szCs w:val="28"/>
        </w:rPr>
        <w:t xml:space="preserve"> можно было бы использовать метод</w:t>
      </w:r>
      <w:r w:rsidRPr="00E8574A">
        <w:rPr>
          <w:rFonts w:ascii="Times New Roman" w:hAnsi="Times New Roman"/>
          <w:sz w:val="28"/>
          <w:szCs w:val="28"/>
        </w:rPr>
        <w:t xml:space="preserve"> </w:t>
      </w:r>
      <w:r>
        <w:rPr>
          <w:rFonts w:ascii="Times New Roman" w:hAnsi="Times New Roman"/>
          <w:sz w:val="28"/>
          <w:szCs w:val="28"/>
          <w:lang w:val="en-US"/>
        </w:rPr>
        <w:t>setTimeout</w:t>
      </w:r>
      <w:r w:rsidRPr="00E8574A">
        <w:rPr>
          <w:rFonts w:ascii="Times New Roman" w:hAnsi="Times New Roman"/>
          <w:sz w:val="28"/>
          <w:szCs w:val="28"/>
        </w:rPr>
        <w:t xml:space="preserve"> </w:t>
      </w:r>
      <w:r>
        <w:rPr>
          <w:rFonts w:ascii="Times New Roman" w:hAnsi="Times New Roman"/>
          <w:sz w:val="28"/>
          <w:szCs w:val="28"/>
        </w:rPr>
        <w:t>с н</w:t>
      </w:r>
      <w:r>
        <w:rPr>
          <w:rFonts w:ascii="Times New Roman" w:hAnsi="Times New Roman"/>
          <w:sz w:val="28"/>
          <w:szCs w:val="28"/>
        </w:rPr>
        <w:t>у</w:t>
      </w:r>
      <w:r>
        <w:rPr>
          <w:rFonts w:ascii="Times New Roman" w:hAnsi="Times New Roman"/>
          <w:sz w:val="28"/>
          <w:szCs w:val="28"/>
        </w:rPr>
        <w:t>левой задержкой</w:t>
      </w:r>
      <w:r w:rsidR="00435897">
        <w:rPr>
          <w:rFonts w:ascii="Times New Roman" w:hAnsi="Times New Roman"/>
          <w:sz w:val="28"/>
          <w:szCs w:val="28"/>
        </w:rPr>
        <w:t xml:space="preserve">, однако метод </w:t>
      </w:r>
      <w:r w:rsidR="00435897">
        <w:rPr>
          <w:rFonts w:ascii="Times New Roman" w:hAnsi="Times New Roman"/>
          <w:sz w:val="28"/>
          <w:szCs w:val="28"/>
          <w:lang w:val="en-US"/>
        </w:rPr>
        <w:t>nextyTick</w:t>
      </w:r>
      <w:r w:rsidR="00435897">
        <w:rPr>
          <w:rFonts w:ascii="Times New Roman" w:hAnsi="Times New Roman"/>
          <w:sz w:val="28"/>
          <w:szCs w:val="28"/>
        </w:rPr>
        <w:t xml:space="preserve"> вызывается намного быстрее</w:t>
      </w:r>
      <w:r>
        <w:rPr>
          <w:rFonts w:ascii="Times New Roman" w:hAnsi="Times New Roman"/>
          <w:sz w:val="28"/>
          <w:szCs w:val="28"/>
        </w:rPr>
        <w:t>.</w:t>
      </w:r>
      <w:r w:rsidR="00435897">
        <w:rPr>
          <w:rFonts w:ascii="Times New Roman" w:hAnsi="Times New Roman"/>
          <w:sz w:val="28"/>
          <w:szCs w:val="28"/>
        </w:rPr>
        <w:t xml:space="preserve"> Кр</w:t>
      </w:r>
      <w:r w:rsidR="00435897">
        <w:rPr>
          <w:rFonts w:ascii="Times New Roman" w:hAnsi="Times New Roman"/>
          <w:sz w:val="28"/>
          <w:szCs w:val="28"/>
        </w:rPr>
        <w:t>о</w:t>
      </w:r>
      <w:r w:rsidR="00435897">
        <w:rPr>
          <w:rFonts w:ascii="Times New Roman" w:hAnsi="Times New Roman"/>
          <w:sz w:val="28"/>
          <w:szCs w:val="28"/>
        </w:rPr>
        <w:t>ме того, данный метод позволяет разбить процесс на этапы для последов</w:t>
      </w:r>
      <w:r w:rsidR="00435897">
        <w:rPr>
          <w:rFonts w:ascii="Times New Roman" w:hAnsi="Times New Roman"/>
          <w:sz w:val="28"/>
          <w:szCs w:val="28"/>
        </w:rPr>
        <w:t>а</w:t>
      </w:r>
      <w:r w:rsidR="00435897">
        <w:rPr>
          <w:rFonts w:ascii="Times New Roman" w:hAnsi="Times New Roman"/>
          <w:sz w:val="28"/>
          <w:szCs w:val="28"/>
        </w:rPr>
        <w:t>тельного вызова каждого процесса.</w:t>
      </w:r>
    </w:p>
    <w:p w:rsidR="008D1763" w:rsidRDefault="008D1763"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b/>
          <w:sz w:val="28"/>
          <w:szCs w:val="28"/>
        </w:rPr>
        <w:t xml:space="preserve">Объект </w:t>
      </w:r>
      <w:r w:rsidR="00ED460F" w:rsidRPr="003A19D6">
        <w:rPr>
          <w:rFonts w:ascii="Times New Roman" w:hAnsi="Times New Roman"/>
          <w:b/>
          <w:sz w:val="28"/>
          <w:szCs w:val="28"/>
          <w:lang w:val="en-US"/>
        </w:rPr>
        <w:t>Buffer</w:t>
      </w:r>
      <w:r w:rsidR="00ED460F" w:rsidRPr="003A19D6">
        <w:rPr>
          <w:rFonts w:ascii="Times New Roman" w:hAnsi="Times New Roman"/>
          <w:b/>
          <w:sz w:val="28"/>
          <w:szCs w:val="28"/>
        </w:rPr>
        <w:t xml:space="preserve"> </w:t>
      </w:r>
    </w:p>
    <w:p w:rsidR="00ED460F" w:rsidRDefault="008D1763"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Г</w:t>
      </w:r>
      <w:r w:rsidR="00ED460F" w:rsidRPr="003A19D6">
        <w:rPr>
          <w:rFonts w:ascii="Times New Roman" w:hAnsi="Times New Roman"/>
          <w:sz w:val="28"/>
          <w:szCs w:val="28"/>
        </w:rPr>
        <w:t>лобальный объект, предоставляющий простое хранилище данных и сре</w:t>
      </w:r>
      <w:r w:rsidR="00ED460F" w:rsidRPr="003A19D6">
        <w:rPr>
          <w:rFonts w:ascii="Times New Roman" w:hAnsi="Times New Roman"/>
          <w:sz w:val="28"/>
          <w:szCs w:val="28"/>
        </w:rPr>
        <w:t>д</w:t>
      </w:r>
      <w:r w:rsidR="00ED460F" w:rsidRPr="003A19D6">
        <w:rPr>
          <w:rFonts w:ascii="Times New Roman" w:hAnsi="Times New Roman"/>
          <w:sz w:val="28"/>
          <w:szCs w:val="28"/>
        </w:rPr>
        <w:t>ства управления этим хранилищем.</w:t>
      </w:r>
    </w:p>
    <w:p w:rsidR="00CB268B" w:rsidRDefault="00CB268B"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Создать новый буфер можно следующим образом: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B268B" w:rsidRPr="00F435BF" w:rsidTr="001F3091">
        <w:tc>
          <w:tcPr>
            <w:tcW w:w="8670" w:type="dxa"/>
            <w:shd w:val="clear" w:color="auto" w:fill="9BBB59"/>
          </w:tcPr>
          <w:p w:rsidR="00CB268B" w:rsidRPr="00C354FF" w:rsidRDefault="00A47CC8" w:rsidP="00C354FF">
            <w:pPr>
              <w:jc w:val="center"/>
              <w:rPr>
                <w:b/>
                <w:bCs/>
                <w:color w:val="FFFEFF"/>
              </w:rPr>
            </w:pPr>
            <w:r>
              <w:rPr>
                <w:b/>
                <w:bCs/>
                <w:color w:val="FFFEFF"/>
              </w:rPr>
              <w:lastRenderedPageBreak/>
              <w:t>Создание нового буфера</w:t>
            </w:r>
            <w:r w:rsidR="00CB268B" w:rsidRPr="00420975">
              <w:rPr>
                <w:b/>
                <w:bCs/>
                <w:color w:val="FFFEFF"/>
              </w:rPr>
              <w:t xml:space="preserve">. </w:t>
            </w:r>
            <w:r w:rsidR="00CB268B">
              <w:rPr>
                <w:b/>
                <w:bCs/>
                <w:color w:val="FFFEFF"/>
              </w:rPr>
              <w:t xml:space="preserve">Листинг </w:t>
            </w:r>
            <w:r w:rsidR="00055FA4">
              <w:rPr>
                <w:b/>
                <w:bCs/>
                <w:color w:val="FFFEFF"/>
                <w:lang w:val="en-US"/>
              </w:rPr>
              <w:t>3.</w:t>
            </w:r>
            <w:r w:rsidR="00CB268B">
              <w:rPr>
                <w:b/>
                <w:bCs/>
                <w:color w:val="FFFEFF"/>
              </w:rPr>
              <w:t>2</w:t>
            </w:r>
            <w:r w:rsidR="00CB268B" w:rsidRPr="00420975">
              <w:rPr>
                <w:b/>
                <w:bCs/>
                <w:color w:val="FFFEFF"/>
              </w:rPr>
              <w:t>.</w:t>
            </w:r>
            <w:r w:rsidR="00C354FF">
              <w:rPr>
                <w:b/>
                <w:bCs/>
                <w:color w:val="FFFEFF"/>
              </w:rPr>
              <w:t>6</w:t>
            </w:r>
          </w:p>
        </w:tc>
      </w:tr>
      <w:tr w:rsidR="00CB268B" w:rsidRPr="0021099E" w:rsidTr="001F3091">
        <w:trPr>
          <w:trHeight w:val="359"/>
        </w:trPr>
        <w:tc>
          <w:tcPr>
            <w:tcW w:w="8670" w:type="dxa"/>
          </w:tcPr>
          <w:p w:rsidR="00CB268B" w:rsidRPr="00A47CC8" w:rsidRDefault="00A47CC8" w:rsidP="001F3091">
            <w:pPr>
              <w:pStyle w:val="ae"/>
              <w:rPr>
                <w:rFonts w:ascii="Courier New" w:hAnsi="Courier New" w:cs="Courier New"/>
              </w:rPr>
            </w:pPr>
            <w:r>
              <w:rPr>
                <w:rFonts w:ascii="Courier New" w:hAnsi="Courier New" w:cs="Courier New"/>
              </w:rPr>
              <w:t>var buf = new Buffer(string);</w:t>
            </w:r>
          </w:p>
        </w:tc>
      </w:tr>
    </w:tbl>
    <w:p w:rsidR="00A94308" w:rsidRPr="007C6B3E" w:rsidRDefault="00A47CC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Если в буфере хранится строка, можно передать второй необязательный п</w:t>
      </w:r>
      <w:r>
        <w:rPr>
          <w:rFonts w:ascii="Times New Roman" w:hAnsi="Times New Roman"/>
          <w:sz w:val="28"/>
          <w:szCs w:val="28"/>
        </w:rPr>
        <w:t>а</w:t>
      </w:r>
      <w:r>
        <w:rPr>
          <w:rFonts w:ascii="Times New Roman" w:hAnsi="Times New Roman"/>
          <w:sz w:val="28"/>
          <w:szCs w:val="28"/>
        </w:rPr>
        <w:t xml:space="preserve">раметр, указывающий на кодировку. Возможны следующие варианты: </w:t>
      </w:r>
      <w:r>
        <w:rPr>
          <w:rFonts w:ascii="Times New Roman" w:hAnsi="Times New Roman"/>
          <w:sz w:val="28"/>
          <w:szCs w:val="28"/>
          <w:lang w:val="en-US"/>
        </w:rPr>
        <w:t>ascii</w:t>
      </w:r>
      <w:r w:rsidRPr="00A47CC8">
        <w:rPr>
          <w:rFonts w:ascii="Times New Roman" w:hAnsi="Times New Roman"/>
          <w:sz w:val="28"/>
          <w:szCs w:val="28"/>
        </w:rPr>
        <w:t xml:space="preserve"> (</w:t>
      </w:r>
      <w:r>
        <w:rPr>
          <w:rFonts w:ascii="Times New Roman" w:hAnsi="Times New Roman"/>
          <w:sz w:val="28"/>
          <w:szCs w:val="28"/>
        </w:rPr>
        <w:t>Семибитный код</w:t>
      </w:r>
      <w:r w:rsidRPr="00A47CC8">
        <w:rPr>
          <w:rFonts w:ascii="Times New Roman" w:hAnsi="Times New Roman"/>
          <w:sz w:val="28"/>
          <w:szCs w:val="28"/>
        </w:rPr>
        <w:t xml:space="preserve">), </w:t>
      </w:r>
      <w:r>
        <w:rPr>
          <w:rFonts w:ascii="Times New Roman" w:hAnsi="Times New Roman"/>
          <w:sz w:val="28"/>
          <w:szCs w:val="28"/>
          <w:lang w:val="en-US"/>
        </w:rPr>
        <w:t>utf</w:t>
      </w:r>
      <w:r w:rsidRPr="00A47CC8">
        <w:rPr>
          <w:rFonts w:ascii="Times New Roman" w:hAnsi="Times New Roman"/>
          <w:sz w:val="28"/>
          <w:szCs w:val="28"/>
        </w:rPr>
        <w:t>8 (</w:t>
      </w:r>
      <w:r>
        <w:rPr>
          <w:rFonts w:ascii="Times New Roman" w:hAnsi="Times New Roman"/>
          <w:sz w:val="28"/>
          <w:szCs w:val="28"/>
        </w:rPr>
        <w:t>юникод-символы с многобайтной кодировкой</w:t>
      </w:r>
      <w:r w:rsidRPr="00A47CC8">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usc</w:t>
      </w:r>
      <w:r w:rsidRPr="00A47CC8">
        <w:rPr>
          <w:rFonts w:ascii="Times New Roman" w:hAnsi="Times New Roman"/>
          <w:sz w:val="28"/>
          <w:szCs w:val="28"/>
        </w:rPr>
        <w:t>2 (</w:t>
      </w:r>
      <w:r>
        <w:rPr>
          <w:rFonts w:ascii="Times New Roman" w:hAnsi="Times New Roman"/>
          <w:sz w:val="28"/>
          <w:szCs w:val="28"/>
        </w:rPr>
        <w:t>юникод-символы с двухбайтной кодировкой</w:t>
      </w:r>
      <w:r w:rsidRPr="00A47CC8">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base</w:t>
      </w:r>
      <w:r w:rsidRPr="00A47CC8">
        <w:rPr>
          <w:rFonts w:ascii="Times New Roman" w:hAnsi="Times New Roman"/>
          <w:sz w:val="28"/>
          <w:szCs w:val="28"/>
        </w:rPr>
        <w:t>64 (</w:t>
      </w:r>
      <w:r>
        <w:rPr>
          <w:rFonts w:ascii="Times New Roman" w:hAnsi="Times New Roman"/>
          <w:sz w:val="28"/>
          <w:szCs w:val="28"/>
        </w:rPr>
        <w:t>кодировка</w:t>
      </w:r>
      <w:r w:rsidRPr="00A47CC8">
        <w:rPr>
          <w:rFonts w:ascii="Times New Roman" w:hAnsi="Times New Roman"/>
          <w:sz w:val="28"/>
          <w:szCs w:val="28"/>
        </w:rPr>
        <w:t xml:space="preserve">), </w:t>
      </w:r>
      <w:r>
        <w:rPr>
          <w:rFonts w:ascii="Times New Roman" w:hAnsi="Times New Roman"/>
          <w:sz w:val="28"/>
          <w:szCs w:val="28"/>
          <w:lang w:val="en-US"/>
        </w:rPr>
        <w:t>hex</w:t>
      </w:r>
      <w:r w:rsidRPr="00A47CC8">
        <w:rPr>
          <w:rFonts w:ascii="Times New Roman" w:hAnsi="Times New Roman"/>
          <w:sz w:val="28"/>
          <w:szCs w:val="28"/>
        </w:rPr>
        <w:t xml:space="preserve"> (</w:t>
      </w:r>
      <w:r>
        <w:rPr>
          <w:rFonts w:ascii="Times New Roman" w:hAnsi="Times New Roman"/>
          <w:sz w:val="28"/>
          <w:szCs w:val="28"/>
        </w:rPr>
        <w:t>к</w:t>
      </w:r>
      <w:r>
        <w:rPr>
          <w:rFonts w:ascii="Times New Roman" w:hAnsi="Times New Roman"/>
          <w:sz w:val="28"/>
          <w:szCs w:val="28"/>
        </w:rPr>
        <w:t>о</w:t>
      </w:r>
      <w:r>
        <w:rPr>
          <w:rFonts w:ascii="Times New Roman" w:hAnsi="Times New Roman"/>
          <w:sz w:val="28"/>
          <w:szCs w:val="28"/>
        </w:rPr>
        <w:t>дировка каждого байта ввиде двух шестнадцатиричных чисел</w:t>
      </w:r>
      <w:r w:rsidRPr="00A47CC8">
        <w:rPr>
          <w:rFonts w:ascii="Times New Roman" w:hAnsi="Times New Roman"/>
          <w:sz w:val="28"/>
          <w:szCs w:val="28"/>
        </w:rPr>
        <w:t>)</w:t>
      </w:r>
      <w:r>
        <w:rPr>
          <w:rFonts w:ascii="Times New Roman" w:hAnsi="Times New Roman"/>
          <w:sz w:val="28"/>
          <w:szCs w:val="28"/>
        </w:rPr>
        <w:t xml:space="preserve">. </w:t>
      </w:r>
    </w:p>
    <w:p w:rsidR="00A47CC8" w:rsidRPr="00A47CC8" w:rsidRDefault="00A47CC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По умолчанию, используется кодировка </w:t>
      </w:r>
      <w:r>
        <w:rPr>
          <w:rFonts w:ascii="Times New Roman" w:hAnsi="Times New Roman"/>
          <w:sz w:val="28"/>
          <w:szCs w:val="28"/>
          <w:lang w:val="en-US"/>
        </w:rPr>
        <w:t>utf</w:t>
      </w:r>
      <w:r w:rsidR="00C354FF">
        <w:rPr>
          <w:rFonts w:ascii="Times New Roman" w:hAnsi="Times New Roman"/>
          <w:sz w:val="28"/>
          <w:szCs w:val="28"/>
        </w:rPr>
        <w:t>-</w:t>
      </w:r>
      <w:r w:rsidRPr="001F3091">
        <w:rPr>
          <w:rFonts w:ascii="Times New Roman" w:hAnsi="Times New Roman"/>
          <w:sz w:val="28"/>
          <w:szCs w:val="28"/>
        </w:rPr>
        <w:t>8</w:t>
      </w:r>
      <w:r>
        <w:rPr>
          <w:rFonts w:ascii="Times New Roman" w:hAnsi="Times New Roman"/>
          <w:sz w:val="28"/>
          <w:szCs w:val="28"/>
        </w:rPr>
        <w:t>.</w:t>
      </w:r>
    </w:p>
    <w:p w:rsidR="001F3091" w:rsidRPr="007C6B3E" w:rsidRDefault="00653573"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b/>
          <w:sz w:val="28"/>
          <w:szCs w:val="28"/>
        </w:rPr>
        <w:t xml:space="preserve">Объект </w:t>
      </w:r>
      <w:r w:rsidR="00ED460F">
        <w:rPr>
          <w:rFonts w:ascii="Times New Roman" w:hAnsi="Times New Roman"/>
          <w:b/>
          <w:sz w:val="28"/>
          <w:szCs w:val="28"/>
          <w:lang w:val="en-US"/>
        </w:rPr>
        <w:t>Require</w:t>
      </w:r>
      <w:r w:rsidRPr="007C6B3E">
        <w:rPr>
          <w:rFonts w:ascii="Times New Roman" w:hAnsi="Times New Roman"/>
          <w:b/>
          <w:sz w:val="28"/>
          <w:szCs w:val="28"/>
        </w:rPr>
        <w:t>()</w:t>
      </w:r>
    </w:p>
    <w:p w:rsidR="00ED460F" w:rsidRDefault="001F3091"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w:t>
      </w:r>
      <w:r w:rsidR="00ED460F">
        <w:rPr>
          <w:rFonts w:ascii="Times New Roman" w:hAnsi="Times New Roman"/>
          <w:sz w:val="28"/>
          <w:szCs w:val="28"/>
        </w:rPr>
        <w:t xml:space="preserve">редназначен для подключения модулей. </w:t>
      </w:r>
      <w:r w:rsidR="00ED460F" w:rsidRPr="00DB699D">
        <w:rPr>
          <w:rFonts w:ascii="Times New Roman" w:hAnsi="Times New Roman"/>
          <w:i/>
          <w:sz w:val="28"/>
          <w:szCs w:val="28"/>
          <w:lang w:val="en-US"/>
        </w:rPr>
        <w:t>Require</w:t>
      </w:r>
      <w:r w:rsidR="00ED460F" w:rsidRPr="00DB699D">
        <w:rPr>
          <w:rFonts w:ascii="Times New Roman" w:hAnsi="Times New Roman"/>
          <w:i/>
          <w:sz w:val="28"/>
          <w:szCs w:val="28"/>
        </w:rPr>
        <w:t>.</w:t>
      </w:r>
      <w:r w:rsidR="00ED460F" w:rsidRPr="00DB699D">
        <w:rPr>
          <w:rFonts w:ascii="Times New Roman" w:hAnsi="Times New Roman"/>
          <w:i/>
          <w:sz w:val="28"/>
          <w:szCs w:val="28"/>
          <w:lang w:val="en-US"/>
        </w:rPr>
        <w:t>resolve</w:t>
      </w:r>
      <w:r w:rsidR="00ED460F" w:rsidRPr="00DB699D">
        <w:rPr>
          <w:rFonts w:ascii="Times New Roman" w:hAnsi="Times New Roman"/>
          <w:i/>
          <w:sz w:val="28"/>
          <w:szCs w:val="28"/>
        </w:rPr>
        <w:t>()</w:t>
      </w:r>
      <w:r w:rsidR="00ED460F" w:rsidRPr="00FB0087">
        <w:rPr>
          <w:rFonts w:ascii="Times New Roman" w:hAnsi="Times New Roman"/>
          <w:sz w:val="28"/>
          <w:szCs w:val="28"/>
        </w:rPr>
        <w:t xml:space="preserve"> – </w:t>
      </w:r>
      <w:r w:rsidR="00ED460F">
        <w:rPr>
          <w:rFonts w:ascii="Times New Roman" w:hAnsi="Times New Roman"/>
          <w:sz w:val="28"/>
          <w:szCs w:val="28"/>
        </w:rPr>
        <w:t xml:space="preserve">предназначен для определения, какой модуль загружен. </w:t>
      </w:r>
      <w:r w:rsidR="00ED460F" w:rsidRPr="00DB699D">
        <w:rPr>
          <w:rFonts w:ascii="Times New Roman" w:hAnsi="Times New Roman"/>
          <w:i/>
          <w:sz w:val="28"/>
          <w:szCs w:val="28"/>
          <w:lang w:val="en-US"/>
        </w:rPr>
        <w:t>Require</w:t>
      </w:r>
      <w:r w:rsidR="00ED460F" w:rsidRPr="007C6B3E">
        <w:rPr>
          <w:rFonts w:ascii="Times New Roman" w:hAnsi="Times New Roman"/>
          <w:i/>
          <w:sz w:val="28"/>
          <w:szCs w:val="28"/>
        </w:rPr>
        <w:t>.</w:t>
      </w:r>
      <w:r w:rsidR="00ED460F" w:rsidRPr="00DB699D">
        <w:rPr>
          <w:rFonts w:ascii="Times New Roman" w:hAnsi="Times New Roman"/>
          <w:i/>
          <w:sz w:val="28"/>
          <w:szCs w:val="28"/>
          <w:lang w:val="en-US"/>
        </w:rPr>
        <w:t>cache</w:t>
      </w:r>
      <w:r w:rsidR="00ED460F" w:rsidRPr="007C6B3E">
        <w:rPr>
          <w:rFonts w:ascii="Times New Roman" w:hAnsi="Times New Roman"/>
          <w:i/>
          <w:sz w:val="28"/>
          <w:szCs w:val="28"/>
        </w:rPr>
        <w:t>()</w:t>
      </w:r>
      <w:r w:rsidR="00ED460F" w:rsidRPr="007C6B3E">
        <w:rPr>
          <w:rFonts w:ascii="Times New Roman" w:hAnsi="Times New Roman"/>
          <w:sz w:val="28"/>
          <w:szCs w:val="28"/>
        </w:rPr>
        <w:t xml:space="preserve"> – </w:t>
      </w:r>
      <w:r w:rsidR="00ED460F">
        <w:rPr>
          <w:rFonts w:ascii="Times New Roman" w:hAnsi="Times New Roman"/>
          <w:sz w:val="28"/>
          <w:szCs w:val="28"/>
        </w:rPr>
        <w:t>для кэширования подключений.</w:t>
      </w:r>
    </w:p>
    <w:p w:rsidR="00A47CC8" w:rsidRDefault="00653573"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b/>
          <w:sz w:val="28"/>
          <w:szCs w:val="28"/>
        </w:rPr>
        <w:t xml:space="preserve">Объект </w:t>
      </w:r>
      <w:r w:rsidR="00A47CC8" w:rsidRPr="003A19D6">
        <w:rPr>
          <w:rFonts w:ascii="Times New Roman" w:hAnsi="Times New Roman"/>
          <w:b/>
          <w:sz w:val="28"/>
          <w:szCs w:val="28"/>
          <w:lang w:val="en-US"/>
        </w:rPr>
        <w:t>Console</w:t>
      </w:r>
      <w:r w:rsidRPr="007C6B3E">
        <w:rPr>
          <w:rFonts w:ascii="Times New Roman" w:hAnsi="Times New Roman"/>
          <w:b/>
          <w:sz w:val="28"/>
          <w:szCs w:val="28"/>
        </w:rPr>
        <w:t>()</w:t>
      </w:r>
    </w:p>
    <w:p w:rsidR="00A47CC8" w:rsidRDefault="00A47CC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И</w:t>
      </w:r>
      <w:r w:rsidRPr="003A19D6">
        <w:rPr>
          <w:rFonts w:ascii="Times New Roman" w:hAnsi="Times New Roman"/>
          <w:sz w:val="28"/>
          <w:szCs w:val="28"/>
        </w:rPr>
        <w:t xml:space="preserve">спользуется для вывода </w:t>
      </w:r>
      <w:r>
        <w:rPr>
          <w:rFonts w:ascii="Times New Roman" w:hAnsi="Times New Roman"/>
          <w:sz w:val="28"/>
          <w:szCs w:val="28"/>
        </w:rPr>
        <w:t xml:space="preserve">на экран. Пример использования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47CC8" w:rsidRPr="00F435BF" w:rsidTr="001F3091">
        <w:tc>
          <w:tcPr>
            <w:tcW w:w="8670" w:type="dxa"/>
            <w:shd w:val="clear" w:color="auto" w:fill="9BBB59"/>
          </w:tcPr>
          <w:p w:rsidR="00A47CC8" w:rsidRPr="00C354FF" w:rsidRDefault="00A47CC8" w:rsidP="00C354FF">
            <w:pPr>
              <w:jc w:val="center"/>
              <w:rPr>
                <w:b/>
                <w:bCs/>
                <w:color w:val="FFFEFF"/>
              </w:rPr>
            </w:pPr>
            <w:r>
              <w:rPr>
                <w:b/>
                <w:bCs/>
                <w:color w:val="FFFEFF"/>
              </w:rPr>
              <w:t xml:space="preserve">Использование </w:t>
            </w:r>
            <w:r>
              <w:rPr>
                <w:b/>
                <w:bCs/>
                <w:color w:val="FFFEFF"/>
                <w:lang w:val="en-US"/>
              </w:rPr>
              <w:t>console.log</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C354FF">
              <w:rPr>
                <w:b/>
                <w:bCs/>
                <w:color w:val="FFFEFF"/>
              </w:rPr>
              <w:t>7</w:t>
            </w:r>
          </w:p>
        </w:tc>
      </w:tr>
      <w:tr w:rsidR="00A47CC8" w:rsidRPr="00E8574A" w:rsidTr="001F3091">
        <w:trPr>
          <w:trHeight w:val="359"/>
        </w:trPr>
        <w:tc>
          <w:tcPr>
            <w:tcW w:w="8670" w:type="dxa"/>
          </w:tcPr>
          <w:p w:rsidR="00A47CC8" w:rsidRPr="00A47CC8" w:rsidRDefault="00A47CC8" w:rsidP="001F3091">
            <w:pPr>
              <w:pStyle w:val="ae"/>
              <w:rPr>
                <w:rFonts w:ascii="Courier New" w:hAnsi="Courier New" w:cs="Courier New"/>
              </w:rPr>
            </w:pPr>
            <w:r>
              <w:rPr>
                <w:rFonts w:ascii="Courier New" w:hAnsi="Courier New" w:cs="Courier New"/>
              </w:rPr>
              <w:t>console.log(‘</w:t>
            </w:r>
            <w:r>
              <w:rPr>
                <w:rFonts w:ascii="Courier New" w:hAnsi="Courier New" w:cs="Courier New"/>
                <w:lang w:val="ru-RU"/>
              </w:rPr>
              <w:t>сообщение</w:t>
            </w:r>
            <w:r>
              <w:rPr>
                <w:rFonts w:ascii="Courier New" w:hAnsi="Courier New" w:cs="Courier New"/>
              </w:rPr>
              <w:t>’);</w:t>
            </w:r>
          </w:p>
        </w:tc>
      </w:tr>
    </w:tbl>
    <w:p w:rsidR="00ED460F" w:rsidRPr="00A94308" w:rsidRDefault="00ED460F" w:rsidP="00A47CC8">
      <w:pPr>
        <w:pStyle w:val="af2"/>
        <w:spacing w:before="100" w:beforeAutospacing="1" w:after="100" w:afterAutospacing="1"/>
        <w:ind w:left="0"/>
        <w:contextualSpacing w:val="0"/>
        <w:rPr>
          <w:rFonts w:ascii="Times New Roman" w:hAnsi="Times New Roman"/>
          <w:sz w:val="28"/>
          <w:szCs w:val="28"/>
          <w:lang w:val="en-US"/>
        </w:rPr>
      </w:pPr>
      <w:r w:rsidRPr="00A94308">
        <w:rPr>
          <w:rFonts w:ascii="Times New Roman" w:hAnsi="Times New Roman"/>
          <w:b/>
          <w:sz w:val="28"/>
          <w:szCs w:val="28"/>
        </w:rPr>
        <w:t>Таймерные</w:t>
      </w:r>
      <w:r w:rsidRPr="00A94308">
        <w:rPr>
          <w:rFonts w:ascii="Times New Roman" w:hAnsi="Times New Roman"/>
          <w:b/>
          <w:sz w:val="28"/>
          <w:szCs w:val="28"/>
          <w:lang w:val="en-US"/>
        </w:rPr>
        <w:t xml:space="preserve"> </w:t>
      </w:r>
      <w:r w:rsidRPr="00A94308">
        <w:rPr>
          <w:rFonts w:ascii="Times New Roman" w:hAnsi="Times New Roman"/>
          <w:b/>
          <w:sz w:val="28"/>
          <w:szCs w:val="28"/>
        </w:rPr>
        <w:t>функции</w:t>
      </w:r>
      <w:r w:rsidRPr="003A19D6">
        <w:rPr>
          <w:rFonts w:ascii="Times New Roman" w:hAnsi="Times New Roman"/>
          <w:sz w:val="28"/>
          <w:szCs w:val="28"/>
          <w:lang w:val="en-US"/>
        </w:rPr>
        <w:t xml:space="preserve"> </w:t>
      </w:r>
      <w:r w:rsidRPr="007F389F">
        <w:rPr>
          <w:rFonts w:ascii="Times New Roman" w:hAnsi="Times New Roman"/>
          <w:b/>
          <w:sz w:val="28"/>
          <w:szCs w:val="28"/>
          <w:lang w:val="en-US"/>
        </w:rPr>
        <w:t xml:space="preserve">setTimeout, clearTimeout, setInterval </w:t>
      </w:r>
      <w:r w:rsidRPr="007F389F">
        <w:rPr>
          <w:rFonts w:ascii="Times New Roman" w:hAnsi="Times New Roman"/>
          <w:b/>
          <w:sz w:val="28"/>
          <w:szCs w:val="28"/>
        </w:rPr>
        <w:t>и</w:t>
      </w:r>
      <w:r w:rsidRPr="007F389F">
        <w:rPr>
          <w:rFonts w:ascii="Times New Roman" w:hAnsi="Times New Roman"/>
          <w:b/>
          <w:sz w:val="28"/>
          <w:szCs w:val="28"/>
          <w:lang w:val="en-US"/>
        </w:rPr>
        <w:t xml:space="preserve"> clearInterval</w:t>
      </w:r>
    </w:p>
    <w:p w:rsidR="00A94308" w:rsidRDefault="00A9430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Рассмотрим функцию </w:t>
      </w:r>
      <w:r>
        <w:rPr>
          <w:rFonts w:ascii="Times New Roman" w:hAnsi="Times New Roman"/>
          <w:sz w:val="28"/>
          <w:szCs w:val="28"/>
          <w:lang w:val="en-US"/>
        </w:rPr>
        <w:t>setTimeout</w:t>
      </w:r>
      <w:r>
        <w:rPr>
          <w:rFonts w:ascii="Times New Roman" w:hAnsi="Times New Roman"/>
          <w:sz w:val="28"/>
          <w:szCs w:val="28"/>
        </w:rPr>
        <w:t>. В качестве первого параметра, используе</w:t>
      </w:r>
      <w:r>
        <w:rPr>
          <w:rFonts w:ascii="Times New Roman" w:hAnsi="Times New Roman"/>
          <w:sz w:val="28"/>
          <w:szCs w:val="28"/>
        </w:rPr>
        <w:t>т</w:t>
      </w:r>
      <w:r>
        <w:rPr>
          <w:rFonts w:ascii="Times New Roman" w:hAnsi="Times New Roman"/>
          <w:sz w:val="28"/>
          <w:szCs w:val="28"/>
        </w:rPr>
        <w:t>ся функция обратного вызова, второй параметр – время задержки в милис</w:t>
      </w:r>
      <w:r>
        <w:rPr>
          <w:rFonts w:ascii="Times New Roman" w:hAnsi="Times New Roman"/>
          <w:sz w:val="28"/>
          <w:szCs w:val="28"/>
        </w:rPr>
        <w:t>е</w:t>
      </w:r>
      <w:r>
        <w:rPr>
          <w:rFonts w:ascii="Times New Roman" w:hAnsi="Times New Roman"/>
          <w:sz w:val="28"/>
          <w:szCs w:val="28"/>
        </w:rPr>
        <w:t>кундах (причем, нет никаких гарантий, что функция обратного вызова сраб</w:t>
      </w:r>
      <w:r>
        <w:rPr>
          <w:rFonts w:ascii="Times New Roman" w:hAnsi="Times New Roman"/>
          <w:sz w:val="28"/>
          <w:szCs w:val="28"/>
        </w:rPr>
        <w:t>о</w:t>
      </w:r>
      <w:r>
        <w:rPr>
          <w:rFonts w:ascii="Times New Roman" w:hAnsi="Times New Roman"/>
          <w:sz w:val="28"/>
          <w:szCs w:val="28"/>
        </w:rPr>
        <w:t xml:space="preserve">тает ровно через </w:t>
      </w:r>
      <w:r>
        <w:rPr>
          <w:rFonts w:ascii="Times New Roman" w:hAnsi="Times New Roman"/>
          <w:sz w:val="28"/>
          <w:szCs w:val="28"/>
          <w:lang w:val="en-US"/>
        </w:rPr>
        <w:t>n</w:t>
      </w:r>
      <w:r>
        <w:rPr>
          <w:rFonts w:ascii="Times New Roman" w:hAnsi="Times New Roman"/>
          <w:sz w:val="28"/>
          <w:szCs w:val="28"/>
        </w:rPr>
        <w:t xml:space="preserve"> милисекунд, независимо от значения </w:t>
      </w:r>
      <w:r>
        <w:rPr>
          <w:rFonts w:ascii="Times New Roman" w:hAnsi="Times New Roman"/>
          <w:sz w:val="28"/>
          <w:szCs w:val="28"/>
          <w:lang w:val="en-US"/>
        </w:rPr>
        <w:t>n</w:t>
      </w:r>
      <w:r>
        <w:rPr>
          <w:rFonts w:ascii="Times New Roman" w:hAnsi="Times New Roman"/>
          <w:sz w:val="28"/>
          <w:szCs w:val="28"/>
        </w:rPr>
        <w:t>, поскольку мы не можем полностью контроллировать серверную среду), после чего может сл</w:t>
      </w:r>
      <w:r>
        <w:rPr>
          <w:rFonts w:ascii="Times New Roman" w:hAnsi="Times New Roman"/>
          <w:sz w:val="28"/>
          <w:szCs w:val="28"/>
        </w:rPr>
        <w:t>е</w:t>
      </w:r>
      <w:r>
        <w:rPr>
          <w:rFonts w:ascii="Times New Roman" w:hAnsi="Times New Roman"/>
          <w:sz w:val="28"/>
          <w:szCs w:val="28"/>
        </w:rPr>
        <w:t>довать необязательные параметры настроек.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9DD" w:rsidRPr="00F435BF" w:rsidTr="001859F1">
        <w:tc>
          <w:tcPr>
            <w:tcW w:w="8670" w:type="dxa"/>
            <w:shd w:val="clear" w:color="auto" w:fill="9BBB59"/>
          </w:tcPr>
          <w:p w:rsidR="00E709DD" w:rsidRPr="00C354FF" w:rsidRDefault="00E709DD" w:rsidP="00C354FF">
            <w:pPr>
              <w:jc w:val="center"/>
              <w:rPr>
                <w:b/>
                <w:bCs/>
                <w:color w:val="FFFEFF"/>
              </w:rPr>
            </w:pPr>
            <w:r>
              <w:rPr>
                <w:b/>
                <w:bCs/>
                <w:color w:val="FFFEFF"/>
              </w:rPr>
              <w:t xml:space="preserve">Использование </w:t>
            </w:r>
            <w:r>
              <w:rPr>
                <w:b/>
                <w:bCs/>
                <w:color w:val="FFFEFF"/>
                <w:lang w:val="en-US"/>
              </w:rPr>
              <w:t>setTimeout</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C354FF">
              <w:rPr>
                <w:b/>
                <w:bCs/>
                <w:color w:val="FFFEFF"/>
              </w:rPr>
              <w:t>8</w:t>
            </w:r>
          </w:p>
        </w:tc>
      </w:tr>
      <w:tr w:rsidR="00E709DD" w:rsidRPr="00E8574A" w:rsidTr="001859F1">
        <w:trPr>
          <w:trHeight w:val="359"/>
        </w:trPr>
        <w:tc>
          <w:tcPr>
            <w:tcW w:w="8670" w:type="dxa"/>
          </w:tcPr>
          <w:p w:rsidR="00E709DD" w:rsidRDefault="00E709DD" w:rsidP="00E709DD">
            <w:pPr>
              <w:pStyle w:val="ae"/>
              <w:rPr>
                <w:rFonts w:ascii="Courier New" w:hAnsi="Courier New" w:cs="Courier New"/>
              </w:rPr>
            </w:pPr>
            <w:r>
              <w:rPr>
                <w:rFonts w:ascii="Courier New" w:hAnsi="Courier New" w:cs="Courier New"/>
              </w:rPr>
              <w:t>setTimeout(function(){</w:t>
            </w:r>
          </w:p>
          <w:p w:rsidR="00E709DD" w:rsidRPr="00E709DD" w:rsidRDefault="00E709DD" w:rsidP="00E709DD">
            <w:pPr>
              <w:pStyle w:val="ae"/>
              <w:rPr>
                <w:rFonts w:ascii="Courier New" w:hAnsi="Courier New" w:cs="Courier New"/>
              </w:rPr>
            </w:pPr>
            <w:r>
              <w:rPr>
                <w:rFonts w:ascii="Courier New" w:hAnsi="Courier New" w:cs="Courier New"/>
              </w:rPr>
              <w:t xml:space="preserve"> callback(val)</w:t>
            </w:r>
          </w:p>
          <w:p w:rsidR="00E709DD" w:rsidRPr="00A94308" w:rsidRDefault="00E709DD" w:rsidP="00E709DD">
            <w:pPr>
              <w:pStyle w:val="ae"/>
              <w:rPr>
                <w:rFonts w:ascii="Courier New" w:hAnsi="Courier New" w:cs="Courier New"/>
              </w:rPr>
            </w:pPr>
            <w:r>
              <w:rPr>
                <w:rFonts w:ascii="Courier New" w:hAnsi="Courier New" w:cs="Courier New"/>
              </w:rPr>
              <w:t xml:space="preserve">}, 2000); </w:t>
            </w:r>
          </w:p>
        </w:tc>
      </w:tr>
    </w:tbl>
    <w:p w:rsidR="00E709DD" w:rsidRPr="00E709DD" w:rsidRDefault="00E709D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И еще один пример использования </w:t>
      </w:r>
      <w:r>
        <w:rPr>
          <w:rFonts w:ascii="Times New Roman" w:hAnsi="Times New Roman"/>
          <w:sz w:val="28"/>
          <w:szCs w:val="28"/>
          <w:lang w:val="en-US"/>
        </w:rPr>
        <w:t>setTimeout</w:t>
      </w:r>
      <w:r>
        <w:rPr>
          <w:rFonts w:ascii="Times New Roman" w:hAnsi="Times New Roman"/>
          <w:sz w:val="28"/>
          <w:szCs w:val="28"/>
        </w:rPr>
        <w:t xml:space="preserve"> с дополнительным параметром и с вызовом внешней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94308" w:rsidRPr="00F435BF" w:rsidTr="001859F1">
        <w:tc>
          <w:tcPr>
            <w:tcW w:w="8670" w:type="dxa"/>
            <w:shd w:val="clear" w:color="auto" w:fill="9BBB59"/>
          </w:tcPr>
          <w:p w:rsidR="00A94308" w:rsidRPr="00C354FF" w:rsidRDefault="00A94308" w:rsidP="00C354FF">
            <w:pPr>
              <w:jc w:val="center"/>
              <w:rPr>
                <w:b/>
                <w:bCs/>
                <w:color w:val="FFFEFF"/>
              </w:rPr>
            </w:pPr>
            <w:r>
              <w:rPr>
                <w:b/>
                <w:bCs/>
                <w:color w:val="FFFEFF"/>
              </w:rPr>
              <w:t xml:space="preserve">Использование </w:t>
            </w:r>
            <w:r w:rsidR="00E709DD">
              <w:rPr>
                <w:b/>
                <w:bCs/>
                <w:color w:val="FFFEFF"/>
                <w:lang w:val="en-US"/>
              </w:rPr>
              <w:t>setTimeout</w:t>
            </w:r>
            <w:r w:rsidR="00E709DD" w:rsidRPr="00E709DD">
              <w:rPr>
                <w:b/>
                <w:bCs/>
                <w:color w:val="FFFEFF"/>
              </w:rPr>
              <w:t xml:space="preserve"> </w:t>
            </w:r>
            <w:r w:rsidR="00E709DD">
              <w:rPr>
                <w:b/>
                <w:bCs/>
                <w:color w:val="FFFEFF"/>
              </w:rPr>
              <w:t>с дополнительным параметром</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C354FF">
              <w:rPr>
                <w:b/>
                <w:bCs/>
                <w:color w:val="FFFEFF"/>
              </w:rPr>
              <w:t>9</w:t>
            </w:r>
          </w:p>
        </w:tc>
      </w:tr>
      <w:tr w:rsidR="00A94308" w:rsidRPr="00E8574A" w:rsidTr="001859F1">
        <w:trPr>
          <w:trHeight w:val="359"/>
        </w:trPr>
        <w:tc>
          <w:tcPr>
            <w:tcW w:w="8670" w:type="dxa"/>
          </w:tcPr>
          <w:p w:rsidR="00A94308" w:rsidRDefault="00A94308" w:rsidP="001859F1">
            <w:pPr>
              <w:pStyle w:val="ae"/>
              <w:rPr>
                <w:rFonts w:ascii="Courier New" w:hAnsi="Courier New" w:cs="Courier New"/>
              </w:rPr>
            </w:pPr>
            <w:r>
              <w:rPr>
                <w:rFonts w:ascii="Courier New" w:hAnsi="Courier New" w:cs="Courier New"/>
              </w:rPr>
              <w:t>setTimeout(myfunc, 2000, morevar);</w:t>
            </w:r>
          </w:p>
          <w:p w:rsidR="00A94308" w:rsidRDefault="00A94308" w:rsidP="001859F1">
            <w:pPr>
              <w:pStyle w:val="ae"/>
              <w:rPr>
                <w:rFonts w:ascii="Courier New" w:hAnsi="Courier New" w:cs="Courier New"/>
              </w:rPr>
            </w:pPr>
            <w:r>
              <w:rPr>
                <w:rFonts w:ascii="Courier New" w:hAnsi="Courier New" w:cs="Courier New"/>
              </w:rPr>
              <w:t>function(morevar){</w:t>
            </w:r>
          </w:p>
          <w:p w:rsidR="00A94308" w:rsidRDefault="00A94308" w:rsidP="001859F1">
            <w:pPr>
              <w:pStyle w:val="ae"/>
              <w:rPr>
                <w:rFonts w:ascii="Courier New" w:hAnsi="Courier New" w:cs="Courier New"/>
              </w:rPr>
            </w:pPr>
            <w:r>
              <w:rPr>
                <w:rFonts w:ascii="Courier New" w:hAnsi="Courier New" w:cs="Courier New"/>
              </w:rPr>
              <w:lastRenderedPageBreak/>
              <w:t xml:space="preserve"> console.log(morevar);</w:t>
            </w:r>
          </w:p>
          <w:p w:rsidR="00A94308" w:rsidRPr="00A94308" w:rsidRDefault="00A94308" w:rsidP="001859F1">
            <w:pPr>
              <w:pStyle w:val="ae"/>
              <w:rPr>
                <w:rFonts w:ascii="Courier New" w:hAnsi="Courier New" w:cs="Courier New"/>
              </w:rPr>
            </w:pPr>
            <w:r>
              <w:rPr>
                <w:rFonts w:ascii="Courier New" w:hAnsi="Courier New" w:cs="Courier New"/>
              </w:rPr>
              <w:t xml:space="preserve">} </w:t>
            </w:r>
          </w:p>
        </w:tc>
      </w:tr>
    </w:tbl>
    <w:p w:rsidR="00A94308" w:rsidRDefault="00E709D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Функция </w:t>
      </w:r>
      <w:r>
        <w:rPr>
          <w:rFonts w:ascii="Times New Roman" w:hAnsi="Times New Roman"/>
          <w:sz w:val="28"/>
          <w:szCs w:val="28"/>
          <w:lang w:val="en-US"/>
        </w:rPr>
        <w:t>clearTimeout</w:t>
      </w:r>
      <w:r>
        <w:rPr>
          <w:rFonts w:ascii="Times New Roman" w:hAnsi="Times New Roman"/>
          <w:sz w:val="28"/>
          <w:szCs w:val="28"/>
        </w:rPr>
        <w:t xml:space="preserve"> сбрасывает параметры заданные функцией </w:t>
      </w:r>
      <w:r>
        <w:rPr>
          <w:rFonts w:ascii="Times New Roman" w:hAnsi="Times New Roman"/>
          <w:sz w:val="28"/>
          <w:szCs w:val="28"/>
          <w:lang w:val="en-US"/>
        </w:rPr>
        <w:t>setTimeout</w:t>
      </w:r>
      <w:r>
        <w:rPr>
          <w:rFonts w:ascii="Times New Roman" w:hAnsi="Times New Roman"/>
          <w:sz w:val="28"/>
          <w:szCs w:val="28"/>
        </w:rPr>
        <w:t>.</w:t>
      </w:r>
    </w:p>
    <w:p w:rsidR="00E709DD" w:rsidRPr="00D71455" w:rsidRDefault="00E709D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периодического запуска какой-либо функции идеально подходит </w:t>
      </w:r>
      <w:r>
        <w:rPr>
          <w:rFonts w:ascii="Times New Roman" w:hAnsi="Times New Roman"/>
          <w:sz w:val="28"/>
          <w:szCs w:val="28"/>
          <w:lang w:val="en-US"/>
        </w:rPr>
        <w:t>setInterval</w:t>
      </w:r>
      <w:r>
        <w:rPr>
          <w:rFonts w:ascii="Times New Roman" w:hAnsi="Times New Roman"/>
          <w:sz w:val="28"/>
          <w:szCs w:val="28"/>
        </w:rPr>
        <w:t xml:space="preserve">. Синтаксис вызова похож на вызов функции </w:t>
      </w:r>
      <w:r>
        <w:rPr>
          <w:rFonts w:ascii="Times New Roman" w:hAnsi="Times New Roman"/>
          <w:sz w:val="28"/>
          <w:szCs w:val="28"/>
          <w:lang w:val="en-US"/>
        </w:rPr>
        <w:t>setTimeout</w:t>
      </w:r>
      <w:r>
        <w:rPr>
          <w:rFonts w:ascii="Times New Roman" w:hAnsi="Times New Roman"/>
          <w:sz w:val="28"/>
          <w:szCs w:val="28"/>
        </w:rPr>
        <w:t>. Только функция обратного вызова будет вызываться столько раз, сколько задано вторым параметром.</w:t>
      </w:r>
      <w:r w:rsidR="007A4A4F">
        <w:rPr>
          <w:rFonts w:ascii="Times New Roman" w:hAnsi="Times New Roman"/>
          <w:sz w:val="28"/>
          <w:szCs w:val="28"/>
        </w:rPr>
        <w:t xml:space="preserve"> Сбросить заданный интервал можно вызовом функции </w:t>
      </w:r>
      <w:r w:rsidR="007A4A4F">
        <w:rPr>
          <w:rFonts w:ascii="Times New Roman" w:hAnsi="Times New Roman"/>
          <w:sz w:val="28"/>
          <w:szCs w:val="28"/>
          <w:lang w:val="en-US"/>
        </w:rPr>
        <w:t>clearInterval</w:t>
      </w:r>
      <w:r w:rsidR="007A4A4F">
        <w:rPr>
          <w:rFonts w:ascii="Times New Roman" w:hAnsi="Times New Roman"/>
          <w:sz w:val="28"/>
          <w:szCs w:val="28"/>
        </w:rPr>
        <w:t>.</w:t>
      </w:r>
    </w:p>
    <w:p w:rsidR="00056769" w:rsidRPr="00056769" w:rsidRDefault="00056769" w:rsidP="00A47CC8">
      <w:pPr>
        <w:pStyle w:val="af2"/>
        <w:spacing w:before="100" w:beforeAutospacing="1" w:after="100" w:afterAutospacing="1"/>
        <w:ind w:left="0"/>
        <w:contextualSpacing w:val="0"/>
        <w:rPr>
          <w:rFonts w:ascii="Times New Roman" w:hAnsi="Times New Roman"/>
          <w:sz w:val="28"/>
          <w:szCs w:val="28"/>
        </w:rPr>
      </w:pPr>
      <w:r w:rsidRPr="00056769">
        <w:rPr>
          <w:rFonts w:ascii="Times New Roman" w:hAnsi="Times New Roman"/>
          <w:b/>
          <w:sz w:val="28"/>
          <w:szCs w:val="28"/>
        </w:rPr>
        <w:t>Особенность работы</w:t>
      </w:r>
      <w:r>
        <w:rPr>
          <w:rFonts w:ascii="Times New Roman" w:hAnsi="Times New Roman"/>
          <w:sz w:val="28"/>
          <w:szCs w:val="28"/>
        </w:rPr>
        <w:t xml:space="preserve"> таймерных функций заключается в том, что пока есть активный таймер, </w:t>
      </w:r>
      <w:r>
        <w:rPr>
          <w:rFonts w:ascii="Times New Roman" w:hAnsi="Times New Roman"/>
          <w:sz w:val="28"/>
          <w:szCs w:val="28"/>
          <w:lang w:val="en-US"/>
        </w:rPr>
        <w:t>node</w:t>
      </w:r>
      <w:r w:rsidRPr="00056769">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не может завершить процесс.</w:t>
      </w:r>
    </w:p>
    <w:p w:rsidR="00117FCF" w:rsidRDefault="00117FCF" w:rsidP="00117FC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любой таймерной функции мы можем вызывать метод</w:t>
      </w:r>
      <w:r w:rsidRPr="00117FCF">
        <w:rPr>
          <w:rFonts w:ascii="Times New Roman" w:hAnsi="Times New Roman"/>
          <w:sz w:val="28"/>
          <w:szCs w:val="28"/>
        </w:rPr>
        <w:t xml:space="preserve"> </w:t>
      </w:r>
      <w:r w:rsidRPr="00117FCF">
        <w:rPr>
          <w:rFonts w:ascii="Times New Roman" w:hAnsi="Times New Roman"/>
          <w:b/>
          <w:sz w:val="28"/>
          <w:szCs w:val="28"/>
          <w:lang w:val="en-US"/>
        </w:rPr>
        <w:t>unref</w:t>
      </w:r>
      <w:r w:rsidRPr="00117FCF">
        <w:rPr>
          <w:rFonts w:ascii="Times New Roman" w:hAnsi="Times New Roman"/>
          <w:sz w:val="28"/>
          <w:szCs w:val="28"/>
        </w:rPr>
        <w:t>()</w:t>
      </w:r>
      <w:r>
        <w:rPr>
          <w:rFonts w:ascii="Times New Roman" w:hAnsi="Times New Roman"/>
          <w:sz w:val="28"/>
          <w:szCs w:val="28"/>
        </w:rPr>
        <w:t xml:space="preserve">, который делает таймерную функцию второстепенной, т.е. </w:t>
      </w:r>
      <w:r>
        <w:rPr>
          <w:rFonts w:ascii="Times New Roman" w:hAnsi="Times New Roman"/>
          <w:sz w:val="28"/>
          <w:szCs w:val="28"/>
          <w:lang w:val="en-US"/>
        </w:rPr>
        <w:t>node</w:t>
      </w:r>
      <w:r w:rsidRPr="00117FCF">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ее не учитывает при проверке внутренних процессов.</w:t>
      </w:r>
    </w:p>
    <w:p w:rsidR="00117FCF" w:rsidRPr="00EC014D" w:rsidRDefault="00117FCF" w:rsidP="00117FC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листинг</w:t>
      </w:r>
      <w:r w:rsidR="00EC014D">
        <w:rPr>
          <w:rFonts w:ascii="Times New Roman" w:hAnsi="Times New Roman"/>
          <w:sz w:val="28"/>
          <w:szCs w:val="28"/>
        </w:rPr>
        <w:t xml:space="preserve"> с двумя таймерными функциями:</w:t>
      </w:r>
      <w:r w:rsidR="00EC014D" w:rsidRPr="00EC014D">
        <w:rPr>
          <w:rFonts w:ascii="Times New Roman" w:hAnsi="Times New Roman"/>
          <w:sz w:val="28"/>
          <w:szCs w:val="28"/>
        </w:rPr>
        <w:t xml:space="preserve"> </w:t>
      </w:r>
      <w:r w:rsidR="00EC014D">
        <w:rPr>
          <w:rFonts w:ascii="Times New Roman" w:hAnsi="Times New Roman"/>
          <w:sz w:val="28"/>
          <w:szCs w:val="28"/>
          <w:lang w:val="en-US"/>
        </w:rPr>
        <w:t>setTimeout</w:t>
      </w:r>
      <w:r w:rsidR="00EC014D" w:rsidRPr="00EC014D">
        <w:rPr>
          <w:rFonts w:ascii="Times New Roman" w:hAnsi="Times New Roman"/>
          <w:sz w:val="28"/>
          <w:szCs w:val="28"/>
        </w:rPr>
        <w:t xml:space="preserve"> </w:t>
      </w:r>
      <w:r w:rsidR="00EC014D">
        <w:rPr>
          <w:rFonts w:ascii="Times New Roman" w:hAnsi="Times New Roman"/>
          <w:sz w:val="28"/>
          <w:szCs w:val="28"/>
        </w:rPr>
        <w:t xml:space="preserve">и </w:t>
      </w:r>
      <w:r w:rsidR="00EC014D">
        <w:rPr>
          <w:rFonts w:ascii="Times New Roman" w:hAnsi="Times New Roman"/>
          <w:sz w:val="28"/>
          <w:szCs w:val="28"/>
          <w:lang w:val="en-US"/>
        </w:rPr>
        <w:t>setInterval</w:t>
      </w:r>
      <w:r w:rsidR="00EC014D">
        <w:rPr>
          <w:rFonts w:ascii="Times New Roman" w:hAnsi="Times New Roman"/>
          <w:sz w:val="28"/>
          <w:szCs w:val="28"/>
        </w:rPr>
        <w:t>.</w:t>
      </w:r>
      <w:r>
        <w:rPr>
          <w:rFonts w:ascii="Times New Roman" w:hAnsi="Times New Roman"/>
          <w:sz w:val="28"/>
          <w:szCs w:val="28"/>
        </w:rPr>
        <w:t xml:space="preserve"> </w:t>
      </w:r>
      <w:r w:rsidR="00EC014D">
        <w:rPr>
          <w:rFonts w:ascii="Times New Roman" w:hAnsi="Times New Roman"/>
          <w:sz w:val="28"/>
          <w:szCs w:val="28"/>
        </w:rPr>
        <w:t>Б</w:t>
      </w:r>
      <w:r>
        <w:rPr>
          <w:rFonts w:ascii="Times New Roman" w:hAnsi="Times New Roman"/>
          <w:sz w:val="28"/>
          <w:szCs w:val="28"/>
        </w:rPr>
        <w:t xml:space="preserve">ез метода </w:t>
      </w:r>
      <w:r w:rsidRPr="00117FCF">
        <w:rPr>
          <w:rFonts w:ascii="Times New Roman" w:hAnsi="Times New Roman"/>
          <w:sz w:val="28"/>
          <w:szCs w:val="28"/>
        </w:rPr>
        <w:t>.</w:t>
      </w:r>
      <w:r>
        <w:rPr>
          <w:rFonts w:ascii="Times New Roman" w:hAnsi="Times New Roman"/>
          <w:sz w:val="28"/>
          <w:szCs w:val="28"/>
          <w:lang w:val="en-US"/>
        </w:rPr>
        <w:t>unref</w:t>
      </w:r>
      <w:r>
        <w:rPr>
          <w:rFonts w:ascii="Times New Roman" w:hAnsi="Times New Roman"/>
          <w:sz w:val="28"/>
          <w:szCs w:val="28"/>
        </w:rPr>
        <w:t xml:space="preserve">() функция </w:t>
      </w:r>
      <w:r>
        <w:rPr>
          <w:rFonts w:ascii="Times New Roman" w:hAnsi="Times New Roman"/>
          <w:sz w:val="28"/>
          <w:szCs w:val="28"/>
          <w:lang w:val="en-US"/>
        </w:rPr>
        <w:t>setInterval</w:t>
      </w:r>
      <w:r w:rsidRPr="00117FCF">
        <w:rPr>
          <w:rFonts w:ascii="Times New Roman" w:hAnsi="Times New Roman"/>
          <w:sz w:val="28"/>
          <w:szCs w:val="28"/>
        </w:rPr>
        <w:t>()</w:t>
      </w:r>
      <w:r w:rsidR="00EC014D" w:rsidRPr="00EC014D">
        <w:rPr>
          <w:rFonts w:ascii="Times New Roman" w:hAnsi="Times New Roman"/>
          <w:sz w:val="28"/>
          <w:szCs w:val="28"/>
        </w:rPr>
        <w:t xml:space="preserve"> </w:t>
      </w:r>
      <w:r w:rsidR="00EC014D">
        <w:rPr>
          <w:rFonts w:ascii="Times New Roman" w:hAnsi="Times New Roman"/>
          <w:sz w:val="28"/>
          <w:szCs w:val="28"/>
        </w:rPr>
        <w:t>будет работать постоянно, несмотря на то, что в функции</w:t>
      </w:r>
      <w:r w:rsidR="00EC014D" w:rsidRPr="00EC014D">
        <w:rPr>
          <w:rFonts w:ascii="Times New Roman" w:hAnsi="Times New Roman"/>
          <w:sz w:val="28"/>
          <w:szCs w:val="28"/>
        </w:rPr>
        <w:t xml:space="preserve"> </w:t>
      </w:r>
      <w:r w:rsidR="00EC014D">
        <w:rPr>
          <w:rFonts w:ascii="Times New Roman" w:hAnsi="Times New Roman"/>
          <w:sz w:val="28"/>
          <w:szCs w:val="28"/>
          <w:lang w:val="en-US"/>
        </w:rPr>
        <w:t>setTimeout</w:t>
      </w:r>
      <w:r w:rsidR="00EC014D">
        <w:rPr>
          <w:rFonts w:ascii="Times New Roman" w:hAnsi="Times New Roman"/>
          <w:sz w:val="28"/>
          <w:szCs w:val="28"/>
        </w:rPr>
        <w:t xml:space="preserve"> вызывается закрытие сервера через </w:t>
      </w:r>
      <w:r w:rsidR="00EC014D" w:rsidRPr="00EC014D">
        <w:rPr>
          <w:rFonts w:ascii="Times New Roman" w:hAnsi="Times New Roman"/>
          <w:sz w:val="28"/>
          <w:szCs w:val="28"/>
        </w:rPr>
        <w:t xml:space="preserve">3 </w:t>
      </w:r>
      <w:r w:rsidR="00EC014D">
        <w:rPr>
          <w:rFonts w:ascii="Times New Roman" w:hAnsi="Times New Roman"/>
          <w:sz w:val="28"/>
          <w:szCs w:val="28"/>
        </w:rPr>
        <w:t>сек.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155C" w:rsidRPr="00F435BF" w:rsidTr="00E7155C">
        <w:tc>
          <w:tcPr>
            <w:tcW w:w="8670" w:type="dxa"/>
            <w:shd w:val="clear" w:color="auto" w:fill="9BBB59"/>
          </w:tcPr>
          <w:p w:rsidR="00E7155C" w:rsidRPr="00117FCF" w:rsidRDefault="00117FCF" w:rsidP="00C354FF">
            <w:pPr>
              <w:jc w:val="center"/>
              <w:rPr>
                <w:b/>
                <w:bCs/>
                <w:color w:val="FFFEFF"/>
              </w:rPr>
            </w:pPr>
            <w:r w:rsidRPr="00117FCF">
              <w:rPr>
                <w:b/>
                <w:bCs/>
                <w:color w:val="FFFEFF"/>
              </w:rPr>
              <w:t>Использование мет</w:t>
            </w:r>
            <w:r>
              <w:rPr>
                <w:b/>
                <w:bCs/>
                <w:color w:val="FFFEFF"/>
              </w:rPr>
              <w:t>ода unref для таймерных функций</w:t>
            </w:r>
            <w:r w:rsidR="00E7155C" w:rsidRPr="00420975">
              <w:rPr>
                <w:b/>
                <w:bCs/>
                <w:color w:val="FFFEFF"/>
              </w:rPr>
              <w:t xml:space="preserve">. </w:t>
            </w:r>
            <w:r w:rsidR="00E7155C">
              <w:rPr>
                <w:b/>
                <w:bCs/>
                <w:color w:val="FFFEFF"/>
              </w:rPr>
              <w:t xml:space="preserve">Листинг </w:t>
            </w:r>
            <w:r w:rsidR="00055FA4">
              <w:rPr>
                <w:b/>
                <w:bCs/>
                <w:color w:val="FFFEFF"/>
                <w:lang w:val="en-US"/>
              </w:rPr>
              <w:t>3.</w:t>
            </w:r>
            <w:r w:rsidR="00E7155C">
              <w:rPr>
                <w:b/>
                <w:bCs/>
                <w:color w:val="FFFEFF"/>
              </w:rPr>
              <w:t>2</w:t>
            </w:r>
            <w:r w:rsidR="00E7155C" w:rsidRPr="00420975">
              <w:rPr>
                <w:b/>
                <w:bCs/>
                <w:color w:val="FFFEFF"/>
              </w:rPr>
              <w:t>.</w:t>
            </w:r>
            <w:r w:rsidR="00C354FF">
              <w:rPr>
                <w:b/>
                <w:bCs/>
                <w:color w:val="FFFEFF"/>
              </w:rPr>
              <w:t>10</w:t>
            </w:r>
          </w:p>
        </w:tc>
      </w:tr>
      <w:tr w:rsidR="00E7155C" w:rsidRPr="00E8574A" w:rsidTr="00E7155C">
        <w:trPr>
          <w:trHeight w:val="359"/>
        </w:trPr>
        <w:tc>
          <w:tcPr>
            <w:tcW w:w="8670" w:type="dxa"/>
          </w:tcPr>
          <w:p w:rsidR="00117FCF" w:rsidRPr="00117FCF" w:rsidRDefault="00117FCF" w:rsidP="00117FCF">
            <w:pPr>
              <w:pStyle w:val="ae"/>
              <w:rPr>
                <w:rFonts w:ascii="Courier New" w:hAnsi="Courier New" w:cs="Courier New"/>
              </w:rPr>
            </w:pPr>
            <w:r w:rsidRPr="00117FCF">
              <w:rPr>
                <w:rFonts w:ascii="Courier New" w:hAnsi="Courier New" w:cs="Courier New"/>
              </w:rPr>
              <w:t>var http = require('http');</w:t>
            </w:r>
          </w:p>
          <w:p w:rsidR="00117FCF" w:rsidRPr="00117FCF" w:rsidRDefault="00117FCF" w:rsidP="00117FCF">
            <w:pPr>
              <w:pStyle w:val="ae"/>
              <w:rPr>
                <w:rFonts w:ascii="Courier New" w:hAnsi="Courier New" w:cs="Courier New"/>
              </w:rPr>
            </w:pPr>
            <w:r w:rsidRPr="00117FCF">
              <w:rPr>
                <w:rFonts w:ascii="Courier New" w:hAnsi="Courier New" w:cs="Courier New"/>
              </w:rPr>
              <w:t>var server = new http.Server(function(req, res){</w:t>
            </w:r>
          </w:p>
          <w:p w:rsidR="00117FCF" w:rsidRPr="00117FCF" w:rsidRDefault="00117FCF" w:rsidP="00117FCF">
            <w:pPr>
              <w:pStyle w:val="ae"/>
              <w:rPr>
                <w:rFonts w:ascii="Courier New" w:hAnsi="Courier New" w:cs="Courier New"/>
              </w:rPr>
            </w:pPr>
            <w:r w:rsidRPr="00117FCF">
              <w:rPr>
                <w:rFonts w:ascii="Courier New" w:hAnsi="Courier New" w:cs="Courier New"/>
              </w:rPr>
              <w:t>}).listen(3000);</w:t>
            </w:r>
          </w:p>
          <w:p w:rsidR="00117FCF" w:rsidRPr="00117FCF" w:rsidRDefault="00117FCF" w:rsidP="00117FCF">
            <w:pPr>
              <w:pStyle w:val="ae"/>
              <w:rPr>
                <w:rFonts w:ascii="Courier New" w:hAnsi="Courier New" w:cs="Courier New"/>
              </w:rPr>
            </w:pPr>
            <w:r w:rsidRPr="00117FCF">
              <w:rPr>
                <w:rFonts w:ascii="Courier New" w:hAnsi="Courier New" w:cs="Courier New"/>
                <w:b/>
              </w:rPr>
              <w:t>setTimeout</w:t>
            </w:r>
            <w:r w:rsidRPr="00117FCF">
              <w:rPr>
                <w:rFonts w:ascii="Courier New" w:hAnsi="Courier New" w:cs="Courier New"/>
              </w:rPr>
              <w:t>(function(){</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 server.close();</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 </w:t>
            </w:r>
            <w:r w:rsidRPr="00D71455">
              <w:rPr>
                <w:rFonts w:ascii="Courier New" w:hAnsi="Courier New" w:cs="Courier New"/>
              </w:rPr>
              <w:t>3</w:t>
            </w:r>
            <w:r w:rsidRPr="00117FCF">
              <w:rPr>
                <w:rFonts w:ascii="Courier New" w:hAnsi="Courier New" w:cs="Courier New"/>
              </w:rPr>
              <w:t>000);</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var timer = </w:t>
            </w:r>
            <w:r w:rsidRPr="00117FCF">
              <w:rPr>
                <w:rFonts w:ascii="Courier New" w:hAnsi="Courier New" w:cs="Courier New"/>
                <w:b/>
              </w:rPr>
              <w:t>setInterval</w:t>
            </w:r>
            <w:r w:rsidRPr="00117FCF">
              <w:rPr>
                <w:rFonts w:ascii="Courier New" w:hAnsi="Courier New" w:cs="Courier New"/>
              </w:rPr>
              <w:t>(function(){</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  console.log(process.memoryUsage());</w:t>
            </w:r>
          </w:p>
          <w:p w:rsidR="00117FCF" w:rsidRPr="00117FCF" w:rsidRDefault="00117FCF" w:rsidP="00117FCF">
            <w:pPr>
              <w:pStyle w:val="ae"/>
              <w:rPr>
                <w:rFonts w:ascii="Courier New" w:hAnsi="Courier New" w:cs="Courier New"/>
                <w:lang w:val="ru-RU"/>
              </w:rPr>
            </w:pPr>
            <w:r w:rsidRPr="00117FCF">
              <w:rPr>
                <w:rFonts w:ascii="Courier New" w:hAnsi="Courier New" w:cs="Courier New"/>
                <w:lang w:val="ru-RU"/>
              </w:rPr>
              <w:t>}, 1000);</w:t>
            </w:r>
          </w:p>
          <w:p w:rsidR="00E7155C" w:rsidRPr="00117FCF" w:rsidRDefault="00117FCF" w:rsidP="00117FCF">
            <w:pPr>
              <w:pStyle w:val="ae"/>
              <w:rPr>
                <w:rFonts w:ascii="Courier New" w:hAnsi="Courier New" w:cs="Courier New"/>
                <w:lang w:val="ru-RU"/>
              </w:rPr>
            </w:pPr>
            <w:r w:rsidRPr="00117FCF">
              <w:rPr>
                <w:rFonts w:ascii="Courier New" w:hAnsi="Courier New" w:cs="Courier New"/>
                <w:lang w:val="ru-RU"/>
              </w:rPr>
              <w:t>timer.</w:t>
            </w:r>
            <w:r w:rsidRPr="00117FCF">
              <w:rPr>
                <w:rFonts w:ascii="Courier New" w:hAnsi="Courier New" w:cs="Courier New"/>
                <w:b/>
                <w:lang w:val="ru-RU"/>
              </w:rPr>
              <w:t>unref()</w:t>
            </w:r>
            <w:r w:rsidRPr="00117FCF">
              <w:rPr>
                <w:rFonts w:ascii="Courier New" w:hAnsi="Courier New" w:cs="Courier New"/>
                <w:lang w:val="ru-RU"/>
              </w:rPr>
              <w:t>;</w:t>
            </w:r>
          </w:p>
        </w:tc>
      </w:tr>
    </w:tbl>
    <w:p w:rsidR="000C5A17" w:rsidRPr="000C5A17" w:rsidRDefault="000C5A17" w:rsidP="00A47CC8">
      <w:pPr>
        <w:pStyle w:val="af2"/>
        <w:spacing w:before="100" w:beforeAutospacing="1" w:after="100" w:afterAutospacing="1"/>
        <w:ind w:left="0"/>
        <w:contextualSpacing w:val="0"/>
        <w:rPr>
          <w:rFonts w:ascii="Times New Roman" w:hAnsi="Times New Roman"/>
          <w:b/>
          <w:sz w:val="28"/>
          <w:szCs w:val="28"/>
        </w:rPr>
      </w:pPr>
      <w:r w:rsidRPr="000C5A17">
        <w:rPr>
          <w:rFonts w:ascii="Times New Roman" w:hAnsi="Times New Roman"/>
          <w:b/>
          <w:sz w:val="28"/>
          <w:szCs w:val="28"/>
        </w:rPr>
        <w:t>Работа с файлами</w:t>
      </w:r>
    </w:p>
    <w:p w:rsidR="000C5A17" w:rsidRDefault="009A7EB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работы с файлами </w:t>
      </w:r>
      <w:r w:rsidR="000C5A17">
        <w:rPr>
          <w:rFonts w:ascii="Times New Roman" w:hAnsi="Times New Roman"/>
          <w:sz w:val="28"/>
          <w:szCs w:val="28"/>
        </w:rPr>
        <w:t xml:space="preserve"> </w:t>
      </w:r>
      <w:r w:rsidR="000C5A17">
        <w:rPr>
          <w:rFonts w:ascii="Times New Roman" w:hAnsi="Times New Roman"/>
          <w:sz w:val="28"/>
          <w:szCs w:val="28"/>
          <w:lang w:val="en-US"/>
        </w:rPr>
        <w:t>node</w:t>
      </w:r>
      <w:r w:rsidR="000C5A17" w:rsidRPr="000C5A17">
        <w:rPr>
          <w:rFonts w:ascii="Times New Roman" w:hAnsi="Times New Roman"/>
          <w:sz w:val="28"/>
          <w:szCs w:val="28"/>
        </w:rPr>
        <w:t>.</w:t>
      </w:r>
      <w:r w:rsidR="000C5A17">
        <w:rPr>
          <w:rFonts w:ascii="Times New Roman" w:hAnsi="Times New Roman"/>
          <w:sz w:val="28"/>
          <w:szCs w:val="28"/>
          <w:lang w:val="en-US"/>
        </w:rPr>
        <w:t>js</w:t>
      </w:r>
      <w:r w:rsidR="000C5A17">
        <w:rPr>
          <w:rFonts w:ascii="Times New Roman" w:hAnsi="Times New Roman"/>
          <w:sz w:val="28"/>
          <w:szCs w:val="28"/>
        </w:rPr>
        <w:t xml:space="preserve"> имеет встроенный модуль</w:t>
      </w:r>
      <w:r w:rsidR="000C5A17" w:rsidRPr="000C5A17">
        <w:rPr>
          <w:rFonts w:ascii="Times New Roman" w:hAnsi="Times New Roman"/>
          <w:sz w:val="28"/>
          <w:szCs w:val="28"/>
        </w:rPr>
        <w:t xml:space="preserve"> </w:t>
      </w:r>
      <w:r w:rsidR="000C5A17">
        <w:rPr>
          <w:rFonts w:ascii="Times New Roman" w:hAnsi="Times New Roman"/>
          <w:sz w:val="28"/>
          <w:szCs w:val="28"/>
          <w:lang w:val="en-US"/>
        </w:rPr>
        <w:t>fs</w:t>
      </w:r>
      <w:r w:rsidR="00E2372F">
        <w:rPr>
          <w:rFonts w:ascii="Times New Roman" w:hAnsi="Times New Roman"/>
          <w:sz w:val="28"/>
          <w:szCs w:val="28"/>
        </w:rPr>
        <w:t>.</w:t>
      </w:r>
    </w:p>
    <w:p w:rsidR="00E2372F" w:rsidRPr="00E2372F" w:rsidRDefault="00E2372F" w:rsidP="00A47CC8">
      <w:pPr>
        <w:pStyle w:val="af2"/>
        <w:spacing w:before="100" w:beforeAutospacing="1" w:after="100" w:afterAutospacing="1"/>
        <w:ind w:left="0"/>
        <w:contextualSpacing w:val="0"/>
        <w:rPr>
          <w:rFonts w:ascii="Times New Roman" w:hAnsi="Times New Roman"/>
          <w:i/>
          <w:sz w:val="28"/>
          <w:szCs w:val="28"/>
        </w:rPr>
      </w:pPr>
      <w:r w:rsidRPr="00E2372F">
        <w:rPr>
          <w:rFonts w:ascii="Times New Roman" w:hAnsi="Times New Roman"/>
          <w:i/>
          <w:sz w:val="28"/>
          <w:szCs w:val="28"/>
        </w:rPr>
        <w:t>Чтение файла: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C5A17" w:rsidRPr="00F435BF" w:rsidTr="00D71455">
        <w:tc>
          <w:tcPr>
            <w:tcW w:w="8670" w:type="dxa"/>
            <w:shd w:val="clear" w:color="auto" w:fill="9BBB59"/>
          </w:tcPr>
          <w:p w:rsidR="000C5A17" w:rsidRPr="009975C0" w:rsidRDefault="009975C0" w:rsidP="00C354FF">
            <w:pPr>
              <w:jc w:val="center"/>
              <w:rPr>
                <w:b/>
                <w:bCs/>
                <w:color w:val="FFFEFF"/>
              </w:rPr>
            </w:pPr>
            <w:r>
              <w:rPr>
                <w:b/>
                <w:bCs/>
                <w:color w:val="FFFEFF"/>
              </w:rPr>
              <w:t xml:space="preserve">Асинхронный вызов функции </w:t>
            </w:r>
            <w:r>
              <w:rPr>
                <w:b/>
                <w:bCs/>
                <w:color w:val="FFFEFF"/>
                <w:lang w:val="en-US"/>
              </w:rPr>
              <w:t>readFile</w:t>
            </w:r>
            <w:r w:rsidR="000C5A17" w:rsidRPr="00420975">
              <w:rPr>
                <w:b/>
                <w:bCs/>
                <w:color w:val="FFFEFF"/>
              </w:rPr>
              <w:t xml:space="preserve">. </w:t>
            </w:r>
            <w:r w:rsidR="000C5A17">
              <w:rPr>
                <w:b/>
                <w:bCs/>
                <w:color w:val="FFFEFF"/>
              </w:rPr>
              <w:t xml:space="preserve">Листинг </w:t>
            </w:r>
            <w:r w:rsidR="00055FA4" w:rsidRPr="00346DD7">
              <w:rPr>
                <w:b/>
                <w:bCs/>
                <w:color w:val="FFFEFF"/>
              </w:rPr>
              <w:t>3.</w:t>
            </w:r>
            <w:r w:rsidR="000C5A17">
              <w:rPr>
                <w:b/>
                <w:bCs/>
                <w:color w:val="FFFEFF"/>
              </w:rPr>
              <w:t>2</w:t>
            </w:r>
            <w:r w:rsidR="000C5A17" w:rsidRPr="00420975">
              <w:rPr>
                <w:b/>
                <w:bCs/>
                <w:color w:val="FFFEFF"/>
              </w:rPr>
              <w:t>.</w:t>
            </w:r>
            <w:r w:rsidR="000C5A17">
              <w:rPr>
                <w:b/>
                <w:bCs/>
                <w:color w:val="FFFEFF"/>
              </w:rPr>
              <w:t>1</w:t>
            </w:r>
            <w:r w:rsidR="00C354FF">
              <w:rPr>
                <w:b/>
                <w:bCs/>
                <w:color w:val="FFFEFF"/>
              </w:rPr>
              <w:t>2</w:t>
            </w:r>
          </w:p>
        </w:tc>
      </w:tr>
      <w:tr w:rsidR="000C5A17" w:rsidRPr="004E4619" w:rsidTr="00D71455">
        <w:trPr>
          <w:trHeight w:val="359"/>
        </w:trPr>
        <w:tc>
          <w:tcPr>
            <w:tcW w:w="8670" w:type="dxa"/>
          </w:tcPr>
          <w:p w:rsidR="000C5A17" w:rsidRDefault="000C5A17" w:rsidP="00D71455">
            <w:pPr>
              <w:pStyle w:val="ae"/>
              <w:rPr>
                <w:rFonts w:ascii="Courier New" w:hAnsi="Courier New" w:cs="Courier New"/>
              </w:rPr>
            </w:pPr>
            <w:r>
              <w:rPr>
                <w:rFonts w:ascii="Courier New" w:hAnsi="Courier New" w:cs="Courier New"/>
              </w:rPr>
              <w:t>var fs = require(‘fs’);</w:t>
            </w:r>
          </w:p>
          <w:p w:rsidR="000C5A17" w:rsidRDefault="000C5A17" w:rsidP="00D71455">
            <w:pPr>
              <w:pStyle w:val="ae"/>
              <w:rPr>
                <w:rFonts w:ascii="Courier New" w:hAnsi="Courier New" w:cs="Courier New"/>
              </w:rPr>
            </w:pPr>
            <w:r w:rsidRPr="000C5A17">
              <w:rPr>
                <w:rFonts w:ascii="Courier New" w:hAnsi="Courier New" w:cs="Courier New"/>
                <w:b/>
              </w:rPr>
              <w:t>fs.readFile</w:t>
            </w:r>
            <w:r>
              <w:rPr>
                <w:rFonts w:ascii="Courier New" w:hAnsi="Courier New" w:cs="Courier New"/>
              </w:rPr>
              <w:t>(__filename, function(err, data){</w:t>
            </w:r>
          </w:p>
          <w:p w:rsidR="000C5A17" w:rsidRDefault="000C5A17" w:rsidP="00D71455">
            <w:pPr>
              <w:pStyle w:val="ae"/>
              <w:rPr>
                <w:rFonts w:ascii="Courier New" w:hAnsi="Courier New" w:cs="Courier New"/>
              </w:rPr>
            </w:pPr>
            <w:r>
              <w:rPr>
                <w:rFonts w:ascii="Courier New" w:hAnsi="Courier New" w:cs="Courier New"/>
              </w:rPr>
              <w:t xml:space="preserve"> if(err){</w:t>
            </w:r>
          </w:p>
          <w:p w:rsidR="000C5A17" w:rsidRDefault="000C5A17" w:rsidP="00D71455">
            <w:pPr>
              <w:pStyle w:val="ae"/>
              <w:rPr>
                <w:rFonts w:ascii="Courier New" w:hAnsi="Courier New" w:cs="Courier New"/>
              </w:rPr>
            </w:pPr>
            <w:r>
              <w:rPr>
                <w:rFonts w:ascii="Courier New" w:hAnsi="Courier New" w:cs="Courier New"/>
              </w:rPr>
              <w:t xml:space="preserve">  console.log(err);</w:t>
            </w:r>
          </w:p>
          <w:p w:rsidR="000C5A17" w:rsidRDefault="000C5A17" w:rsidP="00D71455">
            <w:pPr>
              <w:pStyle w:val="ae"/>
              <w:rPr>
                <w:rFonts w:ascii="Courier New" w:hAnsi="Courier New" w:cs="Courier New"/>
              </w:rPr>
            </w:pPr>
            <w:r>
              <w:rPr>
                <w:rFonts w:ascii="Courier New" w:hAnsi="Courier New" w:cs="Courier New"/>
              </w:rPr>
              <w:t xml:space="preserve"> } else {</w:t>
            </w:r>
          </w:p>
          <w:p w:rsidR="000C5A17" w:rsidRDefault="000C5A17" w:rsidP="00D71455">
            <w:pPr>
              <w:pStyle w:val="ae"/>
              <w:rPr>
                <w:rFonts w:ascii="Courier New" w:hAnsi="Courier New" w:cs="Courier New"/>
              </w:rPr>
            </w:pPr>
            <w:r>
              <w:rPr>
                <w:rFonts w:ascii="Courier New" w:hAnsi="Courier New" w:cs="Courier New"/>
              </w:rPr>
              <w:lastRenderedPageBreak/>
              <w:t xml:space="preserve">  console.log(data);</w:t>
            </w:r>
          </w:p>
          <w:p w:rsidR="000C5A17" w:rsidRDefault="000C5A17" w:rsidP="00D71455">
            <w:pPr>
              <w:pStyle w:val="ae"/>
              <w:rPr>
                <w:rFonts w:ascii="Courier New" w:hAnsi="Courier New" w:cs="Courier New"/>
              </w:rPr>
            </w:pPr>
            <w:r>
              <w:rPr>
                <w:rFonts w:ascii="Courier New" w:hAnsi="Courier New" w:cs="Courier New"/>
              </w:rPr>
              <w:t xml:space="preserve"> }</w:t>
            </w:r>
          </w:p>
          <w:p w:rsidR="000C5A17" w:rsidRPr="00A02394" w:rsidRDefault="000C5A17" w:rsidP="00D71455">
            <w:pPr>
              <w:pStyle w:val="ae"/>
              <w:rPr>
                <w:rFonts w:ascii="Courier New" w:hAnsi="Courier New" w:cs="Courier New"/>
              </w:rPr>
            </w:pPr>
            <w:r>
              <w:rPr>
                <w:rFonts w:ascii="Courier New" w:hAnsi="Courier New" w:cs="Courier New"/>
              </w:rPr>
              <w:t>});</w:t>
            </w:r>
          </w:p>
        </w:tc>
      </w:tr>
    </w:tbl>
    <w:p w:rsidR="000C5A17" w:rsidRDefault="000C5A17"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Где </w:t>
      </w:r>
      <w:r w:rsidRPr="000C5A17">
        <w:rPr>
          <w:rFonts w:ascii="Times New Roman" w:hAnsi="Times New Roman"/>
          <w:sz w:val="28"/>
          <w:szCs w:val="28"/>
        </w:rPr>
        <w:t>__</w:t>
      </w:r>
      <w:r>
        <w:rPr>
          <w:rFonts w:ascii="Times New Roman" w:hAnsi="Times New Roman"/>
          <w:sz w:val="28"/>
          <w:szCs w:val="28"/>
          <w:lang w:val="en-US"/>
        </w:rPr>
        <w:t>filename</w:t>
      </w:r>
      <w:r w:rsidRPr="000C5A17">
        <w:rPr>
          <w:rFonts w:ascii="Times New Roman" w:hAnsi="Times New Roman"/>
          <w:sz w:val="28"/>
          <w:szCs w:val="28"/>
        </w:rPr>
        <w:t xml:space="preserve"> – </w:t>
      </w:r>
      <w:r>
        <w:rPr>
          <w:rFonts w:ascii="Times New Roman" w:hAnsi="Times New Roman"/>
          <w:sz w:val="28"/>
          <w:szCs w:val="28"/>
        </w:rPr>
        <w:t>это имя текущего файла.</w:t>
      </w:r>
      <w:r w:rsidR="009975C0">
        <w:rPr>
          <w:rFonts w:ascii="Times New Roman" w:hAnsi="Times New Roman"/>
          <w:sz w:val="28"/>
          <w:szCs w:val="28"/>
        </w:rPr>
        <w:t xml:space="preserve"> При запуске получим не содерж</w:t>
      </w:r>
      <w:r w:rsidR="009975C0">
        <w:rPr>
          <w:rFonts w:ascii="Times New Roman" w:hAnsi="Times New Roman"/>
          <w:sz w:val="28"/>
          <w:szCs w:val="28"/>
        </w:rPr>
        <w:t>и</w:t>
      </w:r>
      <w:r w:rsidR="009975C0">
        <w:rPr>
          <w:rFonts w:ascii="Times New Roman" w:hAnsi="Times New Roman"/>
          <w:sz w:val="28"/>
          <w:szCs w:val="28"/>
        </w:rPr>
        <w:t>мое файла, а специальный объект буфер.</w:t>
      </w:r>
    </w:p>
    <w:p w:rsidR="009975C0" w:rsidRDefault="00760585"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14:anchorId="2E5EF6C2" wp14:editId="0C2D4094">
            <wp:extent cx="5943600" cy="548640"/>
            <wp:effectExtent l="0" t="0" r="0" b="3810"/>
            <wp:docPr id="26" name="Рисунок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pic:spPr>
                </pic:pic>
              </a:graphicData>
            </a:graphic>
          </wp:inline>
        </w:drawing>
      </w:r>
    </w:p>
    <w:p w:rsidR="009975C0" w:rsidRPr="00D71455" w:rsidRDefault="009975C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Чтобы преобразовать буфер в строку, можно воспользоваться методом</w:t>
      </w:r>
      <w:r w:rsidRPr="009975C0">
        <w:rPr>
          <w:rFonts w:ascii="Times New Roman" w:hAnsi="Times New Roman"/>
          <w:sz w:val="28"/>
          <w:szCs w:val="28"/>
        </w:rPr>
        <w:t xml:space="preserve"> </w:t>
      </w:r>
      <w:r>
        <w:rPr>
          <w:rFonts w:ascii="Times New Roman" w:hAnsi="Times New Roman"/>
          <w:sz w:val="28"/>
          <w:szCs w:val="28"/>
          <w:lang w:val="en-US"/>
        </w:rPr>
        <w:t>toString</w:t>
      </w:r>
      <w:r w:rsidRPr="009975C0">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975C0" w:rsidRPr="00F435BF" w:rsidTr="00D71455">
        <w:tc>
          <w:tcPr>
            <w:tcW w:w="8670" w:type="dxa"/>
            <w:shd w:val="clear" w:color="auto" w:fill="9BBB59"/>
          </w:tcPr>
          <w:p w:rsidR="009975C0" w:rsidRPr="009975C0" w:rsidRDefault="009975C0" w:rsidP="00C354FF">
            <w:pPr>
              <w:jc w:val="center"/>
              <w:rPr>
                <w:b/>
                <w:bCs/>
                <w:color w:val="FFFEFF"/>
              </w:rPr>
            </w:pPr>
            <w:r>
              <w:rPr>
                <w:b/>
                <w:bCs/>
                <w:color w:val="FFFEFF"/>
              </w:rPr>
              <w:t xml:space="preserve">Перевод буфера в строку методом </w:t>
            </w:r>
            <w:r>
              <w:rPr>
                <w:b/>
                <w:bCs/>
                <w:color w:val="FFFEFF"/>
                <w:lang w:val="en-US"/>
              </w:rPr>
              <w:t>toString</w:t>
            </w:r>
            <w:r w:rsidRPr="009975C0">
              <w:rPr>
                <w:b/>
                <w:bCs/>
                <w:color w:val="FFFEFF"/>
              </w:rPr>
              <w:t>()</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1</w:t>
            </w:r>
            <w:r w:rsidR="00C354FF">
              <w:rPr>
                <w:b/>
                <w:bCs/>
                <w:color w:val="FFFEFF"/>
              </w:rPr>
              <w:t>3</w:t>
            </w:r>
          </w:p>
        </w:tc>
      </w:tr>
      <w:tr w:rsidR="009975C0" w:rsidRPr="004E4619" w:rsidTr="00D71455">
        <w:trPr>
          <w:trHeight w:val="359"/>
        </w:trPr>
        <w:tc>
          <w:tcPr>
            <w:tcW w:w="8670" w:type="dxa"/>
          </w:tcPr>
          <w:p w:rsidR="009975C0" w:rsidRDefault="009975C0" w:rsidP="00D71455">
            <w:pPr>
              <w:pStyle w:val="ae"/>
              <w:rPr>
                <w:rFonts w:ascii="Courier New" w:hAnsi="Courier New" w:cs="Courier New"/>
              </w:rPr>
            </w:pPr>
            <w:r>
              <w:rPr>
                <w:rFonts w:ascii="Courier New" w:hAnsi="Courier New" w:cs="Courier New"/>
              </w:rPr>
              <w:t>var fs = require(‘fs’);</w:t>
            </w:r>
          </w:p>
          <w:p w:rsidR="009975C0" w:rsidRDefault="009975C0" w:rsidP="00D71455">
            <w:pPr>
              <w:pStyle w:val="ae"/>
              <w:rPr>
                <w:rFonts w:ascii="Courier New" w:hAnsi="Courier New" w:cs="Courier New"/>
              </w:rPr>
            </w:pPr>
            <w:r w:rsidRPr="009975C0">
              <w:rPr>
                <w:rFonts w:ascii="Courier New" w:hAnsi="Courier New" w:cs="Courier New"/>
              </w:rPr>
              <w:t>fs.readFile</w:t>
            </w:r>
            <w:r>
              <w:rPr>
                <w:rFonts w:ascii="Courier New" w:hAnsi="Courier New" w:cs="Courier New"/>
              </w:rPr>
              <w:t>(__filename, function(err, data){</w:t>
            </w:r>
          </w:p>
          <w:p w:rsidR="009975C0" w:rsidRDefault="009975C0" w:rsidP="00D71455">
            <w:pPr>
              <w:pStyle w:val="ae"/>
              <w:rPr>
                <w:rFonts w:ascii="Courier New" w:hAnsi="Courier New" w:cs="Courier New"/>
              </w:rPr>
            </w:pPr>
            <w:r>
              <w:rPr>
                <w:rFonts w:ascii="Courier New" w:hAnsi="Courier New" w:cs="Courier New"/>
              </w:rPr>
              <w:t xml:space="preserve"> if(err){</w:t>
            </w:r>
          </w:p>
          <w:p w:rsidR="009975C0" w:rsidRDefault="009975C0" w:rsidP="00D71455">
            <w:pPr>
              <w:pStyle w:val="ae"/>
              <w:rPr>
                <w:rFonts w:ascii="Courier New" w:hAnsi="Courier New" w:cs="Courier New"/>
              </w:rPr>
            </w:pPr>
            <w:r>
              <w:rPr>
                <w:rFonts w:ascii="Courier New" w:hAnsi="Courier New" w:cs="Courier New"/>
              </w:rPr>
              <w:t xml:space="preserve">  console.log(err);</w:t>
            </w:r>
          </w:p>
          <w:p w:rsidR="009975C0" w:rsidRDefault="009975C0" w:rsidP="00D71455">
            <w:pPr>
              <w:pStyle w:val="ae"/>
              <w:rPr>
                <w:rFonts w:ascii="Courier New" w:hAnsi="Courier New" w:cs="Courier New"/>
              </w:rPr>
            </w:pPr>
            <w:r>
              <w:rPr>
                <w:rFonts w:ascii="Courier New" w:hAnsi="Courier New" w:cs="Courier New"/>
              </w:rPr>
              <w:t xml:space="preserve"> } else {</w:t>
            </w:r>
          </w:p>
          <w:p w:rsidR="009975C0" w:rsidRDefault="009975C0" w:rsidP="00D71455">
            <w:pPr>
              <w:pStyle w:val="ae"/>
              <w:rPr>
                <w:rFonts w:ascii="Courier New" w:hAnsi="Courier New" w:cs="Courier New"/>
              </w:rPr>
            </w:pPr>
            <w:r>
              <w:rPr>
                <w:rFonts w:ascii="Courier New" w:hAnsi="Courier New" w:cs="Courier New"/>
              </w:rPr>
              <w:t xml:space="preserve">  console.log(data.</w:t>
            </w:r>
            <w:r w:rsidRPr="009975C0">
              <w:rPr>
                <w:rFonts w:ascii="Courier New" w:hAnsi="Courier New" w:cs="Courier New"/>
                <w:b/>
              </w:rPr>
              <w:t>toString(‘utf-8’)</w:t>
            </w:r>
            <w:r>
              <w:rPr>
                <w:rFonts w:ascii="Courier New" w:hAnsi="Courier New" w:cs="Courier New"/>
              </w:rPr>
              <w:t>);</w:t>
            </w:r>
          </w:p>
          <w:p w:rsidR="009975C0" w:rsidRDefault="009975C0" w:rsidP="00D71455">
            <w:pPr>
              <w:pStyle w:val="ae"/>
              <w:rPr>
                <w:rFonts w:ascii="Courier New" w:hAnsi="Courier New" w:cs="Courier New"/>
              </w:rPr>
            </w:pPr>
            <w:r>
              <w:rPr>
                <w:rFonts w:ascii="Courier New" w:hAnsi="Courier New" w:cs="Courier New"/>
              </w:rPr>
              <w:t xml:space="preserve"> }</w:t>
            </w:r>
          </w:p>
          <w:p w:rsidR="009975C0" w:rsidRPr="00A02394" w:rsidRDefault="009975C0" w:rsidP="00D71455">
            <w:pPr>
              <w:pStyle w:val="ae"/>
              <w:rPr>
                <w:rFonts w:ascii="Courier New" w:hAnsi="Courier New" w:cs="Courier New"/>
              </w:rPr>
            </w:pPr>
            <w:r>
              <w:rPr>
                <w:rFonts w:ascii="Courier New" w:hAnsi="Courier New" w:cs="Courier New"/>
              </w:rPr>
              <w:t>});</w:t>
            </w:r>
          </w:p>
        </w:tc>
      </w:tr>
    </w:tbl>
    <w:p w:rsidR="009975C0" w:rsidRDefault="009975C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Кодировку </w:t>
      </w:r>
      <w:r>
        <w:rPr>
          <w:rFonts w:ascii="Times New Roman" w:hAnsi="Times New Roman"/>
          <w:sz w:val="28"/>
          <w:szCs w:val="28"/>
          <w:lang w:val="en-US"/>
        </w:rPr>
        <w:t>utf</w:t>
      </w:r>
      <w:r w:rsidRPr="009975C0">
        <w:rPr>
          <w:rFonts w:ascii="Times New Roman" w:hAnsi="Times New Roman"/>
          <w:sz w:val="28"/>
          <w:szCs w:val="28"/>
        </w:rPr>
        <w:t>-8</w:t>
      </w:r>
      <w:r>
        <w:rPr>
          <w:rFonts w:ascii="Times New Roman" w:hAnsi="Times New Roman"/>
          <w:sz w:val="28"/>
          <w:szCs w:val="28"/>
        </w:rPr>
        <w:t xml:space="preserve"> можно не указывать, т.к. она используется как кодировка по умолчанию.</w:t>
      </w:r>
    </w:p>
    <w:p w:rsidR="009975C0" w:rsidRDefault="00760585" w:rsidP="00A47CC8">
      <w:pPr>
        <w:pStyle w:val="af2"/>
        <w:spacing w:before="100" w:beforeAutospacing="1" w:after="100" w:afterAutospacing="1"/>
        <w:ind w:left="0"/>
        <w:contextualSpacing w:val="0"/>
        <w:rPr>
          <w:rFonts w:ascii="Times New Roman" w:hAnsi="Times New Roman"/>
          <w:sz w:val="28"/>
          <w:szCs w:val="28"/>
          <w:lang w:val="en-US"/>
        </w:rPr>
      </w:pPr>
      <w:r>
        <w:rPr>
          <w:rFonts w:ascii="Times New Roman" w:hAnsi="Times New Roman"/>
          <w:noProof/>
          <w:sz w:val="28"/>
          <w:szCs w:val="28"/>
          <w:lang w:eastAsia="ru-RU"/>
        </w:rPr>
        <w:drawing>
          <wp:inline distT="0" distB="0" distL="0" distR="0" wp14:anchorId="796D2F33" wp14:editId="6CB8B627">
            <wp:extent cx="3983990" cy="1162685"/>
            <wp:effectExtent l="0" t="0" r="0" b="0"/>
            <wp:docPr id="27" name="Рисунок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3990" cy="1162685"/>
                    </a:xfrm>
                    <a:prstGeom prst="rect">
                      <a:avLst/>
                    </a:prstGeom>
                    <a:noFill/>
                    <a:ln>
                      <a:noFill/>
                    </a:ln>
                  </pic:spPr>
                </pic:pic>
              </a:graphicData>
            </a:graphic>
          </wp:inline>
        </w:drawing>
      </w:r>
    </w:p>
    <w:p w:rsidR="009975C0" w:rsidRPr="009975C0" w:rsidRDefault="009975C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еще один вариант преобразования в строку</w:t>
      </w:r>
      <w:r w:rsidR="00432CE5" w:rsidRPr="00E2372F">
        <w:rPr>
          <w:rFonts w:ascii="Times New Roman" w:hAnsi="Times New Roman"/>
          <w:sz w:val="28"/>
          <w:szCs w:val="28"/>
        </w:rPr>
        <w:t xml:space="preserve">: </w:t>
      </w:r>
      <w:r w:rsidR="00432CE5">
        <w:rPr>
          <w:rFonts w:ascii="Times New Roman" w:hAnsi="Times New Roman"/>
          <w:sz w:val="28"/>
          <w:szCs w:val="28"/>
        </w:rPr>
        <w:t>использование к</w:t>
      </w:r>
      <w:r w:rsidR="00432CE5">
        <w:rPr>
          <w:rFonts w:ascii="Times New Roman" w:hAnsi="Times New Roman"/>
          <w:sz w:val="28"/>
          <w:szCs w:val="28"/>
        </w:rPr>
        <w:t>о</w:t>
      </w:r>
      <w:r w:rsidR="00432CE5">
        <w:rPr>
          <w:rFonts w:ascii="Times New Roman" w:hAnsi="Times New Roman"/>
          <w:sz w:val="28"/>
          <w:szCs w:val="28"/>
        </w:rPr>
        <w:t>дировки при открытии потока</w:t>
      </w:r>
      <w:r>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975C0" w:rsidRPr="00F435BF" w:rsidTr="00D71455">
        <w:tc>
          <w:tcPr>
            <w:tcW w:w="8670" w:type="dxa"/>
            <w:shd w:val="clear" w:color="auto" w:fill="9BBB59"/>
          </w:tcPr>
          <w:p w:rsidR="009975C0" w:rsidRPr="009975C0" w:rsidRDefault="009975C0" w:rsidP="009975C0">
            <w:pPr>
              <w:jc w:val="center"/>
              <w:rPr>
                <w:b/>
                <w:bCs/>
                <w:color w:val="FFFEFF"/>
              </w:rPr>
            </w:pPr>
            <w:r>
              <w:rPr>
                <w:b/>
                <w:bCs/>
                <w:color w:val="FFFEFF"/>
              </w:rPr>
              <w:t>Перевод буфера в строку с помощью параметра</w:t>
            </w:r>
            <w:r w:rsidRPr="009975C0">
              <w:rPr>
                <w:b/>
                <w:bCs/>
                <w:color w:val="FFFEFF"/>
              </w:rPr>
              <w:t xml:space="preserve"> </w:t>
            </w:r>
            <w:r>
              <w:rPr>
                <w:b/>
                <w:bCs/>
                <w:color w:val="FFFEFF"/>
                <w:lang w:val="en-US"/>
              </w:rPr>
              <w:t>encoding</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1</w:t>
            </w:r>
            <w:r w:rsidR="00484A39">
              <w:rPr>
                <w:b/>
                <w:bCs/>
                <w:color w:val="FFFEFF"/>
              </w:rPr>
              <w:t>4</w:t>
            </w:r>
          </w:p>
        </w:tc>
      </w:tr>
      <w:tr w:rsidR="009975C0" w:rsidRPr="004E4619" w:rsidTr="00D71455">
        <w:trPr>
          <w:trHeight w:val="359"/>
        </w:trPr>
        <w:tc>
          <w:tcPr>
            <w:tcW w:w="8670" w:type="dxa"/>
          </w:tcPr>
          <w:p w:rsidR="009975C0" w:rsidRDefault="009975C0" w:rsidP="00D71455">
            <w:pPr>
              <w:pStyle w:val="ae"/>
              <w:rPr>
                <w:rFonts w:ascii="Courier New" w:hAnsi="Courier New" w:cs="Courier New"/>
              </w:rPr>
            </w:pPr>
            <w:r>
              <w:rPr>
                <w:rFonts w:ascii="Courier New" w:hAnsi="Courier New" w:cs="Courier New"/>
              </w:rPr>
              <w:t>var fs = require(‘fs’);</w:t>
            </w:r>
          </w:p>
          <w:p w:rsidR="009975C0" w:rsidRDefault="009975C0" w:rsidP="00D71455">
            <w:pPr>
              <w:pStyle w:val="ae"/>
              <w:rPr>
                <w:rFonts w:ascii="Courier New" w:hAnsi="Courier New" w:cs="Courier New"/>
              </w:rPr>
            </w:pPr>
            <w:r w:rsidRPr="009975C0">
              <w:rPr>
                <w:rFonts w:ascii="Courier New" w:hAnsi="Courier New" w:cs="Courier New"/>
              </w:rPr>
              <w:t>fs.readFile</w:t>
            </w:r>
            <w:r>
              <w:rPr>
                <w:rFonts w:ascii="Courier New" w:hAnsi="Courier New" w:cs="Courier New"/>
              </w:rPr>
              <w:t>(__filename,</w:t>
            </w:r>
            <w:r w:rsidRPr="009975C0">
              <w:rPr>
                <w:rFonts w:ascii="Courier New" w:hAnsi="Courier New" w:cs="Courier New"/>
                <w:b/>
              </w:rPr>
              <w:t>{encoding: ‘utf-8’}</w:t>
            </w:r>
            <w:r>
              <w:rPr>
                <w:rFonts w:ascii="Courier New" w:hAnsi="Courier New" w:cs="Courier New"/>
              </w:rPr>
              <w:t>,function(err, data){</w:t>
            </w:r>
          </w:p>
          <w:p w:rsidR="009975C0" w:rsidRDefault="009975C0" w:rsidP="00D71455">
            <w:pPr>
              <w:pStyle w:val="ae"/>
              <w:rPr>
                <w:rFonts w:ascii="Courier New" w:hAnsi="Courier New" w:cs="Courier New"/>
              </w:rPr>
            </w:pPr>
            <w:r>
              <w:rPr>
                <w:rFonts w:ascii="Courier New" w:hAnsi="Courier New" w:cs="Courier New"/>
              </w:rPr>
              <w:t xml:space="preserve"> if(err){</w:t>
            </w:r>
          </w:p>
          <w:p w:rsidR="009975C0" w:rsidRDefault="009975C0" w:rsidP="00D71455">
            <w:pPr>
              <w:pStyle w:val="ae"/>
              <w:rPr>
                <w:rFonts w:ascii="Courier New" w:hAnsi="Courier New" w:cs="Courier New"/>
              </w:rPr>
            </w:pPr>
            <w:r>
              <w:rPr>
                <w:rFonts w:ascii="Courier New" w:hAnsi="Courier New" w:cs="Courier New"/>
              </w:rPr>
              <w:t xml:space="preserve">  console.log(err);</w:t>
            </w:r>
          </w:p>
          <w:p w:rsidR="009975C0" w:rsidRDefault="009975C0" w:rsidP="00D71455">
            <w:pPr>
              <w:pStyle w:val="ae"/>
              <w:rPr>
                <w:rFonts w:ascii="Courier New" w:hAnsi="Courier New" w:cs="Courier New"/>
              </w:rPr>
            </w:pPr>
            <w:r>
              <w:rPr>
                <w:rFonts w:ascii="Courier New" w:hAnsi="Courier New" w:cs="Courier New"/>
              </w:rPr>
              <w:t xml:space="preserve"> } else {</w:t>
            </w:r>
          </w:p>
          <w:p w:rsidR="009975C0" w:rsidRDefault="009975C0" w:rsidP="00D71455">
            <w:pPr>
              <w:pStyle w:val="ae"/>
              <w:rPr>
                <w:rFonts w:ascii="Courier New" w:hAnsi="Courier New" w:cs="Courier New"/>
              </w:rPr>
            </w:pPr>
            <w:r>
              <w:rPr>
                <w:rFonts w:ascii="Courier New" w:hAnsi="Courier New" w:cs="Courier New"/>
              </w:rPr>
              <w:t xml:space="preserve">  console.log(data);</w:t>
            </w:r>
          </w:p>
          <w:p w:rsidR="009975C0" w:rsidRDefault="009975C0" w:rsidP="00D71455">
            <w:pPr>
              <w:pStyle w:val="ae"/>
              <w:rPr>
                <w:rFonts w:ascii="Courier New" w:hAnsi="Courier New" w:cs="Courier New"/>
              </w:rPr>
            </w:pPr>
            <w:r>
              <w:rPr>
                <w:rFonts w:ascii="Courier New" w:hAnsi="Courier New" w:cs="Courier New"/>
              </w:rPr>
              <w:t xml:space="preserve"> }</w:t>
            </w:r>
          </w:p>
          <w:p w:rsidR="009975C0" w:rsidRPr="00A02394" w:rsidRDefault="009975C0" w:rsidP="00D71455">
            <w:pPr>
              <w:pStyle w:val="ae"/>
              <w:rPr>
                <w:rFonts w:ascii="Courier New" w:hAnsi="Courier New" w:cs="Courier New"/>
              </w:rPr>
            </w:pPr>
            <w:r>
              <w:rPr>
                <w:rFonts w:ascii="Courier New" w:hAnsi="Courier New" w:cs="Courier New"/>
              </w:rPr>
              <w:t>});</w:t>
            </w:r>
          </w:p>
        </w:tc>
      </w:tr>
    </w:tbl>
    <w:p w:rsidR="009975C0" w:rsidRDefault="009975C0" w:rsidP="009975C0">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 этом случае преобразование в строку происходит внутри функции.</w:t>
      </w:r>
    </w:p>
    <w:p w:rsidR="00E2372F" w:rsidRDefault="00E2372F" w:rsidP="009975C0">
      <w:pPr>
        <w:pStyle w:val="af2"/>
        <w:spacing w:before="100" w:beforeAutospacing="1" w:after="100" w:afterAutospacing="1"/>
        <w:ind w:left="0"/>
        <w:contextualSpacing w:val="0"/>
        <w:rPr>
          <w:rFonts w:ascii="Times New Roman" w:hAnsi="Times New Roman"/>
          <w:i/>
          <w:sz w:val="28"/>
          <w:szCs w:val="28"/>
        </w:rPr>
      </w:pPr>
      <w:r w:rsidRPr="00E2372F">
        <w:rPr>
          <w:rFonts w:ascii="Times New Roman" w:hAnsi="Times New Roman"/>
          <w:i/>
          <w:sz w:val="28"/>
          <w:szCs w:val="28"/>
        </w:rPr>
        <w:lastRenderedPageBreak/>
        <w:t>Чтение файла построчно:</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2372F" w:rsidRPr="00F435BF" w:rsidTr="00D71455">
        <w:tc>
          <w:tcPr>
            <w:tcW w:w="8670" w:type="dxa"/>
            <w:shd w:val="clear" w:color="auto" w:fill="9BBB59"/>
          </w:tcPr>
          <w:p w:rsidR="00E2372F" w:rsidRPr="009975C0" w:rsidRDefault="00E2372F" w:rsidP="00E2372F">
            <w:pPr>
              <w:jc w:val="center"/>
              <w:rPr>
                <w:b/>
                <w:bCs/>
                <w:color w:val="FFFEFF"/>
              </w:rPr>
            </w:pPr>
            <w:r>
              <w:rPr>
                <w:b/>
                <w:bCs/>
                <w:color w:val="FFFEFF"/>
              </w:rPr>
              <w:t>Чтение файла построчно, метод</w:t>
            </w:r>
            <w:r w:rsidRPr="00E2372F">
              <w:rPr>
                <w:b/>
                <w:bCs/>
                <w:color w:val="FFFEFF"/>
              </w:rPr>
              <w:t xml:space="preserve"> </w:t>
            </w:r>
            <w:r>
              <w:rPr>
                <w:b/>
                <w:bCs/>
                <w:color w:val="FFFEFF"/>
                <w:lang w:val="en-US"/>
              </w:rPr>
              <w:t>ReadStream</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1</w:t>
            </w:r>
            <w:r w:rsidR="00484A39">
              <w:rPr>
                <w:b/>
                <w:bCs/>
                <w:color w:val="FFFEFF"/>
              </w:rPr>
              <w:t>5</w:t>
            </w:r>
          </w:p>
        </w:tc>
      </w:tr>
      <w:tr w:rsidR="00E2372F" w:rsidRPr="004E4619" w:rsidTr="00D71455">
        <w:trPr>
          <w:trHeight w:val="359"/>
        </w:trPr>
        <w:tc>
          <w:tcPr>
            <w:tcW w:w="8670" w:type="dxa"/>
          </w:tcPr>
          <w:p w:rsidR="00E2372F" w:rsidRDefault="00E2372F" w:rsidP="00D71455">
            <w:pPr>
              <w:pStyle w:val="ae"/>
              <w:rPr>
                <w:rFonts w:ascii="Courier New" w:hAnsi="Courier New" w:cs="Courier New"/>
              </w:rPr>
            </w:pPr>
            <w:r>
              <w:rPr>
                <w:rFonts w:ascii="Courier New" w:hAnsi="Courier New" w:cs="Courier New"/>
              </w:rPr>
              <w:t>var fs = require(‘fs’);</w:t>
            </w:r>
          </w:p>
          <w:p w:rsidR="00E2372F" w:rsidRDefault="00E2372F" w:rsidP="00D71455">
            <w:pPr>
              <w:pStyle w:val="ae"/>
              <w:rPr>
                <w:rFonts w:ascii="Courier New" w:hAnsi="Courier New" w:cs="Courier New"/>
              </w:rPr>
            </w:pPr>
            <w:r>
              <w:rPr>
                <w:rFonts w:ascii="Courier New" w:hAnsi="Courier New" w:cs="Courier New"/>
              </w:rPr>
              <w:t>var stream = new fs.ReadStream(__filename, {encoding: ‘utf-8’});</w:t>
            </w:r>
          </w:p>
          <w:p w:rsidR="00E2372F" w:rsidRDefault="00E2372F" w:rsidP="00D71455">
            <w:pPr>
              <w:pStyle w:val="ae"/>
              <w:rPr>
                <w:rFonts w:ascii="Courier New" w:hAnsi="Courier New" w:cs="Courier New"/>
              </w:rPr>
            </w:pPr>
            <w:r>
              <w:rPr>
                <w:rFonts w:ascii="Courier New" w:hAnsi="Courier New" w:cs="Courier New"/>
              </w:rPr>
              <w:t>stream.on(‘</w:t>
            </w:r>
            <w:r w:rsidRPr="00E2372F">
              <w:rPr>
                <w:rFonts w:ascii="Courier New" w:hAnsi="Courier New" w:cs="Courier New"/>
                <w:b/>
              </w:rPr>
              <w:t>readable’</w:t>
            </w:r>
            <w:r>
              <w:rPr>
                <w:rFonts w:ascii="Courier New" w:hAnsi="Courier New" w:cs="Courier New"/>
              </w:rPr>
              <w:t>, function(){</w:t>
            </w:r>
          </w:p>
          <w:p w:rsidR="00E2372F" w:rsidRDefault="00E2372F" w:rsidP="00D71455">
            <w:pPr>
              <w:pStyle w:val="ae"/>
              <w:rPr>
                <w:rFonts w:ascii="Courier New" w:hAnsi="Courier New" w:cs="Courier New"/>
              </w:rPr>
            </w:pPr>
            <w:r>
              <w:rPr>
                <w:rFonts w:ascii="Courier New" w:hAnsi="Courier New" w:cs="Courier New"/>
              </w:rPr>
              <w:t xml:space="preserve"> console.log(data);</w:t>
            </w:r>
          </w:p>
          <w:p w:rsidR="00E2372F" w:rsidRDefault="00E2372F" w:rsidP="00D71455">
            <w:pPr>
              <w:pStyle w:val="ae"/>
              <w:rPr>
                <w:rFonts w:ascii="Courier New" w:hAnsi="Courier New" w:cs="Courier New"/>
              </w:rPr>
            </w:pPr>
            <w:r>
              <w:rPr>
                <w:rFonts w:ascii="Courier New" w:hAnsi="Courier New" w:cs="Courier New"/>
              </w:rPr>
              <w:t>});</w:t>
            </w:r>
          </w:p>
          <w:p w:rsidR="00E2372F" w:rsidRDefault="00E2372F" w:rsidP="00D71455">
            <w:pPr>
              <w:pStyle w:val="ae"/>
              <w:rPr>
                <w:rFonts w:ascii="Courier New" w:hAnsi="Courier New" w:cs="Courier New"/>
              </w:rPr>
            </w:pPr>
            <w:r>
              <w:rPr>
                <w:rFonts w:ascii="Courier New" w:hAnsi="Courier New" w:cs="Courier New"/>
              </w:rPr>
              <w:t>stream.on(‘</w:t>
            </w:r>
            <w:r w:rsidRPr="00E2372F">
              <w:rPr>
                <w:rFonts w:ascii="Courier New" w:hAnsi="Courier New" w:cs="Courier New"/>
                <w:b/>
              </w:rPr>
              <w:t>end’</w:t>
            </w:r>
            <w:r>
              <w:rPr>
                <w:rFonts w:ascii="Courier New" w:hAnsi="Courier New" w:cs="Courier New"/>
              </w:rPr>
              <w:t>, function(){</w:t>
            </w:r>
          </w:p>
          <w:p w:rsidR="00E2372F" w:rsidRPr="00E2372F" w:rsidRDefault="00E2372F" w:rsidP="00D71455">
            <w:pPr>
              <w:pStyle w:val="ae"/>
              <w:rPr>
                <w:rFonts w:ascii="Courier New" w:hAnsi="Courier New" w:cs="Courier New"/>
              </w:rPr>
            </w:pPr>
            <w:r>
              <w:rPr>
                <w:rFonts w:ascii="Courier New" w:hAnsi="Courier New" w:cs="Courier New"/>
              </w:rPr>
              <w:t xml:space="preserve"> console.log(‘</w:t>
            </w:r>
            <w:r>
              <w:rPr>
                <w:rFonts w:ascii="Courier New" w:hAnsi="Courier New" w:cs="Courier New"/>
                <w:lang w:val="ru-RU"/>
              </w:rPr>
              <w:t>Конец</w:t>
            </w:r>
            <w:r w:rsidRPr="00D71455">
              <w:rPr>
                <w:rFonts w:ascii="Courier New" w:hAnsi="Courier New" w:cs="Courier New"/>
              </w:rPr>
              <w:t xml:space="preserve"> </w:t>
            </w:r>
            <w:r>
              <w:rPr>
                <w:rFonts w:ascii="Courier New" w:hAnsi="Courier New" w:cs="Courier New"/>
                <w:lang w:val="ru-RU"/>
              </w:rPr>
              <w:t>файла</w:t>
            </w:r>
            <w:r>
              <w:rPr>
                <w:rFonts w:ascii="Courier New" w:hAnsi="Courier New" w:cs="Courier New"/>
              </w:rPr>
              <w:t>’);</w:t>
            </w:r>
          </w:p>
          <w:p w:rsidR="00E2372F" w:rsidRPr="00A02394" w:rsidRDefault="00E2372F" w:rsidP="00D71455">
            <w:pPr>
              <w:pStyle w:val="ae"/>
              <w:rPr>
                <w:rFonts w:ascii="Courier New" w:hAnsi="Courier New" w:cs="Courier New"/>
              </w:rPr>
            </w:pPr>
            <w:r>
              <w:rPr>
                <w:rFonts w:ascii="Courier New" w:hAnsi="Courier New" w:cs="Courier New"/>
              </w:rPr>
              <w:t>});</w:t>
            </w:r>
          </w:p>
        </w:tc>
      </w:tr>
    </w:tbl>
    <w:p w:rsidR="00E2372F" w:rsidRDefault="00E2372F" w:rsidP="00E2372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Событие </w:t>
      </w:r>
      <w:r>
        <w:rPr>
          <w:rFonts w:ascii="Times New Roman" w:hAnsi="Times New Roman"/>
          <w:sz w:val="28"/>
          <w:szCs w:val="28"/>
          <w:lang w:val="en-US"/>
        </w:rPr>
        <w:t>readable</w:t>
      </w:r>
      <w:r>
        <w:rPr>
          <w:rFonts w:ascii="Times New Roman" w:hAnsi="Times New Roman"/>
          <w:sz w:val="28"/>
          <w:szCs w:val="28"/>
        </w:rPr>
        <w:t xml:space="preserve"> срабатывает при каждом проходе по строке файла. Событие </w:t>
      </w:r>
      <w:r>
        <w:rPr>
          <w:rFonts w:ascii="Times New Roman" w:hAnsi="Times New Roman"/>
          <w:sz w:val="28"/>
          <w:szCs w:val="28"/>
          <w:lang w:val="en-US"/>
        </w:rPr>
        <w:t>end</w:t>
      </w:r>
      <w:r>
        <w:rPr>
          <w:rFonts w:ascii="Times New Roman" w:hAnsi="Times New Roman"/>
          <w:sz w:val="28"/>
          <w:szCs w:val="28"/>
        </w:rPr>
        <w:t xml:space="preserve"> – при успешном завершении чтения.</w:t>
      </w:r>
    </w:p>
    <w:p w:rsidR="00F71C0A" w:rsidRPr="00C46F77" w:rsidRDefault="00F71C0A" w:rsidP="00A47CC8">
      <w:pPr>
        <w:pStyle w:val="af2"/>
        <w:spacing w:before="100" w:beforeAutospacing="1" w:after="100" w:afterAutospacing="1"/>
        <w:ind w:left="0"/>
        <w:contextualSpacing w:val="0"/>
        <w:rPr>
          <w:rFonts w:ascii="Times New Roman" w:hAnsi="Times New Roman"/>
          <w:b/>
          <w:sz w:val="28"/>
          <w:szCs w:val="28"/>
        </w:rPr>
      </w:pPr>
      <w:r w:rsidRPr="00F71C0A">
        <w:rPr>
          <w:rFonts w:ascii="Times New Roman" w:hAnsi="Times New Roman"/>
          <w:b/>
          <w:sz w:val="28"/>
          <w:szCs w:val="28"/>
          <w:lang w:val="en-US"/>
        </w:rPr>
        <w:t>TCP</w:t>
      </w:r>
      <w:r w:rsidRPr="00F71C0A">
        <w:rPr>
          <w:rFonts w:ascii="Times New Roman" w:hAnsi="Times New Roman"/>
          <w:b/>
          <w:sz w:val="28"/>
          <w:szCs w:val="28"/>
        </w:rPr>
        <w:t>-</w:t>
      </w:r>
      <w:r w:rsidR="00C46F77">
        <w:rPr>
          <w:rFonts w:ascii="Times New Roman" w:hAnsi="Times New Roman"/>
          <w:b/>
          <w:sz w:val="28"/>
          <w:szCs w:val="28"/>
        </w:rPr>
        <w:t>клиент</w:t>
      </w:r>
      <w:r w:rsidR="00C46F77" w:rsidRPr="007C6B3E">
        <w:rPr>
          <w:rFonts w:ascii="Times New Roman" w:hAnsi="Times New Roman"/>
          <w:b/>
          <w:sz w:val="28"/>
          <w:szCs w:val="28"/>
        </w:rPr>
        <w:t xml:space="preserve"> </w:t>
      </w:r>
      <w:r w:rsidR="00C46F77">
        <w:rPr>
          <w:rFonts w:ascii="Times New Roman" w:hAnsi="Times New Roman"/>
          <w:b/>
          <w:sz w:val="28"/>
          <w:szCs w:val="28"/>
        </w:rPr>
        <w:t>и</w:t>
      </w:r>
      <w:r w:rsidR="00C46F77" w:rsidRPr="007C6B3E">
        <w:rPr>
          <w:rFonts w:ascii="Times New Roman" w:hAnsi="Times New Roman"/>
          <w:b/>
          <w:sz w:val="28"/>
          <w:szCs w:val="28"/>
        </w:rPr>
        <w:t xml:space="preserve"> </w:t>
      </w:r>
      <w:r w:rsidR="00C46F77">
        <w:rPr>
          <w:rFonts w:ascii="Times New Roman" w:hAnsi="Times New Roman"/>
          <w:b/>
          <w:sz w:val="28"/>
          <w:szCs w:val="28"/>
          <w:lang w:val="en-US"/>
        </w:rPr>
        <w:t>TCP</w:t>
      </w:r>
      <w:r w:rsidR="00C46F77">
        <w:rPr>
          <w:rFonts w:ascii="Times New Roman" w:hAnsi="Times New Roman"/>
          <w:b/>
          <w:sz w:val="28"/>
          <w:szCs w:val="28"/>
        </w:rPr>
        <w:t>-сервер</w:t>
      </w:r>
    </w:p>
    <w:p w:rsidR="00A4603F" w:rsidRPr="00A4603F" w:rsidRDefault="00A4603F"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Протокол</w:t>
      </w:r>
      <w:r w:rsidRPr="00A4603F">
        <w:rPr>
          <w:rFonts w:ascii="Times New Roman" w:hAnsi="Times New Roman"/>
          <w:sz w:val="28"/>
          <w:szCs w:val="28"/>
        </w:rPr>
        <w:t xml:space="preserve"> </w:t>
      </w:r>
      <w:r>
        <w:rPr>
          <w:rFonts w:ascii="Times New Roman" w:hAnsi="Times New Roman"/>
          <w:sz w:val="28"/>
          <w:szCs w:val="28"/>
          <w:lang w:val="en-US"/>
        </w:rPr>
        <w:t>TCP</w:t>
      </w:r>
      <w:r>
        <w:rPr>
          <w:rFonts w:ascii="Times New Roman" w:hAnsi="Times New Roman"/>
          <w:sz w:val="28"/>
          <w:szCs w:val="28"/>
        </w:rPr>
        <w:t xml:space="preserve"> (</w:t>
      </w:r>
      <w:r>
        <w:rPr>
          <w:rFonts w:ascii="Times New Roman" w:hAnsi="Times New Roman"/>
          <w:sz w:val="28"/>
          <w:szCs w:val="28"/>
          <w:lang w:val="en-US"/>
        </w:rPr>
        <w:t>Transmission</w:t>
      </w:r>
      <w:r>
        <w:rPr>
          <w:rFonts w:ascii="Times New Roman" w:hAnsi="Times New Roman"/>
          <w:sz w:val="28"/>
          <w:szCs w:val="28"/>
        </w:rPr>
        <w:t xml:space="preserve"> </w:t>
      </w:r>
      <w:r>
        <w:rPr>
          <w:rFonts w:ascii="Times New Roman" w:hAnsi="Times New Roman"/>
          <w:sz w:val="28"/>
          <w:szCs w:val="28"/>
          <w:lang w:val="en-US"/>
        </w:rPr>
        <w:t>Control</w:t>
      </w:r>
      <w:r w:rsidRPr="00A4603F">
        <w:rPr>
          <w:rFonts w:ascii="Times New Roman" w:hAnsi="Times New Roman"/>
          <w:sz w:val="28"/>
          <w:szCs w:val="28"/>
        </w:rPr>
        <w:t xml:space="preserve"> </w:t>
      </w:r>
      <w:r>
        <w:rPr>
          <w:rFonts w:ascii="Times New Roman" w:hAnsi="Times New Roman"/>
          <w:sz w:val="28"/>
          <w:szCs w:val="28"/>
          <w:lang w:val="en-US"/>
        </w:rPr>
        <w:t>Protocol</w:t>
      </w:r>
      <w:r>
        <w:rPr>
          <w:rFonts w:ascii="Times New Roman" w:hAnsi="Times New Roman"/>
          <w:sz w:val="28"/>
          <w:szCs w:val="28"/>
        </w:rPr>
        <w:t xml:space="preserve"> – протокол управления перед</w:t>
      </w:r>
      <w:r>
        <w:rPr>
          <w:rFonts w:ascii="Times New Roman" w:hAnsi="Times New Roman"/>
          <w:sz w:val="28"/>
          <w:szCs w:val="28"/>
        </w:rPr>
        <w:t>а</w:t>
      </w:r>
      <w:r>
        <w:rPr>
          <w:rFonts w:ascii="Times New Roman" w:hAnsi="Times New Roman"/>
          <w:sz w:val="28"/>
          <w:szCs w:val="28"/>
        </w:rPr>
        <w:t>чей) является базовым для многих интернет-приложений.</w:t>
      </w:r>
    </w:p>
    <w:p w:rsidR="00DE6EF6" w:rsidRDefault="00F71C0A"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создания </w:t>
      </w:r>
      <w:r>
        <w:rPr>
          <w:rFonts w:ascii="Times New Roman" w:hAnsi="Times New Roman"/>
          <w:sz w:val="28"/>
          <w:szCs w:val="28"/>
          <w:lang w:val="en-US"/>
        </w:rPr>
        <w:t>TCP</w:t>
      </w:r>
      <w:r>
        <w:rPr>
          <w:rFonts w:ascii="Times New Roman" w:hAnsi="Times New Roman"/>
          <w:sz w:val="28"/>
          <w:szCs w:val="28"/>
        </w:rPr>
        <w:t xml:space="preserve">-сервера и </w:t>
      </w:r>
      <w:r>
        <w:rPr>
          <w:rFonts w:ascii="Times New Roman" w:hAnsi="Times New Roman"/>
          <w:sz w:val="28"/>
          <w:szCs w:val="28"/>
          <w:lang w:val="en-US"/>
        </w:rPr>
        <w:t>TCP</w:t>
      </w:r>
      <w:r>
        <w:rPr>
          <w:rFonts w:ascii="Times New Roman" w:hAnsi="Times New Roman"/>
          <w:sz w:val="28"/>
          <w:szCs w:val="28"/>
        </w:rPr>
        <w:t xml:space="preserve">-клиента, имеется встроенный модуль </w:t>
      </w:r>
      <w:r>
        <w:rPr>
          <w:rFonts w:ascii="Times New Roman" w:hAnsi="Times New Roman"/>
          <w:sz w:val="28"/>
          <w:szCs w:val="28"/>
          <w:lang w:val="en-US"/>
        </w:rPr>
        <w:t>Net</w:t>
      </w:r>
      <w:r w:rsidR="0098142C">
        <w:rPr>
          <w:rFonts w:ascii="Times New Roman" w:hAnsi="Times New Roman"/>
          <w:sz w:val="28"/>
          <w:szCs w:val="28"/>
        </w:rPr>
        <w:t>.</w:t>
      </w:r>
    </w:p>
    <w:p w:rsidR="00F71C0A" w:rsidRDefault="0098142C"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Мы можем создать сервер, передавая функцию обратного вызова с еди</w:t>
      </w:r>
      <w:r>
        <w:rPr>
          <w:rFonts w:ascii="Times New Roman" w:hAnsi="Times New Roman"/>
          <w:sz w:val="28"/>
          <w:szCs w:val="28"/>
        </w:rPr>
        <w:t>н</w:t>
      </w:r>
      <w:r>
        <w:rPr>
          <w:rFonts w:ascii="Times New Roman" w:hAnsi="Times New Roman"/>
          <w:sz w:val="28"/>
          <w:szCs w:val="28"/>
        </w:rPr>
        <w:t>ственным аргументом функции – экземпляром сокета, прослушивающего два события</w:t>
      </w:r>
      <w:r w:rsidRPr="0098142C">
        <w:rPr>
          <w:rFonts w:ascii="Times New Roman" w:hAnsi="Times New Roman"/>
          <w:sz w:val="28"/>
          <w:szCs w:val="28"/>
        </w:rPr>
        <w:t xml:space="preserve">: </w:t>
      </w:r>
      <w:r>
        <w:rPr>
          <w:rFonts w:ascii="Times New Roman" w:hAnsi="Times New Roman"/>
          <w:sz w:val="28"/>
          <w:szCs w:val="28"/>
        </w:rPr>
        <w:t>получение данных и закрытие соединения клиентом.</w:t>
      </w:r>
      <w:r w:rsidR="005E2468">
        <w:rPr>
          <w:rFonts w:ascii="Times New Roman" w:hAnsi="Times New Roman"/>
          <w:sz w:val="28"/>
          <w:szCs w:val="28"/>
        </w:rPr>
        <w:t xml:space="preserve"> Создадим в отдельном файле (например, </w:t>
      </w:r>
      <w:r w:rsidR="005E2468">
        <w:rPr>
          <w:rFonts w:ascii="Times New Roman" w:hAnsi="Times New Roman"/>
          <w:sz w:val="28"/>
          <w:szCs w:val="28"/>
          <w:lang w:val="en-US"/>
        </w:rPr>
        <w:t>server</w:t>
      </w:r>
      <w:r w:rsidR="005E2468" w:rsidRPr="005E2468">
        <w:rPr>
          <w:rFonts w:ascii="Times New Roman" w:hAnsi="Times New Roman"/>
          <w:sz w:val="28"/>
          <w:szCs w:val="28"/>
        </w:rPr>
        <w:t>.</w:t>
      </w:r>
      <w:r w:rsidR="005E2468">
        <w:rPr>
          <w:rFonts w:ascii="Times New Roman" w:hAnsi="Times New Roman"/>
          <w:sz w:val="28"/>
          <w:szCs w:val="28"/>
          <w:lang w:val="en-US"/>
        </w:rPr>
        <w:t>js</w:t>
      </w:r>
      <w:r w:rsidR="005E2468">
        <w:rPr>
          <w:rFonts w:ascii="Times New Roman" w:hAnsi="Times New Roman"/>
          <w:sz w:val="28"/>
          <w:szCs w:val="28"/>
        </w:rPr>
        <w:t>) сервер с помощью следующего л</w:t>
      </w:r>
      <w:r w:rsidR="005E2468">
        <w:rPr>
          <w:rFonts w:ascii="Times New Roman" w:hAnsi="Times New Roman"/>
          <w:sz w:val="28"/>
          <w:szCs w:val="28"/>
        </w:rPr>
        <w:t>и</w:t>
      </w:r>
      <w:r w:rsidR="005E2468">
        <w:rPr>
          <w:rFonts w:ascii="Times New Roman" w:hAnsi="Times New Roman"/>
          <w:sz w:val="28"/>
          <w:szCs w:val="28"/>
        </w:rPr>
        <w:t>стинга.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E6EF6" w:rsidRPr="00F435BF" w:rsidTr="001859F1">
        <w:tc>
          <w:tcPr>
            <w:tcW w:w="8670" w:type="dxa"/>
            <w:shd w:val="clear" w:color="auto" w:fill="9BBB59"/>
          </w:tcPr>
          <w:p w:rsidR="00DE6EF6" w:rsidRPr="00432CE5" w:rsidRDefault="00DE6EF6" w:rsidP="00E2372F">
            <w:pPr>
              <w:jc w:val="center"/>
              <w:rPr>
                <w:b/>
                <w:bCs/>
                <w:color w:val="FFFEFF"/>
              </w:rPr>
            </w:pPr>
            <w:r>
              <w:rPr>
                <w:b/>
                <w:bCs/>
                <w:color w:val="FFFEFF"/>
              </w:rPr>
              <w:t xml:space="preserve">Создание </w:t>
            </w:r>
            <w:r>
              <w:rPr>
                <w:b/>
                <w:bCs/>
                <w:color w:val="FFFEFF"/>
                <w:lang w:val="en-US"/>
              </w:rPr>
              <w:t>TCP</w:t>
            </w:r>
            <w:r>
              <w:rPr>
                <w:b/>
                <w:bCs/>
                <w:color w:val="FFFEFF"/>
              </w:rPr>
              <w:t>-сервера</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32CE5">
              <w:rPr>
                <w:b/>
                <w:bCs/>
                <w:color w:val="FFFEFF"/>
              </w:rPr>
              <w:t>1</w:t>
            </w:r>
            <w:r w:rsidR="00484A39">
              <w:rPr>
                <w:b/>
                <w:bCs/>
                <w:color w:val="FFFEFF"/>
              </w:rPr>
              <w:t>6</w:t>
            </w:r>
          </w:p>
        </w:tc>
      </w:tr>
      <w:tr w:rsidR="00DE6EF6" w:rsidRPr="00E8574A" w:rsidTr="001859F1">
        <w:trPr>
          <w:trHeight w:val="359"/>
        </w:trPr>
        <w:tc>
          <w:tcPr>
            <w:tcW w:w="8670" w:type="dxa"/>
          </w:tcPr>
          <w:p w:rsidR="00DE6EF6" w:rsidRPr="00DE6EF6" w:rsidRDefault="00DE6EF6" w:rsidP="00DE6EF6">
            <w:pPr>
              <w:pStyle w:val="ae"/>
              <w:rPr>
                <w:rFonts w:ascii="Courier New" w:hAnsi="Courier New" w:cs="Courier New"/>
              </w:rPr>
            </w:pPr>
            <w:r w:rsidRPr="00DE6EF6">
              <w:rPr>
                <w:rFonts w:ascii="Courier New" w:hAnsi="Courier New" w:cs="Courier New"/>
              </w:rPr>
              <w:t>var net = require('net');</w:t>
            </w:r>
          </w:p>
          <w:p w:rsidR="00DE6EF6" w:rsidRPr="00DE6EF6" w:rsidRDefault="00DE6EF6" w:rsidP="00DE6EF6">
            <w:pPr>
              <w:pStyle w:val="ae"/>
              <w:rPr>
                <w:rFonts w:ascii="Courier New" w:hAnsi="Courier New" w:cs="Courier New"/>
              </w:rPr>
            </w:pPr>
            <w:r w:rsidRPr="00DE6EF6">
              <w:rPr>
                <w:rFonts w:ascii="Courier New" w:hAnsi="Courier New" w:cs="Courier New"/>
              </w:rPr>
              <w:t>var server = net.createServer(function(conn){</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console.log('connected');</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r w:rsidRPr="00DE6EF6">
              <w:rPr>
                <w:rFonts w:ascii="Courier New" w:hAnsi="Courier New" w:cs="Courier New"/>
                <w:b/>
              </w:rPr>
              <w:t>conn.on('data',</w:t>
            </w:r>
            <w:r w:rsidRPr="00DE6EF6">
              <w:rPr>
                <w:rFonts w:ascii="Courier New" w:hAnsi="Courier New" w:cs="Courier New"/>
              </w:rPr>
              <w:t xml:space="preserve"> function(data){</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console.log( data+ ' от ' + conn.remoteAddress + ' ' + conn.remotePort);</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conn.write(data + ' - никому.');</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r w:rsidRPr="00DE6EF6">
              <w:rPr>
                <w:rFonts w:ascii="Courier New" w:hAnsi="Courier New" w:cs="Courier New"/>
                <w:b/>
              </w:rPr>
              <w:t>conn.on('close',</w:t>
            </w:r>
            <w:r w:rsidRPr="00DE6EF6">
              <w:rPr>
                <w:rFonts w:ascii="Courier New" w:hAnsi="Courier New" w:cs="Courier New"/>
              </w:rPr>
              <w:t xml:space="preserve"> function(){</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console.log('client closed connection');</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p>
          <w:p w:rsidR="00DE6EF6" w:rsidRPr="00A94308" w:rsidRDefault="00DE6EF6" w:rsidP="00DE6EF6">
            <w:pPr>
              <w:pStyle w:val="ae"/>
              <w:rPr>
                <w:rFonts w:ascii="Courier New" w:hAnsi="Courier New" w:cs="Courier New"/>
              </w:rPr>
            </w:pPr>
            <w:r w:rsidRPr="00DE6EF6">
              <w:rPr>
                <w:rFonts w:ascii="Courier New" w:hAnsi="Courier New" w:cs="Courier New"/>
              </w:rPr>
              <w:t>}).listen(8125);</w:t>
            </w:r>
          </w:p>
        </w:tc>
      </w:tr>
    </w:tbl>
    <w:p w:rsidR="00DE6EF6" w:rsidRPr="00DE6EF6" w:rsidRDefault="00DE6EF6"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Посредством метода </w:t>
      </w:r>
      <w:r>
        <w:rPr>
          <w:rFonts w:ascii="Times New Roman" w:hAnsi="Times New Roman"/>
          <w:sz w:val="28"/>
          <w:szCs w:val="28"/>
          <w:lang w:val="en-US"/>
        </w:rPr>
        <w:t>on</w:t>
      </w:r>
      <w:r>
        <w:rPr>
          <w:rFonts w:ascii="Times New Roman" w:hAnsi="Times New Roman"/>
          <w:sz w:val="28"/>
          <w:szCs w:val="28"/>
        </w:rPr>
        <w:t xml:space="preserve"> назначаются два</w:t>
      </w:r>
      <w:r w:rsidRPr="00DE6EF6">
        <w:rPr>
          <w:rFonts w:ascii="Times New Roman" w:hAnsi="Times New Roman"/>
          <w:sz w:val="28"/>
          <w:szCs w:val="28"/>
        </w:rPr>
        <w:t xml:space="preserve"> </w:t>
      </w:r>
      <w:r>
        <w:rPr>
          <w:rFonts w:ascii="Times New Roman" w:hAnsi="Times New Roman"/>
          <w:sz w:val="28"/>
          <w:szCs w:val="28"/>
        </w:rPr>
        <w:t>прослушивателя событий. Первым параметром метод принимает имя события, вторым – функцию прослушив</w:t>
      </w:r>
      <w:r>
        <w:rPr>
          <w:rFonts w:ascii="Times New Roman" w:hAnsi="Times New Roman"/>
          <w:sz w:val="28"/>
          <w:szCs w:val="28"/>
        </w:rPr>
        <w:t>а</w:t>
      </w:r>
      <w:r>
        <w:rPr>
          <w:rFonts w:ascii="Times New Roman" w:hAnsi="Times New Roman"/>
          <w:sz w:val="28"/>
          <w:szCs w:val="28"/>
        </w:rPr>
        <w:t>тель.</w:t>
      </w:r>
    </w:p>
    <w:p w:rsidR="00DE6EF6" w:rsidRPr="005E2468" w:rsidRDefault="005E246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Создание </w:t>
      </w:r>
      <w:r>
        <w:rPr>
          <w:rFonts w:ascii="Times New Roman" w:hAnsi="Times New Roman"/>
          <w:sz w:val="28"/>
          <w:szCs w:val="28"/>
          <w:lang w:val="en-US"/>
        </w:rPr>
        <w:t>TCP</w:t>
      </w:r>
      <w:r w:rsidRPr="005E2468">
        <w:rPr>
          <w:rFonts w:ascii="Times New Roman" w:hAnsi="Times New Roman"/>
          <w:sz w:val="28"/>
          <w:szCs w:val="28"/>
        </w:rPr>
        <w:t>-</w:t>
      </w:r>
      <w:r>
        <w:rPr>
          <w:rFonts w:ascii="Times New Roman" w:hAnsi="Times New Roman"/>
          <w:sz w:val="28"/>
          <w:szCs w:val="28"/>
        </w:rPr>
        <w:t>клиента. Для этого создадим отдельный файл (</w:t>
      </w:r>
      <w:r w:rsidR="009A7EB0">
        <w:rPr>
          <w:rFonts w:ascii="Times New Roman" w:hAnsi="Times New Roman"/>
          <w:sz w:val="28"/>
          <w:szCs w:val="28"/>
        </w:rPr>
        <w:t>например,</w:t>
      </w:r>
      <w:r w:rsidRPr="005E2468">
        <w:rPr>
          <w:rFonts w:ascii="Times New Roman" w:hAnsi="Times New Roman"/>
          <w:sz w:val="28"/>
          <w:szCs w:val="28"/>
        </w:rPr>
        <w:t xml:space="preserve"> </w:t>
      </w:r>
      <w:r>
        <w:rPr>
          <w:rFonts w:ascii="Times New Roman" w:hAnsi="Times New Roman"/>
          <w:sz w:val="28"/>
          <w:szCs w:val="28"/>
          <w:lang w:val="en-US"/>
        </w:rPr>
        <w:t>client</w:t>
      </w:r>
      <w:r w:rsidRPr="005E2468">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и в нем напишем следующее: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E2468" w:rsidRPr="00F435BF" w:rsidTr="001859F1">
        <w:tc>
          <w:tcPr>
            <w:tcW w:w="8670" w:type="dxa"/>
            <w:shd w:val="clear" w:color="auto" w:fill="9BBB59"/>
          </w:tcPr>
          <w:p w:rsidR="005E2468" w:rsidRPr="00432CE5" w:rsidRDefault="005E2468" w:rsidP="00E2372F">
            <w:pPr>
              <w:jc w:val="center"/>
              <w:rPr>
                <w:b/>
                <w:bCs/>
                <w:color w:val="FFFEFF"/>
              </w:rPr>
            </w:pPr>
            <w:r>
              <w:rPr>
                <w:b/>
                <w:bCs/>
                <w:color w:val="FFFEFF"/>
              </w:rPr>
              <w:lastRenderedPageBreak/>
              <w:t xml:space="preserve">Создание </w:t>
            </w:r>
            <w:r>
              <w:rPr>
                <w:b/>
                <w:bCs/>
                <w:color w:val="FFFEFF"/>
                <w:lang w:val="en-US"/>
              </w:rPr>
              <w:t>TCP</w:t>
            </w:r>
            <w:r>
              <w:rPr>
                <w:b/>
                <w:bCs/>
                <w:color w:val="FFFEFF"/>
              </w:rPr>
              <w:t>-клиента</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A852E5">
              <w:rPr>
                <w:b/>
                <w:bCs/>
                <w:color w:val="FFFEFF"/>
                <w:lang w:val="en-US"/>
              </w:rPr>
              <w:t>1</w:t>
            </w:r>
            <w:r w:rsidR="00484A39">
              <w:rPr>
                <w:b/>
                <w:bCs/>
                <w:color w:val="FFFEFF"/>
              </w:rPr>
              <w:t>7</w:t>
            </w:r>
          </w:p>
        </w:tc>
      </w:tr>
      <w:tr w:rsidR="005E2468" w:rsidRPr="00E8574A" w:rsidTr="001859F1">
        <w:trPr>
          <w:trHeight w:val="359"/>
        </w:trPr>
        <w:tc>
          <w:tcPr>
            <w:tcW w:w="8670" w:type="dxa"/>
          </w:tcPr>
          <w:p w:rsidR="005E2468" w:rsidRPr="005E2468" w:rsidRDefault="005E2468" w:rsidP="005E2468">
            <w:pPr>
              <w:pStyle w:val="ae"/>
              <w:rPr>
                <w:rFonts w:ascii="Courier New" w:hAnsi="Courier New" w:cs="Courier New"/>
              </w:rPr>
            </w:pPr>
            <w:r w:rsidRPr="005E2468">
              <w:rPr>
                <w:rFonts w:ascii="Courier New" w:hAnsi="Courier New" w:cs="Courier New"/>
              </w:rPr>
              <w:t>var net = require('net');</w:t>
            </w:r>
          </w:p>
          <w:p w:rsidR="005E2468" w:rsidRPr="005E2468" w:rsidRDefault="005E2468" w:rsidP="005E2468">
            <w:pPr>
              <w:pStyle w:val="ae"/>
              <w:rPr>
                <w:rFonts w:ascii="Courier New" w:hAnsi="Courier New" w:cs="Courier New"/>
              </w:rPr>
            </w:pPr>
            <w:r w:rsidRPr="005E2468">
              <w:rPr>
                <w:rFonts w:ascii="Courier New" w:hAnsi="Courier New" w:cs="Courier New"/>
              </w:rPr>
              <w:t>var client = new net.Socket();</w:t>
            </w:r>
          </w:p>
          <w:p w:rsidR="005E2468" w:rsidRPr="005E2468" w:rsidRDefault="005E2468" w:rsidP="005E2468">
            <w:pPr>
              <w:pStyle w:val="ae"/>
              <w:rPr>
                <w:rFonts w:ascii="Courier New" w:hAnsi="Courier New" w:cs="Courier New"/>
              </w:rPr>
            </w:pPr>
            <w:r w:rsidRPr="005E2468">
              <w:rPr>
                <w:rFonts w:ascii="Courier New" w:hAnsi="Courier New" w:cs="Courier New"/>
              </w:rPr>
              <w:t>client.setEncoding('utf8');</w:t>
            </w:r>
          </w:p>
          <w:p w:rsidR="005E2468" w:rsidRPr="005E2468" w:rsidRDefault="005E2468" w:rsidP="005E2468">
            <w:pPr>
              <w:pStyle w:val="ae"/>
              <w:rPr>
                <w:rFonts w:ascii="Courier New" w:hAnsi="Courier New" w:cs="Courier New"/>
              </w:rPr>
            </w:pPr>
            <w:r w:rsidRPr="00211959">
              <w:rPr>
                <w:rFonts w:ascii="Courier New" w:hAnsi="Courier New" w:cs="Courier New"/>
                <w:b/>
              </w:rPr>
              <w:t>client.connect</w:t>
            </w:r>
            <w:r w:rsidR="00845358">
              <w:rPr>
                <w:rFonts w:ascii="Courier New" w:hAnsi="Courier New" w:cs="Courier New"/>
              </w:rPr>
              <w:t>(812</w:t>
            </w:r>
            <w:r w:rsidR="00845358" w:rsidRPr="00845358">
              <w:rPr>
                <w:rFonts w:ascii="Courier New" w:hAnsi="Courier New" w:cs="Courier New"/>
              </w:rPr>
              <w:t>5</w:t>
            </w:r>
            <w:r w:rsidRPr="005E2468">
              <w:rPr>
                <w:rFonts w:ascii="Courier New" w:hAnsi="Courier New" w:cs="Courier New"/>
              </w:rPr>
              <w:t>, 'localhost', function(){</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console.log('connected to Server');</w:t>
            </w:r>
          </w:p>
          <w:p w:rsidR="005E2468" w:rsidRPr="005E2468" w:rsidRDefault="005E2468" w:rsidP="005E2468">
            <w:pPr>
              <w:pStyle w:val="ae"/>
              <w:rPr>
                <w:rFonts w:ascii="Courier New" w:hAnsi="Courier New" w:cs="Courier New"/>
                <w:lang w:val="ru-RU"/>
              </w:rPr>
            </w:pPr>
            <w:r w:rsidRPr="005E2468">
              <w:rPr>
                <w:rFonts w:ascii="Courier New" w:hAnsi="Courier New" w:cs="Courier New"/>
              </w:rPr>
              <w:t xml:space="preserve">  client</w:t>
            </w:r>
            <w:r w:rsidRPr="005E2468">
              <w:rPr>
                <w:rFonts w:ascii="Courier New" w:hAnsi="Courier New" w:cs="Courier New"/>
                <w:lang w:val="ru-RU"/>
              </w:rPr>
              <w:t>.</w:t>
            </w:r>
            <w:r w:rsidRPr="005E2468">
              <w:rPr>
                <w:rFonts w:ascii="Courier New" w:hAnsi="Courier New" w:cs="Courier New"/>
              </w:rPr>
              <w:t>write</w:t>
            </w:r>
            <w:r w:rsidRPr="005E2468">
              <w:rPr>
                <w:rFonts w:ascii="Courier New" w:hAnsi="Courier New" w:cs="Courier New"/>
                <w:lang w:val="ru-RU"/>
              </w:rPr>
              <w:t>('Кому нужен браузер?');</w:t>
            </w:r>
          </w:p>
          <w:p w:rsidR="005E2468" w:rsidRPr="007C6B3E" w:rsidRDefault="005E2468" w:rsidP="005E2468">
            <w:pPr>
              <w:pStyle w:val="ae"/>
              <w:rPr>
                <w:rFonts w:ascii="Courier New" w:hAnsi="Courier New" w:cs="Courier New"/>
                <w:lang w:val="ru-RU"/>
              </w:rPr>
            </w:pPr>
            <w:r w:rsidRPr="007C6B3E">
              <w:rPr>
                <w:rFonts w:ascii="Courier New" w:hAnsi="Courier New" w:cs="Courier New"/>
                <w:lang w:val="ru-RU"/>
              </w:rPr>
              <w:t>});</w:t>
            </w:r>
          </w:p>
          <w:p w:rsidR="005E2468" w:rsidRPr="00211959" w:rsidRDefault="005E2468" w:rsidP="005E2468">
            <w:pPr>
              <w:pStyle w:val="ae"/>
              <w:rPr>
                <w:rFonts w:ascii="Courier New" w:hAnsi="Courier New" w:cs="Courier New"/>
                <w:lang w:val="ru-RU"/>
              </w:rPr>
            </w:pPr>
            <w:r w:rsidRPr="005E2468">
              <w:rPr>
                <w:rFonts w:ascii="Courier New" w:hAnsi="Courier New" w:cs="Courier New"/>
              </w:rPr>
              <w:t>process</w:t>
            </w:r>
            <w:r w:rsidRPr="00211959">
              <w:rPr>
                <w:rFonts w:ascii="Courier New" w:hAnsi="Courier New" w:cs="Courier New"/>
                <w:lang w:val="ru-RU"/>
              </w:rPr>
              <w:t>.</w:t>
            </w:r>
            <w:r w:rsidRPr="005E2468">
              <w:rPr>
                <w:rFonts w:ascii="Courier New" w:hAnsi="Courier New" w:cs="Courier New"/>
              </w:rPr>
              <w:t>stdin</w:t>
            </w:r>
            <w:r w:rsidRPr="00211959">
              <w:rPr>
                <w:rFonts w:ascii="Courier New" w:hAnsi="Courier New" w:cs="Courier New"/>
                <w:lang w:val="ru-RU"/>
              </w:rPr>
              <w:t>.</w:t>
            </w:r>
            <w:r w:rsidRPr="005E2468">
              <w:rPr>
                <w:rFonts w:ascii="Courier New" w:hAnsi="Courier New" w:cs="Courier New"/>
              </w:rPr>
              <w:t>resume</w:t>
            </w:r>
            <w:r w:rsidRPr="00211959">
              <w:rPr>
                <w:rFonts w:ascii="Courier New" w:hAnsi="Courier New" w:cs="Courier New"/>
                <w:lang w:val="ru-RU"/>
              </w:rPr>
              <w:t>();</w:t>
            </w:r>
            <w:r w:rsidR="00211959">
              <w:rPr>
                <w:rFonts w:ascii="Courier New" w:hAnsi="Courier New" w:cs="Courier New"/>
                <w:lang w:val="ru-RU"/>
              </w:rPr>
              <w:t xml:space="preserve"> </w:t>
            </w:r>
            <w:r w:rsidR="00211959" w:rsidRPr="00211959">
              <w:rPr>
                <w:rFonts w:ascii="Courier New" w:hAnsi="Courier New" w:cs="Courier New"/>
                <w:lang w:val="ru-RU"/>
              </w:rPr>
              <w:t>//</w:t>
            </w:r>
            <w:r w:rsidR="00211959">
              <w:rPr>
                <w:rFonts w:ascii="Courier New" w:hAnsi="Courier New" w:cs="Courier New"/>
                <w:lang w:val="ru-RU"/>
              </w:rPr>
              <w:t xml:space="preserve"> подготовка к вводу данных с консоли</w:t>
            </w:r>
          </w:p>
          <w:p w:rsidR="005E2468" w:rsidRPr="005E2468" w:rsidRDefault="005E2468" w:rsidP="005E2468">
            <w:pPr>
              <w:pStyle w:val="ae"/>
              <w:rPr>
                <w:rFonts w:ascii="Courier New" w:hAnsi="Courier New" w:cs="Courier New"/>
              </w:rPr>
            </w:pPr>
            <w:r w:rsidRPr="00211959">
              <w:rPr>
                <w:rFonts w:ascii="Courier New" w:hAnsi="Courier New" w:cs="Courier New"/>
                <w:b/>
              </w:rPr>
              <w:t>process.stdin.on('data'</w:t>
            </w:r>
            <w:r w:rsidRPr="005E2468">
              <w:rPr>
                <w:rFonts w:ascii="Courier New" w:hAnsi="Courier New" w:cs="Courier New"/>
              </w:rPr>
              <w:t>, function(</w:t>
            </w:r>
            <w:r w:rsidR="00F10C80">
              <w:rPr>
                <w:rFonts w:ascii="Courier New" w:hAnsi="Courier New" w:cs="Courier New"/>
              </w:rPr>
              <w:t>data</w:t>
            </w:r>
            <w:r w:rsidRPr="005E2468">
              <w:rPr>
                <w:rFonts w:ascii="Courier New" w:hAnsi="Courier New" w:cs="Courier New"/>
              </w:rPr>
              <w:t>){</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client.write(data);</w:t>
            </w:r>
          </w:p>
          <w:p w:rsidR="005E2468" w:rsidRPr="007C6B3E" w:rsidRDefault="005E2468" w:rsidP="005E2468">
            <w:pPr>
              <w:pStyle w:val="ae"/>
              <w:rPr>
                <w:rFonts w:ascii="Courier New" w:hAnsi="Courier New" w:cs="Courier New"/>
              </w:rPr>
            </w:pPr>
            <w:r w:rsidRPr="005E2468">
              <w:rPr>
                <w:rFonts w:ascii="Courier New" w:hAnsi="Courier New" w:cs="Courier New"/>
              </w:rPr>
              <w:t>});</w:t>
            </w:r>
          </w:p>
          <w:p w:rsidR="005E2468" w:rsidRPr="005E2468" w:rsidRDefault="005E2468" w:rsidP="005E2468">
            <w:pPr>
              <w:pStyle w:val="ae"/>
              <w:rPr>
                <w:rFonts w:ascii="Courier New" w:hAnsi="Courier New" w:cs="Courier New"/>
              </w:rPr>
            </w:pPr>
            <w:r w:rsidRPr="00211959">
              <w:rPr>
                <w:rFonts w:ascii="Courier New" w:hAnsi="Courier New" w:cs="Courier New"/>
                <w:b/>
              </w:rPr>
              <w:t>client.on('data'</w:t>
            </w:r>
            <w:r w:rsidRPr="005E2468">
              <w:rPr>
                <w:rFonts w:ascii="Courier New" w:hAnsi="Courier New" w:cs="Courier New"/>
              </w:rPr>
              <w:t>, function(data){</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console.log(data);</w:t>
            </w:r>
          </w:p>
          <w:p w:rsidR="005E2468" w:rsidRPr="005E2468" w:rsidRDefault="005E2468" w:rsidP="005E2468">
            <w:pPr>
              <w:pStyle w:val="ae"/>
              <w:rPr>
                <w:rFonts w:ascii="Courier New" w:hAnsi="Courier New" w:cs="Courier New"/>
              </w:rPr>
            </w:pPr>
            <w:r w:rsidRPr="005E2468">
              <w:rPr>
                <w:rFonts w:ascii="Courier New" w:hAnsi="Courier New" w:cs="Courier New"/>
              </w:rPr>
              <w:t>});</w:t>
            </w:r>
          </w:p>
          <w:p w:rsidR="005E2468" w:rsidRPr="005E2468" w:rsidRDefault="005E2468" w:rsidP="005E2468">
            <w:pPr>
              <w:pStyle w:val="ae"/>
              <w:rPr>
                <w:rFonts w:ascii="Courier New" w:hAnsi="Courier New" w:cs="Courier New"/>
              </w:rPr>
            </w:pPr>
            <w:r w:rsidRPr="00211959">
              <w:rPr>
                <w:rFonts w:ascii="Courier New" w:hAnsi="Courier New" w:cs="Courier New"/>
                <w:b/>
              </w:rPr>
              <w:t>client.on('close'</w:t>
            </w:r>
            <w:r w:rsidRPr="005E2468">
              <w:rPr>
                <w:rFonts w:ascii="Courier New" w:hAnsi="Courier New" w:cs="Courier New"/>
              </w:rPr>
              <w:t>, function(){</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console.log('connection is closed');</w:t>
            </w:r>
          </w:p>
          <w:p w:rsidR="005E2468" w:rsidRPr="00A94308" w:rsidRDefault="005E2468" w:rsidP="005E2468">
            <w:pPr>
              <w:pStyle w:val="ae"/>
              <w:rPr>
                <w:rFonts w:ascii="Courier New" w:hAnsi="Courier New" w:cs="Courier New"/>
              </w:rPr>
            </w:pPr>
            <w:r w:rsidRPr="005E2468">
              <w:rPr>
                <w:rFonts w:ascii="Courier New" w:hAnsi="Courier New" w:cs="Courier New"/>
              </w:rPr>
              <w:t>})</w:t>
            </w:r>
          </w:p>
        </w:tc>
      </w:tr>
    </w:tbl>
    <w:p w:rsidR="005E2468" w:rsidRDefault="005E246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Итак, у нас г</w:t>
      </w:r>
      <w:r w:rsidR="00484A39">
        <w:rPr>
          <w:rFonts w:ascii="Times New Roman" w:hAnsi="Times New Roman"/>
          <w:sz w:val="28"/>
          <w:szCs w:val="28"/>
        </w:rPr>
        <w:t>отов</w:t>
      </w:r>
      <w:r w:rsidR="00860605">
        <w:rPr>
          <w:rFonts w:ascii="Times New Roman" w:hAnsi="Times New Roman"/>
          <w:sz w:val="28"/>
          <w:szCs w:val="28"/>
        </w:rPr>
        <w:t>ы</w:t>
      </w:r>
      <w:r w:rsidR="00484A39">
        <w:rPr>
          <w:rFonts w:ascii="Times New Roman" w:hAnsi="Times New Roman"/>
          <w:sz w:val="28"/>
          <w:szCs w:val="28"/>
        </w:rPr>
        <w:t xml:space="preserve"> два файла, один из которых</w:t>
      </w:r>
      <w:r>
        <w:rPr>
          <w:rFonts w:ascii="Times New Roman" w:hAnsi="Times New Roman"/>
          <w:sz w:val="28"/>
          <w:szCs w:val="28"/>
        </w:rPr>
        <w:t xml:space="preserve"> является клиентом, второй – сервером.</w:t>
      </w:r>
    </w:p>
    <w:p w:rsidR="005E2468" w:rsidRDefault="005E246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Клиентское приложение отправляет только что набранную строку, которую сервер выводит в консоль и отвечает клиенту</w:t>
      </w:r>
      <w:r w:rsidR="00484A39">
        <w:rPr>
          <w:rFonts w:ascii="Times New Roman" w:hAnsi="Times New Roman"/>
          <w:sz w:val="28"/>
          <w:szCs w:val="28"/>
        </w:rPr>
        <w:t>,</w:t>
      </w:r>
      <w:r>
        <w:rPr>
          <w:rFonts w:ascii="Times New Roman" w:hAnsi="Times New Roman"/>
          <w:sz w:val="28"/>
          <w:szCs w:val="28"/>
        </w:rPr>
        <w:t xml:space="preserve"> дублируя эту строку</w:t>
      </w:r>
      <w:r w:rsidR="00D75698">
        <w:rPr>
          <w:rFonts w:ascii="Times New Roman" w:hAnsi="Times New Roman"/>
          <w:sz w:val="28"/>
          <w:szCs w:val="28"/>
        </w:rPr>
        <w:t xml:space="preserve"> и доба</w:t>
      </w:r>
      <w:r w:rsidR="00D75698">
        <w:rPr>
          <w:rFonts w:ascii="Times New Roman" w:hAnsi="Times New Roman"/>
          <w:sz w:val="28"/>
          <w:szCs w:val="28"/>
        </w:rPr>
        <w:t>в</w:t>
      </w:r>
      <w:r w:rsidR="00D75698">
        <w:rPr>
          <w:rFonts w:ascii="Times New Roman" w:hAnsi="Times New Roman"/>
          <w:sz w:val="28"/>
          <w:szCs w:val="28"/>
        </w:rPr>
        <w:t>ляя свою.</w:t>
      </w:r>
    </w:p>
    <w:p w:rsidR="00D75698" w:rsidRPr="007C6B3E" w:rsidRDefault="00D7569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Чтобы протестировать эти </w:t>
      </w:r>
      <w:r>
        <w:rPr>
          <w:rFonts w:ascii="Times New Roman" w:hAnsi="Times New Roman"/>
          <w:sz w:val="28"/>
          <w:szCs w:val="28"/>
          <w:lang w:val="en-US"/>
        </w:rPr>
        <w:t>node</w:t>
      </w:r>
      <w:r w:rsidRPr="00D75698">
        <w:rPr>
          <w:rFonts w:ascii="Times New Roman" w:hAnsi="Times New Roman"/>
          <w:sz w:val="28"/>
          <w:szCs w:val="28"/>
        </w:rPr>
        <w:t>-</w:t>
      </w:r>
      <w:r>
        <w:rPr>
          <w:rFonts w:ascii="Times New Roman" w:hAnsi="Times New Roman"/>
          <w:sz w:val="28"/>
          <w:szCs w:val="28"/>
        </w:rPr>
        <w:t>приложения, запустим две консоли. В первой запустим приложение сервера</w:t>
      </w:r>
      <w:r w:rsidRPr="00D75698">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75698" w:rsidRPr="00F435BF" w:rsidTr="001859F1">
        <w:tc>
          <w:tcPr>
            <w:tcW w:w="8670" w:type="dxa"/>
            <w:shd w:val="clear" w:color="auto" w:fill="9BBB59"/>
          </w:tcPr>
          <w:p w:rsidR="00D75698" w:rsidRPr="00432CE5" w:rsidRDefault="00D75698" w:rsidP="00E2372F">
            <w:pPr>
              <w:jc w:val="center"/>
              <w:rPr>
                <w:b/>
                <w:bCs/>
                <w:color w:val="FFFEFF"/>
              </w:rPr>
            </w:pPr>
            <w:r>
              <w:rPr>
                <w:b/>
                <w:bCs/>
                <w:color w:val="FFFEFF"/>
              </w:rPr>
              <w:t xml:space="preserve">Запуск сервера с помощью </w:t>
            </w:r>
            <w:r>
              <w:rPr>
                <w:b/>
                <w:bCs/>
                <w:color w:val="FFFEFF"/>
                <w:lang w:val="en-US"/>
              </w:rPr>
              <w:t>REPL</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A852E5" w:rsidRPr="00685566">
              <w:rPr>
                <w:b/>
                <w:bCs/>
                <w:color w:val="FFFEFF"/>
              </w:rPr>
              <w:t>1</w:t>
            </w:r>
            <w:r w:rsidR="00484A39">
              <w:rPr>
                <w:b/>
                <w:bCs/>
                <w:color w:val="FFFEFF"/>
              </w:rPr>
              <w:t>8</w:t>
            </w:r>
          </w:p>
        </w:tc>
      </w:tr>
      <w:tr w:rsidR="00D75698" w:rsidRPr="00E8574A" w:rsidTr="001859F1">
        <w:trPr>
          <w:trHeight w:val="359"/>
        </w:trPr>
        <w:tc>
          <w:tcPr>
            <w:tcW w:w="8670" w:type="dxa"/>
          </w:tcPr>
          <w:p w:rsidR="00D75698" w:rsidRPr="00D75698" w:rsidRDefault="00D75698" w:rsidP="001859F1">
            <w:pPr>
              <w:pStyle w:val="ae"/>
              <w:rPr>
                <w:rFonts w:ascii="Courier New" w:hAnsi="Courier New" w:cs="Courier New"/>
              </w:rPr>
            </w:pPr>
            <w:r>
              <w:rPr>
                <w:rFonts w:ascii="Courier New" w:hAnsi="Courier New" w:cs="Courier New"/>
              </w:rPr>
              <w:t>.load server.js</w:t>
            </w:r>
          </w:p>
        </w:tc>
      </w:tr>
    </w:tbl>
    <w:p w:rsidR="00D75698" w:rsidRDefault="00D7569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После чего запустим</w:t>
      </w:r>
      <w:r>
        <w:rPr>
          <w:rFonts w:ascii="Times New Roman" w:hAnsi="Times New Roman"/>
          <w:sz w:val="28"/>
          <w:szCs w:val="28"/>
          <w:lang w:val="en-US"/>
        </w:rPr>
        <w:t xml:space="preserve"> </w:t>
      </w:r>
      <w:r>
        <w:rPr>
          <w:rFonts w:ascii="Times New Roman" w:hAnsi="Times New Roman"/>
          <w:sz w:val="28"/>
          <w:szCs w:val="28"/>
        </w:rPr>
        <w:t>клиента.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75698" w:rsidRPr="00F435BF" w:rsidTr="001859F1">
        <w:tc>
          <w:tcPr>
            <w:tcW w:w="8670" w:type="dxa"/>
            <w:shd w:val="clear" w:color="auto" w:fill="9BBB59"/>
          </w:tcPr>
          <w:p w:rsidR="00D75698" w:rsidRPr="00432CE5" w:rsidRDefault="00D75698" w:rsidP="00E2372F">
            <w:pPr>
              <w:jc w:val="center"/>
              <w:rPr>
                <w:b/>
                <w:bCs/>
                <w:color w:val="FFFEFF"/>
              </w:rPr>
            </w:pPr>
            <w:r>
              <w:rPr>
                <w:b/>
                <w:bCs/>
                <w:color w:val="FFFEFF"/>
              </w:rPr>
              <w:t xml:space="preserve">Запуск клиента с помощью </w:t>
            </w:r>
            <w:r>
              <w:rPr>
                <w:b/>
                <w:bCs/>
                <w:color w:val="FFFEFF"/>
                <w:lang w:val="en-US"/>
              </w:rPr>
              <w:t>REPL</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A852E5" w:rsidRPr="00685566">
              <w:rPr>
                <w:b/>
                <w:bCs/>
                <w:color w:val="FFFEFF"/>
              </w:rPr>
              <w:t>1</w:t>
            </w:r>
            <w:r w:rsidR="00484A39">
              <w:rPr>
                <w:b/>
                <w:bCs/>
                <w:color w:val="FFFEFF"/>
              </w:rPr>
              <w:t>9</w:t>
            </w:r>
          </w:p>
        </w:tc>
      </w:tr>
      <w:tr w:rsidR="00D75698" w:rsidRPr="00E8574A" w:rsidTr="001859F1">
        <w:trPr>
          <w:trHeight w:val="359"/>
        </w:trPr>
        <w:tc>
          <w:tcPr>
            <w:tcW w:w="8670" w:type="dxa"/>
          </w:tcPr>
          <w:p w:rsidR="00D75698" w:rsidRPr="00D75698" w:rsidRDefault="00D75698" w:rsidP="00BA1725">
            <w:pPr>
              <w:pStyle w:val="ae"/>
              <w:rPr>
                <w:rFonts w:ascii="Courier New" w:hAnsi="Courier New" w:cs="Courier New"/>
              </w:rPr>
            </w:pPr>
            <w:r>
              <w:rPr>
                <w:rFonts w:ascii="Courier New" w:hAnsi="Courier New" w:cs="Courier New"/>
              </w:rPr>
              <w:t xml:space="preserve">.load </w:t>
            </w:r>
            <w:r w:rsidR="00BA1725">
              <w:rPr>
                <w:rFonts w:ascii="Courier New" w:hAnsi="Courier New" w:cs="Courier New"/>
              </w:rPr>
              <w:t>client</w:t>
            </w:r>
            <w:r>
              <w:rPr>
                <w:rFonts w:ascii="Courier New" w:hAnsi="Courier New" w:cs="Courier New"/>
              </w:rPr>
              <w:t>.js</w:t>
            </w:r>
          </w:p>
        </w:tc>
      </w:tr>
    </w:tbl>
    <w:p w:rsidR="00D75698" w:rsidRPr="007C6B3E" w:rsidRDefault="00D7569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После запуска сервера и клиента получим следующие ответы</w:t>
      </w:r>
      <w:r w:rsidRPr="00D75698">
        <w:rPr>
          <w:rFonts w:ascii="Times New Roman" w:hAnsi="Times New Roman"/>
          <w:sz w:val="28"/>
          <w:szCs w:val="28"/>
        </w:rPr>
        <w:t>:</w:t>
      </w:r>
    </w:p>
    <w:p w:rsidR="00D75698" w:rsidRPr="00D75698" w:rsidRDefault="00760585" w:rsidP="00A47CC8">
      <w:pPr>
        <w:pStyle w:val="af2"/>
        <w:spacing w:before="100" w:beforeAutospacing="1" w:after="100" w:afterAutospacing="1"/>
        <w:ind w:left="0"/>
        <w:contextualSpacing w:val="0"/>
        <w:rPr>
          <w:rFonts w:ascii="Times New Roman" w:hAnsi="Times New Roman"/>
          <w:sz w:val="28"/>
          <w:szCs w:val="28"/>
          <w:lang w:val="en-US"/>
        </w:rPr>
      </w:pPr>
      <w:r>
        <w:rPr>
          <w:rFonts w:ascii="Times New Roman" w:hAnsi="Times New Roman"/>
          <w:noProof/>
          <w:sz w:val="28"/>
          <w:szCs w:val="28"/>
          <w:lang w:eastAsia="ru-RU"/>
        </w:rPr>
        <w:lastRenderedPageBreak/>
        <w:drawing>
          <wp:inline distT="0" distB="0" distL="0" distR="0">
            <wp:extent cx="5930265" cy="3448685"/>
            <wp:effectExtent l="0" t="0" r="0" b="0"/>
            <wp:docPr id="28" name="Рисунок 28"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265" cy="3448685"/>
                    </a:xfrm>
                    <a:prstGeom prst="rect">
                      <a:avLst/>
                    </a:prstGeom>
                    <a:noFill/>
                    <a:ln>
                      <a:noFill/>
                    </a:ln>
                  </pic:spPr>
                </pic:pic>
              </a:graphicData>
            </a:graphic>
          </wp:inline>
        </w:drawing>
      </w:r>
    </w:p>
    <w:p w:rsidR="00D75698" w:rsidRDefault="00FA35E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Мы использовали файлы, которые загружали в консоль. Но мы могли бы наладить общение между сервером и клиентом и без дополнительных фа</w:t>
      </w:r>
      <w:r>
        <w:rPr>
          <w:rFonts w:ascii="Times New Roman" w:hAnsi="Times New Roman"/>
          <w:sz w:val="28"/>
          <w:szCs w:val="28"/>
        </w:rPr>
        <w:t>й</w:t>
      </w:r>
      <w:r>
        <w:rPr>
          <w:rFonts w:ascii="Times New Roman" w:hAnsi="Times New Roman"/>
          <w:sz w:val="28"/>
          <w:szCs w:val="28"/>
        </w:rPr>
        <w:t xml:space="preserve">лов, с помощью одного режима </w:t>
      </w:r>
      <w:r>
        <w:rPr>
          <w:rFonts w:ascii="Times New Roman" w:hAnsi="Times New Roman"/>
          <w:sz w:val="28"/>
          <w:szCs w:val="28"/>
          <w:lang w:val="en-US"/>
        </w:rPr>
        <w:t>REPL</w:t>
      </w:r>
      <w:r>
        <w:rPr>
          <w:rFonts w:ascii="Times New Roman" w:hAnsi="Times New Roman"/>
          <w:sz w:val="28"/>
          <w:szCs w:val="28"/>
        </w:rPr>
        <w:t>, используя формат многострочного ввода.</w:t>
      </w:r>
    </w:p>
    <w:p w:rsidR="00FA35E8" w:rsidRDefault="00FA35E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Соединение между клиентом и сервером поддерживается до тех пор, пока не будет прервано с одной из сторон. В режиме </w:t>
      </w:r>
      <w:r>
        <w:rPr>
          <w:rFonts w:ascii="Times New Roman" w:hAnsi="Times New Roman"/>
          <w:sz w:val="28"/>
          <w:szCs w:val="28"/>
          <w:lang w:val="en-US"/>
        </w:rPr>
        <w:t>REPL</w:t>
      </w:r>
      <w:r>
        <w:rPr>
          <w:rFonts w:ascii="Times New Roman" w:hAnsi="Times New Roman"/>
          <w:sz w:val="28"/>
          <w:szCs w:val="28"/>
        </w:rPr>
        <w:t xml:space="preserve"> – это комбинация клавиш</w:t>
      </w:r>
      <w:r w:rsidRPr="00FA35E8">
        <w:rPr>
          <w:rFonts w:ascii="Times New Roman" w:hAnsi="Times New Roman"/>
          <w:sz w:val="28"/>
          <w:szCs w:val="28"/>
        </w:rPr>
        <w:t xml:space="preserve"> </w:t>
      </w:r>
      <w:r>
        <w:rPr>
          <w:rFonts w:ascii="Times New Roman" w:hAnsi="Times New Roman"/>
          <w:sz w:val="28"/>
          <w:szCs w:val="28"/>
          <w:lang w:val="en-US"/>
        </w:rPr>
        <w:t>Ctrl</w:t>
      </w:r>
      <w:r w:rsidRPr="00FA35E8">
        <w:rPr>
          <w:rFonts w:ascii="Times New Roman" w:hAnsi="Times New Roman"/>
          <w:sz w:val="28"/>
          <w:szCs w:val="28"/>
        </w:rPr>
        <w:t>+</w:t>
      </w:r>
      <w:r>
        <w:rPr>
          <w:rFonts w:ascii="Times New Roman" w:hAnsi="Times New Roman"/>
          <w:sz w:val="28"/>
          <w:szCs w:val="28"/>
          <w:lang w:val="en-US"/>
        </w:rPr>
        <w:t>C</w:t>
      </w:r>
      <w:r>
        <w:rPr>
          <w:rFonts w:ascii="Times New Roman" w:hAnsi="Times New Roman"/>
          <w:sz w:val="28"/>
          <w:szCs w:val="28"/>
        </w:rPr>
        <w:t>. Сведения об этом выводятся на консоль. Например, при закрытии клиента увидим следующее:</w:t>
      </w:r>
    </w:p>
    <w:p w:rsidR="00FA35E8" w:rsidRPr="00FA35E8" w:rsidRDefault="00760585"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930265" cy="3448685"/>
            <wp:effectExtent l="0" t="0" r="0" b="0"/>
            <wp:docPr id="29" name="Рисунок 29" descr="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0265" cy="3448685"/>
                    </a:xfrm>
                    <a:prstGeom prst="rect">
                      <a:avLst/>
                    </a:prstGeom>
                    <a:noFill/>
                    <a:ln>
                      <a:noFill/>
                    </a:ln>
                  </pic:spPr>
                </pic:pic>
              </a:graphicData>
            </a:graphic>
          </wp:inline>
        </w:drawing>
      </w:r>
    </w:p>
    <w:p w:rsidR="005E2468" w:rsidRPr="003F47BF" w:rsidRDefault="003F47BF" w:rsidP="00A47CC8">
      <w:pPr>
        <w:pStyle w:val="af2"/>
        <w:spacing w:before="100" w:beforeAutospacing="1" w:after="100" w:afterAutospacing="1"/>
        <w:ind w:left="0"/>
        <w:contextualSpacing w:val="0"/>
        <w:rPr>
          <w:rFonts w:ascii="Times New Roman" w:hAnsi="Times New Roman"/>
          <w:b/>
          <w:sz w:val="28"/>
          <w:szCs w:val="28"/>
        </w:rPr>
      </w:pPr>
      <w:r w:rsidRPr="003F47BF">
        <w:rPr>
          <w:rFonts w:ascii="Times New Roman" w:hAnsi="Times New Roman"/>
          <w:b/>
          <w:sz w:val="28"/>
          <w:szCs w:val="28"/>
          <w:lang w:val="en-US"/>
        </w:rPr>
        <w:t>HTTP</w:t>
      </w:r>
      <w:r w:rsidRPr="003F47BF">
        <w:rPr>
          <w:rFonts w:ascii="Times New Roman" w:hAnsi="Times New Roman"/>
          <w:b/>
          <w:sz w:val="28"/>
          <w:szCs w:val="28"/>
        </w:rPr>
        <w:t>-сервер</w:t>
      </w:r>
    </w:p>
    <w:p w:rsidR="003F47BF" w:rsidRDefault="003F47BF"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Можно сказать, что </w:t>
      </w:r>
      <w:r>
        <w:rPr>
          <w:rFonts w:ascii="Times New Roman" w:hAnsi="Times New Roman"/>
          <w:sz w:val="28"/>
          <w:szCs w:val="28"/>
          <w:lang w:val="en-US"/>
        </w:rPr>
        <w:t>HTTP</w:t>
      </w:r>
      <w:r>
        <w:rPr>
          <w:rFonts w:ascii="Times New Roman" w:hAnsi="Times New Roman"/>
          <w:sz w:val="28"/>
          <w:szCs w:val="28"/>
        </w:rPr>
        <w:t>-протокол (</w:t>
      </w:r>
      <w:r>
        <w:rPr>
          <w:rFonts w:ascii="Times New Roman" w:hAnsi="Times New Roman"/>
          <w:sz w:val="28"/>
          <w:szCs w:val="28"/>
          <w:lang w:val="en-US"/>
        </w:rPr>
        <w:t>HyperText</w:t>
      </w:r>
      <w:r w:rsidRPr="003F47BF">
        <w:rPr>
          <w:rFonts w:ascii="Times New Roman" w:hAnsi="Times New Roman"/>
          <w:sz w:val="28"/>
          <w:szCs w:val="28"/>
        </w:rPr>
        <w:t xml:space="preserve"> </w:t>
      </w:r>
      <w:r>
        <w:rPr>
          <w:rFonts w:ascii="Times New Roman" w:hAnsi="Times New Roman"/>
          <w:sz w:val="28"/>
          <w:szCs w:val="28"/>
          <w:lang w:val="en-US"/>
        </w:rPr>
        <w:t>Transfer</w:t>
      </w:r>
      <w:r w:rsidRPr="003F47BF">
        <w:rPr>
          <w:rFonts w:ascii="Times New Roman" w:hAnsi="Times New Roman"/>
          <w:sz w:val="28"/>
          <w:szCs w:val="28"/>
        </w:rPr>
        <w:t xml:space="preserve"> </w:t>
      </w:r>
      <w:r>
        <w:rPr>
          <w:rFonts w:ascii="Times New Roman" w:hAnsi="Times New Roman"/>
          <w:sz w:val="28"/>
          <w:szCs w:val="28"/>
          <w:lang w:val="en-US"/>
        </w:rPr>
        <w:t>Protocol</w:t>
      </w:r>
      <w:r>
        <w:rPr>
          <w:rFonts w:ascii="Times New Roman" w:hAnsi="Times New Roman"/>
          <w:sz w:val="28"/>
          <w:szCs w:val="28"/>
        </w:rPr>
        <w:t xml:space="preserve"> – протокол передачи гипертекста) является частным случаем протокола</w:t>
      </w:r>
      <w:r w:rsidRPr="003F47BF">
        <w:rPr>
          <w:rFonts w:ascii="Times New Roman" w:hAnsi="Times New Roman"/>
          <w:sz w:val="28"/>
          <w:szCs w:val="28"/>
        </w:rPr>
        <w:t xml:space="preserve"> </w:t>
      </w:r>
      <w:r>
        <w:rPr>
          <w:rFonts w:ascii="Times New Roman" w:hAnsi="Times New Roman"/>
          <w:sz w:val="28"/>
          <w:szCs w:val="28"/>
          <w:lang w:val="en-US"/>
        </w:rPr>
        <w:t>TCP</w:t>
      </w:r>
      <w:r>
        <w:rPr>
          <w:rFonts w:ascii="Times New Roman" w:hAnsi="Times New Roman"/>
          <w:sz w:val="28"/>
          <w:szCs w:val="28"/>
        </w:rPr>
        <w:t>. Так и в я</w:t>
      </w:r>
      <w:r>
        <w:rPr>
          <w:rFonts w:ascii="Times New Roman" w:hAnsi="Times New Roman"/>
          <w:sz w:val="28"/>
          <w:szCs w:val="28"/>
        </w:rPr>
        <w:t>д</w:t>
      </w:r>
      <w:r>
        <w:rPr>
          <w:rFonts w:ascii="Times New Roman" w:hAnsi="Times New Roman"/>
          <w:sz w:val="28"/>
          <w:szCs w:val="28"/>
        </w:rPr>
        <w:t xml:space="preserve">ре </w:t>
      </w:r>
      <w:r>
        <w:rPr>
          <w:rFonts w:ascii="Times New Roman" w:hAnsi="Times New Roman"/>
          <w:sz w:val="28"/>
          <w:szCs w:val="28"/>
          <w:lang w:val="en-US"/>
        </w:rPr>
        <w:t>Node</w:t>
      </w:r>
      <w:r w:rsidRPr="003F47BF">
        <w:rPr>
          <w:rFonts w:ascii="Times New Roman" w:hAnsi="Times New Roman"/>
          <w:sz w:val="28"/>
          <w:szCs w:val="28"/>
        </w:rPr>
        <w:t>.</w:t>
      </w:r>
      <w:r>
        <w:rPr>
          <w:rFonts w:ascii="Times New Roman" w:hAnsi="Times New Roman"/>
          <w:sz w:val="28"/>
          <w:szCs w:val="28"/>
          <w:lang w:val="en-US"/>
        </w:rPr>
        <w:t>js</w:t>
      </w:r>
      <w:r w:rsidRPr="003F47BF">
        <w:rPr>
          <w:rFonts w:ascii="Times New Roman" w:hAnsi="Times New Roman"/>
          <w:sz w:val="28"/>
          <w:szCs w:val="28"/>
        </w:rPr>
        <w:t xml:space="preserve"> </w:t>
      </w:r>
      <w:r>
        <w:rPr>
          <w:rFonts w:ascii="Times New Roman" w:hAnsi="Times New Roman"/>
          <w:sz w:val="28"/>
          <w:szCs w:val="28"/>
        </w:rPr>
        <w:t xml:space="preserve">мудуль для создания протокола </w:t>
      </w:r>
      <w:r>
        <w:rPr>
          <w:rFonts w:ascii="Times New Roman" w:hAnsi="Times New Roman"/>
          <w:sz w:val="28"/>
          <w:szCs w:val="28"/>
          <w:lang w:val="en-US"/>
        </w:rPr>
        <w:t>HTTP</w:t>
      </w:r>
      <w:r>
        <w:rPr>
          <w:rFonts w:ascii="Times New Roman" w:hAnsi="Times New Roman"/>
          <w:sz w:val="28"/>
          <w:szCs w:val="28"/>
        </w:rPr>
        <w:t xml:space="preserve"> (который так и называется </w:t>
      </w:r>
      <w:r>
        <w:rPr>
          <w:rFonts w:ascii="Times New Roman" w:hAnsi="Times New Roman"/>
          <w:sz w:val="28"/>
          <w:szCs w:val="28"/>
          <w:lang w:val="en-US"/>
        </w:rPr>
        <w:t>http</w:t>
      </w:r>
      <w:r>
        <w:rPr>
          <w:rFonts w:ascii="Times New Roman" w:hAnsi="Times New Roman"/>
          <w:sz w:val="28"/>
          <w:szCs w:val="28"/>
        </w:rPr>
        <w:t xml:space="preserve">), наследует функциональность модуля </w:t>
      </w:r>
      <w:r w:rsidR="00437186">
        <w:rPr>
          <w:rFonts w:ascii="Times New Roman" w:hAnsi="Times New Roman"/>
          <w:sz w:val="28"/>
          <w:szCs w:val="28"/>
          <w:lang w:val="en-US"/>
        </w:rPr>
        <w:t>Net</w:t>
      </w:r>
      <w:r w:rsidR="00437186">
        <w:rPr>
          <w:rFonts w:ascii="Times New Roman" w:hAnsi="Times New Roman"/>
          <w:sz w:val="28"/>
          <w:szCs w:val="28"/>
        </w:rPr>
        <w:t xml:space="preserve"> (модуль протокола </w:t>
      </w:r>
      <w:r w:rsidR="00437186">
        <w:rPr>
          <w:rFonts w:ascii="Times New Roman" w:hAnsi="Times New Roman"/>
          <w:sz w:val="28"/>
          <w:szCs w:val="28"/>
          <w:lang w:val="en-US"/>
        </w:rPr>
        <w:t>TCP</w:t>
      </w:r>
      <w:r w:rsidR="00437186">
        <w:rPr>
          <w:rFonts w:ascii="Times New Roman" w:hAnsi="Times New Roman"/>
          <w:sz w:val="28"/>
          <w:szCs w:val="28"/>
        </w:rPr>
        <w:t>)</w:t>
      </w:r>
      <w:r>
        <w:rPr>
          <w:rFonts w:ascii="Times New Roman" w:hAnsi="Times New Roman"/>
          <w:sz w:val="28"/>
          <w:szCs w:val="28"/>
        </w:rPr>
        <w:t>.</w:t>
      </w:r>
    </w:p>
    <w:p w:rsidR="00437186" w:rsidRDefault="00437186"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Модуль </w:t>
      </w:r>
      <w:r>
        <w:rPr>
          <w:rFonts w:ascii="Times New Roman" w:hAnsi="Times New Roman"/>
          <w:sz w:val="28"/>
          <w:szCs w:val="28"/>
          <w:lang w:val="en-US"/>
        </w:rPr>
        <w:t>HTTP</w:t>
      </w:r>
      <w:r>
        <w:rPr>
          <w:rFonts w:ascii="Times New Roman" w:hAnsi="Times New Roman"/>
          <w:sz w:val="28"/>
          <w:szCs w:val="28"/>
        </w:rPr>
        <w:t xml:space="preserve"> представляет базовую </w:t>
      </w:r>
      <w:r>
        <w:rPr>
          <w:rFonts w:ascii="Times New Roman" w:hAnsi="Times New Roman"/>
          <w:sz w:val="28"/>
          <w:szCs w:val="28"/>
          <w:lang w:val="en-US"/>
        </w:rPr>
        <w:t>HTTP</w:t>
      </w:r>
      <w:r w:rsidRPr="00437186">
        <w:rPr>
          <w:rFonts w:ascii="Times New Roman" w:hAnsi="Times New Roman"/>
          <w:sz w:val="28"/>
          <w:szCs w:val="28"/>
        </w:rPr>
        <w:t>-</w:t>
      </w:r>
      <w:r>
        <w:rPr>
          <w:rFonts w:ascii="Times New Roman" w:hAnsi="Times New Roman"/>
          <w:sz w:val="28"/>
          <w:szCs w:val="28"/>
        </w:rPr>
        <w:t>функциональность, обеспечив</w:t>
      </w:r>
      <w:r>
        <w:rPr>
          <w:rFonts w:ascii="Times New Roman" w:hAnsi="Times New Roman"/>
          <w:sz w:val="28"/>
          <w:szCs w:val="28"/>
        </w:rPr>
        <w:t>а</w:t>
      </w:r>
      <w:r>
        <w:rPr>
          <w:rFonts w:ascii="Times New Roman" w:hAnsi="Times New Roman"/>
          <w:sz w:val="28"/>
          <w:szCs w:val="28"/>
        </w:rPr>
        <w:t>ющую приложению сетевой доступ к запросам и ответам. Рассмотрим пр</w:t>
      </w:r>
      <w:r>
        <w:rPr>
          <w:rFonts w:ascii="Times New Roman" w:hAnsi="Times New Roman"/>
          <w:sz w:val="28"/>
          <w:szCs w:val="28"/>
        </w:rPr>
        <w:t>и</w:t>
      </w:r>
      <w:r>
        <w:rPr>
          <w:rFonts w:ascii="Times New Roman" w:hAnsi="Times New Roman"/>
          <w:sz w:val="28"/>
          <w:szCs w:val="28"/>
        </w:rPr>
        <w:t xml:space="preserve">мер создания </w:t>
      </w:r>
      <w:r>
        <w:rPr>
          <w:rFonts w:ascii="Times New Roman" w:hAnsi="Times New Roman"/>
          <w:sz w:val="28"/>
          <w:szCs w:val="28"/>
          <w:lang w:val="en-US"/>
        </w:rPr>
        <w:t>HTTP</w:t>
      </w:r>
      <w:r>
        <w:rPr>
          <w:rFonts w:ascii="Times New Roman" w:hAnsi="Times New Roman"/>
          <w:sz w:val="28"/>
          <w:szCs w:val="28"/>
        </w:rPr>
        <w:t>-сервера: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37186" w:rsidRPr="00F435BF" w:rsidTr="001859F1">
        <w:tc>
          <w:tcPr>
            <w:tcW w:w="8670" w:type="dxa"/>
            <w:shd w:val="clear" w:color="auto" w:fill="9BBB59"/>
          </w:tcPr>
          <w:p w:rsidR="00437186" w:rsidRPr="00432CE5" w:rsidRDefault="00437186" w:rsidP="00E2372F">
            <w:pPr>
              <w:jc w:val="center"/>
              <w:rPr>
                <w:b/>
                <w:bCs/>
                <w:color w:val="FFFEFF"/>
              </w:rPr>
            </w:pPr>
            <w:r>
              <w:rPr>
                <w:b/>
                <w:bCs/>
                <w:color w:val="FFFEFF"/>
              </w:rPr>
              <w:t xml:space="preserve">Создание </w:t>
            </w:r>
            <w:r>
              <w:rPr>
                <w:b/>
                <w:bCs/>
                <w:color w:val="FFFEFF"/>
                <w:lang w:val="en-US"/>
              </w:rPr>
              <w:t>HTTP</w:t>
            </w:r>
            <w:r>
              <w:rPr>
                <w:b/>
                <w:bCs/>
                <w:color w:val="FFFEFF"/>
              </w:rPr>
              <w:t>-сервера</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84A39">
              <w:rPr>
                <w:b/>
                <w:bCs/>
                <w:color w:val="FFFEFF"/>
              </w:rPr>
              <w:t>20</w:t>
            </w:r>
          </w:p>
        </w:tc>
      </w:tr>
      <w:tr w:rsidR="00437186" w:rsidRPr="0021099E" w:rsidTr="001859F1">
        <w:trPr>
          <w:trHeight w:val="359"/>
        </w:trPr>
        <w:tc>
          <w:tcPr>
            <w:tcW w:w="8670" w:type="dxa"/>
          </w:tcPr>
          <w:p w:rsidR="00437186" w:rsidRDefault="00437186" w:rsidP="001859F1">
            <w:pPr>
              <w:pStyle w:val="ae"/>
              <w:rPr>
                <w:rFonts w:ascii="Courier New" w:hAnsi="Courier New" w:cs="Courier New"/>
              </w:rPr>
            </w:pPr>
            <w:r>
              <w:rPr>
                <w:rFonts w:ascii="Courier New" w:hAnsi="Courier New" w:cs="Courier New"/>
              </w:rPr>
              <w:t>var http = require(‘http’);</w:t>
            </w:r>
          </w:p>
          <w:p w:rsidR="00437186" w:rsidRDefault="00437186" w:rsidP="001859F1">
            <w:pPr>
              <w:pStyle w:val="ae"/>
              <w:rPr>
                <w:rFonts w:ascii="Courier New" w:hAnsi="Courier New" w:cs="Courier New"/>
              </w:rPr>
            </w:pPr>
            <w:r>
              <w:rPr>
                <w:rFonts w:ascii="Courier New" w:hAnsi="Courier New" w:cs="Courier New"/>
              </w:rPr>
              <w:t>http.</w:t>
            </w:r>
            <w:r w:rsidRPr="00DC5841">
              <w:rPr>
                <w:rFonts w:ascii="Courier New" w:hAnsi="Courier New" w:cs="Courier New"/>
                <w:b/>
              </w:rPr>
              <w:t>createServer</w:t>
            </w:r>
            <w:r>
              <w:rPr>
                <w:rFonts w:ascii="Courier New" w:hAnsi="Courier New" w:cs="Courier New"/>
              </w:rPr>
              <w:t>(function(req, res){</w:t>
            </w:r>
          </w:p>
          <w:p w:rsidR="00437186" w:rsidRDefault="00437186" w:rsidP="001859F1">
            <w:pPr>
              <w:pStyle w:val="ae"/>
              <w:rPr>
                <w:rFonts w:ascii="Courier New" w:hAnsi="Courier New" w:cs="Courier New"/>
              </w:rPr>
            </w:pPr>
            <w:r>
              <w:rPr>
                <w:rFonts w:ascii="Courier New" w:hAnsi="Courier New" w:cs="Courier New"/>
              </w:rPr>
              <w:t xml:space="preserve"> </w:t>
            </w:r>
            <w:r w:rsidR="00DC5841">
              <w:rPr>
                <w:rFonts w:ascii="Courier New" w:hAnsi="Courier New" w:cs="Courier New"/>
              </w:rPr>
              <w:t>res.writeHead(200, {‘content-type’: ‘text/plain’});</w:t>
            </w:r>
          </w:p>
          <w:p w:rsidR="00DC5841" w:rsidRDefault="00DC5841" w:rsidP="001859F1">
            <w:pPr>
              <w:pStyle w:val="ae"/>
              <w:rPr>
                <w:rFonts w:ascii="Courier New" w:hAnsi="Courier New" w:cs="Courier New"/>
              </w:rPr>
            </w:pPr>
            <w:r>
              <w:rPr>
                <w:rFonts w:ascii="Courier New" w:hAnsi="Courier New" w:cs="Courier New"/>
              </w:rPr>
              <w:t xml:space="preserve"> res.end(‘Hello world!’);</w:t>
            </w:r>
          </w:p>
          <w:p w:rsidR="00437186" w:rsidRDefault="00437186" w:rsidP="001859F1">
            <w:pPr>
              <w:pStyle w:val="ae"/>
              <w:rPr>
                <w:rFonts w:ascii="Courier New" w:hAnsi="Courier New" w:cs="Courier New"/>
              </w:rPr>
            </w:pPr>
            <w:r>
              <w:rPr>
                <w:rFonts w:ascii="Courier New" w:hAnsi="Courier New" w:cs="Courier New"/>
              </w:rPr>
              <w:t>})</w:t>
            </w:r>
            <w:r w:rsidR="00DC5841">
              <w:rPr>
                <w:rFonts w:ascii="Courier New" w:hAnsi="Courier New" w:cs="Courier New"/>
              </w:rPr>
              <w:t>.listen(8128);</w:t>
            </w:r>
          </w:p>
          <w:p w:rsidR="00DC5841" w:rsidRPr="00437186" w:rsidRDefault="00DC5841" w:rsidP="001859F1">
            <w:pPr>
              <w:pStyle w:val="ae"/>
              <w:rPr>
                <w:rFonts w:ascii="Courier New" w:hAnsi="Courier New" w:cs="Courier New"/>
              </w:rPr>
            </w:pPr>
            <w:r>
              <w:rPr>
                <w:rFonts w:ascii="Courier New" w:hAnsi="Courier New" w:cs="Courier New"/>
              </w:rPr>
              <w:t>console.log(‘Server running on 8128’);</w:t>
            </w:r>
          </w:p>
        </w:tc>
      </w:tr>
    </w:tbl>
    <w:p w:rsidR="00EC495F" w:rsidRPr="00EC495F" w:rsidRDefault="00EC495F" w:rsidP="00EC495F">
      <w:pPr>
        <w:pStyle w:val="af2"/>
        <w:spacing w:before="100" w:beforeAutospacing="1" w:after="100" w:afterAutospacing="1"/>
        <w:ind w:left="0"/>
        <w:rPr>
          <w:rFonts w:ascii="Times New Roman" w:hAnsi="Times New Roman"/>
          <w:sz w:val="28"/>
          <w:szCs w:val="28"/>
        </w:rPr>
      </w:pPr>
      <w:r w:rsidRPr="00EC495F">
        <w:rPr>
          <w:rFonts w:ascii="Times New Roman" w:hAnsi="Times New Roman"/>
          <w:sz w:val="28"/>
          <w:szCs w:val="28"/>
        </w:rPr>
        <w:t>Набираем в браузере http://127.0.0.1:</w:t>
      </w:r>
      <w:r>
        <w:rPr>
          <w:rFonts w:ascii="Times New Roman" w:hAnsi="Times New Roman"/>
          <w:sz w:val="28"/>
          <w:szCs w:val="28"/>
        </w:rPr>
        <w:t>8128</w:t>
      </w:r>
      <w:r w:rsidRPr="00EC495F">
        <w:rPr>
          <w:rFonts w:ascii="Times New Roman" w:hAnsi="Times New Roman"/>
          <w:sz w:val="28"/>
          <w:szCs w:val="28"/>
        </w:rPr>
        <w:t xml:space="preserve"> </w:t>
      </w:r>
      <w:r>
        <w:rPr>
          <w:rFonts w:ascii="Times New Roman" w:hAnsi="Times New Roman"/>
          <w:sz w:val="28"/>
          <w:szCs w:val="28"/>
        </w:rPr>
        <w:t xml:space="preserve">и увидим на экране Hello </w:t>
      </w:r>
      <w:r>
        <w:rPr>
          <w:rFonts w:ascii="Times New Roman" w:hAnsi="Times New Roman"/>
          <w:sz w:val="28"/>
          <w:szCs w:val="28"/>
          <w:lang w:val="en-US"/>
        </w:rPr>
        <w:t>w</w:t>
      </w:r>
      <w:r w:rsidRPr="00EC495F">
        <w:rPr>
          <w:rFonts w:ascii="Times New Roman" w:hAnsi="Times New Roman"/>
          <w:sz w:val="28"/>
          <w:szCs w:val="28"/>
        </w:rPr>
        <w:t>orld!</w:t>
      </w:r>
    </w:p>
    <w:p w:rsidR="00EC495F" w:rsidRPr="00EC495F" w:rsidRDefault="00EC495F" w:rsidP="006C2588">
      <w:pPr>
        <w:pStyle w:val="af2"/>
        <w:spacing w:before="100" w:beforeAutospacing="1" w:after="100" w:afterAutospacing="1"/>
        <w:ind w:left="0"/>
        <w:contextualSpacing w:val="0"/>
        <w:rPr>
          <w:rFonts w:ascii="Times New Roman" w:hAnsi="Times New Roman"/>
          <w:sz w:val="28"/>
          <w:szCs w:val="28"/>
        </w:rPr>
      </w:pPr>
      <w:r w:rsidRPr="00EC495F">
        <w:rPr>
          <w:rFonts w:ascii="Times New Roman" w:hAnsi="Times New Roman"/>
          <w:sz w:val="28"/>
          <w:szCs w:val="28"/>
        </w:rPr>
        <w:t>Следует обратить внимание на важную деталь: если мы запустим еще один процесс, то консоль выдаст ошибку. Система не может слушать один и тот же пор дважды.</w:t>
      </w:r>
    </w:p>
    <w:p w:rsidR="00EC495F" w:rsidRDefault="009A7EB0" w:rsidP="006C258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того</w:t>
      </w:r>
      <w:r w:rsidR="00EC495F" w:rsidRPr="00EC495F">
        <w:rPr>
          <w:rFonts w:ascii="Times New Roman" w:hAnsi="Times New Roman"/>
          <w:sz w:val="28"/>
          <w:szCs w:val="28"/>
        </w:rPr>
        <w:t xml:space="preserve"> чтобы еще раз запустить прослушивание того же порта, необходимо закрыть предыдущее прослушивание.</w:t>
      </w:r>
    </w:p>
    <w:p w:rsidR="00437186" w:rsidRDefault="00DC5841"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С помощью функции </w:t>
      </w:r>
      <w:r>
        <w:rPr>
          <w:rFonts w:ascii="Times New Roman" w:hAnsi="Times New Roman"/>
          <w:sz w:val="28"/>
          <w:szCs w:val="28"/>
          <w:lang w:val="en-US"/>
        </w:rPr>
        <w:t>createServer</w:t>
      </w:r>
      <w:r w:rsidRPr="00DC5841">
        <w:rPr>
          <w:rFonts w:ascii="Times New Roman" w:hAnsi="Times New Roman"/>
          <w:sz w:val="28"/>
          <w:szCs w:val="28"/>
        </w:rPr>
        <w:t xml:space="preserve"> </w:t>
      </w:r>
      <w:r>
        <w:rPr>
          <w:rFonts w:ascii="Times New Roman" w:hAnsi="Times New Roman"/>
          <w:sz w:val="28"/>
          <w:szCs w:val="28"/>
        </w:rPr>
        <w:t>и безымянной функции обратного вызова создается новый сервер. Входящие параметры функции обратного вызова</w:t>
      </w:r>
      <w:r w:rsidRPr="00DC5841">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req</w:t>
      </w:r>
      <w:r>
        <w:rPr>
          <w:rFonts w:ascii="Times New Roman" w:hAnsi="Times New Roman"/>
          <w:sz w:val="28"/>
          <w:szCs w:val="28"/>
        </w:rPr>
        <w:t xml:space="preserve"> (серверный запрос</w:t>
      </w:r>
      <w:r w:rsidR="0036164B">
        <w:rPr>
          <w:rFonts w:ascii="Times New Roman" w:hAnsi="Times New Roman"/>
          <w:sz w:val="28"/>
          <w:szCs w:val="28"/>
        </w:rPr>
        <w:t xml:space="preserve"> или поток чтения</w:t>
      </w:r>
      <w:r w:rsidRPr="00DC5841">
        <w:rPr>
          <w:rFonts w:ascii="Times New Roman" w:hAnsi="Times New Roman"/>
          <w:sz w:val="28"/>
          <w:szCs w:val="28"/>
        </w:rPr>
        <w:t xml:space="preserve"> </w:t>
      </w:r>
      <w:r>
        <w:rPr>
          <w:rFonts w:ascii="Times New Roman" w:hAnsi="Times New Roman"/>
          <w:sz w:val="28"/>
          <w:szCs w:val="28"/>
        </w:rPr>
        <w:t>–</w:t>
      </w:r>
      <w:r w:rsidR="002549F8">
        <w:rPr>
          <w:rFonts w:ascii="Times New Roman" w:hAnsi="Times New Roman"/>
          <w:sz w:val="28"/>
          <w:szCs w:val="28"/>
        </w:rPr>
        <w:t xml:space="preserve"> это объект</w:t>
      </w:r>
      <w:r w:rsidRPr="00DC5841">
        <w:rPr>
          <w:rFonts w:ascii="Times New Roman" w:hAnsi="Times New Roman"/>
          <w:sz w:val="28"/>
          <w:szCs w:val="28"/>
        </w:rPr>
        <w:t xml:space="preserve"> </w:t>
      </w:r>
      <w:r>
        <w:rPr>
          <w:rFonts w:ascii="Times New Roman" w:hAnsi="Times New Roman"/>
          <w:sz w:val="28"/>
          <w:szCs w:val="28"/>
          <w:lang w:val="en-US"/>
        </w:rPr>
        <w:t>http</w:t>
      </w:r>
      <w:r w:rsidRPr="00DC5841">
        <w:rPr>
          <w:rFonts w:ascii="Times New Roman" w:hAnsi="Times New Roman"/>
          <w:sz w:val="28"/>
          <w:szCs w:val="28"/>
        </w:rPr>
        <w:t>.</w:t>
      </w:r>
      <w:r>
        <w:rPr>
          <w:rFonts w:ascii="Times New Roman" w:hAnsi="Times New Roman"/>
          <w:sz w:val="28"/>
          <w:szCs w:val="28"/>
          <w:lang w:val="en-US"/>
        </w:rPr>
        <w:t>serverRequest</w:t>
      </w:r>
      <w:r>
        <w:rPr>
          <w:rFonts w:ascii="Times New Roman" w:hAnsi="Times New Roman"/>
          <w:sz w:val="28"/>
          <w:szCs w:val="28"/>
        </w:rPr>
        <w:t>)</w:t>
      </w:r>
      <w:r w:rsidRPr="00DC5841">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res</w:t>
      </w:r>
      <w:r>
        <w:rPr>
          <w:rFonts w:ascii="Times New Roman" w:hAnsi="Times New Roman"/>
          <w:sz w:val="28"/>
          <w:szCs w:val="28"/>
        </w:rPr>
        <w:t xml:space="preserve"> (серверный ответ</w:t>
      </w:r>
      <w:r w:rsidR="0036164B">
        <w:rPr>
          <w:rFonts w:ascii="Times New Roman" w:hAnsi="Times New Roman"/>
          <w:sz w:val="28"/>
          <w:szCs w:val="28"/>
        </w:rPr>
        <w:t xml:space="preserve"> или поток записи</w:t>
      </w:r>
      <w:r w:rsidRPr="00DC5841">
        <w:rPr>
          <w:rFonts w:ascii="Times New Roman" w:hAnsi="Times New Roman"/>
          <w:sz w:val="28"/>
          <w:szCs w:val="28"/>
        </w:rPr>
        <w:t xml:space="preserve"> –</w:t>
      </w:r>
      <w:r w:rsidR="002549F8">
        <w:rPr>
          <w:rFonts w:ascii="Times New Roman" w:hAnsi="Times New Roman"/>
          <w:sz w:val="28"/>
          <w:szCs w:val="28"/>
        </w:rPr>
        <w:t xml:space="preserve"> это объект</w:t>
      </w:r>
      <w:r w:rsidRPr="00DC5841">
        <w:rPr>
          <w:rFonts w:ascii="Times New Roman" w:hAnsi="Times New Roman"/>
          <w:sz w:val="28"/>
          <w:szCs w:val="28"/>
        </w:rPr>
        <w:t xml:space="preserve"> </w:t>
      </w:r>
      <w:r>
        <w:rPr>
          <w:rFonts w:ascii="Times New Roman" w:hAnsi="Times New Roman"/>
          <w:sz w:val="28"/>
          <w:szCs w:val="28"/>
          <w:lang w:val="en-US"/>
        </w:rPr>
        <w:t>http</w:t>
      </w:r>
      <w:r w:rsidRPr="00DC5841">
        <w:rPr>
          <w:rFonts w:ascii="Times New Roman" w:hAnsi="Times New Roman"/>
          <w:sz w:val="28"/>
          <w:szCs w:val="28"/>
        </w:rPr>
        <w:t>.</w:t>
      </w:r>
      <w:r>
        <w:rPr>
          <w:rFonts w:ascii="Times New Roman" w:hAnsi="Times New Roman"/>
          <w:sz w:val="28"/>
          <w:szCs w:val="28"/>
          <w:lang w:val="en-US"/>
        </w:rPr>
        <w:t>serverResponse</w:t>
      </w:r>
      <w:r>
        <w:rPr>
          <w:rFonts w:ascii="Times New Roman" w:hAnsi="Times New Roman"/>
          <w:sz w:val="28"/>
          <w:szCs w:val="28"/>
        </w:rPr>
        <w:t>).</w:t>
      </w:r>
    </w:p>
    <w:p w:rsidR="002549F8" w:rsidRDefault="002549F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У объекта </w:t>
      </w:r>
      <w:r>
        <w:rPr>
          <w:rFonts w:ascii="Times New Roman" w:hAnsi="Times New Roman"/>
          <w:sz w:val="28"/>
          <w:szCs w:val="28"/>
          <w:lang w:val="en-US"/>
        </w:rPr>
        <w:t>http</w:t>
      </w:r>
      <w:r w:rsidRPr="002549F8">
        <w:rPr>
          <w:rFonts w:ascii="Times New Roman" w:hAnsi="Times New Roman"/>
          <w:sz w:val="28"/>
          <w:szCs w:val="28"/>
        </w:rPr>
        <w:t>.</w:t>
      </w:r>
      <w:r>
        <w:rPr>
          <w:rFonts w:ascii="Times New Roman" w:hAnsi="Times New Roman"/>
          <w:sz w:val="28"/>
          <w:szCs w:val="28"/>
          <w:lang w:val="en-US"/>
        </w:rPr>
        <w:t>serverResponse</w:t>
      </w:r>
      <w:r>
        <w:rPr>
          <w:rFonts w:ascii="Times New Roman" w:hAnsi="Times New Roman"/>
          <w:sz w:val="28"/>
          <w:szCs w:val="28"/>
        </w:rPr>
        <w:t xml:space="preserve"> имеются следующие методы:</w:t>
      </w:r>
    </w:p>
    <w:p w:rsidR="002549F8" w:rsidRDefault="002549F8" w:rsidP="005C1F04">
      <w:pPr>
        <w:pStyle w:val="af2"/>
        <w:numPr>
          <w:ilvl w:val="0"/>
          <w:numId w:val="6"/>
        </w:numPr>
        <w:spacing w:before="100" w:beforeAutospacing="1" w:after="100" w:afterAutospacing="1"/>
        <w:contextualSpacing w:val="0"/>
        <w:rPr>
          <w:rFonts w:ascii="Times New Roman" w:hAnsi="Times New Roman"/>
          <w:sz w:val="28"/>
          <w:szCs w:val="28"/>
        </w:rPr>
      </w:pPr>
      <w:r w:rsidRPr="002549F8">
        <w:rPr>
          <w:rFonts w:ascii="Times New Roman" w:hAnsi="Times New Roman"/>
          <w:b/>
          <w:sz w:val="28"/>
          <w:szCs w:val="28"/>
          <w:lang w:val="en-US"/>
        </w:rPr>
        <w:t>res</w:t>
      </w:r>
      <w:r w:rsidRPr="002549F8">
        <w:rPr>
          <w:rFonts w:ascii="Times New Roman" w:hAnsi="Times New Roman"/>
          <w:b/>
          <w:sz w:val="28"/>
          <w:szCs w:val="28"/>
        </w:rPr>
        <w:t>.</w:t>
      </w:r>
      <w:r w:rsidRPr="002549F8">
        <w:rPr>
          <w:rFonts w:ascii="Times New Roman" w:hAnsi="Times New Roman"/>
          <w:b/>
          <w:sz w:val="28"/>
          <w:szCs w:val="28"/>
          <w:lang w:val="en-US"/>
        </w:rPr>
        <w:t>writeHead</w:t>
      </w:r>
      <w:r>
        <w:rPr>
          <w:rFonts w:ascii="Times New Roman" w:hAnsi="Times New Roman"/>
          <w:b/>
          <w:sz w:val="28"/>
          <w:szCs w:val="28"/>
        </w:rPr>
        <w:t>()</w:t>
      </w:r>
      <w:r>
        <w:rPr>
          <w:rFonts w:ascii="Times New Roman" w:hAnsi="Times New Roman"/>
          <w:sz w:val="28"/>
          <w:szCs w:val="28"/>
        </w:rPr>
        <w:t>, который отправляет заголовок ответа с кодом статуса ответа.</w:t>
      </w:r>
    </w:p>
    <w:p w:rsidR="002549F8" w:rsidRPr="002549F8" w:rsidRDefault="002549F8" w:rsidP="005C1F04">
      <w:pPr>
        <w:pStyle w:val="af2"/>
        <w:numPr>
          <w:ilvl w:val="0"/>
          <w:numId w:val="6"/>
        </w:numPr>
        <w:spacing w:before="100" w:beforeAutospacing="1" w:after="100" w:afterAutospacing="1"/>
        <w:contextualSpacing w:val="0"/>
        <w:rPr>
          <w:rFonts w:ascii="Times New Roman" w:hAnsi="Times New Roman"/>
          <w:sz w:val="28"/>
          <w:szCs w:val="28"/>
        </w:rPr>
      </w:pPr>
      <w:r w:rsidRPr="002549F8">
        <w:rPr>
          <w:rFonts w:ascii="Times New Roman" w:hAnsi="Times New Roman"/>
          <w:b/>
          <w:sz w:val="28"/>
          <w:szCs w:val="28"/>
          <w:lang w:val="en-US"/>
        </w:rPr>
        <w:t>res</w:t>
      </w:r>
      <w:r w:rsidRPr="002549F8">
        <w:rPr>
          <w:rFonts w:ascii="Times New Roman" w:hAnsi="Times New Roman"/>
          <w:b/>
          <w:sz w:val="28"/>
          <w:szCs w:val="28"/>
        </w:rPr>
        <w:t>.</w:t>
      </w:r>
      <w:r w:rsidRPr="002549F8">
        <w:rPr>
          <w:rFonts w:ascii="Times New Roman" w:hAnsi="Times New Roman"/>
          <w:b/>
          <w:sz w:val="28"/>
          <w:szCs w:val="28"/>
          <w:lang w:val="en-US"/>
        </w:rPr>
        <w:t>end</w:t>
      </w:r>
      <w:r w:rsidRPr="002549F8">
        <w:rPr>
          <w:rFonts w:ascii="Times New Roman" w:hAnsi="Times New Roman"/>
          <w:b/>
          <w:sz w:val="28"/>
          <w:szCs w:val="28"/>
        </w:rPr>
        <w:t>()</w:t>
      </w:r>
      <w:r>
        <w:rPr>
          <w:rFonts w:ascii="Times New Roman" w:hAnsi="Times New Roman"/>
          <w:sz w:val="28"/>
          <w:szCs w:val="28"/>
        </w:rPr>
        <w:t>, который подает сигнал о завершении переадчи данных и тело ответа для вывода на экран.</w:t>
      </w:r>
    </w:p>
    <w:p w:rsidR="002549F8" w:rsidRPr="002549F8" w:rsidRDefault="002549F8" w:rsidP="005C1F04">
      <w:pPr>
        <w:pStyle w:val="af2"/>
        <w:numPr>
          <w:ilvl w:val="0"/>
          <w:numId w:val="6"/>
        </w:numPr>
        <w:spacing w:before="100" w:beforeAutospacing="1" w:after="100" w:afterAutospacing="1"/>
        <w:contextualSpacing w:val="0"/>
        <w:rPr>
          <w:rFonts w:ascii="Times New Roman" w:hAnsi="Times New Roman"/>
          <w:sz w:val="28"/>
          <w:szCs w:val="28"/>
        </w:rPr>
      </w:pPr>
      <w:r>
        <w:rPr>
          <w:rFonts w:ascii="Times New Roman" w:hAnsi="Times New Roman"/>
          <w:b/>
          <w:sz w:val="28"/>
          <w:szCs w:val="28"/>
          <w:lang w:val="en-US"/>
        </w:rPr>
        <w:t>res</w:t>
      </w:r>
      <w:r w:rsidRPr="002549F8">
        <w:rPr>
          <w:rFonts w:ascii="Times New Roman" w:hAnsi="Times New Roman"/>
          <w:b/>
          <w:sz w:val="28"/>
          <w:szCs w:val="28"/>
        </w:rPr>
        <w:t>.</w:t>
      </w:r>
      <w:r>
        <w:rPr>
          <w:rFonts w:ascii="Times New Roman" w:hAnsi="Times New Roman"/>
          <w:b/>
          <w:sz w:val="28"/>
          <w:szCs w:val="28"/>
          <w:lang w:val="en-US"/>
        </w:rPr>
        <w:t>write</w:t>
      </w:r>
      <w:r w:rsidRPr="002549F8">
        <w:rPr>
          <w:rFonts w:ascii="Times New Roman" w:hAnsi="Times New Roman"/>
          <w:b/>
          <w:sz w:val="28"/>
          <w:szCs w:val="28"/>
        </w:rPr>
        <w:t>()</w:t>
      </w:r>
      <w:r>
        <w:rPr>
          <w:rFonts w:ascii="Times New Roman" w:hAnsi="Times New Roman"/>
          <w:sz w:val="28"/>
          <w:szCs w:val="28"/>
        </w:rPr>
        <w:t>, который выводит данные на экран без сигнала о заверш</w:t>
      </w:r>
      <w:r>
        <w:rPr>
          <w:rFonts w:ascii="Times New Roman" w:hAnsi="Times New Roman"/>
          <w:sz w:val="28"/>
          <w:szCs w:val="28"/>
        </w:rPr>
        <w:t>е</w:t>
      </w:r>
      <w:r>
        <w:rPr>
          <w:rFonts w:ascii="Times New Roman" w:hAnsi="Times New Roman"/>
          <w:sz w:val="28"/>
          <w:szCs w:val="28"/>
        </w:rPr>
        <w:t>нии переадчи данных.</w:t>
      </w:r>
    </w:p>
    <w:p w:rsidR="00437186" w:rsidRDefault="002549F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Метод </w:t>
      </w:r>
      <w:r>
        <w:rPr>
          <w:rFonts w:ascii="Times New Roman" w:hAnsi="Times New Roman"/>
          <w:sz w:val="28"/>
          <w:szCs w:val="28"/>
          <w:lang w:val="en-US"/>
        </w:rPr>
        <w:t>http</w:t>
      </w:r>
      <w:r w:rsidRPr="002549F8">
        <w:rPr>
          <w:rFonts w:ascii="Times New Roman" w:hAnsi="Times New Roman"/>
          <w:sz w:val="28"/>
          <w:szCs w:val="28"/>
        </w:rPr>
        <w:t>.</w:t>
      </w:r>
      <w:r>
        <w:rPr>
          <w:rFonts w:ascii="Times New Roman" w:hAnsi="Times New Roman"/>
          <w:sz w:val="28"/>
          <w:szCs w:val="28"/>
          <w:lang w:val="en-US"/>
        </w:rPr>
        <w:t>Server</w:t>
      </w:r>
      <w:r w:rsidRPr="002549F8">
        <w:rPr>
          <w:rFonts w:ascii="Times New Roman" w:hAnsi="Times New Roman"/>
          <w:sz w:val="28"/>
          <w:szCs w:val="28"/>
        </w:rPr>
        <w:t>.</w:t>
      </w:r>
      <w:r>
        <w:rPr>
          <w:rFonts w:ascii="Times New Roman" w:hAnsi="Times New Roman"/>
          <w:sz w:val="28"/>
          <w:szCs w:val="28"/>
          <w:lang w:val="en-US"/>
        </w:rPr>
        <w:t>listen</w:t>
      </w:r>
      <w:r w:rsidRPr="002549F8">
        <w:rPr>
          <w:rFonts w:ascii="Times New Roman" w:hAnsi="Times New Roman"/>
          <w:sz w:val="28"/>
          <w:szCs w:val="28"/>
        </w:rPr>
        <w:t xml:space="preserve"> </w:t>
      </w:r>
      <w:r>
        <w:rPr>
          <w:rFonts w:ascii="Times New Roman" w:hAnsi="Times New Roman"/>
          <w:sz w:val="28"/>
          <w:szCs w:val="28"/>
        </w:rPr>
        <w:t xml:space="preserve">прослушивает входящие подключения к заданному порту. Метод </w:t>
      </w:r>
      <w:r>
        <w:rPr>
          <w:rFonts w:ascii="Times New Roman" w:hAnsi="Times New Roman"/>
          <w:sz w:val="28"/>
          <w:szCs w:val="28"/>
          <w:lang w:val="en-US"/>
        </w:rPr>
        <w:t>listen</w:t>
      </w:r>
      <w:r>
        <w:rPr>
          <w:rFonts w:ascii="Times New Roman" w:hAnsi="Times New Roman"/>
          <w:sz w:val="28"/>
          <w:szCs w:val="28"/>
        </w:rPr>
        <w:t xml:space="preserve"> является асинхронным, т.е. не блокирует выполнение программы в ожидании подключения. Поэтому, функция </w:t>
      </w:r>
      <w:r>
        <w:rPr>
          <w:rFonts w:ascii="Times New Roman" w:hAnsi="Times New Roman"/>
          <w:sz w:val="28"/>
          <w:szCs w:val="28"/>
          <w:lang w:val="en-US"/>
        </w:rPr>
        <w:t>console</w:t>
      </w:r>
      <w:r w:rsidRPr="002549F8">
        <w:rPr>
          <w:rFonts w:ascii="Times New Roman" w:hAnsi="Times New Roman"/>
          <w:sz w:val="28"/>
          <w:szCs w:val="28"/>
        </w:rPr>
        <w:t>.</w:t>
      </w:r>
      <w:r>
        <w:rPr>
          <w:rFonts w:ascii="Times New Roman" w:hAnsi="Times New Roman"/>
          <w:sz w:val="28"/>
          <w:szCs w:val="28"/>
          <w:lang w:val="en-US"/>
        </w:rPr>
        <w:t>log</w:t>
      </w:r>
      <w:r w:rsidR="0036164B">
        <w:rPr>
          <w:rFonts w:ascii="Times New Roman" w:hAnsi="Times New Roman"/>
          <w:sz w:val="28"/>
          <w:szCs w:val="28"/>
        </w:rPr>
        <w:t>()</w:t>
      </w:r>
      <w:r>
        <w:rPr>
          <w:rFonts w:ascii="Times New Roman" w:hAnsi="Times New Roman"/>
          <w:sz w:val="28"/>
          <w:szCs w:val="28"/>
        </w:rPr>
        <w:t xml:space="preserve"> л</w:t>
      </w:r>
      <w:r>
        <w:rPr>
          <w:rFonts w:ascii="Times New Roman" w:hAnsi="Times New Roman"/>
          <w:sz w:val="28"/>
          <w:szCs w:val="28"/>
        </w:rPr>
        <w:t>и</w:t>
      </w:r>
      <w:r>
        <w:rPr>
          <w:rFonts w:ascii="Times New Roman" w:hAnsi="Times New Roman"/>
          <w:sz w:val="28"/>
          <w:szCs w:val="28"/>
        </w:rPr>
        <w:t>стинга может выполниться раньше подключения</w:t>
      </w:r>
      <w:r w:rsidR="0036164B">
        <w:rPr>
          <w:rFonts w:ascii="Times New Roman" w:hAnsi="Times New Roman"/>
          <w:sz w:val="28"/>
          <w:szCs w:val="28"/>
        </w:rPr>
        <w:t>.</w:t>
      </w:r>
    </w:p>
    <w:p w:rsidR="0036164B" w:rsidRDefault="0036164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Кроме потока чтения и записи, </w:t>
      </w:r>
      <w:r>
        <w:rPr>
          <w:rFonts w:ascii="Times New Roman" w:hAnsi="Times New Roman"/>
          <w:sz w:val="28"/>
          <w:szCs w:val="28"/>
          <w:lang w:val="en-US"/>
        </w:rPr>
        <w:t>HTTP</w:t>
      </w:r>
      <w:r>
        <w:rPr>
          <w:rFonts w:ascii="Times New Roman" w:hAnsi="Times New Roman"/>
          <w:sz w:val="28"/>
          <w:szCs w:val="28"/>
        </w:rPr>
        <w:t xml:space="preserve"> поддерживает кодировку фрагментир</w:t>
      </w:r>
      <w:r>
        <w:rPr>
          <w:rFonts w:ascii="Times New Roman" w:hAnsi="Times New Roman"/>
          <w:sz w:val="28"/>
          <w:szCs w:val="28"/>
        </w:rPr>
        <w:t>о</w:t>
      </w:r>
      <w:r>
        <w:rPr>
          <w:rFonts w:ascii="Times New Roman" w:hAnsi="Times New Roman"/>
          <w:sz w:val="28"/>
          <w:szCs w:val="28"/>
        </w:rPr>
        <w:t>ванной передачи. Этот тип кодировки применяется для обработки больших объемов данных. При этом запись данных может начаться еще до получения оставшейся части запрошенных данных.</w:t>
      </w:r>
    </w:p>
    <w:p w:rsidR="0036164B" w:rsidRDefault="0036164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Модули Net и</w:t>
      </w:r>
      <w:r w:rsidRPr="0036164B">
        <w:rPr>
          <w:rFonts w:ascii="Times New Roman" w:hAnsi="Times New Roman"/>
          <w:sz w:val="28"/>
          <w:szCs w:val="28"/>
        </w:rPr>
        <w:t xml:space="preserve"> </w:t>
      </w:r>
      <w:r>
        <w:rPr>
          <w:rFonts w:ascii="Times New Roman" w:hAnsi="Times New Roman"/>
          <w:sz w:val="28"/>
          <w:szCs w:val="28"/>
          <w:lang w:val="en-US"/>
        </w:rPr>
        <w:t>HTTP</w:t>
      </w:r>
      <w:r>
        <w:rPr>
          <w:rFonts w:ascii="Times New Roman" w:hAnsi="Times New Roman"/>
          <w:sz w:val="28"/>
          <w:szCs w:val="28"/>
        </w:rPr>
        <w:t xml:space="preserve"> могут также подключаться к </w:t>
      </w:r>
      <w:r>
        <w:rPr>
          <w:rFonts w:ascii="Times New Roman" w:hAnsi="Times New Roman"/>
          <w:sz w:val="28"/>
          <w:szCs w:val="28"/>
          <w:lang w:val="en-US"/>
        </w:rPr>
        <w:t>UNIX</w:t>
      </w:r>
      <w:r>
        <w:rPr>
          <w:rFonts w:ascii="Times New Roman" w:hAnsi="Times New Roman"/>
          <w:sz w:val="28"/>
          <w:szCs w:val="28"/>
        </w:rPr>
        <w:t>-сокету, а не к ко</w:t>
      </w:r>
      <w:r>
        <w:rPr>
          <w:rFonts w:ascii="Times New Roman" w:hAnsi="Times New Roman"/>
          <w:sz w:val="28"/>
          <w:szCs w:val="28"/>
        </w:rPr>
        <w:t>н</w:t>
      </w:r>
      <w:r>
        <w:rPr>
          <w:rFonts w:ascii="Times New Roman" w:hAnsi="Times New Roman"/>
          <w:sz w:val="28"/>
          <w:szCs w:val="28"/>
        </w:rPr>
        <w:t>кретному сетевому порту</w:t>
      </w:r>
      <w:r w:rsidR="00B445FC">
        <w:rPr>
          <w:rFonts w:ascii="Times New Roman" w:hAnsi="Times New Roman"/>
          <w:sz w:val="28"/>
          <w:szCs w:val="28"/>
        </w:rPr>
        <w:t>, что позволя</w:t>
      </w:r>
      <w:r w:rsidR="009A7EB0">
        <w:rPr>
          <w:rFonts w:ascii="Times New Roman" w:hAnsi="Times New Roman"/>
          <w:sz w:val="28"/>
          <w:szCs w:val="28"/>
        </w:rPr>
        <w:t xml:space="preserve">ет поддерживать взаимодействие </w:t>
      </w:r>
      <w:r w:rsidR="00B445FC">
        <w:rPr>
          <w:rFonts w:ascii="Times New Roman" w:hAnsi="Times New Roman"/>
          <w:sz w:val="28"/>
          <w:szCs w:val="28"/>
        </w:rPr>
        <w:t>ме</w:t>
      </w:r>
      <w:r w:rsidR="00B445FC">
        <w:rPr>
          <w:rFonts w:ascii="Times New Roman" w:hAnsi="Times New Roman"/>
          <w:sz w:val="28"/>
          <w:szCs w:val="28"/>
        </w:rPr>
        <w:t>ж</w:t>
      </w:r>
      <w:r w:rsidR="00B445FC">
        <w:rPr>
          <w:rFonts w:ascii="Times New Roman" w:hAnsi="Times New Roman"/>
          <w:sz w:val="28"/>
          <w:szCs w:val="28"/>
        </w:rPr>
        <w:t>ду процессами в пределах одной и той же системы</w:t>
      </w:r>
      <w:r>
        <w:rPr>
          <w:rFonts w:ascii="Times New Roman" w:hAnsi="Times New Roman"/>
          <w:sz w:val="28"/>
          <w:szCs w:val="28"/>
        </w:rPr>
        <w:t>.</w:t>
      </w:r>
    </w:p>
    <w:p w:rsidR="001859F1" w:rsidRDefault="001859F1" w:rsidP="00A47CC8">
      <w:pPr>
        <w:pStyle w:val="af2"/>
        <w:spacing w:before="100" w:beforeAutospacing="1" w:after="100" w:afterAutospacing="1"/>
        <w:ind w:left="0"/>
        <w:contextualSpacing w:val="0"/>
        <w:rPr>
          <w:rFonts w:ascii="Times New Roman" w:hAnsi="Times New Roman"/>
          <w:b/>
          <w:sz w:val="28"/>
          <w:szCs w:val="28"/>
        </w:rPr>
      </w:pPr>
      <w:r w:rsidRPr="001859F1">
        <w:rPr>
          <w:rFonts w:ascii="Times New Roman" w:hAnsi="Times New Roman"/>
          <w:b/>
          <w:sz w:val="28"/>
          <w:szCs w:val="28"/>
        </w:rPr>
        <w:t>Сокеты</w:t>
      </w:r>
      <w:r w:rsidRPr="00BA17EC">
        <w:rPr>
          <w:rFonts w:ascii="Times New Roman" w:hAnsi="Times New Roman"/>
          <w:b/>
          <w:sz w:val="28"/>
          <w:szCs w:val="28"/>
        </w:rPr>
        <w:t xml:space="preserve"> </w:t>
      </w:r>
      <w:r w:rsidRPr="001859F1">
        <w:rPr>
          <w:rFonts w:ascii="Times New Roman" w:hAnsi="Times New Roman"/>
          <w:b/>
          <w:sz w:val="28"/>
          <w:szCs w:val="28"/>
          <w:lang w:val="en-US"/>
        </w:rPr>
        <w:t>UDP</w:t>
      </w:r>
    </w:p>
    <w:p w:rsidR="001859F1" w:rsidRDefault="00BA17EC"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Протокол</w:t>
      </w:r>
      <w:r w:rsidRPr="00BA17EC">
        <w:rPr>
          <w:rFonts w:ascii="Times New Roman" w:hAnsi="Times New Roman"/>
          <w:sz w:val="28"/>
          <w:szCs w:val="28"/>
        </w:rPr>
        <w:t xml:space="preserve"> </w:t>
      </w:r>
      <w:r>
        <w:rPr>
          <w:rFonts w:ascii="Times New Roman" w:hAnsi="Times New Roman"/>
          <w:sz w:val="28"/>
          <w:szCs w:val="28"/>
          <w:lang w:val="en-US"/>
        </w:rPr>
        <w:t>TCP</w:t>
      </w:r>
      <w:r>
        <w:rPr>
          <w:rFonts w:ascii="Times New Roman" w:hAnsi="Times New Roman"/>
          <w:sz w:val="28"/>
          <w:szCs w:val="28"/>
        </w:rPr>
        <w:t xml:space="preserve"> требует взаимодействия между двумя конечными точками выделенного соединения. </w:t>
      </w:r>
      <w:r>
        <w:rPr>
          <w:rFonts w:ascii="Times New Roman" w:hAnsi="Times New Roman"/>
          <w:sz w:val="28"/>
          <w:szCs w:val="28"/>
          <w:lang w:val="en-US"/>
        </w:rPr>
        <w:t>UDP</w:t>
      </w:r>
      <w:r>
        <w:rPr>
          <w:rFonts w:ascii="Times New Roman" w:hAnsi="Times New Roman"/>
          <w:sz w:val="28"/>
          <w:szCs w:val="28"/>
        </w:rPr>
        <w:t>-протокол (</w:t>
      </w:r>
      <w:r>
        <w:rPr>
          <w:rFonts w:ascii="Times New Roman" w:hAnsi="Times New Roman"/>
          <w:sz w:val="28"/>
          <w:szCs w:val="28"/>
          <w:lang w:val="en-US"/>
        </w:rPr>
        <w:t>User</w:t>
      </w:r>
      <w:r w:rsidRPr="007C6B3E">
        <w:rPr>
          <w:rFonts w:ascii="Times New Roman" w:hAnsi="Times New Roman"/>
          <w:sz w:val="28"/>
          <w:szCs w:val="28"/>
        </w:rPr>
        <w:t xml:space="preserve"> </w:t>
      </w:r>
      <w:r>
        <w:rPr>
          <w:rFonts w:ascii="Times New Roman" w:hAnsi="Times New Roman"/>
          <w:sz w:val="28"/>
          <w:szCs w:val="28"/>
          <w:lang w:val="en-US"/>
        </w:rPr>
        <w:t>Datagram</w:t>
      </w:r>
      <w:r>
        <w:rPr>
          <w:rFonts w:ascii="Times New Roman" w:hAnsi="Times New Roman"/>
          <w:sz w:val="28"/>
          <w:szCs w:val="28"/>
        </w:rPr>
        <w:t xml:space="preserve"> </w:t>
      </w:r>
      <w:r>
        <w:rPr>
          <w:rFonts w:ascii="Times New Roman" w:hAnsi="Times New Roman"/>
          <w:sz w:val="28"/>
          <w:szCs w:val="28"/>
          <w:lang w:val="en-US"/>
        </w:rPr>
        <w:t>Protocol</w:t>
      </w:r>
      <w:r>
        <w:rPr>
          <w:rFonts w:ascii="Times New Roman" w:hAnsi="Times New Roman"/>
          <w:sz w:val="28"/>
          <w:szCs w:val="28"/>
        </w:rPr>
        <w:t>) этого не требует. Что означет отсутствие гарантии взаимодействия между двумя к</w:t>
      </w:r>
      <w:r>
        <w:rPr>
          <w:rFonts w:ascii="Times New Roman" w:hAnsi="Times New Roman"/>
          <w:sz w:val="28"/>
          <w:szCs w:val="28"/>
        </w:rPr>
        <w:t>о</w:t>
      </w:r>
      <w:r>
        <w:rPr>
          <w:rFonts w:ascii="Times New Roman" w:hAnsi="Times New Roman"/>
          <w:sz w:val="28"/>
          <w:szCs w:val="28"/>
        </w:rPr>
        <w:t>нечными точками.</w:t>
      </w:r>
      <w:r w:rsidR="007C6B3E">
        <w:rPr>
          <w:rFonts w:ascii="Times New Roman" w:hAnsi="Times New Roman"/>
          <w:sz w:val="28"/>
          <w:szCs w:val="28"/>
        </w:rPr>
        <w:t xml:space="preserve"> </w:t>
      </w:r>
      <w:r w:rsidR="007C6B3E">
        <w:rPr>
          <w:rFonts w:ascii="Times New Roman" w:hAnsi="Times New Roman"/>
          <w:sz w:val="28"/>
          <w:szCs w:val="28"/>
          <w:lang w:val="en-US"/>
        </w:rPr>
        <w:t>UDP</w:t>
      </w:r>
      <w:r w:rsidR="007C6B3E">
        <w:rPr>
          <w:rFonts w:ascii="Times New Roman" w:hAnsi="Times New Roman"/>
          <w:sz w:val="28"/>
          <w:szCs w:val="28"/>
        </w:rPr>
        <w:t xml:space="preserve">-протокол является менее надежным, зато более быстрым в сравнении с </w:t>
      </w:r>
      <w:r w:rsidR="007C6B3E">
        <w:rPr>
          <w:rFonts w:ascii="Times New Roman" w:hAnsi="Times New Roman"/>
          <w:sz w:val="28"/>
          <w:szCs w:val="28"/>
          <w:lang w:val="en-US"/>
        </w:rPr>
        <w:t>TCP</w:t>
      </w:r>
      <w:r w:rsidR="007C6B3E">
        <w:rPr>
          <w:rFonts w:ascii="Times New Roman" w:hAnsi="Times New Roman"/>
          <w:sz w:val="28"/>
          <w:szCs w:val="28"/>
        </w:rPr>
        <w:t>.</w:t>
      </w:r>
    </w:p>
    <w:p w:rsidR="007C6B3E" w:rsidRPr="00BE5D04" w:rsidRDefault="007C6B3E"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создания </w:t>
      </w:r>
      <w:r>
        <w:rPr>
          <w:rFonts w:ascii="Times New Roman" w:hAnsi="Times New Roman"/>
          <w:sz w:val="28"/>
          <w:szCs w:val="28"/>
          <w:lang w:val="en-US"/>
        </w:rPr>
        <w:t>UDP</w:t>
      </w:r>
      <w:r>
        <w:rPr>
          <w:rFonts w:ascii="Times New Roman" w:hAnsi="Times New Roman"/>
          <w:sz w:val="28"/>
          <w:szCs w:val="28"/>
        </w:rPr>
        <w:t xml:space="preserve">-сокета, необходимо воспользоваться методом </w:t>
      </w:r>
      <w:r>
        <w:rPr>
          <w:rFonts w:ascii="Times New Roman" w:hAnsi="Times New Roman"/>
          <w:sz w:val="28"/>
          <w:szCs w:val="28"/>
          <w:lang w:val="en-US"/>
        </w:rPr>
        <w:t>createSocket</w:t>
      </w:r>
      <w:r>
        <w:rPr>
          <w:rFonts w:ascii="Times New Roman" w:hAnsi="Times New Roman"/>
          <w:sz w:val="28"/>
          <w:szCs w:val="28"/>
        </w:rPr>
        <w:t>, передав ему тип сокета (</w:t>
      </w:r>
      <w:r>
        <w:rPr>
          <w:rFonts w:ascii="Times New Roman" w:hAnsi="Times New Roman"/>
          <w:sz w:val="28"/>
          <w:szCs w:val="28"/>
          <w:lang w:val="en-US"/>
        </w:rPr>
        <w:t>udp</w:t>
      </w:r>
      <w:r w:rsidRPr="007C6B3E">
        <w:rPr>
          <w:rFonts w:ascii="Times New Roman" w:hAnsi="Times New Roman"/>
          <w:sz w:val="28"/>
          <w:szCs w:val="28"/>
        </w:rPr>
        <w:t xml:space="preserve">4 </w:t>
      </w:r>
      <w:r>
        <w:rPr>
          <w:rFonts w:ascii="Times New Roman" w:hAnsi="Times New Roman"/>
          <w:sz w:val="28"/>
          <w:szCs w:val="28"/>
        </w:rPr>
        <w:t xml:space="preserve">и </w:t>
      </w:r>
      <w:r>
        <w:rPr>
          <w:rFonts w:ascii="Times New Roman" w:hAnsi="Times New Roman"/>
          <w:sz w:val="28"/>
          <w:szCs w:val="28"/>
          <w:lang w:val="en-US"/>
        </w:rPr>
        <w:t>udp</w:t>
      </w:r>
      <w:r w:rsidRPr="007C6B3E">
        <w:rPr>
          <w:rFonts w:ascii="Times New Roman" w:hAnsi="Times New Roman"/>
          <w:sz w:val="28"/>
          <w:szCs w:val="28"/>
        </w:rPr>
        <w:t>6</w:t>
      </w:r>
      <w:r>
        <w:rPr>
          <w:rFonts w:ascii="Times New Roman" w:hAnsi="Times New Roman"/>
          <w:sz w:val="28"/>
          <w:szCs w:val="28"/>
        </w:rPr>
        <w:t xml:space="preserve">). </w:t>
      </w:r>
      <w:r w:rsidR="009A7EB0">
        <w:rPr>
          <w:rFonts w:ascii="Times New Roman" w:hAnsi="Times New Roman"/>
          <w:sz w:val="28"/>
          <w:szCs w:val="28"/>
        </w:rPr>
        <w:t>В отличие</w:t>
      </w:r>
      <w:r w:rsidR="00BE5D04">
        <w:rPr>
          <w:rFonts w:ascii="Times New Roman" w:hAnsi="Times New Roman"/>
          <w:sz w:val="28"/>
          <w:szCs w:val="28"/>
        </w:rPr>
        <w:t xml:space="preserve"> от </w:t>
      </w:r>
      <w:r w:rsidR="00BE5D04">
        <w:rPr>
          <w:rFonts w:ascii="Times New Roman" w:hAnsi="Times New Roman"/>
          <w:sz w:val="28"/>
          <w:szCs w:val="28"/>
          <w:lang w:val="en-US"/>
        </w:rPr>
        <w:t>TCP</w:t>
      </w:r>
      <w:r w:rsidR="00BE5D04">
        <w:rPr>
          <w:rFonts w:ascii="Times New Roman" w:hAnsi="Times New Roman"/>
          <w:sz w:val="28"/>
          <w:szCs w:val="28"/>
        </w:rPr>
        <w:t>-сообщений,</w:t>
      </w:r>
      <w:r w:rsidR="00BE5D04" w:rsidRPr="00BE5D04">
        <w:rPr>
          <w:rFonts w:ascii="Times New Roman" w:hAnsi="Times New Roman"/>
          <w:sz w:val="28"/>
          <w:szCs w:val="28"/>
        </w:rPr>
        <w:t xml:space="preserve"> </w:t>
      </w:r>
      <w:r w:rsidR="00BE5D04">
        <w:rPr>
          <w:rFonts w:ascii="Times New Roman" w:hAnsi="Times New Roman"/>
          <w:sz w:val="28"/>
          <w:szCs w:val="28"/>
        </w:rPr>
        <w:t>сообщения</w:t>
      </w:r>
      <w:r w:rsidR="00BE5D04" w:rsidRPr="00BE5D04">
        <w:rPr>
          <w:rFonts w:ascii="Times New Roman" w:hAnsi="Times New Roman"/>
          <w:sz w:val="28"/>
          <w:szCs w:val="28"/>
        </w:rPr>
        <w:t xml:space="preserve"> </w:t>
      </w:r>
      <w:r w:rsidR="00BE5D04">
        <w:rPr>
          <w:rFonts w:ascii="Times New Roman" w:hAnsi="Times New Roman"/>
          <w:sz w:val="28"/>
          <w:szCs w:val="28"/>
          <w:lang w:val="en-US"/>
        </w:rPr>
        <w:t>UDP</w:t>
      </w:r>
      <w:r w:rsidR="00BE5D04">
        <w:rPr>
          <w:rFonts w:ascii="Times New Roman" w:hAnsi="Times New Roman"/>
          <w:sz w:val="28"/>
          <w:szCs w:val="28"/>
        </w:rPr>
        <w:t xml:space="preserve"> должны передаваться в виде буферов, а не строк.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D0BFA" w:rsidRPr="00F435BF" w:rsidTr="00312D00">
        <w:tc>
          <w:tcPr>
            <w:tcW w:w="8670" w:type="dxa"/>
            <w:shd w:val="clear" w:color="auto" w:fill="9BBB59"/>
          </w:tcPr>
          <w:p w:rsidR="006D0BFA" w:rsidRPr="00432CE5" w:rsidRDefault="006D0BFA" w:rsidP="00E2372F">
            <w:pPr>
              <w:jc w:val="center"/>
              <w:rPr>
                <w:b/>
                <w:bCs/>
                <w:color w:val="FFFEFF"/>
              </w:rPr>
            </w:pPr>
            <w:r>
              <w:rPr>
                <w:b/>
                <w:bCs/>
                <w:color w:val="FFFEFF"/>
                <w:lang w:val="en-US"/>
              </w:rPr>
              <w:lastRenderedPageBreak/>
              <w:t>UDP</w:t>
            </w:r>
            <w:r>
              <w:rPr>
                <w:b/>
                <w:bCs/>
                <w:color w:val="FFFEFF"/>
              </w:rPr>
              <w:t>-клиент</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84A39">
              <w:rPr>
                <w:b/>
                <w:bCs/>
                <w:color w:val="FFFEFF"/>
              </w:rPr>
              <w:t>21</w:t>
            </w:r>
          </w:p>
        </w:tc>
      </w:tr>
      <w:tr w:rsidR="006D0BFA" w:rsidRPr="007C6B3E" w:rsidTr="00312D00">
        <w:trPr>
          <w:trHeight w:val="359"/>
        </w:trPr>
        <w:tc>
          <w:tcPr>
            <w:tcW w:w="8670" w:type="dxa"/>
          </w:tcPr>
          <w:p w:rsidR="006D0BFA" w:rsidRDefault="006D0BFA" w:rsidP="00312D00">
            <w:pPr>
              <w:pStyle w:val="ae"/>
              <w:rPr>
                <w:rFonts w:ascii="Courier New" w:hAnsi="Courier New" w:cs="Courier New"/>
              </w:rPr>
            </w:pPr>
            <w:r>
              <w:rPr>
                <w:rFonts w:ascii="Courier New" w:hAnsi="Courier New" w:cs="Courier New"/>
              </w:rPr>
              <w:t>var dgram = require(‘dgram’);</w:t>
            </w:r>
          </w:p>
          <w:p w:rsidR="006D0BFA" w:rsidRDefault="006D0BFA" w:rsidP="00312D00">
            <w:pPr>
              <w:pStyle w:val="ae"/>
              <w:rPr>
                <w:rFonts w:ascii="Courier New" w:hAnsi="Courier New" w:cs="Courier New"/>
              </w:rPr>
            </w:pPr>
            <w:r>
              <w:rPr>
                <w:rFonts w:ascii="Courier New" w:hAnsi="Courier New" w:cs="Courier New"/>
              </w:rPr>
              <w:t>var client = dgram.createSocket(‘udp4’);</w:t>
            </w:r>
          </w:p>
          <w:p w:rsidR="006D0BFA" w:rsidRDefault="006D0BFA" w:rsidP="00312D00">
            <w:pPr>
              <w:pStyle w:val="ae"/>
              <w:rPr>
                <w:rFonts w:ascii="Courier New" w:hAnsi="Courier New" w:cs="Courier New"/>
              </w:rPr>
            </w:pPr>
            <w:r>
              <w:rPr>
                <w:rFonts w:ascii="Courier New" w:hAnsi="Courier New" w:cs="Courier New"/>
              </w:rPr>
              <w:t>process.stdin.resume();</w:t>
            </w:r>
          </w:p>
          <w:p w:rsidR="006D0BFA" w:rsidRDefault="006D0BFA" w:rsidP="00312D00">
            <w:pPr>
              <w:pStyle w:val="ae"/>
              <w:rPr>
                <w:rFonts w:ascii="Courier New" w:hAnsi="Courier New" w:cs="Courier New"/>
              </w:rPr>
            </w:pPr>
            <w:r>
              <w:rPr>
                <w:rFonts w:ascii="Courier New" w:hAnsi="Courier New" w:cs="Courier New"/>
              </w:rPr>
              <w:t>process.stdin.on(‘data’, function(data){</w:t>
            </w:r>
          </w:p>
          <w:p w:rsidR="006D0BFA" w:rsidRDefault="006D0BFA" w:rsidP="00312D00">
            <w:pPr>
              <w:pStyle w:val="ae"/>
              <w:rPr>
                <w:rFonts w:ascii="Courier New" w:hAnsi="Courier New" w:cs="Courier New"/>
              </w:rPr>
            </w:pPr>
            <w:r>
              <w:rPr>
                <w:rFonts w:ascii="Courier New" w:hAnsi="Courier New" w:cs="Courier New"/>
              </w:rPr>
              <w:t xml:space="preserve"> console.log(data.toString(‘utf8’));</w:t>
            </w:r>
          </w:p>
          <w:p w:rsidR="006D0BFA" w:rsidRDefault="006D0BFA" w:rsidP="00312D00">
            <w:pPr>
              <w:pStyle w:val="ae"/>
              <w:rPr>
                <w:rFonts w:ascii="Courier New" w:hAnsi="Courier New" w:cs="Courier New"/>
              </w:rPr>
            </w:pPr>
            <w:r>
              <w:rPr>
                <w:rFonts w:ascii="Courier New" w:hAnsi="Courier New" w:cs="Courier New"/>
              </w:rPr>
              <w:t xml:space="preserve"> client.send(data, 0, data.length, 8124, </w:t>
            </w:r>
          </w:p>
          <w:p w:rsidR="006D0BFA" w:rsidRDefault="006D0BFA" w:rsidP="00312D00">
            <w:pPr>
              <w:pStyle w:val="ae"/>
              <w:rPr>
                <w:rFonts w:ascii="Courier New" w:hAnsi="Courier New" w:cs="Courier New"/>
              </w:rPr>
            </w:pPr>
            <w:r>
              <w:rPr>
                <w:rFonts w:ascii="Courier New" w:hAnsi="Courier New" w:cs="Courier New"/>
              </w:rPr>
              <w:t xml:space="preserve">             ‘examples.burningbird.net’,</w:t>
            </w:r>
          </w:p>
          <w:p w:rsidR="006D0BFA" w:rsidRDefault="006D0BFA" w:rsidP="00312D00">
            <w:pPr>
              <w:pStyle w:val="ae"/>
              <w:rPr>
                <w:rFonts w:ascii="Courier New" w:hAnsi="Courier New" w:cs="Courier New"/>
              </w:rPr>
            </w:pPr>
            <w:r>
              <w:rPr>
                <w:rFonts w:ascii="Courier New" w:hAnsi="Courier New" w:cs="Courier New"/>
              </w:rPr>
              <w:t xml:space="preserve">             function(err, bytes){</w:t>
            </w:r>
          </w:p>
          <w:p w:rsidR="006D0BFA" w:rsidRDefault="006D0BFA" w:rsidP="00312D00">
            <w:pPr>
              <w:pStyle w:val="ae"/>
              <w:rPr>
                <w:rFonts w:ascii="Courier New" w:hAnsi="Courier New" w:cs="Courier New"/>
              </w:rPr>
            </w:pPr>
            <w:r>
              <w:rPr>
                <w:rFonts w:ascii="Courier New" w:hAnsi="Courier New" w:cs="Courier New"/>
              </w:rPr>
              <w:t xml:space="preserve">      if(err)</w:t>
            </w:r>
          </w:p>
          <w:p w:rsidR="006D0BFA" w:rsidRDefault="006D0BFA" w:rsidP="00312D00">
            <w:pPr>
              <w:pStyle w:val="ae"/>
              <w:rPr>
                <w:rFonts w:ascii="Courier New" w:hAnsi="Courier New" w:cs="Courier New"/>
              </w:rPr>
            </w:pPr>
            <w:r>
              <w:rPr>
                <w:rFonts w:ascii="Courier New" w:hAnsi="Courier New" w:cs="Courier New"/>
              </w:rPr>
              <w:t xml:space="preserve">         console.log(‘error: ’ + err);</w:t>
            </w:r>
          </w:p>
          <w:p w:rsidR="006D0BFA" w:rsidRDefault="006D0BFA" w:rsidP="00312D00">
            <w:pPr>
              <w:pStyle w:val="ae"/>
              <w:rPr>
                <w:rFonts w:ascii="Courier New" w:hAnsi="Courier New" w:cs="Courier New"/>
              </w:rPr>
            </w:pPr>
            <w:r>
              <w:rPr>
                <w:rFonts w:ascii="Courier New" w:hAnsi="Courier New" w:cs="Courier New"/>
              </w:rPr>
              <w:t xml:space="preserve">      else </w:t>
            </w:r>
          </w:p>
          <w:p w:rsidR="006D0BFA" w:rsidRDefault="006D0BFA" w:rsidP="00312D00">
            <w:pPr>
              <w:pStyle w:val="ae"/>
              <w:rPr>
                <w:rFonts w:ascii="Courier New" w:hAnsi="Courier New" w:cs="Courier New"/>
              </w:rPr>
            </w:pPr>
            <w:r>
              <w:rPr>
                <w:rFonts w:ascii="Courier New" w:hAnsi="Courier New" w:cs="Courier New"/>
              </w:rPr>
              <w:t xml:space="preserve">      console.log(‘successful’);</w:t>
            </w:r>
          </w:p>
          <w:p w:rsidR="006D0BFA" w:rsidRDefault="006D0BFA" w:rsidP="00312D00">
            <w:pPr>
              <w:pStyle w:val="ae"/>
              <w:rPr>
                <w:rFonts w:ascii="Courier New" w:hAnsi="Courier New" w:cs="Courier New"/>
              </w:rPr>
            </w:pPr>
            <w:r>
              <w:rPr>
                <w:rFonts w:ascii="Courier New" w:hAnsi="Courier New" w:cs="Courier New"/>
              </w:rPr>
              <w:t xml:space="preserve">  });</w:t>
            </w:r>
          </w:p>
          <w:p w:rsidR="006D0BFA" w:rsidRPr="006D0BFA" w:rsidRDefault="006D0BFA" w:rsidP="00312D00">
            <w:pPr>
              <w:pStyle w:val="ae"/>
              <w:rPr>
                <w:rFonts w:ascii="Courier New" w:hAnsi="Courier New" w:cs="Courier New"/>
              </w:rPr>
            </w:pPr>
            <w:r>
              <w:rPr>
                <w:rFonts w:ascii="Courier New" w:hAnsi="Courier New" w:cs="Courier New"/>
              </w:rPr>
              <w:t>})</w:t>
            </w:r>
          </w:p>
        </w:tc>
      </w:tr>
    </w:tbl>
    <w:p w:rsidR="00CB6E92" w:rsidRDefault="00CB6E92"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Далее создадим </w:t>
      </w:r>
      <w:r>
        <w:rPr>
          <w:rFonts w:ascii="Times New Roman" w:hAnsi="Times New Roman"/>
          <w:sz w:val="28"/>
          <w:szCs w:val="28"/>
          <w:lang w:val="en-US"/>
        </w:rPr>
        <w:t>UDP</w:t>
      </w:r>
      <w:r w:rsidRPr="00CB6E92">
        <w:rPr>
          <w:rFonts w:ascii="Times New Roman" w:hAnsi="Times New Roman"/>
          <w:sz w:val="28"/>
          <w:szCs w:val="28"/>
        </w:rPr>
        <w:t>-</w:t>
      </w:r>
      <w:r>
        <w:rPr>
          <w:rFonts w:ascii="Times New Roman" w:hAnsi="Times New Roman"/>
          <w:sz w:val="28"/>
          <w:szCs w:val="28"/>
        </w:rPr>
        <w:t xml:space="preserve">сервер, задача которого подключиться к нужному порту и прослушивать событие </w:t>
      </w:r>
      <w:r>
        <w:rPr>
          <w:rFonts w:ascii="Times New Roman" w:hAnsi="Times New Roman"/>
          <w:sz w:val="28"/>
          <w:szCs w:val="28"/>
          <w:lang w:val="en-US"/>
        </w:rPr>
        <w:t>message</w:t>
      </w:r>
      <w:r>
        <w:rPr>
          <w:rFonts w:ascii="Times New Roman" w:hAnsi="Times New Roman"/>
          <w:sz w:val="28"/>
          <w:szCs w:val="28"/>
        </w:rPr>
        <w:t>.</w:t>
      </w:r>
      <w:r w:rsidR="00BE5D04">
        <w:rPr>
          <w:rFonts w:ascii="Times New Roman" w:hAnsi="Times New Roman"/>
          <w:sz w:val="28"/>
          <w:szCs w:val="28"/>
        </w:rPr>
        <w:t xml:space="preserve"> Хотя привязывать сервер к порту не обяз</w:t>
      </w:r>
      <w:r w:rsidR="00BE5D04">
        <w:rPr>
          <w:rFonts w:ascii="Times New Roman" w:hAnsi="Times New Roman"/>
          <w:sz w:val="28"/>
          <w:szCs w:val="28"/>
        </w:rPr>
        <w:t>а</w:t>
      </w:r>
      <w:r w:rsidR="00BE5D04">
        <w:rPr>
          <w:rFonts w:ascii="Times New Roman" w:hAnsi="Times New Roman"/>
          <w:sz w:val="28"/>
          <w:szCs w:val="28"/>
        </w:rPr>
        <w:t>тельно, но без привязки к порту, сокет пытался бы прослушивать  каждый порт.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B6E92" w:rsidRPr="00F435BF" w:rsidTr="00312D00">
        <w:tc>
          <w:tcPr>
            <w:tcW w:w="8670" w:type="dxa"/>
            <w:shd w:val="clear" w:color="auto" w:fill="9BBB59"/>
          </w:tcPr>
          <w:p w:rsidR="00CB6E92" w:rsidRPr="00432CE5" w:rsidRDefault="00CB6E92" w:rsidP="00E2372F">
            <w:pPr>
              <w:jc w:val="center"/>
              <w:rPr>
                <w:b/>
                <w:bCs/>
                <w:color w:val="FFFEFF"/>
              </w:rPr>
            </w:pPr>
            <w:r>
              <w:rPr>
                <w:b/>
                <w:bCs/>
                <w:color w:val="FFFEFF"/>
                <w:lang w:val="en-US"/>
              </w:rPr>
              <w:t>UDP</w:t>
            </w:r>
            <w:r>
              <w:rPr>
                <w:b/>
                <w:bCs/>
                <w:color w:val="FFFEFF"/>
              </w:rPr>
              <w:t>-сервер</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E2372F">
              <w:rPr>
                <w:b/>
                <w:bCs/>
                <w:color w:val="FFFEFF"/>
              </w:rPr>
              <w:t>2</w:t>
            </w:r>
            <w:r w:rsidR="00484A39">
              <w:rPr>
                <w:b/>
                <w:bCs/>
                <w:color w:val="FFFEFF"/>
              </w:rPr>
              <w:t>2</w:t>
            </w:r>
          </w:p>
        </w:tc>
      </w:tr>
      <w:tr w:rsidR="00CB6E92" w:rsidRPr="007C6B3E" w:rsidTr="00312D00">
        <w:trPr>
          <w:trHeight w:val="359"/>
        </w:trPr>
        <w:tc>
          <w:tcPr>
            <w:tcW w:w="8670" w:type="dxa"/>
          </w:tcPr>
          <w:p w:rsidR="00CB6E92" w:rsidRDefault="00CB6E92" w:rsidP="00312D00">
            <w:pPr>
              <w:pStyle w:val="ae"/>
              <w:rPr>
                <w:rFonts w:ascii="Courier New" w:hAnsi="Courier New" w:cs="Courier New"/>
              </w:rPr>
            </w:pPr>
            <w:r>
              <w:rPr>
                <w:rFonts w:ascii="Courier New" w:hAnsi="Courier New" w:cs="Courier New"/>
              </w:rPr>
              <w:t>var dgram = require(‘dgram’);</w:t>
            </w:r>
          </w:p>
          <w:p w:rsidR="00CB6E92" w:rsidRDefault="00CB6E92" w:rsidP="00312D00">
            <w:pPr>
              <w:pStyle w:val="ae"/>
              <w:rPr>
                <w:rFonts w:ascii="Courier New" w:hAnsi="Courier New" w:cs="Courier New"/>
              </w:rPr>
            </w:pPr>
            <w:r>
              <w:rPr>
                <w:rFonts w:ascii="Courier New" w:hAnsi="Courier New" w:cs="Courier New"/>
              </w:rPr>
              <w:t>var server = dgram.createSocket(‘udp4’);</w:t>
            </w:r>
          </w:p>
          <w:p w:rsidR="00BE5D04" w:rsidRDefault="00BE5D04" w:rsidP="00312D00">
            <w:pPr>
              <w:pStyle w:val="ae"/>
              <w:rPr>
                <w:rFonts w:ascii="Courier New" w:hAnsi="Courier New" w:cs="Courier New"/>
              </w:rPr>
            </w:pPr>
            <w:r>
              <w:rPr>
                <w:rFonts w:ascii="Courier New" w:hAnsi="Courier New" w:cs="Courier New"/>
              </w:rPr>
              <w:t>server.on(‘message’, function(msg, rinfo){</w:t>
            </w:r>
          </w:p>
          <w:p w:rsidR="00BE5D04" w:rsidRDefault="00BE5D04" w:rsidP="00312D00">
            <w:pPr>
              <w:pStyle w:val="ae"/>
              <w:rPr>
                <w:rFonts w:ascii="Courier New" w:hAnsi="Courier New" w:cs="Courier New"/>
              </w:rPr>
            </w:pPr>
            <w:r>
              <w:rPr>
                <w:rFonts w:ascii="Courier New" w:hAnsi="Courier New" w:cs="Courier New"/>
              </w:rPr>
              <w:t xml:space="preserve"> console.log(‘message: ’ + msg + ‘ </w:t>
            </w:r>
            <w:r>
              <w:rPr>
                <w:rFonts w:ascii="Courier New" w:hAnsi="Courier New" w:cs="Courier New"/>
                <w:lang w:val="ru-RU"/>
              </w:rPr>
              <w:t>от</w:t>
            </w:r>
            <w:r w:rsidRPr="00BE5D04">
              <w:rPr>
                <w:rFonts w:ascii="Courier New" w:hAnsi="Courier New" w:cs="Courier New"/>
              </w:rPr>
              <w:t xml:space="preserve"> </w:t>
            </w:r>
            <w:r>
              <w:rPr>
                <w:rFonts w:ascii="Courier New" w:hAnsi="Courier New" w:cs="Courier New"/>
              </w:rPr>
              <w:t>’</w:t>
            </w:r>
            <w:r w:rsidRPr="00BE5D04">
              <w:rPr>
                <w:rFonts w:ascii="Courier New" w:hAnsi="Courier New" w:cs="Courier New"/>
              </w:rPr>
              <w:t xml:space="preserve"> + </w:t>
            </w:r>
            <w:r>
              <w:rPr>
                <w:rFonts w:ascii="Courier New" w:hAnsi="Courier New" w:cs="Courier New"/>
              </w:rPr>
              <w:t>rinfo.address)</w:t>
            </w:r>
          </w:p>
          <w:p w:rsidR="00CB6E92" w:rsidRDefault="00BE5D04" w:rsidP="00312D00">
            <w:pPr>
              <w:pStyle w:val="ae"/>
              <w:rPr>
                <w:rFonts w:ascii="Courier New" w:hAnsi="Courier New" w:cs="Courier New"/>
              </w:rPr>
            </w:pPr>
            <w:r>
              <w:rPr>
                <w:rFonts w:ascii="Courier New" w:hAnsi="Courier New" w:cs="Courier New"/>
              </w:rPr>
              <w:t>});</w:t>
            </w:r>
          </w:p>
          <w:p w:rsidR="00BE5D04" w:rsidRPr="00CB6E92" w:rsidRDefault="00BE5D04" w:rsidP="00312D00">
            <w:pPr>
              <w:pStyle w:val="ae"/>
              <w:rPr>
                <w:rFonts w:ascii="Courier New" w:hAnsi="Courier New" w:cs="Courier New"/>
              </w:rPr>
            </w:pPr>
            <w:r>
              <w:rPr>
                <w:rFonts w:ascii="Courier New" w:hAnsi="Courier New" w:cs="Courier New"/>
              </w:rPr>
              <w:t>server.bind(8124)</w:t>
            </w:r>
          </w:p>
        </w:tc>
      </w:tr>
    </w:tbl>
    <w:p w:rsidR="00BA1725" w:rsidRDefault="00BA1725" w:rsidP="00CB50F3">
      <w:pPr>
        <w:pStyle w:val="af2"/>
        <w:spacing w:before="100" w:beforeAutospacing="1" w:after="100" w:afterAutospacing="1"/>
        <w:ind w:left="0"/>
        <w:contextualSpacing w:val="0"/>
        <w:rPr>
          <w:rFonts w:ascii="Times New Roman" w:hAnsi="Times New Roman"/>
          <w:b/>
          <w:sz w:val="28"/>
          <w:szCs w:val="28"/>
        </w:rPr>
      </w:pPr>
      <w:r>
        <w:rPr>
          <w:rFonts w:ascii="Times New Roman" w:hAnsi="Times New Roman"/>
          <w:b/>
          <w:sz w:val="28"/>
          <w:szCs w:val="28"/>
        </w:rPr>
        <w:t>Использование потоков для работы с сетевыми соединениями</w:t>
      </w:r>
    </w:p>
    <w:p w:rsidR="0012598E" w:rsidRDefault="00BA1725"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Откроем</w:t>
      </w:r>
      <w:r w:rsidR="0012598E">
        <w:rPr>
          <w:rFonts w:ascii="Times New Roman" w:hAnsi="Times New Roman"/>
          <w:sz w:val="28"/>
          <w:szCs w:val="28"/>
        </w:rPr>
        <w:t xml:space="preserve"> файл для чтения и выведем его на экран. </w:t>
      </w:r>
    </w:p>
    <w:p w:rsidR="00BA1725" w:rsidRPr="0012598E" w:rsidRDefault="009A7EB0"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Сначала </w:t>
      </w:r>
      <w:r w:rsidR="0012598E">
        <w:rPr>
          <w:rFonts w:ascii="Times New Roman" w:hAnsi="Times New Roman"/>
          <w:sz w:val="28"/>
          <w:szCs w:val="28"/>
        </w:rPr>
        <w:t xml:space="preserve"> рассмотрим пример решения этой задачи без потоков</w:t>
      </w:r>
      <w:r w:rsidR="0012598E" w:rsidRPr="0012598E">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A1725" w:rsidRPr="00F435BF" w:rsidTr="00CF2E81">
        <w:tc>
          <w:tcPr>
            <w:tcW w:w="8670" w:type="dxa"/>
            <w:shd w:val="clear" w:color="auto" w:fill="9BBB59"/>
          </w:tcPr>
          <w:p w:rsidR="00BA1725" w:rsidRPr="00432CE5" w:rsidRDefault="0012598E" w:rsidP="00B862E9">
            <w:pPr>
              <w:jc w:val="center"/>
              <w:rPr>
                <w:b/>
                <w:bCs/>
                <w:color w:val="FFFEFF"/>
              </w:rPr>
            </w:pPr>
            <w:r>
              <w:rPr>
                <w:b/>
                <w:bCs/>
                <w:color w:val="FFFEFF"/>
              </w:rPr>
              <w:t>Вывод файла с помощью функции обратного вызова</w:t>
            </w:r>
            <w:r w:rsidR="00BA1725" w:rsidRPr="00420975">
              <w:rPr>
                <w:b/>
                <w:bCs/>
                <w:color w:val="FFFEFF"/>
              </w:rPr>
              <w:t xml:space="preserve">. </w:t>
            </w:r>
            <w:r w:rsidR="00BA1725">
              <w:rPr>
                <w:b/>
                <w:bCs/>
                <w:color w:val="FFFEFF"/>
              </w:rPr>
              <w:t xml:space="preserve">Листинг </w:t>
            </w:r>
            <w:r w:rsidR="00055FA4">
              <w:rPr>
                <w:b/>
                <w:bCs/>
                <w:color w:val="FFFEFF"/>
                <w:lang w:val="en-US"/>
              </w:rPr>
              <w:t>3.</w:t>
            </w:r>
            <w:r w:rsidR="00BA1725">
              <w:rPr>
                <w:b/>
                <w:bCs/>
                <w:color w:val="FFFEFF"/>
              </w:rPr>
              <w:t>2</w:t>
            </w:r>
            <w:r w:rsidR="00BA1725" w:rsidRPr="00420975">
              <w:rPr>
                <w:b/>
                <w:bCs/>
                <w:color w:val="FFFEFF"/>
              </w:rPr>
              <w:t>.</w:t>
            </w:r>
            <w:r w:rsidR="00BA1725">
              <w:rPr>
                <w:b/>
                <w:bCs/>
                <w:color w:val="FFFEFF"/>
              </w:rPr>
              <w:t>2</w:t>
            </w:r>
            <w:r w:rsidR="00B862E9">
              <w:rPr>
                <w:b/>
                <w:bCs/>
                <w:color w:val="FFFEFF"/>
              </w:rPr>
              <w:t>3</w:t>
            </w:r>
          </w:p>
        </w:tc>
      </w:tr>
      <w:tr w:rsidR="00BA1725" w:rsidRPr="00BA1725" w:rsidTr="00CF2E81">
        <w:trPr>
          <w:trHeight w:val="359"/>
        </w:trPr>
        <w:tc>
          <w:tcPr>
            <w:tcW w:w="8670" w:type="dxa"/>
          </w:tcPr>
          <w:p w:rsidR="00BA1725" w:rsidRPr="00BA1725" w:rsidRDefault="00BA1725" w:rsidP="00BA1725">
            <w:pPr>
              <w:pStyle w:val="ae"/>
              <w:rPr>
                <w:rFonts w:ascii="Courier New" w:hAnsi="Courier New" w:cs="Courier New"/>
              </w:rPr>
            </w:pPr>
            <w:r w:rsidRPr="00BA1725">
              <w:rPr>
                <w:rFonts w:ascii="Courier New" w:hAnsi="Courier New" w:cs="Courier New"/>
              </w:rPr>
              <w:t>var http = require('http');</w:t>
            </w:r>
          </w:p>
          <w:p w:rsidR="00BA1725" w:rsidRPr="00BA1725" w:rsidRDefault="00BA1725" w:rsidP="00BA1725">
            <w:pPr>
              <w:pStyle w:val="ae"/>
              <w:rPr>
                <w:rFonts w:ascii="Courier New" w:hAnsi="Courier New" w:cs="Courier New"/>
              </w:rPr>
            </w:pPr>
            <w:r w:rsidRPr="00BA1725">
              <w:rPr>
                <w:rFonts w:ascii="Courier New" w:hAnsi="Courier New" w:cs="Courier New"/>
              </w:rPr>
              <w:t>var fs = require('fs');</w:t>
            </w:r>
          </w:p>
          <w:p w:rsidR="00BA1725" w:rsidRPr="00BA1725" w:rsidRDefault="00BA1725" w:rsidP="00BA1725">
            <w:pPr>
              <w:pStyle w:val="ae"/>
              <w:rPr>
                <w:rFonts w:ascii="Courier New" w:hAnsi="Courier New" w:cs="Courier New"/>
              </w:rPr>
            </w:pPr>
            <w:r w:rsidRPr="00BA1725">
              <w:rPr>
                <w:rFonts w:ascii="Courier New" w:hAnsi="Courier New" w:cs="Courier New"/>
              </w:rPr>
              <w:t>http.createServer(function(req, res){</w:t>
            </w:r>
          </w:p>
          <w:p w:rsidR="00BA1725" w:rsidRPr="00BA1725" w:rsidRDefault="00BA1725" w:rsidP="00BA1725">
            <w:pPr>
              <w:pStyle w:val="ae"/>
              <w:rPr>
                <w:rFonts w:ascii="Courier New" w:hAnsi="Courier New" w:cs="Courier New"/>
              </w:rPr>
            </w:pPr>
            <w:r w:rsidRPr="00BA1725">
              <w:rPr>
                <w:rFonts w:ascii="Courier New" w:hAnsi="Courier New" w:cs="Courier New"/>
                <w:b/>
              </w:rPr>
              <w:t xml:space="preserve">        fs.readFile('test.html'</w:t>
            </w:r>
            <w:r w:rsidRPr="00BA1725">
              <w:rPr>
                <w:rFonts w:ascii="Courier New" w:hAnsi="Courier New" w:cs="Courier New"/>
              </w:rPr>
              <w:t>, function(err, content){</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if(err){</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res.statusCode = 500;</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res.end('Server error');</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 else {</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res.setHeader('Content-Type', 'text/html; cha</w:t>
            </w:r>
            <w:r w:rsidRPr="00BA1725">
              <w:rPr>
                <w:rFonts w:ascii="Courier New" w:hAnsi="Courier New" w:cs="Courier New"/>
              </w:rPr>
              <w:t>r</w:t>
            </w:r>
            <w:r w:rsidRPr="00BA1725">
              <w:rPr>
                <w:rFonts w:ascii="Courier New" w:hAnsi="Courier New" w:cs="Courier New"/>
              </w:rPr>
              <w:t>set=utf-8')</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w:t>
            </w:r>
            <w:r w:rsidRPr="00BA1725">
              <w:rPr>
                <w:rFonts w:ascii="Courier New" w:hAnsi="Courier New" w:cs="Courier New"/>
                <w:b/>
              </w:rPr>
              <w:t>res.end(content)</w:t>
            </w:r>
            <w:r w:rsidRPr="00BA1725">
              <w:rPr>
                <w:rFonts w:ascii="Courier New" w:hAnsi="Courier New" w:cs="Courier New"/>
              </w:rPr>
              <w:t>;</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w:t>
            </w:r>
          </w:p>
          <w:p w:rsidR="00BA1725" w:rsidRPr="00BA1725" w:rsidRDefault="00BA1725" w:rsidP="00BA1725">
            <w:pPr>
              <w:pStyle w:val="ae"/>
              <w:rPr>
                <w:rFonts w:ascii="Courier New" w:hAnsi="Courier New" w:cs="Courier New"/>
                <w:lang w:val="ru-RU"/>
              </w:rPr>
            </w:pPr>
            <w:r w:rsidRPr="00BA1725">
              <w:rPr>
                <w:rFonts w:ascii="Courier New" w:hAnsi="Courier New" w:cs="Courier New"/>
              </w:rPr>
              <w:t xml:space="preserve">        });</w:t>
            </w:r>
          </w:p>
          <w:p w:rsidR="00BA1725" w:rsidRPr="00CB6E92" w:rsidRDefault="00BA1725" w:rsidP="004E09AC">
            <w:pPr>
              <w:pStyle w:val="ae"/>
              <w:rPr>
                <w:rFonts w:ascii="Courier New" w:hAnsi="Courier New" w:cs="Courier New"/>
              </w:rPr>
            </w:pPr>
            <w:r w:rsidRPr="00BA1725">
              <w:rPr>
                <w:rFonts w:ascii="Courier New" w:hAnsi="Courier New" w:cs="Courier New"/>
              </w:rPr>
              <w:t>}).listen(8134);</w:t>
            </w:r>
          </w:p>
        </w:tc>
      </w:tr>
    </w:tbl>
    <w:p w:rsidR="0012598E" w:rsidRDefault="0012598E"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Метод </w:t>
      </w:r>
      <w:r>
        <w:rPr>
          <w:rFonts w:ascii="Times New Roman" w:hAnsi="Times New Roman"/>
          <w:sz w:val="28"/>
          <w:szCs w:val="28"/>
          <w:lang w:val="en-US"/>
        </w:rPr>
        <w:t>readFile</w:t>
      </w:r>
      <w:r>
        <w:rPr>
          <w:rFonts w:ascii="Times New Roman" w:hAnsi="Times New Roman"/>
          <w:sz w:val="28"/>
          <w:szCs w:val="28"/>
        </w:rPr>
        <w:t xml:space="preserve"> асинхронно считывает файл и возвращает ответ в функцию обратного вызова, в параметр </w:t>
      </w:r>
      <w:r>
        <w:rPr>
          <w:rFonts w:ascii="Times New Roman" w:hAnsi="Times New Roman"/>
          <w:sz w:val="28"/>
          <w:szCs w:val="28"/>
          <w:lang w:val="en-US"/>
        </w:rPr>
        <w:t>content</w:t>
      </w:r>
      <w:r>
        <w:rPr>
          <w:rFonts w:ascii="Times New Roman" w:hAnsi="Times New Roman"/>
          <w:sz w:val="28"/>
          <w:szCs w:val="28"/>
        </w:rPr>
        <w:t xml:space="preserve">. Такое решение приемлимо, но есть проблема, которая заключается в том, что если считываемый файл большой, это может привести к зависанию программы. Получится, что </w:t>
      </w:r>
      <w:r w:rsidR="00C02C71">
        <w:rPr>
          <w:rFonts w:ascii="Times New Roman" w:hAnsi="Times New Roman"/>
          <w:sz w:val="28"/>
          <w:szCs w:val="28"/>
        </w:rPr>
        <w:t>сервер может занять всю доступную память.</w:t>
      </w:r>
    </w:p>
    <w:p w:rsidR="00C02C71" w:rsidRDefault="00C02C71"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универсальный алгоритм отправки данных из одного потока в другой.</w:t>
      </w:r>
    </w:p>
    <w:p w:rsidR="00C02C71" w:rsidRPr="00C02C71" w:rsidRDefault="00C02C71"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Все потоки чтения (</w:t>
      </w:r>
      <w:r w:rsidR="0006252C">
        <w:rPr>
          <w:rFonts w:ascii="Times New Roman" w:hAnsi="Times New Roman"/>
          <w:sz w:val="28"/>
          <w:szCs w:val="28"/>
        </w:rPr>
        <w:t>например,</w:t>
      </w:r>
      <w:r>
        <w:rPr>
          <w:rFonts w:ascii="Times New Roman" w:hAnsi="Times New Roman"/>
          <w:sz w:val="28"/>
          <w:szCs w:val="28"/>
        </w:rPr>
        <w:t xml:space="preserve"> из файла) имеют встроенный метод </w:t>
      </w:r>
      <w:r>
        <w:rPr>
          <w:rFonts w:ascii="Times New Roman" w:hAnsi="Times New Roman"/>
          <w:sz w:val="28"/>
          <w:szCs w:val="28"/>
          <w:lang w:val="en-US"/>
        </w:rPr>
        <w:t>pipe</w:t>
      </w:r>
      <w:r>
        <w:rPr>
          <w:rFonts w:ascii="Times New Roman" w:hAnsi="Times New Roman"/>
          <w:sz w:val="28"/>
          <w:szCs w:val="28"/>
        </w:rPr>
        <w:t>, кот</w:t>
      </w:r>
      <w:r>
        <w:rPr>
          <w:rFonts w:ascii="Times New Roman" w:hAnsi="Times New Roman"/>
          <w:sz w:val="28"/>
          <w:szCs w:val="28"/>
        </w:rPr>
        <w:t>о</w:t>
      </w:r>
      <w:r>
        <w:rPr>
          <w:rFonts w:ascii="Times New Roman" w:hAnsi="Times New Roman"/>
          <w:sz w:val="28"/>
          <w:szCs w:val="28"/>
        </w:rPr>
        <w:t>рый работает так</w:t>
      </w:r>
      <w:r w:rsidRPr="00C02C71">
        <w:rPr>
          <w:rFonts w:ascii="Times New Roman" w:hAnsi="Times New Roman"/>
          <w:sz w:val="28"/>
          <w:szCs w:val="28"/>
        </w:rPr>
        <w:t>:</w:t>
      </w:r>
    </w:p>
    <w:p w:rsidR="00C02C71" w:rsidRDefault="00C02C71" w:rsidP="00CB50F3">
      <w:pPr>
        <w:pStyle w:val="af2"/>
        <w:spacing w:before="100" w:beforeAutospacing="1" w:after="100" w:afterAutospacing="1"/>
        <w:ind w:left="0"/>
        <w:contextualSpacing w:val="0"/>
        <w:rPr>
          <w:rFonts w:ascii="Times New Roman" w:hAnsi="Times New Roman"/>
          <w:sz w:val="28"/>
          <w:szCs w:val="28"/>
        </w:rPr>
      </w:pPr>
      <w:r w:rsidRPr="00C02C71">
        <w:rPr>
          <w:rFonts w:ascii="Times New Roman" w:hAnsi="Times New Roman"/>
          <w:i/>
          <w:sz w:val="28"/>
          <w:szCs w:val="28"/>
        </w:rPr>
        <w:t>Объект_чтения.</w:t>
      </w:r>
      <w:r w:rsidRPr="00C02C71">
        <w:rPr>
          <w:rFonts w:ascii="Times New Roman" w:hAnsi="Times New Roman"/>
          <w:i/>
          <w:sz w:val="28"/>
          <w:szCs w:val="28"/>
          <w:lang w:val="en-US"/>
        </w:rPr>
        <w:t>pipe</w:t>
      </w:r>
      <w:r w:rsidRPr="00C02C71">
        <w:rPr>
          <w:rFonts w:ascii="Times New Roman" w:hAnsi="Times New Roman"/>
          <w:i/>
          <w:sz w:val="28"/>
          <w:szCs w:val="28"/>
        </w:rPr>
        <w:t>(объект_записи)</w:t>
      </w:r>
    </w:p>
    <w:p w:rsidR="004E09AC" w:rsidRPr="004E09AC" w:rsidRDefault="004E09AC" w:rsidP="004E09AC">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Помимо экономии памяти, преимущество такого подхода заключается в том, что можно вызывать несколько объектов записи для одного потока чтения.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E09AC" w:rsidRPr="00F435BF" w:rsidTr="00CF2E81">
        <w:tc>
          <w:tcPr>
            <w:tcW w:w="8670" w:type="dxa"/>
            <w:shd w:val="clear" w:color="auto" w:fill="9BBB59"/>
          </w:tcPr>
          <w:p w:rsidR="004E09AC" w:rsidRPr="00B862E9" w:rsidRDefault="004E09AC" w:rsidP="00B862E9">
            <w:pPr>
              <w:jc w:val="center"/>
              <w:rPr>
                <w:b/>
                <w:bCs/>
                <w:color w:val="FFFEFF"/>
              </w:rPr>
            </w:pPr>
            <w:r>
              <w:rPr>
                <w:b/>
                <w:bCs/>
                <w:color w:val="FFFEFF"/>
              </w:rPr>
              <w:t xml:space="preserve">Вывод файла с помощью </w:t>
            </w:r>
            <w:r w:rsidRPr="004E09AC">
              <w:rPr>
                <w:b/>
                <w:bCs/>
                <w:color w:val="FFFEFF"/>
              </w:rPr>
              <w:t>.</w:t>
            </w:r>
            <w:r>
              <w:rPr>
                <w:b/>
                <w:bCs/>
                <w:color w:val="FFFEFF"/>
                <w:lang w:val="en-US"/>
              </w:rPr>
              <w:t>pipe</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2</w:t>
            </w:r>
            <w:r w:rsidR="00B862E9">
              <w:rPr>
                <w:b/>
                <w:bCs/>
                <w:color w:val="FFFEFF"/>
              </w:rPr>
              <w:t>4</w:t>
            </w:r>
          </w:p>
        </w:tc>
      </w:tr>
      <w:tr w:rsidR="004E09AC" w:rsidRPr="00BA1725" w:rsidTr="00CF2E81">
        <w:trPr>
          <w:trHeight w:val="359"/>
        </w:trPr>
        <w:tc>
          <w:tcPr>
            <w:tcW w:w="8670" w:type="dxa"/>
          </w:tcPr>
          <w:p w:rsidR="004E09AC" w:rsidRPr="004E09AC" w:rsidRDefault="004E09AC" w:rsidP="004E09AC">
            <w:pPr>
              <w:pStyle w:val="ae"/>
              <w:rPr>
                <w:rFonts w:ascii="Courier New" w:hAnsi="Courier New" w:cs="Courier New"/>
              </w:rPr>
            </w:pPr>
            <w:r w:rsidRPr="004E09AC">
              <w:rPr>
                <w:rFonts w:ascii="Courier New" w:hAnsi="Courier New" w:cs="Courier New"/>
              </w:rPr>
              <w:t>var http = require('http');</w:t>
            </w:r>
          </w:p>
          <w:p w:rsidR="004E09AC" w:rsidRPr="004E09AC" w:rsidRDefault="004E09AC" w:rsidP="004E09AC">
            <w:pPr>
              <w:pStyle w:val="ae"/>
              <w:rPr>
                <w:rFonts w:ascii="Courier New" w:hAnsi="Courier New" w:cs="Courier New"/>
              </w:rPr>
            </w:pPr>
            <w:r w:rsidRPr="004E09AC">
              <w:rPr>
                <w:rFonts w:ascii="Courier New" w:hAnsi="Courier New" w:cs="Courier New"/>
              </w:rPr>
              <w:t>var fs = require('fs');</w:t>
            </w:r>
          </w:p>
          <w:p w:rsidR="004E09AC" w:rsidRPr="004E09AC" w:rsidRDefault="004E09AC" w:rsidP="004E09AC">
            <w:pPr>
              <w:pStyle w:val="ae"/>
              <w:rPr>
                <w:rFonts w:ascii="Courier New" w:hAnsi="Courier New" w:cs="Courier New"/>
              </w:rPr>
            </w:pPr>
            <w:r w:rsidRPr="004E09AC">
              <w:rPr>
                <w:rFonts w:ascii="Courier New" w:hAnsi="Courier New" w:cs="Courier New"/>
              </w:rPr>
              <w:t>http.createServer(function(req, res){</w:t>
            </w:r>
          </w:p>
          <w:p w:rsidR="004E09AC" w:rsidRPr="004E09AC" w:rsidRDefault="004E09AC" w:rsidP="004E09AC">
            <w:pPr>
              <w:pStyle w:val="ae"/>
              <w:rPr>
                <w:rFonts w:ascii="Courier New" w:hAnsi="Courier New" w:cs="Courier New"/>
              </w:rPr>
            </w:pPr>
            <w:r w:rsidRPr="004E09AC">
              <w:rPr>
                <w:rFonts w:ascii="Courier New" w:hAnsi="Courier New" w:cs="Courier New"/>
              </w:rPr>
              <w:t xml:space="preserve"> var file = new </w:t>
            </w:r>
            <w:r w:rsidRPr="004E09AC">
              <w:rPr>
                <w:rFonts w:ascii="Courier New" w:hAnsi="Courier New" w:cs="Courier New"/>
                <w:b/>
              </w:rPr>
              <w:t>fs.ReadStream</w:t>
            </w:r>
            <w:r w:rsidRPr="004E09AC">
              <w:rPr>
                <w:rFonts w:ascii="Courier New" w:hAnsi="Courier New" w:cs="Courier New"/>
              </w:rPr>
              <w:t>('test.html');</w:t>
            </w:r>
          </w:p>
          <w:p w:rsidR="004E09AC" w:rsidRPr="004E09AC" w:rsidRDefault="004E09AC" w:rsidP="004E09AC">
            <w:pPr>
              <w:pStyle w:val="ae"/>
              <w:rPr>
                <w:rFonts w:ascii="Courier New" w:hAnsi="Courier New" w:cs="Courier New"/>
                <w:b/>
              </w:rPr>
            </w:pPr>
            <w:r w:rsidRPr="004E09AC">
              <w:rPr>
                <w:rFonts w:ascii="Courier New" w:hAnsi="Courier New" w:cs="Courier New"/>
              </w:rPr>
              <w:t xml:space="preserve"> </w:t>
            </w:r>
            <w:r w:rsidRPr="004E09AC">
              <w:rPr>
                <w:rFonts w:ascii="Courier New" w:hAnsi="Courier New" w:cs="Courier New"/>
                <w:b/>
              </w:rPr>
              <w:t>file.pipe(res);</w:t>
            </w:r>
          </w:p>
          <w:p w:rsidR="004E09AC" w:rsidRPr="004E09AC" w:rsidRDefault="004E09AC" w:rsidP="004E09AC">
            <w:pPr>
              <w:pStyle w:val="ae"/>
              <w:rPr>
                <w:rFonts w:ascii="Courier New" w:hAnsi="Courier New" w:cs="Courier New"/>
                <w:b/>
              </w:rPr>
            </w:pPr>
            <w:r w:rsidRPr="004E09AC">
              <w:rPr>
                <w:rFonts w:ascii="Courier New" w:hAnsi="Courier New" w:cs="Courier New"/>
                <w:b/>
              </w:rPr>
              <w:t xml:space="preserve"> file.pipe(process.stdout);</w:t>
            </w:r>
          </w:p>
          <w:p w:rsidR="004E09AC" w:rsidRPr="00CB6E92" w:rsidRDefault="004E09AC" w:rsidP="004E09AC">
            <w:pPr>
              <w:pStyle w:val="ae"/>
              <w:rPr>
                <w:rFonts w:ascii="Courier New" w:hAnsi="Courier New" w:cs="Courier New"/>
              </w:rPr>
            </w:pPr>
            <w:r w:rsidRPr="004E09AC">
              <w:rPr>
                <w:rFonts w:ascii="Courier New" w:hAnsi="Courier New" w:cs="Courier New"/>
              </w:rPr>
              <w:t>}).listen(8134);</w:t>
            </w:r>
          </w:p>
        </w:tc>
      </w:tr>
    </w:tbl>
    <w:p w:rsidR="00E056CE" w:rsidRDefault="00E056CE"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 данном листинге есть одна проблема: если происходит разрыв связи с кл</w:t>
      </w:r>
      <w:r>
        <w:rPr>
          <w:rFonts w:ascii="Times New Roman" w:hAnsi="Times New Roman"/>
          <w:sz w:val="28"/>
          <w:szCs w:val="28"/>
        </w:rPr>
        <w:t>и</w:t>
      </w:r>
      <w:r>
        <w:rPr>
          <w:rFonts w:ascii="Times New Roman" w:hAnsi="Times New Roman"/>
          <w:sz w:val="28"/>
          <w:szCs w:val="28"/>
        </w:rPr>
        <w:t>ентом, серверу это не известно, и он продолжит держать файл в потоке чт</w:t>
      </w:r>
      <w:r>
        <w:rPr>
          <w:rFonts w:ascii="Times New Roman" w:hAnsi="Times New Roman"/>
          <w:sz w:val="28"/>
          <w:szCs w:val="28"/>
        </w:rPr>
        <w:t>е</w:t>
      </w:r>
      <w:r>
        <w:rPr>
          <w:rFonts w:ascii="Times New Roman" w:hAnsi="Times New Roman"/>
          <w:sz w:val="28"/>
          <w:szCs w:val="28"/>
        </w:rPr>
        <w:t>ния, а соответственно, будут выделяться дополнительные процессы.</w:t>
      </w:r>
    </w:p>
    <w:p w:rsidR="00E056CE" w:rsidRDefault="00E056CE"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Чтобы этого не происходило, добавим дополнительные обработчики соб</w:t>
      </w:r>
      <w:r>
        <w:rPr>
          <w:rFonts w:ascii="Times New Roman" w:hAnsi="Times New Roman"/>
          <w:sz w:val="28"/>
          <w:szCs w:val="28"/>
        </w:rPr>
        <w:t>ы</w:t>
      </w:r>
      <w:r>
        <w:rPr>
          <w:rFonts w:ascii="Times New Roman" w:hAnsi="Times New Roman"/>
          <w:sz w:val="28"/>
          <w:szCs w:val="28"/>
        </w:rPr>
        <w:t>тий. Если соединение оборвется, закроем файл и оборвем все связанные с этим соединением ресурсы: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056CE" w:rsidRPr="00F435BF" w:rsidTr="00CF2E81">
        <w:tc>
          <w:tcPr>
            <w:tcW w:w="8670" w:type="dxa"/>
            <w:shd w:val="clear" w:color="auto" w:fill="9BBB59"/>
          </w:tcPr>
          <w:p w:rsidR="00E056CE" w:rsidRPr="00E056CE" w:rsidRDefault="00E056CE" w:rsidP="00B862E9">
            <w:pPr>
              <w:jc w:val="center"/>
              <w:rPr>
                <w:b/>
                <w:bCs/>
                <w:color w:val="FFFEFF"/>
              </w:rPr>
            </w:pPr>
            <w:r>
              <w:rPr>
                <w:b/>
                <w:bCs/>
                <w:color w:val="FFFEFF"/>
              </w:rPr>
              <w:t>Отлавливаем момент, когда соединение закрыто</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2</w:t>
            </w:r>
            <w:r w:rsidR="00B862E9">
              <w:rPr>
                <w:b/>
                <w:bCs/>
                <w:color w:val="FFFEFF"/>
              </w:rPr>
              <w:t>5</w:t>
            </w:r>
          </w:p>
        </w:tc>
      </w:tr>
      <w:tr w:rsidR="00E056CE" w:rsidRPr="00BA1725" w:rsidTr="00CF2E81">
        <w:trPr>
          <w:trHeight w:val="359"/>
        </w:trPr>
        <w:tc>
          <w:tcPr>
            <w:tcW w:w="8670" w:type="dxa"/>
          </w:tcPr>
          <w:p w:rsidR="00E056CE" w:rsidRPr="00E056CE" w:rsidRDefault="00E056CE" w:rsidP="00E056CE">
            <w:pPr>
              <w:pStyle w:val="ae"/>
              <w:rPr>
                <w:rFonts w:ascii="Courier New" w:hAnsi="Courier New" w:cs="Courier New"/>
              </w:rPr>
            </w:pPr>
            <w:r w:rsidRPr="00E056CE">
              <w:rPr>
                <w:rFonts w:ascii="Courier New" w:hAnsi="Courier New" w:cs="Courier New"/>
              </w:rPr>
              <w:t>var http = require('http');</w:t>
            </w:r>
          </w:p>
          <w:p w:rsidR="00E056CE" w:rsidRPr="00E056CE" w:rsidRDefault="00E056CE" w:rsidP="00E056CE">
            <w:pPr>
              <w:pStyle w:val="ae"/>
              <w:rPr>
                <w:rFonts w:ascii="Courier New" w:hAnsi="Courier New" w:cs="Courier New"/>
              </w:rPr>
            </w:pPr>
            <w:r w:rsidRPr="00E056CE">
              <w:rPr>
                <w:rFonts w:ascii="Courier New" w:hAnsi="Courier New" w:cs="Courier New"/>
              </w:rPr>
              <w:t>var fs = require('fs');</w:t>
            </w:r>
          </w:p>
          <w:p w:rsidR="00E056CE" w:rsidRPr="00E056CE" w:rsidRDefault="00E056CE" w:rsidP="00E056CE">
            <w:pPr>
              <w:pStyle w:val="ae"/>
              <w:rPr>
                <w:rFonts w:ascii="Courier New" w:hAnsi="Courier New" w:cs="Courier New"/>
              </w:rPr>
            </w:pPr>
            <w:r w:rsidRPr="00E056CE">
              <w:rPr>
                <w:rFonts w:ascii="Courier New" w:hAnsi="Courier New" w:cs="Courier New"/>
              </w:rPr>
              <w:t>http.createServer(function(req, res){</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var file = new fs.ReadStream('test.html');</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r w:rsidRPr="00E056CE">
              <w:rPr>
                <w:rFonts w:ascii="Courier New" w:hAnsi="Courier New" w:cs="Courier New"/>
                <w:b/>
              </w:rPr>
              <w:t>sendFile</w:t>
            </w:r>
            <w:r w:rsidRPr="00E056CE">
              <w:rPr>
                <w:rFonts w:ascii="Courier New" w:hAnsi="Courier New" w:cs="Courier New"/>
              </w:rPr>
              <w:t>(file,res);</w:t>
            </w:r>
          </w:p>
          <w:p w:rsidR="00E056CE" w:rsidRPr="00E056CE" w:rsidRDefault="00E056CE" w:rsidP="00E056CE">
            <w:pPr>
              <w:pStyle w:val="ae"/>
              <w:rPr>
                <w:rFonts w:ascii="Courier New" w:hAnsi="Courier New" w:cs="Courier New"/>
              </w:rPr>
            </w:pPr>
            <w:r w:rsidRPr="00E056CE">
              <w:rPr>
                <w:rFonts w:ascii="Courier New" w:hAnsi="Courier New" w:cs="Courier New"/>
              </w:rPr>
              <w:t>}).listen(8134);</w:t>
            </w:r>
          </w:p>
          <w:p w:rsidR="00E056CE" w:rsidRPr="00E056CE" w:rsidRDefault="00E056CE" w:rsidP="00E056CE">
            <w:pPr>
              <w:pStyle w:val="ae"/>
              <w:rPr>
                <w:rFonts w:ascii="Courier New" w:hAnsi="Courier New" w:cs="Courier New"/>
              </w:rPr>
            </w:pPr>
            <w:r w:rsidRPr="00E056CE">
              <w:rPr>
                <w:rFonts w:ascii="Courier New" w:hAnsi="Courier New" w:cs="Courier New"/>
              </w:rPr>
              <w:t>function sendFile(file, res){</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file.pipe(res);</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file.on('error', function(err){</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res.end('Ошибка сервера');</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console.error(err);</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.on('open', function(){</w:t>
            </w:r>
          </w:p>
          <w:p w:rsidR="00E056CE" w:rsidRPr="00E056CE" w:rsidRDefault="00E056CE" w:rsidP="00E056CE">
            <w:pPr>
              <w:pStyle w:val="ae"/>
              <w:rPr>
                <w:rFonts w:ascii="Courier New" w:hAnsi="Courier New" w:cs="Courier New"/>
              </w:rPr>
            </w:pPr>
            <w:r w:rsidRPr="00E056CE">
              <w:rPr>
                <w:rFonts w:ascii="Courier New" w:hAnsi="Courier New" w:cs="Courier New"/>
              </w:rPr>
              <w:lastRenderedPageBreak/>
              <w:t xml:space="preserve">            console.log('open');</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.on('close', function(){</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console.log('close');</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r w:rsidRPr="00E056CE">
              <w:rPr>
                <w:rFonts w:ascii="Courier New" w:hAnsi="Courier New" w:cs="Courier New"/>
                <w:b/>
              </w:rPr>
              <w:t>res.on('close'</w:t>
            </w:r>
            <w:r w:rsidRPr="00E056CE">
              <w:rPr>
                <w:rFonts w:ascii="Courier New" w:hAnsi="Courier New" w:cs="Courier New"/>
              </w:rPr>
              <w:t>, function(){</w:t>
            </w:r>
          </w:p>
          <w:p w:rsidR="00E056CE" w:rsidRPr="00E056CE" w:rsidRDefault="00E056CE" w:rsidP="00E056CE">
            <w:pPr>
              <w:pStyle w:val="ae"/>
              <w:rPr>
                <w:rFonts w:ascii="Courier New" w:hAnsi="Courier New" w:cs="Courier New"/>
                <w:b/>
              </w:rPr>
            </w:pPr>
            <w:r w:rsidRPr="00E056CE">
              <w:rPr>
                <w:rFonts w:ascii="Courier New" w:hAnsi="Courier New" w:cs="Courier New"/>
              </w:rPr>
              <w:t xml:space="preserve">        </w:t>
            </w:r>
            <w:r w:rsidRPr="00E056CE">
              <w:rPr>
                <w:rFonts w:ascii="Courier New" w:hAnsi="Courier New" w:cs="Courier New"/>
                <w:b/>
              </w:rPr>
              <w:t>file.destroy();</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CB6E92" w:rsidRDefault="00E056CE" w:rsidP="00E056CE">
            <w:pPr>
              <w:pStyle w:val="ae"/>
              <w:rPr>
                <w:rFonts w:ascii="Courier New" w:hAnsi="Courier New" w:cs="Courier New"/>
              </w:rPr>
            </w:pPr>
            <w:r w:rsidRPr="00E056CE">
              <w:rPr>
                <w:rFonts w:ascii="Courier New" w:hAnsi="Courier New" w:cs="Courier New"/>
              </w:rPr>
              <w:t>}</w:t>
            </w:r>
          </w:p>
        </w:tc>
      </w:tr>
    </w:tbl>
    <w:p w:rsidR="00CB50F3" w:rsidRDefault="00CB50F3" w:rsidP="00CB50F3">
      <w:pPr>
        <w:pStyle w:val="af2"/>
        <w:spacing w:before="100" w:beforeAutospacing="1" w:after="100" w:afterAutospacing="1"/>
        <w:ind w:left="0"/>
        <w:contextualSpacing w:val="0"/>
        <w:rPr>
          <w:rFonts w:ascii="Times New Roman" w:hAnsi="Times New Roman"/>
          <w:b/>
          <w:sz w:val="28"/>
          <w:szCs w:val="28"/>
        </w:rPr>
      </w:pPr>
      <w:r>
        <w:rPr>
          <w:rFonts w:ascii="Times New Roman" w:hAnsi="Times New Roman"/>
          <w:b/>
          <w:sz w:val="28"/>
          <w:szCs w:val="28"/>
        </w:rPr>
        <w:lastRenderedPageBreak/>
        <w:t>Дочерние процессы.</w:t>
      </w:r>
      <w:r w:rsidRPr="00FB0087">
        <w:rPr>
          <w:rFonts w:ascii="Times New Roman" w:hAnsi="Times New Roman"/>
          <w:b/>
          <w:sz w:val="28"/>
          <w:szCs w:val="28"/>
        </w:rPr>
        <w:t xml:space="preserve"> </w:t>
      </w:r>
    </w:p>
    <w:p w:rsidR="00CB50F3" w:rsidRDefault="00CB50F3" w:rsidP="00CB50F3">
      <w:pPr>
        <w:pStyle w:val="af2"/>
        <w:spacing w:before="100" w:beforeAutospacing="1" w:after="100" w:afterAutospacing="1"/>
        <w:ind w:left="0"/>
        <w:contextualSpacing w:val="0"/>
        <w:rPr>
          <w:rFonts w:ascii="Times New Roman" w:hAnsi="Times New Roman"/>
          <w:sz w:val="28"/>
          <w:szCs w:val="28"/>
        </w:rPr>
      </w:pPr>
      <w:r w:rsidRPr="00FB0087">
        <w:rPr>
          <w:rFonts w:ascii="Times New Roman" w:hAnsi="Times New Roman"/>
          <w:sz w:val="28"/>
          <w:szCs w:val="28"/>
          <w:lang w:val="en-US"/>
        </w:rPr>
        <w:t>Node</w:t>
      </w:r>
      <w:r w:rsidRPr="00FB0087">
        <w:rPr>
          <w:rFonts w:ascii="Times New Roman" w:hAnsi="Times New Roman"/>
          <w:sz w:val="28"/>
          <w:szCs w:val="28"/>
        </w:rPr>
        <w:t xml:space="preserve"> </w:t>
      </w:r>
      <w:r>
        <w:rPr>
          <w:rFonts w:ascii="Times New Roman" w:hAnsi="Times New Roman"/>
          <w:sz w:val="28"/>
          <w:szCs w:val="28"/>
        </w:rPr>
        <w:t>позволяет запустить системную команду в рамках нового дочернего процесса и прослушивать его ввод-вывод. Дочерние процессы, в которых а</w:t>
      </w:r>
      <w:r>
        <w:rPr>
          <w:rFonts w:ascii="Times New Roman" w:hAnsi="Times New Roman"/>
          <w:sz w:val="28"/>
          <w:szCs w:val="28"/>
        </w:rPr>
        <w:t>к</w:t>
      </w:r>
      <w:r>
        <w:rPr>
          <w:rFonts w:ascii="Times New Roman" w:hAnsi="Times New Roman"/>
          <w:sz w:val="28"/>
          <w:szCs w:val="28"/>
        </w:rPr>
        <w:t xml:space="preserve">тивизируются системные </w:t>
      </w:r>
      <w:r>
        <w:rPr>
          <w:rFonts w:ascii="Times New Roman" w:hAnsi="Times New Roman"/>
          <w:sz w:val="28"/>
          <w:szCs w:val="28"/>
          <w:lang w:val="en-US"/>
        </w:rPr>
        <w:t>Unix</w:t>
      </w:r>
      <w:r w:rsidRPr="00CB50F3">
        <w:rPr>
          <w:rFonts w:ascii="Times New Roman" w:hAnsi="Times New Roman"/>
          <w:sz w:val="28"/>
          <w:szCs w:val="28"/>
        </w:rPr>
        <w:t>-</w:t>
      </w:r>
      <w:r>
        <w:rPr>
          <w:rFonts w:ascii="Times New Roman" w:hAnsi="Times New Roman"/>
          <w:sz w:val="28"/>
          <w:szCs w:val="28"/>
        </w:rPr>
        <w:t>команды</w:t>
      </w:r>
      <w:r w:rsidR="0006252C">
        <w:rPr>
          <w:rFonts w:ascii="Times New Roman" w:hAnsi="Times New Roman"/>
          <w:sz w:val="28"/>
          <w:szCs w:val="28"/>
        </w:rPr>
        <w:t>,</w:t>
      </w:r>
      <w:r w:rsidRPr="00CB50F3">
        <w:rPr>
          <w:rFonts w:ascii="Times New Roman" w:hAnsi="Times New Roman"/>
          <w:sz w:val="28"/>
          <w:szCs w:val="28"/>
        </w:rPr>
        <w:t xml:space="preserve"> </w:t>
      </w:r>
      <w:r>
        <w:rPr>
          <w:rFonts w:ascii="Times New Roman" w:hAnsi="Times New Roman"/>
          <w:sz w:val="28"/>
          <w:szCs w:val="28"/>
        </w:rPr>
        <w:t xml:space="preserve">не работают в </w:t>
      </w:r>
      <w:r>
        <w:rPr>
          <w:rFonts w:ascii="Times New Roman" w:hAnsi="Times New Roman"/>
          <w:sz w:val="28"/>
          <w:szCs w:val="28"/>
          <w:lang w:val="en-US"/>
        </w:rPr>
        <w:t>Windows</w:t>
      </w:r>
      <w:r>
        <w:rPr>
          <w:rFonts w:ascii="Times New Roman" w:hAnsi="Times New Roman"/>
          <w:sz w:val="28"/>
          <w:szCs w:val="28"/>
        </w:rPr>
        <w:t xml:space="preserve"> и наоборот.</w:t>
      </w:r>
    </w:p>
    <w:p w:rsidR="00CB50F3" w:rsidRDefault="00CB50F3" w:rsidP="00CB50F3">
      <w:pPr>
        <w:pStyle w:val="af2"/>
        <w:spacing w:before="100" w:beforeAutospacing="1" w:after="100" w:afterAutospacing="1"/>
        <w:ind w:left="0"/>
        <w:contextualSpacing w:val="0"/>
        <w:rPr>
          <w:rFonts w:ascii="Times New Roman" w:hAnsi="Times New Roman"/>
          <w:sz w:val="28"/>
          <w:szCs w:val="28"/>
        </w:rPr>
      </w:pPr>
      <w:r w:rsidRPr="00CB50F3">
        <w:rPr>
          <w:rFonts w:ascii="Times New Roman" w:hAnsi="Times New Roman"/>
          <w:sz w:val="28"/>
          <w:szCs w:val="28"/>
        </w:rPr>
        <w:t xml:space="preserve">Модуль </w:t>
      </w:r>
      <w:r w:rsidRPr="00CB50F3">
        <w:rPr>
          <w:rFonts w:ascii="Times New Roman" w:hAnsi="Times New Roman"/>
          <w:b/>
          <w:sz w:val="28"/>
          <w:szCs w:val="28"/>
        </w:rPr>
        <w:t>child-process</w:t>
      </w:r>
      <w:r w:rsidRPr="00CB50F3">
        <w:rPr>
          <w:rFonts w:ascii="Times New Roman" w:hAnsi="Times New Roman"/>
          <w:sz w:val="28"/>
          <w:szCs w:val="28"/>
        </w:rPr>
        <w:t>, входящий в Node.js, позволяет работать с дочерними процессами: порождать их, передавать и получать информацию в асинхро</w:t>
      </w:r>
      <w:r w:rsidRPr="00CB50F3">
        <w:rPr>
          <w:rFonts w:ascii="Times New Roman" w:hAnsi="Times New Roman"/>
          <w:sz w:val="28"/>
          <w:szCs w:val="28"/>
        </w:rPr>
        <w:t>н</w:t>
      </w:r>
      <w:r w:rsidRPr="00CB50F3">
        <w:rPr>
          <w:rFonts w:ascii="Times New Roman" w:hAnsi="Times New Roman"/>
          <w:sz w:val="28"/>
          <w:szCs w:val="28"/>
        </w:rPr>
        <w:t>ном режиме, управлять работой потока.</w:t>
      </w:r>
    </w:p>
    <w:p w:rsidR="008B11ED" w:rsidRDefault="008B11ED"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создания дочерних процессов, можно воспользоваться четырмя разли</w:t>
      </w:r>
      <w:r>
        <w:rPr>
          <w:rFonts w:ascii="Times New Roman" w:hAnsi="Times New Roman"/>
          <w:sz w:val="28"/>
          <w:szCs w:val="28"/>
        </w:rPr>
        <w:t>ч</w:t>
      </w:r>
      <w:r>
        <w:rPr>
          <w:rFonts w:ascii="Times New Roman" w:hAnsi="Times New Roman"/>
          <w:sz w:val="28"/>
          <w:szCs w:val="28"/>
        </w:rPr>
        <w:t xml:space="preserve">ными технологиями, но чаще всего пользуются методом </w:t>
      </w:r>
      <w:r>
        <w:rPr>
          <w:rFonts w:ascii="Times New Roman" w:hAnsi="Times New Roman"/>
          <w:sz w:val="28"/>
          <w:szCs w:val="28"/>
          <w:lang w:val="en-US"/>
        </w:rPr>
        <w:t>spawn</w:t>
      </w:r>
      <w:r>
        <w:rPr>
          <w:rFonts w:ascii="Times New Roman" w:hAnsi="Times New Roman"/>
          <w:sz w:val="28"/>
          <w:szCs w:val="28"/>
        </w:rPr>
        <w:t>. Он запускает команду в новом процессе, передавая ей необходимо количество параметров.</w:t>
      </w:r>
    </w:p>
    <w:p w:rsidR="008B11ED" w:rsidRPr="008B11ED" w:rsidRDefault="008B11ED"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Например, мы можем выполнить консольную команду </w:t>
      </w:r>
      <w:r>
        <w:rPr>
          <w:rFonts w:ascii="Times New Roman" w:hAnsi="Times New Roman"/>
          <w:sz w:val="28"/>
          <w:szCs w:val="28"/>
          <w:lang w:val="en-US"/>
        </w:rPr>
        <w:t>dir</w:t>
      </w:r>
      <w:r>
        <w:rPr>
          <w:rFonts w:ascii="Times New Roman" w:hAnsi="Times New Roman"/>
          <w:sz w:val="28"/>
          <w:szCs w:val="28"/>
        </w:rPr>
        <w:t>, которая выведет содержимое текущего каталога</w:t>
      </w:r>
      <w:r w:rsidRPr="008B11ED">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B50F3" w:rsidRPr="00F435BF" w:rsidTr="005B0F7B">
        <w:tc>
          <w:tcPr>
            <w:tcW w:w="8670" w:type="dxa"/>
            <w:shd w:val="clear" w:color="auto" w:fill="9BBB59"/>
          </w:tcPr>
          <w:p w:rsidR="00CB50F3" w:rsidRPr="004E1A82" w:rsidRDefault="004E1A82" w:rsidP="00B862E9">
            <w:pPr>
              <w:jc w:val="center"/>
              <w:rPr>
                <w:b/>
                <w:bCs/>
                <w:color w:val="FFFEFF"/>
              </w:rPr>
            </w:pPr>
            <w:r>
              <w:rPr>
                <w:b/>
                <w:bCs/>
                <w:color w:val="FFFEFF"/>
              </w:rPr>
              <w:t xml:space="preserve">Дочерние процессы в </w:t>
            </w:r>
            <w:r>
              <w:rPr>
                <w:b/>
                <w:bCs/>
                <w:color w:val="FFFEFF"/>
                <w:lang w:val="en-US"/>
              </w:rPr>
              <w:t>Windows</w:t>
            </w:r>
            <w:r>
              <w:rPr>
                <w:b/>
                <w:bCs/>
                <w:color w:val="FFFEFF"/>
              </w:rPr>
              <w:t>.</w:t>
            </w:r>
            <w:r w:rsidR="00CB50F3" w:rsidRPr="00420975">
              <w:rPr>
                <w:b/>
                <w:bCs/>
                <w:color w:val="FFFEFF"/>
              </w:rPr>
              <w:t xml:space="preserve"> </w:t>
            </w:r>
            <w:r w:rsidR="00CB50F3">
              <w:rPr>
                <w:b/>
                <w:bCs/>
                <w:color w:val="FFFEFF"/>
              </w:rPr>
              <w:t xml:space="preserve">Листинг </w:t>
            </w:r>
            <w:r w:rsidR="00055FA4" w:rsidRPr="00346DD7">
              <w:rPr>
                <w:b/>
                <w:bCs/>
                <w:color w:val="FFFEFF"/>
              </w:rPr>
              <w:t>3.</w:t>
            </w:r>
            <w:r w:rsidR="00CB50F3">
              <w:rPr>
                <w:b/>
                <w:bCs/>
                <w:color w:val="FFFEFF"/>
              </w:rPr>
              <w:t>2</w:t>
            </w:r>
            <w:r w:rsidR="00CB50F3" w:rsidRPr="00420975">
              <w:rPr>
                <w:b/>
                <w:bCs/>
                <w:color w:val="FFFEFF"/>
              </w:rPr>
              <w:t>.</w:t>
            </w:r>
            <w:r w:rsidR="00432CE5">
              <w:rPr>
                <w:b/>
                <w:bCs/>
                <w:color w:val="FFFEFF"/>
              </w:rPr>
              <w:t>2</w:t>
            </w:r>
            <w:r w:rsidR="00B862E9">
              <w:rPr>
                <w:b/>
                <w:bCs/>
                <w:color w:val="FFFEFF"/>
              </w:rPr>
              <w:t>6</w:t>
            </w:r>
          </w:p>
        </w:tc>
      </w:tr>
      <w:tr w:rsidR="00CB50F3" w:rsidRPr="007C6B3E" w:rsidTr="005B0F7B">
        <w:trPr>
          <w:trHeight w:val="359"/>
        </w:trPr>
        <w:tc>
          <w:tcPr>
            <w:tcW w:w="8670" w:type="dxa"/>
          </w:tcPr>
          <w:p w:rsidR="00CB50F3" w:rsidRPr="005B0F7B" w:rsidRDefault="00CB50F3" w:rsidP="00CB50F3">
            <w:pPr>
              <w:pStyle w:val="ae"/>
              <w:rPr>
                <w:rFonts w:ascii="Courier New" w:hAnsi="Courier New" w:cs="Courier New"/>
              </w:rPr>
            </w:pPr>
            <w:r w:rsidRPr="00CB50F3">
              <w:rPr>
                <w:rFonts w:ascii="Courier New" w:hAnsi="Courier New" w:cs="Courier New"/>
              </w:rPr>
              <w:t>var</w:t>
            </w:r>
            <w:r w:rsidRPr="005B0F7B">
              <w:rPr>
                <w:rFonts w:ascii="Courier New" w:hAnsi="Courier New" w:cs="Courier New"/>
              </w:rPr>
              <w:t xml:space="preserve"> </w:t>
            </w:r>
            <w:r w:rsidRPr="00CB50F3">
              <w:rPr>
                <w:rFonts w:ascii="Courier New" w:hAnsi="Courier New" w:cs="Courier New"/>
              </w:rPr>
              <w:t>cmd</w:t>
            </w:r>
            <w:r w:rsidRPr="005B0F7B">
              <w:rPr>
                <w:rFonts w:ascii="Courier New" w:hAnsi="Courier New" w:cs="Courier New"/>
              </w:rPr>
              <w:t xml:space="preserve"> = </w:t>
            </w:r>
            <w:r w:rsidRPr="00CB50F3">
              <w:rPr>
                <w:rFonts w:ascii="Courier New" w:hAnsi="Courier New" w:cs="Courier New"/>
              </w:rPr>
              <w:t>require</w:t>
            </w:r>
            <w:r w:rsidRPr="005B0F7B">
              <w:rPr>
                <w:rFonts w:ascii="Courier New" w:hAnsi="Courier New" w:cs="Courier New"/>
              </w:rPr>
              <w:t>('</w:t>
            </w:r>
            <w:r w:rsidRPr="00CB50F3">
              <w:rPr>
                <w:rFonts w:ascii="Courier New" w:hAnsi="Courier New" w:cs="Courier New"/>
              </w:rPr>
              <w:t>child</w:t>
            </w:r>
            <w:r w:rsidRPr="005B0F7B">
              <w:rPr>
                <w:rFonts w:ascii="Courier New" w:hAnsi="Courier New" w:cs="Courier New"/>
              </w:rPr>
              <w:t>_</w:t>
            </w:r>
            <w:r w:rsidRPr="00CB50F3">
              <w:rPr>
                <w:rFonts w:ascii="Courier New" w:hAnsi="Courier New" w:cs="Courier New"/>
              </w:rPr>
              <w:t>process</w:t>
            </w:r>
            <w:r w:rsidRPr="005B0F7B">
              <w:rPr>
                <w:rFonts w:ascii="Courier New" w:hAnsi="Courier New" w:cs="Courier New"/>
              </w:rPr>
              <w:t>').</w:t>
            </w:r>
            <w:r w:rsidRPr="00CB50F3">
              <w:rPr>
                <w:rFonts w:ascii="Courier New" w:hAnsi="Courier New" w:cs="Courier New"/>
              </w:rPr>
              <w:t>spawn</w:t>
            </w:r>
            <w:r w:rsidRPr="005B0F7B">
              <w:rPr>
                <w:rFonts w:ascii="Courier New" w:hAnsi="Courier New" w:cs="Courier New"/>
              </w:rPr>
              <w:t>('</w:t>
            </w:r>
            <w:r w:rsidRPr="00CB50F3">
              <w:rPr>
                <w:rFonts w:ascii="Courier New" w:hAnsi="Courier New" w:cs="Courier New"/>
              </w:rPr>
              <w:t>cmd</w:t>
            </w:r>
            <w:r w:rsidRPr="005B0F7B">
              <w:rPr>
                <w:rFonts w:ascii="Courier New" w:hAnsi="Courier New" w:cs="Courier New"/>
              </w:rPr>
              <w:t>', ['/</w:t>
            </w:r>
            <w:r w:rsidRPr="00CB50F3">
              <w:rPr>
                <w:rFonts w:ascii="Courier New" w:hAnsi="Courier New" w:cs="Courier New"/>
              </w:rPr>
              <w:t>c</w:t>
            </w:r>
            <w:r w:rsidRPr="005B0F7B">
              <w:rPr>
                <w:rFonts w:ascii="Courier New" w:hAnsi="Courier New" w:cs="Courier New"/>
              </w:rPr>
              <w:t>', '</w:t>
            </w:r>
            <w:r w:rsidRPr="00CB50F3">
              <w:rPr>
                <w:rFonts w:ascii="Courier New" w:hAnsi="Courier New" w:cs="Courier New"/>
              </w:rPr>
              <w:t>dir</w:t>
            </w:r>
            <w:r w:rsidRPr="005B0F7B">
              <w:rPr>
                <w:rFonts w:ascii="Courier New" w:hAnsi="Courier New" w:cs="Courier New"/>
              </w:rPr>
              <w:t>\</w:t>
            </w:r>
            <w:r w:rsidRPr="00CB50F3">
              <w:rPr>
                <w:rFonts w:ascii="Courier New" w:hAnsi="Courier New" w:cs="Courier New"/>
              </w:rPr>
              <w:t>n</w:t>
            </w:r>
            <w:r w:rsidRPr="005B0F7B">
              <w:rPr>
                <w:rFonts w:ascii="Courier New" w:hAnsi="Courier New" w:cs="Courier New"/>
              </w:rPr>
              <w:t>']);</w:t>
            </w:r>
          </w:p>
          <w:p w:rsidR="00CB50F3" w:rsidRPr="005B0F7B" w:rsidRDefault="00CB50F3" w:rsidP="00CB50F3">
            <w:pPr>
              <w:pStyle w:val="ae"/>
              <w:rPr>
                <w:rFonts w:ascii="Courier New" w:hAnsi="Courier New" w:cs="Courier New"/>
              </w:rPr>
            </w:pPr>
            <w:r w:rsidRPr="00CB50F3">
              <w:rPr>
                <w:rFonts w:ascii="Courier New" w:hAnsi="Courier New" w:cs="Courier New"/>
              </w:rPr>
              <w:t>cmd</w:t>
            </w:r>
            <w:r w:rsidRPr="005B0F7B">
              <w:rPr>
                <w:rFonts w:ascii="Courier New" w:hAnsi="Courier New" w:cs="Courier New"/>
              </w:rPr>
              <w:t>.</w:t>
            </w:r>
            <w:r w:rsidRPr="00CB50F3">
              <w:rPr>
                <w:rFonts w:ascii="Courier New" w:hAnsi="Courier New" w:cs="Courier New"/>
              </w:rPr>
              <w:t>stdout</w:t>
            </w:r>
            <w:r w:rsidRPr="005B0F7B">
              <w:rPr>
                <w:rFonts w:ascii="Courier New" w:hAnsi="Courier New" w:cs="Courier New"/>
              </w:rPr>
              <w:t>.</w:t>
            </w:r>
            <w:r w:rsidRPr="00CB50F3">
              <w:rPr>
                <w:rFonts w:ascii="Courier New" w:hAnsi="Courier New" w:cs="Courier New"/>
              </w:rPr>
              <w:t>on</w:t>
            </w:r>
            <w:r w:rsidRPr="005B0F7B">
              <w:rPr>
                <w:rFonts w:ascii="Courier New" w:hAnsi="Courier New" w:cs="Courier New"/>
              </w:rPr>
              <w:t>('</w:t>
            </w:r>
            <w:r w:rsidRPr="00CB50F3">
              <w:rPr>
                <w:rFonts w:ascii="Courier New" w:hAnsi="Courier New" w:cs="Courier New"/>
              </w:rPr>
              <w:t>data</w:t>
            </w:r>
            <w:r w:rsidRPr="005B0F7B">
              <w:rPr>
                <w:rFonts w:ascii="Courier New" w:hAnsi="Courier New" w:cs="Courier New"/>
              </w:rPr>
              <w:t xml:space="preserve">', </w:t>
            </w:r>
            <w:r w:rsidRPr="00CB50F3">
              <w:rPr>
                <w:rFonts w:ascii="Courier New" w:hAnsi="Courier New" w:cs="Courier New"/>
              </w:rPr>
              <w:t>function</w:t>
            </w:r>
            <w:r w:rsidRPr="005B0F7B">
              <w:rPr>
                <w:rFonts w:ascii="Courier New" w:hAnsi="Courier New" w:cs="Courier New"/>
              </w:rPr>
              <w:t>(</w:t>
            </w:r>
            <w:r w:rsidRPr="00CB50F3">
              <w:rPr>
                <w:rFonts w:ascii="Courier New" w:hAnsi="Courier New" w:cs="Courier New"/>
              </w:rPr>
              <w:t>data</w:t>
            </w:r>
            <w:r w:rsidRPr="005B0F7B">
              <w:rPr>
                <w:rFonts w:ascii="Courier New" w:hAnsi="Courier New" w:cs="Courier New"/>
              </w:rPr>
              <w:t>){</w:t>
            </w:r>
          </w:p>
          <w:p w:rsidR="00CB50F3" w:rsidRPr="00CB50F3" w:rsidRDefault="00CB50F3" w:rsidP="00CB50F3">
            <w:pPr>
              <w:pStyle w:val="ae"/>
              <w:rPr>
                <w:rFonts w:ascii="Courier New" w:hAnsi="Courier New" w:cs="Courier New"/>
              </w:rPr>
            </w:pPr>
            <w:r w:rsidRPr="005B0F7B">
              <w:rPr>
                <w:rFonts w:ascii="Courier New" w:hAnsi="Courier New" w:cs="Courier New"/>
              </w:rPr>
              <w:t xml:space="preserve">    </w:t>
            </w:r>
            <w:r w:rsidRPr="00CB50F3">
              <w:rPr>
                <w:rFonts w:ascii="Courier New" w:hAnsi="Courier New" w:cs="Courier New"/>
              </w:rPr>
              <w:t>console</w:t>
            </w:r>
            <w:r w:rsidRPr="005B0F7B">
              <w:rPr>
                <w:rFonts w:ascii="Courier New" w:hAnsi="Courier New" w:cs="Courier New"/>
              </w:rPr>
              <w:t>.</w:t>
            </w:r>
            <w:r w:rsidRPr="00CB50F3">
              <w:rPr>
                <w:rFonts w:ascii="Courier New" w:hAnsi="Courier New" w:cs="Courier New"/>
              </w:rPr>
              <w:t>log</w:t>
            </w:r>
            <w:r w:rsidRPr="005B0F7B">
              <w:rPr>
                <w:rFonts w:ascii="Courier New" w:hAnsi="Courier New" w:cs="Courier New"/>
              </w:rPr>
              <w:t>('</w:t>
            </w:r>
            <w:r w:rsidRPr="00CB50F3">
              <w:rPr>
                <w:rFonts w:ascii="Courier New" w:hAnsi="Courier New" w:cs="Courier New"/>
              </w:rPr>
              <w:t>stdout: ' + data);</w:t>
            </w:r>
          </w:p>
          <w:p w:rsidR="00CB50F3" w:rsidRPr="00CB50F3" w:rsidRDefault="00CB50F3" w:rsidP="00CB50F3">
            <w:pPr>
              <w:pStyle w:val="ae"/>
              <w:rPr>
                <w:rFonts w:ascii="Courier New" w:hAnsi="Courier New" w:cs="Courier New"/>
              </w:rPr>
            </w:pPr>
            <w:r w:rsidRPr="00CB50F3">
              <w:rPr>
                <w:rFonts w:ascii="Courier New" w:hAnsi="Courier New" w:cs="Courier New"/>
              </w:rPr>
              <w:t>});</w:t>
            </w:r>
          </w:p>
          <w:p w:rsidR="00CB50F3" w:rsidRPr="00CB50F3" w:rsidRDefault="00CB50F3" w:rsidP="00CB50F3">
            <w:pPr>
              <w:pStyle w:val="ae"/>
              <w:rPr>
                <w:rFonts w:ascii="Courier New" w:hAnsi="Courier New" w:cs="Courier New"/>
              </w:rPr>
            </w:pPr>
            <w:r w:rsidRPr="00CB50F3">
              <w:rPr>
                <w:rFonts w:ascii="Courier New" w:hAnsi="Courier New" w:cs="Courier New"/>
              </w:rPr>
              <w:t>cmd.on('exit', function(code){</w:t>
            </w:r>
          </w:p>
          <w:p w:rsidR="00CB50F3" w:rsidRPr="00CB50F3" w:rsidRDefault="00CB50F3" w:rsidP="00CB50F3">
            <w:pPr>
              <w:pStyle w:val="ae"/>
              <w:rPr>
                <w:rFonts w:ascii="Courier New" w:hAnsi="Courier New" w:cs="Courier New"/>
              </w:rPr>
            </w:pPr>
            <w:r w:rsidRPr="00CB50F3">
              <w:rPr>
                <w:rFonts w:ascii="Courier New" w:hAnsi="Courier New" w:cs="Courier New"/>
              </w:rPr>
              <w:t xml:space="preserve">    console.log('child' + code);</w:t>
            </w:r>
          </w:p>
          <w:p w:rsidR="00CB50F3" w:rsidRPr="00CB6E92" w:rsidRDefault="00CB50F3" w:rsidP="00CB50F3">
            <w:pPr>
              <w:pStyle w:val="ae"/>
              <w:rPr>
                <w:rFonts w:ascii="Courier New" w:hAnsi="Courier New" w:cs="Courier New"/>
              </w:rPr>
            </w:pPr>
            <w:r w:rsidRPr="00CB50F3">
              <w:rPr>
                <w:rFonts w:ascii="Courier New" w:hAnsi="Courier New" w:cs="Courier New"/>
              </w:rPr>
              <w:t>})</w:t>
            </w:r>
          </w:p>
        </w:tc>
      </w:tr>
    </w:tbl>
    <w:p w:rsidR="00CB50F3" w:rsidRPr="008B11ED" w:rsidRDefault="008B11ED" w:rsidP="00CB50F3">
      <w:pPr>
        <w:pStyle w:val="af2"/>
        <w:spacing w:before="100" w:beforeAutospacing="1" w:after="100" w:afterAutospacing="1"/>
        <w:ind w:left="0"/>
        <w:contextualSpacing w:val="0"/>
        <w:rPr>
          <w:rFonts w:ascii="Times New Roman" w:hAnsi="Times New Roman"/>
          <w:b/>
          <w:sz w:val="28"/>
          <w:szCs w:val="28"/>
          <w:lang w:val="en-US"/>
        </w:rPr>
      </w:pPr>
      <w:r w:rsidRPr="008B11ED">
        <w:rPr>
          <w:rFonts w:ascii="Times New Roman" w:hAnsi="Times New Roman"/>
          <w:b/>
          <w:sz w:val="28"/>
          <w:szCs w:val="28"/>
        </w:rPr>
        <w:t xml:space="preserve">Модуль </w:t>
      </w:r>
      <w:r w:rsidRPr="008B11ED">
        <w:rPr>
          <w:rFonts w:ascii="Times New Roman" w:hAnsi="Times New Roman"/>
          <w:b/>
          <w:sz w:val="28"/>
          <w:szCs w:val="28"/>
          <w:lang w:val="en-US"/>
        </w:rPr>
        <w:t>DNS</w:t>
      </w:r>
    </w:p>
    <w:p w:rsidR="008B11ED" w:rsidRPr="005B0F7B" w:rsidRDefault="008B11ED"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DNS</w:t>
      </w:r>
      <w:r w:rsidRPr="008B11ED">
        <w:rPr>
          <w:rFonts w:ascii="Times New Roman" w:hAnsi="Times New Roman"/>
          <w:sz w:val="28"/>
          <w:szCs w:val="28"/>
        </w:rPr>
        <w:t xml:space="preserve"> (</w:t>
      </w:r>
      <w:r>
        <w:rPr>
          <w:rFonts w:ascii="Times New Roman" w:hAnsi="Times New Roman"/>
          <w:sz w:val="28"/>
          <w:szCs w:val="28"/>
          <w:lang w:val="en-US"/>
        </w:rPr>
        <w:t>Domain</w:t>
      </w:r>
      <w:r w:rsidRPr="008B11ED">
        <w:rPr>
          <w:rFonts w:ascii="Times New Roman" w:hAnsi="Times New Roman"/>
          <w:sz w:val="28"/>
          <w:szCs w:val="28"/>
        </w:rPr>
        <w:t xml:space="preserve"> </w:t>
      </w:r>
      <w:r>
        <w:rPr>
          <w:rFonts w:ascii="Times New Roman" w:hAnsi="Times New Roman"/>
          <w:sz w:val="28"/>
          <w:szCs w:val="28"/>
          <w:lang w:val="en-US"/>
        </w:rPr>
        <w:t>Name</w:t>
      </w:r>
      <w:r w:rsidRPr="008B11ED">
        <w:rPr>
          <w:rFonts w:ascii="Times New Roman" w:hAnsi="Times New Roman"/>
          <w:sz w:val="28"/>
          <w:szCs w:val="28"/>
        </w:rPr>
        <w:t xml:space="preserve"> </w:t>
      </w:r>
      <w:r>
        <w:rPr>
          <w:rFonts w:ascii="Times New Roman" w:hAnsi="Times New Roman"/>
          <w:sz w:val="28"/>
          <w:szCs w:val="28"/>
          <w:lang w:val="en-US"/>
        </w:rPr>
        <w:t>System</w:t>
      </w:r>
      <w:r w:rsidRPr="008B11ED">
        <w:rPr>
          <w:rFonts w:ascii="Times New Roman" w:hAnsi="Times New Roman"/>
          <w:sz w:val="28"/>
          <w:szCs w:val="28"/>
        </w:rPr>
        <w:t xml:space="preserve"> – </w:t>
      </w:r>
      <w:r>
        <w:rPr>
          <w:rFonts w:ascii="Times New Roman" w:hAnsi="Times New Roman"/>
          <w:sz w:val="28"/>
          <w:szCs w:val="28"/>
        </w:rPr>
        <w:t>система</w:t>
      </w:r>
      <w:r w:rsidRPr="008B11ED">
        <w:rPr>
          <w:rFonts w:ascii="Times New Roman" w:hAnsi="Times New Roman"/>
          <w:sz w:val="28"/>
          <w:szCs w:val="28"/>
        </w:rPr>
        <w:t xml:space="preserve"> </w:t>
      </w:r>
      <w:r>
        <w:rPr>
          <w:rFonts w:ascii="Times New Roman" w:hAnsi="Times New Roman"/>
          <w:sz w:val="28"/>
          <w:szCs w:val="28"/>
        </w:rPr>
        <w:t>доменных</w:t>
      </w:r>
      <w:r w:rsidRPr="008B11ED">
        <w:rPr>
          <w:rFonts w:ascii="Times New Roman" w:hAnsi="Times New Roman"/>
          <w:sz w:val="28"/>
          <w:szCs w:val="28"/>
        </w:rPr>
        <w:t xml:space="preserve"> </w:t>
      </w:r>
      <w:r>
        <w:rPr>
          <w:rFonts w:ascii="Times New Roman" w:hAnsi="Times New Roman"/>
          <w:sz w:val="28"/>
          <w:szCs w:val="28"/>
        </w:rPr>
        <w:t>имен</w:t>
      </w:r>
      <w:r w:rsidRPr="008B11ED">
        <w:rPr>
          <w:rFonts w:ascii="Times New Roman" w:hAnsi="Times New Roman"/>
          <w:sz w:val="28"/>
          <w:szCs w:val="28"/>
        </w:rPr>
        <w:t xml:space="preserve">). </w:t>
      </w:r>
      <w:r>
        <w:rPr>
          <w:rFonts w:ascii="Times New Roman" w:hAnsi="Times New Roman"/>
          <w:sz w:val="28"/>
          <w:szCs w:val="28"/>
        </w:rPr>
        <w:t>Используется в пр</w:t>
      </w:r>
      <w:r>
        <w:rPr>
          <w:rFonts w:ascii="Times New Roman" w:hAnsi="Times New Roman"/>
          <w:sz w:val="28"/>
          <w:szCs w:val="28"/>
        </w:rPr>
        <w:t>и</w:t>
      </w:r>
      <w:r>
        <w:rPr>
          <w:rFonts w:ascii="Times New Roman" w:hAnsi="Times New Roman"/>
          <w:sz w:val="28"/>
          <w:szCs w:val="28"/>
        </w:rPr>
        <w:t xml:space="preserve">ложениях, в которых требуется находить домены или </w:t>
      </w:r>
      <w:r>
        <w:rPr>
          <w:rFonts w:ascii="Times New Roman" w:hAnsi="Times New Roman"/>
          <w:sz w:val="28"/>
          <w:szCs w:val="28"/>
          <w:lang w:val="en-US"/>
        </w:rPr>
        <w:t>IP</w:t>
      </w:r>
      <w:r>
        <w:rPr>
          <w:rFonts w:ascii="Times New Roman" w:hAnsi="Times New Roman"/>
          <w:sz w:val="28"/>
          <w:szCs w:val="28"/>
        </w:rPr>
        <w:t>-адреса.</w:t>
      </w:r>
    </w:p>
    <w:p w:rsidR="00544CA6" w:rsidRPr="00544CA6" w:rsidRDefault="00544CA6"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нахождения</w:t>
      </w:r>
      <w:r w:rsidRPr="00544CA6">
        <w:rPr>
          <w:rFonts w:ascii="Times New Roman" w:hAnsi="Times New Roman"/>
          <w:sz w:val="28"/>
          <w:szCs w:val="28"/>
        </w:rPr>
        <w:t xml:space="preserve"> </w:t>
      </w:r>
      <w:r>
        <w:rPr>
          <w:rFonts w:ascii="Times New Roman" w:hAnsi="Times New Roman"/>
          <w:sz w:val="28"/>
          <w:szCs w:val="28"/>
          <w:lang w:val="en-US"/>
        </w:rPr>
        <w:t>IP</w:t>
      </w:r>
      <w:r>
        <w:rPr>
          <w:rFonts w:ascii="Times New Roman" w:hAnsi="Times New Roman"/>
          <w:sz w:val="28"/>
          <w:szCs w:val="28"/>
        </w:rPr>
        <w:t>-адреса заданного домена можно воспользоваться мет</w:t>
      </w:r>
      <w:r>
        <w:rPr>
          <w:rFonts w:ascii="Times New Roman" w:hAnsi="Times New Roman"/>
          <w:sz w:val="28"/>
          <w:szCs w:val="28"/>
        </w:rPr>
        <w:t>о</w:t>
      </w:r>
      <w:r>
        <w:rPr>
          <w:rFonts w:ascii="Times New Roman" w:hAnsi="Times New Roman"/>
          <w:sz w:val="28"/>
          <w:szCs w:val="28"/>
        </w:rPr>
        <w:t>дом</w:t>
      </w:r>
      <w:r w:rsidRPr="00544CA6">
        <w:rPr>
          <w:rFonts w:ascii="Times New Roman" w:hAnsi="Times New Roman"/>
          <w:sz w:val="28"/>
          <w:szCs w:val="28"/>
        </w:rPr>
        <w:t xml:space="preserve"> .</w:t>
      </w:r>
      <w:r>
        <w:rPr>
          <w:rFonts w:ascii="Times New Roman" w:hAnsi="Times New Roman"/>
          <w:sz w:val="28"/>
          <w:szCs w:val="28"/>
          <w:lang w:val="en-US"/>
        </w:rPr>
        <w:t>lookup</w:t>
      </w:r>
      <w:r w:rsidRPr="00544CA6">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44CA6" w:rsidRPr="00F435BF" w:rsidTr="005B0F7B">
        <w:tc>
          <w:tcPr>
            <w:tcW w:w="8670" w:type="dxa"/>
            <w:shd w:val="clear" w:color="auto" w:fill="9BBB59"/>
          </w:tcPr>
          <w:p w:rsidR="00544CA6" w:rsidRPr="00544CA6" w:rsidRDefault="00544CA6" w:rsidP="00B862E9">
            <w:pPr>
              <w:jc w:val="center"/>
              <w:rPr>
                <w:b/>
                <w:bCs/>
                <w:color w:val="FFFEFF"/>
              </w:rPr>
            </w:pPr>
            <w:r>
              <w:rPr>
                <w:b/>
                <w:bCs/>
                <w:color w:val="FFFEFF"/>
              </w:rPr>
              <w:t xml:space="preserve">Нахождение </w:t>
            </w:r>
            <w:r>
              <w:rPr>
                <w:b/>
                <w:bCs/>
                <w:color w:val="FFFEFF"/>
                <w:lang w:val="en-US"/>
              </w:rPr>
              <w:t>IP</w:t>
            </w:r>
            <w:r>
              <w:rPr>
                <w:b/>
                <w:bCs/>
                <w:color w:val="FFFEFF"/>
              </w:rPr>
              <w:t>-адреса по заданному домену.</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32CE5">
              <w:rPr>
                <w:b/>
                <w:bCs/>
                <w:color w:val="FFFEFF"/>
              </w:rPr>
              <w:t>2</w:t>
            </w:r>
            <w:r w:rsidR="00B862E9">
              <w:rPr>
                <w:b/>
                <w:bCs/>
                <w:color w:val="FFFEFF"/>
              </w:rPr>
              <w:t>7</w:t>
            </w:r>
          </w:p>
        </w:tc>
      </w:tr>
      <w:tr w:rsidR="00544CA6" w:rsidRPr="007C6B3E" w:rsidTr="005B0F7B">
        <w:trPr>
          <w:trHeight w:val="359"/>
        </w:trPr>
        <w:tc>
          <w:tcPr>
            <w:tcW w:w="8670" w:type="dxa"/>
          </w:tcPr>
          <w:p w:rsidR="00544CA6" w:rsidRPr="00544CA6" w:rsidRDefault="00544CA6" w:rsidP="00544CA6">
            <w:pPr>
              <w:pStyle w:val="ae"/>
              <w:rPr>
                <w:rFonts w:ascii="Courier New" w:hAnsi="Courier New" w:cs="Courier New"/>
              </w:rPr>
            </w:pPr>
            <w:r w:rsidRPr="00544CA6">
              <w:rPr>
                <w:rFonts w:ascii="Courier New" w:hAnsi="Courier New" w:cs="Courier New"/>
              </w:rPr>
              <w:t>var dns = require('dns');</w:t>
            </w:r>
          </w:p>
          <w:p w:rsidR="00544CA6" w:rsidRPr="00544CA6" w:rsidRDefault="00544CA6" w:rsidP="00544CA6">
            <w:pPr>
              <w:pStyle w:val="ae"/>
              <w:rPr>
                <w:rFonts w:ascii="Courier New" w:hAnsi="Courier New" w:cs="Courier New"/>
              </w:rPr>
            </w:pPr>
            <w:r w:rsidRPr="00544CA6">
              <w:rPr>
                <w:rFonts w:ascii="Courier New" w:hAnsi="Courier New" w:cs="Courier New"/>
                <w:b/>
              </w:rPr>
              <w:t>dns.lookup</w:t>
            </w:r>
            <w:r w:rsidRPr="00544CA6">
              <w:rPr>
                <w:rFonts w:ascii="Courier New" w:hAnsi="Courier New" w:cs="Courier New"/>
              </w:rPr>
              <w:t>('obmenka.by', function(err, ip){</w:t>
            </w:r>
          </w:p>
          <w:p w:rsidR="00D43B1B" w:rsidRDefault="00544CA6" w:rsidP="00544CA6">
            <w:pPr>
              <w:pStyle w:val="ae"/>
              <w:rPr>
                <w:rFonts w:ascii="Courier New" w:hAnsi="Courier New" w:cs="Courier New"/>
              </w:rPr>
            </w:pPr>
            <w:r w:rsidRPr="00544CA6">
              <w:rPr>
                <w:rFonts w:ascii="Courier New" w:hAnsi="Courier New" w:cs="Courier New"/>
              </w:rPr>
              <w:lastRenderedPageBreak/>
              <w:t xml:space="preserve">    if(err) </w:t>
            </w:r>
            <w:r w:rsidR="00D43B1B">
              <w:rPr>
                <w:rFonts w:ascii="Courier New" w:hAnsi="Courier New" w:cs="Courier New"/>
              </w:rPr>
              <w:t>{</w:t>
            </w:r>
          </w:p>
          <w:p w:rsidR="00D43B1B" w:rsidRDefault="00D43B1B" w:rsidP="00544CA6">
            <w:pPr>
              <w:pStyle w:val="ae"/>
              <w:rPr>
                <w:rFonts w:ascii="Courier New" w:hAnsi="Courier New" w:cs="Courier New"/>
              </w:rPr>
            </w:pPr>
            <w:r>
              <w:rPr>
                <w:rFonts w:ascii="Courier New" w:hAnsi="Courier New" w:cs="Courier New"/>
              </w:rPr>
              <w:t xml:space="preserve">       console.log(err);</w:t>
            </w:r>
          </w:p>
          <w:p w:rsidR="00544CA6" w:rsidRPr="00544CA6" w:rsidRDefault="00D43B1B" w:rsidP="00544CA6">
            <w:pPr>
              <w:pStyle w:val="ae"/>
              <w:rPr>
                <w:rFonts w:ascii="Courier New" w:hAnsi="Courier New" w:cs="Courier New"/>
              </w:rPr>
            </w:pPr>
            <w:r>
              <w:rPr>
                <w:rFonts w:ascii="Courier New" w:hAnsi="Courier New" w:cs="Courier New"/>
              </w:rPr>
              <w:t xml:space="preserve">    }else{</w:t>
            </w:r>
          </w:p>
          <w:p w:rsidR="00544CA6" w:rsidRDefault="00544CA6" w:rsidP="00544CA6">
            <w:pPr>
              <w:pStyle w:val="ae"/>
              <w:rPr>
                <w:rFonts w:ascii="Courier New" w:hAnsi="Courier New" w:cs="Courier New"/>
              </w:rPr>
            </w:pPr>
            <w:r w:rsidRPr="00544CA6">
              <w:rPr>
                <w:rFonts w:ascii="Courier New" w:hAnsi="Courier New" w:cs="Courier New"/>
              </w:rPr>
              <w:t xml:space="preserve">    console.log(ip);</w:t>
            </w:r>
          </w:p>
          <w:p w:rsidR="00D43B1B" w:rsidRPr="00544CA6" w:rsidRDefault="00D43B1B" w:rsidP="00544CA6">
            <w:pPr>
              <w:pStyle w:val="ae"/>
              <w:rPr>
                <w:rFonts w:ascii="Courier New" w:hAnsi="Courier New" w:cs="Courier New"/>
              </w:rPr>
            </w:pPr>
            <w:r>
              <w:rPr>
                <w:rFonts w:ascii="Courier New" w:hAnsi="Courier New" w:cs="Courier New"/>
              </w:rPr>
              <w:t xml:space="preserve">    }</w:t>
            </w:r>
          </w:p>
          <w:p w:rsidR="00544CA6" w:rsidRPr="00CB6E92" w:rsidRDefault="00544CA6" w:rsidP="00544CA6">
            <w:pPr>
              <w:pStyle w:val="ae"/>
              <w:rPr>
                <w:rFonts w:ascii="Courier New" w:hAnsi="Courier New" w:cs="Courier New"/>
              </w:rPr>
            </w:pPr>
            <w:r w:rsidRPr="00544CA6">
              <w:rPr>
                <w:rFonts w:ascii="Courier New" w:hAnsi="Courier New" w:cs="Courier New"/>
              </w:rPr>
              <w:t>});</w:t>
            </w:r>
          </w:p>
        </w:tc>
      </w:tr>
    </w:tbl>
    <w:p w:rsidR="00544CA6" w:rsidRDefault="00544CA6"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Метод </w:t>
      </w:r>
      <w:r w:rsidRPr="00544CA6">
        <w:rPr>
          <w:rFonts w:ascii="Times New Roman" w:hAnsi="Times New Roman"/>
          <w:sz w:val="28"/>
          <w:szCs w:val="28"/>
        </w:rPr>
        <w:t>.</w:t>
      </w:r>
      <w:r>
        <w:rPr>
          <w:rFonts w:ascii="Times New Roman" w:hAnsi="Times New Roman"/>
          <w:sz w:val="28"/>
          <w:szCs w:val="28"/>
          <w:lang w:val="en-US"/>
        </w:rPr>
        <w:t>resolve</w:t>
      </w:r>
      <w:r>
        <w:rPr>
          <w:rFonts w:ascii="Times New Roman" w:hAnsi="Times New Roman"/>
          <w:sz w:val="28"/>
          <w:szCs w:val="28"/>
        </w:rPr>
        <w:t xml:space="preserve"> возвращает массив доменных имен по заданному </w:t>
      </w:r>
      <w:r>
        <w:rPr>
          <w:rFonts w:ascii="Times New Roman" w:hAnsi="Times New Roman"/>
          <w:sz w:val="28"/>
          <w:szCs w:val="28"/>
          <w:lang w:val="en-US"/>
        </w:rPr>
        <w:t>IP</w:t>
      </w:r>
      <w:r>
        <w:rPr>
          <w:rFonts w:ascii="Times New Roman" w:hAnsi="Times New Roman"/>
          <w:sz w:val="28"/>
          <w:szCs w:val="28"/>
        </w:rPr>
        <w:t>-адресу.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44CA6" w:rsidRPr="00F435BF" w:rsidTr="005B0F7B">
        <w:tc>
          <w:tcPr>
            <w:tcW w:w="8670" w:type="dxa"/>
            <w:shd w:val="clear" w:color="auto" w:fill="9BBB59"/>
          </w:tcPr>
          <w:p w:rsidR="00544CA6" w:rsidRPr="00544CA6" w:rsidRDefault="00544CA6" w:rsidP="00B862E9">
            <w:pPr>
              <w:jc w:val="center"/>
              <w:rPr>
                <w:b/>
                <w:bCs/>
                <w:color w:val="FFFEFF"/>
              </w:rPr>
            </w:pPr>
            <w:r>
              <w:rPr>
                <w:b/>
                <w:bCs/>
                <w:color w:val="FFFEFF"/>
              </w:rPr>
              <w:t xml:space="preserve">Вывод массива доменов по заданному </w:t>
            </w:r>
            <w:r>
              <w:rPr>
                <w:b/>
                <w:bCs/>
                <w:color w:val="FFFEFF"/>
                <w:lang w:val="en-US"/>
              </w:rPr>
              <w:t>IP</w:t>
            </w:r>
            <w:r>
              <w:rPr>
                <w:b/>
                <w:bCs/>
                <w:color w:val="FFFEFF"/>
              </w:rPr>
              <w:t>-адресу.</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32CE5">
              <w:rPr>
                <w:b/>
                <w:bCs/>
                <w:color w:val="FFFEFF"/>
              </w:rPr>
              <w:t>2</w:t>
            </w:r>
            <w:r w:rsidR="00B862E9">
              <w:rPr>
                <w:b/>
                <w:bCs/>
                <w:color w:val="FFFEFF"/>
              </w:rPr>
              <w:t>8</w:t>
            </w:r>
          </w:p>
        </w:tc>
      </w:tr>
      <w:tr w:rsidR="00544CA6" w:rsidRPr="007C6B3E" w:rsidTr="005B0F7B">
        <w:trPr>
          <w:trHeight w:val="359"/>
        </w:trPr>
        <w:tc>
          <w:tcPr>
            <w:tcW w:w="8670" w:type="dxa"/>
          </w:tcPr>
          <w:p w:rsidR="00544CA6" w:rsidRPr="00544CA6" w:rsidRDefault="00544CA6" w:rsidP="00544CA6">
            <w:pPr>
              <w:pStyle w:val="ae"/>
              <w:rPr>
                <w:rFonts w:ascii="Courier New" w:hAnsi="Courier New" w:cs="Courier New"/>
              </w:rPr>
            </w:pPr>
            <w:r w:rsidRPr="00544CA6">
              <w:rPr>
                <w:rFonts w:ascii="Courier New" w:hAnsi="Courier New" w:cs="Courier New"/>
              </w:rPr>
              <w:t>var dns = require('dns');</w:t>
            </w:r>
          </w:p>
          <w:p w:rsidR="00544CA6" w:rsidRPr="00544CA6" w:rsidRDefault="00544CA6" w:rsidP="00544CA6">
            <w:pPr>
              <w:pStyle w:val="ae"/>
              <w:rPr>
                <w:rFonts w:ascii="Courier New" w:hAnsi="Courier New" w:cs="Courier New"/>
              </w:rPr>
            </w:pPr>
            <w:r w:rsidRPr="00544CA6">
              <w:rPr>
                <w:rFonts w:ascii="Courier New" w:hAnsi="Courier New" w:cs="Courier New"/>
                <w:b/>
              </w:rPr>
              <w:t>dns.reverse</w:t>
            </w:r>
            <w:r w:rsidRPr="00544CA6">
              <w:rPr>
                <w:rFonts w:ascii="Courier New" w:hAnsi="Courier New" w:cs="Courier New"/>
              </w:rPr>
              <w:t>('178.159.242.96', function(err, domains){</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if(err) throw err;</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w:t>
            </w:r>
            <w:r w:rsidRPr="00544CA6">
              <w:rPr>
                <w:rFonts w:ascii="Courier New" w:hAnsi="Courier New" w:cs="Courier New"/>
                <w:b/>
              </w:rPr>
              <w:t>domains.forEach</w:t>
            </w:r>
            <w:r w:rsidRPr="00544CA6">
              <w:rPr>
                <w:rFonts w:ascii="Courier New" w:hAnsi="Courier New" w:cs="Courier New"/>
              </w:rPr>
              <w:t>(function(dom){</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console.log(dom);</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w:t>
            </w:r>
          </w:p>
          <w:p w:rsidR="00544CA6" w:rsidRPr="00CB6E92" w:rsidRDefault="00544CA6" w:rsidP="00544CA6">
            <w:pPr>
              <w:pStyle w:val="ae"/>
              <w:rPr>
                <w:rFonts w:ascii="Courier New" w:hAnsi="Courier New" w:cs="Courier New"/>
              </w:rPr>
            </w:pPr>
            <w:r w:rsidRPr="00544CA6">
              <w:rPr>
                <w:rFonts w:ascii="Courier New" w:hAnsi="Courier New" w:cs="Courier New"/>
              </w:rPr>
              <w:t>});</w:t>
            </w:r>
          </w:p>
        </w:tc>
      </w:tr>
    </w:tbl>
    <w:p w:rsidR="00544CA6" w:rsidRPr="00752B6B" w:rsidRDefault="00752B6B" w:rsidP="00CB50F3">
      <w:pPr>
        <w:pStyle w:val="af2"/>
        <w:spacing w:before="100" w:beforeAutospacing="1" w:after="100" w:afterAutospacing="1"/>
        <w:ind w:left="0"/>
        <w:contextualSpacing w:val="0"/>
        <w:rPr>
          <w:rFonts w:ascii="Times New Roman" w:hAnsi="Times New Roman"/>
          <w:b/>
          <w:sz w:val="28"/>
          <w:szCs w:val="28"/>
        </w:rPr>
      </w:pPr>
      <w:r w:rsidRPr="00752B6B">
        <w:rPr>
          <w:rFonts w:ascii="Times New Roman" w:hAnsi="Times New Roman"/>
          <w:b/>
          <w:sz w:val="28"/>
          <w:szCs w:val="28"/>
        </w:rPr>
        <w:t xml:space="preserve">Модуль </w:t>
      </w:r>
      <w:r w:rsidRPr="00752B6B">
        <w:rPr>
          <w:rFonts w:ascii="Times New Roman" w:hAnsi="Times New Roman"/>
          <w:b/>
          <w:sz w:val="28"/>
          <w:szCs w:val="28"/>
          <w:lang w:val="en-US"/>
        </w:rPr>
        <w:t>URL</w:t>
      </w:r>
    </w:p>
    <w:p w:rsidR="00752B6B" w:rsidRDefault="00752B6B"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Данный модуль обеспечивает синтаксический разбор </w:t>
      </w:r>
      <w:r>
        <w:rPr>
          <w:rFonts w:ascii="Times New Roman" w:hAnsi="Times New Roman"/>
          <w:sz w:val="28"/>
          <w:szCs w:val="28"/>
          <w:lang w:val="en-US"/>
        </w:rPr>
        <w:t>URL</w:t>
      </w:r>
      <w:r>
        <w:rPr>
          <w:rFonts w:ascii="Times New Roman" w:hAnsi="Times New Roman"/>
          <w:sz w:val="28"/>
          <w:szCs w:val="28"/>
        </w:rPr>
        <w:t>-адреса.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52B6B" w:rsidRPr="00F435BF" w:rsidTr="005B0F7B">
        <w:tc>
          <w:tcPr>
            <w:tcW w:w="8670" w:type="dxa"/>
            <w:shd w:val="clear" w:color="auto" w:fill="9BBB59"/>
          </w:tcPr>
          <w:p w:rsidR="00752B6B" w:rsidRPr="00544CA6" w:rsidRDefault="00752B6B" w:rsidP="00B862E9">
            <w:pPr>
              <w:jc w:val="center"/>
              <w:rPr>
                <w:b/>
                <w:bCs/>
                <w:color w:val="FFFEFF"/>
              </w:rPr>
            </w:pPr>
            <w:r>
              <w:rPr>
                <w:b/>
                <w:bCs/>
                <w:color w:val="FFFEFF"/>
              </w:rPr>
              <w:t xml:space="preserve">Разбор </w:t>
            </w:r>
            <w:r>
              <w:rPr>
                <w:b/>
                <w:bCs/>
                <w:color w:val="FFFEFF"/>
                <w:lang w:val="en-US"/>
              </w:rPr>
              <w:t>URL</w:t>
            </w:r>
            <w:r>
              <w:rPr>
                <w:b/>
                <w:bCs/>
                <w:color w:val="FFFEFF"/>
              </w:rPr>
              <w:t>-адреса.</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32CE5">
              <w:rPr>
                <w:b/>
                <w:bCs/>
                <w:color w:val="FFFEFF"/>
              </w:rPr>
              <w:t>2</w:t>
            </w:r>
            <w:r w:rsidR="00B862E9">
              <w:rPr>
                <w:b/>
                <w:bCs/>
                <w:color w:val="FFFEFF"/>
              </w:rPr>
              <w:t>9</w:t>
            </w:r>
          </w:p>
        </w:tc>
      </w:tr>
      <w:tr w:rsidR="00752B6B" w:rsidRPr="007C6B3E" w:rsidTr="005B0F7B">
        <w:trPr>
          <w:trHeight w:val="359"/>
        </w:trPr>
        <w:tc>
          <w:tcPr>
            <w:tcW w:w="8670" w:type="dxa"/>
          </w:tcPr>
          <w:p w:rsidR="00752B6B" w:rsidRPr="00752B6B" w:rsidRDefault="00752B6B" w:rsidP="00752B6B">
            <w:pPr>
              <w:pStyle w:val="ae"/>
              <w:rPr>
                <w:rFonts w:ascii="Courier New" w:hAnsi="Courier New" w:cs="Courier New"/>
              </w:rPr>
            </w:pPr>
            <w:r w:rsidRPr="00752B6B">
              <w:rPr>
                <w:rFonts w:ascii="Courier New" w:hAnsi="Courier New" w:cs="Courier New"/>
              </w:rPr>
              <w:t>var url = require('url');</w:t>
            </w:r>
          </w:p>
          <w:p w:rsidR="00752B6B" w:rsidRPr="00752B6B" w:rsidRDefault="00752B6B" w:rsidP="00752B6B">
            <w:pPr>
              <w:pStyle w:val="ae"/>
              <w:rPr>
                <w:rFonts w:ascii="Courier New" w:hAnsi="Courier New" w:cs="Courier New"/>
              </w:rPr>
            </w:pPr>
            <w:r w:rsidRPr="00752B6B">
              <w:rPr>
                <w:rFonts w:ascii="Courier New" w:hAnsi="Courier New" w:cs="Courier New"/>
              </w:rPr>
              <w:t xml:space="preserve">var urlob = </w:t>
            </w:r>
            <w:r w:rsidRPr="00752B6B">
              <w:rPr>
                <w:rFonts w:ascii="Courier New" w:hAnsi="Courier New" w:cs="Courier New"/>
                <w:b/>
              </w:rPr>
              <w:t>url.parse</w:t>
            </w:r>
            <w:r w:rsidRPr="00752B6B">
              <w:rPr>
                <w:rFonts w:ascii="Courier New" w:hAnsi="Courier New" w:cs="Courier New"/>
              </w:rPr>
              <w:t>('http://localhost:8080/?file=main');</w:t>
            </w:r>
          </w:p>
          <w:p w:rsidR="00752B6B" w:rsidRPr="00CB6E92" w:rsidRDefault="00752B6B" w:rsidP="00752B6B">
            <w:pPr>
              <w:pStyle w:val="ae"/>
              <w:rPr>
                <w:rFonts w:ascii="Courier New" w:hAnsi="Courier New" w:cs="Courier New"/>
              </w:rPr>
            </w:pPr>
            <w:r w:rsidRPr="00752B6B">
              <w:rPr>
                <w:rFonts w:ascii="Courier New" w:hAnsi="Courier New" w:cs="Courier New"/>
              </w:rPr>
              <w:t>console.log(urlob);</w:t>
            </w:r>
          </w:p>
        </w:tc>
      </w:tr>
    </w:tbl>
    <w:p w:rsidR="00752B6B" w:rsidRDefault="00752B6B"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Получи</w:t>
      </w:r>
      <w:r w:rsidR="00B704DB">
        <w:rPr>
          <w:rFonts w:ascii="Times New Roman" w:hAnsi="Times New Roman"/>
          <w:sz w:val="28"/>
          <w:szCs w:val="28"/>
        </w:rPr>
        <w:t>м</w:t>
      </w:r>
      <w:r>
        <w:rPr>
          <w:rFonts w:ascii="Times New Roman" w:hAnsi="Times New Roman"/>
          <w:sz w:val="28"/>
          <w:szCs w:val="28"/>
        </w:rPr>
        <w:t xml:space="preserve"> следующее:</w:t>
      </w:r>
    </w:p>
    <w:p w:rsidR="00752B6B" w:rsidRPr="00752B6B" w:rsidRDefault="00760585"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extent cx="2886710" cy="1659255"/>
            <wp:effectExtent l="0" t="0" r="8890" b="0"/>
            <wp:docPr id="30" name="Рисунок 30"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6710" cy="1659255"/>
                    </a:xfrm>
                    <a:prstGeom prst="rect">
                      <a:avLst/>
                    </a:prstGeom>
                    <a:noFill/>
                    <a:ln>
                      <a:noFill/>
                    </a:ln>
                  </pic:spPr>
                </pic:pic>
              </a:graphicData>
            </a:graphic>
          </wp:inline>
        </w:drawing>
      </w:r>
    </w:p>
    <w:p w:rsidR="00B704DB" w:rsidRPr="005B0F7B" w:rsidRDefault="00B704DB" w:rsidP="00A47CC8">
      <w:pPr>
        <w:pStyle w:val="af2"/>
        <w:spacing w:before="100" w:beforeAutospacing="1" w:after="100" w:afterAutospacing="1"/>
        <w:ind w:left="0"/>
        <w:contextualSpacing w:val="0"/>
        <w:rPr>
          <w:rFonts w:ascii="Times New Roman" w:hAnsi="Times New Roman"/>
          <w:b/>
          <w:sz w:val="28"/>
          <w:szCs w:val="28"/>
        </w:rPr>
      </w:pPr>
      <w:r w:rsidRPr="00B704DB">
        <w:rPr>
          <w:rFonts w:ascii="Times New Roman" w:hAnsi="Times New Roman"/>
          <w:b/>
          <w:sz w:val="28"/>
          <w:szCs w:val="28"/>
        </w:rPr>
        <w:t xml:space="preserve">Модуль </w:t>
      </w:r>
      <w:r w:rsidR="005B0F7B">
        <w:rPr>
          <w:rFonts w:ascii="Times New Roman" w:hAnsi="Times New Roman"/>
          <w:b/>
          <w:sz w:val="28"/>
          <w:szCs w:val="28"/>
          <w:lang w:val="en-US"/>
        </w:rPr>
        <w:t>Util</w:t>
      </w:r>
    </w:p>
    <w:p w:rsidR="005B0F7B" w:rsidRDefault="005B0F7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Подключается модуль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B0F7B" w:rsidRPr="00F435BF" w:rsidTr="005B0F7B">
        <w:tc>
          <w:tcPr>
            <w:tcW w:w="8670" w:type="dxa"/>
            <w:shd w:val="clear" w:color="auto" w:fill="9BBB59"/>
          </w:tcPr>
          <w:p w:rsidR="005B0F7B" w:rsidRPr="00B862E9" w:rsidRDefault="00D81324" w:rsidP="00B862E9">
            <w:pPr>
              <w:jc w:val="center"/>
              <w:rPr>
                <w:b/>
                <w:bCs/>
                <w:color w:val="FFFEFF"/>
              </w:rPr>
            </w:pPr>
            <w:r>
              <w:rPr>
                <w:b/>
                <w:bCs/>
                <w:color w:val="FFFEFF"/>
              </w:rPr>
              <w:t>Подключение</w:t>
            </w:r>
            <w:r>
              <w:rPr>
                <w:b/>
                <w:bCs/>
                <w:color w:val="FFFEFF"/>
                <w:lang w:val="en-US"/>
              </w:rPr>
              <w:t xml:space="preserve"> </w:t>
            </w:r>
            <w:r>
              <w:rPr>
                <w:b/>
                <w:bCs/>
                <w:color w:val="FFFEFF"/>
              </w:rPr>
              <w:t>модуля</w:t>
            </w:r>
            <w:r>
              <w:rPr>
                <w:b/>
                <w:bCs/>
                <w:color w:val="FFFEFF"/>
                <w:lang w:val="en-US"/>
              </w:rPr>
              <w:t xml:space="preserve"> util</w:t>
            </w:r>
            <w:r w:rsidR="005B0F7B" w:rsidRPr="00420975">
              <w:rPr>
                <w:b/>
                <w:bCs/>
                <w:color w:val="FFFEFF"/>
              </w:rPr>
              <w:t xml:space="preserve">. </w:t>
            </w:r>
            <w:r w:rsidR="005B0F7B">
              <w:rPr>
                <w:b/>
                <w:bCs/>
                <w:color w:val="FFFEFF"/>
              </w:rPr>
              <w:t xml:space="preserve">Листинг </w:t>
            </w:r>
            <w:r w:rsidR="00055FA4">
              <w:rPr>
                <w:b/>
                <w:bCs/>
                <w:color w:val="FFFEFF"/>
                <w:lang w:val="en-US"/>
              </w:rPr>
              <w:t>3.</w:t>
            </w:r>
            <w:r w:rsidR="005B0F7B">
              <w:rPr>
                <w:b/>
                <w:bCs/>
                <w:color w:val="FFFEFF"/>
              </w:rPr>
              <w:t>2</w:t>
            </w:r>
            <w:r w:rsidR="005B0F7B" w:rsidRPr="00420975">
              <w:rPr>
                <w:b/>
                <w:bCs/>
                <w:color w:val="FFFEFF"/>
              </w:rPr>
              <w:t>.</w:t>
            </w:r>
            <w:r w:rsidR="00B862E9">
              <w:rPr>
                <w:b/>
                <w:bCs/>
                <w:color w:val="FFFEFF"/>
              </w:rPr>
              <w:t>30</w:t>
            </w:r>
          </w:p>
        </w:tc>
      </w:tr>
      <w:tr w:rsidR="005B0F7B" w:rsidRPr="007C6B3E" w:rsidTr="005B0F7B">
        <w:trPr>
          <w:trHeight w:val="359"/>
        </w:trPr>
        <w:tc>
          <w:tcPr>
            <w:tcW w:w="8670" w:type="dxa"/>
          </w:tcPr>
          <w:p w:rsidR="005B0F7B" w:rsidRPr="005B0F7B" w:rsidRDefault="005B0F7B" w:rsidP="005B0F7B">
            <w:pPr>
              <w:pStyle w:val="ae"/>
              <w:rPr>
                <w:rFonts w:ascii="Courier New" w:hAnsi="Courier New" w:cs="Courier New"/>
                <w:lang w:val="ru-RU"/>
              </w:rPr>
            </w:pPr>
            <w:r>
              <w:rPr>
                <w:rFonts w:ascii="Courier New" w:hAnsi="Courier New" w:cs="Courier New"/>
              </w:rPr>
              <w:t>var util = require(‘util’);</w:t>
            </w:r>
          </w:p>
        </w:tc>
      </w:tr>
    </w:tbl>
    <w:p w:rsidR="00B704DB" w:rsidRPr="005B0F7B" w:rsidRDefault="005B0F7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следующие полезные методы данного модуля</w:t>
      </w:r>
      <w:r w:rsidRPr="005B0F7B">
        <w:rPr>
          <w:rFonts w:ascii="Times New Roman" w:hAnsi="Times New Roman"/>
          <w:sz w:val="28"/>
          <w:szCs w:val="28"/>
        </w:rPr>
        <w:t>:</w:t>
      </w:r>
    </w:p>
    <w:p w:rsidR="000A239C" w:rsidRDefault="005B0F7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lastRenderedPageBreak/>
        <w:t>util</w:t>
      </w:r>
      <w:r w:rsidRPr="00994FE2">
        <w:rPr>
          <w:rFonts w:ascii="Times New Roman" w:hAnsi="Times New Roman"/>
          <w:sz w:val="28"/>
          <w:szCs w:val="28"/>
        </w:rPr>
        <w:t>.</w:t>
      </w:r>
      <w:r w:rsidRPr="005B0F7B">
        <w:rPr>
          <w:rFonts w:ascii="Times New Roman" w:hAnsi="Times New Roman"/>
          <w:b/>
          <w:sz w:val="28"/>
          <w:szCs w:val="28"/>
          <w:lang w:val="en-US"/>
        </w:rPr>
        <w:t>inspect</w:t>
      </w:r>
      <w:r w:rsidRPr="00994FE2">
        <w:rPr>
          <w:rFonts w:ascii="Times New Roman" w:hAnsi="Times New Roman"/>
          <w:b/>
          <w:sz w:val="28"/>
          <w:szCs w:val="28"/>
        </w:rPr>
        <w:t>()</w:t>
      </w:r>
      <w:r w:rsidR="00994FE2" w:rsidRPr="00994FE2">
        <w:rPr>
          <w:rFonts w:ascii="Times New Roman" w:hAnsi="Times New Roman"/>
          <w:sz w:val="28"/>
          <w:szCs w:val="28"/>
        </w:rPr>
        <w:t xml:space="preserve"> – </w:t>
      </w:r>
      <w:r w:rsidR="00994FE2">
        <w:rPr>
          <w:rFonts w:ascii="Times New Roman" w:hAnsi="Times New Roman"/>
          <w:sz w:val="28"/>
          <w:szCs w:val="28"/>
        </w:rPr>
        <w:t xml:space="preserve">Позволяет красиво вывести любой объект. Поведение метода напоминает поведение суперметода </w:t>
      </w:r>
      <w:r w:rsidR="00994FE2">
        <w:rPr>
          <w:rFonts w:ascii="Times New Roman" w:hAnsi="Times New Roman"/>
          <w:sz w:val="28"/>
          <w:szCs w:val="28"/>
          <w:lang w:val="en-US"/>
        </w:rPr>
        <w:t>toString</w:t>
      </w:r>
      <w:r w:rsidR="00994FE2">
        <w:rPr>
          <w:rFonts w:ascii="Times New Roman" w:hAnsi="Times New Roman"/>
          <w:sz w:val="28"/>
          <w:szCs w:val="28"/>
        </w:rPr>
        <w:t xml:space="preserve">(). </w:t>
      </w:r>
    </w:p>
    <w:p w:rsidR="006D0BFA" w:rsidRDefault="00994FE2"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Объект </w:t>
      </w:r>
      <w:r>
        <w:rPr>
          <w:rFonts w:ascii="Times New Roman" w:hAnsi="Times New Roman"/>
          <w:sz w:val="28"/>
          <w:szCs w:val="28"/>
          <w:lang w:val="en-US"/>
        </w:rPr>
        <w:t>console</w:t>
      </w:r>
      <w:r>
        <w:rPr>
          <w:rFonts w:ascii="Times New Roman" w:hAnsi="Times New Roman"/>
          <w:sz w:val="28"/>
          <w:szCs w:val="28"/>
        </w:rPr>
        <w:t xml:space="preserve"> для вывода использует именно этот метод.</w:t>
      </w:r>
      <w:r w:rsidR="00D81324">
        <w:rPr>
          <w:rFonts w:ascii="Times New Roman" w:hAnsi="Times New Roman"/>
          <w:sz w:val="28"/>
          <w:szCs w:val="28"/>
        </w:rPr>
        <w:t xml:space="preserve"> Если мы хотим вывести результат в консоль, то можно воспользоваться знакомым </w:t>
      </w:r>
      <w:r w:rsidR="00D81324">
        <w:rPr>
          <w:rFonts w:ascii="Times New Roman" w:hAnsi="Times New Roman"/>
          <w:sz w:val="28"/>
          <w:szCs w:val="28"/>
          <w:lang w:val="en-US"/>
        </w:rPr>
        <w:t>co</w:t>
      </w:r>
      <w:r w:rsidR="00D81324">
        <w:rPr>
          <w:rFonts w:ascii="Times New Roman" w:hAnsi="Times New Roman"/>
          <w:sz w:val="28"/>
          <w:szCs w:val="28"/>
          <w:lang w:val="en-US"/>
        </w:rPr>
        <w:t>n</w:t>
      </w:r>
      <w:r w:rsidR="00D81324">
        <w:rPr>
          <w:rFonts w:ascii="Times New Roman" w:hAnsi="Times New Roman"/>
          <w:sz w:val="28"/>
          <w:szCs w:val="28"/>
          <w:lang w:val="en-US"/>
        </w:rPr>
        <w:t>sole</w:t>
      </w:r>
      <w:r w:rsidR="00D81324" w:rsidRPr="00D81324">
        <w:rPr>
          <w:rFonts w:ascii="Times New Roman" w:hAnsi="Times New Roman"/>
          <w:sz w:val="28"/>
          <w:szCs w:val="28"/>
        </w:rPr>
        <w:t>.</w:t>
      </w:r>
      <w:r w:rsidR="00D81324">
        <w:rPr>
          <w:rFonts w:ascii="Times New Roman" w:hAnsi="Times New Roman"/>
          <w:sz w:val="28"/>
          <w:szCs w:val="28"/>
          <w:lang w:val="en-US"/>
        </w:rPr>
        <w:t>log</w:t>
      </w:r>
      <w:r w:rsidR="00D81324">
        <w:rPr>
          <w:rFonts w:ascii="Times New Roman" w:hAnsi="Times New Roman"/>
          <w:sz w:val="28"/>
          <w:szCs w:val="28"/>
        </w:rPr>
        <w:t>. Но если не</w:t>
      </w:r>
      <w:r w:rsidR="0006252C">
        <w:rPr>
          <w:rFonts w:ascii="Times New Roman" w:hAnsi="Times New Roman"/>
          <w:sz w:val="28"/>
          <w:szCs w:val="28"/>
        </w:rPr>
        <w:t xml:space="preserve">обходимо вывести в базу данных </w:t>
      </w:r>
      <w:r w:rsidR="00D81324">
        <w:rPr>
          <w:rFonts w:ascii="Times New Roman" w:hAnsi="Times New Roman"/>
          <w:sz w:val="28"/>
          <w:szCs w:val="28"/>
        </w:rPr>
        <w:t>либо в файл, тогда пр</w:t>
      </w:r>
      <w:r w:rsidR="00D81324">
        <w:rPr>
          <w:rFonts w:ascii="Times New Roman" w:hAnsi="Times New Roman"/>
          <w:sz w:val="28"/>
          <w:szCs w:val="28"/>
        </w:rPr>
        <w:t>и</w:t>
      </w:r>
      <w:r w:rsidR="00D81324">
        <w:rPr>
          <w:rFonts w:ascii="Times New Roman" w:hAnsi="Times New Roman"/>
          <w:sz w:val="28"/>
          <w:szCs w:val="28"/>
        </w:rPr>
        <w:t xml:space="preserve">дется обращаться к методу </w:t>
      </w:r>
      <w:r w:rsidR="00D81324">
        <w:rPr>
          <w:rFonts w:ascii="Times New Roman" w:hAnsi="Times New Roman"/>
          <w:sz w:val="28"/>
          <w:szCs w:val="28"/>
          <w:lang w:val="en-US"/>
        </w:rPr>
        <w:t>inspect</w:t>
      </w:r>
      <w:r w:rsidR="00D81324">
        <w:rPr>
          <w:rFonts w:ascii="Times New Roman" w:hAnsi="Times New Roman"/>
          <w:sz w:val="28"/>
          <w:szCs w:val="28"/>
        </w:rPr>
        <w:t>.</w:t>
      </w:r>
    </w:p>
    <w:p w:rsidR="00D81324" w:rsidRPr="00033CB9" w:rsidRDefault="00D8132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util</w:t>
      </w:r>
      <w:r w:rsidRPr="00D81324">
        <w:rPr>
          <w:rFonts w:ascii="Times New Roman" w:hAnsi="Times New Roman"/>
          <w:sz w:val="28"/>
          <w:szCs w:val="28"/>
        </w:rPr>
        <w:t>.</w:t>
      </w:r>
      <w:r w:rsidRPr="00D81324">
        <w:rPr>
          <w:rFonts w:ascii="Times New Roman" w:hAnsi="Times New Roman"/>
          <w:b/>
          <w:sz w:val="28"/>
          <w:szCs w:val="28"/>
          <w:lang w:val="en-US"/>
        </w:rPr>
        <w:t>format</w:t>
      </w:r>
      <w:r w:rsidRPr="00D81324">
        <w:rPr>
          <w:rFonts w:ascii="Times New Roman" w:hAnsi="Times New Roman"/>
          <w:sz w:val="28"/>
          <w:szCs w:val="28"/>
        </w:rPr>
        <w:t>()</w:t>
      </w:r>
      <w:r>
        <w:rPr>
          <w:rFonts w:ascii="Times New Roman" w:hAnsi="Times New Roman"/>
          <w:sz w:val="28"/>
          <w:szCs w:val="28"/>
        </w:rPr>
        <w:t xml:space="preserve"> – Данный метод получает строку и значения для вставки.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81324" w:rsidRPr="00F435BF" w:rsidTr="001C49D6">
        <w:tc>
          <w:tcPr>
            <w:tcW w:w="8670" w:type="dxa"/>
            <w:shd w:val="clear" w:color="auto" w:fill="9BBB59"/>
          </w:tcPr>
          <w:p w:rsidR="00D81324" w:rsidRPr="00B862E9" w:rsidRDefault="00D81324" w:rsidP="00B862E9">
            <w:pPr>
              <w:jc w:val="center"/>
              <w:rPr>
                <w:b/>
                <w:bCs/>
                <w:color w:val="FFFEFF"/>
              </w:rPr>
            </w:pPr>
            <w:r>
              <w:rPr>
                <w:b/>
                <w:bCs/>
                <w:color w:val="FFFEFF"/>
              </w:rPr>
              <w:t>Метод</w:t>
            </w:r>
            <w:r>
              <w:rPr>
                <w:b/>
                <w:bCs/>
                <w:color w:val="FFFEFF"/>
                <w:lang w:val="en-US"/>
              </w:rPr>
              <w:t xml:space="preserve"> .format()</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B862E9">
              <w:rPr>
                <w:b/>
                <w:bCs/>
                <w:color w:val="FFFEFF"/>
              </w:rPr>
              <w:t>31</w:t>
            </w:r>
          </w:p>
        </w:tc>
      </w:tr>
      <w:tr w:rsidR="00D81324" w:rsidRPr="0021099E" w:rsidTr="001C49D6">
        <w:trPr>
          <w:trHeight w:val="359"/>
        </w:trPr>
        <w:tc>
          <w:tcPr>
            <w:tcW w:w="8670" w:type="dxa"/>
          </w:tcPr>
          <w:p w:rsidR="00D81324" w:rsidRPr="00D81324" w:rsidRDefault="00D81324" w:rsidP="00C560FA">
            <w:pPr>
              <w:pStyle w:val="ae"/>
              <w:rPr>
                <w:rFonts w:ascii="Courier New" w:hAnsi="Courier New" w:cs="Courier New"/>
              </w:rPr>
            </w:pPr>
            <w:r>
              <w:rPr>
                <w:rFonts w:ascii="Courier New" w:hAnsi="Courier New" w:cs="Courier New"/>
              </w:rPr>
              <w:t>var str = util.format(‘My %s %d% %</w:t>
            </w:r>
            <w:r w:rsidR="00C560FA">
              <w:rPr>
                <w:rFonts w:ascii="Courier New" w:hAnsi="Courier New" w:cs="Courier New"/>
              </w:rPr>
              <w:t>j</w:t>
            </w:r>
            <w:r>
              <w:rPr>
                <w:rFonts w:ascii="Courier New" w:hAnsi="Courier New" w:cs="Courier New"/>
              </w:rPr>
              <w:t>’, ‘str’, 123, {ob: ‘obj’})</w:t>
            </w:r>
          </w:p>
        </w:tc>
      </w:tr>
    </w:tbl>
    <w:p w:rsidR="00D81324" w:rsidRDefault="00D8132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Вместо %</w:t>
      </w:r>
      <w:r>
        <w:rPr>
          <w:rFonts w:ascii="Times New Roman" w:hAnsi="Times New Roman"/>
          <w:sz w:val="28"/>
          <w:szCs w:val="28"/>
          <w:lang w:val="en-US"/>
        </w:rPr>
        <w:t>s</w:t>
      </w:r>
      <w:r>
        <w:rPr>
          <w:rFonts w:ascii="Times New Roman" w:hAnsi="Times New Roman"/>
          <w:sz w:val="28"/>
          <w:szCs w:val="28"/>
        </w:rPr>
        <w:t xml:space="preserve"> выведется строка </w:t>
      </w:r>
      <w:r w:rsidRPr="00D81324">
        <w:rPr>
          <w:rFonts w:ascii="Times New Roman" w:hAnsi="Times New Roman"/>
          <w:sz w:val="28"/>
          <w:szCs w:val="28"/>
        </w:rPr>
        <w:t>‘</w:t>
      </w:r>
      <w:r>
        <w:rPr>
          <w:rFonts w:ascii="Times New Roman" w:hAnsi="Times New Roman"/>
          <w:sz w:val="28"/>
          <w:szCs w:val="28"/>
          <w:lang w:val="en-US"/>
        </w:rPr>
        <w:t>string</w:t>
      </w:r>
      <w:r w:rsidRPr="00D81324">
        <w:rPr>
          <w:rFonts w:ascii="Times New Roman" w:hAnsi="Times New Roman"/>
          <w:sz w:val="28"/>
          <w:szCs w:val="28"/>
        </w:rPr>
        <w:t>’</w:t>
      </w:r>
      <w:r>
        <w:rPr>
          <w:rFonts w:ascii="Times New Roman" w:hAnsi="Times New Roman"/>
          <w:sz w:val="28"/>
          <w:szCs w:val="28"/>
        </w:rPr>
        <w:t xml:space="preserve">, вместо </w:t>
      </w:r>
      <w:r w:rsidRPr="00D81324">
        <w:rPr>
          <w:rFonts w:ascii="Times New Roman" w:hAnsi="Times New Roman"/>
          <w:sz w:val="28"/>
          <w:szCs w:val="28"/>
        </w:rPr>
        <w:t>%</w:t>
      </w:r>
      <w:r>
        <w:rPr>
          <w:rFonts w:ascii="Times New Roman" w:hAnsi="Times New Roman"/>
          <w:sz w:val="28"/>
          <w:szCs w:val="28"/>
          <w:lang w:val="en-US"/>
        </w:rPr>
        <w:t>d</w:t>
      </w:r>
      <w:r w:rsidRPr="00D81324">
        <w:rPr>
          <w:rFonts w:ascii="Times New Roman" w:hAnsi="Times New Roman"/>
          <w:sz w:val="28"/>
          <w:szCs w:val="28"/>
        </w:rPr>
        <w:t xml:space="preserve"> </w:t>
      </w:r>
      <w:r>
        <w:rPr>
          <w:rFonts w:ascii="Times New Roman" w:hAnsi="Times New Roman"/>
          <w:sz w:val="28"/>
          <w:szCs w:val="28"/>
        </w:rPr>
        <w:t>–</w:t>
      </w:r>
      <w:r w:rsidRPr="00D81324">
        <w:rPr>
          <w:rFonts w:ascii="Times New Roman" w:hAnsi="Times New Roman"/>
          <w:sz w:val="28"/>
          <w:szCs w:val="28"/>
        </w:rPr>
        <w:t xml:space="preserve"> </w:t>
      </w:r>
      <w:r>
        <w:rPr>
          <w:rFonts w:ascii="Times New Roman" w:hAnsi="Times New Roman"/>
          <w:sz w:val="28"/>
          <w:szCs w:val="28"/>
        </w:rPr>
        <w:t>число 123,</w:t>
      </w:r>
      <w:r w:rsidRPr="00D81324">
        <w:rPr>
          <w:rFonts w:ascii="Times New Roman" w:hAnsi="Times New Roman"/>
          <w:sz w:val="28"/>
          <w:szCs w:val="28"/>
        </w:rPr>
        <w:t xml:space="preserve"> </w:t>
      </w:r>
      <w:r>
        <w:rPr>
          <w:rFonts w:ascii="Times New Roman" w:hAnsi="Times New Roman"/>
          <w:sz w:val="28"/>
          <w:szCs w:val="28"/>
        </w:rPr>
        <w:t xml:space="preserve">вместо </w:t>
      </w:r>
      <w:r w:rsidRPr="00D81324">
        <w:rPr>
          <w:rFonts w:ascii="Times New Roman" w:hAnsi="Times New Roman"/>
          <w:sz w:val="28"/>
          <w:szCs w:val="28"/>
        </w:rPr>
        <w:t>%</w:t>
      </w:r>
      <w:r w:rsidR="00C560FA">
        <w:rPr>
          <w:rFonts w:ascii="Times New Roman" w:hAnsi="Times New Roman"/>
          <w:sz w:val="28"/>
          <w:szCs w:val="28"/>
          <w:lang w:val="en-US"/>
        </w:rPr>
        <w:t>j</w:t>
      </w:r>
      <w:r w:rsidRPr="00D81324">
        <w:rPr>
          <w:rFonts w:ascii="Times New Roman" w:hAnsi="Times New Roman"/>
          <w:sz w:val="28"/>
          <w:szCs w:val="28"/>
        </w:rPr>
        <w:t xml:space="preserve"> - </w:t>
      </w:r>
      <w:r>
        <w:rPr>
          <w:rFonts w:ascii="Times New Roman" w:hAnsi="Times New Roman"/>
          <w:sz w:val="28"/>
          <w:szCs w:val="28"/>
        </w:rPr>
        <w:t>об</w:t>
      </w:r>
      <w:r>
        <w:rPr>
          <w:rFonts w:ascii="Times New Roman" w:hAnsi="Times New Roman"/>
          <w:sz w:val="28"/>
          <w:szCs w:val="28"/>
        </w:rPr>
        <w:t>ъ</w:t>
      </w:r>
      <w:r>
        <w:rPr>
          <w:rFonts w:ascii="Times New Roman" w:hAnsi="Times New Roman"/>
          <w:sz w:val="28"/>
          <w:szCs w:val="28"/>
        </w:rPr>
        <w:t xml:space="preserve">ект формата </w:t>
      </w:r>
      <w:r>
        <w:rPr>
          <w:rFonts w:ascii="Times New Roman" w:hAnsi="Times New Roman"/>
          <w:sz w:val="28"/>
          <w:szCs w:val="28"/>
          <w:lang w:val="en-US"/>
        </w:rPr>
        <w:t>JSON</w:t>
      </w:r>
      <w:r>
        <w:rPr>
          <w:rFonts w:ascii="Times New Roman" w:hAnsi="Times New Roman"/>
          <w:sz w:val="28"/>
          <w:szCs w:val="28"/>
        </w:rPr>
        <w:t>.</w:t>
      </w:r>
    </w:p>
    <w:p w:rsidR="00702C1C" w:rsidRDefault="00D8132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util</w:t>
      </w:r>
      <w:r w:rsidRPr="00702C1C">
        <w:rPr>
          <w:rFonts w:ascii="Times New Roman" w:hAnsi="Times New Roman"/>
          <w:sz w:val="28"/>
          <w:szCs w:val="28"/>
        </w:rPr>
        <w:t>.</w:t>
      </w:r>
      <w:r w:rsidRPr="00D81324">
        <w:rPr>
          <w:rFonts w:ascii="Times New Roman" w:hAnsi="Times New Roman"/>
          <w:b/>
          <w:sz w:val="28"/>
          <w:szCs w:val="28"/>
          <w:lang w:val="en-US"/>
        </w:rPr>
        <w:t>inherits</w:t>
      </w:r>
      <w:r w:rsidRPr="00702C1C">
        <w:rPr>
          <w:rFonts w:ascii="Times New Roman" w:hAnsi="Times New Roman"/>
          <w:b/>
          <w:sz w:val="28"/>
          <w:szCs w:val="28"/>
        </w:rPr>
        <w:t>()</w:t>
      </w:r>
      <w:r w:rsidRPr="00702C1C">
        <w:rPr>
          <w:rFonts w:ascii="Times New Roman" w:hAnsi="Times New Roman"/>
          <w:sz w:val="28"/>
          <w:szCs w:val="28"/>
        </w:rPr>
        <w:t xml:space="preserve"> </w:t>
      </w:r>
      <w:r w:rsidR="00702C1C" w:rsidRPr="00702C1C">
        <w:rPr>
          <w:rFonts w:ascii="Times New Roman" w:hAnsi="Times New Roman"/>
          <w:sz w:val="28"/>
          <w:szCs w:val="28"/>
        </w:rPr>
        <w:t xml:space="preserve">– </w:t>
      </w:r>
      <w:r w:rsidR="00702C1C">
        <w:rPr>
          <w:rFonts w:ascii="Times New Roman" w:hAnsi="Times New Roman"/>
          <w:sz w:val="28"/>
          <w:szCs w:val="28"/>
        </w:rPr>
        <w:t>Данный метод считается самым восстребованным методом модуля</w:t>
      </w:r>
      <w:r w:rsidR="00702C1C" w:rsidRPr="00702C1C">
        <w:rPr>
          <w:rFonts w:ascii="Times New Roman" w:hAnsi="Times New Roman"/>
          <w:sz w:val="28"/>
          <w:szCs w:val="28"/>
        </w:rPr>
        <w:t xml:space="preserve"> </w:t>
      </w:r>
      <w:r w:rsidR="00702C1C">
        <w:rPr>
          <w:rFonts w:ascii="Times New Roman" w:hAnsi="Times New Roman"/>
          <w:sz w:val="28"/>
          <w:szCs w:val="28"/>
          <w:lang w:val="en-US"/>
        </w:rPr>
        <w:t>util</w:t>
      </w:r>
      <w:r w:rsidR="00702C1C">
        <w:rPr>
          <w:rFonts w:ascii="Times New Roman" w:hAnsi="Times New Roman"/>
          <w:sz w:val="28"/>
          <w:szCs w:val="28"/>
        </w:rPr>
        <w:t>. Он принимает два параметра</w:t>
      </w:r>
      <w:r w:rsidR="00702C1C" w:rsidRPr="00702C1C">
        <w:rPr>
          <w:rFonts w:ascii="Times New Roman" w:hAnsi="Times New Roman"/>
          <w:sz w:val="28"/>
          <w:szCs w:val="28"/>
        </w:rPr>
        <w:t xml:space="preserve">: </w:t>
      </w:r>
      <w:r w:rsidR="00702C1C">
        <w:rPr>
          <w:rFonts w:ascii="Times New Roman" w:hAnsi="Times New Roman"/>
          <w:sz w:val="28"/>
          <w:szCs w:val="28"/>
        </w:rPr>
        <w:t>имя конструктора-родителя и имя конструктора-потомка, в результате чего конструктор-потомок наследует всю функциональность главного конструктора.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777AA" w:rsidRPr="00F435BF" w:rsidTr="001C49D6">
        <w:tc>
          <w:tcPr>
            <w:tcW w:w="8670" w:type="dxa"/>
            <w:shd w:val="clear" w:color="auto" w:fill="9BBB59"/>
          </w:tcPr>
          <w:p w:rsidR="007777AA" w:rsidRPr="00432CE5" w:rsidRDefault="007777AA" w:rsidP="00B862E9">
            <w:pPr>
              <w:jc w:val="center"/>
              <w:rPr>
                <w:b/>
                <w:bCs/>
                <w:color w:val="FFFEFF"/>
              </w:rPr>
            </w:pPr>
            <w:r>
              <w:rPr>
                <w:b/>
                <w:bCs/>
                <w:color w:val="FFFEFF"/>
              </w:rPr>
              <w:t xml:space="preserve">Использование </w:t>
            </w:r>
            <w:r>
              <w:rPr>
                <w:b/>
                <w:bCs/>
                <w:color w:val="FFFEFF"/>
                <w:lang w:val="en-US"/>
              </w:rPr>
              <w:t>.inherits</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E056CE">
              <w:rPr>
                <w:b/>
                <w:bCs/>
                <w:color w:val="FFFEFF"/>
              </w:rPr>
              <w:t>3</w:t>
            </w:r>
            <w:r w:rsidR="00B862E9">
              <w:rPr>
                <w:b/>
                <w:bCs/>
                <w:color w:val="FFFEFF"/>
              </w:rPr>
              <w:t>2</w:t>
            </w:r>
          </w:p>
        </w:tc>
      </w:tr>
      <w:tr w:rsidR="007777AA" w:rsidRPr="0021099E" w:rsidTr="001C49D6">
        <w:trPr>
          <w:trHeight w:val="359"/>
        </w:trPr>
        <w:tc>
          <w:tcPr>
            <w:tcW w:w="8670" w:type="dxa"/>
          </w:tcPr>
          <w:p w:rsidR="007777AA" w:rsidRPr="007777AA" w:rsidRDefault="007777AA" w:rsidP="007777AA">
            <w:pPr>
              <w:pStyle w:val="ae"/>
              <w:rPr>
                <w:rFonts w:ascii="Courier New" w:hAnsi="Courier New" w:cs="Courier New"/>
              </w:rPr>
            </w:pPr>
            <w:r w:rsidRPr="007777AA">
              <w:rPr>
                <w:rFonts w:ascii="Courier New" w:hAnsi="Courier New" w:cs="Courier New"/>
              </w:rPr>
              <w:t>var util = require('util');</w:t>
            </w:r>
          </w:p>
          <w:p w:rsidR="007777AA" w:rsidRPr="007777AA" w:rsidRDefault="007777AA" w:rsidP="007777AA">
            <w:pPr>
              <w:pStyle w:val="ae"/>
              <w:rPr>
                <w:rFonts w:ascii="Courier New" w:hAnsi="Courier New" w:cs="Courier New"/>
              </w:rPr>
            </w:pPr>
            <w:r w:rsidRPr="007777AA">
              <w:rPr>
                <w:rFonts w:ascii="Courier New" w:hAnsi="Courier New" w:cs="Courier New"/>
              </w:rPr>
              <w:t>function Animal(name){</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$this.name = name;</w:t>
            </w:r>
          </w:p>
          <w:p w:rsidR="007777AA" w:rsidRPr="007777AA" w:rsidRDefault="007777AA" w:rsidP="007777AA">
            <w:pPr>
              <w:pStyle w:val="ae"/>
              <w:rPr>
                <w:rFonts w:ascii="Courier New" w:hAnsi="Courier New" w:cs="Courier New"/>
              </w:rPr>
            </w:pPr>
            <w:r w:rsidRPr="007777AA">
              <w:rPr>
                <w:rFonts w:ascii="Courier New" w:hAnsi="Courier New" w:cs="Courier New"/>
              </w:rPr>
              <w:t>}</w:t>
            </w:r>
          </w:p>
          <w:p w:rsidR="007777AA" w:rsidRPr="007777AA" w:rsidRDefault="007777AA" w:rsidP="007777AA">
            <w:pPr>
              <w:pStyle w:val="ae"/>
              <w:rPr>
                <w:rFonts w:ascii="Courier New" w:hAnsi="Courier New" w:cs="Courier New"/>
              </w:rPr>
            </w:pPr>
            <w:r w:rsidRPr="007777AA">
              <w:rPr>
                <w:rFonts w:ascii="Courier New" w:hAnsi="Courier New" w:cs="Courier New"/>
              </w:rPr>
              <w:t>Animal.prototype.walk = function(){</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console.log('Ходит ' + this.name);</w:t>
            </w:r>
          </w:p>
          <w:p w:rsidR="007777AA" w:rsidRPr="007777AA" w:rsidRDefault="007777AA" w:rsidP="007777AA">
            <w:pPr>
              <w:pStyle w:val="ae"/>
              <w:rPr>
                <w:rFonts w:ascii="Courier New" w:hAnsi="Courier New" w:cs="Courier New"/>
              </w:rPr>
            </w:pPr>
            <w:r w:rsidRPr="007777AA">
              <w:rPr>
                <w:rFonts w:ascii="Courier New" w:hAnsi="Courier New" w:cs="Courier New"/>
              </w:rPr>
              <w:t>}</w:t>
            </w:r>
          </w:p>
          <w:p w:rsidR="007777AA" w:rsidRPr="007777AA" w:rsidRDefault="007777AA" w:rsidP="007777AA">
            <w:pPr>
              <w:pStyle w:val="ae"/>
              <w:rPr>
                <w:rFonts w:ascii="Courier New" w:hAnsi="Courier New" w:cs="Courier New"/>
              </w:rPr>
            </w:pPr>
            <w:r w:rsidRPr="007777AA">
              <w:rPr>
                <w:rFonts w:ascii="Courier New" w:hAnsi="Courier New" w:cs="Courier New"/>
              </w:rPr>
              <w:t>function Rabbit(name){</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this.name = name;</w:t>
            </w:r>
          </w:p>
          <w:p w:rsidR="007777AA" w:rsidRPr="007777AA" w:rsidRDefault="007777AA" w:rsidP="007777AA">
            <w:pPr>
              <w:pStyle w:val="ae"/>
              <w:rPr>
                <w:rFonts w:ascii="Courier New" w:hAnsi="Courier New" w:cs="Courier New"/>
              </w:rPr>
            </w:pPr>
            <w:r w:rsidRPr="007777AA">
              <w:rPr>
                <w:rFonts w:ascii="Courier New" w:hAnsi="Courier New" w:cs="Courier New"/>
              </w:rPr>
              <w:t>}</w:t>
            </w:r>
          </w:p>
          <w:p w:rsidR="007777AA" w:rsidRPr="007777AA" w:rsidRDefault="007777AA" w:rsidP="007777AA">
            <w:pPr>
              <w:pStyle w:val="ae"/>
              <w:rPr>
                <w:rFonts w:ascii="Courier New" w:hAnsi="Courier New" w:cs="Courier New"/>
                <w:b/>
              </w:rPr>
            </w:pPr>
            <w:r w:rsidRPr="007777AA">
              <w:rPr>
                <w:rFonts w:ascii="Courier New" w:hAnsi="Courier New" w:cs="Courier New"/>
                <w:b/>
              </w:rPr>
              <w:t>util.inherits(Rabbit, Animal);</w:t>
            </w:r>
          </w:p>
          <w:p w:rsidR="007777AA" w:rsidRPr="007777AA" w:rsidRDefault="007777AA" w:rsidP="007777AA">
            <w:pPr>
              <w:pStyle w:val="ae"/>
              <w:rPr>
                <w:rFonts w:ascii="Courier New" w:hAnsi="Courier New" w:cs="Courier New"/>
              </w:rPr>
            </w:pPr>
          </w:p>
          <w:p w:rsidR="007777AA" w:rsidRPr="007777AA" w:rsidRDefault="007777AA" w:rsidP="007777AA">
            <w:pPr>
              <w:pStyle w:val="ae"/>
              <w:rPr>
                <w:rFonts w:ascii="Courier New" w:hAnsi="Courier New" w:cs="Courier New"/>
              </w:rPr>
            </w:pPr>
            <w:r w:rsidRPr="007777AA">
              <w:rPr>
                <w:rFonts w:ascii="Courier New" w:hAnsi="Courier New" w:cs="Courier New"/>
              </w:rPr>
              <w:t>Rabbit.prototype.jump = function(){</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console.log('Прыгает ' + this.name);</w:t>
            </w:r>
          </w:p>
          <w:p w:rsidR="007777AA" w:rsidRPr="00033CB9" w:rsidRDefault="007777AA" w:rsidP="007777AA">
            <w:pPr>
              <w:pStyle w:val="ae"/>
              <w:rPr>
                <w:rFonts w:ascii="Courier New" w:hAnsi="Courier New" w:cs="Courier New"/>
              </w:rPr>
            </w:pPr>
            <w:r w:rsidRPr="007777AA">
              <w:rPr>
                <w:rFonts w:ascii="Courier New" w:hAnsi="Courier New" w:cs="Courier New"/>
              </w:rPr>
              <w:t>}</w:t>
            </w:r>
          </w:p>
          <w:p w:rsidR="007777AA" w:rsidRPr="00033CB9" w:rsidRDefault="007777AA" w:rsidP="007777AA">
            <w:pPr>
              <w:pStyle w:val="ae"/>
              <w:rPr>
                <w:rFonts w:ascii="Courier New" w:hAnsi="Courier New" w:cs="Courier New"/>
              </w:rPr>
            </w:pPr>
            <w:r>
              <w:rPr>
                <w:rFonts w:ascii="Courier New" w:hAnsi="Courier New" w:cs="Courier New"/>
              </w:rPr>
              <w:t>//</w:t>
            </w:r>
            <w:r w:rsidRPr="00033CB9">
              <w:rPr>
                <w:rFonts w:ascii="Courier New" w:hAnsi="Courier New" w:cs="Courier New"/>
              </w:rPr>
              <w:t xml:space="preserve"> </w:t>
            </w:r>
            <w:r>
              <w:rPr>
                <w:rFonts w:ascii="Courier New" w:hAnsi="Courier New" w:cs="Courier New"/>
                <w:lang w:val="ru-RU"/>
              </w:rPr>
              <w:t>использование</w:t>
            </w:r>
          </w:p>
          <w:p w:rsidR="007777AA" w:rsidRPr="007777AA" w:rsidRDefault="007777AA" w:rsidP="007777AA">
            <w:pPr>
              <w:pStyle w:val="ae"/>
              <w:rPr>
                <w:rFonts w:ascii="Courier New" w:hAnsi="Courier New" w:cs="Courier New"/>
              </w:rPr>
            </w:pPr>
            <w:r w:rsidRPr="007777AA">
              <w:rPr>
                <w:rFonts w:ascii="Courier New" w:hAnsi="Courier New" w:cs="Courier New"/>
              </w:rPr>
              <w:t>var rabbit = new Rabbit('кролик ');</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rabbit.walk(); </w:t>
            </w:r>
            <w:r>
              <w:rPr>
                <w:rFonts w:ascii="Courier New" w:hAnsi="Courier New" w:cs="Courier New"/>
              </w:rPr>
              <w:t>//</w:t>
            </w:r>
            <w:r>
              <w:rPr>
                <w:rFonts w:ascii="Courier New" w:hAnsi="Courier New" w:cs="Courier New"/>
                <w:lang w:val="ru-RU"/>
              </w:rPr>
              <w:t>метод</w:t>
            </w:r>
            <w:r w:rsidRPr="007777AA">
              <w:rPr>
                <w:rFonts w:ascii="Courier New" w:hAnsi="Courier New" w:cs="Courier New"/>
              </w:rPr>
              <w:t xml:space="preserve"> </w:t>
            </w:r>
            <w:r>
              <w:rPr>
                <w:rFonts w:ascii="Courier New" w:hAnsi="Courier New" w:cs="Courier New"/>
                <w:lang w:val="ru-RU"/>
              </w:rPr>
              <w:t>родителя</w:t>
            </w:r>
          </w:p>
          <w:p w:rsidR="007777AA" w:rsidRPr="00033CB9" w:rsidRDefault="007777AA" w:rsidP="007777AA">
            <w:pPr>
              <w:pStyle w:val="ae"/>
              <w:rPr>
                <w:rFonts w:ascii="Courier New" w:hAnsi="Courier New" w:cs="Courier New"/>
              </w:rPr>
            </w:pPr>
            <w:r w:rsidRPr="007777AA">
              <w:rPr>
                <w:rFonts w:ascii="Courier New" w:hAnsi="Courier New" w:cs="Courier New"/>
              </w:rPr>
              <w:t xml:space="preserve">rabbit.jump(); </w:t>
            </w:r>
            <w:r>
              <w:rPr>
                <w:rFonts w:ascii="Courier New" w:hAnsi="Courier New" w:cs="Courier New"/>
              </w:rPr>
              <w:t>//</w:t>
            </w:r>
            <w:r>
              <w:rPr>
                <w:rFonts w:ascii="Courier New" w:hAnsi="Courier New" w:cs="Courier New"/>
                <w:lang w:val="ru-RU"/>
              </w:rPr>
              <w:t>метод</w:t>
            </w:r>
            <w:r w:rsidRPr="00033CB9">
              <w:rPr>
                <w:rFonts w:ascii="Courier New" w:hAnsi="Courier New" w:cs="Courier New"/>
              </w:rPr>
              <w:t xml:space="preserve"> </w:t>
            </w:r>
            <w:r>
              <w:rPr>
                <w:rFonts w:ascii="Courier New" w:hAnsi="Courier New" w:cs="Courier New"/>
                <w:lang w:val="ru-RU"/>
              </w:rPr>
              <w:t>потомка</w:t>
            </w:r>
          </w:p>
        </w:tc>
      </w:tr>
    </w:tbl>
    <w:p w:rsidR="007777AA" w:rsidRDefault="007777AA"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Получится, что все методы создаваемые конструктором</w:t>
      </w:r>
      <w:r w:rsidR="0006252C">
        <w:rPr>
          <w:rFonts w:ascii="Times New Roman" w:hAnsi="Times New Roman"/>
          <w:sz w:val="28"/>
          <w:szCs w:val="28"/>
        </w:rPr>
        <w:t>,</w:t>
      </w:r>
      <w:r>
        <w:rPr>
          <w:rFonts w:ascii="Times New Roman" w:hAnsi="Times New Roman"/>
          <w:sz w:val="28"/>
          <w:szCs w:val="28"/>
        </w:rPr>
        <w:t xml:space="preserve"> будут наследоваться от </w:t>
      </w:r>
      <w:r>
        <w:rPr>
          <w:rFonts w:ascii="Times New Roman" w:hAnsi="Times New Roman"/>
          <w:sz w:val="28"/>
          <w:szCs w:val="28"/>
          <w:lang w:val="en-US"/>
        </w:rPr>
        <w:t>Animal</w:t>
      </w:r>
      <w:r>
        <w:rPr>
          <w:rFonts w:ascii="Times New Roman" w:hAnsi="Times New Roman"/>
          <w:sz w:val="28"/>
          <w:szCs w:val="28"/>
        </w:rPr>
        <w:t>.</w:t>
      </w:r>
    </w:p>
    <w:p w:rsidR="00B30ACC" w:rsidRPr="00041591" w:rsidRDefault="00041591" w:rsidP="00A47CC8">
      <w:pPr>
        <w:pStyle w:val="af2"/>
        <w:spacing w:before="100" w:beforeAutospacing="1" w:after="100" w:afterAutospacing="1"/>
        <w:ind w:left="0"/>
        <w:contextualSpacing w:val="0"/>
        <w:rPr>
          <w:rFonts w:ascii="Times New Roman" w:hAnsi="Times New Roman"/>
          <w:b/>
          <w:sz w:val="28"/>
          <w:szCs w:val="28"/>
        </w:rPr>
      </w:pPr>
      <w:r w:rsidRPr="00041591">
        <w:rPr>
          <w:rFonts w:ascii="Times New Roman" w:hAnsi="Times New Roman"/>
          <w:b/>
          <w:sz w:val="28"/>
          <w:szCs w:val="28"/>
        </w:rPr>
        <w:t>Отражене хода выгрузки файлов в режиме реального времени</w:t>
      </w:r>
    </w:p>
    <w:p w:rsidR="00041591" w:rsidRPr="0054363B" w:rsidRDefault="00041591"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обработки формы воспользуемся внешним методом </w:t>
      </w:r>
      <w:r>
        <w:rPr>
          <w:rFonts w:ascii="Times New Roman" w:hAnsi="Times New Roman"/>
          <w:sz w:val="28"/>
          <w:szCs w:val="28"/>
          <w:lang w:val="en-US"/>
        </w:rPr>
        <w:t>formidable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41591" w:rsidRPr="00F435BF" w:rsidTr="0054363B">
        <w:tc>
          <w:tcPr>
            <w:tcW w:w="8670" w:type="dxa"/>
            <w:shd w:val="clear" w:color="auto" w:fill="9BBB59"/>
          </w:tcPr>
          <w:p w:rsidR="00041591" w:rsidRPr="00432CE5" w:rsidRDefault="00041591" w:rsidP="00041591">
            <w:pPr>
              <w:jc w:val="center"/>
              <w:rPr>
                <w:b/>
                <w:bCs/>
                <w:color w:val="FFFEFF"/>
              </w:rPr>
            </w:pPr>
            <w:r>
              <w:rPr>
                <w:b/>
                <w:bCs/>
                <w:color w:val="FFFEFF"/>
              </w:rPr>
              <w:lastRenderedPageBreak/>
              <w:t>Выгрузка файлов в режиме реального времени</w:t>
            </w:r>
            <w:r w:rsidRPr="00420975">
              <w:rPr>
                <w:b/>
                <w:bCs/>
                <w:color w:val="FFFEFF"/>
              </w:rPr>
              <w:t xml:space="preserve">. </w:t>
            </w:r>
            <w:r>
              <w:rPr>
                <w:b/>
                <w:bCs/>
                <w:color w:val="FFFEFF"/>
              </w:rPr>
              <w:t xml:space="preserve">Листинг </w:t>
            </w:r>
            <w:r w:rsidRPr="00041591">
              <w:rPr>
                <w:b/>
                <w:bCs/>
                <w:color w:val="FFFEFF"/>
              </w:rPr>
              <w:t>3.</w:t>
            </w:r>
            <w:r>
              <w:rPr>
                <w:b/>
                <w:bCs/>
                <w:color w:val="FFFEFF"/>
              </w:rPr>
              <w:t>2</w:t>
            </w:r>
            <w:r w:rsidRPr="00420975">
              <w:rPr>
                <w:b/>
                <w:bCs/>
                <w:color w:val="FFFEFF"/>
              </w:rPr>
              <w:t>.</w:t>
            </w:r>
            <w:r>
              <w:rPr>
                <w:b/>
                <w:bCs/>
                <w:color w:val="FFFEFF"/>
              </w:rPr>
              <w:t>32</w:t>
            </w:r>
          </w:p>
        </w:tc>
      </w:tr>
      <w:tr w:rsidR="00041591" w:rsidRPr="00B30ACC" w:rsidTr="0054363B">
        <w:trPr>
          <w:trHeight w:val="359"/>
        </w:trPr>
        <w:tc>
          <w:tcPr>
            <w:tcW w:w="8670" w:type="dxa"/>
          </w:tcPr>
          <w:p w:rsidR="00041591" w:rsidRPr="00041591" w:rsidRDefault="00041591" w:rsidP="00041591">
            <w:pPr>
              <w:pStyle w:val="ae"/>
              <w:rPr>
                <w:rFonts w:ascii="Courier New" w:hAnsi="Courier New" w:cs="Courier New"/>
              </w:rPr>
            </w:pPr>
            <w:r w:rsidRPr="0054363B">
              <w:rPr>
                <w:rFonts w:ascii="Courier New" w:hAnsi="Courier New" w:cs="Courier New"/>
              </w:rPr>
              <w:t xml:space="preserve"> </w:t>
            </w:r>
            <w:r w:rsidRPr="00041591">
              <w:rPr>
                <w:rFonts w:ascii="Courier New" w:hAnsi="Courier New" w:cs="Courier New"/>
              </w:rPr>
              <w:t>var http = require('http');</w:t>
            </w:r>
          </w:p>
          <w:p w:rsidR="00041591" w:rsidRPr="00041591" w:rsidRDefault="00041591" w:rsidP="00041591">
            <w:pPr>
              <w:pStyle w:val="ae"/>
              <w:rPr>
                <w:rFonts w:ascii="Courier New" w:hAnsi="Courier New" w:cs="Courier New"/>
              </w:rPr>
            </w:pPr>
            <w:r w:rsidRPr="00041591">
              <w:rPr>
                <w:rFonts w:ascii="Courier New" w:hAnsi="Courier New" w:cs="Courier New"/>
              </w:rPr>
              <w:t>var formidable = require('formidable');</w:t>
            </w:r>
          </w:p>
          <w:p w:rsidR="00041591" w:rsidRPr="00041591" w:rsidRDefault="00041591" w:rsidP="00041591">
            <w:pPr>
              <w:pStyle w:val="ae"/>
              <w:rPr>
                <w:rFonts w:ascii="Courier New" w:hAnsi="Courier New" w:cs="Courier New"/>
              </w:rPr>
            </w:pPr>
            <w:r w:rsidRPr="00041591">
              <w:rPr>
                <w:rFonts w:ascii="Courier New" w:hAnsi="Courier New" w:cs="Courier New"/>
              </w:rPr>
              <w:t>var server = http.createServer(function(req, res){</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switch(req.method){</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case 'GET':</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show(req, res);</w:t>
            </w:r>
          </w:p>
          <w:p w:rsidR="00041591" w:rsidRPr="00041591" w:rsidRDefault="00041591" w:rsidP="00041591">
            <w:pPr>
              <w:pStyle w:val="ae"/>
              <w:rPr>
                <w:rFonts w:ascii="Courier New" w:hAnsi="Courier New" w:cs="Courier New"/>
              </w:rPr>
            </w:pPr>
            <w:r w:rsidRPr="00041591">
              <w:rPr>
                <w:rFonts w:ascii="Courier New" w:hAnsi="Courier New" w:cs="Courier New"/>
              </w:rPr>
              <w:tab/>
              <w:t xml:space="preserve"> break;</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case 'POST':</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upload(req, res);</w:t>
            </w:r>
          </w:p>
          <w:p w:rsidR="00041591" w:rsidRPr="00041591" w:rsidRDefault="00041591" w:rsidP="00041591">
            <w:pPr>
              <w:pStyle w:val="ae"/>
              <w:rPr>
                <w:rFonts w:ascii="Courier New" w:hAnsi="Courier New" w:cs="Courier New"/>
              </w:rPr>
            </w:pPr>
            <w:r w:rsidRPr="00041591">
              <w:rPr>
                <w:rFonts w:ascii="Courier New" w:hAnsi="Courier New" w:cs="Courier New"/>
              </w:rPr>
              <w:tab/>
              <w:t xml:space="preserve"> break;</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w:t>
            </w:r>
          </w:p>
          <w:p w:rsidR="00041591" w:rsidRPr="00041591" w:rsidRDefault="00041591" w:rsidP="00041591">
            <w:pPr>
              <w:pStyle w:val="ae"/>
              <w:rPr>
                <w:rFonts w:ascii="Courier New" w:hAnsi="Courier New" w:cs="Courier New"/>
              </w:rPr>
            </w:pPr>
            <w:r w:rsidRPr="00041591">
              <w:rPr>
                <w:rFonts w:ascii="Courier New" w:hAnsi="Courier New" w:cs="Courier New"/>
              </w:rPr>
              <w:t>}).listen(3000);</w:t>
            </w:r>
          </w:p>
          <w:p w:rsidR="00041591" w:rsidRPr="00041591" w:rsidRDefault="00041591" w:rsidP="00041591">
            <w:pPr>
              <w:pStyle w:val="ae"/>
              <w:rPr>
                <w:rFonts w:ascii="Courier New" w:hAnsi="Courier New" w:cs="Courier New"/>
              </w:rPr>
            </w:pPr>
            <w:r w:rsidRPr="00041591">
              <w:rPr>
                <w:rFonts w:ascii="Courier New" w:hAnsi="Courier New" w:cs="Courier New"/>
              </w:rPr>
              <w:t>console.log('Ok');</w:t>
            </w:r>
          </w:p>
          <w:p w:rsidR="00041591" w:rsidRPr="00041591" w:rsidRDefault="00041591" w:rsidP="00041591">
            <w:pPr>
              <w:pStyle w:val="ae"/>
              <w:rPr>
                <w:rFonts w:ascii="Courier New" w:hAnsi="Courier New" w:cs="Courier New"/>
              </w:rPr>
            </w:pPr>
            <w:r w:rsidRPr="00041591">
              <w:rPr>
                <w:rFonts w:ascii="Courier New" w:hAnsi="Courier New" w:cs="Courier New"/>
              </w:rPr>
              <w:t>function show(req, res){</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var html = ''</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 '&lt;form method="post" action="/" enctype="multipart/form-data"&gt;'</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 '&lt;p&gt;&lt;input type="text" name="name"&gt;&lt;/p&gt;'</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 '&lt;p&gt;&lt;input type="file" name="file"&gt;&lt;/p&gt;'</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 '&lt;p&gt;&lt;input type="submit" value="загрузить"&gt;&lt;/p&gt;'</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 '&lt;/form&gt;';</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res.setHeader('Content-Type', 'text/html; charset=utf-8');</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res.setHeader('Content-Length', Buffer.byteLength(html));</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res.end(html);</w:t>
            </w:r>
          </w:p>
          <w:p w:rsidR="00041591" w:rsidRPr="00041591" w:rsidRDefault="00041591" w:rsidP="00041591">
            <w:pPr>
              <w:pStyle w:val="ae"/>
              <w:rPr>
                <w:rFonts w:ascii="Courier New" w:hAnsi="Courier New" w:cs="Courier New"/>
              </w:rPr>
            </w:pPr>
            <w:r w:rsidRPr="00041591">
              <w:rPr>
                <w:rFonts w:ascii="Courier New" w:hAnsi="Courier New" w:cs="Courier New"/>
              </w:rPr>
              <w:t>}</w:t>
            </w:r>
          </w:p>
          <w:p w:rsidR="00041591" w:rsidRPr="00041591" w:rsidRDefault="00041591" w:rsidP="00041591">
            <w:pPr>
              <w:pStyle w:val="ae"/>
              <w:rPr>
                <w:rFonts w:ascii="Courier New" w:hAnsi="Courier New" w:cs="Courier New"/>
              </w:rPr>
            </w:pPr>
            <w:r w:rsidRPr="00041591">
              <w:rPr>
                <w:rFonts w:ascii="Courier New" w:hAnsi="Courier New" w:cs="Courier New"/>
              </w:rPr>
              <w:t>function upload(req, res){</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var form = new formidable.IncomingForm();</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form.parse(req, function(err, fields, files){</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console.log(fields);</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console.log(files);</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form.on('progress', function(bytesReceived, bytesExpected){</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var percent = Math.floor(bytesReceived / bytesExpected * 100)</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console.log(percent);</w:t>
            </w:r>
          </w:p>
          <w:p w:rsidR="00041591" w:rsidRPr="00041591" w:rsidRDefault="00041591" w:rsidP="00041591">
            <w:pPr>
              <w:pStyle w:val="ae"/>
              <w:rPr>
                <w:rFonts w:ascii="Courier New" w:hAnsi="Courier New" w:cs="Courier New"/>
              </w:rPr>
            </w:pPr>
            <w:r w:rsidRPr="00041591">
              <w:rPr>
                <w:rFonts w:ascii="Courier New" w:hAnsi="Courier New" w:cs="Courier New"/>
              </w:rPr>
              <w:t xml:space="preserve"> })</w:t>
            </w:r>
          </w:p>
          <w:p w:rsidR="00041591" w:rsidRPr="00033CB9" w:rsidRDefault="00041591" w:rsidP="00041591">
            <w:pPr>
              <w:pStyle w:val="ae"/>
              <w:rPr>
                <w:rFonts w:ascii="Courier New" w:hAnsi="Courier New" w:cs="Courier New"/>
              </w:rPr>
            </w:pPr>
            <w:r w:rsidRPr="00041591">
              <w:rPr>
                <w:rFonts w:ascii="Courier New" w:hAnsi="Courier New" w:cs="Courier New"/>
              </w:rPr>
              <w:t>}</w:t>
            </w:r>
          </w:p>
        </w:tc>
      </w:tr>
    </w:tbl>
    <w:p w:rsidR="00041591" w:rsidRPr="00041591" w:rsidRDefault="00041591" w:rsidP="00A47CC8">
      <w:pPr>
        <w:pStyle w:val="af2"/>
        <w:spacing w:before="100" w:beforeAutospacing="1" w:after="100" w:afterAutospacing="1"/>
        <w:ind w:left="0"/>
        <w:contextualSpacing w:val="0"/>
        <w:rPr>
          <w:rFonts w:ascii="Times New Roman" w:hAnsi="Times New Roman"/>
          <w:sz w:val="28"/>
          <w:szCs w:val="28"/>
          <w:lang w:val="en-US"/>
        </w:rPr>
      </w:pPr>
    </w:p>
    <w:p w:rsidR="00677E4A" w:rsidRDefault="00677E4A" w:rsidP="00ED460F">
      <w:pPr>
        <w:pStyle w:val="1"/>
        <w:jc w:val="center"/>
        <w:rPr>
          <w:rFonts w:ascii="Times New Roman" w:hAnsi="Times New Roman"/>
        </w:rPr>
      </w:pPr>
      <w:r w:rsidRPr="00677E4A">
        <w:rPr>
          <w:rFonts w:ascii="Times New Roman" w:hAnsi="Times New Roman"/>
        </w:rPr>
        <w:t xml:space="preserve">3. </w:t>
      </w:r>
      <w:r>
        <w:rPr>
          <w:rFonts w:ascii="Times New Roman" w:hAnsi="Times New Roman"/>
        </w:rPr>
        <w:t>Методики асинхронного программирования</w:t>
      </w:r>
    </w:p>
    <w:p w:rsidR="00EC2017" w:rsidRPr="00EC2017" w:rsidRDefault="00EC2017" w:rsidP="00677E4A">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Node</w:t>
      </w:r>
      <w:r w:rsidRPr="00EC2017">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предлагает две модели управления асинхронной событийной логикой кода</w:t>
      </w:r>
      <w:r w:rsidRPr="00EC2017">
        <w:rPr>
          <w:rFonts w:ascii="Times New Roman" w:hAnsi="Times New Roman"/>
          <w:sz w:val="28"/>
          <w:szCs w:val="28"/>
        </w:rPr>
        <w:t>:</w:t>
      </w:r>
    </w:p>
    <w:p w:rsidR="00EC2017" w:rsidRPr="00EC2017" w:rsidRDefault="00EC2017" w:rsidP="00EC2017">
      <w:pPr>
        <w:pStyle w:val="af2"/>
        <w:numPr>
          <w:ilvl w:val="0"/>
          <w:numId w:val="57"/>
        </w:numPr>
        <w:spacing w:before="100" w:beforeAutospacing="1" w:after="100" w:afterAutospacing="1"/>
        <w:contextualSpacing w:val="0"/>
        <w:rPr>
          <w:rFonts w:ascii="Times New Roman" w:hAnsi="Times New Roman"/>
          <w:sz w:val="28"/>
          <w:szCs w:val="28"/>
        </w:rPr>
      </w:pPr>
      <w:r>
        <w:rPr>
          <w:rFonts w:ascii="Times New Roman" w:hAnsi="Times New Roman"/>
          <w:sz w:val="28"/>
          <w:szCs w:val="28"/>
        </w:rPr>
        <w:t>Функции обратного вызова (</w:t>
      </w:r>
      <w:r>
        <w:rPr>
          <w:rFonts w:ascii="Times New Roman" w:hAnsi="Times New Roman"/>
          <w:sz w:val="28"/>
          <w:szCs w:val="28"/>
          <w:lang w:val="en-US"/>
        </w:rPr>
        <w:t>collback</w:t>
      </w:r>
      <w:r>
        <w:rPr>
          <w:rFonts w:ascii="Times New Roman" w:hAnsi="Times New Roman"/>
          <w:sz w:val="28"/>
          <w:szCs w:val="28"/>
        </w:rPr>
        <w:t xml:space="preserve"> функции)</w:t>
      </w:r>
    </w:p>
    <w:p w:rsidR="00EC2017" w:rsidRPr="00EC2017" w:rsidRDefault="00EC2017" w:rsidP="00EC2017">
      <w:pPr>
        <w:pStyle w:val="af2"/>
        <w:numPr>
          <w:ilvl w:val="0"/>
          <w:numId w:val="57"/>
        </w:numPr>
        <w:spacing w:before="100" w:beforeAutospacing="1" w:after="100" w:afterAutospacing="1"/>
        <w:contextualSpacing w:val="0"/>
        <w:rPr>
          <w:rFonts w:ascii="Times New Roman" w:hAnsi="Times New Roman"/>
          <w:sz w:val="28"/>
          <w:szCs w:val="28"/>
        </w:rPr>
      </w:pPr>
      <w:r>
        <w:rPr>
          <w:rFonts w:ascii="Times New Roman" w:hAnsi="Times New Roman"/>
          <w:sz w:val="28"/>
          <w:szCs w:val="28"/>
        </w:rPr>
        <w:t>Слушатели</w:t>
      </w:r>
      <w:r w:rsidR="00542083">
        <w:rPr>
          <w:rFonts w:ascii="Times New Roman" w:hAnsi="Times New Roman"/>
          <w:sz w:val="28"/>
          <w:szCs w:val="28"/>
        </w:rPr>
        <w:t xml:space="preserve"> или генераторы</w:t>
      </w:r>
      <w:r>
        <w:rPr>
          <w:rFonts w:ascii="Times New Roman" w:hAnsi="Times New Roman"/>
          <w:sz w:val="28"/>
          <w:szCs w:val="28"/>
        </w:rPr>
        <w:t xml:space="preserve"> событий</w:t>
      </w:r>
    </w:p>
    <w:p w:rsidR="00677E4A" w:rsidRDefault="00677E4A" w:rsidP="00677E4A">
      <w:pPr>
        <w:pStyle w:val="af2"/>
        <w:spacing w:before="100" w:beforeAutospacing="1" w:after="100" w:afterAutospacing="1"/>
        <w:ind w:left="0"/>
        <w:contextualSpacing w:val="0"/>
        <w:rPr>
          <w:rFonts w:ascii="Times New Roman" w:hAnsi="Times New Roman"/>
          <w:b/>
          <w:sz w:val="28"/>
          <w:szCs w:val="28"/>
        </w:rPr>
      </w:pPr>
      <w:r>
        <w:rPr>
          <w:rFonts w:ascii="Times New Roman" w:hAnsi="Times New Roman"/>
          <w:b/>
          <w:sz w:val="28"/>
          <w:szCs w:val="28"/>
        </w:rPr>
        <w:t>Функции обратного вызова</w:t>
      </w:r>
    </w:p>
    <w:p w:rsidR="00EC2017" w:rsidRPr="00EC2017" w:rsidRDefault="00EC2017" w:rsidP="00677E4A">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 помощью обратных вызовов </w:t>
      </w:r>
      <w:r w:rsidRPr="00EC2017">
        <w:rPr>
          <w:rFonts w:ascii="Times New Roman" w:hAnsi="Times New Roman"/>
          <w:sz w:val="28"/>
          <w:szCs w:val="28"/>
        </w:rPr>
        <w:t>(</w:t>
      </w:r>
      <w:r>
        <w:rPr>
          <w:rFonts w:ascii="Times New Roman" w:hAnsi="Times New Roman"/>
          <w:sz w:val="28"/>
          <w:szCs w:val="28"/>
          <w:lang w:val="en-US"/>
        </w:rPr>
        <w:t>collbacks</w:t>
      </w:r>
      <w:r w:rsidRPr="00EC2017">
        <w:rPr>
          <w:rFonts w:ascii="Times New Roman" w:hAnsi="Times New Roman"/>
          <w:sz w:val="28"/>
          <w:szCs w:val="28"/>
        </w:rPr>
        <w:t>)</w:t>
      </w:r>
      <w:r>
        <w:rPr>
          <w:rFonts w:ascii="Times New Roman" w:hAnsi="Times New Roman"/>
          <w:sz w:val="28"/>
          <w:szCs w:val="28"/>
        </w:rPr>
        <w:t xml:space="preserve"> реализуется логика одиночных о</w:t>
      </w:r>
      <w:r>
        <w:rPr>
          <w:rFonts w:ascii="Times New Roman" w:hAnsi="Times New Roman"/>
          <w:sz w:val="28"/>
          <w:szCs w:val="28"/>
        </w:rPr>
        <w:t>т</w:t>
      </w:r>
      <w:r>
        <w:rPr>
          <w:rFonts w:ascii="Times New Roman" w:hAnsi="Times New Roman"/>
          <w:sz w:val="28"/>
          <w:szCs w:val="28"/>
        </w:rPr>
        <w:t>кликов.</w:t>
      </w:r>
    </w:p>
    <w:p w:rsidR="00677E4A" w:rsidRDefault="00EC2017" w:rsidP="00677E4A">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При организации кода таким способом,</w:t>
      </w:r>
      <w:r w:rsidR="00677E4A">
        <w:rPr>
          <w:rFonts w:ascii="Times New Roman" w:hAnsi="Times New Roman"/>
          <w:sz w:val="28"/>
          <w:szCs w:val="28"/>
        </w:rPr>
        <w:t xml:space="preserve"> метод</w:t>
      </w:r>
      <w:r w:rsidR="00542083">
        <w:rPr>
          <w:rFonts w:ascii="Times New Roman" w:hAnsi="Times New Roman"/>
          <w:sz w:val="28"/>
          <w:szCs w:val="28"/>
        </w:rPr>
        <w:t xml:space="preserve"> содержит, как </w:t>
      </w:r>
      <w:r w:rsidR="004D5752">
        <w:rPr>
          <w:rFonts w:ascii="Times New Roman" w:hAnsi="Times New Roman"/>
          <w:sz w:val="28"/>
          <w:szCs w:val="28"/>
        </w:rPr>
        <w:t>правило</w:t>
      </w:r>
      <w:r w:rsidR="00542083">
        <w:rPr>
          <w:rFonts w:ascii="Times New Roman" w:hAnsi="Times New Roman"/>
          <w:sz w:val="28"/>
          <w:szCs w:val="28"/>
        </w:rPr>
        <w:t xml:space="preserve">, два входящих параметра, первый – само значение метода, второй – </w:t>
      </w:r>
      <w:r w:rsidR="00542083">
        <w:rPr>
          <w:rFonts w:ascii="Times New Roman" w:hAnsi="Times New Roman"/>
          <w:sz w:val="28"/>
          <w:szCs w:val="28"/>
          <w:lang w:val="en-US"/>
        </w:rPr>
        <w:t>colback</w:t>
      </w:r>
      <w:r w:rsidR="00542083">
        <w:rPr>
          <w:rFonts w:ascii="Times New Roman" w:hAnsi="Times New Roman"/>
          <w:sz w:val="28"/>
          <w:szCs w:val="28"/>
        </w:rPr>
        <w:t>-функция. Сам метод</w:t>
      </w:r>
      <w:r w:rsidR="00677E4A">
        <w:rPr>
          <w:rFonts w:ascii="Times New Roman" w:hAnsi="Times New Roman"/>
          <w:sz w:val="28"/>
          <w:szCs w:val="28"/>
        </w:rPr>
        <w:t xml:space="preserve"> ничего  не возвращает, он отдает ответ функции обра</w:t>
      </w:r>
      <w:r w:rsidR="00677E4A">
        <w:rPr>
          <w:rFonts w:ascii="Times New Roman" w:hAnsi="Times New Roman"/>
          <w:sz w:val="28"/>
          <w:szCs w:val="28"/>
        </w:rPr>
        <w:t>т</w:t>
      </w:r>
      <w:r w:rsidR="00677E4A">
        <w:rPr>
          <w:rFonts w:ascii="Times New Roman" w:hAnsi="Times New Roman"/>
          <w:sz w:val="28"/>
          <w:szCs w:val="28"/>
        </w:rPr>
        <w:t>ного вызова.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77E4A" w:rsidRPr="00F435BF" w:rsidTr="00677E4A">
        <w:tc>
          <w:tcPr>
            <w:tcW w:w="8670" w:type="dxa"/>
            <w:shd w:val="clear" w:color="auto" w:fill="9BBB59"/>
          </w:tcPr>
          <w:p w:rsidR="00677E4A" w:rsidRPr="00117FCF" w:rsidRDefault="00677E4A" w:rsidP="00677E4A">
            <w:pPr>
              <w:jc w:val="center"/>
              <w:rPr>
                <w:b/>
                <w:bCs/>
                <w:color w:val="FFFEFF"/>
              </w:rPr>
            </w:pPr>
            <w:r>
              <w:rPr>
                <w:b/>
                <w:bCs/>
                <w:color w:val="FFFEFF"/>
              </w:rPr>
              <w:t>Функция обратного  вызова</w:t>
            </w:r>
            <w:r w:rsidRPr="00420975">
              <w:rPr>
                <w:b/>
                <w:bCs/>
                <w:color w:val="FFFEFF"/>
              </w:rPr>
              <w:t xml:space="preserve">. </w:t>
            </w:r>
            <w:r>
              <w:rPr>
                <w:b/>
                <w:bCs/>
                <w:color w:val="FFFEFF"/>
              </w:rPr>
              <w:t xml:space="preserve">Листинг </w:t>
            </w:r>
            <w:r>
              <w:rPr>
                <w:b/>
                <w:bCs/>
                <w:color w:val="FFFEFF"/>
                <w:lang w:val="en-US"/>
              </w:rPr>
              <w:t>3.</w:t>
            </w:r>
            <w:r>
              <w:rPr>
                <w:b/>
                <w:bCs/>
                <w:color w:val="FFFEFF"/>
              </w:rPr>
              <w:t>2</w:t>
            </w:r>
            <w:r w:rsidRPr="00420975">
              <w:rPr>
                <w:b/>
                <w:bCs/>
                <w:color w:val="FFFEFF"/>
              </w:rPr>
              <w:t>.</w:t>
            </w:r>
            <w:r>
              <w:rPr>
                <w:b/>
                <w:bCs/>
                <w:color w:val="FFFEFF"/>
              </w:rPr>
              <w:t>11</w:t>
            </w:r>
          </w:p>
        </w:tc>
      </w:tr>
      <w:tr w:rsidR="00677E4A" w:rsidRPr="00151758" w:rsidTr="00677E4A">
        <w:trPr>
          <w:trHeight w:val="359"/>
        </w:trPr>
        <w:tc>
          <w:tcPr>
            <w:tcW w:w="8670" w:type="dxa"/>
          </w:tcPr>
          <w:p w:rsidR="00151758" w:rsidRPr="00151758" w:rsidRDefault="00677E4A" w:rsidP="00677E4A">
            <w:pPr>
              <w:pStyle w:val="ae"/>
              <w:rPr>
                <w:rFonts w:ascii="Courier New" w:hAnsi="Courier New" w:cs="Courier New"/>
              </w:rPr>
            </w:pPr>
            <w:r w:rsidRPr="00A02394">
              <w:rPr>
                <w:rFonts w:ascii="Courier New" w:hAnsi="Courier New" w:cs="Courier New"/>
              </w:rPr>
              <w:t xml:space="preserve"> </w:t>
            </w:r>
            <w:r w:rsidR="00151758">
              <w:rPr>
                <w:rFonts w:ascii="Courier New" w:hAnsi="Courier New" w:cs="Courier New"/>
              </w:rPr>
              <w:t>fs = require(‘fs’);</w:t>
            </w:r>
          </w:p>
          <w:p w:rsidR="00677E4A" w:rsidRDefault="00151758" w:rsidP="00677E4A">
            <w:pPr>
              <w:pStyle w:val="ae"/>
              <w:rPr>
                <w:rFonts w:ascii="Courier New" w:hAnsi="Courier New" w:cs="Courier New"/>
              </w:rPr>
            </w:pPr>
            <w:r w:rsidRPr="00151758">
              <w:rPr>
                <w:rFonts w:ascii="Courier New" w:hAnsi="Courier New" w:cs="Courier New"/>
              </w:rPr>
              <w:t xml:space="preserve"> </w:t>
            </w:r>
            <w:r w:rsidR="00677E4A">
              <w:rPr>
                <w:rFonts w:ascii="Courier New" w:hAnsi="Courier New" w:cs="Courier New"/>
              </w:rPr>
              <w:t>fs.readFile(‘index.html’, function(</w:t>
            </w:r>
            <w:r w:rsidR="00677E4A" w:rsidRPr="00A02394">
              <w:rPr>
                <w:rFonts w:ascii="Courier New" w:hAnsi="Courier New" w:cs="Courier New"/>
                <w:b/>
              </w:rPr>
              <w:t>err, info</w:t>
            </w:r>
            <w:r w:rsidR="00677E4A">
              <w:rPr>
                <w:rFonts w:ascii="Courier New" w:hAnsi="Courier New" w:cs="Courier New"/>
              </w:rPr>
              <w:t>){</w:t>
            </w:r>
          </w:p>
          <w:p w:rsidR="00677E4A" w:rsidRDefault="00677E4A" w:rsidP="00677E4A">
            <w:pPr>
              <w:pStyle w:val="ae"/>
              <w:rPr>
                <w:rFonts w:ascii="Courier New" w:hAnsi="Courier New" w:cs="Courier New"/>
              </w:rPr>
            </w:pPr>
            <w:r>
              <w:rPr>
                <w:rFonts w:ascii="Courier New" w:hAnsi="Courier New" w:cs="Courier New"/>
              </w:rPr>
              <w:t xml:space="preserve"> </w:t>
            </w:r>
          </w:p>
          <w:p w:rsidR="00677E4A" w:rsidRPr="00A02394" w:rsidRDefault="00677E4A" w:rsidP="00677E4A">
            <w:pPr>
              <w:pStyle w:val="ae"/>
              <w:rPr>
                <w:rFonts w:ascii="Courier New" w:hAnsi="Courier New" w:cs="Courier New"/>
              </w:rPr>
            </w:pPr>
            <w:r>
              <w:rPr>
                <w:rFonts w:ascii="Courier New" w:hAnsi="Courier New" w:cs="Courier New"/>
              </w:rPr>
              <w:t xml:space="preserve"> })</w:t>
            </w:r>
          </w:p>
        </w:tc>
      </w:tr>
    </w:tbl>
    <w:p w:rsidR="00677E4A" w:rsidRDefault="00677E4A" w:rsidP="00677E4A">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Функция обратного вызова </w:t>
      </w:r>
      <w:r w:rsidR="00542083">
        <w:rPr>
          <w:rFonts w:ascii="Times New Roman" w:hAnsi="Times New Roman"/>
          <w:sz w:val="28"/>
          <w:szCs w:val="28"/>
        </w:rPr>
        <w:t>тоже</w:t>
      </w:r>
      <w:r>
        <w:rPr>
          <w:rFonts w:ascii="Times New Roman" w:hAnsi="Times New Roman"/>
          <w:sz w:val="28"/>
          <w:szCs w:val="28"/>
        </w:rPr>
        <w:t xml:space="preserve"> содержит два входящих параметра. Если ошибок нет, первый параметр – </w:t>
      </w:r>
      <w:r>
        <w:rPr>
          <w:rFonts w:ascii="Times New Roman" w:hAnsi="Times New Roman"/>
          <w:sz w:val="28"/>
          <w:szCs w:val="28"/>
          <w:lang w:val="en-US"/>
        </w:rPr>
        <w:t>null</w:t>
      </w:r>
      <w:r>
        <w:rPr>
          <w:rFonts w:ascii="Times New Roman" w:hAnsi="Times New Roman"/>
          <w:sz w:val="28"/>
          <w:szCs w:val="28"/>
        </w:rPr>
        <w:t>, второй – ответ.</w:t>
      </w:r>
      <w:r w:rsidRPr="00F93208">
        <w:rPr>
          <w:rFonts w:ascii="Times New Roman" w:hAnsi="Times New Roman"/>
          <w:sz w:val="28"/>
          <w:szCs w:val="28"/>
        </w:rPr>
        <w:t xml:space="preserve"> </w:t>
      </w:r>
      <w:r>
        <w:rPr>
          <w:rFonts w:ascii="Times New Roman" w:hAnsi="Times New Roman"/>
          <w:sz w:val="28"/>
          <w:szCs w:val="28"/>
        </w:rPr>
        <w:t>Если ошибки есть, то функция будет вызывана только с первым аргументом, который содержит информацию об ошибках.</w:t>
      </w:r>
      <w:r w:rsidR="00EC2017">
        <w:rPr>
          <w:rFonts w:ascii="Times New Roman" w:hAnsi="Times New Roman"/>
          <w:sz w:val="28"/>
          <w:szCs w:val="28"/>
        </w:rPr>
        <w:t xml:space="preserve"> Для ошибок используются зарезервированные п</w:t>
      </w:r>
      <w:r w:rsidR="00EC2017">
        <w:rPr>
          <w:rFonts w:ascii="Times New Roman" w:hAnsi="Times New Roman"/>
          <w:sz w:val="28"/>
          <w:szCs w:val="28"/>
        </w:rPr>
        <w:t>е</w:t>
      </w:r>
      <w:r w:rsidR="00EC2017">
        <w:rPr>
          <w:rFonts w:ascii="Times New Roman" w:hAnsi="Times New Roman"/>
          <w:sz w:val="28"/>
          <w:szCs w:val="28"/>
        </w:rPr>
        <w:t>ременные</w:t>
      </w:r>
      <w:r w:rsidR="00EC2017" w:rsidRPr="00EC2017">
        <w:rPr>
          <w:rFonts w:ascii="Times New Roman" w:hAnsi="Times New Roman"/>
          <w:sz w:val="28"/>
          <w:szCs w:val="28"/>
        </w:rPr>
        <w:t xml:space="preserve"> </w:t>
      </w:r>
      <w:r w:rsidR="00EC2017">
        <w:rPr>
          <w:rFonts w:ascii="Times New Roman" w:hAnsi="Times New Roman"/>
          <w:sz w:val="28"/>
          <w:szCs w:val="28"/>
          <w:lang w:val="en-US"/>
        </w:rPr>
        <w:t>er</w:t>
      </w:r>
      <w:r w:rsidR="00EC2017">
        <w:rPr>
          <w:rFonts w:ascii="Times New Roman" w:hAnsi="Times New Roman"/>
          <w:sz w:val="28"/>
          <w:szCs w:val="28"/>
        </w:rPr>
        <w:t xml:space="preserve"> либо </w:t>
      </w:r>
      <w:r w:rsidR="00EC2017">
        <w:rPr>
          <w:rFonts w:ascii="Times New Roman" w:hAnsi="Times New Roman"/>
          <w:sz w:val="28"/>
          <w:szCs w:val="28"/>
          <w:lang w:val="en-US"/>
        </w:rPr>
        <w:t>err</w:t>
      </w:r>
      <w:r w:rsidR="00EC2017" w:rsidRPr="00EC2017">
        <w:rPr>
          <w:rFonts w:ascii="Times New Roman" w:hAnsi="Times New Roman"/>
          <w:sz w:val="28"/>
          <w:szCs w:val="28"/>
        </w:rPr>
        <w:t>.</w:t>
      </w:r>
      <w:r w:rsidR="00542083">
        <w:rPr>
          <w:rFonts w:ascii="Times New Roman" w:hAnsi="Times New Roman"/>
          <w:sz w:val="28"/>
          <w:szCs w:val="28"/>
        </w:rPr>
        <w:t xml:space="preserve"> </w:t>
      </w:r>
    </w:p>
    <w:p w:rsidR="004D5752" w:rsidRDefault="004D5752" w:rsidP="00677E4A">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Любая </w:t>
      </w:r>
      <w:r>
        <w:rPr>
          <w:rFonts w:ascii="Times New Roman" w:hAnsi="Times New Roman"/>
          <w:sz w:val="28"/>
          <w:szCs w:val="28"/>
          <w:lang w:val="en-US"/>
        </w:rPr>
        <w:t>c</w:t>
      </w:r>
      <w:r w:rsidR="00542083">
        <w:rPr>
          <w:rFonts w:ascii="Times New Roman" w:hAnsi="Times New Roman"/>
          <w:sz w:val="28"/>
          <w:szCs w:val="28"/>
          <w:lang w:val="en-US"/>
        </w:rPr>
        <w:t>ollback</w:t>
      </w:r>
      <w:r w:rsidR="00542083">
        <w:rPr>
          <w:rFonts w:ascii="Times New Roman" w:hAnsi="Times New Roman"/>
          <w:sz w:val="28"/>
          <w:szCs w:val="28"/>
        </w:rPr>
        <w:t xml:space="preserve">-функция  может содержать другие </w:t>
      </w:r>
      <w:r>
        <w:rPr>
          <w:rFonts w:ascii="Times New Roman" w:hAnsi="Times New Roman"/>
          <w:sz w:val="28"/>
          <w:szCs w:val="28"/>
        </w:rPr>
        <w:t xml:space="preserve">вложенные </w:t>
      </w:r>
      <w:r w:rsidR="00542083">
        <w:rPr>
          <w:rFonts w:ascii="Times New Roman" w:hAnsi="Times New Roman"/>
          <w:sz w:val="28"/>
          <w:szCs w:val="28"/>
          <w:lang w:val="en-US"/>
        </w:rPr>
        <w:t>collback</w:t>
      </w:r>
      <w:r>
        <w:rPr>
          <w:rFonts w:ascii="Times New Roman" w:hAnsi="Times New Roman"/>
          <w:sz w:val="28"/>
          <w:szCs w:val="28"/>
        </w:rPr>
        <w:t>-функции</w:t>
      </w:r>
      <w:r w:rsidR="00542083">
        <w:rPr>
          <w:rFonts w:ascii="Times New Roman" w:hAnsi="Times New Roman"/>
          <w:sz w:val="28"/>
          <w:szCs w:val="28"/>
        </w:rPr>
        <w:t xml:space="preserve">. </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4D5752" w:rsidTr="00DD53DB">
        <w:tc>
          <w:tcPr>
            <w:tcW w:w="9062" w:type="dxa"/>
            <w:tcBorders>
              <w:top w:val="single" w:sz="8" w:space="0" w:color="9BBB59"/>
              <w:left w:val="single" w:sz="8" w:space="0" w:color="9BBB59"/>
              <w:bottom w:val="nil"/>
              <w:right w:val="single" w:sz="8" w:space="0" w:color="9BBB59"/>
            </w:tcBorders>
            <w:shd w:val="clear" w:color="auto" w:fill="9BBB59"/>
            <w:hideMark/>
          </w:tcPr>
          <w:p w:rsidR="004D5752" w:rsidRPr="00072E5D" w:rsidRDefault="004D5752" w:rsidP="00DD53DB">
            <w:pPr>
              <w:jc w:val="center"/>
              <w:rPr>
                <w:b/>
                <w:bCs/>
                <w:color w:val="FFFEFF"/>
              </w:rPr>
            </w:pPr>
            <w:r>
              <w:rPr>
                <w:b/>
                <w:bCs/>
                <w:color w:val="FFFEFF"/>
              </w:rPr>
              <w:t xml:space="preserve">Вложенные </w:t>
            </w:r>
            <w:r>
              <w:rPr>
                <w:b/>
                <w:bCs/>
                <w:color w:val="FFFEFF"/>
                <w:lang w:val="en-US"/>
              </w:rPr>
              <w:t>collback</w:t>
            </w:r>
            <w:r>
              <w:rPr>
                <w:b/>
                <w:bCs/>
                <w:color w:val="FFFEFF"/>
              </w:rPr>
              <w:t>-функции . Листинг 1.</w:t>
            </w:r>
          </w:p>
        </w:tc>
      </w:tr>
      <w:tr w:rsidR="004D5752" w:rsidRPr="000D7011" w:rsidTr="00DD53DB">
        <w:trPr>
          <w:trHeight w:val="683"/>
        </w:trPr>
        <w:tc>
          <w:tcPr>
            <w:tcW w:w="9062" w:type="dxa"/>
            <w:tcBorders>
              <w:top w:val="nil"/>
              <w:left w:val="single" w:sz="8" w:space="0" w:color="9BBB59"/>
              <w:bottom w:val="single" w:sz="8" w:space="0" w:color="9BBB59"/>
              <w:right w:val="single" w:sz="8" w:space="0" w:color="9BBB59"/>
            </w:tcBorders>
            <w:hideMark/>
          </w:tcPr>
          <w:p w:rsidR="004D5752" w:rsidRDefault="004D5752" w:rsidP="00DD53DB">
            <w:pPr>
              <w:pStyle w:val="HTML0"/>
              <w:rPr>
                <w:sz w:val="22"/>
                <w:szCs w:val="22"/>
                <w:lang w:val="en-US"/>
              </w:rPr>
            </w:pPr>
            <w:r w:rsidRPr="004D5752">
              <w:rPr>
                <w:sz w:val="22"/>
                <w:szCs w:val="22"/>
                <w:lang w:val="en-US"/>
              </w:rPr>
              <w:t xml:space="preserve"> </w:t>
            </w:r>
            <w:r>
              <w:rPr>
                <w:sz w:val="22"/>
                <w:szCs w:val="22"/>
                <w:lang w:val="en-US"/>
              </w:rPr>
              <w:t>http</w:t>
            </w:r>
            <w:r w:rsidRPr="004D5752">
              <w:rPr>
                <w:sz w:val="22"/>
                <w:szCs w:val="22"/>
                <w:lang w:val="en-US"/>
              </w:rPr>
              <w:t>.</w:t>
            </w:r>
            <w:r>
              <w:rPr>
                <w:sz w:val="22"/>
                <w:szCs w:val="22"/>
                <w:lang w:val="en-US"/>
              </w:rPr>
              <w:t>createServer(function(req, res){</w:t>
            </w:r>
          </w:p>
          <w:p w:rsidR="004D5752" w:rsidRDefault="004D5752" w:rsidP="00DD53DB">
            <w:pPr>
              <w:pStyle w:val="HTML0"/>
              <w:rPr>
                <w:sz w:val="22"/>
                <w:szCs w:val="22"/>
                <w:lang w:val="en-US"/>
              </w:rPr>
            </w:pPr>
            <w:r>
              <w:rPr>
                <w:sz w:val="22"/>
                <w:szCs w:val="22"/>
                <w:lang w:val="en-US"/>
              </w:rPr>
              <w:t xml:space="preserve">   …</w:t>
            </w:r>
          </w:p>
          <w:p w:rsidR="004D5752" w:rsidRDefault="004D5752" w:rsidP="00DD53DB">
            <w:pPr>
              <w:pStyle w:val="HTML0"/>
              <w:rPr>
                <w:sz w:val="22"/>
                <w:szCs w:val="22"/>
                <w:lang w:val="en-US"/>
              </w:rPr>
            </w:pPr>
            <w:r>
              <w:rPr>
                <w:sz w:val="22"/>
                <w:szCs w:val="22"/>
                <w:lang w:val="en-US"/>
              </w:rPr>
              <w:t xml:space="preserve">   fs.readFile(‘data.json’, </w:t>
            </w:r>
            <w:r w:rsidRPr="004D5752">
              <w:rPr>
                <w:b/>
                <w:sz w:val="22"/>
                <w:szCs w:val="22"/>
                <w:lang w:val="en-US"/>
              </w:rPr>
              <w:t>function(err, data)</w:t>
            </w:r>
            <w:r>
              <w:rPr>
                <w:sz w:val="22"/>
                <w:szCs w:val="22"/>
                <w:lang w:val="en-US"/>
              </w:rPr>
              <w:t>{</w:t>
            </w:r>
          </w:p>
          <w:p w:rsidR="004D5752" w:rsidRDefault="004D5752" w:rsidP="00DD53DB">
            <w:pPr>
              <w:pStyle w:val="HTML0"/>
              <w:rPr>
                <w:sz w:val="22"/>
                <w:szCs w:val="22"/>
                <w:lang w:val="en-US"/>
              </w:rPr>
            </w:pPr>
            <w:r>
              <w:rPr>
                <w:sz w:val="22"/>
                <w:szCs w:val="22"/>
                <w:lang w:val="en-US"/>
              </w:rPr>
              <w:t xml:space="preserve">     …</w:t>
            </w:r>
          </w:p>
          <w:p w:rsidR="004D5752" w:rsidRDefault="004D5752" w:rsidP="00DD53DB">
            <w:pPr>
              <w:pStyle w:val="HTML0"/>
              <w:rPr>
                <w:sz w:val="22"/>
                <w:szCs w:val="22"/>
                <w:lang w:val="en-US"/>
              </w:rPr>
            </w:pPr>
            <w:r>
              <w:rPr>
                <w:sz w:val="22"/>
                <w:szCs w:val="22"/>
                <w:lang w:val="en-US"/>
              </w:rPr>
              <w:t xml:space="preserve">     fs.readFile(‘temp.html’, </w:t>
            </w:r>
            <w:r w:rsidRPr="004D5752">
              <w:rPr>
                <w:b/>
                <w:sz w:val="22"/>
                <w:szCs w:val="22"/>
                <w:lang w:val="en-US"/>
              </w:rPr>
              <w:t>function(err, data)</w:t>
            </w:r>
            <w:r>
              <w:rPr>
                <w:sz w:val="22"/>
                <w:szCs w:val="22"/>
                <w:lang w:val="en-US"/>
              </w:rPr>
              <w:t>{</w:t>
            </w:r>
          </w:p>
          <w:p w:rsidR="004D5752" w:rsidRDefault="004D5752" w:rsidP="00DD53DB">
            <w:pPr>
              <w:pStyle w:val="HTML0"/>
              <w:rPr>
                <w:sz w:val="22"/>
                <w:szCs w:val="22"/>
                <w:lang w:val="en-US"/>
              </w:rPr>
            </w:pPr>
            <w:r>
              <w:rPr>
                <w:sz w:val="22"/>
                <w:szCs w:val="22"/>
                <w:lang w:val="en-US"/>
              </w:rPr>
              <w:t xml:space="preserve">        …</w:t>
            </w:r>
          </w:p>
          <w:p w:rsidR="004D5752" w:rsidRDefault="004D5752" w:rsidP="00DD53DB">
            <w:pPr>
              <w:pStyle w:val="HTML0"/>
              <w:rPr>
                <w:sz w:val="22"/>
                <w:szCs w:val="22"/>
                <w:lang w:val="en-US"/>
              </w:rPr>
            </w:pPr>
            <w:r>
              <w:rPr>
                <w:sz w:val="22"/>
                <w:szCs w:val="22"/>
                <w:lang w:val="en-US"/>
              </w:rPr>
              <w:t xml:space="preserve">     });</w:t>
            </w:r>
          </w:p>
          <w:p w:rsidR="004D5752" w:rsidRDefault="004D5752" w:rsidP="00DD53DB">
            <w:pPr>
              <w:pStyle w:val="HTML0"/>
              <w:rPr>
                <w:sz w:val="22"/>
                <w:szCs w:val="22"/>
                <w:lang w:val="en-US"/>
              </w:rPr>
            </w:pPr>
            <w:r>
              <w:rPr>
                <w:sz w:val="22"/>
                <w:szCs w:val="22"/>
                <w:lang w:val="en-US"/>
              </w:rPr>
              <w:t xml:space="preserve">  });</w:t>
            </w:r>
          </w:p>
          <w:p w:rsidR="004D5752" w:rsidRPr="004D5752" w:rsidRDefault="004D5752" w:rsidP="00DD53DB">
            <w:pPr>
              <w:pStyle w:val="HTML0"/>
              <w:rPr>
                <w:sz w:val="28"/>
                <w:szCs w:val="28"/>
                <w:lang w:val="en-US"/>
              </w:rPr>
            </w:pPr>
            <w:r>
              <w:rPr>
                <w:sz w:val="22"/>
                <w:szCs w:val="22"/>
                <w:lang w:val="en-US"/>
              </w:rPr>
              <w:t>})</w:t>
            </w:r>
            <w:r w:rsidR="001D69FB">
              <w:rPr>
                <w:sz w:val="22"/>
                <w:szCs w:val="22"/>
                <w:lang w:val="en-US"/>
              </w:rPr>
              <w:t>.listen(3000)</w:t>
            </w:r>
            <w:r>
              <w:rPr>
                <w:sz w:val="22"/>
                <w:szCs w:val="22"/>
                <w:lang w:val="en-US"/>
              </w:rPr>
              <w:t>;</w:t>
            </w:r>
          </w:p>
        </w:tc>
      </w:tr>
    </w:tbl>
    <w:p w:rsidR="00542083" w:rsidRDefault="004D5752" w:rsidP="00677E4A">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Однако, чем больше уровней вложенности используется, тем более запута</w:t>
      </w:r>
      <w:r>
        <w:rPr>
          <w:rFonts w:ascii="Times New Roman" w:hAnsi="Times New Roman"/>
          <w:sz w:val="28"/>
          <w:szCs w:val="28"/>
        </w:rPr>
        <w:t>н</w:t>
      </w:r>
      <w:r>
        <w:rPr>
          <w:rFonts w:ascii="Times New Roman" w:hAnsi="Times New Roman"/>
          <w:sz w:val="28"/>
          <w:szCs w:val="28"/>
        </w:rPr>
        <w:t>ным выглядит код. Опытные программисты стремятся к ограничению кол</w:t>
      </w:r>
      <w:r>
        <w:rPr>
          <w:rFonts w:ascii="Times New Roman" w:hAnsi="Times New Roman"/>
          <w:sz w:val="28"/>
          <w:szCs w:val="28"/>
        </w:rPr>
        <w:t>и</w:t>
      </w:r>
      <w:r>
        <w:rPr>
          <w:rFonts w:ascii="Times New Roman" w:hAnsi="Times New Roman"/>
          <w:sz w:val="28"/>
          <w:szCs w:val="28"/>
        </w:rPr>
        <w:t>чества уровней вложенности обратных вызовов. Преобразовать многоуро</w:t>
      </w:r>
      <w:r>
        <w:rPr>
          <w:rFonts w:ascii="Times New Roman" w:hAnsi="Times New Roman"/>
          <w:sz w:val="28"/>
          <w:szCs w:val="28"/>
        </w:rPr>
        <w:t>в</w:t>
      </w:r>
      <w:r>
        <w:rPr>
          <w:rFonts w:ascii="Times New Roman" w:hAnsi="Times New Roman"/>
          <w:sz w:val="28"/>
          <w:szCs w:val="28"/>
        </w:rPr>
        <w:t>невый код можно с помощью именных функций. В результате увеличивается количество строк кода, зато код становится более читабельным, такой код будет проще поддерживать и тестировать.</w:t>
      </w:r>
    </w:p>
    <w:p w:rsidR="004D5752" w:rsidRPr="00353BD3" w:rsidRDefault="00353BD3" w:rsidP="00677E4A">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Преобразуем код с помощью именнованных функций.</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1D69FB" w:rsidTr="00DD53DB">
        <w:tc>
          <w:tcPr>
            <w:tcW w:w="9062" w:type="dxa"/>
            <w:tcBorders>
              <w:top w:val="single" w:sz="8" w:space="0" w:color="9BBB59"/>
              <w:left w:val="single" w:sz="8" w:space="0" w:color="9BBB59"/>
              <w:bottom w:val="nil"/>
              <w:right w:val="single" w:sz="8" w:space="0" w:color="9BBB59"/>
            </w:tcBorders>
            <w:shd w:val="clear" w:color="auto" w:fill="9BBB59"/>
            <w:hideMark/>
          </w:tcPr>
          <w:p w:rsidR="001D69FB" w:rsidRPr="00072E5D" w:rsidRDefault="001D69FB" w:rsidP="00DD53DB">
            <w:pPr>
              <w:jc w:val="center"/>
              <w:rPr>
                <w:b/>
                <w:bCs/>
                <w:color w:val="FFFEFF"/>
              </w:rPr>
            </w:pPr>
            <w:r>
              <w:rPr>
                <w:b/>
                <w:bCs/>
                <w:color w:val="FFFEFF"/>
              </w:rPr>
              <w:t>Преобразование кода с помощью именнованных функций . Листинг 1.</w:t>
            </w:r>
          </w:p>
        </w:tc>
      </w:tr>
      <w:tr w:rsidR="001D69FB" w:rsidRPr="009F5E8D" w:rsidTr="00DD53DB">
        <w:trPr>
          <w:trHeight w:val="683"/>
        </w:trPr>
        <w:tc>
          <w:tcPr>
            <w:tcW w:w="9062" w:type="dxa"/>
            <w:tcBorders>
              <w:top w:val="nil"/>
              <w:left w:val="single" w:sz="8" w:space="0" w:color="9BBB59"/>
              <w:bottom w:val="single" w:sz="8" w:space="0" w:color="9BBB59"/>
              <w:right w:val="single" w:sz="8" w:space="0" w:color="9BBB59"/>
            </w:tcBorders>
            <w:hideMark/>
          </w:tcPr>
          <w:p w:rsidR="00353BD3" w:rsidRDefault="00353BD3" w:rsidP="00DD53DB">
            <w:pPr>
              <w:pStyle w:val="HTML0"/>
              <w:rPr>
                <w:sz w:val="22"/>
                <w:szCs w:val="22"/>
                <w:lang w:val="en-US"/>
              </w:rPr>
            </w:pPr>
            <w:r>
              <w:rPr>
                <w:sz w:val="22"/>
                <w:szCs w:val="22"/>
                <w:lang w:val="en-US"/>
              </w:rPr>
              <w:t>http = require(‘http’);</w:t>
            </w:r>
          </w:p>
          <w:p w:rsidR="00353BD3" w:rsidRDefault="00353BD3" w:rsidP="00DD53DB">
            <w:pPr>
              <w:pStyle w:val="HTML0"/>
              <w:rPr>
                <w:sz w:val="22"/>
                <w:szCs w:val="22"/>
                <w:lang w:val="en-US"/>
              </w:rPr>
            </w:pPr>
            <w:r>
              <w:rPr>
                <w:sz w:val="22"/>
                <w:szCs w:val="22"/>
                <w:lang w:val="en-US"/>
              </w:rPr>
              <w:t>fs = require(‘fs’);</w:t>
            </w:r>
          </w:p>
          <w:p w:rsidR="001D69FB" w:rsidRDefault="001D69FB" w:rsidP="00DD53DB">
            <w:pPr>
              <w:pStyle w:val="HTML0"/>
              <w:rPr>
                <w:sz w:val="22"/>
                <w:szCs w:val="22"/>
                <w:lang w:val="en-US"/>
              </w:rPr>
            </w:pPr>
            <w:r>
              <w:rPr>
                <w:sz w:val="22"/>
                <w:szCs w:val="22"/>
                <w:lang w:val="en-US"/>
              </w:rPr>
              <w:t>var server = http.createServer(function(req,res){</w:t>
            </w:r>
          </w:p>
          <w:p w:rsidR="001D69FB" w:rsidRPr="009102E5" w:rsidRDefault="001D69FB" w:rsidP="00DD53DB">
            <w:pPr>
              <w:pStyle w:val="HTML0"/>
              <w:rPr>
                <w:b/>
                <w:sz w:val="22"/>
                <w:szCs w:val="22"/>
              </w:rPr>
            </w:pPr>
            <w:r w:rsidRPr="001D69FB">
              <w:rPr>
                <w:b/>
                <w:sz w:val="22"/>
                <w:szCs w:val="22"/>
                <w:lang w:val="en-US"/>
              </w:rPr>
              <w:t xml:space="preserve"> getData</w:t>
            </w:r>
            <w:r w:rsidRPr="009102E5">
              <w:rPr>
                <w:b/>
                <w:sz w:val="22"/>
                <w:szCs w:val="22"/>
              </w:rPr>
              <w:t>(</w:t>
            </w:r>
            <w:r w:rsidRPr="001D69FB">
              <w:rPr>
                <w:b/>
                <w:sz w:val="22"/>
                <w:szCs w:val="22"/>
                <w:lang w:val="en-US"/>
              </w:rPr>
              <w:t>res</w:t>
            </w:r>
            <w:r w:rsidRPr="009102E5">
              <w:rPr>
                <w:b/>
                <w:sz w:val="22"/>
                <w:szCs w:val="22"/>
              </w:rPr>
              <w:t>);</w:t>
            </w:r>
          </w:p>
          <w:p w:rsidR="001D69FB" w:rsidRPr="009102E5" w:rsidRDefault="001D69FB" w:rsidP="00DD53DB">
            <w:pPr>
              <w:pStyle w:val="HTML0"/>
              <w:rPr>
                <w:sz w:val="22"/>
                <w:szCs w:val="22"/>
              </w:rPr>
            </w:pPr>
            <w:r w:rsidRPr="009102E5">
              <w:rPr>
                <w:sz w:val="22"/>
                <w:szCs w:val="22"/>
              </w:rPr>
              <w:t>}).</w:t>
            </w:r>
            <w:r>
              <w:rPr>
                <w:sz w:val="22"/>
                <w:szCs w:val="22"/>
                <w:lang w:val="en-US"/>
              </w:rPr>
              <w:t>listen</w:t>
            </w:r>
            <w:r w:rsidRPr="009102E5">
              <w:rPr>
                <w:sz w:val="22"/>
                <w:szCs w:val="22"/>
              </w:rPr>
              <w:t>(3000);</w:t>
            </w:r>
          </w:p>
          <w:p w:rsidR="001D69FB" w:rsidRPr="009F5E8D" w:rsidRDefault="009F5E8D" w:rsidP="00DD53DB">
            <w:pPr>
              <w:pStyle w:val="HTML0"/>
              <w:rPr>
                <w:sz w:val="22"/>
                <w:szCs w:val="22"/>
              </w:rPr>
            </w:pPr>
            <w:r w:rsidRPr="009F5E8D">
              <w:rPr>
                <w:sz w:val="22"/>
                <w:szCs w:val="22"/>
              </w:rPr>
              <w:t xml:space="preserve">// </w:t>
            </w:r>
            <w:r>
              <w:rPr>
                <w:sz w:val="22"/>
                <w:szCs w:val="22"/>
              </w:rPr>
              <w:t xml:space="preserve">функция </w:t>
            </w:r>
            <w:r>
              <w:rPr>
                <w:sz w:val="22"/>
                <w:szCs w:val="22"/>
                <w:lang w:val="en-US"/>
              </w:rPr>
              <w:t>getData</w:t>
            </w:r>
            <w:r w:rsidRPr="009F5E8D">
              <w:rPr>
                <w:sz w:val="22"/>
                <w:szCs w:val="22"/>
              </w:rPr>
              <w:t xml:space="preserve"> </w:t>
            </w:r>
            <w:r>
              <w:rPr>
                <w:sz w:val="22"/>
                <w:szCs w:val="22"/>
              </w:rPr>
              <w:t>извлекает данные и передает выполнение кода функции</w:t>
            </w:r>
            <w:r w:rsidRPr="009F5E8D">
              <w:rPr>
                <w:sz w:val="22"/>
                <w:szCs w:val="22"/>
              </w:rPr>
              <w:t xml:space="preserve"> </w:t>
            </w:r>
            <w:r>
              <w:rPr>
                <w:sz w:val="22"/>
                <w:szCs w:val="22"/>
                <w:lang w:val="en-US"/>
              </w:rPr>
              <w:t>getTemp</w:t>
            </w:r>
            <w:r w:rsidRPr="009F5E8D">
              <w:rPr>
                <w:sz w:val="22"/>
                <w:szCs w:val="22"/>
              </w:rPr>
              <w:t xml:space="preserve"> (</w:t>
            </w:r>
            <w:r>
              <w:rPr>
                <w:sz w:val="22"/>
                <w:szCs w:val="22"/>
              </w:rPr>
              <w:t>если ошибок нет</w:t>
            </w:r>
            <w:r w:rsidRPr="009F5E8D">
              <w:rPr>
                <w:sz w:val="22"/>
                <w:szCs w:val="22"/>
              </w:rPr>
              <w:t>)</w:t>
            </w:r>
            <w:r>
              <w:rPr>
                <w:sz w:val="22"/>
                <w:szCs w:val="22"/>
              </w:rPr>
              <w:t xml:space="preserve"> или функции</w:t>
            </w:r>
            <w:r w:rsidRPr="009F5E8D">
              <w:rPr>
                <w:sz w:val="22"/>
                <w:szCs w:val="22"/>
              </w:rPr>
              <w:t xml:space="preserve"> </w:t>
            </w:r>
            <w:r>
              <w:rPr>
                <w:sz w:val="22"/>
                <w:szCs w:val="22"/>
                <w:lang w:val="en-US"/>
              </w:rPr>
              <w:t>myError</w:t>
            </w:r>
            <w:r w:rsidRPr="009F5E8D">
              <w:rPr>
                <w:sz w:val="22"/>
                <w:szCs w:val="22"/>
              </w:rPr>
              <w:t xml:space="preserve"> (</w:t>
            </w:r>
            <w:r>
              <w:rPr>
                <w:sz w:val="22"/>
                <w:szCs w:val="22"/>
              </w:rPr>
              <w:t xml:space="preserve">если ошибки </w:t>
            </w:r>
            <w:r>
              <w:rPr>
                <w:sz w:val="22"/>
                <w:szCs w:val="22"/>
              </w:rPr>
              <w:lastRenderedPageBreak/>
              <w:t>есть</w:t>
            </w:r>
            <w:r w:rsidRPr="009F5E8D">
              <w:rPr>
                <w:sz w:val="22"/>
                <w:szCs w:val="22"/>
              </w:rPr>
              <w:t>)</w:t>
            </w:r>
          </w:p>
          <w:p w:rsidR="001D69FB" w:rsidRDefault="001D69FB" w:rsidP="00DD53DB">
            <w:pPr>
              <w:pStyle w:val="HTML0"/>
              <w:rPr>
                <w:sz w:val="22"/>
                <w:szCs w:val="22"/>
                <w:lang w:val="en-US"/>
              </w:rPr>
            </w:pPr>
            <w:r>
              <w:rPr>
                <w:sz w:val="22"/>
                <w:szCs w:val="22"/>
                <w:lang w:val="en-US"/>
              </w:rPr>
              <w:t xml:space="preserve">function </w:t>
            </w:r>
            <w:r w:rsidRPr="001D69FB">
              <w:rPr>
                <w:b/>
                <w:sz w:val="22"/>
                <w:szCs w:val="22"/>
                <w:lang w:val="en-US"/>
              </w:rPr>
              <w:t>getData</w:t>
            </w:r>
            <w:r>
              <w:rPr>
                <w:sz w:val="22"/>
                <w:szCs w:val="22"/>
                <w:lang w:val="en-US"/>
              </w:rPr>
              <w:t>(res){</w:t>
            </w:r>
          </w:p>
          <w:p w:rsidR="001D69FB" w:rsidRDefault="001D69FB" w:rsidP="00DD53DB">
            <w:pPr>
              <w:pStyle w:val="HTML0"/>
              <w:rPr>
                <w:sz w:val="22"/>
                <w:szCs w:val="22"/>
                <w:lang w:val="en-US"/>
              </w:rPr>
            </w:pPr>
            <w:r>
              <w:rPr>
                <w:sz w:val="22"/>
                <w:szCs w:val="22"/>
                <w:lang w:val="en-US"/>
              </w:rPr>
              <w:t xml:space="preserve"> fs.readFile(‘data.json’, function(err, data){</w:t>
            </w:r>
          </w:p>
          <w:p w:rsidR="001D69FB" w:rsidRDefault="001D69FB" w:rsidP="00DD53DB">
            <w:pPr>
              <w:pStyle w:val="HTML0"/>
              <w:rPr>
                <w:sz w:val="22"/>
                <w:szCs w:val="22"/>
                <w:lang w:val="en-US"/>
              </w:rPr>
            </w:pPr>
            <w:r>
              <w:rPr>
                <w:sz w:val="22"/>
                <w:szCs w:val="22"/>
                <w:lang w:val="en-US"/>
              </w:rPr>
              <w:t xml:space="preserve">   if(err){</w:t>
            </w:r>
          </w:p>
          <w:p w:rsidR="001D69FB" w:rsidRDefault="001D69FB" w:rsidP="00DD53DB">
            <w:pPr>
              <w:pStyle w:val="HTML0"/>
              <w:rPr>
                <w:sz w:val="22"/>
                <w:szCs w:val="22"/>
                <w:lang w:val="en-US"/>
              </w:rPr>
            </w:pPr>
            <w:r>
              <w:rPr>
                <w:sz w:val="22"/>
                <w:szCs w:val="22"/>
                <w:lang w:val="en-US"/>
              </w:rPr>
              <w:t xml:space="preserve">     </w:t>
            </w:r>
            <w:r w:rsidRPr="009F5E8D">
              <w:rPr>
                <w:b/>
                <w:sz w:val="22"/>
                <w:szCs w:val="22"/>
                <w:lang w:val="en-US"/>
              </w:rPr>
              <w:t>myError</w:t>
            </w:r>
            <w:r>
              <w:rPr>
                <w:sz w:val="22"/>
                <w:szCs w:val="22"/>
                <w:lang w:val="en-US"/>
              </w:rPr>
              <w:t>(err, res);</w:t>
            </w:r>
          </w:p>
          <w:p w:rsidR="001D69FB" w:rsidRDefault="001D69FB" w:rsidP="00DD53DB">
            <w:pPr>
              <w:pStyle w:val="HTML0"/>
              <w:rPr>
                <w:sz w:val="22"/>
                <w:szCs w:val="22"/>
                <w:lang w:val="en-US"/>
              </w:rPr>
            </w:pPr>
            <w:r>
              <w:rPr>
                <w:sz w:val="22"/>
                <w:szCs w:val="22"/>
                <w:lang w:val="en-US"/>
              </w:rPr>
              <w:t xml:space="preserve">   }else{</w:t>
            </w:r>
          </w:p>
          <w:p w:rsidR="001D69FB" w:rsidRDefault="001D69FB" w:rsidP="00DD53DB">
            <w:pPr>
              <w:pStyle w:val="HTML0"/>
              <w:rPr>
                <w:sz w:val="22"/>
                <w:szCs w:val="22"/>
                <w:lang w:val="en-US"/>
              </w:rPr>
            </w:pPr>
            <w:r>
              <w:rPr>
                <w:sz w:val="22"/>
                <w:szCs w:val="22"/>
                <w:lang w:val="en-US"/>
              </w:rPr>
              <w:t xml:space="preserve">    </w:t>
            </w:r>
            <w:r w:rsidRPr="001D69FB">
              <w:rPr>
                <w:b/>
                <w:sz w:val="22"/>
                <w:szCs w:val="22"/>
                <w:lang w:val="en-US"/>
              </w:rPr>
              <w:t>getTemp</w:t>
            </w:r>
            <w:r>
              <w:rPr>
                <w:sz w:val="22"/>
                <w:szCs w:val="22"/>
                <w:lang w:val="en-US"/>
              </w:rPr>
              <w:t>(JSON.parse(data.toString()), res)</w:t>
            </w:r>
          </w:p>
          <w:p w:rsidR="001D69FB" w:rsidRPr="009102E5" w:rsidRDefault="001D69FB" w:rsidP="00DD53DB">
            <w:pPr>
              <w:pStyle w:val="HTML0"/>
              <w:rPr>
                <w:sz w:val="22"/>
                <w:szCs w:val="22"/>
              </w:rPr>
            </w:pPr>
            <w:r>
              <w:rPr>
                <w:sz w:val="22"/>
                <w:szCs w:val="22"/>
                <w:lang w:val="en-US"/>
              </w:rPr>
              <w:t xml:space="preserve">   </w:t>
            </w:r>
            <w:r w:rsidRPr="009102E5">
              <w:rPr>
                <w:sz w:val="22"/>
                <w:szCs w:val="22"/>
              </w:rPr>
              <w:t>}</w:t>
            </w:r>
          </w:p>
          <w:p w:rsidR="001D69FB" w:rsidRPr="009102E5" w:rsidRDefault="001D69FB" w:rsidP="00DD53DB">
            <w:pPr>
              <w:pStyle w:val="HTML0"/>
              <w:rPr>
                <w:sz w:val="22"/>
                <w:szCs w:val="22"/>
              </w:rPr>
            </w:pPr>
            <w:r w:rsidRPr="009102E5">
              <w:rPr>
                <w:sz w:val="22"/>
                <w:szCs w:val="22"/>
              </w:rPr>
              <w:t xml:space="preserve"> });</w:t>
            </w:r>
          </w:p>
          <w:p w:rsidR="001D69FB" w:rsidRPr="009102E5" w:rsidRDefault="001D69FB" w:rsidP="00DD53DB">
            <w:pPr>
              <w:pStyle w:val="HTML0"/>
              <w:rPr>
                <w:sz w:val="22"/>
                <w:szCs w:val="22"/>
              </w:rPr>
            </w:pPr>
            <w:r w:rsidRPr="009102E5">
              <w:rPr>
                <w:sz w:val="22"/>
                <w:szCs w:val="22"/>
              </w:rPr>
              <w:t>}</w:t>
            </w:r>
          </w:p>
          <w:p w:rsidR="001D69FB" w:rsidRPr="009F5E8D" w:rsidRDefault="009F5E8D" w:rsidP="00DD53DB">
            <w:pPr>
              <w:pStyle w:val="HTML0"/>
              <w:rPr>
                <w:sz w:val="22"/>
                <w:szCs w:val="22"/>
              </w:rPr>
            </w:pPr>
            <w:r w:rsidRPr="009F5E8D">
              <w:rPr>
                <w:sz w:val="22"/>
                <w:szCs w:val="22"/>
              </w:rPr>
              <w:t>//</w:t>
            </w:r>
            <w:r>
              <w:rPr>
                <w:sz w:val="22"/>
                <w:szCs w:val="22"/>
              </w:rPr>
              <w:t xml:space="preserve"> функция</w:t>
            </w:r>
            <w:r w:rsidRPr="009F5E8D">
              <w:rPr>
                <w:sz w:val="22"/>
                <w:szCs w:val="22"/>
              </w:rPr>
              <w:t xml:space="preserve"> </w:t>
            </w:r>
            <w:r>
              <w:rPr>
                <w:sz w:val="22"/>
                <w:szCs w:val="22"/>
                <w:lang w:val="en-US"/>
              </w:rPr>
              <w:t>getTemp</w:t>
            </w:r>
            <w:r w:rsidRPr="009F5E8D">
              <w:rPr>
                <w:sz w:val="22"/>
                <w:szCs w:val="22"/>
              </w:rPr>
              <w:t xml:space="preserve"> </w:t>
            </w:r>
            <w:r>
              <w:rPr>
                <w:sz w:val="22"/>
                <w:szCs w:val="22"/>
              </w:rPr>
              <w:t>получив данные загружает шаблон и передает управление кодом функции</w:t>
            </w:r>
            <w:r w:rsidRPr="009F5E8D">
              <w:rPr>
                <w:sz w:val="22"/>
                <w:szCs w:val="22"/>
              </w:rPr>
              <w:t xml:space="preserve"> </w:t>
            </w:r>
            <w:r>
              <w:rPr>
                <w:sz w:val="22"/>
                <w:szCs w:val="22"/>
                <w:lang w:val="en-US"/>
              </w:rPr>
              <w:t>formatHtml</w:t>
            </w:r>
            <w:r>
              <w:rPr>
                <w:sz w:val="22"/>
                <w:szCs w:val="22"/>
              </w:rPr>
              <w:t>.</w:t>
            </w:r>
          </w:p>
          <w:p w:rsidR="001D69FB" w:rsidRDefault="001D69FB" w:rsidP="00DD53DB">
            <w:pPr>
              <w:pStyle w:val="HTML0"/>
              <w:rPr>
                <w:sz w:val="22"/>
                <w:szCs w:val="22"/>
                <w:lang w:val="en-US"/>
              </w:rPr>
            </w:pPr>
            <w:r>
              <w:rPr>
                <w:sz w:val="22"/>
                <w:szCs w:val="22"/>
                <w:lang w:val="en-US"/>
              </w:rPr>
              <w:t xml:space="preserve">function </w:t>
            </w:r>
            <w:r w:rsidRPr="009F5E8D">
              <w:rPr>
                <w:b/>
                <w:sz w:val="22"/>
                <w:szCs w:val="22"/>
                <w:lang w:val="en-US"/>
              </w:rPr>
              <w:t>getTemp</w:t>
            </w:r>
            <w:r>
              <w:rPr>
                <w:sz w:val="22"/>
                <w:szCs w:val="22"/>
                <w:lang w:val="en-US"/>
              </w:rPr>
              <w:t>(</w:t>
            </w:r>
            <w:r w:rsidR="009F5E8D">
              <w:rPr>
                <w:sz w:val="22"/>
                <w:szCs w:val="22"/>
                <w:lang w:val="en-US"/>
              </w:rPr>
              <w:t>titles</w:t>
            </w:r>
            <w:r>
              <w:rPr>
                <w:sz w:val="22"/>
                <w:szCs w:val="22"/>
                <w:lang w:val="en-US"/>
              </w:rPr>
              <w:t>, res){</w:t>
            </w:r>
          </w:p>
          <w:p w:rsidR="001D69FB" w:rsidRDefault="001D69FB" w:rsidP="00DD53DB">
            <w:pPr>
              <w:pStyle w:val="HTML0"/>
              <w:rPr>
                <w:sz w:val="22"/>
                <w:szCs w:val="22"/>
                <w:lang w:val="en-US"/>
              </w:rPr>
            </w:pPr>
            <w:r>
              <w:rPr>
                <w:sz w:val="22"/>
                <w:szCs w:val="22"/>
                <w:lang w:val="en-US"/>
              </w:rPr>
              <w:t xml:space="preserve">  fs.readFile(‘temp.html’, function(err, data){</w:t>
            </w:r>
          </w:p>
          <w:p w:rsidR="009F5E8D" w:rsidRDefault="001D69FB" w:rsidP="00DD53DB">
            <w:pPr>
              <w:pStyle w:val="HTML0"/>
              <w:rPr>
                <w:sz w:val="22"/>
                <w:szCs w:val="22"/>
                <w:lang w:val="en-US"/>
              </w:rPr>
            </w:pPr>
            <w:r>
              <w:rPr>
                <w:sz w:val="22"/>
                <w:szCs w:val="22"/>
                <w:lang w:val="en-US"/>
              </w:rPr>
              <w:t xml:space="preserve">    </w:t>
            </w:r>
            <w:r w:rsidR="009F5E8D">
              <w:rPr>
                <w:sz w:val="22"/>
                <w:szCs w:val="22"/>
                <w:lang w:val="en-US"/>
              </w:rPr>
              <w:t>if(err){</w:t>
            </w:r>
          </w:p>
          <w:p w:rsidR="009F5E8D" w:rsidRDefault="009F5E8D" w:rsidP="00DD53DB">
            <w:pPr>
              <w:pStyle w:val="HTML0"/>
              <w:rPr>
                <w:sz w:val="22"/>
                <w:szCs w:val="22"/>
                <w:lang w:val="en-US"/>
              </w:rPr>
            </w:pPr>
            <w:r>
              <w:rPr>
                <w:sz w:val="22"/>
                <w:szCs w:val="22"/>
                <w:lang w:val="en-US"/>
              </w:rPr>
              <w:t xml:space="preserve">      </w:t>
            </w:r>
            <w:r w:rsidRPr="009F5E8D">
              <w:rPr>
                <w:b/>
                <w:sz w:val="22"/>
                <w:szCs w:val="22"/>
                <w:lang w:val="en-US"/>
              </w:rPr>
              <w:t>myError</w:t>
            </w:r>
            <w:r>
              <w:rPr>
                <w:sz w:val="22"/>
                <w:szCs w:val="22"/>
                <w:lang w:val="en-US"/>
              </w:rPr>
              <w:t>(err, res);</w:t>
            </w:r>
          </w:p>
          <w:p w:rsidR="009F5E8D" w:rsidRDefault="009F5E8D" w:rsidP="00DD53DB">
            <w:pPr>
              <w:pStyle w:val="HTML0"/>
              <w:rPr>
                <w:sz w:val="22"/>
                <w:szCs w:val="22"/>
                <w:lang w:val="en-US"/>
              </w:rPr>
            </w:pPr>
            <w:r>
              <w:rPr>
                <w:sz w:val="22"/>
                <w:szCs w:val="22"/>
                <w:lang w:val="en-US"/>
              </w:rPr>
              <w:t xml:space="preserve">    }else{</w:t>
            </w:r>
          </w:p>
          <w:p w:rsidR="009F5E8D" w:rsidRDefault="009F5E8D" w:rsidP="00DD53DB">
            <w:pPr>
              <w:pStyle w:val="HTML0"/>
              <w:rPr>
                <w:sz w:val="22"/>
                <w:szCs w:val="22"/>
                <w:lang w:val="en-US"/>
              </w:rPr>
            </w:pPr>
            <w:r>
              <w:rPr>
                <w:sz w:val="22"/>
                <w:szCs w:val="22"/>
                <w:lang w:val="en-US"/>
              </w:rPr>
              <w:t xml:space="preserve">      </w:t>
            </w:r>
            <w:r w:rsidRPr="009F5E8D">
              <w:rPr>
                <w:b/>
                <w:sz w:val="22"/>
                <w:szCs w:val="22"/>
                <w:lang w:val="en-US"/>
              </w:rPr>
              <w:t>formatHtml</w:t>
            </w:r>
            <w:r>
              <w:rPr>
                <w:sz w:val="22"/>
                <w:szCs w:val="22"/>
                <w:lang w:val="en-US"/>
              </w:rPr>
              <w:t>(titles, data.toString(), res);</w:t>
            </w:r>
          </w:p>
          <w:p w:rsidR="001D69FB" w:rsidRPr="009102E5" w:rsidRDefault="009F5E8D" w:rsidP="00DD53DB">
            <w:pPr>
              <w:pStyle w:val="HTML0"/>
              <w:rPr>
                <w:sz w:val="22"/>
                <w:szCs w:val="22"/>
              </w:rPr>
            </w:pPr>
            <w:r>
              <w:rPr>
                <w:sz w:val="22"/>
                <w:szCs w:val="22"/>
                <w:lang w:val="en-US"/>
              </w:rPr>
              <w:t xml:space="preserve">    </w:t>
            </w:r>
            <w:r w:rsidRPr="009102E5">
              <w:rPr>
                <w:sz w:val="22"/>
                <w:szCs w:val="22"/>
              </w:rPr>
              <w:t>}</w:t>
            </w:r>
          </w:p>
          <w:p w:rsidR="001D69FB" w:rsidRPr="009102E5" w:rsidRDefault="001D69FB" w:rsidP="00DD53DB">
            <w:pPr>
              <w:pStyle w:val="HTML0"/>
              <w:rPr>
                <w:sz w:val="22"/>
                <w:szCs w:val="22"/>
              </w:rPr>
            </w:pPr>
            <w:r w:rsidRPr="009102E5">
              <w:rPr>
                <w:sz w:val="22"/>
                <w:szCs w:val="22"/>
              </w:rPr>
              <w:t xml:space="preserve">  });</w:t>
            </w:r>
          </w:p>
          <w:p w:rsidR="001D69FB" w:rsidRDefault="001D69FB" w:rsidP="00DD53DB">
            <w:pPr>
              <w:pStyle w:val="HTML0"/>
              <w:rPr>
                <w:sz w:val="22"/>
                <w:szCs w:val="22"/>
              </w:rPr>
            </w:pPr>
            <w:r w:rsidRPr="009102E5">
              <w:rPr>
                <w:sz w:val="22"/>
                <w:szCs w:val="22"/>
              </w:rPr>
              <w:t>}</w:t>
            </w:r>
          </w:p>
          <w:p w:rsidR="009F5E8D" w:rsidRDefault="009F5E8D" w:rsidP="00DD53DB">
            <w:pPr>
              <w:pStyle w:val="HTML0"/>
              <w:rPr>
                <w:sz w:val="22"/>
                <w:szCs w:val="22"/>
              </w:rPr>
            </w:pPr>
            <w:r w:rsidRPr="009F5E8D">
              <w:rPr>
                <w:sz w:val="22"/>
                <w:szCs w:val="22"/>
              </w:rPr>
              <w:t xml:space="preserve">// </w:t>
            </w:r>
            <w:r>
              <w:rPr>
                <w:sz w:val="22"/>
                <w:szCs w:val="22"/>
              </w:rPr>
              <w:t xml:space="preserve">функция </w:t>
            </w:r>
            <w:r>
              <w:rPr>
                <w:sz w:val="22"/>
                <w:szCs w:val="22"/>
                <w:lang w:val="en-US"/>
              </w:rPr>
              <w:t>formatHtml</w:t>
            </w:r>
            <w:r>
              <w:rPr>
                <w:sz w:val="22"/>
                <w:szCs w:val="22"/>
              </w:rPr>
              <w:t xml:space="preserve"> получив данные и шаблон, передает ответ кл</w:t>
            </w:r>
            <w:r>
              <w:rPr>
                <w:sz w:val="22"/>
                <w:szCs w:val="22"/>
              </w:rPr>
              <w:t>и</w:t>
            </w:r>
            <w:r>
              <w:rPr>
                <w:sz w:val="22"/>
                <w:szCs w:val="22"/>
              </w:rPr>
              <w:t>енту.</w:t>
            </w:r>
          </w:p>
          <w:p w:rsidR="009F5E8D" w:rsidRPr="009102E5" w:rsidRDefault="009F5E8D" w:rsidP="00DD53DB">
            <w:pPr>
              <w:pStyle w:val="HTML0"/>
              <w:rPr>
                <w:sz w:val="22"/>
                <w:szCs w:val="22"/>
                <w:lang w:val="en-US"/>
              </w:rPr>
            </w:pPr>
            <w:r>
              <w:rPr>
                <w:sz w:val="22"/>
                <w:szCs w:val="22"/>
                <w:lang w:val="en-US"/>
              </w:rPr>
              <w:t xml:space="preserve">function </w:t>
            </w:r>
            <w:r w:rsidRPr="00353BD3">
              <w:rPr>
                <w:b/>
                <w:sz w:val="22"/>
                <w:szCs w:val="22"/>
                <w:lang w:val="en-US"/>
              </w:rPr>
              <w:t>formatHtml</w:t>
            </w:r>
            <w:r>
              <w:rPr>
                <w:sz w:val="22"/>
                <w:szCs w:val="22"/>
                <w:lang w:val="en-US"/>
              </w:rPr>
              <w:t>(titles, tmp, res){</w:t>
            </w:r>
          </w:p>
          <w:p w:rsidR="00962406" w:rsidRPr="00962406" w:rsidRDefault="00962406" w:rsidP="00DD53DB">
            <w:pPr>
              <w:pStyle w:val="HTML0"/>
              <w:rPr>
                <w:sz w:val="22"/>
                <w:szCs w:val="22"/>
              </w:rPr>
            </w:pPr>
            <w:r w:rsidRPr="009102E5">
              <w:rPr>
                <w:sz w:val="22"/>
                <w:szCs w:val="22"/>
                <w:lang w:val="en-US"/>
              </w:rPr>
              <w:t xml:space="preserve"> </w:t>
            </w:r>
            <w:r w:rsidRPr="00962406">
              <w:rPr>
                <w:sz w:val="22"/>
                <w:szCs w:val="22"/>
              </w:rPr>
              <w:t>//</w:t>
            </w:r>
            <w:r>
              <w:rPr>
                <w:sz w:val="22"/>
                <w:szCs w:val="22"/>
              </w:rPr>
              <w:t xml:space="preserve"> в файле шаблона находим символы </w:t>
            </w:r>
            <w:r w:rsidRPr="00962406">
              <w:rPr>
                <w:sz w:val="22"/>
                <w:szCs w:val="22"/>
              </w:rPr>
              <w:t>$$</w:t>
            </w:r>
            <w:r>
              <w:rPr>
                <w:sz w:val="22"/>
                <w:szCs w:val="22"/>
              </w:rPr>
              <w:t xml:space="preserve">, заменяем их на данные из </w:t>
            </w:r>
            <w:r>
              <w:rPr>
                <w:sz w:val="22"/>
                <w:szCs w:val="22"/>
                <w:lang w:val="en-US"/>
              </w:rPr>
              <w:t>JSON</w:t>
            </w:r>
            <w:r>
              <w:rPr>
                <w:sz w:val="22"/>
                <w:szCs w:val="22"/>
              </w:rPr>
              <w:t>-файла.</w:t>
            </w:r>
          </w:p>
          <w:p w:rsidR="00353BD3" w:rsidRPr="00962406" w:rsidRDefault="00353BD3" w:rsidP="00DD53DB">
            <w:pPr>
              <w:pStyle w:val="HTML0"/>
              <w:rPr>
                <w:b/>
                <w:sz w:val="22"/>
                <w:szCs w:val="22"/>
                <w:lang w:val="en-US"/>
              </w:rPr>
            </w:pPr>
            <w:r w:rsidRPr="00962406">
              <w:rPr>
                <w:sz w:val="22"/>
                <w:szCs w:val="22"/>
              </w:rPr>
              <w:t xml:space="preserve"> </w:t>
            </w:r>
            <w:r>
              <w:rPr>
                <w:sz w:val="22"/>
                <w:szCs w:val="22"/>
                <w:lang w:val="en-US"/>
              </w:rPr>
              <w:t xml:space="preserve">var htmldata = </w:t>
            </w:r>
            <w:r w:rsidRPr="00962406">
              <w:rPr>
                <w:b/>
                <w:sz w:val="22"/>
                <w:szCs w:val="22"/>
                <w:lang w:val="en-US"/>
              </w:rPr>
              <w:t>tmp.replace(‘$$’, titles);</w:t>
            </w:r>
          </w:p>
          <w:p w:rsidR="009F5E8D" w:rsidRDefault="009F5E8D" w:rsidP="00DD53DB">
            <w:pPr>
              <w:pStyle w:val="HTML0"/>
              <w:rPr>
                <w:sz w:val="22"/>
                <w:szCs w:val="22"/>
                <w:lang w:val="en-US"/>
              </w:rPr>
            </w:pPr>
            <w:r>
              <w:rPr>
                <w:sz w:val="22"/>
                <w:szCs w:val="22"/>
                <w:lang w:val="en-US"/>
              </w:rPr>
              <w:t xml:space="preserve"> </w:t>
            </w:r>
            <w:r w:rsidR="00353BD3">
              <w:rPr>
                <w:sz w:val="22"/>
                <w:szCs w:val="22"/>
                <w:lang w:val="en-US"/>
              </w:rPr>
              <w:t>res.writeHead(200, {‘Content-Type’: ‘text/html’});</w:t>
            </w:r>
          </w:p>
          <w:p w:rsidR="00353BD3" w:rsidRPr="00353BD3" w:rsidRDefault="00353BD3" w:rsidP="00DD53DB">
            <w:pPr>
              <w:pStyle w:val="HTML0"/>
              <w:rPr>
                <w:sz w:val="22"/>
                <w:szCs w:val="22"/>
                <w:lang w:val="en-US"/>
              </w:rPr>
            </w:pPr>
            <w:r w:rsidRPr="009102E5">
              <w:rPr>
                <w:sz w:val="22"/>
                <w:szCs w:val="22"/>
                <w:lang w:val="en-US"/>
              </w:rPr>
              <w:t xml:space="preserve"> </w:t>
            </w:r>
            <w:r>
              <w:rPr>
                <w:sz w:val="22"/>
                <w:szCs w:val="22"/>
                <w:lang w:val="en-US"/>
              </w:rPr>
              <w:t>res.end(htmldata);</w:t>
            </w:r>
          </w:p>
          <w:p w:rsidR="009F5E8D" w:rsidRPr="009102E5" w:rsidRDefault="009F5E8D" w:rsidP="00DD53DB">
            <w:pPr>
              <w:pStyle w:val="HTML0"/>
              <w:rPr>
                <w:sz w:val="22"/>
                <w:szCs w:val="22"/>
                <w:lang w:val="en-US"/>
              </w:rPr>
            </w:pPr>
            <w:r>
              <w:rPr>
                <w:sz w:val="22"/>
                <w:szCs w:val="22"/>
                <w:lang w:val="en-US"/>
              </w:rPr>
              <w:t>}</w:t>
            </w:r>
          </w:p>
          <w:p w:rsidR="009F5E8D" w:rsidRDefault="009F5E8D" w:rsidP="00DD53DB">
            <w:pPr>
              <w:pStyle w:val="HTML0"/>
              <w:rPr>
                <w:sz w:val="22"/>
                <w:szCs w:val="22"/>
                <w:lang w:val="en-US"/>
              </w:rPr>
            </w:pPr>
            <w:r>
              <w:rPr>
                <w:sz w:val="22"/>
                <w:szCs w:val="22"/>
                <w:lang w:val="en-US"/>
              </w:rPr>
              <w:t xml:space="preserve">function </w:t>
            </w:r>
            <w:r w:rsidRPr="00353BD3">
              <w:rPr>
                <w:b/>
                <w:sz w:val="22"/>
                <w:szCs w:val="22"/>
                <w:lang w:val="en-US"/>
              </w:rPr>
              <w:t>myError</w:t>
            </w:r>
            <w:r>
              <w:rPr>
                <w:sz w:val="22"/>
                <w:szCs w:val="22"/>
                <w:lang w:val="en-US"/>
              </w:rPr>
              <w:t>(err, res){</w:t>
            </w:r>
          </w:p>
          <w:p w:rsidR="009F5E8D" w:rsidRDefault="009F5E8D" w:rsidP="00DD53DB">
            <w:pPr>
              <w:pStyle w:val="HTML0"/>
              <w:rPr>
                <w:sz w:val="22"/>
                <w:szCs w:val="22"/>
                <w:lang w:val="en-US"/>
              </w:rPr>
            </w:pPr>
            <w:r>
              <w:rPr>
                <w:sz w:val="22"/>
                <w:szCs w:val="22"/>
                <w:lang w:val="en-US"/>
              </w:rPr>
              <w:t xml:space="preserve">  console.log(err);</w:t>
            </w:r>
          </w:p>
          <w:p w:rsidR="009F5E8D" w:rsidRDefault="009F5E8D" w:rsidP="00DD53DB">
            <w:pPr>
              <w:pStyle w:val="HTML0"/>
              <w:rPr>
                <w:sz w:val="22"/>
                <w:szCs w:val="22"/>
                <w:lang w:val="en-US"/>
              </w:rPr>
            </w:pPr>
            <w:r>
              <w:rPr>
                <w:sz w:val="22"/>
                <w:szCs w:val="22"/>
                <w:lang w:val="en-US"/>
              </w:rPr>
              <w:t xml:space="preserve">  res.end(</w:t>
            </w:r>
            <w:r w:rsidR="00353BD3">
              <w:rPr>
                <w:sz w:val="22"/>
                <w:szCs w:val="22"/>
                <w:lang w:val="en-US"/>
              </w:rPr>
              <w:t>‘server error’</w:t>
            </w:r>
            <w:r>
              <w:rPr>
                <w:sz w:val="22"/>
                <w:szCs w:val="22"/>
                <w:lang w:val="en-US"/>
              </w:rPr>
              <w:t>)</w:t>
            </w:r>
          </w:p>
          <w:p w:rsidR="009F5E8D" w:rsidRPr="009F5E8D" w:rsidRDefault="009F5E8D" w:rsidP="00DD53DB">
            <w:pPr>
              <w:pStyle w:val="HTML0"/>
              <w:rPr>
                <w:sz w:val="22"/>
                <w:szCs w:val="22"/>
                <w:lang w:val="en-US"/>
              </w:rPr>
            </w:pPr>
            <w:r>
              <w:rPr>
                <w:sz w:val="22"/>
                <w:szCs w:val="22"/>
                <w:lang w:val="en-US"/>
              </w:rPr>
              <w:t>}</w:t>
            </w:r>
          </w:p>
        </w:tc>
      </w:tr>
    </w:tbl>
    <w:p w:rsidR="001D69FB" w:rsidRDefault="00353BD3" w:rsidP="00677E4A">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К</w:t>
      </w:r>
      <w:r w:rsidR="00962406" w:rsidRPr="00962406">
        <w:rPr>
          <w:rFonts w:ascii="Times New Roman" w:hAnsi="Times New Roman"/>
          <w:sz w:val="28"/>
          <w:szCs w:val="28"/>
        </w:rPr>
        <w:t xml:space="preserve"> </w:t>
      </w:r>
      <w:r>
        <w:rPr>
          <w:rFonts w:ascii="Times New Roman" w:hAnsi="Times New Roman"/>
          <w:sz w:val="28"/>
          <w:szCs w:val="28"/>
        </w:rPr>
        <w:t>листингу</w:t>
      </w:r>
      <w:r w:rsidRPr="00353BD3">
        <w:rPr>
          <w:rFonts w:ascii="Times New Roman" w:hAnsi="Times New Roman"/>
          <w:sz w:val="28"/>
          <w:szCs w:val="28"/>
        </w:rPr>
        <w:t xml:space="preserve"> </w:t>
      </w:r>
      <w:r>
        <w:rPr>
          <w:rFonts w:ascii="Times New Roman" w:hAnsi="Times New Roman"/>
          <w:sz w:val="28"/>
          <w:szCs w:val="28"/>
        </w:rPr>
        <w:t>прилагается</w:t>
      </w:r>
      <w:r w:rsidRPr="00353BD3">
        <w:rPr>
          <w:rFonts w:ascii="Times New Roman" w:hAnsi="Times New Roman"/>
          <w:sz w:val="28"/>
          <w:szCs w:val="28"/>
        </w:rPr>
        <w:t xml:space="preserve"> </w:t>
      </w:r>
      <w:r>
        <w:rPr>
          <w:rFonts w:ascii="Times New Roman" w:hAnsi="Times New Roman"/>
          <w:sz w:val="28"/>
          <w:szCs w:val="28"/>
        </w:rPr>
        <w:t>два</w:t>
      </w:r>
      <w:r w:rsidRPr="00353BD3">
        <w:rPr>
          <w:rFonts w:ascii="Times New Roman" w:hAnsi="Times New Roman"/>
          <w:sz w:val="28"/>
          <w:szCs w:val="28"/>
        </w:rPr>
        <w:t xml:space="preserve"> </w:t>
      </w:r>
      <w:r>
        <w:rPr>
          <w:rFonts w:ascii="Times New Roman" w:hAnsi="Times New Roman"/>
          <w:sz w:val="28"/>
          <w:szCs w:val="28"/>
        </w:rPr>
        <w:t>файла</w:t>
      </w:r>
      <w:r w:rsidRPr="00353BD3">
        <w:rPr>
          <w:rFonts w:ascii="Times New Roman" w:hAnsi="Times New Roman"/>
          <w:sz w:val="28"/>
          <w:szCs w:val="28"/>
        </w:rPr>
        <w:t xml:space="preserve">: </w:t>
      </w:r>
      <w:r>
        <w:rPr>
          <w:rFonts w:ascii="Times New Roman" w:hAnsi="Times New Roman"/>
          <w:sz w:val="28"/>
          <w:szCs w:val="28"/>
        </w:rPr>
        <w:t>файл</w:t>
      </w:r>
      <w:r w:rsidRPr="00353BD3">
        <w:rPr>
          <w:rFonts w:ascii="Times New Roman" w:hAnsi="Times New Roman"/>
          <w:sz w:val="28"/>
          <w:szCs w:val="28"/>
        </w:rPr>
        <w:t xml:space="preserve"> </w:t>
      </w:r>
      <w:r>
        <w:rPr>
          <w:rFonts w:ascii="Times New Roman" w:hAnsi="Times New Roman"/>
          <w:sz w:val="28"/>
          <w:szCs w:val="28"/>
        </w:rPr>
        <w:t>шаблона</w:t>
      </w:r>
      <w:r w:rsidRPr="00353BD3">
        <w:rPr>
          <w:rFonts w:ascii="Times New Roman" w:hAnsi="Times New Roman"/>
          <w:sz w:val="28"/>
          <w:szCs w:val="28"/>
        </w:rPr>
        <w:t xml:space="preserve"> </w:t>
      </w:r>
      <w:r>
        <w:rPr>
          <w:rFonts w:ascii="Times New Roman" w:hAnsi="Times New Roman"/>
          <w:sz w:val="28"/>
          <w:szCs w:val="28"/>
          <w:lang w:val="en-US"/>
        </w:rPr>
        <w:t>temp</w:t>
      </w:r>
      <w:r w:rsidRPr="00353BD3">
        <w:rPr>
          <w:rFonts w:ascii="Times New Roman" w:hAnsi="Times New Roman"/>
          <w:sz w:val="28"/>
          <w:szCs w:val="28"/>
        </w:rPr>
        <w:t>.</w:t>
      </w:r>
      <w:r>
        <w:rPr>
          <w:rFonts w:ascii="Times New Roman" w:hAnsi="Times New Roman"/>
          <w:sz w:val="28"/>
          <w:szCs w:val="28"/>
          <w:lang w:val="en-US"/>
        </w:rPr>
        <w:t>html</w:t>
      </w:r>
      <w:r w:rsidRPr="00353BD3">
        <w:rPr>
          <w:rFonts w:ascii="Times New Roman" w:hAnsi="Times New Roman"/>
          <w:sz w:val="28"/>
          <w:szCs w:val="28"/>
        </w:rPr>
        <w:t xml:space="preserve"> </w:t>
      </w:r>
      <w:r>
        <w:rPr>
          <w:rFonts w:ascii="Times New Roman" w:hAnsi="Times New Roman"/>
          <w:sz w:val="28"/>
          <w:szCs w:val="28"/>
        </w:rPr>
        <w:t>и</w:t>
      </w:r>
      <w:r w:rsidRPr="00353BD3">
        <w:rPr>
          <w:rFonts w:ascii="Times New Roman" w:hAnsi="Times New Roman"/>
          <w:sz w:val="28"/>
          <w:szCs w:val="28"/>
        </w:rPr>
        <w:t xml:space="preserve"> </w:t>
      </w:r>
      <w:r>
        <w:rPr>
          <w:rFonts w:ascii="Times New Roman" w:hAnsi="Times New Roman"/>
          <w:sz w:val="28"/>
          <w:szCs w:val="28"/>
        </w:rPr>
        <w:t>файл</w:t>
      </w:r>
      <w:r w:rsidRPr="00353BD3">
        <w:rPr>
          <w:rFonts w:ascii="Times New Roman" w:hAnsi="Times New Roman"/>
          <w:sz w:val="28"/>
          <w:szCs w:val="28"/>
        </w:rPr>
        <w:t xml:space="preserve"> </w:t>
      </w:r>
      <w:r>
        <w:rPr>
          <w:rFonts w:ascii="Times New Roman" w:hAnsi="Times New Roman"/>
          <w:sz w:val="28"/>
          <w:szCs w:val="28"/>
        </w:rPr>
        <w:t>с</w:t>
      </w:r>
      <w:r w:rsidRPr="00353BD3">
        <w:rPr>
          <w:rFonts w:ascii="Times New Roman" w:hAnsi="Times New Roman"/>
          <w:sz w:val="28"/>
          <w:szCs w:val="28"/>
        </w:rPr>
        <w:t xml:space="preserve"> </w:t>
      </w:r>
      <w:r>
        <w:rPr>
          <w:rFonts w:ascii="Times New Roman" w:hAnsi="Times New Roman"/>
          <w:sz w:val="28"/>
          <w:szCs w:val="28"/>
        </w:rPr>
        <w:t>данн</w:t>
      </w:r>
      <w:r>
        <w:rPr>
          <w:rFonts w:ascii="Times New Roman" w:hAnsi="Times New Roman"/>
          <w:sz w:val="28"/>
          <w:szCs w:val="28"/>
        </w:rPr>
        <w:t>ы</w:t>
      </w:r>
      <w:r>
        <w:rPr>
          <w:rFonts w:ascii="Times New Roman" w:hAnsi="Times New Roman"/>
          <w:sz w:val="28"/>
          <w:szCs w:val="28"/>
        </w:rPr>
        <w:t>ми</w:t>
      </w:r>
      <w:r w:rsidRPr="00353BD3">
        <w:rPr>
          <w:rFonts w:ascii="Times New Roman" w:hAnsi="Times New Roman"/>
          <w:sz w:val="28"/>
          <w:szCs w:val="28"/>
        </w:rPr>
        <w:t xml:space="preserve"> </w:t>
      </w:r>
      <w:r>
        <w:rPr>
          <w:rFonts w:ascii="Times New Roman" w:hAnsi="Times New Roman"/>
          <w:sz w:val="28"/>
          <w:szCs w:val="28"/>
        </w:rPr>
        <w:t>в</w:t>
      </w:r>
      <w:r w:rsidRPr="00353BD3">
        <w:rPr>
          <w:rFonts w:ascii="Times New Roman" w:hAnsi="Times New Roman"/>
          <w:sz w:val="28"/>
          <w:szCs w:val="28"/>
        </w:rPr>
        <w:t xml:space="preserve"> </w:t>
      </w:r>
      <w:r>
        <w:rPr>
          <w:rFonts w:ascii="Times New Roman" w:hAnsi="Times New Roman"/>
          <w:sz w:val="28"/>
          <w:szCs w:val="28"/>
          <w:lang w:val="en-US"/>
        </w:rPr>
        <w:t>JSON</w:t>
      </w:r>
      <w:r w:rsidRPr="00353BD3">
        <w:rPr>
          <w:rFonts w:ascii="Times New Roman" w:hAnsi="Times New Roman"/>
          <w:sz w:val="28"/>
          <w:szCs w:val="28"/>
        </w:rPr>
        <w:t>-</w:t>
      </w:r>
      <w:r>
        <w:rPr>
          <w:rFonts w:ascii="Times New Roman" w:hAnsi="Times New Roman"/>
          <w:sz w:val="28"/>
          <w:szCs w:val="28"/>
        </w:rPr>
        <w:t>формате</w:t>
      </w:r>
      <w:r w:rsidRPr="00353BD3">
        <w:rPr>
          <w:rFonts w:ascii="Times New Roman" w:hAnsi="Times New Roman"/>
          <w:sz w:val="28"/>
          <w:szCs w:val="28"/>
        </w:rPr>
        <w:t xml:space="preserve"> </w:t>
      </w:r>
      <w:r>
        <w:rPr>
          <w:rFonts w:ascii="Times New Roman" w:hAnsi="Times New Roman"/>
          <w:sz w:val="28"/>
          <w:szCs w:val="28"/>
          <w:lang w:val="en-US"/>
        </w:rPr>
        <w:t>data</w:t>
      </w:r>
      <w:r w:rsidRPr="00353BD3">
        <w:rPr>
          <w:rFonts w:ascii="Times New Roman" w:hAnsi="Times New Roman"/>
          <w:sz w:val="28"/>
          <w:szCs w:val="28"/>
        </w:rPr>
        <w:t>.</w:t>
      </w:r>
      <w:r>
        <w:rPr>
          <w:rFonts w:ascii="Times New Roman" w:hAnsi="Times New Roman"/>
          <w:sz w:val="28"/>
          <w:szCs w:val="28"/>
          <w:lang w:val="en-US"/>
        </w:rPr>
        <w:t>json</w:t>
      </w:r>
      <w:r w:rsidRPr="00353BD3">
        <w:rPr>
          <w:rFonts w:ascii="Times New Roman" w:hAnsi="Times New Roman"/>
          <w:sz w:val="28"/>
          <w:szCs w:val="28"/>
        </w:rPr>
        <w:t xml:space="preserve">. </w:t>
      </w:r>
      <w:r>
        <w:rPr>
          <w:rFonts w:ascii="Times New Roman" w:hAnsi="Times New Roman"/>
          <w:sz w:val="28"/>
          <w:szCs w:val="28"/>
        </w:rPr>
        <w:t>Рассмотрим файл шаблона</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353BD3" w:rsidTr="00DD53DB">
        <w:tc>
          <w:tcPr>
            <w:tcW w:w="9062" w:type="dxa"/>
            <w:tcBorders>
              <w:top w:val="single" w:sz="8" w:space="0" w:color="9BBB59"/>
              <w:left w:val="single" w:sz="8" w:space="0" w:color="9BBB59"/>
              <w:bottom w:val="nil"/>
              <w:right w:val="single" w:sz="8" w:space="0" w:color="9BBB59"/>
            </w:tcBorders>
            <w:shd w:val="clear" w:color="auto" w:fill="9BBB59"/>
            <w:hideMark/>
          </w:tcPr>
          <w:p w:rsidR="00353BD3" w:rsidRPr="00072E5D" w:rsidRDefault="00353BD3" w:rsidP="00DD53DB">
            <w:pPr>
              <w:jc w:val="center"/>
              <w:rPr>
                <w:b/>
                <w:bCs/>
                <w:color w:val="FFFEFF"/>
              </w:rPr>
            </w:pPr>
            <w:r>
              <w:rPr>
                <w:b/>
                <w:bCs/>
                <w:color w:val="FFFEFF"/>
              </w:rPr>
              <w:t>Файл шаблона . Листинг 1.</w:t>
            </w:r>
          </w:p>
        </w:tc>
      </w:tr>
      <w:tr w:rsidR="00353BD3" w:rsidRPr="0021099E" w:rsidTr="00DD53DB">
        <w:trPr>
          <w:trHeight w:val="683"/>
        </w:trPr>
        <w:tc>
          <w:tcPr>
            <w:tcW w:w="9062" w:type="dxa"/>
            <w:tcBorders>
              <w:top w:val="nil"/>
              <w:left w:val="single" w:sz="8" w:space="0" w:color="9BBB59"/>
              <w:bottom w:val="single" w:sz="8" w:space="0" w:color="9BBB59"/>
              <w:right w:val="single" w:sz="8" w:space="0" w:color="9BBB59"/>
            </w:tcBorders>
            <w:hideMark/>
          </w:tcPr>
          <w:p w:rsidR="00353BD3" w:rsidRDefault="00353BD3" w:rsidP="00DD53DB">
            <w:pPr>
              <w:pStyle w:val="HTML0"/>
              <w:rPr>
                <w:sz w:val="22"/>
                <w:szCs w:val="22"/>
                <w:lang w:val="en-US"/>
              </w:rPr>
            </w:pPr>
            <w:r w:rsidRPr="009102E5">
              <w:rPr>
                <w:sz w:val="22"/>
                <w:szCs w:val="22"/>
                <w:lang w:val="en-US"/>
              </w:rPr>
              <w:t>&lt;!</w:t>
            </w:r>
            <w:r>
              <w:rPr>
                <w:sz w:val="22"/>
                <w:szCs w:val="22"/>
                <w:lang w:val="en-US"/>
              </w:rPr>
              <w:t>Doctype html</w:t>
            </w:r>
            <w:r w:rsidRPr="009102E5">
              <w:rPr>
                <w:sz w:val="22"/>
                <w:szCs w:val="22"/>
                <w:lang w:val="en-US"/>
              </w:rPr>
              <w:t>&gt;</w:t>
            </w:r>
          </w:p>
          <w:p w:rsidR="00353BD3" w:rsidRDefault="00353BD3" w:rsidP="00DD53DB">
            <w:pPr>
              <w:pStyle w:val="HTML0"/>
              <w:rPr>
                <w:sz w:val="22"/>
                <w:szCs w:val="22"/>
                <w:lang w:val="en-US"/>
              </w:rPr>
            </w:pPr>
            <w:r>
              <w:rPr>
                <w:sz w:val="22"/>
                <w:szCs w:val="22"/>
                <w:lang w:val="en-US"/>
              </w:rPr>
              <w:t>&lt;html&gt;</w:t>
            </w:r>
          </w:p>
          <w:p w:rsidR="00353BD3" w:rsidRDefault="00353BD3" w:rsidP="00DD53DB">
            <w:pPr>
              <w:pStyle w:val="HTML0"/>
              <w:rPr>
                <w:sz w:val="22"/>
                <w:szCs w:val="22"/>
                <w:lang w:val="en-US"/>
              </w:rPr>
            </w:pPr>
            <w:r>
              <w:rPr>
                <w:sz w:val="22"/>
                <w:szCs w:val="22"/>
                <w:lang w:val="en-US"/>
              </w:rPr>
              <w:t xml:space="preserve"> &lt;head&gt;&lt;/head&gt;</w:t>
            </w:r>
          </w:p>
          <w:p w:rsidR="00353BD3" w:rsidRDefault="00353BD3" w:rsidP="00DD53DB">
            <w:pPr>
              <w:pStyle w:val="HTML0"/>
              <w:rPr>
                <w:sz w:val="22"/>
                <w:szCs w:val="22"/>
                <w:lang w:val="en-US"/>
              </w:rPr>
            </w:pPr>
            <w:r>
              <w:rPr>
                <w:sz w:val="22"/>
                <w:szCs w:val="22"/>
                <w:lang w:val="en-US"/>
              </w:rPr>
              <w:t xml:space="preserve"> &lt;body&gt;</w:t>
            </w:r>
          </w:p>
          <w:p w:rsidR="00353BD3" w:rsidRDefault="00353BD3" w:rsidP="00DD53DB">
            <w:pPr>
              <w:pStyle w:val="HTML0"/>
              <w:rPr>
                <w:sz w:val="22"/>
                <w:szCs w:val="22"/>
                <w:lang w:val="en-US"/>
              </w:rPr>
            </w:pPr>
            <w:r>
              <w:rPr>
                <w:sz w:val="22"/>
                <w:szCs w:val="22"/>
                <w:lang w:val="en-US"/>
              </w:rPr>
              <w:t xml:space="preserve">  &lt;div&gt;</w:t>
            </w:r>
            <w:r w:rsidRPr="00353BD3">
              <w:rPr>
                <w:b/>
                <w:sz w:val="22"/>
                <w:szCs w:val="22"/>
                <w:lang w:val="en-US"/>
              </w:rPr>
              <w:t>$$</w:t>
            </w:r>
            <w:r>
              <w:rPr>
                <w:sz w:val="22"/>
                <w:szCs w:val="22"/>
                <w:lang w:val="en-US"/>
              </w:rPr>
              <w:t>&lt;/div&gt;</w:t>
            </w:r>
          </w:p>
          <w:p w:rsidR="00353BD3" w:rsidRDefault="00353BD3" w:rsidP="00DD53DB">
            <w:pPr>
              <w:pStyle w:val="HTML0"/>
              <w:rPr>
                <w:sz w:val="22"/>
                <w:szCs w:val="22"/>
                <w:lang w:val="en-US"/>
              </w:rPr>
            </w:pPr>
            <w:r>
              <w:rPr>
                <w:sz w:val="22"/>
                <w:szCs w:val="22"/>
                <w:lang w:val="en-US"/>
              </w:rPr>
              <w:t xml:space="preserve"> &lt;/body&gt;</w:t>
            </w:r>
          </w:p>
          <w:p w:rsidR="00353BD3" w:rsidRPr="00353BD3" w:rsidRDefault="00353BD3" w:rsidP="00DD53DB">
            <w:pPr>
              <w:pStyle w:val="HTML0"/>
              <w:rPr>
                <w:sz w:val="28"/>
                <w:szCs w:val="28"/>
                <w:lang w:val="en-US"/>
              </w:rPr>
            </w:pPr>
            <w:r>
              <w:rPr>
                <w:sz w:val="22"/>
                <w:szCs w:val="22"/>
                <w:lang w:val="en-US"/>
              </w:rPr>
              <w:t>&lt;/html&gt;</w:t>
            </w:r>
          </w:p>
        </w:tc>
      </w:tr>
    </w:tbl>
    <w:p w:rsidR="004D5752" w:rsidRPr="00962406" w:rsidRDefault="00962406" w:rsidP="00677E4A">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Количество вложений также можно уменьшить, избавившись от блоков </w:t>
      </w:r>
      <w:r>
        <w:rPr>
          <w:rFonts w:ascii="Times New Roman" w:hAnsi="Times New Roman"/>
          <w:sz w:val="28"/>
          <w:szCs w:val="28"/>
          <w:lang w:val="en-US"/>
        </w:rPr>
        <w:t>if</w:t>
      </w:r>
      <w:r w:rsidRPr="00962406">
        <w:rPr>
          <w:rFonts w:ascii="Times New Roman" w:hAnsi="Times New Roman"/>
          <w:sz w:val="28"/>
          <w:szCs w:val="28"/>
        </w:rPr>
        <w:t>/</w:t>
      </w:r>
      <w:r>
        <w:rPr>
          <w:rFonts w:ascii="Times New Roman" w:hAnsi="Times New Roman"/>
          <w:sz w:val="28"/>
          <w:szCs w:val="28"/>
          <w:lang w:val="en-US"/>
        </w:rPr>
        <w:t>else</w:t>
      </w:r>
      <w:r>
        <w:rPr>
          <w:rFonts w:ascii="Times New Roman" w:hAnsi="Times New Roman"/>
          <w:sz w:val="28"/>
          <w:szCs w:val="28"/>
        </w:rPr>
        <w:t>.</w:t>
      </w:r>
    </w:p>
    <w:p w:rsidR="00962406" w:rsidRPr="00962406" w:rsidRDefault="00962406" w:rsidP="00677E4A">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Перепишем код, применив идиому раннего возврата функции.</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962406" w:rsidTr="00DD53DB">
        <w:tc>
          <w:tcPr>
            <w:tcW w:w="9062" w:type="dxa"/>
            <w:tcBorders>
              <w:top w:val="single" w:sz="8" w:space="0" w:color="9BBB59"/>
              <w:left w:val="single" w:sz="8" w:space="0" w:color="9BBB59"/>
              <w:bottom w:val="nil"/>
              <w:right w:val="single" w:sz="8" w:space="0" w:color="9BBB59"/>
            </w:tcBorders>
            <w:shd w:val="clear" w:color="auto" w:fill="9BBB59"/>
            <w:hideMark/>
          </w:tcPr>
          <w:p w:rsidR="00962406" w:rsidRPr="00072E5D" w:rsidRDefault="00962406" w:rsidP="00DD53DB">
            <w:pPr>
              <w:jc w:val="center"/>
              <w:rPr>
                <w:b/>
                <w:bCs/>
                <w:color w:val="FFFEFF"/>
              </w:rPr>
            </w:pPr>
            <w:r>
              <w:rPr>
                <w:b/>
                <w:bCs/>
                <w:color w:val="FFFEFF"/>
              </w:rPr>
              <w:t>Идиома ранний возврат функции . Листинг 1.</w:t>
            </w:r>
          </w:p>
        </w:tc>
      </w:tr>
      <w:tr w:rsidR="00962406" w:rsidRPr="00962406" w:rsidTr="00DD53DB">
        <w:trPr>
          <w:trHeight w:val="683"/>
        </w:trPr>
        <w:tc>
          <w:tcPr>
            <w:tcW w:w="9062" w:type="dxa"/>
            <w:tcBorders>
              <w:top w:val="nil"/>
              <w:left w:val="single" w:sz="8" w:space="0" w:color="9BBB59"/>
              <w:bottom w:val="single" w:sz="8" w:space="0" w:color="9BBB59"/>
              <w:right w:val="single" w:sz="8" w:space="0" w:color="9BBB59"/>
            </w:tcBorders>
            <w:hideMark/>
          </w:tcPr>
          <w:p w:rsidR="00962406" w:rsidRPr="00962406" w:rsidRDefault="00962406" w:rsidP="00DD53DB">
            <w:pPr>
              <w:pStyle w:val="HTML0"/>
              <w:rPr>
                <w:sz w:val="22"/>
                <w:szCs w:val="22"/>
              </w:rPr>
            </w:pPr>
            <w:r w:rsidRPr="00962406">
              <w:rPr>
                <w:sz w:val="22"/>
                <w:szCs w:val="22"/>
              </w:rPr>
              <w:lastRenderedPageBreak/>
              <w:t>//</w:t>
            </w:r>
            <w:r>
              <w:rPr>
                <w:sz w:val="22"/>
                <w:szCs w:val="22"/>
              </w:rPr>
              <w:t xml:space="preserve"> вместо блока </w:t>
            </w:r>
            <w:r>
              <w:rPr>
                <w:sz w:val="22"/>
                <w:szCs w:val="22"/>
                <w:lang w:val="en-US"/>
              </w:rPr>
              <w:t>if</w:t>
            </w:r>
            <w:r w:rsidRPr="00962406">
              <w:rPr>
                <w:sz w:val="22"/>
                <w:szCs w:val="22"/>
              </w:rPr>
              <w:t>/</w:t>
            </w:r>
            <w:r>
              <w:rPr>
                <w:sz w:val="22"/>
                <w:szCs w:val="22"/>
                <w:lang w:val="en-US"/>
              </w:rPr>
              <w:t>else</w:t>
            </w:r>
            <w:r>
              <w:rPr>
                <w:sz w:val="22"/>
                <w:szCs w:val="22"/>
              </w:rPr>
              <w:t xml:space="preserve"> функции </w:t>
            </w:r>
            <w:r>
              <w:rPr>
                <w:sz w:val="22"/>
                <w:szCs w:val="22"/>
                <w:lang w:val="en-US"/>
              </w:rPr>
              <w:t>getData</w:t>
            </w:r>
            <w:r w:rsidRPr="00962406">
              <w:rPr>
                <w:sz w:val="22"/>
                <w:szCs w:val="22"/>
              </w:rPr>
              <w:t>()</w:t>
            </w:r>
            <w:r>
              <w:rPr>
                <w:sz w:val="22"/>
                <w:szCs w:val="22"/>
              </w:rPr>
              <w:t>, вставим следующий код</w:t>
            </w:r>
          </w:p>
          <w:p w:rsidR="00962406" w:rsidRPr="00962406" w:rsidRDefault="00962406" w:rsidP="00DD53DB">
            <w:pPr>
              <w:pStyle w:val="HTML0"/>
              <w:rPr>
                <w:b/>
                <w:sz w:val="22"/>
                <w:szCs w:val="22"/>
                <w:lang w:val="en-US"/>
              </w:rPr>
            </w:pPr>
            <w:r w:rsidRPr="00962406">
              <w:rPr>
                <w:b/>
                <w:sz w:val="22"/>
                <w:szCs w:val="22"/>
                <w:lang w:val="en-US"/>
              </w:rPr>
              <w:t>if(err) return myError (err, res)</w:t>
            </w:r>
          </w:p>
          <w:p w:rsidR="00962406" w:rsidRPr="009102E5" w:rsidRDefault="00962406" w:rsidP="00962406">
            <w:pPr>
              <w:pStyle w:val="HTML0"/>
              <w:rPr>
                <w:sz w:val="22"/>
                <w:szCs w:val="22"/>
              </w:rPr>
            </w:pPr>
            <w:r>
              <w:rPr>
                <w:sz w:val="22"/>
                <w:szCs w:val="22"/>
                <w:lang w:val="en-US"/>
              </w:rPr>
              <w:t xml:space="preserve"> getTemp</w:t>
            </w:r>
            <w:r w:rsidRPr="009102E5">
              <w:rPr>
                <w:sz w:val="22"/>
                <w:szCs w:val="22"/>
              </w:rPr>
              <w:t>(…);</w:t>
            </w:r>
          </w:p>
          <w:p w:rsidR="00962406" w:rsidRPr="009102E5" w:rsidRDefault="00962406" w:rsidP="00962406">
            <w:pPr>
              <w:pStyle w:val="HTML0"/>
              <w:rPr>
                <w:sz w:val="22"/>
                <w:szCs w:val="22"/>
              </w:rPr>
            </w:pPr>
          </w:p>
          <w:p w:rsidR="00962406" w:rsidRPr="00962406" w:rsidRDefault="00962406" w:rsidP="00962406">
            <w:pPr>
              <w:pStyle w:val="HTML0"/>
              <w:rPr>
                <w:sz w:val="22"/>
                <w:szCs w:val="22"/>
              </w:rPr>
            </w:pPr>
            <w:r w:rsidRPr="00962406">
              <w:rPr>
                <w:sz w:val="22"/>
                <w:szCs w:val="22"/>
              </w:rPr>
              <w:t>//</w:t>
            </w:r>
            <w:r>
              <w:rPr>
                <w:sz w:val="22"/>
                <w:szCs w:val="22"/>
              </w:rPr>
              <w:t xml:space="preserve"> вместо блока </w:t>
            </w:r>
            <w:r>
              <w:rPr>
                <w:sz w:val="22"/>
                <w:szCs w:val="22"/>
                <w:lang w:val="en-US"/>
              </w:rPr>
              <w:t>if</w:t>
            </w:r>
            <w:r w:rsidRPr="00962406">
              <w:rPr>
                <w:sz w:val="22"/>
                <w:szCs w:val="22"/>
              </w:rPr>
              <w:t>/</w:t>
            </w:r>
            <w:r>
              <w:rPr>
                <w:sz w:val="22"/>
                <w:szCs w:val="22"/>
                <w:lang w:val="en-US"/>
              </w:rPr>
              <w:t>else</w:t>
            </w:r>
            <w:r>
              <w:rPr>
                <w:sz w:val="22"/>
                <w:szCs w:val="22"/>
              </w:rPr>
              <w:t xml:space="preserve"> функции </w:t>
            </w:r>
            <w:r>
              <w:rPr>
                <w:sz w:val="22"/>
                <w:szCs w:val="22"/>
                <w:lang w:val="en-US"/>
              </w:rPr>
              <w:t>getTemp</w:t>
            </w:r>
            <w:r w:rsidRPr="00962406">
              <w:rPr>
                <w:sz w:val="22"/>
                <w:szCs w:val="22"/>
              </w:rPr>
              <w:t>()</w:t>
            </w:r>
            <w:r>
              <w:rPr>
                <w:sz w:val="22"/>
                <w:szCs w:val="22"/>
              </w:rPr>
              <w:t>, вставим следующий код</w:t>
            </w:r>
          </w:p>
          <w:p w:rsidR="00962406" w:rsidRPr="00962406" w:rsidRDefault="00962406" w:rsidP="00962406">
            <w:pPr>
              <w:pStyle w:val="HTML0"/>
              <w:rPr>
                <w:sz w:val="22"/>
                <w:szCs w:val="22"/>
                <w:lang w:val="en-US"/>
              </w:rPr>
            </w:pPr>
            <w:r w:rsidRPr="00962406">
              <w:rPr>
                <w:sz w:val="22"/>
                <w:szCs w:val="22"/>
                <w:lang w:val="en-US"/>
              </w:rPr>
              <w:t>if(err) return myError (err, res)</w:t>
            </w:r>
          </w:p>
          <w:p w:rsidR="00962406" w:rsidRPr="00962406" w:rsidRDefault="00962406" w:rsidP="00962406">
            <w:pPr>
              <w:pStyle w:val="HTML0"/>
              <w:rPr>
                <w:sz w:val="28"/>
                <w:szCs w:val="28"/>
                <w:lang w:val="en-US"/>
              </w:rPr>
            </w:pPr>
            <w:r>
              <w:rPr>
                <w:sz w:val="22"/>
                <w:szCs w:val="22"/>
                <w:lang w:val="en-US"/>
              </w:rPr>
              <w:t xml:space="preserve"> formatHtml(…);</w:t>
            </w:r>
          </w:p>
        </w:tc>
      </w:tr>
    </w:tbl>
    <w:p w:rsidR="00B677E8" w:rsidRPr="00A47FAD" w:rsidRDefault="00B677E8" w:rsidP="00B677E8">
      <w:pPr>
        <w:pStyle w:val="af2"/>
        <w:spacing w:before="100" w:beforeAutospacing="1" w:after="100" w:afterAutospacing="1"/>
        <w:ind w:left="0"/>
        <w:contextualSpacing w:val="0"/>
        <w:rPr>
          <w:rFonts w:ascii="Times New Roman" w:hAnsi="Times New Roman"/>
          <w:b/>
          <w:sz w:val="28"/>
          <w:szCs w:val="28"/>
        </w:rPr>
      </w:pPr>
      <w:r>
        <w:rPr>
          <w:rFonts w:ascii="Times New Roman" w:hAnsi="Times New Roman"/>
          <w:b/>
          <w:sz w:val="28"/>
          <w:szCs w:val="28"/>
        </w:rPr>
        <w:t>Слушатели или генераторы событий</w:t>
      </w:r>
    </w:p>
    <w:p w:rsidR="009102E5" w:rsidRDefault="009102E5" w:rsidP="00B677E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Генераторы событий инициируют события. В </w:t>
      </w:r>
      <w:r>
        <w:rPr>
          <w:rFonts w:ascii="Times New Roman" w:hAnsi="Times New Roman"/>
          <w:sz w:val="28"/>
          <w:szCs w:val="28"/>
          <w:lang w:val="en-US"/>
        </w:rPr>
        <w:t>Node</w:t>
      </w:r>
      <w:r w:rsidRPr="009102E5">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можно использовать встроенные события, либо создавать свои. События обрабатываются с пом</w:t>
      </w:r>
      <w:r>
        <w:rPr>
          <w:rFonts w:ascii="Times New Roman" w:hAnsi="Times New Roman"/>
          <w:sz w:val="28"/>
          <w:szCs w:val="28"/>
        </w:rPr>
        <w:t>о</w:t>
      </w:r>
      <w:r>
        <w:rPr>
          <w:rFonts w:ascii="Times New Roman" w:hAnsi="Times New Roman"/>
          <w:sz w:val="28"/>
          <w:szCs w:val="28"/>
        </w:rPr>
        <w:t>щью слушателей. Можно определять слушателей, которые будут многокра</w:t>
      </w:r>
      <w:r>
        <w:rPr>
          <w:rFonts w:ascii="Times New Roman" w:hAnsi="Times New Roman"/>
          <w:sz w:val="28"/>
          <w:szCs w:val="28"/>
        </w:rPr>
        <w:t>т</w:t>
      </w:r>
      <w:r>
        <w:rPr>
          <w:rFonts w:ascii="Times New Roman" w:hAnsi="Times New Roman"/>
          <w:sz w:val="28"/>
          <w:szCs w:val="28"/>
        </w:rPr>
        <w:t>но либо разово реагировать на событие.</w:t>
      </w:r>
    </w:p>
    <w:p w:rsidR="009102E5" w:rsidRDefault="009102E5" w:rsidP="00B677E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многократной реакции на событие используется метод </w:t>
      </w:r>
      <w:r>
        <w:rPr>
          <w:rFonts w:ascii="Times New Roman" w:hAnsi="Times New Roman"/>
          <w:sz w:val="28"/>
          <w:szCs w:val="28"/>
          <w:lang w:val="en-US"/>
        </w:rPr>
        <w:t>on</w:t>
      </w:r>
      <w:r>
        <w:rPr>
          <w:rFonts w:ascii="Times New Roman" w:hAnsi="Times New Roman"/>
          <w:sz w:val="28"/>
          <w:szCs w:val="28"/>
        </w:rPr>
        <w:t>.</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9102E5" w:rsidTr="00DD53DB">
        <w:tc>
          <w:tcPr>
            <w:tcW w:w="9062" w:type="dxa"/>
            <w:tcBorders>
              <w:top w:val="single" w:sz="8" w:space="0" w:color="9BBB59"/>
              <w:left w:val="single" w:sz="8" w:space="0" w:color="9BBB59"/>
              <w:bottom w:val="nil"/>
              <w:right w:val="single" w:sz="8" w:space="0" w:color="9BBB59"/>
            </w:tcBorders>
            <w:shd w:val="clear" w:color="auto" w:fill="9BBB59"/>
            <w:hideMark/>
          </w:tcPr>
          <w:p w:rsidR="009102E5" w:rsidRPr="00072E5D" w:rsidRDefault="009102E5" w:rsidP="00DD53DB">
            <w:pPr>
              <w:jc w:val="center"/>
              <w:rPr>
                <w:b/>
                <w:bCs/>
                <w:color w:val="FFFEFF"/>
              </w:rPr>
            </w:pPr>
            <w:r>
              <w:rPr>
                <w:b/>
                <w:bCs/>
                <w:color w:val="FFFEFF"/>
              </w:rPr>
              <w:t xml:space="preserve">Использование метода </w:t>
            </w:r>
            <w:r>
              <w:rPr>
                <w:b/>
                <w:bCs/>
                <w:color w:val="FFFEFF"/>
                <w:lang w:val="en-US"/>
              </w:rPr>
              <w:t>on</w:t>
            </w:r>
            <w:r>
              <w:rPr>
                <w:b/>
                <w:bCs/>
                <w:color w:val="FFFEFF"/>
              </w:rPr>
              <w:t xml:space="preserve"> для многократной реакции на событие . Листинг 1.</w:t>
            </w:r>
          </w:p>
        </w:tc>
      </w:tr>
      <w:tr w:rsidR="009102E5" w:rsidRPr="0021099E" w:rsidTr="00DD53DB">
        <w:trPr>
          <w:trHeight w:val="683"/>
        </w:trPr>
        <w:tc>
          <w:tcPr>
            <w:tcW w:w="9062" w:type="dxa"/>
            <w:tcBorders>
              <w:top w:val="nil"/>
              <w:left w:val="single" w:sz="8" w:space="0" w:color="9BBB59"/>
              <w:bottom w:val="single" w:sz="8" w:space="0" w:color="9BBB59"/>
              <w:right w:val="single" w:sz="8" w:space="0" w:color="9BBB59"/>
            </w:tcBorders>
            <w:hideMark/>
          </w:tcPr>
          <w:p w:rsidR="00DD53DB" w:rsidRPr="00DD53DB" w:rsidRDefault="009102E5" w:rsidP="00DD53DB">
            <w:pPr>
              <w:pStyle w:val="HTML0"/>
              <w:rPr>
                <w:sz w:val="22"/>
                <w:szCs w:val="22"/>
                <w:lang w:val="en-US"/>
              </w:rPr>
            </w:pPr>
            <w:r w:rsidRPr="009102E5">
              <w:rPr>
                <w:sz w:val="22"/>
                <w:szCs w:val="22"/>
                <w:lang w:val="en-US"/>
              </w:rPr>
              <w:t xml:space="preserve"> </w:t>
            </w:r>
            <w:r w:rsidR="00DD53DB" w:rsidRPr="00DD53DB">
              <w:rPr>
                <w:sz w:val="22"/>
                <w:szCs w:val="22"/>
                <w:lang w:val="en-US"/>
              </w:rPr>
              <w:t>var net = require('net');</w:t>
            </w:r>
          </w:p>
          <w:p w:rsidR="00DD53DB" w:rsidRPr="00DD53DB" w:rsidRDefault="00DD53DB" w:rsidP="00DD53DB">
            <w:pPr>
              <w:pStyle w:val="HTML0"/>
              <w:rPr>
                <w:sz w:val="22"/>
                <w:szCs w:val="22"/>
                <w:lang w:val="en-US"/>
              </w:rPr>
            </w:pPr>
            <w:r w:rsidRPr="00DD53DB">
              <w:rPr>
                <w:sz w:val="22"/>
                <w:szCs w:val="22"/>
                <w:lang w:val="en-US"/>
              </w:rPr>
              <w:t xml:space="preserve"> var server = net.createServer(function(socket){</w:t>
            </w:r>
          </w:p>
          <w:p w:rsidR="00DD53DB" w:rsidRPr="00DD53DB" w:rsidRDefault="00DD53DB" w:rsidP="00DD53DB">
            <w:pPr>
              <w:pStyle w:val="HTML0"/>
              <w:rPr>
                <w:sz w:val="22"/>
                <w:szCs w:val="22"/>
                <w:lang w:val="en-US"/>
              </w:rPr>
            </w:pPr>
            <w:r w:rsidRPr="00DD53DB">
              <w:rPr>
                <w:sz w:val="22"/>
                <w:szCs w:val="22"/>
                <w:lang w:val="en-US"/>
              </w:rPr>
              <w:t xml:space="preserve">   </w:t>
            </w:r>
            <w:r w:rsidRPr="00DD53DB">
              <w:rPr>
                <w:b/>
                <w:sz w:val="22"/>
                <w:szCs w:val="22"/>
                <w:lang w:val="en-US"/>
              </w:rPr>
              <w:t>socket.on('data'</w:t>
            </w:r>
            <w:r w:rsidRPr="00DD53DB">
              <w:rPr>
                <w:sz w:val="22"/>
                <w:szCs w:val="22"/>
                <w:lang w:val="en-US"/>
              </w:rPr>
              <w:t>, function(data){</w:t>
            </w:r>
          </w:p>
          <w:p w:rsidR="00DD53DB" w:rsidRPr="00DD53DB" w:rsidRDefault="00DD53DB" w:rsidP="00DD53DB">
            <w:pPr>
              <w:pStyle w:val="HTML0"/>
              <w:rPr>
                <w:sz w:val="22"/>
                <w:szCs w:val="22"/>
                <w:lang w:val="en-US"/>
              </w:rPr>
            </w:pPr>
            <w:r w:rsidRPr="00DD53DB">
              <w:rPr>
                <w:sz w:val="22"/>
                <w:szCs w:val="22"/>
                <w:lang w:val="en-US"/>
              </w:rPr>
              <w:t xml:space="preserve">     socket.write('data');</w:t>
            </w:r>
          </w:p>
          <w:p w:rsidR="00DD53DB" w:rsidRPr="00DD53DB" w:rsidRDefault="00DD53DB" w:rsidP="00DD53DB">
            <w:pPr>
              <w:pStyle w:val="HTML0"/>
              <w:rPr>
                <w:sz w:val="22"/>
                <w:szCs w:val="22"/>
                <w:lang w:val="en-US"/>
              </w:rPr>
            </w:pPr>
            <w:r w:rsidRPr="00DD53DB">
              <w:rPr>
                <w:sz w:val="22"/>
                <w:szCs w:val="22"/>
                <w:lang w:val="en-US"/>
              </w:rPr>
              <w:t xml:space="preserve">   });</w:t>
            </w:r>
          </w:p>
          <w:p w:rsidR="00DD53DB" w:rsidRPr="00DD53DB" w:rsidRDefault="00DD53DB" w:rsidP="00DD53DB">
            <w:pPr>
              <w:pStyle w:val="HTML0"/>
              <w:rPr>
                <w:sz w:val="22"/>
                <w:szCs w:val="22"/>
                <w:lang w:val="en-US"/>
              </w:rPr>
            </w:pPr>
            <w:r w:rsidRPr="00DD53DB">
              <w:rPr>
                <w:sz w:val="22"/>
                <w:szCs w:val="22"/>
                <w:lang w:val="en-US"/>
              </w:rPr>
              <w:t xml:space="preserve"> });</w:t>
            </w:r>
          </w:p>
          <w:p w:rsidR="00DD53DB" w:rsidRPr="00DD53DB" w:rsidRDefault="00DD53DB" w:rsidP="00DD53DB">
            <w:pPr>
              <w:pStyle w:val="HTML0"/>
              <w:rPr>
                <w:sz w:val="28"/>
                <w:szCs w:val="28"/>
                <w:lang w:val="en-US"/>
              </w:rPr>
            </w:pPr>
            <w:r w:rsidRPr="00DD53DB">
              <w:rPr>
                <w:sz w:val="22"/>
                <w:szCs w:val="22"/>
                <w:lang w:val="en-US"/>
              </w:rPr>
              <w:t xml:space="preserve"> server.listen(3000);</w:t>
            </w:r>
          </w:p>
          <w:p w:rsidR="00DD53DB" w:rsidRPr="00DD53DB" w:rsidRDefault="00DD53DB" w:rsidP="00DD53DB">
            <w:pPr>
              <w:pStyle w:val="HTML0"/>
              <w:rPr>
                <w:sz w:val="28"/>
                <w:szCs w:val="28"/>
                <w:lang w:val="en-US"/>
              </w:rPr>
            </w:pPr>
          </w:p>
        </w:tc>
      </w:tr>
    </w:tbl>
    <w:p w:rsidR="009102E5" w:rsidRPr="00B30ACC" w:rsidRDefault="00DD53DB" w:rsidP="00B677E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Событие </w:t>
      </w:r>
      <w:r>
        <w:rPr>
          <w:rFonts w:ascii="Times New Roman" w:hAnsi="Times New Roman"/>
          <w:sz w:val="28"/>
          <w:szCs w:val="28"/>
          <w:lang w:val="en-US"/>
        </w:rPr>
        <w:t>data</w:t>
      </w:r>
      <w:r w:rsidRPr="00DD53DB">
        <w:rPr>
          <w:rFonts w:ascii="Times New Roman" w:hAnsi="Times New Roman"/>
          <w:sz w:val="28"/>
          <w:szCs w:val="28"/>
        </w:rPr>
        <w:t xml:space="preserve"> </w:t>
      </w:r>
      <w:r>
        <w:rPr>
          <w:rFonts w:ascii="Times New Roman" w:hAnsi="Times New Roman"/>
          <w:sz w:val="28"/>
          <w:szCs w:val="28"/>
        </w:rPr>
        <w:t>возникает всякий раз, когда пользователю становятся доступны новые данные.</w:t>
      </w:r>
    </w:p>
    <w:p w:rsidR="00DD53DB" w:rsidRDefault="00DD53DB" w:rsidP="00B677E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Отклик на одиночное событие осуществляется с помощью метода </w:t>
      </w:r>
      <w:r>
        <w:rPr>
          <w:rFonts w:ascii="Times New Roman" w:hAnsi="Times New Roman"/>
          <w:sz w:val="28"/>
          <w:szCs w:val="28"/>
          <w:lang w:val="en-US"/>
        </w:rPr>
        <w:t>once</w:t>
      </w:r>
      <w:r>
        <w:rPr>
          <w:rFonts w:ascii="Times New Roman" w:hAnsi="Times New Roman"/>
          <w:sz w:val="28"/>
          <w:szCs w:val="28"/>
        </w:rPr>
        <w:t>. И</w:t>
      </w:r>
      <w:r>
        <w:rPr>
          <w:rFonts w:ascii="Times New Roman" w:hAnsi="Times New Roman"/>
          <w:sz w:val="28"/>
          <w:szCs w:val="28"/>
        </w:rPr>
        <w:t>з</w:t>
      </w:r>
      <w:r>
        <w:rPr>
          <w:rFonts w:ascii="Times New Roman" w:hAnsi="Times New Roman"/>
          <w:sz w:val="28"/>
          <w:szCs w:val="28"/>
        </w:rPr>
        <w:t>меним предыдущий пример кода таким образом, чтобы</w:t>
      </w:r>
      <w:r w:rsidR="006D2DD3">
        <w:rPr>
          <w:rFonts w:ascii="Times New Roman" w:hAnsi="Times New Roman"/>
          <w:sz w:val="28"/>
          <w:szCs w:val="28"/>
        </w:rPr>
        <w:t xml:space="preserve"> отравлять пользов</w:t>
      </w:r>
      <w:r w:rsidR="006D2DD3">
        <w:rPr>
          <w:rFonts w:ascii="Times New Roman" w:hAnsi="Times New Roman"/>
          <w:sz w:val="28"/>
          <w:szCs w:val="28"/>
        </w:rPr>
        <w:t>а</w:t>
      </w:r>
      <w:r w:rsidR="006D2DD3">
        <w:rPr>
          <w:rFonts w:ascii="Times New Roman" w:hAnsi="Times New Roman"/>
          <w:sz w:val="28"/>
          <w:szCs w:val="28"/>
        </w:rPr>
        <w:t>телю обратно только первый фрагмент данных.</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6D2DD3" w:rsidTr="00B30ACC">
        <w:tc>
          <w:tcPr>
            <w:tcW w:w="9062" w:type="dxa"/>
            <w:tcBorders>
              <w:top w:val="single" w:sz="8" w:space="0" w:color="9BBB59"/>
              <w:left w:val="single" w:sz="8" w:space="0" w:color="9BBB59"/>
              <w:bottom w:val="nil"/>
              <w:right w:val="single" w:sz="8" w:space="0" w:color="9BBB59"/>
            </w:tcBorders>
            <w:shd w:val="clear" w:color="auto" w:fill="9BBB59"/>
            <w:hideMark/>
          </w:tcPr>
          <w:p w:rsidR="006D2DD3" w:rsidRPr="00072E5D" w:rsidRDefault="006D2DD3" w:rsidP="006D2DD3">
            <w:pPr>
              <w:jc w:val="center"/>
              <w:rPr>
                <w:b/>
                <w:bCs/>
                <w:color w:val="FFFEFF"/>
              </w:rPr>
            </w:pPr>
            <w:r>
              <w:rPr>
                <w:b/>
                <w:bCs/>
                <w:color w:val="FFFEFF"/>
              </w:rPr>
              <w:t xml:space="preserve">Использование метода </w:t>
            </w:r>
            <w:r>
              <w:rPr>
                <w:b/>
                <w:bCs/>
                <w:color w:val="FFFEFF"/>
                <w:lang w:val="en-US"/>
              </w:rPr>
              <w:t>once</w:t>
            </w:r>
            <w:r>
              <w:rPr>
                <w:b/>
                <w:bCs/>
                <w:color w:val="FFFEFF"/>
              </w:rPr>
              <w:t xml:space="preserve"> для одиночного отклика. Листинг 1.</w:t>
            </w:r>
          </w:p>
        </w:tc>
      </w:tr>
      <w:tr w:rsidR="006D2DD3" w:rsidRPr="0021099E" w:rsidTr="00B30ACC">
        <w:trPr>
          <w:trHeight w:val="683"/>
        </w:trPr>
        <w:tc>
          <w:tcPr>
            <w:tcW w:w="9062" w:type="dxa"/>
            <w:tcBorders>
              <w:top w:val="nil"/>
              <w:left w:val="single" w:sz="8" w:space="0" w:color="9BBB59"/>
              <w:bottom w:val="single" w:sz="8" w:space="0" w:color="9BBB59"/>
              <w:right w:val="single" w:sz="8" w:space="0" w:color="9BBB59"/>
            </w:tcBorders>
            <w:hideMark/>
          </w:tcPr>
          <w:p w:rsidR="006D2DD3" w:rsidRPr="00DD53DB" w:rsidRDefault="006D2DD3" w:rsidP="00B30ACC">
            <w:pPr>
              <w:pStyle w:val="HTML0"/>
              <w:rPr>
                <w:sz w:val="22"/>
                <w:szCs w:val="22"/>
                <w:lang w:val="en-US"/>
              </w:rPr>
            </w:pPr>
            <w:r w:rsidRPr="00B30ACC">
              <w:rPr>
                <w:sz w:val="22"/>
                <w:szCs w:val="22"/>
                <w:lang w:val="en-US"/>
              </w:rPr>
              <w:t xml:space="preserve"> </w:t>
            </w:r>
            <w:r w:rsidRPr="00DD53DB">
              <w:rPr>
                <w:sz w:val="22"/>
                <w:szCs w:val="22"/>
                <w:lang w:val="en-US"/>
              </w:rPr>
              <w:t>var net = require('net');</w:t>
            </w:r>
          </w:p>
          <w:p w:rsidR="006D2DD3" w:rsidRPr="00DD53DB" w:rsidRDefault="006D2DD3" w:rsidP="00B30ACC">
            <w:pPr>
              <w:pStyle w:val="HTML0"/>
              <w:rPr>
                <w:sz w:val="22"/>
                <w:szCs w:val="22"/>
                <w:lang w:val="en-US"/>
              </w:rPr>
            </w:pPr>
            <w:r w:rsidRPr="00DD53DB">
              <w:rPr>
                <w:sz w:val="22"/>
                <w:szCs w:val="22"/>
                <w:lang w:val="en-US"/>
              </w:rPr>
              <w:t xml:space="preserve"> var server = net.createServer(function(socket){</w:t>
            </w:r>
          </w:p>
          <w:p w:rsidR="006D2DD3" w:rsidRPr="00DD53DB" w:rsidRDefault="006D2DD3" w:rsidP="00B30ACC">
            <w:pPr>
              <w:pStyle w:val="HTML0"/>
              <w:rPr>
                <w:sz w:val="22"/>
                <w:szCs w:val="22"/>
                <w:lang w:val="en-US"/>
              </w:rPr>
            </w:pPr>
            <w:r w:rsidRPr="00DD53DB">
              <w:rPr>
                <w:sz w:val="22"/>
                <w:szCs w:val="22"/>
                <w:lang w:val="en-US"/>
              </w:rPr>
              <w:t xml:space="preserve">   </w:t>
            </w:r>
            <w:r w:rsidRPr="00DD53DB">
              <w:rPr>
                <w:b/>
                <w:sz w:val="22"/>
                <w:szCs w:val="22"/>
                <w:lang w:val="en-US"/>
              </w:rPr>
              <w:t>socket.</w:t>
            </w:r>
            <w:r>
              <w:rPr>
                <w:b/>
                <w:sz w:val="22"/>
                <w:szCs w:val="22"/>
                <w:lang w:val="en-US"/>
              </w:rPr>
              <w:t>once</w:t>
            </w:r>
            <w:r w:rsidRPr="00DD53DB">
              <w:rPr>
                <w:b/>
                <w:sz w:val="22"/>
                <w:szCs w:val="22"/>
                <w:lang w:val="en-US"/>
              </w:rPr>
              <w:t>('data'</w:t>
            </w:r>
            <w:r w:rsidRPr="00DD53DB">
              <w:rPr>
                <w:sz w:val="22"/>
                <w:szCs w:val="22"/>
                <w:lang w:val="en-US"/>
              </w:rPr>
              <w:t>, function(data){</w:t>
            </w:r>
          </w:p>
          <w:p w:rsidR="006D2DD3" w:rsidRPr="00DD53DB" w:rsidRDefault="006D2DD3" w:rsidP="00B30ACC">
            <w:pPr>
              <w:pStyle w:val="HTML0"/>
              <w:rPr>
                <w:sz w:val="22"/>
                <w:szCs w:val="22"/>
                <w:lang w:val="en-US"/>
              </w:rPr>
            </w:pPr>
            <w:r w:rsidRPr="00DD53DB">
              <w:rPr>
                <w:sz w:val="22"/>
                <w:szCs w:val="22"/>
                <w:lang w:val="en-US"/>
              </w:rPr>
              <w:t xml:space="preserve">     socket.write('data');</w:t>
            </w:r>
          </w:p>
          <w:p w:rsidR="006D2DD3" w:rsidRPr="00DD53DB" w:rsidRDefault="006D2DD3" w:rsidP="00B30ACC">
            <w:pPr>
              <w:pStyle w:val="HTML0"/>
              <w:rPr>
                <w:sz w:val="22"/>
                <w:szCs w:val="22"/>
                <w:lang w:val="en-US"/>
              </w:rPr>
            </w:pPr>
            <w:r w:rsidRPr="00DD53DB">
              <w:rPr>
                <w:sz w:val="22"/>
                <w:szCs w:val="22"/>
                <w:lang w:val="en-US"/>
              </w:rPr>
              <w:t xml:space="preserve">   });</w:t>
            </w:r>
          </w:p>
          <w:p w:rsidR="006D2DD3" w:rsidRPr="00DD53DB" w:rsidRDefault="006D2DD3" w:rsidP="00B30ACC">
            <w:pPr>
              <w:pStyle w:val="HTML0"/>
              <w:rPr>
                <w:sz w:val="22"/>
                <w:szCs w:val="22"/>
                <w:lang w:val="en-US"/>
              </w:rPr>
            </w:pPr>
            <w:r w:rsidRPr="00DD53DB">
              <w:rPr>
                <w:sz w:val="22"/>
                <w:szCs w:val="22"/>
                <w:lang w:val="en-US"/>
              </w:rPr>
              <w:t xml:space="preserve"> });</w:t>
            </w:r>
          </w:p>
          <w:p w:rsidR="006D2DD3" w:rsidRPr="00DD53DB" w:rsidRDefault="006D2DD3" w:rsidP="00B30ACC">
            <w:pPr>
              <w:pStyle w:val="HTML0"/>
              <w:rPr>
                <w:sz w:val="28"/>
                <w:szCs w:val="28"/>
                <w:lang w:val="en-US"/>
              </w:rPr>
            </w:pPr>
            <w:r w:rsidRPr="00DD53DB">
              <w:rPr>
                <w:sz w:val="22"/>
                <w:szCs w:val="22"/>
                <w:lang w:val="en-US"/>
              </w:rPr>
              <w:t xml:space="preserve"> server.listen(3000);</w:t>
            </w:r>
          </w:p>
          <w:p w:rsidR="006D2DD3" w:rsidRPr="00DD53DB" w:rsidRDefault="006D2DD3" w:rsidP="00B30ACC">
            <w:pPr>
              <w:pStyle w:val="HTML0"/>
              <w:rPr>
                <w:sz w:val="28"/>
                <w:szCs w:val="28"/>
                <w:lang w:val="en-US"/>
              </w:rPr>
            </w:pPr>
          </w:p>
        </w:tc>
      </w:tr>
    </w:tbl>
    <w:p w:rsidR="006D2DD3" w:rsidRPr="006D2DD3" w:rsidRDefault="006D2DD3" w:rsidP="00B677E8">
      <w:pPr>
        <w:pStyle w:val="af2"/>
        <w:spacing w:before="100" w:beforeAutospacing="1" w:after="100" w:afterAutospacing="1"/>
        <w:ind w:left="0"/>
        <w:contextualSpacing w:val="0"/>
        <w:rPr>
          <w:rFonts w:ascii="Times New Roman" w:hAnsi="Times New Roman"/>
          <w:b/>
          <w:sz w:val="28"/>
          <w:szCs w:val="28"/>
        </w:rPr>
      </w:pPr>
      <w:r w:rsidRPr="006D2DD3">
        <w:rPr>
          <w:rFonts w:ascii="Times New Roman" w:hAnsi="Times New Roman"/>
          <w:b/>
          <w:sz w:val="28"/>
          <w:szCs w:val="28"/>
        </w:rPr>
        <w:t>Собственные генераторы событий</w:t>
      </w:r>
    </w:p>
    <w:p w:rsidR="00962406" w:rsidRPr="005E47E4" w:rsidRDefault="005E47E4" w:rsidP="00677E4A">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Node</w:t>
      </w:r>
      <w:r w:rsidRPr="005E47E4">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позволяет создавать собственные генераторы событий. Для этого имеется специальный метод </w:t>
      </w:r>
      <w:r>
        <w:rPr>
          <w:rFonts w:ascii="Times New Roman" w:hAnsi="Times New Roman"/>
          <w:sz w:val="28"/>
          <w:szCs w:val="28"/>
          <w:lang w:val="en-US"/>
        </w:rPr>
        <w:t>events</w:t>
      </w:r>
      <w:r>
        <w:rPr>
          <w:rFonts w:ascii="Times New Roman" w:hAnsi="Times New Roman"/>
          <w:sz w:val="28"/>
          <w:szCs w:val="28"/>
        </w:rPr>
        <w:t>.</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5E47E4" w:rsidTr="00B30ACC">
        <w:tc>
          <w:tcPr>
            <w:tcW w:w="9062" w:type="dxa"/>
            <w:tcBorders>
              <w:top w:val="single" w:sz="8" w:space="0" w:color="9BBB59"/>
              <w:left w:val="single" w:sz="8" w:space="0" w:color="9BBB59"/>
              <w:bottom w:val="nil"/>
              <w:right w:val="single" w:sz="8" w:space="0" w:color="9BBB59"/>
            </w:tcBorders>
            <w:shd w:val="clear" w:color="auto" w:fill="9BBB59"/>
            <w:hideMark/>
          </w:tcPr>
          <w:p w:rsidR="005E47E4" w:rsidRPr="00072E5D" w:rsidRDefault="005E47E4" w:rsidP="00B30ACC">
            <w:pPr>
              <w:jc w:val="center"/>
              <w:rPr>
                <w:b/>
                <w:bCs/>
                <w:color w:val="FFFEFF"/>
              </w:rPr>
            </w:pPr>
            <w:r>
              <w:rPr>
                <w:b/>
                <w:bCs/>
                <w:color w:val="FFFEFF"/>
              </w:rPr>
              <w:lastRenderedPageBreak/>
              <w:t xml:space="preserve"> . Листинг 1.</w:t>
            </w:r>
          </w:p>
        </w:tc>
      </w:tr>
      <w:tr w:rsidR="005E47E4" w:rsidRPr="0021099E" w:rsidTr="00B30ACC">
        <w:trPr>
          <w:trHeight w:val="683"/>
        </w:trPr>
        <w:tc>
          <w:tcPr>
            <w:tcW w:w="9062" w:type="dxa"/>
            <w:tcBorders>
              <w:top w:val="nil"/>
              <w:left w:val="single" w:sz="8" w:space="0" w:color="9BBB59"/>
              <w:bottom w:val="single" w:sz="8" w:space="0" w:color="9BBB59"/>
              <w:right w:val="single" w:sz="8" w:space="0" w:color="9BBB59"/>
            </w:tcBorders>
            <w:hideMark/>
          </w:tcPr>
          <w:p w:rsidR="005E47E4" w:rsidRPr="005E47E4" w:rsidRDefault="005E47E4" w:rsidP="005E47E4">
            <w:pPr>
              <w:pStyle w:val="HTML0"/>
              <w:rPr>
                <w:b/>
                <w:sz w:val="22"/>
                <w:szCs w:val="22"/>
                <w:lang w:val="en-US"/>
              </w:rPr>
            </w:pPr>
            <w:r w:rsidRPr="005E47E4">
              <w:rPr>
                <w:b/>
                <w:sz w:val="22"/>
                <w:szCs w:val="22"/>
                <w:lang w:val="en-US"/>
              </w:rPr>
              <w:t>var EventEmitter = require('events').EventEmitter;</w:t>
            </w:r>
          </w:p>
          <w:p w:rsidR="005E47E4" w:rsidRPr="005E47E4" w:rsidRDefault="005E47E4" w:rsidP="005E47E4">
            <w:pPr>
              <w:pStyle w:val="HTML0"/>
              <w:rPr>
                <w:sz w:val="22"/>
                <w:szCs w:val="22"/>
                <w:lang w:val="en-US"/>
              </w:rPr>
            </w:pPr>
            <w:r w:rsidRPr="005E47E4">
              <w:rPr>
                <w:sz w:val="22"/>
                <w:szCs w:val="22"/>
                <w:lang w:val="en-US"/>
              </w:rPr>
              <w:t>var chanel = new EventEmitter();</w:t>
            </w:r>
          </w:p>
          <w:p w:rsidR="005E47E4" w:rsidRPr="005E47E4" w:rsidRDefault="005E47E4" w:rsidP="005E47E4">
            <w:pPr>
              <w:pStyle w:val="HTML0"/>
              <w:rPr>
                <w:sz w:val="22"/>
                <w:szCs w:val="22"/>
                <w:lang w:val="en-US"/>
              </w:rPr>
            </w:pPr>
            <w:r w:rsidRPr="005E47E4">
              <w:rPr>
                <w:sz w:val="22"/>
                <w:szCs w:val="22"/>
                <w:lang w:val="en-US"/>
              </w:rPr>
              <w:t xml:space="preserve"> </w:t>
            </w:r>
            <w:r w:rsidRPr="005E47E4">
              <w:rPr>
                <w:b/>
                <w:sz w:val="22"/>
                <w:szCs w:val="22"/>
                <w:lang w:val="en-US"/>
              </w:rPr>
              <w:t>chanel.on('join'</w:t>
            </w:r>
            <w:r w:rsidRPr="005E47E4">
              <w:rPr>
                <w:sz w:val="22"/>
                <w:szCs w:val="22"/>
                <w:lang w:val="en-US"/>
              </w:rPr>
              <w:t>, function(){</w:t>
            </w:r>
          </w:p>
          <w:p w:rsidR="005E47E4" w:rsidRPr="005E47E4" w:rsidRDefault="005E47E4" w:rsidP="005E47E4">
            <w:pPr>
              <w:pStyle w:val="HTML0"/>
              <w:rPr>
                <w:sz w:val="22"/>
                <w:szCs w:val="22"/>
                <w:lang w:val="en-US"/>
              </w:rPr>
            </w:pPr>
            <w:r w:rsidRPr="005E47E4">
              <w:rPr>
                <w:sz w:val="22"/>
                <w:szCs w:val="22"/>
                <w:lang w:val="en-US"/>
              </w:rPr>
              <w:t xml:space="preserve"> </w:t>
            </w:r>
            <w:r w:rsidRPr="00B30ACC">
              <w:rPr>
                <w:sz w:val="22"/>
                <w:szCs w:val="22"/>
                <w:lang w:val="en-US"/>
              </w:rPr>
              <w:t xml:space="preserve"> </w:t>
            </w:r>
            <w:r w:rsidRPr="005E47E4">
              <w:rPr>
                <w:sz w:val="22"/>
                <w:szCs w:val="22"/>
                <w:lang w:val="en-US"/>
              </w:rPr>
              <w:t>console.log('welcome');</w:t>
            </w:r>
          </w:p>
          <w:p w:rsidR="005E47E4" w:rsidRPr="005E47E4" w:rsidRDefault="005E47E4" w:rsidP="005E47E4">
            <w:pPr>
              <w:pStyle w:val="HTML0"/>
              <w:rPr>
                <w:sz w:val="22"/>
                <w:szCs w:val="22"/>
                <w:lang w:val="en-US"/>
              </w:rPr>
            </w:pPr>
            <w:r w:rsidRPr="005E47E4">
              <w:rPr>
                <w:sz w:val="22"/>
                <w:szCs w:val="22"/>
                <w:lang w:val="en-US"/>
              </w:rPr>
              <w:t>});</w:t>
            </w:r>
          </w:p>
          <w:p w:rsidR="005E47E4" w:rsidRPr="005E47E4" w:rsidRDefault="005E47E4" w:rsidP="005E47E4">
            <w:pPr>
              <w:pStyle w:val="HTML0"/>
              <w:rPr>
                <w:b/>
                <w:sz w:val="28"/>
                <w:szCs w:val="28"/>
                <w:lang w:val="en-US"/>
              </w:rPr>
            </w:pPr>
            <w:r w:rsidRPr="005E47E4">
              <w:rPr>
                <w:b/>
                <w:sz w:val="22"/>
                <w:szCs w:val="22"/>
                <w:lang w:val="en-US"/>
              </w:rPr>
              <w:t>chanel.emit('join');</w:t>
            </w:r>
          </w:p>
        </w:tc>
      </w:tr>
    </w:tbl>
    <w:p w:rsidR="005E47E4" w:rsidRPr="005E47E4" w:rsidRDefault="00CB6E5E" w:rsidP="00677E4A">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Метод</w:t>
      </w:r>
      <w:r w:rsidR="005E47E4">
        <w:rPr>
          <w:rFonts w:ascii="Times New Roman" w:hAnsi="Times New Roman"/>
          <w:sz w:val="28"/>
          <w:szCs w:val="28"/>
        </w:rPr>
        <w:t xml:space="preserve"> </w:t>
      </w:r>
      <w:r w:rsidR="005E47E4">
        <w:rPr>
          <w:rFonts w:ascii="Times New Roman" w:hAnsi="Times New Roman"/>
          <w:sz w:val="28"/>
          <w:szCs w:val="28"/>
          <w:lang w:val="en-US"/>
        </w:rPr>
        <w:t>emit</w:t>
      </w:r>
      <w:r w:rsidR="005E47E4">
        <w:rPr>
          <w:rFonts w:ascii="Times New Roman" w:hAnsi="Times New Roman"/>
          <w:sz w:val="28"/>
          <w:szCs w:val="28"/>
        </w:rPr>
        <w:t xml:space="preserve"> из листинга вызывает </w:t>
      </w:r>
      <w:r>
        <w:rPr>
          <w:rFonts w:ascii="Times New Roman" w:hAnsi="Times New Roman"/>
          <w:sz w:val="28"/>
          <w:szCs w:val="28"/>
        </w:rPr>
        <w:t xml:space="preserve">сгенерированное </w:t>
      </w:r>
      <w:r w:rsidR="005E47E4">
        <w:rPr>
          <w:rFonts w:ascii="Times New Roman" w:hAnsi="Times New Roman"/>
          <w:sz w:val="28"/>
          <w:szCs w:val="28"/>
        </w:rPr>
        <w:t>событие</w:t>
      </w:r>
      <w:r w:rsidR="005E47E4" w:rsidRPr="005E47E4">
        <w:rPr>
          <w:rFonts w:ascii="Times New Roman" w:hAnsi="Times New Roman"/>
          <w:sz w:val="28"/>
          <w:szCs w:val="28"/>
        </w:rPr>
        <w:t xml:space="preserve"> </w:t>
      </w:r>
      <w:r w:rsidR="005E47E4">
        <w:rPr>
          <w:rFonts w:ascii="Times New Roman" w:hAnsi="Times New Roman"/>
          <w:sz w:val="28"/>
          <w:szCs w:val="28"/>
          <w:lang w:val="en-US"/>
        </w:rPr>
        <w:t>join</w:t>
      </w:r>
      <w:r w:rsidR="005E47E4">
        <w:rPr>
          <w:rFonts w:ascii="Times New Roman" w:hAnsi="Times New Roman"/>
          <w:sz w:val="28"/>
          <w:szCs w:val="28"/>
        </w:rPr>
        <w:t>.</w:t>
      </w:r>
    </w:p>
    <w:p w:rsidR="00677E4A" w:rsidRPr="005E47E4" w:rsidRDefault="00677E4A" w:rsidP="00677E4A"/>
    <w:p w:rsidR="00ED460F" w:rsidRPr="00353BD3" w:rsidRDefault="00EC495F" w:rsidP="00ED460F">
      <w:pPr>
        <w:pStyle w:val="1"/>
        <w:jc w:val="center"/>
        <w:rPr>
          <w:rFonts w:ascii="Times New Roman" w:hAnsi="Times New Roman"/>
        </w:rPr>
      </w:pPr>
      <w:r w:rsidRPr="00353BD3">
        <w:rPr>
          <w:rFonts w:ascii="Times New Roman" w:hAnsi="Times New Roman"/>
        </w:rPr>
        <w:t>3</w:t>
      </w:r>
      <w:r w:rsidR="00ED460F" w:rsidRPr="00353BD3">
        <w:rPr>
          <w:rFonts w:ascii="Times New Roman" w:hAnsi="Times New Roman"/>
        </w:rPr>
        <w:t xml:space="preserve">. </w:t>
      </w:r>
      <w:r w:rsidR="00ED460F" w:rsidRPr="0079721E">
        <w:rPr>
          <w:rFonts w:ascii="Times New Roman" w:hAnsi="Times New Roman"/>
          <w:lang w:val="en-US"/>
        </w:rPr>
        <w:t>Node</w:t>
      </w:r>
      <w:r w:rsidR="00ED460F" w:rsidRPr="00353BD3">
        <w:rPr>
          <w:rFonts w:ascii="Times New Roman" w:hAnsi="Times New Roman"/>
        </w:rPr>
        <w:t>.</w:t>
      </w:r>
      <w:r w:rsidR="00ED460F" w:rsidRPr="0079721E">
        <w:rPr>
          <w:rFonts w:ascii="Times New Roman" w:hAnsi="Times New Roman"/>
          <w:lang w:val="en-US"/>
        </w:rPr>
        <w:t>js</w:t>
      </w:r>
      <w:r w:rsidR="00ED460F" w:rsidRPr="00353BD3">
        <w:rPr>
          <w:rFonts w:ascii="Times New Roman" w:hAnsi="Times New Roman"/>
        </w:rPr>
        <w:t xml:space="preserve"> </w:t>
      </w:r>
      <w:r w:rsidR="00ED460F" w:rsidRPr="0079721E">
        <w:rPr>
          <w:rFonts w:ascii="Times New Roman" w:hAnsi="Times New Roman"/>
        </w:rPr>
        <w:t>и</w:t>
      </w:r>
      <w:r w:rsidR="00ED460F" w:rsidRPr="00353BD3">
        <w:rPr>
          <w:rFonts w:ascii="Times New Roman" w:hAnsi="Times New Roman"/>
        </w:rPr>
        <w:t xml:space="preserve"> </w:t>
      </w:r>
      <w:r w:rsidR="00ED460F" w:rsidRPr="0079721E">
        <w:rPr>
          <w:rFonts w:ascii="Times New Roman" w:hAnsi="Times New Roman"/>
          <w:lang w:val="en-US"/>
        </w:rPr>
        <w:t>PHPStorm</w:t>
      </w:r>
    </w:p>
    <w:p w:rsidR="00ED460F" w:rsidRPr="00353BD3" w:rsidRDefault="00ED460F" w:rsidP="00EC495F">
      <w:pPr>
        <w:spacing w:before="100" w:beforeAutospacing="1" w:after="100" w:afterAutospacing="1"/>
        <w:rPr>
          <w:sz w:val="28"/>
          <w:szCs w:val="28"/>
        </w:rPr>
      </w:pPr>
      <w:r>
        <w:rPr>
          <w:sz w:val="28"/>
          <w:szCs w:val="28"/>
        </w:rPr>
        <w:t>Папку</w:t>
      </w:r>
      <w:r w:rsidRPr="00353BD3">
        <w:rPr>
          <w:sz w:val="28"/>
          <w:szCs w:val="28"/>
        </w:rPr>
        <w:t xml:space="preserve"> </w:t>
      </w:r>
      <w:r>
        <w:rPr>
          <w:sz w:val="28"/>
          <w:szCs w:val="28"/>
        </w:rPr>
        <w:t>с</w:t>
      </w:r>
      <w:r w:rsidRPr="00353BD3">
        <w:rPr>
          <w:sz w:val="28"/>
          <w:szCs w:val="28"/>
        </w:rPr>
        <w:t xml:space="preserve"> </w:t>
      </w:r>
      <w:r>
        <w:rPr>
          <w:sz w:val="28"/>
          <w:szCs w:val="28"/>
          <w:lang w:val="en-US"/>
        </w:rPr>
        <w:t>node</w:t>
      </w:r>
      <w:r w:rsidRPr="00353BD3">
        <w:rPr>
          <w:sz w:val="28"/>
          <w:szCs w:val="28"/>
        </w:rPr>
        <w:t>.</w:t>
      </w:r>
      <w:r>
        <w:rPr>
          <w:sz w:val="28"/>
          <w:szCs w:val="28"/>
          <w:lang w:val="en-US"/>
        </w:rPr>
        <w:t>js</w:t>
      </w:r>
      <w:r w:rsidRPr="00353BD3">
        <w:rPr>
          <w:sz w:val="28"/>
          <w:szCs w:val="28"/>
        </w:rPr>
        <w:t xml:space="preserve"> </w:t>
      </w:r>
      <w:r>
        <w:rPr>
          <w:sz w:val="28"/>
          <w:szCs w:val="28"/>
        </w:rPr>
        <w:t>файлом</w:t>
      </w:r>
      <w:r w:rsidRPr="00353BD3">
        <w:rPr>
          <w:sz w:val="28"/>
          <w:szCs w:val="28"/>
        </w:rPr>
        <w:t xml:space="preserve"> </w:t>
      </w:r>
      <w:r>
        <w:rPr>
          <w:sz w:val="28"/>
          <w:szCs w:val="28"/>
        </w:rPr>
        <w:t>можно</w:t>
      </w:r>
      <w:r w:rsidRPr="00353BD3">
        <w:rPr>
          <w:sz w:val="28"/>
          <w:szCs w:val="28"/>
        </w:rPr>
        <w:t xml:space="preserve"> </w:t>
      </w:r>
      <w:r>
        <w:rPr>
          <w:sz w:val="28"/>
          <w:szCs w:val="28"/>
        </w:rPr>
        <w:t>просто</w:t>
      </w:r>
      <w:r w:rsidRPr="00353BD3">
        <w:rPr>
          <w:sz w:val="28"/>
          <w:szCs w:val="28"/>
        </w:rPr>
        <w:t xml:space="preserve"> </w:t>
      </w:r>
      <w:r>
        <w:rPr>
          <w:sz w:val="28"/>
          <w:szCs w:val="28"/>
        </w:rPr>
        <w:t>перенести</w:t>
      </w:r>
      <w:r w:rsidRPr="00353BD3">
        <w:rPr>
          <w:sz w:val="28"/>
          <w:szCs w:val="28"/>
        </w:rPr>
        <w:t xml:space="preserve"> </w:t>
      </w:r>
      <w:r>
        <w:rPr>
          <w:sz w:val="28"/>
          <w:szCs w:val="28"/>
        </w:rPr>
        <w:t>в</w:t>
      </w:r>
      <w:r w:rsidRPr="00353BD3">
        <w:rPr>
          <w:sz w:val="28"/>
          <w:szCs w:val="28"/>
        </w:rPr>
        <w:t xml:space="preserve"> </w:t>
      </w:r>
      <w:r>
        <w:rPr>
          <w:sz w:val="28"/>
          <w:szCs w:val="28"/>
        </w:rPr>
        <w:t>ярлык</w:t>
      </w:r>
      <w:r w:rsidRPr="00353BD3">
        <w:rPr>
          <w:sz w:val="28"/>
          <w:szCs w:val="28"/>
        </w:rPr>
        <w:t xml:space="preserve"> </w:t>
      </w:r>
      <w:r>
        <w:rPr>
          <w:sz w:val="28"/>
          <w:szCs w:val="28"/>
          <w:lang w:val="en-US"/>
        </w:rPr>
        <w:t>PHPStorm</w:t>
      </w:r>
      <w:r w:rsidRPr="00353BD3">
        <w:rPr>
          <w:sz w:val="28"/>
          <w:szCs w:val="28"/>
        </w:rPr>
        <w:t>.</w:t>
      </w:r>
    </w:p>
    <w:p w:rsidR="00ED460F" w:rsidRDefault="00ED460F" w:rsidP="00EC495F">
      <w:pPr>
        <w:spacing w:before="100" w:beforeAutospacing="1" w:after="100" w:afterAutospacing="1"/>
        <w:rPr>
          <w:sz w:val="28"/>
          <w:szCs w:val="28"/>
        </w:rPr>
      </w:pPr>
      <w:r>
        <w:rPr>
          <w:sz w:val="28"/>
          <w:szCs w:val="28"/>
        </w:rPr>
        <w:t>Тогда</w:t>
      </w:r>
      <w:r w:rsidRPr="00353BD3">
        <w:rPr>
          <w:sz w:val="28"/>
          <w:szCs w:val="28"/>
        </w:rPr>
        <w:t xml:space="preserve"> </w:t>
      </w:r>
      <w:r>
        <w:rPr>
          <w:sz w:val="28"/>
          <w:szCs w:val="28"/>
          <w:lang w:val="en-US"/>
        </w:rPr>
        <w:t>PHPStorm</w:t>
      </w:r>
      <w:r w:rsidRPr="00353BD3">
        <w:rPr>
          <w:sz w:val="28"/>
          <w:szCs w:val="28"/>
        </w:rPr>
        <w:t xml:space="preserve"> </w:t>
      </w:r>
      <w:r>
        <w:rPr>
          <w:sz w:val="28"/>
          <w:szCs w:val="28"/>
        </w:rPr>
        <w:t>автоматически</w:t>
      </w:r>
      <w:r w:rsidRPr="00353BD3">
        <w:rPr>
          <w:sz w:val="28"/>
          <w:szCs w:val="28"/>
        </w:rPr>
        <w:t xml:space="preserve"> </w:t>
      </w:r>
      <w:r>
        <w:rPr>
          <w:sz w:val="28"/>
          <w:szCs w:val="28"/>
        </w:rPr>
        <w:t>из</w:t>
      </w:r>
      <w:r w:rsidRPr="00353BD3">
        <w:rPr>
          <w:sz w:val="28"/>
          <w:szCs w:val="28"/>
        </w:rPr>
        <w:t xml:space="preserve"> </w:t>
      </w:r>
      <w:r>
        <w:rPr>
          <w:sz w:val="28"/>
          <w:szCs w:val="28"/>
        </w:rPr>
        <w:t>содержимого папки делает проект.</w:t>
      </w:r>
    </w:p>
    <w:p w:rsidR="00ED460F" w:rsidRDefault="00760585" w:rsidP="00EC495F">
      <w:pPr>
        <w:spacing w:before="100" w:beforeAutospacing="1" w:after="100" w:afterAutospacing="1"/>
        <w:rPr>
          <w:sz w:val="28"/>
          <w:szCs w:val="28"/>
        </w:rPr>
      </w:pPr>
      <w:r>
        <w:rPr>
          <w:noProof/>
          <w:sz w:val="28"/>
          <w:szCs w:val="28"/>
        </w:rPr>
        <w:drawing>
          <wp:inline distT="0" distB="0" distL="0" distR="0">
            <wp:extent cx="5368925" cy="3566160"/>
            <wp:effectExtent l="0" t="0" r="3175"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8925" cy="3566160"/>
                    </a:xfrm>
                    <a:prstGeom prst="rect">
                      <a:avLst/>
                    </a:prstGeom>
                    <a:noFill/>
                    <a:ln>
                      <a:noFill/>
                    </a:ln>
                  </pic:spPr>
                </pic:pic>
              </a:graphicData>
            </a:graphic>
          </wp:inline>
        </w:drawing>
      </w:r>
    </w:p>
    <w:p w:rsidR="00ED460F" w:rsidRDefault="00ED460F" w:rsidP="00EC495F">
      <w:pPr>
        <w:spacing w:before="100" w:beforeAutospacing="1" w:after="100" w:afterAutospacing="1"/>
        <w:rPr>
          <w:sz w:val="28"/>
          <w:szCs w:val="28"/>
        </w:rPr>
      </w:pPr>
      <w:r>
        <w:rPr>
          <w:sz w:val="28"/>
          <w:szCs w:val="28"/>
        </w:rPr>
        <w:t xml:space="preserve">Далее для работы с </w:t>
      </w:r>
      <w:r>
        <w:rPr>
          <w:sz w:val="28"/>
          <w:szCs w:val="28"/>
          <w:lang w:val="en-US"/>
        </w:rPr>
        <w:t>Node</w:t>
      </w:r>
      <w:r w:rsidRPr="00096832">
        <w:rPr>
          <w:sz w:val="28"/>
          <w:szCs w:val="28"/>
        </w:rPr>
        <w:t>.</w:t>
      </w:r>
      <w:r>
        <w:rPr>
          <w:sz w:val="28"/>
          <w:szCs w:val="28"/>
          <w:lang w:val="en-US"/>
        </w:rPr>
        <w:t>js</w:t>
      </w:r>
      <w:r>
        <w:rPr>
          <w:sz w:val="28"/>
          <w:szCs w:val="28"/>
        </w:rPr>
        <w:t xml:space="preserve"> нам потребуется дополнительный плагин.</w:t>
      </w:r>
    </w:p>
    <w:p w:rsidR="00ED460F" w:rsidRDefault="00ED460F" w:rsidP="00EC495F">
      <w:pPr>
        <w:spacing w:before="100" w:beforeAutospacing="1" w:after="100" w:afterAutospacing="1"/>
        <w:rPr>
          <w:sz w:val="28"/>
          <w:szCs w:val="28"/>
        </w:rPr>
      </w:pPr>
      <w:r>
        <w:rPr>
          <w:sz w:val="28"/>
          <w:szCs w:val="28"/>
        </w:rPr>
        <w:t xml:space="preserve">Откроем </w:t>
      </w:r>
      <w:r>
        <w:rPr>
          <w:sz w:val="28"/>
          <w:szCs w:val="28"/>
          <w:lang w:val="en-US"/>
        </w:rPr>
        <w:t>File</w:t>
      </w:r>
      <w:r w:rsidRPr="005B0F7B">
        <w:rPr>
          <w:sz w:val="28"/>
          <w:szCs w:val="28"/>
        </w:rPr>
        <w:t xml:space="preserve"> – </w:t>
      </w:r>
      <w:r>
        <w:rPr>
          <w:sz w:val="28"/>
          <w:szCs w:val="28"/>
          <w:lang w:val="en-US"/>
        </w:rPr>
        <w:t>Settings</w:t>
      </w:r>
    </w:p>
    <w:p w:rsidR="00ED460F" w:rsidRDefault="00760585" w:rsidP="00EC495F">
      <w:pPr>
        <w:spacing w:before="100" w:beforeAutospacing="1" w:after="100" w:afterAutospacing="1"/>
        <w:rPr>
          <w:sz w:val="28"/>
          <w:szCs w:val="28"/>
        </w:rPr>
      </w:pPr>
      <w:r>
        <w:rPr>
          <w:noProof/>
          <w:sz w:val="28"/>
          <w:szCs w:val="28"/>
        </w:rPr>
        <w:lastRenderedPageBreak/>
        <w:drawing>
          <wp:inline distT="0" distB="0" distL="0" distR="0">
            <wp:extent cx="5368925" cy="3566160"/>
            <wp:effectExtent l="0" t="0" r="3175" b="0"/>
            <wp:docPr id="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8925" cy="3566160"/>
                    </a:xfrm>
                    <a:prstGeom prst="rect">
                      <a:avLst/>
                    </a:prstGeom>
                    <a:noFill/>
                    <a:ln>
                      <a:noFill/>
                    </a:ln>
                  </pic:spPr>
                </pic:pic>
              </a:graphicData>
            </a:graphic>
          </wp:inline>
        </w:drawing>
      </w:r>
    </w:p>
    <w:p w:rsidR="00ED460F" w:rsidRPr="005B0F7B" w:rsidRDefault="00ED460F" w:rsidP="00EC495F">
      <w:pPr>
        <w:spacing w:before="100" w:beforeAutospacing="1" w:after="100" w:afterAutospacing="1"/>
        <w:rPr>
          <w:sz w:val="28"/>
          <w:szCs w:val="28"/>
        </w:rPr>
      </w:pPr>
      <w:r>
        <w:rPr>
          <w:sz w:val="28"/>
          <w:szCs w:val="28"/>
        </w:rPr>
        <w:t>Выбираем</w:t>
      </w:r>
      <w:r w:rsidRPr="005B0F7B">
        <w:rPr>
          <w:sz w:val="28"/>
          <w:szCs w:val="28"/>
        </w:rPr>
        <w:t xml:space="preserve"> </w:t>
      </w:r>
      <w:r>
        <w:rPr>
          <w:sz w:val="28"/>
          <w:szCs w:val="28"/>
          <w:lang w:val="en-US"/>
        </w:rPr>
        <w:t>plagins</w:t>
      </w:r>
    </w:p>
    <w:p w:rsidR="00ED460F" w:rsidRPr="005B0F7B" w:rsidRDefault="00760585" w:rsidP="00EC495F">
      <w:pPr>
        <w:spacing w:before="100" w:beforeAutospacing="1" w:after="100" w:afterAutospacing="1"/>
        <w:rPr>
          <w:sz w:val="28"/>
          <w:szCs w:val="28"/>
        </w:rPr>
      </w:pPr>
      <w:r>
        <w:rPr>
          <w:noProof/>
          <w:sz w:val="28"/>
          <w:szCs w:val="28"/>
        </w:rPr>
        <w:lastRenderedPageBreak/>
        <w:drawing>
          <wp:inline distT="0" distB="0" distL="0" distR="0">
            <wp:extent cx="5368925" cy="6544310"/>
            <wp:effectExtent l="0" t="0" r="3175" b="8890"/>
            <wp:docPr id="3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8925" cy="6544310"/>
                    </a:xfrm>
                    <a:prstGeom prst="rect">
                      <a:avLst/>
                    </a:prstGeom>
                    <a:noFill/>
                    <a:ln>
                      <a:noFill/>
                    </a:ln>
                  </pic:spPr>
                </pic:pic>
              </a:graphicData>
            </a:graphic>
          </wp:inline>
        </w:drawing>
      </w:r>
    </w:p>
    <w:p w:rsidR="00ED460F" w:rsidRPr="00033CB9" w:rsidRDefault="00ED460F" w:rsidP="00EC495F">
      <w:pPr>
        <w:spacing w:before="100" w:beforeAutospacing="1" w:after="100" w:afterAutospacing="1"/>
        <w:rPr>
          <w:sz w:val="28"/>
          <w:szCs w:val="28"/>
          <w:lang w:val="en-US"/>
        </w:rPr>
      </w:pPr>
      <w:r>
        <w:rPr>
          <w:sz w:val="28"/>
          <w:szCs w:val="28"/>
        </w:rPr>
        <w:t>Нажимаем</w:t>
      </w:r>
      <w:r w:rsidRPr="00033CB9">
        <w:rPr>
          <w:sz w:val="28"/>
          <w:szCs w:val="28"/>
          <w:lang w:val="en-US"/>
        </w:rPr>
        <w:t xml:space="preserve"> </w:t>
      </w:r>
      <w:r>
        <w:rPr>
          <w:sz w:val="28"/>
          <w:szCs w:val="28"/>
        </w:rPr>
        <w:t>кнопку</w:t>
      </w:r>
      <w:r w:rsidRPr="00033CB9">
        <w:rPr>
          <w:sz w:val="28"/>
          <w:szCs w:val="28"/>
          <w:lang w:val="en-US"/>
        </w:rPr>
        <w:t xml:space="preserve"> </w:t>
      </w:r>
      <w:r>
        <w:rPr>
          <w:sz w:val="28"/>
          <w:szCs w:val="28"/>
          <w:lang w:val="en-US"/>
        </w:rPr>
        <w:t>Instal</w:t>
      </w:r>
      <w:r w:rsidRPr="00033CB9">
        <w:rPr>
          <w:sz w:val="28"/>
          <w:szCs w:val="28"/>
          <w:lang w:val="en-US"/>
        </w:rPr>
        <w:t xml:space="preserve"> </w:t>
      </w:r>
      <w:r>
        <w:rPr>
          <w:sz w:val="28"/>
          <w:szCs w:val="28"/>
          <w:lang w:val="en-US"/>
        </w:rPr>
        <w:t>JetBrains</w:t>
      </w:r>
      <w:r w:rsidRPr="00033CB9">
        <w:rPr>
          <w:sz w:val="28"/>
          <w:szCs w:val="28"/>
          <w:lang w:val="en-US"/>
        </w:rPr>
        <w:t xml:space="preserve"> </w:t>
      </w:r>
      <w:r>
        <w:rPr>
          <w:sz w:val="28"/>
          <w:szCs w:val="28"/>
          <w:lang w:val="en-US"/>
        </w:rPr>
        <w:t>plugin</w:t>
      </w:r>
      <w:r w:rsidRPr="00033CB9">
        <w:rPr>
          <w:sz w:val="28"/>
          <w:szCs w:val="28"/>
          <w:lang w:val="en-US"/>
        </w:rPr>
        <w:t>…</w:t>
      </w:r>
    </w:p>
    <w:p w:rsidR="00ED460F" w:rsidRDefault="00ED460F" w:rsidP="00EC495F">
      <w:pPr>
        <w:spacing w:before="100" w:beforeAutospacing="1" w:after="100" w:afterAutospacing="1"/>
        <w:rPr>
          <w:sz w:val="28"/>
          <w:szCs w:val="28"/>
        </w:rPr>
      </w:pPr>
      <w:r>
        <w:rPr>
          <w:sz w:val="28"/>
          <w:szCs w:val="28"/>
        </w:rPr>
        <w:t>Выбираем плагин</w:t>
      </w:r>
      <w:r w:rsidRPr="00096832">
        <w:rPr>
          <w:sz w:val="28"/>
          <w:szCs w:val="28"/>
        </w:rPr>
        <w:t xml:space="preserve"> </w:t>
      </w:r>
      <w:r>
        <w:rPr>
          <w:sz w:val="28"/>
          <w:szCs w:val="28"/>
          <w:lang w:val="en-US"/>
        </w:rPr>
        <w:t>Node</w:t>
      </w:r>
      <w:r w:rsidRPr="00096832">
        <w:rPr>
          <w:sz w:val="28"/>
          <w:szCs w:val="28"/>
        </w:rPr>
        <w:t>.</w:t>
      </w:r>
      <w:r>
        <w:rPr>
          <w:sz w:val="28"/>
          <w:szCs w:val="28"/>
          <w:lang w:val="en-US"/>
        </w:rPr>
        <w:t>js</w:t>
      </w:r>
      <w:r>
        <w:rPr>
          <w:sz w:val="28"/>
          <w:szCs w:val="28"/>
        </w:rPr>
        <w:t>. Двойной щелчек по плагину.</w:t>
      </w:r>
    </w:p>
    <w:p w:rsidR="00ED460F" w:rsidRDefault="00ED460F" w:rsidP="00EC495F">
      <w:pPr>
        <w:spacing w:before="100" w:beforeAutospacing="1" w:after="100" w:afterAutospacing="1"/>
        <w:rPr>
          <w:sz w:val="28"/>
          <w:szCs w:val="28"/>
        </w:rPr>
      </w:pPr>
      <w:r>
        <w:rPr>
          <w:sz w:val="28"/>
          <w:szCs w:val="28"/>
        </w:rPr>
        <w:t>Установка завершена. Закрываем окно с плагинами. Нажимаем</w:t>
      </w:r>
      <w:r w:rsidRPr="00FF0721">
        <w:rPr>
          <w:sz w:val="28"/>
          <w:szCs w:val="28"/>
        </w:rPr>
        <w:t xml:space="preserve"> </w:t>
      </w:r>
      <w:r>
        <w:rPr>
          <w:sz w:val="28"/>
          <w:szCs w:val="28"/>
          <w:lang w:val="en-US"/>
        </w:rPr>
        <w:t>Apply</w:t>
      </w:r>
      <w:r>
        <w:rPr>
          <w:sz w:val="28"/>
          <w:szCs w:val="28"/>
        </w:rPr>
        <w:t>.</w:t>
      </w:r>
    </w:p>
    <w:p w:rsidR="00ED460F" w:rsidRDefault="00ED460F" w:rsidP="00EC495F">
      <w:pPr>
        <w:spacing w:before="100" w:beforeAutospacing="1" w:after="100" w:afterAutospacing="1"/>
        <w:rPr>
          <w:sz w:val="28"/>
          <w:szCs w:val="28"/>
        </w:rPr>
      </w:pPr>
      <w:r>
        <w:rPr>
          <w:sz w:val="28"/>
          <w:szCs w:val="28"/>
        </w:rPr>
        <w:t>Перезапускаем</w:t>
      </w:r>
      <w:r w:rsidRPr="00FF0721">
        <w:rPr>
          <w:sz w:val="28"/>
          <w:szCs w:val="28"/>
        </w:rPr>
        <w:t xml:space="preserve"> </w:t>
      </w:r>
      <w:r>
        <w:rPr>
          <w:sz w:val="28"/>
          <w:szCs w:val="28"/>
          <w:lang w:val="en-US"/>
        </w:rPr>
        <w:t>PHPStorm</w:t>
      </w:r>
      <w:r>
        <w:rPr>
          <w:sz w:val="28"/>
          <w:szCs w:val="28"/>
        </w:rPr>
        <w:t>.</w:t>
      </w:r>
    </w:p>
    <w:p w:rsidR="00ED460F" w:rsidRPr="0097452D" w:rsidRDefault="00ED460F" w:rsidP="00EC495F">
      <w:pPr>
        <w:spacing w:before="100" w:beforeAutospacing="1" w:after="100" w:afterAutospacing="1"/>
        <w:rPr>
          <w:sz w:val="28"/>
          <w:szCs w:val="28"/>
        </w:rPr>
      </w:pPr>
      <w:r>
        <w:rPr>
          <w:sz w:val="28"/>
          <w:szCs w:val="28"/>
        </w:rPr>
        <w:t>Теперь у нас появилась кнопочка</w:t>
      </w:r>
      <w:r w:rsidRPr="0097452D">
        <w:rPr>
          <w:sz w:val="28"/>
          <w:szCs w:val="28"/>
        </w:rPr>
        <w:t xml:space="preserve"> </w:t>
      </w:r>
      <w:r>
        <w:rPr>
          <w:sz w:val="28"/>
          <w:szCs w:val="28"/>
          <w:lang w:val="en-US"/>
        </w:rPr>
        <w:t>Node</w:t>
      </w:r>
      <w:r w:rsidRPr="0097452D">
        <w:rPr>
          <w:sz w:val="28"/>
          <w:szCs w:val="28"/>
        </w:rPr>
        <w:t>.</w:t>
      </w:r>
      <w:r>
        <w:rPr>
          <w:sz w:val="28"/>
          <w:szCs w:val="28"/>
          <w:lang w:val="en-US"/>
        </w:rPr>
        <w:t>js</w:t>
      </w:r>
      <w:r>
        <w:rPr>
          <w:sz w:val="28"/>
          <w:szCs w:val="28"/>
        </w:rPr>
        <w:t xml:space="preserve">, которая превращает любой </w:t>
      </w:r>
      <w:r>
        <w:rPr>
          <w:sz w:val="28"/>
          <w:szCs w:val="28"/>
          <w:lang w:val="en-US"/>
        </w:rPr>
        <w:t>java</w:t>
      </w:r>
      <w:r>
        <w:rPr>
          <w:sz w:val="28"/>
          <w:szCs w:val="28"/>
          <w:lang w:val="en-US"/>
        </w:rPr>
        <w:t>S</w:t>
      </w:r>
      <w:r>
        <w:rPr>
          <w:sz w:val="28"/>
          <w:szCs w:val="28"/>
          <w:lang w:val="en-US"/>
        </w:rPr>
        <w:t>cript</w:t>
      </w:r>
      <w:r w:rsidRPr="0097452D">
        <w:rPr>
          <w:sz w:val="28"/>
          <w:szCs w:val="28"/>
        </w:rPr>
        <w:t xml:space="preserve"> </w:t>
      </w:r>
      <w:r>
        <w:rPr>
          <w:sz w:val="28"/>
          <w:szCs w:val="28"/>
        </w:rPr>
        <w:t xml:space="preserve">проект в </w:t>
      </w:r>
      <w:r>
        <w:rPr>
          <w:sz w:val="28"/>
          <w:szCs w:val="28"/>
          <w:lang w:val="en-US"/>
        </w:rPr>
        <w:t>Node</w:t>
      </w:r>
      <w:r w:rsidRPr="0097452D">
        <w:rPr>
          <w:sz w:val="28"/>
          <w:szCs w:val="28"/>
        </w:rPr>
        <w:t>.</w:t>
      </w:r>
      <w:r>
        <w:rPr>
          <w:sz w:val="28"/>
          <w:szCs w:val="28"/>
          <w:lang w:val="en-US"/>
        </w:rPr>
        <w:t>js</w:t>
      </w:r>
      <w:r w:rsidRPr="0097452D">
        <w:rPr>
          <w:sz w:val="28"/>
          <w:szCs w:val="28"/>
        </w:rPr>
        <w:t>.</w:t>
      </w:r>
    </w:p>
    <w:p w:rsidR="00ED460F" w:rsidRDefault="00ED460F" w:rsidP="00EC495F">
      <w:pPr>
        <w:spacing w:before="100" w:beforeAutospacing="1" w:after="100" w:afterAutospacing="1"/>
        <w:rPr>
          <w:sz w:val="28"/>
          <w:szCs w:val="28"/>
        </w:rPr>
      </w:pPr>
      <w:r>
        <w:rPr>
          <w:sz w:val="28"/>
          <w:szCs w:val="28"/>
        </w:rPr>
        <w:t>Нажав на эту кнопку</w:t>
      </w:r>
      <w:r w:rsidR="00D65162">
        <w:rPr>
          <w:sz w:val="28"/>
          <w:szCs w:val="28"/>
        </w:rPr>
        <w:t>,</w:t>
      </w:r>
      <w:r>
        <w:rPr>
          <w:sz w:val="28"/>
          <w:szCs w:val="28"/>
        </w:rPr>
        <w:t xml:space="preserve"> мы должны увидеть следующее:</w:t>
      </w:r>
    </w:p>
    <w:p w:rsidR="00ED460F" w:rsidRDefault="00760585" w:rsidP="00EC495F">
      <w:pPr>
        <w:spacing w:before="100" w:beforeAutospacing="1" w:after="100" w:afterAutospacing="1"/>
        <w:rPr>
          <w:sz w:val="28"/>
          <w:szCs w:val="28"/>
        </w:rPr>
      </w:pPr>
      <w:r>
        <w:rPr>
          <w:noProof/>
          <w:sz w:val="28"/>
          <w:szCs w:val="28"/>
        </w:rPr>
        <w:lastRenderedPageBreak/>
        <w:drawing>
          <wp:inline distT="0" distB="0" distL="0" distR="0">
            <wp:extent cx="3709670" cy="2142490"/>
            <wp:effectExtent l="0" t="0" r="5080" b="0"/>
            <wp:docPr id="3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9670" cy="2142490"/>
                    </a:xfrm>
                    <a:prstGeom prst="rect">
                      <a:avLst/>
                    </a:prstGeom>
                    <a:noFill/>
                    <a:ln>
                      <a:noFill/>
                    </a:ln>
                  </pic:spPr>
                </pic:pic>
              </a:graphicData>
            </a:graphic>
          </wp:inline>
        </w:drawing>
      </w:r>
    </w:p>
    <w:p w:rsidR="00ED460F" w:rsidRPr="00FF0721" w:rsidRDefault="00ED460F" w:rsidP="00EC495F">
      <w:pPr>
        <w:spacing w:before="100" w:beforeAutospacing="1" w:after="100" w:afterAutospacing="1"/>
        <w:rPr>
          <w:sz w:val="28"/>
          <w:szCs w:val="28"/>
        </w:rPr>
      </w:pPr>
      <w:r>
        <w:rPr>
          <w:sz w:val="28"/>
          <w:szCs w:val="28"/>
        </w:rPr>
        <w:t xml:space="preserve">В противном случае, нужно будет указать путь к </w:t>
      </w:r>
      <w:r>
        <w:rPr>
          <w:sz w:val="28"/>
          <w:szCs w:val="28"/>
          <w:lang w:val="en-US"/>
        </w:rPr>
        <w:t>Node</w:t>
      </w:r>
      <w:r w:rsidRPr="0097452D">
        <w:rPr>
          <w:sz w:val="28"/>
          <w:szCs w:val="28"/>
        </w:rPr>
        <w:t>.</w:t>
      </w:r>
      <w:r>
        <w:rPr>
          <w:sz w:val="28"/>
          <w:szCs w:val="28"/>
          <w:lang w:val="en-US"/>
        </w:rPr>
        <w:t>js</w:t>
      </w:r>
    </w:p>
    <w:p w:rsidR="00ED460F" w:rsidRDefault="00ED460F" w:rsidP="00EC495F">
      <w:pPr>
        <w:spacing w:before="100" w:beforeAutospacing="1" w:after="100" w:afterAutospacing="1"/>
        <w:rPr>
          <w:sz w:val="28"/>
          <w:szCs w:val="28"/>
        </w:rPr>
      </w:pPr>
      <w:r>
        <w:rPr>
          <w:sz w:val="28"/>
          <w:szCs w:val="28"/>
        </w:rPr>
        <w:t>Для запуска файла</w:t>
      </w:r>
      <w:r w:rsidRPr="0097452D">
        <w:rPr>
          <w:sz w:val="28"/>
          <w:szCs w:val="28"/>
        </w:rPr>
        <w:t xml:space="preserve"> </w:t>
      </w:r>
      <w:r>
        <w:rPr>
          <w:sz w:val="28"/>
          <w:szCs w:val="28"/>
          <w:lang w:val="en-US"/>
        </w:rPr>
        <w:t>Node</w:t>
      </w:r>
      <w:r w:rsidRPr="0097452D">
        <w:rPr>
          <w:sz w:val="28"/>
          <w:szCs w:val="28"/>
        </w:rPr>
        <w:t>.</w:t>
      </w:r>
      <w:r>
        <w:rPr>
          <w:sz w:val="28"/>
          <w:szCs w:val="28"/>
          <w:lang w:val="en-US"/>
        </w:rPr>
        <w:t>js</w:t>
      </w:r>
      <w:r>
        <w:rPr>
          <w:sz w:val="28"/>
          <w:szCs w:val="28"/>
        </w:rPr>
        <w:t xml:space="preserve"> нам необходимо сконфигурировать новый пр</w:t>
      </w:r>
      <w:r>
        <w:rPr>
          <w:sz w:val="28"/>
          <w:szCs w:val="28"/>
        </w:rPr>
        <w:t>о</w:t>
      </w:r>
      <w:r>
        <w:rPr>
          <w:sz w:val="28"/>
          <w:szCs w:val="28"/>
        </w:rPr>
        <w:t>филь.</w:t>
      </w:r>
    </w:p>
    <w:p w:rsidR="00ED460F" w:rsidRDefault="00760585" w:rsidP="00EC495F">
      <w:pPr>
        <w:spacing w:before="100" w:beforeAutospacing="1" w:after="100" w:afterAutospacing="1"/>
        <w:rPr>
          <w:sz w:val="28"/>
          <w:szCs w:val="28"/>
        </w:rPr>
      </w:pPr>
      <w:r>
        <w:rPr>
          <w:noProof/>
          <w:sz w:val="28"/>
          <w:szCs w:val="28"/>
        </w:rPr>
        <w:drawing>
          <wp:inline distT="0" distB="0" distL="0" distR="0">
            <wp:extent cx="5564505" cy="2142490"/>
            <wp:effectExtent l="0" t="0" r="0" b="0"/>
            <wp:docPr id="3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4505" cy="2142490"/>
                    </a:xfrm>
                    <a:prstGeom prst="rect">
                      <a:avLst/>
                    </a:prstGeom>
                    <a:noFill/>
                    <a:ln>
                      <a:noFill/>
                    </a:ln>
                  </pic:spPr>
                </pic:pic>
              </a:graphicData>
            </a:graphic>
          </wp:inline>
        </w:drawing>
      </w:r>
    </w:p>
    <w:p w:rsidR="00ED460F" w:rsidRPr="003B7A83" w:rsidRDefault="00ED460F" w:rsidP="00EC495F">
      <w:pPr>
        <w:spacing w:before="100" w:beforeAutospacing="1" w:after="100" w:afterAutospacing="1"/>
        <w:rPr>
          <w:sz w:val="28"/>
          <w:szCs w:val="28"/>
        </w:rPr>
      </w:pPr>
      <w:r>
        <w:rPr>
          <w:sz w:val="28"/>
          <w:szCs w:val="28"/>
        </w:rPr>
        <w:t>Делаем его из</w:t>
      </w:r>
      <w:r w:rsidRPr="003B7A83">
        <w:rPr>
          <w:sz w:val="28"/>
          <w:szCs w:val="28"/>
        </w:rPr>
        <w:t xml:space="preserve"> </w:t>
      </w:r>
      <w:r>
        <w:rPr>
          <w:sz w:val="28"/>
          <w:szCs w:val="28"/>
          <w:lang w:val="en-US"/>
        </w:rPr>
        <w:t>Node</w:t>
      </w:r>
      <w:r w:rsidRPr="003B7A83">
        <w:rPr>
          <w:sz w:val="28"/>
          <w:szCs w:val="28"/>
        </w:rPr>
        <w:t>.</w:t>
      </w:r>
      <w:r>
        <w:rPr>
          <w:sz w:val="28"/>
          <w:szCs w:val="28"/>
          <w:lang w:val="en-US"/>
        </w:rPr>
        <w:t>js</w:t>
      </w:r>
      <w:r>
        <w:rPr>
          <w:sz w:val="28"/>
          <w:szCs w:val="28"/>
        </w:rPr>
        <w:t xml:space="preserve">. Для этого необходимо выбрать </w:t>
      </w:r>
      <w:r>
        <w:rPr>
          <w:sz w:val="28"/>
          <w:szCs w:val="28"/>
          <w:lang w:val="en-US"/>
        </w:rPr>
        <w:t>Node</w:t>
      </w:r>
      <w:r w:rsidRPr="003B7A83">
        <w:rPr>
          <w:sz w:val="28"/>
          <w:szCs w:val="28"/>
        </w:rPr>
        <w:t>.</w:t>
      </w:r>
      <w:r>
        <w:rPr>
          <w:sz w:val="28"/>
          <w:szCs w:val="28"/>
          <w:lang w:val="en-US"/>
        </w:rPr>
        <w:t>js</w:t>
      </w:r>
      <w:r>
        <w:rPr>
          <w:sz w:val="28"/>
          <w:szCs w:val="28"/>
        </w:rPr>
        <w:t xml:space="preserve"> и нажать </w:t>
      </w:r>
      <w:r w:rsidRPr="003B7A83">
        <w:rPr>
          <w:sz w:val="28"/>
          <w:szCs w:val="28"/>
        </w:rPr>
        <w:t>+.</w:t>
      </w:r>
    </w:p>
    <w:p w:rsidR="00ED460F" w:rsidRPr="003B7A83" w:rsidRDefault="00760585" w:rsidP="00EC495F">
      <w:pPr>
        <w:spacing w:before="100" w:beforeAutospacing="1" w:after="100" w:afterAutospacing="1"/>
        <w:rPr>
          <w:sz w:val="28"/>
          <w:szCs w:val="28"/>
        </w:rPr>
      </w:pPr>
      <w:r>
        <w:rPr>
          <w:noProof/>
          <w:sz w:val="28"/>
          <w:szCs w:val="28"/>
        </w:rPr>
        <w:lastRenderedPageBreak/>
        <w:drawing>
          <wp:inline distT="0" distB="0" distL="0" distR="0">
            <wp:extent cx="5956935" cy="4349750"/>
            <wp:effectExtent l="0" t="0" r="5715" b="0"/>
            <wp:docPr id="3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6935" cy="4349750"/>
                    </a:xfrm>
                    <a:prstGeom prst="rect">
                      <a:avLst/>
                    </a:prstGeom>
                    <a:noFill/>
                    <a:ln>
                      <a:noFill/>
                    </a:ln>
                  </pic:spPr>
                </pic:pic>
              </a:graphicData>
            </a:graphic>
          </wp:inline>
        </w:drawing>
      </w:r>
    </w:p>
    <w:p w:rsidR="00ED460F" w:rsidRPr="00FF0721" w:rsidRDefault="00ED460F" w:rsidP="00EC495F">
      <w:pPr>
        <w:spacing w:before="100" w:beforeAutospacing="1" w:after="100" w:afterAutospacing="1"/>
        <w:rPr>
          <w:sz w:val="28"/>
          <w:szCs w:val="28"/>
        </w:rPr>
      </w:pPr>
      <w:r>
        <w:rPr>
          <w:sz w:val="28"/>
          <w:szCs w:val="28"/>
        </w:rPr>
        <w:t>В</w:t>
      </w:r>
      <w:r w:rsidRPr="003B7A83">
        <w:rPr>
          <w:sz w:val="28"/>
          <w:szCs w:val="28"/>
        </w:rPr>
        <w:t xml:space="preserve"> </w:t>
      </w:r>
      <w:r>
        <w:rPr>
          <w:sz w:val="28"/>
          <w:szCs w:val="28"/>
        </w:rPr>
        <w:t>поле</w:t>
      </w:r>
      <w:r w:rsidRPr="003B7A83">
        <w:rPr>
          <w:sz w:val="28"/>
          <w:szCs w:val="28"/>
        </w:rPr>
        <w:t xml:space="preserve"> </w:t>
      </w:r>
      <w:r>
        <w:rPr>
          <w:sz w:val="28"/>
          <w:szCs w:val="28"/>
          <w:lang w:val="en-US"/>
        </w:rPr>
        <w:t>Path</w:t>
      </w:r>
      <w:r w:rsidRPr="003B7A83">
        <w:rPr>
          <w:sz w:val="28"/>
          <w:szCs w:val="28"/>
        </w:rPr>
        <w:t xml:space="preserve"> </w:t>
      </w:r>
      <w:r>
        <w:rPr>
          <w:sz w:val="28"/>
          <w:szCs w:val="28"/>
          <w:lang w:val="en-US"/>
        </w:rPr>
        <w:t>to</w:t>
      </w:r>
      <w:r w:rsidRPr="003B7A83">
        <w:rPr>
          <w:sz w:val="28"/>
          <w:szCs w:val="28"/>
        </w:rPr>
        <w:t xml:space="preserve"> </w:t>
      </w:r>
      <w:r>
        <w:rPr>
          <w:sz w:val="28"/>
          <w:szCs w:val="28"/>
          <w:lang w:val="en-US"/>
        </w:rPr>
        <w:t>Node</w:t>
      </w:r>
      <w:r w:rsidRPr="003B7A83">
        <w:rPr>
          <w:sz w:val="28"/>
          <w:szCs w:val="28"/>
        </w:rPr>
        <w:t xml:space="preserve"> </w:t>
      </w:r>
      <w:r>
        <w:rPr>
          <w:sz w:val="28"/>
          <w:szCs w:val="28"/>
          <w:lang w:val="en-US"/>
        </w:rPr>
        <w:t>App</w:t>
      </w:r>
      <w:r w:rsidRPr="003B7A83">
        <w:rPr>
          <w:sz w:val="28"/>
          <w:szCs w:val="28"/>
        </w:rPr>
        <w:t xml:space="preserve"> </w:t>
      </w:r>
      <w:r>
        <w:rPr>
          <w:sz w:val="28"/>
          <w:szCs w:val="28"/>
          <w:lang w:val="en-US"/>
        </w:rPr>
        <w:t>JS</w:t>
      </w:r>
      <w:r w:rsidRPr="003B7A83">
        <w:rPr>
          <w:sz w:val="28"/>
          <w:szCs w:val="28"/>
        </w:rPr>
        <w:t xml:space="preserve"> </w:t>
      </w:r>
      <w:r>
        <w:rPr>
          <w:sz w:val="28"/>
          <w:szCs w:val="28"/>
          <w:lang w:val="en-US"/>
        </w:rPr>
        <w:t>File</w:t>
      </w:r>
      <w:r>
        <w:rPr>
          <w:sz w:val="28"/>
          <w:szCs w:val="28"/>
        </w:rPr>
        <w:t xml:space="preserve"> выбираем входящий исполняемый файл.</w:t>
      </w:r>
    </w:p>
    <w:p w:rsidR="00ED460F" w:rsidRDefault="00ED460F" w:rsidP="00EC495F">
      <w:pPr>
        <w:spacing w:before="100" w:beforeAutospacing="1" w:after="100" w:afterAutospacing="1"/>
        <w:rPr>
          <w:sz w:val="28"/>
          <w:szCs w:val="28"/>
        </w:rPr>
      </w:pPr>
      <w:r>
        <w:rPr>
          <w:sz w:val="28"/>
          <w:szCs w:val="28"/>
        </w:rPr>
        <w:t>Теперь становится активной кнопка</w:t>
      </w:r>
      <w:r w:rsidRPr="003B7A83">
        <w:rPr>
          <w:sz w:val="28"/>
          <w:szCs w:val="28"/>
        </w:rPr>
        <w:t xml:space="preserve"> </w:t>
      </w:r>
      <w:r>
        <w:rPr>
          <w:sz w:val="28"/>
          <w:szCs w:val="28"/>
          <w:lang w:val="en-US"/>
        </w:rPr>
        <w:t>Run</w:t>
      </w:r>
      <w:r>
        <w:rPr>
          <w:sz w:val="28"/>
          <w:szCs w:val="28"/>
        </w:rPr>
        <w:t>.</w:t>
      </w:r>
    </w:p>
    <w:p w:rsidR="00ED460F" w:rsidRPr="003B7A83" w:rsidRDefault="00760585" w:rsidP="00EC495F">
      <w:pPr>
        <w:spacing w:before="100" w:beforeAutospacing="1" w:after="100" w:afterAutospacing="1"/>
        <w:rPr>
          <w:sz w:val="28"/>
          <w:szCs w:val="28"/>
        </w:rPr>
      </w:pPr>
      <w:r>
        <w:rPr>
          <w:noProof/>
          <w:sz w:val="28"/>
          <w:szCs w:val="28"/>
        </w:rPr>
        <w:drawing>
          <wp:inline distT="0" distB="0" distL="0" distR="0">
            <wp:extent cx="5930265" cy="822960"/>
            <wp:effectExtent l="0" t="0" r="0" b="0"/>
            <wp:docPr id="3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0265" cy="822960"/>
                    </a:xfrm>
                    <a:prstGeom prst="rect">
                      <a:avLst/>
                    </a:prstGeom>
                    <a:noFill/>
                    <a:ln>
                      <a:noFill/>
                    </a:ln>
                  </pic:spPr>
                </pic:pic>
              </a:graphicData>
            </a:graphic>
          </wp:inline>
        </w:drawing>
      </w:r>
    </w:p>
    <w:p w:rsidR="00452EF2" w:rsidRPr="00452EF2" w:rsidRDefault="00452EF2" w:rsidP="00EC495F">
      <w:pPr>
        <w:spacing w:before="100" w:beforeAutospacing="1" w:after="100" w:afterAutospacing="1"/>
        <w:rPr>
          <w:b/>
          <w:sz w:val="28"/>
          <w:szCs w:val="28"/>
        </w:rPr>
      </w:pPr>
      <w:r w:rsidRPr="00452EF2">
        <w:rPr>
          <w:b/>
          <w:sz w:val="28"/>
          <w:szCs w:val="28"/>
        </w:rPr>
        <w:t xml:space="preserve">Настройка синтаксиса </w:t>
      </w:r>
      <w:r w:rsidRPr="00452EF2">
        <w:rPr>
          <w:b/>
          <w:sz w:val="28"/>
          <w:szCs w:val="28"/>
          <w:lang w:val="en-US"/>
        </w:rPr>
        <w:t>node</w:t>
      </w:r>
      <w:r w:rsidRPr="00452EF2">
        <w:rPr>
          <w:b/>
          <w:sz w:val="28"/>
          <w:szCs w:val="28"/>
        </w:rPr>
        <w:t>.</w:t>
      </w:r>
      <w:r w:rsidRPr="00452EF2">
        <w:rPr>
          <w:b/>
          <w:sz w:val="28"/>
          <w:szCs w:val="28"/>
          <w:lang w:val="en-US"/>
        </w:rPr>
        <w:t>js</w:t>
      </w:r>
    </w:p>
    <w:p w:rsidR="00452EF2" w:rsidRDefault="00452EF2" w:rsidP="00EC495F">
      <w:pPr>
        <w:spacing w:before="100" w:beforeAutospacing="1" w:after="100" w:afterAutospacing="1"/>
        <w:rPr>
          <w:sz w:val="28"/>
          <w:szCs w:val="28"/>
        </w:rPr>
      </w:pPr>
      <w:r>
        <w:rPr>
          <w:sz w:val="28"/>
          <w:szCs w:val="28"/>
        </w:rPr>
        <w:t xml:space="preserve">Открываем </w:t>
      </w:r>
      <w:r>
        <w:rPr>
          <w:sz w:val="28"/>
          <w:szCs w:val="28"/>
          <w:lang w:val="en-US"/>
        </w:rPr>
        <w:t>File</w:t>
      </w:r>
      <w:r w:rsidRPr="00452EF2">
        <w:rPr>
          <w:sz w:val="28"/>
          <w:szCs w:val="28"/>
        </w:rPr>
        <w:t>-&gt;</w:t>
      </w:r>
      <w:r>
        <w:rPr>
          <w:sz w:val="28"/>
          <w:szCs w:val="28"/>
          <w:lang w:val="en-US"/>
        </w:rPr>
        <w:t>settings</w:t>
      </w:r>
      <w:r>
        <w:rPr>
          <w:sz w:val="28"/>
          <w:szCs w:val="28"/>
        </w:rPr>
        <w:t>.</w:t>
      </w:r>
    </w:p>
    <w:p w:rsidR="00452EF2" w:rsidRPr="00EC495F" w:rsidRDefault="00452EF2" w:rsidP="00EC495F">
      <w:pPr>
        <w:spacing w:before="100" w:beforeAutospacing="1" w:after="100" w:afterAutospacing="1"/>
        <w:rPr>
          <w:sz w:val="28"/>
          <w:szCs w:val="28"/>
        </w:rPr>
      </w:pPr>
      <w:r>
        <w:rPr>
          <w:sz w:val="28"/>
          <w:szCs w:val="28"/>
        </w:rPr>
        <w:t xml:space="preserve">В открывшемся окне вводим </w:t>
      </w:r>
      <w:r>
        <w:rPr>
          <w:sz w:val="28"/>
          <w:szCs w:val="28"/>
          <w:lang w:val="en-US"/>
        </w:rPr>
        <w:t>node</w:t>
      </w:r>
      <w:r w:rsidRPr="00452EF2">
        <w:rPr>
          <w:sz w:val="28"/>
          <w:szCs w:val="28"/>
        </w:rPr>
        <w:t>.</w:t>
      </w:r>
      <w:r>
        <w:rPr>
          <w:sz w:val="28"/>
          <w:szCs w:val="28"/>
          <w:lang w:val="en-US"/>
        </w:rPr>
        <w:t>js</w:t>
      </w:r>
    </w:p>
    <w:p w:rsidR="00452EF2" w:rsidRPr="00452EF2" w:rsidRDefault="00452EF2" w:rsidP="00EC495F">
      <w:pPr>
        <w:spacing w:before="100" w:beforeAutospacing="1" w:after="100" w:afterAutospacing="1"/>
        <w:rPr>
          <w:sz w:val="28"/>
          <w:szCs w:val="28"/>
          <w:lang w:val="en-US"/>
        </w:rPr>
      </w:pPr>
      <w:r>
        <w:rPr>
          <w:sz w:val="28"/>
          <w:szCs w:val="28"/>
        </w:rPr>
        <w:t>Далее</w:t>
      </w:r>
      <w:r w:rsidRPr="00452EF2">
        <w:rPr>
          <w:sz w:val="28"/>
          <w:szCs w:val="28"/>
          <w:lang w:val="en-US"/>
        </w:rPr>
        <w:t xml:space="preserve"> </w:t>
      </w:r>
      <w:r>
        <w:rPr>
          <w:sz w:val="28"/>
          <w:szCs w:val="28"/>
        </w:rPr>
        <w:t>нажимаем</w:t>
      </w:r>
      <w:r>
        <w:rPr>
          <w:sz w:val="28"/>
          <w:szCs w:val="28"/>
          <w:lang w:val="en-US"/>
        </w:rPr>
        <w:t xml:space="preserve"> Edit usage scope</w:t>
      </w:r>
      <w:r w:rsidRPr="00452EF2">
        <w:rPr>
          <w:sz w:val="28"/>
          <w:szCs w:val="28"/>
          <w:lang w:val="en-US"/>
        </w:rPr>
        <w:t>.</w:t>
      </w:r>
    </w:p>
    <w:p w:rsidR="00452EF2" w:rsidRPr="00452EF2" w:rsidRDefault="00760585" w:rsidP="00EC495F">
      <w:pPr>
        <w:spacing w:before="100" w:beforeAutospacing="1" w:after="100" w:afterAutospacing="1"/>
        <w:rPr>
          <w:sz w:val="28"/>
          <w:szCs w:val="28"/>
          <w:lang w:val="en-US"/>
        </w:rPr>
      </w:pPr>
      <w:r>
        <w:rPr>
          <w:noProof/>
          <w:sz w:val="28"/>
          <w:szCs w:val="28"/>
        </w:rPr>
        <w:drawing>
          <wp:inline distT="0" distB="0" distL="0" distR="0">
            <wp:extent cx="5943600" cy="1397635"/>
            <wp:effectExtent l="0" t="0" r="0" b="0"/>
            <wp:docPr id="38" name="Рисунок 3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397635"/>
                    </a:xfrm>
                    <a:prstGeom prst="rect">
                      <a:avLst/>
                    </a:prstGeom>
                    <a:noFill/>
                    <a:ln>
                      <a:noFill/>
                    </a:ln>
                  </pic:spPr>
                </pic:pic>
              </a:graphicData>
            </a:graphic>
          </wp:inline>
        </w:drawing>
      </w:r>
    </w:p>
    <w:p w:rsidR="00452EF2" w:rsidRDefault="00452EF2" w:rsidP="00EC495F">
      <w:pPr>
        <w:spacing w:before="100" w:beforeAutospacing="1" w:after="100" w:afterAutospacing="1"/>
        <w:rPr>
          <w:sz w:val="28"/>
          <w:szCs w:val="28"/>
        </w:rPr>
      </w:pPr>
      <w:r>
        <w:rPr>
          <w:sz w:val="28"/>
          <w:szCs w:val="28"/>
        </w:rPr>
        <w:lastRenderedPageBreak/>
        <w:t>В открвшемся окне отмечаем необходимые галочки:</w:t>
      </w:r>
    </w:p>
    <w:p w:rsidR="00452EF2" w:rsidRDefault="00760585" w:rsidP="00EC495F">
      <w:pPr>
        <w:spacing w:before="100" w:beforeAutospacing="1" w:after="100" w:afterAutospacing="1"/>
        <w:rPr>
          <w:sz w:val="28"/>
          <w:szCs w:val="28"/>
        </w:rPr>
      </w:pPr>
      <w:r>
        <w:rPr>
          <w:noProof/>
          <w:sz w:val="28"/>
          <w:szCs w:val="28"/>
        </w:rPr>
        <w:drawing>
          <wp:inline distT="0" distB="0" distL="0" distR="0">
            <wp:extent cx="3918585" cy="2546985"/>
            <wp:effectExtent l="0" t="0" r="5715" b="5715"/>
            <wp:docPr id="39" name="Рисунок 39"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8585" cy="2546985"/>
                    </a:xfrm>
                    <a:prstGeom prst="rect">
                      <a:avLst/>
                    </a:prstGeom>
                    <a:noFill/>
                    <a:ln>
                      <a:noFill/>
                    </a:ln>
                  </pic:spPr>
                </pic:pic>
              </a:graphicData>
            </a:graphic>
          </wp:inline>
        </w:drawing>
      </w:r>
    </w:p>
    <w:p w:rsidR="00ED460F" w:rsidRPr="005B0F7B" w:rsidRDefault="00ED460F" w:rsidP="00EC495F">
      <w:pPr>
        <w:spacing w:before="100" w:beforeAutospacing="1" w:after="100" w:afterAutospacing="1"/>
        <w:rPr>
          <w:sz w:val="28"/>
          <w:szCs w:val="28"/>
        </w:rPr>
      </w:pPr>
      <w:r>
        <w:rPr>
          <w:sz w:val="28"/>
          <w:szCs w:val="28"/>
        </w:rPr>
        <w:t xml:space="preserve">На этом настройка </w:t>
      </w:r>
      <w:r>
        <w:rPr>
          <w:sz w:val="28"/>
          <w:szCs w:val="28"/>
          <w:lang w:val="en-US"/>
        </w:rPr>
        <w:t>PHPStorm</w:t>
      </w:r>
      <w:r>
        <w:rPr>
          <w:sz w:val="28"/>
          <w:szCs w:val="28"/>
        </w:rPr>
        <w:t xml:space="preserve"> для работы с </w:t>
      </w:r>
      <w:r>
        <w:rPr>
          <w:sz w:val="28"/>
          <w:szCs w:val="28"/>
          <w:lang w:val="en-US"/>
        </w:rPr>
        <w:t>Node</w:t>
      </w:r>
      <w:r w:rsidRPr="0079721E">
        <w:rPr>
          <w:sz w:val="28"/>
          <w:szCs w:val="28"/>
        </w:rPr>
        <w:t>.</w:t>
      </w:r>
      <w:r>
        <w:rPr>
          <w:sz w:val="28"/>
          <w:szCs w:val="28"/>
          <w:lang w:val="en-US"/>
        </w:rPr>
        <w:t>js</w:t>
      </w:r>
      <w:r>
        <w:rPr>
          <w:sz w:val="28"/>
          <w:szCs w:val="28"/>
        </w:rPr>
        <w:t xml:space="preserve"> закончена.</w:t>
      </w:r>
    </w:p>
    <w:p w:rsidR="006F2E08" w:rsidRPr="00B91E23" w:rsidRDefault="00110CD2" w:rsidP="006F2E08">
      <w:pPr>
        <w:pStyle w:val="1"/>
        <w:jc w:val="center"/>
        <w:rPr>
          <w:rFonts w:ascii="Times New Roman" w:hAnsi="Times New Roman"/>
        </w:rPr>
      </w:pPr>
      <w:r>
        <w:rPr>
          <w:rFonts w:ascii="Times New Roman" w:hAnsi="Times New Roman"/>
        </w:rPr>
        <w:t>4</w:t>
      </w:r>
      <w:r w:rsidR="006F2E08">
        <w:rPr>
          <w:rFonts w:ascii="Times New Roman" w:hAnsi="Times New Roman"/>
        </w:rPr>
        <w:t>.</w:t>
      </w:r>
      <w:r w:rsidR="006F2E08" w:rsidRPr="00B91E23">
        <w:rPr>
          <w:rFonts w:ascii="Times New Roman" w:hAnsi="Times New Roman"/>
        </w:rPr>
        <w:t xml:space="preserve"> </w:t>
      </w:r>
      <w:r w:rsidR="006F2E08">
        <w:rPr>
          <w:rFonts w:ascii="Times New Roman" w:hAnsi="Times New Roman"/>
        </w:rPr>
        <w:t>Отладка</w:t>
      </w:r>
    </w:p>
    <w:p w:rsidR="00BD1A8D" w:rsidRPr="00BD1A8D" w:rsidRDefault="00BD1A8D" w:rsidP="006F2E08">
      <w:pPr>
        <w:spacing w:before="100" w:beforeAutospacing="1" w:after="100" w:afterAutospacing="1"/>
        <w:rPr>
          <w:b/>
          <w:sz w:val="28"/>
          <w:szCs w:val="28"/>
        </w:rPr>
      </w:pPr>
      <w:r w:rsidRPr="00BD1A8D">
        <w:rPr>
          <w:b/>
          <w:sz w:val="28"/>
          <w:szCs w:val="28"/>
        </w:rPr>
        <w:t>Простой отладчик</w:t>
      </w:r>
    </w:p>
    <w:p w:rsidR="00115C7D" w:rsidRPr="00A37B52" w:rsidRDefault="006F2E08" w:rsidP="006F2E08">
      <w:pPr>
        <w:spacing w:before="100" w:beforeAutospacing="1" w:after="100" w:afterAutospacing="1"/>
        <w:rPr>
          <w:sz w:val="28"/>
          <w:szCs w:val="28"/>
        </w:rPr>
      </w:pPr>
      <w:r>
        <w:rPr>
          <w:sz w:val="28"/>
          <w:szCs w:val="28"/>
        </w:rPr>
        <w:t xml:space="preserve">Для режима отладки в </w:t>
      </w:r>
      <w:r>
        <w:rPr>
          <w:sz w:val="28"/>
          <w:szCs w:val="28"/>
          <w:lang w:val="en-US"/>
        </w:rPr>
        <w:t>Node</w:t>
      </w:r>
      <w:r w:rsidRPr="006F2E08">
        <w:rPr>
          <w:sz w:val="28"/>
          <w:szCs w:val="28"/>
        </w:rPr>
        <w:t>.</w:t>
      </w:r>
      <w:r>
        <w:rPr>
          <w:sz w:val="28"/>
          <w:szCs w:val="28"/>
          <w:lang w:val="en-US"/>
        </w:rPr>
        <w:t>js</w:t>
      </w:r>
      <w:r>
        <w:rPr>
          <w:sz w:val="28"/>
          <w:szCs w:val="28"/>
        </w:rPr>
        <w:t xml:space="preserve"> есть встроенный отладчик:</w:t>
      </w:r>
      <w:r w:rsidRPr="006F2E08">
        <w:rPr>
          <w:sz w:val="28"/>
          <w:szCs w:val="28"/>
        </w:rPr>
        <w:t xml:space="preserve"> </w:t>
      </w:r>
      <w:r>
        <w:rPr>
          <w:sz w:val="28"/>
          <w:szCs w:val="28"/>
          <w:lang w:val="en-US"/>
        </w:rPr>
        <w:t>debug</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F2E08" w:rsidRPr="00F435BF" w:rsidTr="00A37B52">
        <w:tc>
          <w:tcPr>
            <w:tcW w:w="9072" w:type="dxa"/>
            <w:shd w:val="clear" w:color="auto" w:fill="9BBB59"/>
          </w:tcPr>
          <w:p w:rsidR="006F2E08" w:rsidRPr="006F2E08" w:rsidRDefault="006F2E08" w:rsidP="00110CD2">
            <w:pPr>
              <w:jc w:val="center"/>
              <w:rPr>
                <w:b/>
                <w:bCs/>
                <w:color w:val="FFFEFF"/>
              </w:rPr>
            </w:pPr>
            <w:r>
              <w:rPr>
                <w:b/>
                <w:bCs/>
                <w:color w:val="FFFEFF"/>
              </w:rPr>
              <w:t>Запуск скрипта в режмие отладки</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110CD2">
              <w:rPr>
                <w:b/>
                <w:bCs/>
                <w:color w:val="FFFEFF"/>
              </w:rPr>
              <w:t>4</w:t>
            </w:r>
            <w:r w:rsidRPr="00420975">
              <w:rPr>
                <w:b/>
                <w:bCs/>
                <w:color w:val="FFFEFF"/>
              </w:rPr>
              <w:t>.</w:t>
            </w:r>
            <w:r>
              <w:rPr>
                <w:b/>
                <w:bCs/>
                <w:color w:val="FFFEFF"/>
              </w:rPr>
              <w:t>1</w:t>
            </w:r>
          </w:p>
        </w:tc>
      </w:tr>
      <w:tr w:rsidR="006F2E08" w:rsidRPr="00903C94" w:rsidTr="00A37B52">
        <w:trPr>
          <w:trHeight w:val="359"/>
        </w:trPr>
        <w:tc>
          <w:tcPr>
            <w:tcW w:w="9072" w:type="dxa"/>
          </w:tcPr>
          <w:p w:rsidR="006F2E08" w:rsidRPr="009166C8" w:rsidRDefault="009C7964" w:rsidP="00A37B52">
            <w:pPr>
              <w:pStyle w:val="ae"/>
              <w:rPr>
                <w:rFonts w:ascii="Courier New" w:hAnsi="Courier New" w:cs="Courier New"/>
              </w:rPr>
            </w:pPr>
            <w:r>
              <w:rPr>
                <w:rFonts w:ascii="Courier New" w:hAnsi="Courier New" w:cs="Courier New"/>
              </w:rPr>
              <w:t xml:space="preserve">node debug </w:t>
            </w:r>
            <w:r w:rsidR="006F2E08">
              <w:rPr>
                <w:rFonts w:ascii="Courier New" w:hAnsi="Courier New" w:cs="Courier New"/>
              </w:rPr>
              <w:t>server.js</w:t>
            </w:r>
          </w:p>
        </w:tc>
      </w:tr>
    </w:tbl>
    <w:p w:rsidR="006F2E08" w:rsidRDefault="00A37B52" w:rsidP="006F2E08">
      <w:pPr>
        <w:spacing w:before="100" w:beforeAutospacing="1" w:after="100" w:afterAutospacing="1"/>
        <w:rPr>
          <w:sz w:val="28"/>
          <w:szCs w:val="28"/>
        </w:rPr>
      </w:pPr>
      <w:r>
        <w:rPr>
          <w:sz w:val="28"/>
          <w:szCs w:val="28"/>
        </w:rPr>
        <w:t xml:space="preserve">Теперь код </w:t>
      </w:r>
      <w:r>
        <w:rPr>
          <w:sz w:val="28"/>
          <w:szCs w:val="28"/>
          <w:lang w:val="en-US"/>
        </w:rPr>
        <w:t>node</w:t>
      </w:r>
      <w:r w:rsidRPr="00A37B52">
        <w:rPr>
          <w:sz w:val="28"/>
          <w:szCs w:val="28"/>
        </w:rPr>
        <w:t>.</w:t>
      </w:r>
      <w:r>
        <w:rPr>
          <w:sz w:val="28"/>
          <w:szCs w:val="28"/>
          <w:lang w:val="en-US"/>
        </w:rPr>
        <w:t>js</w:t>
      </w:r>
      <w:r>
        <w:rPr>
          <w:sz w:val="28"/>
          <w:szCs w:val="28"/>
        </w:rPr>
        <w:t xml:space="preserve"> будет выполнятся поэтапно.</w:t>
      </w:r>
    </w:p>
    <w:p w:rsidR="00A37B52" w:rsidRDefault="00760585" w:rsidP="006F2E08">
      <w:pPr>
        <w:spacing w:before="100" w:beforeAutospacing="1" w:after="100" w:afterAutospacing="1"/>
        <w:rPr>
          <w:sz w:val="28"/>
          <w:szCs w:val="28"/>
        </w:rPr>
      </w:pPr>
      <w:r>
        <w:rPr>
          <w:noProof/>
          <w:sz w:val="28"/>
          <w:szCs w:val="28"/>
        </w:rPr>
        <w:drawing>
          <wp:inline distT="0" distB="0" distL="0" distR="0">
            <wp:extent cx="4363085" cy="1240790"/>
            <wp:effectExtent l="0" t="0" r="0" b="0"/>
            <wp:docPr id="40" name="Рисунок 40"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63085" cy="1240790"/>
                    </a:xfrm>
                    <a:prstGeom prst="rect">
                      <a:avLst/>
                    </a:prstGeom>
                    <a:noFill/>
                    <a:ln>
                      <a:noFill/>
                    </a:ln>
                  </pic:spPr>
                </pic:pic>
              </a:graphicData>
            </a:graphic>
          </wp:inline>
        </w:drawing>
      </w:r>
    </w:p>
    <w:p w:rsidR="00A37B52" w:rsidRDefault="00A37B52" w:rsidP="006F2E08">
      <w:pPr>
        <w:spacing w:before="100" w:beforeAutospacing="1" w:after="100" w:afterAutospacing="1"/>
        <w:rPr>
          <w:sz w:val="28"/>
          <w:szCs w:val="28"/>
        </w:rPr>
      </w:pPr>
      <w:r>
        <w:rPr>
          <w:sz w:val="28"/>
          <w:szCs w:val="28"/>
        </w:rPr>
        <w:t xml:space="preserve">После выполнения нескольких строк кода, программа замерла в ожидании дополнительных комманд. Если набрать </w:t>
      </w:r>
      <w:r>
        <w:rPr>
          <w:sz w:val="28"/>
          <w:szCs w:val="28"/>
          <w:lang w:val="en-US"/>
        </w:rPr>
        <w:t>help</w:t>
      </w:r>
      <w:r>
        <w:rPr>
          <w:sz w:val="28"/>
          <w:szCs w:val="28"/>
        </w:rPr>
        <w:t>, можно ознакомиться со спи</w:t>
      </w:r>
      <w:r>
        <w:rPr>
          <w:sz w:val="28"/>
          <w:szCs w:val="28"/>
        </w:rPr>
        <w:t>с</w:t>
      </w:r>
      <w:r>
        <w:rPr>
          <w:sz w:val="28"/>
          <w:szCs w:val="28"/>
        </w:rPr>
        <w:t>ком доступных команд:</w:t>
      </w:r>
    </w:p>
    <w:p w:rsidR="00A37B52" w:rsidRDefault="00760585" w:rsidP="006F2E08">
      <w:pPr>
        <w:spacing w:before="100" w:beforeAutospacing="1" w:after="100" w:afterAutospacing="1"/>
        <w:rPr>
          <w:sz w:val="28"/>
          <w:szCs w:val="28"/>
        </w:rPr>
      </w:pPr>
      <w:r>
        <w:rPr>
          <w:noProof/>
          <w:sz w:val="28"/>
          <w:szCs w:val="28"/>
        </w:rPr>
        <w:drawing>
          <wp:inline distT="0" distB="0" distL="0" distR="0">
            <wp:extent cx="5930265" cy="653415"/>
            <wp:effectExtent l="0" t="0" r="0" b="0"/>
            <wp:docPr id="41" name="Рисунок 41"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0265" cy="653415"/>
                    </a:xfrm>
                    <a:prstGeom prst="rect">
                      <a:avLst/>
                    </a:prstGeom>
                    <a:noFill/>
                    <a:ln>
                      <a:noFill/>
                    </a:ln>
                  </pic:spPr>
                </pic:pic>
              </a:graphicData>
            </a:graphic>
          </wp:inline>
        </w:drawing>
      </w:r>
    </w:p>
    <w:p w:rsidR="00A37B52" w:rsidRPr="00D02D06" w:rsidRDefault="00BD1A8D" w:rsidP="006F2E08">
      <w:pPr>
        <w:spacing w:before="100" w:beforeAutospacing="1" w:after="100" w:afterAutospacing="1"/>
        <w:rPr>
          <w:sz w:val="28"/>
          <w:szCs w:val="28"/>
        </w:rPr>
      </w:pPr>
      <w:r>
        <w:rPr>
          <w:sz w:val="28"/>
          <w:szCs w:val="28"/>
        </w:rPr>
        <w:lastRenderedPageBreak/>
        <w:t xml:space="preserve">Дальнейшее выполнение скрипта вызывается командой </w:t>
      </w:r>
      <w:r>
        <w:rPr>
          <w:sz w:val="28"/>
          <w:szCs w:val="28"/>
          <w:lang w:val="en-US"/>
        </w:rPr>
        <w:t>cont</w:t>
      </w:r>
      <w:r>
        <w:rPr>
          <w:sz w:val="28"/>
          <w:szCs w:val="28"/>
        </w:rPr>
        <w:t xml:space="preserve">, или </w:t>
      </w:r>
      <w:r>
        <w:rPr>
          <w:sz w:val="28"/>
          <w:szCs w:val="28"/>
          <w:lang w:val="en-US"/>
        </w:rPr>
        <w:t>c</w:t>
      </w:r>
      <w:r>
        <w:rPr>
          <w:sz w:val="28"/>
          <w:szCs w:val="28"/>
        </w:rPr>
        <w:t>.</w:t>
      </w:r>
      <w:r w:rsidR="00D02D06">
        <w:rPr>
          <w:sz w:val="28"/>
          <w:szCs w:val="28"/>
        </w:rPr>
        <w:t xml:space="preserve"> Мы также можем вмешиваться через консоль в программный код, вызывая любые к</w:t>
      </w:r>
      <w:r w:rsidR="00D02D06">
        <w:rPr>
          <w:sz w:val="28"/>
          <w:szCs w:val="28"/>
        </w:rPr>
        <w:t>о</w:t>
      </w:r>
      <w:r w:rsidR="00D02D06">
        <w:rPr>
          <w:sz w:val="28"/>
          <w:szCs w:val="28"/>
        </w:rPr>
        <w:t>манды</w:t>
      </w:r>
      <w:r w:rsidR="00D02D06" w:rsidRPr="00D02D06">
        <w:rPr>
          <w:sz w:val="28"/>
          <w:szCs w:val="28"/>
        </w:rPr>
        <w:t xml:space="preserve"> </w:t>
      </w:r>
      <w:r w:rsidR="00D02D06">
        <w:rPr>
          <w:sz w:val="28"/>
          <w:szCs w:val="28"/>
          <w:lang w:val="en-US"/>
        </w:rPr>
        <w:t>Node</w:t>
      </w:r>
      <w:r w:rsidR="00D02D06" w:rsidRPr="00D02D06">
        <w:rPr>
          <w:sz w:val="28"/>
          <w:szCs w:val="28"/>
        </w:rPr>
        <w:t>.</w:t>
      </w:r>
      <w:r w:rsidR="00D02D06">
        <w:rPr>
          <w:sz w:val="28"/>
          <w:szCs w:val="28"/>
          <w:lang w:val="en-US"/>
        </w:rPr>
        <w:t>js</w:t>
      </w:r>
    </w:p>
    <w:p w:rsidR="006F2E08" w:rsidRPr="007C427C" w:rsidRDefault="00BD1A8D" w:rsidP="006F2E08">
      <w:pPr>
        <w:spacing w:before="100" w:beforeAutospacing="1" w:after="100" w:afterAutospacing="1"/>
        <w:rPr>
          <w:sz w:val="28"/>
          <w:szCs w:val="28"/>
        </w:rPr>
      </w:pPr>
      <w:r>
        <w:rPr>
          <w:sz w:val="28"/>
          <w:szCs w:val="28"/>
        </w:rPr>
        <w:t xml:space="preserve">Добавим в код </w:t>
      </w:r>
      <w:r>
        <w:rPr>
          <w:sz w:val="28"/>
          <w:szCs w:val="28"/>
          <w:lang w:val="en-US"/>
        </w:rPr>
        <w:t>node</w:t>
      </w:r>
      <w:r w:rsidRPr="00BD1A8D">
        <w:rPr>
          <w:sz w:val="28"/>
          <w:szCs w:val="28"/>
        </w:rPr>
        <w:t>.</w:t>
      </w:r>
      <w:r>
        <w:rPr>
          <w:sz w:val="28"/>
          <w:szCs w:val="28"/>
          <w:lang w:val="en-US"/>
        </w:rPr>
        <w:t>js</w:t>
      </w:r>
      <w:r>
        <w:rPr>
          <w:sz w:val="28"/>
          <w:szCs w:val="28"/>
        </w:rPr>
        <w:t xml:space="preserve"> команду </w:t>
      </w:r>
      <w:r w:rsidRPr="00BD1A8D">
        <w:rPr>
          <w:b/>
          <w:sz w:val="28"/>
          <w:szCs w:val="28"/>
          <w:lang w:val="en-US"/>
        </w:rPr>
        <w:t>debugger</w:t>
      </w:r>
      <w:r w:rsidRPr="00BD1A8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D1A8D" w:rsidRPr="00F435BF" w:rsidTr="004A6A09">
        <w:tc>
          <w:tcPr>
            <w:tcW w:w="9072" w:type="dxa"/>
            <w:shd w:val="clear" w:color="auto" w:fill="9BBB59"/>
          </w:tcPr>
          <w:p w:rsidR="00BD1A8D" w:rsidRPr="00BD1A8D" w:rsidRDefault="00BD1A8D" w:rsidP="00110CD2">
            <w:pPr>
              <w:jc w:val="center"/>
              <w:rPr>
                <w:b/>
                <w:bCs/>
                <w:color w:val="FFFEFF"/>
                <w:lang w:val="en-US"/>
              </w:rPr>
            </w:pPr>
            <w:r>
              <w:rPr>
                <w:b/>
                <w:bCs/>
                <w:color w:val="FFFEFF"/>
                <w:lang w:val="en-US"/>
              </w:rPr>
              <w:t>Debugger</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110CD2">
              <w:rPr>
                <w:b/>
                <w:bCs/>
                <w:color w:val="FFFEFF"/>
              </w:rPr>
              <w:t>4</w:t>
            </w:r>
            <w:r w:rsidRPr="00420975">
              <w:rPr>
                <w:b/>
                <w:bCs/>
                <w:color w:val="FFFEFF"/>
              </w:rPr>
              <w:t>.</w:t>
            </w:r>
            <w:r>
              <w:rPr>
                <w:b/>
                <w:bCs/>
                <w:color w:val="FFFEFF"/>
                <w:lang w:val="en-US"/>
              </w:rPr>
              <w:t>2</w:t>
            </w:r>
          </w:p>
        </w:tc>
      </w:tr>
      <w:tr w:rsidR="00BD1A8D" w:rsidRPr="00903C94" w:rsidTr="004A6A09">
        <w:trPr>
          <w:trHeight w:val="359"/>
        </w:trPr>
        <w:tc>
          <w:tcPr>
            <w:tcW w:w="9072" w:type="dxa"/>
          </w:tcPr>
          <w:p w:rsidR="00BD1A8D" w:rsidRPr="00BD1A8D" w:rsidRDefault="00BD1A8D" w:rsidP="00BD1A8D">
            <w:pPr>
              <w:pStyle w:val="ae"/>
              <w:rPr>
                <w:rFonts w:ascii="Courier New" w:hAnsi="Courier New" w:cs="Courier New"/>
              </w:rPr>
            </w:pPr>
            <w:r w:rsidRPr="00BD1A8D">
              <w:rPr>
                <w:rFonts w:ascii="Courier New" w:hAnsi="Courier New" w:cs="Courier New"/>
              </w:rPr>
              <w:t>var net = require('net');</w:t>
            </w:r>
          </w:p>
          <w:p w:rsidR="00BD1A8D" w:rsidRPr="00BD1A8D" w:rsidRDefault="00BD1A8D" w:rsidP="00BD1A8D">
            <w:pPr>
              <w:pStyle w:val="ae"/>
              <w:rPr>
                <w:rFonts w:ascii="Courier New" w:hAnsi="Courier New" w:cs="Courier New"/>
              </w:rPr>
            </w:pPr>
          </w:p>
          <w:p w:rsidR="00BD1A8D" w:rsidRPr="00BD1A8D" w:rsidRDefault="00BD1A8D" w:rsidP="00BD1A8D">
            <w:pPr>
              <w:pStyle w:val="ae"/>
              <w:rPr>
                <w:rFonts w:ascii="Courier New" w:hAnsi="Courier New" w:cs="Courier New"/>
              </w:rPr>
            </w:pPr>
            <w:r w:rsidRPr="00BD1A8D">
              <w:rPr>
                <w:rFonts w:ascii="Courier New" w:hAnsi="Courier New" w:cs="Courier New"/>
              </w:rPr>
              <w:t>var server = net.createServer(function(conn){</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console.log('connected');</w:t>
            </w:r>
          </w:p>
          <w:p w:rsidR="00BD1A8D" w:rsidRPr="00BD1A8D" w:rsidRDefault="00BD1A8D" w:rsidP="00BD1A8D">
            <w:pPr>
              <w:pStyle w:val="ae"/>
              <w:rPr>
                <w:rFonts w:ascii="Courier New" w:hAnsi="Courier New" w:cs="Courier New"/>
                <w:b/>
              </w:rPr>
            </w:pPr>
            <w:r w:rsidRPr="00BD1A8D">
              <w:rPr>
                <w:rFonts w:ascii="Courier New" w:hAnsi="Courier New" w:cs="Courier New"/>
                <w:b/>
              </w:rPr>
              <w:t xml:space="preserve">    debugger;</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conn.on('data', function(data){</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console.log( data+ ' от ' + conn.remoteAddress + ' ' + conn.remotePort);</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conn.write(data + ' - никому.');</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conn.on('close', function(){</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console.log('client closed connection');</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w:t>
            </w:r>
          </w:p>
          <w:p w:rsidR="00BD1A8D" w:rsidRPr="009166C8" w:rsidRDefault="00BD1A8D" w:rsidP="00BD1A8D">
            <w:pPr>
              <w:pStyle w:val="ae"/>
              <w:rPr>
                <w:rFonts w:ascii="Courier New" w:hAnsi="Courier New" w:cs="Courier New"/>
              </w:rPr>
            </w:pPr>
            <w:r w:rsidRPr="00BD1A8D">
              <w:rPr>
                <w:rFonts w:ascii="Courier New" w:hAnsi="Courier New" w:cs="Courier New"/>
              </w:rPr>
              <w:t>}).listen(8127);</w:t>
            </w:r>
          </w:p>
        </w:tc>
      </w:tr>
    </w:tbl>
    <w:p w:rsidR="00D02D06" w:rsidRPr="00D02D06" w:rsidRDefault="00D02D06" w:rsidP="006F2E08">
      <w:pPr>
        <w:spacing w:before="100" w:beforeAutospacing="1" w:after="100" w:afterAutospacing="1"/>
        <w:rPr>
          <w:sz w:val="28"/>
          <w:szCs w:val="28"/>
        </w:rPr>
      </w:pPr>
      <w:r>
        <w:rPr>
          <w:sz w:val="28"/>
          <w:szCs w:val="28"/>
        </w:rPr>
        <w:t>Дойдя до команды</w:t>
      </w:r>
      <w:r w:rsidRPr="0036311F">
        <w:rPr>
          <w:sz w:val="28"/>
          <w:szCs w:val="28"/>
        </w:rPr>
        <w:t xml:space="preserve"> </w:t>
      </w:r>
      <w:r>
        <w:rPr>
          <w:sz w:val="28"/>
          <w:szCs w:val="28"/>
          <w:lang w:val="en-US"/>
        </w:rPr>
        <w:t>degugger</w:t>
      </w:r>
      <w:r>
        <w:rPr>
          <w:sz w:val="28"/>
          <w:szCs w:val="28"/>
        </w:rPr>
        <w:t xml:space="preserve"> браузер остонавливается, в ожидании дополн</w:t>
      </w:r>
      <w:r>
        <w:rPr>
          <w:sz w:val="28"/>
          <w:szCs w:val="28"/>
        </w:rPr>
        <w:t>и</w:t>
      </w:r>
      <w:r>
        <w:rPr>
          <w:sz w:val="28"/>
          <w:szCs w:val="28"/>
        </w:rPr>
        <w:t>тельных команд.</w:t>
      </w:r>
    </w:p>
    <w:p w:rsidR="00BD1A8D" w:rsidRPr="007C427C" w:rsidRDefault="00BD1A8D" w:rsidP="006F2E08">
      <w:pPr>
        <w:spacing w:before="100" w:beforeAutospacing="1" w:after="100" w:afterAutospacing="1"/>
        <w:rPr>
          <w:b/>
          <w:sz w:val="28"/>
          <w:szCs w:val="28"/>
        </w:rPr>
      </w:pPr>
      <w:r w:rsidRPr="00BD1A8D">
        <w:rPr>
          <w:b/>
          <w:sz w:val="28"/>
          <w:szCs w:val="28"/>
        </w:rPr>
        <w:t>Отладка браузером</w:t>
      </w:r>
    </w:p>
    <w:p w:rsidR="00BD1A8D" w:rsidRDefault="00D02D06" w:rsidP="006F2E08">
      <w:pPr>
        <w:spacing w:before="100" w:beforeAutospacing="1" w:after="100" w:afterAutospacing="1"/>
        <w:rPr>
          <w:sz w:val="28"/>
          <w:szCs w:val="28"/>
        </w:rPr>
      </w:pPr>
      <w:r>
        <w:rPr>
          <w:sz w:val="28"/>
          <w:szCs w:val="28"/>
        </w:rPr>
        <w:t xml:space="preserve">Для настройки отладки браузером </w:t>
      </w:r>
      <w:r>
        <w:rPr>
          <w:sz w:val="28"/>
          <w:szCs w:val="28"/>
          <w:lang w:val="en-US"/>
        </w:rPr>
        <w:t>Chrome</w:t>
      </w:r>
      <w:r>
        <w:rPr>
          <w:sz w:val="28"/>
          <w:szCs w:val="28"/>
        </w:rPr>
        <w:t>, понадобится модуль</w:t>
      </w:r>
      <w:r w:rsidRPr="00D02D06">
        <w:rPr>
          <w:sz w:val="28"/>
          <w:szCs w:val="28"/>
        </w:rPr>
        <w:t xml:space="preserve"> </w:t>
      </w:r>
      <w:r>
        <w:rPr>
          <w:sz w:val="28"/>
          <w:szCs w:val="28"/>
          <w:lang w:val="en-US"/>
        </w:rPr>
        <w:t>node</w:t>
      </w:r>
      <w:r w:rsidRPr="00D02D06">
        <w:rPr>
          <w:sz w:val="28"/>
          <w:szCs w:val="28"/>
        </w:rPr>
        <w:t>-</w:t>
      </w:r>
      <w:r>
        <w:rPr>
          <w:sz w:val="28"/>
          <w:szCs w:val="28"/>
          <w:lang w:val="en-US"/>
        </w:rPr>
        <w:t>inspector</w:t>
      </w:r>
      <w:r>
        <w:rPr>
          <w:sz w:val="28"/>
          <w:szCs w:val="28"/>
        </w:rPr>
        <w:t>, который поставим глобально.</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6311F" w:rsidRPr="00F435BF" w:rsidTr="004A6A09">
        <w:tc>
          <w:tcPr>
            <w:tcW w:w="9072" w:type="dxa"/>
            <w:shd w:val="clear" w:color="auto" w:fill="9BBB59"/>
          </w:tcPr>
          <w:p w:rsidR="0036311F" w:rsidRPr="00BD1A8D" w:rsidRDefault="0036311F" w:rsidP="00110CD2">
            <w:pPr>
              <w:jc w:val="center"/>
              <w:rPr>
                <w:b/>
                <w:bCs/>
                <w:color w:val="FFFEFF"/>
                <w:lang w:val="en-US"/>
              </w:rPr>
            </w:pPr>
            <w:r>
              <w:rPr>
                <w:b/>
                <w:bCs/>
                <w:color w:val="FFFEFF"/>
              </w:rPr>
              <w:t xml:space="preserve">Установка </w:t>
            </w:r>
            <w:r>
              <w:rPr>
                <w:b/>
                <w:bCs/>
                <w:color w:val="FFFEFF"/>
                <w:lang w:val="en-US"/>
              </w:rPr>
              <w:t>node-inspector</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110CD2">
              <w:rPr>
                <w:b/>
                <w:bCs/>
                <w:color w:val="FFFEFF"/>
              </w:rPr>
              <w:t>4</w:t>
            </w:r>
            <w:r w:rsidRPr="00420975">
              <w:rPr>
                <w:b/>
                <w:bCs/>
                <w:color w:val="FFFEFF"/>
              </w:rPr>
              <w:t>.</w:t>
            </w:r>
            <w:r>
              <w:rPr>
                <w:b/>
                <w:bCs/>
                <w:color w:val="FFFEFF"/>
                <w:lang w:val="en-US"/>
              </w:rPr>
              <w:t>3</w:t>
            </w:r>
          </w:p>
        </w:tc>
      </w:tr>
      <w:tr w:rsidR="0036311F" w:rsidRPr="0021099E" w:rsidTr="004A6A09">
        <w:trPr>
          <w:trHeight w:val="359"/>
        </w:trPr>
        <w:tc>
          <w:tcPr>
            <w:tcW w:w="9072" w:type="dxa"/>
          </w:tcPr>
          <w:p w:rsidR="0036311F" w:rsidRPr="009166C8" w:rsidRDefault="009472E5" w:rsidP="004A6A09">
            <w:pPr>
              <w:pStyle w:val="ae"/>
              <w:rPr>
                <w:rFonts w:ascii="Courier New" w:hAnsi="Courier New" w:cs="Courier New"/>
              </w:rPr>
            </w:pPr>
            <w:r>
              <w:rPr>
                <w:rFonts w:ascii="Courier New" w:hAnsi="Courier New" w:cs="Courier New"/>
              </w:rPr>
              <w:t xml:space="preserve"> npm install -g node-inspector</w:t>
            </w:r>
          </w:p>
        </w:tc>
      </w:tr>
    </w:tbl>
    <w:p w:rsidR="0036311F" w:rsidRDefault="00673042" w:rsidP="006F2E08">
      <w:pPr>
        <w:spacing w:before="100" w:beforeAutospacing="1" w:after="100" w:afterAutospacing="1"/>
        <w:rPr>
          <w:sz w:val="28"/>
          <w:szCs w:val="28"/>
        </w:rPr>
      </w:pPr>
      <w:r>
        <w:rPr>
          <w:sz w:val="28"/>
          <w:szCs w:val="28"/>
        </w:rPr>
        <w:t>Запустим скрипт</w:t>
      </w:r>
      <w:r w:rsidR="009472E5">
        <w:rPr>
          <w:sz w:val="28"/>
          <w:szCs w:val="28"/>
        </w:rPr>
        <w:t xml:space="preserve"> </w:t>
      </w:r>
      <w:r w:rsidR="009472E5">
        <w:rPr>
          <w:sz w:val="28"/>
          <w:szCs w:val="28"/>
          <w:lang w:val="en-US"/>
        </w:rPr>
        <w:t>Node</w:t>
      </w:r>
      <w:r w:rsidR="009472E5" w:rsidRPr="009472E5">
        <w:rPr>
          <w:sz w:val="28"/>
          <w:szCs w:val="28"/>
        </w:rPr>
        <w:t>.</w:t>
      </w:r>
      <w:r w:rsidR="009472E5">
        <w:rPr>
          <w:sz w:val="28"/>
          <w:szCs w:val="28"/>
          <w:lang w:val="en-US"/>
        </w:rPr>
        <w:t>js</w:t>
      </w:r>
      <w:r w:rsidR="009472E5">
        <w:rPr>
          <w:sz w:val="28"/>
          <w:szCs w:val="28"/>
        </w:rPr>
        <w:t xml:space="preserve"> со специальным параметром –</w:t>
      </w:r>
      <w:r>
        <w:rPr>
          <w:sz w:val="28"/>
          <w:szCs w:val="28"/>
          <w:lang w:val="en-US"/>
        </w:rPr>
        <w:t>debug</w:t>
      </w:r>
      <w:r w:rsidR="006051BF">
        <w:rPr>
          <w:sz w:val="28"/>
          <w:szCs w:val="28"/>
          <w:lang w:val="en-US"/>
        </w:rPr>
        <w:t>g</w:t>
      </w:r>
    </w:p>
    <w:p w:rsidR="009472E5" w:rsidRPr="009472E5" w:rsidRDefault="00760585" w:rsidP="006F2E08">
      <w:pPr>
        <w:spacing w:before="100" w:beforeAutospacing="1" w:after="100" w:afterAutospacing="1"/>
        <w:rPr>
          <w:sz w:val="28"/>
          <w:szCs w:val="28"/>
        </w:rPr>
      </w:pPr>
      <w:r>
        <w:rPr>
          <w:noProof/>
          <w:sz w:val="28"/>
          <w:szCs w:val="28"/>
        </w:rPr>
        <w:drawing>
          <wp:inline distT="0" distB="0" distL="0" distR="0">
            <wp:extent cx="4441190" cy="431165"/>
            <wp:effectExtent l="0" t="0" r="0" b="6985"/>
            <wp:docPr id="42" name="Рисунок 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41190" cy="431165"/>
                    </a:xfrm>
                    <a:prstGeom prst="rect">
                      <a:avLst/>
                    </a:prstGeom>
                    <a:noFill/>
                    <a:ln>
                      <a:noFill/>
                    </a:ln>
                  </pic:spPr>
                </pic:pic>
              </a:graphicData>
            </a:graphic>
          </wp:inline>
        </w:drawing>
      </w:r>
    </w:p>
    <w:p w:rsidR="00D02D06" w:rsidRDefault="00673042" w:rsidP="006F2E08">
      <w:pPr>
        <w:spacing w:before="100" w:beforeAutospacing="1" w:after="100" w:afterAutospacing="1"/>
        <w:rPr>
          <w:sz w:val="28"/>
          <w:szCs w:val="28"/>
        </w:rPr>
      </w:pPr>
      <w:r>
        <w:rPr>
          <w:sz w:val="28"/>
          <w:szCs w:val="28"/>
          <w:lang w:val="en-US"/>
        </w:rPr>
        <w:t>Node</w:t>
      </w:r>
      <w:r w:rsidRPr="009472E5">
        <w:rPr>
          <w:sz w:val="28"/>
          <w:szCs w:val="28"/>
        </w:rPr>
        <w:t>.</w:t>
      </w:r>
      <w:r>
        <w:rPr>
          <w:sz w:val="28"/>
          <w:szCs w:val="28"/>
          <w:lang w:val="en-US"/>
        </w:rPr>
        <w:t>js</w:t>
      </w:r>
      <w:r>
        <w:rPr>
          <w:sz w:val="28"/>
          <w:szCs w:val="28"/>
        </w:rPr>
        <w:t xml:space="preserve"> не только запускает скрипт, но и начинает слушать порт </w:t>
      </w:r>
      <w:r w:rsidRPr="009472E5">
        <w:rPr>
          <w:sz w:val="28"/>
          <w:szCs w:val="28"/>
        </w:rPr>
        <w:t>5858</w:t>
      </w:r>
      <w:r>
        <w:rPr>
          <w:sz w:val="28"/>
          <w:szCs w:val="28"/>
        </w:rPr>
        <w:t xml:space="preserve">. </w:t>
      </w:r>
      <w:r w:rsidR="009472E5">
        <w:rPr>
          <w:sz w:val="28"/>
          <w:szCs w:val="28"/>
        </w:rPr>
        <w:t xml:space="preserve">Т.е. к </w:t>
      </w:r>
      <w:r w:rsidR="009472E5">
        <w:rPr>
          <w:sz w:val="28"/>
          <w:szCs w:val="28"/>
          <w:lang w:val="en-US"/>
        </w:rPr>
        <w:t>Node</w:t>
      </w:r>
      <w:r w:rsidR="009472E5" w:rsidRPr="009472E5">
        <w:rPr>
          <w:sz w:val="28"/>
          <w:szCs w:val="28"/>
        </w:rPr>
        <w:t>.</w:t>
      </w:r>
      <w:r w:rsidR="009472E5">
        <w:rPr>
          <w:sz w:val="28"/>
          <w:szCs w:val="28"/>
          <w:lang w:val="en-US"/>
        </w:rPr>
        <w:t>js</w:t>
      </w:r>
      <w:r w:rsidR="009472E5">
        <w:rPr>
          <w:sz w:val="28"/>
          <w:szCs w:val="28"/>
        </w:rPr>
        <w:t xml:space="preserve"> может подключиться другая программа и давать команды, например остоновить или возобновить выполнение, получить значение переменной и т.д.</w:t>
      </w:r>
    </w:p>
    <w:p w:rsidR="00673042" w:rsidRPr="00673042" w:rsidRDefault="00673042" w:rsidP="006F2E08">
      <w:pPr>
        <w:spacing w:before="100" w:beforeAutospacing="1" w:after="100" w:afterAutospacing="1"/>
        <w:rPr>
          <w:sz w:val="28"/>
          <w:szCs w:val="28"/>
        </w:rPr>
      </w:pPr>
      <w:r>
        <w:rPr>
          <w:sz w:val="28"/>
          <w:szCs w:val="28"/>
        </w:rPr>
        <w:t>В консоли выполним команду</w:t>
      </w:r>
      <w:r w:rsidRPr="00673042">
        <w:rPr>
          <w:sz w:val="28"/>
          <w:szCs w:val="28"/>
        </w:rPr>
        <w:t xml:space="preserve"> </w:t>
      </w:r>
      <w:r>
        <w:rPr>
          <w:sz w:val="28"/>
          <w:szCs w:val="28"/>
          <w:lang w:val="en-US"/>
        </w:rPr>
        <w:t>node</w:t>
      </w:r>
      <w:r w:rsidRPr="00673042">
        <w:rPr>
          <w:sz w:val="28"/>
          <w:szCs w:val="28"/>
        </w:rPr>
        <w:t>-</w:t>
      </w:r>
      <w:r>
        <w:rPr>
          <w:sz w:val="28"/>
          <w:szCs w:val="28"/>
          <w:lang w:val="en-US"/>
        </w:rPr>
        <w:t>inspector</w:t>
      </w:r>
      <w:r w:rsidRPr="00673042">
        <w:rPr>
          <w:sz w:val="28"/>
          <w:szCs w:val="28"/>
        </w:rPr>
        <w:t>:</w:t>
      </w:r>
    </w:p>
    <w:p w:rsidR="00673042" w:rsidRPr="00673042" w:rsidRDefault="00760585" w:rsidP="006F2E08">
      <w:pPr>
        <w:spacing w:before="100" w:beforeAutospacing="1" w:after="100" w:afterAutospacing="1"/>
        <w:rPr>
          <w:sz w:val="28"/>
          <w:szCs w:val="28"/>
        </w:rPr>
      </w:pPr>
      <w:r>
        <w:rPr>
          <w:noProof/>
          <w:sz w:val="28"/>
          <w:szCs w:val="28"/>
        </w:rPr>
        <w:drawing>
          <wp:inline distT="0" distB="0" distL="0" distR="0">
            <wp:extent cx="4794250" cy="443865"/>
            <wp:effectExtent l="0" t="0" r="6350" b="0"/>
            <wp:docPr id="43" name="Рисунок 43" descr="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4250" cy="443865"/>
                    </a:xfrm>
                    <a:prstGeom prst="rect">
                      <a:avLst/>
                    </a:prstGeom>
                    <a:noFill/>
                    <a:ln>
                      <a:noFill/>
                    </a:ln>
                  </pic:spPr>
                </pic:pic>
              </a:graphicData>
            </a:graphic>
          </wp:inline>
        </w:drawing>
      </w:r>
    </w:p>
    <w:p w:rsidR="00BD1A8D" w:rsidRPr="00673042" w:rsidRDefault="00673042" w:rsidP="006F2E08">
      <w:pPr>
        <w:spacing w:before="100" w:beforeAutospacing="1" w:after="100" w:afterAutospacing="1"/>
        <w:rPr>
          <w:sz w:val="28"/>
          <w:szCs w:val="28"/>
        </w:rPr>
      </w:pPr>
      <w:r>
        <w:rPr>
          <w:sz w:val="28"/>
          <w:szCs w:val="28"/>
        </w:rPr>
        <w:t>Мы получили приглошение перейти по ссыкле</w:t>
      </w:r>
      <w:r w:rsidRPr="00673042">
        <w:rPr>
          <w:sz w:val="28"/>
          <w:szCs w:val="28"/>
        </w:rPr>
        <w:t>:</w:t>
      </w:r>
    </w:p>
    <w:p w:rsidR="00673042" w:rsidRPr="00673042" w:rsidRDefault="00454542" w:rsidP="006F2E08">
      <w:pPr>
        <w:spacing w:before="100" w:beforeAutospacing="1" w:after="100" w:afterAutospacing="1"/>
        <w:rPr>
          <w:sz w:val="28"/>
          <w:szCs w:val="28"/>
        </w:rPr>
      </w:pPr>
      <w:hyperlink r:id="rId61" w:history="1">
        <w:r w:rsidR="00141455" w:rsidRPr="000D77B0">
          <w:rPr>
            <w:rStyle w:val="a5"/>
            <w:sz w:val="28"/>
            <w:szCs w:val="28"/>
            <w:lang w:val="en-US"/>
          </w:rPr>
          <w:t>http</w:t>
        </w:r>
        <w:r w:rsidR="00141455" w:rsidRPr="000D77B0">
          <w:rPr>
            <w:rStyle w:val="a5"/>
            <w:sz w:val="28"/>
            <w:szCs w:val="28"/>
          </w:rPr>
          <w:t>://127.0.0.1:8080/</w:t>
        </w:r>
        <w:r w:rsidR="00141455" w:rsidRPr="000D77B0">
          <w:rPr>
            <w:rStyle w:val="a5"/>
            <w:sz w:val="28"/>
            <w:szCs w:val="28"/>
            <w:lang w:val="en-US"/>
          </w:rPr>
          <w:t>debug</w:t>
        </w:r>
        <w:r w:rsidR="00141455" w:rsidRPr="000D77B0">
          <w:rPr>
            <w:rStyle w:val="a5"/>
            <w:sz w:val="28"/>
            <w:szCs w:val="28"/>
          </w:rPr>
          <w:t>?</w:t>
        </w:r>
        <w:r w:rsidR="00141455" w:rsidRPr="000D77B0">
          <w:rPr>
            <w:rStyle w:val="a5"/>
            <w:sz w:val="28"/>
            <w:szCs w:val="28"/>
            <w:lang w:val="en-US"/>
          </w:rPr>
          <w:t>port</w:t>
        </w:r>
        <w:r w:rsidR="00141455" w:rsidRPr="000D77B0">
          <w:rPr>
            <w:rStyle w:val="a5"/>
            <w:sz w:val="28"/>
            <w:szCs w:val="28"/>
          </w:rPr>
          <w:t>=5858</w:t>
        </w:r>
      </w:hyperlink>
    </w:p>
    <w:p w:rsidR="00673042" w:rsidRDefault="00673042" w:rsidP="006F2E08">
      <w:pPr>
        <w:spacing w:before="100" w:beforeAutospacing="1" w:after="100" w:afterAutospacing="1"/>
        <w:rPr>
          <w:sz w:val="28"/>
          <w:szCs w:val="28"/>
        </w:rPr>
      </w:pPr>
      <w:r>
        <w:rPr>
          <w:sz w:val="28"/>
          <w:szCs w:val="28"/>
        </w:rPr>
        <w:t>Откроем данную страницу в браузере.</w:t>
      </w:r>
    </w:p>
    <w:p w:rsidR="00673042" w:rsidRDefault="00673042" w:rsidP="006F2E08">
      <w:pPr>
        <w:spacing w:before="100" w:beforeAutospacing="1" w:after="100" w:afterAutospacing="1"/>
        <w:rPr>
          <w:sz w:val="28"/>
          <w:szCs w:val="28"/>
          <w:lang w:val="en-US"/>
        </w:rPr>
      </w:pPr>
      <w:r>
        <w:rPr>
          <w:sz w:val="28"/>
          <w:szCs w:val="28"/>
          <w:lang w:val="en-US"/>
        </w:rPr>
        <w:t>Chrome:</w:t>
      </w:r>
    </w:p>
    <w:p w:rsidR="00673042" w:rsidRDefault="00760585" w:rsidP="006F2E08">
      <w:pPr>
        <w:spacing w:before="100" w:beforeAutospacing="1" w:after="100" w:afterAutospacing="1"/>
        <w:rPr>
          <w:sz w:val="28"/>
          <w:szCs w:val="28"/>
          <w:lang w:val="en-US"/>
        </w:rPr>
      </w:pPr>
      <w:r>
        <w:rPr>
          <w:noProof/>
          <w:sz w:val="28"/>
          <w:szCs w:val="28"/>
        </w:rPr>
        <w:drawing>
          <wp:inline distT="0" distB="0" distL="0" distR="0">
            <wp:extent cx="5930265" cy="5290185"/>
            <wp:effectExtent l="0" t="0" r="0" b="5715"/>
            <wp:docPr id="44" name="Рисунок 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0265" cy="5290185"/>
                    </a:xfrm>
                    <a:prstGeom prst="rect">
                      <a:avLst/>
                    </a:prstGeom>
                    <a:noFill/>
                    <a:ln>
                      <a:noFill/>
                    </a:ln>
                  </pic:spPr>
                </pic:pic>
              </a:graphicData>
            </a:graphic>
          </wp:inline>
        </w:drawing>
      </w:r>
    </w:p>
    <w:p w:rsidR="00673042" w:rsidRDefault="00673042" w:rsidP="006F2E08">
      <w:pPr>
        <w:spacing w:before="100" w:beforeAutospacing="1" w:after="100" w:afterAutospacing="1"/>
        <w:rPr>
          <w:sz w:val="28"/>
          <w:szCs w:val="28"/>
          <w:lang w:val="en-US"/>
        </w:rPr>
      </w:pPr>
      <w:r>
        <w:rPr>
          <w:sz w:val="28"/>
          <w:szCs w:val="28"/>
          <w:lang w:val="en-US"/>
        </w:rPr>
        <w:t>Firefox:</w:t>
      </w:r>
    </w:p>
    <w:p w:rsidR="00673042" w:rsidRPr="00673042" w:rsidRDefault="00760585" w:rsidP="006F2E08">
      <w:pPr>
        <w:spacing w:before="100" w:beforeAutospacing="1" w:after="100" w:afterAutospacing="1"/>
        <w:rPr>
          <w:sz w:val="28"/>
          <w:szCs w:val="28"/>
          <w:lang w:val="en-US"/>
        </w:rPr>
      </w:pPr>
      <w:r>
        <w:rPr>
          <w:noProof/>
          <w:sz w:val="28"/>
          <w:szCs w:val="28"/>
        </w:rPr>
        <w:lastRenderedPageBreak/>
        <w:drawing>
          <wp:inline distT="0" distB="0" distL="0" distR="0">
            <wp:extent cx="5930265" cy="4337050"/>
            <wp:effectExtent l="0" t="0" r="0" b="6350"/>
            <wp:docPr id="45" name="Рисунок 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0265" cy="4337050"/>
                    </a:xfrm>
                    <a:prstGeom prst="rect">
                      <a:avLst/>
                    </a:prstGeom>
                    <a:noFill/>
                    <a:ln>
                      <a:noFill/>
                    </a:ln>
                  </pic:spPr>
                </pic:pic>
              </a:graphicData>
            </a:graphic>
          </wp:inline>
        </w:drawing>
      </w:r>
    </w:p>
    <w:p w:rsidR="00054C9B" w:rsidRDefault="00054C9B" w:rsidP="006F2E08">
      <w:pPr>
        <w:spacing w:before="100" w:beforeAutospacing="1" w:after="100" w:afterAutospacing="1"/>
        <w:rPr>
          <w:sz w:val="28"/>
          <w:szCs w:val="28"/>
        </w:rPr>
      </w:pPr>
      <w:r>
        <w:rPr>
          <w:sz w:val="28"/>
          <w:szCs w:val="28"/>
        </w:rPr>
        <w:t>Далее запустим скрипт в браузере и передадим в консоль команду:</w:t>
      </w:r>
    </w:p>
    <w:p w:rsidR="00054C9B" w:rsidRDefault="00454542" w:rsidP="006F2E08">
      <w:pPr>
        <w:spacing w:before="100" w:beforeAutospacing="1" w:after="100" w:afterAutospacing="1"/>
        <w:rPr>
          <w:sz w:val="28"/>
          <w:szCs w:val="28"/>
        </w:rPr>
      </w:pPr>
      <w:hyperlink r:id="rId64" w:history="1">
        <w:r w:rsidR="00054C9B" w:rsidRPr="000D77B0">
          <w:rPr>
            <w:rStyle w:val="a5"/>
            <w:sz w:val="28"/>
            <w:szCs w:val="28"/>
          </w:rPr>
          <w:t>http://127.0.0.1:8128/echo?message=TEST</w:t>
        </w:r>
      </w:hyperlink>
    </w:p>
    <w:p w:rsidR="00054C9B" w:rsidRDefault="00054C9B" w:rsidP="006F2E08">
      <w:pPr>
        <w:spacing w:before="100" w:beforeAutospacing="1" w:after="100" w:afterAutospacing="1"/>
        <w:rPr>
          <w:sz w:val="28"/>
          <w:szCs w:val="28"/>
        </w:rPr>
      </w:pPr>
      <w:r>
        <w:rPr>
          <w:sz w:val="28"/>
          <w:szCs w:val="28"/>
        </w:rPr>
        <w:t xml:space="preserve">Если в скрипте имеется команда </w:t>
      </w:r>
      <w:r>
        <w:rPr>
          <w:sz w:val="28"/>
          <w:szCs w:val="28"/>
          <w:lang w:val="en-US"/>
        </w:rPr>
        <w:t>debugger</w:t>
      </w:r>
      <w:r>
        <w:rPr>
          <w:sz w:val="28"/>
          <w:szCs w:val="28"/>
        </w:rPr>
        <w:t>, то скрипт останавливается на этой команде</w:t>
      </w:r>
    </w:p>
    <w:p w:rsidR="00054C9B" w:rsidRDefault="00760585" w:rsidP="006F2E08">
      <w:pPr>
        <w:spacing w:before="100" w:beforeAutospacing="1" w:after="100" w:afterAutospacing="1"/>
        <w:rPr>
          <w:sz w:val="28"/>
          <w:szCs w:val="28"/>
        </w:rPr>
      </w:pPr>
      <w:r>
        <w:rPr>
          <w:noProof/>
          <w:sz w:val="28"/>
          <w:szCs w:val="28"/>
        </w:rPr>
        <w:drawing>
          <wp:inline distT="0" distB="0" distL="0" distR="0">
            <wp:extent cx="4415155" cy="927735"/>
            <wp:effectExtent l="0" t="0" r="4445" b="5715"/>
            <wp:docPr id="46" name="Рисунок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5155" cy="927735"/>
                    </a:xfrm>
                    <a:prstGeom prst="rect">
                      <a:avLst/>
                    </a:prstGeom>
                    <a:noFill/>
                    <a:ln>
                      <a:noFill/>
                    </a:ln>
                  </pic:spPr>
                </pic:pic>
              </a:graphicData>
            </a:graphic>
          </wp:inline>
        </w:drawing>
      </w:r>
      <w:r w:rsidR="00054C9B">
        <w:rPr>
          <w:sz w:val="28"/>
          <w:szCs w:val="28"/>
        </w:rPr>
        <w:t xml:space="preserve"> </w:t>
      </w:r>
    </w:p>
    <w:p w:rsidR="00054C9B" w:rsidRDefault="00054C9B" w:rsidP="006F2E08">
      <w:pPr>
        <w:spacing w:before="100" w:beforeAutospacing="1" w:after="100" w:afterAutospacing="1"/>
        <w:rPr>
          <w:sz w:val="28"/>
          <w:szCs w:val="28"/>
        </w:rPr>
      </w:pPr>
      <w:r>
        <w:rPr>
          <w:sz w:val="28"/>
          <w:szCs w:val="28"/>
        </w:rPr>
        <w:t>Обратите внимание на зависший браузер. Браузер завис, потому что наткну</w:t>
      </w:r>
      <w:r>
        <w:rPr>
          <w:sz w:val="28"/>
          <w:szCs w:val="28"/>
        </w:rPr>
        <w:t>л</w:t>
      </w:r>
      <w:r>
        <w:rPr>
          <w:sz w:val="28"/>
          <w:szCs w:val="28"/>
        </w:rPr>
        <w:t xml:space="preserve">ся на команду </w:t>
      </w:r>
      <w:r>
        <w:rPr>
          <w:sz w:val="28"/>
          <w:szCs w:val="28"/>
          <w:lang w:val="en-US"/>
        </w:rPr>
        <w:t>debugger</w:t>
      </w:r>
      <w:r>
        <w:rPr>
          <w:sz w:val="28"/>
          <w:szCs w:val="28"/>
        </w:rPr>
        <w:t>.</w:t>
      </w:r>
    </w:p>
    <w:p w:rsidR="00054C9B" w:rsidRDefault="00054C9B" w:rsidP="006F2E08">
      <w:pPr>
        <w:spacing w:before="100" w:beforeAutospacing="1" w:after="100" w:afterAutospacing="1"/>
        <w:rPr>
          <w:sz w:val="28"/>
          <w:szCs w:val="28"/>
        </w:rPr>
      </w:pPr>
      <w:r>
        <w:rPr>
          <w:sz w:val="28"/>
          <w:szCs w:val="28"/>
        </w:rPr>
        <w:t xml:space="preserve">Если мы перейдем в </w:t>
      </w:r>
      <w:r>
        <w:rPr>
          <w:sz w:val="28"/>
          <w:szCs w:val="28"/>
          <w:lang w:val="en-US"/>
        </w:rPr>
        <w:t>Node</w:t>
      </w:r>
      <w:r w:rsidRPr="00054C9B">
        <w:rPr>
          <w:sz w:val="28"/>
          <w:szCs w:val="28"/>
        </w:rPr>
        <w:t xml:space="preserve"> </w:t>
      </w:r>
      <w:r>
        <w:rPr>
          <w:sz w:val="28"/>
          <w:szCs w:val="28"/>
          <w:lang w:val="en-US"/>
        </w:rPr>
        <w:t>Inspector</w:t>
      </w:r>
      <w:r>
        <w:rPr>
          <w:sz w:val="28"/>
          <w:szCs w:val="28"/>
        </w:rPr>
        <w:t>, то увидим следующий ответ консоли:</w:t>
      </w:r>
    </w:p>
    <w:p w:rsidR="00054C9B" w:rsidRPr="00054C9B" w:rsidRDefault="00760585" w:rsidP="006F2E08">
      <w:pPr>
        <w:spacing w:before="100" w:beforeAutospacing="1" w:after="100" w:afterAutospacing="1"/>
        <w:rPr>
          <w:sz w:val="28"/>
          <w:szCs w:val="28"/>
        </w:rPr>
      </w:pPr>
      <w:r>
        <w:rPr>
          <w:noProof/>
          <w:sz w:val="28"/>
          <w:szCs w:val="28"/>
        </w:rPr>
        <w:lastRenderedPageBreak/>
        <w:drawing>
          <wp:inline distT="0" distB="0" distL="0" distR="0">
            <wp:extent cx="5930265" cy="4598035"/>
            <wp:effectExtent l="0" t="0" r="0" b="0"/>
            <wp:docPr id="47" name="Рисунок 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265" cy="4598035"/>
                    </a:xfrm>
                    <a:prstGeom prst="rect">
                      <a:avLst/>
                    </a:prstGeom>
                    <a:noFill/>
                    <a:ln>
                      <a:noFill/>
                    </a:ln>
                  </pic:spPr>
                </pic:pic>
              </a:graphicData>
            </a:graphic>
          </wp:inline>
        </w:drawing>
      </w:r>
    </w:p>
    <w:p w:rsidR="00141455" w:rsidRDefault="00141455" w:rsidP="006F2E08">
      <w:pPr>
        <w:spacing w:before="100" w:beforeAutospacing="1" w:after="100" w:afterAutospacing="1"/>
        <w:rPr>
          <w:sz w:val="28"/>
          <w:szCs w:val="28"/>
        </w:rPr>
      </w:pPr>
      <w:r>
        <w:rPr>
          <w:sz w:val="28"/>
          <w:szCs w:val="28"/>
        </w:rPr>
        <w:t xml:space="preserve">В инспекторе имеется консоль, где мы можем выполнять </w:t>
      </w:r>
      <w:r>
        <w:rPr>
          <w:sz w:val="28"/>
          <w:szCs w:val="28"/>
          <w:lang w:val="en-US"/>
        </w:rPr>
        <w:t>node</w:t>
      </w:r>
      <w:r>
        <w:rPr>
          <w:sz w:val="28"/>
          <w:szCs w:val="28"/>
        </w:rPr>
        <w:t>-команды</w:t>
      </w:r>
    </w:p>
    <w:p w:rsidR="005E1914" w:rsidRDefault="0087424F" w:rsidP="006F2E08">
      <w:pPr>
        <w:spacing w:before="100" w:beforeAutospacing="1" w:after="100" w:afterAutospacing="1"/>
        <w:rPr>
          <w:sz w:val="28"/>
          <w:szCs w:val="28"/>
        </w:rPr>
      </w:pPr>
      <w:r>
        <w:rPr>
          <w:sz w:val="28"/>
          <w:szCs w:val="28"/>
        </w:rPr>
        <w:t xml:space="preserve">Результат отображается в браузере по запросу </w:t>
      </w:r>
      <w:r>
        <w:rPr>
          <w:sz w:val="28"/>
          <w:szCs w:val="28"/>
          <w:lang w:val="en-US"/>
        </w:rPr>
        <w:t>localhost</w:t>
      </w:r>
      <w:r w:rsidRPr="001E52C8">
        <w:rPr>
          <w:sz w:val="28"/>
          <w:szCs w:val="28"/>
        </w:rPr>
        <w:t>:8128</w:t>
      </w:r>
      <w:r w:rsidR="005E1914">
        <w:rPr>
          <w:sz w:val="28"/>
          <w:szCs w:val="28"/>
        </w:rPr>
        <w:t>.</w:t>
      </w:r>
    </w:p>
    <w:p w:rsidR="0087424F" w:rsidRDefault="00760585" w:rsidP="006F2E08">
      <w:pPr>
        <w:spacing w:before="100" w:beforeAutospacing="1" w:after="100" w:afterAutospacing="1"/>
        <w:rPr>
          <w:sz w:val="28"/>
          <w:szCs w:val="28"/>
        </w:rPr>
      </w:pPr>
      <w:r>
        <w:rPr>
          <w:noProof/>
          <w:sz w:val="28"/>
          <w:szCs w:val="28"/>
        </w:rPr>
        <w:drawing>
          <wp:inline distT="0" distB="0" distL="0" distR="0">
            <wp:extent cx="3291840" cy="1554480"/>
            <wp:effectExtent l="0" t="0" r="3810" b="7620"/>
            <wp:docPr id="48" name="Рисунок 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91840" cy="1554480"/>
                    </a:xfrm>
                    <a:prstGeom prst="rect">
                      <a:avLst/>
                    </a:prstGeom>
                    <a:noFill/>
                    <a:ln>
                      <a:noFill/>
                    </a:ln>
                  </pic:spPr>
                </pic:pic>
              </a:graphicData>
            </a:graphic>
          </wp:inline>
        </w:drawing>
      </w:r>
    </w:p>
    <w:p w:rsidR="007C427C" w:rsidRDefault="007C427C" w:rsidP="006F2E08">
      <w:pPr>
        <w:spacing w:before="100" w:beforeAutospacing="1" w:after="100" w:afterAutospacing="1"/>
        <w:rPr>
          <w:sz w:val="28"/>
          <w:szCs w:val="28"/>
        </w:rPr>
      </w:pPr>
      <w:r>
        <w:rPr>
          <w:sz w:val="28"/>
          <w:szCs w:val="28"/>
        </w:rPr>
        <w:t>Фиалетовый значек в нижнем углу экрана</w:t>
      </w:r>
      <w:r w:rsidRPr="007C427C">
        <w:rPr>
          <w:sz w:val="28"/>
          <w:szCs w:val="28"/>
        </w:rPr>
        <w:t xml:space="preserve"> </w:t>
      </w:r>
      <w:r>
        <w:rPr>
          <w:sz w:val="28"/>
          <w:szCs w:val="28"/>
          <w:lang w:val="en-US"/>
        </w:rPr>
        <w:t>node</w:t>
      </w:r>
      <w:r w:rsidRPr="007C427C">
        <w:rPr>
          <w:sz w:val="28"/>
          <w:szCs w:val="28"/>
        </w:rPr>
        <w:t>-</w:t>
      </w:r>
      <w:r>
        <w:rPr>
          <w:sz w:val="28"/>
          <w:szCs w:val="28"/>
        </w:rPr>
        <w:t>инспектора указывает на то, что инспектор будет останавливаться на ошибках.</w:t>
      </w:r>
    </w:p>
    <w:p w:rsidR="007C427C" w:rsidRDefault="00760585" w:rsidP="006F2E08">
      <w:pPr>
        <w:spacing w:before="100" w:beforeAutospacing="1" w:after="100" w:afterAutospacing="1"/>
        <w:rPr>
          <w:sz w:val="28"/>
          <w:szCs w:val="28"/>
        </w:rPr>
      </w:pPr>
      <w:r>
        <w:rPr>
          <w:noProof/>
          <w:sz w:val="28"/>
          <w:szCs w:val="28"/>
        </w:rPr>
        <w:drawing>
          <wp:inline distT="0" distB="0" distL="0" distR="0">
            <wp:extent cx="2286000" cy="548640"/>
            <wp:effectExtent l="0" t="0" r="0" b="3810"/>
            <wp:docPr id="49" name="Рисунок 49"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0" cy="548640"/>
                    </a:xfrm>
                    <a:prstGeom prst="rect">
                      <a:avLst/>
                    </a:prstGeom>
                    <a:noFill/>
                    <a:ln>
                      <a:noFill/>
                    </a:ln>
                  </pic:spPr>
                </pic:pic>
              </a:graphicData>
            </a:graphic>
          </wp:inline>
        </w:drawing>
      </w:r>
    </w:p>
    <w:p w:rsidR="007C427C" w:rsidRPr="00DC7534" w:rsidRDefault="00DC7534" w:rsidP="006F2E08">
      <w:pPr>
        <w:spacing w:before="100" w:beforeAutospacing="1" w:after="100" w:afterAutospacing="1"/>
        <w:rPr>
          <w:b/>
          <w:sz w:val="28"/>
          <w:szCs w:val="28"/>
        </w:rPr>
      </w:pPr>
      <w:r>
        <w:rPr>
          <w:b/>
          <w:sz w:val="28"/>
          <w:szCs w:val="28"/>
        </w:rPr>
        <w:t xml:space="preserve">Запуск </w:t>
      </w:r>
      <w:r w:rsidR="00BA5FB1">
        <w:rPr>
          <w:b/>
          <w:sz w:val="28"/>
          <w:szCs w:val="28"/>
        </w:rPr>
        <w:t>пошаговой отладки</w:t>
      </w:r>
      <w:r>
        <w:rPr>
          <w:b/>
          <w:sz w:val="28"/>
          <w:szCs w:val="28"/>
        </w:rPr>
        <w:t xml:space="preserve"> в состоянии паузы</w:t>
      </w:r>
    </w:p>
    <w:p w:rsidR="00DC7534" w:rsidRDefault="00DC7534" w:rsidP="006F2E08">
      <w:pPr>
        <w:spacing w:before="100" w:beforeAutospacing="1" w:after="100" w:afterAutospacing="1"/>
        <w:rPr>
          <w:sz w:val="28"/>
          <w:szCs w:val="28"/>
        </w:rPr>
      </w:pPr>
      <w:r>
        <w:rPr>
          <w:sz w:val="28"/>
          <w:szCs w:val="28"/>
        </w:rPr>
        <w:lastRenderedPageBreak/>
        <w:t xml:space="preserve">Команда </w:t>
      </w:r>
      <w:r w:rsidRPr="00DC7534">
        <w:rPr>
          <w:sz w:val="28"/>
          <w:szCs w:val="28"/>
        </w:rPr>
        <w:t>--</w:t>
      </w:r>
      <w:r>
        <w:rPr>
          <w:sz w:val="28"/>
          <w:szCs w:val="28"/>
          <w:lang w:val="en-US"/>
        </w:rPr>
        <w:t>debug</w:t>
      </w:r>
      <w:r w:rsidRPr="00DC7534">
        <w:rPr>
          <w:sz w:val="28"/>
          <w:szCs w:val="28"/>
        </w:rPr>
        <w:t>-</w:t>
      </w:r>
      <w:r>
        <w:rPr>
          <w:sz w:val="28"/>
          <w:szCs w:val="28"/>
          <w:lang w:val="en-US"/>
        </w:rPr>
        <w:t>brk</w:t>
      </w:r>
      <w:r>
        <w:rPr>
          <w:sz w:val="28"/>
          <w:szCs w:val="28"/>
        </w:rPr>
        <w:t xml:space="preserve"> запускает отладчик по порту </w:t>
      </w:r>
      <w:r w:rsidRPr="00DC7534">
        <w:rPr>
          <w:sz w:val="28"/>
          <w:szCs w:val="28"/>
        </w:rPr>
        <w:t>5858</w:t>
      </w:r>
      <w:r w:rsidR="00BA5FB1">
        <w:rPr>
          <w:sz w:val="28"/>
          <w:szCs w:val="28"/>
        </w:rPr>
        <w:t>, ждет</w:t>
      </w:r>
      <w:r w:rsidR="00BA5FB1" w:rsidRPr="00085DC5">
        <w:rPr>
          <w:sz w:val="28"/>
          <w:szCs w:val="28"/>
        </w:rPr>
        <w:t xml:space="preserve"> </w:t>
      </w:r>
      <w:r w:rsidR="00BA5FB1">
        <w:rPr>
          <w:sz w:val="28"/>
          <w:szCs w:val="28"/>
        </w:rPr>
        <w:t>подключения к порту и дальнейших команд с этого порта</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C7534" w:rsidRPr="00F435BF" w:rsidTr="00E7155C">
        <w:tc>
          <w:tcPr>
            <w:tcW w:w="9072" w:type="dxa"/>
            <w:shd w:val="clear" w:color="auto" w:fill="9BBB59"/>
          </w:tcPr>
          <w:p w:rsidR="00DC7534" w:rsidRPr="00DC7534" w:rsidRDefault="00DC7534" w:rsidP="00110CD2">
            <w:pPr>
              <w:jc w:val="center"/>
              <w:rPr>
                <w:b/>
                <w:bCs/>
                <w:color w:val="FFFEFF"/>
              </w:rPr>
            </w:pPr>
            <w:r>
              <w:rPr>
                <w:b/>
                <w:bCs/>
                <w:color w:val="FFFEFF"/>
              </w:rPr>
              <w:t xml:space="preserve">Команда </w:t>
            </w:r>
            <w:r>
              <w:rPr>
                <w:b/>
                <w:bCs/>
                <w:color w:val="FFFEFF"/>
                <w:lang w:val="en-US"/>
              </w:rPr>
              <w:t>–debug-brk</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110CD2">
              <w:rPr>
                <w:b/>
                <w:bCs/>
                <w:color w:val="FFFEFF"/>
              </w:rPr>
              <w:t>4</w:t>
            </w:r>
            <w:r w:rsidRPr="00420975">
              <w:rPr>
                <w:b/>
                <w:bCs/>
                <w:color w:val="FFFEFF"/>
              </w:rPr>
              <w:t>.</w:t>
            </w:r>
            <w:r>
              <w:rPr>
                <w:b/>
                <w:bCs/>
                <w:color w:val="FFFEFF"/>
              </w:rPr>
              <w:t>4</w:t>
            </w:r>
          </w:p>
        </w:tc>
      </w:tr>
      <w:tr w:rsidR="00DC7534" w:rsidRPr="0021099E" w:rsidTr="00E7155C">
        <w:trPr>
          <w:trHeight w:val="359"/>
        </w:trPr>
        <w:tc>
          <w:tcPr>
            <w:tcW w:w="9072" w:type="dxa"/>
          </w:tcPr>
          <w:p w:rsidR="00DC7534" w:rsidRPr="00A4152B" w:rsidRDefault="00DC7534" w:rsidP="00A4152B">
            <w:pPr>
              <w:pStyle w:val="ae"/>
              <w:rPr>
                <w:rFonts w:ascii="Courier New" w:hAnsi="Courier New" w:cs="Courier New"/>
              </w:rPr>
            </w:pPr>
            <w:r>
              <w:rPr>
                <w:rFonts w:ascii="Courier New" w:hAnsi="Courier New" w:cs="Courier New"/>
              </w:rPr>
              <w:t xml:space="preserve"> </w:t>
            </w:r>
            <w:r w:rsidR="00A4152B">
              <w:rPr>
                <w:rFonts w:ascii="Courier New" w:hAnsi="Courier New" w:cs="Courier New"/>
              </w:rPr>
              <w:t>node --debug-brk</w:t>
            </w:r>
            <w:r w:rsidR="00A4152B" w:rsidRPr="00A4152B">
              <w:rPr>
                <w:rFonts w:ascii="Courier New" w:hAnsi="Courier New" w:cs="Courier New"/>
              </w:rPr>
              <w:t xml:space="preserve"> </w:t>
            </w:r>
            <w:r w:rsidR="00A4152B">
              <w:rPr>
                <w:rFonts w:ascii="Courier New" w:hAnsi="Courier New" w:cs="Courier New"/>
              </w:rPr>
              <w:t>test.js</w:t>
            </w:r>
          </w:p>
        </w:tc>
      </w:tr>
    </w:tbl>
    <w:p w:rsidR="00DC7534" w:rsidRPr="00DC7534" w:rsidRDefault="00760585" w:rsidP="006F2E08">
      <w:pPr>
        <w:spacing w:before="100" w:beforeAutospacing="1" w:after="100" w:afterAutospacing="1"/>
        <w:rPr>
          <w:sz w:val="28"/>
          <w:szCs w:val="28"/>
          <w:lang w:val="en-US"/>
        </w:rPr>
      </w:pPr>
      <w:r>
        <w:rPr>
          <w:noProof/>
          <w:sz w:val="28"/>
          <w:szCs w:val="28"/>
        </w:rPr>
        <w:drawing>
          <wp:inline distT="0" distB="0" distL="0" distR="0">
            <wp:extent cx="4689475" cy="326390"/>
            <wp:effectExtent l="0" t="0" r="0" b="0"/>
            <wp:docPr id="50" name="Рисунок 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89475" cy="326390"/>
                    </a:xfrm>
                    <a:prstGeom prst="rect">
                      <a:avLst/>
                    </a:prstGeom>
                    <a:noFill/>
                    <a:ln>
                      <a:noFill/>
                    </a:ln>
                  </pic:spPr>
                </pic:pic>
              </a:graphicData>
            </a:graphic>
          </wp:inline>
        </w:drawing>
      </w:r>
    </w:p>
    <w:p w:rsidR="00A4152B" w:rsidRDefault="00A4152B" w:rsidP="006F2E08">
      <w:pPr>
        <w:spacing w:before="100" w:beforeAutospacing="1" w:after="100" w:afterAutospacing="1"/>
        <w:rPr>
          <w:sz w:val="28"/>
          <w:szCs w:val="28"/>
        </w:rPr>
      </w:pPr>
      <w:r>
        <w:rPr>
          <w:sz w:val="28"/>
          <w:szCs w:val="28"/>
        </w:rPr>
        <w:t xml:space="preserve">Далее, в новом окне консоли необходимо запустить </w:t>
      </w:r>
      <w:r>
        <w:rPr>
          <w:sz w:val="28"/>
          <w:szCs w:val="28"/>
          <w:lang w:val="en-US"/>
        </w:rPr>
        <w:t>node</w:t>
      </w:r>
      <w:r>
        <w:rPr>
          <w:sz w:val="28"/>
          <w:szCs w:val="28"/>
        </w:rPr>
        <w:t>-инспектор</w:t>
      </w:r>
      <w:r w:rsidRPr="00A4152B">
        <w:rPr>
          <w:sz w:val="28"/>
          <w:szCs w:val="28"/>
        </w:rPr>
        <w:t>:</w:t>
      </w:r>
      <w:r>
        <w:rPr>
          <w:sz w:val="28"/>
          <w:szCs w:val="28"/>
        </w:rPr>
        <w:t xml:space="preserve"> </w:t>
      </w:r>
    </w:p>
    <w:p w:rsidR="00A4152B" w:rsidRPr="0062274A" w:rsidRDefault="00A4152B" w:rsidP="006F2E08">
      <w:pPr>
        <w:spacing w:before="100" w:beforeAutospacing="1" w:after="100" w:afterAutospacing="1"/>
        <w:rPr>
          <w:sz w:val="28"/>
          <w:szCs w:val="28"/>
        </w:rPr>
      </w:pPr>
      <w:r>
        <w:rPr>
          <w:sz w:val="28"/>
          <w:szCs w:val="28"/>
          <w:lang w:val="en-US"/>
        </w:rPr>
        <w:t>node</w:t>
      </w:r>
      <w:r w:rsidRPr="00A4152B">
        <w:rPr>
          <w:sz w:val="28"/>
          <w:szCs w:val="28"/>
        </w:rPr>
        <w:t>-</w:t>
      </w:r>
      <w:r>
        <w:rPr>
          <w:sz w:val="28"/>
          <w:szCs w:val="28"/>
          <w:lang w:val="en-US"/>
        </w:rPr>
        <w:t>inspector</w:t>
      </w:r>
      <w:r w:rsidR="0062274A">
        <w:rPr>
          <w:sz w:val="28"/>
          <w:szCs w:val="28"/>
        </w:rPr>
        <w:t>,</w:t>
      </w:r>
    </w:p>
    <w:p w:rsidR="00A4152B" w:rsidRDefault="00A4152B" w:rsidP="006F2E08">
      <w:pPr>
        <w:spacing w:before="100" w:beforeAutospacing="1" w:after="100" w:afterAutospacing="1"/>
        <w:rPr>
          <w:sz w:val="28"/>
          <w:szCs w:val="28"/>
        </w:rPr>
      </w:pPr>
      <w:r>
        <w:rPr>
          <w:sz w:val="28"/>
          <w:szCs w:val="28"/>
        </w:rPr>
        <w:t>Который показывает где произошла остановка:</w:t>
      </w:r>
    </w:p>
    <w:p w:rsidR="00A4152B" w:rsidRPr="00A4152B" w:rsidRDefault="00760585" w:rsidP="006F2E08">
      <w:pPr>
        <w:spacing w:before="100" w:beforeAutospacing="1" w:after="100" w:afterAutospacing="1"/>
        <w:rPr>
          <w:sz w:val="28"/>
          <w:szCs w:val="28"/>
        </w:rPr>
      </w:pPr>
      <w:r>
        <w:rPr>
          <w:noProof/>
          <w:sz w:val="28"/>
          <w:szCs w:val="28"/>
        </w:rPr>
        <w:drawing>
          <wp:inline distT="0" distB="0" distL="0" distR="0">
            <wp:extent cx="4480560" cy="1959610"/>
            <wp:effectExtent l="0" t="0" r="0" b="2540"/>
            <wp:docPr id="51" name="Рисунок 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80560" cy="1959610"/>
                    </a:xfrm>
                    <a:prstGeom prst="rect">
                      <a:avLst/>
                    </a:prstGeom>
                    <a:noFill/>
                    <a:ln>
                      <a:noFill/>
                    </a:ln>
                  </pic:spPr>
                </pic:pic>
              </a:graphicData>
            </a:graphic>
          </wp:inline>
        </w:drawing>
      </w:r>
    </w:p>
    <w:p w:rsidR="00A4152B" w:rsidRDefault="00A4152B" w:rsidP="006F2E08">
      <w:pPr>
        <w:spacing w:before="100" w:beforeAutospacing="1" w:after="100" w:afterAutospacing="1"/>
        <w:rPr>
          <w:sz w:val="28"/>
          <w:szCs w:val="28"/>
        </w:rPr>
      </w:pPr>
      <w:r>
        <w:rPr>
          <w:sz w:val="28"/>
          <w:szCs w:val="28"/>
        </w:rPr>
        <w:t xml:space="preserve">Чтобы перейти к следующей выполняемой команде, необходимо в правом блоке управления, нажать кнопку </w:t>
      </w:r>
      <w:r w:rsidR="00760585">
        <w:rPr>
          <w:noProof/>
          <w:sz w:val="28"/>
          <w:szCs w:val="28"/>
        </w:rPr>
        <w:drawing>
          <wp:inline distT="0" distB="0" distL="0" distR="0">
            <wp:extent cx="287655" cy="208915"/>
            <wp:effectExtent l="0" t="0" r="0" b="635"/>
            <wp:docPr id="52" name="Рисунок 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655" cy="208915"/>
                    </a:xfrm>
                    <a:prstGeom prst="rect">
                      <a:avLst/>
                    </a:prstGeom>
                    <a:noFill/>
                    <a:ln>
                      <a:noFill/>
                    </a:ln>
                  </pic:spPr>
                </pic:pic>
              </a:graphicData>
            </a:graphic>
          </wp:inline>
        </w:drawing>
      </w:r>
      <w:r w:rsidR="00BA5FB1">
        <w:rPr>
          <w:sz w:val="28"/>
          <w:szCs w:val="28"/>
        </w:rPr>
        <w:t>.</w:t>
      </w:r>
    </w:p>
    <w:p w:rsidR="00A4152B" w:rsidRDefault="00BA5FB1" w:rsidP="006F2E08">
      <w:pPr>
        <w:spacing w:before="100" w:beforeAutospacing="1" w:after="100" w:afterAutospacing="1"/>
        <w:rPr>
          <w:sz w:val="28"/>
          <w:szCs w:val="28"/>
        </w:rPr>
      </w:pPr>
      <w:r>
        <w:rPr>
          <w:sz w:val="28"/>
          <w:szCs w:val="28"/>
        </w:rPr>
        <w:t>Если при этом программа выскакивает за пределы текущего файла, то наж</w:t>
      </w:r>
      <w:r>
        <w:rPr>
          <w:sz w:val="28"/>
          <w:szCs w:val="28"/>
        </w:rPr>
        <w:t>а</w:t>
      </w:r>
      <w:r>
        <w:rPr>
          <w:sz w:val="28"/>
          <w:szCs w:val="28"/>
        </w:rPr>
        <w:t xml:space="preserve">тие соседней кнопки </w:t>
      </w:r>
      <w:r w:rsidR="00760585">
        <w:rPr>
          <w:noProof/>
          <w:sz w:val="28"/>
          <w:szCs w:val="28"/>
        </w:rPr>
        <w:drawing>
          <wp:inline distT="0" distB="0" distL="0" distR="0">
            <wp:extent cx="287655" cy="234950"/>
            <wp:effectExtent l="0" t="0" r="0" b="0"/>
            <wp:docPr id="53" name="Рисунок 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7655" cy="234950"/>
                    </a:xfrm>
                    <a:prstGeom prst="rect">
                      <a:avLst/>
                    </a:prstGeom>
                    <a:noFill/>
                    <a:ln>
                      <a:noFill/>
                    </a:ln>
                  </pic:spPr>
                </pic:pic>
              </a:graphicData>
            </a:graphic>
          </wp:inline>
        </w:drawing>
      </w:r>
      <w:r>
        <w:rPr>
          <w:sz w:val="28"/>
          <w:szCs w:val="28"/>
        </w:rPr>
        <w:t xml:space="preserve"> вернет обратно в текущий исполняемый файл. </w:t>
      </w:r>
    </w:p>
    <w:p w:rsidR="00BA5FB1" w:rsidRPr="006C6EEA" w:rsidRDefault="00BA5FB1" w:rsidP="006F2E08">
      <w:pPr>
        <w:spacing w:before="100" w:beforeAutospacing="1" w:after="100" w:afterAutospacing="1"/>
        <w:rPr>
          <w:b/>
          <w:sz w:val="28"/>
          <w:szCs w:val="28"/>
        </w:rPr>
      </w:pPr>
      <w:r w:rsidRPr="00BA5FB1">
        <w:rPr>
          <w:b/>
          <w:sz w:val="28"/>
          <w:szCs w:val="28"/>
        </w:rPr>
        <w:t xml:space="preserve">Отладка под </w:t>
      </w:r>
      <w:r w:rsidRPr="00BA5FB1">
        <w:rPr>
          <w:b/>
          <w:sz w:val="28"/>
          <w:szCs w:val="28"/>
          <w:lang w:val="en-US"/>
        </w:rPr>
        <w:t>IDE</w:t>
      </w:r>
      <w:r w:rsidRPr="006C6EEA">
        <w:rPr>
          <w:b/>
          <w:sz w:val="28"/>
          <w:szCs w:val="28"/>
        </w:rPr>
        <w:t xml:space="preserve"> </w:t>
      </w:r>
      <w:r w:rsidRPr="00BA5FB1">
        <w:rPr>
          <w:b/>
          <w:sz w:val="28"/>
          <w:szCs w:val="28"/>
          <w:lang w:val="en-US"/>
        </w:rPr>
        <w:t>PHPShtorm</w:t>
      </w:r>
    </w:p>
    <w:p w:rsidR="00673042" w:rsidRDefault="00760585" w:rsidP="006F2E08">
      <w:pPr>
        <w:spacing w:before="100" w:beforeAutospacing="1" w:after="100" w:afterAutospacing="1"/>
        <w:rPr>
          <w:sz w:val="28"/>
          <w:szCs w:val="28"/>
        </w:rPr>
      </w:pPr>
      <w:r>
        <w:rPr>
          <w:noProof/>
          <w:sz w:val="28"/>
          <w:szCs w:val="28"/>
        </w:rPr>
        <w:drawing>
          <wp:inline distT="0" distB="0" distL="0" distR="0">
            <wp:extent cx="326390" cy="234950"/>
            <wp:effectExtent l="0" t="0" r="0" b="0"/>
            <wp:docPr id="54" name="Рисунок 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390" cy="234950"/>
                    </a:xfrm>
                    <a:prstGeom prst="rect">
                      <a:avLst/>
                    </a:prstGeom>
                    <a:noFill/>
                    <a:ln>
                      <a:noFill/>
                    </a:ln>
                  </pic:spPr>
                </pic:pic>
              </a:graphicData>
            </a:graphic>
          </wp:inline>
        </w:drawing>
      </w:r>
      <w:r w:rsidR="006C6EEA" w:rsidRPr="006C6EEA">
        <w:rPr>
          <w:sz w:val="28"/>
          <w:szCs w:val="28"/>
        </w:rPr>
        <w:t xml:space="preserve"> - </w:t>
      </w:r>
      <w:r w:rsidR="006C6EEA">
        <w:rPr>
          <w:sz w:val="28"/>
          <w:szCs w:val="28"/>
        </w:rPr>
        <w:t xml:space="preserve">такой значек запускает </w:t>
      </w:r>
      <w:r w:rsidR="006C6EEA">
        <w:rPr>
          <w:sz w:val="28"/>
          <w:szCs w:val="28"/>
          <w:lang w:val="en-US"/>
        </w:rPr>
        <w:t>node</w:t>
      </w:r>
      <w:r w:rsidR="006C6EEA" w:rsidRPr="006C6EEA">
        <w:rPr>
          <w:sz w:val="28"/>
          <w:szCs w:val="28"/>
        </w:rPr>
        <w:t>-</w:t>
      </w:r>
      <w:r w:rsidR="006C6EEA">
        <w:rPr>
          <w:sz w:val="28"/>
          <w:szCs w:val="28"/>
        </w:rPr>
        <w:t>приложение в режиме отладки.</w:t>
      </w:r>
    </w:p>
    <w:p w:rsidR="006C6EEA" w:rsidRPr="006C6EEA" w:rsidRDefault="00760585" w:rsidP="006F2E08">
      <w:pPr>
        <w:spacing w:before="100" w:beforeAutospacing="1" w:after="100" w:afterAutospacing="1"/>
        <w:rPr>
          <w:sz w:val="28"/>
          <w:szCs w:val="28"/>
        </w:rPr>
      </w:pPr>
      <w:r>
        <w:rPr>
          <w:noProof/>
          <w:sz w:val="28"/>
          <w:szCs w:val="28"/>
        </w:rPr>
        <w:lastRenderedPageBreak/>
        <w:drawing>
          <wp:inline distT="0" distB="0" distL="0" distR="0">
            <wp:extent cx="4245610" cy="2286000"/>
            <wp:effectExtent l="0" t="0" r="2540" b="0"/>
            <wp:docPr id="55" name="Рисунок 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45610" cy="2286000"/>
                    </a:xfrm>
                    <a:prstGeom prst="rect">
                      <a:avLst/>
                    </a:prstGeom>
                    <a:noFill/>
                    <a:ln>
                      <a:noFill/>
                    </a:ln>
                  </pic:spPr>
                </pic:pic>
              </a:graphicData>
            </a:graphic>
          </wp:inline>
        </w:drawing>
      </w:r>
    </w:p>
    <w:p w:rsidR="00B91E23" w:rsidRPr="00BB4DDB" w:rsidRDefault="00CF2E81" w:rsidP="00ED460F">
      <w:pPr>
        <w:pStyle w:val="1"/>
        <w:jc w:val="center"/>
        <w:rPr>
          <w:rFonts w:ascii="Times New Roman" w:hAnsi="Times New Roman"/>
        </w:rPr>
      </w:pPr>
      <w:r>
        <w:rPr>
          <w:rFonts w:ascii="Times New Roman" w:hAnsi="Times New Roman"/>
        </w:rPr>
        <w:t>5</w:t>
      </w:r>
      <w:r w:rsidR="00B91E23">
        <w:rPr>
          <w:rFonts w:ascii="Times New Roman" w:hAnsi="Times New Roman"/>
        </w:rPr>
        <w:t>.</w:t>
      </w:r>
      <w:r w:rsidR="00B91E23" w:rsidRPr="00B91E23">
        <w:rPr>
          <w:rFonts w:ascii="Times New Roman" w:hAnsi="Times New Roman"/>
        </w:rPr>
        <w:t xml:space="preserve"> </w:t>
      </w:r>
      <w:r>
        <w:rPr>
          <w:rFonts w:ascii="Times New Roman" w:hAnsi="Times New Roman"/>
        </w:rPr>
        <w:t>Обработка ошибок</w:t>
      </w:r>
    </w:p>
    <w:p w:rsidR="00B91E23" w:rsidRDefault="00B91E23" w:rsidP="00B91E23">
      <w:pPr>
        <w:pStyle w:val="af2"/>
        <w:spacing w:before="100" w:beforeAutospacing="1" w:after="100" w:afterAutospacing="1"/>
        <w:ind w:left="0"/>
        <w:contextualSpacing w:val="0"/>
        <w:rPr>
          <w:rFonts w:ascii="Times New Roman" w:hAnsi="Times New Roman"/>
          <w:b/>
          <w:sz w:val="28"/>
          <w:szCs w:val="28"/>
        </w:rPr>
      </w:pPr>
      <w:r w:rsidRPr="00B91E23">
        <w:rPr>
          <w:rFonts w:ascii="Times New Roman" w:hAnsi="Times New Roman"/>
          <w:b/>
          <w:sz w:val="28"/>
          <w:szCs w:val="28"/>
        </w:rPr>
        <w:t xml:space="preserve">Наследование от </w:t>
      </w:r>
      <w:r>
        <w:rPr>
          <w:rFonts w:ascii="Times New Roman" w:hAnsi="Times New Roman"/>
          <w:b/>
          <w:sz w:val="28"/>
          <w:szCs w:val="28"/>
        </w:rPr>
        <w:t xml:space="preserve">встроенного объекта ошибки </w:t>
      </w:r>
      <w:r>
        <w:rPr>
          <w:rFonts w:ascii="Times New Roman" w:hAnsi="Times New Roman"/>
          <w:b/>
          <w:sz w:val="28"/>
          <w:szCs w:val="28"/>
          <w:lang w:val="en-US"/>
        </w:rPr>
        <w:t>Error</w:t>
      </w:r>
    </w:p>
    <w:p w:rsidR="00B91E23" w:rsidRPr="00B91E23" w:rsidRDefault="00B91E23" w:rsidP="00B91E23">
      <w:pPr>
        <w:pStyle w:val="af2"/>
        <w:tabs>
          <w:tab w:val="left" w:pos="2694"/>
        </w:tabs>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пример, когда нужно использовать наследование от встроенного объекта ошибок. Предположим</w:t>
      </w:r>
      <w:r w:rsidR="000D5740">
        <w:rPr>
          <w:rFonts w:ascii="Times New Roman" w:hAnsi="Times New Roman"/>
          <w:sz w:val="28"/>
          <w:szCs w:val="28"/>
        </w:rPr>
        <w:t>,</w:t>
      </w:r>
      <w:r>
        <w:rPr>
          <w:rFonts w:ascii="Times New Roman" w:hAnsi="Times New Roman"/>
          <w:sz w:val="28"/>
          <w:szCs w:val="28"/>
        </w:rPr>
        <w:t xml:space="preserve"> имеется два объекта. Один – проверяет на корректность вводимое значение, второй – корректность </w:t>
      </w:r>
      <w:r>
        <w:rPr>
          <w:rFonts w:ascii="Times New Roman" w:hAnsi="Times New Roman"/>
          <w:sz w:val="28"/>
          <w:szCs w:val="28"/>
          <w:lang w:val="en-US"/>
        </w:rPr>
        <w:t>URL</w:t>
      </w:r>
      <w:r>
        <w:rPr>
          <w:rFonts w:ascii="Times New Roman" w:hAnsi="Times New Roman"/>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91E23" w:rsidRPr="00F435BF" w:rsidTr="001C49D6">
        <w:tc>
          <w:tcPr>
            <w:tcW w:w="9072" w:type="dxa"/>
            <w:shd w:val="clear" w:color="auto" w:fill="9BBB59"/>
          </w:tcPr>
          <w:p w:rsidR="00B91E23" w:rsidRPr="00B91E23" w:rsidRDefault="00B91E23" w:rsidP="00CF2E81">
            <w:pPr>
              <w:jc w:val="center"/>
              <w:rPr>
                <w:b/>
                <w:bCs/>
                <w:color w:val="FFFEFF"/>
              </w:rPr>
            </w:pPr>
            <w:r>
              <w:rPr>
                <w:b/>
                <w:bCs/>
                <w:color w:val="FFFEFF"/>
              </w:rPr>
              <w:t>Наследование от ошибок</w:t>
            </w:r>
            <w:r w:rsidRPr="00B91E23">
              <w:rPr>
                <w:b/>
                <w:bCs/>
                <w:color w:val="FFFEFF"/>
              </w:rPr>
              <w:t xml:space="preserve"> </w:t>
            </w:r>
            <w:r>
              <w:rPr>
                <w:b/>
                <w:bCs/>
                <w:color w:val="FFFEFF"/>
                <w:lang w:val="en-US"/>
              </w:rPr>
              <w:t>Error</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CF2E81">
              <w:rPr>
                <w:b/>
                <w:bCs/>
                <w:color w:val="FFFEFF"/>
              </w:rPr>
              <w:t>5</w:t>
            </w:r>
            <w:r w:rsidRPr="00420975">
              <w:rPr>
                <w:b/>
                <w:bCs/>
                <w:color w:val="FFFEFF"/>
              </w:rPr>
              <w:t>.</w:t>
            </w:r>
            <w:r w:rsidRPr="00B91E23">
              <w:rPr>
                <w:b/>
                <w:bCs/>
                <w:color w:val="FFFEFF"/>
              </w:rPr>
              <w:t>1</w:t>
            </w:r>
          </w:p>
        </w:tc>
      </w:tr>
      <w:tr w:rsidR="00B91E23" w:rsidRPr="00903C94" w:rsidTr="001C49D6">
        <w:trPr>
          <w:trHeight w:val="359"/>
        </w:trPr>
        <w:tc>
          <w:tcPr>
            <w:tcW w:w="9072" w:type="dxa"/>
          </w:tcPr>
          <w:p w:rsidR="00B91E23" w:rsidRPr="00033CB9" w:rsidRDefault="00B91E23" w:rsidP="00B91E23">
            <w:pPr>
              <w:pStyle w:val="ae"/>
              <w:rPr>
                <w:rFonts w:ascii="Courier New" w:hAnsi="Courier New" w:cs="Courier New"/>
              </w:rPr>
            </w:pPr>
            <w:r w:rsidRPr="00B91E23">
              <w:rPr>
                <w:rFonts w:ascii="Courier New" w:hAnsi="Courier New" w:cs="Courier New"/>
              </w:rPr>
              <w:t>var</w:t>
            </w:r>
            <w:r w:rsidRPr="00033CB9">
              <w:rPr>
                <w:rFonts w:ascii="Courier New" w:hAnsi="Courier New" w:cs="Courier New"/>
              </w:rPr>
              <w:t xml:space="preserve"> </w:t>
            </w:r>
            <w:r w:rsidRPr="00B91E23">
              <w:rPr>
                <w:rFonts w:ascii="Courier New" w:hAnsi="Courier New" w:cs="Courier New"/>
              </w:rPr>
              <w:t>util</w:t>
            </w:r>
            <w:r w:rsidRPr="00033CB9">
              <w:rPr>
                <w:rFonts w:ascii="Courier New" w:hAnsi="Courier New" w:cs="Courier New"/>
              </w:rPr>
              <w:t xml:space="preserve"> = </w:t>
            </w:r>
            <w:r w:rsidRPr="00B91E23">
              <w:rPr>
                <w:rFonts w:ascii="Courier New" w:hAnsi="Courier New" w:cs="Courier New"/>
              </w:rPr>
              <w:t>require</w:t>
            </w:r>
            <w:r w:rsidRPr="00033CB9">
              <w:rPr>
                <w:rFonts w:ascii="Courier New" w:hAnsi="Courier New" w:cs="Courier New"/>
              </w:rPr>
              <w:t>('</w:t>
            </w:r>
            <w:r w:rsidRPr="00B91E23">
              <w:rPr>
                <w:rFonts w:ascii="Courier New" w:hAnsi="Courier New" w:cs="Courier New"/>
              </w:rPr>
              <w:t>util</w:t>
            </w:r>
            <w:r w:rsidRPr="00033CB9">
              <w:rPr>
                <w:rFonts w:ascii="Courier New" w:hAnsi="Courier New" w:cs="Courier New"/>
              </w:rPr>
              <w:t>');</w:t>
            </w:r>
          </w:p>
          <w:p w:rsidR="00B91E23" w:rsidRPr="00033CB9" w:rsidRDefault="00B91E23" w:rsidP="00B91E23">
            <w:pPr>
              <w:pStyle w:val="ae"/>
              <w:rPr>
                <w:rFonts w:ascii="Courier New" w:hAnsi="Courier New" w:cs="Courier New"/>
              </w:rPr>
            </w:pPr>
          </w:p>
          <w:p w:rsidR="00B91E23" w:rsidRPr="00033CB9" w:rsidRDefault="00B91E23" w:rsidP="00B91E23">
            <w:pPr>
              <w:pStyle w:val="ae"/>
              <w:rPr>
                <w:rFonts w:ascii="Courier New" w:hAnsi="Courier New" w:cs="Courier New"/>
              </w:rPr>
            </w:pPr>
            <w:r w:rsidRPr="00B91E23">
              <w:rPr>
                <w:rFonts w:ascii="Courier New" w:hAnsi="Courier New" w:cs="Courier New"/>
              </w:rPr>
              <w:t>var</w:t>
            </w:r>
            <w:r w:rsidRPr="00033CB9">
              <w:rPr>
                <w:rFonts w:ascii="Courier New" w:hAnsi="Courier New" w:cs="Courier New"/>
              </w:rPr>
              <w:t xml:space="preserve"> </w:t>
            </w:r>
            <w:r w:rsidRPr="00B91E23">
              <w:rPr>
                <w:rFonts w:ascii="Courier New" w:hAnsi="Courier New" w:cs="Courier New"/>
              </w:rPr>
              <w:t>phrases</w:t>
            </w:r>
            <w:r w:rsidRPr="00033CB9">
              <w:rPr>
                <w:rFonts w:ascii="Courier New" w:hAnsi="Courier New" w:cs="Courier New"/>
              </w:rPr>
              <w:t xml:space="preserve"> = {</w:t>
            </w:r>
          </w:p>
          <w:p w:rsidR="00B91E23" w:rsidRPr="00033CB9" w:rsidRDefault="00B91E23" w:rsidP="00B91E23">
            <w:pPr>
              <w:pStyle w:val="ae"/>
              <w:rPr>
                <w:rFonts w:ascii="Courier New" w:hAnsi="Courier New" w:cs="Courier New"/>
              </w:rPr>
            </w:pPr>
            <w:r w:rsidRPr="00033CB9">
              <w:rPr>
                <w:rFonts w:ascii="Courier New" w:hAnsi="Courier New" w:cs="Courier New"/>
              </w:rPr>
              <w:t xml:space="preserve">    "</w:t>
            </w:r>
            <w:r w:rsidRPr="00B91E23">
              <w:rPr>
                <w:rFonts w:ascii="Courier New" w:hAnsi="Courier New" w:cs="Courier New"/>
              </w:rPr>
              <w:t>Hello</w:t>
            </w:r>
            <w:r w:rsidRPr="00033CB9">
              <w:rPr>
                <w:rFonts w:ascii="Courier New" w:hAnsi="Courier New" w:cs="Courier New"/>
              </w:rPr>
              <w:t>": "</w:t>
            </w:r>
            <w:r w:rsidRPr="00B91E23">
              <w:rPr>
                <w:rFonts w:ascii="Courier New" w:hAnsi="Courier New" w:cs="Courier New"/>
                <w:lang w:val="ru-RU"/>
              </w:rPr>
              <w:t>Привет</w:t>
            </w:r>
            <w:r w:rsidRPr="00033CB9">
              <w:rPr>
                <w:rFonts w:ascii="Courier New" w:hAnsi="Courier New" w:cs="Courier New"/>
              </w:rPr>
              <w:t>",</w:t>
            </w:r>
          </w:p>
          <w:p w:rsidR="00B91E23" w:rsidRPr="00B91E23" w:rsidRDefault="00B91E23" w:rsidP="00B91E23">
            <w:pPr>
              <w:pStyle w:val="ae"/>
              <w:rPr>
                <w:rFonts w:ascii="Courier New" w:hAnsi="Courier New" w:cs="Courier New"/>
              </w:rPr>
            </w:pPr>
            <w:r w:rsidRPr="00033CB9">
              <w:rPr>
                <w:rFonts w:ascii="Courier New" w:hAnsi="Courier New" w:cs="Courier New"/>
              </w:rPr>
              <w:t xml:space="preserve">    "</w:t>
            </w:r>
            <w:r w:rsidRPr="00B91E23">
              <w:rPr>
                <w:rFonts w:ascii="Courier New" w:hAnsi="Courier New" w:cs="Courier New"/>
              </w:rPr>
              <w:t>world</w:t>
            </w:r>
            <w:r w:rsidRPr="00033CB9">
              <w:rPr>
                <w:rFonts w:ascii="Courier New" w:hAnsi="Courier New" w:cs="Courier New"/>
              </w:rPr>
              <w:t>": "</w:t>
            </w:r>
            <w:r w:rsidRPr="00B91E23">
              <w:rPr>
                <w:rFonts w:ascii="Courier New" w:hAnsi="Courier New" w:cs="Courier New"/>
                <w:lang w:val="ru-RU"/>
              </w:rPr>
              <w:t>ми</w:t>
            </w:r>
            <w:r w:rsidRPr="00B91E23">
              <w:rPr>
                <w:rFonts w:ascii="Courier New" w:hAnsi="Courier New" w:cs="Courier New"/>
              </w:rPr>
              <w:t>р"</w:t>
            </w:r>
          </w:p>
          <w:p w:rsidR="00B91E23" w:rsidRPr="00B91E23" w:rsidRDefault="00B91E23" w:rsidP="00B91E23">
            <w:pPr>
              <w:pStyle w:val="ae"/>
              <w:rPr>
                <w:rFonts w:ascii="Courier New" w:hAnsi="Courier New" w:cs="Courier New"/>
              </w:rPr>
            </w:pPr>
            <w:r w:rsidRPr="00B91E23">
              <w:rPr>
                <w:rFonts w:ascii="Courier New" w:hAnsi="Courier New" w:cs="Courier New"/>
              </w:rPr>
              <w:t>};</w:t>
            </w:r>
          </w:p>
          <w:p w:rsidR="00B91E23" w:rsidRPr="00B91E23" w:rsidRDefault="00B91E23" w:rsidP="00B91E23">
            <w:pPr>
              <w:pStyle w:val="ae"/>
              <w:rPr>
                <w:rFonts w:ascii="Courier New" w:hAnsi="Courier New" w:cs="Courier New"/>
              </w:rPr>
            </w:pPr>
          </w:p>
          <w:p w:rsidR="00B91E23" w:rsidRPr="00B91E23" w:rsidRDefault="00B91E23" w:rsidP="00B91E23">
            <w:pPr>
              <w:pStyle w:val="ae"/>
              <w:rPr>
                <w:rFonts w:ascii="Courier New" w:hAnsi="Courier New" w:cs="Courier New"/>
              </w:rPr>
            </w:pPr>
            <w:r w:rsidRPr="00B91E23">
              <w:rPr>
                <w:rFonts w:ascii="Courier New" w:hAnsi="Courier New" w:cs="Courier New"/>
              </w:rPr>
              <w:t>function getPhrase(name) {</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if (!phrases[name]) {</w:t>
            </w:r>
          </w:p>
          <w:p w:rsidR="00B91E23" w:rsidRPr="00B91E23" w:rsidRDefault="00B91E23" w:rsidP="00B91E23">
            <w:pPr>
              <w:pStyle w:val="ae"/>
              <w:rPr>
                <w:rFonts w:ascii="Courier New" w:hAnsi="Courier New" w:cs="Courier New"/>
                <w:b/>
              </w:rPr>
            </w:pPr>
            <w:r w:rsidRPr="00B91E23">
              <w:rPr>
                <w:rFonts w:ascii="Courier New" w:hAnsi="Courier New" w:cs="Courier New"/>
              </w:rPr>
              <w:t xml:space="preserve">        </w:t>
            </w:r>
            <w:r w:rsidRPr="00B91E23">
              <w:rPr>
                <w:rFonts w:ascii="Courier New" w:hAnsi="Courier New" w:cs="Courier New"/>
                <w:b/>
              </w:rPr>
              <w:t>throw new Error("Нет такой фразы: " + name);</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return phrases[name];</w:t>
            </w:r>
          </w:p>
          <w:p w:rsidR="00B91E23" w:rsidRPr="00B91E23" w:rsidRDefault="00B91E23" w:rsidP="00B91E23">
            <w:pPr>
              <w:pStyle w:val="ae"/>
              <w:rPr>
                <w:rFonts w:ascii="Courier New" w:hAnsi="Courier New" w:cs="Courier New"/>
              </w:rPr>
            </w:pPr>
            <w:r w:rsidRPr="00B91E23">
              <w:rPr>
                <w:rFonts w:ascii="Courier New" w:hAnsi="Courier New" w:cs="Courier New"/>
              </w:rPr>
              <w:t>}</w:t>
            </w:r>
          </w:p>
          <w:p w:rsidR="00B91E23" w:rsidRPr="00B91E23" w:rsidRDefault="00B91E23" w:rsidP="00B91E23">
            <w:pPr>
              <w:pStyle w:val="ae"/>
              <w:rPr>
                <w:rFonts w:ascii="Courier New" w:hAnsi="Courier New" w:cs="Courier New"/>
              </w:rPr>
            </w:pPr>
          </w:p>
          <w:p w:rsidR="00B91E23" w:rsidRPr="00033CB9" w:rsidRDefault="00B91E23" w:rsidP="00B91E23">
            <w:pPr>
              <w:pStyle w:val="ae"/>
              <w:rPr>
                <w:rFonts w:ascii="Courier New" w:hAnsi="Courier New" w:cs="Courier New"/>
              </w:rPr>
            </w:pPr>
            <w:r>
              <w:rPr>
                <w:rFonts w:ascii="Courier New" w:hAnsi="Courier New" w:cs="Courier New"/>
              </w:rPr>
              <w:t>function makePage(url) {</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if (url != 'index.html') {</w:t>
            </w:r>
          </w:p>
          <w:p w:rsidR="00B91E23" w:rsidRPr="00A009FC" w:rsidRDefault="00B91E23" w:rsidP="00B91E23">
            <w:pPr>
              <w:pStyle w:val="ae"/>
              <w:rPr>
                <w:rFonts w:ascii="Courier New" w:hAnsi="Courier New" w:cs="Courier New"/>
                <w:b/>
              </w:rPr>
            </w:pPr>
            <w:r w:rsidRPr="00B91E23">
              <w:rPr>
                <w:rFonts w:ascii="Courier New" w:hAnsi="Courier New" w:cs="Courier New"/>
              </w:rPr>
              <w:t xml:space="preserve">        </w:t>
            </w:r>
            <w:r w:rsidRPr="00B91E23">
              <w:rPr>
                <w:rFonts w:ascii="Courier New" w:hAnsi="Courier New" w:cs="Courier New"/>
                <w:b/>
              </w:rPr>
              <w:t>throw</w:t>
            </w:r>
            <w:r w:rsidRPr="00A009FC">
              <w:rPr>
                <w:rFonts w:ascii="Courier New" w:hAnsi="Courier New" w:cs="Courier New"/>
                <w:b/>
              </w:rPr>
              <w:t xml:space="preserve"> </w:t>
            </w:r>
            <w:r w:rsidRPr="00B91E23">
              <w:rPr>
                <w:rFonts w:ascii="Courier New" w:hAnsi="Courier New" w:cs="Courier New"/>
                <w:b/>
              </w:rPr>
              <w:t>new</w:t>
            </w:r>
            <w:r w:rsidRPr="00A009FC">
              <w:rPr>
                <w:rFonts w:ascii="Courier New" w:hAnsi="Courier New" w:cs="Courier New"/>
                <w:b/>
              </w:rPr>
              <w:t xml:space="preserve"> </w:t>
            </w:r>
            <w:r w:rsidRPr="00B91E23">
              <w:rPr>
                <w:rFonts w:ascii="Courier New" w:hAnsi="Courier New" w:cs="Courier New"/>
                <w:b/>
              </w:rPr>
              <w:t>Error</w:t>
            </w:r>
            <w:r w:rsidRPr="00A009FC">
              <w:rPr>
                <w:rFonts w:ascii="Courier New" w:hAnsi="Courier New" w:cs="Courier New"/>
                <w:b/>
              </w:rPr>
              <w:t>("</w:t>
            </w:r>
            <w:r w:rsidRPr="00685566">
              <w:rPr>
                <w:rFonts w:ascii="Courier New" w:hAnsi="Courier New" w:cs="Courier New"/>
                <w:b/>
                <w:lang w:val="ru-RU"/>
              </w:rPr>
              <w:t>Нет</w:t>
            </w:r>
            <w:r w:rsidRPr="00A009FC">
              <w:rPr>
                <w:rFonts w:ascii="Courier New" w:hAnsi="Courier New" w:cs="Courier New"/>
                <w:b/>
              </w:rPr>
              <w:t xml:space="preserve"> </w:t>
            </w:r>
            <w:r w:rsidRPr="00685566">
              <w:rPr>
                <w:rFonts w:ascii="Courier New" w:hAnsi="Courier New" w:cs="Courier New"/>
                <w:b/>
                <w:lang w:val="ru-RU"/>
              </w:rPr>
              <w:t>такой</w:t>
            </w:r>
            <w:r w:rsidRPr="00A009FC">
              <w:rPr>
                <w:rFonts w:ascii="Courier New" w:hAnsi="Courier New" w:cs="Courier New"/>
                <w:b/>
              </w:rPr>
              <w:t xml:space="preserve"> </w:t>
            </w:r>
            <w:r w:rsidRPr="00685566">
              <w:rPr>
                <w:rFonts w:ascii="Courier New" w:hAnsi="Courier New" w:cs="Courier New"/>
                <w:b/>
                <w:lang w:val="ru-RU"/>
              </w:rPr>
              <w:t>страницы</w:t>
            </w:r>
            <w:r w:rsidRPr="00A009FC">
              <w:rPr>
                <w:rFonts w:ascii="Courier New" w:hAnsi="Courier New" w:cs="Courier New"/>
                <w:b/>
              </w:rPr>
              <w:t>");</w:t>
            </w:r>
          </w:p>
          <w:p w:rsidR="00B91E23" w:rsidRPr="00033CB9" w:rsidRDefault="00B91E23" w:rsidP="00B91E23">
            <w:pPr>
              <w:pStyle w:val="ae"/>
              <w:rPr>
                <w:rFonts w:ascii="Courier New" w:hAnsi="Courier New" w:cs="Courier New"/>
              </w:rPr>
            </w:pPr>
            <w:r w:rsidRPr="00A009FC">
              <w:rPr>
                <w:rFonts w:ascii="Courier New" w:hAnsi="Courier New" w:cs="Courier New"/>
              </w:rPr>
              <w:t xml:space="preserve">    </w:t>
            </w:r>
            <w:r>
              <w:rPr>
                <w:rFonts w:ascii="Courier New" w:hAnsi="Courier New" w:cs="Courier New"/>
              </w:rPr>
              <w:t>}</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return util.format("%s, %s!", getPhrase("Hello"), getPhrase("world"));</w:t>
            </w:r>
          </w:p>
          <w:p w:rsidR="00B91E23" w:rsidRPr="00B91E23" w:rsidRDefault="00B91E23" w:rsidP="00B91E23">
            <w:pPr>
              <w:pStyle w:val="ae"/>
              <w:rPr>
                <w:rFonts w:ascii="Courier New" w:hAnsi="Courier New" w:cs="Courier New"/>
              </w:rPr>
            </w:pPr>
            <w:r w:rsidRPr="00B91E23">
              <w:rPr>
                <w:rFonts w:ascii="Courier New" w:hAnsi="Courier New" w:cs="Courier New"/>
              </w:rPr>
              <w:t>}</w:t>
            </w:r>
          </w:p>
          <w:p w:rsidR="00B91E23" w:rsidRPr="00B91E23" w:rsidRDefault="00B91E23" w:rsidP="00B91E23">
            <w:pPr>
              <w:pStyle w:val="ae"/>
              <w:rPr>
                <w:rFonts w:ascii="Courier New" w:hAnsi="Courier New" w:cs="Courier New"/>
              </w:rPr>
            </w:pPr>
          </w:p>
          <w:p w:rsidR="00B91E23" w:rsidRPr="00B91E23" w:rsidRDefault="00B91E23" w:rsidP="00B91E23">
            <w:pPr>
              <w:pStyle w:val="ae"/>
              <w:rPr>
                <w:rFonts w:ascii="Courier New" w:hAnsi="Courier New" w:cs="Courier New"/>
              </w:rPr>
            </w:pPr>
            <w:r w:rsidRPr="00B91E23">
              <w:rPr>
                <w:rFonts w:ascii="Courier New" w:hAnsi="Courier New" w:cs="Courier New"/>
              </w:rPr>
              <w:t>var page = makePage('index.html');</w:t>
            </w:r>
          </w:p>
          <w:p w:rsidR="00B91E23" w:rsidRPr="009166C8" w:rsidRDefault="00B91E23" w:rsidP="001C49D6">
            <w:pPr>
              <w:pStyle w:val="ae"/>
              <w:rPr>
                <w:rFonts w:ascii="Courier New" w:hAnsi="Courier New" w:cs="Courier New"/>
              </w:rPr>
            </w:pPr>
            <w:r w:rsidRPr="00B91E23">
              <w:rPr>
                <w:rFonts w:ascii="Courier New" w:hAnsi="Courier New" w:cs="Courier New"/>
              </w:rPr>
              <w:t>console.log(page);</w:t>
            </w:r>
          </w:p>
        </w:tc>
      </w:tr>
    </w:tbl>
    <w:p w:rsidR="00B91E23" w:rsidRDefault="008A7BB2" w:rsidP="00B91E2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 данном листинге не возможно понять где какая ошибка. Оба метода во</w:t>
      </w:r>
      <w:r>
        <w:rPr>
          <w:rFonts w:ascii="Times New Roman" w:hAnsi="Times New Roman"/>
          <w:sz w:val="28"/>
          <w:szCs w:val="28"/>
        </w:rPr>
        <w:t>з</w:t>
      </w:r>
      <w:r>
        <w:rPr>
          <w:rFonts w:ascii="Times New Roman" w:hAnsi="Times New Roman"/>
          <w:sz w:val="28"/>
          <w:szCs w:val="28"/>
        </w:rPr>
        <w:t xml:space="preserve">вращают ошибки класса </w:t>
      </w:r>
      <w:r>
        <w:rPr>
          <w:rFonts w:ascii="Times New Roman" w:hAnsi="Times New Roman"/>
          <w:sz w:val="28"/>
          <w:szCs w:val="28"/>
          <w:lang w:val="en-US"/>
        </w:rPr>
        <w:t>Error</w:t>
      </w:r>
      <w:r>
        <w:rPr>
          <w:rFonts w:ascii="Times New Roman" w:hAnsi="Times New Roman"/>
          <w:sz w:val="28"/>
          <w:szCs w:val="28"/>
        </w:rPr>
        <w:t>. Можно сделать свои обработчики ошибок для разных случаев.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A7BB2" w:rsidRPr="00F435BF" w:rsidTr="001C49D6">
        <w:tc>
          <w:tcPr>
            <w:tcW w:w="9072" w:type="dxa"/>
            <w:shd w:val="clear" w:color="auto" w:fill="9BBB59"/>
          </w:tcPr>
          <w:p w:rsidR="008A7BB2" w:rsidRPr="00B91E23" w:rsidRDefault="008A7BB2" w:rsidP="00CF2E81">
            <w:pPr>
              <w:jc w:val="center"/>
              <w:rPr>
                <w:b/>
                <w:bCs/>
                <w:color w:val="FFFEFF"/>
              </w:rPr>
            </w:pPr>
            <w:r>
              <w:rPr>
                <w:b/>
                <w:bCs/>
                <w:color w:val="FFFEFF"/>
              </w:rPr>
              <w:lastRenderedPageBreak/>
              <w:t>Наследование от ошибок</w:t>
            </w:r>
            <w:r w:rsidRPr="00B91E23">
              <w:rPr>
                <w:b/>
                <w:bCs/>
                <w:color w:val="FFFEFF"/>
              </w:rPr>
              <w:t xml:space="preserve"> </w:t>
            </w:r>
            <w:r>
              <w:rPr>
                <w:b/>
                <w:bCs/>
                <w:color w:val="FFFEFF"/>
                <w:lang w:val="en-US"/>
              </w:rPr>
              <w:t>Error</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CF2E81">
              <w:rPr>
                <w:b/>
                <w:bCs/>
                <w:color w:val="FFFEFF"/>
              </w:rPr>
              <w:t>5</w:t>
            </w:r>
            <w:r w:rsidRPr="00420975">
              <w:rPr>
                <w:b/>
                <w:bCs/>
                <w:color w:val="FFFEFF"/>
              </w:rPr>
              <w:t>.</w:t>
            </w:r>
            <w:r w:rsidR="00BC67A3">
              <w:rPr>
                <w:b/>
                <w:bCs/>
                <w:color w:val="FFFEFF"/>
              </w:rPr>
              <w:t>2</w:t>
            </w:r>
          </w:p>
        </w:tc>
      </w:tr>
      <w:tr w:rsidR="008A7BB2" w:rsidRPr="00903C94" w:rsidTr="001C49D6">
        <w:trPr>
          <w:trHeight w:val="359"/>
        </w:trPr>
        <w:tc>
          <w:tcPr>
            <w:tcW w:w="9072" w:type="dxa"/>
          </w:tcPr>
          <w:p w:rsidR="008A7BB2" w:rsidRPr="00033CB9" w:rsidRDefault="008A7BB2" w:rsidP="008A7BB2">
            <w:pPr>
              <w:pStyle w:val="ae"/>
              <w:rPr>
                <w:rFonts w:ascii="Courier New" w:hAnsi="Courier New" w:cs="Courier New"/>
              </w:rPr>
            </w:pPr>
            <w:r w:rsidRPr="008A7BB2">
              <w:rPr>
                <w:rFonts w:ascii="Courier New" w:hAnsi="Courier New" w:cs="Courier New"/>
              </w:rPr>
              <w:t>var</w:t>
            </w:r>
            <w:r w:rsidRPr="00033CB9">
              <w:rPr>
                <w:rFonts w:ascii="Courier New" w:hAnsi="Courier New" w:cs="Courier New"/>
              </w:rPr>
              <w:t xml:space="preserve"> </w:t>
            </w:r>
            <w:r w:rsidRPr="008A7BB2">
              <w:rPr>
                <w:rFonts w:ascii="Courier New" w:hAnsi="Courier New" w:cs="Courier New"/>
              </w:rPr>
              <w:t>util</w:t>
            </w:r>
            <w:r w:rsidRPr="00033CB9">
              <w:rPr>
                <w:rFonts w:ascii="Courier New" w:hAnsi="Courier New" w:cs="Courier New"/>
              </w:rPr>
              <w:t xml:space="preserve"> = </w:t>
            </w:r>
            <w:r w:rsidRPr="008A7BB2">
              <w:rPr>
                <w:rFonts w:ascii="Courier New" w:hAnsi="Courier New" w:cs="Courier New"/>
              </w:rPr>
              <w:t>require</w:t>
            </w:r>
            <w:r w:rsidRPr="00033CB9">
              <w:rPr>
                <w:rFonts w:ascii="Courier New" w:hAnsi="Courier New" w:cs="Courier New"/>
              </w:rPr>
              <w:t>('</w:t>
            </w:r>
            <w:r w:rsidRPr="008A7BB2">
              <w:rPr>
                <w:rFonts w:ascii="Courier New" w:hAnsi="Courier New" w:cs="Courier New"/>
              </w:rPr>
              <w:t>util</w:t>
            </w:r>
            <w:r w:rsidRPr="00033CB9">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var</w:t>
            </w:r>
            <w:r w:rsidRPr="00033CB9">
              <w:rPr>
                <w:rFonts w:ascii="Courier New" w:hAnsi="Courier New" w:cs="Courier New"/>
              </w:rPr>
              <w:t xml:space="preserve"> </w:t>
            </w:r>
            <w:r w:rsidRPr="008A7BB2">
              <w:rPr>
                <w:rFonts w:ascii="Courier New" w:hAnsi="Courier New" w:cs="Courier New"/>
              </w:rPr>
              <w:t>phrases =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"Hello": "</w:t>
            </w:r>
            <w:r w:rsidRPr="008A7BB2">
              <w:rPr>
                <w:rFonts w:ascii="Courier New" w:hAnsi="Courier New" w:cs="Courier New"/>
                <w:lang w:val="ru-RU"/>
              </w:rPr>
              <w:t>Привет</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"world": "</w:t>
            </w:r>
            <w:r w:rsidRPr="008A7BB2">
              <w:rPr>
                <w:rFonts w:ascii="Courier New" w:hAnsi="Courier New" w:cs="Courier New"/>
                <w:lang w:val="ru-RU"/>
              </w:rPr>
              <w:t>мир</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 message name stack</w:t>
            </w:r>
          </w:p>
          <w:p w:rsidR="008A7BB2" w:rsidRPr="008A7BB2" w:rsidRDefault="008A7BB2" w:rsidP="008A7BB2">
            <w:pPr>
              <w:pStyle w:val="ae"/>
              <w:rPr>
                <w:rFonts w:ascii="Courier New" w:hAnsi="Courier New" w:cs="Courier New"/>
              </w:rPr>
            </w:pPr>
            <w:r w:rsidRPr="008A7BB2">
              <w:rPr>
                <w:rFonts w:ascii="Courier New" w:hAnsi="Courier New" w:cs="Courier New"/>
              </w:rPr>
              <w:t>function PhraseError(message) {</w:t>
            </w:r>
          </w:p>
          <w:p w:rsidR="008A7BB2" w:rsidRPr="00BC67A3" w:rsidRDefault="008A7BB2" w:rsidP="008A7BB2">
            <w:pPr>
              <w:pStyle w:val="ae"/>
              <w:rPr>
                <w:rFonts w:ascii="Courier New" w:hAnsi="Courier New" w:cs="Courier New"/>
                <w:b/>
              </w:rPr>
            </w:pPr>
            <w:r w:rsidRPr="008A7BB2">
              <w:rPr>
                <w:rFonts w:ascii="Courier New" w:hAnsi="Courier New" w:cs="Courier New"/>
              </w:rPr>
              <w:t xml:space="preserve">    </w:t>
            </w:r>
            <w:r w:rsidRPr="00BC67A3">
              <w:rPr>
                <w:rFonts w:ascii="Courier New" w:hAnsi="Courier New" w:cs="Courier New"/>
                <w:b/>
              </w:rPr>
              <w:t>this.message = message;</w:t>
            </w:r>
          </w:p>
          <w:p w:rsidR="008A7BB2" w:rsidRPr="00BC67A3" w:rsidRDefault="008A7BB2" w:rsidP="008A7BB2">
            <w:pPr>
              <w:pStyle w:val="ae"/>
              <w:rPr>
                <w:rFonts w:ascii="Courier New" w:hAnsi="Courier New" w:cs="Courier New"/>
                <w:b/>
              </w:rPr>
            </w:pPr>
            <w:r w:rsidRPr="008A7BB2">
              <w:rPr>
                <w:rFonts w:ascii="Courier New" w:hAnsi="Courier New" w:cs="Courier New"/>
              </w:rPr>
              <w:t xml:space="preserve">    </w:t>
            </w:r>
            <w:r w:rsidRPr="008A7BB2">
              <w:rPr>
                <w:rFonts w:ascii="Courier New" w:hAnsi="Courier New" w:cs="Courier New"/>
                <w:b/>
              </w:rPr>
              <w:t>Error.captureStackTrace(this, PhraseError);</w:t>
            </w:r>
            <w:r w:rsidR="00BC67A3" w:rsidRPr="00BC67A3">
              <w:rPr>
                <w:rFonts w:ascii="Courier New" w:hAnsi="Courier New" w:cs="Courier New"/>
                <w:b/>
              </w:rPr>
              <w:t xml:space="preserve"> </w:t>
            </w:r>
            <w:r w:rsidR="00BC67A3">
              <w:rPr>
                <w:rFonts w:ascii="Courier New" w:hAnsi="Courier New" w:cs="Courier New"/>
                <w:b/>
              </w:rPr>
              <w:t>//</w:t>
            </w:r>
            <w:r w:rsidR="00BC67A3" w:rsidRPr="00BC67A3">
              <w:rPr>
                <w:rFonts w:ascii="Courier New" w:hAnsi="Courier New" w:cs="Courier New"/>
                <w:b/>
              </w:rPr>
              <w:t xml:space="preserve"> </w:t>
            </w:r>
            <w:r w:rsidR="00BC67A3">
              <w:rPr>
                <w:rFonts w:ascii="Courier New" w:hAnsi="Courier New" w:cs="Courier New"/>
                <w:b/>
                <w:lang w:val="ru-RU"/>
              </w:rPr>
              <w:t>вывод</w:t>
            </w:r>
            <w:r w:rsidR="00BC67A3" w:rsidRPr="00BC67A3">
              <w:rPr>
                <w:rFonts w:ascii="Courier New" w:hAnsi="Courier New" w:cs="Courier New"/>
                <w:b/>
              </w:rPr>
              <w:t xml:space="preserve"> </w:t>
            </w:r>
            <w:r w:rsidR="00BC67A3">
              <w:rPr>
                <w:rFonts w:ascii="Courier New" w:hAnsi="Courier New" w:cs="Courier New"/>
                <w:b/>
                <w:lang w:val="ru-RU"/>
              </w:rPr>
              <w:t>только</w:t>
            </w:r>
            <w:r w:rsidR="00BC67A3" w:rsidRPr="00BC67A3">
              <w:rPr>
                <w:rFonts w:ascii="Courier New" w:hAnsi="Courier New" w:cs="Courier New"/>
                <w:b/>
              </w:rPr>
              <w:t xml:space="preserve"> </w:t>
            </w:r>
            <w:r w:rsidR="00BC67A3">
              <w:rPr>
                <w:rFonts w:ascii="Courier New" w:hAnsi="Courier New" w:cs="Courier New"/>
                <w:b/>
                <w:lang w:val="ru-RU"/>
              </w:rPr>
              <w:t>т</w:t>
            </w:r>
            <w:r w:rsidR="00BC67A3">
              <w:rPr>
                <w:rFonts w:ascii="Courier New" w:hAnsi="Courier New" w:cs="Courier New"/>
                <w:b/>
                <w:lang w:val="ru-RU"/>
              </w:rPr>
              <w:t>е</w:t>
            </w:r>
            <w:r w:rsidR="00BC67A3">
              <w:rPr>
                <w:rFonts w:ascii="Courier New" w:hAnsi="Courier New" w:cs="Courier New"/>
                <w:b/>
                <w:lang w:val="ru-RU"/>
              </w:rPr>
              <w:t>кущего</w:t>
            </w:r>
            <w:r w:rsidR="00BC67A3" w:rsidRPr="00BC67A3">
              <w:rPr>
                <w:rFonts w:ascii="Courier New" w:hAnsi="Courier New" w:cs="Courier New"/>
                <w:b/>
              </w:rPr>
              <w:t xml:space="preserve"> </w:t>
            </w:r>
            <w:r w:rsidR="00BC67A3">
              <w:rPr>
                <w:rFonts w:ascii="Courier New" w:hAnsi="Courier New" w:cs="Courier New"/>
                <w:b/>
                <w:lang w:val="ru-RU"/>
              </w:rPr>
              <w:t>стека</w:t>
            </w:r>
            <w:r w:rsidR="00BC67A3" w:rsidRPr="00BC67A3">
              <w:rPr>
                <w:rFonts w:ascii="Courier New" w:hAnsi="Courier New" w:cs="Courier New"/>
                <w:b/>
              </w:rPr>
              <w:t xml:space="preserve"> </w:t>
            </w:r>
            <w:r w:rsidR="00BC67A3">
              <w:rPr>
                <w:rFonts w:ascii="Courier New" w:hAnsi="Courier New" w:cs="Courier New"/>
                <w:b/>
                <w:lang w:val="ru-RU"/>
              </w:rPr>
              <w:t>ошибок</w:t>
            </w:r>
            <w:r w:rsidR="00BC67A3" w:rsidRPr="00BC67A3">
              <w:rPr>
                <w:rFonts w:ascii="Courier New" w:hAnsi="Courier New" w:cs="Courier New"/>
                <w:b/>
              </w:rPr>
              <w:t xml:space="preserve"> (</w:t>
            </w:r>
            <w:r w:rsidR="00BC67A3">
              <w:rPr>
                <w:rFonts w:ascii="Courier New" w:hAnsi="Courier New" w:cs="Courier New"/>
                <w:b/>
                <w:lang w:val="ru-RU"/>
              </w:rPr>
              <w:t>ошибок</w:t>
            </w:r>
            <w:r w:rsidR="00BC67A3" w:rsidRPr="00BC67A3">
              <w:rPr>
                <w:rFonts w:ascii="Courier New" w:hAnsi="Courier New" w:cs="Courier New"/>
                <w:b/>
              </w:rPr>
              <w:t xml:space="preserve"> </w:t>
            </w:r>
            <w:r w:rsidR="00BC67A3">
              <w:rPr>
                <w:rFonts w:ascii="Courier New" w:hAnsi="Courier New" w:cs="Courier New"/>
                <w:b/>
                <w:lang w:val="ru-RU"/>
              </w:rPr>
              <w:t>данного</w:t>
            </w:r>
            <w:r w:rsidR="00BC67A3" w:rsidRPr="00BC67A3">
              <w:rPr>
                <w:rFonts w:ascii="Courier New" w:hAnsi="Courier New" w:cs="Courier New"/>
                <w:b/>
              </w:rPr>
              <w:t xml:space="preserve"> </w:t>
            </w:r>
            <w:r w:rsidR="00BC67A3">
              <w:rPr>
                <w:rFonts w:ascii="Courier New" w:hAnsi="Courier New" w:cs="Courier New"/>
                <w:b/>
                <w:lang w:val="ru-RU"/>
              </w:rPr>
              <w:t>метода</w:t>
            </w:r>
            <w:r w:rsidR="00BC67A3" w:rsidRPr="00BC67A3">
              <w:rPr>
                <w:rFonts w:ascii="Courier New" w:hAnsi="Courier New" w:cs="Courier New"/>
                <w:b/>
              </w:rPr>
              <w:t>)</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BC67A3" w:rsidRDefault="008A7BB2" w:rsidP="008A7BB2">
            <w:pPr>
              <w:pStyle w:val="ae"/>
              <w:rPr>
                <w:rFonts w:ascii="Courier New" w:hAnsi="Courier New" w:cs="Courier New"/>
                <w:b/>
              </w:rPr>
            </w:pPr>
            <w:r w:rsidRPr="00BC67A3">
              <w:rPr>
                <w:rFonts w:ascii="Courier New" w:hAnsi="Courier New" w:cs="Courier New"/>
                <w:b/>
              </w:rPr>
              <w:t>util.inherits(PhraseError, Error);</w:t>
            </w:r>
          </w:p>
          <w:p w:rsidR="008A7BB2" w:rsidRPr="008A7BB2" w:rsidRDefault="008A7BB2" w:rsidP="008A7BB2">
            <w:pPr>
              <w:pStyle w:val="ae"/>
              <w:rPr>
                <w:rFonts w:ascii="Courier New" w:hAnsi="Courier New" w:cs="Courier New"/>
              </w:rPr>
            </w:pPr>
            <w:r w:rsidRPr="008A7BB2">
              <w:rPr>
                <w:rFonts w:ascii="Courier New" w:hAnsi="Courier New" w:cs="Courier New"/>
              </w:rPr>
              <w:t>PhraseError.prototype.name = 'PhraseError';</w:t>
            </w:r>
          </w:p>
          <w:p w:rsidR="008A7BB2" w:rsidRPr="00033CB9"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function HttpError(status, message)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this.status = status;</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this.message = message;</w:t>
            </w:r>
          </w:p>
          <w:p w:rsidR="008A7BB2" w:rsidRPr="00BC67A3" w:rsidRDefault="008A7BB2" w:rsidP="008A7BB2">
            <w:pPr>
              <w:pStyle w:val="ae"/>
              <w:rPr>
                <w:rFonts w:ascii="Courier New" w:hAnsi="Courier New" w:cs="Courier New"/>
                <w:b/>
              </w:rPr>
            </w:pPr>
            <w:r w:rsidRPr="008A7BB2">
              <w:rPr>
                <w:rFonts w:ascii="Courier New" w:hAnsi="Courier New" w:cs="Courier New"/>
              </w:rPr>
              <w:t xml:space="preserve">    </w:t>
            </w:r>
            <w:r w:rsidRPr="00BC67A3">
              <w:rPr>
                <w:rFonts w:ascii="Courier New" w:hAnsi="Courier New" w:cs="Courier New"/>
                <w:b/>
              </w:rPr>
              <w:t>Error.captureStackTrace(this, HttpError);</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util.inherits(HttpError, Error);</w:t>
            </w:r>
          </w:p>
          <w:p w:rsidR="008A7BB2" w:rsidRPr="00033CB9" w:rsidRDefault="008A7BB2" w:rsidP="008A7BB2">
            <w:pPr>
              <w:pStyle w:val="ae"/>
              <w:rPr>
                <w:rFonts w:ascii="Courier New" w:hAnsi="Courier New" w:cs="Courier New"/>
              </w:rPr>
            </w:pPr>
            <w:r w:rsidRPr="008A7BB2">
              <w:rPr>
                <w:rFonts w:ascii="Courier New" w:hAnsi="Courier New" w:cs="Courier New"/>
              </w:rPr>
              <w:t>HttpErro</w:t>
            </w:r>
            <w:r w:rsidR="00BC67A3">
              <w:rPr>
                <w:rFonts w:ascii="Courier New" w:hAnsi="Courier New" w:cs="Courier New"/>
              </w:rPr>
              <w:t>r.prototype.name = 'HttpError';</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function getPhrase(name)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if (!phrases[name])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w:t>
            </w:r>
            <w:r w:rsidRPr="00BC67A3">
              <w:rPr>
                <w:rFonts w:ascii="Courier New" w:hAnsi="Courier New" w:cs="Courier New"/>
                <w:b/>
              </w:rPr>
              <w:t>throw new PhraseError</w:t>
            </w:r>
            <w:r w:rsidRPr="008A7BB2">
              <w:rPr>
                <w:rFonts w:ascii="Courier New" w:hAnsi="Courier New" w:cs="Courier New"/>
              </w:rPr>
              <w:t>("</w:t>
            </w:r>
            <w:r w:rsidRPr="008A7BB2">
              <w:rPr>
                <w:rFonts w:ascii="Courier New" w:hAnsi="Courier New" w:cs="Courier New"/>
                <w:lang w:val="ru-RU"/>
              </w:rPr>
              <w:t>Нет</w:t>
            </w:r>
            <w:r w:rsidRPr="008A7BB2">
              <w:rPr>
                <w:rFonts w:ascii="Courier New" w:hAnsi="Courier New" w:cs="Courier New"/>
              </w:rPr>
              <w:t xml:space="preserve"> </w:t>
            </w:r>
            <w:r w:rsidRPr="008A7BB2">
              <w:rPr>
                <w:rFonts w:ascii="Courier New" w:hAnsi="Courier New" w:cs="Courier New"/>
                <w:lang w:val="ru-RU"/>
              </w:rPr>
              <w:t>такой</w:t>
            </w:r>
            <w:r w:rsidRPr="008A7BB2">
              <w:rPr>
                <w:rFonts w:ascii="Courier New" w:hAnsi="Courier New" w:cs="Courier New"/>
              </w:rPr>
              <w:t xml:space="preserve"> </w:t>
            </w:r>
            <w:r w:rsidRPr="008A7BB2">
              <w:rPr>
                <w:rFonts w:ascii="Courier New" w:hAnsi="Courier New" w:cs="Courier New"/>
                <w:lang w:val="ru-RU"/>
              </w:rPr>
              <w:t>фразы</w:t>
            </w:r>
            <w:r w:rsidRPr="008A7BB2">
              <w:rPr>
                <w:rFonts w:ascii="Courier New" w:hAnsi="Courier New" w:cs="Courier New"/>
              </w:rPr>
              <w:t xml:space="preserve">: " + name); // HTTP 500, </w:t>
            </w:r>
            <w:r w:rsidRPr="008A7BB2">
              <w:rPr>
                <w:rFonts w:ascii="Courier New" w:hAnsi="Courier New" w:cs="Courier New"/>
                <w:lang w:val="ru-RU"/>
              </w:rPr>
              <w:t>уведомление</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return phrases[name];</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function makePage(url)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if (url != 'index.html') {</w:t>
            </w:r>
          </w:p>
          <w:p w:rsidR="008A7BB2" w:rsidRPr="00A009FC" w:rsidRDefault="008A7BB2" w:rsidP="008A7BB2">
            <w:pPr>
              <w:pStyle w:val="ae"/>
              <w:rPr>
                <w:rFonts w:ascii="Courier New" w:hAnsi="Courier New" w:cs="Courier New"/>
              </w:rPr>
            </w:pPr>
            <w:r w:rsidRPr="008A7BB2">
              <w:rPr>
                <w:rFonts w:ascii="Courier New" w:hAnsi="Courier New" w:cs="Courier New"/>
              </w:rPr>
              <w:t xml:space="preserve">        </w:t>
            </w:r>
            <w:r w:rsidRPr="00BC67A3">
              <w:rPr>
                <w:rFonts w:ascii="Courier New" w:hAnsi="Courier New" w:cs="Courier New"/>
                <w:b/>
              </w:rPr>
              <w:t>throw</w:t>
            </w:r>
            <w:r w:rsidRPr="00A009FC">
              <w:rPr>
                <w:rFonts w:ascii="Courier New" w:hAnsi="Courier New" w:cs="Courier New"/>
                <w:b/>
              </w:rPr>
              <w:t xml:space="preserve"> </w:t>
            </w:r>
            <w:r w:rsidRPr="00BC67A3">
              <w:rPr>
                <w:rFonts w:ascii="Courier New" w:hAnsi="Courier New" w:cs="Courier New"/>
                <w:b/>
              </w:rPr>
              <w:t>new</w:t>
            </w:r>
            <w:r w:rsidRPr="00A009FC">
              <w:rPr>
                <w:rFonts w:ascii="Courier New" w:hAnsi="Courier New" w:cs="Courier New"/>
                <w:b/>
              </w:rPr>
              <w:t xml:space="preserve"> </w:t>
            </w:r>
            <w:r w:rsidRPr="00BC67A3">
              <w:rPr>
                <w:rFonts w:ascii="Courier New" w:hAnsi="Courier New" w:cs="Courier New"/>
                <w:b/>
              </w:rPr>
              <w:t>HttpError</w:t>
            </w:r>
            <w:r w:rsidRPr="00A009FC">
              <w:rPr>
                <w:rFonts w:ascii="Courier New" w:hAnsi="Courier New" w:cs="Courier New"/>
              </w:rPr>
              <w:t>(404, "</w:t>
            </w:r>
            <w:r w:rsidRPr="008A7BB2">
              <w:rPr>
                <w:rFonts w:ascii="Courier New" w:hAnsi="Courier New" w:cs="Courier New"/>
                <w:lang w:val="ru-RU"/>
              </w:rPr>
              <w:t>Нет</w:t>
            </w:r>
            <w:r w:rsidRPr="00A009FC">
              <w:rPr>
                <w:rFonts w:ascii="Courier New" w:hAnsi="Courier New" w:cs="Courier New"/>
              </w:rPr>
              <w:t xml:space="preserve"> </w:t>
            </w:r>
            <w:r w:rsidRPr="008A7BB2">
              <w:rPr>
                <w:rFonts w:ascii="Courier New" w:hAnsi="Courier New" w:cs="Courier New"/>
                <w:lang w:val="ru-RU"/>
              </w:rPr>
              <w:t>такой</w:t>
            </w:r>
            <w:r w:rsidRPr="00A009FC">
              <w:rPr>
                <w:rFonts w:ascii="Courier New" w:hAnsi="Courier New" w:cs="Courier New"/>
              </w:rPr>
              <w:t xml:space="preserve"> </w:t>
            </w:r>
            <w:r w:rsidRPr="008A7BB2">
              <w:rPr>
                <w:rFonts w:ascii="Courier New" w:hAnsi="Courier New" w:cs="Courier New"/>
                <w:lang w:val="ru-RU"/>
              </w:rPr>
              <w:t>страницы</w:t>
            </w:r>
            <w:r w:rsidRPr="00A009FC">
              <w:rPr>
                <w:rFonts w:ascii="Courier New" w:hAnsi="Courier New" w:cs="Courier New"/>
              </w:rPr>
              <w:t xml:space="preserve">"); // </w:t>
            </w:r>
            <w:r w:rsidRPr="008A7BB2">
              <w:rPr>
                <w:rFonts w:ascii="Courier New" w:hAnsi="Courier New" w:cs="Courier New"/>
              </w:rPr>
              <w:t>HTTP</w:t>
            </w:r>
            <w:r w:rsidRPr="00A009FC">
              <w:rPr>
                <w:rFonts w:ascii="Courier New" w:hAnsi="Courier New" w:cs="Courier New"/>
              </w:rPr>
              <w:t xml:space="preserve"> 404</w:t>
            </w:r>
          </w:p>
          <w:p w:rsidR="008A7BB2" w:rsidRPr="008A7BB2" w:rsidRDefault="008A7BB2" w:rsidP="008A7BB2">
            <w:pPr>
              <w:pStyle w:val="ae"/>
              <w:rPr>
                <w:rFonts w:ascii="Courier New" w:hAnsi="Courier New" w:cs="Courier New"/>
              </w:rPr>
            </w:pPr>
            <w:r w:rsidRPr="00A009FC">
              <w:rPr>
                <w:rFonts w:ascii="Courier New" w:hAnsi="Courier New" w:cs="Courier New"/>
              </w:rPr>
              <w:t xml:space="preserve">    </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return util.format("%s, %s!", getPhrase("Hello"), getPhrase("world"));</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try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var page = makePage('index.html');</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console.log(page);</w:t>
            </w:r>
          </w:p>
          <w:p w:rsidR="008A7BB2" w:rsidRPr="008A7BB2" w:rsidRDefault="008A7BB2" w:rsidP="008A7BB2">
            <w:pPr>
              <w:pStyle w:val="ae"/>
              <w:rPr>
                <w:rFonts w:ascii="Courier New" w:hAnsi="Courier New" w:cs="Courier New"/>
              </w:rPr>
            </w:pPr>
            <w:r w:rsidRPr="008A7BB2">
              <w:rPr>
                <w:rFonts w:ascii="Courier New" w:hAnsi="Courier New" w:cs="Courier New"/>
              </w:rPr>
              <w:t>} catch (e)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if (</w:t>
            </w:r>
            <w:r w:rsidRPr="00BC67A3">
              <w:rPr>
                <w:rFonts w:ascii="Courier New" w:hAnsi="Courier New" w:cs="Courier New"/>
                <w:b/>
              </w:rPr>
              <w:t>e instanceof HttpError</w:t>
            </w:r>
            <w:r w:rsidRPr="008A7BB2">
              <w:rPr>
                <w:rFonts w:ascii="Courier New" w:hAnsi="Courier New" w:cs="Courier New"/>
              </w:rPr>
              <w:t>)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console.log(</w:t>
            </w:r>
            <w:r w:rsidRPr="00BC67A3">
              <w:rPr>
                <w:rFonts w:ascii="Courier New" w:hAnsi="Courier New" w:cs="Courier New"/>
                <w:b/>
              </w:rPr>
              <w:t>e.status, e.message</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 else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console.error(</w:t>
            </w:r>
            <w:r w:rsidRPr="00BC67A3">
              <w:rPr>
                <w:rFonts w:ascii="Courier New" w:hAnsi="Courier New" w:cs="Courier New"/>
                <w:b/>
              </w:rPr>
              <w:t>"</w:t>
            </w:r>
            <w:r w:rsidRPr="00BC67A3">
              <w:rPr>
                <w:rFonts w:ascii="Courier New" w:hAnsi="Courier New" w:cs="Courier New"/>
                <w:b/>
                <w:lang w:val="ru-RU"/>
              </w:rPr>
              <w:t>Ошибка</w:t>
            </w:r>
            <w:r w:rsidRPr="00BC67A3">
              <w:rPr>
                <w:rFonts w:ascii="Courier New" w:hAnsi="Courier New" w:cs="Courier New"/>
                <w:b/>
              </w:rPr>
              <w:t xml:space="preserve"> %s\n </w:t>
            </w:r>
            <w:r w:rsidRPr="00BC67A3">
              <w:rPr>
                <w:rFonts w:ascii="Courier New" w:hAnsi="Courier New" w:cs="Courier New"/>
                <w:b/>
                <w:lang w:val="ru-RU"/>
              </w:rPr>
              <w:t>сообщение</w:t>
            </w:r>
            <w:r w:rsidRPr="00BC67A3">
              <w:rPr>
                <w:rFonts w:ascii="Courier New" w:hAnsi="Courier New" w:cs="Courier New"/>
                <w:b/>
              </w:rPr>
              <w:t xml:space="preserve">: %s\n </w:t>
            </w:r>
            <w:r w:rsidRPr="00BC67A3">
              <w:rPr>
                <w:rFonts w:ascii="Courier New" w:hAnsi="Courier New" w:cs="Courier New"/>
                <w:b/>
                <w:lang w:val="ru-RU"/>
              </w:rPr>
              <w:t>стек</w:t>
            </w:r>
            <w:r w:rsidRPr="00BC67A3">
              <w:rPr>
                <w:rFonts w:ascii="Courier New" w:hAnsi="Courier New" w:cs="Courier New"/>
                <w:b/>
              </w:rPr>
              <w:t>: %s", e.name, e.message, e.stack</w:t>
            </w:r>
            <w:r w:rsidRPr="008A7BB2">
              <w:rPr>
                <w:rFonts w:ascii="Courier New" w:hAnsi="Courier New" w:cs="Courier New"/>
              </w:rPr>
              <w:t>);</w:t>
            </w:r>
          </w:p>
          <w:p w:rsidR="008A7BB2" w:rsidRPr="008A7BB2" w:rsidRDefault="008A7BB2" w:rsidP="008A7BB2">
            <w:pPr>
              <w:pStyle w:val="ae"/>
              <w:rPr>
                <w:rFonts w:ascii="Courier New" w:hAnsi="Courier New" w:cs="Courier New"/>
                <w:lang w:val="ru-RU"/>
              </w:rPr>
            </w:pPr>
            <w:r w:rsidRPr="008A7BB2">
              <w:rPr>
                <w:rFonts w:ascii="Courier New" w:hAnsi="Courier New" w:cs="Courier New"/>
              </w:rPr>
              <w:t xml:space="preserve">    </w:t>
            </w:r>
            <w:r w:rsidRPr="008A7BB2">
              <w:rPr>
                <w:rFonts w:ascii="Courier New" w:hAnsi="Courier New" w:cs="Courier New"/>
                <w:lang w:val="ru-RU"/>
              </w:rPr>
              <w:t>}</w:t>
            </w:r>
          </w:p>
          <w:p w:rsidR="008A7BB2" w:rsidRPr="008A7BB2" w:rsidRDefault="008A7BB2" w:rsidP="008A7BB2">
            <w:pPr>
              <w:pStyle w:val="ae"/>
              <w:rPr>
                <w:rFonts w:ascii="Courier New" w:hAnsi="Courier New" w:cs="Courier New"/>
                <w:lang w:val="ru-RU"/>
              </w:rPr>
            </w:pPr>
            <w:r w:rsidRPr="008A7BB2">
              <w:rPr>
                <w:rFonts w:ascii="Courier New" w:hAnsi="Courier New" w:cs="Courier New"/>
                <w:lang w:val="ru-RU"/>
              </w:rPr>
              <w:t>}</w:t>
            </w:r>
          </w:p>
        </w:tc>
      </w:tr>
    </w:tbl>
    <w:p w:rsidR="00ED460F" w:rsidRPr="00291C2D" w:rsidRDefault="00CF2E81" w:rsidP="00ED460F">
      <w:pPr>
        <w:pStyle w:val="1"/>
        <w:jc w:val="center"/>
        <w:rPr>
          <w:rFonts w:ascii="Times New Roman" w:hAnsi="Times New Roman"/>
        </w:rPr>
      </w:pPr>
      <w:r>
        <w:rPr>
          <w:rFonts w:ascii="Times New Roman" w:hAnsi="Times New Roman"/>
        </w:rPr>
        <w:t>6</w:t>
      </w:r>
      <w:r w:rsidR="00ED460F" w:rsidRPr="008D2044">
        <w:rPr>
          <w:rFonts w:ascii="Times New Roman" w:hAnsi="Times New Roman"/>
        </w:rPr>
        <w:t xml:space="preserve">. </w:t>
      </w:r>
      <w:r w:rsidR="00291C2D">
        <w:rPr>
          <w:rFonts w:ascii="Times New Roman" w:hAnsi="Times New Roman"/>
        </w:rPr>
        <w:t>Внешние модули</w:t>
      </w:r>
    </w:p>
    <w:p w:rsidR="00ED460F" w:rsidRPr="00291C2D" w:rsidRDefault="00ED460F" w:rsidP="00291C2D">
      <w:pPr>
        <w:spacing w:before="100" w:beforeAutospacing="1" w:after="100" w:afterAutospacing="1"/>
        <w:rPr>
          <w:sz w:val="28"/>
          <w:szCs w:val="28"/>
        </w:rPr>
      </w:pPr>
      <w:r>
        <w:rPr>
          <w:sz w:val="28"/>
          <w:szCs w:val="28"/>
        </w:rPr>
        <w:t>Модули устанавливаются из приложения</w:t>
      </w:r>
      <w:r w:rsidRPr="008D2044">
        <w:rPr>
          <w:sz w:val="28"/>
          <w:szCs w:val="28"/>
        </w:rPr>
        <w:t xml:space="preserve"> </w:t>
      </w:r>
      <w:r>
        <w:rPr>
          <w:sz w:val="28"/>
          <w:szCs w:val="28"/>
          <w:lang w:val="en-US"/>
        </w:rPr>
        <w:t>npm</w:t>
      </w:r>
      <w:r w:rsidR="00291C2D">
        <w:rPr>
          <w:sz w:val="28"/>
          <w:szCs w:val="28"/>
        </w:rPr>
        <w:t xml:space="preserve">, которое устанавливается по умолчанию, вместе с </w:t>
      </w:r>
      <w:r w:rsidR="00291C2D">
        <w:rPr>
          <w:sz w:val="28"/>
          <w:szCs w:val="28"/>
          <w:lang w:val="en-US"/>
        </w:rPr>
        <w:t>node</w:t>
      </w:r>
      <w:r w:rsidR="00291C2D" w:rsidRPr="00291C2D">
        <w:rPr>
          <w:sz w:val="28"/>
          <w:szCs w:val="28"/>
        </w:rPr>
        <w:t>.</w:t>
      </w:r>
      <w:r w:rsidR="00291C2D">
        <w:rPr>
          <w:sz w:val="28"/>
          <w:szCs w:val="28"/>
          <w:lang w:val="en-US"/>
        </w:rPr>
        <w:t>js</w:t>
      </w:r>
      <w:r>
        <w:rPr>
          <w:sz w:val="28"/>
          <w:szCs w:val="28"/>
        </w:rPr>
        <w:t xml:space="preserve">. </w:t>
      </w:r>
    </w:p>
    <w:p w:rsidR="00291C2D" w:rsidRDefault="00760585" w:rsidP="00291C2D">
      <w:pPr>
        <w:spacing w:before="100" w:beforeAutospacing="1" w:after="100" w:afterAutospacing="1"/>
        <w:rPr>
          <w:sz w:val="28"/>
          <w:szCs w:val="28"/>
        </w:rPr>
      </w:pPr>
      <w:r>
        <w:rPr>
          <w:noProof/>
          <w:sz w:val="28"/>
          <w:szCs w:val="28"/>
        </w:rPr>
        <w:lastRenderedPageBreak/>
        <w:drawing>
          <wp:inline distT="0" distB="0" distL="0" distR="0">
            <wp:extent cx="5042535" cy="2834640"/>
            <wp:effectExtent l="0" t="0" r="5715" b="3810"/>
            <wp:docPr id="56" name="Рисунок 56"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2535" cy="2834640"/>
                    </a:xfrm>
                    <a:prstGeom prst="rect">
                      <a:avLst/>
                    </a:prstGeom>
                    <a:noFill/>
                    <a:ln>
                      <a:noFill/>
                    </a:ln>
                  </pic:spPr>
                </pic:pic>
              </a:graphicData>
            </a:graphic>
          </wp:inline>
        </w:drawing>
      </w:r>
    </w:p>
    <w:p w:rsidR="00284BC3" w:rsidRDefault="00284BC3" w:rsidP="00291C2D">
      <w:pPr>
        <w:spacing w:before="100" w:beforeAutospacing="1" w:after="100" w:afterAutospacing="1"/>
        <w:rPr>
          <w:sz w:val="28"/>
          <w:szCs w:val="28"/>
        </w:rPr>
      </w:pPr>
      <w:r>
        <w:rPr>
          <w:sz w:val="28"/>
          <w:szCs w:val="28"/>
        </w:rPr>
        <w:t xml:space="preserve">Для просмотра </w:t>
      </w:r>
      <w:r>
        <w:rPr>
          <w:sz w:val="28"/>
          <w:szCs w:val="28"/>
          <w:lang w:val="en-US"/>
        </w:rPr>
        <w:t>npm</w:t>
      </w:r>
      <w:r>
        <w:rPr>
          <w:sz w:val="28"/>
          <w:szCs w:val="28"/>
        </w:rPr>
        <w:t>-команд можно воспользоваться следующей командой:</w:t>
      </w:r>
    </w:p>
    <w:p w:rsidR="00284BC3" w:rsidRPr="00A67011" w:rsidRDefault="00284BC3" w:rsidP="00291C2D">
      <w:pPr>
        <w:spacing w:before="100" w:beforeAutospacing="1" w:after="100" w:afterAutospacing="1"/>
        <w:rPr>
          <w:i/>
          <w:sz w:val="28"/>
          <w:szCs w:val="28"/>
        </w:rPr>
      </w:pPr>
      <w:r w:rsidRPr="00A67011">
        <w:rPr>
          <w:i/>
          <w:sz w:val="28"/>
          <w:szCs w:val="28"/>
          <w:lang w:val="en-US"/>
        </w:rPr>
        <w:t>npm</w:t>
      </w:r>
      <w:r w:rsidRPr="00A67011">
        <w:rPr>
          <w:i/>
          <w:sz w:val="28"/>
          <w:szCs w:val="28"/>
        </w:rPr>
        <w:t xml:space="preserve"> </w:t>
      </w:r>
      <w:r w:rsidRPr="00A67011">
        <w:rPr>
          <w:i/>
          <w:sz w:val="28"/>
          <w:szCs w:val="28"/>
          <w:lang w:val="en-US"/>
        </w:rPr>
        <w:t>help</w:t>
      </w:r>
      <w:r w:rsidRPr="00A67011">
        <w:rPr>
          <w:i/>
          <w:sz w:val="28"/>
          <w:szCs w:val="28"/>
        </w:rPr>
        <w:t xml:space="preserve"> </w:t>
      </w:r>
      <w:r w:rsidRPr="00A67011">
        <w:rPr>
          <w:i/>
          <w:sz w:val="28"/>
          <w:szCs w:val="28"/>
          <w:lang w:val="en-US"/>
        </w:rPr>
        <w:t>npm</w:t>
      </w:r>
    </w:p>
    <w:p w:rsidR="00291C2D" w:rsidRDefault="00C64E3F" w:rsidP="00291C2D">
      <w:pPr>
        <w:spacing w:before="100" w:beforeAutospacing="1" w:after="100" w:afterAutospacing="1"/>
        <w:rPr>
          <w:sz w:val="28"/>
          <w:szCs w:val="28"/>
        </w:rPr>
      </w:pPr>
      <w:r w:rsidRPr="00E922D4">
        <w:rPr>
          <w:b/>
          <w:sz w:val="28"/>
          <w:szCs w:val="28"/>
        </w:rPr>
        <w:t>Установка</w:t>
      </w:r>
      <w:r>
        <w:rPr>
          <w:sz w:val="28"/>
          <w:szCs w:val="28"/>
        </w:rPr>
        <w:t xml:space="preserve"> модулей из консоли:</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modulename</w:t>
      </w:r>
      <w:r w:rsidRPr="00C64E3F">
        <w:rPr>
          <w:sz w:val="28"/>
          <w:szCs w:val="28"/>
        </w:rPr>
        <w:t xml:space="preserve"> – </w:t>
      </w:r>
      <w:r>
        <w:rPr>
          <w:sz w:val="28"/>
          <w:szCs w:val="28"/>
        </w:rPr>
        <w:t>установка последней версии модуля.</w:t>
      </w:r>
    </w:p>
    <w:p w:rsidR="00A67011" w:rsidRDefault="00A67011" w:rsidP="00291C2D">
      <w:pPr>
        <w:spacing w:before="100" w:beforeAutospacing="1" w:after="100" w:afterAutospacing="1"/>
        <w:rPr>
          <w:sz w:val="28"/>
          <w:szCs w:val="28"/>
        </w:rPr>
      </w:pPr>
      <w:r>
        <w:rPr>
          <w:sz w:val="28"/>
          <w:szCs w:val="28"/>
        </w:rPr>
        <w:t>Или:</w:t>
      </w:r>
    </w:p>
    <w:p w:rsidR="00A67011" w:rsidRPr="00A67011" w:rsidRDefault="00A67011" w:rsidP="00291C2D">
      <w:pPr>
        <w:spacing w:before="100" w:beforeAutospacing="1" w:after="100" w:afterAutospacing="1"/>
        <w:rPr>
          <w:sz w:val="28"/>
          <w:szCs w:val="28"/>
        </w:rPr>
      </w:pPr>
      <w:r w:rsidRPr="00A67011">
        <w:rPr>
          <w:i/>
          <w:sz w:val="28"/>
          <w:szCs w:val="28"/>
          <w:lang w:val="en-US"/>
        </w:rPr>
        <w:t>npm</w:t>
      </w:r>
      <w:r w:rsidRPr="00A67011">
        <w:rPr>
          <w:i/>
          <w:sz w:val="28"/>
          <w:szCs w:val="28"/>
        </w:rPr>
        <w:t xml:space="preserve"> </w:t>
      </w:r>
      <w:r w:rsidRPr="00A67011">
        <w:rPr>
          <w:i/>
          <w:sz w:val="28"/>
          <w:szCs w:val="28"/>
          <w:lang w:val="en-US"/>
        </w:rPr>
        <w:t>i</w:t>
      </w:r>
      <w:r w:rsidRPr="00A67011">
        <w:rPr>
          <w:i/>
          <w:sz w:val="28"/>
          <w:szCs w:val="28"/>
        </w:rPr>
        <w:t xml:space="preserve"> </w:t>
      </w:r>
      <w:r w:rsidRPr="00A67011">
        <w:rPr>
          <w:i/>
          <w:sz w:val="28"/>
          <w:szCs w:val="28"/>
          <w:lang w:val="en-US"/>
        </w:rPr>
        <w:t>modulname</w:t>
      </w:r>
      <w:r>
        <w:rPr>
          <w:sz w:val="28"/>
          <w:szCs w:val="28"/>
        </w:rPr>
        <w:t xml:space="preserve">, т.е. вместо ключевого слова </w:t>
      </w:r>
      <w:r>
        <w:rPr>
          <w:sz w:val="28"/>
          <w:szCs w:val="28"/>
          <w:lang w:val="en-US"/>
        </w:rPr>
        <w:t>install</w:t>
      </w:r>
      <w:r>
        <w:rPr>
          <w:sz w:val="28"/>
          <w:szCs w:val="28"/>
        </w:rPr>
        <w:t xml:space="preserve"> можно использовать букву </w:t>
      </w:r>
      <w:r>
        <w:rPr>
          <w:sz w:val="28"/>
          <w:szCs w:val="28"/>
          <w:lang w:val="en-US"/>
        </w:rPr>
        <w:t>i</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modulename</w:t>
      </w:r>
      <w:r w:rsidRPr="00E922D4">
        <w:rPr>
          <w:i/>
          <w:sz w:val="28"/>
          <w:szCs w:val="28"/>
        </w:rPr>
        <w:t>@1.1.1</w:t>
      </w:r>
      <w:r w:rsidRPr="00C64E3F">
        <w:rPr>
          <w:sz w:val="28"/>
          <w:szCs w:val="28"/>
        </w:rPr>
        <w:t xml:space="preserve"> – </w:t>
      </w:r>
      <w:r>
        <w:rPr>
          <w:sz w:val="28"/>
          <w:szCs w:val="28"/>
        </w:rPr>
        <w:t>установка конкретной версии модуля.</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modulename</w:t>
      </w:r>
      <w:r w:rsidRPr="00E922D4">
        <w:rPr>
          <w:i/>
          <w:sz w:val="28"/>
          <w:szCs w:val="28"/>
        </w:rPr>
        <w:t>@1.*</w:t>
      </w:r>
      <w:r w:rsidRPr="00C64E3F">
        <w:rPr>
          <w:sz w:val="28"/>
          <w:szCs w:val="28"/>
        </w:rPr>
        <w:t xml:space="preserve">  - </w:t>
      </w:r>
      <w:r>
        <w:rPr>
          <w:sz w:val="28"/>
          <w:szCs w:val="28"/>
        </w:rPr>
        <w:t>установка любой ветки первой версии модуля.</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https</w:t>
      </w:r>
      <w:r w:rsidRPr="00E922D4">
        <w:rPr>
          <w:i/>
          <w:sz w:val="28"/>
          <w:szCs w:val="28"/>
        </w:rPr>
        <w:t>://</w:t>
      </w:r>
      <w:r w:rsidRPr="00E922D4">
        <w:rPr>
          <w:i/>
          <w:sz w:val="28"/>
          <w:szCs w:val="28"/>
          <w:lang w:val="en-US"/>
        </w:rPr>
        <w:t>github</w:t>
      </w:r>
      <w:r w:rsidRPr="00E922D4">
        <w:rPr>
          <w:i/>
          <w:sz w:val="28"/>
          <w:szCs w:val="28"/>
        </w:rPr>
        <w:t>.</w:t>
      </w:r>
      <w:r w:rsidRPr="00E922D4">
        <w:rPr>
          <w:i/>
          <w:sz w:val="28"/>
          <w:szCs w:val="28"/>
          <w:lang w:val="en-US"/>
        </w:rPr>
        <w:t>com</w:t>
      </w:r>
      <w:r w:rsidRPr="00E922D4">
        <w:rPr>
          <w:i/>
          <w:sz w:val="28"/>
          <w:szCs w:val="28"/>
        </w:rPr>
        <w:t>/</w:t>
      </w:r>
      <w:r w:rsidRPr="00E922D4">
        <w:rPr>
          <w:i/>
          <w:sz w:val="28"/>
          <w:szCs w:val="28"/>
          <w:lang w:val="en-US"/>
        </w:rPr>
        <w:t>name</w:t>
      </w:r>
      <w:r w:rsidRPr="00E922D4">
        <w:rPr>
          <w:i/>
          <w:sz w:val="28"/>
          <w:szCs w:val="28"/>
        </w:rPr>
        <w:t>/</w:t>
      </w:r>
      <w:r w:rsidRPr="00E922D4">
        <w:rPr>
          <w:i/>
          <w:sz w:val="28"/>
          <w:szCs w:val="28"/>
          <w:lang w:val="en-US"/>
        </w:rPr>
        <w:t>modulename</w:t>
      </w:r>
      <w:r w:rsidRPr="00E922D4">
        <w:rPr>
          <w:i/>
          <w:sz w:val="28"/>
          <w:szCs w:val="28"/>
        </w:rPr>
        <w:t>/</w:t>
      </w:r>
      <w:r w:rsidRPr="00E922D4">
        <w:rPr>
          <w:i/>
          <w:sz w:val="28"/>
          <w:szCs w:val="28"/>
          <w:lang w:val="en-US"/>
        </w:rPr>
        <w:t>master</w:t>
      </w:r>
      <w:r w:rsidRPr="00C64E3F">
        <w:rPr>
          <w:sz w:val="28"/>
          <w:szCs w:val="28"/>
        </w:rPr>
        <w:t xml:space="preserve">  - </w:t>
      </w:r>
      <w:r>
        <w:rPr>
          <w:sz w:val="28"/>
          <w:szCs w:val="28"/>
        </w:rPr>
        <w:t>установка модуля ч</w:t>
      </w:r>
      <w:r>
        <w:rPr>
          <w:sz w:val="28"/>
          <w:szCs w:val="28"/>
        </w:rPr>
        <w:t>е</w:t>
      </w:r>
      <w:r>
        <w:rPr>
          <w:sz w:val="28"/>
          <w:szCs w:val="28"/>
        </w:rPr>
        <w:t>рез</w:t>
      </w:r>
      <w:r w:rsidRPr="00C64E3F">
        <w:rPr>
          <w:sz w:val="28"/>
          <w:szCs w:val="28"/>
        </w:rPr>
        <w:t xml:space="preserve"> </w:t>
      </w:r>
      <w:r>
        <w:rPr>
          <w:sz w:val="28"/>
          <w:szCs w:val="28"/>
          <w:lang w:val="en-US"/>
        </w:rPr>
        <w:t>github</w:t>
      </w:r>
      <w:r w:rsidRPr="00C64E3F">
        <w:rPr>
          <w:sz w:val="28"/>
          <w:szCs w:val="28"/>
        </w:rPr>
        <w:t>.</w:t>
      </w:r>
      <w:r>
        <w:rPr>
          <w:sz w:val="28"/>
          <w:szCs w:val="28"/>
          <w:lang w:val="en-US"/>
        </w:rPr>
        <w:t>com</w:t>
      </w:r>
    </w:p>
    <w:p w:rsidR="00E922D4" w:rsidRPr="00E922D4" w:rsidRDefault="00E922D4"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path</w:t>
      </w:r>
      <w:r w:rsidRPr="00E922D4">
        <w:rPr>
          <w:i/>
          <w:sz w:val="28"/>
          <w:szCs w:val="28"/>
        </w:rPr>
        <w:t>/</w:t>
      </w:r>
      <w:r w:rsidRPr="00E922D4">
        <w:rPr>
          <w:i/>
          <w:sz w:val="28"/>
          <w:szCs w:val="28"/>
          <w:lang w:val="en-US"/>
        </w:rPr>
        <w:t>modulename</w:t>
      </w:r>
      <w:r w:rsidRPr="00E922D4">
        <w:rPr>
          <w:i/>
          <w:sz w:val="28"/>
          <w:szCs w:val="28"/>
        </w:rPr>
        <w:t>.</w:t>
      </w:r>
      <w:r w:rsidRPr="00E922D4">
        <w:rPr>
          <w:i/>
          <w:sz w:val="28"/>
          <w:szCs w:val="28"/>
          <w:lang w:val="en-US"/>
        </w:rPr>
        <w:t>tgz</w:t>
      </w:r>
      <w:r w:rsidRPr="00E922D4">
        <w:rPr>
          <w:sz w:val="28"/>
          <w:szCs w:val="28"/>
        </w:rPr>
        <w:t xml:space="preserve"> – </w:t>
      </w:r>
      <w:r>
        <w:rPr>
          <w:sz w:val="28"/>
          <w:szCs w:val="28"/>
        </w:rPr>
        <w:t>установка модуля по пути.</w:t>
      </w:r>
    </w:p>
    <w:p w:rsidR="00E922D4" w:rsidRPr="0054631E" w:rsidRDefault="00E922D4" w:rsidP="00291C2D">
      <w:pPr>
        <w:spacing w:before="100" w:beforeAutospacing="1" w:after="100" w:afterAutospacing="1"/>
        <w:rPr>
          <w:sz w:val="28"/>
          <w:szCs w:val="28"/>
        </w:rPr>
      </w:pPr>
      <w:r>
        <w:rPr>
          <w:sz w:val="28"/>
          <w:szCs w:val="28"/>
        </w:rPr>
        <w:t>После установки модулей, в проекте появится папка</w:t>
      </w:r>
      <w:r w:rsidRPr="00E922D4">
        <w:rPr>
          <w:sz w:val="28"/>
          <w:szCs w:val="28"/>
        </w:rPr>
        <w:t xml:space="preserve"> </w:t>
      </w:r>
      <w:r>
        <w:rPr>
          <w:sz w:val="28"/>
          <w:szCs w:val="28"/>
          <w:lang w:val="en-US"/>
        </w:rPr>
        <w:t>node</w:t>
      </w:r>
      <w:r w:rsidRPr="00E922D4">
        <w:rPr>
          <w:sz w:val="28"/>
          <w:szCs w:val="28"/>
        </w:rPr>
        <w:t>_</w:t>
      </w:r>
      <w:r>
        <w:rPr>
          <w:sz w:val="28"/>
          <w:szCs w:val="28"/>
          <w:lang w:val="en-US"/>
        </w:rPr>
        <w:t>modules</w:t>
      </w:r>
      <w:r>
        <w:rPr>
          <w:sz w:val="28"/>
          <w:szCs w:val="28"/>
        </w:rPr>
        <w:t>, которая содержит все установленные модули.</w:t>
      </w:r>
      <w:r w:rsidR="0054631E" w:rsidRPr="0054631E">
        <w:rPr>
          <w:sz w:val="28"/>
          <w:szCs w:val="28"/>
        </w:rPr>
        <w:t xml:space="preserve"> </w:t>
      </w:r>
      <w:r w:rsidR="0054631E">
        <w:rPr>
          <w:sz w:val="28"/>
          <w:szCs w:val="28"/>
        </w:rPr>
        <w:t>Если нужно произвести глобальную установку модулей, необходимо добавить ключевое слово –</w:t>
      </w:r>
      <w:r w:rsidR="0054631E">
        <w:rPr>
          <w:sz w:val="28"/>
          <w:szCs w:val="28"/>
          <w:lang w:val="en-US"/>
        </w:rPr>
        <w:t>global</w:t>
      </w:r>
      <w:r w:rsidR="0054631E" w:rsidRPr="0054631E">
        <w:rPr>
          <w:sz w:val="28"/>
          <w:szCs w:val="28"/>
        </w:rPr>
        <w:t xml:space="preserve"> </w:t>
      </w:r>
      <w:r w:rsidR="0054631E">
        <w:rPr>
          <w:sz w:val="28"/>
          <w:szCs w:val="28"/>
        </w:rPr>
        <w:t xml:space="preserve">или </w:t>
      </w:r>
      <w:r w:rsidR="0054631E" w:rsidRPr="0054631E">
        <w:rPr>
          <w:sz w:val="28"/>
          <w:szCs w:val="28"/>
        </w:rPr>
        <w:t>–</w:t>
      </w:r>
      <w:r w:rsidR="0054631E">
        <w:rPr>
          <w:sz w:val="28"/>
          <w:szCs w:val="28"/>
          <w:lang w:val="en-US"/>
        </w:rPr>
        <w:t>g</w:t>
      </w:r>
      <w:r w:rsidR="0054631E" w:rsidRPr="0054631E">
        <w:rPr>
          <w:sz w:val="28"/>
          <w:szCs w:val="28"/>
        </w:rPr>
        <w:t xml:space="preserve"> </w:t>
      </w:r>
      <w:r w:rsidR="0054631E">
        <w:rPr>
          <w:sz w:val="28"/>
          <w:szCs w:val="28"/>
        </w:rPr>
        <w:t>п</w:t>
      </w:r>
      <w:r w:rsidR="0054631E">
        <w:rPr>
          <w:sz w:val="28"/>
          <w:szCs w:val="28"/>
        </w:rPr>
        <w:t>е</w:t>
      </w:r>
      <w:r w:rsidR="0054631E">
        <w:rPr>
          <w:sz w:val="28"/>
          <w:szCs w:val="28"/>
        </w:rPr>
        <w:t xml:space="preserve">ред </w:t>
      </w:r>
      <w:r w:rsidR="0054631E" w:rsidRPr="0054631E">
        <w:rPr>
          <w:sz w:val="28"/>
          <w:szCs w:val="28"/>
        </w:rPr>
        <w:t xml:space="preserve"> </w:t>
      </w:r>
      <w:r w:rsidR="0054631E">
        <w:rPr>
          <w:sz w:val="28"/>
          <w:szCs w:val="28"/>
        </w:rPr>
        <w:t xml:space="preserve">командой </w:t>
      </w:r>
      <w:r w:rsidR="0054631E">
        <w:rPr>
          <w:sz w:val="28"/>
          <w:szCs w:val="28"/>
          <w:lang w:val="en-US"/>
        </w:rPr>
        <w:t>install</w:t>
      </w:r>
      <w:r w:rsidR="0054631E" w:rsidRPr="0054631E">
        <w:rPr>
          <w:sz w:val="28"/>
          <w:szCs w:val="28"/>
        </w:rPr>
        <w:t>:</w:t>
      </w:r>
    </w:p>
    <w:p w:rsidR="0054631E" w:rsidRDefault="0054631E" w:rsidP="00291C2D">
      <w:pPr>
        <w:spacing w:before="100" w:beforeAutospacing="1" w:after="100" w:afterAutospacing="1"/>
        <w:rPr>
          <w:sz w:val="28"/>
          <w:szCs w:val="28"/>
        </w:rPr>
      </w:pPr>
      <w:r w:rsidRPr="00A67011">
        <w:rPr>
          <w:i/>
          <w:sz w:val="28"/>
          <w:szCs w:val="28"/>
          <w:lang w:val="en-US"/>
        </w:rPr>
        <w:t>npm</w:t>
      </w:r>
      <w:r w:rsidRPr="00A67011">
        <w:rPr>
          <w:i/>
          <w:sz w:val="28"/>
          <w:szCs w:val="28"/>
        </w:rPr>
        <w:t xml:space="preserve"> –</w:t>
      </w:r>
      <w:r w:rsidRPr="00A67011">
        <w:rPr>
          <w:i/>
          <w:sz w:val="28"/>
          <w:szCs w:val="28"/>
          <w:lang w:val="en-US"/>
        </w:rPr>
        <w:t>g</w:t>
      </w:r>
      <w:r w:rsidRPr="00A67011">
        <w:rPr>
          <w:i/>
          <w:sz w:val="28"/>
          <w:szCs w:val="28"/>
        </w:rPr>
        <w:t xml:space="preserve"> </w:t>
      </w:r>
      <w:r w:rsidRPr="00A67011">
        <w:rPr>
          <w:i/>
          <w:sz w:val="28"/>
          <w:szCs w:val="28"/>
          <w:lang w:val="en-US"/>
        </w:rPr>
        <w:t>install</w:t>
      </w:r>
      <w:r w:rsidRPr="00A67011">
        <w:rPr>
          <w:i/>
          <w:sz w:val="28"/>
          <w:szCs w:val="28"/>
        </w:rPr>
        <w:t xml:space="preserve"> </w:t>
      </w:r>
      <w:r w:rsidRPr="00A67011">
        <w:rPr>
          <w:i/>
          <w:sz w:val="28"/>
          <w:szCs w:val="28"/>
          <w:lang w:val="en-US"/>
        </w:rPr>
        <w:t>modulename</w:t>
      </w:r>
      <w:r w:rsidRPr="00A67011">
        <w:rPr>
          <w:i/>
          <w:sz w:val="28"/>
          <w:szCs w:val="28"/>
        </w:rPr>
        <w:t xml:space="preserve"> </w:t>
      </w:r>
      <w:r w:rsidRPr="0054631E">
        <w:rPr>
          <w:sz w:val="28"/>
          <w:szCs w:val="28"/>
        </w:rPr>
        <w:t xml:space="preserve">– </w:t>
      </w:r>
      <w:r w:rsidR="00A67011">
        <w:rPr>
          <w:sz w:val="28"/>
          <w:szCs w:val="28"/>
        </w:rPr>
        <w:t>глобальная установка модуля, или</w:t>
      </w:r>
    </w:p>
    <w:p w:rsidR="00A67011" w:rsidRPr="00A67011" w:rsidRDefault="00A67011" w:rsidP="00291C2D">
      <w:pPr>
        <w:spacing w:before="100" w:beforeAutospacing="1" w:after="100" w:afterAutospacing="1"/>
        <w:rPr>
          <w:sz w:val="28"/>
          <w:szCs w:val="28"/>
        </w:rPr>
      </w:pPr>
      <w:r w:rsidRPr="00A67011">
        <w:rPr>
          <w:i/>
          <w:sz w:val="28"/>
          <w:szCs w:val="28"/>
          <w:lang w:val="en-US"/>
        </w:rPr>
        <w:t>npm</w:t>
      </w:r>
      <w:r w:rsidRPr="00A67011">
        <w:rPr>
          <w:i/>
          <w:sz w:val="28"/>
          <w:szCs w:val="28"/>
        </w:rPr>
        <w:t xml:space="preserve"> </w:t>
      </w:r>
      <w:r w:rsidRPr="00A67011">
        <w:rPr>
          <w:i/>
          <w:sz w:val="28"/>
          <w:szCs w:val="28"/>
          <w:lang w:val="en-US"/>
        </w:rPr>
        <w:t>i</w:t>
      </w:r>
      <w:r w:rsidRPr="00A67011">
        <w:rPr>
          <w:i/>
          <w:sz w:val="28"/>
          <w:szCs w:val="28"/>
        </w:rPr>
        <w:t xml:space="preserve"> –</w:t>
      </w:r>
      <w:r w:rsidRPr="00A67011">
        <w:rPr>
          <w:i/>
          <w:sz w:val="28"/>
          <w:szCs w:val="28"/>
          <w:lang w:val="en-US"/>
        </w:rPr>
        <w:t>g</w:t>
      </w:r>
      <w:r w:rsidRPr="00A67011">
        <w:rPr>
          <w:i/>
          <w:sz w:val="28"/>
          <w:szCs w:val="28"/>
        </w:rPr>
        <w:t xml:space="preserve"> </w:t>
      </w:r>
      <w:r w:rsidRPr="00A67011">
        <w:rPr>
          <w:i/>
          <w:sz w:val="28"/>
          <w:szCs w:val="28"/>
          <w:lang w:val="en-US"/>
        </w:rPr>
        <w:t>modulname</w:t>
      </w:r>
      <w:r>
        <w:rPr>
          <w:sz w:val="28"/>
          <w:szCs w:val="28"/>
        </w:rPr>
        <w:t xml:space="preserve"> – сокращенный вариант глобальной установки.</w:t>
      </w:r>
    </w:p>
    <w:p w:rsidR="00C64E3F" w:rsidRPr="00E922D4" w:rsidRDefault="00C64E3F" w:rsidP="00291C2D">
      <w:pPr>
        <w:spacing w:before="100" w:beforeAutospacing="1" w:after="100" w:afterAutospacing="1"/>
        <w:rPr>
          <w:sz w:val="28"/>
          <w:szCs w:val="28"/>
        </w:rPr>
      </w:pPr>
      <w:r w:rsidRPr="00E922D4">
        <w:rPr>
          <w:b/>
          <w:sz w:val="28"/>
          <w:szCs w:val="28"/>
        </w:rPr>
        <w:t>Обновление</w:t>
      </w:r>
      <w:r w:rsidR="00E922D4" w:rsidRPr="00E922D4">
        <w:rPr>
          <w:b/>
          <w:sz w:val="28"/>
          <w:szCs w:val="28"/>
        </w:rPr>
        <w:t xml:space="preserve"> </w:t>
      </w:r>
      <w:r w:rsidR="00E922D4">
        <w:rPr>
          <w:sz w:val="28"/>
          <w:szCs w:val="28"/>
        </w:rPr>
        <w:t>модулей</w:t>
      </w:r>
    </w:p>
    <w:p w:rsidR="00C64E3F" w:rsidRDefault="00C64E3F" w:rsidP="00291C2D">
      <w:pPr>
        <w:spacing w:before="100" w:beforeAutospacing="1" w:after="100" w:afterAutospacing="1"/>
        <w:rPr>
          <w:sz w:val="28"/>
          <w:szCs w:val="28"/>
        </w:rPr>
      </w:pPr>
      <w:r w:rsidRPr="00E922D4">
        <w:rPr>
          <w:i/>
          <w:sz w:val="28"/>
          <w:szCs w:val="28"/>
          <w:lang w:val="en-US"/>
        </w:rPr>
        <w:lastRenderedPageBreak/>
        <w:t>npm</w:t>
      </w:r>
      <w:r w:rsidRPr="00E922D4">
        <w:rPr>
          <w:i/>
          <w:sz w:val="28"/>
          <w:szCs w:val="28"/>
        </w:rPr>
        <w:t xml:space="preserve"> </w:t>
      </w:r>
      <w:r w:rsidRPr="00E922D4">
        <w:rPr>
          <w:i/>
          <w:sz w:val="28"/>
          <w:szCs w:val="28"/>
          <w:lang w:val="en-US"/>
        </w:rPr>
        <w:t>update</w:t>
      </w:r>
      <w:r w:rsidR="00E922D4" w:rsidRPr="00E922D4">
        <w:rPr>
          <w:sz w:val="28"/>
          <w:szCs w:val="28"/>
        </w:rPr>
        <w:t xml:space="preserve"> – </w:t>
      </w:r>
      <w:r w:rsidR="00E922D4">
        <w:rPr>
          <w:sz w:val="28"/>
          <w:szCs w:val="28"/>
        </w:rPr>
        <w:t>обновление всех модулей.</w:t>
      </w:r>
    </w:p>
    <w:p w:rsidR="00E922D4" w:rsidRPr="005B0F7B" w:rsidRDefault="00E922D4"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update</w:t>
      </w:r>
      <w:r w:rsidRPr="00E922D4">
        <w:rPr>
          <w:i/>
          <w:sz w:val="28"/>
          <w:szCs w:val="28"/>
        </w:rPr>
        <w:t xml:space="preserve"> </w:t>
      </w:r>
      <w:r w:rsidRPr="00E922D4">
        <w:rPr>
          <w:i/>
          <w:sz w:val="28"/>
          <w:szCs w:val="28"/>
          <w:lang w:val="en-US"/>
        </w:rPr>
        <w:t>modulename</w:t>
      </w:r>
      <w:r w:rsidRPr="00E922D4">
        <w:rPr>
          <w:sz w:val="28"/>
          <w:szCs w:val="28"/>
        </w:rPr>
        <w:t xml:space="preserve"> – </w:t>
      </w:r>
      <w:r>
        <w:rPr>
          <w:sz w:val="28"/>
          <w:szCs w:val="28"/>
        </w:rPr>
        <w:t>обновление конкретного модуля.</w:t>
      </w:r>
    </w:p>
    <w:p w:rsidR="0054631E" w:rsidRPr="0054631E" w:rsidRDefault="0054631E" w:rsidP="00291C2D">
      <w:pPr>
        <w:spacing w:before="100" w:beforeAutospacing="1" w:after="100" w:afterAutospacing="1"/>
        <w:rPr>
          <w:sz w:val="28"/>
          <w:szCs w:val="28"/>
        </w:rPr>
      </w:pPr>
      <w:r>
        <w:rPr>
          <w:sz w:val="28"/>
          <w:szCs w:val="28"/>
          <w:lang w:val="en-US"/>
        </w:rPr>
        <w:t>npm</w:t>
      </w:r>
      <w:r w:rsidRPr="0054631E">
        <w:rPr>
          <w:sz w:val="28"/>
          <w:szCs w:val="28"/>
        </w:rPr>
        <w:t xml:space="preserve"> </w:t>
      </w:r>
      <w:r>
        <w:rPr>
          <w:sz w:val="28"/>
          <w:szCs w:val="28"/>
          <w:lang w:val="en-US"/>
        </w:rPr>
        <w:t>outdate</w:t>
      </w:r>
      <w:r w:rsidRPr="0054631E">
        <w:rPr>
          <w:sz w:val="28"/>
          <w:szCs w:val="28"/>
        </w:rPr>
        <w:t xml:space="preserve"> – </w:t>
      </w:r>
      <w:r>
        <w:rPr>
          <w:sz w:val="28"/>
          <w:szCs w:val="28"/>
        </w:rPr>
        <w:t>проверить  наличие устаревших пакетов (эту команду можно использовать также для каждого модуля в отдельности).</w:t>
      </w:r>
    </w:p>
    <w:p w:rsidR="0054631E" w:rsidRPr="005B0F7B" w:rsidRDefault="0054631E" w:rsidP="00291C2D">
      <w:pPr>
        <w:spacing w:before="100" w:beforeAutospacing="1" w:after="100" w:afterAutospacing="1"/>
        <w:rPr>
          <w:sz w:val="28"/>
          <w:szCs w:val="28"/>
        </w:rPr>
      </w:pPr>
      <w:r w:rsidRPr="0054631E">
        <w:rPr>
          <w:b/>
          <w:sz w:val="28"/>
          <w:szCs w:val="28"/>
        </w:rPr>
        <w:t>Удаление</w:t>
      </w:r>
      <w:r w:rsidRPr="005B0F7B">
        <w:rPr>
          <w:sz w:val="28"/>
          <w:szCs w:val="28"/>
        </w:rPr>
        <w:t xml:space="preserve"> </w:t>
      </w:r>
      <w:r>
        <w:rPr>
          <w:sz w:val="28"/>
          <w:szCs w:val="28"/>
        </w:rPr>
        <w:t>модулей</w:t>
      </w:r>
    </w:p>
    <w:p w:rsidR="0054631E" w:rsidRPr="005B0F7B" w:rsidRDefault="0054631E" w:rsidP="00291C2D">
      <w:pPr>
        <w:spacing w:before="100" w:beforeAutospacing="1" w:after="100" w:afterAutospacing="1"/>
        <w:rPr>
          <w:i/>
          <w:sz w:val="28"/>
          <w:szCs w:val="28"/>
        </w:rPr>
      </w:pPr>
      <w:r w:rsidRPr="0054631E">
        <w:rPr>
          <w:i/>
          <w:sz w:val="28"/>
          <w:szCs w:val="28"/>
          <w:lang w:val="en-US"/>
        </w:rPr>
        <w:t>npm</w:t>
      </w:r>
      <w:r w:rsidRPr="005B0F7B">
        <w:rPr>
          <w:i/>
          <w:sz w:val="28"/>
          <w:szCs w:val="28"/>
        </w:rPr>
        <w:t xml:space="preserve"> </w:t>
      </w:r>
      <w:r w:rsidRPr="0054631E">
        <w:rPr>
          <w:i/>
          <w:sz w:val="28"/>
          <w:szCs w:val="28"/>
          <w:lang w:val="en-US"/>
        </w:rPr>
        <w:t>uninstall</w:t>
      </w:r>
      <w:r w:rsidRPr="005B0F7B">
        <w:rPr>
          <w:i/>
          <w:sz w:val="28"/>
          <w:szCs w:val="28"/>
        </w:rPr>
        <w:t xml:space="preserve"> </w:t>
      </w:r>
      <w:r w:rsidRPr="0054631E">
        <w:rPr>
          <w:i/>
          <w:sz w:val="28"/>
          <w:szCs w:val="28"/>
          <w:lang w:val="en-US"/>
        </w:rPr>
        <w:t>modulename</w:t>
      </w:r>
    </w:p>
    <w:p w:rsidR="0054631E" w:rsidRDefault="0054631E" w:rsidP="00291C2D">
      <w:pPr>
        <w:spacing w:before="100" w:beforeAutospacing="1" w:after="100" w:afterAutospacing="1"/>
        <w:rPr>
          <w:sz w:val="28"/>
          <w:szCs w:val="28"/>
        </w:rPr>
      </w:pPr>
      <w:r w:rsidRPr="00312D00">
        <w:rPr>
          <w:b/>
          <w:sz w:val="28"/>
          <w:szCs w:val="28"/>
        </w:rPr>
        <w:t>Список</w:t>
      </w:r>
      <w:r>
        <w:rPr>
          <w:sz w:val="28"/>
          <w:szCs w:val="28"/>
        </w:rPr>
        <w:t xml:space="preserve"> модулей</w:t>
      </w:r>
    </w:p>
    <w:p w:rsidR="0054631E" w:rsidRDefault="0054631E" w:rsidP="00291C2D">
      <w:pPr>
        <w:spacing w:before="100" w:beforeAutospacing="1" w:after="100" w:afterAutospacing="1"/>
        <w:rPr>
          <w:sz w:val="28"/>
          <w:szCs w:val="28"/>
        </w:rPr>
      </w:pPr>
      <w:r w:rsidRPr="00312D00">
        <w:rPr>
          <w:i/>
          <w:sz w:val="28"/>
          <w:szCs w:val="28"/>
          <w:lang w:val="en-US"/>
        </w:rPr>
        <w:t>npm</w:t>
      </w:r>
      <w:r w:rsidRPr="00312D00">
        <w:rPr>
          <w:i/>
          <w:sz w:val="28"/>
          <w:szCs w:val="28"/>
        </w:rPr>
        <w:t xml:space="preserve"> </w:t>
      </w:r>
      <w:r w:rsidR="00312D00" w:rsidRPr="00312D00">
        <w:rPr>
          <w:i/>
          <w:sz w:val="28"/>
          <w:szCs w:val="28"/>
          <w:lang w:val="en-US"/>
        </w:rPr>
        <w:t>list</w:t>
      </w:r>
      <w:r w:rsidR="00312D00" w:rsidRPr="00312D00">
        <w:rPr>
          <w:sz w:val="28"/>
          <w:szCs w:val="28"/>
        </w:rPr>
        <w:t xml:space="preserve"> – </w:t>
      </w:r>
      <w:r w:rsidR="00312D00">
        <w:rPr>
          <w:sz w:val="28"/>
          <w:szCs w:val="28"/>
        </w:rPr>
        <w:t>получить список модулей.</w:t>
      </w:r>
    </w:p>
    <w:p w:rsidR="00312D00" w:rsidRPr="001D5195" w:rsidRDefault="00312D00" w:rsidP="00291C2D">
      <w:pPr>
        <w:spacing w:before="100" w:beforeAutospacing="1" w:after="100" w:afterAutospacing="1"/>
        <w:rPr>
          <w:i/>
          <w:sz w:val="28"/>
          <w:szCs w:val="28"/>
        </w:rPr>
      </w:pPr>
      <w:r w:rsidRPr="001D5195">
        <w:rPr>
          <w:i/>
          <w:sz w:val="28"/>
          <w:szCs w:val="28"/>
          <w:lang w:val="en-US"/>
        </w:rPr>
        <w:t>npm</w:t>
      </w:r>
      <w:r w:rsidRPr="001D5195">
        <w:rPr>
          <w:i/>
          <w:sz w:val="28"/>
          <w:szCs w:val="28"/>
        </w:rPr>
        <w:t xml:space="preserve"> </w:t>
      </w:r>
      <w:r w:rsidRPr="001D5195">
        <w:rPr>
          <w:i/>
          <w:sz w:val="28"/>
          <w:szCs w:val="28"/>
          <w:lang w:val="en-US"/>
        </w:rPr>
        <w:t>ls</w:t>
      </w:r>
      <w:r w:rsidR="001D5195" w:rsidRPr="001D5195">
        <w:rPr>
          <w:i/>
          <w:sz w:val="28"/>
          <w:szCs w:val="28"/>
        </w:rPr>
        <w:t xml:space="preserve"> – список модулей с зависимостями</w:t>
      </w:r>
    </w:p>
    <w:p w:rsidR="00312D00" w:rsidRDefault="00312D00" w:rsidP="00291C2D">
      <w:pPr>
        <w:spacing w:before="100" w:beforeAutospacing="1" w:after="100" w:afterAutospacing="1"/>
        <w:rPr>
          <w:sz w:val="28"/>
          <w:szCs w:val="28"/>
        </w:rPr>
      </w:pPr>
      <w:r w:rsidRPr="001D5195">
        <w:rPr>
          <w:i/>
          <w:sz w:val="28"/>
          <w:szCs w:val="28"/>
          <w:lang w:val="en-US"/>
        </w:rPr>
        <w:t>npm</w:t>
      </w:r>
      <w:r w:rsidRPr="001D5195">
        <w:rPr>
          <w:i/>
          <w:sz w:val="28"/>
          <w:szCs w:val="28"/>
        </w:rPr>
        <w:t xml:space="preserve"> </w:t>
      </w:r>
      <w:r w:rsidRPr="001D5195">
        <w:rPr>
          <w:i/>
          <w:sz w:val="28"/>
          <w:szCs w:val="28"/>
          <w:lang w:val="en-US"/>
        </w:rPr>
        <w:t>ls</w:t>
      </w:r>
      <w:r w:rsidRPr="001D5195">
        <w:rPr>
          <w:i/>
          <w:sz w:val="28"/>
          <w:szCs w:val="28"/>
        </w:rPr>
        <w:t xml:space="preserve"> –</w:t>
      </w:r>
      <w:r w:rsidRPr="001D5195">
        <w:rPr>
          <w:i/>
          <w:sz w:val="28"/>
          <w:szCs w:val="28"/>
          <w:lang w:val="en-US"/>
        </w:rPr>
        <w:t>g</w:t>
      </w:r>
      <w:r w:rsidRPr="001D5195">
        <w:rPr>
          <w:sz w:val="28"/>
          <w:szCs w:val="28"/>
        </w:rPr>
        <w:t xml:space="preserve"> – </w:t>
      </w:r>
      <w:r>
        <w:rPr>
          <w:sz w:val="28"/>
          <w:szCs w:val="28"/>
        </w:rPr>
        <w:t>получить список глобально установленных модулей.</w:t>
      </w:r>
    </w:p>
    <w:p w:rsidR="004F7899" w:rsidRPr="005B0F7B" w:rsidRDefault="004F7899" w:rsidP="00291C2D">
      <w:pPr>
        <w:spacing w:before="100" w:beforeAutospacing="1" w:after="100" w:afterAutospacing="1"/>
        <w:rPr>
          <w:sz w:val="28"/>
          <w:szCs w:val="28"/>
        </w:rPr>
      </w:pPr>
      <w:r w:rsidRPr="004F7899">
        <w:rPr>
          <w:b/>
          <w:sz w:val="28"/>
          <w:szCs w:val="28"/>
        </w:rPr>
        <w:t>Удаление</w:t>
      </w:r>
      <w:r>
        <w:rPr>
          <w:sz w:val="28"/>
          <w:szCs w:val="28"/>
        </w:rPr>
        <w:t xml:space="preserve"> модулей</w:t>
      </w:r>
    </w:p>
    <w:p w:rsidR="004F7899" w:rsidRDefault="004F7899" w:rsidP="00291C2D">
      <w:pPr>
        <w:spacing w:before="100" w:beforeAutospacing="1" w:after="100" w:afterAutospacing="1"/>
        <w:rPr>
          <w:sz w:val="28"/>
          <w:szCs w:val="28"/>
        </w:rPr>
      </w:pPr>
      <w:r w:rsidRPr="004F7899">
        <w:rPr>
          <w:i/>
          <w:sz w:val="28"/>
          <w:szCs w:val="28"/>
          <w:lang w:val="en-US"/>
        </w:rPr>
        <w:t>npm</w:t>
      </w:r>
      <w:r w:rsidRPr="004F7899">
        <w:rPr>
          <w:i/>
          <w:sz w:val="28"/>
          <w:szCs w:val="28"/>
        </w:rPr>
        <w:t xml:space="preserve"> </w:t>
      </w:r>
      <w:r w:rsidRPr="004F7899">
        <w:rPr>
          <w:i/>
          <w:sz w:val="28"/>
          <w:szCs w:val="28"/>
          <w:lang w:val="en-US"/>
        </w:rPr>
        <w:t>remove</w:t>
      </w:r>
      <w:r w:rsidRPr="004F7899">
        <w:rPr>
          <w:i/>
          <w:sz w:val="28"/>
          <w:szCs w:val="28"/>
        </w:rPr>
        <w:t xml:space="preserve"> </w:t>
      </w:r>
      <w:r w:rsidRPr="004F7899">
        <w:rPr>
          <w:i/>
          <w:sz w:val="28"/>
          <w:szCs w:val="28"/>
          <w:lang w:val="en-US"/>
        </w:rPr>
        <w:t>modulename</w:t>
      </w:r>
      <w:r w:rsidRPr="004F7899">
        <w:rPr>
          <w:sz w:val="28"/>
          <w:szCs w:val="28"/>
        </w:rPr>
        <w:t xml:space="preserve"> – </w:t>
      </w:r>
      <w:r>
        <w:rPr>
          <w:sz w:val="28"/>
          <w:szCs w:val="28"/>
        </w:rPr>
        <w:t>удаление текущего модуля</w:t>
      </w:r>
    </w:p>
    <w:p w:rsidR="00677E4A" w:rsidRPr="00677E4A" w:rsidRDefault="00677E4A" w:rsidP="00291C2D">
      <w:pPr>
        <w:spacing w:before="100" w:beforeAutospacing="1" w:after="100" w:afterAutospacing="1"/>
        <w:rPr>
          <w:sz w:val="28"/>
          <w:szCs w:val="28"/>
        </w:rPr>
      </w:pPr>
      <w:r>
        <w:rPr>
          <w:sz w:val="28"/>
          <w:szCs w:val="28"/>
        </w:rPr>
        <w:t xml:space="preserve">Установку модулей рассмотрим на примере модуля </w:t>
      </w:r>
      <w:r>
        <w:rPr>
          <w:sz w:val="28"/>
          <w:szCs w:val="28"/>
          <w:lang w:val="en-US"/>
        </w:rPr>
        <w:t>Supervisor</w:t>
      </w:r>
    </w:p>
    <w:p w:rsidR="00677E4A" w:rsidRPr="00E7155C" w:rsidRDefault="00677E4A" w:rsidP="00677E4A">
      <w:pPr>
        <w:pStyle w:val="af2"/>
        <w:spacing w:before="100" w:beforeAutospacing="1" w:after="100" w:afterAutospacing="1"/>
        <w:ind w:left="0"/>
        <w:contextualSpacing w:val="0"/>
        <w:rPr>
          <w:rFonts w:ascii="Times New Roman" w:hAnsi="Times New Roman"/>
          <w:b/>
          <w:sz w:val="28"/>
          <w:szCs w:val="28"/>
        </w:rPr>
      </w:pPr>
      <w:r w:rsidRPr="00110CD2">
        <w:rPr>
          <w:rFonts w:ascii="Times New Roman" w:hAnsi="Times New Roman"/>
          <w:b/>
          <w:sz w:val="28"/>
          <w:szCs w:val="28"/>
          <w:lang w:val="en-US"/>
        </w:rPr>
        <w:t>Supervisor</w:t>
      </w:r>
    </w:p>
    <w:p w:rsidR="00677E4A" w:rsidRDefault="00677E4A" w:rsidP="00677E4A">
      <w:pPr>
        <w:spacing w:before="100" w:beforeAutospacing="1" w:after="100" w:afterAutospacing="1"/>
        <w:rPr>
          <w:sz w:val="28"/>
          <w:szCs w:val="28"/>
        </w:rPr>
      </w:pPr>
      <w:r>
        <w:rPr>
          <w:sz w:val="28"/>
          <w:szCs w:val="28"/>
        </w:rPr>
        <w:t xml:space="preserve">Это модуль, отслеживающий изменения в дирректориях проекта </w:t>
      </w:r>
      <w:r>
        <w:rPr>
          <w:sz w:val="28"/>
          <w:szCs w:val="28"/>
          <w:lang w:val="en-US"/>
        </w:rPr>
        <w:t>node</w:t>
      </w:r>
      <w:r w:rsidRPr="00115C7D">
        <w:rPr>
          <w:sz w:val="28"/>
          <w:szCs w:val="28"/>
        </w:rPr>
        <w:t>.</w:t>
      </w:r>
      <w:r>
        <w:rPr>
          <w:sz w:val="28"/>
          <w:szCs w:val="28"/>
          <w:lang w:val="en-US"/>
        </w:rPr>
        <w:t>js</w:t>
      </w:r>
      <w:r>
        <w:rPr>
          <w:sz w:val="28"/>
          <w:szCs w:val="28"/>
        </w:rPr>
        <w:t>, и, как только данный модуль находит какие-то изменения в файлах, перезапу</w:t>
      </w:r>
      <w:r>
        <w:rPr>
          <w:sz w:val="28"/>
          <w:szCs w:val="28"/>
        </w:rPr>
        <w:t>с</w:t>
      </w:r>
      <w:r>
        <w:rPr>
          <w:sz w:val="28"/>
          <w:szCs w:val="28"/>
        </w:rPr>
        <w:t xml:space="preserve">кает </w:t>
      </w:r>
      <w:r>
        <w:rPr>
          <w:sz w:val="28"/>
          <w:szCs w:val="28"/>
          <w:lang w:val="en-US"/>
        </w:rPr>
        <w:t>node</w:t>
      </w:r>
      <w:r w:rsidRPr="00115C7D">
        <w:rPr>
          <w:sz w:val="28"/>
          <w:szCs w:val="28"/>
        </w:rPr>
        <w:t>.</w:t>
      </w:r>
      <w:r>
        <w:rPr>
          <w:sz w:val="28"/>
          <w:szCs w:val="28"/>
          <w:lang w:val="en-US"/>
        </w:rPr>
        <w:t>js</w:t>
      </w:r>
      <w:r>
        <w:rPr>
          <w:sz w:val="28"/>
          <w:szCs w:val="28"/>
        </w:rPr>
        <w:t>.</w:t>
      </w:r>
    </w:p>
    <w:p w:rsidR="00677E4A" w:rsidRDefault="00677E4A" w:rsidP="00677E4A">
      <w:pPr>
        <w:spacing w:before="100" w:beforeAutospacing="1" w:after="100" w:afterAutospacing="1"/>
        <w:rPr>
          <w:sz w:val="28"/>
          <w:szCs w:val="28"/>
        </w:rPr>
      </w:pPr>
      <w:r>
        <w:rPr>
          <w:sz w:val="28"/>
          <w:szCs w:val="28"/>
        </w:rPr>
        <w:t>Данный модуль необходимо ставить глобально.</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77E4A" w:rsidRPr="00F435BF" w:rsidTr="00677E4A">
        <w:tc>
          <w:tcPr>
            <w:tcW w:w="9072" w:type="dxa"/>
            <w:shd w:val="clear" w:color="auto" w:fill="9BBB59"/>
          </w:tcPr>
          <w:p w:rsidR="00677E4A" w:rsidRPr="00B91E23" w:rsidRDefault="00677E4A" w:rsidP="00677E4A">
            <w:pPr>
              <w:jc w:val="center"/>
              <w:rPr>
                <w:b/>
                <w:bCs/>
                <w:color w:val="FFFEFF"/>
              </w:rPr>
            </w:pPr>
            <w:r>
              <w:rPr>
                <w:b/>
                <w:bCs/>
                <w:color w:val="FFFEFF"/>
              </w:rPr>
              <w:t xml:space="preserve">Установка модуля </w:t>
            </w:r>
            <w:r>
              <w:rPr>
                <w:b/>
                <w:bCs/>
                <w:color w:val="FFFEFF"/>
                <w:lang w:val="en-US"/>
              </w:rPr>
              <w:t>supervisor</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3.</w:t>
            </w:r>
            <w:r>
              <w:rPr>
                <w:b/>
                <w:bCs/>
                <w:color w:val="FFFEFF"/>
              </w:rPr>
              <w:t>2</w:t>
            </w:r>
            <w:r w:rsidRPr="00420975">
              <w:rPr>
                <w:b/>
                <w:bCs/>
                <w:color w:val="FFFEFF"/>
              </w:rPr>
              <w:t>.</w:t>
            </w:r>
            <w:r>
              <w:rPr>
                <w:b/>
                <w:bCs/>
                <w:color w:val="FFFEFF"/>
              </w:rPr>
              <w:t>35</w:t>
            </w:r>
          </w:p>
        </w:tc>
      </w:tr>
      <w:tr w:rsidR="00677E4A" w:rsidRPr="00903C94" w:rsidTr="00677E4A">
        <w:trPr>
          <w:trHeight w:val="359"/>
        </w:trPr>
        <w:tc>
          <w:tcPr>
            <w:tcW w:w="9072" w:type="dxa"/>
          </w:tcPr>
          <w:p w:rsidR="00677E4A" w:rsidRPr="009166C8" w:rsidRDefault="00677E4A" w:rsidP="00677E4A">
            <w:pPr>
              <w:pStyle w:val="ae"/>
              <w:rPr>
                <w:rFonts w:ascii="Courier New" w:hAnsi="Courier New" w:cs="Courier New"/>
              </w:rPr>
            </w:pPr>
            <w:r>
              <w:rPr>
                <w:rFonts w:ascii="Courier New" w:hAnsi="Courier New" w:cs="Courier New"/>
              </w:rPr>
              <w:t>npm install –g supervisor</w:t>
            </w:r>
          </w:p>
        </w:tc>
      </w:tr>
    </w:tbl>
    <w:p w:rsidR="00677E4A" w:rsidRPr="007C427C" w:rsidRDefault="00677E4A" w:rsidP="00677E4A">
      <w:pPr>
        <w:spacing w:before="100" w:beforeAutospacing="1" w:after="100" w:afterAutospacing="1"/>
        <w:rPr>
          <w:sz w:val="28"/>
          <w:szCs w:val="28"/>
        </w:rPr>
      </w:pPr>
      <w:r>
        <w:rPr>
          <w:sz w:val="28"/>
          <w:szCs w:val="28"/>
        </w:rPr>
        <w:t>После установки модуля, для запуска</w:t>
      </w:r>
      <w:r w:rsidRPr="0006790F">
        <w:rPr>
          <w:sz w:val="28"/>
          <w:szCs w:val="28"/>
        </w:rPr>
        <w:t xml:space="preserve"> </w:t>
      </w:r>
      <w:r>
        <w:rPr>
          <w:sz w:val="28"/>
          <w:szCs w:val="28"/>
          <w:lang w:val="en-US"/>
        </w:rPr>
        <w:t>Node</w:t>
      </w:r>
      <w:r>
        <w:rPr>
          <w:sz w:val="28"/>
          <w:szCs w:val="28"/>
        </w:rPr>
        <w:t xml:space="preserve">, вместо команды </w:t>
      </w:r>
      <w:r>
        <w:rPr>
          <w:sz w:val="28"/>
          <w:szCs w:val="28"/>
          <w:lang w:val="en-US"/>
        </w:rPr>
        <w:t>node</w:t>
      </w:r>
      <w:r>
        <w:rPr>
          <w:sz w:val="28"/>
          <w:szCs w:val="28"/>
        </w:rPr>
        <w:t xml:space="preserve"> можно во</w:t>
      </w:r>
      <w:r>
        <w:rPr>
          <w:sz w:val="28"/>
          <w:szCs w:val="28"/>
        </w:rPr>
        <w:t>с</w:t>
      </w:r>
      <w:r>
        <w:rPr>
          <w:sz w:val="28"/>
          <w:szCs w:val="28"/>
        </w:rPr>
        <w:t xml:space="preserve">пользоваться командой </w:t>
      </w:r>
      <w:r w:rsidRPr="0006790F">
        <w:rPr>
          <w:i/>
          <w:sz w:val="28"/>
          <w:szCs w:val="28"/>
          <w:lang w:val="en-US"/>
        </w:rPr>
        <w:t>surervisor</w:t>
      </w:r>
      <w:r w:rsidRPr="0006790F">
        <w:rPr>
          <w:sz w:val="28"/>
          <w:szCs w:val="28"/>
        </w:rPr>
        <w:t>.</w:t>
      </w:r>
    </w:p>
    <w:p w:rsidR="00677E4A" w:rsidRDefault="00677E4A" w:rsidP="00677E4A">
      <w:pPr>
        <w:spacing w:before="100" w:beforeAutospacing="1" w:after="100" w:afterAutospacing="1"/>
        <w:rPr>
          <w:sz w:val="28"/>
          <w:szCs w:val="28"/>
        </w:rPr>
      </w:pPr>
      <w:r>
        <w:rPr>
          <w:sz w:val="28"/>
          <w:szCs w:val="28"/>
        </w:rPr>
        <w:t xml:space="preserve">Например, чтобы запустить файл </w:t>
      </w:r>
      <w:r>
        <w:rPr>
          <w:sz w:val="28"/>
          <w:szCs w:val="28"/>
          <w:lang w:val="en-US"/>
        </w:rPr>
        <w:t>server</w:t>
      </w:r>
      <w:r w:rsidRPr="0006790F">
        <w:rPr>
          <w:sz w:val="28"/>
          <w:szCs w:val="28"/>
        </w:rPr>
        <w:t>.</w:t>
      </w:r>
      <w:r>
        <w:rPr>
          <w:sz w:val="28"/>
          <w:szCs w:val="28"/>
          <w:lang w:val="en-US"/>
        </w:rPr>
        <w:t>js</w:t>
      </w:r>
      <w:r>
        <w:rPr>
          <w:sz w:val="28"/>
          <w:szCs w:val="28"/>
        </w:rPr>
        <w:t xml:space="preserve"> из консоли, необходимо набрать следующее: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77E4A" w:rsidRPr="00F435BF" w:rsidTr="00677E4A">
        <w:tc>
          <w:tcPr>
            <w:tcW w:w="9072" w:type="dxa"/>
            <w:shd w:val="clear" w:color="auto" w:fill="9BBB59"/>
          </w:tcPr>
          <w:p w:rsidR="00677E4A" w:rsidRPr="007C427C" w:rsidRDefault="00677E4A" w:rsidP="00677E4A">
            <w:pPr>
              <w:jc w:val="center"/>
              <w:rPr>
                <w:b/>
                <w:bCs/>
                <w:color w:val="FFFEFF"/>
              </w:rPr>
            </w:pPr>
            <w:r>
              <w:rPr>
                <w:b/>
                <w:bCs/>
                <w:color w:val="FFFEFF"/>
              </w:rPr>
              <w:t>Запуск файла через</w:t>
            </w:r>
            <w:r w:rsidRPr="0006790F">
              <w:rPr>
                <w:b/>
                <w:bCs/>
                <w:color w:val="FFFEFF"/>
              </w:rPr>
              <w:t xml:space="preserve"> </w:t>
            </w:r>
            <w:r>
              <w:rPr>
                <w:b/>
                <w:bCs/>
                <w:color w:val="FFFEFF"/>
                <w:lang w:val="en-US"/>
              </w:rPr>
              <w:t>supervisor</w:t>
            </w:r>
            <w:r w:rsidRPr="00420975">
              <w:rPr>
                <w:b/>
                <w:bCs/>
                <w:color w:val="FFFEFF"/>
              </w:rPr>
              <w:t xml:space="preserve">. </w:t>
            </w:r>
            <w:r>
              <w:rPr>
                <w:b/>
                <w:bCs/>
                <w:color w:val="FFFEFF"/>
              </w:rPr>
              <w:t>Листинг</w:t>
            </w:r>
            <w:r w:rsidRPr="00420975">
              <w:rPr>
                <w:b/>
                <w:bCs/>
                <w:color w:val="FFFEFF"/>
              </w:rPr>
              <w:t xml:space="preserve"> </w:t>
            </w:r>
            <w:r w:rsidRPr="00346DD7">
              <w:rPr>
                <w:b/>
                <w:bCs/>
                <w:color w:val="FFFEFF"/>
              </w:rPr>
              <w:t>3.</w:t>
            </w:r>
            <w:r>
              <w:rPr>
                <w:b/>
                <w:bCs/>
                <w:color w:val="FFFEFF"/>
              </w:rPr>
              <w:t>2</w:t>
            </w:r>
            <w:r w:rsidRPr="00420975">
              <w:rPr>
                <w:b/>
                <w:bCs/>
                <w:color w:val="FFFEFF"/>
              </w:rPr>
              <w:t>.</w:t>
            </w:r>
            <w:r>
              <w:rPr>
                <w:b/>
                <w:bCs/>
                <w:color w:val="FFFEFF"/>
              </w:rPr>
              <w:t>36</w:t>
            </w:r>
          </w:p>
        </w:tc>
      </w:tr>
      <w:tr w:rsidR="00677E4A" w:rsidRPr="00903C94" w:rsidTr="00677E4A">
        <w:trPr>
          <w:trHeight w:val="359"/>
        </w:trPr>
        <w:tc>
          <w:tcPr>
            <w:tcW w:w="9072" w:type="dxa"/>
          </w:tcPr>
          <w:p w:rsidR="00677E4A" w:rsidRPr="009166C8" w:rsidRDefault="00677E4A" w:rsidP="00677E4A">
            <w:pPr>
              <w:pStyle w:val="ae"/>
              <w:rPr>
                <w:rFonts w:ascii="Courier New" w:hAnsi="Courier New" w:cs="Courier New"/>
              </w:rPr>
            </w:pPr>
            <w:r>
              <w:rPr>
                <w:rFonts w:ascii="Courier New" w:hAnsi="Courier New" w:cs="Courier New"/>
              </w:rPr>
              <w:t>supervisor server.js</w:t>
            </w:r>
          </w:p>
        </w:tc>
      </w:tr>
    </w:tbl>
    <w:p w:rsidR="00677E4A" w:rsidRPr="004F7899" w:rsidRDefault="00677E4A" w:rsidP="00291C2D">
      <w:pPr>
        <w:spacing w:before="100" w:beforeAutospacing="1" w:after="100" w:afterAutospacing="1"/>
        <w:rPr>
          <w:sz w:val="28"/>
          <w:szCs w:val="28"/>
        </w:rPr>
      </w:pPr>
    </w:p>
    <w:p w:rsidR="009F3C44" w:rsidRPr="009F3C44" w:rsidRDefault="009F3C44" w:rsidP="009F3C44">
      <w:pPr>
        <w:pStyle w:val="1"/>
        <w:jc w:val="center"/>
        <w:rPr>
          <w:rFonts w:ascii="Times New Roman" w:hAnsi="Times New Roman"/>
          <w:lang w:val="en-US"/>
        </w:rPr>
      </w:pPr>
      <w:r>
        <w:rPr>
          <w:rFonts w:ascii="Times New Roman" w:hAnsi="Times New Roman"/>
          <w:lang w:val="en-US"/>
        </w:rPr>
        <w:lastRenderedPageBreak/>
        <w:t>7</w:t>
      </w:r>
      <w:r w:rsidRPr="00717C3F">
        <w:rPr>
          <w:rFonts w:ascii="Times New Roman" w:hAnsi="Times New Roman"/>
          <w:lang w:val="en-US"/>
        </w:rPr>
        <w:t xml:space="preserve">. </w:t>
      </w:r>
      <w:r>
        <w:rPr>
          <w:rFonts w:ascii="Times New Roman" w:hAnsi="Times New Roman"/>
          <w:lang w:val="en-US"/>
        </w:rPr>
        <w:t>Express</w:t>
      </w:r>
    </w:p>
    <w:p w:rsidR="00CF2E81" w:rsidRPr="00717C3F" w:rsidRDefault="00CF2E81" w:rsidP="00291C2D">
      <w:pPr>
        <w:spacing w:before="100" w:beforeAutospacing="1" w:after="100" w:afterAutospacing="1"/>
        <w:rPr>
          <w:sz w:val="28"/>
          <w:szCs w:val="28"/>
          <w:lang w:val="en-US"/>
        </w:rPr>
      </w:pPr>
      <w:r>
        <w:rPr>
          <w:sz w:val="28"/>
          <w:szCs w:val="28"/>
          <w:lang w:val="en-US"/>
        </w:rPr>
        <w:t>Express</w:t>
      </w:r>
      <w:r w:rsidRPr="00717C3F">
        <w:rPr>
          <w:sz w:val="28"/>
          <w:szCs w:val="28"/>
          <w:lang w:val="en-US"/>
        </w:rPr>
        <w:t xml:space="preserve"> – </w:t>
      </w:r>
      <w:r>
        <w:rPr>
          <w:sz w:val="28"/>
          <w:szCs w:val="28"/>
        </w:rPr>
        <w:t>это</w:t>
      </w:r>
      <w:r w:rsidRPr="00717C3F">
        <w:rPr>
          <w:sz w:val="28"/>
          <w:szCs w:val="28"/>
          <w:lang w:val="en-US"/>
        </w:rPr>
        <w:t xml:space="preserve"> </w:t>
      </w:r>
      <w:r>
        <w:rPr>
          <w:sz w:val="28"/>
          <w:szCs w:val="28"/>
          <w:lang w:val="en-US"/>
        </w:rPr>
        <w:t>Node</w:t>
      </w:r>
      <w:r w:rsidRPr="00717C3F">
        <w:rPr>
          <w:sz w:val="28"/>
          <w:szCs w:val="28"/>
          <w:lang w:val="en-US"/>
        </w:rPr>
        <w:t>.</w:t>
      </w:r>
      <w:r>
        <w:rPr>
          <w:sz w:val="28"/>
          <w:szCs w:val="28"/>
          <w:lang w:val="en-US"/>
        </w:rPr>
        <w:t>js</w:t>
      </w:r>
      <w:r w:rsidRPr="00717C3F">
        <w:rPr>
          <w:sz w:val="28"/>
          <w:szCs w:val="28"/>
          <w:lang w:val="en-US"/>
        </w:rPr>
        <w:t>-</w:t>
      </w:r>
      <w:r>
        <w:rPr>
          <w:sz w:val="28"/>
          <w:szCs w:val="28"/>
        </w:rPr>
        <w:t>фрэймворк</w:t>
      </w:r>
      <w:r w:rsidRPr="00717C3F">
        <w:rPr>
          <w:sz w:val="28"/>
          <w:szCs w:val="28"/>
          <w:lang w:val="en-US"/>
        </w:rPr>
        <w:t>.</w:t>
      </w:r>
    </w:p>
    <w:p w:rsidR="00ED460F" w:rsidRDefault="00ED460F" w:rsidP="00291C2D">
      <w:pPr>
        <w:spacing w:before="100" w:beforeAutospacing="1" w:after="100" w:afterAutospacing="1"/>
        <w:rPr>
          <w:sz w:val="28"/>
          <w:szCs w:val="28"/>
        </w:rPr>
      </w:pPr>
      <w:r>
        <w:rPr>
          <w:sz w:val="28"/>
          <w:szCs w:val="28"/>
        </w:rPr>
        <w:t>Для установки модуля</w:t>
      </w:r>
      <w:r w:rsidRPr="008D2044">
        <w:rPr>
          <w:sz w:val="28"/>
          <w:szCs w:val="28"/>
        </w:rPr>
        <w:t xml:space="preserve"> </w:t>
      </w:r>
      <w:r>
        <w:rPr>
          <w:sz w:val="28"/>
          <w:szCs w:val="28"/>
          <w:lang w:val="en-US"/>
        </w:rPr>
        <w:t>Express</w:t>
      </w:r>
      <w:r w:rsidRPr="008D2044">
        <w:rPr>
          <w:sz w:val="28"/>
          <w:szCs w:val="28"/>
        </w:rPr>
        <w:t xml:space="preserve"> </w:t>
      </w:r>
      <w:r>
        <w:rPr>
          <w:sz w:val="28"/>
          <w:szCs w:val="28"/>
        </w:rPr>
        <w:t>в консоли командной строки необходимо</w:t>
      </w:r>
      <w:r w:rsidR="00CF092B">
        <w:rPr>
          <w:sz w:val="28"/>
          <w:szCs w:val="28"/>
        </w:rPr>
        <w:t xml:space="preserve"> п</w:t>
      </w:r>
      <w:r w:rsidR="00CF092B">
        <w:rPr>
          <w:sz w:val="28"/>
          <w:szCs w:val="28"/>
        </w:rPr>
        <w:t>е</w:t>
      </w:r>
      <w:r w:rsidR="00CF092B">
        <w:rPr>
          <w:sz w:val="28"/>
          <w:szCs w:val="28"/>
        </w:rPr>
        <w:t>рейти в папку с проектом, и</w:t>
      </w:r>
      <w:r>
        <w:rPr>
          <w:sz w:val="28"/>
          <w:szCs w:val="28"/>
        </w:rPr>
        <w:t xml:space="preserve"> набрать</w:t>
      </w:r>
      <w:r w:rsidRPr="008D2044">
        <w:rPr>
          <w:sz w:val="28"/>
          <w:szCs w:val="28"/>
        </w:rPr>
        <w:t xml:space="preserve"> </w:t>
      </w:r>
      <w:r>
        <w:rPr>
          <w:sz w:val="28"/>
          <w:szCs w:val="28"/>
        </w:rPr>
        <w:t>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903C94" w:rsidRDefault="00A67011" w:rsidP="00CF2E81">
            <w:pPr>
              <w:jc w:val="center"/>
              <w:rPr>
                <w:b/>
                <w:bCs/>
                <w:color w:val="FFFEFF"/>
              </w:rPr>
            </w:pPr>
            <w:r>
              <w:rPr>
                <w:b/>
                <w:bCs/>
                <w:color w:val="FFFEFF"/>
              </w:rPr>
              <w:t>Глобальная у</w:t>
            </w:r>
            <w:r w:rsidR="00ED460F">
              <w:rPr>
                <w:b/>
                <w:bCs/>
                <w:color w:val="FFFEFF"/>
              </w:rPr>
              <w:t xml:space="preserve">становка модуля </w:t>
            </w:r>
            <w:r w:rsidR="00ED460F">
              <w:rPr>
                <w:b/>
                <w:bCs/>
                <w:color w:val="FFFEFF"/>
                <w:lang w:val="en-US"/>
              </w:rPr>
              <w:t>Express</w:t>
            </w:r>
            <w:r w:rsidR="00ED460F" w:rsidRPr="00420975">
              <w:rPr>
                <w:b/>
                <w:bCs/>
                <w:color w:val="FFFEFF"/>
              </w:rPr>
              <w:t xml:space="preserve">. </w:t>
            </w:r>
            <w:r w:rsidR="00ED460F">
              <w:rPr>
                <w:b/>
                <w:bCs/>
                <w:color w:val="FFFEFF"/>
              </w:rPr>
              <w:t>Листинг</w:t>
            </w:r>
            <w:r w:rsidR="00ED460F" w:rsidRPr="00420975">
              <w:rPr>
                <w:b/>
                <w:bCs/>
                <w:color w:val="FFFEFF"/>
              </w:rPr>
              <w:t xml:space="preserve"> </w:t>
            </w:r>
            <w:r w:rsidR="00055FA4" w:rsidRPr="00346DD7">
              <w:rPr>
                <w:b/>
                <w:bCs/>
                <w:color w:val="FFFEFF"/>
              </w:rPr>
              <w:t>3.</w:t>
            </w:r>
            <w:r w:rsidR="000D5740">
              <w:rPr>
                <w:b/>
                <w:bCs/>
                <w:color w:val="FFFEFF"/>
              </w:rPr>
              <w:t>7</w:t>
            </w:r>
            <w:r w:rsidR="00ED460F" w:rsidRPr="00420975">
              <w:rPr>
                <w:b/>
                <w:bCs/>
                <w:color w:val="FFFEFF"/>
              </w:rPr>
              <w:t>.</w:t>
            </w:r>
            <w:r w:rsidR="00ED460F">
              <w:rPr>
                <w:b/>
                <w:bCs/>
                <w:color w:val="FFFEFF"/>
              </w:rPr>
              <w:t>1</w:t>
            </w:r>
          </w:p>
        </w:tc>
      </w:tr>
      <w:tr w:rsidR="00ED460F" w:rsidRPr="006E7EE0" w:rsidTr="007B7472">
        <w:trPr>
          <w:trHeight w:val="359"/>
        </w:trPr>
        <w:tc>
          <w:tcPr>
            <w:tcW w:w="9072" w:type="dxa"/>
          </w:tcPr>
          <w:p w:rsidR="00ED460F" w:rsidRPr="00346DD7" w:rsidRDefault="00ED460F" w:rsidP="007B7472">
            <w:pPr>
              <w:pStyle w:val="ae"/>
              <w:rPr>
                <w:rFonts w:ascii="Courier New" w:hAnsi="Courier New" w:cs="Courier New"/>
              </w:rPr>
            </w:pPr>
            <w:r w:rsidRPr="008D2044">
              <w:rPr>
                <w:rFonts w:ascii="Courier New" w:hAnsi="Courier New" w:cs="Courier New"/>
              </w:rPr>
              <w:t>npm install</w:t>
            </w:r>
            <w:r w:rsidR="00A67011">
              <w:rPr>
                <w:rFonts w:ascii="Courier New" w:hAnsi="Courier New" w:cs="Courier New"/>
              </w:rPr>
              <w:t xml:space="preserve"> -g</w:t>
            </w:r>
            <w:r w:rsidRPr="008D2044">
              <w:rPr>
                <w:rFonts w:ascii="Courier New" w:hAnsi="Courier New" w:cs="Courier New"/>
              </w:rPr>
              <w:t xml:space="preserve"> express</w:t>
            </w:r>
          </w:p>
          <w:p w:rsidR="00346DD7" w:rsidRPr="00024D62" w:rsidRDefault="00346DD7" w:rsidP="007B7472">
            <w:pPr>
              <w:pStyle w:val="ae"/>
              <w:rPr>
                <w:rFonts w:ascii="Courier New" w:hAnsi="Courier New" w:cs="Courier New"/>
              </w:rPr>
            </w:pPr>
            <w:r>
              <w:rPr>
                <w:rFonts w:ascii="Courier New" w:hAnsi="Courier New" w:cs="Courier New"/>
              </w:rPr>
              <w:t>//</w:t>
            </w:r>
            <w:r w:rsidRPr="00346DD7">
              <w:rPr>
                <w:rFonts w:ascii="Courier New" w:hAnsi="Courier New" w:cs="Courier New"/>
              </w:rPr>
              <w:t xml:space="preserve"> </w:t>
            </w:r>
            <w:r>
              <w:rPr>
                <w:rFonts w:ascii="Courier New" w:hAnsi="Courier New" w:cs="Courier New"/>
                <w:lang w:val="ru-RU"/>
              </w:rPr>
              <w:t>или</w:t>
            </w:r>
          </w:p>
          <w:p w:rsidR="00346DD7" w:rsidRPr="006E7EE0" w:rsidRDefault="00346DD7" w:rsidP="007B7472">
            <w:pPr>
              <w:pStyle w:val="ae"/>
              <w:rPr>
                <w:rFonts w:ascii="Courier New" w:hAnsi="Courier New" w:cs="Courier New"/>
              </w:rPr>
            </w:pPr>
            <w:r>
              <w:rPr>
                <w:rFonts w:ascii="Courier New" w:hAnsi="Courier New" w:cs="Courier New"/>
              </w:rPr>
              <w:t>npm i –g express-generator@3</w:t>
            </w:r>
          </w:p>
          <w:p w:rsidR="006E7EE0" w:rsidRDefault="006E7EE0" w:rsidP="007B7472">
            <w:pPr>
              <w:pStyle w:val="ae"/>
              <w:rPr>
                <w:rFonts w:ascii="Courier New" w:hAnsi="Courier New" w:cs="Courier New"/>
                <w:lang w:val="ru-RU"/>
              </w:rPr>
            </w:pPr>
            <w:r>
              <w:rPr>
                <w:rFonts w:ascii="Courier New" w:hAnsi="Courier New" w:cs="Courier New"/>
              </w:rPr>
              <w:t>//</w:t>
            </w:r>
            <w:r>
              <w:rPr>
                <w:rFonts w:ascii="Courier New" w:hAnsi="Courier New" w:cs="Courier New"/>
                <w:lang w:val="ru-RU"/>
              </w:rPr>
              <w:t xml:space="preserve"> или</w:t>
            </w:r>
          </w:p>
          <w:p w:rsidR="006E7EE0" w:rsidRPr="006E7EE0" w:rsidRDefault="006E7EE0" w:rsidP="007B7472">
            <w:pPr>
              <w:pStyle w:val="ae"/>
              <w:rPr>
                <w:rFonts w:ascii="Courier New" w:hAnsi="Courier New" w:cs="Courier New"/>
              </w:rPr>
            </w:pPr>
            <w:r>
              <w:rPr>
                <w:rFonts w:ascii="Courier New" w:hAnsi="Courier New" w:cs="Courier New"/>
              </w:rPr>
              <w:t>npm i –g express-generator</w:t>
            </w:r>
            <w:bookmarkStart w:id="1" w:name="_GoBack"/>
            <w:bookmarkEnd w:id="1"/>
          </w:p>
        </w:tc>
      </w:tr>
    </w:tbl>
    <w:p w:rsidR="00ED460F" w:rsidRDefault="00ED460F" w:rsidP="00291C2D">
      <w:pPr>
        <w:spacing w:before="100" w:beforeAutospacing="1" w:after="100" w:afterAutospacing="1"/>
        <w:rPr>
          <w:sz w:val="28"/>
          <w:szCs w:val="28"/>
        </w:rPr>
      </w:pPr>
      <w:r>
        <w:rPr>
          <w:sz w:val="28"/>
          <w:szCs w:val="28"/>
        </w:rPr>
        <w:t>Об успешной установки модуля свидетельствует следующее сообщение ко</w:t>
      </w:r>
      <w:r>
        <w:rPr>
          <w:sz w:val="28"/>
          <w:szCs w:val="28"/>
        </w:rPr>
        <w:t>н</w:t>
      </w:r>
      <w:r>
        <w:rPr>
          <w:sz w:val="28"/>
          <w:szCs w:val="28"/>
        </w:rPr>
        <w:t>соли:</w:t>
      </w:r>
    </w:p>
    <w:p w:rsidR="00ED460F" w:rsidRDefault="00760585" w:rsidP="00291C2D">
      <w:pPr>
        <w:spacing w:before="100" w:beforeAutospacing="1" w:after="100" w:afterAutospacing="1"/>
        <w:rPr>
          <w:sz w:val="28"/>
          <w:szCs w:val="28"/>
        </w:rPr>
      </w:pPr>
      <w:r>
        <w:rPr>
          <w:noProof/>
          <w:sz w:val="28"/>
          <w:szCs w:val="28"/>
        </w:rPr>
        <w:lastRenderedPageBreak/>
        <w:drawing>
          <wp:inline distT="0" distB="0" distL="0" distR="0">
            <wp:extent cx="5943600" cy="6335395"/>
            <wp:effectExtent l="0" t="0" r="0" b="8255"/>
            <wp:docPr id="5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6335395"/>
                    </a:xfrm>
                    <a:prstGeom prst="rect">
                      <a:avLst/>
                    </a:prstGeom>
                    <a:noFill/>
                    <a:ln>
                      <a:noFill/>
                    </a:ln>
                  </pic:spPr>
                </pic:pic>
              </a:graphicData>
            </a:graphic>
          </wp:inline>
        </w:drawing>
      </w:r>
    </w:p>
    <w:p w:rsidR="00A67011" w:rsidRDefault="00A67011" w:rsidP="00291C2D">
      <w:pPr>
        <w:spacing w:before="100" w:beforeAutospacing="1" w:after="100" w:afterAutospacing="1"/>
        <w:rPr>
          <w:sz w:val="28"/>
          <w:szCs w:val="28"/>
        </w:rPr>
      </w:pPr>
      <w:r>
        <w:rPr>
          <w:sz w:val="28"/>
          <w:szCs w:val="28"/>
        </w:rPr>
        <w:t xml:space="preserve">Далее с помощью команды </w:t>
      </w:r>
      <w:r w:rsidRPr="00A67011">
        <w:rPr>
          <w:i/>
          <w:sz w:val="28"/>
          <w:szCs w:val="28"/>
          <w:lang w:val="en-US"/>
        </w:rPr>
        <w:t>express</w:t>
      </w:r>
      <w:r>
        <w:rPr>
          <w:sz w:val="28"/>
          <w:szCs w:val="28"/>
        </w:rPr>
        <w:t xml:space="preserve"> мы можем создавать приложения на </w:t>
      </w:r>
      <w:r>
        <w:rPr>
          <w:sz w:val="28"/>
          <w:szCs w:val="28"/>
          <w:lang w:val="en-US"/>
        </w:rPr>
        <w:t>Node</w:t>
      </w:r>
      <w:r w:rsidRPr="00A67011">
        <w:rPr>
          <w:sz w:val="28"/>
          <w:szCs w:val="28"/>
        </w:rPr>
        <w:t xml:space="preserve">. </w:t>
      </w:r>
      <w:r>
        <w:rPr>
          <w:sz w:val="28"/>
          <w:szCs w:val="28"/>
        </w:rPr>
        <w:t>Это команда позволяет генерировать костяк сайта.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A67011" w:rsidRPr="00F435BF" w:rsidTr="00135E1F">
        <w:tc>
          <w:tcPr>
            <w:tcW w:w="9072" w:type="dxa"/>
            <w:shd w:val="clear" w:color="auto" w:fill="9BBB59"/>
          </w:tcPr>
          <w:p w:rsidR="00A67011" w:rsidRPr="000D5740" w:rsidRDefault="00A67011" w:rsidP="00135E1F">
            <w:pPr>
              <w:jc w:val="center"/>
              <w:rPr>
                <w:b/>
                <w:bCs/>
                <w:color w:val="FFFEFF"/>
              </w:rPr>
            </w:pPr>
            <w:r>
              <w:rPr>
                <w:b/>
                <w:bCs/>
                <w:color w:val="FFFEFF"/>
              </w:rPr>
              <w:t xml:space="preserve">Опции </w:t>
            </w:r>
            <w:r>
              <w:rPr>
                <w:b/>
                <w:bCs/>
                <w:color w:val="FFFEFF"/>
                <w:lang w:val="en-US"/>
              </w:rPr>
              <w:t>Express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0D5740">
              <w:rPr>
                <w:b/>
                <w:bCs/>
                <w:color w:val="FFFEFF"/>
              </w:rPr>
              <w:t>2</w:t>
            </w:r>
          </w:p>
        </w:tc>
      </w:tr>
      <w:tr w:rsidR="00A67011" w:rsidRPr="00CF2E81" w:rsidTr="00135E1F">
        <w:trPr>
          <w:trHeight w:val="359"/>
        </w:trPr>
        <w:tc>
          <w:tcPr>
            <w:tcW w:w="9072" w:type="dxa"/>
          </w:tcPr>
          <w:p w:rsidR="00A67011" w:rsidRPr="00A67011" w:rsidRDefault="00A67011" w:rsidP="00135E1F">
            <w:pPr>
              <w:pStyle w:val="ae"/>
              <w:rPr>
                <w:rFonts w:ascii="Courier New" w:hAnsi="Courier New" w:cs="Courier New"/>
              </w:rPr>
            </w:pPr>
            <w:r>
              <w:rPr>
                <w:rFonts w:ascii="Courier New" w:hAnsi="Courier New" w:cs="Courier New"/>
              </w:rPr>
              <w:t xml:space="preserve">express </w:t>
            </w:r>
            <w:r w:rsidR="00EF5815">
              <w:rPr>
                <w:rFonts w:ascii="Courier New" w:hAnsi="Courier New" w:cs="Courier New"/>
              </w:rPr>
              <w:t>–</w:t>
            </w:r>
            <w:r>
              <w:rPr>
                <w:rFonts w:ascii="Courier New" w:hAnsi="Courier New" w:cs="Courier New"/>
              </w:rPr>
              <w:t>help</w:t>
            </w:r>
          </w:p>
        </w:tc>
      </w:tr>
    </w:tbl>
    <w:p w:rsidR="00A67011" w:rsidRPr="00A67011" w:rsidRDefault="00760585" w:rsidP="00291C2D">
      <w:pPr>
        <w:spacing w:before="100" w:beforeAutospacing="1" w:after="100" w:afterAutospacing="1"/>
        <w:rPr>
          <w:sz w:val="28"/>
          <w:szCs w:val="28"/>
          <w:lang w:val="en-US"/>
        </w:rPr>
      </w:pPr>
      <w:r>
        <w:rPr>
          <w:noProof/>
          <w:sz w:val="28"/>
          <w:szCs w:val="28"/>
        </w:rPr>
        <w:lastRenderedPageBreak/>
        <w:drawing>
          <wp:inline distT="0" distB="0" distL="0" distR="0">
            <wp:extent cx="5930265" cy="1842135"/>
            <wp:effectExtent l="0" t="0" r="0" b="5715"/>
            <wp:docPr id="58" name="Рисунок 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sh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0265" cy="1842135"/>
                    </a:xfrm>
                    <a:prstGeom prst="rect">
                      <a:avLst/>
                    </a:prstGeom>
                    <a:noFill/>
                    <a:ln>
                      <a:noFill/>
                    </a:ln>
                  </pic:spPr>
                </pic:pic>
              </a:graphicData>
            </a:graphic>
          </wp:inline>
        </w:drawing>
      </w:r>
    </w:p>
    <w:p w:rsidR="00A67011" w:rsidRDefault="00C80CF0" w:rsidP="00291C2D">
      <w:pPr>
        <w:spacing w:before="100" w:beforeAutospacing="1" w:after="100" w:afterAutospacing="1"/>
        <w:rPr>
          <w:sz w:val="28"/>
          <w:szCs w:val="28"/>
        </w:rPr>
      </w:pPr>
      <w:r>
        <w:rPr>
          <w:sz w:val="28"/>
          <w:szCs w:val="28"/>
        </w:rPr>
        <w:t>Создание проекта с опциями</w:t>
      </w:r>
      <w:r w:rsidRPr="00C80CF0">
        <w:rPr>
          <w:sz w:val="28"/>
          <w:szCs w:val="28"/>
        </w:rPr>
        <w:t xml:space="preserve"> </w:t>
      </w:r>
      <w:r>
        <w:rPr>
          <w:sz w:val="28"/>
          <w:szCs w:val="28"/>
          <w:lang w:val="en-US"/>
        </w:rPr>
        <w:t>Express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80CF0" w:rsidRPr="00F435BF" w:rsidTr="00135E1F">
        <w:tc>
          <w:tcPr>
            <w:tcW w:w="9072" w:type="dxa"/>
            <w:shd w:val="clear" w:color="auto" w:fill="9BBB59"/>
          </w:tcPr>
          <w:p w:rsidR="00C80CF0" w:rsidRPr="00A67011" w:rsidRDefault="00C80CF0" w:rsidP="00C80CF0">
            <w:pPr>
              <w:jc w:val="center"/>
              <w:rPr>
                <w:b/>
                <w:bCs/>
                <w:color w:val="FFFEFF"/>
              </w:rPr>
            </w:pPr>
            <w:r>
              <w:rPr>
                <w:b/>
                <w:bCs/>
                <w:color w:val="FFFEFF"/>
              </w:rPr>
              <w:t>Создание проекта с поддержкой сессий и шаблонизатора</w:t>
            </w:r>
            <w:r w:rsidRPr="00C80CF0">
              <w:rPr>
                <w:b/>
                <w:bCs/>
                <w:color w:val="FFFEFF"/>
              </w:rPr>
              <w:t xml:space="preserve"> </w:t>
            </w:r>
            <w:r>
              <w:rPr>
                <w:b/>
                <w:bCs/>
                <w:color w:val="FFFEFF"/>
                <w:lang w:val="en-US"/>
              </w:rPr>
              <w:t>ejs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Pr="00C80CF0">
              <w:rPr>
                <w:b/>
                <w:bCs/>
                <w:color w:val="FFFEFF"/>
              </w:rPr>
              <w:t>7</w:t>
            </w:r>
            <w:r w:rsidRPr="00420975">
              <w:rPr>
                <w:b/>
                <w:bCs/>
                <w:color w:val="FFFEFF"/>
              </w:rPr>
              <w:t>.</w:t>
            </w:r>
            <w:r w:rsidR="009F3C7B">
              <w:rPr>
                <w:b/>
                <w:bCs/>
                <w:color w:val="FFFEFF"/>
              </w:rPr>
              <w:t>3</w:t>
            </w:r>
          </w:p>
        </w:tc>
      </w:tr>
      <w:tr w:rsidR="00C80CF0" w:rsidRPr="00CF2E81" w:rsidTr="00135E1F">
        <w:trPr>
          <w:trHeight w:val="359"/>
        </w:trPr>
        <w:tc>
          <w:tcPr>
            <w:tcW w:w="9072" w:type="dxa"/>
          </w:tcPr>
          <w:p w:rsidR="00C80CF0" w:rsidRPr="00C80CF0" w:rsidRDefault="00C80CF0" w:rsidP="00135E1F">
            <w:pPr>
              <w:pStyle w:val="ae"/>
              <w:rPr>
                <w:rFonts w:ascii="Courier New" w:hAnsi="Courier New" w:cs="Courier New"/>
              </w:rPr>
            </w:pPr>
            <w:r>
              <w:rPr>
                <w:rFonts w:ascii="Courier New" w:hAnsi="Courier New" w:cs="Courier New"/>
              </w:rPr>
              <w:t xml:space="preserve">express –s </w:t>
            </w:r>
            <w:r w:rsidR="00EF5815">
              <w:rPr>
                <w:rFonts w:ascii="Courier New" w:hAnsi="Courier New" w:cs="Courier New"/>
              </w:rPr>
              <w:t>–</w:t>
            </w:r>
            <w:r>
              <w:rPr>
                <w:rFonts w:ascii="Courier New" w:hAnsi="Courier New" w:cs="Courier New"/>
              </w:rPr>
              <w:t>e</w:t>
            </w:r>
          </w:p>
        </w:tc>
      </w:tr>
    </w:tbl>
    <w:p w:rsidR="00A67011" w:rsidRPr="00C80CF0" w:rsidRDefault="00C80CF0" w:rsidP="00291C2D">
      <w:pPr>
        <w:spacing w:before="100" w:beforeAutospacing="1" w:after="100" w:afterAutospacing="1"/>
        <w:rPr>
          <w:sz w:val="28"/>
          <w:szCs w:val="28"/>
        </w:rPr>
      </w:pPr>
      <w:r>
        <w:rPr>
          <w:sz w:val="28"/>
          <w:szCs w:val="28"/>
        </w:rPr>
        <w:t xml:space="preserve">В рабочей папке </w:t>
      </w:r>
      <w:r>
        <w:rPr>
          <w:sz w:val="28"/>
          <w:szCs w:val="28"/>
          <w:lang w:val="en-US"/>
        </w:rPr>
        <w:t>Express</w:t>
      </w:r>
      <w:r>
        <w:rPr>
          <w:sz w:val="28"/>
          <w:szCs w:val="28"/>
        </w:rPr>
        <w:t xml:space="preserve"> создаст такую структуру:</w:t>
      </w:r>
    </w:p>
    <w:p w:rsidR="00C80CF0" w:rsidRDefault="00760585" w:rsidP="00291C2D">
      <w:pPr>
        <w:spacing w:before="100" w:beforeAutospacing="1" w:after="100" w:afterAutospacing="1"/>
        <w:rPr>
          <w:sz w:val="28"/>
          <w:szCs w:val="28"/>
        </w:rPr>
      </w:pPr>
      <w:r>
        <w:rPr>
          <w:noProof/>
          <w:sz w:val="28"/>
          <w:szCs w:val="28"/>
        </w:rPr>
        <w:drawing>
          <wp:inline distT="0" distB="0" distL="0" distR="0">
            <wp:extent cx="979805" cy="796925"/>
            <wp:effectExtent l="0" t="0" r="0" b="3175"/>
            <wp:docPr id="59" name="Рисунок 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79805" cy="796925"/>
                    </a:xfrm>
                    <a:prstGeom prst="rect">
                      <a:avLst/>
                    </a:prstGeom>
                    <a:noFill/>
                    <a:ln>
                      <a:noFill/>
                    </a:ln>
                  </pic:spPr>
                </pic:pic>
              </a:graphicData>
            </a:graphic>
          </wp:inline>
        </w:drawing>
      </w:r>
    </w:p>
    <w:p w:rsidR="00BF75E9" w:rsidRPr="00BF75E9" w:rsidRDefault="00BF75E9" w:rsidP="00BF75E9">
      <w:pPr>
        <w:spacing w:before="100" w:beforeAutospacing="1" w:after="100" w:afterAutospacing="1"/>
        <w:rPr>
          <w:b/>
          <w:sz w:val="28"/>
          <w:szCs w:val="28"/>
        </w:rPr>
      </w:pPr>
      <w:r w:rsidRPr="00BF75E9">
        <w:rPr>
          <w:b/>
          <w:sz w:val="28"/>
          <w:szCs w:val="28"/>
          <w:lang w:val="en-US"/>
        </w:rPr>
        <w:t>app</w:t>
      </w:r>
      <w:r w:rsidRPr="00BF75E9">
        <w:rPr>
          <w:b/>
          <w:sz w:val="28"/>
          <w:szCs w:val="28"/>
        </w:rPr>
        <w:t>.</w:t>
      </w:r>
      <w:r w:rsidRPr="00BF75E9">
        <w:rPr>
          <w:b/>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F3C7B" w:rsidRDefault="00BF75E9" w:rsidP="00BF75E9">
            <w:pPr>
              <w:jc w:val="center"/>
              <w:rPr>
                <w:b/>
                <w:bCs/>
                <w:color w:val="FFFEFF"/>
              </w:rPr>
            </w:pPr>
            <w:r>
              <w:rPr>
                <w:b/>
                <w:bCs/>
                <w:color w:val="FFFEFF"/>
                <w:lang w:val="en-US"/>
              </w:rPr>
              <w:t>App.js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4</w:t>
            </w:r>
          </w:p>
        </w:tc>
      </w:tr>
      <w:tr w:rsidR="00BF75E9" w:rsidRPr="0067013B" w:rsidTr="00BF75E9">
        <w:trPr>
          <w:trHeight w:val="359"/>
        </w:trPr>
        <w:tc>
          <w:tcPr>
            <w:tcW w:w="9072" w:type="dxa"/>
          </w:tcPr>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w:t>
            </w:r>
          </w:p>
          <w:p w:rsidR="00BF75E9" w:rsidRPr="00B52800" w:rsidRDefault="00BF75E9" w:rsidP="00BF75E9">
            <w:pPr>
              <w:pStyle w:val="ae"/>
              <w:rPr>
                <w:rFonts w:ascii="Courier New" w:hAnsi="Courier New" w:cs="Courier New"/>
              </w:rPr>
            </w:pPr>
            <w:r w:rsidRPr="00B52800">
              <w:rPr>
                <w:rFonts w:ascii="Courier New" w:hAnsi="Courier New" w:cs="Courier New"/>
              </w:rPr>
              <w:t xml:space="preserve"> * Module dependencies.</w:t>
            </w:r>
          </w:p>
          <w:p w:rsidR="00BF75E9" w:rsidRPr="00B52800" w:rsidRDefault="00BF75E9" w:rsidP="00BF75E9">
            <w:pPr>
              <w:pStyle w:val="ae"/>
              <w:rPr>
                <w:rFonts w:ascii="Courier New" w:hAnsi="Courier New" w:cs="Courier New"/>
              </w:rPr>
            </w:pPr>
            <w:r w:rsidRPr="00B52800">
              <w:rPr>
                <w:rFonts w:ascii="Courier New" w:hAnsi="Courier New" w:cs="Courier New"/>
              </w:rPr>
              <w:t xml:space="preserve"> */</w:t>
            </w:r>
          </w:p>
          <w:p w:rsidR="00BF75E9" w:rsidRPr="00B52800" w:rsidRDefault="00BF75E9" w:rsidP="00BF75E9">
            <w:pPr>
              <w:pStyle w:val="ae"/>
              <w:rPr>
                <w:rFonts w:ascii="Courier New" w:hAnsi="Courier New" w:cs="Courier New"/>
              </w:rPr>
            </w:pPr>
          </w:p>
          <w:p w:rsidR="00BF75E9" w:rsidRPr="00E10757" w:rsidRDefault="00BF75E9" w:rsidP="00BF75E9">
            <w:pPr>
              <w:pStyle w:val="ae"/>
              <w:rPr>
                <w:rFonts w:ascii="Courier New" w:hAnsi="Courier New" w:cs="Courier New"/>
              </w:rPr>
            </w:pPr>
            <w:r w:rsidRPr="00B52800">
              <w:rPr>
                <w:rFonts w:ascii="Courier New" w:hAnsi="Courier New" w:cs="Courier New"/>
              </w:rPr>
              <w:t xml:space="preserve">var express = require('express'); </w:t>
            </w:r>
          </w:p>
          <w:p w:rsidR="00BF75E9" w:rsidRPr="00B52800" w:rsidRDefault="00BF75E9" w:rsidP="00BF75E9">
            <w:pPr>
              <w:pStyle w:val="ae"/>
              <w:rPr>
                <w:rFonts w:ascii="Courier New" w:hAnsi="Courier New" w:cs="Courier New"/>
              </w:rPr>
            </w:pPr>
            <w:r w:rsidRPr="00B52800">
              <w:rPr>
                <w:rFonts w:ascii="Courier New" w:hAnsi="Courier New" w:cs="Courier New"/>
              </w:rPr>
              <w:t>var routes = require('./routes');</w:t>
            </w:r>
          </w:p>
          <w:p w:rsidR="00BF75E9" w:rsidRPr="00B52800" w:rsidRDefault="00BF75E9" w:rsidP="00BF75E9">
            <w:pPr>
              <w:pStyle w:val="ae"/>
              <w:rPr>
                <w:rFonts w:ascii="Courier New" w:hAnsi="Courier New" w:cs="Courier New"/>
              </w:rPr>
            </w:pPr>
            <w:r w:rsidRPr="00B52800">
              <w:rPr>
                <w:rFonts w:ascii="Courier New" w:hAnsi="Courier New" w:cs="Courier New"/>
              </w:rPr>
              <w:t>var user = require('./routes/user');</w:t>
            </w:r>
          </w:p>
          <w:p w:rsidR="00BF75E9" w:rsidRPr="00B52800" w:rsidRDefault="00BF75E9" w:rsidP="00BF75E9">
            <w:pPr>
              <w:pStyle w:val="ae"/>
              <w:rPr>
                <w:rFonts w:ascii="Courier New" w:hAnsi="Courier New" w:cs="Courier New"/>
              </w:rPr>
            </w:pPr>
            <w:r w:rsidRPr="00B52800">
              <w:rPr>
                <w:rFonts w:ascii="Courier New" w:hAnsi="Courier New" w:cs="Courier New"/>
              </w:rPr>
              <w:t>var http = require('http');</w:t>
            </w:r>
          </w:p>
          <w:p w:rsidR="00BF75E9" w:rsidRPr="00B52800" w:rsidRDefault="00BF75E9" w:rsidP="00BF75E9">
            <w:pPr>
              <w:pStyle w:val="ae"/>
              <w:rPr>
                <w:rFonts w:ascii="Courier New" w:hAnsi="Courier New" w:cs="Courier New"/>
              </w:rPr>
            </w:pPr>
            <w:r w:rsidRPr="00B52800">
              <w:rPr>
                <w:rFonts w:ascii="Courier New" w:hAnsi="Courier New" w:cs="Courier New"/>
              </w:rPr>
              <w:t>var path = require('path');</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var app = express();</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 all environments</w:t>
            </w:r>
          </w:p>
          <w:p w:rsidR="00BF75E9" w:rsidRPr="00B52800" w:rsidRDefault="00BF75E9" w:rsidP="00BF75E9">
            <w:pPr>
              <w:pStyle w:val="ae"/>
              <w:rPr>
                <w:rFonts w:ascii="Courier New" w:hAnsi="Courier New" w:cs="Courier New"/>
              </w:rPr>
            </w:pPr>
            <w:r w:rsidRPr="00B52800">
              <w:rPr>
                <w:rFonts w:ascii="Courier New" w:hAnsi="Courier New" w:cs="Courier New"/>
              </w:rPr>
              <w:t>app.set('port', process.env.PORT || 3000);</w:t>
            </w:r>
          </w:p>
          <w:p w:rsidR="00BF75E9" w:rsidRPr="00B52800" w:rsidRDefault="00BF75E9" w:rsidP="00BF75E9">
            <w:pPr>
              <w:pStyle w:val="ae"/>
              <w:rPr>
                <w:rFonts w:ascii="Courier New" w:hAnsi="Courier New" w:cs="Courier New"/>
              </w:rPr>
            </w:pPr>
            <w:r w:rsidRPr="00B52800">
              <w:rPr>
                <w:rFonts w:ascii="Courier New" w:hAnsi="Courier New" w:cs="Courier New"/>
              </w:rPr>
              <w:t>app.set('views', path.join(__dirname, 'views'));</w:t>
            </w:r>
          </w:p>
          <w:p w:rsidR="00BF75E9" w:rsidRPr="00B52800" w:rsidRDefault="00BF75E9" w:rsidP="00BF75E9">
            <w:pPr>
              <w:pStyle w:val="ae"/>
              <w:rPr>
                <w:rFonts w:ascii="Courier New" w:hAnsi="Courier New" w:cs="Courier New"/>
              </w:rPr>
            </w:pPr>
            <w:r w:rsidRPr="00B52800">
              <w:rPr>
                <w:rFonts w:ascii="Courier New" w:hAnsi="Courier New" w:cs="Courier New"/>
              </w:rPr>
              <w:t>app.set('view engine', 'jade');</w:t>
            </w:r>
          </w:p>
          <w:p w:rsidR="00BF75E9" w:rsidRPr="00B52800" w:rsidRDefault="00BF75E9" w:rsidP="00BF75E9">
            <w:pPr>
              <w:pStyle w:val="ae"/>
              <w:rPr>
                <w:rFonts w:ascii="Courier New" w:hAnsi="Courier New" w:cs="Courier New"/>
              </w:rPr>
            </w:pPr>
            <w:r w:rsidRPr="00B52800">
              <w:rPr>
                <w:rFonts w:ascii="Courier New" w:hAnsi="Courier New" w:cs="Courier New"/>
              </w:rPr>
              <w:t>app.use(express.favicon());</w:t>
            </w:r>
          </w:p>
          <w:p w:rsidR="00BF75E9" w:rsidRPr="00B52800" w:rsidRDefault="00BF75E9" w:rsidP="00BF75E9">
            <w:pPr>
              <w:pStyle w:val="ae"/>
              <w:rPr>
                <w:rFonts w:ascii="Courier New" w:hAnsi="Courier New" w:cs="Courier New"/>
              </w:rPr>
            </w:pPr>
            <w:r w:rsidRPr="00B52800">
              <w:rPr>
                <w:rFonts w:ascii="Courier New" w:hAnsi="Courier New" w:cs="Courier New"/>
              </w:rPr>
              <w:t>app.use(express.logger('dev'));</w:t>
            </w:r>
          </w:p>
          <w:p w:rsidR="00BF75E9" w:rsidRPr="00B52800" w:rsidRDefault="00BF75E9" w:rsidP="00BF75E9">
            <w:pPr>
              <w:pStyle w:val="ae"/>
              <w:rPr>
                <w:rFonts w:ascii="Courier New" w:hAnsi="Courier New" w:cs="Courier New"/>
              </w:rPr>
            </w:pPr>
            <w:r w:rsidRPr="00B52800">
              <w:rPr>
                <w:rFonts w:ascii="Courier New" w:hAnsi="Courier New" w:cs="Courier New"/>
              </w:rPr>
              <w:t>app.use(express.json());</w:t>
            </w:r>
          </w:p>
          <w:p w:rsidR="00BF75E9" w:rsidRPr="00B52800" w:rsidRDefault="00BF75E9" w:rsidP="00BF75E9">
            <w:pPr>
              <w:pStyle w:val="ae"/>
              <w:rPr>
                <w:rFonts w:ascii="Courier New" w:hAnsi="Courier New" w:cs="Courier New"/>
              </w:rPr>
            </w:pPr>
            <w:r w:rsidRPr="00B52800">
              <w:rPr>
                <w:rFonts w:ascii="Courier New" w:hAnsi="Courier New" w:cs="Courier New"/>
              </w:rPr>
              <w:t>app.use(express.urlencoded());</w:t>
            </w:r>
          </w:p>
          <w:p w:rsidR="00BF75E9" w:rsidRPr="00B52800" w:rsidRDefault="00BF75E9" w:rsidP="00BF75E9">
            <w:pPr>
              <w:pStyle w:val="ae"/>
              <w:rPr>
                <w:rFonts w:ascii="Courier New" w:hAnsi="Courier New" w:cs="Courier New"/>
              </w:rPr>
            </w:pPr>
            <w:r w:rsidRPr="00B52800">
              <w:rPr>
                <w:rFonts w:ascii="Courier New" w:hAnsi="Courier New" w:cs="Courier New"/>
              </w:rPr>
              <w:t>app.use(express.methodOverride());</w:t>
            </w:r>
          </w:p>
          <w:p w:rsidR="00BF75E9" w:rsidRPr="00B52800" w:rsidRDefault="00BF75E9" w:rsidP="00BF75E9">
            <w:pPr>
              <w:pStyle w:val="ae"/>
              <w:rPr>
                <w:rFonts w:ascii="Courier New" w:hAnsi="Courier New" w:cs="Courier New"/>
              </w:rPr>
            </w:pPr>
            <w:r w:rsidRPr="00B52800">
              <w:rPr>
                <w:rFonts w:ascii="Courier New" w:hAnsi="Courier New" w:cs="Courier New"/>
              </w:rPr>
              <w:t>app.use(app.router);</w:t>
            </w:r>
          </w:p>
          <w:p w:rsidR="00BF75E9" w:rsidRPr="00B52800" w:rsidRDefault="00BF75E9" w:rsidP="00BF75E9">
            <w:pPr>
              <w:pStyle w:val="ae"/>
              <w:rPr>
                <w:rFonts w:ascii="Courier New" w:hAnsi="Courier New" w:cs="Courier New"/>
              </w:rPr>
            </w:pPr>
            <w:r w:rsidRPr="00B52800">
              <w:rPr>
                <w:rFonts w:ascii="Courier New" w:hAnsi="Courier New" w:cs="Courier New"/>
              </w:rPr>
              <w:t>app.use(express.static(path.join(__dirname, 'public')));</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 development only</w:t>
            </w:r>
          </w:p>
          <w:p w:rsidR="00BF75E9" w:rsidRPr="00B52800" w:rsidRDefault="00BF75E9" w:rsidP="00BF75E9">
            <w:pPr>
              <w:pStyle w:val="ae"/>
              <w:rPr>
                <w:rFonts w:ascii="Courier New" w:hAnsi="Courier New" w:cs="Courier New"/>
              </w:rPr>
            </w:pPr>
            <w:r w:rsidRPr="00B52800">
              <w:rPr>
                <w:rFonts w:ascii="Courier New" w:hAnsi="Courier New" w:cs="Courier New"/>
              </w:rPr>
              <w:t>if ('development' == app.get('env')) {</w:t>
            </w:r>
          </w:p>
          <w:p w:rsidR="00BF75E9" w:rsidRPr="00B52800" w:rsidRDefault="00BF75E9" w:rsidP="00BF75E9">
            <w:pPr>
              <w:pStyle w:val="ae"/>
              <w:rPr>
                <w:rFonts w:ascii="Courier New" w:hAnsi="Courier New" w:cs="Courier New"/>
              </w:rPr>
            </w:pPr>
            <w:r w:rsidRPr="00B52800">
              <w:rPr>
                <w:rFonts w:ascii="Courier New" w:hAnsi="Courier New" w:cs="Courier New"/>
              </w:rPr>
              <w:lastRenderedPageBreak/>
              <w:t xml:space="preserve">  app.use(express.errorHandler());</w:t>
            </w:r>
          </w:p>
          <w:p w:rsidR="00BF75E9" w:rsidRPr="00B52800" w:rsidRDefault="00BF75E9" w:rsidP="00BF75E9">
            <w:pPr>
              <w:pStyle w:val="ae"/>
              <w:rPr>
                <w:rFonts w:ascii="Courier New" w:hAnsi="Courier New" w:cs="Courier New"/>
              </w:rPr>
            </w:pPr>
            <w:r w:rsidRPr="00B52800">
              <w:rPr>
                <w:rFonts w:ascii="Courier New" w:hAnsi="Courier New" w:cs="Courier New"/>
              </w:rPr>
              <w:t>}</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app.get('/', routes.index);</w:t>
            </w:r>
          </w:p>
          <w:p w:rsidR="00BF75E9" w:rsidRPr="00B52800" w:rsidRDefault="00BF75E9" w:rsidP="00BF75E9">
            <w:pPr>
              <w:pStyle w:val="ae"/>
              <w:rPr>
                <w:rFonts w:ascii="Courier New" w:hAnsi="Courier New" w:cs="Courier New"/>
              </w:rPr>
            </w:pPr>
            <w:r w:rsidRPr="00B52800">
              <w:rPr>
                <w:rFonts w:ascii="Courier New" w:hAnsi="Courier New" w:cs="Courier New"/>
              </w:rPr>
              <w:t>app.get('/users', user.list);</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http.createServer(app).listen(app.get('port'), function(){</w:t>
            </w:r>
          </w:p>
          <w:p w:rsidR="00BF75E9" w:rsidRPr="00B52800" w:rsidRDefault="00BF75E9" w:rsidP="00BF75E9">
            <w:pPr>
              <w:pStyle w:val="ae"/>
              <w:rPr>
                <w:rFonts w:ascii="Courier New" w:hAnsi="Courier New" w:cs="Courier New"/>
              </w:rPr>
            </w:pPr>
            <w:r w:rsidRPr="00B52800">
              <w:rPr>
                <w:rFonts w:ascii="Courier New" w:hAnsi="Courier New" w:cs="Courier New"/>
              </w:rPr>
              <w:t xml:space="preserve">  console.log('Express server listening on port ' + app.get('port'));</w:t>
            </w:r>
          </w:p>
          <w:p w:rsidR="00BF75E9" w:rsidRPr="0067013B" w:rsidRDefault="00BF75E9" w:rsidP="00BF75E9">
            <w:pPr>
              <w:pStyle w:val="ae"/>
              <w:rPr>
                <w:rFonts w:ascii="Courier New" w:hAnsi="Courier New" w:cs="Courier New"/>
              </w:rPr>
            </w:pPr>
            <w:r w:rsidRPr="00B52800">
              <w:rPr>
                <w:rFonts w:ascii="Courier New" w:hAnsi="Courier New" w:cs="Courier New"/>
              </w:rPr>
              <w:t>});</w:t>
            </w:r>
          </w:p>
        </w:tc>
      </w:tr>
    </w:tbl>
    <w:p w:rsidR="00BF75E9" w:rsidRDefault="00BF75E9" w:rsidP="00BF75E9">
      <w:pPr>
        <w:spacing w:before="100" w:beforeAutospacing="1" w:after="100" w:afterAutospacing="1"/>
        <w:rPr>
          <w:sz w:val="28"/>
          <w:szCs w:val="28"/>
        </w:rPr>
      </w:pPr>
      <w:r>
        <w:rPr>
          <w:sz w:val="28"/>
          <w:szCs w:val="28"/>
        </w:rPr>
        <w:lastRenderedPageBreak/>
        <w:t>Рассмотрим файл построчно.</w:t>
      </w:r>
    </w:p>
    <w:p w:rsidR="00BF75E9" w:rsidRPr="008141B6" w:rsidRDefault="00BF75E9" w:rsidP="00BF75E9">
      <w:pPr>
        <w:spacing w:before="100" w:beforeAutospacing="1" w:after="100" w:afterAutospacing="1"/>
        <w:rPr>
          <w:sz w:val="28"/>
          <w:szCs w:val="28"/>
          <w:lang w:val="en-US"/>
        </w:rPr>
      </w:pPr>
      <w:r w:rsidRPr="00E10757">
        <w:rPr>
          <w:i/>
          <w:sz w:val="28"/>
          <w:szCs w:val="28"/>
          <w:lang w:val="en-US"/>
        </w:rPr>
        <w:t>var express = require('express');</w:t>
      </w:r>
      <w:r w:rsidRPr="00E10757">
        <w:rPr>
          <w:sz w:val="28"/>
          <w:szCs w:val="28"/>
          <w:lang w:val="en-US"/>
        </w:rPr>
        <w:t xml:space="preserve"> - </w:t>
      </w:r>
      <w:r>
        <w:rPr>
          <w:sz w:val="28"/>
          <w:szCs w:val="28"/>
        </w:rPr>
        <w:t>подключение</w:t>
      </w:r>
      <w:r w:rsidRPr="00E10757">
        <w:rPr>
          <w:sz w:val="28"/>
          <w:szCs w:val="28"/>
          <w:lang w:val="en-US"/>
        </w:rPr>
        <w:t xml:space="preserve"> </w:t>
      </w:r>
      <w:r>
        <w:rPr>
          <w:sz w:val="28"/>
          <w:szCs w:val="28"/>
        </w:rPr>
        <w:t>модуля</w:t>
      </w:r>
      <w:r w:rsidRPr="00E10757">
        <w:rPr>
          <w:sz w:val="28"/>
          <w:szCs w:val="28"/>
          <w:lang w:val="en-US"/>
        </w:rPr>
        <w:t xml:space="preserve"> </w:t>
      </w:r>
      <w:r>
        <w:rPr>
          <w:sz w:val="28"/>
          <w:szCs w:val="28"/>
          <w:lang w:val="en-US"/>
        </w:rPr>
        <w:t>expres</w:t>
      </w:r>
    </w:p>
    <w:p w:rsidR="00BF75E9" w:rsidRPr="008141B6" w:rsidRDefault="00BF75E9" w:rsidP="00BF75E9">
      <w:pPr>
        <w:spacing w:before="100" w:beforeAutospacing="1" w:after="100" w:afterAutospacing="1"/>
        <w:rPr>
          <w:sz w:val="28"/>
          <w:szCs w:val="28"/>
        </w:rPr>
      </w:pPr>
      <w:r w:rsidRPr="00E10757">
        <w:rPr>
          <w:i/>
          <w:sz w:val="28"/>
          <w:szCs w:val="28"/>
          <w:lang w:val="en-US"/>
        </w:rPr>
        <w:t>var routes = require('./routes');</w:t>
      </w:r>
      <w:r w:rsidRPr="00E10757">
        <w:rPr>
          <w:sz w:val="28"/>
          <w:szCs w:val="28"/>
          <w:lang w:val="en-US"/>
        </w:rPr>
        <w:t xml:space="preserve"> - </w:t>
      </w:r>
      <w:r>
        <w:rPr>
          <w:sz w:val="28"/>
          <w:szCs w:val="28"/>
        </w:rPr>
        <w:t>подключение</w:t>
      </w:r>
      <w:r w:rsidRPr="00E10757">
        <w:rPr>
          <w:sz w:val="28"/>
          <w:szCs w:val="28"/>
          <w:lang w:val="en-US"/>
        </w:rPr>
        <w:t xml:space="preserve"> </w:t>
      </w:r>
      <w:r>
        <w:rPr>
          <w:sz w:val="28"/>
          <w:szCs w:val="28"/>
        </w:rPr>
        <w:t>дирректории</w:t>
      </w:r>
      <w:r w:rsidRPr="00E10757">
        <w:rPr>
          <w:sz w:val="28"/>
          <w:szCs w:val="28"/>
          <w:lang w:val="en-US"/>
        </w:rPr>
        <w:t xml:space="preserve"> </w:t>
      </w:r>
      <w:r>
        <w:rPr>
          <w:sz w:val="28"/>
          <w:szCs w:val="28"/>
          <w:lang w:val="en-US"/>
        </w:rPr>
        <w:t>routes</w:t>
      </w:r>
      <w:r w:rsidRPr="00E10757">
        <w:rPr>
          <w:sz w:val="28"/>
          <w:szCs w:val="28"/>
          <w:lang w:val="en-US"/>
        </w:rPr>
        <w:t>.</w:t>
      </w:r>
      <w:r w:rsidRPr="001F15CD">
        <w:rPr>
          <w:sz w:val="28"/>
          <w:szCs w:val="28"/>
          <w:lang w:val="en-US"/>
        </w:rPr>
        <w:t xml:space="preserve"> </w:t>
      </w:r>
      <w:r>
        <w:rPr>
          <w:sz w:val="28"/>
          <w:szCs w:val="28"/>
        </w:rPr>
        <w:t>Из данной диррректории подключается файл</w:t>
      </w:r>
      <w:r w:rsidRPr="008141B6">
        <w:rPr>
          <w:sz w:val="28"/>
          <w:szCs w:val="28"/>
        </w:rPr>
        <w:t xml:space="preserve"> </w:t>
      </w:r>
      <w:r>
        <w:rPr>
          <w:sz w:val="28"/>
          <w:szCs w:val="28"/>
          <w:lang w:val="en-US"/>
        </w:rPr>
        <w:t>index</w:t>
      </w:r>
      <w:r w:rsidRPr="008141B6">
        <w:rPr>
          <w:sz w:val="28"/>
          <w:szCs w:val="28"/>
        </w:rPr>
        <w:t>.</w:t>
      </w:r>
      <w:r>
        <w:rPr>
          <w:sz w:val="28"/>
          <w:szCs w:val="28"/>
          <w:lang w:val="en-US"/>
        </w:rPr>
        <w:t>js</w:t>
      </w:r>
    </w:p>
    <w:p w:rsidR="00BF75E9" w:rsidRDefault="00BF75E9" w:rsidP="00BF75E9">
      <w:pPr>
        <w:spacing w:before="100" w:beforeAutospacing="1" w:after="100" w:afterAutospacing="1"/>
        <w:rPr>
          <w:sz w:val="28"/>
          <w:szCs w:val="28"/>
        </w:rPr>
      </w:pPr>
      <w:r>
        <w:rPr>
          <w:sz w:val="28"/>
          <w:szCs w:val="28"/>
        </w:rPr>
        <w:t>В файле</w:t>
      </w:r>
      <w:r w:rsidRPr="008430FA">
        <w:rPr>
          <w:sz w:val="28"/>
          <w:szCs w:val="28"/>
        </w:rPr>
        <w:t xml:space="preserve"> </w:t>
      </w:r>
      <w:r>
        <w:rPr>
          <w:sz w:val="28"/>
          <w:szCs w:val="28"/>
          <w:lang w:val="en-US"/>
        </w:rPr>
        <w:t>index</w:t>
      </w:r>
      <w:r w:rsidRPr="008430FA">
        <w:rPr>
          <w:sz w:val="28"/>
          <w:szCs w:val="28"/>
        </w:rPr>
        <w:t>.</w:t>
      </w:r>
      <w:r>
        <w:rPr>
          <w:sz w:val="28"/>
          <w:szCs w:val="28"/>
          <w:lang w:val="en-US"/>
        </w:rPr>
        <w:t>js</w:t>
      </w:r>
      <w:r>
        <w:rPr>
          <w:sz w:val="28"/>
          <w:szCs w:val="28"/>
        </w:rPr>
        <w:t xml:space="preserve"> находится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67013B" w:rsidRDefault="00BF75E9" w:rsidP="00BF75E9">
            <w:pPr>
              <w:jc w:val="center"/>
              <w:rPr>
                <w:b/>
                <w:bCs/>
                <w:color w:val="FFFEFF"/>
              </w:rPr>
            </w:pPr>
            <w:r>
              <w:rPr>
                <w:b/>
                <w:bCs/>
                <w:color w:val="FFFEFF"/>
              </w:rPr>
              <w:t xml:space="preserve">Файл </w:t>
            </w:r>
            <w:r>
              <w:rPr>
                <w:b/>
                <w:bCs/>
                <w:color w:val="FFFEFF"/>
                <w:lang w:val="en-US"/>
              </w:rPr>
              <w:t>index</w:t>
            </w:r>
            <w:r w:rsidRPr="008430FA">
              <w:rPr>
                <w:b/>
                <w:bCs/>
                <w:color w:val="FFFEFF"/>
              </w:rPr>
              <w:t>.</w:t>
            </w:r>
            <w:r>
              <w:rPr>
                <w:b/>
                <w:bCs/>
                <w:color w:val="FFFEFF"/>
                <w:lang w:val="en-US"/>
              </w:rPr>
              <w:t>js</w:t>
            </w:r>
            <w:r>
              <w:rPr>
                <w:b/>
                <w:bCs/>
                <w:color w:val="FFFEFF"/>
              </w:rPr>
              <w:t xml:space="preserve"> подкаталога </w:t>
            </w:r>
            <w:r>
              <w:rPr>
                <w:b/>
                <w:bCs/>
                <w:color w:val="FFFEFF"/>
                <w:lang w:val="en-US"/>
              </w:rPr>
              <w:t>routes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9F3C7B">
              <w:rPr>
                <w:b/>
                <w:bCs/>
                <w:color w:val="FFFEFF"/>
              </w:rPr>
              <w:t>7</w:t>
            </w:r>
            <w:r w:rsidRPr="00420975">
              <w:rPr>
                <w:b/>
                <w:bCs/>
                <w:color w:val="FFFEFF"/>
              </w:rPr>
              <w:t>.</w:t>
            </w:r>
            <w:r>
              <w:rPr>
                <w:b/>
                <w:bCs/>
                <w:color w:val="FFFEFF"/>
              </w:rPr>
              <w:t>5</w:t>
            </w:r>
          </w:p>
        </w:tc>
      </w:tr>
      <w:tr w:rsidR="00BF75E9" w:rsidRPr="0067013B" w:rsidTr="00BF75E9">
        <w:trPr>
          <w:trHeight w:val="359"/>
        </w:trPr>
        <w:tc>
          <w:tcPr>
            <w:tcW w:w="9072" w:type="dxa"/>
          </w:tcPr>
          <w:p w:rsidR="00BF75E9" w:rsidRPr="008430FA" w:rsidRDefault="00BF75E9" w:rsidP="00BF75E9">
            <w:pPr>
              <w:pStyle w:val="ae"/>
              <w:rPr>
                <w:rFonts w:ascii="Courier New" w:hAnsi="Courier New" w:cs="Courier New"/>
              </w:rPr>
            </w:pPr>
            <w:r w:rsidRPr="008430FA">
              <w:rPr>
                <w:rFonts w:ascii="Courier New" w:hAnsi="Courier New" w:cs="Courier New"/>
              </w:rPr>
              <w:t>exports.index = function(req, res){</w:t>
            </w:r>
          </w:p>
          <w:p w:rsidR="00BF75E9" w:rsidRPr="008430FA" w:rsidRDefault="00BF75E9" w:rsidP="00BF75E9">
            <w:pPr>
              <w:pStyle w:val="ae"/>
              <w:rPr>
                <w:rFonts w:ascii="Courier New" w:hAnsi="Courier New" w:cs="Courier New"/>
              </w:rPr>
            </w:pPr>
            <w:r w:rsidRPr="008430FA">
              <w:rPr>
                <w:rFonts w:ascii="Courier New" w:hAnsi="Courier New" w:cs="Courier New"/>
              </w:rPr>
              <w:t xml:space="preserve">  res.render('index', { title: 'Express' });</w:t>
            </w:r>
          </w:p>
          <w:p w:rsidR="00BF75E9" w:rsidRPr="0067013B" w:rsidRDefault="00BF75E9" w:rsidP="00BF75E9">
            <w:pPr>
              <w:pStyle w:val="ae"/>
              <w:rPr>
                <w:rFonts w:ascii="Courier New" w:hAnsi="Courier New" w:cs="Courier New"/>
              </w:rPr>
            </w:pPr>
            <w:r w:rsidRPr="008430FA">
              <w:rPr>
                <w:rFonts w:ascii="Courier New" w:hAnsi="Courier New" w:cs="Courier New"/>
              </w:rPr>
              <w:t>};</w:t>
            </w:r>
          </w:p>
        </w:tc>
      </w:tr>
    </w:tbl>
    <w:p w:rsidR="00BF75E9" w:rsidRPr="008430FA" w:rsidRDefault="00BF75E9" w:rsidP="00BF75E9">
      <w:pPr>
        <w:spacing w:before="100" w:beforeAutospacing="1" w:after="100" w:afterAutospacing="1"/>
        <w:rPr>
          <w:sz w:val="28"/>
          <w:szCs w:val="28"/>
        </w:rPr>
      </w:pPr>
      <w:r>
        <w:rPr>
          <w:sz w:val="28"/>
          <w:szCs w:val="28"/>
        </w:rPr>
        <w:t xml:space="preserve">Метод </w:t>
      </w:r>
      <w:r>
        <w:rPr>
          <w:sz w:val="28"/>
          <w:szCs w:val="28"/>
          <w:lang w:val="en-US"/>
        </w:rPr>
        <w:t>render</w:t>
      </w:r>
      <w:r>
        <w:rPr>
          <w:sz w:val="28"/>
          <w:szCs w:val="28"/>
        </w:rPr>
        <w:t xml:space="preserve">, относящийся ко входящему в </w:t>
      </w:r>
      <w:r>
        <w:rPr>
          <w:sz w:val="28"/>
          <w:szCs w:val="28"/>
          <w:lang w:val="en-US"/>
        </w:rPr>
        <w:t>Express</w:t>
      </w:r>
      <w:r>
        <w:rPr>
          <w:sz w:val="28"/>
          <w:szCs w:val="28"/>
        </w:rPr>
        <w:t xml:space="preserve"> объекту ответа, выводит заданный шаблон</w:t>
      </w:r>
      <w:r w:rsidRPr="001F15CD">
        <w:rPr>
          <w:sz w:val="28"/>
          <w:szCs w:val="28"/>
        </w:rPr>
        <w:t xml:space="preserve"> (</w:t>
      </w:r>
      <w:r>
        <w:rPr>
          <w:sz w:val="28"/>
          <w:szCs w:val="28"/>
          <w:lang w:val="en-US"/>
        </w:rPr>
        <w:t>index</w:t>
      </w:r>
      <w:r w:rsidRPr="001F15CD">
        <w:rPr>
          <w:sz w:val="28"/>
          <w:szCs w:val="28"/>
        </w:rPr>
        <w:t>.</w:t>
      </w:r>
      <w:r>
        <w:rPr>
          <w:sz w:val="28"/>
          <w:szCs w:val="28"/>
          <w:lang w:val="en-US"/>
        </w:rPr>
        <w:t>jade</w:t>
      </w:r>
      <w:r w:rsidRPr="001F15CD">
        <w:rPr>
          <w:sz w:val="28"/>
          <w:szCs w:val="28"/>
        </w:rPr>
        <w:t>)</w:t>
      </w:r>
      <w:r>
        <w:rPr>
          <w:sz w:val="28"/>
          <w:szCs w:val="28"/>
        </w:rPr>
        <w:t xml:space="preserve"> с набором параметров.</w:t>
      </w:r>
    </w:p>
    <w:p w:rsidR="00BF75E9" w:rsidRPr="00E10757" w:rsidRDefault="00BF75E9" w:rsidP="00BF75E9">
      <w:pPr>
        <w:spacing w:before="100" w:beforeAutospacing="1" w:after="100" w:afterAutospacing="1"/>
        <w:rPr>
          <w:sz w:val="28"/>
          <w:szCs w:val="28"/>
        </w:rPr>
      </w:pPr>
      <w:r w:rsidRPr="00E10757">
        <w:rPr>
          <w:i/>
          <w:sz w:val="28"/>
          <w:szCs w:val="28"/>
          <w:lang w:val="en-US"/>
        </w:rPr>
        <w:t>var</w:t>
      </w:r>
      <w:r w:rsidRPr="008141B6">
        <w:rPr>
          <w:i/>
          <w:sz w:val="28"/>
          <w:szCs w:val="28"/>
          <w:lang w:val="en-US"/>
        </w:rPr>
        <w:t xml:space="preserve"> </w:t>
      </w:r>
      <w:r w:rsidRPr="00E10757">
        <w:rPr>
          <w:i/>
          <w:sz w:val="28"/>
          <w:szCs w:val="28"/>
          <w:lang w:val="en-US"/>
        </w:rPr>
        <w:t>user</w:t>
      </w:r>
      <w:r w:rsidRPr="008141B6">
        <w:rPr>
          <w:i/>
          <w:sz w:val="28"/>
          <w:szCs w:val="28"/>
          <w:lang w:val="en-US"/>
        </w:rPr>
        <w:t xml:space="preserve"> = </w:t>
      </w:r>
      <w:r w:rsidRPr="00E10757">
        <w:rPr>
          <w:i/>
          <w:sz w:val="28"/>
          <w:szCs w:val="28"/>
          <w:lang w:val="en-US"/>
        </w:rPr>
        <w:t>require</w:t>
      </w:r>
      <w:r w:rsidRPr="008141B6">
        <w:rPr>
          <w:i/>
          <w:sz w:val="28"/>
          <w:szCs w:val="28"/>
          <w:lang w:val="en-US"/>
        </w:rPr>
        <w:t>('./</w:t>
      </w:r>
      <w:r w:rsidRPr="00E10757">
        <w:rPr>
          <w:i/>
          <w:sz w:val="28"/>
          <w:szCs w:val="28"/>
          <w:lang w:val="en-US"/>
        </w:rPr>
        <w:t>routes</w:t>
      </w:r>
      <w:r w:rsidRPr="008141B6">
        <w:rPr>
          <w:i/>
          <w:sz w:val="28"/>
          <w:szCs w:val="28"/>
          <w:lang w:val="en-US"/>
        </w:rPr>
        <w:t>/</w:t>
      </w:r>
      <w:r w:rsidRPr="00E10757">
        <w:rPr>
          <w:i/>
          <w:sz w:val="28"/>
          <w:szCs w:val="28"/>
          <w:lang w:val="en-US"/>
        </w:rPr>
        <w:t>user</w:t>
      </w:r>
      <w:r w:rsidRPr="008141B6">
        <w:rPr>
          <w:i/>
          <w:sz w:val="28"/>
          <w:szCs w:val="28"/>
          <w:lang w:val="en-US"/>
        </w:rPr>
        <w:t>');</w:t>
      </w:r>
      <w:r w:rsidRPr="008141B6">
        <w:rPr>
          <w:sz w:val="28"/>
          <w:szCs w:val="28"/>
          <w:lang w:val="en-US"/>
        </w:rPr>
        <w:t xml:space="preserve"> - </w:t>
      </w:r>
      <w:r>
        <w:rPr>
          <w:sz w:val="28"/>
          <w:szCs w:val="28"/>
        </w:rPr>
        <w:t>подключение</w:t>
      </w:r>
      <w:r w:rsidRPr="008141B6">
        <w:rPr>
          <w:sz w:val="28"/>
          <w:szCs w:val="28"/>
          <w:lang w:val="en-US"/>
        </w:rPr>
        <w:t xml:space="preserve"> </w:t>
      </w:r>
      <w:r>
        <w:rPr>
          <w:sz w:val="28"/>
          <w:szCs w:val="28"/>
        </w:rPr>
        <w:t>файла</w:t>
      </w:r>
      <w:r w:rsidRPr="008141B6">
        <w:rPr>
          <w:sz w:val="28"/>
          <w:szCs w:val="28"/>
          <w:lang w:val="en-US"/>
        </w:rPr>
        <w:t xml:space="preserve"> </w:t>
      </w:r>
      <w:r>
        <w:rPr>
          <w:sz w:val="28"/>
          <w:szCs w:val="28"/>
          <w:lang w:val="en-US"/>
        </w:rPr>
        <w:t>user</w:t>
      </w:r>
      <w:r w:rsidRPr="008141B6">
        <w:rPr>
          <w:sz w:val="28"/>
          <w:szCs w:val="28"/>
          <w:lang w:val="en-US"/>
        </w:rPr>
        <w:t>.</w:t>
      </w:r>
      <w:r>
        <w:rPr>
          <w:sz w:val="28"/>
          <w:szCs w:val="28"/>
          <w:lang w:val="en-US"/>
        </w:rPr>
        <w:t>js</w:t>
      </w:r>
      <w:r w:rsidRPr="008141B6">
        <w:rPr>
          <w:sz w:val="28"/>
          <w:szCs w:val="28"/>
          <w:lang w:val="en-US"/>
        </w:rPr>
        <w:t xml:space="preserve"> </w:t>
      </w:r>
      <w:r>
        <w:rPr>
          <w:sz w:val="28"/>
          <w:szCs w:val="28"/>
        </w:rPr>
        <w:t>из</w:t>
      </w:r>
      <w:r w:rsidRPr="008141B6">
        <w:rPr>
          <w:sz w:val="28"/>
          <w:szCs w:val="28"/>
          <w:lang w:val="en-US"/>
        </w:rPr>
        <w:t xml:space="preserve"> </w:t>
      </w:r>
      <w:r>
        <w:rPr>
          <w:sz w:val="28"/>
          <w:szCs w:val="28"/>
        </w:rPr>
        <w:t>дирректории</w:t>
      </w:r>
      <w:r w:rsidRPr="008141B6">
        <w:rPr>
          <w:sz w:val="28"/>
          <w:szCs w:val="28"/>
          <w:lang w:val="en-US"/>
        </w:rPr>
        <w:t xml:space="preserve"> </w:t>
      </w:r>
      <w:r>
        <w:rPr>
          <w:sz w:val="28"/>
          <w:szCs w:val="28"/>
          <w:lang w:val="en-US"/>
        </w:rPr>
        <w:t>routes</w:t>
      </w:r>
      <w:r w:rsidRPr="008141B6">
        <w:rPr>
          <w:sz w:val="28"/>
          <w:szCs w:val="28"/>
          <w:lang w:val="en-US"/>
        </w:rPr>
        <w:t xml:space="preserve">. </w:t>
      </w:r>
      <w:r>
        <w:rPr>
          <w:sz w:val="28"/>
          <w:szCs w:val="28"/>
        </w:rPr>
        <w:t>Если не указано расширение, то подключается расширение</w:t>
      </w:r>
      <w:r w:rsidRPr="00E10757">
        <w:rPr>
          <w:sz w:val="28"/>
          <w:szCs w:val="28"/>
        </w:rPr>
        <w:t xml:space="preserve"> .</w:t>
      </w:r>
      <w:r>
        <w:rPr>
          <w:sz w:val="28"/>
          <w:szCs w:val="28"/>
          <w:lang w:val="en-US"/>
        </w:rPr>
        <w:t>js</w:t>
      </w:r>
    </w:p>
    <w:p w:rsidR="00BF75E9" w:rsidRPr="00E10757" w:rsidRDefault="00BF75E9" w:rsidP="00BF75E9">
      <w:pPr>
        <w:spacing w:before="100" w:beforeAutospacing="1" w:after="100" w:afterAutospacing="1"/>
        <w:rPr>
          <w:sz w:val="28"/>
          <w:szCs w:val="28"/>
        </w:rPr>
      </w:pPr>
      <w:r w:rsidRPr="00E10757">
        <w:rPr>
          <w:i/>
          <w:sz w:val="28"/>
          <w:szCs w:val="28"/>
        </w:rPr>
        <w:t>var http = require('http');</w:t>
      </w:r>
      <w:r>
        <w:rPr>
          <w:sz w:val="28"/>
          <w:szCs w:val="28"/>
        </w:rPr>
        <w:t xml:space="preserve"> - подключение модуля </w:t>
      </w:r>
      <w:r>
        <w:rPr>
          <w:sz w:val="28"/>
          <w:szCs w:val="28"/>
          <w:lang w:val="en-US"/>
        </w:rPr>
        <w:t>http</w:t>
      </w:r>
      <w:r>
        <w:rPr>
          <w:sz w:val="28"/>
          <w:szCs w:val="28"/>
        </w:rPr>
        <w:t>. Данный модуль, в отл</w:t>
      </w:r>
      <w:r>
        <w:rPr>
          <w:sz w:val="28"/>
          <w:szCs w:val="28"/>
        </w:rPr>
        <w:t>и</w:t>
      </w:r>
      <w:r>
        <w:rPr>
          <w:sz w:val="28"/>
          <w:szCs w:val="28"/>
        </w:rPr>
        <w:t xml:space="preserve">чии от </w:t>
      </w:r>
      <w:r>
        <w:rPr>
          <w:sz w:val="28"/>
          <w:szCs w:val="28"/>
          <w:lang w:val="en-US"/>
        </w:rPr>
        <w:t>express</w:t>
      </w:r>
      <w:r w:rsidRPr="00E10757">
        <w:rPr>
          <w:sz w:val="28"/>
          <w:szCs w:val="28"/>
        </w:rPr>
        <w:t xml:space="preserve"> </w:t>
      </w:r>
      <w:r>
        <w:rPr>
          <w:sz w:val="28"/>
          <w:szCs w:val="28"/>
        </w:rPr>
        <w:t>–</w:t>
      </w:r>
      <w:r w:rsidRPr="00E10757">
        <w:rPr>
          <w:sz w:val="28"/>
          <w:szCs w:val="28"/>
        </w:rPr>
        <w:t xml:space="preserve"> </w:t>
      </w:r>
      <w:r>
        <w:rPr>
          <w:sz w:val="28"/>
          <w:szCs w:val="28"/>
        </w:rPr>
        <w:t>встроенный, и не требует отдельной инсталяции.</w:t>
      </w:r>
    </w:p>
    <w:p w:rsidR="00BF75E9" w:rsidRPr="008141B6" w:rsidRDefault="00BF75E9" w:rsidP="00BF75E9">
      <w:pPr>
        <w:spacing w:before="100" w:beforeAutospacing="1" w:after="100" w:afterAutospacing="1"/>
        <w:rPr>
          <w:sz w:val="28"/>
          <w:szCs w:val="28"/>
          <w:lang w:val="en-US"/>
        </w:rPr>
      </w:pPr>
      <w:r w:rsidRPr="00E10757">
        <w:rPr>
          <w:i/>
          <w:sz w:val="28"/>
          <w:szCs w:val="28"/>
          <w:lang w:val="en-US"/>
        </w:rPr>
        <w:t>var path = require('path');</w:t>
      </w:r>
      <w:r w:rsidRPr="00E10757">
        <w:rPr>
          <w:sz w:val="28"/>
          <w:szCs w:val="28"/>
          <w:lang w:val="en-US"/>
        </w:rPr>
        <w:t xml:space="preserve"> - </w:t>
      </w:r>
      <w:r>
        <w:rPr>
          <w:sz w:val="28"/>
          <w:szCs w:val="28"/>
        </w:rPr>
        <w:t>подключение</w:t>
      </w:r>
      <w:r w:rsidRPr="00E10757">
        <w:rPr>
          <w:sz w:val="28"/>
          <w:szCs w:val="28"/>
          <w:lang w:val="en-US"/>
        </w:rPr>
        <w:t xml:space="preserve"> </w:t>
      </w:r>
      <w:r>
        <w:rPr>
          <w:sz w:val="28"/>
          <w:szCs w:val="28"/>
        </w:rPr>
        <w:t>модуля</w:t>
      </w:r>
      <w:r>
        <w:rPr>
          <w:sz w:val="28"/>
          <w:szCs w:val="28"/>
          <w:lang w:val="en-US"/>
        </w:rPr>
        <w:t xml:space="preserve"> path</w:t>
      </w:r>
      <w:r w:rsidRPr="00E10757">
        <w:rPr>
          <w:sz w:val="28"/>
          <w:szCs w:val="28"/>
          <w:lang w:val="en-US"/>
        </w:rPr>
        <w:t>.</w:t>
      </w:r>
    </w:p>
    <w:p w:rsidR="00BF75E9" w:rsidRPr="008430FA" w:rsidRDefault="00BF75E9" w:rsidP="00BF75E9">
      <w:pPr>
        <w:spacing w:before="100" w:beforeAutospacing="1" w:after="100" w:afterAutospacing="1"/>
        <w:rPr>
          <w:sz w:val="28"/>
          <w:szCs w:val="28"/>
        </w:rPr>
      </w:pPr>
      <w:r>
        <w:rPr>
          <w:sz w:val="28"/>
          <w:szCs w:val="28"/>
        </w:rPr>
        <w:t>После включения всех необходимых модулей и подкаталогов, создается э</w:t>
      </w:r>
      <w:r>
        <w:rPr>
          <w:sz w:val="28"/>
          <w:szCs w:val="28"/>
        </w:rPr>
        <w:t>к</w:t>
      </w:r>
      <w:r>
        <w:rPr>
          <w:sz w:val="28"/>
          <w:szCs w:val="28"/>
        </w:rPr>
        <w:t xml:space="preserve">земпляр объекта </w:t>
      </w:r>
      <w:r>
        <w:rPr>
          <w:sz w:val="28"/>
          <w:szCs w:val="28"/>
          <w:lang w:val="en-US"/>
        </w:rPr>
        <w:t>Express</w:t>
      </w:r>
      <w:r w:rsidRPr="008430FA">
        <w:rPr>
          <w:sz w:val="28"/>
          <w:szCs w:val="28"/>
        </w:rPr>
        <w:t>:</w:t>
      </w:r>
    </w:p>
    <w:p w:rsidR="00BF75E9" w:rsidRPr="008141B6" w:rsidRDefault="00BF75E9" w:rsidP="00BF75E9">
      <w:pPr>
        <w:spacing w:before="100" w:beforeAutospacing="1" w:after="100" w:afterAutospacing="1"/>
        <w:rPr>
          <w:i/>
          <w:sz w:val="28"/>
          <w:szCs w:val="28"/>
        </w:rPr>
      </w:pPr>
      <w:r w:rsidRPr="008430FA">
        <w:rPr>
          <w:i/>
          <w:sz w:val="28"/>
          <w:szCs w:val="28"/>
        </w:rPr>
        <w:t>var app = express();</w:t>
      </w:r>
    </w:p>
    <w:p w:rsidR="00BF75E9" w:rsidRDefault="00BF75E9" w:rsidP="00BF75E9">
      <w:pPr>
        <w:spacing w:before="100" w:beforeAutospacing="1" w:after="100" w:afterAutospacing="1"/>
        <w:rPr>
          <w:sz w:val="28"/>
          <w:szCs w:val="28"/>
        </w:rPr>
      </w:pPr>
      <w:r>
        <w:rPr>
          <w:sz w:val="28"/>
          <w:szCs w:val="28"/>
        </w:rPr>
        <w:t>Затем он конфигурируется с помощью набора параметров.</w:t>
      </w:r>
    </w:p>
    <w:p w:rsidR="00BF75E9" w:rsidRPr="008430FA" w:rsidRDefault="00BF75E9" w:rsidP="00BF75E9">
      <w:pPr>
        <w:spacing w:before="100" w:beforeAutospacing="1" w:after="100" w:afterAutospacing="1"/>
        <w:rPr>
          <w:sz w:val="28"/>
          <w:szCs w:val="28"/>
        </w:rPr>
      </w:pPr>
      <w:r w:rsidRPr="008430FA">
        <w:rPr>
          <w:i/>
          <w:sz w:val="28"/>
          <w:szCs w:val="28"/>
          <w:lang w:val="en-US"/>
        </w:rPr>
        <w:t>app</w:t>
      </w:r>
      <w:r w:rsidRPr="008430FA">
        <w:rPr>
          <w:i/>
          <w:sz w:val="28"/>
          <w:szCs w:val="28"/>
        </w:rPr>
        <w:t>.</w:t>
      </w:r>
      <w:r w:rsidRPr="008430FA">
        <w:rPr>
          <w:i/>
          <w:sz w:val="28"/>
          <w:szCs w:val="28"/>
          <w:lang w:val="en-US"/>
        </w:rPr>
        <w:t>set</w:t>
      </w:r>
      <w:r w:rsidRPr="008430FA">
        <w:rPr>
          <w:i/>
          <w:sz w:val="28"/>
          <w:szCs w:val="28"/>
        </w:rPr>
        <w:t>('</w:t>
      </w:r>
      <w:r w:rsidRPr="008430FA">
        <w:rPr>
          <w:i/>
          <w:sz w:val="28"/>
          <w:szCs w:val="28"/>
          <w:lang w:val="en-US"/>
        </w:rPr>
        <w:t>port</w:t>
      </w:r>
      <w:r w:rsidRPr="008430FA">
        <w:rPr>
          <w:i/>
          <w:sz w:val="28"/>
          <w:szCs w:val="28"/>
        </w:rPr>
        <w:t xml:space="preserve">', </w:t>
      </w:r>
      <w:r w:rsidRPr="008430FA">
        <w:rPr>
          <w:i/>
          <w:sz w:val="28"/>
          <w:szCs w:val="28"/>
          <w:lang w:val="en-US"/>
        </w:rPr>
        <w:t>process</w:t>
      </w:r>
      <w:r w:rsidRPr="008430FA">
        <w:rPr>
          <w:i/>
          <w:sz w:val="28"/>
          <w:szCs w:val="28"/>
        </w:rPr>
        <w:t>.</w:t>
      </w:r>
      <w:r w:rsidRPr="008430FA">
        <w:rPr>
          <w:i/>
          <w:sz w:val="28"/>
          <w:szCs w:val="28"/>
          <w:lang w:val="en-US"/>
        </w:rPr>
        <w:t>env</w:t>
      </w:r>
      <w:r w:rsidRPr="008430FA">
        <w:rPr>
          <w:i/>
          <w:sz w:val="28"/>
          <w:szCs w:val="28"/>
        </w:rPr>
        <w:t>.</w:t>
      </w:r>
      <w:r w:rsidRPr="008430FA">
        <w:rPr>
          <w:i/>
          <w:sz w:val="28"/>
          <w:szCs w:val="28"/>
          <w:lang w:val="en-US"/>
        </w:rPr>
        <w:t>PORT</w:t>
      </w:r>
      <w:r w:rsidRPr="008430FA">
        <w:rPr>
          <w:i/>
          <w:sz w:val="28"/>
          <w:szCs w:val="28"/>
        </w:rPr>
        <w:t xml:space="preserve"> || 3000);</w:t>
      </w:r>
      <w:r>
        <w:rPr>
          <w:sz w:val="28"/>
          <w:szCs w:val="28"/>
        </w:rPr>
        <w:t xml:space="preserve"> - указание на то, какой порт просл</w:t>
      </w:r>
      <w:r>
        <w:rPr>
          <w:sz w:val="28"/>
          <w:szCs w:val="28"/>
        </w:rPr>
        <w:t>у</w:t>
      </w:r>
      <w:r>
        <w:rPr>
          <w:sz w:val="28"/>
          <w:szCs w:val="28"/>
        </w:rPr>
        <w:t>шивать.</w:t>
      </w:r>
    </w:p>
    <w:p w:rsidR="00BF75E9" w:rsidRPr="008430FA" w:rsidRDefault="00BF75E9" w:rsidP="00BF75E9">
      <w:pPr>
        <w:spacing w:before="100" w:beforeAutospacing="1" w:after="100" w:afterAutospacing="1"/>
        <w:rPr>
          <w:sz w:val="28"/>
          <w:szCs w:val="28"/>
        </w:rPr>
      </w:pPr>
      <w:r w:rsidRPr="0042408C">
        <w:rPr>
          <w:i/>
          <w:sz w:val="28"/>
          <w:szCs w:val="28"/>
          <w:lang w:val="en-US"/>
        </w:rPr>
        <w:t>app</w:t>
      </w:r>
      <w:r w:rsidRPr="0042408C">
        <w:rPr>
          <w:i/>
          <w:sz w:val="28"/>
          <w:szCs w:val="28"/>
        </w:rPr>
        <w:t>.</w:t>
      </w:r>
      <w:r w:rsidRPr="0042408C">
        <w:rPr>
          <w:i/>
          <w:sz w:val="28"/>
          <w:szCs w:val="28"/>
          <w:lang w:val="en-US"/>
        </w:rPr>
        <w:t>set</w:t>
      </w:r>
      <w:r w:rsidRPr="0042408C">
        <w:rPr>
          <w:i/>
          <w:sz w:val="28"/>
          <w:szCs w:val="28"/>
        </w:rPr>
        <w:t>('</w:t>
      </w:r>
      <w:r w:rsidRPr="0042408C">
        <w:rPr>
          <w:i/>
          <w:sz w:val="28"/>
          <w:szCs w:val="28"/>
          <w:lang w:val="en-US"/>
        </w:rPr>
        <w:t>views</w:t>
      </w:r>
      <w:r w:rsidRPr="0042408C">
        <w:rPr>
          <w:i/>
          <w:sz w:val="28"/>
          <w:szCs w:val="28"/>
        </w:rPr>
        <w:t xml:space="preserve">', </w:t>
      </w:r>
      <w:r w:rsidRPr="0042408C">
        <w:rPr>
          <w:i/>
          <w:sz w:val="28"/>
          <w:szCs w:val="28"/>
          <w:lang w:val="en-US"/>
        </w:rPr>
        <w:t>path</w:t>
      </w:r>
      <w:r w:rsidRPr="0042408C">
        <w:rPr>
          <w:i/>
          <w:sz w:val="28"/>
          <w:szCs w:val="28"/>
        </w:rPr>
        <w:t>.</w:t>
      </w:r>
      <w:r w:rsidRPr="0042408C">
        <w:rPr>
          <w:i/>
          <w:sz w:val="28"/>
          <w:szCs w:val="28"/>
          <w:lang w:val="en-US"/>
        </w:rPr>
        <w:t>join</w:t>
      </w:r>
      <w:r w:rsidRPr="0042408C">
        <w:rPr>
          <w:i/>
          <w:sz w:val="28"/>
          <w:szCs w:val="28"/>
        </w:rPr>
        <w:t>(__</w:t>
      </w:r>
      <w:r w:rsidRPr="0042408C">
        <w:rPr>
          <w:i/>
          <w:sz w:val="28"/>
          <w:szCs w:val="28"/>
          <w:lang w:val="en-US"/>
        </w:rPr>
        <w:t>dirname</w:t>
      </w:r>
      <w:r w:rsidRPr="0042408C">
        <w:rPr>
          <w:i/>
          <w:sz w:val="28"/>
          <w:szCs w:val="28"/>
        </w:rPr>
        <w:t>, '</w:t>
      </w:r>
      <w:r w:rsidRPr="0042408C">
        <w:rPr>
          <w:i/>
          <w:sz w:val="28"/>
          <w:szCs w:val="28"/>
          <w:lang w:val="en-US"/>
        </w:rPr>
        <w:t>views</w:t>
      </w:r>
      <w:r w:rsidRPr="0042408C">
        <w:rPr>
          <w:i/>
          <w:sz w:val="28"/>
          <w:szCs w:val="28"/>
        </w:rPr>
        <w:t>'));</w:t>
      </w:r>
      <w:r>
        <w:rPr>
          <w:sz w:val="28"/>
          <w:szCs w:val="28"/>
        </w:rPr>
        <w:t xml:space="preserve"> - подключение папки шаблонов. По умолчанию подключается шаблон </w:t>
      </w:r>
      <w:r>
        <w:rPr>
          <w:sz w:val="28"/>
          <w:szCs w:val="28"/>
          <w:lang w:val="en-US"/>
        </w:rPr>
        <w:t>index</w:t>
      </w:r>
      <w:r w:rsidRPr="008430FA">
        <w:rPr>
          <w:sz w:val="28"/>
          <w:szCs w:val="28"/>
        </w:rPr>
        <w:t>.</w:t>
      </w:r>
      <w:r>
        <w:rPr>
          <w:sz w:val="28"/>
          <w:szCs w:val="28"/>
          <w:lang w:val="en-US"/>
        </w:rPr>
        <w:t>jade</w:t>
      </w:r>
    </w:p>
    <w:p w:rsidR="00BF75E9" w:rsidRDefault="00BF75E9" w:rsidP="00BF75E9">
      <w:pPr>
        <w:spacing w:before="100" w:beforeAutospacing="1" w:after="100" w:afterAutospacing="1"/>
        <w:rPr>
          <w:sz w:val="28"/>
          <w:szCs w:val="28"/>
        </w:rPr>
      </w:pPr>
      <w:r w:rsidRPr="0042408C">
        <w:rPr>
          <w:i/>
          <w:sz w:val="28"/>
          <w:szCs w:val="28"/>
          <w:lang w:val="en-US"/>
        </w:rPr>
        <w:lastRenderedPageBreak/>
        <w:t>app</w:t>
      </w:r>
      <w:r w:rsidRPr="0042408C">
        <w:rPr>
          <w:i/>
          <w:sz w:val="28"/>
          <w:szCs w:val="28"/>
        </w:rPr>
        <w:t>.</w:t>
      </w:r>
      <w:r w:rsidRPr="0042408C">
        <w:rPr>
          <w:i/>
          <w:sz w:val="28"/>
          <w:szCs w:val="28"/>
          <w:lang w:val="en-US"/>
        </w:rPr>
        <w:t>set</w:t>
      </w:r>
      <w:r w:rsidRPr="0042408C">
        <w:rPr>
          <w:i/>
          <w:sz w:val="28"/>
          <w:szCs w:val="28"/>
        </w:rPr>
        <w:t>('</w:t>
      </w:r>
      <w:r w:rsidRPr="0042408C">
        <w:rPr>
          <w:i/>
          <w:sz w:val="28"/>
          <w:szCs w:val="28"/>
          <w:lang w:val="en-US"/>
        </w:rPr>
        <w:t>view</w:t>
      </w:r>
      <w:r w:rsidRPr="0042408C">
        <w:rPr>
          <w:i/>
          <w:sz w:val="28"/>
          <w:szCs w:val="28"/>
        </w:rPr>
        <w:t xml:space="preserve"> </w:t>
      </w:r>
      <w:r w:rsidRPr="0042408C">
        <w:rPr>
          <w:i/>
          <w:sz w:val="28"/>
          <w:szCs w:val="28"/>
          <w:lang w:val="en-US"/>
        </w:rPr>
        <w:t>engine</w:t>
      </w:r>
      <w:r w:rsidRPr="0042408C">
        <w:rPr>
          <w:i/>
          <w:sz w:val="28"/>
          <w:szCs w:val="28"/>
        </w:rPr>
        <w:t>', '</w:t>
      </w:r>
      <w:r w:rsidRPr="0042408C">
        <w:rPr>
          <w:i/>
          <w:sz w:val="28"/>
          <w:szCs w:val="28"/>
          <w:lang w:val="en-US"/>
        </w:rPr>
        <w:t>jade</w:t>
      </w:r>
      <w:r w:rsidRPr="0042408C">
        <w:rPr>
          <w:i/>
          <w:sz w:val="28"/>
          <w:szCs w:val="28"/>
        </w:rPr>
        <w:t>');</w:t>
      </w:r>
      <w:r>
        <w:rPr>
          <w:sz w:val="28"/>
          <w:szCs w:val="28"/>
        </w:rPr>
        <w:t xml:space="preserve"> - определение движка для шаблона (в данном случае</w:t>
      </w:r>
      <w:r w:rsidRPr="008430FA">
        <w:rPr>
          <w:sz w:val="28"/>
          <w:szCs w:val="28"/>
        </w:rPr>
        <w:t xml:space="preserve"> </w:t>
      </w:r>
      <w:r>
        <w:rPr>
          <w:sz w:val="28"/>
          <w:szCs w:val="28"/>
          <w:lang w:val="en-US"/>
        </w:rPr>
        <w:t>Jade</w:t>
      </w:r>
      <w:r>
        <w:rPr>
          <w:sz w:val="28"/>
          <w:szCs w:val="28"/>
        </w:rPr>
        <w:t>).</w:t>
      </w:r>
    </w:p>
    <w:p w:rsidR="00BF75E9" w:rsidRDefault="00BF75E9" w:rsidP="00BF75E9">
      <w:pPr>
        <w:spacing w:before="100" w:beforeAutospacing="1" w:after="100" w:afterAutospacing="1"/>
        <w:rPr>
          <w:sz w:val="28"/>
          <w:szCs w:val="28"/>
        </w:rPr>
      </w:pPr>
      <w:r>
        <w:rPr>
          <w:sz w:val="28"/>
          <w:szCs w:val="28"/>
        </w:rPr>
        <w:t xml:space="preserve">Далее в </w:t>
      </w:r>
      <w:r>
        <w:rPr>
          <w:sz w:val="28"/>
          <w:szCs w:val="28"/>
          <w:lang w:val="en-US"/>
        </w:rPr>
        <w:t>app</w:t>
      </w:r>
      <w:r w:rsidRPr="0042408C">
        <w:rPr>
          <w:sz w:val="28"/>
          <w:szCs w:val="28"/>
        </w:rPr>
        <w:t>.</w:t>
      </w:r>
      <w:r>
        <w:rPr>
          <w:sz w:val="28"/>
          <w:szCs w:val="28"/>
          <w:lang w:val="en-US"/>
        </w:rPr>
        <w:t>js</w:t>
      </w:r>
      <w:r>
        <w:rPr>
          <w:sz w:val="28"/>
          <w:szCs w:val="28"/>
        </w:rPr>
        <w:t xml:space="preserve"> вызывается </w:t>
      </w:r>
      <w:r>
        <w:rPr>
          <w:sz w:val="28"/>
          <w:szCs w:val="28"/>
          <w:lang w:val="en-US"/>
        </w:rPr>
        <w:t>Express</w:t>
      </w:r>
      <w:r>
        <w:rPr>
          <w:sz w:val="28"/>
          <w:szCs w:val="28"/>
        </w:rPr>
        <w:t xml:space="preserve"> со следующими связующими функциями:</w:t>
      </w:r>
      <w:r w:rsidRPr="0042408C">
        <w:rPr>
          <w:sz w:val="28"/>
          <w:szCs w:val="28"/>
        </w:rPr>
        <w:t xml:space="preserve"> </w:t>
      </w:r>
      <w:r>
        <w:rPr>
          <w:sz w:val="28"/>
          <w:szCs w:val="28"/>
          <w:lang w:val="en-US"/>
        </w:rPr>
        <w:t>favicon</w:t>
      </w:r>
      <w:r w:rsidRPr="0042408C">
        <w:rPr>
          <w:sz w:val="28"/>
          <w:szCs w:val="28"/>
        </w:rPr>
        <w:t xml:space="preserve">, </w:t>
      </w:r>
      <w:r>
        <w:rPr>
          <w:sz w:val="28"/>
          <w:szCs w:val="28"/>
          <w:lang w:val="en-US"/>
        </w:rPr>
        <w:t>logger</w:t>
      </w:r>
      <w:r w:rsidRPr="0042408C">
        <w:rPr>
          <w:sz w:val="28"/>
          <w:szCs w:val="28"/>
        </w:rPr>
        <w:t xml:space="preserve"> </w:t>
      </w:r>
      <w:r>
        <w:rPr>
          <w:sz w:val="28"/>
          <w:szCs w:val="28"/>
        </w:rPr>
        <w:t>и</w:t>
      </w:r>
      <w:r w:rsidRPr="0042408C">
        <w:rPr>
          <w:sz w:val="28"/>
          <w:szCs w:val="28"/>
        </w:rPr>
        <w:t xml:space="preserve"> </w:t>
      </w:r>
      <w:r>
        <w:rPr>
          <w:sz w:val="28"/>
          <w:szCs w:val="28"/>
          <w:lang w:val="en-US"/>
        </w:rPr>
        <w:t>static</w:t>
      </w:r>
      <w:r>
        <w:rPr>
          <w:sz w:val="28"/>
          <w:szCs w:val="28"/>
        </w:rPr>
        <w:t>. Эти три функции интегрированны из модуля</w:t>
      </w:r>
      <w:r w:rsidRPr="008141B6">
        <w:rPr>
          <w:sz w:val="28"/>
          <w:szCs w:val="28"/>
        </w:rPr>
        <w:t xml:space="preserve"> </w:t>
      </w:r>
      <w:r>
        <w:rPr>
          <w:sz w:val="28"/>
          <w:szCs w:val="28"/>
          <w:lang w:val="en-US"/>
        </w:rPr>
        <w:t>connect</w:t>
      </w:r>
      <w:r>
        <w:rPr>
          <w:sz w:val="28"/>
          <w:szCs w:val="28"/>
        </w:rPr>
        <w:t>.</w:t>
      </w:r>
    </w:p>
    <w:p w:rsidR="00BF75E9" w:rsidRPr="00E17516"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favicon</w:t>
      </w:r>
      <w:r w:rsidRPr="007109B0">
        <w:rPr>
          <w:i/>
          <w:sz w:val="28"/>
          <w:szCs w:val="28"/>
        </w:rPr>
        <w:t>());</w:t>
      </w:r>
      <w:r w:rsidRPr="00E17516">
        <w:rPr>
          <w:sz w:val="28"/>
          <w:szCs w:val="28"/>
        </w:rPr>
        <w:t xml:space="preserve"> - </w:t>
      </w:r>
      <w:r>
        <w:rPr>
          <w:sz w:val="28"/>
          <w:szCs w:val="28"/>
        </w:rPr>
        <w:t>подключение</w:t>
      </w:r>
      <w:r w:rsidRPr="00E17516">
        <w:rPr>
          <w:sz w:val="28"/>
          <w:szCs w:val="28"/>
        </w:rPr>
        <w:t xml:space="preserve"> </w:t>
      </w:r>
      <w:r>
        <w:rPr>
          <w:sz w:val="28"/>
          <w:szCs w:val="28"/>
        </w:rPr>
        <w:t>файла</w:t>
      </w:r>
      <w:r w:rsidRPr="00E17516">
        <w:rPr>
          <w:sz w:val="28"/>
          <w:szCs w:val="28"/>
        </w:rPr>
        <w:t xml:space="preserve"> </w:t>
      </w:r>
      <w:r>
        <w:rPr>
          <w:sz w:val="28"/>
          <w:szCs w:val="28"/>
          <w:lang w:val="en-US"/>
        </w:rPr>
        <w:t>favicon</w:t>
      </w:r>
      <w:r w:rsidRPr="00E17516">
        <w:rPr>
          <w:sz w:val="28"/>
          <w:szCs w:val="28"/>
        </w:rPr>
        <w:t>.</w:t>
      </w:r>
      <w:r>
        <w:rPr>
          <w:sz w:val="28"/>
          <w:szCs w:val="28"/>
          <w:lang w:val="en-US"/>
        </w:rPr>
        <w:t>ico</w:t>
      </w:r>
    </w:p>
    <w:p w:rsidR="00BF75E9" w:rsidRPr="00E17516" w:rsidRDefault="00BF75E9" w:rsidP="00BF75E9">
      <w:pPr>
        <w:spacing w:before="100" w:beforeAutospacing="1" w:after="100" w:afterAutospacing="1"/>
        <w:rPr>
          <w:sz w:val="28"/>
          <w:szCs w:val="28"/>
        </w:rPr>
      </w:pPr>
      <w:r w:rsidRPr="007109B0">
        <w:rPr>
          <w:i/>
          <w:sz w:val="28"/>
          <w:szCs w:val="28"/>
          <w:lang w:val="en-US"/>
        </w:rPr>
        <w:t>app.use(express.logger('dev'));</w:t>
      </w:r>
      <w:r>
        <w:rPr>
          <w:sz w:val="28"/>
          <w:szCs w:val="28"/>
          <w:lang w:val="en-US"/>
        </w:rPr>
        <w:t xml:space="preserve"> - </w:t>
      </w:r>
      <w:r>
        <w:rPr>
          <w:sz w:val="28"/>
          <w:szCs w:val="28"/>
        </w:rPr>
        <w:t>статутс</w:t>
      </w:r>
      <w:r w:rsidRPr="00E17516">
        <w:rPr>
          <w:sz w:val="28"/>
          <w:szCs w:val="28"/>
          <w:lang w:val="en-US"/>
        </w:rPr>
        <w:t xml:space="preserve"> </w:t>
      </w:r>
      <w:r>
        <w:rPr>
          <w:sz w:val="28"/>
          <w:szCs w:val="28"/>
          <w:lang w:val="en-US"/>
        </w:rPr>
        <w:t>log</w:t>
      </w:r>
      <w:r w:rsidRPr="00E17516">
        <w:rPr>
          <w:sz w:val="28"/>
          <w:szCs w:val="28"/>
          <w:lang w:val="en-US"/>
        </w:rPr>
        <w:t>-</w:t>
      </w:r>
      <w:r>
        <w:rPr>
          <w:sz w:val="28"/>
          <w:szCs w:val="28"/>
        </w:rPr>
        <w:t>файлов</w:t>
      </w:r>
      <w:r w:rsidRPr="00E17516">
        <w:rPr>
          <w:sz w:val="28"/>
          <w:szCs w:val="28"/>
          <w:lang w:val="en-US"/>
        </w:rPr>
        <w:t xml:space="preserve">. </w:t>
      </w:r>
      <w:r>
        <w:rPr>
          <w:sz w:val="28"/>
          <w:szCs w:val="28"/>
          <w:lang w:val="en-US"/>
        </w:rPr>
        <w:t>Dev</w:t>
      </w:r>
      <w:r w:rsidRPr="00E17516">
        <w:rPr>
          <w:sz w:val="28"/>
          <w:szCs w:val="28"/>
        </w:rPr>
        <w:t xml:space="preserve"> – </w:t>
      </w:r>
      <w:r>
        <w:rPr>
          <w:sz w:val="28"/>
          <w:szCs w:val="28"/>
        </w:rPr>
        <w:t>разработка.</w:t>
      </w:r>
    </w:p>
    <w:p w:rsidR="00BF75E9" w:rsidRPr="00E17516"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json</w:t>
      </w:r>
      <w:r w:rsidRPr="007109B0">
        <w:rPr>
          <w:i/>
          <w:sz w:val="28"/>
          <w:szCs w:val="28"/>
        </w:rPr>
        <w:t>());</w:t>
      </w:r>
      <w:r>
        <w:rPr>
          <w:sz w:val="28"/>
          <w:szCs w:val="28"/>
        </w:rPr>
        <w:t xml:space="preserve"> - формирование ответа в формате </w:t>
      </w:r>
      <w:r>
        <w:rPr>
          <w:sz w:val="28"/>
          <w:szCs w:val="28"/>
          <w:lang w:val="en-US"/>
        </w:rPr>
        <w:t>Json</w:t>
      </w:r>
    </w:p>
    <w:p w:rsidR="00BF75E9" w:rsidRPr="00E17516"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urlencoded</w:t>
      </w:r>
      <w:r w:rsidRPr="007109B0">
        <w:rPr>
          <w:i/>
          <w:sz w:val="28"/>
          <w:szCs w:val="28"/>
        </w:rPr>
        <w:t>());</w:t>
      </w:r>
      <w:r w:rsidRPr="00E17516">
        <w:rPr>
          <w:sz w:val="28"/>
          <w:szCs w:val="28"/>
        </w:rPr>
        <w:t xml:space="preserve"> - </w:t>
      </w:r>
      <w:r>
        <w:rPr>
          <w:sz w:val="28"/>
          <w:szCs w:val="28"/>
        </w:rPr>
        <w:t>связующая функция для формирования отв</w:t>
      </w:r>
      <w:r>
        <w:rPr>
          <w:sz w:val="28"/>
          <w:szCs w:val="28"/>
        </w:rPr>
        <w:t>е</w:t>
      </w:r>
      <w:r>
        <w:rPr>
          <w:sz w:val="28"/>
          <w:szCs w:val="28"/>
        </w:rPr>
        <w:t>тов.</w:t>
      </w:r>
    </w:p>
    <w:p w:rsidR="00BF75E9"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methodOverride</w:t>
      </w:r>
      <w:r w:rsidRPr="007109B0">
        <w:rPr>
          <w:i/>
          <w:sz w:val="28"/>
          <w:szCs w:val="28"/>
        </w:rPr>
        <w:t>());</w:t>
      </w:r>
      <w:r>
        <w:rPr>
          <w:sz w:val="28"/>
          <w:szCs w:val="28"/>
        </w:rPr>
        <w:t xml:space="preserve"> - применяется для использования методов </w:t>
      </w:r>
      <w:r>
        <w:rPr>
          <w:sz w:val="28"/>
          <w:szCs w:val="28"/>
          <w:lang w:val="en-US"/>
        </w:rPr>
        <w:t>delete</w:t>
      </w:r>
      <w:r>
        <w:rPr>
          <w:sz w:val="28"/>
          <w:szCs w:val="28"/>
        </w:rPr>
        <w:t xml:space="preserve"> и </w:t>
      </w:r>
      <w:r>
        <w:rPr>
          <w:sz w:val="28"/>
          <w:szCs w:val="28"/>
          <w:lang w:val="en-US"/>
        </w:rPr>
        <w:t>put</w:t>
      </w:r>
      <w:r w:rsidRPr="007109B0">
        <w:rPr>
          <w:sz w:val="28"/>
          <w:szCs w:val="28"/>
        </w:rPr>
        <w:t xml:space="preserve"> </w:t>
      </w:r>
      <w:r>
        <w:rPr>
          <w:sz w:val="28"/>
          <w:szCs w:val="28"/>
        </w:rPr>
        <w:t>в формах. При подключении данной функции становится во</w:t>
      </w:r>
      <w:r>
        <w:rPr>
          <w:sz w:val="28"/>
          <w:szCs w:val="28"/>
        </w:rPr>
        <w:t>з</w:t>
      </w:r>
      <w:r>
        <w:rPr>
          <w:sz w:val="28"/>
          <w:szCs w:val="28"/>
        </w:rPr>
        <w:t>можно использование методов</w:t>
      </w:r>
      <w:r w:rsidRPr="007109B0">
        <w:rPr>
          <w:sz w:val="28"/>
          <w:szCs w:val="28"/>
        </w:rPr>
        <w:t xml:space="preserve"> </w:t>
      </w:r>
      <w:r>
        <w:rPr>
          <w:sz w:val="28"/>
          <w:szCs w:val="28"/>
          <w:lang w:val="en-US"/>
        </w:rPr>
        <w:t>app</w:t>
      </w:r>
      <w:r w:rsidRPr="007109B0">
        <w:rPr>
          <w:sz w:val="28"/>
          <w:szCs w:val="28"/>
        </w:rPr>
        <w:t>.</w:t>
      </w:r>
      <w:r>
        <w:rPr>
          <w:sz w:val="28"/>
          <w:szCs w:val="28"/>
          <w:lang w:val="en-US"/>
        </w:rPr>
        <w:t>delete</w:t>
      </w:r>
      <w:r>
        <w:rPr>
          <w:sz w:val="28"/>
          <w:szCs w:val="28"/>
        </w:rPr>
        <w:t xml:space="preserve"> и </w:t>
      </w:r>
      <w:r>
        <w:rPr>
          <w:sz w:val="28"/>
          <w:szCs w:val="28"/>
          <w:lang w:val="en-US"/>
        </w:rPr>
        <w:t>app</w:t>
      </w:r>
      <w:r w:rsidRPr="007109B0">
        <w:rPr>
          <w:sz w:val="28"/>
          <w:szCs w:val="28"/>
        </w:rPr>
        <w:t>.</w:t>
      </w:r>
      <w:r>
        <w:rPr>
          <w:sz w:val="28"/>
          <w:szCs w:val="28"/>
          <w:lang w:val="en-US"/>
        </w:rPr>
        <w:t>put</w:t>
      </w:r>
      <w:r>
        <w:rPr>
          <w:sz w:val="28"/>
          <w:szCs w:val="28"/>
        </w:rPr>
        <w:t xml:space="preserve">, вместе со стандартными </w:t>
      </w:r>
      <w:r>
        <w:rPr>
          <w:sz w:val="28"/>
          <w:szCs w:val="28"/>
          <w:lang w:val="en-US"/>
        </w:rPr>
        <w:t>app</w:t>
      </w:r>
      <w:r w:rsidRPr="007109B0">
        <w:rPr>
          <w:sz w:val="28"/>
          <w:szCs w:val="28"/>
        </w:rPr>
        <w:t>.</w:t>
      </w:r>
      <w:r>
        <w:rPr>
          <w:sz w:val="28"/>
          <w:szCs w:val="28"/>
          <w:lang w:val="en-US"/>
        </w:rPr>
        <w:t>get</w:t>
      </w:r>
      <w:r>
        <w:rPr>
          <w:sz w:val="28"/>
          <w:szCs w:val="28"/>
        </w:rPr>
        <w:t xml:space="preserve"> и </w:t>
      </w:r>
      <w:r>
        <w:rPr>
          <w:sz w:val="28"/>
          <w:szCs w:val="28"/>
          <w:lang w:val="en-US"/>
        </w:rPr>
        <w:t>app</w:t>
      </w:r>
      <w:r w:rsidRPr="007109B0">
        <w:rPr>
          <w:sz w:val="28"/>
          <w:szCs w:val="28"/>
        </w:rPr>
        <w:t>.</w:t>
      </w:r>
      <w:r>
        <w:rPr>
          <w:sz w:val="28"/>
          <w:szCs w:val="28"/>
          <w:lang w:val="en-US"/>
        </w:rPr>
        <w:t>post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67013B" w:rsidRDefault="00BF75E9" w:rsidP="00BF75E9">
            <w:pPr>
              <w:jc w:val="center"/>
              <w:rPr>
                <w:b/>
                <w:bCs/>
                <w:color w:val="FFFEFF"/>
              </w:rPr>
            </w:pPr>
            <w:r>
              <w:rPr>
                <w:b/>
                <w:bCs/>
                <w:color w:val="FFFEFF"/>
              </w:rPr>
              <w:t>Пример</w:t>
            </w:r>
            <w:r w:rsidRPr="007109B0">
              <w:rPr>
                <w:b/>
                <w:bCs/>
                <w:color w:val="FFFEFF"/>
              </w:rPr>
              <w:t xml:space="preserve"> </w:t>
            </w:r>
            <w:r>
              <w:rPr>
                <w:b/>
                <w:bCs/>
                <w:color w:val="FFFEFF"/>
                <w:lang w:val="en-US"/>
              </w:rPr>
              <w:t>html</w:t>
            </w:r>
            <w:r>
              <w:rPr>
                <w:b/>
                <w:bCs/>
                <w:color w:val="FFFEFF"/>
              </w:rPr>
              <w:t xml:space="preserve">-формы с элеменом с методом </w:t>
            </w:r>
            <w:r>
              <w:rPr>
                <w:b/>
                <w:bCs/>
                <w:color w:val="FFFEFF"/>
                <w:lang w:val="en-US"/>
              </w:rPr>
              <w:t>put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6</w:t>
            </w:r>
          </w:p>
        </w:tc>
      </w:tr>
      <w:tr w:rsidR="00BF75E9" w:rsidRPr="0067013B" w:rsidTr="00BF75E9">
        <w:trPr>
          <w:trHeight w:val="359"/>
        </w:trPr>
        <w:tc>
          <w:tcPr>
            <w:tcW w:w="9072" w:type="dxa"/>
          </w:tcPr>
          <w:p w:rsidR="00BF75E9" w:rsidRPr="007109B0" w:rsidRDefault="00BF75E9" w:rsidP="00BF75E9">
            <w:pPr>
              <w:pStyle w:val="ae"/>
              <w:rPr>
                <w:rFonts w:ascii="Courier New" w:hAnsi="Courier New" w:cs="Courier New"/>
              </w:rPr>
            </w:pPr>
            <w:r w:rsidRPr="007109B0">
              <w:rPr>
                <w:rFonts w:ascii="Courier New" w:hAnsi="Courier New" w:cs="Courier New"/>
              </w:rPr>
              <w:t>&lt;form&gt; ...</w:t>
            </w:r>
          </w:p>
          <w:p w:rsidR="00BF75E9" w:rsidRPr="007109B0" w:rsidRDefault="00BF75E9" w:rsidP="00BF75E9">
            <w:pPr>
              <w:pStyle w:val="ae"/>
              <w:rPr>
                <w:rFonts w:ascii="Courier New" w:hAnsi="Courier New" w:cs="Courier New"/>
              </w:rPr>
            </w:pPr>
            <w:r w:rsidRPr="007109B0">
              <w:rPr>
                <w:rFonts w:ascii="Courier New" w:hAnsi="Courier New" w:cs="Courier New"/>
              </w:rPr>
              <w:t xml:space="preserve">  &lt;input type="hidden" name="_method" value="put" /&gt;</w:t>
            </w:r>
          </w:p>
          <w:p w:rsidR="00BF75E9" w:rsidRPr="0067013B" w:rsidRDefault="00BF75E9" w:rsidP="00BF75E9">
            <w:pPr>
              <w:pStyle w:val="ae"/>
              <w:rPr>
                <w:rFonts w:ascii="Courier New" w:hAnsi="Courier New" w:cs="Courier New"/>
              </w:rPr>
            </w:pPr>
            <w:r w:rsidRPr="007109B0">
              <w:rPr>
                <w:rFonts w:ascii="Courier New" w:hAnsi="Courier New" w:cs="Courier New"/>
              </w:rPr>
              <w:t>&lt;/form&gt;</w:t>
            </w:r>
          </w:p>
        </w:tc>
      </w:tr>
    </w:tbl>
    <w:p w:rsidR="00BF75E9" w:rsidRPr="007109B0" w:rsidRDefault="00BF75E9" w:rsidP="00BF75E9">
      <w:pPr>
        <w:spacing w:before="100" w:beforeAutospacing="1" w:after="100" w:afterAutospacing="1"/>
        <w:rPr>
          <w:sz w:val="28"/>
          <w:szCs w:val="28"/>
        </w:rPr>
      </w:pPr>
      <w:r>
        <w:rPr>
          <w:sz w:val="28"/>
          <w:szCs w:val="28"/>
        </w:rPr>
        <w:t xml:space="preserve">При подключенном </w:t>
      </w:r>
      <w:r>
        <w:rPr>
          <w:sz w:val="28"/>
          <w:szCs w:val="28"/>
          <w:lang w:val="en-US"/>
        </w:rPr>
        <w:t>methodOverride</w:t>
      </w:r>
      <w:r w:rsidRPr="007109B0">
        <w:rPr>
          <w:sz w:val="28"/>
          <w:szCs w:val="28"/>
        </w:rPr>
        <w:t>()</w:t>
      </w:r>
      <w:r>
        <w:rPr>
          <w:sz w:val="28"/>
          <w:szCs w:val="28"/>
        </w:rPr>
        <w:t xml:space="preserve"> для такой формы можно использовать метод </w:t>
      </w:r>
      <w:r>
        <w:rPr>
          <w:sz w:val="28"/>
          <w:szCs w:val="28"/>
          <w:lang w:val="en-US"/>
        </w:rPr>
        <w:t>app</w:t>
      </w:r>
      <w:r w:rsidRPr="007109B0">
        <w:rPr>
          <w:sz w:val="28"/>
          <w:szCs w:val="28"/>
        </w:rPr>
        <w:t>.</w:t>
      </w:r>
      <w:r>
        <w:rPr>
          <w:sz w:val="28"/>
          <w:szCs w:val="28"/>
          <w:lang w:val="en-US"/>
        </w:rPr>
        <w:t>put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F3C7B" w:rsidRDefault="00BF75E9" w:rsidP="00BF75E9">
            <w:pPr>
              <w:jc w:val="center"/>
              <w:rPr>
                <w:b/>
                <w:bCs/>
                <w:color w:val="FFFEFF"/>
              </w:rPr>
            </w:pPr>
            <w:r>
              <w:rPr>
                <w:b/>
                <w:bCs/>
                <w:color w:val="FFFEFF"/>
              </w:rPr>
              <w:t xml:space="preserve">Использование </w:t>
            </w:r>
            <w:r>
              <w:rPr>
                <w:b/>
                <w:bCs/>
                <w:color w:val="FFFEFF"/>
                <w:lang w:val="en-US"/>
              </w:rPr>
              <w:t>app.put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7</w:t>
            </w:r>
          </w:p>
        </w:tc>
      </w:tr>
      <w:tr w:rsidR="00BF75E9" w:rsidRPr="0067013B" w:rsidTr="00BF75E9">
        <w:trPr>
          <w:trHeight w:val="359"/>
        </w:trPr>
        <w:tc>
          <w:tcPr>
            <w:tcW w:w="9072" w:type="dxa"/>
          </w:tcPr>
          <w:p w:rsidR="00BF75E9" w:rsidRPr="007109B0" w:rsidRDefault="00BF75E9" w:rsidP="00BF75E9">
            <w:pPr>
              <w:pStyle w:val="ae"/>
              <w:rPr>
                <w:rFonts w:ascii="Courier New" w:hAnsi="Courier New" w:cs="Courier New"/>
              </w:rPr>
            </w:pPr>
            <w:r w:rsidRPr="007109B0">
              <w:rPr>
                <w:rFonts w:ascii="Courier New" w:hAnsi="Courier New" w:cs="Courier New"/>
              </w:rPr>
              <w:t>app.put('/users/:id', function (req, res, next) {</w:t>
            </w:r>
          </w:p>
          <w:p w:rsidR="00BF75E9" w:rsidRPr="007109B0" w:rsidRDefault="00BF75E9" w:rsidP="00BF75E9">
            <w:pPr>
              <w:pStyle w:val="ae"/>
              <w:rPr>
                <w:rFonts w:ascii="Courier New" w:hAnsi="Courier New" w:cs="Courier New"/>
              </w:rPr>
            </w:pPr>
            <w:r w:rsidRPr="007109B0">
              <w:rPr>
                <w:rFonts w:ascii="Courier New" w:hAnsi="Courier New" w:cs="Courier New"/>
              </w:rPr>
              <w:t xml:space="preserve">  // edit your user here</w:t>
            </w:r>
          </w:p>
          <w:p w:rsidR="00BF75E9" w:rsidRPr="0067013B" w:rsidRDefault="00BF75E9" w:rsidP="00BF75E9">
            <w:pPr>
              <w:pStyle w:val="ae"/>
              <w:rPr>
                <w:rFonts w:ascii="Courier New" w:hAnsi="Courier New" w:cs="Courier New"/>
              </w:rPr>
            </w:pPr>
            <w:r w:rsidRPr="007109B0">
              <w:rPr>
                <w:rFonts w:ascii="Courier New" w:hAnsi="Courier New" w:cs="Courier New"/>
              </w:rPr>
              <w:t>});</w:t>
            </w:r>
          </w:p>
        </w:tc>
      </w:tr>
    </w:tbl>
    <w:p w:rsidR="00BF75E9" w:rsidRPr="007109B0"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app</w:t>
      </w:r>
      <w:r w:rsidRPr="007109B0">
        <w:rPr>
          <w:i/>
          <w:sz w:val="28"/>
          <w:szCs w:val="28"/>
        </w:rPr>
        <w:t>.</w:t>
      </w:r>
      <w:r w:rsidRPr="007109B0">
        <w:rPr>
          <w:i/>
          <w:sz w:val="28"/>
          <w:szCs w:val="28"/>
          <w:lang w:val="en-US"/>
        </w:rPr>
        <w:t>router</w:t>
      </w:r>
      <w:r w:rsidRPr="007109B0">
        <w:rPr>
          <w:i/>
          <w:sz w:val="28"/>
          <w:szCs w:val="28"/>
        </w:rPr>
        <w:t>);</w:t>
      </w:r>
      <w:r>
        <w:rPr>
          <w:sz w:val="28"/>
          <w:szCs w:val="28"/>
        </w:rPr>
        <w:t xml:space="preserve"> - используется для установки маршрутов приложения</w:t>
      </w:r>
    </w:p>
    <w:p w:rsidR="00BF75E9" w:rsidRDefault="00BF75E9" w:rsidP="00BF75E9">
      <w:pPr>
        <w:spacing w:before="100" w:beforeAutospacing="1" w:after="100" w:afterAutospacing="1"/>
        <w:rPr>
          <w:sz w:val="28"/>
          <w:szCs w:val="28"/>
        </w:rPr>
      </w:pPr>
      <w:r w:rsidRPr="007109B0">
        <w:rPr>
          <w:i/>
          <w:sz w:val="28"/>
          <w:szCs w:val="28"/>
          <w:lang w:val="en-US"/>
        </w:rPr>
        <w:t>app</w:t>
      </w:r>
      <w:r w:rsidRPr="008141B6">
        <w:rPr>
          <w:i/>
          <w:sz w:val="28"/>
          <w:szCs w:val="28"/>
        </w:rPr>
        <w:t>.</w:t>
      </w:r>
      <w:r w:rsidRPr="007109B0">
        <w:rPr>
          <w:i/>
          <w:sz w:val="28"/>
          <w:szCs w:val="28"/>
          <w:lang w:val="en-US"/>
        </w:rPr>
        <w:t>use</w:t>
      </w:r>
      <w:r w:rsidRPr="008141B6">
        <w:rPr>
          <w:i/>
          <w:sz w:val="28"/>
          <w:szCs w:val="28"/>
        </w:rPr>
        <w:t>(</w:t>
      </w:r>
      <w:r w:rsidRPr="007109B0">
        <w:rPr>
          <w:i/>
          <w:sz w:val="28"/>
          <w:szCs w:val="28"/>
          <w:lang w:val="en-US"/>
        </w:rPr>
        <w:t>express</w:t>
      </w:r>
      <w:r w:rsidRPr="008141B6">
        <w:rPr>
          <w:i/>
          <w:sz w:val="28"/>
          <w:szCs w:val="28"/>
        </w:rPr>
        <w:t>.</w:t>
      </w:r>
      <w:r w:rsidRPr="007109B0">
        <w:rPr>
          <w:i/>
          <w:sz w:val="28"/>
          <w:szCs w:val="28"/>
          <w:lang w:val="en-US"/>
        </w:rPr>
        <w:t>static</w:t>
      </w:r>
      <w:r w:rsidRPr="008141B6">
        <w:rPr>
          <w:i/>
          <w:sz w:val="28"/>
          <w:szCs w:val="28"/>
        </w:rPr>
        <w:t>(</w:t>
      </w:r>
      <w:r w:rsidRPr="007109B0">
        <w:rPr>
          <w:i/>
          <w:sz w:val="28"/>
          <w:szCs w:val="28"/>
          <w:lang w:val="en-US"/>
        </w:rPr>
        <w:t>path</w:t>
      </w:r>
      <w:r w:rsidRPr="008141B6">
        <w:rPr>
          <w:i/>
          <w:sz w:val="28"/>
          <w:szCs w:val="28"/>
        </w:rPr>
        <w:t>.</w:t>
      </w:r>
      <w:r w:rsidRPr="007109B0">
        <w:rPr>
          <w:i/>
          <w:sz w:val="28"/>
          <w:szCs w:val="28"/>
          <w:lang w:val="en-US"/>
        </w:rPr>
        <w:t>join</w:t>
      </w:r>
      <w:r w:rsidRPr="008141B6">
        <w:rPr>
          <w:i/>
          <w:sz w:val="28"/>
          <w:szCs w:val="28"/>
        </w:rPr>
        <w:t>(__</w:t>
      </w:r>
      <w:r w:rsidRPr="007109B0">
        <w:rPr>
          <w:i/>
          <w:sz w:val="28"/>
          <w:szCs w:val="28"/>
          <w:lang w:val="en-US"/>
        </w:rPr>
        <w:t>dirname</w:t>
      </w:r>
      <w:r w:rsidRPr="008141B6">
        <w:rPr>
          <w:i/>
          <w:sz w:val="28"/>
          <w:szCs w:val="28"/>
        </w:rPr>
        <w:t>, '</w:t>
      </w:r>
      <w:r w:rsidRPr="007109B0">
        <w:rPr>
          <w:i/>
          <w:sz w:val="28"/>
          <w:szCs w:val="28"/>
          <w:lang w:val="en-US"/>
        </w:rPr>
        <w:t>public</w:t>
      </w:r>
      <w:r w:rsidRPr="008141B6">
        <w:rPr>
          <w:i/>
          <w:sz w:val="28"/>
          <w:szCs w:val="28"/>
        </w:rPr>
        <w:t>')));</w:t>
      </w:r>
      <w:r w:rsidRPr="008141B6">
        <w:rPr>
          <w:sz w:val="28"/>
          <w:szCs w:val="28"/>
        </w:rPr>
        <w:t xml:space="preserve"> - </w:t>
      </w:r>
      <w:r>
        <w:rPr>
          <w:sz w:val="28"/>
          <w:szCs w:val="28"/>
        </w:rPr>
        <w:t>путь</w:t>
      </w:r>
      <w:r w:rsidRPr="008141B6">
        <w:rPr>
          <w:sz w:val="28"/>
          <w:szCs w:val="28"/>
        </w:rPr>
        <w:t xml:space="preserve"> </w:t>
      </w:r>
      <w:r>
        <w:rPr>
          <w:sz w:val="28"/>
          <w:szCs w:val="28"/>
        </w:rPr>
        <w:t>к</w:t>
      </w:r>
      <w:r w:rsidRPr="008141B6">
        <w:rPr>
          <w:sz w:val="28"/>
          <w:szCs w:val="28"/>
        </w:rPr>
        <w:t xml:space="preserve"> </w:t>
      </w:r>
      <w:r>
        <w:rPr>
          <w:sz w:val="28"/>
          <w:szCs w:val="28"/>
        </w:rPr>
        <w:t>статичным</w:t>
      </w:r>
      <w:r w:rsidRPr="008141B6">
        <w:rPr>
          <w:sz w:val="28"/>
          <w:szCs w:val="28"/>
        </w:rPr>
        <w:t xml:space="preserve"> </w:t>
      </w:r>
      <w:r>
        <w:rPr>
          <w:sz w:val="28"/>
          <w:szCs w:val="28"/>
        </w:rPr>
        <w:t>фа</w:t>
      </w:r>
      <w:r>
        <w:rPr>
          <w:sz w:val="28"/>
          <w:szCs w:val="28"/>
        </w:rPr>
        <w:t>й</w:t>
      </w:r>
      <w:r>
        <w:rPr>
          <w:sz w:val="28"/>
          <w:szCs w:val="28"/>
        </w:rPr>
        <w:t>лам</w:t>
      </w:r>
      <w:r w:rsidRPr="008141B6">
        <w:rPr>
          <w:sz w:val="28"/>
          <w:szCs w:val="28"/>
        </w:rPr>
        <w:t xml:space="preserve"> </w:t>
      </w:r>
      <w:r>
        <w:rPr>
          <w:sz w:val="28"/>
          <w:szCs w:val="28"/>
        </w:rPr>
        <w:t>стилей</w:t>
      </w:r>
      <w:r w:rsidRPr="008141B6">
        <w:rPr>
          <w:sz w:val="28"/>
          <w:szCs w:val="28"/>
        </w:rPr>
        <w:t xml:space="preserve">, </w:t>
      </w:r>
      <w:r>
        <w:rPr>
          <w:sz w:val="28"/>
          <w:szCs w:val="28"/>
        </w:rPr>
        <w:t>скриптам</w:t>
      </w:r>
      <w:r w:rsidRPr="008141B6">
        <w:rPr>
          <w:sz w:val="28"/>
          <w:szCs w:val="28"/>
        </w:rPr>
        <w:t xml:space="preserve"> </w:t>
      </w:r>
      <w:r>
        <w:rPr>
          <w:sz w:val="28"/>
          <w:szCs w:val="28"/>
        </w:rPr>
        <w:t>и</w:t>
      </w:r>
      <w:r w:rsidRPr="008141B6">
        <w:rPr>
          <w:sz w:val="28"/>
          <w:szCs w:val="28"/>
        </w:rPr>
        <w:t xml:space="preserve"> </w:t>
      </w:r>
      <w:r>
        <w:rPr>
          <w:sz w:val="28"/>
          <w:szCs w:val="28"/>
        </w:rPr>
        <w:t>изображениям</w:t>
      </w:r>
    </w:p>
    <w:p w:rsidR="00BF75E9" w:rsidRDefault="00BF75E9" w:rsidP="00BF75E9">
      <w:pPr>
        <w:spacing w:before="100" w:beforeAutospacing="1" w:after="100" w:afterAutospacing="1"/>
        <w:rPr>
          <w:sz w:val="28"/>
          <w:szCs w:val="28"/>
        </w:rPr>
      </w:pPr>
      <w:r w:rsidRPr="001F15CD">
        <w:rPr>
          <w:i/>
          <w:sz w:val="28"/>
          <w:szCs w:val="28"/>
          <w:lang w:val="en-US"/>
        </w:rPr>
        <w:t>if</w:t>
      </w:r>
      <w:r w:rsidRPr="001F15CD">
        <w:rPr>
          <w:i/>
          <w:sz w:val="28"/>
          <w:szCs w:val="28"/>
        </w:rPr>
        <w:t xml:space="preserve"> ('</w:t>
      </w:r>
      <w:r w:rsidRPr="001F15CD">
        <w:rPr>
          <w:i/>
          <w:sz w:val="28"/>
          <w:szCs w:val="28"/>
          <w:lang w:val="en-US"/>
        </w:rPr>
        <w:t>development</w:t>
      </w:r>
      <w:r w:rsidRPr="001F15CD">
        <w:rPr>
          <w:i/>
          <w:sz w:val="28"/>
          <w:szCs w:val="28"/>
        </w:rPr>
        <w:t xml:space="preserve">' == </w:t>
      </w:r>
      <w:r w:rsidRPr="001F15CD">
        <w:rPr>
          <w:i/>
          <w:sz w:val="28"/>
          <w:szCs w:val="28"/>
          <w:lang w:val="en-US"/>
        </w:rPr>
        <w:t>app</w:t>
      </w:r>
      <w:r w:rsidRPr="001F15CD">
        <w:rPr>
          <w:i/>
          <w:sz w:val="28"/>
          <w:szCs w:val="28"/>
        </w:rPr>
        <w:t>.</w:t>
      </w:r>
      <w:r w:rsidRPr="001F15CD">
        <w:rPr>
          <w:i/>
          <w:sz w:val="28"/>
          <w:szCs w:val="28"/>
          <w:lang w:val="en-US"/>
        </w:rPr>
        <w:t>get</w:t>
      </w:r>
      <w:r w:rsidRPr="001F15CD">
        <w:rPr>
          <w:i/>
          <w:sz w:val="28"/>
          <w:szCs w:val="28"/>
        </w:rPr>
        <w:t>('</w:t>
      </w:r>
      <w:r w:rsidRPr="001F15CD">
        <w:rPr>
          <w:i/>
          <w:sz w:val="28"/>
          <w:szCs w:val="28"/>
          <w:lang w:val="en-US"/>
        </w:rPr>
        <w:t>env</w:t>
      </w:r>
      <w:r w:rsidRPr="001F15CD">
        <w:rPr>
          <w:i/>
          <w:sz w:val="28"/>
          <w:szCs w:val="28"/>
        </w:rPr>
        <w:t>'))</w:t>
      </w:r>
      <w:r w:rsidRPr="001F15CD">
        <w:rPr>
          <w:sz w:val="28"/>
          <w:szCs w:val="28"/>
        </w:rPr>
        <w:t xml:space="preserve">… </w:t>
      </w:r>
      <w:r>
        <w:rPr>
          <w:sz w:val="28"/>
          <w:szCs w:val="28"/>
        </w:rPr>
        <w:t>- настройка окружающей среды для пр</w:t>
      </w:r>
      <w:r>
        <w:rPr>
          <w:sz w:val="28"/>
          <w:szCs w:val="28"/>
        </w:rPr>
        <w:t>о</w:t>
      </w:r>
      <w:r>
        <w:rPr>
          <w:sz w:val="28"/>
          <w:szCs w:val="28"/>
        </w:rPr>
        <w:t>цесса разработки.</w:t>
      </w:r>
    </w:p>
    <w:p w:rsidR="00BF75E9" w:rsidRPr="001F15CD" w:rsidRDefault="00BF75E9" w:rsidP="00BF75E9">
      <w:pPr>
        <w:spacing w:before="100" w:beforeAutospacing="1" w:after="100" w:afterAutospacing="1"/>
        <w:rPr>
          <w:sz w:val="28"/>
          <w:szCs w:val="28"/>
        </w:rPr>
      </w:pPr>
      <w:r>
        <w:rPr>
          <w:sz w:val="28"/>
          <w:szCs w:val="28"/>
        </w:rPr>
        <w:t xml:space="preserve">Метод </w:t>
      </w:r>
      <w:r>
        <w:rPr>
          <w:sz w:val="28"/>
          <w:szCs w:val="28"/>
          <w:lang w:val="en-US"/>
        </w:rPr>
        <w:t>app</w:t>
      </w:r>
      <w:r w:rsidRPr="001F15CD">
        <w:rPr>
          <w:sz w:val="28"/>
          <w:szCs w:val="28"/>
        </w:rPr>
        <w:t>.</w:t>
      </w:r>
      <w:r>
        <w:rPr>
          <w:sz w:val="28"/>
          <w:szCs w:val="28"/>
          <w:lang w:val="en-US"/>
        </w:rPr>
        <w:t>get</w:t>
      </w:r>
      <w:r w:rsidRPr="001F15CD">
        <w:rPr>
          <w:sz w:val="28"/>
          <w:szCs w:val="28"/>
        </w:rPr>
        <w:t xml:space="preserve"> </w:t>
      </w:r>
      <w:r>
        <w:rPr>
          <w:sz w:val="28"/>
          <w:szCs w:val="28"/>
        </w:rPr>
        <w:t>предназначен для настройки маршрутов.</w:t>
      </w:r>
    </w:p>
    <w:p w:rsidR="00BF75E9" w:rsidRPr="003104B3" w:rsidRDefault="00BF75E9" w:rsidP="00BF75E9">
      <w:pPr>
        <w:spacing w:before="100" w:beforeAutospacing="1" w:after="100" w:afterAutospacing="1"/>
        <w:rPr>
          <w:sz w:val="28"/>
          <w:szCs w:val="28"/>
        </w:rPr>
      </w:pPr>
      <w:r w:rsidRPr="001F15CD">
        <w:rPr>
          <w:i/>
          <w:sz w:val="28"/>
          <w:szCs w:val="28"/>
          <w:lang w:val="en-US"/>
        </w:rPr>
        <w:t>app</w:t>
      </w:r>
      <w:r w:rsidRPr="001F15CD">
        <w:rPr>
          <w:i/>
          <w:sz w:val="28"/>
          <w:szCs w:val="28"/>
        </w:rPr>
        <w:t>.</w:t>
      </w:r>
      <w:r w:rsidRPr="001F15CD">
        <w:rPr>
          <w:i/>
          <w:sz w:val="28"/>
          <w:szCs w:val="28"/>
          <w:lang w:val="en-US"/>
        </w:rPr>
        <w:t>get</w:t>
      </w:r>
      <w:r w:rsidRPr="001F15CD">
        <w:rPr>
          <w:i/>
          <w:sz w:val="28"/>
          <w:szCs w:val="28"/>
        </w:rPr>
        <w:t xml:space="preserve">('/', </w:t>
      </w:r>
      <w:r w:rsidRPr="001F15CD">
        <w:rPr>
          <w:i/>
          <w:sz w:val="28"/>
          <w:szCs w:val="28"/>
          <w:lang w:val="en-US"/>
        </w:rPr>
        <w:t>routes</w:t>
      </w:r>
      <w:r w:rsidRPr="001F15CD">
        <w:rPr>
          <w:i/>
          <w:sz w:val="28"/>
          <w:szCs w:val="28"/>
        </w:rPr>
        <w:t>.</w:t>
      </w:r>
      <w:r w:rsidRPr="001F15CD">
        <w:rPr>
          <w:i/>
          <w:sz w:val="28"/>
          <w:szCs w:val="28"/>
          <w:lang w:val="en-US"/>
        </w:rPr>
        <w:t>index</w:t>
      </w:r>
      <w:r w:rsidRPr="001F15CD">
        <w:rPr>
          <w:i/>
          <w:sz w:val="28"/>
          <w:szCs w:val="28"/>
        </w:rPr>
        <w:t>); -</w:t>
      </w:r>
      <w:r>
        <w:rPr>
          <w:sz w:val="28"/>
          <w:szCs w:val="28"/>
        </w:rPr>
        <w:t xml:space="preserve"> подключение файла </w:t>
      </w:r>
      <w:r>
        <w:rPr>
          <w:sz w:val="28"/>
          <w:szCs w:val="28"/>
          <w:lang w:val="en-US"/>
        </w:rPr>
        <w:t>index</w:t>
      </w:r>
      <w:r w:rsidRPr="003104B3">
        <w:rPr>
          <w:sz w:val="28"/>
          <w:szCs w:val="28"/>
        </w:rPr>
        <w:t xml:space="preserve"> </w:t>
      </w:r>
      <w:r>
        <w:rPr>
          <w:sz w:val="28"/>
          <w:szCs w:val="28"/>
        </w:rPr>
        <w:t>из</w:t>
      </w:r>
      <w:r w:rsidRPr="003104B3">
        <w:rPr>
          <w:sz w:val="28"/>
          <w:szCs w:val="28"/>
        </w:rPr>
        <w:t xml:space="preserve"> </w:t>
      </w:r>
      <w:r>
        <w:rPr>
          <w:sz w:val="28"/>
          <w:szCs w:val="28"/>
        </w:rPr>
        <w:t xml:space="preserve">каталога </w:t>
      </w:r>
      <w:r>
        <w:rPr>
          <w:sz w:val="28"/>
          <w:szCs w:val="28"/>
          <w:lang w:val="en-US"/>
        </w:rPr>
        <w:t>routes</w:t>
      </w:r>
      <w:r>
        <w:rPr>
          <w:sz w:val="28"/>
          <w:szCs w:val="28"/>
        </w:rPr>
        <w:t xml:space="preserve">. Напомню, что ранее переменная </w:t>
      </w:r>
      <w:r>
        <w:rPr>
          <w:sz w:val="28"/>
          <w:szCs w:val="28"/>
          <w:lang w:val="en-US"/>
        </w:rPr>
        <w:t>routes</w:t>
      </w:r>
      <w:r>
        <w:rPr>
          <w:sz w:val="28"/>
          <w:szCs w:val="28"/>
        </w:rPr>
        <w:t xml:space="preserve"> была определена, которая содержит подключенную дирректорию </w:t>
      </w:r>
      <w:r>
        <w:rPr>
          <w:sz w:val="28"/>
          <w:szCs w:val="28"/>
          <w:lang w:val="en-US"/>
        </w:rPr>
        <w:t>routes</w:t>
      </w:r>
      <w:r>
        <w:rPr>
          <w:sz w:val="28"/>
          <w:szCs w:val="28"/>
        </w:rPr>
        <w:t>. Таким образом, если приложение выз</w:t>
      </w:r>
      <w:r>
        <w:rPr>
          <w:sz w:val="28"/>
          <w:szCs w:val="28"/>
        </w:rPr>
        <w:t>ы</w:t>
      </w:r>
      <w:r>
        <w:rPr>
          <w:sz w:val="28"/>
          <w:szCs w:val="28"/>
        </w:rPr>
        <w:t xml:space="preserve">вается без параметров (например </w:t>
      </w:r>
      <w:r w:rsidRPr="003104B3">
        <w:rPr>
          <w:sz w:val="28"/>
          <w:szCs w:val="28"/>
        </w:rPr>
        <w:t>127.0.0.1:3000</w:t>
      </w:r>
      <w:r>
        <w:rPr>
          <w:sz w:val="28"/>
          <w:szCs w:val="28"/>
        </w:rPr>
        <w:t>), то срабатывает данный р</w:t>
      </w:r>
      <w:r>
        <w:rPr>
          <w:sz w:val="28"/>
          <w:szCs w:val="28"/>
        </w:rPr>
        <w:t>о</w:t>
      </w:r>
      <w:r>
        <w:rPr>
          <w:sz w:val="28"/>
          <w:szCs w:val="28"/>
        </w:rPr>
        <w:lastRenderedPageBreak/>
        <w:t xml:space="preserve">ут. Роут включает </w:t>
      </w:r>
      <w:r>
        <w:rPr>
          <w:sz w:val="28"/>
          <w:szCs w:val="28"/>
          <w:lang w:val="en-US"/>
        </w:rPr>
        <w:t>index</w:t>
      </w:r>
      <w:r w:rsidRPr="003104B3">
        <w:rPr>
          <w:sz w:val="28"/>
          <w:szCs w:val="28"/>
        </w:rPr>
        <w:t>.</w:t>
      </w:r>
      <w:r>
        <w:rPr>
          <w:sz w:val="28"/>
          <w:szCs w:val="28"/>
          <w:lang w:val="en-US"/>
        </w:rPr>
        <w:t>js</w:t>
      </w:r>
      <w:r>
        <w:rPr>
          <w:sz w:val="28"/>
          <w:szCs w:val="28"/>
        </w:rPr>
        <w:t>, который в свою очередь включает</w:t>
      </w:r>
      <w:r w:rsidRPr="003104B3">
        <w:rPr>
          <w:sz w:val="28"/>
          <w:szCs w:val="28"/>
        </w:rPr>
        <w:t xml:space="preserve"> </w:t>
      </w:r>
      <w:r>
        <w:rPr>
          <w:sz w:val="28"/>
          <w:szCs w:val="28"/>
        </w:rPr>
        <w:t>шаблон</w:t>
      </w:r>
      <w:r w:rsidRPr="003104B3">
        <w:rPr>
          <w:sz w:val="28"/>
          <w:szCs w:val="28"/>
        </w:rPr>
        <w:t xml:space="preserve"> </w:t>
      </w:r>
      <w:r>
        <w:rPr>
          <w:sz w:val="28"/>
          <w:szCs w:val="28"/>
          <w:lang w:val="en-US"/>
        </w:rPr>
        <w:t>i</w:t>
      </w:r>
      <w:r>
        <w:rPr>
          <w:sz w:val="28"/>
          <w:szCs w:val="28"/>
          <w:lang w:val="en-US"/>
        </w:rPr>
        <w:t>n</w:t>
      </w:r>
      <w:r>
        <w:rPr>
          <w:sz w:val="28"/>
          <w:szCs w:val="28"/>
          <w:lang w:val="en-US"/>
        </w:rPr>
        <w:t>dex</w:t>
      </w:r>
      <w:r w:rsidRPr="003104B3">
        <w:rPr>
          <w:sz w:val="28"/>
          <w:szCs w:val="28"/>
        </w:rPr>
        <w:t>.</w:t>
      </w:r>
      <w:r>
        <w:rPr>
          <w:sz w:val="28"/>
          <w:szCs w:val="28"/>
          <w:lang w:val="en-US"/>
        </w:rPr>
        <w:t>jade</w:t>
      </w:r>
    </w:p>
    <w:p w:rsidR="00BF75E9" w:rsidRPr="00700980" w:rsidRDefault="00BF75E9" w:rsidP="00BF75E9">
      <w:pPr>
        <w:spacing w:before="100" w:beforeAutospacing="1" w:after="100" w:afterAutospacing="1"/>
        <w:rPr>
          <w:sz w:val="28"/>
          <w:szCs w:val="28"/>
        </w:rPr>
      </w:pPr>
      <w:r w:rsidRPr="001F15CD">
        <w:rPr>
          <w:i/>
          <w:sz w:val="28"/>
          <w:szCs w:val="28"/>
          <w:lang w:val="en-US"/>
        </w:rPr>
        <w:t>app</w:t>
      </w:r>
      <w:r w:rsidRPr="003104B3">
        <w:rPr>
          <w:i/>
          <w:sz w:val="28"/>
          <w:szCs w:val="28"/>
        </w:rPr>
        <w:t>.</w:t>
      </w:r>
      <w:r w:rsidRPr="001F15CD">
        <w:rPr>
          <w:i/>
          <w:sz w:val="28"/>
          <w:szCs w:val="28"/>
          <w:lang w:val="en-US"/>
        </w:rPr>
        <w:t>get</w:t>
      </w:r>
      <w:r w:rsidRPr="003104B3">
        <w:rPr>
          <w:i/>
          <w:sz w:val="28"/>
          <w:szCs w:val="28"/>
        </w:rPr>
        <w:t>('/</w:t>
      </w:r>
      <w:r w:rsidRPr="001F15CD">
        <w:rPr>
          <w:i/>
          <w:sz w:val="28"/>
          <w:szCs w:val="28"/>
          <w:lang w:val="en-US"/>
        </w:rPr>
        <w:t>users</w:t>
      </w:r>
      <w:r w:rsidRPr="003104B3">
        <w:rPr>
          <w:i/>
          <w:sz w:val="28"/>
          <w:szCs w:val="28"/>
        </w:rPr>
        <w:t xml:space="preserve">', </w:t>
      </w:r>
      <w:r w:rsidRPr="001F15CD">
        <w:rPr>
          <w:i/>
          <w:sz w:val="28"/>
          <w:szCs w:val="28"/>
          <w:lang w:val="en-US"/>
        </w:rPr>
        <w:t>user</w:t>
      </w:r>
      <w:r w:rsidRPr="003104B3">
        <w:rPr>
          <w:i/>
          <w:sz w:val="28"/>
          <w:szCs w:val="28"/>
        </w:rPr>
        <w:t>.</w:t>
      </w:r>
      <w:r w:rsidRPr="001F15CD">
        <w:rPr>
          <w:i/>
          <w:sz w:val="28"/>
          <w:szCs w:val="28"/>
          <w:lang w:val="en-US"/>
        </w:rPr>
        <w:t>list</w:t>
      </w:r>
      <w:r w:rsidRPr="003104B3">
        <w:rPr>
          <w:i/>
          <w:sz w:val="28"/>
          <w:szCs w:val="28"/>
        </w:rPr>
        <w:t>);</w:t>
      </w:r>
      <w:r w:rsidRPr="003104B3">
        <w:rPr>
          <w:sz w:val="28"/>
          <w:szCs w:val="28"/>
        </w:rPr>
        <w:t xml:space="preserve"> - </w:t>
      </w:r>
      <w:r>
        <w:rPr>
          <w:sz w:val="28"/>
          <w:szCs w:val="28"/>
        </w:rPr>
        <w:t xml:space="preserve">подкллючение файла </w:t>
      </w:r>
      <w:r>
        <w:rPr>
          <w:sz w:val="28"/>
          <w:szCs w:val="28"/>
          <w:lang w:val="en-US"/>
        </w:rPr>
        <w:t>list</w:t>
      </w:r>
      <w:r w:rsidRPr="003104B3">
        <w:rPr>
          <w:sz w:val="28"/>
          <w:szCs w:val="28"/>
        </w:rPr>
        <w:t>.</w:t>
      </w:r>
      <w:r>
        <w:rPr>
          <w:sz w:val="28"/>
          <w:szCs w:val="28"/>
          <w:lang w:val="en-US"/>
        </w:rPr>
        <w:t>js</w:t>
      </w:r>
      <w:r>
        <w:rPr>
          <w:sz w:val="28"/>
          <w:szCs w:val="28"/>
        </w:rPr>
        <w:t xml:space="preserve"> по маршруту </w:t>
      </w:r>
      <w:r w:rsidRPr="003104B3">
        <w:rPr>
          <w:sz w:val="28"/>
          <w:szCs w:val="28"/>
        </w:rPr>
        <w:t>/</w:t>
      </w:r>
      <w:r>
        <w:rPr>
          <w:sz w:val="28"/>
          <w:szCs w:val="28"/>
          <w:lang w:val="en-US"/>
        </w:rPr>
        <w:t>users</w:t>
      </w:r>
    </w:p>
    <w:p w:rsidR="00BF75E9" w:rsidRPr="00255063" w:rsidRDefault="00BF75E9" w:rsidP="00BF75E9">
      <w:pPr>
        <w:spacing w:before="100" w:beforeAutospacing="1" w:after="100" w:afterAutospacing="1"/>
        <w:rPr>
          <w:b/>
          <w:sz w:val="28"/>
          <w:szCs w:val="28"/>
        </w:rPr>
      </w:pPr>
      <w:r w:rsidRPr="00B878F3">
        <w:rPr>
          <w:b/>
          <w:sz w:val="28"/>
          <w:szCs w:val="28"/>
          <w:lang w:val="en-US"/>
        </w:rPr>
        <w:t>View</w:t>
      </w:r>
    </w:p>
    <w:p w:rsidR="00BF75E9" w:rsidRPr="002F7BA7" w:rsidRDefault="00BF75E9" w:rsidP="00BF75E9">
      <w:pPr>
        <w:spacing w:before="100" w:beforeAutospacing="1" w:after="100" w:afterAutospacing="1"/>
        <w:rPr>
          <w:sz w:val="28"/>
          <w:szCs w:val="28"/>
        </w:rPr>
      </w:pPr>
      <w:r>
        <w:rPr>
          <w:sz w:val="28"/>
          <w:szCs w:val="28"/>
          <w:lang w:val="en-US"/>
        </w:rPr>
        <w:t>Express</w:t>
      </w:r>
      <w:r w:rsidRPr="002F7BA7">
        <w:rPr>
          <w:sz w:val="28"/>
          <w:szCs w:val="28"/>
        </w:rPr>
        <w:t xml:space="preserve"> </w:t>
      </w:r>
      <w:r>
        <w:rPr>
          <w:sz w:val="28"/>
          <w:szCs w:val="28"/>
        </w:rPr>
        <w:t>поддерживает две системы шаблонов.</w:t>
      </w:r>
      <w:r w:rsidRPr="002F7BA7">
        <w:rPr>
          <w:sz w:val="28"/>
          <w:szCs w:val="28"/>
        </w:rPr>
        <w:t xml:space="preserve"> </w:t>
      </w:r>
      <w:r>
        <w:rPr>
          <w:sz w:val="28"/>
          <w:szCs w:val="28"/>
          <w:lang w:val="en-US"/>
        </w:rPr>
        <w:t>Jade</w:t>
      </w:r>
      <w:r>
        <w:rPr>
          <w:sz w:val="28"/>
          <w:szCs w:val="28"/>
        </w:rPr>
        <w:t xml:space="preserve"> и </w:t>
      </w:r>
      <w:r>
        <w:rPr>
          <w:sz w:val="28"/>
          <w:szCs w:val="28"/>
          <w:lang w:val="en-US"/>
        </w:rPr>
        <w:t>Ejs</w:t>
      </w:r>
      <w:r>
        <w:rPr>
          <w:sz w:val="28"/>
          <w:szCs w:val="28"/>
        </w:rPr>
        <w:t>.</w:t>
      </w:r>
    </w:p>
    <w:p w:rsidR="00BF75E9" w:rsidRDefault="00BF75E9" w:rsidP="00BF75E9">
      <w:pPr>
        <w:spacing w:before="100" w:beforeAutospacing="1" w:after="100" w:afterAutospacing="1"/>
        <w:rPr>
          <w:sz w:val="28"/>
          <w:szCs w:val="28"/>
        </w:rPr>
      </w:pPr>
      <w:r>
        <w:rPr>
          <w:sz w:val="28"/>
          <w:szCs w:val="28"/>
        </w:rPr>
        <w:t>Устанавливаем</w:t>
      </w:r>
      <w:r w:rsidRPr="00187E74">
        <w:rPr>
          <w:sz w:val="28"/>
          <w:szCs w:val="28"/>
        </w:rPr>
        <w:t xml:space="preserve"> </w:t>
      </w:r>
      <w:r>
        <w:rPr>
          <w:sz w:val="28"/>
          <w:szCs w:val="28"/>
        </w:rPr>
        <w:t>систему</w:t>
      </w:r>
      <w:r w:rsidRPr="00187E74">
        <w:rPr>
          <w:sz w:val="28"/>
          <w:szCs w:val="28"/>
        </w:rPr>
        <w:t xml:space="preserve"> </w:t>
      </w:r>
      <w:r>
        <w:rPr>
          <w:sz w:val="28"/>
          <w:szCs w:val="28"/>
        </w:rPr>
        <w:t>шаблонов</w:t>
      </w:r>
      <w:r w:rsidRPr="00187E74">
        <w:rPr>
          <w:sz w:val="28"/>
          <w:szCs w:val="28"/>
        </w:rPr>
        <w:t xml:space="preserve"> </w:t>
      </w:r>
      <w:r>
        <w:rPr>
          <w:sz w:val="28"/>
          <w:szCs w:val="28"/>
          <w:lang w:val="en-US"/>
        </w:rPr>
        <w:t>EJS</w:t>
      </w:r>
      <w:r w:rsidRPr="00187E74">
        <w:rPr>
          <w:sz w:val="28"/>
          <w:szCs w:val="28"/>
        </w:rPr>
        <w:t xml:space="preserve"> (</w:t>
      </w:r>
      <w:r>
        <w:rPr>
          <w:sz w:val="28"/>
          <w:szCs w:val="28"/>
          <w:lang w:val="en-US"/>
        </w:rPr>
        <w:t>Embedded</w:t>
      </w:r>
      <w:r w:rsidRPr="00187E74">
        <w:rPr>
          <w:sz w:val="28"/>
          <w:szCs w:val="28"/>
        </w:rPr>
        <w:t xml:space="preserve"> </w:t>
      </w:r>
      <w:r>
        <w:rPr>
          <w:sz w:val="28"/>
          <w:szCs w:val="28"/>
          <w:lang w:val="en-US"/>
        </w:rPr>
        <w:t>JavaScript</w:t>
      </w:r>
      <w:r w:rsidRPr="00187E74">
        <w:rPr>
          <w:sz w:val="28"/>
          <w:szCs w:val="28"/>
        </w:rPr>
        <w:t xml:space="preserve"> – </w:t>
      </w:r>
      <w:r>
        <w:rPr>
          <w:sz w:val="28"/>
          <w:szCs w:val="28"/>
        </w:rPr>
        <w:t>внедряемый</w:t>
      </w:r>
      <w:r w:rsidRPr="00187E74">
        <w:rPr>
          <w:sz w:val="28"/>
          <w:szCs w:val="28"/>
        </w:rPr>
        <w:t xml:space="preserve"> </w:t>
      </w:r>
      <w:r>
        <w:rPr>
          <w:sz w:val="28"/>
          <w:szCs w:val="28"/>
          <w:lang w:val="en-US"/>
        </w:rPr>
        <w:t>JavaScript</w:t>
      </w:r>
      <w:r w:rsidRPr="00187E74">
        <w:rPr>
          <w:sz w:val="28"/>
          <w:szCs w:val="28"/>
        </w:rPr>
        <w:t xml:space="preserve"> </w:t>
      </w:r>
      <w:r>
        <w:rPr>
          <w:sz w:val="28"/>
          <w:szCs w:val="28"/>
        </w:rPr>
        <w:t>код</w:t>
      </w:r>
      <w:r w:rsidRPr="00187E74">
        <w:rPr>
          <w:sz w:val="28"/>
          <w:szCs w:val="28"/>
        </w:rPr>
        <w:t xml:space="preserve">) </w:t>
      </w:r>
      <w:r>
        <w:rPr>
          <w:sz w:val="28"/>
          <w:szCs w:val="28"/>
        </w:rPr>
        <w:t>с</w:t>
      </w:r>
      <w:r w:rsidRPr="00187E74">
        <w:rPr>
          <w:sz w:val="28"/>
          <w:szCs w:val="28"/>
        </w:rPr>
        <w:t xml:space="preserve"> </w:t>
      </w:r>
      <w:r>
        <w:rPr>
          <w:sz w:val="28"/>
          <w:szCs w:val="28"/>
        </w:rPr>
        <w:t>помощью</w:t>
      </w:r>
      <w:r w:rsidRPr="00187E74">
        <w:rPr>
          <w:sz w:val="28"/>
          <w:szCs w:val="28"/>
        </w:rPr>
        <w:t xml:space="preserve"> </w:t>
      </w:r>
      <w:r>
        <w:rPr>
          <w:sz w:val="28"/>
          <w:szCs w:val="28"/>
          <w:lang w:val="en-US"/>
        </w:rPr>
        <w:t>Node</w:t>
      </w:r>
      <w:r w:rsidRPr="00937B50">
        <w:rPr>
          <w:sz w:val="28"/>
          <w:szCs w:val="28"/>
        </w:rPr>
        <w:t xml:space="preserve"> </w:t>
      </w:r>
      <w:r>
        <w:rPr>
          <w:sz w:val="28"/>
          <w:szCs w:val="28"/>
        </w:rPr>
        <w:t>пакетов</w:t>
      </w:r>
      <w:r w:rsidRPr="00937B50">
        <w:rPr>
          <w:sz w:val="28"/>
          <w:szCs w:val="28"/>
        </w:rPr>
        <w:t xml:space="preserve"> </w:t>
      </w:r>
      <w:r>
        <w:rPr>
          <w:sz w:val="28"/>
          <w:szCs w:val="28"/>
          <w:lang w:val="en-US"/>
        </w:rPr>
        <w:t>npm</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Установка модуля </w:t>
            </w:r>
            <w:r>
              <w:rPr>
                <w:b/>
                <w:bCs/>
                <w:color w:val="FFFEFF"/>
                <w:lang w:val="en-US"/>
              </w:rPr>
              <w:t>ejs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8</w:t>
            </w:r>
          </w:p>
        </w:tc>
      </w:tr>
      <w:tr w:rsidR="00BF75E9" w:rsidRPr="005C7B30" w:rsidTr="00BF75E9">
        <w:trPr>
          <w:trHeight w:val="359"/>
        </w:trPr>
        <w:tc>
          <w:tcPr>
            <w:tcW w:w="9072" w:type="dxa"/>
          </w:tcPr>
          <w:p w:rsidR="00BF75E9" w:rsidRPr="00937B50" w:rsidRDefault="00BF75E9" w:rsidP="00BF75E9">
            <w:pPr>
              <w:pStyle w:val="ae"/>
              <w:rPr>
                <w:rFonts w:ascii="Courier New" w:hAnsi="Courier New" w:cs="Courier New"/>
              </w:rPr>
            </w:pPr>
            <w:r>
              <w:rPr>
                <w:rFonts w:ascii="Courier New" w:hAnsi="Courier New" w:cs="Courier New"/>
              </w:rPr>
              <w:t>npm install ejs</w:t>
            </w:r>
          </w:p>
        </w:tc>
      </w:tr>
    </w:tbl>
    <w:p w:rsidR="00BF75E9" w:rsidRDefault="00BF75E9" w:rsidP="00BF75E9">
      <w:pPr>
        <w:spacing w:before="100" w:beforeAutospacing="1" w:after="100" w:afterAutospacing="1"/>
        <w:rPr>
          <w:sz w:val="28"/>
          <w:szCs w:val="28"/>
        </w:rPr>
      </w:pPr>
      <w:r>
        <w:rPr>
          <w:sz w:val="28"/>
          <w:szCs w:val="28"/>
        </w:rPr>
        <w:t xml:space="preserve">Рассмотрим пример </w:t>
      </w:r>
      <w:r>
        <w:rPr>
          <w:sz w:val="28"/>
          <w:szCs w:val="28"/>
          <w:lang w:val="en-US"/>
        </w:rPr>
        <w:t>ejs</w:t>
      </w:r>
      <w:r>
        <w:rPr>
          <w:sz w:val="28"/>
          <w:szCs w:val="28"/>
        </w:rPr>
        <w:t>-кода.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lang w:val="en-US"/>
              </w:rPr>
              <w:t>Ejs</w:t>
            </w:r>
            <w:r>
              <w:rPr>
                <w:b/>
                <w:bCs/>
                <w:color w:val="FFFEFF"/>
              </w:rPr>
              <w:t>-шаблон</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9</w:t>
            </w:r>
          </w:p>
        </w:tc>
      </w:tr>
      <w:tr w:rsidR="00BF75E9" w:rsidRPr="005C7B30"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&lt;% if(names.length){%&gt;</w:t>
            </w:r>
          </w:p>
          <w:p w:rsidR="00BF75E9" w:rsidRDefault="00BF75E9" w:rsidP="00BF75E9">
            <w:pPr>
              <w:pStyle w:val="ae"/>
              <w:rPr>
                <w:rFonts w:ascii="Courier New" w:hAnsi="Courier New" w:cs="Courier New"/>
              </w:rPr>
            </w:pPr>
            <w:r>
              <w:rPr>
                <w:rFonts w:ascii="Courier New" w:hAnsi="Courier New" w:cs="Courier New"/>
              </w:rPr>
              <w:t xml:space="preserve"> &lt;ul&gt;</w:t>
            </w:r>
          </w:p>
          <w:p w:rsidR="00BF75E9" w:rsidRDefault="00BF75E9" w:rsidP="00BF75E9">
            <w:pPr>
              <w:pStyle w:val="ae"/>
              <w:rPr>
                <w:rFonts w:ascii="Courier New" w:hAnsi="Courier New" w:cs="Courier New"/>
              </w:rPr>
            </w:pPr>
            <w:r>
              <w:rPr>
                <w:rFonts w:ascii="Courier New" w:hAnsi="Courier New" w:cs="Courier New"/>
              </w:rPr>
              <w:t xml:space="preserve">  &lt;% names.forEach(function(name)){%&gt;</w:t>
            </w:r>
          </w:p>
          <w:p w:rsidR="00BF75E9" w:rsidRDefault="00BF75E9" w:rsidP="00BF75E9">
            <w:pPr>
              <w:pStyle w:val="ae"/>
              <w:rPr>
                <w:rFonts w:ascii="Courier New" w:hAnsi="Courier New" w:cs="Courier New"/>
              </w:rPr>
            </w:pPr>
            <w:r>
              <w:rPr>
                <w:rFonts w:ascii="Courier New" w:hAnsi="Courier New" w:cs="Courier New"/>
              </w:rPr>
              <w:t xml:space="preserve">    &lt;%= name%&gt;</w:t>
            </w:r>
          </w:p>
          <w:p w:rsidR="00BF75E9" w:rsidRDefault="00BF75E9" w:rsidP="00BF75E9">
            <w:pPr>
              <w:pStyle w:val="ae"/>
              <w:rPr>
                <w:rFonts w:ascii="Courier New" w:hAnsi="Courier New" w:cs="Courier New"/>
              </w:rPr>
            </w:pPr>
            <w:r>
              <w:rPr>
                <w:rFonts w:ascii="Courier New" w:hAnsi="Courier New" w:cs="Courier New"/>
              </w:rPr>
              <w:t xml:space="preserve">  &lt;% }%&gt;</w:t>
            </w:r>
          </w:p>
          <w:p w:rsidR="00BF75E9" w:rsidRDefault="00BF75E9" w:rsidP="00BF75E9">
            <w:pPr>
              <w:pStyle w:val="ae"/>
              <w:rPr>
                <w:rFonts w:ascii="Courier New" w:hAnsi="Courier New" w:cs="Courier New"/>
              </w:rPr>
            </w:pPr>
            <w:r>
              <w:rPr>
                <w:rFonts w:ascii="Courier New" w:hAnsi="Courier New" w:cs="Courier New"/>
              </w:rPr>
              <w:t xml:space="preserve"> &lt;/ul&gt;</w:t>
            </w:r>
          </w:p>
          <w:p w:rsidR="00BF75E9" w:rsidRPr="00937B50" w:rsidRDefault="00BF75E9" w:rsidP="00BF75E9">
            <w:pPr>
              <w:pStyle w:val="ae"/>
              <w:rPr>
                <w:rFonts w:ascii="Courier New" w:hAnsi="Courier New" w:cs="Courier New"/>
              </w:rPr>
            </w:pPr>
            <w:r>
              <w:rPr>
                <w:rFonts w:ascii="Courier New" w:hAnsi="Courier New" w:cs="Courier New"/>
              </w:rPr>
              <w:t>&lt;% }%&gt;</w:t>
            </w:r>
          </w:p>
        </w:tc>
      </w:tr>
    </w:tbl>
    <w:p w:rsidR="00BF75E9" w:rsidRDefault="00BF75E9" w:rsidP="00BF75E9">
      <w:pPr>
        <w:spacing w:before="100" w:beforeAutospacing="1" w:after="100" w:afterAutospacing="1"/>
        <w:rPr>
          <w:sz w:val="28"/>
          <w:szCs w:val="28"/>
        </w:rPr>
      </w:pPr>
      <w:r>
        <w:rPr>
          <w:sz w:val="28"/>
          <w:szCs w:val="28"/>
        </w:rPr>
        <w:t>В данном случае</w:t>
      </w:r>
      <w:r w:rsidRPr="002F7BA7">
        <w:rPr>
          <w:sz w:val="28"/>
          <w:szCs w:val="28"/>
        </w:rPr>
        <w:t xml:space="preserve"> </w:t>
      </w:r>
      <w:r>
        <w:rPr>
          <w:sz w:val="28"/>
          <w:szCs w:val="28"/>
          <w:lang w:val="en-US"/>
        </w:rPr>
        <w:t>ejs</w:t>
      </w:r>
      <w:r w:rsidRPr="002F7BA7">
        <w:rPr>
          <w:sz w:val="28"/>
          <w:szCs w:val="28"/>
        </w:rPr>
        <w:t>-</w:t>
      </w:r>
      <w:r>
        <w:rPr>
          <w:sz w:val="28"/>
          <w:szCs w:val="28"/>
        </w:rPr>
        <w:t>инструкция с помощью ограничителей</w:t>
      </w:r>
      <w:r w:rsidRPr="002F7BA7">
        <w:rPr>
          <w:sz w:val="28"/>
          <w:szCs w:val="28"/>
        </w:rPr>
        <w:t xml:space="preserve"> &lt;% %&gt;</w:t>
      </w:r>
      <w:r>
        <w:rPr>
          <w:sz w:val="28"/>
          <w:szCs w:val="28"/>
        </w:rPr>
        <w:t xml:space="preserve"> внедряе</w:t>
      </w:r>
      <w:r>
        <w:rPr>
          <w:sz w:val="28"/>
          <w:szCs w:val="28"/>
        </w:rPr>
        <w:t>т</w:t>
      </w:r>
      <w:r>
        <w:rPr>
          <w:sz w:val="28"/>
          <w:szCs w:val="28"/>
        </w:rPr>
        <w:t xml:space="preserve">ся непосредственно в </w:t>
      </w:r>
      <w:r>
        <w:rPr>
          <w:sz w:val="28"/>
          <w:szCs w:val="28"/>
          <w:lang w:val="en-US"/>
        </w:rPr>
        <w:t>html</w:t>
      </w:r>
      <w:r w:rsidRPr="002F7BA7">
        <w:rPr>
          <w:sz w:val="28"/>
          <w:szCs w:val="28"/>
        </w:rPr>
        <w:t>-</w:t>
      </w:r>
      <w:r>
        <w:rPr>
          <w:sz w:val="28"/>
          <w:szCs w:val="28"/>
        </w:rPr>
        <w:t>код.</w:t>
      </w:r>
    </w:p>
    <w:p w:rsidR="00BF75E9" w:rsidRPr="001E6EA4" w:rsidRDefault="00BF75E9" w:rsidP="00BF75E9">
      <w:pPr>
        <w:spacing w:before="100" w:beforeAutospacing="1" w:after="100" w:afterAutospacing="1"/>
        <w:rPr>
          <w:sz w:val="28"/>
          <w:szCs w:val="28"/>
        </w:rPr>
      </w:pPr>
      <w:r>
        <w:rPr>
          <w:sz w:val="28"/>
          <w:szCs w:val="28"/>
        </w:rPr>
        <w:t xml:space="preserve">Подключается движок шаблонов </w:t>
      </w:r>
      <w:r>
        <w:rPr>
          <w:sz w:val="28"/>
          <w:szCs w:val="28"/>
          <w:lang w:val="en-US"/>
        </w:rPr>
        <w:t>ejs</w:t>
      </w:r>
      <w:r w:rsidRPr="00937B50">
        <w:rPr>
          <w:sz w:val="28"/>
          <w:szCs w:val="28"/>
        </w:rPr>
        <w:t xml:space="preserve"> </w:t>
      </w:r>
      <w:r>
        <w:rPr>
          <w:sz w:val="28"/>
          <w:szCs w:val="28"/>
        </w:rPr>
        <w:t xml:space="preserve">в конфигурационном файле </w:t>
      </w:r>
      <w:r>
        <w:rPr>
          <w:sz w:val="28"/>
          <w:szCs w:val="28"/>
          <w:lang w:val="en-US"/>
        </w:rPr>
        <w:t>app</w:t>
      </w:r>
      <w:r w:rsidRPr="00937B50">
        <w:rPr>
          <w:sz w:val="28"/>
          <w:szCs w:val="28"/>
        </w:rPr>
        <w:t>.</w:t>
      </w:r>
      <w:r>
        <w:rPr>
          <w:sz w:val="28"/>
          <w:szCs w:val="28"/>
          <w:lang w:val="en-US"/>
        </w:rPr>
        <w:t>js</w:t>
      </w:r>
      <w:r>
        <w:rPr>
          <w:sz w:val="28"/>
          <w:szCs w:val="28"/>
        </w:rPr>
        <w:t xml:space="preserve">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Подключение системы шаблонов </w:t>
            </w:r>
            <w:r>
              <w:rPr>
                <w:b/>
                <w:bCs/>
                <w:color w:val="FFFEFF"/>
                <w:lang w:val="en-US"/>
              </w:rPr>
              <w:t>ejs</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Pr="00D12588">
              <w:rPr>
                <w:b/>
                <w:bCs/>
                <w:color w:val="FFFEFF"/>
              </w:rPr>
              <w:t>7</w:t>
            </w:r>
            <w:r w:rsidRPr="00420975">
              <w:rPr>
                <w:b/>
                <w:bCs/>
                <w:color w:val="FFFEFF"/>
              </w:rPr>
              <w:t>.</w:t>
            </w:r>
            <w:r w:rsidR="009F3C7B">
              <w:rPr>
                <w:b/>
                <w:bCs/>
                <w:color w:val="FFFEFF"/>
              </w:rPr>
              <w:t>10</w:t>
            </w:r>
          </w:p>
        </w:tc>
      </w:tr>
      <w:tr w:rsidR="00BF75E9" w:rsidRPr="006E7EE0" w:rsidTr="00BF75E9">
        <w:trPr>
          <w:trHeight w:val="359"/>
        </w:trPr>
        <w:tc>
          <w:tcPr>
            <w:tcW w:w="9072" w:type="dxa"/>
          </w:tcPr>
          <w:p w:rsidR="00BF75E9" w:rsidRPr="00937B50" w:rsidRDefault="00BF75E9" w:rsidP="00BF75E9">
            <w:pPr>
              <w:pStyle w:val="ae"/>
              <w:rPr>
                <w:rFonts w:ascii="Courier New" w:hAnsi="Courier New" w:cs="Courier New"/>
              </w:rPr>
            </w:pPr>
            <w:r w:rsidRPr="00937B50">
              <w:rPr>
                <w:rFonts w:ascii="Courier New" w:hAnsi="Courier New" w:cs="Courier New"/>
              </w:rPr>
              <w:t>var express = require('express')</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 routes = require('./routes')</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 http = require('http');</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var app = express();</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app.configure(function(){</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app.set('views', __dirname + '/views');</w:t>
            </w:r>
          </w:p>
          <w:p w:rsidR="00BF75E9" w:rsidRPr="00937B50" w:rsidRDefault="00BF75E9" w:rsidP="00BF75E9">
            <w:pPr>
              <w:pStyle w:val="ae"/>
              <w:rPr>
                <w:rFonts w:ascii="Courier New" w:hAnsi="Courier New" w:cs="Courier New"/>
                <w:b/>
              </w:rPr>
            </w:pPr>
            <w:r w:rsidRPr="00937B50">
              <w:rPr>
                <w:rFonts w:ascii="Courier New" w:hAnsi="Courier New" w:cs="Courier New"/>
                <w:b/>
              </w:rPr>
              <w:t xml:space="preserve">  app.set('view engine', 'ejs');</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app.use(express.favicon());</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app.use(express.logger('dev'));</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app.use(express.static(__dirname + '/public'));</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app.use(express.bodyParser());</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app.use(express.methodOverride());</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app.use(app.router);</w:t>
            </w:r>
          </w:p>
          <w:p w:rsidR="00BF75E9" w:rsidRPr="00937B50" w:rsidRDefault="00BF75E9" w:rsidP="00BF75E9">
            <w:pPr>
              <w:pStyle w:val="ae"/>
              <w:rPr>
                <w:rFonts w:ascii="Courier New" w:hAnsi="Courier New" w:cs="Courier New"/>
              </w:rPr>
            </w:pPr>
            <w:r w:rsidRPr="00937B50">
              <w:rPr>
                <w:rFonts w:ascii="Courier New" w:hAnsi="Courier New" w:cs="Courier New"/>
              </w:rPr>
              <w:t>});</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app.configure('development', function(){</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app.use(express.errorHandler());</w:t>
            </w:r>
          </w:p>
          <w:p w:rsidR="00BF75E9" w:rsidRPr="00937B50" w:rsidRDefault="00BF75E9" w:rsidP="00BF75E9">
            <w:pPr>
              <w:pStyle w:val="ae"/>
              <w:rPr>
                <w:rFonts w:ascii="Courier New" w:hAnsi="Courier New" w:cs="Courier New"/>
              </w:rPr>
            </w:pPr>
            <w:r w:rsidRPr="00937B50">
              <w:rPr>
                <w:rFonts w:ascii="Courier New" w:hAnsi="Courier New" w:cs="Courier New"/>
              </w:rPr>
              <w:t>});</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app.get('/', routes.index);</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http.createServer(app).listen(3000);</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console.log("Express server listening on port 3000");</w:t>
            </w:r>
          </w:p>
        </w:tc>
      </w:tr>
    </w:tbl>
    <w:p w:rsidR="00BF75E9" w:rsidRDefault="00BF75E9" w:rsidP="00BF75E9">
      <w:pPr>
        <w:spacing w:before="100" w:beforeAutospacing="1" w:after="100" w:afterAutospacing="1"/>
        <w:rPr>
          <w:sz w:val="28"/>
          <w:szCs w:val="28"/>
        </w:rPr>
      </w:pPr>
      <w:r>
        <w:rPr>
          <w:sz w:val="28"/>
          <w:szCs w:val="28"/>
        </w:rPr>
        <w:lastRenderedPageBreak/>
        <w:t xml:space="preserve">Система шаблонов </w:t>
      </w:r>
      <w:r>
        <w:rPr>
          <w:sz w:val="28"/>
          <w:szCs w:val="28"/>
          <w:lang w:val="en-US"/>
        </w:rPr>
        <w:t>Jade</w:t>
      </w:r>
      <w:r>
        <w:rPr>
          <w:sz w:val="28"/>
          <w:szCs w:val="28"/>
        </w:rPr>
        <w:t xml:space="preserve"> устанавливается вместе с платформой </w:t>
      </w:r>
      <w:r>
        <w:rPr>
          <w:sz w:val="28"/>
          <w:szCs w:val="28"/>
          <w:lang w:val="en-US"/>
        </w:rPr>
        <w:t>Express</w:t>
      </w:r>
      <w:r>
        <w:rPr>
          <w:sz w:val="28"/>
          <w:szCs w:val="28"/>
        </w:rPr>
        <w:t>.</w:t>
      </w:r>
    </w:p>
    <w:p w:rsidR="00BF75E9" w:rsidRDefault="00BF75E9" w:rsidP="00BF75E9">
      <w:pPr>
        <w:spacing w:before="100" w:beforeAutospacing="1" w:after="100" w:afterAutospacing="1"/>
        <w:rPr>
          <w:sz w:val="28"/>
          <w:szCs w:val="28"/>
        </w:rPr>
      </w:pPr>
      <w:r>
        <w:rPr>
          <w:sz w:val="28"/>
          <w:szCs w:val="28"/>
        </w:rPr>
        <w:t xml:space="preserve">Пример </w:t>
      </w:r>
      <w:r>
        <w:rPr>
          <w:sz w:val="28"/>
          <w:szCs w:val="28"/>
          <w:lang w:val="en-US"/>
        </w:rPr>
        <w:t>jade</w:t>
      </w:r>
      <w:r>
        <w:rPr>
          <w:sz w:val="28"/>
          <w:szCs w:val="28"/>
        </w:rPr>
        <w:t>-кода.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lang w:val="en-US"/>
              </w:rPr>
              <w:t>Jade-</w:t>
            </w:r>
            <w:r>
              <w:rPr>
                <w:b/>
                <w:bCs/>
                <w:color w:val="FFFEFF"/>
              </w:rPr>
              <w:t>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1</w:t>
            </w:r>
          </w:p>
        </w:tc>
      </w:tr>
      <w:tr w:rsidR="00BF75E9" w:rsidRPr="001E6EA4"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Html</w:t>
            </w:r>
          </w:p>
          <w:p w:rsidR="00BF75E9" w:rsidRDefault="00BF75E9" w:rsidP="00BF75E9">
            <w:pPr>
              <w:pStyle w:val="ae"/>
              <w:rPr>
                <w:rFonts w:ascii="Courier New" w:hAnsi="Courier New" w:cs="Courier New"/>
              </w:rPr>
            </w:pPr>
            <w:r>
              <w:rPr>
                <w:rFonts w:ascii="Courier New" w:hAnsi="Courier New" w:cs="Courier New"/>
              </w:rPr>
              <w:t xml:space="preserve">  head</w:t>
            </w:r>
          </w:p>
          <w:p w:rsidR="00BF75E9" w:rsidRPr="001E6EA4" w:rsidRDefault="00BF75E9" w:rsidP="00BF75E9">
            <w:pPr>
              <w:pStyle w:val="ae"/>
              <w:rPr>
                <w:rFonts w:ascii="Courier New" w:hAnsi="Courier New" w:cs="Courier New"/>
              </w:rPr>
            </w:pPr>
            <w:r>
              <w:rPr>
                <w:rFonts w:ascii="Courier New" w:hAnsi="Courier New" w:cs="Courier New"/>
              </w:rPr>
              <w:t xml:space="preserve">    title </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p>
          <w:p w:rsidR="00BF75E9" w:rsidRDefault="00BF75E9" w:rsidP="00BF75E9">
            <w:pPr>
              <w:pStyle w:val="ae"/>
              <w:rPr>
                <w:rFonts w:ascii="Courier New" w:hAnsi="Courier New" w:cs="Courier New"/>
              </w:rPr>
            </w:pPr>
            <w:r w:rsidRPr="001E6EA4">
              <w:rPr>
                <w:rFonts w:ascii="Courier New" w:hAnsi="Courier New" w:cs="Courier New"/>
              </w:rPr>
              <w:t xml:space="preserve">  </w:t>
            </w:r>
            <w:r>
              <w:rPr>
                <w:rFonts w:ascii="Courier New" w:hAnsi="Courier New" w:cs="Courier New"/>
              </w:rPr>
              <w:t>body</w:t>
            </w:r>
          </w:p>
          <w:p w:rsidR="00BF75E9" w:rsidRPr="001E6EA4" w:rsidRDefault="00BF75E9" w:rsidP="00BF75E9">
            <w:pPr>
              <w:pStyle w:val="ae"/>
              <w:rPr>
                <w:rFonts w:ascii="Courier New" w:hAnsi="Courier New" w:cs="Courier New"/>
                <w:lang w:val="ru-RU"/>
              </w:rPr>
            </w:pPr>
            <w:r>
              <w:rPr>
                <w:rFonts w:ascii="Courier New" w:hAnsi="Courier New" w:cs="Courier New"/>
              </w:rPr>
              <w:t xml:space="preserve">    p</w:t>
            </w:r>
            <w:r>
              <w:rPr>
                <w:rFonts w:ascii="Courier New" w:hAnsi="Courier New" w:cs="Courier New"/>
                <w:lang w:val="ru-RU"/>
              </w:rPr>
              <w:t xml:space="preserve"> Это абзац</w:t>
            </w:r>
          </w:p>
        </w:tc>
      </w:tr>
    </w:tbl>
    <w:p w:rsidR="00BF75E9" w:rsidRDefault="00BF75E9" w:rsidP="00BF75E9">
      <w:pPr>
        <w:spacing w:before="100" w:beforeAutospacing="1" w:after="100" w:afterAutospacing="1"/>
        <w:rPr>
          <w:sz w:val="28"/>
          <w:szCs w:val="28"/>
        </w:rPr>
      </w:pPr>
      <w:r>
        <w:rPr>
          <w:sz w:val="28"/>
          <w:szCs w:val="28"/>
        </w:rPr>
        <w:t xml:space="preserve">Данный </w:t>
      </w:r>
      <w:r>
        <w:rPr>
          <w:sz w:val="28"/>
          <w:szCs w:val="28"/>
          <w:lang w:val="en-US"/>
        </w:rPr>
        <w:t>jade</w:t>
      </w:r>
      <w:r w:rsidRPr="001E6EA4">
        <w:rPr>
          <w:sz w:val="28"/>
          <w:szCs w:val="28"/>
        </w:rPr>
        <w:t>-</w:t>
      </w:r>
      <w:r>
        <w:rPr>
          <w:sz w:val="28"/>
          <w:szCs w:val="28"/>
        </w:rPr>
        <w:t>код</w:t>
      </w:r>
      <w:r w:rsidRPr="001E6EA4">
        <w:rPr>
          <w:sz w:val="28"/>
          <w:szCs w:val="28"/>
        </w:rPr>
        <w:t xml:space="preserve"> </w:t>
      </w:r>
      <w:r>
        <w:rPr>
          <w:sz w:val="28"/>
          <w:szCs w:val="28"/>
        </w:rPr>
        <w:t xml:space="preserve">преобразуется в следующую </w:t>
      </w:r>
      <w:r>
        <w:rPr>
          <w:sz w:val="28"/>
          <w:szCs w:val="28"/>
          <w:lang w:val="en-US"/>
        </w:rPr>
        <w:t>html</w:t>
      </w:r>
      <w:r w:rsidRPr="001E6EA4">
        <w:rPr>
          <w:sz w:val="28"/>
          <w:szCs w:val="28"/>
        </w:rPr>
        <w:t>-</w:t>
      </w:r>
      <w:r>
        <w:rPr>
          <w:sz w:val="28"/>
          <w:szCs w:val="28"/>
        </w:rPr>
        <w:t>разметку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Сгенерированный </w:t>
            </w:r>
            <w:r>
              <w:rPr>
                <w:b/>
                <w:bCs/>
                <w:color w:val="FFFEFF"/>
                <w:lang w:val="en-US"/>
              </w:rPr>
              <w:t>html</w:t>
            </w:r>
            <w:r>
              <w:rPr>
                <w:b/>
                <w:bCs/>
                <w:color w:val="FFFEFF"/>
              </w:rPr>
              <w:t>-код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2</w:t>
            </w:r>
          </w:p>
        </w:tc>
      </w:tr>
      <w:tr w:rsidR="00BF75E9" w:rsidRPr="001E6EA4"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&lt;html&gt;</w:t>
            </w:r>
          </w:p>
          <w:p w:rsidR="00BF75E9" w:rsidRDefault="00BF75E9" w:rsidP="00BF75E9">
            <w:pPr>
              <w:pStyle w:val="ae"/>
              <w:rPr>
                <w:rFonts w:ascii="Courier New" w:hAnsi="Courier New" w:cs="Courier New"/>
              </w:rPr>
            </w:pPr>
            <w:r>
              <w:rPr>
                <w:rFonts w:ascii="Courier New" w:hAnsi="Courier New" w:cs="Courier New"/>
              </w:rPr>
              <w:t xml:space="preserve"> &lt;head&gt;</w:t>
            </w:r>
          </w:p>
          <w:p w:rsidR="00BF75E9" w:rsidRDefault="00BF75E9" w:rsidP="00BF75E9">
            <w:pPr>
              <w:pStyle w:val="ae"/>
              <w:rPr>
                <w:rFonts w:ascii="Courier New" w:hAnsi="Courier New" w:cs="Courier New"/>
              </w:rPr>
            </w:pPr>
            <w:r>
              <w:rPr>
                <w:rFonts w:ascii="Courier New" w:hAnsi="Courier New" w:cs="Courier New"/>
              </w:rPr>
              <w:t xml:space="preserve">  &lt;title&gt;</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r>
              <w:rPr>
                <w:rFonts w:ascii="Courier New" w:hAnsi="Courier New" w:cs="Courier New"/>
              </w:rPr>
              <w:t>&lt;/title&gt;</w:t>
            </w:r>
          </w:p>
          <w:p w:rsidR="00BF75E9" w:rsidRPr="00187E74" w:rsidRDefault="00BF75E9" w:rsidP="00BF75E9">
            <w:pPr>
              <w:pStyle w:val="ae"/>
              <w:rPr>
                <w:rFonts w:ascii="Courier New" w:hAnsi="Courier New" w:cs="Courier New"/>
              </w:rPr>
            </w:pPr>
            <w:r>
              <w:rPr>
                <w:rFonts w:ascii="Courier New" w:hAnsi="Courier New" w:cs="Courier New"/>
              </w:rPr>
              <w:t xml:space="preserve"> &lt;/head&gt;</w:t>
            </w:r>
          </w:p>
          <w:p w:rsidR="00BF75E9" w:rsidRPr="00187E74" w:rsidRDefault="00BF75E9" w:rsidP="00BF75E9">
            <w:pPr>
              <w:pStyle w:val="ae"/>
              <w:rPr>
                <w:rFonts w:ascii="Courier New" w:hAnsi="Courier New" w:cs="Courier New"/>
              </w:rPr>
            </w:pPr>
            <w:r w:rsidRPr="00187E74">
              <w:rPr>
                <w:rFonts w:ascii="Courier New" w:hAnsi="Courier New" w:cs="Courier New"/>
              </w:rPr>
              <w:t xml:space="preserve"> </w:t>
            </w:r>
            <w:r>
              <w:rPr>
                <w:rFonts w:ascii="Courier New" w:hAnsi="Courier New" w:cs="Courier New"/>
              </w:rPr>
              <w:t>&lt;body&gt;</w:t>
            </w:r>
          </w:p>
          <w:p w:rsidR="00BF75E9" w:rsidRPr="001E6EA4" w:rsidRDefault="00BF75E9" w:rsidP="00BF75E9">
            <w:pPr>
              <w:pStyle w:val="ae"/>
              <w:rPr>
                <w:rFonts w:ascii="Courier New" w:hAnsi="Courier New" w:cs="Courier New"/>
              </w:rPr>
            </w:pPr>
            <w:r w:rsidRPr="00187E74">
              <w:rPr>
                <w:rFonts w:ascii="Courier New" w:hAnsi="Courier New" w:cs="Courier New"/>
              </w:rPr>
              <w:t xml:space="preserve">  </w:t>
            </w:r>
            <w:r>
              <w:rPr>
                <w:rFonts w:ascii="Courier New" w:hAnsi="Courier New" w:cs="Courier New"/>
              </w:rPr>
              <w:t>&lt;p&gt;</w:t>
            </w:r>
            <w:r>
              <w:rPr>
                <w:rFonts w:ascii="Courier New" w:hAnsi="Courier New" w:cs="Courier New"/>
                <w:lang w:val="ru-RU"/>
              </w:rPr>
              <w:t>Это</w:t>
            </w:r>
            <w:r w:rsidRPr="00187E74">
              <w:rPr>
                <w:rFonts w:ascii="Courier New" w:hAnsi="Courier New" w:cs="Courier New"/>
              </w:rPr>
              <w:t xml:space="preserve"> </w:t>
            </w:r>
            <w:r>
              <w:rPr>
                <w:rFonts w:ascii="Courier New" w:hAnsi="Courier New" w:cs="Courier New"/>
                <w:lang w:val="ru-RU"/>
              </w:rPr>
              <w:t>абзац</w:t>
            </w:r>
            <w:r>
              <w:rPr>
                <w:rFonts w:ascii="Courier New" w:hAnsi="Courier New" w:cs="Courier New"/>
              </w:rPr>
              <w:t>&lt;/p&gt;</w:t>
            </w:r>
          </w:p>
          <w:p w:rsidR="00BF75E9" w:rsidRPr="001E6EA4" w:rsidRDefault="00BF75E9" w:rsidP="00BF75E9">
            <w:pPr>
              <w:pStyle w:val="ae"/>
              <w:rPr>
                <w:rFonts w:ascii="Courier New" w:hAnsi="Courier New" w:cs="Courier New"/>
              </w:rPr>
            </w:pPr>
            <w:r>
              <w:rPr>
                <w:rFonts w:ascii="Courier New" w:hAnsi="Courier New" w:cs="Courier New"/>
              </w:rPr>
              <w:t xml:space="preserve"> &lt;/body&gt;</w:t>
            </w:r>
          </w:p>
          <w:p w:rsidR="00BF75E9" w:rsidRPr="001E6EA4" w:rsidRDefault="00BF75E9" w:rsidP="00BF75E9">
            <w:pPr>
              <w:pStyle w:val="ae"/>
              <w:rPr>
                <w:rFonts w:ascii="Courier New" w:hAnsi="Courier New" w:cs="Courier New"/>
              </w:rPr>
            </w:pPr>
            <w:r>
              <w:rPr>
                <w:rFonts w:ascii="Courier New" w:hAnsi="Courier New" w:cs="Courier New"/>
              </w:rPr>
              <w:t>&lt;/html&gt;</w:t>
            </w:r>
          </w:p>
        </w:tc>
      </w:tr>
    </w:tbl>
    <w:p w:rsidR="00BF75E9" w:rsidRDefault="00BF75E9" w:rsidP="00BF75E9">
      <w:pPr>
        <w:spacing w:before="100" w:beforeAutospacing="1" w:after="100" w:afterAutospacing="1"/>
        <w:rPr>
          <w:sz w:val="28"/>
          <w:szCs w:val="28"/>
        </w:rPr>
      </w:pPr>
      <w:r>
        <w:rPr>
          <w:sz w:val="28"/>
          <w:szCs w:val="28"/>
        </w:rPr>
        <w:t>Рассмотрим еще один пример, в котором используется имя класса и идент</w:t>
      </w:r>
      <w:r>
        <w:rPr>
          <w:sz w:val="28"/>
          <w:szCs w:val="28"/>
        </w:rPr>
        <w:t>и</w:t>
      </w:r>
      <w:r>
        <w:rPr>
          <w:sz w:val="28"/>
          <w:szCs w:val="28"/>
        </w:rPr>
        <w:t>фикатор.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lang w:val="en-US"/>
              </w:rPr>
              <w:t>Jade</w:t>
            </w:r>
            <w:r w:rsidRPr="002F73EB">
              <w:rPr>
                <w:b/>
                <w:bCs/>
                <w:color w:val="FFFEFF"/>
              </w:rPr>
              <w:t>-</w:t>
            </w:r>
            <w:r>
              <w:rPr>
                <w:b/>
                <w:bCs/>
                <w:color w:val="FFFEFF"/>
              </w:rPr>
              <w:t>код</w:t>
            </w:r>
            <w:r w:rsidRPr="002F73EB">
              <w:rPr>
                <w:b/>
                <w:bCs/>
                <w:color w:val="FFFEFF"/>
              </w:rPr>
              <w:t xml:space="preserve"> </w:t>
            </w:r>
            <w:r>
              <w:rPr>
                <w:b/>
                <w:bCs/>
                <w:color w:val="FFFEFF"/>
              </w:rPr>
              <w:t>с классами и иднетификаторами</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3</w:t>
            </w:r>
          </w:p>
        </w:tc>
      </w:tr>
      <w:tr w:rsidR="00BF75E9" w:rsidRPr="006E7EE0"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Html</w:t>
            </w:r>
          </w:p>
          <w:p w:rsidR="00BF75E9" w:rsidRDefault="00BF75E9" w:rsidP="00BF75E9">
            <w:pPr>
              <w:pStyle w:val="ae"/>
              <w:rPr>
                <w:rFonts w:ascii="Courier New" w:hAnsi="Courier New" w:cs="Courier New"/>
              </w:rPr>
            </w:pPr>
            <w:r>
              <w:rPr>
                <w:rFonts w:ascii="Courier New" w:hAnsi="Courier New" w:cs="Courier New"/>
              </w:rPr>
              <w:t xml:space="preserve">  head</w:t>
            </w:r>
          </w:p>
          <w:p w:rsidR="00BF75E9" w:rsidRPr="001E6EA4" w:rsidRDefault="00BF75E9" w:rsidP="00BF75E9">
            <w:pPr>
              <w:pStyle w:val="ae"/>
              <w:rPr>
                <w:rFonts w:ascii="Courier New" w:hAnsi="Courier New" w:cs="Courier New"/>
              </w:rPr>
            </w:pPr>
            <w:r>
              <w:rPr>
                <w:rFonts w:ascii="Courier New" w:hAnsi="Courier New" w:cs="Courier New"/>
              </w:rPr>
              <w:t xml:space="preserve">    title </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p>
          <w:p w:rsidR="00BF75E9" w:rsidRPr="00187E74" w:rsidRDefault="00BF75E9" w:rsidP="00BF75E9">
            <w:pPr>
              <w:pStyle w:val="ae"/>
              <w:rPr>
                <w:rFonts w:ascii="Courier New" w:hAnsi="Courier New" w:cs="Courier New"/>
              </w:rPr>
            </w:pPr>
            <w:r w:rsidRPr="001E6EA4">
              <w:rPr>
                <w:rFonts w:ascii="Courier New" w:hAnsi="Courier New" w:cs="Courier New"/>
              </w:rPr>
              <w:t xml:space="preserve">  </w:t>
            </w:r>
            <w:r>
              <w:rPr>
                <w:rFonts w:ascii="Courier New" w:hAnsi="Courier New" w:cs="Courier New"/>
              </w:rPr>
              <w:t>body</w:t>
            </w:r>
          </w:p>
          <w:p w:rsidR="00BF75E9" w:rsidRDefault="00BF75E9" w:rsidP="00BF75E9">
            <w:pPr>
              <w:pStyle w:val="ae"/>
              <w:rPr>
                <w:rFonts w:ascii="Courier New" w:hAnsi="Courier New" w:cs="Courier New"/>
              </w:rPr>
            </w:pPr>
            <w:r w:rsidRPr="00FE5773">
              <w:rPr>
                <w:rFonts w:ascii="Courier New" w:hAnsi="Courier New" w:cs="Courier New"/>
              </w:rPr>
              <w:t xml:space="preserve">    </w:t>
            </w:r>
            <w:r>
              <w:rPr>
                <w:rFonts w:ascii="Courier New" w:hAnsi="Courier New" w:cs="Courier New"/>
              </w:rPr>
              <w:t>div.content</w:t>
            </w:r>
          </w:p>
          <w:p w:rsidR="00BF75E9" w:rsidRPr="00FE5773" w:rsidRDefault="00BF75E9" w:rsidP="00BF75E9">
            <w:pPr>
              <w:pStyle w:val="ae"/>
              <w:rPr>
                <w:rFonts w:ascii="Courier New" w:hAnsi="Courier New" w:cs="Courier New"/>
              </w:rPr>
            </w:pPr>
            <w:r>
              <w:rPr>
                <w:rFonts w:ascii="Courier New" w:hAnsi="Courier New" w:cs="Courier New"/>
              </w:rPr>
              <w:t xml:space="preserve">        div#title</w:t>
            </w:r>
          </w:p>
          <w:p w:rsidR="00BF75E9" w:rsidRPr="00FE5773" w:rsidRDefault="00BF75E9" w:rsidP="00BF75E9">
            <w:pPr>
              <w:pStyle w:val="ae"/>
              <w:rPr>
                <w:rFonts w:ascii="Courier New" w:hAnsi="Courier New" w:cs="Courier New"/>
              </w:rPr>
            </w:pPr>
            <w:r>
              <w:rPr>
                <w:rFonts w:ascii="Courier New" w:hAnsi="Courier New" w:cs="Courier New"/>
              </w:rPr>
              <w:t xml:space="preserve">            p</w:t>
            </w:r>
            <w:r w:rsidRPr="00FE5773">
              <w:rPr>
                <w:rFonts w:ascii="Courier New" w:hAnsi="Courier New" w:cs="Courier New"/>
              </w:rPr>
              <w:t xml:space="preserve"> </w:t>
            </w:r>
            <w:r>
              <w:rPr>
                <w:rFonts w:ascii="Courier New" w:hAnsi="Courier New" w:cs="Courier New"/>
                <w:lang w:val="ru-RU"/>
              </w:rPr>
              <w:t>Это</w:t>
            </w:r>
            <w:r w:rsidRPr="00FE5773">
              <w:rPr>
                <w:rFonts w:ascii="Courier New" w:hAnsi="Courier New" w:cs="Courier New"/>
              </w:rPr>
              <w:t xml:space="preserve"> </w:t>
            </w:r>
            <w:r>
              <w:rPr>
                <w:rFonts w:ascii="Courier New" w:hAnsi="Courier New" w:cs="Courier New"/>
                <w:lang w:val="ru-RU"/>
              </w:rPr>
              <w:t>абзац</w:t>
            </w:r>
          </w:p>
        </w:tc>
      </w:tr>
    </w:tbl>
    <w:p w:rsidR="00BF75E9" w:rsidRDefault="00BF75E9" w:rsidP="00BF75E9">
      <w:pPr>
        <w:spacing w:before="100" w:beforeAutospacing="1" w:after="100" w:afterAutospacing="1"/>
        <w:rPr>
          <w:sz w:val="28"/>
          <w:szCs w:val="28"/>
        </w:rPr>
      </w:pPr>
      <w:r>
        <w:rPr>
          <w:sz w:val="28"/>
          <w:szCs w:val="28"/>
        </w:rPr>
        <w:t>Этот код генерирует следующую разметку: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Сгенерированный </w:t>
            </w:r>
            <w:r>
              <w:rPr>
                <w:b/>
                <w:bCs/>
                <w:color w:val="FFFEFF"/>
                <w:lang w:val="en-US"/>
              </w:rPr>
              <w:t>html</w:t>
            </w:r>
            <w:r>
              <w:rPr>
                <w:b/>
                <w:bCs/>
                <w:color w:val="FFFEFF"/>
              </w:rPr>
              <w:t>-код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4</w:t>
            </w:r>
          </w:p>
        </w:tc>
      </w:tr>
      <w:tr w:rsidR="00BF75E9" w:rsidRPr="001E6EA4"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&lt;html&gt;</w:t>
            </w:r>
          </w:p>
          <w:p w:rsidR="00BF75E9" w:rsidRDefault="00BF75E9" w:rsidP="00BF75E9">
            <w:pPr>
              <w:pStyle w:val="ae"/>
              <w:rPr>
                <w:rFonts w:ascii="Courier New" w:hAnsi="Courier New" w:cs="Courier New"/>
              </w:rPr>
            </w:pPr>
            <w:r>
              <w:rPr>
                <w:rFonts w:ascii="Courier New" w:hAnsi="Courier New" w:cs="Courier New"/>
              </w:rPr>
              <w:t xml:space="preserve"> &lt;head&gt;</w:t>
            </w:r>
          </w:p>
          <w:p w:rsidR="00BF75E9" w:rsidRDefault="00BF75E9" w:rsidP="00BF75E9">
            <w:pPr>
              <w:pStyle w:val="ae"/>
              <w:rPr>
                <w:rFonts w:ascii="Courier New" w:hAnsi="Courier New" w:cs="Courier New"/>
              </w:rPr>
            </w:pPr>
            <w:r>
              <w:rPr>
                <w:rFonts w:ascii="Courier New" w:hAnsi="Courier New" w:cs="Courier New"/>
              </w:rPr>
              <w:t xml:space="preserve">  &lt;title&gt;</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r>
              <w:rPr>
                <w:rFonts w:ascii="Courier New" w:hAnsi="Courier New" w:cs="Courier New"/>
              </w:rPr>
              <w:t>&lt;/title&gt;</w:t>
            </w:r>
          </w:p>
          <w:p w:rsidR="00BF75E9" w:rsidRPr="00FE5773" w:rsidRDefault="00BF75E9" w:rsidP="00BF75E9">
            <w:pPr>
              <w:pStyle w:val="ae"/>
              <w:rPr>
                <w:rFonts w:ascii="Courier New" w:hAnsi="Courier New" w:cs="Courier New"/>
              </w:rPr>
            </w:pPr>
            <w:r>
              <w:rPr>
                <w:rFonts w:ascii="Courier New" w:hAnsi="Courier New" w:cs="Courier New"/>
              </w:rPr>
              <w:t xml:space="preserve"> &lt;/head&gt;</w:t>
            </w:r>
          </w:p>
          <w:p w:rsidR="00BF75E9" w:rsidRPr="00187E74" w:rsidRDefault="00BF75E9" w:rsidP="00BF75E9">
            <w:pPr>
              <w:pStyle w:val="ae"/>
              <w:rPr>
                <w:rFonts w:ascii="Courier New" w:hAnsi="Courier New" w:cs="Courier New"/>
              </w:rPr>
            </w:pPr>
            <w:r w:rsidRPr="00FE5773">
              <w:rPr>
                <w:rFonts w:ascii="Courier New" w:hAnsi="Courier New" w:cs="Courier New"/>
              </w:rPr>
              <w:t xml:space="preserve"> </w:t>
            </w:r>
            <w:r>
              <w:rPr>
                <w:rFonts w:ascii="Courier New" w:hAnsi="Courier New" w:cs="Courier New"/>
              </w:rPr>
              <w:t>&lt;body&gt;</w:t>
            </w:r>
          </w:p>
          <w:p w:rsidR="00BF75E9" w:rsidRDefault="00BF75E9" w:rsidP="00BF75E9">
            <w:pPr>
              <w:pStyle w:val="ae"/>
              <w:rPr>
                <w:rFonts w:ascii="Courier New" w:hAnsi="Courier New" w:cs="Courier New"/>
              </w:rPr>
            </w:pPr>
            <w:r w:rsidRPr="00187E74">
              <w:rPr>
                <w:rFonts w:ascii="Courier New" w:hAnsi="Courier New" w:cs="Courier New"/>
              </w:rPr>
              <w:t xml:space="preserve">  </w:t>
            </w:r>
            <w:r>
              <w:rPr>
                <w:rFonts w:ascii="Courier New" w:hAnsi="Courier New" w:cs="Courier New"/>
              </w:rPr>
              <w:t>&lt;div class=”content”&gt;</w:t>
            </w:r>
          </w:p>
          <w:p w:rsidR="00BF75E9" w:rsidRPr="00FE5773" w:rsidRDefault="00BF75E9" w:rsidP="00BF75E9">
            <w:pPr>
              <w:pStyle w:val="ae"/>
              <w:rPr>
                <w:rFonts w:ascii="Courier New" w:hAnsi="Courier New" w:cs="Courier New"/>
              </w:rPr>
            </w:pPr>
            <w:r>
              <w:rPr>
                <w:rFonts w:ascii="Courier New" w:hAnsi="Courier New" w:cs="Courier New"/>
              </w:rPr>
              <w:t xml:space="preserve">  &lt;div id=”title”&gt;</w:t>
            </w:r>
          </w:p>
          <w:p w:rsidR="00BF75E9" w:rsidRDefault="00BF75E9" w:rsidP="00BF75E9">
            <w:pPr>
              <w:pStyle w:val="ae"/>
              <w:rPr>
                <w:rFonts w:ascii="Courier New" w:hAnsi="Courier New" w:cs="Courier New"/>
              </w:rPr>
            </w:pPr>
            <w:r w:rsidRPr="00FE5773">
              <w:rPr>
                <w:rFonts w:ascii="Courier New" w:hAnsi="Courier New" w:cs="Courier New"/>
              </w:rPr>
              <w:t xml:space="preserve">  </w:t>
            </w:r>
            <w:r>
              <w:rPr>
                <w:rFonts w:ascii="Courier New" w:hAnsi="Courier New" w:cs="Courier New"/>
              </w:rPr>
              <w:t>&lt;p&gt;</w:t>
            </w:r>
            <w:r>
              <w:rPr>
                <w:rFonts w:ascii="Courier New" w:hAnsi="Courier New" w:cs="Courier New"/>
                <w:lang w:val="ru-RU"/>
              </w:rPr>
              <w:t>Это</w:t>
            </w:r>
            <w:r w:rsidRPr="00FE5773">
              <w:rPr>
                <w:rFonts w:ascii="Courier New" w:hAnsi="Courier New" w:cs="Courier New"/>
              </w:rPr>
              <w:t xml:space="preserve"> </w:t>
            </w:r>
            <w:r>
              <w:rPr>
                <w:rFonts w:ascii="Courier New" w:hAnsi="Courier New" w:cs="Courier New"/>
                <w:lang w:val="ru-RU"/>
              </w:rPr>
              <w:t>абзац</w:t>
            </w:r>
            <w:r>
              <w:rPr>
                <w:rFonts w:ascii="Courier New" w:hAnsi="Courier New" w:cs="Courier New"/>
              </w:rPr>
              <w:t>&lt;/p&gt;</w:t>
            </w:r>
          </w:p>
          <w:p w:rsidR="00BF75E9" w:rsidRDefault="00BF75E9" w:rsidP="00BF75E9">
            <w:pPr>
              <w:pStyle w:val="ae"/>
              <w:rPr>
                <w:rFonts w:ascii="Courier New" w:hAnsi="Courier New" w:cs="Courier New"/>
              </w:rPr>
            </w:pPr>
            <w:r>
              <w:rPr>
                <w:rFonts w:ascii="Courier New" w:hAnsi="Courier New" w:cs="Courier New"/>
              </w:rPr>
              <w:t xml:space="preserve">  &lt;/div&gt;</w:t>
            </w:r>
          </w:p>
          <w:p w:rsidR="00BF75E9" w:rsidRPr="001E6EA4" w:rsidRDefault="00BF75E9" w:rsidP="00BF75E9">
            <w:pPr>
              <w:pStyle w:val="ae"/>
              <w:rPr>
                <w:rFonts w:ascii="Courier New" w:hAnsi="Courier New" w:cs="Courier New"/>
              </w:rPr>
            </w:pPr>
            <w:r>
              <w:rPr>
                <w:rFonts w:ascii="Courier New" w:hAnsi="Courier New" w:cs="Courier New"/>
              </w:rPr>
              <w:lastRenderedPageBreak/>
              <w:t xml:space="preserve">  &lt;/div&gt;</w:t>
            </w:r>
          </w:p>
          <w:p w:rsidR="00BF75E9" w:rsidRPr="001E6EA4" w:rsidRDefault="00BF75E9" w:rsidP="00BF75E9">
            <w:pPr>
              <w:pStyle w:val="ae"/>
              <w:rPr>
                <w:rFonts w:ascii="Courier New" w:hAnsi="Courier New" w:cs="Courier New"/>
              </w:rPr>
            </w:pPr>
            <w:r>
              <w:rPr>
                <w:rFonts w:ascii="Courier New" w:hAnsi="Courier New" w:cs="Courier New"/>
              </w:rPr>
              <w:t xml:space="preserve"> &lt;/body&gt;</w:t>
            </w:r>
          </w:p>
          <w:p w:rsidR="00BF75E9" w:rsidRPr="00FE5773" w:rsidRDefault="00BF75E9" w:rsidP="00BF75E9">
            <w:pPr>
              <w:pStyle w:val="ae"/>
              <w:rPr>
                <w:rFonts w:ascii="Courier New" w:hAnsi="Courier New" w:cs="Courier New"/>
              </w:rPr>
            </w:pPr>
            <w:r>
              <w:rPr>
                <w:rFonts w:ascii="Courier New" w:hAnsi="Courier New" w:cs="Courier New"/>
              </w:rPr>
              <w:t>&lt;/html&gt;</w:t>
            </w:r>
          </w:p>
        </w:tc>
      </w:tr>
    </w:tbl>
    <w:p w:rsidR="00BF75E9" w:rsidRDefault="00BF75E9" w:rsidP="00BF75E9">
      <w:pPr>
        <w:spacing w:before="100" w:beforeAutospacing="1" w:after="100" w:afterAutospacing="1"/>
        <w:rPr>
          <w:sz w:val="28"/>
          <w:szCs w:val="28"/>
        </w:rPr>
      </w:pPr>
      <w:r>
        <w:rPr>
          <w:sz w:val="28"/>
          <w:szCs w:val="28"/>
        </w:rPr>
        <w:lastRenderedPageBreak/>
        <w:t>Завершать элемент можно точкой, показывающей, что дальнейший блок с</w:t>
      </w:r>
      <w:r>
        <w:rPr>
          <w:sz w:val="28"/>
          <w:szCs w:val="28"/>
        </w:rPr>
        <w:t>о</w:t>
      </w:r>
      <w:r>
        <w:rPr>
          <w:sz w:val="28"/>
          <w:szCs w:val="28"/>
        </w:rPr>
        <w:t>держит только текст.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Использование точки в </w:t>
            </w:r>
            <w:r>
              <w:rPr>
                <w:b/>
                <w:bCs/>
                <w:color w:val="FFFEFF"/>
                <w:lang w:val="en-US"/>
              </w:rPr>
              <w:t>jade</w:t>
            </w:r>
            <w:r>
              <w:rPr>
                <w:b/>
                <w:bCs/>
                <w:color w:val="FFFEFF"/>
              </w:rPr>
              <w:t>-коде</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5</w:t>
            </w:r>
          </w:p>
        </w:tc>
      </w:tr>
      <w:tr w:rsidR="00BF75E9" w:rsidRPr="00FE5773" w:rsidTr="00BF75E9">
        <w:trPr>
          <w:trHeight w:val="359"/>
        </w:trPr>
        <w:tc>
          <w:tcPr>
            <w:tcW w:w="9072" w:type="dxa"/>
          </w:tcPr>
          <w:p w:rsidR="00BF75E9" w:rsidRPr="00FE5773" w:rsidRDefault="00BF75E9" w:rsidP="00BF75E9">
            <w:pPr>
              <w:pStyle w:val="ae"/>
              <w:rPr>
                <w:rFonts w:ascii="Courier New" w:hAnsi="Courier New" w:cs="Courier New"/>
                <w:lang w:val="ru-RU"/>
              </w:rPr>
            </w:pPr>
            <w:r>
              <w:rPr>
                <w:rFonts w:ascii="Courier New" w:hAnsi="Courier New" w:cs="Courier New"/>
              </w:rPr>
              <w:t>p</w:t>
            </w:r>
            <w:r w:rsidRPr="00FE5773">
              <w:rPr>
                <w:rFonts w:ascii="Courier New" w:hAnsi="Courier New" w:cs="Courier New"/>
                <w:lang w:val="ru-RU"/>
              </w:rPr>
              <w:t>.</w:t>
            </w:r>
          </w:p>
          <w:p w:rsidR="00BF75E9" w:rsidRDefault="00BF75E9" w:rsidP="00BF75E9">
            <w:pPr>
              <w:pStyle w:val="ae"/>
              <w:rPr>
                <w:rFonts w:ascii="Courier New" w:hAnsi="Courier New" w:cs="Courier New"/>
                <w:lang w:val="ru-RU"/>
              </w:rPr>
            </w:pPr>
            <w:r w:rsidRPr="00FE5773">
              <w:rPr>
                <w:rFonts w:ascii="Courier New" w:hAnsi="Courier New" w:cs="Courier New"/>
                <w:lang w:val="ru-RU"/>
              </w:rPr>
              <w:t xml:space="preserve"> </w:t>
            </w:r>
            <w:r>
              <w:rPr>
                <w:rFonts w:ascii="Courier New" w:hAnsi="Courier New" w:cs="Courier New"/>
                <w:lang w:val="ru-RU"/>
              </w:rPr>
              <w:t>Большой блок текста</w:t>
            </w:r>
          </w:p>
          <w:p w:rsidR="00BF75E9" w:rsidRPr="00FE5773" w:rsidRDefault="00BF75E9" w:rsidP="00BF75E9">
            <w:pPr>
              <w:pStyle w:val="ae"/>
              <w:rPr>
                <w:rFonts w:ascii="Courier New" w:hAnsi="Courier New" w:cs="Courier New"/>
                <w:lang w:val="ru-RU"/>
              </w:rPr>
            </w:pPr>
            <w:r>
              <w:rPr>
                <w:rFonts w:ascii="Courier New" w:hAnsi="Courier New" w:cs="Courier New"/>
                <w:lang w:val="ru-RU"/>
              </w:rPr>
              <w:t xml:space="preserve"> Еще один блок</w:t>
            </w:r>
          </w:p>
        </w:tc>
      </w:tr>
    </w:tbl>
    <w:p w:rsidR="00BF75E9" w:rsidRDefault="00BF75E9" w:rsidP="00BF75E9">
      <w:pPr>
        <w:spacing w:before="100" w:beforeAutospacing="1" w:after="100" w:afterAutospacing="1"/>
        <w:rPr>
          <w:sz w:val="28"/>
          <w:szCs w:val="28"/>
        </w:rPr>
      </w:pPr>
      <w:r>
        <w:rPr>
          <w:sz w:val="28"/>
          <w:szCs w:val="28"/>
        </w:rPr>
        <w:t xml:space="preserve">Атрибуты в </w:t>
      </w:r>
      <w:r>
        <w:rPr>
          <w:sz w:val="28"/>
          <w:szCs w:val="28"/>
          <w:lang w:val="en-US"/>
        </w:rPr>
        <w:t>jade</w:t>
      </w:r>
      <w:r>
        <w:rPr>
          <w:sz w:val="28"/>
          <w:szCs w:val="28"/>
        </w:rPr>
        <w:t>-ш</w:t>
      </w:r>
      <w:r w:rsidR="009F3C7B">
        <w:rPr>
          <w:sz w:val="28"/>
          <w:szCs w:val="28"/>
        </w:rPr>
        <w:t>аблон вставляются в круглых скоб</w:t>
      </w:r>
      <w:r>
        <w:rPr>
          <w:sz w:val="28"/>
          <w:szCs w:val="28"/>
        </w:rPr>
        <w:t>ках.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Использование атрибутов в </w:t>
            </w:r>
            <w:r>
              <w:rPr>
                <w:b/>
                <w:bCs/>
                <w:color w:val="FFFEFF"/>
                <w:lang w:val="en-US"/>
              </w:rPr>
              <w:t>jade</w:t>
            </w:r>
            <w:r>
              <w:rPr>
                <w:b/>
                <w:bCs/>
                <w:color w:val="FFFEFF"/>
              </w:rPr>
              <w:t>-коде</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16</w:t>
            </w:r>
          </w:p>
        </w:tc>
      </w:tr>
      <w:tr w:rsidR="00BF75E9" w:rsidRPr="006E7EE0"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input(type=”text”</w:t>
            </w:r>
          </w:p>
          <w:p w:rsidR="00BF75E9" w:rsidRPr="00FE5773" w:rsidRDefault="00BF75E9" w:rsidP="00BF75E9">
            <w:pPr>
              <w:pStyle w:val="ae"/>
              <w:rPr>
                <w:rFonts w:ascii="Courier New" w:hAnsi="Courier New" w:cs="Courier New"/>
              </w:rPr>
            </w:pPr>
            <w:r>
              <w:rPr>
                <w:rFonts w:ascii="Courier New" w:hAnsi="Courier New" w:cs="Courier New"/>
              </w:rPr>
              <w:t xml:space="preserve">      name=”widgetname”)</w:t>
            </w:r>
          </w:p>
        </w:tc>
      </w:tr>
    </w:tbl>
    <w:p w:rsidR="00BF75E9" w:rsidRPr="00B2049F" w:rsidRDefault="00BF75E9" w:rsidP="00BF75E9">
      <w:pPr>
        <w:spacing w:before="100" w:beforeAutospacing="1" w:after="100" w:afterAutospacing="1"/>
        <w:rPr>
          <w:sz w:val="28"/>
          <w:szCs w:val="28"/>
        </w:rPr>
      </w:pPr>
      <w:r>
        <w:rPr>
          <w:sz w:val="28"/>
          <w:szCs w:val="28"/>
        </w:rPr>
        <w:t xml:space="preserve">Конструкции </w:t>
      </w:r>
      <w:r>
        <w:rPr>
          <w:sz w:val="28"/>
          <w:szCs w:val="28"/>
          <w:lang w:val="en-US"/>
        </w:rPr>
        <w:t>jade</w:t>
      </w:r>
      <w:r w:rsidRPr="00B2049F">
        <w:rPr>
          <w:sz w:val="28"/>
          <w:szCs w:val="28"/>
        </w:rPr>
        <w:t>-</w:t>
      </w:r>
      <w:r>
        <w:rPr>
          <w:sz w:val="28"/>
          <w:szCs w:val="28"/>
        </w:rPr>
        <w:t>шаблона</w:t>
      </w:r>
      <w:r w:rsidRPr="00B2049F">
        <w:rPr>
          <w:sz w:val="28"/>
          <w:szCs w:val="28"/>
        </w:rPr>
        <w:t>:</w:t>
      </w:r>
    </w:p>
    <w:p w:rsidR="00BF75E9" w:rsidRDefault="00BF75E9" w:rsidP="00BF75E9">
      <w:pPr>
        <w:spacing w:before="100" w:beforeAutospacing="1" w:after="100" w:afterAutospacing="1"/>
        <w:rPr>
          <w:sz w:val="28"/>
          <w:szCs w:val="28"/>
        </w:rPr>
      </w:pPr>
      <w:r>
        <w:rPr>
          <w:sz w:val="28"/>
          <w:szCs w:val="28"/>
        </w:rPr>
        <w:t>Консрукция</w:t>
      </w:r>
      <w:r w:rsidRPr="00841B51">
        <w:rPr>
          <w:sz w:val="28"/>
          <w:szCs w:val="28"/>
        </w:rPr>
        <w:t xml:space="preserve"> </w:t>
      </w:r>
      <w:r w:rsidRPr="00841B51">
        <w:rPr>
          <w:b/>
          <w:sz w:val="28"/>
          <w:szCs w:val="28"/>
          <w:lang w:val="en-US"/>
        </w:rPr>
        <w:t>if</w:t>
      </w:r>
      <w:r>
        <w:rPr>
          <w:sz w:val="28"/>
          <w:szCs w:val="28"/>
        </w:rPr>
        <w:t>.</w:t>
      </w:r>
    </w:p>
    <w:p w:rsidR="00BF75E9" w:rsidRDefault="00BF75E9" w:rsidP="00BF75E9">
      <w:pPr>
        <w:spacing w:before="100" w:beforeAutospacing="1" w:after="100" w:afterAutospacing="1"/>
        <w:rPr>
          <w:sz w:val="28"/>
          <w:szCs w:val="28"/>
        </w:rPr>
      </w:pPr>
      <w:r>
        <w:rPr>
          <w:sz w:val="28"/>
          <w:szCs w:val="28"/>
        </w:rPr>
        <w:t xml:space="preserve">Консрукция </w:t>
      </w:r>
      <w:r w:rsidRPr="00841B51">
        <w:rPr>
          <w:b/>
          <w:sz w:val="28"/>
          <w:szCs w:val="28"/>
          <w:lang w:val="en-US"/>
        </w:rPr>
        <w:t>each</w:t>
      </w:r>
      <w:r w:rsidRPr="00841B51">
        <w:rPr>
          <w:sz w:val="28"/>
          <w:szCs w:val="28"/>
        </w:rPr>
        <w:t xml:space="preserve"> – </w:t>
      </w:r>
      <w:r>
        <w:rPr>
          <w:sz w:val="28"/>
          <w:szCs w:val="28"/>
        </w:rPr>
        <w:t xml:space="preserve">аналог консрукции </w:t>
      </w:r>
      <w:r>
        <w:rPr>
          <w:sz w:val="28"/>
          <w:szCs w:val="28"/>
          <w:lang w:val="en-US"/>
        </w:rPr>
        <w:t>foreach</w:t>
      </w:r>
      <w:r>
        <w:rPr>
          <w:sz w:val="28"/>
          <w:szCs w:val="28"/>
        </w:rPr>
        <w:t xml:space="preserve"> в смежных языках программ</w:t>
      </w:r>
      <w:r>
        <w:rPr>
          <w:sz w:val="28"/>
          <w:szCs w:val="28"/>
        </w:rPr>
        <w:t>и</w:t>
      </w:r>
      <w:r>
        <w:rPr>
          <w:sz w:val="28"/>
          <w:szCs w:val="28"/>
        </w:rPr>
        <w:t>рования.</w:t>
      </w:r>
    </w:p>
    <w:p w:rsidR="00BF75E9" w:rsidRDefault="00BF75E9" w:rsidP="00BF75E9">
      <w:pPr>
        <w:spacing w:before="100" w:beforeAutospacing="1" w:after="100" w:afterAutospacing="1"/>
        <w:rPr>
          <w:sz w:val="28"/>
          <w:szCs w:val="28"/>
        </w:rPr>
      </w:pPr>
      <w:r>
        <w:rPr>
          <w:sz w:val="28"/>
          <w:szCs w:val="28"/>
        </w:rPr>
        <w:t>Консрукция</w:t>
      </w:r>
      <w:r w:rsidRPr="00841B51">
        <w:rPr>
          <w:sz w:val="28"/>
          <w:szCs w:val="28"/>
        </w:rPr>
        <w:t xml:space="preserve"> </w:t>
      </w:r>
      <w:r w:rsidRPr="00841B51">
        <w:rPr>
          <w:b/>
          <w:sz w:val="28"/>
          <w:szCs w:val="28"/>
          <w:lang w:val="en-US"/>
        </w:rPr>
        <w:t>include</w:t>
      </w:r>
      <w:r>
        <w:rPr>
          <w:sz w:val="28"/>
          <w:szCs w:val="28"/>
        </w:rPr>
        <w:t xml:space="preserve"> подключает файл.</w:t>
      </w:r>
    </w:p>
    <w:p w:rsidR="00BF75E9" w:rsidRDefault="00BF75E9" w:rsidP="00BF75E9">
      <w:pPr>
        <w:spacing w:before="100" w:beforeAutospacing="1" w:after="100" w:afterAutospacing="1"/>
        <w:rPr>
          <w:sz w:val="28"/>
          <w:szCs w:val="28"/>
        </w:rPr>
      </w:pPr>
      <w:r>
        <w:rPr>
          <w:sz w:val="28"/>
          <w:szCs w:val="28"/>
        </w:rPr>
        <w:t>Подключается движок шаблонов</w:t>
      </w:r>
      <w:r w:rsidRPr="002F73EB">
        <w:rPr>
          <w:sz w:val="28"/>
          <w:szCs w:val="28"/>
        </w:rPr>
        <w:t xml:space="preserve"> </w:t>
      </w:r>
      <w:r>
        <w:rPr>
          <w:sz w:val="28"/>
          <w:szCs w:val="28"/>
          <w:lang w:val="en-US"/>
        </w:rPr>
        <w:t>jade</w:t>
      </w:r>
      <w:r>
        <w:rPr>
          <w:sz w:val="28"/>
          <w:szCs w:val="28"/>
        </w:rPr>
        <w:t xml:space="preserve"> в файле </w:t>
      </w:r>
      <w:r>
        <w:rPr>
          <w:sz w:val="28"/>
          <w:szCs w:val="28"/>
          <w:lang w:val="en-US"/>
        </w:rPr>
        <w:t>app</w:t>
      </w:r>
      <w:r w:rsidRPr="002F73EB">
        <w:rPr>
          <w:sz w:val="28"/>
          <w:szCs w:val="28"/>
        </w:rPr>
        <w:t>.</w:t>
      </w:r>
      <w:r>
        <w:rPr>
          <w:sz w:val="28"/>
          <w:szCs w:val="28"/>
          <w:lang w:val="en-US"/>
        </w:rPr>
        <w:t>js</w:t>
      </w:r>
      <w:r w:rsidRPr="002F73EB">
        <w:rPr>
          <w:sz w:val="28"/>
          <w:szCs w:val="28"/>
        </w:rPr>
        <w:t xml:space="preserve"> </w:t>
      </w:r>
      <w:r>
        <w:rPr>
          <w:sz w:val="28"/>
          <w:szCs w:val="28"/>
        </w:rPr>
        <w:t>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Подключение </w:t>
            </w:r>
            <w:r>
              <w:rPr>
                <w:b/>
                <w:bCs/>
                <w:color w:val="FFFEFF"/>
                <w:lang w:val="en-US"/>
              </w:rPr>
              <w:t>jade</w:t>
            </w:r>
            <w:r>
              <w:rPr>
                <w:b/>
                <w:bCs/>
                <w:color w:val="FFFEFF"/>
              </w:rPr>
              <w:t xml:space="preserve">-шаблона в </w:t>
            </w:r>
            <w:r>
              <w:rPr>
                <w:b/>
                <w:bCs/>
                <w:color w:val="FFFEFF"/>
                <w:lang w:val="en-US"/>
              </w:rPr>
              <w:t>app</w:t>
            </w:r>
            <w:r w:rsidRPr="00313CC7">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055FA4" w:rsidRPr="00055FA4">
              <w:rPr>
                <w:b/>
                <w:bCs/>
                <w:color w:val="FFFEFF"/>
              </w:rPr>
              <w:t>3.</w:t>
            </w:r>
            <w:r w:rsidRPr="00BF75E9">
              <w:rPr>
                <w:b/>
                <w:bCs/>
                <w:color w:val="FFFEFF"/>
              </w:rPr>
              <w:t>7</w:t>
            </w:r>
            <w:r w:rsidRPr="00420975">
              <w:rPr>
                <w:b/>
                <w:bCs/>
                <w:color w:val="FFFEFF"/>
              </w:rPr>
              <w:t>.</w:t>
            </w:r>
            <w:r>
              <w:rPr>
                <w:b/>
                <w:bCs/>
                <w:color w:val="FFFEFF"/>
              </w:rPr>
              <w:t>1</w:t>
            </w:r>
            <w:r w:rsidR="009F3C7B">
              <w:rPr>
                <w:b/>
                <w:bCs/>
                <w:color w:val="FFFEFF"/>
              </w:rPr>
              <w:t>7</w:t>
            </w:r>
          </w:p>
        </w:tc>
      </w:tr>
      <w:tr w:rsidR="00BF75E9" w:rsidRPr="006E7EE0" w:rsidTr="00BF75E9">
        <w:trPr>
          <w:trHeight w:val="359"/>
        </w:trPr>
        <w:tc>
          <w:tcPr>
            <w:tcW w:w="9072" w:type="dxa"/>
          </w:tcPr>
          <w:p w:rsidR="00BF75E9" w:rsidRPr="002F73EB" w:rsidRDefault="00BF75E9" w:rsidP="00BF75E9">
            <w:pPr>
              <w:pStyle w:val="ae"/>
              <w:rPr>
                <w:rFonts w:ascii="Courier New" w:hAnsi="Courier New" w:cs="Courier New"/>
              </w:rPr>
            </w:pPr>
            <w:r>
              <w:rPr>
                <w:rFonts w:ascii="Courier New" w:hAnsi="Courier New" w:cs="Courier New"/>
              </w:rPr>
              <w:t>app.set(‘view engine’, ‘jade’)</w:t>
            </w:r>
          </w:p>
        </w:tc>
      </w:tr>
    </w:tbl>
    <w:p w:rsidR="00C80CF0" w:rsidRPr="00BF75E9" w:rsidRDefault="00C80CF0" w:rsidP="00291C2D">
      <w:pPr>
        <w:spacing w:before="100" w:beforeAutospacing="1" w:after="100" w:afterAutospacing="1"/>
        <w:rPr>
          <w:b/>
          <w:sz w:val="28"/>
          <w:szCs w:val="28"/>
          <w:lang w:val="en-US"/>
        </w:rPr>
      </w:pPr>
      <w:r w:rsidRPr="00BF75E9">
        <w:rPr>
          <w:b/>
          <w:sz w:val="28"/>
          <w:szCs w:val="28"/>
          <w:lang w:val="en-US"/>
        </w:rPr>
        <w:t>package.json</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80CF0" w:rsidRPr="00F435BF" w:rsidTr="00135E1F">
        <w:tc>
          <w:tcPr>
            <w:tcW w:w="9072" w:type="dxa"/>
            <w:shd w:val="clear" w:color="auto" w:fill="9BBB59"/>
          </w:tcPr>
          <w:p w:rsidR="00C80CF0" w:rsidRPr="009F3C7B" w:rsidRDefault="00C80CF0" w:rsidP="00C80CF0">
            <w:pPr>
              <w:jc w:val="center"/>
              <w:rPr>
                <w:b/>
                <w:bCs/>
                <w:color w:val="FFFEFF"/>
              </w:rPr>
            </w:pPr>
            <w:r>
              <w:rPr>
                <w:b/>
                <w:bCs/>
                <w:color w:val="FFFEFF"/>
              </w:rPr>
              <w:t xml:space="preserve">Файл </w:t>
            </w:r>
            <w:r>
              <w:rPr>
                <w:b/>
                <w:bCs/>
                <w:color w:val="FFFEFF"/>
                <w:lang w:val="en-US"/>
              </w:rPr>
              <w:t>package.json</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Pr="00C80CF0">
              <w:rPr>
                <w:b/>
                <w:bCs/>
                <w:color w:val="FFFEFF"/>
              </w:rPr>
              <w:t>7</w:t>
            </w:r>
            <w:r w:rsidRPr="00420975">
              <w:rPr>
                <w:b/>
                <w:bCs/>
                <w:color w:val="FFFEFF"/>
              </w:rPr>
              <w:t>.</w:t>
            </w:r>
            <w:r w:rsidR="00BF75E9">
              <w:rPr>
                <w:b/>
                <w:bCs/>
                <w:color w:val="FFFEFF"/>
                <w:lang w:val="en-US"/>
              </w:rPr>
              <w:t>1</w:t>
            </w:r>
            <w:r w:rsidR="009F3C7B">
              <w:rPr>
                <w:b/>
                <w:bCs/>
                <w:color w:val="FFFEFF"/>
              </w:rPr>
              <w:t>8</w:t>
            </w:r>
          </w:p>
        </w:tc>
      </w:tr>
      <w:tr w:rsidR="00C80CF0" w:rsidRPr="00CF2E81" w:rsidTr="00135E1F">
        <w:trPr>
          <w:trHeight w:val="359"/>
        </w:trPr>
        <w:tc>
          <w:tcPr>
            <w:tcW w:w="9072" w:type="dxa"/>
          </w:tcPr>
          <w:p w:rsidR="00C80CF0" w:rsidRPr="00C80CF0" w:rsidRDefault="00C80CF0" w:rsidP="00C80CF0">
            <w:pPr>
              <w:pStyle w:val="ae"/>
              <w:rPr>
                <w:rFonts w:ascii="Courier New" w:hAnsi="Courier New" w:cs="Courier New"/>
              </w:rPr>
            </w:pPr>
            <w:r w:rsidRPr="00C80CF0">
              <w:rPr>
                <w:rFonts w:ascii="Courier New" w:hAnsi="Courier New" w:cs="Courier New"/>
              </w:rPr>
              <w:t>{</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"name": "application-name",</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"version": "0.0.1",</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"private": true,</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"scripts":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"start": "node app.js"</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"dependencies":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"express": "3.4.4",</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"ejs":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w:t>
            </w:r>
          </w:p>
          <w:p w:rsidR="00C80CF0" w:rsidRPr="00C80CF0" w:rsidRDefault="00C80CF0" w:rsidP="00C80CF0">
            <w:pPr>
              <w:pStyle w:val="ae"/>
              <w:rPr>
                <w:rFonts w:ascii="Courier New" w:hAnsi="Courier New" w:cs="Courier New"/>
                <w:b/>
              </w:rPr>
            </w:pPr>
            <w:r w:rsidRPr="00C80CF0">
              <w:rPr>
                <w:rFonts w:ascii="Courier New" w:hAnsi="Courier New" w:cs="Courier New"/>
              </w:rPr>
              <w:t>}</w:t>
            </w:r>
          </w:p>
        </w:tc>
      </w:tr>
    </w:tbl>
    <w:p w:rsidR="00C80CF0" w:rsidRDefault="008D0A90" w:rsidP="00291C2D">
      <w:pPr>
        <w:spacing w:before="100" w:beforeAutospacing="1" w:after="100" w:afterAutospacing="1"/>
        <w:rPr>
          <w:sz w:val="28"/>
          <w:szCs w:val="28"/>
        </w:rPr>
      </w:pPr>
      <w:r>
        <w:rPr>
          <w:sz w:val="28"/>
          <w:szCs w:val="28"/>
        </w:rPr>
        <w:t xml:space="preserve">В параметр </w:t>
      </w:r>
      <w:r w:rsidRPr="008D0A90">
        <w:rPr>
          <w:i/>
          <w:sz w:val="28"/>
          <w:szCs w:val="28"/>
          <w:lang w:val="en-US"/>
        </w:rPr>
        <w:t>name</w:t>
      </w:r>
      <w:r>
        <w:rPr>
          <w:sz w:val="28"/>
          <w:szCs w:val="28"/>
        </w:rPr>
        <w:t xml:space="preserve"> можно ввести имя приложения. Параметр </w:t>
      </w:r>
      <w:r w:rsidRPr="008D0A90">
        <w:rPr>
          <w:i/>
          <w:sz w:val="28"/>
          <w:szCs w:val="28"/>
          <w:lang w:val="en-US"/>
        </w:rPr>
        <w:t>scripts</w:t>
      </w:r>
      <w:r>
        <w:rPr>
          <w:sz w:val="28"/>
          <w:szCs w:val="28"/>
        </w:rPr>
        <w:t xml:space="preserve"> подсказ</w:t>
      </w:r>
      <w:r>
        <w:rPr>
          <w:sz w:val="28"/>
          <w:szCs w:val="28"/>
        </w:rPr>
        <w:t>ы</w:t>
      </w:r>
      <w:r>
        <w:rPr>
          <w:sz w:val="28"/>
          <w:szCs w:val="28"/>
        </w:rPr>
        <w:t>вает, как данное приложение можно запустить.</w:t>
      </w:r>
    </w:p>
    <w:p w:rsidR="008D0A90" w:rsidRDefault="008D0A90" w:rsidP="00291C2D">
      <w:pPr>
        <w:spacing w:before="100" w:beforeAutospacing="1" w:after="100" w:afterAutospacing="1"/>
        <w:rPr>
          <w:sz w:val="28"/>
          <w:szCs w:val="28"/>
        </w:rPr>
      </w:pPr>
      <w:r>
        <w:rPr>
          <w:sz w:val="28"/>
          <w:szCs w:val="28"/>
        </w:rPr>
        <w:lastRenderedPageBreak/>
        <w:t xml:space="preserve">Параметр </w:t>
      </w:r>
      <w:r w:rsidRPr="008D0A90">
        <w:rPr>
          <w:i/>
          <w:sz w:val="28"/>
          <w:szCs w:val="28"/>
          <w:lang w:val="en-US"/>
        </w:rPr>
        <w:t>dependencies</w:t>
      </w:r>
      <w:r>
        <w:rPr>
          <w:sz w:val="28"/>
          <w:szCs w:val="28"/>
        </w:rPr>
        <w:t xml:space="preserve"> указывает на зависимости проекта. Данные зависим</w:t>
      </w:r>
      <w:r>
        <w:rPr>
          <w:sz w:val="28"/>
          <w:szCs w:val="28"/>
        </w:rPr>
        <w:t>о</w:t>
      </w:r>
      <w:r>
        <w:rPr>
          <w:sz w:val="28"/>
          <w:szCs w:val="28"/>
        </w:rPr>
        <w:t>сти – это модули, которые можно установить либо по одному</w:t>
      </w:r>
      <w:r w:rsidR="00AF2EFA">
        <w:rPr>
          <w:sz w:val="28"/>
          <w:szCs w:val="28"/>
        </w:rPr>
        <w:t xml:space="preserve"> </w:t>
      </w:r>
      <w:r>
        <w:rPr>
          <w:sz w:val="28"/>
          <w:szCs w:val="28"/>
        </w:rPr>
        <w:t xml:space="preserve"> либо все сразу, с помощью следующей команды: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D0A90" w:rsidRPr="00F435BF" w:rsidTr="00135E1F">
        <w:tc>
          <w:tcPr>
            <w:tcW w:w="9072" w:type="dxa"/>
            <w:shd w:val="clear" w:color="auto" w:fill="9BBB59"/>
          </w:tcPr>
          <w:p w:rsidR="008D0A90" w:rsidRPr="009F3C7B" w:rsidRDefault="008D0A90" w:rsidP="008D0A90">
            <w:pPr>
              <w:jc w:val="center"/>
              <w:rPr>
                <w:b/>
                <w:bCs/>
                <w:color w:val="FFFEFF"/>
              </w:rPr>
            </w:pPr>
            <w:r>
              <w:rPr>
                <w:b/>
                <w:bCs/>
                <w:color w:val="FFFEFF"/>
              </w:rPr>
              <w:t>Установка всех зависимостей</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Pr="00C80CF0">
              <w:rPr>
                <w:b/>
                <w:bCs/>
                <w:color w:val="FFFEFF"/>
              </w:rPr>
              <w:t>7</w:t>
            </w:r>
            <w:r w:rsidRPr="00420975">
              <w:rPr>
                <w:b/>
                <w:bCs/>
                <w:color w:val="FFFEFF"/>
              </w:rPr>
              <w:t>.</w:t>
            </w:r>
            <w:r w:rsidR="00BF75E9">
              <w:rPr>
                <w:b/>
                <w:bCs/>
                <w:color w:val="FFFEFF"/>
                <w:lang w:val="en-US"/>
              </w:rPr>
              <w:t>1</w:t>
            </w:r>
            <w:r w:rsidR="009F3C7B">
              <w:rPr>
                <w:b/>
                <w:bCs/>
                <w:color w:val="FFFEFF"/>
              </w:rPr>
              <w:t>9</w:t>
            </w:r>
          </w:p>
        </w:tc>
      </w:tr>
      <w:tr w:rsidR="008D0A90" w:rsidRPr="00CF2E81" w:rsidTr="00135E1F">
        <w:trPr>
          <w:trHeight w:val="359"/>
        </w:trPr>
        <w:tc>
          <w:tcPr>
            <w:tcW w:w="9072" w:type="dxa"/>
          </w:tcPr>
          <w:p w:rsidR="008D0A90" w:rsidRPr="008D0A90" w:rsidRDefault="008D0A90" w:rsidP="00135E1F">
            <w:pPr>
              <w:pStyle w:val="ae"/>
              <w:rPr>
                <w:rFonts w:ascii="Courier New" w:hAnsi="Courier New" w:cs="Courier New"/>
                <w:b/>
              </w:rPr>
            </w:pPr>
            <w:r>
              <w:rPr>
                <w:rFonts w:ascii="Courier New" w:hAnsi="Courier New" w:cs="Courier New"/>
                <w:lang w:val="ru-RU"/>
              </w:rPr>
              <w:t xml:space="preserve"> </w:t>
            </w:r>
            <w:r>
              <w:rPr>
                <w:rFonts w:ascii="Courier New" w:hAnsi="Courier New" w:cs="Courier New"/>
              </w:rPr>
              <w:t>npm i</w:t>
            </w:r>
          </w:p>
        </w:tc>
      </w:tr>
    </w:tbl>
    <w:p w:rsidR="008D0A90" w:rsidRDefault="008D0A90" w:rsidP="00291C2D">
      <w:pPr>
        <w:spacing w:before="100" w:beforeAutospacing="1" w:after="100" w:afterAutospacing="1"/>
        <w:rPr>
          <w:sz w:val="28"/>
          <w:szCs w:val="28"/>
        </w:rPr>
      </w:pPr>
      <w:r>
        <w:rPr>
          <w:sz w:val="28"/>
          <w:szCs w:val="28"/>
        </w:rPr>
        <w:t xml:space="preserve">После чего появится новая дирректория </w:t>
      </w:r>
      <w:r>
        <w:rPr>
          <w:sz w:val="28"/>
          <w:szCs w:val="28"/>
          <w:lang w:val="en-US"/>
        </w:rPr>
        <w:t>node</w:t>
      </w:r>
      <w:r w:rsidRPr="008D0A90">
        <w:rPr>
          <w:sz w:val="28"/>
          <w:szCs w:val="28"/>
        </w:rPr>
        <w:t>_</w:t>
      </w:r>
      <w:r>
        <w:rPr>
          <w:sz w:val="28"/>
          <w:szCs w:val="28"/>
          <w:lang w:val="en-US"/>
        </w:rPr>
        <w:t>modules</w:t>
      </w:r>
      <w:r w:rsidR="00443D40">
        <w:rPr>
          <w:sz w:val="28"/>
          <w:szCs w:val="28"/>
        </w:rPr>
        <w:t>.</w:t>
      </w:r>
    </w:p>
    <w:p w:rsidR="00B2251C" w:rsidRPr="00717C3F" w:rsidRDefault="00B2251C" w:rsidP="00291C2D">
      <w:pPr>
        <w:spacing w:before="100" w:beforeAutospacing="1" w:after="100" w:afterAutospacing="1"/>
        <w:rPr>
          <w:sz w:val="28"/>
          <w:szCs w:val="28"/>
        </w:rPr>
      </w:pPr>
      <w:r>
        <w:rPr>
          <w:sz w:val="28"/>
          <w:szCs w:val="28"/>
        </w:rPr>
        <w:t xml:space="preserve">Файл запуска – </w:t>
      </w:r>
      <w:r>
        <w:rPr>
          <w:sz w:val="28"/>
          <w:szCs w:val="28"/>
          <w:lang w:val="en-US"/>
        </w:rPr>
        <w:t>app</w:t>
      </w:r>
      <w:r w:rsidRPr="00B2251C">
        <w:rPr>
          <w:sz w:val="28"/>
          <w:szCs w:val="28"/>
        </w:rPr>
        <w:t>.</w:t>
      </w:r>
      <w:r>
        <w:rPr>
          <w:sz w:val="28"/>
          <w:szCs w:val="28"/>
          <w:lang w:val="en-US"/>
        </w:rPr>
        <w:t>js</w:t>
      </w:r>
      <w:r>
        <w:rPr>
          <w:sz w:val="28"/>
          <w:szCs w:val="28"/>
        </w:rPr>
        <w:t>.</w:t>
      </w:r>
    </w:p>
    <w:p w:rsidR="00ED460F" w:rsidRDefault="00B2251C" w:rsidP="00291C2D">
      <w:pPr>
        <w:spacing w:before="100" w:beforeAutospacing="1" w:after="100" w:afterAutospacing="1"/>
        <w:rPr>
          <w:sz w:val="28"/>
          <w:szCs w:val="28"/>
        </w:rPr>
      </w:pPr>
      <w:r>
        <w:rPr>
          <w:sz w:val="28"/>
          <w:szCs w:val="28"/>
        </w:rPr>
        <w:t xml:space="preserve">Чтобы разобраться, как работает </w:t>
      </w:r>
      <w:r>
        <w:rPr>
          <w:sz w:val="28"/>
          <w:szCs w:val="28"/>
          <w:lang w:val="en-US"/>
        </w:rPr>
        <w:t>Express</w:t>
      </w:r>
      <w:r>
        <w:rPr>
          <w:sz w:val="28"/>
          <w:szCs w:val="28"/>
        </w:rPr>
        <w:t xml:space="preserve">, </w:t>
      </w:r>
      <w:r w:rsidR="00A363EC">
        <w:rPr>
          <w:sz w:val="28"/>
          <w:szCs w:val="28"/>
        </w:rPr>
        <w:t>очистим файл</w:t>
      </w:r>
      <w:r w:rsidR="00A363EC" w:rsidRPr="00A363EC">
        <w:rPr>
          <w:sz w:val="28"/>
          <w:szCs w:val="28"/>
        </w:rPr>
        <w:t xml:space="preserve"> </w:t>
      </w:r>
      <w:r w:rsidR="00A363EC">
        <w:rPr>
          <w:sz w:val="28"/>
          <w:szCs w:val="28"/>
          <w:lang w:val="en-US"/>
        </w:rPr>
        <w:t>app</w:t>
      </w:r>
      <w:r w:rsidR="00A363EC" w:rsidRPr="00A363EC">
        <w:rPr>
          <w:sz w:val="28"/>
          <w:szCs w:val="28"/>
        </w:rPr>
        <w:t>.</w:t>
      </w:r>
      <w:r w:rsidR="00A363EC">
        <w:rPr>
          <w:sz w:val="28"/>
          <w:szCs w:val="28"/>
          <w:lang w:val="en-US"/>
        </w:rPr>
        <w:t>js</w:t>
      </w:r>
      <w:r w:rsidR="00A363EC">
        <w:rPr>
          <w:sz w:val="28"/>
          <w:szCs w:val="28"/>
        </w:rPr>
        <w:t>. Введем туда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9F3C7B" w:rsidRDefault="00ED460F" w:rsidP="008D0A90">
            <w:pPr>
              <w:jc w:val="center"/>
              <w:rPr>
                <w:b/>
                <w:bCs/>
                <w:color w:val="FFFEFF"/>
              </w:rPr>
            </w:pPr>
            <w:r>
              <w:rPr>
                <w:b/>
                <w:bCs/>
                <w:color w:val="FFFEFF"/>
              </w:rPr>
              <w:t xml:space="preserve">Проверка модуля </w:t>
            </w:r>
            <w:r>
              <w:rPr>
                <w:b/>
                <w:bCs/>
                <w:color w:val="FFFEFF"/>
                <w:lang w:val="en-US"/>
              </w:rPr>
              <w:t>Express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A67011">
              <w:rPr>
                <w:b/>
                <w:bCs/>
                <w:color w:val="FFFEFF"/>
                <w:lang w:val="en-US"/>
              </w:rPr>
              <w:t>7</w:t>
            </w:r>
            <w:r w:rsidRPr="00420975">
              <w:rPr>
                <w:b/>
                <w:bCs/>
                <w:color w:val="FFFEFF"/>
              </w:rPr>
              <w:t>.</w:t>
            </w:r>
            <w:r w:rsidR="009F3C7B">
              <w:rPr>
                <w:b/>
                <w:bCs/>
                <w:color w:val="FFFEFF"/>
              </w:rPr>
              <w:t>20</w:t>
            </w:r>
          </w:p>
        </w:tc>
      </w:tr>
      <w:tr w:rsidR="00ED460F" w:rsidRPr="006E7EE0" w:rsidTr="007B7472">
        <w:trPr>
          <w:trHeight w:val="359"/>
        </w:trPr>
        <w:tc>
          <w:tcPr>
            <w:tcW w:w="9072" w:type="dxa"/>
          </w:tcPr>
          <w:p w:rsidR="00ED460F" w:rsidRPr="008D2044" w:rsidRDefault="00ED460F" w:rsidP="007B7472">
            <w:pPr>
              <w:pStyle w:val="ae"/>
              <w:rPr>
                <w:rFonts w:ascii="Courier New" w:hAnsi="Courier New" w:cs="Courier New"/>
              </w:rPr>
            </w:pPr>
            <w:r w:rsidRPr="008D2044">
              <w:rPr>
                <w:rFonts w:ascii="Courier New" w:hAnsi="Courier New" w:cs="Courier New"/>
              </w:rPr>
              <w:t>var express = require('express');</w:t>
            </w:r>
          </w:p>
          <w:p w:rsidR="00ED460F" w:rsidRPr="008D2044" w:rsidRDefault="00ED460F" w:rsidP="007B7472">
            <w:pPr>
              <w:pStyle w:val="ae"/>
              <w:rPr>
                <w:rFonts w:ascii="Courier New" w:hAnsi="Courier New" w:cs="Courier New"/>
              </w:rPr>
            </w:pPr>
            <w:r w:rsidRPr="008D2044">
              <w:rPr>
                <w:rFonts w:ascii="Courier New" w:hAnsi="Courier New" w:cs="Courier New"/>
              </w:rPr>
              <w:t>var app = express();</w:t>
            </w:r>
          </w:p>
          <w:p w:rsidR="00ED460F" w:rsidRPr="008D2044" w:rsidRDefault="00ED460F" w:rsidP="007B7472">
            <w:pPr>
              <w:pStyle w:val="ae"/>
              <w:rPr>
                <w:rFonts w:ascii="Courier New" w:hAnsi="Courier New" w:cs="Courier New"/>
              </w:rPr>
            </w:pPr>
          </w:p>
          <w:p w:rsidR="00ED460F" w:rsidRPr="008D2044" w:rsidRDefault="00ED460F" w:rsidP="007B7472">
            <w:pPr>
              <w:pStyle w:val="ae"/>
              <w:rPr>
                <w:rFonts w:ascii="Courier New" w:hAnsi="Courier New" w:cs="Courier New"/>
              </w:rPr>
            </w:pPr>
            <w:r w:rsidRPr="00A363EC">
              <w:rPr>
                <w:rFonts w:ascii="Courier New" w:hAnsi="Courier New" w:cs="Courier New"/>
                <w:b/>
              </w:rPr>
              <w:t>app.get</w:t>
            </w:r>
            <w:r w:rsidRPr="008D2044">
              <w:rPr>
                <w:rFonts w:ascii="Courier New" w:hAnsi="Courier New" w:cs="Courier New"/>
              </w:rPr>
              <w:t>('/', function(req, res){</w:t>
            </w:r>
          </w:p>
          <w:p w:rsidR="00ED460F" w:rsidRPr="008D2044" w:rsidRDefault="00ED460F" w:rsidP="007B7472">
            <w:pPr>
              <w:pStyle w:val="ae"/>
              <w:rPr>
                <w:rFonts w:ascii="Courier New" w:hAnsi="Courier New" w:cs="Courier New"/>
              </w:rPr>
            </w:pPr>
            <w:r w:rsidRPr="008D2044">
              <w:rPr>
                <w:rFonts w:ascii="Courier New" w:hAnsi="Courier New" w:cs="Courier New"/>
              </w:rPr>
              <w:t xml:space="preserve">    </w:t>
            </w:r>
            <w:r w:rsidRPr="00A363EC">
              <w:rPr>
                <w:rFonts w:ascii="Courier New" w:hAnsi="Courier New" w:cs="Courier New"/>
                <w:b/>
              </w:rPr>
              <w:t>res.send</w:t>
            </w:r>
            <w:r w:rsidRPr="008D2044">
              <w:rPr>
                <w:rFonts w:ascii="Courier New" w:hAnsi="Courier New" w:cs="Courier New"/>
              </w:rPr>
              <w:t>('Hello World');</w:t>
            </w:r>
          </w:p>
          <w:p w:rsidR="00ED460F" w:rsidRPr="008D2044" w:rsidRDefault="00ED460F" w:rsidP="007B7472">
            <w:pPr>
              <w:pStyle w:val="ae"/>
              <w:rPr>
                <w:rFonts w:ascii="Courier New" w:hAnsi="Courier New" w:cs="Courier New"/>
              </w:rPr>
            </w:pPr>
            <w:r w:rsidRPr="008D2044">
              <w:rPr>
                <w:rFonts w:ascii="Courier New" w:hAnsi="Courier New" w:cs="Courier New"/>
              </w:rPr>
              <w:t>});</w:t>
            </w:r>
          </w:p>
          <w:p w:rsidR="00ED460F" w:rsidRPr="008D2044" w:rsidRDefault="00ED460F" w:rsidP="007B7472">
            <w:pPr>
              <w:pStyle w:val="ae"/>
              <w:rPr>
                <w:rFonts w:ascii="Courier New" w:hAnsi="Courier New" w:cs="Courier New"/>
              </w:rPr>
            </w:pPr>
          </w:p>
          <w:p w:rsidR="00ED460F" w:rsidRPr="009166C8" w:rsidRDefault="00ED460F" w:rsidP="007B7472">
            <w:pPr>
              <w:pStyle w:val="ae"/>
              <w:rPr>
                <w:rFonts w:ascii="Courier New" w:hAnsi="Courier New" w:cs="Courier New"/>
              </w:rPr>
            </w:pPr>
            <w:r w:rsidRPr="008D2044">
              <w:rPr>
                <w:rFonts w:ascii="Courier New" w:hAnsi="Courier New" w:cs="Courier New"/>
              </w:rPr>
              <w:t>app.listen(3000);</w:t>
            </w:r>
          </w:p>
        </w:tc>
      </w:tr>
    </w:tbl>
    <w:p w:rsidR="00ED460F" w:rsidRDefault="00ED460F" w:rsidP="00291C2D">
      <w:pPr>
        <w:spacing w:before="100" w:beforeAutospacing="1" w:after="100" w:afterAutospacing="1"/>
        <w:rPr>
          <w:sz w:val="28"/>
          <w:szCs w:val="28"/>
        </w:rPr>
      </w:pPr>
      <w:r>
        <w:rPr>
          <w:sz w:val="28"/>
          <w:szCs w:val="28"/>
        </w:rPr>
        <w:t xml:space="preserve">Перезапустим наше приложение. И через </w:t>
      </w:r>
      <w:r>
        <w:rPr>
          <w:sz w:val="28"/>
          <w:szCs w:val="28"/>
          <w:lang w:val="en-US"/>
        </w:rPr>
        <w:t>localhost</w:t>
      </w:r>
      <w:r>
        <w:rPr>
          <w:sz w:val="28"/>
          <w:szCs w:val="28"/>
        </w:rPr>
        <w:t xml:space="preserve"> проверим</w:t>
      </w:r>
      <w:r w:rsidRPr="00BF52C2">
        <w:rPr>
          <w:sz w:val="28"/>
          <w:szCs w:val="28"/>
        </w:rPr>
        <w:t xml:space="preserve"> 3000-</w:t>
      </w:r>
      <w:r w:rsidR="00A363EC">
        <w:rPr>
          <w:sz w:val="28"/>
          <w:szCs w:val="28"/>
        </w:rPr>
        <w:t>ый порт:</w:t>
      </w:r>
    </w:p>
    <w:p w:rsidR="00A363EC" w:rsidRPr="00A363EC" w:rsidRDefault="00454542" w:rsidP="00291C2D">
      <w:pPr>
        <w:spacing w:before="100" w:beforeAutospacing="1" w:after="100" w:afterAutospacing="1"/>
        <w:rPr>
          <w:sz w:val="28"/>
          <w:szCs w:val="28"/>
        </w:rPr>
      </w:pPr>
      <w:hyperlink r:id="rId79" w:history="1">
        <w:r w:rsidR="00A363EC" w:rsidRPr="00A363EC">
          <w:rPr>
            <w:rStyle w:val="a5"/>
            <w:sz w:val="28"/>
            <w:szCs w:val="28"/>
            <w:lang w:val="en-US"/>
          </w:rPr>
          <w:t>http</w:t>
        </w:r>
        <w:r w:rsidR="00A363EC" w:rsidRPr="00A363EC">
          <w:rPr>
            <w:rStyle w:val="a5"/>
            <w:sz w:val="28"/>
            <w:szCs w:val="28"/>
          </w:rPr>
          <w:t>://</w:t>
        </w:r>
        <w:r w:rsidR="00A363EC" w:rsidRPr="00A363EC">
          <w:rPr>
            <w:rStyle w:val="a5"/>
            <w:sz w:val="28"/>
            <w:szCs w:val="28"/>
            <w:lang w:val="en-US"/>
          </w:rPr>
          <w:t>localhost</w:t>
        </w:r>
        <w:r w:rsidR="00A363EC" w:rsidRPr="00A363EC">
          <w:rPr>
            <w:rStyle w:val="a5"/>
            <w:sz w:val="28"/>
            <w:szCs w:val="28"/>
          </w:rPr>
          <w:t>:3000</w:t>
        </w:r>
      </w:hyperlink>
    </w:p>
    <w:p w:rsidR="00A363EC" w:rsidRPr="00A363EC" w:rsidRDefault="00ED460F" w:rsidP="00291C2D">
      <w:pPr>
        <w:spacing w:before="100" w:beforeAutospacing="1" w:after="100" w:afterAutospacing="1"/>
        <w:rPr>
          <w:sz w:val="28"/>
          <w:szCs w:val="28"/>
        </w:rPr>
      </w:pPr>
      <w:r>
        <w:rPr>
          <w:sz w:val="28"/>
          <w:szCs w:val="28"/>
          <w:lang w:val="en-US"/>
        </w:rPr>
        <w:t>Express</w:t>
      </w:r>
      <w:r>
        <w:rPr>
          <w:sz w:val="28"/>
          <w:szCs w:val="28"/>
        </w:rPr>
        <w:t>-приложение использует метод</w:t>
      </w:r>
      <w:r w:rsidRPr="00BF52C2">
        <w:rPr>
          <w:sz w:val="28"/>
          <w:szCs w:val="28"/>
        </w:rPr>
        <w:t xml:space="preserve"> </w:t>
      </w:r>
      <w:r>
        <w:rPr>
          <w:sz w:val="28"/>
          <w:szCs w:val="28"/>
          <w:lang w:val="en-US"/>
        </w:rPr>
        <w:t>app</w:t>
      </w:r>
      <w:r w:rsidRPr="00BF52C2">
        <w:rPr>
          <w:sz w:val="28"/>
          <w:szCs w:val="28"/>
        </w:rPr>
        <w:t>.</w:t>
      </w:r>
      <w:r>
        <w:rPr>
          <w:sz w:val="28"/>
          <w:szCs w:val="28"/>
          <w:lang w:val="en-US"/>
        </w:rPr>
        <w:t>get</w:t>
      </w:r>
      <w:r>
        <w:rPr>
          <w:sz w:val="28"/>
          <w:szCs w:val="28"/>
        </w:rPr>
        <w:t xml:space="preserve"> для назначения функции пр</w:t>
      </w:r>
      <w:r>
        <w:rPr>
          <w:sz w:val="28"/>
          <w:szCs w:val="28"/>
        </w:rPr>
        <w:t>о</w:t>
      </w:r>
      <w:r>
        <w:rPr>
          <w:sz w:val="28"/>
          <w:szCs w:val="28"/>
        </w:rPr>
        <w:t xml:space="preserve">слушивания запроса. </w:t>
      </w:r>
      <w:r w:rsidR="00A363EC">
        <w:rPr>
          <w:sz w:val="28"/>
          <w:szCs w:val="28"/>
        </w:rPr>
        <w:t>С помощью данного метода можно создавать маршр</w:t>
      </w:r>
      <w:r w:rsidR="00A363EC">
        <w:rPr>
          <w:sz w:val="28"/>
          <w:szCs w:val="28"/>
        </w:rPr>
        <w:t>у</w:t>
      </w:r>
      <w:r w:rsidR="00A363EC">
        <w:rPr>
          <w:sz w:val="28"/>
          <w:szCs w:val="28"/>
        </w:rPr>
        <w:t>ты.</w:t>
      </w:r>
    </w:p>
    <w:p w:rsidR="00ED460F" w:rsidRPr="0075457D" w:rsidRDefault="00ED460F" w:rsidP="00291C2D">
      <w:pPr>
        <w:spacing w:before="100" w:beforeAutospacing="1" w:after="100" w:afterAutospacing="1"/>
        <w:rPr>
          <w:sz w:val="28"/>
          <w:szCs w:val="28"/>
        </w:rPr>
      </w:pPr>
      <w:r>
        <w:rPr>
          <w:sz w:val="28"/>
          <w:szCs w:val="28"/>
        </w:rPr>
        <w:t>Маршрут</w:t>
      </w:r>
      <w:r w:rsidRPr="0075457D">
        <w:rPr>
          <w:sz w:val="28"/>
          <w:szCs w:val="28"/>
        </w:rPr>
        <w:t xml:space="preserve"> /</w:t>
      </w:r>
      <w:r>
        <w:rPr>
          <w:sz w:val="28"/>
          <w:szCs w:val="28"/>
        </w:rPr>
        <w:t xml:space="preserve"> </w:t>
      </w:r>
      <w:r w:rsidRPr="0075457D">
        <w:rPr>
          <w:sz w:val="28"/>
          <w:szCs w:val="28"/>
        </w:rPr>
        <w:t>(</w:t>
      </w:r>
      <w:r>
        <w:rPr>
          <w:sz w:val="28"/>
          <w:szCs w:val="28"/>
        </w:rPr>
        <w:t>прямой слэш</w:t>
      </w:r>
      <w:r w:rsidRPr="0075457D">
        <w:rPr>
          <w:sz w:val="28"/>
          <w:szCs w:val="28"/>
        </w:rPr>
        <w:t xml:space="preserve">) </w:t>
      </w:r>
      <w:r>
        <w:rPr>
          <w:sz w:val="28"/>
          <w:szCs w:val="28"/>
        </w:rPr>
        <w:t xml:space="preserve">обозначает корневой адрес. </w:t>
      </w:r>
      <w:r>
        <w:rPr>
          <w:sz w:val="28"/>
          <w:szCs w:val="28"/>
          <w:lang w:val="en-US"/>
        </w:rPr>
        <w:t>Express</w:t>
      </w:r>
      <w:r>
        <w:rPr>
          <w:sz w:val="28"/>
          <w:szCs w:val="28"/>
        </w:rPr>
        <w:t xml:space="preserve"> преобразует  все маршруты в объект регулярного выражения.</w:t>
      </w:r>
    </w:p>
    <w:p w:rsidR="00ED460F" w:rsidRDefault="00ED460F" w:rsidP="00291C2D">
      <w:pPr>
        <w:spacing w:before="100" w:beforeAutospacing="1" w:after="100" w:afterAutospacing="1"/>
        <w:rPr>
          <w:sz w:val="28"/>
          <w:szCs w:val="28"/>
        </w:rPr>
      </w:pPr>
      <w:r>
        <w:rPr>
          <w:sz w:val="28"/>
          <w:szCs w:val="28"/>
        </w:rPr>
        <w:t>Создадим еще один маршрут.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9F3C7B" w:rsidRDefault="00ED460F" w:rsidP="008D0A90">
            <w:pPr>
              <w:jc w:val="center"/>
              <w:rPr>
                <w:b/>
                <w:bCs/>
                <w:color w:val="FFFEFF"/>
              </w:rPr>
            </w:pPr>
            <w:r>
              <w:rPr>
                <w:b/>
                <w:bCs/>
                <w:color w:val="FFFEFF"/>
              </w:rPr>
              <w:t>Создание дополнительного маршрута</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A67011">
              <w:rPr>
                <w:b/>
                <w:bCs/>
                <w:color w:val="FFFEFF"/>
                <w:lang w:val="en-US"/>
              </w:rPr>
              <w:t>7</w:t>
            </w:r>
            <w:r w:rsidRPr="00420975">
              <w:rPr>
                <w:b/>
                <w:bCs/>
                <w:color w:val="FFFEFF"/>
              </w:rPr>
              <w:t>.</w:t>
            </w:r>
            <w:r w:rsidR="00BF75E9">
              <w:rPr>
                <w:b/>
                <w:bCs/>
                <w:color w:val="FFFEFF"/>
                <w:lang w:val="en-US"/>
              </w:rPr>
              <w:t>2</w:t>
            </w:r>
            <w:r w:rsidR="009F3C7B">
              <w:rPr>
                <w:b/>
                <w:bCs/>
                <w:color w:val="FFFEFF"/>
              </w:rPr>
              <w:t>1</w:t>
            </w:r>
          </w:p>
        </w:tc>
      </w:tr>
      <w:tr w:rsidR="00ED460F" w:rsidRPr="006E7EE0" w:rsidTr="007B7472">
        <w:trPr>
          <w:trHeight w:val="359"/>
        </w:trPr>
        <w:tc>
          <w:tcPr>
            <w:tcW w:w="9072" w:type="dxa"/>
          </w:tcPr>
          <w:p w:rsidR="00ED460F" w:rsidRPr="0075457D" w:rsidRDefault="00ED460F" w:rsidP="007B7472">
            <w:pPr>
              <w:pStyle w:val="ae"/>
              <w:rPr>
                <w:rFonts w:ascii="Courier New" w:hAnsi="Courier New" w:cs="Courier New"/>
              </w:rPr>
            </w:pPr>
            <w:r w:rsidRPr="0075457D">
              <w:rPr>
                <w:rFonts w:ascii="Courier New" w:hAnsi="Courier New" w:cs="Courier New"/>
              </w:rPr>
              <w:t>var express = require('express');</w:t>
            </w:r>
          </w:p>
          <w:p w:rsidR="00ED460F" w:rsidRPr="0075457D" w:rsidRDefault="00ED460F" w:rsidP="007B7472">
            <w:pPr>
              <w:pStyle w:val="ae"/>
              <w:rPr>
                <w:rFonts w:ascii="Courier New" w:hAnsi="Courier New" w:cs="Courier New"/>
              </w:rPr>
            </w:pPr>
            <w:r w:rsidRPr="0075457D">
              <w:rPr>
                <w:rFonts w:ascii="Courier New" w:hAnsi="Courier New" w:cs="Courier New"/>
              </w:rPr>
              <w:t>var app = express();</w:t>
            </w:r>
          </w:p>
          <w:p w:rsidR="00ED460F" w:rsidRPr="0075457D" w:rsidRDefault="00ED460F" w:rsidP="007B7472">
            <w:pPr>
              <w:pStyle w:val="ae"/>
              <w:rPr>
                <w:rFonts w:ascii="Courier New" w:hAnsi="Courier New" w:cs="Courier New"/>
              </w:rPr>
            </w:pPr>
          </w:p>
          <w:p w:rsidR="00ED460F" w:rsidRPr="0075457D" w:rsidRDefault="00ED460F" w:rsidP="007B7472">
            <w:pPr>
              <w:pStyle w:val="ae"/>
              <w:rPr>
                <w:rFonts w:ascii="Courier New" w:hAnsi="Courier New" w:cs="Courier New"/>
              </w:rPr>
            </w:pPr>
            <w:r w:rsidRPr="0075457D">
              <w:rPr>
                <w:rFonts w:ascii="Courier New" w:hAnsi="Courier New" w:cs="Courier New"/>
              </w:rPr>
              <w:t>app.get('/', function(req, res){</w:t>
            </w:r>
          </w:p>
          <w:p w:rsidR="00ED460F" w:rsidRPr="0075457D" w:rsidRDefault="00ED460F" w:rsidP="007B7472">
            <w:pPr>
              <w:pStyle w:val="ae"/>
              <w:rPr>
                <w:rFonts w:ascii="Courier New" w:hAnsi="Courier New" w:cs="Courier New"/>
              </w:rPr>
            </w:pPr>
            <w:r w:rsidRPr="0075457D">
              <w:rPr>
                <w:rFonts w:ascii="Courier New" w:hAnsi="Courier New" w:cs="Courier New"/>
              </w:rPr>
              <w:t xml:space="preserve">    res.send('Hello World');</w:t>
            </w:r>
          </w:p>
          <w:p w:rsidR="00ED460F" w:rsidRPr="0075457D" w:rsidRDefault="00ED460F" w:rsidP="007B7472">
            <w:pPr>
              <w:pStyle w:val="ae"/>
              <w:rPr>
                <w:rFonts w:ascii="Courier New" w:hAnsi="Courier New" w:cs="Courier New"/>
              </w:rPr>
            </w:pPr>
            <w:r w:rsidRPr="0075457D">
              <w:rPr>
                <w:rFonts w:ascii="Courier New" w:hAnsi="Courier New" w:cs="Courier New"/>
              </w:rPr>
              <w:t>});</w:t>
            </w:r>
          </w:p>
          <w:p w:rsidR="00ED460F" w:rsidRPr="0075457D" w:rsidRDefault="00ED460F" w:rsidP="007B7472">
            <w:pPr>
              <w:pStyle w:val="ae"/>
              <w:rPr>
                <w:rFonts w:ascii="Courier New" w:hAnsi="Courier New" w:cs="Courier New"/>
              </w:rPr>
            </w:pPr>
          </w:p>
          <w:p w:rsidR="00ED460F" w:rsidRPr="0075457D" w:rsidRDefault="00ED460F" w:rsidP="007B7472">
            <w:pPr>
              <w:pStyle w:val="ae"/>
              <w:rPr>
                <w:rFonts w:ascii="Courier New" w:hAnsi="Courier New" w:cs="Courier New"/>
              </w:rPr>
            </w:pPr>
            <w:r w:rsidRPr="00A363EC">
              <w:rPr>
                <w:rFonts w:ascii="Courier New" w:hAnsi="Courier New" w:cs="Courier New"/>
                <w:b/>
              </w:rPr>
              <w:t>app.get('/express'</w:t>
            </w:r>
            <w:r w:rsidRPr="0075457D">
              <w:rPr>
                <w:rFonts w:ascii="Courier New" w:hAnsi="Courier New" w:cs="Courier New"/>
              </w:rPr>
              <w:t>, function(req, res){</w:t>
            </w:r>
          </w:p>
          <w:p w:rsidR="00ED460F" w:rsidRPr="0075457D" w:rsidRDefault="00ED460F" w:rsidP="007B7472">
            <w:pPr>
              <w:pStyle w:val="ae"/>
              <w:rPr>
                <w:rFonts w:ascii="Courier New" w:hAnsi="Courier New" w:cs="Courier New"/>
              </w:rPr>
            </w:pPr>
            <w:r w:rsidRPr="0075457D">
              <w:rPr>
                <w:rFonts w:ascii="Courier New" w:hAnsi="Courier New" w:cs="Courier New"/>
              </w:rPr>
              <w:t xml:space="preserve">    res.send('Hello express');</w:t>
            </w:r>
          </w:p>
          <w:p w:rsidR="00ED460F" w:rsidRPr="0075457D" w:rsidRDefault="00ED460F" w:rsidP="007B7472">
            <w:pPr>
              <w:pStyle w:val="ae"/>
              <w:rPr>
                <w:rFonts w:ascii="Courier New" w:hAnsi="Courier New" w:cs="Courier New"/>
              </w:rPr>
            </w:pPr>
            <w:r w:rsidRPr="0075457D">
              <w:rPr>
                <w:rFonts w:ascii="Courier New" w:hAnsi="Courier New" w:cs="Courier New"/>
              </w:rPr>
              <w:t>});</w:t>
            </w:r>
          </w:p>
          <w:p w:rsidR="00ED460F" w:rsidRPr="0075457D" w:rsidRDefault="00ED460F" w:rsidP="007B7472">
            <w:pPr>
              <w:pStyle w:val="ae"/>
              <w:rPr>
                <w:rFonts w:ascii="Courier New" w:hAnsi="Courier New" w:cs="Courier New"/>
              </w:rPr>
            </w:pPr>
          </w:p>
          <w:p w:rsidR="00ED460F" w:rsidRPr="009166C8" w:rsidRDefault="00ED460F" w:rsidP="007B7472">
            <w:pPr>
              <w:pStyle w:val="ae"/>
              <w:rPr>
                <w:rFonts w:ascii="Courier New" w:hAnsi="Courier New" w:cs="Courier New"/>
              </w:rPr>
            </w:pPr>
            <w:r w:rsidRPr="0075457D">
              <w:rPr>
                <w:rFonts w:ascii="Courier New" w:hAnsi="Courier New" w:cs="Courier New"/>
              </w:rPr>
              <w:t>app.listen(3000);</w:t>
            </w:r>
          </w:p>
        </w:tc>
      </w:tr>
    </w:tbl>
    <w:p w:rsidR="00ED460F" w:rsidRDefault="00ED460F" w:rsidP="00291C2D">
      <w:pPr>
        <w:spacing w:before="100" w:beforeAutospacing="1" w:after="100" w:afterAutospacing="1"/>
        <w:rPr>
          <w:sz w:val="28"/>
          <w:szCs w:val="28"/>
        </w:rPr>
      </w:pPr>
      <w:r>
        <w:rPr>
          <w:sz w:val="28"/>
          <w:szCs w:val="28"/>
        </w:rPr>
        <w:lastRenderedPageBreak/>
        <w:t>Сейчас в браузере</w:t>
      </w:r>
      <w:r w:rsidR="00AF2EFA">
        <w:rPr>
          <w:sz w:val="28"/>
          <w:szCs w:val="28"/>
        </w:rPr>
        <w:t>,</w:t>
      </w:r>
      <w:r>
        <w:rPr>
          <w:sz w:val="28"/>
          <w:szCs w:val="28"/>
        </w:rPr>
        <w:t xml:space="preserve"> кроме запроса </w:t>
      </w:r>
      <w:hyperlink r:id="rId80" w:history="1">
        <w:r w:rsidRPr="00170F56">
          <w:rPr>
            <w:rStyle w:val="a5"/>
            <w:sz w:val="28"/>
            <w:szCs w:val="28"/>
          </w:rPr>
          <w:t>http://127.0.0.1:3000</w:t>
        </w:r>
      </w:hyperlink>
      <w:r>
        <w:rPr>
          <w:sz w:val="28"/>
          <w:szCs w:val="28"/>
        </w:rPr>
        <w:t xml:space="preserve"> </w:t>
      </w:r>
      <w:r w:rsidR="00AF2EFA">
        <w:rPr>
          <w:sz w:val="28"/>
          <w:szCs w:val="28"/>
        </w:rPr>
        <w:t>,</w:t>
      </w:r>
      <w:r>
        <w:rPr>
          <w:sz w:val="28"/>
          <w:szCs w:val="28"/>
        </w:rPr>
        <w:t xml:space="preserve">будет доступен еще один запрос </w:t>
      </w:r>
      <w:hyperlink r:id="rId81" w:history="1">
        <w:r w:rsidRPr="00170F56">
          <w:rPr>
            <w:rStyle w:val="a5"/>
            <w:sz w:val="28"/>
            <w:szCs w:val="28"/>
          </w:rPr>
          <w:t>http://127.0.0.1:3000</w:t>
        </w:r>
        <w:r w:rsidRPr="0075457D">
          <w:rPr>
            <w:rStyle w:val="a5"/>
            <w:sz w:val="28"/>
            <w:szCs w:val="28"/>
          </w:rPr>
          <w:t>/</w:t>
        </w:r>
        <w:r w:rsidRPr="00170F56">
          <w:rPr>
            <w:rStyle w:val="a5"/>
            <w:sz w:val="28"/>
            <w:szCs w:val="28"/>
          </w:rPr>
          <w:t>express</w:t>
        </w:r>
      </w:hyperlink>
      <w:r w:rsidRPr="0075457D">
        <w:rPr>
          <w:sz w:val="28"/>
          <w:szCs w:val="28"/>
        </w:rPr>
        <w:t xml:space="preserve"> </w:t>
      </w:r>
    </w:p>
    <w:p w:rsidR="00A363EC" w:rsidRPr="00A363EC" w:rsidRDefault="00A363EC" w:rsidP="00291C2D">
      <w:pPr>
        <w:spacing w:before="100" w:beforeAutospacing="1" w:after="100" w:afterAutospacing="1"/>
        <w:rPr>
          <w:sz w:val="28"/>
          <w:szCs w:val="28"/>
        </w:rPr>
      </w:pPr>
      <w:r>
        <w:rPr>
          <w:sz w:val="28"/>
          <w:szCs w:val="28"/>
        </w:rPr>
        <w:t xml:space="preserve">Кроме строки ответа, </w:t>
      </w:r>
      <w:r>
        <w:rPr>
          <w:sz w:val="28"/>
          <w:szCs w:val="28"/>
          <w:lang w:val="en-US"/>
        </w:rPr>
        <w:t>res</w:t>
      </w:r>
      <w:r w:rsidRPr="00A363EC">
        <w:rPr>
          <w:sz w:val="28"/>
          <w:szCs w:val="28"/>
        </w:rPr>
        <w:t>.</w:t>
      </w:r>
      <w:r>
        <w:rPr>
          <w:sz w:val="28"/>
          <w:szCs w:val="28"/>
          <w:lang w:val="en-US"/>
        </w:rPr>
        <w:t>send</w:t>
      </w:r>
      <w:r w:rsidRPr="00A363EC">
        <w:rPr>
          <w:sz w:val="28"/>
          <w:szCs w:val="28"/>
        </w:rPr>
        <w:t>()</w:t>
      </w:r>
      <w:r>
        <w:rPr>
          <w:sz w:val="28"/>
          <w:szCs w:val="28"/>
        </w:rPr>
        <w:t xml:space="preserve"> может посылать буфер, </w:t>
      </w:r>
      <w:r>
        <w:rPr>
          <w:sz w:val="28"/>
          <w:szCs w:val="28"/>
          <w:lang w:val="en-US"/>
        </w:rPr>
        <w:t>JSON</w:t>
      </w:r>
      <w:r>
        <w:rPr>
          <w:sz w:val="28"/>
          <w:szCs w:val="28"/>
        </w:rPr>
        <w:t>, статус ответа сервера</w:t>
      </w:r>
      <w:r w:rsidRPr="00A363EC">
        <w:rPr>
          <w:sz w:val="28"/>
          <w:szCs w:val="28"/>
        </w:rPr>
        <w:t>:</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res.send(new Buffer(‘whoop’));</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res.send({some: ‘json’});</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res.send(‘some html’);</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res.send(404, ‘Page not found’);</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res.send(500, {error: ‘something blew up’});</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res.send(200);</w:t>
      </w:r>
    </w:p>
    <w:p w:rsidR="00201192" w:rsidRPr="00F55417" w:rsidRDefault="008468C1" w:rsidP="00ED460F">
      <w:pPr>
        <w:pStyle w:val="1"/>
        <w:jc w:val="center"/>
        <w:rPr>
          <w:rFonts w:ascii="Times New Roman" w:hAnsi="Times New Roman"/>
        </w:rPr>
      </w:pPr>
      <w:r>
        <w:rPr>
          <w:rFonts w:ascii="Times New Roman" w:hAnsi="Times New Roman"/>
        </w:rPr>
        <w:t>8</w:t>
      </w:r>
      <w:r w:rsidR="00ED460F" w:rsidRPr="00EC34EA">
        <w:rPr>
          <w:rFonts w:ascii="Times New Roman" w:hAnsi="Times New Roman"/>
        </w:rPr>
        <w:t>.</w:t>
      </w:r>
      <w:r w:rsidR="00201192" w:rsidRPr="00F55417">
        <w:rPr>
          <w:rFonts w:ascii="Times New Roman" w:hAnsi="Times New Roman"/>
        </w:rPr>
        <w:t xml:space="preserve"> </w:t>
      </w:r>
      <w:r w:rsidR="00F55417">
        <w:rPr>
          <w:rFonts w:ascii="Times New Roman" w:hAnsi="Times New Roman"/>
        </w:rPr>
        <w:t xml:space="preserve">Хранилище данных </w:t>
      </w:r>
      <w:r w:rsidR="00F55417">
        <w:rPr>
          <w:rFonts w:ascii="Times New Roman" w:hAnsi="Times New Roman"/>
          <w:lang w:val="en-US"/>
        </w:rPr>
        <w:t>MongoDB</w:t>
      </w:r>
    </w:p>
    <w:p w:rsidR="00325666" w:rsidRDefault="00325666" w:rsidP="00F55417">
      <w:pPr>
        <w:spacing w:before="100" w:beforeAutospacing="1" w:after="100" w:afterAutospacing="1"/>
        <w:rPr>
          <w:sz w:val="28"/>
          <w:szCs w:val="28"/>
        </w:rPr>
      </w:pPr>
      <w:r w:rsidRPr="00325666">
        <w:rPr>
          <w:b/>
          <w:sz w:val="28"/>
          <w:szCs w:val="28"/>
        </w:rPr>
        <w:t>MongoDB</w:t>
      </w:r>
      <w:r w:rsidRPr="00325666">
        <w:rPr>
          <w:sz w:val="28"/>
          <w:szCs w:val="28"/>
        </w:rPr>
        <w:t xml:space="preserve"> - это система управления базами данных, «заточенная» под веб-приложения и инфраструктуру Интернета. Модель данных и стратегия их п</w:t>
      </w:r>
      <w:r w:rsidRPr="00325666">
        <w:rPr>
          <w:sz w:val="28"/>
          <w:szCs w:val="28"/>
        </w:rPr>
        <w:t>о</w:t>
      </w:r>
      <w:r w:rsidRPr="00325666">
        <w:rPr>
          <w:sz w:val="28"/>
          <w:szCs w:val="28"/>
        </w:rPr>
        <w:t>стоянного хранения спроектированы для достижения высокой пропускной способности чтения и записи и обеспечивает простую масштабируемость с автоматическим переходом на резервный ресурс</w:t>
      </w:r>
      <w:r w:rsidR="009F3C7B">
        <w:rPr>
          <w:sz w:val="28"/>
          <w:szCs w:val="28"/>
        </w:rPr>
        <w:t>,</w:t>
      </w:r>
      <w:r w:rsidRPr="00325666">
        <w:rPr>
          <w:sz w:val="28"/>
          <w:szCs w:val="28"/>
        </w:rPr>
        <w:t xml:space="preserve"> в случае отказа. Сколько бы узлов ни требовалось приложению - один или десятки, - MongoDB сумеет обеспечить поразительно высокую производительность.</w:t>
      </w:r>
    </w:p>
    <w:p w:rsidR="00201192" w:rsidRPr="007D25B7" w:rsidRDefault="00F55417" w:rsidP="00F55417">
      <w:pPr>
        <w:spacing w:before="100" w:beforeAutospacing="1" w:after="100" w:afterAutospacing="1"/>
        <w:rPr>
          <w:sz w:val="28"/>
          <w:szCs w:val="28"/>
        </w:rPr>
      </w:pPr>
      <w:r>
        <w:rPr>
          <w:sz w:val="28"/>
          <w:szCs w:val="28"/>
        </w:rPr>
        <w:t xml:space="preserve">От реляционных систем баз данных, например </w:t>
      </w:r>
      <w:r>
        <w:rPr>
          <w:sz w:val="28"/>
          <w:szCs w:val="28"/>
          <w:lang w:val="en-US"/>
        </w:rPr>
        <w:t>MySQ</w:t>
      </w:r>
      <w:r w:rsidR="00325666">
        <w:rPr>
          <w:sz w:val="28"/>
          <w:szCs w:val="28"/>
          <w:lang w:val="en-US"/>
        </w:rPr>
        <w:t>L</w:t>
      </w:r>
      <w:r w:rsidR="00AF2EFA">
        <w:rPr>
          <w:sz w:val="28"/>
          <w:szCs w:val="28"/>
        </w:rPr>
        <w:t>,</w:t>
      </w:r>
      <w:r>
        <w:rPr>
          <w:sz w:val="28"/>
          <w:szCs w:val="28"/>
        </w:rPr>
        <w:t xml:space="preserve"> </w:t>
      </w:r>
      <w:r>
        <w:rPr>
          <w:sz w:val="28"/>
          <w:szCs w:val="28"/>
          <w:lang w:val="en-US"/>
        </w:rPr>
        <w:t>MongoDB</w:t>
      </w:r>
      <w:r w:rsidRPr="00F55417">
        <w:rPr>
          <w:sz w:val="28"/>
          <w:szCs w:val="28"/>
        </w:rPr>
        <w:t xml:space="preserve"> </w:t>
      </w:r>
      <w:r>
        <w:rPr>
          <w:sz w:val="28"/>
          <w:szCs w:val="28"/>
        </w:rPr>
        <w:t xml:space="preserve">отличается тем, что в </w:t>
      </w:r>
      <w:r>
        <w:rPr>
          <w:sz w:val="28"/>
          <w:szCs w:val="28"/>
          <w:lang w:val="en-US"/>
        </w:rPr>
        <w:t>MongoDB</w:t>
      </w:r>
      <w:r>
        <w:rPr>
          <w:sz w:val="28"/>
          <w:szCs w:val="28"/>
        </w:rPr>
        <w:t xml:space="preserve"> данные хранятся в</w:t>
      </w:r>
      <w:r w:rsidR="00AF2EFA">
        <w:rPr>
          <w:sz w:val="28"/>
          <w:szCs w:val="28"/>
        </w:rPr>
        <w:t xml:space="preserve"> </w:t>
      </w:r>
      <w:r>
        <w:rPr>
          <w:sz w:val="28"/>
          <w:szCs w:val="28"/>
        </w:rPr>
        <w:t>виде документов, а не в</w:t>
      </w:r>
      <w:r w:rsidR="00AF2EFA">
        <w:rPr>
          <w:sz w:val="28"/>
          <w:szCs w:val="28"/>
        </w:rPr>
        <w:t xml:space="preserve"> </w:t>
      </w:r>
      <w:r>
        <w:rPr>
          <w:sz w:val="28"/>
          <w:szCs w:val="28"/>
        </w:rPr>
        <w:t xml:space="preserve">виде таблиц. Документы кодируются в формате </w:t>
      </w:r>
      <w:r>
        <w:rPr>
          <w:sz w:val="28"/>
          <w:szCs w:val="28"/>
          <w:lang w:val="en-US"/>
        </w:rPr>
        <w:t>BSON</w:t>
      </w:r>
      <w:r>
        <w:rPr>
          <w:sz w:val="28"/>
          <w:szCs w:val="28"/>
        </w:rPr>
        <w:t>, который является двоичной фо</w:t>
      </w:r>
      <w:r>
        <w:rPr>
          <w:sz w:val="28"/>
          <w:szCs w:val="28"/>
        </w:rPr>
        <w:t>р</w:t>
      </w:r>
      <w:r>
        <w:rPr>
          <w:sz w:val="28"/>
          <w:szCs w:val="28"/>
        </w:rPr>
        <w:t xml:space="preserve">мой </w:t>
      </w:r>
      <w:r>
        <w:rPr>
          <w:sz w:val="28"/>
          <w:szCs w:val="28"/>
          <w:lang w:val="en-US"/>
        </w:rPr>
        <w:t>JSON</w:t>
      </w:r>
      <w:r>
        <w:rPr>
          <w:sz w:val="28"/>
          <w:szCs w:val="28"/>
        </w:rPr>
        <w:t>.</w:t>
      </w:r>
    </w:p>
    <w:p w:rsidR="00325666" w:rsidRPr="00325666" w:rsidRDefault="00325666" w:rsidP="00F55417">
      <w:pPr>
        <w:spacing w:before="100" w:beforeAutospacing="1" w:after="100" w:afterAutospacing="1"/>
        <w:rPr>
          <w:sz w:val="28"/>
          <w:szCs w:val="28"/>
        </w:rPr>
      </w:pPr>
      <w:r>
        <w:rPr>
          <w:sz w:val="28"/>
          <w:szCs w:val="28"/>
        </w:rPr>
        <w:t>В реляционной базе данных информация о товаре</w:t>
      </w:r>
      <w:r w:rsidR="00AF2EFA">
        <w:rPr>
          <w:sz w:val="28"/>
          <w:szCs w:val="28"/>
        </w:rPr>
        <w:t>,</w:t>
      </w:r>
      <w:r>
        <w:rPr>
          <w:sz w:val="28"/>
          <w:szCs w:val="28"/>
        </w:rPr>
        <w:t xml:space="preserve"> как правило, представлена в разных зависимых друг от друга таблиц. В оболочке </w:t>
      </w:r>
      <w:r>
        <w:rPr>
          <w:sz w:val="28"/>
          <w:szCs w:val="28"/>
          <w:lang w:val="en-US"/>
        </w:rPr>
        <w:t>MongoDB</w:t>
      </w:r>
      <w:r>
        <w:rPr>
          <w:sz w:val="28"/>
          <w:szCs w:val="28"/>
        </w:rPr>
        <w:t xml:space="preserve"> всю инфо</w:t>
      </w:r>
      <w:r>
        <w:rPr>
          <w:sz w:val="28"/>
          <w:szCs w:val="28"/>
        </w:rPr>
        <w:t>р</w:t>
      </w:r>
      <w:r>
        <w:rPr>
          <w:sz w:val="28"/>
          <w:szCs w:val="28"/>
        </w:rPr>
        <w:t>мацию можно получить в</w:t>
      </w:r>
      <w:r w:rsidR="00AF2EFA">
        <w:rPr>
          <w:sz w:val="28"/>
          <w:szCs w:val="28"/>
        </w:rPr>
        <w:t xml:space="preserve"> </w:t>
      </w:r>
      <w:r>
        <w:rPr>
          <w:sz w:val="28"/>
          <w:szCs w:val="28"/>
        </w:rPr>
        <w:t xml:space="preserve">виде одного </w:t>
      </w:r>
      <w:r>
        <w:rPr>
          <w:sz w:val="28"/>
          <w:szCs w:val="28"/>
          <w:lang w:val="en-US"/>
        </w:rPr>
        <w:t>JSON</w:t>
      </w:r>
      <w:r w:rsidRPr="00325666">
        <w:rPr>
          <w:sz w:val="28"/>
          <w:szCs w:val="28"/>
        </w:rPr>
        <w:t>-</w:t>
      </w:r>
      <w:r>
        <w:rPr>
          <w:sz w:val="28"/>
          <w:szCs w:val="28"/>
        </w:rPr>
        <w:t>документа.</w:t>
      </w:r>
    </w:p>
    <w:p w:rsidR="00F55417" w:rsidRDefault="00F55417" w:rsidP="00F55417">
      <w:pPr>
        <w:spacing w:before="100" w:beforeAutospacing="1" w:after="100" w:afterAutospacing="1"/>
        <w:rPr>
          <w:sz w:val="28"/>
          <w:szCs w:val="28"/>
        </w:rPr>
      </w:pPr>
      <w:r>
        <w:rPr>
          <w:sz w:val="28"/>
          <w:szCs w:val="28"/>
        </w:rPr>
        <w:t xml:space="preserve">Вместо таблицы, мы </w:t>
      </w:r>
      <w:r w:rsidR="00312D31">
        <w:rPr>
          <w:sz w:val="28"/>
          <w:szCs w:val="28"/>
        </w:rPr>
        <w:t>используем</w:t>
      </w:r>
      <w:r>
        <w:rPr>
          <w:sz w:val="28"/>
          <w:szCs w:val="28"/>
        </w:rPr>
        <w:t xml:space="preserve"> </w:t>
      </w:r>
      <w:r w:rsidRPr="00F55417">
        <w:rPr>
          <w:i/>
          <w:sz w:val="28"/>
          <w:szCs w:val="28"/>
        </w:rPr>
        <w:t>коллекци</w:t>
      </w:r>
      <w:r w:rsidR="00312D31">
        <w:rPr>
          <w:i/>
          <w:sz w:val="28"/>
          <w:szCs w:val="28"/>
        </w:rPr>
        <w:t>и</w:t>
      </w:r>
      <w:r>
        <w:rPr>
          <w:sz w:val="28"/>
          <w:szCs w:val="28"/>
        </w:rPr>
        <w:t xml:space="preserve">, а вместо строки таблицы - </w:t>
      </w:r>
      <w:r w:rsidRPr="00F55417">
        <w:rPr>
          <w:i/>
          <w:sz w:val="28"/>
          <w:szCs w:val="28"/>
          <w:lang w:val="en-US"/>
        </w:rPr>
        <w:t>BSON</w:t>
      </w:r>
      <w:r w:rsidRPr="00F55417">
        <w:rPr>
          <w:i/>
          <w:sz w:val="28"/>
          <w:szCs w:val="28"/>
        </w:rPr>
        <w:t>-документ</w:t>
      </w:r>
      <w:r>
        <w:rPr>
          <w:sz w:val="28"/>
          <w:szCs w:val="28"/>
        </w:rPr>
        <w:t>.</w:t>
      </w:r>
    </w:p>
    <w:p w:rsidR="009377FF" w:rsidRPr="000732BB" w:rsidRDefault="009377FF" w:rsidP="009377FF">
      <w:pPr>
        <w:spacing w:before="100" w:beforeAutospacing="1" w:after="100" w:afterAutospacing="1"/>
        <w:rPr>
          <w:b/>
          <w:sz w:val="28"/>
          <w:szCs w:val="28"/>
        </w:rPr>
      </w:pPr>
      <w:r w:rsidRPr="000732BB">
        <w:rPr>
          <w:b/>
          <w:sz w:val="28"/>
          <w:szCs w:val="28"/>
        </w:rPr>
        <w:t>Принцип построения запросов</w:t>
      </w:r>
    </w:p>
    <w:p w:rsidR="009377FF" w:rsidRDefault="009377FF" w:rsidP="009377FF">
      <w:pPr>
        <w:spacing w:before="100" w:beforeAutospacing="1" w:after="100" w:afterAutospacing="1"/>
        <w:rPr>
          <w:sz w:val="28"/>
          <w:szCs w:val="28"/>
        </w:rPr>
      </w:pPr>
      <w:r>
        <w:rPr>
          <w:sz w:val="28"/>
          <w:szCs w:val="28"/>
        </w:rPr>
        <w:t>Рассмотрим простой пример: необходимо найти все статьи, помеченные т</w:t>
      </w:r>
      <w:r>
        <w:rPr>
          <w:sz w:val="28"/>
          <w:szCs w:val="28"/>
        </w:rPr>
        <w:t>е</w:t>
      </w:r>
      <w:r>
        <w:rPr>
          <w:sz w:val="28"/>
          <w:szCs w:val="28"/>
        </w:rPr>
        <w:t xml:space="preserve">гом </w:t>
      </w:r>
      <w:r>
        <w:rPr>
          <w:sz w:val="28"/>
          <w:szCs w:val="28"/>
          <w:lang w:val="en-US"/>
        </w:rPr>
        <w:t>politics</w:t>
      </w:r>
      <w:r>
        <w:rPr>
          <w:sz w:val="28"/>
          <w:szCs w:val="28"/>
        </w:rPr>
        <w:t>, за которые проголосовало более 10 посетителей. Причем, статьи, теги и информация по голосованию находится в разных таблицах.</w:t>
      </w:r>
    </w:p>
    <w:p w:rsidR="009377FF" w:rsidRDefault="009377FF" w:rsidP="009377FF">
      <w:pPr>
        <w:spacing w:before="100" w:beforeAutospacing="1" w:after="100" w:afterAutospacing="1"/>
        <w:rPr>
          <w:sz w:val="28"/>
          <w:szCs w:val="28"/>
        </w:rPr>
      </w:pPr>
      <w:r>
        <w:rPr>
          <w:sz w:val="28"/>
          <w:szCs w:val="28"/>
          <w:lang w:val="en-US"/>
        </w:rPr>
        <w:t>MySQL</w:t>
      </w:r>
      <w:r>
        <w:rPr>
          <w:sz w:val="28"/>
          <w:szCs w:val="28"/>
        </w:rPr>
        <w:t>-код</w:t>
      </w:r>
      <w:r w:rsidRPr="00F24657">
        <w:rPr>
          <w:sz w:val="28"/>
          <w:szCs w:val="28"/>
        </w:rPr>
        <w:t xml:space="preserve"> </w:t>
      </w:r>
      <w:r>
        <w:rPr>
          <w:sz w:val="28"/>
          <w:szCs w:val="28"/>
        </w:rPr>
        <w:t>этой задачи будет следующим: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F24657" w:rsidRDefault="009377FF" w:rsidP="008468C1">
            <w:pPr>
              <w:jc w:val="center"/>
              <w:rPr>
                <w:b/>
                <w:bCs/>
                <w:color w:val="FFFEFF"/>
              </w:rPr>
            </w:pPr>
            <w:r>
              <w:rPr>
                <w:b/>
                <w:bCs/>
                <w:color w:val="FFFEFF"/>
                <w:lang w:val="en-US"/>
              </w:rPr>
              <w:t>MySQL</w:t>
            </w:r>
            <w:r>
              <w:rPr>
                <w:b/>
                <w:bCs/>
                <w:color w:val="FFFEFF"/>
              </w:rPr>
              <w:t xml:space="preserve"> 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p>
        </w:tc>
      </w:tr>
      <w:tr w:rsidR="009377FF" w:rsidRPr="006E7EE0" w:rsidTr="007D25B7">
        <w:trPr>
          <w:trHeight w:val="359"/>
        </w:trPr>
        <w:tc>
          <w:tcPr>
            <w:tcW w:w="9072" w:type="dxa"/>
          </w:tcPr>
          <w:p w:rsidR="009377FF" w:rsidRPr="00F24657" w:rsidRDefault="009377FF" w:rsidP="007D25B7">
            <w:pPr>
              <w:pStyle w:val="ae"/>
              <w:rPr>
                <w:rFonts w:ascii="Courier New" w:hAnsi="Courier New" w:cs="Courier New"/>
              </w:rPr>
            </w:pPr>
            <w:r w:rsidRPr="00F24657">
              <w:rPr>
                <w:rFonts w:ascii="Courier New" w:hAnsi="Courier New" w:cs="Courier New"/>
              </w:rPr>
              <w:t xml:space="preserve">SELECT * FROM posts </w:t>
            </w:r>
          </w:p>
          <w:p w:rsidR="009377FF" w:rsidRPr="00F24657" w:rsidRDefault="009377FF" w:rsidP="007D25B7">
            <w:pPr>
              <w:pStyle w:val="ae"/>
              <w:rPr>
                <w:rFonts w:ascii="Courier New" w:hAnsi="Courier New" w:cs="Courier New"/>
              </w:rPr>
            </w:pPr>
            <w:r w:rsidRPr="00F24657">
              <w:rPr>
                <w:rFonts w:ascii="Courier New" w:hAnsi="Courier New" w:cs="Courier New"/>
              </w:rPr>
              <w:t xml:space="preserve">INNER JOIN posts_tags ON posts.id = posts_tags.post_id </w:t>
            </w:r>
          </w:p>
          <w:p w:rsidR="009377FF" w:rsidRPr="00F24657" w:rsidRDefault="009377FF" w:rsidP="007D25B7">
            <w:pPr>
              <w:pStyle w:val="ae"/>
              <w:rPr>
                <w:rFonts w:ascii="Courier New" w:hAnsi="Courier New" w:cs="Courier New"/>
              </w:rPr>
            </w:pPr>
            <w:r w:rsidRPr="00F24657">
              <w:rPr>
                <w:rFonts w:ascii="Courier New" w:hAnsi="Courier New" w:cs="Courier New"/>
              </w:rPr>
              <w:lastRenderedPageBreak/>
              <w:t xml:space="preserve">INNER JOIN tags ON posts_tags.tag_id == tags.id </w:t>
            </w:r>
          </w:p>
          <w:p w:rsidR="009377FF" w:rsidRPr="006B321A" w:rsidRDefault="009377FF" w:rsidP="007D25B7">
            <w:pPr>
              <w:pStyle w:val="ae"/>
              <w:rPr>
                <w:rFonts w:ascii="Courier New" w:hAnsi="Courier New" w:cs="Courier New"/>
              </w:rPr>
            </w:pPr>
            <w:r w:rsidRPr="00F24657">
              <w:rPr>
                <w:rFonts w:ascii="Courier New" w:hAnsi="Courier New" w:cs="Courier New"/>
              </w:rPr>
              <w:t>WHERE tags.text = 'politics' AND posts.vote_count &gt; 10;</w:t>
            </w:r>
          </w:p>
        </w:tc>
      </w:tr>
    </w:tbl>
    <w:p w:rsidR="009377FF" w:rsidRDefault="009377FF" w:rsidP="009377FF">
      <w:pPr>
        <w:spacing w:before="100" w:beforeAutospacing="1" w:after="100" w:afterAutospacing="1"/>
        <w:rPr>
          <w:sz w:val="28"/>
          <w:szCs w:val="28"/>
        </w:rPr>
      </w:pPr>
      <w:r w:rsidRPr="00F24657">
        <w:rPr>
          <w:sz w:val="28"/>
          <w:szCs w:val="28"/>
        </w:rPr>
        <w:lastRenderedPageBreak/>
        <w:t xml:space="preserve">Аналогичный запрос в </w:t>
      </w:r>
      <w:r w:rsidRPr="00F24657">
        <w:rPr>
          <w:sz w:val="28"/>
          <w:szCs w:val="28"/>
          <w:lang w:val="en-US"/>
        </w:rPr>
        <w:t>MongoDB</w:t>
      </w:r>
      <w:r w:rsidRPr="00F24657">
        <w:rPr>
          <w:sz w:val="28"/>
          <w:szCs w:val="28"/>
        </w:rPr>
        <w:t xml:space="preserve"> формулируется путем задания документа-образца. </w:t>
      </w:r>
      <w:r w:rsidRPr="00F24657">
        <w:rPr>
          <w:sz w:val="28"/>
          <w:szCs w:val="28"/>
          <w:lang w:val="en-US"/>
        </w:rPr>
        <w:t xml:space="preserve">Условие «больше» обозначается специальным ключом $gt.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F24657" w:rsidRDefault="009377FF" w:rsidP="008468C1">
            <w:pPr>
              <w:jc w:val="center"/>
              <w:rPr>
                <w:b/>
                <w:bCs/>
                <w:color w:val="FFFEFF"/>
              </w:rPr>
            </w:pPr>
            <w:r>
              <w:rPr>
                <w:b/>
                <w:bCs/>
                <w:color w:val="FFFEFF"/>
                <w:lang w:val="en-US"/>
              </w:rPr>
              <w:t>MongoDB</w:t>
            </w:r>
            <w:r>
              <w:rPr>
                <w:b/>
                <w:bCs/>
                <w:color w:val="FFFEFF"/>
              </w:rPr>
              <w:t xml:space="preserve"> 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2</w:t>
            </w:r>
          </w:p>
        </w:tc>
      </w:tr>
      <w:tr w:rsidR="009377FF" w:rsidRPr="006E7EE0" w:rsidTr="007D25B7">
        <w:trPr>
          <w:trHeight w:val="359"/>
        </w:trPr>
        <w:tc>
          <w:tcPr>
            <w:tcW w:w="9072" w:type="dxa"/>
          </w:tcPr>
          <w:p w:rsidR="009377FF" w:rsidRPr="00F24657" w:rsidRDefault="009377FF" w:rsidP="007D25B7">
            <w:pPr>
              <w:pStyle w:val="ae"/>
              <w:rPr>
                <w:rFonts w:ascii="Courier New" w:hAnsi="Courier New" w:cs="Courier New"/>
              </w:rPr>
            </w:pPr>
            <w:r w:rsidRPr="00F24657">
              <w:rPr>
                <w:rFonts w:ascii="Courier New" w:hAnsi="Courier New" w:cs="Courier New"/>
              </w:rPr>
              <w:t xml:space="preserve"> db.posts.find({'tags': 'polities', 'vote_count': {'$gt': 10}});</w:t>
            </w:r>
          </w:p>
        </w:tc>
      </w:tr>
    </w:tbl>
    <w:p w:rsidR="006B321A" w:rsidRDefault="006B321A" w:rsidP="00F55417">
      <w:pPr>
        <w:spacing w:before="100" w:beforeAutospacing="1" w:after="100" w:afterAutospacing="1"/>
        <w:rPr>
          <w:sz w:val="28"/>
          <w:szCs w:val="28"/>
        </w:rPr>
      </w:pPr>
      <w:r>
        <w:rPr>
          <w:sz w:val="28"/>
          <w:szCs w:val="28"/>
        </w:rPr>
        <w:t xml:space="preserve">Скачать </w:t>
      </w:r>
      <w:r>
        <w:rPr>
          <w:sz w:val="28"/>
          <w:szCs w:val="28"/>
          <w:lang w:val="en-US"/>
        </w:rPr>
        <w:t>MongoDB</w:t>
      </w:r>
      <w:r>
        <w:rPr>
          <w:sz w:val="28"/>
          <w:szCs w:val="28"/>
        </w:rPr>
        <w:t xml:space="preserve"> можно по адресу:</w:t>
      </w:r>
    </w:p>
    <w:p w:rsidR="006B321A" w:rsidRDefault="00454542" w:rsidP="00F55417">
      <w:pPr>
        <w:spacing w:before="100" w:beforeAutospacing="1" w:after="100" w:afterAutospacing="1"/>
        <w:rPr>
          <w:sz w:val="28"/>
          <w:szCs w:val="28"/>
        </w:rPr>
      </w:pPr>
      <w:hyperlink r:id="rId82" w:history="1">
        <w:r w:rsidR="006B321A" w:rsidRPr="006B321A">
          <w:rPr>
            <w:rStyle w:val="a5"/>
            <w:sz w:val="28"/>
            <w:szCs w:val="28"/>
          </w:rPr>
          <w:t>http://www.mongodb.org/downloads</w:t>
        </w:r>
        <w:r w:rsidR="006B321A" w:rsidRPr="000B6ECD">
          <w:rPr>
            <w:rStyle w:val="a5"/>
            <w:sz w:val="28"/>
            <w:szCs w:val="28"/>
          </w:rPr>
          <w:t>/</w:t>
        </w:r>
      </w:hyperlink>
    </w:p>
    <w:p w:rsidR="006B321A" w:rsidRDefault="006B321A" w:rsidP="00F55417">
      <w:pPr>
        <w:spacing w:before="100" w:beforeAutospacing="1" w:after="100" w:afterAutospacing="1"/>
        <w:rPr>
          <w:sz w:val="28"/>
          <w:szCs w:val="28"/>
        </w:rPr>
      </w:pPr>
      <w:r>
        <w:rPr>
          <w:sz w:val="28"/>
          <w:szCs w:val="28"/>
        </w:rPr>
        <w:t xml:space="preserve">Далее нужно разархивировать </w:t>
      </w:r>
      <w:r>
        <w:rPr>
          <w:sz w:val="28"/>
          <w:szCs w:val="28"/>
          <w:lang w:val="en-US"/>
        </w:rPr>
        <w:t>mongo</w:t>
      </w:r>
      <w:r>
        <w:rPr>
          <w:sz w:val="28"/>
          <w:szCs w:val="28"/>
        </w:rPr>
        <w:t xml:space="preserve"> в любую рабочую дирректорию, например: </w:t>
      </w:r>
      <w:r>
        <w:rPr>
          <w:sz w:val="28"/>
          <w:szCs w:val="28"/>
          <w:lang w:val="en-US"/>
        </w:rPr>
        <w:t>c</w:t>
      </w:r>
      <w:r w:rsidRPr="006B321A">
        <w:rPr>
          <w:sz w:val="28"/>
          <w:szCs w:val="28"/>
        </w:rPr>
        <w:t>:/</w:t>
      </w:r>
      <w:r>
        <w:rPr>
          <w:sz w:val="28"/>
          <w:szCs w:val="28"/>
          <w:lang w:val="en-US"/>
        </w:rPr>
        <w:t>mongo</w:t>
      </w:r>
    </w:p>
    <w:p w:rsidR="006B321A" w:rsidRDefault="006B321A" w:rsidP="00F55417">
      <w:pPr>
        <w:spacing w:before="100" w:beforeAutospacing="1" w:after="100" w:afterAutospacing="1"/>
        <w:rPr>
          <w:sz w:val="28"/>
          <w:szCs w:val="28"/>
        </w:rPr>
      </w:pPr>
      <w:r>
        <w:rPr>
          <w:sz w:val="28"/>
          <w:szCs w:val="28"/>
        </w:rPr>
        <w:t xml:space="preserve">В этой же дирректории создадим папки </w:t>
      </w:r>
      <w:r>
        <w:rPr>
          <w:sz w:val="28"/>
          <w:szCs w:val="28"/>
          <w:lang w:val="en-US"/>
        </w:rPr>
        <w:t>db</w:t>
      </w:r>
      <w:r>
        <w:rPr>
          <w:sz w:val="28"/>
          <w:szCs w:val="28"/>
        </w:rPr>
        <w:t xml:space="preserve"> для файлов хранилища и </w:t>
      </w:r>
      <w:r>
        <w:rPr>
          <w:sz w:val="28"/>
          <w:szCs w:val="28"/>
          <w:lang w:val="en-US"/>
        </w:rPr>
        <w:t>log</w:t>
      </w:r>
      <w:r>
        <w:rPr>
          <w:sz w:val="28"/>
          <w:szCs w:val="28"/>
        </w:rPr>
        <w:t xml:space="preserve"> для </w:t>
      </w:r>
      <w:r>
        <w:rPr>
          <w:sz w:val="28"/>
          <w:szCs w:val="28"/>
          <w:lang w:val="en-US"/>
        </w:rPr>
        <w:t>log</w:t>
      </w:r>
      <w:r w:rsidRPr="006B321A">
        <w:rPr>
          <w:sz w:val="28"/>
          <w:szCs w:val="28"/>
        </w:rPr>
        <w:t>-</w:t>
      </w:r>
      <w:r>
        <w:rPr>
          <w:sz w:val="28"/>
          <w:szCs w:val="28"/>
        </w:rPr>
        <w:t>файлов.</w:t>
      </w:r>
    </w:p>
    <w:p w:rsidR="006B321A" w:rsidRPr="006B321A" w:rsidRDefault="00760585" w:rsidP="00F55417">
      <w:pPr>
        <w:spacing w:before="100" w:beforeAutospacing="1" w:after="100" w:afterAutospacing="1"/>
        <w:rPr>
          <w:sz w:val="28"/>
          <w:szCs w:val="28"/>
        </w:rPr>
      </w:pPr>
      <w:r>
        <w:rPr>
          <w:noProof/>
          <w:sz w:val="28"/>
          <w:szCs w:val="28"/>
        </w:rPr>
        <w:drawing>
          <wp:inline distT="0" distB="0" distL="0" distR="0">
            <wp:extent cx="2377440" cy="679450"/>
            <wp:effectExtent l="0" t="0" r="3810" b="6350"/>
            <wp:docPr id="60" name="Рисунок 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77440" cy="679450"/>
                    </a:xfrm>
                    <a:prstGeom prst="rect">
                      <a:avLst/>
                    </a:prstGeom>
                    <a:noFill/>
                    <a:ln>
                      <a:noFill/>
                    </a:ln>
                  </pic:spPr>
                </pic:pic>
              </a:graphicData>
            </a:graphic>
          </wp:inline>
        </w:drawing>
      </w:r>
      <w:r w:rsidR="006B321A">
        <w:rPr>
          <w:sz w:val="28"/>
          <w:szCs w:val="28"/>
        </w:rPr>
        <w:t xml:space="preserve"> </w:t>
      </w:r>
    </w:p>
    <w:p w:rsidR="006B321A" w:rsidRDefault="006B321A" w:rsidP="00F55417">
      <w:pPr>
        <w:spacing w:before="100" w:beforeAutospacing="1" w:after="100" w:afterAutospacing="1"/>
        <w:rPr>
          <w:sz w:val="28"/>
          <w:szCs w:val="28"/>
        </w:rPr>
      </w:pPr>
      <w:r>
        <w:rPr>
          <w:sz w:val="28"/>
          <w:szCs w:val="28"/>
        </w:rPr>
        <w:t xml:space="preserve">Перейдем в установочную папку, в моем случае, это </w:t>
      </w:r>
      <w:r w:rsidRPr="006B321A">
        <w:rPr>
          <w:sz w:val="28"/>
          <w:szCs w:val="28"/>
        </w:rPr>
        <w:t>mongodb-win32-x86_64-2008plus-2.4.9</w:t>
      </w:r>
      <w:r>
        <w:rPr>
          <w:sz w:val="28"/>
          <w:szCs w:val="28"/>
        </w:rPr>
        <w:t xml:space="preserve">. Далее в папку </w:t>
      </w:r>
      <w:r>
        <w:rPr>
          <w:sz w:val="28"/>
          <w:szCs w:val="28"/>
          <w:lang w:val="en-US"/>
        </w:rPr>
        <w:t>bin</w:t>
      </w:r>
      <w:r>
        <w:rPr>
          <w:sz w:val="28"/>
          <w:szCs w:val="28"/>
        </w:rPr>
        <w:t>. Откроем  здесь консоль. В консоли выпо</w:t>
      </w:r>
      <w:r>
        <w:rPr>
          <w:sz w:val="28"/>
          <w:szCs w:val="28"/>
        </w:rPr>
        <w:t>л</w:t>
      </w:r>
      <w:r>
        <w:rPr>
          <w:sz w:val="28"/>
          <w:szCs w:val="28"/>
        </w:rPr>
        <w:t>ним команду</w:t>
      </w:r>
      <w:r w:rsidR="004F6127">
        <w:rPr>
          <w:sz w:val="28"/>
          <w:szCs w:val="28"/>
        </w:rPr>
        <w:t>, которая настроит путь</w:t>
      </w:r>
      <w:r w:rsidR="004F6127" w:rsidRPr="00135E1F">
        <w:rPr>
          <w:sz w:val="28"/>
          <w:szCs w:val="28"/>
        </w:rPr>
        <w:t xml:space="preserve"> </w:t>
      </w:r>
      <w:r w:rsidR="004F6127">
        <w:rPr>
          <w:sz w:val="28"/>
          <w:szCs w:val="28"/>
        </w:rPr>
        <w:t xml:space="preserve">к папке </w:t>
      </w:r>
      <w:r w:rsidR="004F6127">
        <w:rPr>
          <w:sz w:val="28"/>
          <w:szCs w:val="28"/>
          <w:lang w:val="en-US"/>
        </w:rPr>
        <w:t>db</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B321A" w:rsidRPr="00F435BF" w:rsidTr="00135E1F">
        <w:tc>
          <w:tcPr>
            <w:tcW w:w="9072" w:type="dxa"/>
            <w:shd w:val="clear" w:color="auto" w:fill="9BBB59"/>
          </w:tcPr>
          <w:p w:rsidR="006B321A" w:rsidRPr="009377FF" w:rsidRDefault="004F6127" w:rsidP="008468C1">
            <w:pPr>
              <w:jc w:val="center"/>
              <w:rPr>
                <w:b/>
                <w:bCs/>
                <w:color w:val="FFFEFF"/>
              </w:rPr>
            </w:pPr>
            <w:r>
              <w:rPr>
                <w:b/>
                <w:bCs/>
                <w:color w:val="FFFEFF"/>
              </w:rPr>
              <w:t xml:space="preserve">Укажем путь к папке </w:t>
            </w:r>
            <w:r>
              <w:rPr>
                <w:b/>
                <w:bCs/>
                <w:color w:val="FFFEFF"/>
                <w:lang w:val="en-US"/>
              </w:rPr>
              <w:t>db</w:t>
            </w:r>
            <w:r w:rsidR="006B321A" w:rsidRPr="00420975">
              <w:rPr>
                <w:b/>
                <w:bCs/>
                <w:color w:val="FFFEFF"/>
              </w:rPr>
              <w:t xml:space="preserve">. </w:t>
            </w:r>
            <w:r w:rsidR="006B321A">
              <w:rPr>
                <w:b/>
                <w:bCs/>
                <w:color w:val="FFFEFF"/>
              </w:rPr>
              <w:t>Листинг</w:t>
            </w:r>
            <w:r w:rsidR="006B321A" w:rsidRPr="00420975">
              <w:rPr>
                <w:b/>
                <w:bCs/>
                <w:color w:val="FFFEFF"/>
              </w:rPr>
              <w:t xml:space="preserve"> </w:t>
            </w:r>
            <w:r w:rsidR="00055FA4">
              <w:rPr>
                <w:b/>
                <w:bCs/>
                <w:color w:val="FFFEFF"/>
                <w:lang w:val="en-US"/>
              </w:rPr>
              <w:t>3.</w:t>
            </w:r>
            <w:r w:rsidR="008468C1">
              <w:rPr>
                <w:b/>
                <w:bCs/>
                <w:color w:val="FFFEFF"/>
              </w:rPr>
              <w:t>8</w:t>
            </w:r>
            <w:r w:rsidR="006B321A" w:rsidRPr="00420975">
              <w:rPr>
                <w:b/>
                <w:bCs/>
                <w:color w:val="FFFEFF"/>
              </w:rPr>
              <w:t>.</w:t>
            </w:r>
            <w:r w:rsidR="009377FF">
              <w:rPr>
                <w:b/>
                <w:bCs/>
                <w:color w:val="FFFEFF"/>
              </w:rPr>
              <w:t>3</w:t>
            </w:r>
          </w:p>
        </w:tc>
      </w:tr>
      <w:tr w:rsidR="006B321A" w:rsidRPr="006E7EE0" w:rsidTr="00135E1F">
        <w:trPr>
          <w:trHeight w:val="359"/>
        </w:trPr>
        <w:tc>
          <w:tcPr>
            <w:tcW w:w="9072" w:type="dxa"/>
          </w:tcPr>
          <w:p w:rsidR="006B321A" w:rsidRPr="006B321A" w:rsidRDefault="006B321A" w:rsidP="00135E1F">
            <w:pPr>
              <w:pStyle w:val="ae"/>
              <w:rPr>
                <w:rFonts w:ascii="Courier New" w:hAnsi="Courier New" w:cs="Courier New"/>
              </w:rPr>
            </w:pPr>
            <w:r>
              <w:rPr>
                <w:rFonts w:ascii="Courier New" w:hAnsi="Courier New" w:cs="Courier New"/>
              </w:rPr>
              <w:t>mongod –</w:t>
            </w:r>
            <w:r w:rsidR="004F6127" w:rsidRPr="004F6127">
              <w:rPr>
                <w:rFonts w:ascii="Courier New" w:hAnsi="Courier New" w:cs="Courier New"/>
              </w:rPr>
              <w:t>-</w:t>
            </w:r>
            <w:r>
              <w:rPr>
                <w:rFonts w:ascii="Courier New" w:hAnsi="Courier New" w:cs="Courier New"/>
              </w:rPr>
              <w:t>dbpath “</w:t>
            </w:r>
            <w:r w:rsidR="004F6127">
              <w:rPr>
                <w:rFonts w:ascii="Courier New" w:hAnsi="Courier New" w:cs="Courier New"/>
              </w:rPr>
              <w:t>C:\mongo\db</w:t>
            </w:r>
            <w:r>
              <w:rPr>
                <w:rFonts w:ascii="Courier New" w:hAnsi="Courier New" w:cs="Courier New"/>
              </w:rPr>
              <w:t>”</w:t>
            </w:r>
          </w:p>
        </w:tc>
      </w:tr>
    </w:tbl>
    <w:p w:rsidR="006B321A" w:rsidRPr="00B403B5" w:rsidRDefault="00135E1F" w:rsidP="00F55417">
      <w:pPr>
        <w:spacing w:before="100" w:beforeAutospacing="1" w:after="100" w:afterAutospacing="1"/>
        <w:rPr>
          <w:sz w:val="28"/>
          <w:szCs w:val="28"/>
        </w:rPr>
      </w:pPr>
      <w:r>
        <w:rPr>
          <w:sz w:val="28"/>
          <w:szCs w:val="28"/>
        </w:rPr>
        <w:t xml:space="preserve">В новой консоли запустим </w:t>
      </w:r>
      <w:r>
        <w:rPr>
          <w:sz w:val="28"/>
          <w:szCs w:val="28"/>
          <w:lang w:val="en-US"/>
        </w:rPr>
        <w:t>mongo</w:t>
      </w:r>
      <w:r w:rsidR="0034644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17C3F" w:rsidRPr="00F435BF" w:rsidTr="00717C3F">
        <w:tc>
          <w:tcPr>
            <w:tcW w:w="9072" w:type="dxa"/>
            <w:shd w:val="clear" w:color="auto" w:fill="9BBB59"/>
          </w:tcPr>
          <w:p w:rsidR="00717C3F" w:rsidRPr="009377FF" w:rsidRDefault="00717C3F" w:rsidP="008468C1">
            <w:pPr>
              <w:jc w:val="center"/>
              <w:rPr>
                <w:b/>
                <w:bCs/>
                <w:color w:val="FFFEFF"/>
              </w:rPr>
            </w:pPr>
            <w:r>
              <w:rPr>
                <w:b/>
                <w:bCs/>
                <w:color w:val="FFFEFF"/>
              </w:rPr>
              <w:t xml:space="preserve">Запуск </w:t>
            </w:r>
            <w:r>
              <w:rPr>
                <w:b/>
                <w:bCs/>
                <w:color w:val="FFFEFF"/>
                <w:lang w:val="en-US"/>
              </w:rPr>
              <w:t>mongo</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9377FF">
              <w:rPr>
                <w:b/>
                <w:bCs/>
                <w:color w:val="FFFEFF"/>
              </w:rPr>
              <w:t>4</w:t>
            </w:r>
          </w:p>
        </w:tc>
      </w:tr>
      <w:tr w:rsidR="00717C3F" w:rsidRPr="00717C3F" w:rsidTr="00717C3F">
        <w:trPr>
          <w:trHeight w:val="359"/>
        </w:trPr>
        <w:tc>
          <w:tcPr>
            <w:tcW w:w="9072" w:type="dxa"/>
          </w:tcPr>
          <w:p w:rsidR="00717C3F" w:rsidRPr="006B321A" w:rsidRDefault="00B2049F" w:rsidP="00717C3F">
            <w:pPr>
              <w:pStyle w:val="ae"/>
              <w:rPr>
                <w:rFonts w:ascii="Courier New" w:hAnsi="Courier New" w:cs="Courier New"/>
              </w:rPr>
            </w:pPr>
            <w:r>
              <w:rPr>
                <w:rFonts w:ascii="Courier New" w:hAnsi="Courier New" w:cs="Courier New"/>
              </w:rPr>
              <w:t>M</w:t>
            </w:r>
            <w:r w:rsidR="00717C3F">
              <w:rPr>
                <w:rFonts w:ascii="Courier New" w:hAnsi="Courier New" w:cs="Courier New"/>
              </w:rPr>
              <w:t>ongo</w:t>
            </w:r>
          </w:p>
        </w:tc>
      </w:tr>
    </w:tbl>
    <w:p w:rsidR="00717C3F" w:rsidRDefault="00717C3F" w:rsidP="00F55417">
      <w:pPr>
        <w:spacing w:before="100" w:beforeAutospacing="1" w:after="100" w:afterAutospacing="1"/>
        <w:rPr>
          <w:sz w:val="28"/>
          <w:szCs w:val="28"/>
        </w:rPr>
      </w:pPr>
      <w:r>
        <w:rPr>
          <w:sz w:val="28"/>
          <w:szCs w:val="28"/>
          <w:lang w:val="en-US"/>
        </w:rPr>
        <w:t>MongoDB</w:t>
      </w:r>
      <w:r>
        <w:rPr>
          <w:sz w:val="28"/>
          <w:szCs w:val="28"/>
        </w:rPr>
        <w:t xml:space="preserve"> использует сервер </w:t>
      </w:r>
      <w:r>
        <w:rPr>
          <w:sz w:val="28"/>
          <w:szCs w:val="28"/>
          <w:lang w:val="en-US"/>
        </w:rPr>
        <w:t>localhost</w:t>
      </w:r>
      <w:r w:rsidRPr="00717C3F">
        <w:rPr>
          <w:sz w:val="28"/>
          <w:szCs w:val="28"/>
        </w:rPr>
        <w:t xml:space="preserve"> </w:t>
      </w:r>
      <w:r>
        <w:rPr>
          <w:sz w:val="28"/>
          <w:szCs w:val="28"/>
        </w:rPr>
        <w:t>и порт</w:t>
      </w:r>
      <w:r w:rsidR="00312D31">
        <w:rPr>
          <w:sz w:val="28"/>
          <w:szCs w:val="28"/>
        </w:rPr>
        <w:t xml:space="preserve"> по умолчанию</w:t>
      </w:r>
      <w:r>
        <w:rPr>
          <w:sz w:val="28"/>
          <w:szCs w:val="28"/>
        </w:rPr>
        <w:t xml:space="preserve"> </w:t>
      </w:r>
      <w:r w:rsidRPr="00717C3F">
        <w:rPr>
          <w:sz w:val="28"/>
          <w:szCs w:val="28"/>
        </w:rPr>
        <w:t xml:space="preserve">21017. </w:t>
      </w:r>
      <w:r>
        <w:rPr>
          <w:sz w:val="28"/>
          <w:szCs w:val="28"/>
        </w:rPr>
        <w:t>Пров</w:t>
      </w:r>
      <w:r>
        <w:rPr>
          <w:sz w:val="28"/>
          <w:szCs w:val="28"/>
        </w:rPr>
        <w:t>е</w:t>
      </w:r>
      <w:r>
        <w:rPr>
          <w:sz w:val="28"/>
          <w:szCs w:val="28"/>
        </w:rPr>
        <w:t xml:space="preserve">рить запустилось ли </w:t>
      </w:r>
      <w:r>
        <w:rPr>
          <w:sz w:val="28"/>
          <w:szCs w:val="28"/>
          <w:lang w:val="en-US"/>
        </w:rPr>
        <w:t>MongoDB</w:t>
      </w:r>
      <w:r>
        <w:rPr>
          <w:sz w:val="28"/>
          <w:szCs w:val="28"/>
        </w:rPr>
        <w:t xml:space="preserve"> можно в браузере, перейдя по ссылке:</w:t>
      </w:r>
    </w:p>
    <w:p w:rsidR="00717C3F" w:rsidRPr="00B403B5" w:rsidRDefault="00454542" w:rsidP="00F55417">
      <w:pPr>
        <w:spacing w:before="100" w:beforeAutospacing="1" w:after="100" w:afterAutospacing="1"/>
        <w:rPr>
          <w:sz w:val="28"/>
          <w:szCs w:val="28"/>
        </w:rPr>
      </w:pPr>
      <w:hyperlink r:id="rId84" w:history="1">
        <w:r w:rsidR="00717C3F" w:rsidRPr="004D0209">
          <w:rPr>
            <w:rStyle w:val="a5"/>
            <w:sz w:val="28"/>
            <w:szCs w:val="28"/>
            <w:lang w:val="en-US"/>
          </w:rPr>
          <w:t>http</w:t>
        </w:r>
        <w:r w:rsidR="00717C3F" w:rsidRPr="00717C3F">
          <w:rPr>
            <w:rStyle w:val="a5"/>
            <w:sz w:val="28"/>
            <w:szCs w:val="28"/>
          </w:rPr>
          <w:t>://</w:t>
        </w:r>
        <w:r w:rsidR="00717C3F" w:rsidRPr="004D0209">
          <w:rPr>
            <w:rStyle w:val="a5"/>
            <w:sz w:val="28"/>
            <w:szCs w:val="28"/>
            <w:lang w:val="en-US"/>
          </w:rPr>
          <w:t>localhost</w:t>
        </w:r>
        <w:r w:rsidR="00717C3F" w:rsidRPr="00717C3F">
          <w:rPr>
            <w:rStyle w:val="a5"/>
            <w:sz w:val="28"/>
            <w:szCs w:val="28"/>
          </w:rPr>
          <w:t>:27017/</w:t>
        </w:r>
      </w:hyperlink>
    </w:p>
    <w:p w:rsidR="00717C3F" w:rsidRDefault="00717C3F" w:rsidP="00F55417">
      <w:pPr>
        <w:spacing w:before="100" w:beforeAutospacing="1" w:after="100" w:afterAutospacing="1"/>
        <w:rPr>
          <w:sz w:val="28"/>
          <w:szCs w:val="28"/>
        </w:rPr>
      </w:pPr>
      <w:r>
        <w:rPr>
          <w:sz w:val="28"/>
          <w:szCs w:val="28"/>
        </w:rPr>
        <w:t xml:space="preserve">Если соединение с </w:t>
      </w:r>
      <w:r>
        <w:rPr>
          <w:sz w:val="28"/>
          <w:szCs w:val="28"/>
          <w:lang w:val="en-US"/>
        </w:rPr>
        <w:t>MongoDB</w:t>
      </w:r>
      <w:r>
        <w:rPr>
          <w:sz w:val="28"/>
          <w:szCs w:val="28"/>
        </w:rPr>
        <w:t xml:space="preserve"> установлено, браузер ответит:</w:t>
      </w:r>
    </w:p>
    <w:p w:rsidR="00717C3F" w:rsidRDefault="00717C3F" w:rsidP="00F55417">
      <w:pPr>
        <w:spacing w:before="100" w:beforeAutospacing="1" w:after="100" w:afterAutospacing="1"/>
        <w:rPr>
          <w:i/>
          <w:sz w:val="28"/>
          <w:szCs w:val="28"/>
          <w:lang w:val="en-US"/>
        </w:rPr>
      </w:pPr>
      <w:r w:rsidRPr="00717C3F">
        <w:rPr>
          <w:i/>
          <w:sz w:val="28"/>
          <w:szCs w:val="28"/>
          <w:lang w:val="en-US"/>
        </w:rPr>
        <w:t>You are trying to access MongoDB on the native driver port. For http diagnostic access, add 1000 to the port number.</w:t>
      </w:r>
    </w:p>
    <w:p w:rsidR="009377FF" w:rsidRDefault="009377FF" w:rsidP="00F55417">
      <w:pPr>
        <w:spacing w:before="100" w:beforeAutospacing="1" w:after="100" w:afterAutospacing="1"/>
        <w:rPr>
          <w:sz w:val="28"/>
          <w:szCs w:val="28"/>
        </w:rPr>
      </w:pPr>
      <w:r>
        <w:rPr>
          <w:sz w:val="28"/>
          <w:szCs w:val="28"/>
        </w:rPr>
        <w:t>По умолчанию, предлагается база данных</w:t>
      </w:r>
      <w:r w:rsidRPr="009377FF">
        <w:rPr>
          <w:sz w:val="28"/>
          <w:szCs w:val="28"/>
        </w:rPr>
        <w:t xml:space="preserve"> </w:t>
      </w:r>
      <w:r>
        <w:rPr>
          <w:sz w:val="28"/>
          <w:szCs w:val="28"/>
          <w:lang w:val="en-US"/>
        </w:rPr>
        <w:t>test</w:t>
      </w:r>
      <w:r>
        <w:rPr>
          <w:sz w:val="28"/>
          <w:szCs w:val="28"/>
        </w:rPr>
        <w:t>. Чтобы переключиться на др</w:t>
      </w:r>
      <w:r>
        <w:rPr>
          <w:sz w:val="28"/>
          <w:szCs w:val="28"/>
        </w:rPr>
        <w:t>у</w:t>
      </w:r>
      <w:r>
        <w:rPr>
          <w:sz w:val="28"/>
          <w:szCs w:val="28"/>
        </w:rPr>
        <w:t xml:space="preserve">гую базу, выполним команду </w:t>
      </w:r>
      <w:r>
        <w:rPr>
          <w:sz w:val="28"/>
          <w:szCs w:val="28"/>
          <w:lang w:val="en-US"/>
        </w:rPr>
        <w:t>use</w:t>
      </w:r>
      <w:r w:rsidRPr="009377FF">
        <w:rPr>
          <w:sz w:val="28"/>
          <w:szCs w:val="28"/>
        </w:rPr>
        <w:t xml:space="preserve"> </w:t>
      </w:r>
      <w:r>
        <w:rPr>
          <w:sz w:val="28"/>
          <w:szCs w:val="28"/>
        </w:rPr>
        <w:t>с именем базы данных: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9377FF" w:rsidRDefault="009377FF" w:rsidP="008468C1">
            <w:pPr>
              <w:jc w:val="center"/>
              <w:rPr>
                <w:b/>
                <w:bCs/>
                <w:color w:val="FFFEFF"/>
              </w:rPr>
            </w:pPr>
            <w:r>
              <w:rPr>
                <w:b/>
                <w:bCs/>
                <w:color w:val="FFFEFF"/>
              </w:rPr>
              <w:lastRenderedPageBreak/>
              <w:t xml:space="preserve">Запуск </w:t>
            </w:r>
            <w:r>
              <w:rPr>
                <w:b/>
                <w:bCs/>
                <w:color w:val="FFFEFF"/>
                <w:lang w:val="en-US"/>
              </w:rPr>
              <w:t>mongo</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5</w:t>
            </w:r>
          </w:p>
        </w:tc>
      </w:tr>
      <w:tr w:rsidR="009377FF" w:rsidRPr="00717C3F" w:rsidTr="007D25B7">
        <w:trPr>
          <w:trHeight w:val="359"/>
        </w:trPr>
        <w:tc>
          <w:tcPr>
            <w:tcW w:w="9072" w:type="dxa"/>
          </w:tcPr>
          <w:p w:rsidR="009377FF" w:rsidRPr="009377FF" w:rsidRDefault="009377FF" w:rsidP="007D25B7">
            <w:pPr>
              <w:pStyle w:val="ae"/>
              <w:rPr>
                <w:rFonts w:ascii="Courier New" w:hAnsi="Courier New" w:cs="Courier New"/>
              </w:rPr>
            </w:pPr>
            <w:r>
              <w:rPr>
                <w:rFonts w:ascii="Courier New" w:hAnsi="Courier New" w:cs="Courier New"/>
              </w:rPr>
              <w:t>Use kurs</w:t>
            </w:r>
          </w:p>
        </w:tc>
      </w:tr>
    </w:tbl>
    <w:p w:rsidR="009377FF" w:rsidRPr="009377FF" w:rsidRDefault="009377FF" w:rsidP="00F55417">
      <w:pPr>
        <w:spacing w:before="100" w:beforeAutospacing="1" w:after="100" w:afterAutospacing="1"/>
        <w:rPr>
          <w:b/>
          <w:sz w:val="28"/>
          <w:szCs w:val="28"/>
          <w:lang w:val="en-US"/>
        </w:rPr>
      </w:pPr>
      <w:r>
        <w:rPr>
          <w:b/>
          <w:sz w:val="28"/>
          <w:szCs w:val="28"/>
          <w:lang w:val="en-US"/>
        </w:rPr>
        <w:t>Insert</w:t>
      </w:r>
      <w:r w:rsidR="00757A99">
        <w:rPr>
          <w:b/>
          <w:sz w:val="28"/>
          <w:szCs w:val="28"/>
          <w:lang w:val="en-US"/>
        </w:rPr>
        <w:t>, save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9377FF" w:rsidRDefault="009377FF" w:rsidP="008468C1">
            <w:pPr>
              <w:jc w:val="center"/>
              <w:rPr>
                <w:b/>
                <w:bCs/>
                <w:color w:val="FFFEFF"/>
              </w:rPr>
            </w:pPr>
            <w:r>
              <w:rPr>
                <w:b/>
                <w:bCs/>
                <w:color w:val="FFFEFF"/>
              </w:rPr>
              <w:t xml:space="preserve">Вставка данных, команда </w:t>
            </w:r>
            <w:r>
              <w:rPr>
                <w:b/>
                <w:bCs/>
                <w:color w:val="FFFEFF"/>
                <w:lang w:val="en-US"/>
              </w:rPr>
              <w:t>insert</w:t>
            </w:r>
            <w:r w:rsidRPr="007D25B7">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8468C1">
              <w:rPr>
                <w:b/>
                <w:bCs/>
                <w:color w:val="FFFEFF"/>
              </w:rPr>
              <w:t>8</w:t>
            </w:r>
            <w:r w:rsidRPr="00420975">
              <w:rPr>
                <w:b/>
                <w:bCs/>
                <w:color w:val="FFFEFF"/>
              </w:rPr>
              <w:t>.</w:t>
            </w:r>
            <w:r w:rsidRPr="009377FF">
              <w:rPr>
                <w:b/>
                <w:bCs/>
                <w:color w:val="FFFEFF"/>
              </w:rPr>
              <w:t>6</w:t>
            </w:r>
          </w:p>
        </w:tc>
      </w:tr>
      <w:tr w:rsidR="009377FF" w:rsidRPr="006E7EE0" w:rsidTr="007D25B7">
        <w:trPr>
          <w:trHeight w:val="359"/>
        </w:trPr>
        <w:tc>
          <w:tcPr>
            <w:tcW w:w="9072" w:type="dxa"/>
          </w:tcPr>
          <w:p w:rsidR="009377FF" w:rsidRPr="009377FF" w:rsidRDefault="009377FF" w:rsidP="007D25B7">
            <w:pPr>
              <w:pStyle w:val="ae"/>
              <w:rPr>
                <w:rFonts w:ascii="Courier New" w:hAnsi="Courier New" w:cs="Courier New"/>
              </w:rPr>
            </w:pPr>
            <w:r>
              <w:rPr>
                <w:rFonts w:ascii="Courier New" w:hAnsi="Courier New" w:cs="Courier New"/>
              </w:rPr>
              <w:t>db.users.inser</w:t>
            </w:r>
            <w:r w:rsidR="00EB5EB7">
              <w:rPr>
                <w:rFonts w:ascii="Courier New" w:hAnsi="Courier New" w:cs="Courier New"/>
              </w:rPr>
              <w:t>t</w:t>
            </w:r>
            <w:r>
              <w:rPr>
                <w:rFonts w:ascii="Courier New" w:hAnsi="Courier New" w:cs="Courier New"/>
              </w:rPr>
              <w:t>({username:’</w:t>
            </w:r>
            <w:r>
              <w:rPr>
                <w:rFonts w:ascii="Courier New" w:hAnsi="Courier New" w:cs="Courier New"/>
                <w:lang w:val="ru-RU"/>
              </w:rPr>
              <w:t>Иван</w:t>
            </w:r>
            <w:r>
              <w:rPr>
                <w:rFonts w:ascii="Courier New" w:hAnsi="Courier New" w:cs="Courier New"/>
              </w:rPr>
              <w:t>’})</w:t>
            </w:r>
          </w:p>
        </w:tc>
      </w:tr>
    </w:tbl>
    <w:p w:rsidR="00757A99" w:rsidRPr="00757A99" w:rsidRDefault="00757A99" w:rsidP="00F55417">
      <w:pPr>
        <w:spacing w:before="100" w:beforeAutospacing="1" w:after="100" w:afterAutospacing="1"/>
        <w:rPr>
          <w:sz w:val="28"/>
          <w:szCs w:val="28"/>
        </w:rPr>
      </w:pPr>
      <w:r>
        <w:rPr>
          <w:sz w:val="28"/>
          <w:szCs w:val="28"/>
        </w:rPr>
        <w:t xml:space="preserve">Кроме команды </w:t>
      </w:r>
      <w:r>
        <w:rPr>
          <w:sz w:val="28"/>
          <w:szCs w:val="28"/>
          <w:lang w:val="en-US"/>
        </w:rPr>
        <w:t>insert</w:t>
      </w:r>
      <w:r>
        <w:rPr>
          <w:sz w:val="28"/>
          <w:szCs w:val="28"/>
        </w:rPr>
        <w:t xml:space="preserve">, данные можно вставлять командой </w:t>
      </w:r>
      <w:r>
        <w:rPr>
          <w:sz w:val="28"/>
          <w:szCs w:val="28"/>
          <w:lang w:val="en-US"/>
        </w:rPr>
        <w:t>save</w:t>
      </w:r>
      <w:r>
        <w:rPr>
          <w:sz w:val="28"/>
          <w:szCs w:val="28"/>
        </w:rPr>
        <w:t>().</w:t>
      </w:r>
    </w:p>
    <w:p w:rsidR="009377FF" w:rsidRDefault="009377FF" w:rsidP="00F55417">
      <w:pPr>
        <w:spacing w:before="100" w:beforeAutospacing="1" w:after="100" w:afterAutospacing="1"/>
        <w:rPr>
          <w:sz w:val="28"/>
          <w:szCs w:val="28"/>
        </w:rPr>
      </w:pPr>
      <w:r>
        <w:rPr>
          <w:sz w:val="28"/>
          <w:szCs w:val="28"/>
        </w:rPr>
        <w:t>Т.к. это наше первое обращение к базе данных, то сперва создастся сама база, пот</w:t>
      </w:r>
      <w:r w:rsidR="00AF2EFA">
        <w:rPr>
          <w:sz w:val="28"/>
          <w:szCs w:val="28"/>
        </w:rPr>
        <w:t xml:space="preserve">ом коллекция с данными. Поэтому </w:t>
      </w:r>
      <w:r>
        <w:rPr>
          <w:sz w:val="28"/>
          <w:szCs w:val="28"/>
        </w:rPr>
        <w:t xml:space="preserve"> при первом обращении к несущ</w:t>
      </w:r>
      <w:r>
        <w:rPr>
          <w:sz w:val="28"/>
          <w:szCs w:val="28"/>
        </w:rPr>
        <w:t>е</w:t>
      </w:r>
      <w:r>
        <w:rPr>
          <w:sz w:val="28"/>
          <w:szCs w:val="28"/>
        </w:rPr>
        <w:t>ствующей базе возможно задержка ответа сервера.</w:t>
      </w:r>
    </w:p>
    <w:p w:rsidR="009377FF" w:rsidRPr="009377FF" w:rsidRDefault="009377FF" w:rsidP="00F55417">
      <w:pPr>
        <w:spacing w:before="100" w:beforeAutospacing="1" w:after="100" w:afterAutospacing="1"/>
        <w:rPr>
          <w:b/>
          <w:sz w:val="28"/>
          <w:szCs w:val="28"/>
          <w:lang w:val="en-US"/>
        </w:rPr>
      </w:pPr>
      <w:r>
        <w:rPr>
          <w:b/>
          <w:sz w:val="28"/>
          <w:szCs w:val="28"/>
          <w:lang w:val="en-US"/>
        </w:rPr>
        <w:t>Find</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9377FF" w:rsidRDefault="009377FF" w:rsidP="008468C1">
            <w:pPr>
              <w:jc w:val="center"/>
              <w:rPr>
                <w:b/>
                <w:bCs/>
                <w:color w:val="FFFEFF"/>
              </w:rPr>
            </w:pPr>
            <w:r>
              <w:rPr>
                <w:b/>
                <w:bCs/>
                <w:color w:val="FFFEFF"/>
              </w:rPr>
              <w:t xml:space="preserve">Вывод данных, команда </w:t>
            </w:r>
            <w:r>
              <w:rPr>
                <w:b/>
                <w:bCs/>
                <w:color w:val="FFFEFF"/>
                <w:lang w:val="en-US"/>
              </w:rPr>
              <w:t>find</w:t>
            </w:r>
            <w:r w:rsidRPr="00757A99">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8468C1">
              <w:rPr>
                <w:b/>
                <w:bCs/>
                <w:color w:val="FFFEFF"/>
              </w:rPr>
              <w:t>8</w:t>
            </w:r>
            <w:r w:rsidRPr="00420975">
              <w:rPr>
                <w:b/>
                <w:bCs/>
                <w:color w:val="FFFEFF"/>
              </w:rPr>
              <w:t>.</w:t>
            </w:r>
            <w:r w:rsidR="00757A99">
              <w:rPr>
                <w:b/>
                <w:bCs/>
                <w:color w:val="FFFEFF"/>
              </w:rPr>
              <w:t>7</w:t>
            </w:r>
          </w:p>
        </w:tc>
      </w:tr>
      <w:tr w:rsidR="009377FF" w:rsidRPr="009377FF" w:rsidTr="007D25B7">
        <w:trPr>
          <w:trHeight w:val="359"/>
        </w:trPr>
        <w:tc>
          <w:tcPr>
            <w:tcW w:w="9072" w:type="dxa"/>
          </w:tcPr>
          <w:p w:rsidR="009377FF" w:rsidRPr="009377FF" w:rsidRDefault="009377FF" w:rsidP="009377FF">
            <w:pPr>
              <w:pStyle w:val="ae"/>
              <w:rPr>
                <w:rFonts w:ascii="Courier New" w:hAnsi="Courier New" w:cs="Courier New"/>
                <w:lang w:val="ru-RU"/>
              </w:rPr>
            </w:pPr>
            <w:r>
              <w:rPr>
                <w:rFonts w:ascii="Courier New" w:hAnsi="Courier New" w:cs="Courier New"/>
              </w:rPr>
              <w:t>db</w:t>
            </w:r>
            <w:r w:rsidRPr="009377FF">
              <w:rPr>
                <w:rFonts w:ascii="Courier New" w:hAnsi="Courier New" w:cs="Courier New"/>
                <w:lang w:val="ru-RU"/>
              </w:rPr>
              <w:t>.</w:t>
            </w:r>
            <w:r>
              <w:rPr>
                <w:rFonts w:ascii="Courier New" w:hAnsi="Courier New" w:cs="Courier New"/>
              </w:rPr>
              <w:t>users</w:t>
            </w:r>
            <w:r w:rsidRPr="009377FF">
              <w:rPr>
                <w:rFonts w:ascii="Courier New" w:hAnsi="Courier New" w:cs="Courier New"/>
                <w:lang w:val="ru-RU"/>
              </w:rPr>
              <w:t>.</w:t>
            </w:r>
            <w:r>
              <w:rPr>
                <w:rFonts w:ascii="Courier New" w:hAnsi="Courier New" w:cs="Courier New"/>
              </w:rPr>
              <w:t>find</w:t>
            </w:r>
            <w:r w:rsidRPr="009377FF">
              <w:rPr>
                <w:rFonts w:ascii="Courier New" w:hAnsi="Courier New" w:cs="Courier New"/>
                <w:lang w:val="ru-RU"/>
              </w:rPr>
              <w:t>()</w:t>
            </w:r>
          </w:p>
        </w:tc>
      </w:tr>
    </w:tbl>
    <w:p w:rsidR="009377FF" w:rsidRDefault="00757A99" w:rsidP="00F55417">
      <w:pPr>
        <w:spacing w:before="100" w:beforeAutospacing="1" w:after="100" w:afterAutospacing="1"/>
        <w:rPr>
          <w:sz w:val="28"/>
          <w:szCs w:val="28"/>
        </w:rPr>
      </w:pPr>
      <w:r>
        <w:rPr>
          <w:sz w:val="28"/>
          <w:szCs w:val="28"/>
        </w:rPr>
        <w:t xml:space="preserve">Команде </w:t>
      </w:r>
      <w:r>
        <w:rPr>
          <w:sz w:val="28"/>
          <w:szCs w:val="28"/>
          <w:lang w:val="en-US"/>
        </w:rPr>
        <w:t>find</w:t>
      </w:r>
      <w:r>
        <w:rPr>
          <w:sz w:val="28"/>
          <w:szCs w:val="28"/>
        </w:rPr>
        <w:t xml:space="preserve"> можно также передать простой селектро запроса. Селектором запроса называется документ, с которым сравниваются все документы ко</w:t>
      </w:r>
      <w:r>
        <w:rPr>
          <w:sz w:val="28"/>
          <w:szCs w:val="28"/>
        </w:rPr>
        <w:t>л</w:t>
      </w:r>
      <w:r>
        <w:rPr>
          <w:sz w:val="28"/>
          <w:szCs w:val="28"/>
        </w:rPr>
        <w:t>лекции.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57A99" w:rsidRPr="00F435BF" w:rsidTr="007D25B7">
        <w:tc>
          <w:tcPr>
            <w:tcW w:w="9072" w:type="dxa"/>
            <w:shd w:val="clear" w:color="auto" w:fill="9BBB59"/>
          </w:tcPr>
          <w:p w:rsidR="00757A99" w:rsidRPr="009377FF" w:rsidRDefault="00757A99" w:rsidP="008468C1">
            <w:pPr>
              <w:jc w:val="center"/>
              <w:rPr>
                <w:b/>
                <w:bCs/>
                <w:color w:val="FFFEFF"/>
              </w:rPr>
            </w:pPr>
            <w:r>
              <w:rPr>
                <w:b/>
                <w:bCs/>
                <w:color w:val="FFFEFF"/>
              </w:rPr>
              <w:t>Вывод данных, с селектором запроса</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8</w:t>
            </w:r>
          </w:p>
        </w:tc>
      </w:tr>
      <w:tr w:rsidR="00757A99" w:rsidRPr="009377FF" w:rsidTr="007D25B7">
        <w:trPr>
          <w:trHeight w:val="359"/>
        </w:trPr>
        <w:tc>
          <w:tcPr>
            <w:tcW w:w="9072" w:type="dxa"/>
          </w:tcPr>
          <w:p w:rsidR="00757A99" w:rsidRPr="00757A99" w:rsidRDefault="00757A99" w:rsidP="007D25B7">
            <w:pPr>
              <w:pStyle w:val="ae"/>
              <w:rPr>
                <w:rFonts w:ascii="Courier New" w:hAnsi="Courier New" w:cs="Courier New"/>
                <w:lang w:val="ru-RU"/>
              </w:rPr>
            </w:pPr>
            <w:r w:rsidRPr="00757A99">
              <w:rPr>
                <w:rFonts w:ascii="Courier New" w:hAnsi="Courier New" w:cs="Courier New"/>
              </w:rPr>
              <w:t>db</w:t>
            </w:r>
            <w:r w:rsidRPr="00757A99">
              <w:rPr>
                <w:rFonts w:ascii="Courier New" w:hAnsi="Courier New" w:cs="Courier New"/>
                <w:lang w:val="ru-RU"/>
              </w:rPr>
              <w:t>.</w:t>
            </w:r>
            <w:r w:rsidRPr="00757A99">
              <w:rPr>
                <w:rFonts w:ascii="Courier New" w:hAnsi="Courier New" w:cs="Courier New"/>
              </w:rPr>
              <w:t>users</w:t>
            </w:r>
            <w:r w:rsidRPr="00757A99">
              <w:rPr>
                <w:rFonts w:ascii="Courier New" w:hAnsi="Courier New" w:cs="Courier New"/>
                <w:lang w:val="ru-RU"/>
              </w:rPr>
              <w:t>.</w:t>
            </w:r>
            <w:r w:rsidRPr="00757A99">
              <w:rPr>
                <w:rFonts w:ascii="Courier New" w:hAnsi="Courier New" w:cs="Courier New"/>
              </w:rPr>
              <w:t>find</w:t>
            </w:r>
            <w:r w:rsidRPr="00757A99">
              <w:rPr>
                <w:rFonts w:ascii="Courier New" w:hAnsi="Courier New" w:cs="Courier New"/>
                <w:lang w:val="ru-RU"/>
              </w:rPr>
              <w:t>({</w:t>
            </w:r>
            <w:r w:rsidRPr="00757A99">
              <w:rPr>
                <w:rFonts w:ascii="Courier New" w:hAnsi="Courier New" w:cs="Courier New"/>
              </w:rPr>
              <w:t>username</w:t>
            </w:r>
            <w:r w:rsidRPr="00757A99">
              <w:rPr>
                <w:rFonts w:ascii="Courier New" w:hAnsi="Courier New" w:cs="Courier New"/>
                <w:lang w:val="ru-RU"/>
              </w:rPr>
              <w:t>:'Иван'})</w:t>
            </w:r>
          </w:p>
        </w:tc>
      </w:tr>
    </w:tbl>
    <w:p w:rsidR="00757A99" w:rsidRPr="00E458F1" w:rsidRDefault="00757A99" w:rsidP="00F55417">
      <w:pPr>
        <w:spacing w:before="100" w:beforeAutospacing="1" w:after="100" w:afterAutospacing="1"/>
        <w:rPr>
          <w:b/>
          <w:sz w:val="28"/>
          <w:szCs w:val="28"/>
        </w:rPr>
      </w:pPr>
      <w:r w:rsidRPr="00757A99">
        <w:rPr>
          <w:b/>
          <w:sz w:val="28"/>
          <w:szCs w:val="28"/>
          <w:lang w:val="en-US"/>
        </w:rPr>
        <w:t>Update</w:t>
      </w:r>
    </w:p>
    <w:p w:rsidR="00E458F1" w:rsidRPr="007D25B7" w:rsidRDefault="00E458F1" w:rsidP="00F55417">
      <w:pPr>
        <w:spacing w:before="100" w:beforeAutospacing="1" w:after="100" w:afterAutospacing="1"/>
        <w:rPr>
          <w:sz w:val="28"/>
          <w:szCs w:val="28"/>
        </w:rPr>
      </w:pPr>
      <w:r w:rsidRPr="00E458F1">
        <w:rPr>
          <w:sz w:val="28"/>
          <w:szCs w:val="28"/>
        </w:rPr>
        <w:t>Для обновления нужно задать по меньшей мере два аргумента. Первый опр</w:t>
      </w:r>
      <w:r w:rsidRPr="00E458F1">
        <w:rPr>
          <w:sz w:val="28"/>
          <w:szCs w:val="28"/>
        </w:rPr>
        <w:t>е</w:t>
      </w:r>
      <w:r w:rsidRPr="00E458F1">
        <w:rPr>
          <w:sz w:val="28"/>
          <w:szCs w:val="28"/>
        </w:rPr>
        <w:t>деляет, какие документы обновлять, второй - как следует  модифицировать отобранные документы. Существует два способа модификации; в этом разд</w:t>
      </w:r>
      <w:r w:rsidRPr="00E458F1">
        <w:rPr>
          <w:sz w:val="28"/>
          <w:szCs w:val="28"/>
        </w:rPr>
        <w:t>е</w:t>
      </w:r>
      <w:r w:rsidRPr="00E458F1">
        <w:rPr>
          <w:sz w:val="28"/>
          <w:szCs w:val="28"/>
        </w:rPr>
        <w:t>ле мы рассмотрим направленную модификацию (</w:t>
      </w:r>
      <w:r w:rsidRPr="00E458F1">
        <w:rPr>
          <w:sz w:val="28"/>
          <w:szCs w:val="28"/>
          <w:lang w:val="en-US"/>
        </w:rPr>
        <w:t>targeted</w:t>
      </w:r>
      <w:r w:rsidRPr="00E458F1">
        <w:rPr>
          <w:sz w:val="28"/>
          <w:szCs w:val="28"/>
        </w:rPr>
        <w:t xml:space="preserve"> </w:t>
      </w:r>
      <w:r w:rsidRPr="00E458F1">
        <w:rPr>
          <w:sz w:val="28"/>
          <w:szCs w:val="28"/>
          <w:lang w:val="en-US"/>
        </w:rPr>
        <w:t>modification</w:t>
      </w:r>
      <w:r w:rsidRPr="00E458F1">
        <w:rPr>
          <w:sz w:val="28"/>
          <w:szCs w:val="28"/>
        </w:rPr>
        <w:t xml:space="preserve">) - одну из наиболее интересных и уникальных особенностей </w:t>
      </w:r>
      <w:r w:rsidRPr="00E458F1">
        <w:rPr>
          <w:sz w:val="28"/>
          <w:szCs w:val="28"/>
          <w:lang w:val="en-US"/>
        </w:rPr>
        <w:t>MongoDB</w:t>
      </w:r>
      <w:r w:rsidRPr="00E458F1">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458F1" w:rsidRPr="00F435BF" w:rsidTr="007D25B7">
        <w:tc>
          <w:tcPr>
            <w:tcW w:w="9072" w:type="dxa"/>
            <w:shd w:val="clear" w:color="auto" w:fill="9BBB59"/>
          </w:tcPr>
          <w:p w:rsidR="00E458F1" w:rsidRPr="007B6DDF" w:rsidRDefault="00E458F1" w:rsidP="008468C1">
            <w:pPr>
              <w:jc w:val="center"/>
              <w:rPr>
                <w:b/>
                <w:bCs/>
                <w:color w:val="FFFEFF"/>
              </w:rPr>
            </w:pPr>
            <w:r>
              <w:rPr>
                <w:b/>
                <w:bCs/>
                <w:color w:val="FFFEFF"/>
              </w:rPr>
              <w:t xml:space="preserve">Обновление данных, </w:t>
            </w:r>
            <w:r w:rsidR="007B6DDF">
              <w:rPr>
                <w:b/>
                <w:bCs/>
                <w:color w:val="FFFEFF"/>
              </w:rPr>
              <w:t xml:space="preserve">команды </w:t>
            </w:r>
            <w:r>
              <w:rPr>
                <w:b/>
                <w:bCs/>
                <w:color w:val="FFFEFF"/>
                <w:lang w:val="en-US"/>
              </w:rPr>
              <w:t>update</w:t>
            </w:r>
            <w:r w:rsidRPr="007B6DDF">
              <w:rPr>
                <w:b/>
                <w:bCs/>
                <w:color w:val="FFFEFF"/>
              </w:rPr>
              <w:t>()</w:t>
            </w:r>
            <w:r w:rsidR="007B6DDF" w:rsidRPr="007B6DDF">
              <w:rPr>
                <w:b/>
                <w:bCs/>
                <w:color w:val="FFFEFF"/>
              </w:rPr>
              <w:t xml:space="preserve"> </w:t>
            </w:r>
            <w:r w:rsidR="007B6DDF">
              <w:rPr>
                <w:b/>
                <w:bCs/>
                <w:color w:val="FFFEFF"/>
              </w:rPr>
              <w:t xml:space="preserve">и </w:t>
            </w:r>
            <w:r w:rsidR="007B6DDF" w:rsidRPr="007B6DDF">
              <w:rPr>
                <w:b/>
                <w:bCs/>
                <w:color w:val="FFFEFF"/>
              </w:rPr>
              <w:t>$</w:t>
            </w:r>
            <w:r w:rsidR="007B6DDF">
              <w:rPr>
                <w:b/>
                <w:bCs/>
                <w:color w:val="FFFEFF"/>
                <w:lang w:val="en-US"/>
              </w:rPr>
              <w:t>set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Pr="007B6DDF">
              <w:rPr>
                <w:b/>
                <w:bCs/>
                <w:color w:val="FFFEFF"/>
              </w:rPr>
              <w:t>9</w:t>
            </w:r>
          </w:p>
        </w:tc>
      </w:tr>
      <w:tr w:rsidR="00E458F1" w:rsidRPr="007B6DDF" w:rsidTr="007D25B7">
        <w:trPr>
          <w:trHeight w:val="359"/>
        </w:trPr>
        <w:tc>
          <w:tcPr>
            <w:tcW w:w="9072" w:type="dxa"/>
          </w:tcPr>
          <w:p w:rsidR="00E458F1" w:rsidRPr="007B6DDF" w:rsidRDefault="00E458F1" w:rsidP="007B6DDF">
            <w:pPr>
              <w:pStyle w:val="ae"/>
              <w:rPr>
                <w:rFonts w:ascii="Courier New" w:hAnsi="Courier New" w:cs="Courier New"/>
                <w:lang w:val="ru-RU"/>
              </w:rPr>
            </w:pPr>
            <w:r w:rsidRPr="00E458F1">
              <w:rPr>
                <w:rFonts w:ascii="Courier New" w:hAnsi="Courier New" w:cs="Courier New"/>
              </w:rPr>
              <w:t>db</w:t>
            </w:r>
            <w:r w:rsidRPr="007B6DDF">
              <w:rPr>
                <w:rFonts w:ascii="Courier New" w:hAnsi="Courier New" w:cs="Courier New"/>
                <w:lang w:val="ru-RU"/>
              </w:rPr>
              <w:t>.</w:t>
            </w:r>
            <w:r w:rsidRPr="00E458F1">
              <w:rPr>
                <w:rFonts w:ascii="Courier New" w:hAnsi="Courier New" w:cs="Courier New"/>
              </w:rPr>
              <w:t>users</w:t>
            </w:r>
            <w:r w:rsidRPr="007B6DDF">
              <w:rPr>
                <w:rFonts w:ascii="Courier New" w:hAnsi="Courier New" w:cs="Courier New"/>
                <w:lang w:val="ru-RU"/>
              </w:rPr>
              <w:t>.</w:t>
            </w:r>
            <w:r w:rsidRPr="007B6DDF">
              <w:rPr>
                <w:rFonts w:ascii="Courier New" w:hAnsi="Courier New" w:cs="Courier New"/>
                <w:b/>
              </w:rPr>
              <w:t>update</w:t>
            </w:r>
            <w:r w:rsidRPr="007B6DDF">
              <w:rPr>
                <w:rFonts w:ascii="Courier New" w:hAnsi="Courier New" w:cs="Courier New"/>
                <w:lang w:val="ru-RU"/>
              </w:rPr>
              <w:t>({</w:t>
            </w:r>
            <w:r w:rsidRPr="00E458F1">
              <w:rPr>
                <w:rFonts w:ascii="Courier New" w:hAnsi="Courier New" w:cs="Courier New"/>
              </w:rPr>
              <w:t>username</w:t>
            </w:r>
            <w:r w:rsidRPr="007B6DDF">
              <w:rPr>
                <w:rFonts w:ascii="Courier New" w:hAnsi="Courier New" w:cs="Courier New"/>
                <w:lang w:val="ru-RU"/>
              </w:rPr>
              <w:t>: "</w:t>
            </w:r>
            <w:r w:rsidR="007B6DDF">
              <w:rPr>
                <w:rFonts w:ascii="Courier New" w:hAnsi="Courier New" w:cs="Courier New"/>
                <w:lang w:val="ru-RU"/>
              </w:rPr>
              <w:t>Иван</w:t>
            </w:r>
            <w:r w:rsidRPr="007B6DDF">
              <w:rPr>
                <w:rFonts w:ascii="Courier New" w:hAnsi="Courier New" w:cs="Courier New"/>
                <w:lang w:val="ru-RU"/>
              </w:rPr>
              <w:t>"}, {</w:t>
            </w:r>
            <w:r w:rsidRPr="007B6DDF">
              <w:rPr>
                <w:rFonts w:ascii="Courier New" w:hAnsi="Courier New" w:cs="Courier New"/>
                <w:b/>
                <w:lang w:val="ru-RU"/>
              </w:rPr>
              <w:t>$</w:t>
            </w:r>
            <w:r w:rsidRPr="007B6DDF">
              <w:rPr>
                <w:rFonts w:ascii="Courier New" w:hAnsi="Courier New" w:cs="Courier New"/>
                <w:b/>
              </w:rPr>
              <w:t>set</w:t>
            </w:r>
            <w:r w:rsidRPr="007B6DDF">
              <w:rPr>
                <w:rFonts w:ascii="Courier New" w:hAnsi="Courier New" w:cs="Courier New"/>
                <w:lang w:val="ru-RU"/>
              </w:rPr>
              <w:t>: {</w:t>
            </w:r>
            <w:r w:rsidRPr="00E458F1">
              <w:rPr>
                <w:rFonts w:ascii="Courier New" w:hAnsi="Courier New" w:cs="Courier New"/>
              </w:rPr>
              <w:t>country</w:t>
            </w:r>
            <w:r w:rsidRPr="007B6DDF">
              <w:rPr>
                <w:rFonts w:ascii="Courier New" w:hAnsi="Courier New" w:cs="Courier New"/>
                <w:lang w:val="ru-RU"/>
              </w:rPr>
              <w:t>: "</w:t>
            </w:r>
            <w:r w:rsidR="007B6DDF">
              <w:rPr>
                <w:rFonts w:ascii="Courier New" w:hAnsi="Courier New" w:cs="Courier New"/>
                <w:lang w:val="ru-RU"/>
              </w:rPr>
              <w:t>Беларусь</w:t>
            </w:r>
            <w:r w:rsidRPr="007B6DDF">
              <w:rPr>
                <w:rFonts w:ascii="Courier New" w:hAnsi="Courier New" w:cs="Courier New"/>
                <w:lang w:val="ru-RU"/>
              </w:rPr>
              <w:t>"}})</w:t>
            </w:r>
          </w:p>
        </w:tc>
      </w:tr>
    </w:tbl>
    <w:p w:rsidR="00E458F1" w:rsidRDefault="007B6DDF" w:rsidP="00F55417">
      <w:pPr>
        <w:spacing w:before="100" w:beforeAutospacing="1" w:after="100" w:afterAutospacing="1"/>
        <w:rPr>
          <w:sz w:val="28"/>
          <w:szCs w:val="28"/>
        </w:rPr>
      </w:pPr>
      <w:r>
        <w:rPr>
          <w:sz w:val="28"/>
          <w:szCs w:val="28"/>
        </w:rPr>
        <w:t>В данном примере пользователь Иван добавил новое свойство</w:t>
      </w:r>
      <w:r w:rsidRPr="007B6DDF">
        <w:rPr>
          <w:sz w:val="28"/>
          <w:szCs w:val="28"/>
        </w:rPr>
        <w:t xml:space="preserve"> </w:t>
      </w:r>
      <w:r>
        <w:rPr>
          <w:sz w:val="28"/>
          <w:szCs w:val="28"/>
          <w:lang w:val="en-US"/>
        </w:rPr>
        <w:t>country</w:t>
      </w:r>
      <w:r>
        <w:rPr>
          <w:sz w:val="28"/>
          <w:szCs w:val="28"/>
        </w:rPr>
        <w:t xml:space="preserve"> со зн</w:t>
      </w:r>
      <w:r>
        <w:rPr>
          <w:sz w:val="28"/>
          <w:szCs w:val="28"/>
        </w:rPr>
        <w:t>а</w:t>
      </w:r>
      <w:r>
        <w:rPr>
          <w:sz w:val="28"/>
          <w:szCs w:val="28"/>
        </w:rPr>
        <w:t>чением Беларусь.</w:t>
      </w:r>
    </w:p>
    <w:p w:rsidR="007B6DDF" w:rsidRDefault="007B6DDF" w:rsidP="00F55417">
      <w:pPr>
        <w:spacing w:before="100" w:beforeAutospacing="1" w:after="100" w:afterAutospacing="1"/>
        <w:rPr>
          <w:sz w:val="28"/>
          <w:szCs w:val="28"/>
        </w:rPr>
      </w:pPr>
      <w:r>
        <w:rPr>
          <w:sz w:val="28"/>
          <w:szCs w:val="28"/>
        </w:rPr>
        <w:t>Удалить страну можно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B6DDF" w:rsidRPr="00F435BF" w:rsidTr="007D25B7">
        <w:tc>
          <w:tcPr>
            <w:tcW w:w="9072" w:type="dxa"/>
            <w:shd w:val="clear" w:color="auto" w:fill="9BBB59"/>
          </w:tcPr>
          <w:p w:rsidR="007B6DDF" w:rsidRPr="007B6DDF" w:rsidRDefault="007B6DDF" w:rsidP="008468C1">
            <w:pPr>
              <w:jc w:val="center"/>
              <w:rPr>
                <w:b/>
                <w:bCs/>
                <w:color w:val="FFFEFF"/>
              </w:rPr>
            </w:pPr>
            <w:r>
              <w:rPr>
                <w:b/>
                <w:bCs/>
                <w:color w:val="FFFEFF"/>
              </w:rPr>
              <w:t xml:space="preserve">Обновление данных, команды </w:t>
            </w:r>
            <w:r>
              <w:rPr>
                <w:b/>
                <w:bCs/>
                <w:color w:val="FFFEFF"/>
                <w:lang w:val="en-US"/>
              </w:rPr>
              <w:t>update</w:t>
            </w:r>
            <w:r w:rsidRPr="007B6DDF">
              <w:rPr>
                <w:b/>
                <w:bCs/>
                <w:color w:val="FFFEFF"/>
              </w:rPr>
              <w:t xml:space="preserve">() </w:t>
            </w:r>
            <w:r>
              <w:rPr>
                <w:b/>
                <w:bCs/>
                <w:color w:val="FFFEFF"/>
              </w:rPr>
              <w:t xml:space="preserve">и </w:t>
            </w:r>
            <w:r w:rsidRPr="007B6DDF">
              <w:rPr>
                <w:b/>
                <w:bCs/>
                <w:color w:val="FFFEFF"/>
              </w:rPr>
              <w:t>$</w:t>
            </w:r>
            <w:r>
              <w:rPr>
                <w:b/>
                <w:bCs/>
                <w:color w:val="FFFEFF"/>
                <w:lang w:val="en-US"/>
              </w:rPr>
              <w:t>unset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9F3C7B">
              <w:rPr>
                <w:b/>
                <w:bCs/>
                <w:color w:val="FFFEFF"/>
              </w:rPr>
              <w:t>10</w:t>
            </w:r>
          </w:p>
        </w:tc>
      </w:tr>
      <w:tr w:rsidR="007B6DDF" w:rsidRPr="006E7EE0" w:rsidTr="007D25B7">
        <w:trPr>
          <w:trHeight w:val="359"/>
        </w:trPr>
        <w:tc>
          <w:tcPr>
            <w:tcW w:w="9072" w:type="dxa"/>
          </w:tcPr>
          <w:p w:rsidR="007B6DDF" w:rsidRPr="007B6DDF" w:rsidRDefault="007B6DDF" w:rsidP="00B12531">
            <w:pPr>
              <w:pStyle w:val="ae"/>
              <w:rPr>
                <w:rFonts w:ascii="Courier New" w:hAnsi="Courier New" w:cs="Courier New"/>
              </w:rPr>
            </w:pPr>
            <w:r w:rsidRPr="007B6DDF">
              <w:rPr>
                <w:rFonts w:ascii="Courier New" w:hAnsi="Courier New" w:cs="Courier New"/>
              </w:rPr>
              <w:t>db.users.update({username: "</w:t>
            </w:r>
            <w:r w:rsidR="00B12531">
              <w:rPr>
                <w:rFonts w:ascii="Courier New" w:hAnsi="Courier New" w:cs="Courier New"/>
                <w:lang w:val="ru-RU"/>
              </w:rPr>
              <w:t>Иван</w:t>
            </w:r>
            <w:r w:rsidRPr="007B6DDF">
              <w:rPr>
                <w:rFonts w:ascii="Courier New" w:hAnsi="Courier New" w:cs="Courier New"/>
              </w:rPr>
              <w:t>"}, (</w:t>
            </w:r>
            <w:r w:rsidRPr="007B6DDF">
              <w:rPr>
                <w:rFonts w:ascii="Courier New" w:hAnsi="Courier New" w:cs="Courier New"/>
                <w:b/>
              </w:rPr>
              <w:t>$unset</w:t>
            </w:r>
            <w:r w:rsidRPr="007B6DDF">
              <w:rPr>
                <w:rFonts w:ascii="Courier New" w:hAnsi="Courier New" w:cs="Courier New"/>
              </w:rPr>
              <w:t>: {country: 1}})</w:t>
            </w:r>
          </w:p>
        </w:tc>
      </w:tr>
    </w:tbl>
    <w:p w:rsidR="007B6DDF" w:rsidRPr="007B6DDF" w:rsidRDefault="007B6DDF" w:rsidP="00F55417">
      <w:pPr>
        <w:spacing w:before="100" w:beforeAutospacing="1" w:after="100" w:afterAutospacing="1"/>
        <w:rPr>
          <w:sz w:val="28"/>
          <w:szCs w:val="28"/>
        </w:rPr>
      </w:pPr>
      <w:r>
        <w:rPr>
          <w:sz w:val="28"/>
          <w:szCs w:val="28"/>
        </w:rPr>
        <w:t xml:space="preserve">Значением может быть сложная структура данных формата </w:t>
      </w:r>
      <w:r>
        <w:rPr>
          <w:sz w:val="28"/>
          <w:szCs w:val="28"/>
          <w:lang w:val="en-US"/>
        </w:rPr>
        <w:t>JSON</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B6DDF" w:rsidRPr="00F435BF" w:rsidTr="007D25B7">
        <w:tc>
          <w:tcPr>
            <w:tcW w:w="9072" w:type="dxa"/>
            <w:shd w:val="clear" w:color="auto" w:fill="9BBB59"/>
          </w:tcPr>
          <w:p w:rsidR="007B6DDF" w:rsidRPr="007B6DDF" w:rsidRDefault="007B6DDF" w:rsidP="008468C1">
            <w:pPr>
              <w:jc w:val="center"/>
              <w:rPr>
                <w:b/>
                <w:bCs/>
                <w:color w:val="FFFEFF"/>
              </w:rPr>
            </w:pPr>
            <w:r>
              <w:rPr>
                <w:b/>
                <w:bCs/>
                <w:color w:val="FFFEFF"/>
              </w:rPr>
              <w:lastRenderedPageBreak/>
              <w:t xml:space="preserve">Обновление данных, команды </w:t>
            </w:r>
            <w:r>
              <w:rPr>
                <w:b/>
                <w:bCs/>
                <w:color w:val="FFFEFF"/>
                <w:lang w:val="en-US"/>
              </w:rPr>
              <w:t>update</w:t>
            </w:r>
            <w:r w:rsidRPr="007B6DDF">
              <w:rPr>
                <w:b/>
                <w:bCs/>
                <w:color w:val="FFFEFF"/>
              </w:rPr>
              <w:t xml:space="preserve">() </w:t>
            </w:r>
            <w:r>
              <w:rPr>
                <w:b/>
                <w:bCs/>
                <w:color w:val="FFFEFF"/>
              </w:rPr>
              <w:t xml:space="preserve">и </w:t>
            </w:r>
            <w:r w:rsidR="00456C65">
              <w:rPr>
                <w:b/>
                <w:bCs/>
                <w:color w:val="FFFEFF"/>
                <w:lang w:val="en-US"/>
              </w:rPr>
              <w:t>JSON</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1</w:t>
            </w:r>
          </w:p>
        </w:tc>
      </w:tr>
      <w:tr w:rsidR="007B6DDF" w:rsidRPr="007B6DDF" w:rsidTr="007D25B7">
        <w:trPr>
          <w:trHeight w:val="359"/>
        </w:trPr>
        <w:tc>
          <w:tcPr>
            <w:tcW w:w="9072" w:type="dxa"/>
          </w:tcPr>
          <w:p w:rsidR="007B6DDF" w:rsidRPr="00B12531" w:rsidRDefault="007B6DDF" w:rsidP="007B6DDF">
            <w:pPr>
              <w:pStyle w:val="ae"/>
              <w:rPr>
                <w:rFonts w:ascii="Courier New" w:hAnsi="Courier New" w:cs="Courier New"/>
                <w:b/>
              </w:rPr>
            </w:pPr>
            <w:r w:rsidRPr="007B6DDF">
              <w:rPr>
                <w:rFonts w:ascii="Courier New" w:hAnsi="Courier New" w:cs="Courier New"/>
              </w:rPr>
              <w:t>db.users.update( {username: "</w:t>
            </w:r>
            <w:r w:rsidR="00B12531">
              <w:rPr>
                <w:rFonts w:ascii="Courier New" w:hAnsi="Courier New" w:cs="Courier New"/>
                <w:lang w:val="ru-RU"/>
              </w:rPr>
              <w:t>Иван</w:t>
            </w:r>
            <w:r w:rsidRPr="007B6DDF">
              <w:rPr>
                <w:rFonts w:ascii="Courier New" w:hAnsi="Courier New" w:cs="Courier New"/>
              </w:rPr>
              <w:t xml:space="preserve">"}, {$set: {favorites: </w:t>
            </w:r>
            <w:r w:rsidRPr="00B12531">
              <w:rPr>
                <w:rFonts w:ascii="Courier New" w:hAnsi="Courier New" w:cs="Courier New"/>
                <w:b/>
              </w:rPr>
              <w:t xml:space="preserve">{ </w:t>
            </w:r>
          </w:p>
          <w:p w:rsidR="007B6DDF" w:rsidRPr="007D25B7" w:rsidRDefault="007B6DDF" w:rsidP="007B6DDF">
            <w:pPr>
              <w:pStyle w:val="ae"/>
              <w:rPr>
                <w:rFonts w:ascii="Courier New" w:hAnsi="Courier New" w:cs="Courier New"/>
                <w:b/>
                <w:lang w:val="ru-RU"/>
              </w:rPr>
            </w:pPr>
            <w:r w:rsidRPr="00B12531">
              <w:rPr>
                <w:rFonts w:ascii="Courier New" w:hAnsi="Courier New" w:cs="Courier New"/>
                <w:b/>
              </w:rPr>
              <w:t xml:space="preserve">    cities</w:t>
            </w:r>
            <w:r w:rsidRPr="007D25B7">
              <w:rPr>
                <w:rFonts w:ascii="Courier New" w:hAnsi="Courier New" w:cs="Courier New"/>
                <w:b/>
                <w:lang w:val="ru-RU"/>
              </w:rPr>
              <w:t>: ["</w:t>
            </w:r>
            <w:r w:rsidR="00B12531">
              <w:rPr>
                <w:rFonts w:ascii="Courier New" w:hAnsi="Courier New" w:cs="Courier New"/>
                <w:b/>
                <w:lang w:val="ru-RU"/>
              </w:rPr>
              <w:t>Минск</w:t>
            </w:r>
            <w:r w:rsidRPr="007D25B7">
              <w:rPr>
                <w:rFonts w:ascii="Courier New" w:hAnsi="Courier New" w:cs="Courier New"/>
                <w:b/>
                <w:lang w:val="ru-RU"/>
              </w:rPr>
              <w:t>", "</w:t>
            </w:r>
            <w:r w:rsidR="00B12531">
              <w:rPr>
                <w:rFonts w:ascii="Courier New" w:hAnsi="Courier New" w:cs="Courier New"/>
                <w:b/>
                <w:lang w:val="ru-RU"/>
              </w:rPr>
              <w:t>Брест</w:t>
            </w:r>
            <w:r w:rsidRPr="007D25B7">
              <w:rPr>
                <w:rFonts w:ascii="Courier New" w:hAnsi="Courier New" w:cs="Courier New"/>
                <w:b/>
                <w:lang w:val="ru-RU"/>
              </w:rPr>
              <w:t xml:space="preserve">"], </w:t>
            </w:r>
          </w:p>
          <w:p w:rsidR="007B6DDF" w:rsidRPr="00B12531" w:rsidRDefault="007B6DDF" w:rsidP="007B6DDF">
            <w:pPr>
              <w:pStyle w:val="ae"/>
              <w:rPr>
                <w:rFonts w:ascii="Courier New" w:hAnsi="Courier New" w:cs="Courier New"/>
                <w:b/>
                <w:lang w:val="ru-RU"/>
              </w:rPr>
            </w:pPr>
            <w:r w:rsidRPr="00B12531">
              <w:rPr>
                <w:rFonts w:ascii="Courier New" w:hAnsi="Courier New" w:cs="Courier New"/>
                <w:b/>
                <w:lang w:val="ru-RU"/>
              </w:rPr>
              <w:t xml:space="preserve">    </w:t>
            </w:r>
            <w:r w:rsidRPr="00B12531">
              <w:rPr>
                <w:rFonts w:ascii="Courier New" w:hAnsi="Courier New" w:cs="Courier New"/>
                <w:b/>
              </w:rPr>
              <w:t>movies</w:t>
            </w:r>
            <w:r w:rsidRPr="00B12531">
              <w:rPr>
                <w:rFonts w:ascii="Courier New" w:hAnsi="Courier New" w:cs="Courier New"/>
                <w:b/>
                <w:lang w:val="ru-RU"/>
              </w:rPr>
              <w:t>: ["</w:t>
            </w:r>
            <w:r w:rsidR="00B12531">
              <w:rPr>
                <w:rFonts w:ascii="Courier New" w:hAnsi="Courier New" w:cs="Courier New"/>
                <w:b/>
                <w:lang w:val="ru-RU"/>
              </w:rPr>
              <w:t>Белое</w:t>
            </w:r>
            <w:r w:rsidR="00B12531" w:rsidRPr="00B12531">
              <w:rPr>
                <w:rFonts w:ascii="Courier New" w:hAnsi="Courier New" w:cs="Courier New"/>
                <w:b/>
                <w:lang w:val="ru-RU"/>
              </w:rPr>
              <w:t xml:space="preserve"> </w:t>
            </w:r>
            <w:r w:rsidR="00B12531">
              <w:rPr>
                <w:rFonts w:ascii="Courier New" w:hAnsi="Courier New" w:cs="Courier New"/>
                <w:b/>
                <w:lang w:val="ru-RU"/>
              </w:rPr>
              <w:t>солнце</w:t>
            </w:r>
            <w:r w:rsidR="00B12531" w:rsidRPr="00B12531">
              <w:rPr>
                <w:rFonts w:ascii="Courier New" w:hAnsi="Courier New" w:cs="Courier New"/>
                <w:b/>
                <w:lang w:val="ru-RU"/>
              </w:rPr>
              <w:t xml:space="preserve"> </w:t>
            </w:r>
            <w:r w:rsidR="00B12531">
              <w:rPr>
                <w:rFonts w:ascii="Courier New" w:hAnsi="Courier New" w:cs="Courier New"/>
                <w:b/>
                <w:lang w:val="ru-RU"/>
              </w:rPr>
              <w:t>пустыни</w:t>
            </w:r>
            <w:r w:rsidRPr="00B12531">
              <w:rPr>
                <w:rFonts w:ascii="Courier New" w:hAnsi="Courier New" w:cs="Courier New"/>
                <w:b/>
                <w:lang w:val="ru-RU"/>
              </w:rPr>
              <w:t>", "</w:t>
            </w:r>
            <w:r w:rsidR="00B12531">
              <w:rPr>
                <w:rFonts w:ascii="Courier New" w:hAnsi="Courier New" w:cs="Courier New"/>
                <w:b/>
                <w:lang w:val="ru-RU"/>
              </w:rPr>
              <w:t>Белые Росы</w:t>
            </w:r>
            <w:r w:rsidRPr="00B12531">
              <w:rPr>
                <w:rFonts w:ascii="Courier New" w:hAnsi="Courier New" w:cs="Courier New"/>
                <w:b/>
                <w:lang w:val="ru-RU"/>
              </w:rPr>
              <w:t xml:space="preserve">"] </w:t>
            </w:r>
          </w:p>
          <w:p w:rsidR="007B6DDF" w:rsidRPr="00B12531" w:rsidRDefault="007B6DDF" w:rsidP="007B6DDF">
            <w:pPr>
              <w:pStyle w:val="ae"/>
              <w:rPr>
                <w:rFonts w:ascii="Courier New" w:hAnsi="Courier New" w:cs="Courier New"/>
                <w:b/>
              </w:rPr>
            </w:pPr>
            <w:r w:rsidRPr="00B12531">
              <w:rPr>
                <w:rFonts w:ascii="Courier New" w:hAnsi="Courier New" w:cs="Courier New"/>
                <w:b/>
                <w:lang w:val="ru-RU"/>
              </w:rPr>
              <w:t xml:space="preserve">  </w:t>
            </w:r>
            <w:r w:rsidRPr="00B12531">
              <w:rPr>
                <w:rFonts w:ascii="Courier New" w:hAnsi="Courier New" w:cs="Courier New"/>
                <w:b/>
              </w:rPr>
              <w:t>}</w:t>
            </w:r>
          </w:p>
          <w:p w:rsidR="007B6DDF" w:rsidRPr="007B6DDF" w:rsidRDefault="007B6DDF" w:rsidP="007B6DDF">
            <w:pPr>
              <w:pStyle w:val="ae"/>
              <w:rPr>
                <w:rFonts w:ascii="Courier New" w:hAnsi="Courier New" w:cs="Courier New"/>
              </w:rPr>
            </w:pPr>
            <w:r w:rsidRPr="007B6DDF">
              <w:rPr>
                <w:rFonts w:ascii="Courier New" w:hAnsi="Courier New" w:cs="Courier New"/>
              </w:rPr>
              <w:t xml:space="preserve"> }</w:t>
            </w:r>
          </w:p>
          <w:p w:rsidR="007B6DDF" w:rsidRPr="006A5A09" w:rsidRDefault="006A5A09" w:rsidP="007B6DDF">
            <w:pPr>
              <w:pStyle w:val="ae"/>
              <w:rPr>
                <w:rFonts w:ascii="Courier New" w:hAnsi="Courier New" w:cs="Courier New"/>
                <w:lang w:val="ru-RU"/>
              </w:rPr>
            </w:pPr>
            <w:r>
              <w:rPr>
                <w:rFonts w:ascii="Courier New" w:hAnsi="Courier New" w:cs="Courier New"/>
                <w:lang w:val="ru-RU"/>
              </w:rPr>
              <w:t>)</w:t>
            </w:r>
          </w:p>
        </w:tc>
      </w:tr>
    </w:tbl>
    <w:p w:rsidR="00456C65" w:rsidRPr="00456C65" w:rsidRDefault="00456C65" w:rsidP="00F55417">
      <w:pPr>
        <w:spacing w:before="100" w:beforeAutospacing="1" w:after="100" w:afterAutospacing="1"/>
        <w:rPr>
          <w:sz w:val="28"/>
          <w:szCs w:val="28"/>
        </w:rPr>
      </w:pPr>
      <w:r>
        <w:rPr>
          <w:sz w:val="28"/>
          <w:szCs w:val="28"/>
        </w:rPr>
        <w:t>Обновление данных без переопределения массива. Для этого можно воспол</w:t>
      </w:r>
      <w:r>
        <w:rPr>
          <w:sz w:val="28"/>
          <w:szCs w:val="28"/>
        </w:rPr>
        <w:t>ь</w:t>
      </w:r>
      <w:r>
        <w:rPr>
          <w:sz w:val="28"/>
          <w:szCs w:val="28"/>
        </w:rPr>
        <w:t xml:space="preserve">зоваться командами </w:t>
      </w:r>
      <w:r>
        <w:rPr>
          <w:sz w:val="28"/>
          <w:szCs w:val="28"/>
          <w:lang w:val="en-US"/>
        </w:rPr>
        <w:t>push</w:t>
      </w:r>
      <w:r>
        <w:rPr>
          <w:sz w:val="28"/>
          <w:szCs w:val="28"/>
        </w:rPr>
        <w:t xml:space="preserve"> или </w:t>
      </w:r>
      <w:r>
        <w:rPr>
          <w:sz w:val="28"/>
          <w:szCs w:val="28"/>
          <w:lang w:val="en-US"/>
        </w:rPr>
        <w:t>addToSet</w:t>
      </w:r>
      <w:r w:rsidRPr="00456C6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56C65" w:rsidRPr="00F435BF" w:rsidTr="007D25B7">
        <w:tc>
          <w:tcPr>
            <w:tcW w:w="9072" w:type="dxa"/>
            <w:shd w:val="clear" w:color="auto" w:fill="9BBB59"/>
          </w:tcPr>
          <w:p w:rsidR="00456C65" w:rsidRPr="007B6DDF" w:rsidRDefault="00456C65" w:rsidP="008468C1">
            <w:pPr>
              <w:jc w:val="center"/>
              <w:rPr>
                <w:b/>
                <w:bCs/>
                <w:color w:val="FFFEFF"/>
              </w:rPr>
            </w:pPr>
            <w:r>
              <w:rPr>
                <w:b/>
                <w:bCs/>
                <w:color w:val="FFFEFF"/>
              </w:rPr>
              <w:t xml:space="preserve">Команда </w:t>
            </w:r>
            <w:r>
              <w:rPr>
                <w:b/>
                <w:bCs/>
                <w:color w:val="FFFEFF"/>
                <w:lang w:val="en-US"/>
              </w:rPr>
              <w:t>addToSet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2</w:t>
            </w:r>
          </w:p>
        </w:tc>
      </w:tr>
      <w:tr w:rsidR="00456C65" w:rsidRPr="007B6DDF" w:rsidTr="007D25B7">
        <w:trPr>
          <w:trHeight w:val="359"/>
        </w:trPr>
        <w:tc>
          <w:tcPr>
            <w:tcW w:w="9072" w:type="dxa"/>
          </w:tcPr>
          <w:p w:rsidR="00456C65" w:rsidRPr="007D25B7" w:rsidRDefault="00456C65" w:rsidP="00456C65">
            <w:pPr>
              <w:pStyle w:val="ae"/>
              <w:rPr>
                <w:rFonts w:ascii="Courier New" w:hAnsi="Courier New" w:cs="Courier New"/>
                <w:lang w:val="ru-RU"/>
              </w:rPr>
            </w:pPr>
            <w:r w:rsidRPr="00456C65">
              <w:rPr>
                <w:rFonts w:ascii="Courier New" w:hAnsi="Courier New" w:cs="Courier New"/>
              </w:rPr>
              <w:t>db</w:t>
            </w:r>
            <w:r w:rsidRPr="007D25B7">
              <w:rPr>
                <w:rFonts w:ascii="Courier New" w:hAnsi="Courier New" w:cs="Courier New"/>
                <w:lang w:val="ru-RU"/>
              </w:rPr>
              <w:t>.</w:t>
            </w:r>
            <w:r w:rsidRPr="00456C65">
              <w:rPr>
                <w:rFonts w:ascii="Courier New" w:hAnsi="Courier New" w:cs="Courier New"/>
              </w:rPr>
              <w:t>users</w:t>
            </w:r>
            <w:r w:rsidRPr="007D25B7">
              <w:rPr>
                <w:rFonts w:ascii="Courier New" w:hAnsi="Courier New" w:cs="Courier New"/>
                <w:lang w:val="ru-RU"/>
              </w:rPr>
              <w:t>.</w:t>
            </w:r>
            <w:r w:rsidRPr="00456C65">
              <w:rPr>
                <w:rFonts w:ascii="Courier New" w:hAnsi="Courier New" w:cs="Courier New"/>
              </w:rPr>
              <w:t>update</w:t>
            </w:r>
            <w:r w:rsidRPr="007D25B7">
              <w:rPr>
                <w:rFonts w:ascii="Courier New" w:hAnsi="Courier New" w:cs="Courier New"/>
                <w:lang w:val="ru-RU"/>
              </w:rPr>
              <w:t xml:space="preserve">( </w:t>
            </w:r>
          </w:p>
          <w:p w:rsidR="00456C65" w:rsidRPr="007D25B7" w:rsidRDefault="00456C65" w:rsidP="00456C65">
            <w:pPr>
              <w:pStyle w:val="ae"/>
              <w:rPr>
                <w:rFonts w:ascii="Courier New" w:hAnsi="Courier New" w:cs="Courier New"/>
                <w:lang w:val="ru-RU"/>
              </w:rPr>
            </w:pPr>
            <w:r w:rsidRPr="007D25B7">
              <w:rPr>
                <w:rFonts w:ascii="Courier New" w:hAnsi="Courier New" w:cs="Courier New"/>
                <w:lang w:val="ru-RU"/>
              </w:rPr>
              <w:t xml:space="preserve">    {"</w:t>
            </w:r>
            <w:r w:rsidRPr="00456C65">
              <w:rPr>
                <w:rFonts w:ascii="Courier New" w:hAnsi="Courier New" w:cs="Courier New"/>
              </w:rPr>
              <w:t>favorites</w:t>
            </w:r>
            <w:r w:rsidRPr="007D25B7">
              <w:rPr>
                <w:rFonts w:ascii="Courier New" w:hAnsi="Courier New" w:cs="Courier New"/>
                <w:lang w:val="ru-RU"/>
              </w:rPr>
              <w:t>.</w:t>
            </w:r>
            <w:r w:rsidRPr="00456C65">
              <w:rPr>
                <w:rFonts w:ascii="Courier New" w:hAnsi="Courier New" w:cs="Courier New"/>
              </w:rPr>
              <w:t>movies</w:t>
            </w:r>
            <w:r w:rsidRPr="007D25B7">
              <w:rPr>
                <w:rFonts w:ascii="Courier New" w:hAnsi="Courier New" w:cs="Courier New"/>
                <w:lang w:val="ru-RU"/>
              </w:rPr>
              <w:t>": "</w:t>
            </w:r>
            <w:r w:rsidR="000F216C">
              <w:rPr>
                <w:rFonts w:ascii="Courier New" w:hAnsi="Courier New" w:cs="Courier New"/>
                <w:lang w:val="ru-RU"/>
              </w:rPr>
              <w:t>Белые</w:t>
            </w:r>
            <w:r w:rsidR="000F216C" w:rsidRPr="007D25B7">
              <w:rPr>
                <w:rFonts w:ascii="Courier New" w:hAnsi="Courier New" w:cs="Courier New"/>
                <w:lang w:val="ru-RU"/>
              </w:rPr>
              <w:t xml:space="preserve"> </w:t>
            </w:r>
            <w:r w:rsidR="000F216C">
              <w:rPr>
                <w:rFonts w:ascii="Courier New" w:hAnsi="Courier New" w:cs="Courier New"/>
                <w:lang w:val="ru-RU"/>
              </w:rPr>
              <w:t>Росы</w:t>
            </w:r>
            <w:r w:rsidRPr="007D25B7">
              <w:rPr>
                <w:rFonts w:ascii="Courier New" w:hAnsi="Courier New" w:cs="Courier New"/>
                <w:lang w:val="ru-RU"/>
              </w:rPr>
              <w:t xml:space="preserve">"}, </w:t>
            </w:r>
          </w:p>
          <w:p w:rsidR="00456C65" w:rsidRPr="007D25B7" w:rsidRDefault="00456C65" w:rsidP="00456C65">
            <w:pPr>
              <w:pStyle w:val="ae"/>
              <w:rPr>
                <w:rFonts w:ascii="Courier New" w:hAnsi="Courier New" w:cs="Courier New"/>
                <w:lang w:val="ru-RU"/>
              </w:rPr>
            </w:pPr>
            <w:r w:rsidRPr="007D25B7">
              <w:rPr>
                <w:rFonts w:ascii="Courier New" w:hAnsi="Courier New" w:cs="Courier New"/>
                <w:lang w:val="ru-RU"/>
              </w:rPr>
              <w:t xml:space="preserve">    {</w:t>
            </w:r>
            <w:r w:rsidRPr="007D25B7">
              <w:rPr>
                <w:rFonts w:ascii="Courier New" w:hAnsi="Courier New" w:cs="Courier New"/>
                <w:b/>
                <w:lang w:val="ru-RU"/>
              </w:rPr>
              <w:t>$</w:t>
            </w:r>
            <w:r w:rsidRPr="00456C65">
              <w:rPr>
                <w:rFonts w:ascii="Courier New" w:hAnsi="Courier New" w:cs="Courier New"/>
                <w:b/>
              </w:rPr>
              <w:t>addToSet</w:t>
            </w:r>
            <w:r w:rsidRPr="007D25B7">
              <w:rPr>
                <w:rFonts w:ascii="Courier New" w:hAnsi="Courier New" w:cs="Courier New"/>
                <w:lang w:val="ru-RU"/>
              </w:rPr>
              <w:t>: {"</w:t>
            </w:r>
            <w:r w:rsidRPr="00456C65">
              <w:rPr>
                <w:rFonts w:ascii="Courier New" w:hAnsi="Courier New" w:cs="Courier New"/>
              </w:rPr>
              <w:t>favorites</w:t>
            </w:r>
            <w:r w:rsidRPr="007D25B7">
              <w:rPr>
                <w:rFonts w:ascii="Courier New" w:hAnsi="Courier New" w:cs="Courier New"/>
                <w:lang w:val="ru-RU"/>
              </w:rPr>
              <w:t>.</w:t>
            </w:r>
            <w:r w:rsidRPr="00456C65">
              <w:rPr>
                <w:rFonts w:ascii="Courier New" w:hAnsi="Courier New" w:cs="Courier New"/>
              </w:rPr>
              <w:t>movies</w:t>
            </w:r>
            <w:r w:rsidRPr="007D25B7">
              <w:rPr>
                <w:rFonts w:ascii="Courier New" w:hAnsi="Courier New" w:cs="Courier New"/>
                <w:lang w:val="ru-RU"/>
              </w:rPr>
              <w:t>": "</w:t>
            </w:r>
            <w:r w:rsidR="000F216C">
              <w:rPr>
                <w:rFonts w:ascii="Courier New" w:hAnsi="Courier New" w:cs="Courier New"/>
                <w:lang w:val="ru-RU"/>
              </w:rPr>
              <w:t>Свадьба</w:t>
            </w:r>
            <w:r w:rsidR="000F216C" w:rsidRPr="007D25B7">
              <w:rPr>
                <w:rFonts w:ascii="Courier New" w:hAnsi="Courier New" w:cs="Courier New"/>
                <w:lang w:val="ru-RU"/>
              </w:rPr>
              <w:t xml:space="preserve"> </w:t>
            </w:r>
            <w:r w:rsidR="000F216C">
              <w:rPr>
                <w:rFonts w:ascii="Courier New" w:hAnsi="Courier New" w:cs="Courier New"/>
                <w:lang w:val="ru-RU"/>
              </w:rPr>
              <w:t>в</w:t>
            </w:r>
            <w:r w:rsidR="000F216C" w:rsidRPr="007D25B7">
              <w:rPr>
                <w:rFonts w:ascii="Courier New" w:hAnsi="Courier New" w:cs="Courier New"/>
                <w:lang w:val="ru-RU"/>
              </w:rPr>
              <w:t xml:space="preserve"> </w:t>
            </w:r>
            <w:r w:rsidR="000F216C">
              <w:rPr>
                <w:rFonts w:ascii="Courier New" w:hAnsi="Courier New" w:cs="Courier New"/>
                <w:lang w:val="ru-RU"/>
              </w:rPr>
              <w:t>Малиновке</w:t>
            </w:r>
            <w:r w:rsidRPr="007D25B7">
              <w:rPr>
                <w:rFonts w:ascii="Courier New" w:hAnsi="Courier New" w:cs="Courier New"/>
                <w:lang w:val="ru-RU"/>
              </w:rPr>
              <w:t xml:space="preserve">"}}, </w:t>
            </w:r>
          </w:p>
          <w:p w:rsidR="00456C65" w:rsidRPr="00456C65" w:rsidRDefault="00456C65" w:rsidP="00456C65">
            <w:pPr>
              <w:pStyle w:val="ae"/>
              <w:rPr>
                <w:rFonts w:ascii="Courier New" w:hAnsi="Courier New" w:cs="Courier New"/>
              </w:rPr>
            </w:pPr>
            <w:r w:rsidRPr="007D25B7">
              <w:rPr>
                <w:rFonts w:ascii="Courier New" w:hAnsi="Courier New" w:cs="Courier New"/>
                <w:lang w:val="ru-RU"/>
              </w:rPr>
              <w:t xml:space="preserve">    </w:t>
            </w:r>
            <w:r w:rsidRPr="00456C65">
              <w:rPr>
                <w:rFonts w:ascii="Courier New" w:hAnsi="Courier New" w:cs="Courier New"/>
              </w:rPr>
              <w:t xml:space="preserve">false, true </w:t>
            </w:r>
          </w:p>
          <w:p w:rsidR="00456C65" w:rsidRPr="007B6DDF" w:rsidRDefault="00456C65" w:rsidP="00456C65">
            <w:pPr>
              <w:pStyle w:val="ae"/>
              <w:rPr>
                <w:rFonts w:ascii="Courier New" w:hAnsi="Courier New" w:cs="Courier New"/>
              </w:rPr>
            </w:pPr>
            <w:r w:rsidRPr="00456C65">
              <w:rPr>
                <w:rFonts w:ascii="Courier New" w:hAnsi="Courier New" w:cs="Courier New"/>
              </w:rPr>
              <w:t>)</w:t>
            </w:r>
          </w:p>
        </w:tc>
      </w:tr>
    </w:tbl>
    <w:p w:rsidR="000F216C" w:rsidRPr="000F216C" w:rsidRDefault="000F216C" w:rsidP="000F216C">
      <w:pPr>
        <w:spacing w:before="100" w:beforeAutospacing="1" w:after="100" w:afterAutospacing="1"/>
        <w:rPr>
          <w:sz w:val="28"/>
          <w:szCs w:val="28"/>
        </w:rPr>
      </w:pPr>
      <w:r w:rsidRPr="000F216C">
        <w:rPr>
          <w:sz w:val="28"/>
          <w:szCs w:val="28"/>
        </w:rPr>
        <w:t>Первый аргумент, селектор запроса, говорит, что нужно искать пользоват</w:t>
      </w:r>
      <w:r w:rsidRPr="000F216C">
        <w:rPr>
          <w:sz w:val="28"/>
          <w:szCs w:val="28"/>
        </w:rPr>
        <w:t>е</w:t>
      </w:r>
      <w:r w:rsidRPr="000F216C">
        <w:rPr>
          <w:sz w:val="28"/>
          <w:szCs w:val="28"/>
        </w:rPr>
        <w:t xml:space="preserve">лей, для которых в списке </w:t>
      </w:r>
      <w:r w:rsidRPr="000F216C">
        <w:rPr>
          <w:sz w:val="28"/>
          <w:szCs w:val="28"/>
          <w:lang w:val="en-US"/>
        </w:rPr>
        <w:t>movies</w:t>
      </w:r>
      <w:r w:rsidRPr="000F216C">
        <w:rPr>
          <w:sz w:val="28"/>
          <w:szCs w:val="28"/>
        </w:rPr>
        <w:t xml:space="preserve"> есть фильм </w:t>
      </w:r>
      <w:r>
        <w:rPr>
          <w:sz w:val="28"/>
          <w:szCs w:val="28"/>
        </w:rPr>
        <w:t>Белые Росы</w:t>
      </w:r>
      <w:r w:rsidRPr="000F216C">
        <w:rPr>
          <w:sz w:val="28"/>
          <w:szCs w:val="28"/>
        </w:rPr>
        <w:t>. Второй аргумент говорит, что нужно добавить в</w:t>
      </w:r>
      <w:r>
        <w:rPr>
          <w:sz w:val="28"/>
          <w:szCs w:val="28"/>
        </w:rPr>
        <w:t xml:space="preserve"> </w:t>
      </w:r>
      <w:r w:rsidRPr="000F216C">
        <w:rPr>
          <w:sz w:val="28"/>
          <w:szCs w:val="28"/>
        </w:rPr>
        <w:t xml:space="preserve">этот список фильм </w:t>
      </w:r>
      <w:r>
        <w:rPr>
          <w:sz w:val="28"/>
          <w:szCs w:val="28"/>
        </w:rPr>
        <w:t>Свадьба в Малиновке</w:t>
      </w:r>
      <w:r w:rsidRPr="000F216C">
        <w:rPr>
          <w:sz w:val="28"/>
          <w:szCs w:val="28"/>
        </w:rPr>
        <w:t xml:space="preserve"> с помощью оператора $</w:t>
      </w:r>
      <w:r w:rsidRPr="000F216C">
        <w:rPr>
          <w:sz w:val="28"/>
          <w:szCs w:val="28"/>
          <w:lang w:val="en-US"/>
        </w:rPr>
        <w:t>addToSet</w:t>
      </w:r>
      <w:r w:rsidRPr="000F216C">
        <w:rPr>
          <w:sz w:val="28"/>
          <w:szCs w:val="28"/>
        </w:rPr>
        <w:t>.</w:t>
      </w:r>
    </w:p>
    <w:p w:rsidR="007B6DDF" w:rsidRPr="00B12531" w:rsidRDefault="00B12531" w:rsidP="00F55417">
      <w:pPr>
        <w:spacing w:before="100" w:beforeAutospacing="1" w:after="100" w:afterAutospacing="1"/>
        <w:rPr>
          <w:b/>
          <w:sz w:val="28"/>
          <w:szCs w:val="28"/>
        </w:rPr>
      </w:pPr>
      <w:r w:rsidRPr="00B12531">
        <w:rPr>
          <w:b/>
          <w:sz w:val="28"/>
          <w:szCs w:val="28"/>
        </w:rPr>
        <w:t>Точечная нутация</w:t>
      </w:r>
    </w:p>
    <w:p w:rsidR="00B12531" w:rsidRPr="007D25B7" w:rsidRDefault="00B12531" w:rsidP="00F55417">
      <w:pPr>
        <w:spacing w:before="100" w:beforeAutospacing="1" w:after="100" w:afterAutospacing="1"/>
        <w:rPr>
          <w:sz w:val="28"/>
          <w:szCs w:val="28"/>
        </w:rPr>
      </w:pPr>
      <w:r>
        <w:rPr>
          <w:sz w:val="28"/>
          <w:szCs w:val="28"/>
        </w:rPr>
        <w:t xml:space="preserve">Пусть потребуется найти всех пользователей, которым нравятся фильм </w:t>
      </w:r>
      <w:r w:rsidRPr="00B12531">
        <w:rPr>
          <w:sz w:val="28"/>
          <w:szCs w:val="28"/>
        </w:rPr>
        <w:t>“</w:t>
      </w:r>
      <w:r>
        <w:rPr>
          <w:sz w:val="28"/>
          <w:szCs w:val="28"/>
        </w:rPr>
        <w:t>Б</w:t>
      </w:r>
      <w:r>
        <w:rPr>
          <w:sz w:val="28"/>
          <w:szCs w:val="28"/>
        </w:rPr>
        <w:t>е</w:t>
      </w:r>
      <w:r>
        <w:rPr>
          <w:sz w:val="28"/>
          <w:szCs w:val="28"/>
        </w:rPr>
        <w:t>лые Росы</w:t>
      </w:r>
      <w:r w:rsidRPr="00B12531">
        <w:rPr>
          <w:sz w:val="28"/>
          <w:szCs w:val="28"/>
        </w:rPr>
        <w:t>”</w:t>
      </w:r>
      <w:r>
        <w:rPr>
          <w:sz w:val="28"/>
          <w:szCs w:val="28"/>
        </w:rPr>
        <w:t>.</w:t>
      </w:r>
    </w:p>
    <w:p w:rsidR="00B12531" w:rsidRDefault="00B12531" w:rsidP="00F55417">
      <w:pPr>
        <w:spacing w:before="100" w:beforeAutospacing="1" w:after="100" w:afterAutospacing="1"/>
        <w:rPr>
          <w:sz w:val="28"/>
          <w:szCs w:val="28"/>
        </w:rPr>
      </w:pPr>
      <w:r>
        <w:rPr>
          <w:sz w:val="28"/>
          <w:szCs w:val="28"/>
        </w:rPr>
        <w:t>Запрос будет выглядеть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12531" w:rsidRPr="00F435BF" w:rsidTr="007D25B7">
        <w:tc>
          <w:tcPr>
            <w:tcW w:w="9072" w:type="dxa"/>
            <w:shd w:val="clear" w:color="auto" w:fill="9BBB59"/>
          </w:tcPr>
          <w:p w:rsidR="00B12531" w:rsidRPr="007B6DDF" w:rsidRDefault="00B12531" w:rsidP="008468C1">
            <w:pPr>
              <w:jc w:val="center"/>
              <w:rPr>
                <w:b/>
                <w:bCs/>
                <w:color w:val="FFFEFF"/>
              </w:rPr>
            </w:pPr>
            <w:r>
              <w:rPr>
                <w:b/>
                <w:bCs/>
                <w:color w:val="FFFEFF"/>
              </w:rPr>
              <w:t>Запрос точечной нутации</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3</w:t>
            </w:r>
          </w:p>
        </w:tc>
      </w:tr>
      <w:tr w:rsidR="00B12531" w:rsidRPr="00B12531" w:rsidTr="007D25B7">
        <w:trPr>
          <w:trHeight w:val="359"/>
        </w:trPr>
        <w:tc>
          <w:tcPr>
            <w:tcW w:w="9072" w:type="dxa"/>
          </w:tcPr>
          <w:p w:rsidR="00B12531" w:rsidRPr="00B12531" w:rsidRDefault="00B12531" w:rsidP="00B12531">
            <w:pPr>
              <w:pStyle w:val="ae"/>
              <w:rPr>
                <w:rFonts w:ascii="Courier New" w:hAnsi="Courier New" w:cs="Courier New"/>
                <w:lang w:val="ru-RU"/>
              </w:rPr>
            </w:pPr>
            <w:r w:rsidRPr="00B12531">
              <w:rPr>
                <w:rFonts w:ascii="Courier New" w:hAnsi="Courier New" w:cs="Courier New"/>
              </w:rPr>
              <w:t>db</w:t>
            </w:r>
            <w:r w:rsidRPr="00B12531">
              <w:rPr>
                <w:rFonts w:ascii="Courier New" w:hAnsi="Courier New" w:cs="Courier New"/>
                <w:lang w:val="ru-RU"/>
              </w:rPr>
              <w:t>.</w:t>
            </w:r>
            <w:r w:rsidRPr="00B12531">
              <w:rPr>
                <w:rFonts w:ascii="Courier New" w:hAnsi="Courier New" w:cs="Courier New"/>
              </w:rPr>
              <w:t>users</w:t>
            </w:r>
            <w:r w:rsidRPr="00B12531">
              <w:rPr>
                <w:rFonts w:ascii="Courier New" w:hAnsi="Courier New" w:cs="Courier New"/>
                <w:lang w:val="ru-RU"/>
              </w:rPr>
              <w:t>.</w:t>
            </w:r>
            <w:r w:rsidRPr="00B12531">
              <w:rPr>
                <w:rFonts w:ascii="Courier New" w:hAnsi="Courier New" w:cs="Courier New"/>
              </w:rPr>
              <w:t>find</w:t>
            </w:r>
            <w:r w:rsidRPr="00B12531">
              <w:rPr>
                <w:rFonts w:ascii="Courier New" w:hAnsi="Courier New" w:cs="Courier New"/>
                <w:lang w:val="ru-RU"/>
              </w:rPr>
              <w:t>({"</w:t>
            </w:r>
            <w:r w:rsidRPr="00B12531">
              <w:rPr>
                <w:rFonts w:ascii="Courier New" w:hAnsi="Courier New" w:cs="Courier New"/>
              </w:rPr>
              <w:t>favorites</w:t>
            </w:r>
            <w:r w:rsidRPr="00B12531">
              <w:rPr>
                <w:rFonts w:ascii="Courier New" w:hAnsi="Courier New" w:cs="Courier New"/>
                <w:lang w:val="ru-RU"/>
              </w:rPr>
              <w:t>.</w:t>
            </w:r>
            <w:r w:rsidRPr="00B12531">
              <w:rPr>
                <w:rFonts w:ascii="Courier New" w:hAnsi="Courier New" w:cs="Courier New"/>
              </w:rPr>
              <w:t>movies</w:t>
            </w:r>
            <w:r w:rsidRPr="00B12531">
              <w:rPr>
                <w:rFonts w:ascii="Courier New" w:hAnsi="Courier New" w:cs="Courier New"/>
                <w:lang w:val="ru-RU"/>
              </w:rPr>
              <w:t>": "</w:t>
            </w:r>
            <w:r>
              <w:rPr>
                <w:rFonts w:ascii="Courier New" w:hAnsi="Courier New" w:cs="Courier New"/>
                <w:lang w:val="ru-RU"/>
              </w:rPr>
              <w:t>Белые Росы</w:t>
            </w:r>
            <w:r w:rsidRPr="00B12531">
              <w:rPr>
                <w:rFonts w:ascii="Courier New" w:hAnsi="Courier New" w:cs="Courier New"/>
                <w:lang w:val="ru-RU"/>
              </w:rPr>
              <w:t>"})</w:t>
            </w:r>
          </w:p>
        </w:tc>
      </w:tr>
    </w:tbl>
    <w:p w:rsidR="00B12531" w:rsidRDefault="00B12531" w:rsidP="00F55417">
      <w:pPr>
        <w:spacing w:before="100" w:beforeAutospacing="1" w:after="100" w:afterAutospacing="1"/>
        <w:rPr>
          <w:sz w:val="28"/>
          <w:szCs w:val="28"/>
        </w:rPr>
      </w:pPr>
      <w:r w:rsidRPr="00B12531">
        <w:rPr>
          <w:sz w:val="28"/>
          <w:szCs w:val="28"/>
        </w:rPr>
        <w:t>Точка между favorites и movies означает, что нужно найти ключ favorites, к</w:t>
      </w:r>
      <w:r w:rsidRPr="00B12531">
        <w:rPr>
          <w:sz w:val="28"/>
          <w:szCs w:val="28"/>
        </w:rPr>
        <w:t>о</w:t>
      </w:r>
      <w:r w:rsidRPr="00B12531">
        <w:rPr>
          <w:sz w:val="28"/>
          <w:szCs w:val="28"/>
        </w:rPr>
        <w:t xml:space="preserve">торый указывает на вложенный объект с ключом movies, a затем сравнить значение этого вложенного ключа с указанным в запросе. Этот запрос вернет оба документа. </w:t>
      </w:r>
    </w:p>
    <w:p w:rsidR="000F216C" w:rsidRPr="000F216C" w:rsidRDefault="000F216C" w:rsidP="00F55417">
      <w:pPr>
        <w:spacing w:before="100" w:beforeAutospacing="1" w:after="100" w:afterAutospacing="1"/>
        <w:rPr>
          <w:b/>
          <w:sz w:val="28"/>
          <w:szCs w:val="28"/>
        </w:rPr>
      </w:pPr>
      <w:r w:rsidRPr="000F216C">
        <w:rPr>
          <w:b/>
          <w:sz w:val="28"/>
          <w:szCs w:val="28"/>
          <w:lang w:val="en-US"/>
        </w:rPr>
        <w:t>Remove</w:t>
      </w:r>
    </w:p>
    <w:p w:rsidR="000F216C" w:rsidRPr="007D25B7" w:rsidRDefault="000F216C" w:rsidP="00F55417">
      <w:pPr>
        <w:spacing w:before="100" w:beforeAutospacing="1" w:after="100" w:afterAutospacing="1"/>
        <w:rPr>
          <w:sz w:val="28"/>
          <w:szCs w:val="28"/>
        </w:rPr>
      </w:pPr>
      <w:r w:rsidRPr="000F216C">
        <w:rPr>
          <w:sz w:val="28"/>
          <w:szCs w:val="28"/>
        </w:rPr>
        <w:t xml:space="preserve">Если не задавать никаких параметров, то операция удаления </w:t>
      </w:r>
      <w:r w:rsidRPr="000F216C">
        <w:rPr>
          <w:sz w:val="28"/>
          <w:szCs w:val="28"/>
          <w:lang w:val="en-US"/>
        </w:rPr>
        <w:t>remove</w:t>
      </w:r>
      <w:r w:rsidRPr="000F216C">
        <w:rPr>
          <w:sz w:val="28"/>
          <w:szCs w:val="28"/>
        </w:rPr>
        <w:t xml:space="preserve"> удалит из коллекции все документы. Так, чтобы избавиться от коллекции </w:t>
      </w:r>
      <w:r w:rsidRPr="000F216C">
        <w:rPr>
          <w:sz w:val="28"/>
          <w:szCs w:val="28"/>
          <w:lang w:val="en-US"/>
        </w:rPr>
        <w:t>f</w:t>
      </w:r>
      <w:r w:rsidRPr="000F216C">
        <w:rPr>
          <w:sz w:val="28"/>
          <w:szCs w:val="28"/>
        </w:rPr>
        <w:t>оо, нужно выполнить такую команду: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216C" w:rsidRPr="00F435BF" w:rsidTr="007D25B7">
        <w:tc>
          <w:tcPr>
            <w:tcW w:w="9072" w:type="dxa"/>
            <w:shd w:val="clear" w:color="auto" w:fill="9BBB59"/>
          </w:tcPr>
          <w:p w:rsidR="000F216C" w:rsidRPr="007B6DDF" w:rsidRDefault="000F216C" w:rsidP="008468C1">
            <w:pPr>
              <w:jc w:val="center"/>
              <w:rPr>
                <w:b/>
                <w:bCs/>
                <w:color w:val="FFFEFF"/>
              </w:rPr>
            </w:pPr>
            <w:r>
              <w:rPr>
                <w:b/>
                <w:bCs/>
                <w:color w:val="FFFEFF"/>
              </w:rPr>
              <w:t>Удаление коллекции</w:t>
            </w:r>
            <w:r>
              <w:rPr>
                <w:b/>
                <w:bCs/>
                <w:color w:val="FFFEFF"/>
                <w:lang w:val="en-US"/>
              </w:rPr>
              <w:t xml:space="preserve"> foo</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4</w:t>
            </w:r>
          </w:p>
        </w:tc>
      </w:tr>
      <w:tr w:rsidR="000F216C" w:rsidRPr="00B12531" w:rsidTr="007D25B7">
        <w:trPr>
          <w:trHeight w:val="359"/>
        </w:trPr>
        <w:tc>
          <w:tcPr>
            <w:tcW w:w="9072" w:type="dxa"/>
          </w:tcPr>
          <w:p w:rsidR="000F216C" w:rsidRPr="00B12531" w:rsidRDefault="000F216C" w:rsidP="007D25B7">
            <w:pPr>
              <w:pStyle w:val="ae"/>
              <w:rPr>
                <w:rFonts w:ascii="Courier New" w:hAnsi="Courier New" w:cs="Courier New"/>
                <w:lang w:val="ru-RU"/>
              </w:rPr>
            </w:pPr>
            <w:r w:rsidRPr="000F216C">
              <w:rPr>
                <w:rFonts w:ascii="Courier New" w:hAnsi="Courier New" w:cs="Courier New"/>
              </w:rPr>
              <w:t>db.foo.remove()</w:t>
            </w:r>
          </w:p>
        </w:tc>
      </w:tr>
    </w:tbl>
    <w:p w:rsidR="000F216C" w:rsidRDefault="000F216C" w:rsidP="00F55417">
      <w:pPr>
        <w:spacing w:before="100" w:beforeAutospacing="1" w:after="100" w:afterAutospacing="1"/>
        <w:rPr>
          <w:sz w:val="28"/>
          <w:szCs w:val="28"/>
        </w:rPr>
      </w:pPr>
      <w:r>
        <w:rPr>
          <w:sz w:val="28"/>
          <w:szCs w:val="28"/>
        </w:rPr>
        <w:t>Удаление по селектору запроса: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216C" w:rsidRPr="00F435BF" w:rsidTr="007D25B7">
        <w:tc>
          <w:tcPr>
            <w:tcW w:w="9072" w:type="dxa"/>
            <w:shd w:val="clear" w:color="auto" w:fill="9BBB59"/>
          </w:tcPr>
          <w:p w:rsidR="000F216C" w:rsidRPr="007B6DDF" w:rsidRDefault="000F216C" w:rsidP="008468C1">
            <w:pPr>
              <w:jc w:val="center"/>
              <w:rPr>
                <w:b/>
                <w:bCs/>
                <w:color w:val="FFFEFF"/>
              </w:rPr>
            </w:pPr>
            <w:r>
              <w:rPr>
                <w:b/>
                <w:bCs/>
                <w:color w:val="FFFEFF"/>
              </w:rPr>
              <w:lastRenderedPageBreak/>
              <w:t>Удаление коллекции</w:t>
            </w:r>
            <w:r w:rsidRPr="000F216C">
              <w:rPr>
                <w:b/>
                <w:bCs/>
                <w:color w:val="FFFEFF"/>
              </w:rPr>
              <w:t xml:space="preserve"> </w:t>
            </w:r>
            <w:r>
              <w:rPr>
                <w:b/>
                <w:bCs/>
                <w:color w:val="FFFEFF"/>
                <w:lang w:val="en-US"/>
              </w:rPr>
              <w:t>foo</w:t>
            </w:r>
            <w:r>
              <w:rPr>
                <w:b/>
                <w:bCs/>
                <w:color w:val="FFFEFF"/>
              </w:rPr>
              <w:t xml:space="preserve"> по селектору запроса</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5</w:t>
            </w:r>
          </w:p>
        </w:tc>
      </w:tr>
      <w:tr w:rsidR="000F216C" w:rsidRPr="006E7EE0" w:rsidTr="007D25B7">
        <w:trPr>
          <w:trHeight w:val="359"/>
        </w:trPr>
        <w:tc>
          <w:tcPr>
            <w:tcW w:w="9072" w:type="dxa"/>
          </w:tcPr>
          <w:p w:rsidR="000F216C" w:rsidRPr="000F216C" w:rsidRDefault="000F216C" w:rsidP="007D25B7">
            <w:pPr>
              <w:pStyle w:val="ae"/>
              <w:rPr>
                <w:rFonts w:ascii="Courier New" w:hAnsi="Courier New" w:cs="Courier New"/>
              </w:rPr>
            </w:pPr>
            <w:r w:rsidRPr="000F216C">
              <w:rPr>
                <w:rFonts w:ascii="Courier New" w:hAnsi="Courier New" w:cs="Courier New"/>
              </w:rPr>
              <w:t>db.foo.remove(</w:t>
            </w:r>
            <w:r>
              <w:rPr>
                <w:rFonts w:ascii="Courier New" w:hAnsi="Courier New" w:cs="Courier New"/>
              </w:rPr>
              <w:t>{‘favorites.cities’: ‘</w:t>
            </w:r>
            <w:r>
              <w:rPr>
                <w:rFonts w:ascii="Courier New" w:hAnsi="Courier New" w:cs="Courier New"/>
                <w:lang w:val="ru-RU"/>
              </w:rPr>
              <w:t>Минск</w:t>
            </w:r>
            <w:r>
              <w:rPr>
                <w:rFonts w:ascii="Courier New" w:hAnsi="Courier New" w:cs="Courier New"/>
              </w:rPr>
              <w:t>’}</w:t>
            </w:r>
            <w:r w:rsidRPr="000F216C">
              <w:rPr>
                <w:rFonts w:ascii="Courier New" w:hAnsi="Courier New" w:cs="Courier New"/>
              </w:rPr>
              <w:t>)</w:t>
            </w:r>
          </w:p>
        </w:tc>
      </w:tr>
    </w:tbl>
    <w:p w:rsidR="00B12531" w:rsidRPr="000F216C" w:rsidRDefault="000F216C" w:rsidP="00F55417">
      <w:pPr>
        <w:spacing w:before="100" w:beforeAutospacing="1" w:after="100" w:afterAutospacing="1"/>
        <w:rPr>
          <w:sz w:val="28"/>
          <w:szCs w:val="28"/>
        </w:rPr>
      </w:pPr>
      <w:r>
        <w:rPr>
          <w:sz w:val="28"/>
          <w:szCs w:val="28"/>
        </w:rPr>
        <w:t xml:space="preserve">Операция </w:t>
      </w:r>
      <w:r>
        <w:rPr>
          <w:sz w:val="28"/>
          <w:szCs w:val="28"/>
          <w:lang w:val="en-US"/>
        </w:rPr>
        <w:t>remove</w:t>
      </w:r>
      <w:r w:rsidRPr="000F216C">
        <w:rPr>
          <w:sz w:val="28"/>
          <w:szCs w:val="28"/>
        </w:rPr>
        <w:t xml:space="preserve"> </w:t>
      </w:r>
      <w:r>
        <w:rPr>
          <w:sz w:val="28"/>
          <w:szCs w:val="28"/>
        </w:rPr>
        <w:t>не уничтожает коллекцию, а лишь документы текущей коллекции.</w:t>
      </w:r>
      <w:r w:rsidRPr="000F216C">
        <w:rPr>
          <w:sz w:val="28"/>
          <w:szCs w:val="28"/>
        </w:rPr>
        <w:t xml:space="preserve"> </w:t>
      </w:r>
      <w:r>
        <w:rPr>
          <w:sz w:val="28"/>
          <w:szCs w:val="28"/>
        </w:rPr>
        <w:t xml:space="preserve">Чтобы уничтожить коллекцию вместе со всеми построенными над ней индексами, необходимо воспользоваться командой </w:t>
      </w:r>
      <w:r>
        <w:rPr>
          <w:sz w:val="28"/>
          <w:szCs w:val="28"/>
          <w:lang w:val="en-US"/>
        </w:rPr>
        <w:t>drop</w:t>
      </w:r>
      <w:r w:rsidRPr="000F216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216C" w:rsidRPr="00F435BF" w:rsidTr="007D25B7">
        <w:tc>
          <w:tcPr>
            <w:tcW w:w="9072" w:type="dxa"/>
            <w:shd w:val="clear" w:color="auto" w:fill="9BBB59"/>
          </w:tcPr>
          <w:p w:rsidR="000F216C" w:rsidRPr="007B6DDF" w:rsidRDefault="000F216C" w:rsidP="008468C1">
            <w:pPr>
              <w:jc w:val="center"/>
              <w:rPr>
                <w:b/>
                <w:bCs/>
                <w:color w:val="FFFEFF"/>
              </w:rPr>
            </w:pPr>
            <w:r>
              <w:rPr>
                <w:b/>
                <w:bCs/>
                <w:color w:val="FFFEFF"/>
              </w:rPr>
              <w:t>Удаление коллекции со всеми зависимостями.</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6</w:t>
            </w:r>
          </w:p>
        </w:tc>
      </w:tr>
      <w:tr w:rsidR="000F216C" w:rsidRPr="000F216C" w:rsidTr="007D25B7">
        <w:trPr>
          <w:trHeight w:val="359"/>
        </w:trPr>
        <w:tc>
          <w:tcPr>
            <w:tcW w:w="9072" w:type="dxa"/>
          </w:tcPr>
          <w:p w:rsidR="000F216C" w:rsidRPr="000F216C" w:rsidRDefault="000F216C" w:rsidP="000F216C">
            <w:pPr>
              <w:pStyle w:val="ae"/>
              <w:rPr>
                <w:rFonts w:ascii="Courier New" w:hAnsi="Courier New" w:cs="Courier New"/>
              </w:rPr>
            </w:pPr>
            <w:r w:rsidRPr="000F216C">
              <w:rPr>
                <w:rFonts w:ascii="Courier New" w:hAnsi="Courier New" w:cs="Courier New"/>
              </w:rPr>
              <w:t>db.</w:t>
            </w:r>
            <w:r>
              <w:rPr>
                <w:rFonts w:ascii="Courier New" w:hAnsi="Courier New" w:cs="Courier New"/>
              </w:rPr>
              <w:t>users.drop()</w:t>
            </w:r>
          </w:p>
        </w:tc>
      </w:tr>
    </w:tbl>
    <w:p w:rsidR="007D25B7" w:rsidRPr="007D25B7" w:rsidRDefault="007D25B7" w:rsidP="00F55417">
      <w:pPr>
        <w:spacing w:before="100" w:beforeAutospacing="1" w:after="100" w:afterAutospacing="1"/>
        <w:rPr>
          <w:b/>
          <w:sz w:val="28"/>
          <w:szCs w:val="28"/>
        </w:rPr>
      </w:pPr>
      <w:r w:rsidRPr="007D25B7">
        <w:rPr>
          <w:b/>
          <w:sz w:val="28"/>
          <w:szCs w:val="28"/>
        </w:rPr>
        <w:t>Особенности</w:t>
      </w:r>
    </w:p>
    <w:p w:rsidR="00AF6169" w:rsidRDefault="00AF6169" w:rsidP="00F55417">
      <w:pPr>
        <w:spacing w:before="100" w:beforeAutospacing="1" w:after="100" w:afterAutospacing="1"/>
        <w:rPr>
          <w:sz w:val="28"/>
          <w:szCs w:val="28"/>
        </w:rPr>
      </w:pPr>
      <w:r w:rsidRPr="00AF6169">
        <w:rPr>
          <w:sz w:val="28"/>
          <w:szCs w:val="28"/>
        </w:rPr>
        <w:t xml:space="preserve">Поддерживается автозавершение. Введите первые символы имени любого метода и дважды нажмите клавишу Tab. Будет выведен список всех </w:t>
      </w:r>
      <w:r>
        <w:rPr>
          <w:sz w:val="28"/>
          <w:szCs w:val="28"/>
        </w:rPr>
        <w:t xml:space="preserve">методов с подходящими именами. </w:t>
      </w:r>
    </w:p>
    <w:p w:rsidR="007D25B7" w:rsidRPr="007D25B7" w:rsidRDefault="007D25B7" w:rsidP="00F55417">
      <w:pPr>
        <w:spacing w:before="100" w:beforeAutospacing="1" w:after="100" w:afterAutospacing="1"/>
        <w:rPr>
          <w:sz w:val="28"/>
          <w:szCs w:val="28"/>
        </w:rPr>
      </w:pPr>
      <w:r>
        <w:rPr>
          <w:sz w:val="28"/>
          <w:szCs w:val="28"/>
        </w:rPr>
        <w:t xml:space="preserve">Оболочка </w:t>
      </w:r>
      <w:r>
        <w:rPr>
          <w:sz w:val="28"/>
          <w:szCs w:val="28"/>
          <w:lang w:val="en-US"/>
        </w:rPr>
        <w:t>MongoDB</w:t>
      </w:r>
      <w:r>
        <w:rPr>
          <w:sz w:val="28"/>
          <w:szCs w:val="28"/>
        </w:rPr>
        <w:t xml:space="preserve"> одновременно является интерпретатором</w:t>
      </w:r>
      <w:r w:rsidRPr="007D25B7">
        <w:rPr>
          <w:sz w:val="28"/>
          <w:szCs w:val="28"/>
        </w:rPr>
        <w:t xml:space="preserve"> </w:t>
      </w:r>
      <w:r>
        <w:rPr>
          <w:sz w:val="28"/>
          <w:szCs w:val="28"/>
          <w:lang w:val="en-US"/>
        </w:rPr>
        <w:t>JavaScript</w:t>
      </w:r>
      <w:r>
        <w:rPr>
          <w:sz w:val="28"/>
          <w:szCs w:val="28"/>
        </w:rPr>
        <w:t>. Следовательно</w:t>
      </w:r>
      <w:r w:rsidR="00E2774C">
        <w:rPr>
          <w:sz w:val="28"/>
          <w:szCs w:val="28"/>
        </w:rPr>
        <w:t>,</w:t>
      </w:r>
      <w:r>
        <w:rPr>
          <w:sz w:val="28"/>
          <w:szCs w:val="28"/>
        </w:rPr>
        <w:t xml:space="preserve"> мы можем использовать конструкции языка</w:t>
      </w:r>
      <w:r w:rsidRPr="007D25B7">
        <w:rPr>
          <w:sz w:val="28"/>
          <w:szCs w:val="28"/>
        </w:rPr>
        <w:t xml:space="preserve"> </w:t>
      </w:r>
      <w:r>
        <w:rPr>
          <w:sz w:val="28"/>
          <w:szCs w:val="28"/>
          <w:lang w:val="en-US"/>
        </w:rPr>
        <w:t>JavaScript</w:t>
      </w:r>
      <w:r w:rsidRPr="007D25B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D25B7" w:rsidRPr="00F435BF" w:rsidTr="007D25B7">
        <w:tc>
          <w:tcPr>
            <w:tcW w:w="9072" w:type="dxa"/>
            <w:shd w:val="clear" w:color="auto" w:fill="9BBB59"/>
          </w:tcPr>
          <w:p w:rsidR="007D25B7" w:rsidRPr="008D02E5" w:rsidRDefault="007D25B7" w:rsidP="008468C1">
            <w:pPr>
              <w:jc w:val="center"/>
              <w:rPr>
                <w:b/>
                <w:bCs/>
                <w:color w:val="FFFEFF"/>
              </w:rPr>
            </w:pPr>
            <w:r>
              <w:rPr>
                <w:b/>
                <w:bCs/>
                <w:color w:val="FFFEFF"/>
              </w:rPr>
              <w:t xml:space="preserve">Использование конструкций языка </w:t>
            </w:r>
            <w:r>
              <w:rPr>
                <w:b/>
                <w:bCs/>
                <w:color w:val="FFFEFF"/>
                <w:lang w:val="en-US"/>
              </w:rPr>
              <w:t>JavaScript</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8468C1">
              <w:rPr>
                <w:b/>
                <w:bCs/>
                <w:color w:val="FFFEFF"/>
              </w:rPr>
              <w:t>8</w:t>
            </w:r>
            <w:r w:rsidRPr="00420975">
              <w:rPr>
                <w:b/>
                <w:bCs/>
                <w:color w:val="FFFEFF"/>
              </w:rPr>
              <w:t>.</w:t>
            </w:r>
            <w:r>
              <w:rPr>
                <w:b/>
                <w:bCs/>
                <w:color w:val="FFFEFF"/>
              </w:rPr>
              <w:t>1</w:t>
            </w:r>
            <w:r w:rsidR="009F3C7B">
              <w:rPr>
                <w:b/>
                <w:bCs/>
                <w:color w:val="FFFEFF"/>
              </w:rPr>
              <w:t>7</w:t>
            </w:r>
          </w:p>
        </w:tc>
      </w:tr>
      <w:tr w:rsidR="007D25B7" w:rsidRPr="000F216C" w:rsidTr="007D25B7">
        <w:trPr>
          <w:trHeight w:val="359"/>
        </w:trPr>
        <w:tc>
          <w:tcPr>
            <w:tcW w:w="9072" w:type="dxa"/>
          </w:tcPr>
          <w:p w:rsidR="007D25B7" w:rsidRPr="007D25B7" w:rsidRDefault="007D25B7" w:rsidP="007D25B7">
            <w:pPr>
              <w:pStyle w:val="ae"/>
              <w:rPr>
                <w:rFonts w:ascii="Courier New" w:hAnsi="Courier New" w:cs="Courier New"/>
              </w:rPr>
            </w:pPr>
            <w:r w:rsidRPr="007D25B7">
              <w:rPr>
                <w:rFonts w:ascii="Courier New" w:hAnsi="Courier New" w:cs="Courier New"/>
              </w:rPr>
              <w:t xml:space="preserve">for(i=0; i&lt;200000; i++) { </w:t>
            </w:r>
          </w:p>
          <w:p w:rsidR="007D25B7" w:rsidRPr="007D25B7" w:rsidRDefault="007D25B7" w:rsidP="007D25B7">
            <w:pPr>
              <w:pStyle w:val="ae"/>
              <w:rPr>
                <w:rFonts w:ascii="Courier New" w:hAnsi="Courier New" w:cs="Courier New"/>
              </w:rPr>
            </w:pPr>
            <w:r>
              <w:rPr>
                <w:rFonts w:ascii="Courier New" w:hAnsi="Courier New" w:cs="Courier New"/>
              </w:rPr>
              <w:t xml:space="preserve"> </w:t>
            </w:r>
            <w:r w:rsidRPr="007D25B7">
              <w:rPr>
                <w:rFonts w:ascii="Courier New" w:hAnsi="Courier New" w:cs="Courier New"/>
              </w:rPr>
              <w:t xml:space="preserve">db.numbers.save({num: i}); </w:t>
            </w:r>
          </w:p>
          <w:p w:rsidR="007D25B7" w:rsidRPr="000F216C" w:rsidRDefault="007D25B7" w:rsidP="007D25B7">
            <w:pPr>
              <w:pStyle w:val="ae"/>
              <w:rPr>
                <w:rFonts w:ascii="Courier New" w:hAnsi="Courier New" w:cs="Courier New"/>
              </w:rPr>
            </w:pPr>
            <w:r w:rsidRPr="007D25B7">
              <w:rPr>
                <w:rFonts w:ascii="Courier New" w:hAnsi="Courier New" w:cs="Courier New"/>
              </w:rPr>
              <w:t>}</w:t>
            </w:r>
          </w:p>
        </w:tc>
      </w:tr>
    </w:tbl>
    <w:p w:rsidR="007D25B7" w:rsidRPr="004466C1" w:rsidRDefault="004466C1" w:rsidP="00F55417">
      <w:pPr>
        <w:spacing w:before="100" w:beforeAutospacing="1" w:after="100" w:afterAutospacing="1"/>
        <w:rPr>
          <w:sz w:val="28"/>
          <w:szCs w:val="28"/>
        </w:rPr>
      </w:pPr>
      <w:r>
        <w:rPr>
          <w:sz w:val="28"/>
          <w:szCs w:val="28"/>
        </w:rPr>
        <w:t xml:space="preserve">Для уточняющего поиска можно употреблять операторы </w:t>
      </w:r>
      <w:r>
        <w:rPr>
          <w:sz w:val="28"/>
          <w:szCs w:val="28"/>
          <w:lang w:val="en-US"/>
        </w:rPr>
        <w:t>gt</w:t>
      </w:r>
      <w:r>
        <w:rPr>
          <w:sz w:val="28"/>
          <w:szCs w:val="28"/>
        </w:rPr>
        <w:t xml:space="preserve"> и </w:t>
      </w:r>
      <w:r>
        <w:rPr>
          <w:sz w:val="28"/>
          <w:szCs w:val="28"/>
          <w:lang w:val="en-US"/>
        </w:rPr>
        <w:t>lt</w:t>
      </w:r>
      <w:r w:rsidRPr="004466C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466C1" w:rsidRPr="00F435BF" w:rsidTr="004053B2">
        <w:tc>
          <w:tcPr>
            <w:tcW w:w="9072" w:type="dxa"/>
            <w:shd w:val="clear" w:color="auto" w:fill="9BBB59"/>
          </w:tcPr>
          <w:p w:rsidR="004466C1" w:rsidRPr="008468C1" w:rsidRDefault="004466C1" w:rsidP="008468C1">
            <w:pPr>
              <w:jc w:val="center"/>
              <w:rPr>
                <w:b/>
                <w:bCs/>
                <w:color w:val="FFFEFF"/>
              </w:rPr>
            </w:pPr>
            <w:r>
              <w:rPr>
                <w:b/>
                <w:bCs/>
                <w:color w:val="FFFEFF"/>
              </w:rPr>
              <w:t>Уточняющий поиск.</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8</w:t>
            </w:r>
          </w:p>
        </w:tc>
      </w:tr>
      <w:tr w:rsidR="004466C1" w:rsidRPr="006E7EE0" w:rsidTr="004053B2">
        <w:trPr>
          <w:trHeight w:val="359"/>
        </w:trPr>
        <w:tc>
          <w:tcPr>
            <w:tcW w:w="9072" w:type="dxa"/>
          </w:tcPr>
          <w:p w:rsidR="004466C1" w:rsidRPr="000F216C" w:rsidRDefault="004466C1" w:rsidP="004053B2">
            <w:pPr>
              <w:pStyle w:val="ae"/>
              <w:rPr>
                <w:rFonts w:ascii="Courier New" w:hAnsi="Courier New" w:cs="Courier New"/>
              </w:rPr>
            </w:pPr>
            <w:r w:rsidRPr="004466C1">
              <w:rPr>
                <w:rFonts w:ascii="Courier New" w:hAnsi="Courier New" w:cs="Courier New"/>
              </w:rPr>
              <w:t>db.numbers.find( {num: {"</w:t>
            </w:r>
            <w:r w:rsidRPr="004466C1">
              <w:rPr>
                <w:rFonts w:ascii="Courier New" w:hAnsi="Courier New" w:cs="Courier New"/>
                <w:b/>
              </w:rPr>
              <w:t>$gt</w:t>
            </w:r>
            <w:r w:rsidRPr="004466C1">
              <w:rPr>
                <w:rFonts w:ascii="Courier New" w:hAnsi="Courier New" w:cs="Courier New"/>
              </w:rPr>
              <w:t>": 20, "</w:t>
            </w:r>
            <w:r w:rsidRPr="004466C1">
              <w:rPr>
                <w:rFonts w:ascii="Courier New" w:hAnsi="Courier New" w:cs="Courier New"/>
                <w:b/>
              </w:rPr>
              <w:t>$lt</w:t>
            </w:r>
            <w:r>
              <w:rPr>
                <w:rFonts w:ascii="Courier New" w:hAnsi="Courier New" w:cs="Courier New"/>
              </w:rPr>
              <w:t>": 2</w:t>
            </w:r>
            <w:r w:rsidRPr="004466C1">
              <w:rPr>
                <w:rFonts w:ascii="Courier New" w:hAnsi="Courier New" w:cs="Courier New"/>
              </w:rPr>
              <w:t>5 }})</w:t>
            </w:r>
          </w:p>
        </w:tc>
      </w:tr>
    </w:tbl>
    <w:p w:rsidR="004466C1" w:rsidRPr="004466C1" w:rsidRDefault="004466C1" w:rsidP="00F55417">
      <w:pPr>
        <w:spacing w:before="100" w:beforeAutospacing="1" w:after="100" w:afterAutospacing="1"/>
        <w:rPr>
          <w:b/>
          <w:sz w:val="28"/>
          <w:szCs w:val="28"/>
        </w:rPr>
      </w:pPr>
      <w:r w:rsidRPr="004466C1">
        <w:rPr>
          <w:b/>
          <w:sz w:val="28"/>
          <w:szCs w:val="28"/>
        </w:rPr>
        <w:t>Индексирование</w:t>
      </w:r>
    </w:p>
    <w:p w:rsidR="00FD0485" w:rsidRPr="008D02E5" w:rsidRDefault="004466C1" w:rsidP="00F55417">
      <w:pPr>
        <w:spacing w:before="100" w:beforeAutospacing="1" w:after="100" w:afterAutospacing="1"/>
        <w:rPr>
          <w:sz w:val="28"/>
          <w:szCs w:val="28"/>
        </w:rPr>
      </w:pPr>
      <w:r w:rsidRPr="004466C1">
        <w:rPr>
          <w:sz w:val="28"/>
          <w:szCs w:val="28"/>
        </w:rPr>
        <w:t>Этой коллекции явно недостает индекса. Построить индекс по ключу nu</w:t>
      </w:r>
      <w:r w:rsidR="00FD0485">
        <w:rPr>
          <w:sz w:val="28"/>
          <w:szCs w:val="28"/>
        </w:rPr>
        <w:t>m можно с помощью метода ensure</w:t>
      </w:r>
      <w:r w:rsidR="00FD0485">
        <w:rPr>
          <w:sz w:val="28"/>
          <w:szCs w:val="28"/>
          <w:lang w:val="en-US"/>
        </w:rPr>
        <w:t>I</w:t>
      </w:r>
      <w:r w:rsidRPr="004466C1">
        <w:rPr>
          <w:sz w:val="28"/>
          <w:szCs w:val="28"/>
        </w:rPr>
        <w:t>ndex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D0485" w:rsidRPr="00F435BF" w:rsidTr="004053B2">
        <w:tc>
          <w:tcPr>
            <w:tcW w:w="9072" w:type="dxa"/>
            <w:shd w:val="clear" w:color="auto" w:fill="9BBB59"/>
          </w:tcPr>
          <w:p w:rsidR="00FD0485" w:rsidRPr="008468C1" w:rsidRDefault="00FD0485" w:rsidP="008468C1">
            <w:pPr>
              <w:jc w:val="center"/>
              <w:rPr>
                <w:b/>
                <w:bCs/>
                <w:color w:val="FFFEFF"/>
              </w:rPr>
            </w:pPr>
            <w:r>
              <w:rPr>
                <w:b/>
                <w:bCs/>
                <w:color w:val="FFFEFF"/>
                <w:lang w:val="en-US"/>
              </w:rPr>
              <w:t>EnsureIndex</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9</w:t>
            </w:r>
          </w:p>
        </w:tc>
      </w:tr>
      <w:tr w:rsidR="00FD0485" w:rsidRPr="007D25B7" w:rsidTr="004053B2">
        <w:trPr>
          <w:trHeight w:val="359"/>
        </w:trPr>
        <w:tc>
          <w:tcPr>
            <w:tcW w:w="9072" w:type="dxa"/>
          </w:tcPr>
          <w:p w:rsidR="00FD0485" w:rsidRPr="000F216C" w:rsidRDefault="00FD0485" w:rsidP="004053B2">
            <w:pPr>
              <w:pStyle w:val="ae"/>
              <w:rPr>
                <w:rFonts w:ascii="Courier New" w:hAnsi="Courier New" w:cs="Courier New"/>
              </w:rPr>
            </w:pPr>
            <w:r w:rsidRPr="00FD0485">
              <w:rPr>
                <w:rFonts w:ascii="Courier New" w:hAnsi="Courier New" w:cs="Courier New"/>
              </w:rPr>
              <w:t>db.numbers.ensurelndex({num: 1})</w:t>
            </w:r>
          </w:p>
        </w:tc>
      </w:tr>
    </w:tbl>
    <w:p w:rsidR="00FD0485" w:rsidRPr="008D02E5" w:rsidRDefault="00FD0485" w:rsidP="00F55417">
      <w:pPr>
        <w:spacing w:before="100" w:beforeAutospacing="1" w:after="100" w:afterAutospacing="1"/>
        <w:rPr>
          <w:sz w:val="28"/>
          <w:szCs w:val="28"/>
        </w:rPr>
      </w:pPr>
      <w:r w:rsidRPr="00FD0485">
        <w:rPr>
          <w:sz w:val="28"/>
          <w:szCs w:val="28"/>
        </w:rPr>
        <w:t>В данном случае документ {</w:t>
      </w:r>
      <w:r w:rsidRPr="00FD0485">
        <w:rPr>
          <w:sz w:val="28"/>
          <w:szCs w:val="28"/>
          <w:lang w:val="en-US"/>
        </w:rPr>
        <w:t>num</w:t>
      </w:r>
      <w:r w:rsidRPr="00FD0485">
        <w:rPr>
          <w:sz w:val="28"/>
          <w:szCs w:val="28"/>
        </w:rPr>
        <w:t xml:space="preserve">: 1} говорит, что над коллекцией </w:t>
      </w:r>
      <w:r w:rsidRPr="00FD0485">
        <w:rPr>
          <w:sz w:val="28"/>
          <w:szCs w:val="28"/>
          <w:lang w:val="en-US"/>
        </w:rPr>
        <w:t>numbers</w:t>
      </w:r>
      <w:r w:rsidRPr="00FD0485">
        <w:rPr>
          <w:sz w:val="28"/>
          <w:szCs w:val="28"/>
        </w:rPr>
        <w:t xml:space="preserve"> нужно построить индекс по ключу </w:t>
      </w:r>
      <w:r w:rsidRPr="00FD0485">
        <w:rPr>
          <w:sz w:val="28"/>
          <w:szCs w:val="28"/>
          <w:lang w:val="en-US"/>
        </w:rPr>
        <w:t>num</w:t>
      </w:r>
      <w:r w:rsidRPr="00FD0485">
        <w:rPr>
          <w:sz w:val="28"/>
          <w:szCs w:val="28"/>
        </w:rPr>
        <w:t xml:space="preserve"> в порядке возрастания.</w:t>
      </w:r>
    </w:p>
    <w:p w:rsidR="00FD0485" w:rsidRPr="008D02E5" w:rsidRDefault="00FD0485" w:rsidP="00F55417">
      <w:pPr>
        <w:spacing w:before="100" w:beforeAutospacing="1" w:after="100" w:afterAutospacing="1"/>
        <w:rPr>
          <w:sz w:val="28"/>
          <w:szCs w:val="28"/>
        </w:rPr>
      </w:pPr>
      <w:r w:rsidRPr="00FD0485">
        <w:rPr>
          <w:sz w:val="28"/>
          <w:szCs w:val="28"/>
        </w:rPr>
        <w:t xml:space="preserve">Убедиться в том, что индекс действительно построен, позволит метод </w:t>
      </w:r>
      <w:r w:rsidRPr="00FD0485">
        <w:rPr>
          <w:sz w:val="28"/>
          <w:szCs w:val="28"/>
          <w:lang w:val="en-US"/>
        </w:rPr>
        <w:t>ge</w:t>
      </w:r>
      <w:r w:rsidRPr="00FD0485">
        <w:rPr>
          <w:sz w:val="28"/>
          <w:szCs w:val="28"/>
          <w:lang w:val="en-US"/>
        </w:rPr>
        <w:t>t</w:t>
      </w:r>
      <w:r w:rsidRPr="00FD0485">
        <w:rPr>
          <w:sz w:val="28"/>
          <w:szCs w:val="28"/>
          <w:lang w:val="en-US"/>
        </w:rPr>
        <w:t>Indexes</w:t>
      </w:r>
      <w:r w:rsidRPr="00FD048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D0485" w:rsidRPr="00F435BF" w:rsidTr="004053B2">
        <w:tc>
          <w:tcPr>
            <w:tcW w:w="9072" w:type="dxa"/>
            <w:shd w:val="clear" w:color="auto" w:fill="9BBB59"/>
          </w:tcPr>
          <w:p w:rsidR="00FD0485" w:rsidRPr="008468C1" w:rsidRDefault="00FD0485" w:rsidP="008468C1">
            <w:pPr>
              <w:jc w:val="center"/>
              <w:rPr>
                <w:b/>
                <w:bCs/>
                <w:color w:val="FFFEFF"/>
              </w:rPr>
            </w:pPr>
            <w:r>
              <w:rPr>
                <w:b/>
                <w:bCs/>
                <w:color w:val="FFFEFF"/>
                <w:lang w:val="en-US"/>
              </w:rPr>
              <w:t>GetIndexes</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9F3C7B">
              <w:rPr>
                <w:b/>
                <w:bCs/>
                <w:color w:val="FFFEFF"/>
              </w:rPr>
              <w:t>20</w:t>
            </w:r>
          </w:p>
        </w:tc>
      </w:tr>
      <w:tr w:rsidR="00FD0485" w:rsidRPr="007D25B7" w:rsidTr="004053B2">
        <w:trPr>
          <w:trHeight w:val="359"/>
        </w:trPr>
        <w:tc>
          <w:tcPr>
            <w:tcW w:w="9072" w:type="dxa"/>
          </w:tcPr>
          <w:p w:rsidR="00FD0485" w:rsidRPr="000F216C" w:rsidRDefault="00FD0485" w:rsidP="004053B2">
            <w:pPr>
              <w:pStyle w:val="ae"/>
              <w:rPr>
                <w:rFonts w:ascii="Courier New" w:hAnsi="Courier New" w:cs="Courier New"/>
              </w:rPr>
            </w:pPr>
            <w:r w:rsidRPr="00FD0485">
              <w:rPr>
                <w:rFonts w:ascii="Courier New" w:hAnsi="Courier New" w:cs="Courier New"/>
              </w:rPr>
              <w:t>db.numbers.getIndexes()</w:t>
            </w:r>
          </w:p>
        </w:tc>
      </w:tr>
    </w:tbl>
    <w:p w:rsidR="00FD0485" w:rsidRPr="00C747F7" w:rsidRDefault="00C747F7" w:rsidP="00F55417">
      <w:pPr>
        <w:spacing w:before="100" w:beforeAutospacing="1" w:after="100" w:afterAutospacing="1"/>
        <w:rPr>
          <w:b/>
          <w:sz w:val="28"/>
          <w:szCs w:val="28"/>
        </w:rPr>
      </w:pPr>
      <w:r w:rsidRPr="00C747F7">
        <w:rPr>
          <w:b/>
          <w:sz w:val="28"/>
          <w:szCs w:val="28"/>
        </w:rPr>
        <w:t>Список команд:</w:t>
      </w:r>
    </w:p>
    <w:p w:rsidR="00C747F7" w:rsidRDefault="00C747F7" w:rsidP="00F55417">
      <w:pPr>
        <w:spacing w:before="100" w:beforeAutospacing="1" w:after="100" w:afterAutospacing="1"/>
        <w:rPr>
          <w:sz w:val="28"/>
          <w:szCs w:val="28"/>
        </w:rPr>
      </w:pPr>
      <w:r w:rsidRPr="00C747F7">
        <w:rPr>
          <w:b/>
          <w:sz w:val="28"/>
          <w:szCs w:val="28"/>
          <w:lang w:val="en-US"/>
        </w:rPr>
        <w:lastRenderedPageBreak/>
        <w:t>show</w:t>
      </w:r>
      <w:r w:rsidRPr="00C747F7">
        <w:rPr>
          <w:b/>
          <w:sz w:val="28"/>
          <w:szCs w:val="28"/>
        </w:rPr>
        <w:t xml:space="preserve"> </w:t>
      </w:r>
      <w:r w:rsidRPr="00C747F7">
        <w:rPr>
          <w:b/>
          <w:sz w:val="28"/>
          <w:szCs w:val="28"/>
          <w:lang w:val="en-US"/>
        </w:rPr>
        <w:t>dbs</w:t>
      </w:r>
      <w:r w:rsidRPr="00C747F7">
        <w:rPr>
          <w:sz w:val="28"/>
          <w:szCs w:val="28"/>
        </w:rPr>
        <w:t xml:space="preserve"> – </w:t>
      </w:r>
      <w:r>
        <w:rPr>
          <w:sz w:val="28"/>
          <w:szCs w:val="28"/>
        </w:rPr>
        <w:t>показать базы данных.</w:t>
      </w:r>
    </w:p>
    <w:p w:rsidR="00C747F7" w:rsidRDefault="00C747F7" w:rsidP="00F55417">
      <w:pPr>
        <w:spacing w:before="100" w:beforeAutospacing="1" w:after="100" w:afterAutospacing="1"/>
        <w:rPr>
          <w:sz w:val="28"/>
          <w:szCs w:val="28"/>
        </w:rPr>
      </w:pPr>
      <w:r w:rsidRPr="00C747F7">
        <w:rPr>
          <w:b/>
          <w:sz w:val="28"/>
          <w:szCs w:val="28"/>
          <w:lang w:val="en-US"/>
        </w:rPr>
        <w:t>show</w:t>
      </w:r>
      <w:r w:rsidRPr="00C747F7">
        <w:rPr>
          <w:b/>
          <w:sz w:val="28"/>
          <w:szCs w:val="28"/>
        </w:rPr>
        <w:t xml:space="preserve"> </w:t>
      </w:r>
      <w:r w:rsidRPr="00C747F7">
        <w:rPr>
          <w:b/>
          <w:sz w:val="28"/>
          <w:szCs w:val="28"/>
          <w:lang w:val="en-US"/>
        </w:rPr>
        <w:t>collections</w:t>
      </w:r>
      <w:r>
        <w:rPr>
          <w:sz w:val="28"/>
          <w:szCs w:val="28"/>
        </w:rPr>
        <w:t xml:space="preserve"> – список коллекций текущей базы данных.</w:t>
      </w:r>
    </w:p>
    <w:p w:rsidR="00C747F7" w:rsidRDefault="00C747F7" w:rsidP="00F55417">
      <w:pPr>
        <w:spacing w:before="100" w:beforeAutospacing="1" w:after="100" w:afterAutospacing="1"/>
        <w:rPr>
          <w:sz w:val="28"/>
          <w:szCs w:val="28"/>
        </w:rPr>
      </w:pPr>
      <w:r w:rsidRPr="00C747F7">
        <w:rPr>
          <w:b/>
          <w:sz w:val="28"/>
          <w:szCs w:val="28"/>
          <w:lang w:val="en-US"/>
        </w:rPr>
        <w:t>db</w:t>
      </w:r>
      <w:r w:rsidRPr="00C747F7">
        <w:rPr>
          <w:b/>
          <w:sz w:val="28"/>
          <w:szCs w:val="28"/>
        </w:rPr>
        <w:t>.</w:t>
      </w:r>
      <w:r w:rsidRPr="00C747F7">
        <w:rPr>
          <w:b/>
          <w:sz w:val="28"/>
          <w:szCs w:val="28"/>
          <w:lang w:val="en-US"/>
        </w:rPr>
        <w:t>stats</w:t>
      </w:r>
      <w:r w:rsidR="00D13FCB">
        <w:rPr>
          <w:b/>
          <w:sz w:val="28"/>
          <w:szCs w:val="28"/>
        </w:rPr>
        <w:t>()</w:t>
      </w:r>
      <w:r w:rsidRPr="00C747F7">
        <w:rPr>
          <w:sz w:val="28"/>
          <w:szCs w:val="28"/>
        </w:rPr>
        <w:t xml:space="preserve"> – </w:t>
      </w:r>
      <w:r>
        <w:rPr>
          <w:sz w:val="28"/>
          <w:szCs w:val="28"/>
        </w:rPr>
        <w:t>информация о базах данных.</w:t>
      </w:r>
    </w:p>
    <w:p w:rsidR="00C747F7" w:rsidRDefault="00C747F7" w:rsidP="00F55417">
      <w:pPr>
        <w:spacing w:before="100" w:beforeAutospacing="1" w:after="100" w:afterAutospacing="1"/>
        <w:rPr>
          <w:sz w:val="28"/>
          <w:szCs w:val="28"/>
        </w:rPr>
      </w:pPr>
      <w:r w:rsidRPr="00C747F7">
        <w:rPr>
          <w:b/>
          <w:sz w:val="28"/>
          <w:szCs w:val="28"/>
          <w:lang w:val="en-US"/>
        </w:rPr>
        <w:t>db</w:t>
      </w:r>
      <w:r w:rsidRPr="00C747F7">
        <w:rPr>
          <w:b/>
          <w:sz w:val="28"/>
          <w:szCs w:val="28"/>
        </w:rPr>
        <w:t>.</w:t>
      </w:r>
      <w:r w:rsidRPr="00C747F7">
        <w:rPr>
          <w:b/>
          <w:sz w:val="28"/>
          <w:szCs w:val="28"/>
          <w:lang w:val="en-US"/>
        </w:rPr>
        <w:t>test</w:t>
      </w:r>
      <w:r w:rsidRPr="00C747F7">
        <w:rPr>
          <w:b/>
          <w:sz w:val="28"/>
          <w:szCs w:val="28"/>
        </w:rPr>
        <w:t>.</w:t>
      </w:r>
      <w:r w:rsidRPr="00C747F7">
        <w:rPr>
          <w:b/>
          <w:sz w:val="28"/>
          <w:szCs w:val="28"/>
          <w:lang w:val="en-US"/>
        </w:rPr>
        <w:t>stats</w:t>
      </w:r>
      <w:r w:rsidR="00D13FCB">
        <w:rPr>
          <w:b/>
          <w:sz w:val="28"/>
          <w:szCs w:val="28"/>
        </w:rPr>
        <w:t>()</w:t>
      </w:r>
      <w:r w:rsidRPr="00C747F7">
        <w:rPr>
          <w:sz w:val="28"/>
          <w:szCs w:val="28"/>
        </w:rPr>
        <w:t xml:space="preserve"> – </w:t>
      </w:r>
      <w:r>
        <w:rPr>
          <w:sz w:val="28"/>
          <w:szCs w:val="28"/>
        </w:rPr>
        <w:t>информация о коллекциях текущей базы данных.</w:t>
      </w:r>
    </w:p>
    <w:p w:rsidR="00C747F7" w:rsidRDefault="00C747F7" w:rsidP="00F55417">
      <w:pPr>
        <w:spacing w:before="100" w:beforeAutospacing="1" w:after="100" w:afterAutospacing="1"/>
        <w:rPr>
          <w:sz w:val="28"/>
          <w:szCs w:val="28"/>
        </w:rPr>
      </w:pPr>
      <w:r w:rsidRPr="00C747F7">
        <w:rPr>
          <w:b/>
          <w:sz w:val="28"/>
          <w:szCs w:val="28"/>
          <w:lang w:val="en-US"/>
        </w:rPr>
        <w:t>db</w:t>
      </w:r>
      <w:r w:rsidRPr="00AF6169">
        <w:rPr>
          <w:b/>
          <w:sz w:val="28"/>
          <w:szCs w:val="28"/>
        </w:rPr>
        <w:t>.</w:t>
      </w:r>
      <w:r w:rsidRPr="00C747F7">
        <w:rPr>
          <w:b/>
          <w:sz w:val="28"/>
          <w:szCs w:val="28"/>
          <w:lang w:val="en-US"/>
        </w:rPr>
        <w:t>help</w:t>
      </w:r>
      <w:r w:rsidRPr="00AF6169">
        <w:rPr>
          <w:sz w:val="28"/>
          <w:szCs w:val="28"/>
        </w:rPr>
        <w:t xml:space="preserve"> – </w:t>
      </w:r>
      <w:r w:rsidR="00AF6169">
        <w:rPr>
          <w:sz w:val="28"/>
          <w:szCs w:val="28"/>
        </w:rPr>
        <w:t>список методов для работы с базами.</w:t>
      </w:r>
    </w:p>
    <w:p w:rsidR="00AF6169" w:rsidRPr="00AF6169" w:rsidRDefault="00AF6169" w:rsidP="00F55417">
      <w:pPr>
        <w:spacing w:before="100" w:beforeAutospacing="1" w:after="100" w:afterAutospacing="1"/>
        <w:rPr>
          <w:sz w:val="28"/>
          <w:szCs w:val="28"/>
        </w:rPr>
      </w:pPr>
      <w:r w:rsidRPr="00AF6169">
        <w:rPr>
          <w:b/>
          <w:sz w:val="28"/>
          <w:szCs w:val="28"/>
          <w:lang w:val="en-US"/>
        </w:rPr>
        <w:t>db</w:t>
      </w:r>
      <w:r w:rsidRPr="00AF6169">
        <w:rPr>
          <w:b/>
          <w:sz w:val="28"/>
          <w:szCs w:val="28"/>
        </w:rPr>
        <w:t>.</w:t>
      </w:r>
      <w:r w:rsidRPr="00AF6169">
        <w:rPr>
          <w:b/>
          <w:sz w:val="28"/>
          <w:szCs w:val="28"/>
          <w:lang w:val="en-US"/>
        </w:rPr>
        <w:t>test</w:t>
      </w:r>
      <w:r w:rsidRPr="00AF6169">
        <w:rPr>
          <w:b/>
          <w:sz w:val="28"/>
          <w:szCs w:val="28"/>
        </w:rPr>
        <w:t>.</w:t>
      </w:r>
      <w:r w:rsidRPr="00AF6169">
        <w:rPr>
          <w:b/>
          <w:sz w:val="28"/>
          <w:szCs w:val="28"/>
          <w:lang w:val="en-US"/>
        </w:rPr>
        <w:t>help</w:t>
      </w:r>
      <w:r w:rsidRPr="00AF6169">
        <w:rPr>
          <w:sz w:val="28"/>
          <w:szCs w:val="28"/>
        </w:rPr>
        <w:t xml:space="preserve"> – </w:t>
      </w:r>
      <w:r>
        <w:rPr>
          <w:sz w:val="28"/>
          <w:szCs w:val="28"/>
        </w:rPr>
        <w:t>список методов для работы с коллекциями.</w:t>
      </w:r>
    </w:p>
    <w:p w:rsidR="00AF6169" w:rsidRPr="00AF6169" w:rsidRDefault="00AF6169" w:rsidP="00F55417">
      <w:pPr>
        <w:spacing w:before="100" w:beforeAutospacing="1" w:after="100" w:afterAutospacing="1"/>
        <w:rPr>
          <w:sz w:val="28"/>
          <w:szCs w:val="28"/>
        </w:rPr>
      </w:pPr>
      <w:r w:rsidRPr="00AF6169">
        <w:rPr>
          <w:b/>
          <w:sz w:val="28"/>
          <w:szCs w:val="28"/>
          <w:lang w:val="en-US"/>
        </w:rPr>
        <w:t>db</w:t>
      </w:r>
      <w:r w:rsidRPr="00AF6169">
        <w:rPr>
          <w:b/>
          <w:sz w:val="28"/>
          <w:szCs w:val="28"/>
        </w:rPr>
        <w:t>.</w:t>
      </w:r>
      <w:r w:rsidRPr="00AF6169">
        <w:rPr>
          <w:b/>
          <w:sz w:val="28"/>
          <w:szCs w:val="28"/>
          <w:lang w:val="en-US"/>
        </w:rPr>
        <w:t>test</w:t>
      </w:r>
      <w:r w:rsidRPr="00AF6169">
        <w:rPr>
          <w:b/>
          <w:sz w:val="28"/>
          <w:szCs w:val="28"/>
        </w:rPr>
        <w:t>.</w:t>
      </w:r>
      <w:r w:rsidRPr="00AF6169">
        <w:rPr>
          <w:b/>
          <w:sz w:val="28"/>
          <w:szCs w:val="28"/>
          <w:lang w:val="en-US"/>
        </w:rPr>
        <w:t>count</w:t>
      </w:r>
      <w:r w:rsidR="00D13FCB">
        <w:rPr>
          <w:b/>
          <w:sz w:val="28"/>
          <w:szCs w:val="28"/>
        </w:rPr>
        <w:t>()</w:t>
      </w:r>
      <w:r w:rsidRPr="00AF6169">
        <w:rPr>
          <w:sz w:val="28"/>
          <w:szCs w:val="28"/>
        </w:rPr>
        <w:t xml:space="preserve"> –</w:t>
      </w:r>
      <w:r>
        <w:rPr>
          <w:sz w:val="28"/>
          <w:szCs w:val="28"/>
        </w:rPr>
        <w:t xml:space="preserve"> количество записей коллекции.</w:t>
      </w:r>
    </w:p>
    <w:p w:rsidR="009377FF" w:rsidRPr="008D02E5" w:rsidRDefault="009377FF" w:rsidP="00F55417">
      <w:pPr>
        <w:spacing w:before="100" w:beforeAutospacing="1" w:after="100" w:afterAutospacing="1"/>
        <w:rPr>
          <w:b/>
          <w:sz w:val="28"/>
          <w:szCs w:val="28"/>
        </w:rPr>
      </w:pPr>
      <w:r w:rsidRPr="009377FF">
        <w:rPr>
          <w:b/>
          <w:sz w:val="28"/>
          <w:szCs w:val="28"/>
          <w:lang w:val="en-US"/>
        </w:rPr>
        <w:t>OpenServer</w:t>
      </w:r>
    </w:p>
    <w:p w:rsidR="00312D31" w:rsidRDefault="00312D31" w:rsidP="00F55417">
      <w:pPr>
        <w:spacing w:before="100" w:beforeAutospacing="1" w:after="100" w:afterAutospacing="1"/>
        <w:rPr>
          <w:sz w:val="28"/>
          <w:szCs w:val="28"/>
        </w:rPr>
      </w:pPr>
      <w:r>
        <w:rPr>
          <w:sz w:val="28"/>
          <w:szCs w:val="28"/>
        </w:rPr>
        <w:t>Если у вас установлен</w:t>
      </w:r>
      <w:r w:rsidRPr="00312D31">
        <w:rPr>
          <w:sz w:val="28"/>
          <w:szCs w:val="28"/>
        </w:rPr>
        <w:t xml:space="preserve"> </w:t>
      </w:r>
      <w:r>
        <w:rPr>
          <w:sz w:val="28"/>
          <w:szCs w:val="28"/>
          <w:lang w:val="en-US"/>
        </w:rPr>
        <w:t>OpenServer</w:t>
      </w:r>
      <w:r>
        <w:rPr>
          <w:sz w:val="28"/>
          <w:szCs w:val="28"/>
        </w:rPr>
        <w:t xml:space="preserve">, отдельно скачивать и устанавливать </w:t>
      </w:r>
      <w:r>
        <w:rPr>
          <w:sz w:val="28"/>
          <w:szCs w:val="28"/>
          <w:lang w:val="en-US"/>
        </w:rPr>
        <w:t>Mo</w:t>
      </w:r>
      <w:r>
        <w:rPr>
          <w:sz w:val="28"/>
          <w:szCs w:val="28"/>
          <w:lang w:val="en-US"/>
        </w:rPr>
        <w:t>n</w:t>
      </w:r>
      <w:r>
        <w:rPr>
          <w:sz w:val="28"/>
          <w:szCs w:val="28"/>
          <w:lang w:val="en-US"/>
        </w:rPr>
        <w:t>goDB</w:t>
      </w:r>
      <w:r w:rsidR="00E2774C">
        <w:rPr>
          <w:sz w:val="28"/>
          <w:szCs w:val="28"/>
        </w:rPr>
        <w:t xml:space="preserve"> не ну</w:t>
      </w:r>
      <w:r>
        <w:rPr>
          <w:sz w:val="28"/>
          <w:szCs w:val="28"/>
        </w:rPr>
        <w:t>ж</w:t>
      </w:r>
      <w:r w:rsidR="00E2774C">
        <w:rPr>
          <w:sz w:val="28"/>
          <w:szCs w:val="28"/>
        </w:rPr>
        <w:t>н</w:t>
      </w:r>
      <w:r>
        <w:rPr>
          <w:sz w:val="28"/>
          <w:szCs w:val="28"/>
        </w:rPr>
        <w:t>о.</w:t>
      </w:r>
    </w:p>
    <w:p w:rsidR="00312D31" w:rsidRPr="00B403B5" w:rsidRDefault="00312D31" w:rsidP="00F55417">
      <w:pPr>
        <w:spacing w:before="100" w:beforeAutospacing="1" w:after="100" w:afterAutospacing="1"/>
        <w:rPr>
          <w:sz w:val="28"/>
          <w:szCs w:val="28"/>
        </w:rPr>
      </w:pPr>
      <w:r>
        <w:rPr>
          <w:sz w:val="28"/>
          <w:szCs w:val="28"/>
        </w:rPr>
        <w:t>Настройки-</w:t>
      </w:r>
      <w:r w:rsidRPr="00B403B5">
        <w:rPr>
          <w:sz w:val="28"/>
          <w:szCs w:val="28"/>
        </w:rPr>
        <w:t>&gt;</w:t>
      </w:r>
      <w:r>
        <w:rPr>
          <w:sz w:val="28"/>
          <w:szCs w:val="28"/>
        </w:rPr>
        <w:t>Модули-</w:t>
      </w:r>
      <w:r w:rsidRPr="00B403B5">
        <w:rPr>
          <w:sz w:val="28"/>
          <w:szCs w:val="28"/>
        </w:rPr>
        <w:t>&gt;</w:t>
      </w:r>
      <w:r>
        <w:rPr>
          <w:sz w:val="28"/>
          <w:szCs w:val="28"/>
        </w:rPr>
        <w:t xml:space="preserve">включить </w:t>
      </w:r>
      <w:r>
        <w:rPr>
          <w:sz w:val="28"/>
          <w:szCs w:val="28"/>
          <w:lang w:val="en-US"/>
        </w:rPr>
        <w:t>MongoDB</w:t>
      </w:r>
    </w:p>
    <w:p w:rsidR="00312D31" w:rsidRPr="00312D31" w:rsidRDefault="00312D31" w:rsidP="00F55417">
      <w:pPr>
        <w:spacing w:before="100" w:beforeAutospacing="1" w:after="100" w:afterAutospacing="1"/>
        <w:rPr>
          <w:sz w:val="28"/>
          <w:szCs w:val="28"/>
        </w:rPr>
      </w:pPr>
      <w:r>
        <w:rPr>
          <w:sz w:val="28"/>
          <w:szCs w:val="28"/>
        </w:rPr>
        <w:t xml:space="preserve">После чего во вкладке Дополнительно появится менеджер </w:t>
      </w:r>
      <w:r>
        <w:rPr>
          <w:sz w:val="28"/>
          <w:szCs w:val="28"/>
          <w:lang w:val="en-US"/>
        </w:rPr>
        <w:t>RockMongo</w:t>
      </w:r>
      <w:r>
        <w:rPr>
          <w:sz w:val="28"/>
          <w:szCs w:val="28"/>
        </w:rPr>
        <w:t>.</w:t>
      </w:r>
    </w:p>
    <w:p w:rsidR="00312D31" w:rsidRPr="00312D31" w:rsidRDefault="00760585" w:rsidP="00F55417">
      <w:pPr>
        <w:spacing w:before="100" w:beforeAutospacing="1" w:after="100" w:afterAutospacing="1"/>
        <w:rPr>
          <w:sz w:val="28"/>
          <w:szCs w:val="28"/>
          <w:lang w:val="en-US"/>
        </w:rPr>
      </w:pPr>
      <w:r>
        <w:rPr>
          <w:noProof/>
          <w:sz w:val="28"/>
          <w:szCs w:val="28"/>
        </w:rPr>
        <w:drawing>
          <wp:inline distT="0" distB="0" distL="0" distR="0">
            <wp:extent cx="1567815" cy="3396615"/>
            <wp:effectExtent l="0" t="0" r="0" b="0"/>
            <wp:docPr id="61" name="Рисунок 61"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67815" cy="3396615"/>
                    </a:xfrm>
                    <a:prstGeom prst="rect">
                      <a:avLst/>
                    </a:prstGeom>
                    <a:noFill/>
                    <a:ln>
                      <a:noFill/>
                    </a:ln>
                  </pic:spPr>
                </pic:pic>
              </a:graphicData>
            </a:graphic>
          </wp:inline>
        </w:drawing>
      </w:r>
    </w:p>
    <w:p w:rsidR="00F55417" w:rsidRDefault="00F55417" w:rsidP="00F55417">
      <w:pPr>
        <w:spacing w:before="100" w:beforeAutospacing="1" w:after="100" w:afterAutospacing="1"/>
        <w:rPr>
          <w:sz w:val="28"/>
          <w:szCs w:val="28"/>
        </w:rPr>
      </w:pPr>
      <w:r>
        <w:rPr>
          <w:sz w:val="28"/>
          <w:szCs w:val="28"/>
        </w:rPr>
        <w:t xml:space="preserve">В </w:t>
      </w:r>
      <w:r>
        <w:rPr>
          <w:sz w:val="28"/>
          <w:szCs w:val="28"/>
          <w:lang w:val="en-US"/>
        </w:rPr>
        <w:t>Node</w:t>
      </w:r>
      <w:r w:rsidRPr="00F55417">
        <w:rPr>
          <w:sz w:val="28"/>
          <w:szCs w:val="28"/>
        </w:rPr>
        <w:t>.</w:t>
      </w:r>
      <w:r>
        <w:rPr>
          <w:sz w:val="28"/>
          <w:szCs w:val="28"/>
          <w:lang w:val="en-US"/>
        </w:rPr>
        <w:t>js</w:t>
      </w:r>
      <w:r>
        <w:rPr>
          <w:sz w:val="28"/>
          <w:szCs w:val="28"/>
        </w:rPr>
        <w:t xml:space="preserve"> имеется несколько модулей, ориентированных на работу с </w:t>
      </w:r>
      <w:r>
        <w:rPr>
          <w:sz w:val="28"/>
          <w:szCs w:val="28"/>
          <w:lang w:val="en-US"/>
        </w:rPr>
        <w:t>Mo</w:t>
      </w:r>
      <w:r>
        <w:rPr>
          <w:sz w:val="28"/>
          <w:szCs w:val="28"/>
          <w:lang w:val="en-US"/>
        </w:rPr>
        <w:t>n</w:t>
      </w:r>
      <w:r>
        <w:rPr>
          <w:sz w:val="28"/>
          <w:szCs w:val="28"/>
          <w:lang w:val="en-US"/>
        </w:rPr>
        <w:t>goDB</w:t>
      </w:r>
      <w:r w:rsidRPr="00F55417">
        <w:rPr>
          <w:sz w:val="28"/>
          <w:szCs w:val="28"/>
        </w:rPr>
        <w:t>:</w:t>
      </w:r>
    </w:p>
    <w:p w:rsidR="00F55417" w:rsidRPr="008D02E5" w:rsidRDefault="00F55417" w:rsidP="00AA7ECE">
      <w:pPr>
        <w:spacing w:before="100" w:beforeAutospacing="1" w:after="100" w:afterAutospacing="1"/>
        <w:rPr>
          <w:i/>
          <w:sz w:val="28"/>
          <w:szCs w:val="28"/>
        </w:rPr>
      </w:pPr>
      <w:r w:rsidRPr="00F55417">
        <w:rPr>
          <w:i/>
          <w:sz w:val="28"/>
          <w:szCs w:val="28"/>
          <w:lang w:val="en-US"/>
        </w:rPr>
        <w:t>MongoDB</w:t>
      </w:r>
      <w:r w:rsidRPr="008D02E5">
        <w:rPr>
          <w:i/>
          <w:sz w:val="28"/>
          <w:szCs w:val="28"/>
        </w:rPr>
        <w:t xml:space="preserve"> </w:t>
      </w:r>
      <w:r w:rsidRPr="00F55417">
        <w:rPr>
          <w:i/>
          <w:sz w:val="28"/>
          <w:szCs w:val="28"/>
          <w:lang w:val="en-US"/>
        </w:rPr>
        <w:t>Native</w:t>
      </w:r>
      <w:r w:rsidRPr="008D02E5">
        <w:rPr>
          <w:i/>
          <w:sz w:val="28"/>
          <w:szCs w:val="28"/>
        </w:rPr>
        <w:t xml:space="preserve"> </w:t>
      </w:r>
      <w:r w:rsidRPr="00F55417">
        <w:rPr>
          <w:i/>
          <w:sz w:val="28"/>
          <w:szCs w:val="28"/>
          <w:lang w:val="en-US"/>
        </w:rPr>
        <w:t>Node</w:t>
      </w:r>
      <w:r w:rsidRPr="008D02E5">
        <w:rPr>
          <w:i/>
          <w:sz w:val="28"/>
          <w:szCs w:val="28"/>
        </w:rPr>
        <w:t>.</w:t>
      </w:r>
      <w:r w:rsidRPr="00F55417">
        <w:rPr>
          <w:i/>
          <w:sz w:val="28"/>
          <w:szCs w:val="28"/>
          <w:lang w:val="en-US"/>
        </w:rPr>
        <w:t>js</w:t>
      </w:r>
      <w:r w:rsidRPr="008D02E5">
        <w:rPr>
          <w:i/>
          <w:sz w:val="28"/>
          <w:szCs w:val="28"/>
        </w:rPr>
        <w:t xml:space="preserve"> </w:t>
      </w:r>
      <w:r w:rsidRPr="00F55417">
        <w:rPr>
          <w:i/>
          <w:sz w:val="28"/>
          <w:szCs w:val="28"/>
          <w:lang w:val="en-US"/>
        </w:rPr>
        <w:t>driver</w:t>
      </w:r>
    </w:p>
    <w:p w:rsidR="00F55417" w:rsidRPr="00DC764D" w:rsidRDefault="00F55417" w:rsidP="00AA7ECE">
      <w:pPr>
        <w:spacing w:before="100" w:beforeAutospacing="1" w:after="100" w:afterAutospacing="1"/>
        <w:rPr>
          <w:sz w:val="28"/>
          <w:szCs w:val="28"/>
        </w:rPr>
      </w:pPr>
      <w:r w:rsidRPr="00F55417">
        <w:rPr>
          <w:i/>
          <w:sz w:val="28"/>
          <w:szCs w:val="28"/>
          <w:lang w:val="en-US"/>
        </w:rPr>
        <w:t>Mongoose</w:t>
      </w:r>
      <w:r w:rsidR="00AA7ECE">
        <w:rPr>
          <w:sz w:val="28"/>
          <w:szCs w:val="28"/>
        </w:rPr>
        <w:t>, с которым мы и будем работать.</w:t>
      </w:r>
    </w:p>
    <w:p w:rsidR="00C7473E" w:rsidRPr="00DA61F8" w:rsidRDefault="00C7473E" w:rsidP="00AA7ECE">
      <w:pPr>
        <w:spacing w:before="100" w:beforeAutospacing="1" w:after="100" w:afterAutospacing="1"/>
        <w:rPr>
          <w:b/>
          <w:sz w:val="28"/>
          <w:szCs w:val="28"/>
        </w:rPr>
      </w:pPr>
      <w:r w:rsidRPr="00C7473E">
        <w:rPr>
          <w:b/>
          <w:sz w:val="28"/>
          <w:szCs w:val="28"/>
          <w:lang w:val="en-US"/>
        </w:rPr>
        <w:lastRenderedPageBreak/>
        <w:t>Mongoose</w:t>
      </w:r>
    </w:p>
    <w:p w:rsidR="00C7473E" w:rsidRPr="00C7473E" w:rsidRDefault="00C7473E" w:rsidP="00AA7ECE">
      <w:pPr>
        <w:spacing w:before="100" w:beforeAutospacing="1" w:after="100" w:afterAutospacing="1"/>
        <w:rPr>
          <w:sz w:val="28"/>
          <w:szCs w:val="28"/>
        </w:rPr>
      </w:pPr>
      <w:r>
        <w:rPr>
          <w:sz w:val="28"/>
          <w:szCs w:val="28"/>
        </w:rPr>
        <w:t xml:space="preserve">Это модуль для работы с хранилищем данных </w:t>
      </w:r>
      <w:r>
        <w:rPr>
          <w:sz w:val="28"/>
          <w:szCs w:val="28"/>
          <w:lang w:val="en-US"/>
        </w:rPr>
        <w:t>MongoDB</w:t>
      </w:r>
      <w:r>
        <w:rPr>
          <w:sz w:val="28"/>
          <w:szCs w:val="28"/>
        </w:rPr>
        <w:t xml:space="preserve"> на платформе </w:t>
      </w:r>
      <w:r>
        <w:rPr>
          <w:sz w:val="28"/>
          <w:szCs w:val="28"/>
          <w:lang w:val="en-US"/>
        </w:rPr>
        <w:t>Node</w:t>
      </w:r>
      <w:r w:rsidRPr="00C7473E">
        <w:rPr>
          <w:sz w:val="28"/>
          <w:szCs w:val="28"/>
        </w:rPr>
        <w:t>.</w:t>
      </w:r>
      <w:r>
        <w:rPr>
          <w:sz w:val="28"/>
          <w:szCs w:val="28"/>
          <w:lang w:val="en-US"/>
        </w:rPr>
        <w:t>js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AA7ECE" w:rsidRPr="00F435BF" w:rsidTr="004053B2">
        <w:tc>
          <w:tcPr>
            <w:tcW w:w="9072" w:type="dxa"/>
            <w:shd w:val="clear" w:color="auto" w:fill="9BBB59"/>
          </w:tcPr>
          <w:p w:rsidR="00AA7ECE" w:rsidRPr="00FD0485" w:rsidRDefault="00AA7ECE" w:rsidP="008468C1">
            <w:pPr>
              <w:jc w:val="center"/>
              <w:rPr>
                <w:b/>
                <w:bCs/>
                <w:color w:val="FFFEFF"/>
                <w:lang w:val="en-US"/>
              </w:rPr>
            </w:pPr>
            <w:r>
              <w:rPr>
                <w:b/>
                <w:bCs/>
                <w:color w:val="FFFEFF"/>
              </w:rPr>
              <w:t xml:space="preserve">Установка </w:t>
            </w:r>
            <w:r>
              <w:rPr>
                <w:b/>
                <w:bCs/>
                <w:color w:val="FFFEFF"/>
                <w:lang w:val="en-US"/>
              </w:rPr>
              <w:t>Mongoose</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8468C1">
              <w:rPr>
                <w:b/>
                <w:bCs/>
                <w:color w:val="FFFEFF"/>
              </w:rPr>
              <w:t>2</w:t>
            </w:r>
            <w:r w:rsidR="009F3C7B">
              <w:rPr>
                <w:b/>
                <w:bCs/>
                <w:color w:val="FFFEFF"/>
              </w:rPr>
              <w:t>1</w:t>
            </w:r>
          </w:p>
        </w:tc>
      </w:tr>
      <w:tr w:rsidR="00AA7ECE" w:rsidRPr="007D25B7" w:rsidTr="004053B2">
        <w:trPr>
          <w:trHeight w:val="359"/>
        </w:trPr>
        <w:tc>
          <w:tcPr>
            <w:tcW w:w="9072" w:type="dxa"/>
          </w:tcPr>
          <w:p w:rsidR="00AA7ECE" w:rsidRPr="000F216C" w:rsidRDefault="00AA7ECE" w:rsidP="004053B2">
            <w:pPr>
              <w:pStyle w:val="ae"/>
              <w:rPr>
                <w:rFonts w:ascii="Courier New" w:hAnsi="Courier New" w:cs="Courier New"/>
              </w:rPr>
            </w:pPr>
            <w:r>
              <w:rPr>
                <w:rFonts w:ascii="Courier New" w:hAnsi="Courier New" w:cs="Courier New"/>
              </w:rPr>
              <w:t>npm i mongoose</w:t>
            </w:r>
          </w:p>
        </w:tc>
      </w:tr>
    </w:tbl>
    <w:p w:rsidR="00AA7ECE" w:rsidRDefault="00C7473E" w:rsidP="00AA7ECE">
      <w:pPr>
        <w:spacing w:before="100" w:beforeAutospacing="1" w:after="100" w:afterAutospacing="1"/>
        <w:rPr>
          <w:sz w:val="28"/>
          <w:szCs w:val="28"/>
        </w:rPr>
      </w:pPr>
      <w:r>
        <w:rPr>
          <w:sz w:val="28"/>
          <w:szCs w:val="28"/>
        </w:rPr>
        <w:t>Подключение базы данных</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7473E" w:rsidRPr="00F435BF" w:rsidTr="00BC195F">
        <w:tc>
          <w:tcPr>
            <w:tcW w:w="9072" w:type="dxa"/>
            <w:shd w:val="clear" w:color="auto" w:fill="9BBB59"/>
          </w:tcPr>
          <w:p w:rsidR="00C7473E" w:rsidRPr="00DC764D" w:rsidRDefault="00C7473E" w:rsidP="008468C1">
            <w:pPr>
              <w:jc w:val="center"/>
              <w:rPr>
                <w:b/>
                <w:bCs/>
                <w:color w:val="FFFEFF"/>
              </w:rPr>
            </w:pPr>
            <w:r>
              <w:rPr>
                <w:b/>
                <w:bCs/>
                <w:color w:val="FFFEFF"/>
              </w:rPr>
              <w:t xml:space="preserve">Подключение базы данных </w:t>
            </w:r>
            <w:r>
              <w:rPr>
                <w:b/>
                <w:bCs/>
                <w:color w:val="FFFEFF"/>
                <w:lang w:val="en-US"/>
              </w:rPr>
              <w:t>test</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8468C1">
              <w:rPr>
                <w:b/>
                <w:bCs/>
                <w:color w:val="FFFEFF"/>
              </w:rPr>
              <w:t>8</w:t>
            </w:r>
            <w:r w:rsidRPr="00420975">
              <w:rPr>
                <w:b/>
                <w:bCs/>
                <w:color w:val="FFFEFF"/>
              </w:rPr>
              <w:t>.</w:t>
            </w:r>
            <w:r w:rsidR="008468C1">
              <w:rPr>
                <w:b/>
                <w:bCs/>
                <w:color w:val="FFFEFF"/>
              </w:rPr>
              <w:t>2</w:t>
            </w:r>
            <w:r w:rsidR="009F3C7B">
              <w:rPr>
                <w:b/>
                <w:bCs/>
                <w:color w:val="FFFEFF"/>
              </w:rPr>
              <w:t>2</w:t>
            </w:r>
          </w:p>
        </w:tc>
      </w:tr>
      <w:tr w:rsidR="00C7473E" w:rsidRPr="006E7EE0" w:rsidTr="00BC195F">
        <w:trPr>
          <w:trHeight w:val="359"/>
        </w:trPr>
        <w:tc>
          <w:tcPr>
            <w:tcW w:w="9072" w:type="dxa"/>
          </w:tcPr>
          <w:p w:rsidR="00C7473E" w:rsidRPr="00C7473E" w:rsidRDefault="00C7473E" w:rsidP="00C7473E">
            <w:pPr>
              <w:pStyle w:val="ae"/>
              <w:rPr>
                <w:rFonts w:ascii="Courier New" w:hAnsi="Courier New" w:cs="Courier New"/>
              </w:rPr>
            </w:pPr>
            <w:r w:rsidRPr="00C7473E">
              <w:rPr>
                <w:rFonts w:ascii="Courier New" w:hAnsi="Courier New" w:cs="Courier New"/>
              </w:rPr>
              <w:t>var mongoose = require('mongoose');</w:t>
            </w:r>
          </w:p>
          <w:p w:rsidR="00C7473E" w:rsidRPr="000F216C" w:rsidRDefault="00C7473E" w:rsidP="00C7473E">
            <w:pPr>
              <w:pStyle w:val="ae"/>
              <w:rPr>
                <w:rFonts w:ascii="Courier New" w:hAnsi="Courier New" w:cs="Courier New"/>
              </w:rPr>
            </w:pPr>
            <w:r w:rsidRPr="00C7473E">
              <w:rPr>
                <w:rFonts w:ascii="Courier New" w:hAnsi="Courier New" w:cs="Courier New"/>
              </w:rPr>
              <w:t>mongoose.connect('mongodb://localhost/test');</w:t>
            </w:r>
          </w:p>
        </w:tc>
      </w:tr>
    </w:tbl>
    <w:p w:rsidR="00C7473E" w:rsidRDefault="00C7473E" w:rsidP="00AA7ECE">
      <w:pPr>
        <w:spacing w:before="100" w:beforeAutospacing="1" w:after="100" w:afterAutospacing="1"/>
        <w:rPr>
          <w:sz w:val="28"/>
          <w:szCs w:val="28"/>
        </w:rPr>
      </w:pPr>
      <w:r>
        <w:rPr>
          <w:sz w:val="28"/>
          <w:szCs w:val="28"/>
        </w:rPr>
        <w:t>Рассмотрим еще один способ подключения, слушающий два события: успешное подключение и ошибка подключения.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7473E" w:rsidRPr="00F435BF" w:rsidTr="00BC195F">
        <w:tc>
          <w:tcPr>
            <w:tcW w:w="9072" w:type="dxa"/>
            <w:shd w:val="clear" w:color="auto" w:fill="9BBB59"/>
          </w:tcPr>
          <w:p w:rsidR="00C7473E" w:rsidRPr="00C7473E" w:rsidRDefault="00C7473E" w:rsidP="008468C1">
            <w:pPr>
              <w:jc w:val="center"/>
              <w:rPr>
                <w:b/>
                <w:bCs/>
                <w:color w:val="FFFEFF"/>
              </w:rPr>
            </w:pPr>
            <w:r>
              <w:rPr>
                <w:b/>
                <w:bCs/>
                <w:color w:val="FFFEFF"/>
              </w:rPr>
              <w:t xml:space="preserve">Подключение базы данных </w:t>
            </w:r>
            <w:r>
              <w:rPr>
                <w:b/>
                <w:bCs/>
                <w:color w:val="FFFEFF"/>
                <w:lang w:val="en-US"/>
              </w:rPr>
              <w:t>test</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8468C1">
              <w:rPr>
                <w:b/>
                <w:bCs/>
                <w:color w:val="FFFEFF"/>
              </w:rPr>
              <w:t>8</w:t>
            </w:r>
            <w:r w:rsidRPr="00420975">
              <w:rPr>
                <w:b/>
                <w:bCs/>
                <w:color w:val="FFFEFF"/>
              </w:rPr>
              <w:t>.</w:t>
            </w:r>
            <w:r w:rsidR="008468C1">
              <w:rPr>
                <w:b/>
                <w:bCs/>
                <w:color w:val="FFFEFF"/>
              </w:rPr>
              <w:t>2</w:t>
            </w:r>
            <w:r w:rsidR="009F3C7B">
              <w:rPr>
                <w:b/>
                <w:bCs/>
                <w:color w:val="FFFEFF"/>
              </w:rPr>
              <w:t>3</w:t>
            </w:r>
          </w:p>
        </w:tc>
      </w:tr>
      <w:tr w:rsidR="00C7473E" w:rsidRPr="00C7473E" w:rsidTr="00BC195F">
        <w:trPr>
          <w:trHeight w:val="359"/>
        </w:trPr>
        <w:tc>
          <w:tcPr>
            <w:tcW w:w="9072" w:type="dxa"/>
          </w:tcPr>
          <w:p w:rsidR="0078596D" w:rsidRPr="0078596D" w:rsidRDefault="0078596D" w:rsidP="0078596D">
            <w:pPr>
              <w:pStyle w:val="ae"/>
              <w:rPr>
                <w:rFonts w:ascii="Courier New" w:hAnsi="Courier New" w:cs="Courier New"/>
              </w:rPr>
            </w:pPr>
            <w:r w:rsidRPr="0078596D">
              <w:rPr>
                <w:rFonts w:ascii="Courier New" w:hAnsi="Courier New" w:cs="Courier New"/>
              </w:rPr>
              <w:t>var db = mongoose.createConnection('mongodb://localhost/test');</w:t>
            </w:r>
          </w:p>
          <w:p w:rsidR="0078596D" w:rsidRPr="0078596D" w:rsidRDefault="0078596D" w:rsidP="0078596D">
            <w:pPr>
              <w:pStyle w:val="ae"/>
              <w:rPr>
                <w:rFonts w:ascii="Courier New" w:hAnsi="Courier New" w:cs="Courier New"/>
              </w:rPr>
            </w:pPr>
            <w:r w:rsidRPr="0078596D">
              <w:rPr>
                <w:rFonts w:ascii="Courier New" w:hAnsi="Courier New" w:cs="Courier New"/>
              </w:rPr>
              <w:t>db.on(</w:t>
            </w:r>
            <w:r w:rsidRPr="0078596D">
              <w:rPr>
                <w:rFonts w:ascii="Courier New" w:hAnsi="Courier New" w:cs="Courier New"/>
                <w:b/>
              </w:rPr>
              <w:t>'error'</w:t>
            </w:r>
            <w:r w:rsidRPr="0078596D">
              <w:rPr>
                <w:rFonts w:ascii="Courier New" w:hAnsi="Courier New" w:cs="Courier New"/>
              </w:rPr>
              <w:t>, console.error.bind(console, 'connection error:'));</w:t>
            </w:r>
          </w:p>
          <w:p w:rsidR="0078596D" w:rsidRPr="0078596D" w:rsidRDefault="0078596D" w:rsidP="0078596D">
            <w:pPr>
              <w:pStyle w:val="ae"/>
              <w:rPr>
                <w:rFonts w:ascii="Courier New" w:hAnsi="Courier New" w:cs="Courier New"/>
              </w:rPr>
            </w:pPr>
            <w:r w:rsidRPr="0078596D">
              <w:rPr>
                <w:rFonts w:ascii="Courier New" w:hAnsi="Courier New" w:cs="Courier New"/>
              </w:rPr>
              <w:t>db.once(</w:t>
            </w:r>
            <w:r w:rsidRPr="0078596D">
              <w:rPr>
                <w:rFonts w:ascii="Courier New" w:hAnsi="Courier New" w:cs="Courier New"/>
                <w:b/>
              </w:rPr>
              <w:t>'open'</w:t>
            </w:r>
            <w:r w:rsidRPr="0078596D">
              <w:rPr>
                <w:rFonts w:ascii="Courier New" w:hAnsi="Courier New" w:cs="Courier New"/>
              </w:rPr>
              <w:t>, function callback () {</w:t>
            </w:r>
          </w:p>
          <w:p w:rsidR="0078596D" w:rsidRPr="0078596D" w:rsidRDefault="0078596D" w:rsidP="0078596D">
            <w:pPr>
              <w:pStyle w:val="ae"/>
              <w:rPr>
                <w:rFonts w:ascii="Courier New" w:hAnsi="Courier New" w:cs="Courier New"/>
              </w:rPr>
            </w:pPr>
            <w:r w:rsidRPr="0078596D">
              <w:rPr>
                <w:rFonts w:ascii="Courier New" w:hAnsi="Courier New" w:cs="Courier New"/>
              </w:rPr>
              <w:t xml:space="preserve">  // yay!</w:t>
            </w:r>
          </w:p>
          <w:p w:rsidR="00C7473E" w:rsidRPr="000F216C" w:rsidRDefault="0078596D" w:rsidP="0078596D">
            <w:pPr>
              <w:pStyle w:val="ae"/>
              <w:rPr>
                <w:rFonts w:ascii="Courier New" w:hAnsi="Courier New" w:cs="Courier New"/>
              </w:rPr>
            </w:pPr>
            <w:r w:rsidRPr="0078596D">
              <w:rPr>
                <w:rFonts w:ascii="Courier New" w:hAnsi="Courier New" w:cs="Courier New"/>
              </w:rPr>
              <w:t>});</w:t>
            </w:r>
          </w:p>
        </w:tc>
      </w:tr>
    </w:tbl>
    <w:p w:rsidR="00C7473E" w:rsidRDefault="00DC764D" w:rsidP="00AA7ECE">
      <w:pPr>
        <w:spacing w:before="100" w:beforeAutospacing="1" w:after="100" w:afterAutospacing="1"/>
        <w:rPr>
          <w:sz w:val="28"/>
          <w:szCs w:val="28"/>
        </w:rPr>
      </w:pPr>
      <w:r>
        <w:rPr>
          <w:sz w:val="28"/>
          <w:szCs w:val="28"/>
        </w:rPr>
        <w:t>Рассмотрим создание модели</w:t>
      </w:r>
      <w:r w:rsidR="0072716F">
        <w:rPr>
          <w:sz w:val="28"/>
          <w:szCs w:val="28"/>
        </w:rPr>
        <w:t xml:space="preserve"> с одним полем </w:t>
      </w:r>
      <w:r w:rsidR="0072716F">
        <w:rPr>
          <w:sz w:val="28"/>
          <w:szCs w:val="28"/>
          <w:lang w:val="en-US"/>
        </w:rPr>
        <w:t>name</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C764D" w:rsidRPr="00F435BF" w:rsidTr="00DC764D">
        <w:tc>
          <w:tcPr>
            <w:tcW w:w="9072" w:type="dxa"/>
            <w:shd w:val="clear" w:color="auto" w:fill="9BBB59"/>
          </w:tcPr>
          <w:p w:rsidR="00DC764D" w:rsidRPr="008468C1" w:rsidRDefault="00DC764D" w:rsidP="008468C1">
            <w:pPr>
              <w:jc w:val="center"/>
              <w:rPr>
                <w:b/>
                <w:bCs/>
                <w:color w:val="FFFEFF"/>
              </w:rPr>
            </w:pPr>
            <w:r>
              <w:rPr>
                <w:b/>
                <w:bCs/>
                <w:color w:val="FFFEFF"/>
              </w:rPr>
              <w:t xml:space="preserve">Модель </w:t>
            </w:r>
            <w:r>
              <w:rPr>
                <w:b/>
                <w:bCs/>
                <w:color w:val="FFFEFF"/>
                <w:lang w:val="en-US"/>
              </w:rPr>
              <w:t>themas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8468C1">
              <w:rPr>
                <w:b/>
                <w:bCs/>
                <w:color w:val="FFFEFF"/>
              </w:rPr>
              <w:t>2</w:t>
            </w:r>
            <w:r w:rsidR="009F3C7B">
              <w:rPr>
                <w:b/>
                <w:bCs/>
                <w:color w:val="FFFEFF"/>
              </w:rPr>
              <w:t>4</w:t>
            </w:r>
          </w:p>
        </w:tc>
      </w:tr>
      <w:tr w:rsidR="00DC764D" w:rsidRPr="006E7EE0" w:rsidTr="00DC764D">
        <w:trPr>
          <w:trHeight w:val="359"/>
        </w:trPr>
        <w:tc>
          <w:tcPr>
            <w:tcW w:w="9072" w:type="dxa"/>
          </w:tcPr>
          <w:p w:rsidR="00DC764D" w:rsidRPr="002E29CE" w:rsidRDefault="00DC764D" w:rsidP="00DC764D">
            <w:pPr>
              <w:pStyle w:val="ae"/>
              <w:rPr>
                <w:rFonts w:ascii="Courier New" w:hAnsi="Courier New" w:cs="Courier New"/>
              </w:rPr>
            </w:pPr>
            <w:r w:rsidRPr="002E29CE">
              <w:rPr>
                <w:rFonts w:ascii="Courier New" w:hAnsi="Courier New" w:cs="Courier New"/>
              </w:rPr>
              <w:t>Schema = mongoose.Schema;</w:t>
            </w:r>
          </w:p>
          <w:p w:rsidR="00DC764D" w:rsidRPr="002E29CE" w:rsidRDefault="00DC764D" w:rsidP="00DC764D">
            <w:pPr>
              <w:pStyle w:val="ae"/>
              <w:rPr>
                <w:rFonts w:ascii="Courier New" w:hAnsi="Courier New" w:cs="Courier New"/>
              </w:rPr>
            </w:pPr>
            <w:r w:rsidRPr="002E29CE">
              <w:rPr>
                <w:rFonts w:ascii="Courier New" w:hAnsi="Courier New" w:cs="Courier New"/>
              </w:rPr>
              <w:t>var schema = new Schema({</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name: {</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type: String,</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unique: true,</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required: true</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w:t>
            </w:r>
          </w:p>
          <w:p w:rsidR="00DC764D" w:rsidRPr="002E29CE" w:rsidRDefault="00DC764D" w:rsidP="00DC764D">
            <w:pPr>
              <w:pStyle w:val="ae"/>
              <w:rPr>
                <w:rFonts w:ascii="Courier New" w:hAnsi="Courier New" w:cs="Courier New"/>
              </w:rPr>
            </w:pPr>
            <w:r w:rsidRPr="002E29CE">
              <w:rPr>
                <w:rFonts w:ascii="Courier New" w:hAnsi="Courier New" w:cs="Courier New"/>
              </w:rPr>
              <w:t>});</w:t>
            </w:r>
          </w:p>
          <w:p w:rsidR="00DC764D" w:rsidRPr="002E29CE" w:rsidRDefault="00DC764D" w:rsidP="00DC764D">
            <w:pPr>
              <w:pStyle w:val="ae"/>
              <w:rPr>
                <w:rFonts w:ascii="Courier New" w:hAnsi="Courier New" w:cs="Courier New"/>
              </w:rPr>
            </w:pPr>
          </w:p>
          <w:p w:rsidR="00DC764D" w:rsidRPr="00841B51" w:rsidRDefault="00DC764D" w:rsidP="00DC764D">
            <w:pPr>
              <w:pStyle w:val="ae"/>
              <w:rPr>
                <w:rFonts w:ascii="Courier New" w:hAnsi="Courier New" w:cs="Courier New"/>
                <w:b/>
              </w:rPr>
            </w:pPr>
            <w:r w:rsidRPr="002E29CE">
              <w:rPr>
                <w:rFonts w:ascii="Courier New" w:hAnsi="Courier New" w:cs="Courier New"/>
              </w:rPr>
              <w:t>exports.Themas = mongoose.model(</w:t>
            </w:r>
            <w:r w:rsidRPr="002E29CE">
              <w:rPr>
                <w:rFonts w:ascii="Courier New" w:hAnsi="Courier New" w:cs="Courier New"/>
                <w:b/>
              </w:rPr>
              <w:t>'themas'</w:t>
            </w:r>
            <w:r w:rsidRPr="002E29CE">
              <w:rPr>
                <w:rFonts w:ascii="Courier New" w:hAnsi="Courier New" w:cs="Courier New"/>
              </w:rPr>
              <w:t>, schema);</w:t>
            </w:r>
          </w:p>
        </w:tc>
      </w:tr>
    </w:tbl>
    <w:p w:rsidR="0072716F" w:rsidRDefault="0072716F" w:rsidP="0072716F">
      <w:pPr>
        <w:spacing w:before="100" w:beforeAutospacing="1" w:after="100" w:afterAutospacing="1"/>
        <w:rPr>
          <w:sz w:val="28"/>
          <w:szCs w:val="28"/>
        </w:rPr>
      </w:pPr>
      <w:r>
        <w:rPr>
          <w:sz w:val="28"/>
          <w:szCs w:val="28"/>
        </w:rPr>
        <w:t xml:space="preserve">Как видно из листинга модели, пока в коллекции у нас один документ – </w:t>
      </w:r>
      <w:r>
        <w:rPr>
          <w:sz w:val="28"/>
          <w:szCs w:val="28"/>
          <w:lang w:val="en-US"/>
        </w:rPr>
        <w:t>name</w:t>
      </w:r>
      <w:r>
        <w:rPr>
          <w:sz w:val="28"/>
          <w:szCs w:val="28"/>
        </w:rPr>
        <w:t>, для хранения данных типа</w:t>
      </w:r>
      <w:r w:rsidRPr="002E29CE">
        <w:rPr>
          <w:sz w:val="28"/>
          <w:szCs w:val="28"/>
        </w:rPr>
        <w:t xml:space="preserve"> </w:t>
      </w:r>
      <w:r>
        <w:rPr>
          <w:sz w:val="28"/>
          <w:szCs w:val="28"/>
          <w:lang w:val="en-US"/>
        </w:rPr>
        <w:t>String</w:t>
      </w:r>
      <w:r>
        <w:rPr>
          <w:sz w:val="28"/>
          <w:szCs w:val="28"/>
        </w:rPr>
        <w:t>. Данные в этом документе должны быть уникальны (</w:t>
      </w:r>
      <w:r>
        <w:rPr>
          <w:sz w:val="28"/>
          <w:szCs w:val="28"/>
          <w:lang w:val="en-US"/>
        </w:rPr>
        <w:t>unique</w:t>
      </w:r>
      <w:r w:rsidRPr="002E29CE">
        <w:rPr>
          <w:sz w:val="28"/>
          <w:szCs w:val="28"/>
        </w:rPr>
        <w:t xml:space="preserve">: </w:t>
      </w:r>
      <w:r>
        <w:rPr>
          <w:sz w:val="28"/>
          <w:szCs w:val="28"/>
          <w:lang w:val="en-US"/>
        </w:rPr>
        <w:t>true</w:t>
      </w:r>
      <w:r>
        <w:rPr>
          <w:sz w:val="28"/>
          <w:szCs w:val="28"/>
        </w:rPr>
        <w:t>) и</w:t>
      </w:r>
      <w:r w:rsidRPr="002E29CE">
        <w:rPr>
          <w:sz w:val="28"/>
          <w:szCs w:val="28"/>
        </w:rPr>
        <w:t xml:space="preserve"> </w:t>
      </w:r>
      <w:r>
        <w:rPr>
          <w:sz w:val="28"/>
          <w:szCs w:val="28"/>
        </w:rPr>
        <w:t>обязательны для вставки, иначе формируется ошибка.</w:t>
      </w:r>
    </w:p>
    <w:p w:rsidR="0072716F" w:rsidRPr="00BC195F" w:rsidRDefault="0072716F" w:rsidP="0072716F">
      <w:pPr>
        <w:spacing w:before="100" w:beforeAutospacing="1" w:after="100" w:afterAutospacing="1"/>
        <w:rPr>
          <w:sz w:val="28"/>
          <w:szCs w:val="28"/>
          <w:lang w:val="en-US"/>
        </w:rPr>
      </w:pPr>
      <w:r>
        <w:rPr>
          <w:sz w:val="28"/>
          <w:szCs w:val="28"/>
        </w:rPr>
        <w:t>Вставка данных</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2716F" w:rsidRPr="002E29CE" w:rsidTr="00DA61F8">
        <w:tc>
          <w:tcPr>
            <w:tcW w:w="9072" w:type="dxa"/>
            <w:shd w:val="clear" w:color="auto" w:fill="9BBB59"/>
          </w:tcPr>
          <w:p w:rsidR="0072716F" w:rsidRPr="008468C1" w:rsidRDefault="0072716F" w:rsidP="008468C1">
            <w:pPr>
              <w:jc w:val="center"/>
              <w:rPr>
                <w:b/>
                <w:bCs/>
                <w:color w:val="FFFEFF"/>
              </w:rPr>
            </w:pPr>
            <w:r>
              <w:rPr>
                <w:b/>
                <w:bCs/>
                <w:color w:val="FFFEFF"/>
              </w:rPr>
              <w:t>Вставка</w:t>
            </w:r>
            <w:r w:rsidRPr="002E29CE">
              <w:rPr>
                <w:b/>
                <w:bCs/>
                <w:color w:val="FFFEFF"/>
              </w:rPr>
              <w:t xml:space="preserve"> </w:t>
            </w:r>
            <w:r>
              <w:rPr>
                <w:b/>
                <w:bCs/>
                <w:color w:val="FFFEFF"/>
              </w:rPr>
              <w:t>значения</w:t>
            </w:r>
            <w:r w:rsidRPr="002E29CE">
              <w:rPr>
                <w:b/>
                <w:bCs/>
                <w:color w:val="FFFEFF"/>
              </w:rPr>
              <w:t xml:space="preserve"> </w:t>
            </w:r>
            <w:r>
              <w:rPr>
                <w:b/>
                <w:bCs/>
                <w:color w:val="FFFEFF"/>
                <w:lang w:val="en-US"/>
              </w:rPr>
              <w:t>Tester</w:t>
            </w:r>
            <w:r w:rsidRPr="002E29CE">
              <w:rPr>
                <w:b/>
                <w:bCs/>
                <w:color w:val="FFFEFF"/>
              </w:rPr>
              <w:t xml:space="preserve">, </w:t>
            </w:r>
            <w:r>
              <w:rPr>
                <w:b/>
                <w:bCs/>
                <w:color w:val="FFFEFF"/>
              </w:rPr>
              <w:t>метод</w:t>
            </w:r>
            <w:r w:rsidRPr="002E29CE">
              <w:rPr>
                <w:b/>
                <w:bCs/>
                <w:color w:val="FFFEFF"/>
              </w:rPr>
              <w:t xml:space="preserve"> </w:t>
            </w:r>
            <w:r>
              <w:rPr>
                <w:b/>
                <w:bCs/>
                <w:color w:val="FFFEFF"/>
                <w:lang w:val="en-US"/>
              </w:rPr>
              <w:t>save</w:t>
            </w:r>
            <w:r w:rsidRPr="002E29CE">
              <w:rPr>
                <w:b/>
                <w:bCs/>
                <w:color w:val="FFFEFF"/>
              </w:rPr>
              <w:t xml:space="preserve">(). </w:t>
            </w:r>
            <w:r>
              <w:rPr>
                <w:b/>
                <w:bCs/>
                <w:color w:val="FFFEFF"/>
              </w:rPr>
              <w:t>Листинг</w:t>
            </w:r>
            <w:r w:rsidRPr="002E29CE">
              <w:rPr>
                <w:b/>
                <w:bCs/>
                <w:color w:val="FFFEFF"/>
                <w:lang w:val="en-US"/>
              </w:rPr>
              <w:t xml:space="preserve"> </w:t>
            </w:r>
            <w:r w:rsidR="00055FA4">
              <w:rPr>
                <w:b/>
                <w:bCs/>
                <w:color w:val="FFFEFF"/>
                <w:lang w:val="en-US"/>
              </w:rPr>
              <w:t>3.</w:t>
            </w:r>
            <w:r w:rsidR="008468C1">
              <w:rPr>
                <w:b/>
                <w:bCs/>
                <w:color w:val="FFFEFF"/>
              </w:rPr>
              <w:t>8</w:t>
            </w:r>
            <w:r w:rsidRPr="002E29CE">
              <w:rPr>
                <w:b/>
                <w:bCs/>
                <w:color w:val="FFFEFF"/>
                <w:lang w:val="en-US"/>
              </w:rPr>
              <w:t>.2</w:t>
            </w:r>
            <w:r w:rsidR="009F3C7B">
              <w:rPr>
                <w:b/>
                <w:bCs/>
                <w:color w:val="FFFEFF"/>
              </w:rPr>
              <w:t>5</w:t>
            </w:r>
          </w:p>
        </w:tc>
      </w:tr>
      <w:tr w:rsidR="0072716F" w:rsidRPr="002E29CE" w:rsidTr="00DA61F8">
        <w:trPr>
          <w:trHeight w:val="359"/>
        </w:trPr>
        <w:tc>
          <w:tcPr>
            <w:tcW w:w="9072" w:type="dxa"/>
          </w:tcPr>
          <w:p w:rsidR="0072716F" w:rsidRPr="00685516" w:rsidRDefault="0072716F" w:rsidP="00DA61F8">
            <w:pPr>
              <w:pStyle w:val="ae"/>
              <w:rPr>
                <w:rFonts w:ascii="Courier New" w:hAnsi="Courier New" w:cs="Courier New"/>
              </w:rPr>
            </w:pPr>
            <w:r w:rsidRPr="002E29CE">
              <w:rPr>
                <w:rFonts w:ascii="Courier New" w:hAnsi="Courier New" w:cs="Courier New"/>
              </w:rPr>
              <w:t>var</w:t>
            </w:r>
            <w:r w:rsidRPr="00685516">
              <w:rPr>
                <w:rFonts w:ascii="Courier New" w:hAnsi="Courier New" w:cs="Courier New"/>
              </w:rPr>
              <w:t xml:space="preserve"> </w:t>
            </w:r>
            <w:r w:rsidRPr="002E29CE">
              <w:rPr>
                <w:rFonts w:ascii="Courier New" w:hAnsi="Courier New" w:cs="Courier New"/>
              </w:rPr>
              <w:t>Themas</w:t>
            </w:r>
            <w:r w:rsidRPr="00685516">
              <w:rPr>
                <w:rFonts w:ascii="Courier New" w:hAnsi="Courier New" w:cs="Courier New"/>
              </w:rPr>
              <w:t xml:space="preserve"> = </w:t>
            </w:r>
            <w:r w:rsidRPr="002E29CE">
              <w:rPr>
                <w:rFonts w:ascii="Courier New" w:hAnsi="Courier New" w:cs="Courier New"/>
              </w:rPr>
              <w:t>require</w:t>
            </w:r>
            <w:r w:rsidRPr="00685516">
              <w:rPr>
                <w:rFonts w:ascii="Courier New" w:hAnsi="Courier New" w:cs="Courier New"/>
              </w:rPr>
              <w:t>('</w:t>
            </w:r>
            <w:r w:rsidR="00685516" w:rsidRPr="00685516">
              <w:rPr>
                <w:rFonts w:ascii="Courier New" w:hAnsi="Courier New" w:cs="Courier New"/>
              </w:rPr>
              <w:t>./</w:t>
            </w:r>
            <w:r w:rsidRPr="002E29CE">
              <w:rPr>
                <w:rFonts w:ascii="Courier New" w:hAnsi="Courier New" w:cs="Courier New"/>
              </w:rPr>
              <w:t>models</w:t>
            </w:r>
            <w:r w:rsidRPr="00685516">
              <w:rPr>
                <w:rFonts w:ascii="Courier New" w:hAnsi="Courier New" w:cs="Courier New"/>
              </w:rPr>
              <w:t>/</w:t>
            </w:r>
            <w:r w:rsidRPr="002E29CE">
              <w:rPr>
                <w:rFonts w:ascii="Courier New" w:hAnsi="Courier New" w:cs="Courier New"/>
              </w:rPr>
              <w:t>themas</w:t>
            </w:r>
            <w:r w:rsidRPr="00685516">
              <w:rPr>
                <w:rFonts w:ascii="Courier New" w:hAnsi="Courier New" w:cs="Courier New"/>
              </w:rPr>
              <w:t>').</w:t>
            </w:r>
            <w:r w:rsidR="00685516">
              <w:rPr>
                <w:rFonts w:ascii="Courier New" w:hAnsi="Courier New" w:cs="Courier New"/>
              </w:rPr>
              <w:t>T</w:t>
            </w:r>
            <w:r w:rsidRPr="002E29CE">
              <w:rPr>
                <w:rFonts w:ascii="Courier New" w:hAnsi="Courier New" w:cs="Courier New"/>
              </w:rPr>
              <w:t>hemas</w:t>
            </w:r>
            <w:r w:rsidRPr="00685516">
              <w:rPr>
                <w:rFonts w:ascii="Courier New" w:hAnsi="Courier New" w:cs="Courier New"/>
              </w:rPr>
              <w:t>;</w:t>
            </w:r>
          </w:p>
          <w:p w:rsidR="0072716F" w:rsidRPr="00D12588" w:rsidRDefault="0072716F" w:rsidP="00DA61F8">
            <w:pPr>
              <w:pStyle w:val="ae"/>
              <w:rPr>
                <w:rFonts w:ascii="Courier New" w:hAnsi="Courier New" w:cs="Courier New"/>
              </w:rPr>
            </w:pPr>
            <w:r w:rsidRPr="002E29CE">
              <w:rPr>
                <w:rFonts w:ascii="Courier New" w:hAnsi="Courier New" w:cs="Courier New"/>
              </w:rPr>
              <w:t>var</w:t>
            </w:r>
            <w:r w:rsidRPr="00D12588">
              <w:rPr>
                <w:rFonts w:ascii="Courier New" w:hAnsi="Courier New" w:cs="Courier New"/>
              </w:rPr>
              <w:t xml:space="preserve"> </w:t>
            </w:r>
            <w:r w:rsidRPr="002E29CE">
              <w:rPr>
                <w:rFonts w:ascii="Courier New" w:hAnsi="Courier New" w:cs="Courier New"/>
              </w:rPr>
              <w:t>themas</w:t>
            </w:r>
            <w:r w:rsidRPr="00D12588">
              <w:rPr>
                <w:rFonts w:ascii="Courier New" w:hAnsi="Courier New" w:cs="Courier New"/>
              </w:rPr>
              <w:t xml:space="preserve"> = </w:t>
            </w:r>
            <w:r w:rsidRPr="002E29CE">
              <w:rPr>
                <w:rFonts w:ascii="Courier New" w:hAnsi="Courier New" w:cs="Courier New"/>
              </w:rPr>
              <w:t>new</w:t>
            </w:r>
            <w:r w:rsidRPr="00D12588">
              <w:rPr>
                <w:rFonts w:ascii="Courier New" w:hAnsi="Courier New" w:cs="Courier New"/>
              </w:rPr>
              <w:t xml:space="preserve"> </w:t>
            </w:r>
            <w:r w:rsidRPr="002E29CE">
              <w:rPr>
                <w:rFonts w:ascii="Courier New" w:hAnsi="Courier New" w:cs="Courier New"/>
              </w:rPr>
              <w:t>Themas</w:t>
            </w:r>
            <w:r w:rsidRPr="00D12588">
              <w:rPr>
                <w:rFonts w:ascii="Courier New" w:hAnsi="Courier New" w:cs="Courier New"/>
              </w:rPr>
              <w:t>({</w:t>
            </w:r>
          </w:p>
          <w:p w:rsidR="0072716F" w:rsidRPr="00D12588" w:rsidRDefault="0072716F" w:rsidP="00DA61F8">
            <w:pPr>
              <w:pStyle w:val="ae"/>
              <w:rPr>
                <w:rFonts w:ascii="Courier New" w:hAnsi="Courier New" w:cs="Courier New"/>
              </w:rPr>
            </w:pPr>
            <w:r w:rsidRPr="00D12588">
              <w:rPr>
                <w:rFonts w:ascii="Courier New" w:hAnsi="Courier New" w:cs="Courier New"/>
              </w:rPr>
              <w:t xml:space="preserve"> </w:t>
            </w:r>
            <w:r>
              <w:rPr>
                <w:rFonts w:ascii="Courier New" w:hAnsi="Courier New" w:cs="Courier New"/>
              </w:rPr>
              <w:t>name</w:t>
            </w:r>
            <w:r w:rsidRPr="00D12588">
              <w:rPr>
                <w:rFonts w:ascii="Courier New" w:hAnsi="Courier New" w:cs="Courier New"/>
              </w:rPr>
              <w:t>: '</w:t>
            </w:r>
            <w:r>
              <w:rPr>
                <w:rFonts w:ascii="Courier New" w:hAnsi="Courier New" w:cs="Courier New"/>
              </w:rPr>
              <w:t>Tester</w:t>
            </w:r>
            <w:r w:rsidRPr="00D12588">
              <w:rPr>
                <w:rFonts w:ascii="Courier New" w:hAnsi="Courier New" w:cs="Courier New"/>
              </w:rPr>
              <w:t>'</w:t>
            </w:r>
          </w:p>
          <w:p w:rsidR="0072716F" w:rsidRPr="00D12588" w:rsidRDefault="0072716F" w:rsidP="00DA61F8">
            <w:pPr>
              <w:pStyle w:val="ae"/>
              <w:rPr>
                <w:rFonts w:ascii="Courier New" w:hAnsi="Courier New" w:cs="Courier New"/>
              </w:rPr>
            </w:pPr>
            <w:r w:rsidRPr="00D12588">
              <w:rPr>
                <w:rFonts w:ascii="Courier New" w:hAnsi="Courier New" w:cs="Courier New"/>
              </w:rPr>
              <w:t>});</w:t>
            </w:r>
          </w:p>
          <w:p w:rsidR="0072716F" w:rsidRPr="00D12588" w:rsidRDefault="0072716F" w:rsidP="00DA61F8">
            <w:pPr>
              <w:pStyle w:val="ae"/>
              <w:rPr>
                <w:rFonts w:ascii="Courier New" w:hAnsi="Courier New" w:cs="Courier New"/>
              </w:rPr>
            </w:pPr>
            <w:r w:rsidRPr="002E29CE">
              <w:rPr>
                <w:rFonts w:ascii="Courier New" w:hAnsi="Courier New" w:cs="Courier New"/>
              </w:rPr>
              <w:t>themas</w:t>
            </w:r>
            <w:r w:rsidRPr="00D12588">
              <w:rPr>
                <w:rFonts w:ascii="Courier New" w:hAnsi="Courier New" w:cs="Courier New"/>
              </w:rPr>
              <w:t>.</w:t>
            </w:r>
            <w:r w:rsidRPr="006C1275">
              <w:rPr>
                <w:rFonts w:ascii="Courier New" w:hAnsi="Courier New" w:cs="Courier New"/>
                <w:b/>
              </w:rPr>
              <w:t>save</w:t>
            </w:r>
            <w:r w:rsidRPr="00D12588">
              <w:rPr>
                <w:rFonts w:ascii="Courier New" w:hAnsi="Courier New" w:cs="Courier New"/>
              </w:rPr>
              <w:t>(</w:t>
            </w:r>
            <w:r>
              <w:rPr>
                <w:rFonts w:ascii="Courier New" w:hAnsi="Courier New" w:cs="Courier New"/>
              </w:rPr>
              <w:t>function</w:t>
            </w:r>
            <w:r w:rsidRPr="00D12588">
              <w:rPr>
                <w:rFonts w:ascii="Courier New" w:hAnsi="Courier New" w:cs="Courier New"/>
              </w:rPr>
              <w:t>(</w:t>
            </w:r>
            <w:r>
              <w:rPr>
                <w:rFonts w:ascii="Courier New" w:hAnsi="Courier New" w:cs="Courier New"/>
              </w:rPr>
              <w:t>err</w:t>
            </w:r>
            <w:r w:rsidRPr="00D12588">
              <w:rPr>
                <w:rFonts w:ascii="Courier New" w:hAnsi="Courier New" w:cs="Courier New"/>
              </w:rPr>
              <w:t xml:space="preserve">, </w:t>
            </w:r>
            <w:r>
              <w:rPr>
                <w:rFonts w:ascii="Courier New" w:hAnsi="Courier New" w:cs="Courier New"/>
              </w:rPr>
              <w:t>user</w:t>
            </w:r>
            <w:r w:rsidRPr="00D12588">
              <w:rPr>
                <w:rFonts w:ascii="Courier New" w:hAnsi="Courier New" w:cs="Courier New"/>
              </w:rPr>
              <w:t xml:space="preserve">, </w:t>
            </w:r>
            <w:r>
              <w:rPr>
                <w:rFonts w:ascii="Courier New" w:hAnsi="Courier New" w:cs="Courier New"/>
              </w:rPr>
              <w:t>affected</w:t>
            </w:r>
            <w:r w:rsidRPr="00D12588">
              <w:rPr>
                <w:rFonts w:ascii="Courier New" w:hAnsi="Courier New" w:cs="Courier New"/>
              </w:rPr>
              <w:t>){</w:t>
            </w:r>
          </w:p>
          <w:p w:rsidR="0072716F" w:rsidRPr="00685516" w:rsidRDefault="0072716F" w:rsidP="00DA61F8">
            <w:pPr>
              <w:pStyle w:val="ae"/>
              <w:rPr>
                <w:rFonts w:ascii="Courier New" w:hAnsi="Courier New" w:cs="Courier New"/>
                <w:lang w:val="ru-RU"/>
              </w:rPr>
            </w:pPr>
            <w:r w:rsidRPr="00D12588">
              <w:rPr>
                <w:rFonts w:ascii="Courier New" w:hAnsi="Courier New" w:cs="Courier New"/>
              </w:rPr>
              <w:lastRenderedPageBreak/>
              <w:t xml:space="preserve">     </w:t>
            </w:r>
            <w:r>
              <w:rPr>
                <w:rFonts w:ascii="Courier New" w:hAnsi="Courier New" w:cs="Courier New"/>
              </w:rPr>
              <w:t>console</w:t>
            </w:r>
            <w:r w:rsidRPr="00685516">
              <w:rPr>
                <w:rFonts w:ascii="Courier New" w:hAnsi="Courier New" w:cs="Courier New"/>
                <w:lang w:val="ru-RU"/>
              </w:rPr>
              <w:t>.</w:t>
            </w:r>
            <w:r>
              <w:rPr>
                <w:rFonts w:ascii="Courier New" w:hAnsi="Courier New" w:cs="Courier New"/>
              </w:rPr>
              <w:t>log</w:t>
            </w:r>
            <w:r w:rsidRPr="00685516">
              <w:rPr>
                <w:rFonts w:ascii="Courier New" w:hAnsi="Courier New" w:cs="Courier New"/>
                <w:lang w:val="ru-RU"/>
              </w:rPr>
              <w:t>('</w:t>
            </w:r>
            <w:r>
              <w:rPr>
                <w:rFonts w:ascii="Courier New" w:hAnsi="Courier New" w:cs="Courier New"/>
              </w:rPr>
              <w:t>Ok</w:t>
            </w:r>
            <w:r w:rsidRPr="00685516">
              <w:rPr>
                <w:rFonts w:ascii="Courier New" w:hAnsi="Courier New" w:cs="Courier New"/>
                <w:lang w:val="ru-RU"/>
              </w:rPr>
              <w:t>');</w:t>
            </w:r>
          </w:p>
          <w:p w:rsidR="0072716F" w:rsidRPr="00685516" w:rsidRDefault="0072716F" w:rsidP="00DA61F8">
            <w:pPr>
              <w:pStyle w:val="ae"/>
              <w:rPr>
                <w:rFonts w:ascii="Courier New" w:hAnsi="Courier New" w:cs="Courier New"/>
                <w:b/>
                <w:lang w:val="ru-RU"/>
              </w:rPr>
            </w:pPr>
            <w:r w:rsidRPr="00685516">
              <w:rPr>
                <w:rFonts w:ascii="Courier New" w:hAnsi="Courier New" w:cs="Courier New"/>
                <w:lang w:val="ru-RU"/>
              </w:rPr>
              <w:t>});</w:t>
            </w:r>
          </w:p>
        </w:tc>
      </w:tr>
    </w:tbl>
    <w:p w:rsidR="0072716F" w:rsidRDefault="0072716F" w:rsidP="0072716F">
      <w:pPr>
        <w:spacing w:before="100" w:beforeAutospacing="1" w:after="100" w:afterAutospacing="1"/>
        <w:rPr>
          <w:sz w:val="28"/>
          <w:szCs w:val="28"/>
        </w:rPr>
      </w:pPr>
      <w:r>
        <w:rPr>
          <w:sz w:val="28"/>
          <w:szCs w:val="28"/>
        </w:rPr>
        <w:lastRenderedPageBreak/>
        <w:t xml:space="preserve">Вывод </w:t>
      </w:r>
      <w:r w:rsidR="00217BAB">
        <w:rPr>
          <w:sz w:val="28"/>
          <w:szCs w:val="28"/>
        </w:rPr>
        <w:t>множества значений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2716F" w:rsidRPr="006C1275" w:rsidTr="00DA61F8">
        <w:tc>
          <w:tcPr>
            <w:tcW w:w="9072" w:type="dxa"/>
            <w:shd w:val="clear" w:color="auto" w:fill="9BBB59"/>
          </w:tcPr>
          <w:p w:rsidR="0072716F" w:rsidRPr="00D12588" w:rsidRDefault="0072716F" w:rsidP="008468C1">
            <w:pPr>
              <w:jc w:val="center"/>
              <w:rPr>
                <w:b/>
                <w:bCs/>
                <w:color w:val="FFFEFF"/>
              </w:rPr>
            </w:pPr>
            <w:r>
              <w:rPr>
                <w:b/>
                <w:bCs/>
                <w:color w:val="FFFEFF"/>
              </w:rPr>
              <w:t>Вывод данных</w:t>
            </w:r>
            <w:r w:rsidRPr="002E29CE">
              <w:rPr>
                <w:b/>
                <w:bCs/>
                <w:color w:val="FFFEFF"/>
              </w:rPr>
              <w:t xml:space="preserve">, </w:t>
            </w:r>
            <w:r>
              <w:rPr>
                <w:b/>
                <w:bCs/>
                <w:color w:val="FFFEFF"/>
              </w:rPr>
              <w:t>метод</w:t>
            </w:r>
            <w:r w:rsidRPr="002E29CE">
              <w:rPr>
                <w:b/>
                <w:bCs/>
                <w:color w:val="FFFEFF"/>
              </w:rPr>
              <w:t xml:space="preserve"> </w:t>
            </w:r>
            <w:r>
              <w:rPr>
                <w:b/>
                <w:bCs/>
                <w:color w:val="FFFEFF"/>
                <w:lang w:val="en-US"/>
              </w:rPr>
              <w:t>find</w:t>
            </w:r>
            <w:r w:rsidRPr="002E29CE">
              <w:rPr>
                <w:b/>
                <w:bCs/>
                <w:color w:val="FFFEFF"/>
              </w:rPr>
              <w:t xml:space="preserve">(). </w:t>
            </w:r>
            <w:r>
              <w:rPr>
                <w:b/>
                <w:bCs/>
                <w:color w:val="FFFEFF"/>
              </w:rPr>
              <w:t>Листинг</w:t>
            </w:r>
            <w:r w:rsidRPr="006C1275">
              <w:rPr>
                <w:b/>
                <w:bCs/>
                <w:color w:val="FFFEFF"/>
              </w:rPr>
              <w:t xml:space="preserve"> </w:t>
            </w:r>
            <w:r w:rsidR="00055FA4" w:rsidRPr="00346DD7">
              <w:rPr>
                <w:b/>
                <w:bCs/>
                <w:color w:val="FFFEFF"/>
              </w:rPr>
              <w:t>3.</w:t>
            </w:r>
            <w:r w:rsidR="008468C1">
              <w:rPr>
                <w:b/>
                <w:bCs/>
                <w:color w:val="FFFEFF"/>
              </w:rPr>
              <w:t>8</w:t>
            </w:r>
            <w:r w:rsidRPr="006C1275">
              <w:rPr>
                <w:b/>
                <w:bCs/>
                <w:color w:val="FFFEFF"/>
              </w:rPr>
              <w:t>.2</w:t>
            </w:r>
            <w:r w:rsidR="009F3C7B">
              <w:rPr>
                <w:b/>
                <w:bCs/>
                <w:color w:val="FFFEFF"/>
              </w:rPr>
              <w:t>6</w:t>
            </w:r>
          </w:p>
        </w:tc>
      </w:tr>
      <w:tr w:rsidR="0072716F" w:rsidRPr="002E29CE" w:rsidTr="00DA61F8">
        <w:trPr>
          <w:trHeight w:val="359"/>
        </w:trPr>
        <w:tc>
          <w:tcPr>
            <w:tcW w:w="9072" w:type="dxa"/>
          </w:tcPr>
          <w:p w:rsidR="0072716F" w:rsidRPr="00D12588" w:rsidRDefault="0072716F" w:rsidP="00DA61F8">
            <w:pPr>
              <w:pStyle w:val="ae"/>
              <w:rPr>
                <w:rFonts w:ascii="Courier New" w:hAnsi="Courier New" w:cs="Courier New"/>
              </w:rPr>
            </w:pPr>
            <w:r w:rsidRPr="006C1275">
              <w:rPr>
                <w:rFonts w:ascii="Courier New" w:hAnsi="Courier New" w:cs="Courier New"/>
              </w:rPr>
              <w:t>var</w:t>
            </w:r>
            <w:r w:rsidRPr="00D12588">
              <w:rPr>
                <w:rFonts w:ascii="Courier New" w:hAnsi="Courier New" w:cs="Courier New"/>
              </w:rPr>
              <w:t xml:space="preserve"> </w:t>
            </w:r>
            <w:r w:rsidRPr="006C1275">
              <w:rPr>
                <w:rFonts w:ascii="Courier New" w:hAnsi="Courier New" w:cs="Courier New"/>
              </w:rPr>
              <w:t>Themas</w:t>
            </w:r>
            <w:r w:rsidRPr="00D12588">
              <w:rPr>
                <w:rFonts w:ascii="Courier New" w:hAnsi="Courier New" w:cs="Courier New"/>
              </w:rPr>
              <w:t xml:space="preserve"> = </w:t>
            </w:r>
            <w:r w:rsidRPr="006C1275">
              <w:rPr>
                <w:rFonts w:ascii="Courier New" w:hAnsi="Courier New" w:cs="Courier New"/>
              </w:rPr>
              <w:t>require</w:t>
            </w:r>
            <w:r w:rsidRPr="00D12588">
              <w:rPr>
                <w:rFonts w:ascii="Courier New" w:hAnsi="Courier New" w:cs="Courier New"/>
              </w:rPr>
              <w:t>('</w:t>
            </w:r>
            <w:r w:rsidRPr="006C1275">
              <w:rPr>
                <w:rFonts w:ascii="Courier New" w:hAnsi="Courier New" w:cs="Courier New"/>
              </w:rPr>
              <w:t>models</w:t>
            </w:r>
            <w:r w:rsidRPr="00D12588">
              <w:rPr>
                <w:rFonts w:ascii="Courier New" w:hAnsi="Courier New" w:cs="Courier New"/>
              </w:rPr>
              <w:t>/</w:t>
            </w:r>
            <w:r w:rsidRPr="006C1275">
              <w:rPr>
                <w:rFonts w:ascii="Courier New" w:hAnsi="Courier New" w:cs="Courier New"/>
              </w:rPr>
              <w:t>themas</w:t>
            </w:r>
            <w:r w:rsidRPr="00D12588">
              <w:rPr>
                <w:rFonts w:ascii="Courier New" w:hAnsi="Courier New" w:cs="Courier New"/>
              </w:rPr>
              <w:t>').</w:t>
            </w:r>
            <w:r w:rsidRPr="006C1275">
              <w:rPr>
                <w:rFonts w:ascii="Courier New" w:hAnsi="Courier New" w:cs="Courier New"/>
              </w:rPr>
              <w:t>Themas</w:t>
            </w:r>
            <w:r w:rsidRPr="00D12588">
              <w:rPr>
                <w:rFonts w:ascii="Courier New" w:hAnsi="Courier New" w:cs="Courier New"/>
              </w:rPr>
              <w:t>;</w:t>
            </w:r>
          </w:p>
          <w:p w:rsidR="0072716F" w:rsidRPr="006C1275" w:rsidRDefault="0072716F" w:rsidP="00DA61F8">
            <w:pPr>
              <w:pStyle w:val="ae"/>
              <w:rPr>
                <w:rFonts w:ascii="Courier New" w:hAnsi="Courier New" w:cs="Courier New"/>
              </w:rPr>
            </w:pPr>
            <w:r w:rsidRPr="006C1275">
              <w:rPr>
                <w:rFonts w:ascii="Courier New" w:hAnsi="Courier New" w:cs="Courier New"/>
              </w:rPr>
              <w:t>Themas</w:t>
            </w:r>
            <w:r w:rsidRPr="00D12588">
              <w:rPr>
                <w:rFonts w:ascii="Courier New" w:hAnsi="Courier New" w:cs="Courier New"/>
              </w:rPr>
              <w:t>.</w:t>
            </w:r>
            <w:r w:rsidRPr="006C1275">
              <w:rPr>
                <w:rFonts w:ascii="Courier New" w:hAnsi="Courier New" w:cs="Courier New"/>
                <w:b/>
              </w:rPr>
              <w:t>find</w:t>
            </w:r>
            <w:r w:rsidRPr="006C1275">
              <w:rPr>
                <w:rFonts w:ascii="Courier New" w:hAnsi="Courier New" w:cs="Courier New"/>
              </w:rPr>
              <w:t>(function(err, info){</w:t>
            </w:r>
          </w:p>
          <w:p w:rsidR="0072716F" w:rsidRPr="006C1275" w:rsidRDefault="0072716F" w:rsidP="00DA61F8">
            <w:pPr>
              <w:pStyle w:val="ae"/>
              <w:rPr>
                <w:rFonts w:ascii="Courier New" w:hAnsi="Courier New" w:cs="Courier New"/>
              </w:rPr>
            </w:pPr>
            <w:r w:rsidRPr="006C1275">
              <w:rPr>
                <w:rFonts w:ascii="Courier New" w:hAnsi="Courier New" w:cs="Courier New"/>
              </w:rPr>
              <w:t xml:space="preserve">     console.log(info);</w:t>
            </w:r>
          </w:p>
          <w:p w:rsidR="0072716F" w:rsidRPr="00841B51" w:rsidRDefault="0072716F" w:rsidP="00DA61F8">
            <w:pPr>
              <w:pStyle w:val="ae"/>
              <w:rPr>
                <w:rFonts w:ascii="Courier New" w:hAnsi="Courier New" w:cs="Courier New"/>
                <w:b/>
              </w:rPr>
            </w:pPr>
            <w:r w:rsidRPr="006C1275">
              <w:rPr>
                <w:rFonts w:ascii="Courier New" w:hAnsi="Courier New" w:cs="Courier New"/>
              </w:rPr>
              <w:t>});</w:t>
            </w:r>
          </w:p>
        </w:tc>
      </w:tr>
    </w:tbl>
    <w:p w:rsidR="00217BAB" w:rsidRDefault="00217BAB" w:rsidP="00AA7ECE">
      <w:pPr>
        <w:spacing w:before="100" w:beforeAutospacing="1" w:after="100" w:afterAutospacing="1"/>
        <w:rPr>
          <w:sz w:val="28"/>
          <w:szCs w:val="28"/>
        </w:rPr>
      </w:pPr>
      <w:r>
        <w:rPr>
          <w:sz w:val="28"/>
          <w:szCs w:val="28"/>
        </w:rPr>
        <w:t>Вывод одного документа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17BAB" w:rsidRPr="006C1275" w:rsidTr="00DA61F8">
        <w:tc>
          <w:tcPr>
            <w:tcW w:w="9072" w:type="dxa"/>
            <w:shd w:val="clear" w:color="auto" w:fill="9BBB59"/>
          </w:tcPr>
          <w:p w:rsidR="00217BAB" w:rsidRPr="00D12588" w:rsidRDefault="00217BAB" w:rsidP="008468C1">
            <w:pPr>
              <w:jc w:val="center"/>
              <w:rPr>
                <w:b/>
                <w:bCs/>
                <w:color w:val="FFFEFF"/>
              </w:rPr>
            </w:pPr>
            <w:r>
              <w:rPr>
                <w:b/>
                <w:bCs/>
                <w:color w:val="FFFEFF"/>
              </w:rPr>
              <w:t>Вывод данных</w:t>
            </w:r>
            <w:r w:rsidRPr="002E29CE">
              <w:rPr>
                <w:b/>
                <w:bCs/>
                <w:color w:val="FFFEFF"/>
              </w:rPr>
              <w:t xml:space="preserve">, </w:t>
            </w:r>
            <w:r>
              <w:rPr>
                <w:b/>
                <w:bCs/>
                <w:color w:val="FFFEFF"/>
              </w:rPr>
              <w:t>метод</w:t>
            </w:r>
            <w:r w:rsidRPr="002E29CE">
              <w:rPr>
                <w:b/>
                <w:bCs/>
                <w:color w:val="FFFEFF"/>
              </w:rPr>
              <w:t xml:space="preserve"> </w:t>
            </w:r>
            <w:r>
              <w:rPr>
                <w:b/>
                <w:bCs/>
                <w:color w:val="FFFEFF"/>
                <w:lang w:val="en-US"/>
              </w:rPr>
              <w:t>find</w:t>
            </w:r>
            <w:r w:rsidRPr="002E29CE">
              <w:rPr>
                <w:b/>
                <w:bCs/>
                <w:color w:val="FFFEFF"/>
              </w:rPr>
              <w:t xml:space="preserve">(). </w:t>
            </w:r>
            <w:r>
              <w:rPr>
                <w:b/>
                <w:bCs/>
                <w:color w:val="FFFEFF"/>
              </w:rPr>
              <w:t>Листинг</w:t>
            </w:r>
            <w:r w:rsidRPr="006C1275">
              <w:rPr>
                <w:b/>
                <w:bCs/>
                <w:color w:val="FFFEFF"/>
              </w:rPr>
              <w:t xml:space="preserve"> </w:t>
            </w:r>
            <w:r w:rsidR="00055FA4" w:rsidRPr="00346DD7">
              <w:rPr>
                <w:b/>
                <w:bCs/>
                <w:color w:val="FFFEFF"/>
              </w:rPr>
              <w:t>3.</w:t>
            </w:r>
            <w:r w:rsidR="008468C1">
              <w:rPr>
                <w:b/>
                <w:bCs/>
                <w:color w:val="FFFEFF"/>
              </w:rPr>
              <w:t>8</w:t>
            </w:r>
            <w:r w:rsidRPr="006C1275">
              <w:rPr>
                <w:b/>
                <w:bCs/>
                <w:color w:val="FFFEFF"/>
              </w:rPr>
              <w:t>.2</w:t>
            </w:r>
            <w:r w:rsidR="009F3C7B">
              <w:rPr>
                <w:b/>
                <w:bCs/>
                <w:color w:val="FFFEFF"/>
              </w:rPr>
              <w:t>7</w:t>
            </w:r>
          </w:p>
        </w:tc>
      </w:tr>
      <w:tr w:rsidR="00217BAB" w:rsidRPr="002E29CE" w:rsidTr="00DA61F8">
        <w:trPr>
          <w:trHeight w:val="359"/>
        </w:trPr>
        <w:tc>
          <w:tcPr>
            <w:tcW w:w="9072" w:type="dxa"/>
          </w:tcPr>
          <w:p w:rsidR="00217BAB" w:rsidRPr="006C1275" w:rsidRDefault="00217BAB" w:rsidP="00DA61F8">
            <w:pPr>
              <w:pStyle w:val="ae"/>
              <w:rPr>
                <w:rFonts w:ascii="Courier New" w:hAnsi="Courier New" w:cs="Courier New"/>
              </w:rPr>
            </w:pPr>
            <w:r w:rsidRPr="006C1275">
              <w:rPr>
                <w:rFonts w:ascii="Courier New" w:hAnsi="Courier New" w:cs="Courier New"/>
              </w:rPr>
              <w:t>var Themas = require('models/themas').Themas;</w:t>
            </w:r>
          </w:p>
          <w:p w:rsidR="00217BAB" w:rsidRPr="006C1275" w:rsidRDefault="00217BAB" w:rsidP="00DA61F8">
            <w:pPr>
              <w:pStyle w:val="ae"/>
              <w:rPr>
                <w:rFonts w:ascii="Courier New" w:hAnsi="Courier New" w:cs="Courier New"/>
              </w:rPr>
            </w:pPr>
            <w:r w:rsidRPr="006C1275">
              <w:rPr>
                <w:rFonts w:ascii="Courier New" w:hAnsi="Courier New" w:cs="Courier New"/>
              </w:rPr>
              <w:t>Themas.</w:t>
            </w:r>
            <w:r w:rsidRPr="006C1275">
              <w:rPr>
                <w:rFonts w:ascii="Courier New" w:hAnsi="Courier New" w:cs="Courier New"/>
                <w:b/>
              </w:rPr>
              <w:t>find</w:t>
            </w:r>
            <w:r>
              <w:rPr>
                <w:rFonts w:ascii="Courier New" w:hAnsi="Courier New" w:cs="Courier New"/>
                <w:b/>
              </w:rPr>
              <w:t>One</w:t>
            </w:r>
            <w:r w:rsidRPr="006C1275">
              <w:rPr>
                <w:rFonts w:ascii="Courier New" w:hAnsi="Courier New" w:cs="Courier New"/>
              </w:rPr>
              <w:t>(</w:t>
            </w:r>
            <w:r>
              <w:rPr>
                <w:rFonts w:ascii="Courier New" w:hAnsi="Courier New" w:cs="Courier New"/>
              </w:rPr>
              <w:t>{</w:t>
            </w:r>
            <w:r w:rsidRPr="00217BAB">
              <w:rPr>
                <w:rFonts w:ascii="Courier New" w:hAnsi="Courier New" w:cs="Courier New"/>
                <w:b/>
              </w:rPr>
              <w:t>‘url’:‘index’</w:t>
            </w:r>
            <w:r>
              <w:rPr>
                <w:rFonts w:ascii="Courier New" w:hAnsi="Courier New" w:cs="Courier New"/>
              </w:rPr>
              <w:t>},</w:t>
            </w:r>
            <w:r w:rsidRPr="006C1275">
              <w:rPr>
                <w:rFonts w:ascii="Courier New" w:hAnsi="Courier New" w:cs="Courier New"/>
              </w:rPr>
              <w:t>function(err, info){</w:t>
            </w:r>
          </w:p>
          <w:p w:rsidR="00217BAB" w:rsidRPr="006C1275" w:rsidRDefault="00217BAB" w:rsidP="00DA61F8">
            <w:pPr>
              <w:pStyle w:val="ae"/>
              <w:rPr>
                <w:rFonts w:ascii="Courier New" w:hAnsi="Courier New" w:cs="Courier New"/>
              </w:rPr>
            </w:pPr>
            <w:r w:rsidRPr="006C1275">
              <w:rPr>
                <w:rFonts w:ascii="Courier New" w:hAnsi="Courier New" w:cs="Courier New"/>
              </w:rPr>
              <w:t xml:space="preserve">     console.log(info);</w:t>
            </w:r>
          </w:p>
          <w:p w:rsidR="00217BAB" w:rsidRPr="00841B51" w:rsidRDefault="00217BAB" w:rsidP="00DA61F8">
            <w:pPr>
              <w:pStyle w:val="ae"/>
              <w:rPr>
                <w:rFonts w:ascii="Courier New" w:hAnsi="Courier New" w:cs="Courier New"/>
                <w:b/>
              </w:rPr>
            </w:pPr>
            <w:r w:rsidRPr="006C1275">
              <w:rPr>
                <w:rFonts w:ascii="Courier New" w:hAnsi="Courier New" w:cs="Courier New"/>
              </w:rPr>
              <w:t>});</w:t>
            </w:r>
          </w:p>
        </w:tc>
      </w:tr>
    </w:tbl>
    <w:p w:rsidR="00F92277" w:rsidRDefault="00F92277" w:rsidP="00F92277">
      <w:pPr>
        <w:spacing w:before="100" w:beforeAutospacing="1" w:after="100" w:afterAutospacing="1"/>
        <w:rPr>
          <w:sz w:val="28"/>
          <w:szCs w:val="28"/>
          <w:lang w:val="en-US"/>
        </w:rPr>
      </w:pPr>
      <w:r>
        <w:rPr>
          <w:sz w:val="28"/>
          <w:szCs w:val="28"/>
        </w:rPr>
        <w:t xml:space="preserve">Отслеживание процессов </w:t>
      </w:r>
      <w:r>
        <w:rPr>
          <w:sz w:val="28"/>
          <w:szCs w:val="28"/>
          <w:lang w:val="en-US"/>
        </w:rPr>
        <w:t>mongoose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92277" w:rsidRPr="006C1275" w:rsidTr="00211840">
        <w:tc>
          <w:tcPr>
            <w:tcW w:w="9072" w:type="dxa"/>
            <w:shd w:val="clear" w:color="auto" w:fill="9BBB59"/>
          </w:tcPr>
          <w:p w:rsidR="00F92277" w:rsidRPr="009F3C7B" w:rsidRDefault="00F92277" w:rsidP="00F92277">
            <w:pPr>
              <w:jc w:val="center"/>
              <w:rPr>
                <w:b/>
                <w:bCs/>
                <w:color w:val="FFFEFF"/>
              </w:rPr>
            </w:pPr>
            <w:r>
              <w:rPr>
                <w:b/>
                <w:bCs/>
                <w:color w:val="FFFEFF"/>
                <w:lang w:val="en-US"/>
              </w:rPr>
              <w:t>Debug</w:t>
            </w:r>
            <w:r>
              <w:rPr>
                <w:b/>
                <w:bCs/>
                <w:color w:val="FFFEFF"/>
              </w:rPr>
              <w:t xml:space="preserve"> </w:t>
            </w:r>
            <w:r>
              <w:rPr>
                <w:b/>
                <w:bCs/>
                <w:color w:val="FFFEFF"/>
                <w:lang w:val="en-US"/>
              </w:rPr>
              <w:t>mongoose</w:t>
            </w:r>
            <w:r w:rsidRPr="002E29CE">
              <w:rPr>
                <w:b/>
                <w:bCs/>
                <w:color w:val="FFFEFF"/>
              </w:rPr>
              <w:t xml:space="preserve">. </w:t>
            </w:r>
            <w:r>
              <w:rPr>
                <w:b/>
                <w:bCs/>
                <w:color w:val="FFFEFF"/>
              </w:rPr>
              <w:t>Листинг</w:t>
            </w:r>
            <w:r w:rsidRPr="006C1275">
              <w:rPr>
                <w:b/>
                <w:bCs/>
                <w:color w:val="FFFEFF"/>
              </w:rPr>
              <w:t xml:space="preserve"> </w:t>
            </w:r>
            <w:r w:rsidR="00055FA4">
              <w:rPr>
                <w:b/>
                <w:bCs/>
                <w:color w:val="FFFEFF"/>
                <w:lang w:val="en-US"/>
              </w:rPr>
              <w:t>3.</w:t>
            </w:r>
            <w:r>
              <w:rPr>
                <w:b/>
                <w:bCs/>
                <w:color w:val="FFFEFF"/>
              </w:rPr>
              <w:t>8</w:t>
            </w:r>
            <w:r w:rsidRPr="006C1275">
              <w:rPr>
                <w:b/>
                <w:bCs/>
                <w:color w:val="FFFEFF"/>
              </w:rPr>
              <w:t>.2</w:t>
            </w:r>
            <w:r w:rsidR="009F3C7B">
              <w:rPr>
                <w:b/>
                <w:bCs/>
                <w:color w:val="FFFEFF"/>
              </w:rPr>
              <w:t>8</w:t>
            </w:r>
          </w:p>
        </w:tc>
      </w:tr>
      <w:tr w:rsidR="00F92277" w:rsidRPr="002E29CE" w:rsidTr="00211840">
        <w:trPr>
          <w:trHeight w:val="359"/>
        </w:trPr>
        <w:tc>
          <w:tcPr>
            <w:tcW w:w="9072" w:type="dxa"/>
          </w:tcPr>
          <w:p w:rsidR="00F92277" w:rsidRPr="00841B51" w:rsidRDefault="00F92277" w:rsidP="00211840">
            <w:pPr>
              <w:pStyle w:val="ae"/>
              <w:rPr>
                <w:rFonts w:ascii="Courier New" w:hAnsi="Courier New" w:cs="Courier New"/>
                <w:b/>
              </w:rPr>
            </w:pPr>
            <w:r>
              <w:rPr>
                <w:rFonts w:ascii="Courier New" w:hAnsi="Courier New" w:cs="Courier New"/>
              </w:rPr>
              <w:t>mongoose.set(‘debug’, true);</w:t>
            </w:r>
          </w:p>
        </w:tc>
      </w:tr>
    </w:tbl>
    <w:p w:rsidR="00B2049F" w:rsidRPr="004F30C7" w:rsidRDefault="008468C1" w:rsidP="00B2049F">
      <w:pPr>
        <w:pStyle w:val="1"/>
        <w:jc w:val="center"/>
        <w:rPr>
          <w:rFonts w:ascii="Times New Roman" w:hAnsi="Times New Roman"/>
        </w:rPr>
      </w:pPr>
      <w:r>
        <w:rPr>
          <w:rFonts w:ascii="Times New Roman" w:hAnsi="Times New Roman"/>
        </w:rPr>
        <w:t>9</w:t>
      </w:r>
      <w:r w:rsidR="00B2049F" w:rsidRPr="0043172B">
        <w:rPr>
          <w:rFonts w:ascii="Times New Roman" w:hAnsi="Times New Roman"/>
        </w:rPr>
        <w:t xml:space="preserve">. </w:t>
      </w:r>
      <w:r w:rsidR="00B2049F" w:rsidRPr="004F30C7">
        <w:rPr>
          <w:rFonts w:ascii="Times New Roman" w:hAnsi="Times New Roman"/>
          <w:lang w:val="en-US"/>
        </w:rPr>
        <w:t>MySQL</w:t>
      </w:r>
      <w:r w:rsidR="00B2049F" w:rsidRPr="004F30C7">
        <w:rPr>
          <w:rFonts w:ascii="Times New Roman" w:hAnsi="Times New Roman"/>
        </w:rPr>
        <w:t xml:space="preserve"> и </w:t>
      </w:r>
      <w:r w:rsidR="00B2049F" w:rsidRPr="004F30C7">
        <w:rPr>
          <w:rFonts w:ascii="Times New Roman" w:hAnsi="Times New Roman"/>
          <w:lang w:val="en-US"/>
        </w:rPr>
        <w:t>Node</w:t>
      </w:r>
      <w:r w:rsidR="00B2049F" w:rsidRPr="0043172B">
        <w:rPr>
          <w:rFonts w:ascii="Times New Roman" w:hAnsi="Times New Roman"/>
        </w:rPr>
        <w:t>.</w:t>
      </w:r>
      <w:r w:rsidR="00B2049F" w:rsidRPr="004F30C7">
        <w:rPr>
          <w:rFonts w:ascii="Times New Roman" w:hAnsi="Times New Roman"/>
          <w:lang w:val="en-US"/>
        </w:rPr>
        <w:t>js</w:t>
      </w:r>
    </w:p>
    <w:p w:rsidR="00B2049F" w:rsidRDefault="00B2049F" w:rsidP="00540132">
      <w:pPr>
        <w:spacing w:before="100" w:beforeAutospacing="1" w:after="100" w:afterAutospacing="1"/>
        <w:rPr>
          <w:sz w:val="28"/>
          <w:szCs w:val="28"/>
        </w:rPr>
      </w:pPr>
      <w:r>
        <w:rPr>
          <w:sz w:val="28"/>
          <w:szCs w:val="28"/>
        </w:rPr>
        <w:t xml:space="preserve">Модуль для работы с базой данных </w:t>
      </w:r>
      <w:r>
        <w:rPr>
          <w:sz w:val="28"/>
          <w:szCs w:val="28"/>
          <w:lang w:val="en-US"/>
        </w:rPr>
        <w:t>MySQL</w:t>
      </w:r>
      <w:r>
        <w:rPr>
          <w:sz w:val="28"/>
          <w:szCs w:val="28"/>
        </w:rPr>
        <w:t xml:space="preserve"> можно установить с помощью диспетчера</w:t>
      </w:r>
      <w:r w:rsidRPr="004F30C7">
        <w:rPr>
          <w:sz w:val="28"/>
          <w:szCs w:val="28"/>
        </w:rPr>
        <w:t xml:space="preserve"> </w:t>
      </w:r>
      <w:r>
        <w:rPr>
          <w:sz w:val="28"/>
          <w:szCs w:val="28"/>
          <w:lang w:val="en-US"/>
        </w:rPr>
        <w:t>Node</w:t>
      </w:r>
      <w:r w:rsidRPr="004F30C7">
        <w:rPr>
          <w:sz w:val="28"/>
          <w:szCs w:val="28"/>
        </w:rPr>
        <w:t>-</w:t>
      </w:r>
      <w:r>
        <w:rPr>
          <w:sz w:val="28"/>
          <w:szCs w:val="28"/>
        </w:rPr>
        <w:t>пакетов.</w:t>
      </w:r>
    </w:p>
    <w:p w:rsidR="00B2049F" w:rsidRPr="00DC764D" w:rsidRDefault="00B2049F" w:rsidP="00540132">
      <w:pPr>
        <w:spacing w:before="100" w:beforeAutospacing="1" w:after="100" w:afterAutospacing="1"/>
        <w:rPr>
          <w:sz w:val="28"/>
          <w:szCs w:val="28"/>
        </w:rPr>
      </w:pPr>
      <w:r>
        <w:rPr>
          <w:sz w:val="28"/>
          <w:szCs w:val="28"/>
        </w:rPr>
        <w:t xml:space="preserve">У </w:t>
      </w:r>
      <w:r>
        <w:rPr>
          <w:sz w:val="28"/>
          <w:szCs w:val="28"/>
          <w:lang w:val="en-US"/>
        </w:rPr>
        <w:t>Node</w:t>
      </w:r>
      <w:r w:rsidRPr="00F13396">
        <w:rPr>
          <w:sz w:val="28"/>
          <w:szCs w:val="28"/>
        </w:rPr>
        <w:t>.</w:t>
      </w:r>
      <w:r>
        <w:rPr>
          <w:sz w:val="28"/>
          <w:szCs w:val="28"/>
          <w:lang w:val="en-US"/>
        </w:rPr>
        <w:t>js</w:t>
      </w:r>
      <w:r>
        <w:rPr>
          <w:sz w:val="28"/>
          <w:szCs w:val="28"/>
        </w:rPr>
        <w:t xml:space="preserve"> существует несколько модулей для работы с базой </w:t>
      </w:r>
      <w:r>
        <w:rPr>
          <w:sz w:val="28"/>
          <w:szCs w:val="28"/>
          <w:lang w:val="en-US"/>
        </w:rPr>
        <w:t>MySQL</w:t>
      </w:r>
      <w:r>
        <w:rPr>
          <w:sz w:val="28"/>
          <w:szCs w:val="28"/>
        </w:rPr>
        <w:t>. Будем использовать модуль</w:t>
      </w:r>
      <w:r w:rsidRPr="00F13396">
        <w:rPr>
          <w:sz w:val="28"/>
          <w:szCs w:val="28"/>
        </w:rPr>
        <w:t xml:space="preserve"> </w:t>
      </w:r>
      <w:r>
        <w:rPr>
          <w:sz w:val="28"/>
          <w:szCs w:val="28"/>
          <w:lang w:val="en-US"/>
        </w:rPr>
        <w:t>Sequelize</w:t>
      </w:r>
      <w:r>
        <w:rPr>
          <w:sz w:val="28"/>
          <w:szCs w:val="28"/>
        </w:rPr>
        <w:t xml:space="preserve">, т.к. он поддерживает функциональность </w:t>
      </w:r>
      <w:r>
        <w:rPr>
          <w:sz w:val="28"/>
          <w:szCs w:val="28"/>
          <w:lang w:val="en-US"/>
        </w:rPr>
        <w:t>ORM</w:t>
      </w:r>
      <w:r w:rsidR="00DC764D">
        <w:rPr>
          <w:sz w:val="28"/>
          <w:szCs w:val="28"/>
        </w:rPr>
        <w:t>.</w:t>
      </w:r>
    </w:p>
    <w:p w:rsidR="00B2049F" w:rsidRPr="0023719E" w:rsidRDefault="00B2049F" w:rsidP="00540132">
      <w:pPr>
        <w:spacing w:before="100" w:beforeAutospacing="1" w:after="100" w:afterAutospacing="1"/>
        <w:rPr>
          <w:sz w:val="28"/>
          <w:szCs w:val="28"/>
        </w:rPr>
      </w:pPr>
      <w:r>
        <w:rPr>
          <w:sz w:val="28"/>
          <w:szCs w:val="28"/>
          <w:lang w:val="en-US"/>
        </w:rPr>
        <w:t>npm</w:t>
      </w:r>
      <w:r w:rsidRPr="00F13396">
        <w:rPr>
          <w:sz w:val="28"/>
          <w:szCs w:val="28"/>
        </w:rPr>
        <w:t xml:space="preserve"> </w:t>
      </w:r>
      <w:r>
        <w:rPr>
          <w:sz w:val="28"/>
          <w:szCs w:val="28"/>
          <w:lang w:val="en-US"/>
        </w:rPr>
        <w:t>instsal</w:t>
      </w:r>
      <w:r w:rsidRPr="00F13396">
        <w:rPr>
          <w:sz w:val="28"/>
          <w:szCs w:val="28"/>
        </w:rPr>
        <w:t xml:space="preserve"> </w:t>
      </w:r>
      <w:r>
        <w:rPr>
          <w:sz w:val="28"/>
          <w:szCs w:val="28"/>
          <w:lang w:val="en-US"/>
        </w:rPr>
        <w:t>sequelize</w:t>
      </w:r>
    </w:p>
    <w:p w:rsidR="00B2049F" w:rsidRPr="00F13396" w:rsidRDefault="00B2049F" w:rsidP="00540132">
      <w:pPr>
        <w:spacing w:before="100" w:beforeAutospacing="1" w:after="100" w:afterAutospacing="1"/>
        <w:rPr>
          <w:sz w:val="28"/>
          <w:szCs w:val="28"/>
        </w:rPr>
      </w:pPr>
      <w:r>
        <w:rPr>
          <w:sz w:val="28"/>
          <w:szCs w:val="28"/>
        </w:rPr>
        <w:t xml:space="preserve">Далее создадим папку </w:t>
      </w:r>
      <w:r>
        <w:rPr>
          <w:sz w:val="28"/>
          <w:szCs w:val="28"/>
          <w:lang w:val="en-US"/>
        </w:rPr>
        <w:t>config</w:t>
      </w:r>
      <w:r>
        <w:rPr>
          <w:sz w:val="28"/>
          <w:szCs w:val="28"/>
        </w:rPr>
        <w:t>, а в ней конфигурационный файл</w:t>
      </w:r>
      <w:r w:rsidRPr="00F13396">
        <w:rPr>
          <w:sz w:val="28"/>
          <w:szCs w:val="28"/>
        </w:rPr>
        <w:t xml:space="preserve"> </w:t>
      </w:r>
      <w:r>
        <w:rPr>
          <w:sz w:val="28"/>
          <w:szCs w:val="28"/>
          <w:lang w:val="en-US"/>
        </w:rPr>
        <w:t>config</w:t>
      </w:r>
      <w:r w:rsidRPr="00F13396">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B2049F">
            <w:pPr>
              <w:jc w:val="center"/>
              <w:rPr>
                <w:b/>
                <w:bCs/>
                <w:color w:val="FFFEFF"/>
              </w:rPr>
            </w:pPr>
            <w:r>
              <w:rPr>
                <w:b/>
                <w:bCs/>
                <w:color w:val="FFFEFF"/>
              </w:rPr>
              <w:t>Конфигурационный файл</w:t>
            </w:r>
            <w:r w:rsidRPr="00F13396">
              <w:rPr>
                <w:b/>
                <w:bCs/>
                <w:color w:val="FFFEFF"/>
              </w:rPr>
              <w:t xml:space="preserve"> </w:t>
            </w:r>
            <w:r>
              <w:rPr>
                <w:b/>
                <w:bCs/>
                <w:color w:val="FFFEFF"/>
                <w:lang w:val="en-US"/>
              </w:rPr>
              <w:t>config</w:t>
            </w:r>
            <w:r w:rsidRPr="00F13396">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055FA4" w:rsidRPr="00055FA4">
              <w:rPr>
                <w:b/>
                <w:bCs/>
                <w:color w:val="FFFEFF"/>
              </w:rPr>
              <w:t>3.</w:t>
            </w:r>
            <w:r w:rsidR="009F3C7B">
              <w:rPr>
                <w:b/>
                <w:bCs/>
                <w:color w:val="FFFEFF"/>
              </w:rPr>
              <w:t>9</w:t>
            </w:r>
            <w:r w:rsidRPr="00420975">
              <w:rPr>
                <w:b/>
                <w:bCs/>
                <w:color w:val="FFFEFF"/>
              </w:rPr>
              <w:t>.</w:t>
            </w:r>
            <w:r>
              <w:rPr>
                <w:b/>
                <w:bCs/>
                <w:color w:val="FFFEFF"/>
              </w:rPr>
              <w:t>1</w:t>
            </w:r>
          </w:p>
        </w:tc>
      </w:tr>
      <w:tr w:rsidR="00B2049F" w:rsidRPr="006E7EE0" w:rsidTr="00B2049F">
        <w:trPr>
          <w:trHeight w:val="359"/>
        </w:trPr>
        <w:tc>
          <w:tcPr>
            <w:tcW w:w="9072" w:type="dxa"/>
          </w:tcPr>
          <w:p w:rsidR="00B2049F" w:rsidRPr="00F13396" w:rsidRDefault="00B2049F" w:rsidP="00B2049F">
            <w:pPr>
              <w:pStyle w:val="ae"/>
              <w:rPr>
                <w:rFonts w:ascii="Courier New" w:hAnsi="Courier New" w:cs="Courier New"/>
              </w:rPr>
            </w:pPr>
            <w:r w:rsidRPr="00F13396">
              <w:rPr>
                <w:rFonts w:ascii="Courier New" w:hAnsi="Courier New" w:cs="Courier New"/>
              </w:rPr>
              <w:t>var Sequelize = require("sequelize");</w:t>
            </w:r>
          </w:p>
          <w:p w:rsidR="00B2049F" w:rsidRPr="00F13396" w:rsidRDefault="00B2049F" w:rsidP="00B2049F">
            <w:pPr>
              <w:pStyle w:val="ae"/>
              <w:rPr>
                <w:rFonts w:ascii="Courier New" w:hAnsi="Courier New" w:cs="Courier New"/>
              </w:rPr>
            </w:pPr>
            <w:r w:rsidRPr="00F13396">
              <w:rPr>
                <w:rFonts w:ascii="Courier New" w:hAnsi="Courier New" w:cs="Courier New"/>
              </w:rPr>
              <w:t>var sequelize = new Sequelize('test', 'root', '', {</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host: "127.0.0.1",</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port: 3308</w:t>
            </w:r>
          </w:p>
          <w:p w:rsidR="00B2049F" w:rsidRPr="00F13396" w:rsidRDefault="00B2049F" w:rsidP="00B2049F">
            <w:pPr>
              <w:pStyle w:val="ae"/>
              <w:rPr>
                <w:rFonts w:ascii="Courier New" w:hAnsi="Courier New" w:cs="Courier New"/>
              </w:rPr>
            </w:pPr>
            <w:r w:rsidRPr="00F13396">
              <w:rPr>
                <w:rFonts w:ascii="Courier New" w:hAnsi="Courier New" w:cs="Courier New"/>
              </w:rPr>
              <w:t>});</w:t>
            </w:r>
          </w:p>
          <w:p w:rsidR="00B2049F" w:rsidRPr="00736808" w:rsidRDefault="00B2049F" w:rsidP="00B2049F">
            <w:pPr>
              <w:pStyle w:val="ae"/>
              <w:rPr>
                <w:rFonts w:ascii="Courier New" w:hAnsi="Courier New" w:cs="Courier New"/>
                <w:b/>
              </w:rPr>
            </w:pPr>
            <w:r w:rsidRPr="00F13396">
              <w:rPr>
                <w:rFonts w:ascii="Courier New" w:hAnsi="Courier New" w:cs="Courier New"/>
              </w:rPr>
              <w:t>global.sequelize = sequelize;</w:t>
            </w:r>
          </w:p>
        </w:tc>
      </w:tr>
    </w:tbl>
    <w:p w:rsidR="00B2049F" w:rsidRPr="00F13396" w:rsidRDefault="00B2049F" w:rsidP="00540132">
      <w:pPr>
        <w:spacing w:before="100" w:beforeAutospacing="1" w:after="100" w:afterAutospacing="1"/>
        <w:rPr>
          <w:sz w:val="28"/>
          <w:szCs w:val="28"/>
        </w:rPr>
      </w:pPr>
      <w:r>
        <w:rPr>
          <w:sz w:val="28"/>
          <w:szCs w:val="28"/>
        </w:rPr>
        <w:t xml:space="preserve">Подключим данный файл к </w:t>
      </w:r>
      <w:r>
        <w:rPr>
          <w:sz w:val="28"/>
          <w:szCs w:val="28"/>
          <w:lang w:val="en-US"/>
        </w:rPr>
        <w:t>app</w:t>
      </w:r>
      <w:r w:rsidRPr="00F13396">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B2049F">
            <w:pPr>
              <w:jc w:val="center"/>
              <w:rPr>
                <w:b/>
                <w:bCs/>
                <w:color w:val="FFFEFF"/>
              </w:rPr>
            </w:pPr>
            <w:r>
              <w:rPr>
                <w:b/>
                <w:bCs/>
                <w:color w:val="FFFEFF"/>
              </w:rPr>
              <w:t>Подключение конфигурационных настроек</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9F3C7B">
              <w:rPr>
                <w:b/>
                <w:bCs/>
                <w:color w:val="FFFEFF"/>
              </w:rPr>
              <w:t>9</w:t>
            </w:r>
            <w:r w:rsidRPr="00420975">
              <w:rPr>
                <w:b/>
                <w:bCs/>
                <w:color w:val="FFFEFF"/>
              </w:rPr>
              <w:t>.</w:t>
            </w:r>
            <w:r>
              <w:rPr>
                <w:b/>
                <w:bCs/>
                <w:color w:val="FFFEFF"/>
              </w:rPr>
              <w:t>2</w:t>
            </w:r>
          </w:p>
        </w:tc>
      </w:tr>
      <w:tr w:rsidR="00B2049F" w:rsidRPr="006E7EE0" w:rsidTr="00B2049F">
        <w:trPr>
          <w:trHeight w:val="359"/>
        </w:trPr>
        <w:tc>
          <w:tcPr>
            <w:tcW w:w="9072" w:type="dxa"/>
          </w:tcPr>
          <w:p w:rsidR="00B2049F" w:rsidRPr="00F13396" w:rsidRDefault="00B2049F" w:rsidP="00B2049F">
            <w:pPr>
              <w:pStyle w:val="ae"/>
              <w:rPr>
                <w:rFonts w:ascii="Courier New" w:hAnsi="Courier New" w:cs="Courier New"/>
              </w:rPr>
            </w:pPr>
            <w:r w:rsidRPr="00F13396">
              <w:rPr>
                <w:rFonts w:ascii="Courier New" w:hAnsi="Courier New" w:cs="Courier New"/>
              </w:rPr>
              <w:t>var config = require('./config/config');</w:t>
            </w:r>
          </w:p>
        </w:tc>
      </w:tr>
    </w:tbl>
    <w:p w:rsidR="00B2049F" w:rsidRPr="00F13396" w:rsidRDefault="00B2049F" w:rsidP="00540132">
      <w:pPr>
        <w:spacing w:before="100" w:beforeAutospacing="1" w:after="100" w:afterAutospacing="1"/>
        <w:rPr>
          <w:sz w:val="28"/>
          <w:szCs w:val="28"/>
        </w:rPr>
      </w:pPr>
      <w:r>
        <w:rPr>
          <w:sz w:val="28"/>
          <w:szCs w:val="28"/>
        </w:rPr>
        <w:lastRenderedPageBreak/>
        <w:t>Обратимся к базе данных из контроллера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9F3C7B">
            <w:pPr>
              <w:jc w:val="center"/>
              <w:rPr>
                <w:b/>
                <w:bCs/>
                <w:color w:val="FFFEFF"/>
              </w:rPr>
            </w:pPr>
            <w:r>
              <w:rPr>
                <w:b/>
                <w:bCs/>
                <w:color w:val="FFFEFF"/>
              </w:rPr>
              <w:t xml:space="preserve">Функция </w:t>
            </w:r>
            <w:r>
              <w:rPr>
                <w:b/>
                <w:bCs/>
                <w:color w:val="FFFEFF"/>
                <w:lang w:val="en-US"/>
              </w:rPr>
              <w:t>SELECT</w:t>
            </w:r>
            <w:r>
              <w:rPr>
                <w:b/>
                <w:bCs/>
                <w:color w:val="FFFEFF"/>
              </w:rPr>
              <w:t>-запроса</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9F3C7B">
              <w:rPr>
                <w:b/>
                <w:bCs/>
                <w:color w:val="FFFEFF"/>
              </w:rPr>
              <w:t>9</w:t>
            </w:r>
            <w:r w:rsidRPr="00420975">
              <w:rPr>
                <w:b/>
                <w:bCs/>
                <w:color w:val="FFFEFF"/>
              </w:rPr>
              <w:t>.</w:t>
            </w:r>
            <w:r>
              <w:rPr>
                <w:b/>
                <w:bCs/>
                <w:color w:val="FFFEFF"/>
              </w:rPr>
              <w:t>3</w:t>
            </w:r>
          </w:p>
        </w:tc>
      </w:tr>
      <w:tr w:rsidR="00B2049F" w:rsidRPr="00F13396" w:rsidTr="00B2049F">
        <w:trPr>
          <w:trHeight w:val="359"/>
        </w:trPr>
        <w:tc>
          <w:tcPr>
            <w:tcW w:w="9072" w:type="dxa"/>
          </w:tcPr>
          <w:p w:rsidR="00B2049F" w:rsidRPr="00F13396" w:rsidRDefault="00B2049F" w:rsidP="00B2049F">
            <w:pPr>
              <w:pStyle w:val="ae"/>
              <w:rPr>
                <w:rFonts w:ascii="Courier New" w:hAnsi="Courier New" w:cs="Courier New"/>
              </w:rPr>
            </w:pPr>
            <w:r w:rsidRPr="00F13396">
              <w:rPr>
                <w:rFonts w:ascii="Courier New" w:hAnsi="Courier New" w:cs="Courier New"/>
              </w:rPr>
              <w:t>exports.index = function(req, res){</w:t>
            </w:r>
          </w:p>
          <w:p w:rsidR="00B2049F" w:rsidRPr="00F13396" w:rsidRDefault="00B2049F" w:rsidP="00B2049F">
            <w:pPr>
              <w:pStyle w:val="ae"/>
              <w:rPr>
                <w:rFonts w:ascii="Courier New" w:hAnsi="Courier New" w:cs="Courier New"/>
              </w:rPr>
            </w:pPr>
            <w:r w:rsidRPr="00F13396">
              <w:rPr>
                <w:rFonts w:ascii="Courier New" w:hAnsi="Courier New" w:cs="Courier New"/>
                <w:b/>
              </w:rPr>
              <w:t xml:space="preserve">    sequelize.query("SELECT * FROM maintexts WHERE url = '"+req.params.id+"'")</w:t>
            </w:r>
            <w:r w:rsidRPr="00F13396">
              <w:rPr>
                <w:rFonts w:ascii="Courier New" w:hAnsi="Courier New" w:cs="Courier New"/>
              </w:rPr>
              <w:t>.success(function(myTableRows) {</w:t>
            </w:r>
          </w:p>
          <w:p w:rsidR="00B2049F" w:rsidRPr="00F13396" w:rsidRDefault="00B2049F" w:rsidP="00B2049F">
            <w:pPr>
              <w:pStyle w:val="ae"/>
              <w:rPr>
                <w:rFonts w:ascii="Courier New" w:hAnsi="Courier New" w:cs="Courier New"/>
                <w:b/>
              </w:rPr>
            </w:pPr>
            <w:r w:rsidRPr="00F13396">
              <w:rPr>
                <w:rFonts w:ascii="Courier New" w:hAnsi="Courier New" w:cs="Courier New"/>
              </w:rPr>
              <w:t xml:space="preserve">        </w:t>
            </w:r>
            <w:r w:rsidRPr="00F13396">
              <w:rPr>
                <w:rFonts w:ascii="Courier New" w:hAnsi="Courier New" w:cs="Courier New"/>
                <w:b/>
              </w:rPr>
              <w:t>var myTab = myTableRows[0];</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res.render('index', { ttext: myTab });</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w:t>
            </w:r>
          </w:p>
          <w:p w:rsidR="00B2049F" w:rsidRPr="00F13396" w:rsidRDefault="00B2049F" w:rsidP="00B2049F">
            <w:pPr>
              <w:pStyle w:val="ae"/>
              <w:rPr>
                <w:rFonts w:ascii="Courier New" w:hAnsi="Courier New" w:cs="Courier New"/>
              </w:rPr>
            </w:pPr>
            <w:r w:rsidRPr="00F13396">
              <w:rPr>
                <w:rFonts w:ascii="Courier New" w:hAnsi="Courier New" w:cs="Courier New"/>
              </w:rPr>
              <w:t>};</w:t>
            </w:r>
          </w:p>
        </w:tc>
      </w:tr>
    </w:tbl>
    <w:p w:rsidR="00B2049F" w:rsidRDefault="00B2049F" w:rsidP="00540132">
      <w:pPr>
        <w:spacing w:before="100" w:beforeAutospacing="1" w:after="100" w:afterAutospacing="1"/>
        <w:rPr>
          <w:sz w:val="28"/>
          <w:szCs w:val="28"/>
        </w:rPr>
      </w:pPr>
      <w:r>
        <w:rPr>
          <w:sz w:val="28"/>
          <w:szCs w:val="28"/>
        </w:rPr>
        <w:t>Таким образом, мы в шаблон</w:t>
      </w:r>
      <w:r w:rsidRPr="00F13396">
        <w:rPr>
          <w:sz w:val="28"/>
          <w:szCs w:val="28"/>
        </w:rPr>
        <w:t xml:space="preserve"> </w:t>
      </w:r>
      <w:r>
        <w:rPr>
          <w:sz w:val="28"/>
          <w:szCs w:val="28"/>
          <w:lang w:val="en-US"/>
        </w:rPr>
        <w:t>index</w:t>
      </w:r>
      <w:r w:rsidRPr="00F13396">
        <w:rPr>
          <w:sz w:val="28"/>
          <w:szCs w:val="28"/>
        </w:rPr>
        <w:t>.</w:t>
      </w:r>
      <w:r>
        <w:rPr>
          <w:sz w:val="28"/>
          <w:szCs w:val="28"/>
          <w:lang w:val="en-US"/>
        </w:rPr>
        <w:t>jade</w:t>
      </w:r>
      <w:r>
        <w:rPr>
          <w:sz w:val="28"/>
          <w:szCs w:val="28"/>
        </w:rPr>
        <w:t xml:space="preserve"> передали массив </w:t>
      </w:r>
      <w:r>
        <w:rPr>
          <w:sz w:val="28"/>
          <w:szCs w:val="28"/>
          <w:lang w:val="en-US"/>
        </w:rPr>
        <w:t>ttext</w:t>
      </w:r>
      <w:r>
        <w:rPr>
          <w:sz w:val="28"/>
          <w:szCs w:val="28"/>
        </w:rPr>
        <w:t xml:space="preserve"> со значениями из базы данных.</w:t>
      </w:r>
    </w:p>
    <w:p w:rsidR="00B2049F" w:rsidRDefault="00B2049F" w:rsidP="00540132">
      <w:pPr>
        <w:spacing w:before="100" w:beforeAutospacing="1" w:after="100" w:afterAutospacing="1"/>
        <w:rPr>
          <w:sz w:val="28"/>
          <w:szCs w:val="28"/>
        </w:rPr>
      </w:pPr>
      <w:r>
        <w:rPr>
          <w:sz w:val="28"/>
          <w:szCs w:val="28"/>
        </w:rPr>
        <w:t>Выводить на экран данные будем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B2049F">
            <w:pPr>
              <w:jc w:val="center"/>
              <w:rPr>
                <w:b/>
                <w:bCs/>
                <w:color w:val="FFFEFF"/>
              </w:rPr>
            </w:pPr>
            <w:r>
              <w:rPr>
                <w:b/>
                <w:bCs/>
                <w:color w:val="FFFEFF"/>
              </w:rPr>
              <w:t>Вывод элементов массива на экран</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9</w:t>
            </w:r>
            <w:r w:rsidRPr="00420975">
              <w:rPr>
                <w:b/>
                <w:bCs/>
                <w:color w:val="FFFEFF"/>
              </w:rPr>
              <w:t>.</w:t>
            </w:r>
            <w:r>
              <w:rPr>
                <w:b/>
                <w:bCs/>
                <w:color w:val="FFFEFF"/>
              </w:rPr>
              <w:t>4</w:t>
            </w:r>
          </w:p>
        </w:tc>
      </w:tr>
      <w:tr w:rsidR="00B2049F" w:rsidRPr="00F13396" w:rsidTr="00B2049F">
        <w:trPr>
          <w:trHeight w:val="359"/>
        </w:trPr>
        <w:tc>
          <w:tcPr>
            <w:tcW w:w="9072" w:type="dxa"/>
          </w:tcPr>
          <w:p w:rsidR="00B2049F" w:rsidRPr="0023719E" w:rsidRDefault="00B2049F" w:rsidP="00B2049F">
            <w:pPr>
              <w:pStyle w:val="ae"/>
              <w:rPr>
                <w:rFonts w:ascii="Courier New" w:hAnsi="Courier New" w:cs="Courier New"/>
                <w:lang w:val="ru-RU"/>
              </w:rPr>
            </w:pPr>
            <w:r w:rsidRPr="00F13396">
              <w:rPr>
                <w:rFonts w:ascii="Courier New" w:hAnsi="Courier New" w:cs="Courier New"/>
                <w:lang w:val="ru-RU"/>
              </w:rPr>
              <w:t xml:space="preserve">  </w:t>
            </w:r>
            <w:r w:rsidRPr="00F13396">
              <w:rPr>
                <w:rFonts w:ascii="Courier New" w:hAnsi="Courier New" w:cs="Courier New"/>
              </w:rPr>
              <w:t>h</w:t>
            </w:r>
            <w:r w:rsidRPr="0023719E">
              <w:rPr>
                <w:rFonts w:ascii="Courier New" w:hAnsi="Courier New" w:cs="Courier New"/>
                <w:lang w:val="ru-RU"/>
              </w:rPr>
              <w:t>2 #{</w:t>
            </w:r>
            <w:r w:rsidRPr="00F13396">
              <w:rPr>
                <w:rFonts w:ascii="Courier New" w:hAnsi="Courier New" w:cs="Courier New"/>
              </w:rPr>
              <w:t>ttext</w:t>
            </w:r>
            <w:r w:rsidRPr="0023719E">
              <w:rPr>
                <w:rFonts w:ascii="Courier New" w:hAnsi="Courier New" w:cs="Courier New"/>
                <w:lang w:val="ru-RU"/>
              </w:rPr>
              <w:t>.</w:t>
            </w:r>
            <w:r w:rsidRPr="00F13396">
              <w:rPr>
                <w:rFonts w:ascii="Courier New" w:hAnsi="Courier New" w:cs="Courier New"/>
              </w:rPr>
              <w:t>name</w:t>
            </w:r>
            <w:r w:rsidRPr="0023719E">
              <w:rPr>
                <w:rFonts w:ascii="Courier New" w:hAnsi="Courier New" w:cs="Courier New"/>
                <w:lang w:val="ru-RU"/>
              </w:rPr>
              <w:t>}</w:t>
            </w:r>
          </w:p>
          <w:p w:rsidR="00B2049F" w:rsidRPr="00F13396" w:rsidRDefault="00B2049F" w:rsidP="00B2049F">
            <w:pPr>
              <w:pStyle w:val="ae"/>
              <w:rPr>
                <w:rFonts w:ascii="Courier New" w:hAnsi="Courier New" w:cs="Courier New"/>
                <w:lang w:val="ru-RU"/>
              </w:rPr>
            </w:pPr>
            <w:r w:rsidRPr="0023719E">
              <w:rPr>
                <w:rFonts w:ascii="Courier New" w:hAnsi="Courier New" w:cs="Courier New"/>
                <w:lang w:val="ru-RU"/>
              </w:rPr>
              <w:t xml:space="preserve">  </w:t>
            </w:r>
            <w:r w:rsidRPr="00F13396">
              <w:rPr>
                <w:rFonts w:ascii="Courier New" w:hAnsi="Courier New" w:cs="Courier New"/>
              </w:rPr>
              <w:t>div</w:t>
            </w:r>
            <w:r w:rsidRPr="00F13396">
              <w:rPr>
                <w:rFonts w:ascii="Courier New" w:hAnsi="Courier New" w:cs="Courier New"/>
                <w:lang w:val="ru-RU"/>
              </w:rPr>
              <w:t>.</w:t>
            </w:r>
            <w:r>
              <w:rPr>
                <w:rFonts w:ascii="Courier New" w:hAnsi="Courier New" w:cs="Courier New"/>
              </w:rPr>
              <w:t>main</w:t>
            </w:r>
            <w:r w:rsidRPr="00F13396">
              <w:rPr>
                <w:rFonts w:ascii="Courier New" w:hAnsi="Courier New" w:cs="Courier New"/>
                <w:lang w:val="ru-RU"/>
              </w:rPr>
              <w:t xml:space="preserve"> #{</w:t>
            </w:r>
            <w:r w:rsidRPr="00F13396">
              <w:rPr>
                <w:rFonts w:ascii="Courier New" w:hAnsi="Courier New" w:cs="Courier New"/>
              </w:rPr>
              <w:t>ttext</w:t>
            </w:r>
            <w:r w:rsidRPr="00F13396">
              <w:rPr>
                <w:rFonts w:ascii="Courier New" w:hAnsi="Courier New" w:cs="Courier New"/>
                <w:lang w:val="ru-RU"/>
              </w:rPr>
              <w:t>.</w:t>
            </w:r>
            <w:r w:rsidRPr="00F13396">
              <w:rPr>
                <w:rFonts w:ascii="Courier New" w:hAnsi="Courier New" w:cs="Courier New"/>
              </w:rPr>
              <w:t>body</w:t>
            </w:r>
            <w:r w:rsidRPr="00F13396">
              <w:rPr>
                <w:rFonts w:ascii="Courier New" w:hAnsi="Courier New" w:cs="Courier New"/>
                <w:lang w:val="ru-RU"/>
              </w:rPr>
              <w:t>}</w:t>
            </w:r>
          </w:p>
        </w:tc>
      </w:tr>
    </w:tbl>
    <w:p w:rsidR="00ED460F" w:rsidRPr="00EC34EA" w:rsidRDefault="00C847E8" w:rsidP="00ED460F">
      <w:pPr>
        <w:pStyle w:val="1"/>
        <w:jc w:val="center"/>
        <w:rPr>
          <w:rFonts w:ascii="Times New Roman" w:hAnsi="Times New Roman"/>
        </w:rPr>
      </w:pPr>
      <w:r>
        <w:rPr>
          <w:rFonts w:ascii="Times New Roman" w:hAnsi="Times New Roman"/>
        </w:rPr>
        <w:t>10</w:t>
      </w:r>
      <w:r w:rsidR="00201192" w:rsidRPr="00201192">
        <w:rPr>
          <w:rFonts w:ascii="Times New Roman" w:hAnsi="Times New Roman"/>
        </w:rPr>
        <w:t xml:space="preserve">. </w:t>
      </w:r>
      <w:r w:rsidR="00ED460F" w:rsidRPr="00E10757">
        <w:rPr>
          <w:rFonts w:ascii="Times New Roman" w:hAnsi="Times New Roman"/>
        </w:rPr>
        <w:t>Создание приложения</w:t>
      </w:r>
      <w:r w:rsidR="00ED460F" w:rsidRPr="00EC34EA">
        <w:rPr>
          <w:rFonts w:ascii="Times New Roman" w:hAnsi="Times New Roman"/>
        </w:rPr>
        <w:t xml:space="preserve"> </w:t>
      </w:r>
      <w:r w:rsidR="00ED460F" w:rsidRPr="00E10757">
        <w:rPr>
          <w:rFonts w:ascii="Times New Roman" w:hAnsi="Times New Roman"/>
        </w:rPr>
        <w:t xml:space="preserve">на </w:t>
      </w:r>
      <w:r w:rsidR="00CF2E81">
        <w:rPr>
          <w:rFonts w:ascii="Times New Roman" w:hAnsi="Times New Roman"/>
          <w:lang w:val="en-US"/>
        </w:rPr>
        <w:t>Express</w:t>
      </w:r>
    </w:p>
    <w:p w:rsidR="00ED460F" w:rsidRPr="00D12588" w:rsidRDefault="00ED460F" w:rsidP="00540132">
      <w:pPr>
        <w:spacing w:before="100" w:beforeAutospacing="1" w:after="100" w:afterAutospacing="1"/>
        <w:rPr>
          <w:sz w:val="28"/>
          <w:szCs w:val="28"/>
        </w:rPr>
      </w:pPr>
      <w:r>
        <w:rPr>
          <w:sz w:val="28"/>
          <w:szCs w:val="28"/>
        </w:rPr>
        <w:t>Создать шаблонное приложение довольно просто.</w:t>
      </w:r>
    </w:p>
    <w:p w:rsidR="006515D2" w:rsidRDefault="006515D2" w:rsidP="00540132">
      <w:pPr>
        <w:spacing w:before="100" w:beforeAutospacing="1" w:after="100" w:afterAutospacing="1"/>
        <w:rPr>
          <w:sz w:val="28"/>
          <w:szCs w:val="28"/>
        </w:rPr>
      </w:pPr>
      <w:r>
        <w:rPr>
          <w:sz w:val="28"/>
          <w:szCs w:val="28"/>
        </w:rPr>
        <w:t xml:space="preserve">Сперва устанавливаем фрэймворк </w:t>
      </w:r>
      <w:r>
        <w:rPr>
          <w:sz w:val="28"/>
          <w:szCs w:val="28"/>
          <w:lang w:val="en-US"/>
        </w:rPr>
        <w:t>Express</w:t>
      </w:r>
      <w:r>
        <w:rPr>
          <w:sz w:val="28"/>
          <w:szCs w:val="28"/>
        </w:rPr>
        <w:t xml:space="preserve"> в качестве глобального модуля.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515D2" w:rsidRPr="00F435BF" w:rsidTr="00D12588">
        <w:tc>
          <w:tcPr>
            <w:tcW w:w="9072" w:type="dxa"/>
            <w:shd w:val="clear" w:color="auto" w:fill="9BBB59"/>
          </w:tcPr>
          <w:p w:rsidR="006515D2" w:rsidRPr="0067013B" w:rsidRDefault="006515D2" w:rsidP="00D12588">
            <w:pPr>
              <w:jc w:val="center"/>
              <w:rPr>
                <w:b/>
                <w:bCs/>
                <w:color w:val="FFFEFF"/>
              </w:rPr>
            </w:pPr>
            <w:r>
              <w:rPr>
                <w:b/>
                <w:bCs/>
                <w:color w:val="FFFEFF"/>
              </w:rPr>
              <w:t>Установка</w:t>
            </w:r>
            <w:r w:rsidRPr="00D12588">
              <w:rPr>
                <w:b/>
                <w:bCs/>
                <w:color w:val="FFFEFF"/>
              </w:rPr>
              <w:t xml:space="preserve"> </w:t>
            </w:r>
            <w:r>
              <w:rPr>
                <w:b/>
                <w:bCs/>
                <w:color w:val="FFFEFF"/>
              </w:rPr>
              <w:t xml:space="preserve">глобального модуля </w:t>
            </w:r>
            <w:r>
              <w:rPr>
                <w:b/>
                <w:bCs/>
                <w:color w:val="FFFEFF"/>
                <w:lang w:val="en-US"/>
              </w:rPr>
              <w:t>Exress</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C847E8">
              <w:rPr>
                <w:b/>
                <w:bCs/>
                <w:color w:val="FFFEFF"/>
              </w:rPr>
              <w:t>10</w:t>
            </w:r>
            <w:r w:rsidRPr="00420975">
              <w:rPr>
                <w:b/>
                <w:bCs/>
                <w:color w:val="FFFEFF"/>
              </w:rPr>
              <w:t>.</w:t>
            </w:r>
            <w:r>
              <w:rPr>
                <w:b/>
                <w:bCs/>
                <w:color w:val="FFFEFF"/>
              </w:rPr>
              <w:t>1</w:t>
            </w:r>
          </w:p>
        </w:tc>
      </w:tr>
      <w:tr w:rsidR="006515D2" w:rsidRPr="006E7EE0" w:rsidTr="00D12588">
        <w:trPr>
          <w:trHeight w:val="359"/>
        </w:trPr>
        <w:tc>
          <w:tcPr>
            <w:tcW w:w="9072" w:type="dxa"/>
          </w:tcPr>
          <w:p w:rsidR="006515D2" w:rsidRDefault="006515D2" w:rsidP="0027643E">
            <w:pPr>
              <w:pStyle w:val="ae"/>
              <w:rPr>
                <w:rFonts w:ascii="Courier New" w:hAnsi="Courier New" w:cs="Courier New"/>
              </w:rPr>
            </w:pPr>
            <w:r>
              <w:rPr>
                <w:rFonts w:ascii="Courier New" w:hAnsi="Courier New" w:cs="Courier New"/>
              </w:rPr>
              <w:t xml:space="preserve">npm install –g </w:t>
            </w:r>
            <w:r w:rsidR="0027643E">
              <w:rPr>
                <w:rFonts w:ascii="Courier New" w:hAnsi="Courier New" w:cs="Courier New"/>
              </w:rPr>
              <w:t>e</w:t>
            </w:r>
            <w:r>
              <w:rPr>
                <w:rFonts w:ascii="Courier New" w:hAnsi="Courier New" w:cs="Courier New"/>
              </w:rPr>
              <w:t>xpress</w:t>
            </w:r>
          </w:p>
          <w:p w:rsidR="00346DD7" w:rsidRPr="00024D62" w:rsidRDefault="00346DD7" w:rsidP="0027643E">
            <w:pPr>
              <w:pStyle w:val="ae"/>
              <w:rPr>
                <w:rFonts w:ascii="Courier New" w:hAnsi="Courier New" w:cs="Courier New"/>
              </w:rPr>
            </w:pPr>
            <w:r>
              <w:rPr>
                <w:rFonts w:ascii="Courier New" w:hAnsi="Courier New" w:cs="Courier New"/>
              </w:rPr>
              <w:t>//</w:t>
            </w:r>
            <w:r>
              <w:rPr>
                <w:rFonts w:ascii="Courier New" w:hAnsi="Courier New" w:cs="Courier New"/>
                <w:lang w:val="ru-RU"/>
              </w:rPr>
              <w:t>или</w:t>
            </w:r>
          </w:p>
          <w:p w:rsidR="00346DD7" w:rsidRPr="006515D2" w:rsidRDefault="00346DD7" w:rsidP="0027643E">
            <w:pPr>
              <w:pStyle w:val="ae"/>
              <w:rPr>
                <w:rFonts w:ascii="Courier New" w:hAnsi="Courier New" w:cs="Courier New"/>
              </w:rPr>
            </w:pPr>
            <w:r>
              <w:rPr>
                <w:rFonts w:ascii="Courier New" w:hAnsi="Courier New" w:cs="Courier New"/>
              </w:rPr>
              <w:t>npm i –g express-generator@3</w:t>
            </w:r>
          </w:p>
        </w:tc>
      </w:tr>
    </w:tbl>
    <w:p w:rsidR="00ED460F" w:rsidRDefault="00ED460F" w:rsidP="00540132">
      <w:pPr>
        <w:spacing w:before="100" w:beforeAutospacing="1" w:after="100" w:afterAutospacing="1"/>
        <w:rPr>
          <w:sz w:val="28"/>
          <w:szCs w:val="28"/>
        </w:rPr>
      </w:pPr>
      <w:r>
        <w:rPr>
          <w:sz w:val="28"/>
          <w:szCs w:val="28"/>
        </w:rPr>
        <w:t>Через проводник заходим в нужный каталог, в котором хотим создать пр</w:t>
      </w:r>
      <w:r>
        <w:rPr>
          <w:sz w:val="28"/>
          <w:szCs w:val="28"/>
        </w:rPr>
        <w:t>и</w:t>
      </w:r>
      <w:r>
        <w:rPr>
          <w:sz w:val="28"/>
          <w:szCs w:val="28"/>
        </w:rPr>
        <w:t>ложение. Запускаем консоль командной строки.</w:t>
      </w:r>
    </w:p>
    <w:p w:rsidR="00ED460F" w:rsidRPr="00741B0A" w:rsidRDefault="00760585" w:rsidP="00ED460F">
      <w:pPr>
        <w:spacing w:before="100" w:beforeAutospacing="1" w:after="100" w:afterAutospacing="1"/>
        <w:ind w:left="360"/>
        <w:rPr>
          <w:sz w:val="28"/>
          <w:szCs w:val="28"/>
        </w:rPr>
      </w:pPr>
      <w:r>
        <w:rPr>
          <w:noProof/>
          <w:sz w:val="28"/>
          <w:szCs w:val="28"/>
        </w:rPr>
        <w:drawing>
          <wp:inline distT="0" distB="0" distL="0" distR="0">
            <wp:extent cx="5930265" cy="1920240"/>
            <wp:effectExtent l="0" t="0" r="0" b="3810"/>
            <wp:docPr id="6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0265" cy="1920240"/>
                    </a:xfrm>
                    <a:prstGeom prst="rect">
                      <a:avLst/>
                    </a:prstGeom>
                    <a:noFill/>
                    <a:ln>
                      <a:noFill/>
                    </a:ln>
                  </pic:spPr>
                </pic:pic>
              </a:graphicData>
            </a:graphic>
          </wp:inline>
        </w:drawing>
      </w:r>
    </w:p>
    <w:p w:rsidR="00ED460F" w:rsidRPr="00741B0A" w:rsidRDefault="00ED460F" w:rsidP="00540132">
      <w:pPr>
        <w:spacing w:before="100" w:beforeAutospacing="1" w:after="100" w:afterAutospacing="1"/>
        <w:rPr>
          <w:sz w:val="28"/>
          <w:szCs w:val="28"/>
        </w:rPr>
      </w:pPr>
      <w:r>
        <w:rPr>
          <w:sz w:val="28"/>
          <w:szCs w:val="28"/>
        </w:rPr>
        <w:t>В открывшейся командной строке набираем</w:t>
      </w:r>
      <w:r w:rsidRPr="00741B0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67013B" w:rsidRDefault="00ED460F" w:rsidP="007B7472">
            <w:pPr>
              <w:jc w:val="center"/>
              <w:rPr>
                <w:b/>
                <w:bCs/>
                <w:color w:val="FFFEFF"/>
              </w:rPr>
            </w:pPr>
            <w:r>
              <w:rPr>
                <w:b/>
                <w:bCs/>
                <w:color w:val="FFFEFF"/>
              </w:rPr>
              <w:t xml:space="preserve">Создание шаблонного приложения </w:t>
            </w:r>
            <w:r>
              <w:rPr>
                <w:b/>
                <w:bCs/>
                <w:color w:val="FFFEFF"/>
                <w:lang w:val="en-US"/>
              </w:rPr>
              <w:t>site</w:t>
            </w:r>
            <w:r w:rsidRPr="00420975">
              <w:rPr>
                <w:b/>
                <w:bCs/>
                <w:color w:val="FFFEFF"/>
              </w:rPr>
              <w:t xml:space="preserve">. </w:t>
            </w:r>
            <w:r>
              <w:rPr>
                <w:b/>
                <w:bCs/>
                <w:color w:val="FFFEFF"/>
              </w:rPr>
              <w:t>Листинг</w:t>
            </w:r>
            <w:r w:rsidRPr="00420975">
              <w:rPr>
                <w:b/>
                <w:bCs/>
                <w:color w:val="FFFEFF"/>
              </w:rPr>
              <w:t xml:space="preserve"> </w:t>
            </w:r>
            <w:r w:rsidR="00055FA4" w:rsidRPr="00346DD7">
              <w:rPr>
                <w:b/>
                <w:bCs/>
                <w:color w:val="FFFEFF"/>
              </w:rPr>
              <w:t>3.</w:t>
            </w:r>
            <w:r w:rsidR="00C847E8">
              <w:rPr>
                <w:b/>
                <w:bCs/>
                <w:color w:val="FFFEFF"/>
              </w:rPr>
              <w:t>10</w:t>
            </w:r>
            <w:r w:rsidRPr="00420975">
              <w:rPr>
                <w:b/>
                <w:bCs/>
                <w:color w:val="FFFEFF"/>
              </w:rPr>
              <w:t>.</w:t>
            </w:r>
            <w:r w:rsidR="006515D2">
              <w:rPr>
                <w:b/>
                <w:bCs/>
                <w:color w:val="FFFEFF"/>
              </w:rPr>
              <w:t>2</w:t>
            </w:r>
          </w:p>
        </w:tc>
      </w:tr>
      <w:tr w:rsidR="00ED460F" w:rsidRPr="0067013B" w:rsidTr="007B7472">
        <w:trPr>
          <w:trHeight w:val="359"/>
        </w:trPr>
        <w:tc>
          <w:tcPr>
            <w:tcW w:w="9072" w:type="dxa"/>
          </w:tcPr>
          <w:p w:rsidR="00ED460F" w:rsidRPr="006515D2" w:rsidRDefault="00ED460F" w:rsidP="007B7472">
            <w:pPr>
              <w:pStyle w:val="ae"/>
              <w:rPr>
                <w:rFonts w:ascii="Courier New" w:hAnsi="Courier New" w:cs="Courier New"/>
                <w:lang w:val="ru-RU"/>
              </w:rPr>
            </w:pPr>
            <w:r>
              <w:rPr>
                <w:rFonts w:ascii="Courier New" w:hAnsi="Courier New" w:cs="Courier New"/>
              </w:rPr>
              <w:t>Express</w:t>
            </w:r>
            <w:r w:rsidRPr="006515D2">
              <w:rPr>
                <w:rFonts w:ascii="Courier New" w:hAnsi="Courier New" w:cs="Courier New"/>
                <w:lang w:val="ru-RU"/>
              </w:rPr>
              <w:t xml:space="preserve"> </w:t>
            </w:r>
            <w:r>
              <w:rPr>
                <w:rFonts w:ascii="Courier New" w:hAnsi="Courier New" w:cs="Courier New"/>
              </w:rPr>
              <w:t>site</w:t>
            </w:r>
            <w:r w:rsidR="006515D2" w:rsidRPr="006515D2">
              <w:rPr>
                <w:rFonts w:ascii="Courier New" w:hAnsi="Courier New" w:cs="Courier New"/>
                <w:lang w:val="ru-RU"/>
              </w:rPr>
              <w:t xml:space="preserve"> // </w:t>
            </w:r>
            <w:r w:rsidR="006515D2">
              <w:rPr>
                <w:rFonts w:ascii="Courier New" w:hAnsi="Courier New" w:cs="Courier New"/>
                <w:lang w:val="ru-RU"/>
              </w:rPr>
              <w:t xml:space="preserve">установка в дирректорию </w:t>
            </w:r>
            <w:r w:rsidR="006515D2">
              <w:rPr>
                <w:rFonts w:ascii="Courier New" w:hAnsi="Courier New" w:cs="Courier New"/>
              </w:rPr>
              <w:t>site</w:t>
            </w:r>
          </w:p>
          <w:p w:rsidR="006515D2" w:rsidRPr="006515D2" w:rsidRDefault="006515D2" w:rsidP="007B7472">
            <w:pPr>
              <w:pStyle w:val="ae"/>
              <w:rPr>
                <w:rFonts w:ascii="Courier New" w:hAnsi="Courier New" w:cs="Courier New"/>
                <w:lang w:val="ru-RU"/>
              </w:rPr>
            </w:pPr>
            <w:r>
              <w:rPr>
                <w:rFonts w:ascii="Courier New" w:hAnsi="Courier New" w:cs="Courier New"/>
              </w:rPr>
              <w:t>Express</w:t>
            </w:r>
            <w:r>
              <w:rPr>
                <w:rFonts w:ascii="Courier New" w:hAnsi="Courier New" w:cs="Courier New"/>
                <w:lang w:val="ru-RU"/>
              </w:rPr>
              <w:t xml:space="preserve"> </w:t>
            </w:r>
            <w:r w:rsidRPr="006515D2">
              <w:rPr>
                <w:rFonts w:ascii="Courier New" w:hAnsi="Courier New" w:cs="Courier New"/>
                <w:lang w:val="ru-RU"/>
              </w:rPr>
              <w:t>//</w:t>
            </w:r>
            <w:r>
              <w:rPr>
                <w:rFonts w:ascii="Courier New" w:hAnsi="Courier New" w:cs="Courier New"/>
                <w:lang w:val="ru-RU"/>
              </w:rPr>
              <w:t xml:space="preserve"> установка в отркытую дирректорию</w:t>
            </w:r>
          </w:p>
        </w:tc>
      </w:tr>
    </w:tbl>
    <w:p w:rsidR="00ED460F" w:rsidRPr="00D12588" w:rsidRDefault="00ED460F" w:rsidP="00540132">
      <w:pPr>
        <w:spacing w:before="100" w:beforeAutospacing="1" w:after="100" w:afterAutospacing="1"/>
        <w:rPr>
          <w:sz w:val="28"/>
          <w:szCs w:val="28"/>
        </w:rPr>
      </w:pPr>
      <w:r>
        <w:rPr>
          <w:sz w:val="28"/>
          <w:szCs w:val="28"/>
        </w:rPr>
        <w:lastRenderedPageBreak/>
        <w:t>Приложение создает</w:t>
      </w:r>
      <w:r w:rsidRPr="00E10757">
        <w:rPr>
          <w:sz w:val="28"/>
          <w:szCs w:val="28"/>
        </w:rPr>
        <w:t xml:space="preserve"> </w:t>
      </w:r>
      <w:r>
        <w:rPr>
          <w:sz w:val="28"/>
          <w:szCs w:val="28"/>
        </w:rPr>
        <w:t xml:space="preserve">каталог </w:t>
      </w:r>
      <w:r>
        <w:rPr>
          <w:sz w:val="28"/>
          <w:szCs w:val="28"/>
          <w:lang w:val="en-US"/>
        </w:rPr>
        <w:t>site</w:t>
      </w:r>
      <w:r w:rsidRPr="00E10757">
        <w:rPr>
          <w:sz w:val="28"/>
          <w:szCs w:val="28"/>
        </w:rPr>
        <w:t xml:space="preserve"> </w:t>
      </w:r>
      <w:r>
        <w:rPr>
          <w:sz w:val="28"/>
          <w:szCs w:val="28"/>
        </w:rPr>
        <w:t xml:space="preserve">со следующими подкаталогами: </w:t>
      </w:r>
      <w:r>
        <w:rPr>
          <w:sz w:val="28"/>
          <w:szCs w:val="28"/>
          <w:lang w:val="en-US"/>
        </w:rPr>
        <w:t>public</w:t>
      </w:r>
      <w:r w:rsidRPr="003D2BDF">
        <w:rPr>
          <w:sz w:val="28"/>
          <w:szCs w:val="28"/>
        </w:rPr>
        <w:t xml:space="preserve">, </w:t>
      </w:r>
      <w:r>
        <w:rPr>
          <w:sz w:val="28"/>
          <w:szCs w:val="28"/>
          <w:lang w:val="en-US"/>
        </w:rPr>
        <w:t>routes</w:t>
      </w:r>
      <w:r w:rsidRPr="003D2BDF">
        <w:rPr>
          <w:sz w:val="28"/>
          <w:szCs w:val="28"/>
        </w:rPr>
        <w:t xml:space="preserve">, </w:t>
      </w:r>
      <w:r>
        <w:rPr>
          <w:sz w:val="28"/>
          <w:szCs w:val="28"/>
          <w:lang w:val="en-US"/>
        </w:rPr>
        <w:t>views</w:t>
      </w:r>
      <w:r>
        <w:rPr>
          <w:sz w:val="28"/>
          <w:szCs w:val="28"/>
        </w:rPr>
        <w:t>. И файл</w:t>
      </w:r>
      <w:r w:rsidRPr="003D2BDF">
        <w:rPr>
          <w:sz w:val="28"/>
          <w:szCs w:val="28"/>
        </w:rPr>
        <w:t xml:space="preserve"> </w:t>
      </w:r>
      <w:r>
        <w:rPr>
          <w:sz w:val="28"/>
          <w:szCs w:val="28"/>
          <w:lang w:val="en-US"/>
        </w:rPr>
        <w:t>app</w:t>
      </w:r>
      <w:r w:rsidRPr="003D2BDF">
        <w:rPr>
          <w:sz w:val="28"/>
          <w:szCs w:val="28"/>
        </w:rPr>
        <w:t>.</w:t>
      </w:r>
      <w:r>
        <w:rPr>
          <w:sz w:val="28"/>
          <w:szCs w:val="28"/>
          <w:lang w:val="en-US"/>
        </w:rPr>
        <w:t>js</w:t>
      </w:r>
      <w:r>
        <w:rPr>
          <w:sz w:val="28"/>
          <w:szCs w:val="28"/>
        </w:rPr>
        <w:t xml:space="preserve">, который, </w:t>
      </w:r>
      <w:r w:rsidR="00E2774C">
        <w:rPr>
          <w:sz w:val="28"/>
          <w:szCs w:val="28"/>
        </w:rPr>
        <w:t xml:space="preserve"> </w:t>
      </w:r>
      <w:r>
        <w:rPr>
          <w:sz w:val="28"/>
          <w:szCs w:val="28"/>
        </w:rPr>
        <w:t>в свою очеред</w:t>
      </w:r>
      <w:r w:rsidR="00E2774C">
        <w:rPr>
          <w:sz w:val="28"/>
          <w:szCs w:val="28"/>
        </w:rPr>
        <w:t>ь,</w:t>
      </w:r>
      <w:r>
        <w:rPr>
          <w:sz w:val="28"/>
          <w:szCs w:val="28"/>
        </w:rPr>
        <w:t xml:space="preserve"> создает сервер. Ра</w:t>
      </w:r>
      <w:r>
        <w:rPr>
          <w:sz w:val="28"/>
          <w:szCs w:val="28"/>
        </w:rPr>
        <w:t>с</w:t>
      </w:r>
      <w:r>
        <w:rPr>
          <w:sz w:val="28"/>
          <w:szCs w:val="28"/>
        </w:rPr>
        <w:t>смотрим его.</w:t>
      </w:r>
    </w:p>
    <w:p w:rsidR="009349C0" w:rsidRPr="009349C0" w:rsidRDefault="009349C0" w:rsidP="00540132">
      <w:pPr>
        <w:spacing w:before="100" w:beforeAutospacing="1" w:after="100" w:afterAutospacing="1"/>
        <w:rPr>
          <w:b/>
          <w:sz w:val="28"/>
          <w:szCs w:val="28"/>
        </w:rPr>
      </w:pPr>
      <w:r w:rsidRPr="009349C0">
        <w:rPr>
          <w:b/>
          <w:sz w:val="28"/>
          <w:szCs w:val="28"/>
        </w:rPr>
        <w:t>Установка зависимостей</w:t>
      </w:r>
    </w:p>
    <w:p w:rsidR="007A52AE" w:rsidRDefault="00E2774C" w:rsidP="00540132">
      <w:pPr>
        <w:spacing w:before="100" w:beforeAutospacing="1" w:after="100" w:afterAutospacing="1"/>
        <w:rPr>
          <w:sz w:val="28"/>
          <w:szCs w:val="28"/>
        </w:rPr>
      </w:pPr>
      <w:r>
        <w:rPr>
          <w:sz w:val="28"/>
          <w:szCs w:val="28"/>
        </w:rPr>
        <w:t>После установки приложения</w:t>
      </w:r>
      <w:r w:rsidR="0062267C">
        <w:rPr>
          <w:sz w:val="28"/>
          <w:szCs w:val="28"/>
        </w:rPr>
        <w:t xml:space="preserve"> установим все необходимые зависимости, к</w:t>
      </w:r>
      <w:r w:rsidR="0062267C">
        <w:rPr>
          <w:sz w:val="28"/>
          <w:szCs w:val="28"/>
        </w:rPr>
        <w:t>о</w:t>
      </w:r>
      <w:r w:rsidR="0062267C">
        <w:rPr>
          <w:sz w:val="28"/>
          <w:szCs w:val="28"/>
        </w:rPr>
        <w:t xml:space="preserve">торые прописаны в файле </w:t>
      </w:r>
      <w:r w:rsidR="0062267C">
        <w:rPr>
          <w:sz w:val="28"/>
          <w:szCs w:val="28"/>
          <w:lang w:val="en-US"/>
        </w:rPr>
        <w:t>package</w:t>
      </w:r>
      <w:r w:rsidR="0062267C" w:rsidRPr="0062267C">
        <w:rPr>
          <w:sz w:val="28"/>
          <w:szCs w:val="28"/>
        </w:rPr>
        <w:t>.</w:t>
      </w:r>
      <w:r w:rsidR="0062267C">
        <w:rPr>
          <w:sz w:val="28"/>
          <w:szCs w:val="28"/>
          <w:lang w:val="en-US"/>
        </w:rPr>
        <w:t>json</w:t>
      </w:r>
      <w:r w:rsidR="0062267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2267C" w:rsidRPr="00F435BF" w:rsidTr="00B2049F">
        <w:tc>
          <w:tcPr>
            <w:tcW w:w="9072" w:type="dxa"/>
            <w:shd w:val="clear" w:color="auto" w:fill="9BBB59"/>
          </w:tcPr>
          <w:p w:rsidR="0062267C" w:rsidRPr="0067013B" w:rsidRDefault="0062267C" w:rsidP="0062267C">
            <w:pPr>
              <w:jc w:val="center"/>
              <w:rPr>
                <w:b/>
                <w:bCs/>
                <w:color w:val="FFFEFF"/>
              </w:rPr>
            </w:pPr>
            <w:r>
              <w:rPr>
                <w:b/>
                <w:bCs/>
                <w:color w:val="FFFEFF"/>
              </w:rPr>
              <w:t>Установка зависимостей</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10</w:t>
            </w:r>
            <w:r w:rsidRPr="00420975">
              <w:rPr>
                <w:b/>
                <w:bCs/>
                <w:color w:val="FFFEFF"/>
              </w:rPr>
              <w:t>.</w:t>
            </w:r>
            <w:r>
              <w:rPr>
                <w:b/>
                <w:bCs/>
                <w:color w:val="FFFEFF"/>
              </w:rPr>
              <w:t>3</w:t>
            </w:r>
          </w:p>
        </w:tc>
      </w:tr>
      <w:tr w:rsidR="0062267C" w:rsidRPr="0067013B" w:rsidTr="00B2049F">
        <w:trPr>
          <w:trHeight w:val="359"/>
        </w:trPr>
        <w:tc>
          <w:tcPr>
            <w:tcW w:w="9072" w:type="dxa"/>
          </w:tcPr>
          <w:p w:rsidR="0062267C" w:rsidRPr="0062267C" w:rsidRDefault="0062267C" w:rsidP="00B2049F">
            <w:pPr>
              <w:pStyle w:val="ae"/>
              <w:rPr>
                <w:rFonts w:ascii="Courier New" w:hAnsi="Courier New" w:cs="Courier New"/>
              </w:rPr>
            </w:pPr>
            <w:r>
              <w:rPr>
                <w:rFonts w:ascii="Courier New" w:hAnsi="Courier New" w:cs="Courier New"/>
              </w:rPr>
              <w:t>Npm i</w:t>
            </w:r>
          </w:p>
        </w:tc>
      </w:tr>
    </w:tbl>
    <w:p w:rsidR="009349C0" w:rsidRDefault="009349C0" w:rsidP="00540132">
      <w:pPr>
        <w:spacing w:before="100" w:beforeAutospacing="1" w:after="100" w:afterAutospacing="1"/>
        <w:rPr>
          <w:sz w:val="28"/>
          <w:szCs w:val="28"/>
        </w:rPr>
      </w:pPr>
      <w:r>
        <w:rPr>
          <w:sz w:val="28"/>
          <w:szCs w:val="28"/>
        </w:rPr>
        <w:t>Такая команда в консоли установит две зависимости</w:t>
      </w:r>
      <w:r w:rsidRPr="009349C0">
        <w:rPr>
          <w:sz w:val="28"/>
          <w:szCs w:val="28"/>
        </w:rPr>
        <w:t xml:space="preserve">: </w:t>
      </w:r>
      <w:r>
        <w:rPr>
          <w:sz w:val="28"/>
          <w:szCs w:val="28"/>
          <w:lang w:val="en-US"/>
        </w:rPr>
        <w:t>express</w:t>
      </w:r>
      <w:r>
        <w:rPr>
          <w:sz w:val="28"/>
          <w:szCs w:val="28"/>
        </w:rPr>
        <w:t xml:space="preserve"> и </w:t>
      </w:r>
      <w:r>
        <w:rPr>
          <w:sz w:val="28"/>
          <w:szCs w:val="28"/>
          <w:lang w:val="en-US"/>
        </w:rPr>
        <w:t>jade</w:t>
      </w:r>
      <w:r w:rsidRPr="009349C0">
        <w:rPr>
          <w:sz w:val="28"/>
          <w:szCs w:val="28"/>
        </w:rPr>
        <w:t>.</w:t>
      </w:r>
    </w:p>
    <w:p w:rsidR="0054363B" w:rsidRPr="00667FDF" w:rsidRDefault="0054363B" w:rsidP="00540132">
      <w:pPr>
        <w:spacing w:before="100" w:beforeAutospacing="1" w:after="100" w:afterAutospacing="1"/>
        <w:rPr>
          <w:sz w:val="28"/>
          <w:szCs w:val="28"/>
        </w:rPr>
      </w:pPr>
      <w:r>
        <w:rPr>
          <w:sz w:val="28"/>
          <w:szCs w:val="28"/>
        </w:rPr>
        <w:t>Далее необходимо добавить прослушиватель</w:t>
      </w:r>
      <w:r w:rsidRPr="0054363B">
        <w:rPr>
          <w:sz w:val="28"/>
          <w:szCs w:val="28"/>
        </w:rPr>
        <w:t xml:space="preserve"> </w:t>
      </w:r>
      <w:r>
        <w:rPr>
          <w:sz w:val="28"/>
          <w:szCs w:val="28"/>
        </w:rPr>
        <w:t xml:space="preserve">нужного порта в файле </w:t>
      </w:r>
      <w:r>
        <w:rPr>
          <w:sz w:val="28"/>
          <w:szCs w:val="28"/>
          <w:lang w:val="en-US"/>
        </w:rPr>
        <w:t>app</w:t>
      </w:r>
      <w:r w:rsidRPr="0054363B">
        <w:rPr>
          <w:sz w:val="28"/>
          <w:szCs w:val="28"/>
        </w:rPr>
        <w:t>.</w:t>
      </w:r>
      <w:r>
        <w:rPr>
          <w:sz w:val="28"/>
          <w:szCs w:val="28"/>
          <w:lang w:val="en-US"/>
        </w:rPr>
        <w:t>js</w:t>
      </w:r>
      <w:r w:rsidR="00667FDF">
        <w:rPr>
          <w:sz w:val="28"/>
          <w:szCs w:val="28"/>
        </w:rPr>
        <w:t>. Прослушиватель создадим в конце файле,</w:t>
      </w:r>
      <w:r w:rsidR="00BE3497" w:rsidRPr="00BE3497">
        <w:rPr>
          <w:sz w:val="28"/>
          <w:szCs w:val="28"/>
        </w:rPr>
        <w:t xml:space="preserve"> </w:t>
      </w:r>
      <w:r w:rsidR="00BE3497">
        <w:rPr>
          <w:sz w:val="28"/>
          <w:szCs w:val="28"/>
        </w:rPr>
        <w:t xml:space="preserve">перед </w:t>
      </w:r>
      <w:r w:rsidR="00BE3497">
        <w:rPr>
          <w:sz w:val="28"/>
          <w:szCs w:val="28"/>
          <w:lang w:val="en-US"/>
        </w:rPr>
        <w:t>module</w:t>
      </w:r>
      <w:r w:rsidR="00BE3497" w:rsidRPr="00667FDF">
        <w:rPr>
          <w:sz w:val="28"/>
          <w:szCs w:val="28"/>
        </w:rPr>
        <w:t>.</w:t>
      </w:r>
      <w:r w:rsidR="00BE3497">
        <w:rPr>
          <w:sz w:val="28"/>
          <w:szCs w:val="28"/>
          <w:lang w:val="en-US"/>
        </w:rPr>
        <w:t>exports</w:t>
      </w:r>
      <w:r w:rsidR="00667FDF">
        <w:rPr>
          <w:sz w:val="28"/>
          <w:szCs w:val="28"/>
        </w:rPr>
        <w:t xml:space="preserve"> когда уже вся промежуточная логика объекта</w:t>
      </w:r>
      <w:r w:rsidR="00667FDF" w:rsidRPr="00667FDF">
        <w:rPr>
          <w:sz w:val="28"/>
          <w:szCs w:val="28"/>
        </w:rPr>
        <w:t xml:space="preserve"> </w:t>
      </w:r>
      <w:r w:rsidR="00667FDF">
        <w:rPr>
          <w:sz w:val="28"/>
          <w:szCs w:val="28"/>
          <w:lang w:val="en-US"/>
        </w:rPr>
        <w:t>app</w:t>
      </w:r>
      <w:r w:rsidR="00667FDF" w:rsidRPr="00667FDF">
        <w:rPr>
          <w:sz w:val="28"/>
          <w:szCs w:val="28"/>
        </w:rPr>
        <w:t>()</w:t>
      </w:r>
      <w:r w:rsidR="00667FDF">
        <w:rPr>
          <w:sz w:val="28"/>
          <w:szCs w:val="28"/>
        </w:rPr>
        <w:t xml:space="preserve"> объявлена</w:t>
      </w:r>
      <w:r w:rsidR="00BE3497" w:rsidRPr="00BE3497">
        <w:rPr>
          <w:sz w:val="28"/>
          <w:szCs w:val="28"/>
        </w:rPr>
        <w:t>.</w:t>
      </w:r>
      <w:r w:rsidR="00667FDF">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4363B" w:rsidRPr="00F435BF" w:rsidTr="0054363B">
        <w:tc>
          <w:tcPr>
            <w:tcW w:w="9072" w:type="dxa"/>
            <w:shd w:val="clear" w:color="auto" w:fill="9BBB59"/>
          </w:tcPr>
          <w:p w:rsidR="0054363B" w:rsidRPr="0067013B" w:rsidRDefault="0054363B" w:rsidP="0054363B">
            <w:pPr>
              <w:jc w:val="center"/>
              <w:rPr>
                <w:b/>
                <w:bCs/>
                <w:color w:val="FFFEFF"/>
              </w:rPr>
            </w:pPr>
            <w:r>
              <w:rPr>
                <w:b/>
                <w:bCs/>
                <w:color w:val="FFFEFF"/>
              </w:rPr>
              <w:t>Добавление прослушивателя</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3.</w:t>
            </w:r>
            <w:r>
              <w:rPr>
                <w:b/>
                <w:bCs/>
                <w:color w:val="FFFEFF"/>
              </w:rPr>
              <w:t>10</w:t>
            </w:r>
            <w:r w:rsidRPr="00420975">
              <w:rPr>
                <w:b/>
                <w:bCs/>
                <w:color w:val="FFFEFF"/>
              </w:rPr>
              <w:t>.</w:t>
            </w:r>
            <w:r>
              <w:rPr>
                <w:b/>
                <w:bCs/>
                <w:color w:val="FFFEFF"/>
              </w:rPr>
              <w:t>3</w:t>
            </w:r>
          </w:p>
        </w:tc>
      </w:tr>
      <w:tr w:rsidR="0054363B" w:rsidRPr="0067013B" w:rsidTr="0054363B">
        <w:trPr>
          <w:trHeight w:val="359"/>
        </w:trPr>
        <w:tc>
          <w:tcPr>
            <w:tcW w:w="9072" w:type="dxa"/>
          </w:tcPr>
          <w:p w:rsidR="0054363B" w:rsidRPr="0054363B" w:rsidRDefault="00667FDF" w:rsidP="0054363B">
            <w:pPr>
              <w:pStyle w:val="ae"/>
              <w:rPr>
                <w:rFonts w:ascii="Courier New" w:hAnsi="Courier New" w:cs="Courier New"/>
              </w:rPr>
            </w:pPr>
            <w:r>
              <w:rPr>
                <w:rFonts w:ascii="Courier New" w:hAnsi="Courier New" w:cs="Courier New"/>
              </w:rPr>
              <w:t>app</w:t>
            </w:r>
            <w:r w:rsidR="0054363B">
              <w:rPr>
                <w:rFonts w:ascii="Courier New" w:hAnsi="Courier New" w:cs="Courier New"/>
              </w:rPr>
              <w:t>.listen(300</w:t>
            </w:r>
            <w:r>
              <w:rPr>
                <w:rFonts w:ascii="Courier New" w:hAnsi="Courier New" w:cs="Courier New"/>
              </w:rPr>
              <w:t>0</w:t>
            </w:r>
            <w:r w:rsidR="0054363B">
              <w:rPr>
                <w:rFonts w:ascii="Courier New" w:hAnsi="Courier New" w:cs="Courier New"/>
              </w:rPr>
              <w:t>)</w:t>
            </w:r>
          </w:p>
        </w:tc>
      </w:tr>
    </w:tbl>
    <w:p w:rsidR="0054363B" w:rsidRPr="009349C0" w:rsidRDefault="0054363B" w:rsidP="00540132">
      <w:pPr>
        <w:spacing w:before="100" w:beforeAutospacing="1" w:after="100" w:afterAutospacing="1"/>
        <w:rPr>
          <w:sz w:val="28"/>
          <w:szCs w:val="28"/>
        </w:rPr>
      </w:pPr>
    </w:p>
    <w:p w:rsidR="009349C0" w:rsidRDefault="009349C0" w:rsidP="00540132">
      <w:pPr>
        <w:spacing w:before="100" w:beforeAutospacing="1" w:after="100" w:afterAutospacing="1"/>
        <w:rPr>
          <w:b/>
          <w:sz w:val="28"/>
          <w:szCs w:val="28"/>
        </w:rPr>
      </w:pPr>
      <w:r>
        <w:rPr>
          <w:b/>
          <w:sz w:val="28"/>
          <w:szCs w:val="28"/>
        </w:rPr>
        <w:t>Запуск приложения через консоль</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49C0" w:rsidRPr="00F435BF" w:rsidTr="00D12588">
        <w:tc>
          <w:tcPr>
            <w:tcW w:w="9072" w:type="dxa"/>
            <w:shd w:val="clear" w:color="auto" w:fill="9BBB59"/>
          </w:tcPr>
          <w:p w:rsidR="009349C0" w:rsidRPr="0067013B" w:rsidRDefault="009349C0" w:rsidP="00D12588">
            <w:pPr>
              <w:jc w:val="center"/>
              <w:rPr>
                <w:b/>
                <w:bCs/>
                <w:color w:val="FFFEFF"/>
              </w:rPr>
            </w:pPr>
            <w:r>
              <w:rPr>
                <w:b/>
                <w:bCs/>
                <w:color w:val="FFFEFF"/>
              </w:rPr>
              <w:t>Запуск приложения</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10</w:t>
            </w:r>
            <w:r w:rsidRPr="00420975">
              <w:rPr>
                <w:b/>
                <w:bCs/>
                <w:color w:val="FFFEFF"/>
              </w:rPr>
              <w:t>.</w:t>
            </w:r>
            <w:r w:rsidR="00C847E8">
              <w:rPr>
                <w:b/>
                <w:bCs/>
                <w:color w:val="FFFEFF"/>
              </w:rPr>
              <w:t>4</w:t>
            </w:r>
          </w:p>
        </w:tc>
      </w:tr>
      <w:tr w:rsidR="009349C0" w:rsidRPr="0067013B" w:rsidTr="00D12588">
        <w:trPr>
          <w:trHeight w:val="359"/>
        </w:trPr>
        <w:tc>
          <w:tcPr>
            <w:tcW w:w="9072" w:type="dxa"/>
          </w:tcPr>
          <w:p w:rsidR="009349C0" w:rsidRPr="0062267C" w:rsidRDefault="009349C0" w:rsidP="00D12588">
            <w:pPr>
              <w:pStyle w:val="ae"/>
              <w:rPr>
                <w:rFonts w:ascii="Courier New" w:hAnsi="Courier New" w:cs="Courier New"/>
              </w:rPr>
            </w:pPr>
            <w:r>
              <w:rPr>
                <w:rFonts w:ascii="Courier New" w:hAnsi="Courier New" w:cs="Courier New"/>
              </w:rPr>
              <w:t>node app.js</w:t>
            </w:r>
          </w:p>
        </w:tc>
      </w:tr>
    </w:tbl>
    <w:p w:rsidR="00255063" w:rsidRPr="009349C0" w:rsidRDefault="009349C0" w:rsidP="00540132">
      <w:pPr>
        <w:spacing w:before="100" w:beforeAutospacing="1" w:after="100" w:afterAutospacing="1"/>
        <w:rPr>
          <w:b/>
          <w:sz w:val="28"/>
          <w:szCs w:val="28"/>
        </w:rPr>
      </w:pPr>
      <w:r>
        <w:rPr>
          <w:b/>
          <w:sz w:val="28"/>
          <w:szCs w:val="28"/>
        </w:rPr>
        <w:t>Шаблон</w:t>
      </w:r>
    </w:p>
    <w:p w:rsidR="004053B2" w:rsidRPr="00F533E6" w:rsidRDefault="00F533E6" w:rsidP="00540132">
      <w:pPr>
        <w:spacing w:before="100" w:beforeAutospacing="1" w:after="100" w:afterAutospacing="1"/>
        <w:rPr>
          <w:sz w:val="28"/>
          <w:szCs w:val="28"/>
        </w:rPr>
      </w:pPr>
      <w:r>
        <w:rPr>
          <w:sz w:val="28"/>
          <w:szCs w:val="28"/>
        </w:rPr>
        <w:t>В</w:t>
      </w:r>
      <w:r w:rsidR="00255063">
        <w:rPr>
          <w:sz w:val="28"/>
          <w:szCs w:val="28"/>
        </w:rPr>
        <w:t xml:space="preserve"> файл</w:t>
      </w:r>
      <w:r w:rsidR="00255063" w:rsidRPr="009349C0">
        <w:rPr>
          <w:sz w:val="28"/>
          <w:szCs w:val="28"/>
        </w:rPr>
        <w:t xml:space="preserve"> </w:t>
      </w:r>
      <w:r w:rsidR="00255063">
        <w:rPr>
          <w:sz w:val="28"/>
          <w:szCs w:val="28"/>
          <w:lang w:val="en-US"/>
        </w:rPr>
        <w:t>index</w:t>
      </w:r>
      <w:r w:rsidR="00255063" w:rsidRPr="009349C0">
        <w:rPr>
          <w:sz w:val="28"/>
          <w:szCs w:val="28"/>
        </w:rPr>
        <w:t>.</w:t>
      </w:r>
      <w:r w:rsidR="00255063">
        <w:rPr>
          <w:sz w:val="28"/>
          <w:szCs w:val="28"/>
          <w:lang w:val="en-US"/>
        </w:rPr>
        <w:t>jade</w:t>
      </w:r>
      <w:r>
        <w:rPr>
          <w:sz w:val="28"/>
          <w:szCs w:val="28"/>
        </w:rPr>
        <w:t xml:space="preserve"> добавим ссылки.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053B2" w:rsidRPr="00F435BF" w:rsidTr="004053B2">
        <w:tc>
          <w:tcPr>
            <w:tcW w:w="9072" w:type="dxa"/>
            <w:shd w:val="clear" w:color="auto" w:fill="9BBB59"/>
          </w:tcPr>
          <w:p w:rsidR="004053B2" w:rsidRPr="00C847E8" w:rsidRDefault="004053B2" w:rsidP="004053B2">
            <w:pPr>
              <w:jc w:val="center"/>
              <w:rPr>
                <w:b/>
                <w:bCs/>
                <w:color w:val="FFFEFF"/>
              </w:rPr>
            </w:pPr>
            <w:r>
              <w:rPr>
                <w:b/>
                <w:bCs/>
                <w:color w:val="FFFEFF"/>
                <w:lang w:val="en-US"/>
              </w:rPr>
              <w:t>Index.jade</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10</w:t>
            </w:r>
            <w:r w:rsidRPr="00420975">
              <w:rPr>
                <w:b/>
                <w:bCs/>
                <w:color w:val="FFFEFF"/>
              </w:rPr>
              <w:t>.</w:t>
            </w:r>
            <w:r w:rsidR="00C847E8">
              <w:rPr>
                <w:b/>
                <w:bCs/>
                <w:color w:val="FFFEFF"/>
              </w:rPr>
              <w:t>5</w:t>
            </w:r>
          </w:p>
        </w:tc>
      </w:tr>
      <w:tr w:rsidR="004053B2" w:rsidRPr="002F73EB" w:rsidTr="004053B2">
        <w:trPr>
          <w:trHeight w:val="359"/>
        </w:trPr>
        <w:tc>
          <w:tcPr>
            <w:tcW w:w="9072" w:type="dxa"/>
          </w:tcPr>
          <w:p w:rsidR="004053B2" w:rsidRPr="0082481B" w:rsidRDefault="004053B2" w:rsidP="004053B2">
            <w:pPr>
              <w:pStyle w:val="ae"/>
              <w:rPr>
                <w:rFonts w:ascii="Courier New" w:hAnsi="Courier New" w:cs="Courier New"/>
              </w:rPr>
            </w:pPr>
            <w:r w:rsidRPr="0082481B">
              <w:rPr>
                <w:rFonts w:ascii="Courier New" w:hAnsi="Courier New" w:cs="Courier New"/>
              </w:rPr>
              <w:t>extends layout</w:t>
            </w:r>
          </w:p>
          <w:p w:rsidR="004053B2" w:rsidRPr="0082481B" w:rsidRDefault="004053B2" w:rsidP="004053B2">
            <w:pPr>
              <w:pStyle w:val="ae"/>
              <w:rPr>
                <w:rFonts w:ascii="Courier New" w:hAnsi="Courier New" w:cs="Courier New"/>
              </w:rPr>
            </w:pPr>
          </w:p>
          <w:p w:rsidR="004053B2" w:rsidRPr="0082481B" w:rsidRDefault="004053B2" w:rsidP="004053B2">
            <w:pPr>
              <w:pStyle w:val="ae"/>
              <w:rPr>
                <w:rFonts w:ascii="Courier New" w:hAnsi="Courier New" w:cs="Courier New"/>
              </w:rPr>
            </w:pPr>
            <w:r w:rsidRPr="0082481B">
              <w:rPr>
                <w:rFonts w:ascii="Courier New" w:hAnsi="Courier New" w:cs="Courier New"/>
              </w:rPr>
              <w:t>block content</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h1= title</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nav.topmenu</w:t>
            </w:r>
          </w:p>
          <w:p w:rsidR="004053B2" w:rsidRPr="0082481B" w:rsidRDefault="009349C0" w:rsidP="004053B2">
            <w:pPr>
              <w:pStyle w:val="ae"/>
              <w:rPr>
                <w:rFonts w:ascii="Courier New" w:hAnsi="Courier New" w:cs="Courier New"/>
              </w:rPr>
            </w:pPr>
            <w:r>
              <w:rPr>
                <w:rFonts w:ascii="Courier New" w:hAnsi="Courier New" w:cs="Courier New"/>
              </w:rPr>
              <w:t xml:space="preserve">   a(href='index</w:t>
            </w:r>
            <w:r w:rsidR="004053B2" w:rsidRPr="0082481B">
              <w:rPr>
                <w:rFonts w:ascii="Courier New" w:hAnsi="Courier New" w:cs="Courier New"/>
              </w:rPr>
              <w:t>') Главная</w:t>
            </w:r>
          </w:p>
          <w:p w:rsidR="004053B2" w:rsidRPr="0082481B" w:rsidRDefault="009349C0" w:rsidP="004053B2">
            <w:pPr>
              <w:pStyle w:val="ae"/>
              <w:rPr>
                <w:rFonts w:ascii="Courier New" w:hAnsi="Courier New" w:cs="Courier New"/>
              </w:rPr>
            </w:pPr>
            <w:r>
              <w:rPr>
                <w:rFonts w:ascii="Courier New" w:hAnsi="Courier New" w:cs="Courier New"/>
              </w:rPr>
              <w:t xml:space="preserve">   a(href='news</w:t>
            </w:r>
            <w:r w:rsidR="004053B2" w:rsidRPr="0082481B">
              <w:rPr>
                <w:rFonts w:ascii="Courier New" w:hAnsi="Courier New" w:cs="Courier New"/>
              </w:rPr>
              <w:t>') Новости</w:t>
            </w:r>
          </w:p>
          <w:p w:rsidR="004053B2" w:rsidRPr="0082481B" w:rsidRDefault="009349C0" w:rsidP="004053B2">
            <w:pPr>
              <w:pStyle w:val="ae"/>
              <w:rPr>
                <w:rFonts w:ascii="Courier New" w:hAnsi="Courier New" w:cs="Courier New"/>
              </w:rPr>
            </w:pPr>
            <w:r>
              <w:rPr>
                <w:rFonts w:ascii="Courier New" w:hAnsi="Courier New" w:cs="Courier New"/>
              </w:rPr>
              <w:t xml:space="preserve">   a(href='services</w:t>
            </w:r>
            <w:r w:rsidR="004053B2" w:rsidRPr="0082481B">
              <w:rPr>
                <w:rFonts w:ascii="Courier New" w:hAnsi="Courier New" w:cs="Courier New"/>
              </w:rPr>
              <w:t>') Услуги</w:t>
            </w:r>
          </w:p>
          <w:p w:rsidR="004053B2" w:rsidRPr="0082481B" w:rsidRDefault="009349C0" w:rsidP="004053B2">
            <w:pPr>
              <w:pStyle w:val="ae"/>
              <w:rPr>
                <w:rFonts w:ascii="Courier New" w:hAnsi="Courier New" w:cs="Courier New"/>
              </w:rPr>
            </w:pPr>
            <w:r>
              <w:rPr>
                <w:rFonts w:ascii="Courier New" w:hAnsi="Courier New" w:cs="Courier New"/>
              </w:rPr>
              <w:t xml:space="preserve">   a(href='concatct</w:t>
            </w:r>
            <w:r w:rsidR="004053B2" w:rsidRPr="0082481B">
              <w:rPr>
                <w:rFonts w:ascii="Courier New" w:hAnsi="Courier New" w:cs="Courier New"/>
              </w:rPr>
              <w:t>') Контакты</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div.mainblock</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h2 Главная</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div.block_for_text.</w:t>
            </w:r>
          </w:p>
          <w:p w:rsidR="004053B2" w:rsidRPr="0082481B" w:rsidRDefault="004053B2" w:rsidP="004053B2">
            <w:pPr>
              <w:pStyle w:val="ae"/>
              <w:rPr>
                <w:rFonts w:ascii="Courier New" w:hAnsi="Courier New" w:cs="Courier New"/>
                <w:lang w:val="ru-RU"/>
              </w:rPr>
            </w:pPr>
            <w:r w:rsidRPr="00B2049F">
              <w:rPr>
                <w:rFonts w:ascii="Courier New" w:hAnsi="Courier New" w:cs="Courier New"/>
              </w:rPr>
              <w:t xml:space="preserve">    </w:t>
            </w:r>
            <w:r w:rsidRPr="0082481B">
              <w:rPr>
                <w:rFonts w:ascii="Courier New" w:hAnsi="Courier New" w:cs="Courier New"/>
                <w:lang w:val="ru-RU"/>
              </w:rPr>
              <w:t>Завершать элемент можно точкой, показывающей, что дальнейший блок содержит только текст.</w:t>
            </w:r>
          </w:p>
          <w:p w:rsidR="004053B2" w:rsidRPr="00841B51" w:rsidRDefault="004053B2" w:rsidP="004053B2">
            <w:pPr>
              <w:pStyle w:val="ae"/>
              <w:rPr>
                <w:rFonts w:ascii="Courier New" w:hAnsi="Courier New" w:cs="Courier New"/>
                <w:b/>
              </w:rPr>
            </w:pPr>
            <w:r w:rsidRPr="0082481B">
              <w:rPr>
                <w:rFonts w:ascii="Courier New" w:hAnsi="Courier New" w:cs="Courier New"/>
                <w:lang w:val="ru-RU"/>
              </w:rPr>
              <w:t xml:space="preserve">  </w:t>
            </w:r>
            <w:r w:rsidRPr="0082481B">
              <w:rPr>
                <w:rFonts w:ascii="Courier New" w:hAnsi="Courier New" w:cs="Courier New"/>
              </w:rPr>
              <w:t>div</w:t>
            </w:r>
            <w:r w:rsidRPr="0082481B">
              <w:rPr>
                <w:rFonts w:ascii="Courier New" w:hAnsi="Courier New" w:cs="Courier New"/>
                <w:lang w:val="ru-RU"/>
              </w:rPr>
              <w:t>.</w:t>
            </w:r>
            <w:r w:rsidRPr="0082481B">
              <w:rPr>
                <w:rFonts w:ascii="Courier New" w:hAnsi="Courier New" w:cs="Courier New"/>
              </w:rPr>
              <w:t>copyright</w:t>
            </w:r>
            <w:r w:rsidRPr="0082481B">
              <w:rPr>
                <w:rFonts w:ascii="Courier New" w:hAnsi="Courier New" w:cs="Courier New"/>
                <w:lang w:val="ru-RU"/>
              </w:rPr>
              <w:t xml:space="preserve"> &amp;</w:t>
            </w:r>
            <w:r w:rsidRPr="0082481B">
              <w:rPr>
                <w:rFonts w:ascii="Courier New" w:hAnsi="Courier New" w:cs="Courier New"/>
              </w:rPr>
              <w:t>copy</w:t>
            </w:r>
            <w:r w:rsidRPr="0082481B">
              <w:rPr>
                <w:rFonts w:ascii="Courier New" w:hAnsi="Courier New" w:cs="Courier New"/>
                <w:lang w:val="ru-RU"/>
              </w:rPr>
              <w:t xml:space="preserve">; Все права защищены. </w:t>
            </w:r>
            <w:r w:rsidRPr="0082481B">
              <w:rPr>
                <w:rFonts w:ascii="Courier New" w:hAnsi="Courier New" w:cs="Courier New"/>
              </w:rPr>
              <w:t>MyStudio 2014г.</w:t>
            </w:r>
          </w:p>
        </w:tc>
      </w:tr>
    </w:tbl>
    <w:p w:rsidR="009349C0" w:rsidRPr="00913135" w:rsidRDefault="009349C0" w:rsidP="00540132">
      <w:pPr>
        <w:spacing w:before="100" w:beforeAutospacing="1" w:after="100" w:afterAutospacing="1"/>
        <w:rPr>
          <w:b/>
          <w:sz w:val="28"/>
          <w:szCs w:val="28"/>
          <w:lang w:val="en-US"/>
        </w:rPr>
      </w:pPr>
      <w:r>
        <w:rPr>
          <w:b/>
          <w:sz w:val="28"/>
          <w:szCs w:val="28"/>
        </w:rPr>
        <w:t>Настройка</w:t>
      </w:r>
      <w:r w:rsidR="00913135">
        <w:rPr>
          <w:b/>
          <w:sz w:val="28"/>
          <w:szCs w:val="28"/>
        </w:rPr>
        <w:t xml:space="preserve">, файл </w:t>
      </w:r>
      <w:r w:rsidR="00913135">
        <w:rPr>
          <w:b/>
          <w:sz w:val="28"/>
          <w:szCs w:val="28"/>
          <w:lang w:val="en-US"/>
        </w:rPr>
        <w:t>app.js</w:t>
      </w:r>
    </w:p>
    <w:p w:rsidR="009349C0" w:rsidRPr="009349C0" w:rsidRDefault="009349C0" w:rsidP="00540132">
      <w:pPr>
        <w:spacing w:before="100" w:beforeAutospacing="1" w:after="100" w:afterAutospacing="1"/>
        <w:rPr>
          <w:sz w:val="28"/>
          <w:szCs w:val="28"/>
        </w:rPr>
      </w:pPr>
      <w:r>
        <w:rPr>
          <w:sz w:val="28"/>
          <w:szCs w:val="28"/>
        </w:rPr>
        <w:lastRenderedPageBreak/>
        <w:t>Настройка маршрутов осуществляется в файле</w:t>
      </w:r>
      <w:r w:rsidRPr="009349C0">
        <w:rPr>
          <w:sz w:val="28"/>
          <w:szCs w:val="28"/>
        </w:rPr>
        <w:t xml:space="preserve"> </w:t>
      </w:r>
      <w:r>
        <w:rPr>
          <w:sz w:val="28"/>
          <w:szCs w:val="28"/>
          <w:lang w:val="en-US"/>
        </w:rPr>
        <w:t>app</w:t>
      </w:r>
      <w:r w:rsidRPr="009349C0">
        <w:rPr>
          <w:sz w:val="28"/>
          <w:szCs w:val="28"/>
        </w:rPr>
        <w:t>.</w:t>
      </w:r>
      <w:r>
        <w:rPr>
          <w:sz w:val="28"/>
          <w:szCs w:val="28"/>
          <w:lang w:val="en-US"/>
        </w:rPr>
        <w:t>js</w:t>
      </w:r>
      <w:r w:rsidRPr="009349C0">
        <w:rPr>
          <w:sz w:val="28"/>
          <w:szCs w:val="28"/>
        </w:rPr>
        <w:t>.</w:t>
      </w:r>
      <w:r w:rsidR="00F533E6">
        <w:rPr>
          <w:sz w:val="28"/>
          <w:szCs w:val="28"/>
        </w:rPr>
        <w:t xml:space="preserve"> Добавим еще один маршрут (в листинге выделен жирным).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49C0" w:rsidRPr="00F435BF" w:rsidTr="00D12588">
        <w:tc>
          <w:tcPr>
            <w:tcW w:w="9072" w:type="dxa"/>
            <w:shd w:val="clear" w:color="auto" w:fill="9BBB59"/>
          </w:tcPr>
          <w:p w:rsidR="009349C0" w:rsidRPr="009349C0" w:rsidRDefault="00F533E6" w:rsidP="009349C0">
            <w:pPr>
              <w:jc w:val="center"/>
              <w:rPr>
                <w:b/>
                <w:bCs/>
                <w:color w:val="FFFEFF"/>
              </w:rPr>
            </w:pPr>
            <w:r>
              <w:rPr>
                <w:b/>
                <w:bCs/>
                <w:color w:val="FFFEFF"/>
              </w:rPr>
              <w:t>Настройка маршрутизации</w:t>
            </w:r>
            <w:r w:rsidR="009349C0" w:rsidRPr="00420975">
              <w:rPr>
                <w:b/>
                <w:bCs/>
                <w:color w:val="FFFEFF"/>
              </w:rPr>
              <w:t xml:space="preserve">. </w:t>
            </w:r>
            <w:r w:rsidR="009349C0">
              <w:rPr>
                <w:b/>
                <w:bCs/>
                <w:color w:val="FFFEFF"/>
              </w:rPr>
              <w:t>Листинг</w:t>
            </w:r>
            <w:r w:rsidR="009349C0" w:rsidRPr="00420975">
              <w:rPr>
                <w:b/>
                <w:bCs/>
                <w:color w:val="FFFEFF"/>
              </w:rPr>
              <w:t xml:space="preserve"> </w:t>
            </w:r>
            <w:r w:rsidR="00055FA4">
              <w:rPr>
                <w:b/>
                <w:bCs/>
                <w:color w:val="FFFEFF"/>
                <w:lang w:val="en-US"/>
              </w:rPr>
              <w:t>3.</w:t>
            </w:r>
            <w:r w:rsidR="00C847E8">
              <w:rPr>
                <w:b/>
                <w:bCs/>
                <w:color w:val="FFFEFF"/>
              </w:rPr>
              <w:t>10</w:t>
            </w:r>
            <w:r w:rsidR="009349C0" w:rsidRPr="00420975">
              <w:rPr>
                <w:b/>
                <w:bCs/>
                <w:color w:val="FFFEFF"/>
              </w:rPr>
              <w:t>.</w:t>
            </w:r>
            <w:r w:rsidR="00BC0955">
              <w:rPr>
                <w:b/>
                <w:bCs/>
                <w:color w:val="FFFEFF"/>
              </w:rPr>
              <w:t>6</w:t>
            </w:r>
          </w:p>
        </w:tc>
      </w:tr>
      <w:tr w:rsidR="009349C0" w:rsidRPr="006E7EE0" w:rsidTr="00D12588">
        <w:trPr>
          <w:trHeight w:val="359"/>
        </w:trPr>
        <w:tc>
          <w:tcPr>
            <w:tcW w:w="9072" w:type="dxa"/>
          </w:tcPr>
          <w:p w:rsidR="00F533E6" w:rsidRPr="00F533E6" w:rsidRDefault="00F533E6" w:rsidP="00F533E6">
            <w:pPr>
              <w:pStyle w:val="ae"/>
              <w:rPr>
                <w:rFonts w:ascii="Courier New" w:hAnsi="Courier New" w:cs="Courier New"/>
              </w:rPr>
            </w:pPr>
            <w:r w:rsidRPr="00F533E6">
              <w:rPr>
                <w:rFonts w:ascii="Courier New" w:hAnsi="Courier New" w:cs="Courier New"/>
              </w:rPr>
              <w:t>app.get('/', routes.index);</w:t>
            </w:r>
          </w:p>
          <w:p w:rsidR="00F533E6" w:rsidRPr="00F533E6" w:rsidRDefault="00F533E6" w:rsidP="00F533E6">
            <w:pPr>
              <w:pStyle w:val="ae"/>
              <w:rPr>
                <w:rFonts w:ascii="Courier New" w:hAnsi="Courier New" w:cs="Courier New"/>
              </w:rPr>
            </w:pPr>
            <w:r w:rsidRPr="00F533E6">
              <w:rPr>
                <w:rFonts w:ascii="Courier New" w:hAnsi="Courier New" w:cs="Courier New"/>
              </w:rPr>
              <w:t>app.get('/users', user.list);</w:t>
            </w:r>
          </w:p>
          <w:p w:rsidR="009349C0" w:rsidRPr="00F533E6" w:rsidRDefault="00F533E6" w:rsidP="00F533E6">
            <w:pPr>
              <w:pStyle w:val="ae"/>
              <w:rPr>
                <w:rFonts w:ascii="Courier New" w:hAnsi="Courier New" w:cs="Courier New"/>
                <w:b/>
              </w:rPr>
            </w:pPr>
            <w:r w:rsidRPr="00F533E6">
              <w:rPr>
                <w:rFonts w:ascii="Courier New" w:hAnsi="Courier New" w:cs="Courier New"/>
                <w:b/>
              </w:rPr>
              <w:t>app.get('/:id', routes.index);</w:t>
            </w:r>
          </w:p>
        </w:tc>
      </w:tr>
    </w:tbl>
    <w:p w:rsidR="00F533E6" w:rsidRPr="00F533E6" w:rsidRDefault="00F533E6" w:rsidP="00540132">
      <w:pPr>
        <w:spacing w:before="100" w:beforeAutospacing="1" w:after="100" w:afterAutospacing="1"/>
        <w:rPr>
          <w:sz w:val="28"/>
          <w:szCs w:val="28"/>
        </w:rPr>
      </w:pPr>
      <w:r>
        <w:rPr>
          <w:sz w:val="28"/>
          <w:szCs w:val="28"/>
        </w:rPr>
        <w:t>В файле</w:t>
      </w:r>
      <w:r w:rsidRPr="00F533E6">
        <w:rPr>
          <w:sz w:val="28"/>
          <w:szCs w:val="28"/>
        </w:rPr>
        <w:t xml:space="preserve"> </w:t>
      </w:r>
      <w:r>
        <w:rPr>
          <w:sz w:val="28"/>
          <w:szCs w:val="28"/>
          <w:lang w:val="en-US"/>
        </w:rPr>
        <w:t>route</w:t>
      </w:r>
      <w:r w:rsidRPr="00F533E6">
        <w:rPr>
          <w:sz w:val="28"/>
          <w:szCs w:val="28"/>
        </w:rPr>
        <w:t>/</w:t>
      </w:r>
      <w:r>
        <w:rPr>
          <w:sz w:val="28"/>
          <w:szCs w:val="28"/>
          <w:lang w:val="en-US"/>
        </w:rPr>
        <w:t>index</w:t>
      </w:r>
      <w:r w:rsidRPr="00F533E6">
        <w:rPr>
          <w:sz w:val="28"/>
          <w:szCs w:val="28"/>
        </w:rPr>
        <w:t>.</w:t>
      </w:r>
      <w:r>
        <w:rPr>
          <w:sz w:val="28"/>
          <w:szCs w:val="28"/>
          <w:lang w:val="en-US"/>
        </w:rPr>
        <w:t>php</w:t>
      </w:r>
      <w:r>
        <w:rPr>
          <w:sz w:val="28"/>
          <w:szCs w:val="28"/>
        </w:rPr>
        <w:t xml:space="preserve"> проверим на существование параметр </w:t>
      </w:r>
      <w:r>
        <w:rPr>
          <w:sz w:val="28"/>
          <w:szCs w:val="28"/>
          <w:lang w:val="en-US"/>
        </w:rPr>
        <w:t>req</w:t>
      </w:r>
      <w:r w:rsidRPr="00F533E6">
        <w:rPr>
          <w:sz w:val="28"/>
          <w:szCs w:val="28"/>
        </w:rPr>
        <w:t>.</w:t>
      </w:r>
      <w:r>
        <w:rPr>
          <w:sz w:val="28"/>
          <w:szCs w:val="28"/>
          <w:lang w:val="en-US"/>
        </w:rPr>
        <w:t>params</w:t>
      </w:r>
      <w:r w:rsidRPr="00F533E6">
        <w:rPr>
          <w:sz w:val="28"/>
          <w:szCs w:val="28"/>
        </w:rPr>
        <w:t>.</w:t>
      </w:r>
      <w:r>
        <w:rPr>
          <w:sz w:val="28"/>
          <w:szCs w:val="28"/>
          <w:lang w:val="en-US"/>
        </w:rPr>
        <w:t>id</w:t>
      </w:r>
      <w:r>
        <w:rPr>
          <w:sz w:val="28"/>
          <w:szCs w:val="28"/>
        </w:rPr>
        <w:t xml:space="preserve">. Если такая переменная есть, то в переменную </w:t>
      </w:r>
      <w:r>
        <w:rPr>
          <w:sz w:val="28"/>
          <w:szCs w:val="28"/>
          <w:lang w:val="en-US"/>
        </w:rPr>
        <w:t>var</w:t>
      </w:r>
      <w:r w:rsidRPr="00F533E6">
        <w:rPr>
          <w:sz w:val="28"/>
          <w:szCs w:val="28"/>
        </w:rPr>
        <w:t xml:space="preserve"> </w:t>
      </w:r>
      <w:r>
        <w:rPr>
          <w:sz w:val="28"/>
          <w:szCs w:val="28"/>
          <w:lang w:val="en-US"/>
        </w:rPr>
        <w:t>indx</w:t>
      </w:r>
      <w:r>
        <w:rPr>
          <w:sz w:val="28"/>
          <w:szCs w:val="28"/>
        </w:rPr>
        <w:t xml:space="preserve"> добавляем значение</w:t>
      </w:r>
      <w:r w:rsidRPr="00F533E6">
        <w:rPr>
          <w:sz w:val="28"/>
          <w:szCs w:val="28"/>
        </w:rPr>
        <w:t xml:space="preserve"> </w:t>
      </w:r>
      <w:r>
        <w:rPr>
          <w:sz w:val="28"/>
          <w:szCs w:val="28"/>
          <w:lang w:val="en-US"/>
        </w:rPr>
        <w:t>req</w:t>
      </w:r>
      <w:r w:rsidRPr="00F533E6">
        <w:rPr>
          <w:sz w:val="28"/>
          <w:szCs w:val="28"/>
        </w:rPr>
        <w:t>.</w:t>
      </w:r>
      <w:r>
        <w:rPr>
          <w:sz w:val="28"/>
          <w:szCs w:val="28"/>
          <w:lang w:val="en-US"/>
        </w:rPr>
        <w:t>params</w:t>
      </w:r>
      <w:r w:rsidRPr="00F533E6">
        <w:rPr>
          <w:sz w:val="28"/>
          <w:szCs w:val="28"/>
        </w:rPr>
        <w:t>.</w:t>
      </w:r>
      <w:r>
        <w:rPr>
          <w:sz w:val="28"/>
          <w:szCs w:val="28"/>
          <w:lang w:val="en-US"/>
        </w:rPr>
        <w:t>id</w:t>
      </w:r>
      <w:r>
        <w:rPr>
          <w:sz w:val="28"/>
          <w:szCs w:val="28"/>
        </w:rPr>
        <w:t xml:space="preserve">. В противном случае, переменная </w:t>
      </w:r>
      <w:r>
        <w:rPr>
          <w:sz w:val="28"/>
          <w:szCs w:val="28"/>
          <w:lang w:val="en-US"/>
        </w:rPr>
        <w:t>indx</w:t>
      </w:r>
      <w:r>
        <w:rPr>
          <w:sz w:val="28"/>
          <w:szCs w:val="28"/>
        </w:rPr>
        <w:t xml:space="preserve"> равна значению по умо</w:t>
      </w:r>
      <w:r>
        <w:rPr>
          <w:sz w:val="28"/>
          <w:szCs w:val="28"/>
        </w:rPr>
        <w:t>л</w:t>
      </w:r>
      <w:r>
        <w:rPr>
          <w:sz w:val="28"/>
          <w:szCs w:val="28"/>
        </w:rPr>
        <w:t xml:space="preserve">чанию. Далее, вместо значения </w:t>
      </w:r>
      <w:r>
        <w:rPr>
          <w:sz w:val="28"/>
          <w:szCs w:val="28"/>
          <w:lang w:val="en-US"/>
        </w:rPr>
        <w:t>‘Express’</w:t>
      </w:r>
      <w:r w:rsidR="00E2774C">
        <w:rPr>
          <w:sz w:val="28"/>
          <w:szCs w:val="28"/>
        </w:rPr>
        <w:t>,</w:t>
      </w:r>
      <w:r>
        <w:rPr>
          <w:sz w:val="28"/>
          <w:szCs w:val="28"/>
        </w:rPr>
        <w:t xml:space="preserve"> в шаблон передаем</w:t>
      </w:r>
      <w:r>
        <w:rPr>
          <w:sz w:val="28"/>
          <w:szCs w:val="28"/>
          <w:lang w:val="en-US"/>
        </w:rPr>
        <w:t xml:space="preserve"> </w:t>
      </w:r>
      <w:r>
        <w:rPr>
          <w:sz w:val="28"/>
          <w:szCs w:val="28"/>
        </w:rPr>
        <w:t xml:space="preserve">переменную </w:t>
      </w:r>
      <w:r>
        <w:rPr>
          <w:sz w:val="28"/>
          <w:szCs w:val="28"/>
          <w:lang w:val="en-US"/>
        </w:rPr>
        <w:t>indx</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533E6" w:rsidRPr="00F435BF" w:rsidTr="00D12588">
        <w:tc>
          <w:tcPr>
            <w:tcW w:w="9072" w:type="dxa"/>
            <w:shd w:val="clear" w:color="auto" w:fill="9BBB59"/>
          </w:tcPr>
          <w:p w:rsidR="00F533E6" w:rsidRPr="009349C0" w:rsidRDefault="00FC749E" w:rsidP="00D12588">
            <w:pPr>
              <w:jc w:val="center"/>
              <w:rPr>
                <w:b/>
                <w:bCs/>
                <w:color w:val="FFFEFF"/>
              </w:rPr>
            </w:pPr>
            <w:r>
              <w:rPr>
                <w:b/>
                <w:bCs/>
                <w:color w:val="FFFEFF"/>
              </w:rPr>
              <w:t>Значение из адресной строки</w:t>
            </w:r>
            <w:r w:rsidR="00F533E6" w:rsidRPr="00420975">
              <w:rPr>
                <w:b/>
                <w:bCs/>
                <w:color w:val="FFFEFF"/>
              </w:rPr>
              <w:t xml:space="preserve">. </w:t>
            </w:r>
            <w:r w:rsidR="00F533E6">
              <w:rPr>
                <w:b/>
                <w:bCs/>
                <w:color w:val="FFFEFF"/>
              </w:rPr>
              <w:t>Листинг</w:t>
            </w:r>
            <w:r w:rsidR="00F533E6" w:rsidRPr="00420975">
              <w:rPr>
                <w:b/>
                <w:bCs/>
                <w:color w:val="FFFEFF"/>
              </w:rPr>
              <w:t xml:space="preserve"> </w:t>
            </w:r>
            <w:r w:rsidR="00055FA4" w:rsidRPr="00346DD7">
              <w:rPr>
                <w:b/>
                <w:bCs/>
                <w:color w:val="FFFEFF"/>
              </w:rPr>
              <w:t>3.</w:t>
            </w:r>
            <w:r w:rsidR="00BC0955">
              <w:rPr>
                <w:b/>
                <w:bCs/>
                <w:color w:val="FFFEFF"/>
              </w:rPr>
              <w:t>10</w:t>
            </w:r>
            <w:r w:rsidR="00F533E6" w:rsidRPr="00420975">
              <w:rPr>
                <w:b/>
                <w:bCs/>
                <w:color w:val="FFFEFF"/>
              </w:rPr>
              <w:t>.</w:t>
            </w:r>
            <w:r w:rsidR="00F533E6">
              <w:rPr>
                <w:b/>
                <w:bCs/>
                <w:color w:val="FFFEFF"/>
              </w:rPr>
              <w:t>7</w:t>
            </w:r>
          </w:p>
        </w:tc>
      </w:tr>
      <w:tr w:rsidR="00F533E6" w:rsidRPr="00F533E6" w:rsidTr="00D12588">
        <w:trPr>
          <w:trHeight w:val="359"/>
        </w:trPr>
        <w:tc>
          <w:tcPr>
            <w:tcW w:w="9072" w:type="dxa"/>
          </w:tcPr>
          <w:p w:rsidR="00F533E6" w:rsidRPr="00F533E6" w:rsidRDefault="00F533E6" w:rsidP="00F533E6">
            <w:pPr>
              <w:pStyle w:val="ae"/>
              <w:rPr>
                <w:rFonts w:ascii="Courier New" w:hAnsi="Courier New" w:cs="Courier New"/>
              </w:rPr>
            </w:pPr>
            <w:r w:rsidRPr="00FC749E">
              <w:rPr>
                <w:rFonts w:ascii="Courier New" w:hAnsi="Courier New" w:cs="Courier New"/>
                <w:lang w:val="ru-RU"/>
              </w:rPr>
              <w:t xml:space="preserve">    </w:t>
            </w:r>
            <w:r w:rsidRPr="00F533E6">
              <w:rPr>
                <w:rFonts w:ascii="Courier New" w:hAnsi="Courier New" w:cs="Courier New"/>
              </w:rPr>
              <w:t>if(req.params.id){</w:t>
            </w:r>
          </w:p>
          <w:p w:rsidR="00F533E6" w:rsidRPr="00F533E6" w:rsidRDefault="00F533E6" w:rsidP="00F533E6">
            <w:pPr>
              <w:pStyle w:val="ae"/>
              <w:rPr>
                <w:rFonts w:ascii="Courier New" w:hAnsi="Courier New" w:cs="Courier New"/>
              </w:rPr>
            </w:pPr>
            <w:r w:rsidRPr="00F533E6">
              <w:rPr>
                <w:rFonts w:ascii="Courier New" w:hAnsi="Courier New" w:cs="Courier New"/>
              </w:rPr>
              <w:t xml:space="preserve">        var indx = req.params.id;</w:t>
            </w:r>
          </w:p>
          <w:p w:rsidR="00F533E6" w:rsidRPr="00F533E6" w:rsidRDefault="00F533E6" w:rsidP="00F533E6">
            <w:pPr>
              <w:pStyle w:val="ae"/>
              <w:rPr>
                <w:rFonts w:ascii="Courier New" w:hAnsi="Courier New" w:cs="Courier New"/>
              </w:rPr>
            </w:pPr>
            <w:r w:rsidRPr="00F533E6">
              <w:rPr>
                <w:rFonts w:ascii="Courier New" w:hAnsi="Courier New" w:cs="Courier New"/>
              </w:rPr>
              <w:t xml:space="preserve">    }else{</w:t>
            </w:r>
          </w:p>
          <w:p w:rsidR="00F533E6" w:rsidRPr="00F533E6" w:rsidRDefault="00F533E6" w:rsidP="00F533E6">
            <w:pPr>
              <w:pStyle w:val="ae"/>
              <w:rPr>
                <w:rFonts w:ascii="Courier New" w:hAnsi="Courier New" w:cs="Courier New"/>
              </w:rPr>
            </w:pPr>
            <w:r w:rsidRPr="00F533E6">
              <w:rPr>
                <w:rFonts w:ascii="Courier New" w:hAnsi="Courier New" w:cs="Courier New"/>
              </w:rPr>
              <w:t xml:space="preserve">        var indx = 'index';</w:t>
            </w:r>
          </w:p>
          <w:p w:rsidR="00F533E6" w:rsidRPr="00F533E6" w:rsidRDefault="00F533E6" w:rsidP="00F533E6">
            <w:pPr>
              <w:pStyle w:val="ae"/>
              <w:rPr>
                <w:rFonts w:ascii="Courier New" w:hAnsi="Courier New" w:cs="Courier New"/>
                <w:b/>
              </w:rPr>
            </w:pPr>
            <w:r w:rsidRPr="00F533E6">
              <w:rPr>
                <w:rFonts w:ascii="Courier New" w:hAnsi="Courier New" w:cs="Courier New"/>
              </w:rPr>
              <w:t xml:space="preserve">    }</w:t>
            </w:r>
          </w:p>
        </w:tc>
      </w:tr>
    </w:tbl>
    <w:p w:rsidR="00255063" w:rsidRPr="004053B2" w:rsidRDefault="004053B2" w:rsidP="00540132">
      <w:pPr>
        <w:spacing w:before="100" w:beforeAutospacing="1" w:after="100" w:afterAutospacing="1"/>
        <w:rPr>
          <w:b/>
          <w:sz w:val="28"/>
          <w:szCs w:val="28"/>
        </w:rPr>
      </w:pPr>
      <w:r w:rsidRPr="004053B2">
        <w:rPr>
          <w:b/>
          <w:sz w:val="28"/>
          <w:szCs w:val="28"/>
        </w:rPr>
        <w:t>Конфигурирование</w:t>
      </w:r>
    </w:p>
    <w:p w:rsidR="00E94304" w:rsidRPr="009349C0" w:rsidRDefault="00E94304" w:rsidP="00540132">
      <w:pPr>
        <w:spacing w:before="100" w:beforeAutospacing="1" w:after="100" w:afterAutospacing="1"/>
        <w:rPr>
          <w:sz w:val="28"/>
          <w:szCs w:val="28"/>
        </w:rPr>
      </w:pPr>
      <w:r>
        <w:rPr>
          <w:sz w:val="28"/>
          <w:szCs w:val="28"/>
        </w:rPr>
        <w:t>Подключ</w:t>
      </w:r>
      <w:r w:rsidR="004053B2">
        <w:rPr>
          <w:sz w:val="28"/>
          <w:szCs w:val="28"/>
        </w:rPr>
        <w:t>и</w:t>
      </w:r>
      <w:r>
        <w:rPr>
          <w:sz w:val="28"/>
          <w:szCs w:val="28"/>
        </w:rPr>
        <w:t>м модуль</w:t>
      </w:r>
      <w:r w:rsidR="004053B2">
        <w:rPr>
          <w:sz w:val="28"/>
          <w:szCs w:val="28"/>
        </w:rPr>
        <w:t xml:space="preserve"> </w:t>
      </w:r>
      <w:r w:rsidR="004053B2">
        <w:rPr>
          <w:sz w:val="28"/>
          <w:szCs w:val="28"/>
          <w:lang w:val="en-US"/>
        </w:rPr>
        <w:t>nconf</w:t>
      </w:r>
      <w:r>
        <w:rPr>
          <w:sz w:val="28"/>
          <w:szCs w:val="28"/>
        </w:rPr>
        <w:t>.</w:t>
      </w:r>
      <w:r w:rsidR="009349C0" w:rsidRPr="009349C0">
        <w:rPr>
          <w:sz w:val="28"/>
          <w:szCs w:val="28"/>
        </w:rPr>
        <w:t xml:space="preserve"> </w:t>
      </w:r>
      <w:r w:rsidR="009349C0">
        <w:rPr>
          <w:sz w:val="28"/>
          <w:szCs w:val="28"/>
        </w:rPr>
        <w:t>Для этого в адресной строке набираем: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515D2" w:rsidRPr="00F435BF" w:rsidTr="00D12588">
        <w:tc>
          <w:tcPr>
            <w:tcW w:w="9072" w:type="dxa"/>
            <w:shd w:val="clear" w:color="auto" w:fill="9BBB59"/>
          </w:tcPr>
          <w:p w:rsidR="006515D2" w:rsidRPr="00BC0955" w:rsidRDefault="006515D2" w:rsidP="00D12588">
            <w:pPr>
              <w:jc w:val="center"/>
              <w:rPr>
                <w:b/>
                <w:bCs/>
                <w:color w:val="FFFEFF"/>
              </w:rPr>
            </w:pPr>
            <w:r>
              <w:rPr>
                <w:b/>
                <w:bCs/>
                <w:color w:val="FFFEFF"/>
              </w:rPr>
              <w:t xml:space="preserve">Файл </w:t>
            </w:r>
            <w:r>
              <w:rPr>
                <w:b/>
                <w:bCs/>
                <w:color w:val="FFFEFF"/>
                <w:lang w:val="en-US"/>
              </w:rPr>
              <w:t>index.js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BC0955">
              <w:rPr>
                <w:b/>
                <w:bCs/>
                <w:color w:val="FFFEFF"/>
              </w:rPr>
              <w:t>10.8</w:t>
            </w:r>
          </w:p>
        </w:tc>
      </w:tr>
      <w:tr w:rsidR="006515D2" w:rsidRPr="002F73EB" w:rsidTr="00D12588">
        <w:trPr>
          <w:trHeight w:val="359"/>
        </w:trPr>
        <w:tc>
          <w:tcPr>
            <w:tcW w:w="9072" w:type="dxa"/>
          </w:tcPr>
          <w:p w:rsidR="006515D2" w:rsidRPr="00E94304" w:rsidRDefault="006515D2" w:rsidP="00D12588">
            <w:pPr>
              <w:pStyle w:val="ae"/>
              <w:rPr>
                <w:rFonts w:ascii="Courier New" w:hAnsi="Courier New" w:cs="Courier New"/>
                <w:b/>
              </w:rPr>
            </w:pPr>
            <w:r>
              <w:rPr>
                <w:rFonts w:ascii="Courier New" w:hAnsi="Courier New" w:cs="Courier New"/>
              </w:rPr>
              <w:t>npm i nconf</w:t>
            </w:r>
          </w:p>
        </w:tc>
      </w:tr>
    </w:tbl>
    <w:p w:rsidR="006515D2" w:rsidRPr="00D12588" w:rsidRDefault="006515D2" w:rsidP="00540132">
      <w:pPr>
        <w:spacing w:before="100" w:beforeAutospacing="1" w:after="100" w:afterAutospacing="1"/>
        <w:rPr>
          <w:sz w:val="28"/>
          <w:szCs w:val="28"/>
        </w:rPr>
      </w:pPr>
      <w:r>
        <w:rPr>
          <w:sz w:val="28"/>
          <w:szCs w:val="28"/>
        </w:rPr>
        <w:t>Любой модуль, который мы подключаем необходимо прописать</w:t>
      </w:r>
      <w:r w:rsidR="009349C0">
        <w:rPr>
          <w:sz w:val="28"/>
          <w:szCs w:val="28"/>
        </w:rPr>
        <w:t xml:space="preserve"> в файле </w:t>
      </w:r>
      <w:r w:rsidR="009349C0">
        <w:rPr>
          <w:sz w:val="28"/>
          <w:szCs w:val="28"/>
          <w:lang w:val="en-US"/>
        </w:rPr>
        <w:t>packege</w:t>
      </w:r>
      <w:r w:rsidR="009349C0" w:rsidRPr="009349C0">
        <w:rPr>
          <w:sz w:val="28"/>
          <w:szCs w:val="28"/>
        </w:rPr>
        <w:t>.</w:t>
      </w:r>
      <w:r w:rsidR="009349C0">
        <w:rPr>
          <w:sz w:val="28"/>
          <w:szCs w:val="28"/>
          <w:lang w:val="en-US"/>
        </w:rPr>
        <w:t>json</w:t>
      </w:r>
      <w:r w:rsidR="009349C0" w:rsidRPr="009349C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49C0" w:rsidRPr="00F435BF" w:rsidTr="00D12588">
        <w:tc>
          <w:tcPr>
            <w:tcW w:w="9072" w:type="dxa"/>
            <w:shd w:val="clear" w:color="auto" w:fill="9BBB59"/>
          </w:tcPr>
          <w:p w:rsidR="009349C0" w:rsidRPr="009349C0" w:rsidRDefault="009349C0" w:rsidP="00D12588">
            <w:pPr>
              <w:jc w:val="center"/>
              <w:rPr>
                <w:b/>
                <w:bCs/>
                <w:color w:val="FFFEFF"/>
              </w:rPr>
            </w:pPr>
            <w:r>
              <w:rPr>
                <w:b/>
                <w:bCs/>
                <w:color w:val="FFFEFF"/>
              </w:rPr>
              <w:t xml:space="preserve">Добавляем зависимость в файл </w:t>
            </w:r>
            <w:r>
              <w:rPr>
                <w:b/>
                <w:bCs/>
                <w:color w:val="FFFEFF"/>
                <w:lang w:val="en-US"/>
              </w:rPr>
              <w:t>packege</w:t>
            </w:r>
            <w:r w:rsidRPr="009349C0">
              <w:rPr>
                <w:b/>
                <w:bCs/>
                <w:color w:val="FFFEFF"/>
              </w:rPr>
              <w:t>.</w:t>
            </w:r>
            <w:r>
              <w:rPr>
                <w:b/>
                <w:bCs/>
                <w:color w:val="FFFEFF"/>
                <w:lang w:val="en-US"/>
              </w:rPr>
              <w:t>json</w:t>
            </w:r>
            <w:r w:rsidRPr="00420975">
              <w:rPr>
                <w:b/>
                <w:bCs/>
                <w:color w:val="FFFEFF"/>
              </w:rPr>
              <w:t xml:space="preserve">. </w:t>
            </w:r>
            <w:r>
              <w:rPr>
                <w:b/>
                <w:bCs/>
                <w:color w:val="FFFEFF"/>
              </w:rPr>
              <w:t>Листинг</w:t>
            </w:r>
            <w:r w:rsidRPr="00420975">
              <w:rPr>
                <w:b/>
                <w:bCs/>
                <w:color w:val="FFFEFF"/>
              </w:rPr>
              <w:t xml:space="preserve"> </w:t>
            </w:r>
            <w:r w:rsidR="00055FA4" w:rsidRPr="00055FA4">
              <w:rPr>
                <w:b/>
                <w:bCs/>
                <w:color w:val="FFFEFF"/>
              </w:rPr>
              <w:t>3.</w:t>
            </w:r>
            <w:r w:rsidR="00BC0955">
              <w:rPr>
                <w:b/>
                <w:bCs/>
                <w:color w:val="FFFEFF"/>
              </w:rPr>
              <w:t>10</w:t>
            </w:r>
            <w:r w:rsidRPr="00420975">
              <w:rPr>
                <w:b/>
                <w:bCs/>
                <w:color w:val="FFFEFF"/>
              </w:rPr>
              <w:t>.</w:t>
            </w:r>
            <w:r w:rsidR="00BC0955">
              <w:rPr>
                <w:b/>
                <w:bCs/>
                <w:color w:val="FFFEFF"/>
              </w:rPr>
              <w:t>9</w:t>
            </w:r>
          </w:p>
        </w:tc>
      </w:tr>
      <w:tr w:rsidR="009349C0" w:rsidRPr="002F73EB" w:rsidTr="00D12588">
        <w:trPr>
          <w:trHeight w:val="359"/>
        </w:trPr>
        <w:tc>
          <w:tcPr>
            <w:tcW w:w="9072" w:type="dxa"/>
          </w:tcPr>
          <w:p w:rsidR="009349C0" w:rsidRPr="009349C0" w:rsidRDefault="009349C0" w:rsidP="009349C0">
            <w:pPr>
              <w:pStyle w:val="ae"/>
              <w:rPr>
                <w:rFonts w:ascii="Courier New" w:hAnsi="Courier New" w:cs="Courier New"/>
              </w:rPr>
            </w:pPr>
            <w:r w:rsidRPr="009349C0">
              <w:rPr>
                <w:rFonts w:ascii="Courier New" w:hAnsi="Courier New" w:cs="Courier New"/>
              </w:rPr>
              <w:t>{</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"name": "application-name",</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"version": "0.0.1",</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"private": true,</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"scripts":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"start": "node app.js"</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"dependencies":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"express": "3.4.4",</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"jade": "*",</w:t>
            </w:r>
          </w:p>
          <w:p w:rsidR="009349C0" w:rsidRPr="009349C0" w:rsidRDefault="009349C0" w:rsidP="009349C0">
            <w:pPr>
              <w:pStyle w:val="ae"/>
              <w:rPr>
                <w:rFonts w:ascii="Courier New" w:hAnsi="Courier New" w:cs="Courier New"/>
                <w:b/>
              </w:rPr>
            </w:pPr>
            <w:r w:rsidRPr="009349C0">
              <w:rPr>
                <w:rFonts w:ascii="Courier New" w:hAnsi="Courier New" w:cs="Courier New"/>
              </w:rPr>
              <w:t xml:space="preserve">    </w:t>
            </w:r>
            <w:r w:rsidRPr="009349C0">
              <w:rPr>
                <w:rFonts w:ascii="Courier New" w:hAnsi="Courier New" w:cs="Courier New"/>
                <w:b/>
              </w:rPr>
              <w:t>"nconf":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w:t>
            </w:r>
          </w:p>
          <w:p w:rsidR="009349C0" w:rsidRPr="00E94304" w:rsidRDefault="009349C0" w:rsidP="009349C0">
            <w:pPr>
              <w:pStyle w:val="ae"/>
              <w:rPr>
                <w:rFonts w:ascii="Courier New" w:hAnsi="Courier New" w:cs="Courier New"/>
                <w:b/>
              </w:rPr>
            </w:pPr>
            <w:r w:rsidRPr="009349C0">
              <w:rPr>
                <w:rFonts w:ascii="Courier New" w:hAnsi="Courier New" w:cs="Courier New"/>
              </w:rPr>
              <w:t>}</w:t>
            </w:r>
          </w:p>
        </w:tc>
      </w:tr>
    </w:tbl>
    <w:p w:rsidR="00E94304" w:rsidRPr="006515D2" w:rsidRDefault="00E94304" w:rsidP="00540132">
      <w:pPr>
        <w:spacing w:before="100" w:beforeAutospacing="1" w:after="100" w:afterAutospacing="1"/>
        <w:rPr>
          <w:sz w:val="28"/>
          <w:szCs w:val="28"/>
        </w:rPr>
      </w:pPr>
      <w:r>
        <w:rPr>
          <w:sz w:val="28"/>
          <w:szCs w:val="28"/>
        </w:rPr>
        <w:t>Далее</w:t>
      </w:r>
      <w:r w:rsidRPr="006515D2">
        <w:rPr>
          <w:sz w:val="28"/>
          <w:szCs w:val="28"/>
        </w:rPr>
        <w:t xml:space="preserve"> </w:t>
      </w:r>
      <w:r>
        <w:rPr>
          <w:sz w:val="28"/>
          <w:szCs w:val="28"/>
        </w:rPr>
        <w:t>создадим</w:t>
      </w:r>
      <w:r w:rsidRPr="006515D2">
        <w:rPr>
          <w:sz w:val="28"/>
          <w:szCs w:val="28"/>
        </w:rPr>
        <w:t xml:space="preserve"> </w:t>
      </w:r>
      <w:r>
        <w:rPr>
          <w:sz w:val="28"/>
          <w:szCs w:val="28"/>
        </w:rPr>
        <w:t>папку</w:t>
      </w:r>
      <w:r w:rsidRPr="006515D2">
        <w:rPr>
          <w:sz w:val="28"/>
          <w:szCs w:val="28"/>
        </w:rPr>
        <w:t xml:space="preserve"> </w:t>
      </w:r>
      <w:r>
        <w:rPr>
          <w:sz w:val="28"/>
          <w:szCs w:val="28"/>
          <w:lang w:val="en-US"/>
        </w:rPr>
        <w:t>config</w:t>
      </w:r>
      <w:r w:rsidRPr="006515D2">
        <w:rPr>
          <w:sz w:val="28"/>
          <w:szCs w:val="28"/>
        </w:rPr>
        <w:t xml:space="preserve">, </w:t>
      </w:r>
      <w:r>
        <w:rPr>
          <w:sz w:val="28"/>
          <w:szCs w:val="28"/>
        </w:rPr>
        <w:t>в</w:t>
      </w:r>
      <w:r w:rsidRPr="006515D2">
        <w:rPr>
          <w:sz w:val="28"/>
          <w:szCs w:val="28"/>
        </w:rPr>
        <w:t xml:space="preserve"> </w:t>
      </w:r>
      <w:r>
        <w:rPr>
          <w:sz w:val="28"/>
          <w:szCs w:val="28"/>
        </w:rPr>
        <w:t>папке</w:t>
      </w:r>
      <w:r w:rsidRPr="006515D2">
        <w:rPr>
          <w:sz w:val="28"/>
          <w:szCs w:val="28"/>
        </w:rPr>
        <w:t xml:space="preserve"> </w:t>
      </w:r>
      <w:r>
        <w:rPr>
          <w:sz w:val="28"/>
          <w:szCs w:val="28"/>
          <w:lang w:val="en-US"/>
        </w:rPr>
        <w:t>config</w:t>
      </w:r>
      <w:r w:rsidRPr="006515D2">
        <w:rPr>
          <w:sz w:val="28"/>
          <w:szCs w:val="28"/>
        </w:rPr>
        <w:t xml:space="preserve"> – </w:t>
      </w:r>
      <w:r>
        <w:rPr>
          <w:sz w:val="28"/>
          <w:szCs w:val="28"/>
        </w:rPr>
        <w:t>файл</w:t>
      </w:r>
      <w:r w:rsidRPr="006515D2">
        <w:rPr>
          <w:sz w:val="28"/>
          <w:szCs w:val="28"/>
        </w:rPr>
        <w:t xml:space="preserve"> </w:t>
      </w:r>
      <w:r>
        <w:rPr>
          <w:sz w:val="28"/>
          <w:szCs w:val="28"/>
          <w:lang w:val="en-US"/>
        </w:rPr>
        <w:t>index</w:t>
      </w:r>
      <w:r w:rsidRPr="006515D2">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94304" w:rsidRPr="00F435BF" w:rsidTr="008D02E5">
        <w:tc>
          <w:tcPr>
            <w:tcW w:w="9072" w:type="dxa"/>
            <w:shd w:val="clear" w:color="auto" w:fill="9BBB59"/>
          </w:tcPr>
          <w:p w:rsidR="00E94304" w:rsidRPr="00BC0955" w:rsidRDefault="00E94304" w:rsidP="00E94304">
            <w:pPr>
              <w:jc w:val="center"/>
              <w:rPr>
                <w:b/>
                <w:bCs/>
                <w:color w:val="FFFEFF"/>
              </w:rPr>
            </w:pPr>
            <w:r>
              <w:rPr>
                <w:b/>
                <w:bCs/>
                <w:color w:val="FFFEFF"/>
              </w:rPr>
              <w:t xml:space="preserve">Файл </w:t>
            </w:r>
            <w:r>
              <w:rPr>
                <w:b/>
                <w:bCs/>
                <w:color w:val="FFFEFF"/>
                <w:lang w:val="en-US"/>
              </w:rPr>
              <w:t>index.js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BC0955">
              <w:rPr>
                <w:b/>
                <w:bCs/>
                <w:color w:val="FFFEFF"/>
              </w:rPr>
              <w:t>10</w:t>
            </w:r>
            <w:r w:rsidRPr="00420975">
              <w:rPr>
                <w:b/>
                <w:bCs/>
                <w:color w:val="FFFEFF"/>
              </w:rPr>
              <w:t>.</w:t>
            </w:r>
            <w:r w:rsidR="00BC0955">
              <w:rPr>
                <w:b/>
                <w:bCs/>
                <w:color w:val="FFFEFF"/>
              </w:rPr>
              <w:t>10</w:t>
            </w:r>
          </w:p>
        </w:tc>
      </w:tr>
      <w:tr w:rsidR="00E94304" w:rsidRPr="002F73EB" w:rsidTr="008D02E5">
        <w:trPr>
          <w:trHeight w:val="359"/>
        </w:trPr>
        <w:tc>
          <w:tcPr>
            <w:tcW w:w="9072" w:type="dxa"/>
          </w:tcPr>
          <w:p w:rsidR="00E94304" w:rsidRPr="00E94304" w:rsidRDefault="00E94304" w:rsidP="00E94304">
            <w:pPr>
              <w:pStyle w:val="ae"/>
              <w:rPr>
                <w:rFonts w:ascii="Courier New" w:hAnsi="Courier New" w:cs="Courier New"/>
              </w:rPr>
            </w:pPr>
            <w:r w:rsidRPr="00E94304">
              <w:rPr>
                <w:rFonts w:ascii="Courier New" w:hAnsi="Courier New" w:cs="Courier New"/>
              </w:rPr>
              <w:t>var nconf = require('nconf');</w:t>
            </w:r>
          </w:p>
          <w:p w:rsidR="00E94304" w:rsidRPr="00E94304" w:rsidRDefault="00E94304" w:rsidP="00E94304">
            <w:pPr>
              <w:pStyle w:val="ae"/>
              <w:rPr>
                <w:rFonts w:ascii="Courier New" w:hAnsi="Courier New" w:cs="Courier New"/>
              </w:rPr>
            </w:pPr>
            <w:r w:rsidRPr="00E94304">
              <w:rPr>
                <w:rFonts w:ascii="Courier New" w:hAnsi="Courier New" w:cs="Courier New"/>
              </w:rPr>
              <w:t>var path = require('path');</w:t>
            </w:r>
          </w:p>
          <w:p w:rsidR="00E94304" w:rsidRPr="00E94304" w:rsidRDefault="00E94304" w:rsidP="00E94304">
            <w:pPr>
              <w:pStyle w:val="ae"/>
              <w:rPr>
                <w:rFonts w:ascii="Courier New" w:hAnsi="Courier New" w:cs="Courier New"/>
              </w:rPr>
            </w:pPr>
          </w:p>
          <w:p w:rsidR="00E94304" w:rsidRPr="00E94304" w:rsidRDefault="00E94304" w:rsidP="00E94304">
            <w:pPr>
              <w:pStyle w:val="ae"/>
              <w:rPr>
                <w:rFonts w:ascii="Courier New" w:hAnsi="Courier New" w:cs="Courier New"/>
              </w:rPr>
            </w:pPr>
            <w:r w:rsidRPr="00E94304">
              <w:rPr>
                <w:rFonts w:ascii="Courier New" w:hAnsi="Courier New" w:cs="Courier New"/>
                <w:b/>
              </w:rPr>
              <w:t>nconf</w:t>
            </w:r>
            <w:r w:rsidRPr="00E94304">
              <w:rPr>
                <w:rFonts w:ascii="Courier New" w:hAnsi="Courier New" w:cs="Courier New"/>
              </w:rPr>
              <w:t>.argv()</w:t>
            </w:r>
          </w:p>
          <w:p w:rsidR="00E94304" w:rsidRPr="00E94304" w:rsidRDefault="00E94304" w:rsidP="00E94304">
            <w:pPr>
              <w:pStyle w:val="ae"/>
              <w:rPr>
                <w:rFonts w:ascii="Courier New" w:hAnsi="Courier New" w:cs="Courier New"/>
              </w:rPr>
            </w:pPr>
            <w:r w:rsidRPr="00E94304">
              <w:rPr>
                <w:rFonts w:ascii="Courier New" w:hAnsi="Courier New" w:cs="Courier New"/>
              </w:rPr>
              <w:tab/>
              <w:t xml:space="preserve"> .</w:t>
            </w:r>
            <w:r w:rsidRPr="0071099E">
              <w:rPr>
                <w:rFonts w:ascii="Courier New" w:hAnsi="Courier New" w:cs="Courier New"/>
              </w:rPr>
              <w:t>env</w:t>
            </w:r>
            <w:r w:rsidRPr="00E94304">
              <w:rPr>
                <w:rFonts w:ascii="Courier New" w:hAnsi="Courier New" w:cs="Courier New"/>
              </w:rPr>
              <w:t>()</w:t>
            </w:r>
          </w:p>
          <w:p w:rsidR="00E94304" w:rsidRPr="00E94304" w:rsidRDefault="00E94304" w:rsidP="00E94304">
            <w:pPr>
              <w:pStyle w:val="ae"/>
              <w:rPr>
                <w:rFonts w:ascii="Courier New" w:hAnsi="Courier New" w:cs="Courier New"/>
              </w:rPr>
            </w:pPr>
            <w:r w:rsidRPr="00E94304">
              <w:rPr>
                <w:rFonts w:ascii="Courier New" w:hAnsi="Courier New" w:cs="Courier New"/>
              </w:rPr>
              <w:tab/>
              <w:t xml:space="preserve"> .file({file: path.join(__dirname, 'config.json')});</w:t>
            </w:r>
          </w:p>
          <w:p w:rsidR="00E94304" w:rsidRPr="00E94304" w:rsidRDefault="00E94304" w:rsidP="00E94304">
            <w:pPr>
              <w:pStyle w:val="ae"/>
              <w:rPr>
                <w:rFonts w:ascii="Courier New" w:hAnsi="Courier New" w:cs="Courier New"/>
              </w:rPr>
            </w:pPr>
            <w:r w:rsidRPr="00E94304">
              <w:rPr>
                <w:rFonts w:ascii="Courier New" w:hAnsi="Courier New" w:cs="Courier New"/>
              </w:rPr>
              <w:tab/>
              <w:t xml:space="preserve"> </w:t>
            </w:r>
          </w:p>
          <w:p w:rsidR="00E94304" w:rsidRPr="00E94304" w:rsidRDefault="00E94304" w:rsidP="00E94304">
            <w:pPr>
              <w:pStyle w:val="ae"/>
              <w:rPr>
                <w:rFonts w:ascii="Courier New" w:hAnsi="Courier New" w:cs="Courier New"/>
                <w:b/>
              </w:rPr>
            </w:pPr>
            <w:r w:rsidRPr="00E94304">
              <w:rPr>
                <w:rFonts w:ascii="Courier New" w:hAnsi="Courier New" w:cs="Courier New"/>
                <w:b/>
              </w:rPr>
              <w:t>module.exports = nconf;</w:t>
            </w:r>
          </w:p>
        </w:tc>
      </w:tr>
    </w:tbl>
    <w:p w:rsidR="00E94304" w:rsidRPr="00E94304" w:rsidRDefault="00E94304" w:rsidP="00540132">
      <w:pPr>
        <w:spacing w:before="100" w:beforeAutospacing="1" w:after="100" w:afterAutospacing="1"/>
        <w:rPr>
          <w:sz w:val="28"/>
          <w:szCs w:val="28"/>
        </w:rPr>
      </w:pPr>
      <w:r>
        <w:rPr>
          <w:sz w:val="28"/>
          <w:szCs w:val="28"/>
        </w:rPr>
        <w:lastRenderedPageBreak/>
        <w:t xml:space="preserve">Как видно из листинга, модуль </w:t>
      </w:r>
      <w:r>
        <w:rPr>
          <w:sz w:val="28"/>
          <w:szCs w:val="28"/>
          <w:lang w:val="en-US"/>
        </w:rPr>
        <w:t>nconf</w:t>
      </w:r>
      <w:r>
        <w:rPr>
          <w:sz w:val="28"/>
          <w:szCs w:val="28"/>
        </w:rPr>
        <w:t xml:space="preserve"> подключает </w:t>
      </w:r>
      <w:r>
        <w:rPr>
          <w:sz w:val="28"/>
          <w:szCs w:val="28"/>
          <w:lang w:val="en-US"/>
        </w:rPr>
        <w:t>json</w:t>
      </w:r>
      <w:r w:rsidRPr="00E94304">
        <w:rPr>
          <w:sz w:val="28"/>
          <w:szCs w:val="28"/>
        </w:rPr>
        <w:t>-</w:t>
      </w:r>
      <w:r>
        <w:rPr>
          <w:sz w:val="28"/>
          <w:szCs w:val="28"/>
        </w:rPr>
        <w:t>файл</w:t>
      </w:r>
      <w:r w:rsidRPr="00E94304">
        <w:rPr>
          <w:sz w:val="28"/>
          <w:szCs w:val="28"/>
        </w:rPr>
        <w:t xml:space="preserve"> </w:t>
      </w:r>
      <w:r>
        <w:rPr>
          <w:sz w:val="28"/>
          <w:szCs w:val="28"/>
          <w:lang w:val="en-US"/>
        </w:rPr>
        <w:t>config</w:t>
      </w:r>
      <w:r w:rsidRPr="00E94304">
        <w:rPr>
          <w:sz w:val="28"/>
          <w:szCs w:val="28"/>
        </w:rPr>
        <w:t>.</w:t>
      </w:r>
      <w:r>
        <w:rPr>
          <w:sz w:val="28"/>
          <w:szCs w:val="28"/>
          <w:lang w:val="en-US"/>
        </w:rPr>
        <w:t>json</w:t>
      </w:r>
      <w:r>
        <w:rPr>
          <w:sz w:val="28"/>
          <w:szCs w:val="28"/>
        </w:rPr>
        <w:t>, кот</w:t>
      </w:r>
      <w:r>
        <w:rPr>
          <w:sz w:val="28"/>
          <w:szCs w:val="28"/>
        </w:rPr>
        <w:t>о</w:t>
      </w:r>
      <w:r>
        <w:rPr>
          <w:sz w:val="28"/>
          <w:szCs w:val="28"/>
        </w:rPr>
        <w:t>рый должен находится в текущей директории.</w:t>
      </w:r>
      <w:r w:rsidRPr="00E94304">
        <w:rPr>
          <w:sz w:val="28"/>
          <w:szCs w:val="28"/>
        </w:rPr>
        <w:t xml:space="preserve"> </w:t>
      </w:r>
      <w:r>
        <w:rPr>
          <w:sz w:val="28"/>
          <w:szCs w:val="28"/>
        </w:rPr>
        <w:t>В данном файле будем хр</w:t>
      </w:r>
      <w:r>
        <w:rPr>
          <w:sz w:val="28"/>
          <w:szCs w:val="28"/>
        </w:rPr>
        <w:t>а</w:t>
      </w:r>
      <w:r>
        <w:rPr>
          <w:sz w:val="28"/>
          <w:szCs w:val="28"/>
        </w:rPr>
        <w:t>нить все настройки сайта.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94304" w:rsidRPr="00F435BF" w:rsidTr="008D02E5">
        <w:tc>
          <w:tcPr>
            <w:tcW w:w="9072" w:type="dxa"/>
            <w:shd w:val="clear" w:color="auto" w:fill="9BBB59"/>
          </w:tcPr>
          <w:p w:rsidR="00E94304" w:rsidRPr="00BC0955" w:rsidRDefault="00E94304" w:rsidP="00BC0955">
            <w:pPr>
              <w:jc w:val="center"/>
              <w:rPr>
                <w:b/>
                <w:bCs/>
                <w:color w:val="FFFEFF"/>
              </w:rPr>
            </w:pPr>
            <w:r>
              <w:rPr>
                <w:b/>
                <w:bCs/>
                <w:color w:val="FFFEFF"/>
              </w:rPr>
              <w:t xml:space="preserve">Файл </w:t>
            </w:r>
            <w:r>
              <w:rPr>
                <w:b/>
                <w:bCs/>
                <w:color w:val="FFFEFF"/>
                <w:lang w:val="en-US"/>
              </w:rPr>
              <w:t>config.json</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rPr>
              <w:t>1</w:t>
            </w:r>
            <w:r w:rsidR="00BC0955">
              <w:rPr>
                <w:b/>
                <w:bCs/>
                <w:color w:val="FFFEFF"/>
              </w:rPr>
              <w:t>0</w:t>
            </w:r>
            <w:r w:rsidRPr="00420975">
              <w:rPr>
                <w:b/>
                <w:bCs/>
                <w:color w:val="FFFEFF"/>
              </w:rPr>
              <w:t>.</w:t>
            </w:r>
            <w:r w:rsidR="009349C0">
              <w:rPr>
                <w:b/>
                <w:bCs/>
                <w:color w:val="FFFEFF"/>
                <w:lang w:val="en-US"/>
              </w:rPr>
              <w:t>1</w:t>
            </w:r>
            <w:r w:rsidR="00BC0955">
              <w:rPr>
                <w:b/>
                <w:bCs/>
                <w:color w:val="FFFEFF"/>
              </w:rPr>
              <w:t>1</w:t>
            </w:r>
          </w:p>
        </w:tc>
      </w:tr>
      <w:tr w:rsidR="00E94304" w:rsidRPr="002F73EB" w:rsidTr="008D02E5">
        <w:trPr>
          <w:trHeight w:val="359"/>
        </w:trPr>
        <w:tc>
          <w:tcPr>
            <w:tcW w:w="9072" w:type="dxa"/>
          </w:tcPr>
          <w:p w:rsidR="00E94304" w:rsidRPr="00E94304" w:rsidRDefault="00E94304" w:rsidP="00E94304">
            <w:pPr>
              <w:pStyle w:val="ae"/>
              <w:rPr>
                <w:rFonts w:ascii="Courier New" w:hAnsi="Courier New" w:cs="Courier New"/>
              </w:rPr>
            </w:pPr>
            <w:r w:rsidRPr="00E94304">
              <w:rPr>
                <w:rFonts w:ascii="Courier New" w:hAnsi="Courier New" w:cs="Courier New"/>
              </w:rPr>
              <w:t>{</w:t>
            </w:r>
          </w:p>
          <w:p w:rsidR="00E94304" w:rsidRPr="00E94304" w:rsidRDefault="00E94304" w:rsidP="00E94304">
            <w:pPr>
              <w:pStyle w:val="ae"/>
              <w:rPr>
                <w:rFonts w:ascii="Courier New" w:hAnsi="Courier New" w:cs="Courier New"/>
              </w:rPr>
            </w:pPr>
            <w:r w:rsidRPr="00E94304">
              <w:rPr>
                <w:rFonts w:ascii="Courier New" w:hAnsi="Courier New" w:cs="Courier New"/>
              </w:rPr>
              <w:t xml:space="preserve"> "port":3000</w:t>
            </w:r>
          </w:p>
          <w:p w:rsidR="00E94304" w:rsidRPr="00841B51" w:rsidRDefault="00E94304" w:rsidP="00E94304">
            <w:pPr>
              <w:pStyle w:val="ae"/>
              <w:rPr>
                <w:rFonts w:ascii="Courier New" w:hAnsi="Courier New" w:cs="Courier New"/>
                <w:b/>
              </w:rPr>
            </w:pPr>
            <w:r w:rsidRPr="00E94304">
              <w:rPr>
                <w:rFonts w:ascii="Courier New" w:hAnsi="Courier New" w:cs="Courier New"/>
              </w:rPr>
              <w:t>}</w:t>
            </w:r>
          </w:p>
        </w:tc>
      </w:tr>
    </w:tbl>
    <w:p w:rsidR="00E94304" w:rsidRPr="008D02E5" w:rsidRDefault="00E94304" w:rsidP="00540132">
      <w:pPr>
        <w:spacing w:before="100" w:beforeAutospacing="1" w:after="100" w:afterAutospacing="1"/>
        <w:rPr>
          <w:sz w:val="28"/>
          <w:szCs w:val="28"/>
        </w:rPr>
      </w:pPr>
      <w:r>
        <w:rPr>
          <w:sz w:val="28"/>
          <w:szCs w:val="28"/>
        </w:rPr>
        <w:t>Внесем изменения в файл</w:t>
      </w:r>
      <w:r w:rsidRPr="00E94304">
        <w:rPr>
          <w:sz w:val="28"/>
          <w:szCs w:val="28"/>
        </w:rPr>
        <w:t xml:space="preserve"> </w:t>
      </w:r>
      <w:r>
        <w:rPr>
          <w:sz w:val="28"/>
          <w:szCs w:val="28"/>
          <w:lang w:val="en-US"/>
        </w:rPr>
        <w:t>app</w:t>
      </w:r>
      <w:r w:rsidRPr="00E94304">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94304" w:rsidRPr="00F435BF" w:rsidTr="008D02E5">
        <w:tc>
          <w:tcPr>
            <w:tcW w:w="9072" w:type="dxa"/>
            <w:shd w:val="clear" w:color="auto" w:fill="9BBB59"/>
          </w:tcPr>
          <w:p w:rsidR="00E94304" w:rsidRPr="009349C0" w:rsidRDefault="00E94304" w:rsidP="002E29CE">
            <w:pPr>
              <w:jc w:val="center"/>
              <w:rPr>
                <w:b/>
                <w:bCs/>
                <w:color w:val="FFFEFF"/>
              </w:rPr>
            </w:pPr>
            <w:r>
              <w:rPr>
                <w:b/>
                <w:bCs/>
                <w:color w:val="FFFEFF"/>
              </w:rPr>
              <w:t xml:space="preserve">Использование конфигурационного модуля в файле </w:t>
            </w:r>
            <w:r>
              <w:rPr>
                <w:b/>
                <w:bCs/>
                <w:color w:val="FFFEFF"/>
                <w:lang w:val="en-US"/>
              </w:rPr>
              <w:t>app</w:t>
            </w:r>
            <w:r w:rsidRPr="00993833">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055FA4" w:rsidRPr="00FB152C">
              <w:rPr>
                <w:b/>
                <w:bCs/>
                <w:color w:val="FFFEFF"/>
              </w:rPr>
              <w:t>3.</w:t>
            </w:r>
            <w:r w:rsidR="00BC0955">
              <w:rPr>
                <w:b/>
                <w:bCs/>
                <w:color w:val="FFFEFF"/>
              </w:rPr>
              <w:t>10</w:t>
            </w:r>
            <w:r w:rsidRPr="00420975">
              <w:rPr>
                <w:b/>
                <w:bCs/>
                <w:color w:val="FFFEFF"/>
              </w:rPr>
              <w:t>.</w:t>
            </w:r>
            <w:r w:rsidR="009349C0" w:rsidRPr="009349C0">
              <w:rPr>
                <w:b/>
                <w:bCs/>
                <w:color w:val="FFFEFF"/>
              </w:rPr>
              <w:t>1</w:t>
            </w:r>
            <w:r w:rsidR="00BC0955">
              <w:rPr>
                <w:b/>
                <w:bCs/>
                <w:color w:val="FFFEFF"/>
              </w:rPr>
              <w:t>2</w:t>
            </w:r>
          </w:p>
        </w:tc>
      </w:tr>
      <w:tr w:rsidR="00E94304" w:rsidRPr="00993833" w:rsidTr="008D02E5">
        <w:trPr>
          <w:trHeight w:val="359"/>
        </w:trPr>
        <w:tc>
          <w:tcPr>
            <w:tcW w:w="9072" w:type="dxa"/>
          </w:tcPr>
          <w:p w:rsidR="00E94304" w:rsidRPr="008D02E5" w:rsidRDefault="00993833" w:rsidP="008D02E5">
            <w:pPr>
              <w:pStyle w:val="ae"/>
              <w:rPr>
                <w:rFonts w:ascii="Courier New" w:hAnsi="Courier New" w:cs="Courier New"/>
              </w:rPr>
            </w:pPr>
            <w:r w:rsidRPr="00993833">
              <w:rPr>
                <w:rFonts w:ascii="Courier New" w:hAnsi="Courier New" w:cs="Courier New"/>
              </w:rPr>
              <w:t xml:space="preserve">var config = </w:t>
            </w:r>
            <w:r w:rsidRPr="00993833">
              <w:rPr>
                <w:rFonts w:ascii="Courier New" w:hAnsi="Courier New" w:cs="Courier New"/>
                <w:b/>
              </w:rPr>
              <w:t>require('./config')</w:t>
            </w:r>
            <w:r w:rsidRPr="00993833">
              <w:rPr>
                <w:rFonts w:ascii="Courier New" w:hAnsi="Courier New" w:cs="Courier New"/>
              </w:rPr>
              <w:t>;</w:t>
            </w:r>
          </w:p>
          <w:p w:rsidR="00993833" w:rsidRDefault="00993833" w:rsidP="008D02E5">
            <w:pPr>
              <w:pStyle w:val="ae"/>
              <w:rPr>
                <w:rFonts w:ascii="Courier New" w:hAnsi="Courier New" w:cs="Courier New"/>
              </w:rPr>
            </w:pPr>
            <w:r>
              <w:rPr>
                <w:rFonts w:ascii="Courier New" w:hAnsi="Courier New" w:cs="Courier New"/>
              </w:rPr>
              <w:t>…</w:t>
            </w:r>
          </w:p>
          <w:p w:rsidR="00993833" w:rsidRPr="00993833" w:rsidRDefault="00993833" w:rsidP="00993833">
            <w:pPr>
              <w:pStyle w:val="ae"/>
              <w:rPr>
                <w:rFonts w:ascii="Courier New" w:hAnsi="Courier New" w:cs="Courier New"/>
              </w:rPr>
            </w:pPr>
            <w:r w:rsidRPr="00993833">
              <w:rPr>
                <w:rFonts w:ascii="Courier New" w:hAnsi="Courier New" w:cs="Courier New"/>
              </w:rPr>
              <w:t>http.createServer(app).listen(</w:t>
            </w:r>
            <w:r w:rsidRPr="00993833">
              <w:rPr>
                <w:rFonts w:ascii="Courier New" w:hAnsi="Courier New" w:cs="Courier New"/>
                <w:b/>
              </w:rPr>
              <w:t>config.get('port')</w:t>
            </w:r>
            <w:r w:rsidRPr="00993833">
              <w:rPr>
                <w:rFonts w:ascii="Courier New" w:hAnsi="Courier New" w:cs="Courier New"/>
              </w:rPr>
              <w:t>, function(){</w:t>
            </w:r>
          </w:p>
          <w:p w:rsidR="00993833" w:rsidRDefault="00993833" w:rsidP="00993833">
            <w:pPr>
              <w:pStyle w:val="ae"/>
              <w:rPr>
                <w:rFonts w:ascii="Courier New" w:hAnsi="Courier New" w:cs="Courier New"/>
              </w:rPr>
            </w:pPr>
            <w:r w:rsidRPr="00993833">
              <w:rPr>
                <w:rFonts w:ascii="Courier New" w:hAnsi="Courier New" w:cs="Courier New"/>
              </w:rPr>
              <w:t xml:space="preserve">  console.log('Express server listening on port ' </w:t>
            </w:r>
          </w:p>
          <w:p w:rsidR="00993833" w:rsidRPr="00993833" w:rsidRDefault="00993833" w:rsidP="00993833">
            <w:pPr>
              <w:pStyle w:val="ae"/>
              <w:rPr>
                <w:rFonts w:ascii="Courier New" w:hAnsi="Courier New" w:cs="Courier New"/>
              </w:rPr>
            </w:pPr>
            <w:r>
              <w:rPr>
                <w:rFonts w:ascii="Courier New" w:hAnsi="Courier New" w:cs="Courier New"/>
              </w:rPr>
              <w:t xml:space="preserve">  </w:t>
            </w:r>
            <w:r w:rsidRPr="00993833">
              <w:rPr>
                <w:rFonts w:ascii="Courier New" w:hAnsi="Courier New" w:cs="Courier New"/>
              </w:rPr>
              <w:t>+ config.get('port'));</w:t>
            </w:r>
          </w:p>
          <w:p w:rsidR="00993833" w:rsidRPr="00993833" w:rsidRDefault="00993833" w:rsidP="00993833">
            <w:pPr>
              <w:pStyle w:val="ae"/>
              <w:rPr>
                <w:rFonts w:ascii="Courier New" w:hAnsi="Courier New" w:cs="Courier New"/>
                <w:b/>
              </w:rPr>
            </w:pPr>
            <w:r w:rsidRPr="00993833">
              <w:rPr>
                <w:rFonts w:ascii="Courier New" w:hAnsi="Courier New" w:cs="Courier New"/>
              </w:rPr>
              <w:t>});</w:t>
            </w:r>
          </w:p>
        </w:tc>
      </w:tr>
    </w:tbl>
    <w:p w:rsidR="00E94304" w:rsidRPr="00540132" w:rsidRDefault="00540132" w:rsidP="00540132">
      <w:pPr>
        <w:spacing w:before="100" w:beforeAutospacing="1" w:after="100" w:afterAutospacing="1"/>
        <w:rPr>
          <w:b/>
          <w:sz w:val="28"/>
          <w:szCs w:val="28"/>
        </w:rPr>
      </w:pPr>
      <w:r w:rsidRPr="00540132">
        <w:rPr>
          <w:b/>
          <w:sz w:val="28"/>
          <w:szCs w:val="28"/>
        </w:rPr>
        <w:t>Подключение базы данных</w:t>
      </w:r>
    </w:p>
    <w:p w:rsidR="00540132" w:rsidRPr="00540132" w:rsidRDefault="00540132" w:rsidP="00540132">
      <w:pPr>
        <w:spacing w:before="100" w:beforeAutospacing="1" w:after="100" w:afterAutospacing="1"/>
        <w:rPr>
          <w:sz w:val="28"/>
          <w:szCs w:val="28"/>
        </w:rPr>
      </w:pPr>
      <w:r>
        <w:rPr>
          <w:sz w:val="28"/>
          <w:szCs w:val="28"/>
        </w:rPr>
        <w:t>Будем работать с модулем</w:t>
      </w:r>
      <w:r w:rsidRPr="00540132">
        <w:rPr>
          <w:sz w:val="28"/>
          <w:szCs w:val="28"/>
        </w:rPr>
        <w:t xml:space="preserve"> </w:t>
      </w:r>
      <w:r>
        <w:rPr>
          <w:sz w:val="28"/>
          <w:szCs w:val="28"/>
          <w:lang w:val="en-US"/>
        </w:rPr>
        <w:t>Moongose</w:t>
      </w:r>
      <w:r>
        <w:rPr>
          <w:sz w:val="28"/>
          <w:szCs w:val="28"/>
        </w:rPr>
        <w:t>, который необходимо устано</w:t>
      </w:r>
      <w:r w:rsidR="00E2774C">
        <w:rPr>
          <w:sz w:val="28"/>
          <w:szCs w:val="28"/>
        </w:rPr>
        <w:t>в</w:t>
      </w:r>
      <w:r>
        <w:rPr>
          <w:sz w:val="28"/>
          <w:szCs w:val="28"/>
        </w:rPr>
        <w:t>ить.</w:t>
      </w:r>
    </w:p>
    <w:p w:rsidR="00540132" w:rsidRDefault="00540132" w:rsidP="00540132">
      <w:pPr>
        <w:spacing w:before="100" w:beforeAutospacing="1" w:after="100" w:afterAutospacing="1"/>
        <w:rPr>
          <w:sz w:val="28"/>
          <w:szCs w:val="28"/>
        </w:rPr>
      </w:pPr>
      <w:r>
        <w:rPr>
          <w:sz w:val="28"/>
          <w:szCs w:val="28"/>
        </w:rPr>
        <w:t>Далее расширим конфигурационный 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40132" w:rsidRPr="00F435BF" w:rsidTr="00BC195F">
        <w:tc>
          <w:tcPr>
            <w:tcW w:w="9072" w:type="dxa"/>
            <w:shd w:val="clear" w:color="auto" w:fill="9BBB59"/>
          </w:tcPr>
          <w:p w:rsidR="00540132" w:rsidRPr="00BC0955" w:rsidRDefault="00540132" w:rsidP="002E29CE">
            <w:pPr>
              <w:jc w:val="center"/>
              <w:rPr>
                <w:b/>
                <w:bCs/>
                <w:color w:val="FFFEFF"/>
              </w:rPr>
            </w:pPr>
            <w:r>
              <w:rPr>
                <w:b/>
                <w:bCs/>
                <w:color w:val="FFFEFF"/>
              </w:rPr>
              <w:t xml:space="preserve">Файл </w:t>
            </w:r>
            <w:r>
              <w:rPr>
                <w:b/>
                <w:bCs/>
                <w:color w:val="FFFEFF"/>
                <w:lang w:val="en-US"/>
              </w:rPr>
              <w:t>config</w:t>
            </w:r>
            <w:r w:rsidRPr="00540132">
              <w:rPr>
                <w:b/>
                <w:bCs/>
                <w:color w:val="FFFEFF"/>
              </w:rPr>
              <w:t>.</w:t>
            </w:r>
            <w:r>
              <w:rPr>
                <w:b/>
                <w:bCs/>
                <w:color w:val="FFFEFF"/>
                <w:lang w:val="en-US"/>
              </w:rPr>
              <w:t>json</w:t>
            </w:r>
            <w:r w:rsidRPr="00540132">
              <w:rPr>
                <w:b/>
                <w:bCs/>
                <w:color w:val="FFFEFF"/>
              </w:rPr>
              <w:t xml:space="preserve"> </w:t>
            </w:r>
            <w:r>
              <w:rPr>
                <w:b/>
                <w:bCs/>
                <w:color w:val="FFFEFF"/>
              </w:rPr>
              <w:t>с подключением базы данных</w:t>
            </w:r>
            <w:r w:rsidRPr="00420975">
              <w:rPr>
                <w:b/>
                <w:bCs/>
                <w:color w:val="FFFEFF"/>
              </w:rPr>
              <w:t xml:space="preserve">. </w:t>
            </w:r>
            <w:r>
              <w:rPr>
                <w:b/>
                <w:bCs/>
                <w:color w:val="FFFEFF"/>
              </w:rPr>
              <w:t>Листинг</w:t>
            </w:r>
            <w:r w:rsidRPr="00420975">
              <w:rPr>
                <w:b/>
                <w:bCs/>
                <w:color w:val="FFFEFF"/>
              </w:rPr>
              <w:t xml:space="preserve"> </w:t>
            </w:r>
            <w:r w:rsidR="00FB152C">
              <w:rPr>
                <w:b/>
                <w:bCs/>
                <w:color w:val="FFFEFF"/>
                <w:lang w:val="en-US"/>
              </w:rPr>
              <w:t>3.</w:t>
            </w:r>
            <w:r w:rsidR="00BC0955">
              <w:rPr>
                <w:b/>
                <w:bCs/>
                <w:color w:val="FFFEFF"/>
              </w:rPr>
              <w:t>10</w:t>
            </w:r>
            <w:r w:rsidRPr="00420975">
              <w:rPr>
                <w:b/>
                <w:bCs/>
                <w:color w:val="FFFEFF"/>
              </w:rPr>
              <w:t>.</w:t>
            </w:r>
            <w:r w:rsidR="009349C0">
              <w:rPr>
                <w:b/>
                <w:bCs/>
                <w:color w:val="FFFEFF"/>
                <w:lang w:val="en-US"/>
              </w:rPr>
              <w:t>1</w:t>
            </w:r>
            <w:r w:rsidR="00BC0955">
              <w:rPr>
                <w:b/>
                <w:bCs/>
                <w:color w:val="FFFEFF"/>
              </w:rPr>
              <w:t>3</w:t>
            </w:r>
          </w:p>
        </w:tc>
      </w:tr>
      <w:tr w:rsidR="00540132" w:rsidRPr="002F73EB" w:rsidTr="00BC195F">
        <w:trPr>
          <w:trHeight w:val="359"/>
        </w:trPr>
        <w:tc>
          <w:tcPr>
            <w:tcW w:w="9072" w:type="dxa"/>
          </w:tcPr>
          <w:p w:rsidR="00540132" w:rsidRPr="00540132" w:rsidRDefault="00540132" w:rsidP="00540132">
            <w:pPr>
              <w:pStyle w:val="ae"/>
              <w:rPr>
                <w:rFonts w:ascii="Courier New" w:hAnsi="Courier New" w:cs="Courier New"/>
              </w:rPr>
            </w:pPr>
            <w:r w:rsidRPr="00540132">
              <w:rPr>
                <w:rFonts w:ascii="Courier New" w:hAnsi="Courier New" w:cs="Courier New"/>
              </w:rPr>
              <w:t>{</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"port":3000,</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r w:rsidRPr="00540132">
              <w:rPr>
                <w:rFonts w:ascii="Courier New" w:hAnsi="Courier New" w:cs="Courier New"/>
                <w:b/>
              </w:rPr>
              <w:t>mongoose</w:t>
            </w:r>
            <w:r w:rsidRPr="00540132">
              <w:rPr>
                <w:rFonts w:ascii="Courier New" w:hAnsi="Courier New" w:cs="Courier New"/>
              </w:rPr>
              <w:t>":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"uri": "mongodb://localhost/</w:t>
            </w:r>
            <w:r w:rsidRPr="00224E41">
              <w:rPr>
                <w:rFonts w:ascii="Courier New" w:hAnsi="Courier New" w:cs="Courier New"/>
                <w:b/>
              </w:rPr>
              <w:t>kurs</w:t>
            </w:r>
            <w:r w:rsidRPr="00540132">
              <w:rPr>
                <w:rFonts w:ascii="Courier New" w:hAnsi="Courier New" w:cs="Courier New"/>
              </w:rPr>
              <w:t>",</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"options":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"server":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"socketOptions":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"keepAlive": 1</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841B51" w:rsidRDefault="00540132" w:rsidP="00540132">
            <w:pPr>
              <w:pStyle w:val="ae"/>
              <w:rPr>
                <w:rFonts w:ascii="Courier New" w:hAnsi="Courier New" w:cs="Courier New"/>
                <w:b/>
              </w:rPr>
            </w:pPr>
            <w:r w:rsidRPr="00540132">
              <w:rPr>
                <w:rFonts w:ascii="Courier New" w:hAnsi="Courier New" w:cs="Courier New"/>
              </w:rPr>
              <w:t>}</w:t>
            </w:r>
          </w:p>
        </w:tc>
      </w:tr>
    </w:tbl>
    <w:p w:rsidR="00540132" w:rsidRDefault="00540132" w:rsidP="00540132">
      <w:pPr>
        <w:spacing w:before="100" w:beforeAutospacing="1" w:after="100" w:afterAutospacing="1"/>
        <w:rPr>
          <w:sz w:val="28"/>
          <w:szCs w:val="28"/>
        </w:rPr>
      </w:pPr>
      <w:r>
        <w:rPr>
          <w:sz w:val="28"/>
          <w:szCs w:val="28"/>
        </w:rPr>
        <w:t xml:space="preserve">В папке </w:t>
      </w:r>
      <w:r>
        <w:rPr>
          <w:sz w:val="28"/>
          <w:szCs w:val="28"/>
          <w:lang w:val="en-US"/>
        </w:rPr>
        <w:t>config</w:t>
      </w:r>
      <w:r>
        <w:rPr>
          <w:sz w:val="28"/>
          <w:szCs w:val="28"/>
        </w:rPr>
        <w:t xml:space="preserve"> создадим еще один файл</w:t>
      </w:r>
      <w:r w:rsidRPr="00540132">
        <w:rPr>
          <w:sz w:val="28"/>
          <w:szCs w:val="28"/>
        </w:rPr>
        <w:t xml:space="preserve"> </w:t>
      </w:r>
      <w:r>
        <w:rPr>
          <w:sz w:val="28"/>
          <w:szCs w:val="28"/>
          <w:lang w:val="en-US"/>
        </w:rPr>
        <w:t>mongoose</w:t>
      </w:r>
      <w:r w:rsidRPr="00540132">
        <w:rPr>
          <w:sz w:val="28"/>
          <w:szCs w:val="28"/>
        </w:rPr>
        <w:t>.</w:t>
      </w:r>
      <w:r>
        <w:rPr>
          <w:sz w:val="28"/>
          <w:szCs w:val="28"/>
          <w:lang w:val="en-US"/>
        </w:rPr>
        <w:t>js</w:t>
      </w:r>
      <w:r>
        <w:rPr>
          <w:sz w:val="28"/>
          <w:szCs w:val="28"/>
        </w:rPr>
        <w:t>, задача которого по</w:t>
      </w:r>
      <w:r>
        <w:rPr>
          <w:sz w:val="28"/>
          <w:szCs w:val="28"/>
        </w:rPr>
        <w:t>д</w:t>
      </w:r>
      <w:r>
        <w:rPr>
          <w:sz w:val="28"/>
          <w:szCs w:val="28"/>
        </w:rPr>
        <w:t>ключиться к базе данных. Конфигурацию подключения будем брать из файла</w:t>
      </w:r>
      <w:r>
        <w:rPr>
          <w:sz w:val="28"/>
          <w:szCs w:val="28"/>
          <w:lang w:val="en-US"/>
        </w:rPr>
        <w:t xml:space="preserve"> json</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40132" w:rsidRPr="00F435BF" w:rsidTr="00BC195F">
        <w:tc>
          <w:tcPr>
            <w:tcW w:w="9072" w:type="dxa"/>
            <w:shd w:val="clear" w:color="auto" w:fill="9BBB59"/>
          </w:tcPr>
          <w:p w:rsidR="00540132" w:rsidRPr="00BC0955" w:rsidRDefault="00540132" w:rsidP="002E29CE">
            <w:pPr>
              <w:jc w:val="center"/>
              <w:rPr>
                <w:b/>
                <w:bCs/>
                <w:color w:val="FFFEFF"/>
              </w:rPr>
            </w:pPr>
            <w:r>
              <w:rPr>
                <w:b/>
                <w:bCs/>
                <w:color w:val="FFFEFF"/>
                <w:lang w:val="en-US"/>
              </w:rPr>
              <w:t>Mongoose.js</w:t>
            </w:r>
            <w:r w:rsidRPr="00420975">
              <w:rPr>
                <w:b/>
                <w:bCs/>
                <w:color w:val="FFFEFF"/>
              </w:rPr>
              <w:t xml:space="preserve">. </w:t>
            </w:r>
            <w:r>
              <w:rPr>
                <w:b/>
                <w:bCs/>
                <w:color w:val="FFFEFF"/>
              </w:rPr>
              <w:t>Листинг</w:t>
            </w:r>
            <w:r w:rsidRPr="00420975">
              <w:rPr>
                <w:b/>
                <w:bCs/>
                <w:color w:val="FFFEFF"/>
              </w:rPr>
              <w:t xml:space="preserve"> </w:t>
            </w:r>
            <w:r w:rsidR="00FB152C">
              <w:rPr>
                <w:b/>
                <w:bCs/>
                <w:color w:val="FFFEFF"/>
                <w:lang w:val="en-US"/>
              </w:rPr>
              <w:t>3.</w:t>
            </w:r>
            <w:r w:rsidR="00BC0955">
              <w:rPr>
                <w:b/>
                <w:bCs/>
                <w:color w:val="FFFEFF"/>
              </w:rPr>
              <w:t>10</w:t>
            </w:r>
            <w:r w:rsidRPr="00420975">
              <w:rPr>
                <w:b/>
                <w:bCs/>
                <w:color w:val="FFFEFF"/>
              </w:rPr>
              <w:t>.</w:t>
            </w:r>
            <w:r w:rsidR="009349C0">
              <w:rPr>
                <w:b/>
                <w:bCs/>
                <w:color w:val="FFFEFF"/>
                <w:lang w:val="en-US"/>
              </w:rPr>
              <w:t>1</w:t>
            </w:r>
            <w:r w:rsidR="00BC0955">
              <w:rPr>
                <w:b/>
                <w:bCs/>
                <w:color w:val="FFFEFF"/>
              </w:rPr>
              <w:t>4</w:t>
            </w:r>
          </w:p>
        </w:tc>
      </w:tr>
      <w:tr w:rsidR="00540132" w:rsidRPr="006E7EE0" w:rsidTr="00BC195F">
        <w:trPr>
          <w:trHeight w:val="359"/>
        </w:trPr>
        <w:tc>
          <w:tcPr>
            <w:tcW w:w="9072" w:type="dxa"/>
          </w:tcPr>
          <w:p w:rsidR="00540132" w:rsidRPr="00540132" w:rsidRDefault="00540132" w:rsidP="00540132">
            <w:pPr>
              <w:pStyle w:val="ae"/>
              <w:rPr>
                <w:rFonts w:ascii="Courier New" w:hAnsi="Courier New" w:cs="Courier New"/>
              </w:rPr>
            </w:pPr>
            <w:r w:rsidRPr="00540132">
              <w:rPr>
                <w:rFonts w:ascii="Courier New" w:hAnsi="Courier New" w:cs="Courier New"/>
              </w:rPr>
              <w:lastRenderedPageBreak/>
              <w:t>var mongoose = require('mongoose');</w:t>
            </w:r>
          </w:p>
          <w:p w:rsidR="00540132" w:rsidRPr="00540132" w:rsidRDefault="00540132" w:rsidP="00540132">
            <w:pPr>
              <w:pStyle w:val="ae"/>
              <w:rPr>
                <w:rFonts w:ascii="Courier New" w:hAnsi="Courier New" w:cs="Courier New"/>
              </w:rPr>
            </w:pPr>
            <w:r w:rsidRPr="00540132">
              <w:rPr>
                <w:rFonts w:ascii="Courier New" w:hAnsi="Courier New" w:cs="Courier New"/>
              </w:rPr>
              <w:t>var config = require('</w:t>
            </w:r>
            <w:r w:rsidR="00FF0FDF" w:rsidRPr="00FF0FDF">
              <w:rPr>
                <w:rFonts w:ascii="Courier New" w:hAnsi="Courier New" w:cs="Courier New"/>
              </w:rPr>
              <w:t>..</w:t>
            </w:r>
            <w:r w:rsidR="00FF0FDF">
              <w:rPr>
                <w:rFonts w:ascii="Courier New" w:hAnsi="Courier New" w:cs="Courier New"/>
              </w:rPr>
              <w:t>/</w:t>
            </w:r>
            <w:r w:rsidRPr="00540132">
              <w:rPr>
                <w:rFonts w:ascii="Courier New" w:hAnsi="Courier New" w:cs="Courier New"/>
              </w:rPr>
              <w:t>config');</w:t>
            </w:r>
          </w:p>
          <w:p w:rsidR="00540132" w:rsidRPr="00540132" w:rsidRDefault="00540132" w:rsidP="00540132">
            <w:pPr>
              <w:pStyle w:val="ae"/>
              <w:rPr>
                <w:rFonts w:ascii="Courier New" w:hAnsi="Courier New" w:cs="Courier New"/>
              </w:rPr>
            </w:pPr>
          </w:p>
          <w:p w:rsidR="00A538E6" w:rsidRPr="00A538E6" w:rsidRDefault="00540132" w:rsidP="00540132">
            <w:pPr>
              <w:pStyle w:val="ae"/>
              <w:rPr>
                <w:rFonts w:ascii="Courier New" w:hAnsi="Courier New" w:cs="Courier New"/>
              </w:rPr>
            </w:pPr>
            <w:r w:rsidRPr="00540132">
              <w:rPr>
                <w:rFonts w:ascii="Courier New" w:hAnsi="Courier New" w:cs="Courier New"/>
              </w:rPr>
              <w:t>mongoose.connect(config.get(</w:t>
            </w:r>
            <w:r w:rsidRPr="00A538E6">
              <w:rPr>
                <w:rFonts w:ascii="Courier New" w:hAnsi="Courier New" w:cs="Courier New"/>
                <w:b/>
              </w:rPr>
              <w:t>'mongoose:uri</w:t>
            </w:r>
            <w:r w:rsidRPr="00540132">
              <w:rPr>
                <w:rFonts w:ascii="Courier New" w:hAnsi="Courier New" w:cs="Courier New"/>
              </w:rPr>
              <w:t xml:space="preserve">'), </w:t>
            </w:r>
          </w:p>
          <w:p w:rsidR="00540132" w:rsidRPr="003102BA" w:rsidRDefault="00A538E6" w:rsidP="00A538E6">
            <w:pPr>
              <w:pStyle w:val="ae"/>
              <w:rPr>
                <w:rFonts w:ascii="Courier New" w:hAnsi="Courier New" w:cs="Courier New"/>
              </w:rPr>
            </w:pPr>
            <w:r w:rsidRPr="00D13FCB">
              <w:rPr>
                <w:rFonts w:ascii="Courier New" w:hAnsi="Courier New" w:cs="Courier New"/>
              </w:rPr>
              <w:t xml:space="preserve">                 </w:t>
            </w:r>
            <w:r w:rsidR="00540132" w:rsidRPr="00540132">
              <w:rPr>
                <w:rFonts w:ascii="Courier New" w:hAnsi="Courier New" w:cs="Courier New"/>
              </w:rPr>
              <w:t>config.get('</w:t>
            </w:r>
            <w:r w:rsidR="00540132" w:rsidRPr="00A538E6">
              <w:rPr>
                <w:rFonts w:ascii="Courier New" w:hAnsi="Courier New" w:cs="Courier New"/>
                <w:b/>
              </w:rPr>
              <w:t>mongoose:options'</w:t>
            </w:r>
            <w:r w:rsidR="00540132" w:rsidRPr="00540132">
              <w:rPr>
                <w:rFonts w:ascii="Courier New" w:hAnsi="Courier New" w:cs="Courier New"/>
              </w:rPr>
              <w:t>));</w:t>
            </w:r>
          </w:p>
          <w:p w:rsidR="00540132" w:rsidRPr="00540132" w:rsidRDefault="00540132" w:rsidP="00540132">
            <w:pPr>
              <w:pStyle w:val="ae"/>
              <w:rPr>
                <w:rFonts w:ascii="Courier New" w:hAnsi="Courier New" w:cs="Courier New"/>
              </w:rPr>
            </w:pPr>
          </w:p>
          <w:p w:rsidR="00540132" w:rsidRPr="00841B51" w:rsidRDefault="00540132" w:rsidP="00540132">
            <w:pPr>
              <w:pStyle w:val="ae"/>
              <w:rPr>
                <w:rFonts w:ascii="Courier New" w:hAnsi="Courier New" w:cs="Courier New"/>
                <w:b/>
              </w:rPr>
            </w:pPr>
            <w:r w:rsidRPr="00540132">
              <w:rPr>
                <w:rFonts w:ascii="Courier New" w:hAnsi="Courier New" w:cs="Courier New"/>
              </w:rPr>
              <w:t>module.exports = mongoose;</w:t>
            </w:r>
          </w:p>
        </w:tc>
      </w:tr>
    </w:tbl>
    <w:p w:rsidR="00540132" w:rsidRPr="00DC764D" w:rsidRDefault="000B6FA8" w:rsidP="00540132">
      <w:pPr>
        <w:spacing w:before="100" w:beforeAutospacing="1" w:after="100" w:afterAutospacing="1"/>
        <w:rPr>
          <w:sz w:val="28"/>
          <w:szCs w:val="28"/>
        </w:rPr>
      </w:pPr>
      <w:r>
        <w:rPr>
          <w:sz w:val="28"/>
          <w:szCs w:val="28"/>
        </w:rPr>
        <w:t>В корне проекта</w:t>
      </w:r>
      <w:r w:rsidR="002E29CE">
        <w:rPr>
          <w:sz w:val="28"/>
          <w:szCs w:val="28"/>
        </w:rPr>
        <w:t xml:space="preserve"> создадим папку для моделей </w:t>
      </w:r>
      <w:r w:rsidR="00211840">
        <w:rPr>
          <w:sz w:val="28"/>
          <w:szCs w:val="28"/>
          <w:lang w:val="en-US"/>
        </w:rPr>
        <w:t>model</w:t>
      </w:r>
      <w:r w:rsidR="00D12588">
        <w:rPr>
          <w:sz w:val="28"/>
          <w:szCs w:val="28"/>
          <w:lang w:val="en-US"/>
        </w:rPr>
        <w:t>s</w:t>
      </w:r>
      <w:r w:rsidR="00E2774C">
        <w:rPr>
          <w:sz w:val="28"/>
          <w:szCs w:val="28"/>
        </w:rPr>
        <w:t xml:space="preserve"> </w:t>
      </w:r>
      <w:r w:rsidR="002E29CE">
        <w:rPr>
          <w:sz w:val="28"/>
          <w:szCs w:val="28"/>
        </w:rPr>
        <w:t xml:space="preserve"> и модель.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E29CE" w:rsidRPr="00F435BF" w:rsidTr="00BC195F">
        <w:tc>
          <w:tcPr>
            <w:tcW w:w="9072" w:type="dxa"/>
            <w:shd w:val="clear" w:color="auto" w:fill="9BBB59"/>
          </w:tcPr>
          <w:p w:rsidR="002E29CE" w:rsidRPr="00BC0955" w:rsidRDefault="002E29CE" w:rsidP="002E29CE">
            <w:pPr>
              <w:jc w:val="center"/>
              <w:rPr>
                <w:b/>
                <w:bCs/>
                <w:color w:val="FFFEFF"/>
              </w:rPr>
            </w:pPr>
            <w:r>
              <w:rPr>
                <w:b/>
                <w:bCs/>
                <w:color w:val="FFFEFF"/>
              </w:rPr>
              <w:t xml:space="preserve">Модель </w:t>
            </w:r>
            <w:r>
              <w:rPr>
                <w:b/>
                <w:bCs/>
                <w:color w:val="FFFEFF"/>
                <w:lang w:val="en-US"/>
              </w:rPr>
              <w:t>themas</w:t>
            </w:r>
            <w:r w:rsidRPr="00420975">
              <w:rPr>
                <w:b/>
                <w:bCs/>
                <w:color w:val="FFFEFF"/>
              </w:rPr>
              <w:t xml:space="preserve">. </w:t>
            </w:r>
            <w:r>
              <w:rPr>
                <w:b/>
                <w:bCs/>
                <w:color w:val="FFFEFF"/>
              </w:rPr>
              <w:t>Листинг</w:t>
            </w:r>
            <w:r w:rsidRPr="00420975">
              <w:rPr>
                <w:b/>
                <w:bCs/>
                <w:color w:val="FFFEFF"/>
              </w:rPr>
              <w:t xml:space="preserve"> </w:t>
            </w:r>
            <w:r w:rsidR="00FB152C">
              <w:rPr>
                <w:b/>
                <w:bCs/>
                <w:color w:val="FFFEFF"/>
                <w:lang w:val="en-US"/>
              </w:rPr>
              <w:t>3.</w:t>
            </w:r>
            <w:r w:rsidR="00BC0955">
              <w:rPr>
                <w:b/>
                <w:bCs/>
                <w:color w:val="FFFEFF"/>
              </w:rPr>
              <w:t>10</w:t>
            </w:r>
            <w:r w:rsidRPr="00420975">
              <w:rPr>
                <w:b/>
                <w:bCs/>
                <w:color w:val="FFFEFF"/>
              </w:rPr>
              <w:t>.</w:t>
            </w:r>
            <w:r w:rsidR="009349C0">
              <w:rPr>
                <w:b/>
                <w:bCs/>
                <w:color w:val="FFFEFF"/>
                <w:lang w:val="en-US"/>
              </w:rPr>
              <w:t>1</w:t>
            </w:r>
            <w:r w:rsidR="00BC0955">
              <w:rPr>
                <w:b/>
                <w:bCs/>
                <w:color w:val="FFFEFF"/>
              </w:rPr>
              <w:t>5</w:t>
            </w:r>
          </w:p>
        </w:tc>
      </w:tr>
      <w:tr w:rsidR="002E29CE" w:rsidRPr="006E7EE0" w:rsidTr="00BC195F">
        <w:trPr>
          <w:trHeight w:val="359"/>
        </w:trPr>
        <w:tc>
          <w:tcPr>
            <w:tcW w:w="9072" w:type="dxa"/>
          </w:tcPr>
          <w:p w:rsidR="002E29CE" w:rsidRPr="002E29CE" w:rsidRDefault="002E29CE" w:rsidP="002E29CE">
            <w:pPr>
              <w:pStyle w:val="ae"/>
              <w:rPr>
                <w:rFonts w:ascii="Courier New" w:hAnsi="Courier New" w:cs="Courier New"/>
              </w:rPr>
            </w:pPr>
            <w:r w:rsidRPr="002E29CE">
              <w:rPr>
                <w:rFonts w:ascii="Courier New" w:hAnsi="Courier New" w:cs="Courier New"/>
              </w:rPr>
              <w:t>var mongoose = require('</w:t>
            </w:r>
            <w:r w:rsidR="00D12588">
              <w:rPr>
                <w:rFonts w:ascii="Courier New" w:hAnsi="Courier New" w:cs="Courier New"/>
              </w:rPr>
              <w:t>../</w:t>
            </w:r>
            <w:r w:rsidRPr="002E29CE">
              <w:rPr>
                <w:rFonts w:ascii="Courier New" w:hAnsi="Courier New" w:cs="Courier New"/>
              </w:rPr>
              <w:t>config/mongoose'),</w:t>
            </w:r>
          </w:p>
          <w:p w:rsidR="002E29CE" w:rsidRPr="002E29CE" w:rsidRDefault="002E29CE" w:rsidP="002E29CE">
            <w:pPr>
              <w:pStyle w:val="ae"/>
              <w:rPr>
                <w:rFonts w:ascii="Courier New" w:hAnsi="Courier New" w:cs="Courier New"/>
              </w:rPr>
            </w:pPr>
            <w:r w:rsidRPr="002E29CE">
              <w:rPr>
                <w:rFonts w:ascii="Courier New" w:hAnsi="Courier New" w:cs="Courier New"/>
              </w:rPr>
              <w:t xml:space="preserve">    Schema = mongoose.Schema;</w:t>
            </w:r>
          </w:p>
          <w:p w:rsidR="002E29CE" w:rsidRPr="002E29CE" w:rsidRDefault="002E29CE" w:rsidP="002E29CE">
            <w:pPr>
              <w:pStyle w:val="ae"/>
              <w:rPr>
                <w:rFonts w:ascii="Courier New" w:hAnsi="Courier New" w:cs="Courier New"/>
              </w:rPr>
            </w:pPr>
          </w:p>
          <w:p w:rsidR="002E29CE" w:rsidRPr="002E29CE" w:rsidRDefault="002E29CE" w:rsidP="002E29CE">
            <w:pPr>
              <w:pStyle w:val="ae"/>
              <w:rPr>
                <w:rFonts w:ascii="Courier New" w:hAnsi="Courier New" w:cs="Courier New"/>
              </w:rPr>
            </w:pPr>
            <w:r w:rsidRPr="002E29CE">
              <w:rPr>
                <w:rFonts w:ascii="Courier New" w:hAnsi="Courier New" w:cs="Courier New"/>
              </w:rPr>
              <w:t>var schema = new Schema({</w:t>
            </w:r>
          </w:p>
          <w:p w:rsidR="002E29CE" w:rsidRPr="002E29CE" w:rsidRDefault="002E29CE" w:rsidP="002E29CE">
            <w:pPr>
              <w:pStyle w:val="ae"/>
              <w:rPr>
                <w:rFonts w:ascii="Courier New" w:hAnsi="Courier New" w:cs="Courier New"/>
              </w:rPr>
            </w:pPr>
            <w:r w:rsidRPr="002E29CE">
              <w:rPr>
                <w:rFonts w:ascii="Courier New" w:hAnsi="Courier New" w:cs="Courier New"/>
              </w:rPr>
              <w:t xml:space="preserve">  name: {</w:t>
            </w:r>
          </w:p>
          <w:p w:rsidR="002E29CE" w:rsidRPr="002E29CE" w:rsidRDefault="00A93E12" w:rsidP="002E29CE">
            <w:pPr>
              <w:pStyle w:val="ae"/>
              <w:rPr>
                <w:rFonts w:ascii="Courier New" w:hAnsi="Courier New" w:cs="Courier New"/>
              </w:rPr>
            </w:pPr>
            <w:r>
              <w:rPr>
                <w:rFonts w:ascii="Courier New" w:hAnsi="Courier New" w:cs="Courier New"/>
              </w:rPr>
              <w:t xml:space="preserve">    </w:t>
            </w:r>
            <w:r w:rsidR="002E29CE" w:rsidRPr="002E29CE">
              <w:rPr>
                <w:rFonts w:ascii="Courier New" w:hAnsi="Courier New" w:cs="Courier New"/>
              </w:rPr>
              <w:t>type: String,</w:t>
            </w:r>
          </w:p>
          <w:p w:rsidR="002E29CE" w:rsidRPr="002E29CE" w:rsidRDefault="002E29CE" w:rsidP="002E29CE">
            <w:pPr>
              <w:pStyle w:val="ae"/>
              <w:rPr>
                <w:rFonts w:ascii="Courier New" w:hAnsi="Courier New" w:cs="Courier New"/>
              </w:rPr>
            </w:pPr>
            <w:r w:rsidRPr="002E29CE">
              <w:rPr>
                <w:rFonts w:ascii="Courier New" w:hAnsi="Courier New" w:cs="Courier New"/>
              </w:rPr>
              <w:t xml:space="preserve">    required: true</w:t>
            </w:r>
          </w:p>
          <w:p w:rsidR="00A93E12" w:rsidRDefault="002E29CE" w:rsidP="00A93E12">
            <w:pPr>
              <w:pStyle w:val="ae"/>
              <w:rPr>
                <w:rFonts w:ascii="Courier New" w:hAnsi="Courier New" w:cs="Courier New"/>
              </w:rPr>
            </w:pPr>
            <w:r w:rsidRPr="002E29CE">
              <w:rPr>
                <w:rFonts w:ascii="Courier New" w:hAnsi="Courier New" w:cs="Courier New"/>
              </w:rPr>
              <w:t xml:space="preserve">  }</w:t>
            </w:r>
            <w:r w:rsidR="00A93E12">
              <w:rPr>
                <w:rFonts w:ascii="Courier New" w:hAnsi="Courier New" w:cs="Courier New"/>
              </w:rPr>
              <w:t>,</w:t>
            </w:r>
          </w:p>
          <w:p w:rsidR="00A93E12" w:rsidRPr="00A93E12" w:rsidRDefault="00A93E12" w:rsidP="00A93E12">
            <w:pPr>
              <w:pStyle w:val="ae"/>
              <w:rPr>
                <w:rFonts w:ascii="Courier New" w:hAnsi="Courier New" w:cs="Courier New"/>
              </w:rPr>
            </w:pPr>
            <w:r>
              <w:rPr>
                <w:rFonts w:ascii="Courier New" w:hAnsi="Courier New" w:cs="Courier New"/>
              </w:rPr>
              <w:t xml:space="preserve">  body</w:t>
            </w:r>
            <w:r w:rsidRPr="00A93E12">
              <w:rPr>
                <w:rFonts w:ascii="Courier New" w:hAnsi="Courier New" w:cs="Courier New"/>
              </w:rPr>
              <w:t>: {</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type: String,</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unique: true,</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required: true</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w:t>
            </w:r>
            <w:r>
              <w:rPr>
                <w:rFonts w:ascii="Courier New" w:hAnsi="Courier New" w:cs="Courier New"/>
              </w:rPr>
              <w:t>url</w:t>
            </w:r>
            <w:r w:rsidRPr="00A93E12">
              <w:rPr>
                <w:rFonts w:ascii="Courier New" w:hAnsi="Courier New" w:cs="Courier New"/>
              </w:rPr>
              <w:t>: {</w:t>
            </w:r>
          </w:p>
          <w:p w:rsidR="00A93E12" w:rsidRDefault="00A93E12" w:rsidP="00A93E12">
            <w:pPr>
              <w:pStyle w:val="ae"/>
              <w:rPr>
                <w:rFonts w:ascii="Courier New" w:hAnsi="Courier New" w:cs="Courier New"/>
              </w:rPr>
            </w:pPr>
            <w:r w:rsidRPr="00A93E12">
              <w:rPr>
                <w:rFonts w:ascii="Courier New" w:hAnsi="Courier New" w:cs="Courier New"/>
              </w:rPr>
              <w:t xml:space="preserve">    type: String,</w:t>
            </w:r>
          </w:p>
          <w:p w:rsidR="00A93E12" w:rsidRPr="00A93E12" w:rsidRDefault="00A93E12" w:rsidP="00A93E12">
            <w:pPr>
              <w:pStyle w:val="ae"/>
              <w:rPr>
                <w:rFonts w:ascii="Courier New" w:hAnsi="Courier New" w:cs="Courier New"/>
              </w:rPr>
            </w:pPr>
            <w:r>
              <w:rPr>
                <w:rFonts w:ascii="Courier New" w:hAnsi="Courier New" w:cs="Courier New"/>
              </w:rPr>
              <w:t xml:space="preserve">    </w:t>
            </w:r>
            <w:r w:rsidRPr="002E29CE">
              <w:rPr>
                <w:rFonts w:ascii="Courier New" w:hAnsi="Courier New" w:cs="Courier New"/>
              </w:rPr>
              <w:t>unique: true,</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required: true</w:t>
            </w:r>
          </w:p>
          <w:p w:rsidR="002E29CE" w:rsidRPr="002E29CE" w:rsidRDefault="00A93E12" w:rsidP="00A93E12">
            <w:pPr>
              <w:pStyle w:val="ae"/>
              <w:rPr>
                <w:rFonts w:ascii="Courier New" w:hAnsi="Courier New" w:cs="Courier New"/>
              </w:rPr>
            </w:pPr>
            <w:r w:rsidRPr="00A93E12">
              <w:rPr>
                <w:rFonts w:ascii="Courier New" w:hAnsi="Courier New" w:cs="Courier New"/>
              </w:rPr>
              <w:t xml:space="preserve">  },</w:t>
            </w:r>
          </w:p>
          <w:p w:rsidR="002E29CE" w:rsidRPr="002E29CE" w:rsidRDefault="002E29CE" w:rsidP="002E29CE">
            <w:pPr>
              <w:pStyle w:val="ae"/>
              <w:rPr>
                <w:rFonts w:ascii="Courier New" w:hAnsi="Courier New" w:cs="Courier New"/>
              </w:rPr>
            </w:pPr>
            <w:r w:rsidRPr="002E29CE">
              <w:rPr>
                <w:rFonts w:ascii="Courier New" w:hAnsi="Courier New" w:cs="Courier New"/>
              </w:rPr>
              <w:t>});</w:t>
            </w:r>
          </w:p>
          <w:p w:rsidR="002E29CE" w:rsidRPr="002E29CE" w:rsidRDefault="002E29CE" w:rsidP="002E29CE">
            <w:pPr>
              <w:pStyle w:val="ae"/>
              <w:rPr>
                <w:rFonts w:ascii="Courier New" w:hAnsi="Courier New" w:cs="Courier New"/>
              </w:rPr>
            </w:pPr>
          </w:p>
          <w:p w:rsidR="002E29CE" w:rsidRPr="00841B51" w:rsidRDefault="002E29CE" w:rsidP="002E29CE">
            <w:pPr>
              <w:pStyle w:val="ae"/>
              <w:rPr>
                <w:rFonts w:ascii="Courier New" w:hAnsi="Courier New" w:cs="Courier New"/>
                <w:b/>
              </w:rPr>
            </w:pPr>
            <w:r w:rsidRPr="002E29CE">
              <w:rPr>
                <w:rFonts w:ascii="Courier New" w:hAnsi="Courier New" w:cs="Courier New"/>
              </w:rPr>
              <w:t>exports.Themas = mongoose.model(</w:t>
            </w:r>
            <w:r w:rsidRPr="002E29CE">
              <w:rPr>
                <w:rFonts w:ascii="Courier New" w:hAnsi="Courier New" w:cs="Courier New"/>
                <w:b/>
              </w:rPr>
              <w:t>'themas'</w:t>
            </w:r>
            <w:r w:rsidRPr="002E29CE">
              <w:rPr>
                <w:rFonts w:ascii="Courier New" w:hAnsi="Courier New" w:cs="Courier New"/>
              </w:rPr>
              <w:t>, schema);</w:t>
            </w:r>
          </w:p>
        </w:tc>
      </w:tr>
    </w:tbl>
    <w:p w:rsidR="00693D6E" w:rsidRPr="005F2657" w:rsidRDefault="00693D6E" w:rsidP="00540132">
      <w:pPr>
        <w:spacing w:before="100" w:beforeAutospacing="1" w:after="100" w:afterAutospacing="1"/>
        <w:rPr>
          <w:sz w:val="28"/>
          <w:szCs w:val="28"/>
        </w:rPr>
      </w:pPr>
      <w:r>
        <w:rPr>
          <w:sz w:val="28"/>
          <w:szCs w:val="28"/>
        </w:rPr>
        <w:t>После того, ка</w:t>
      </w:r>
      <w:r w:rsidR="005F2657">
        <w:rPr>
          <w:sz w:val="28"/>
          <w:szCs w:val="28"/>
        </w:rPr>
        <w:t>к модель готова, вставим данные. Для этого, например</w:t>
      </w:r>
      <w:r w:rsidR="00E2774C">
        <w:rPr>
          <w:sz w:val="28"/>
          <w:szCs w:val="28"/>
        </w:rPr>
        <w:t>,</w:t>
      </w:r>
      <w:r w:rsidR="005F2657">
        <w:rPr>
          <w:sz w:val="28"/>
          <w:szCs w:val="28"/>
        </w:rPr>
        <w:t xml:space="preserve"> в файле </w:t>
      </w:r>
      <w:r w:rsidR="005F2657">
        <w:rPr>
          <w:sz w:val="28"/>
          <w:szCs w:val="28"/>
          <w:lang w:val="en-US"/>
        </w:rPr>
        <w:t>app</w:t>
      </w:r>
      <w:r w:rsidR="005F2657" w:rsidRPr="005F2657">
        <w:rPr>
          <w:sz w:val="28"/>
          <w:szCs w:val="28"/>
        </w:rPr>
        <w:t>.</w:t>
      </w:r>
      <w:r w:rsidR="005F2657">
        <w:rPr>
          <w:sz w:val="28"/>
          <w:szCs w:val="28"/>
          <w:lang w:val="en-US"/>
        </w:rPr>
        <w:t>js</w:t>
      </w:r>
      <w:r w:rsidR="005F2657">
        <w:rPr>
          <w:sz w:val="28"/>
          <w:szCs w:val="28"/>
        </w:rPr>
        <w:t xml:space="preserve"> выполним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93D6E" w:rsidRPr="002E29CE" w:rsidTr="00D12588">
        <w:tc>
          <w:tcPr>
            <w:tcW w:w="9072" w:type="dxa"/>
            <w:shd w:val="clear" w:color="auto" w:fill="9BBB59"/>
          </w:tcPr>
          <w:p w:rsidR="00693D6E" w:rsidRPr="00693D6E" w:rsidRDefault="00693D6E" w:rsidP="00693D6E">
            <w:pPr>
              <w:jc w:val="center"/>
              <w:rPr>
                <w:b/>
                <w:bCs/>
                <w:color w:val="FFFEFF"/>
              </w:rPr>
            </w:pPr>
            <w:r>
              <w:rPr>
                <w:b/>
                <w:bCs/>
                <w:color w:val="FFFEFF"/>
              </w:rPr>
              <w:t>Вставка</w:t>
            </w:r>
            <w:r w:rsidRPr="002E29CE">
              <w:rPr>
                <w:b/>
                <w:bCs/>
                <w:color w:val="FFFEFF"/>
              </w:rPr>
              <w:t xml:space="preserve"> </w:t>
            </w:r>
            <w:r>
              <w:rPr>
                <w:b/>
                <w:bCs/>
                <w:color w:val="FFFEFF"/>
              </w:rPr>
              <w:t xml:space="preserve">значений в коллекцию </w:t>
            </w:r>
            <w:r>
              <w:rPr>
                <w:b/>
                <w:bCs/>
                <w:color w:val="FFFEFF"/>
                <w:lang w:val="en-US"/>
              </w:rPr>
              <w:t>themas</w:t>
            </w:r>
            <w:r w:rsidRPr="002E29CE">
              <w:rPr>
                <w:b/>
                <w:bCs/>
                <w:color w:val="FFFEFF"/>
              </w:rPr>
              <w:t xml:space="preserve">. </w:t>
            </w:r>
            <w:r>
              <w:rPr>
                <w:b/>
                <w:bCs/>
                <w:color w:val="FFFEFF"/>
              </w:rPr>
              <w:t>Листинг</w:t>
            </w:r>
            <w:r w:rsidR="00BC0955">
              <w:rPr>
                <w:b/>
                <w:bCs/>
                <w:color w:val="FFFEFF"/>
              </w:rPr>
              <w:t xml:space="preserve"> </w:t>
            </w:r>
            <w:r w:rsidR="00FB152C">
              <w:rPr>
                <w:b/>
                <w:bCs/>
                <w:color w:val="FFFEFF"/>
                <w:lang w:val="en-US"/>
              </w:rPr>
              <w:t>3.</w:t>
            </w:r>
            <w:r w:rsidR="00BC0955">
              <w:rPr>
                <w:b/>
                <w:bCs/>
                <w:color w:val="FFFEFF"/>
              </w:rPr>
              <w:t>10</w:t>
            </w:r>
            <w:r w:rsidRPr="00693D6E">
              <w:rPr>
                <w:b/>
                <w:bCs/>
                <w:color w:val="FFFEFF"/>
              </w:rPr>
              <w:t>.</w:t>
            </w:r>
            <w:r w:rsidR="00BC0955">
              <w:rPr>
                <w:b/>
                <w:bCs/>
                <w:color w:val="FFFEFF"/>
              </w:rPr>
              <w:t>16</w:t>
            </w:r>
          </w:p>
        </w:tc>
      </w:tr>
      <w:tr w:rsidR="00693D6E" w:rsidRPr="002E29CE" w:rsidTr="00D12588">
        <w:trPr>
          <w:trHeight w:val="359"/>
        </w:trPr>
        <w:tc>
          <w:tcPr>
            <w:tcW w:w="9072" w:type="dxa"/>
          </w:tcPr>
          <w:p w:rsidR="00693D6E" w:rsidRPr="00685516" w:rsidRDefault="00693D6E" w:rsidP="00D12588">
            <w:pPr>
              <w:pStyle w:val="ae"/>
              <w:rPr>
                <w:rFonts w:ascii="Courier New" w:hAnsi="Courier New" w:cs="Courier New"/>
              </w:rPr>
            </w:pPr>
            <w:r w:rsidRPr="002E29CE">
              <w:rPr>
                <w:rFonts w:ascii="Courier New" w:hAnsi="Courier New" w:cs="Courier New"/>
              </w:rPr>
              <w:t>var</w:t>
            </w:r>
            <w:r w:rsidRPr="00685516">
              <w:rPr>
                <w:rFonts w:ascii="Courier New" w:hAnsi="Courier New" w:cs="Courier New"/>
              </w:rPr>
              <w:t xml:space="preserve"> </w:t>
            </w:r>
            <w:r w:rsidRPr="002E29CE">
              <w:rPr>
                <w:rFonts w:ascii="Courier New" w:hAnsi="Courier New" w:cs="Courier New"/>
              </w:rPr>
              <w:t>Themas</w:t>
            </w:r>
            <w:r w:rsidRPr="00685516">
              <w:rPr>
                <w:rFonts w:ascii="Courier New" w:hAnsi="Courier New" w:cs="Courier New"/>
              </w:rPr>
              <w:t xml:space="preserve"> = </w:t>
            </w:r>
            <w:r w:rsidRPr="002E29CE">
              <w:rPr>
                <w:rFonts w:ascii="Courier New" w:hAnsi="Courier New" w:cs="Courier New"/>
              </w:rPr>
              <w:t>require</w:t>
            </w:r>
            <w:r w:rsidRPr="00685516">
              <w:rPr>
                <w:rFonts w:ascii="Courier New" w:hAnsi="Courier New" w:cs="Courier New"/>
              </w:rPr>
              <w:t>('./</w:t>
            </w:r>
            <w:r w:rsidRPr="002E29CE">
              <w:rPr>
                <w:rFonts w:ascii="Courier New" w:hAnsi="Courier New" w:cs="Courier New"/>
              </w:rPr>
              <w:t>models</w:t>
            </w:r>
            <w:r w:rsidRPr="00685516">
              <w:rPr>
                <w:rFonts w:ascii="Courier New" w:hAnsi="Courier New" w:cs="Courier New"/>
              </w:rPr>
              <w:t>/</w:t>
            </w:r>
            <w:r w:rsidRPr="002E29CE">
              <w:rPr>
                <w:rFonts w:ascii="Courier New" w:hAnsi="Courier New" w:cs="Courier New"/>
              </w:rPr>
              <w:t>themas</w:t>
            </w:r>
            <w:r w:rsidRPr="00685516">
              <w:rPr>
                <w:rFonts w:ascii="Courier New" w:hAnsi="Courier New" w:cs="Courier New"/>
              </w:rPr>
              <w:t>').</w:t>
            </w:r>
            <w:r>
              <w:rPr>
                <w:rFonts w:ascii="Courier New" w:hAnsi="Courier New" w:cs="Courier New"/>
              </w:rPr>
              <w:t>T</w:t>
            </w:r>
            <w:r w:rsidRPr="002E29CE">
              <w:rPr>
                <w:rFonts w:ascii="Courier New" w:hAnsi="Courier New" w:cs="Courier New"/>
              </w:rPr>
              <w:t>hemas</w:t>
            </w:r>
            <w:r w:rsidRPr="00685516">
              <w:rPr>
                <w:rFonts w:ascii="Courier New" w:hAnsi="Courier New" w:cs="Courier New"/>
              </w:rPr>
              <w:t>;</w:t>
            </w:r>
          </w:p>
          <w:p w:rsidR="00693D6E" w:rsidRPr="00D12588" w:rsidRDefault="00693D6E" w:rsidP="00D12588">
            <w:pPr>
              <w:pStyle w:val="ae"/>
              <w:rPr>
                <w:rFonts w:ascii="Courier New" w:hAnsi="Courier New" w:cs="Courier New"/>
                <w:lang w:val="ru-RU"/>
              </w:rPr>
            </w:pPr>
            <w:r w:rsidRPr="002E29CE">
              <w:rPr>
                <w:rFonts w:ascii="Courier New" w:hAnsi="Courier New" w:cs="Courier New"/>
              </w:rPr>
              <w:t>var</w:t>
            </w:r>
            <w:r w:rsidRPr="00D12588">
              <w:rPr>
                <w:rFonts w:ascii="Courier New" w:hAnsi="Courier New" w:cs="Courier New"/>
                <w:lang w:val="ru-RU"/>
              </w:rPr>
              <w:t xml:space="preserve"> </w:t>
            </w:r>
            <w:r w:rsidRPr="002E29CE">
              <w:rPr>
                <w:rFonts w:ascii="Courier New" w:hAnsi="Courier New" w:cs="Courier New"/>
              </w:rPr>
              <w:t>themas</w:t>
            </w:r>
            <w:r w:rsidRPr="00D12588">
              <w:rPr>
                <w:rFonts w:ascii="Courier New" w:hAnsi="Courier New" w:cs="Courier New"/>
                <w:lang w:val="ru-RU"/>
              </w:rPr>
              <w:t xml:space="preserve"> = </w:t>
            </w:r>
            <w:r w:rsidRPr="002E29CE">
              <w:rPr>
                <w:rFonts w:ascii="Courier New" w:hAnsi="Courier New" w:cs="Courier New"/>
              </w:rPr>
              <w:t>new</w:t>
            </w:r>
            <w:r w:rsidRPr="00D12588">
              <w:rPr>
                <w:rFonts w:ascii="Courier New" w:hAnsi="Courier New" w:cs="Courier New"/>
                <w:lang w:val="ru-RU"/>
              </w:rPr>
              <w:t xml:space="preserve"> </w:t>
            </w:r>
            <w:r w:rsidRPr="002E29CE">
              <w:rPr>
                <w:rFonts w:ascii="Courier New" w:hAnsi="Courier New" w:cs="Courier New"/>
              </w:rPr>
              <w:t>Themas</w:t>
            </w:r>
            <w:r w:rsidRPr="00D12588">
              <w:rPr>
                <w:rFonts w:ascii="Courier New" w:hAnsi="Courier New" w:cs="Courier New"/>
                <w:lang w:val="ru-RU"/>
              </w:rPr>
              <w:t>({</w:t>
            </w:r>
          </w:p>
          <w:p w:rsidR="00693D6E" w:rsidRPr="00D12588" w:rsidRDefault="00693D6E" w:rsidP="00D12588">
            <w:pPr>
              <w:pStyle w:val="ae"/>
              <w:rPr>
                <w:rFonts w:ascii="Courier New" w:hAnsi="Courier New" w:cs="Courier New"/>
                <w:lang w:val="ru-RU"/>
              </w:rPr>
            </w:pPr>
            <w:r w:rsidRPr="00693D6E">
              <w:rPr>
                <w:rFonts w:ascii="Courier New" w:hAnsi="Courier New" w:cs="Courier New"/>
                <w:lang w:val="ru-RU"/>
              </w:rPr>
              <w:t xml:space="preserve"> </w:t>
            </w:r>
            <w:r>
              <w:rPr>
                <w:rFonts w:ascii="Courier New" w:hAnsi="Courier New" w:cs="Courier New"/>
              </w:rPr>
              <w:t>name</w:t>
            </w:r>
            <w:r w:rsidRPr="00693D6E">
              <w:rPr>
                <w:rFonts w:ascii="Courier New" w:hAnsi="Courier New" w:cs="Courier New"/>
                <w:lang w:val="ru-RU"/>
              </w:rPr>
              <w:t>: '</w:t>
            </w:r>
            <w:r>
              <w:rPr>
                <w:rFonts w:ascii="Courier New" w:hAnsi="Courier New" w:cs="Courier New"/>
                <w:lang w:val="ru-RU"/>
              </w:rPr>
              <w:t>Добро пожаловать на сай</w:t>
            </w:r>
            <w:r w:rsidRPr="00693D6E">
              <w:rPr>
                <w:rFonts w:ascii="Courier New" w:hAnsi="Courier New" w:cs="Courier New"/>
                <w:lang w:val="ru-RU"/>
              </w:rPr>
              <w:t>',</w:t>
            </w:r>
          </w:p>
          <w:p w:rsidR="00693D6E" w:rsidRPr="00D12588" w:rsidRDefault="00693D6E" w:rsidP="00D12588">
            <w:pPr>
              <w:pStyle w:val="ae"/>
              <w:rPr>
                <w:rFonts w:ascii="Courier New" w:hAnsi="Courier New" w:cs="Courier New"/>
                <w:lang w:val="ru-RU"/>
              </w:rPr>
            </w:pPr>
            <w:r>
              <w:rPr>
                <w:rFonts w:ascii="Courier New" w:hAnsi="Courier New" w:cs="Courier New"/>
                <w:lang w:val="ru-RU"/>
              </w:rPr>
              <w:t xml:space="preserve"> </w:t>
            </w:r>
            <w:r>
              <w:rPr>
                <w:rFonts w:ascii="Courier New" w:hAnsi="Courier New" w:cs="Courier New"/>
              </w:rPr>
              <w:t>body</w:t>
            </w:r>
            <w:r w:rsidRPr="00693D6E">
              <w:rPr>
                <w:rFonts w:ascii="Courier New" w:hAnsi="Courier New" w:cs="Courier New"/>
                <w:lang w:val="ru-RU"/>
              </w:rPr>
              <w:t>: '</w:t>
            </w:r>
            <w:r>
              <w:rPr>
                <w:rFonts w:ascii="Courier New" w:hAnsi="Courier New" w:cs="Courier New"/>
                <w:lang w:val="ru-RU"/>
              </w:rPr>
              <w:t>Текст для главной</w:t>
            </w:r>
            <w:r w:rsidRPr="00693D6E">
              <w:rPr>
                <w:rFonts w:ascii="Courier New" w:hAnsi="Courier New" w:cs="Courier New"/>
                <w:lang w:val="ru-RU"/>
              </w:rPr>
              <w:t>',</w:t>
            </w:r>
          </w:p>
          <w:p w:rsidR="00693D6E" w:rsidRPr="00D12588" w:rsidRDefault="00693D6E" w:rsidP="00D12588">
            <w:pPr>
              <w:pStyle w:val="ae"/>
              <w:rPr>
                <w:rFonts w:ascii="Courier New" w:hAnsi="Courier New" w:cs="Courier New"/>
              </w:rPr>
            </w:pPr>
            <w:r w:rsidRPr="00D12588">
              <w:rPr>
                <w:rFonts w:ascii="Courier New" w:hAnsi="Courier New" w:cs="Courier New"/>
                <w:lang w:val="ru-RU"/>
              </w:rPr>
              <w:t xml:space="preserve"> </w:t>
            </w:r>
            <w:r>
              <w:rPr>
                <w:rFonts w:ascii="Courier New" w:hAnsi="Courier New" w:cs="Courier New"/>
              </w:rPr>
              <w:t>url</w:t>
            </w:r>
            <w:r w:rsidRPr="00D12588">
              <w:rPr>
                <w:rFonts w:ascii="Courier New" w:hAnsi="Courier New" w:cs="Courier New"/>
              </w:rPr>
              <w:t>: '</w:t>
            </w:r>
            <w:r>
              <w:rPr>
                <w:rFonts w:ascii="Courier New" w:hAnsi="Courier New" w:cs="Courier New"/>
              </w:rPr>
              <w:t>index</w:t>
            </w:r>
            <w:r w:rsidRPr="00D12588">
              <w:rPr>
                <w:rFonts w:ascii="Courier New" w:hAnsi="Courier New" w:cs="Courier New"/>
              </w:rPr>
              <w:t>',</w:t>
            </w:r>
          </w:p>
          <w:p w:rsidR="00693D6E" w:rsidRPr="00693D6E" w:rsidRDefault="00693D6E" w:rsidP="00D12588">
            <w:pPr>
              <w:pStyle w:val="ae"/>
              <w:rPr>
                <w:rFonts w:ascii="Courier New" w:hAnsi="Courier New" w:cs="Courier New"/>
              </w:rPr>
            </w:pPr>
            <w:r w:rsidRPr="00693D6E">
              <w:rPr>
                <w:rFonts w:ascii="Courier New" w:hAnsi="Courier New" w:cs="Courier New"/>
              </w:rPr>
              <w:t>});</w:t>
            </w:r>
          </w:p>
          <w:p w:rsidR="00693D6E" w:rsidRPr="00693D6E" w:rsidRDefault="00693D6E" w:rsidP="00D12588">
            <w:pPr>
              <w:pStyle w:val="ae"/>
              <w:rPr>
                <w:rFonts w:ascii="Courier New" w:hAnsi="Courier New" w:cs="Courier New"/>
              </w:rPr>
            </w:pPr>
            <w:r w:rsidRPr="002E29CE">
              <w:rPr>
                <w:rFonts w:ascii="Courier New" w:hAnsi="Courier New" w:cs="Courier New"/>
              </w:rPr>
              <w:t>themas</w:t>
            </w:r>
            <w:r w:rsidRPr="00693D6E">
              <w:rPr>
                <w:rFonts w:ascii="Courier New" w:hAnsi="Courier New" w:cs="Courier New"/>
              </w:rPr>
              <w:t>.</w:t>
            </w:r>
            <w:r w:rsidRPr="006C1275">
              <w:rPr>
                <w:rFonts w:ascii="Courier New" w:hAnsi="Courier New" w:cs="Courier New"/>
                <w:b/>
              </w:rPr>
              <w:t>save</w:t>
            </w:r>
            <w:r w:rsidRPr="00693D6E">
              <w:rPr>
                <w:rFonts w:ascii="Courier New" w:hAnsi="Courier New" w:cs="Courier New"/>
              </w:rPr>
              <w:t>(</w:t>
            </w:r>
            <w:r>
              <w:rPr>
                <w:rFonts w:ascii="Courier New" w:hAnsi="Courier New" w:cs="Courier New"/>
              </w:rPr>
              <w:t>function</w:t>
            </w:r>
            <w:r w:rsidRPr="00693D6E">
              <w:rPr>
                <w:rFonts w:ascii="Courier New" w:hAnsi="Courier New" w:cs="Courier New"/>
              </w:rPr>
              <w:t>(</w:t>
            </w:r>
            <w:r>
              <w:rPr>
                <w:rFonts w:ascii="Courier New" w:hAnsi="Courier New" w:cs="Courier New"/>
              </w:rPr>
              <w:t>err</w:t>
            </w:r>
            <w:r w:rsidRPr="00693D6E">
              <w:rPr>
                <w:rFonts w:ascii="Courier New" w:hAnsi="Courier New" w:cs="Courier New"/>
              </w:rPr>
              <w:t xml:space="preserve">, </w:t>
            </w:r>
            <w:r>
              <w:rPr>
                <w:rFonts w:ascii="Courier New" w:hAnsi="Courier New" w:cs="Courier New"/>
              </w:rPr>
              <w:t>user</w:t>
            </w:r>
            <w:r w:rsidRPr="00693D6E">
              <w:rPr>
                <w:rFonts w:ascii="Courier New" w:hAnsi="Courier New" w:cs="Courier New"/>
              </w:rPr>
              <w:t xml:space="preserve">, </w:t>
            </w:r>
            <w:r>
              <w:rPr>
                <w:rFonts w:ascii="Courier New" w:hAnsi="Courier New" w:cs="Courier New"/>
              </w:rPr>
              <w:t>affected</w:t>
            </w:r>
            <w:r w:rsidRPr="00693D6E">
              <w:rPr>
                <w:rFonts w:ascii="Courier New" w:hAnsi="Courier New" w:cs="Courier New"/>
              </w:rPr>
              <w:t>){</w:t>
            </w:r>
          </w:p>
          <w:p w:rsidR="00693D6E" w:rsidRPr="00685516" w:rsidRDefault="00693D6E" w:rsidP="00D12588">
            <w:pPr>
              <w:pStyle w:val="ae"/>
              <w:rPr>
                <w:rFonts w:ascii="Courier New" w:hAnsi="Courier New" w:cs="Courier New"/>
                <w:lang w:val="ru-RU"/>
              </w:rPr>
            </w:pPr>
            <w:r w:rsidRPr="00693D6E">
              <w:rPr>
                <w:rFonts w:ascii="Courier New" w:hAnsi="Courier New" w:cs="Courier New"/>
              </w:rPr>
              <w:t xml:space="preserve">     </w:t>
            </w:r>
            <w:r>
              <w:rPr>
                <w:rFonts w:ascii="Courier New" w:hAnsi="Courier New" w:cs="Courier New"/>
              </w:rPr>
              <w:t>console</w:t>
            </w:r>
            <w:r w:rsidRPr="00685516">
              <w:rPr>
                <w:rFonts w:ascii="Courier New" w:hAnsi="Courier New" w:cs="Courier New"/>
                <w:lang w:val="ru-RU"/>
              </w:rPr>
              <w:t>.</w:t>
            </w:r>
            <w:r>
              <w:rPr>
                <w:rFonts w:ascii="Courier New" w:hAnsi="Courier New" w:cs="Courier New"/>
              </w:rPr>
              <w:t>log</w:t>
            </w:r>
            <w:r w:rsidRPr="00685516">
              <w:rPr>
                <w:rFonts w:ascii="Courier New" w:hAnsi="Courier New" w:cs="Courier New"/>
                <w:lang w:val="ru-RU"/>
              </w:rPr>
              <w:t>('</w:t>
            </w:r>
            <w:r>
              <w:rPr>
                <w:rFonts w:ascii="Courier New" w:hAnsi="Courier New" w:cs="Courier New"/>
              </w:rPr>
              <w:t>Ok</w:t>
            </w:r>
            <w:r w:rsidRPr="00685516">
              <w:rPr>
                <w:rFonts w:ascii="Courier New" w:hAnsi="Courier New" w:cs="Courier New"/>
                <w:lang w:val="ru-RU"/>
              </w:rPr>
              <w:t>');</w:t>
            </w:r>
          </w:p>
          <w:p w:rsidR="00693D6E" w:rsidRPr="00685516" w:rsidRDefault="00693D6E" w:rsidP="00D12588">
            <w:pPr>
              <w:pStyle w:val="ae"/>
              <w:rPr>
                <w:rFonts w:ascii="Courier New" w:hAnsi="Courier New" w:cs="Courier New"/>
                <w:b/>
                <w:lang w:val="ru-RU"/>
              </w:rPr>
            </w:pPr>
            <w:r w:rsidRPr="00685516">
              <w:rPr>
                <w:rFonts w:ascii="Courier New" w:hAnsi="Courier New" w:cs="Courier New"/>
                <w:lang w:val="ru-RU"/>
              </w:rPr>
              <w:t>});</w:t>
            </w:r>
          </w:p>
        </w:tc>
      </w:tr>
    </w:tbl>
    <w:p w:rsidR="005F2657" w:rsidRPr="005F2657" w:rsidRDefault="005F2657" w:rsidP="00540132">
      <w:pPr>
        <w:spacing w:before="100" w:beforeAutospacing="1" w:after="100" w:afterAutospacing="1"/>
        <w:rPr>
          <w:sz w:val="28"/>
          <w:szCs w:val="28"/>
        </w:rPr>
      </w:pPr>
      <w:r>
        <w:rPr>
          <w:sz w:val="28"/>
          <w:szCs w:val="28"/>
        </w:rPr>
        <w:t>Чтобы выполнить вставку значений, в консоли перезапустим (или запустим заново) приложение.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F2657" w:rsidRPr="002E29CE" w:rsidTr="00D12588">
        <w:tc>
          <w:tcPr>
            <w:tcW w:w="9072" w:type="dxa"/>
            <w:shd w:val="clear" w:color="auto" w:fill="9BBB59"/>
          </w:tcPr>
          <w:p w:rsidR="005F2657" w:rsidRPr="00693D6E" w:rsidRDefault="005F2657" w:rsidP="00D12588">
            <w:pPr>
              <w:jc w:val="center"/>
              <w:rPr>
                <w:b/>
                <w:bCs/>
                <w:color w:val="FFFEFF"/>
              </w:rPr>
            </w:pPr>
            <w:r>
              <w:rPr>
                <w:b/>
                <w:bCs/>
                <w:color w:val="FFFEFF"/>
              </w:rPr>
              <w:t>Перезапуск приложения</w:t>
            </w:r>
            <w:r w:rsidRPr="002E29CE">
              <w:rPr>
                <w:b/>
                <w:bCs/>
                <w:color w:val="FFFEFF"/>
              </w:rPr>
              <w:t xml:space="preserve">. </w:t>
            </w:r>
            <w:r>
              <w:rPr>
                <w:b/>
                <w:bCs/>
                <w:color w:val="FFFEFF"/>
              </w:rPr>
              <w:t>Листинг</w:t>
            </w:r>
            <w:r w:rsidR="00BC0955">
              <w:rPr>
                <w:b/>
                <w:bCs/>
                <w:color w:val="FFFEFF"/>
              </w:rPr>
              <w:t xml:space="preserve"> </w:t>
            </w:r>
            <w:r w:rsidR="00FB152C">
              <w:rPr>
                <w:b/>
                <w:bCs/>
                <w:color w:val="FFFEFF"/>
                <w:lang w:val="en-US"/>
              </w:rPr>
              <w:t>3.</w:t>
            </w:r>
            <w:r w:rsidR="00BC0955">
              <w:rPr>
                <w:b/>
                <w:bCs/>
                <w:color w:val="FFFEFF"/>
              </w:rPr>
              <w:t>10.17</w:t>
            </w:r>
          </w:p>
        </w:tc>
      </w:tr>
      <w:tr w:rsidR="005F2657" w:rsidRPr="002E29CE" w:rsidTr="00D12588">
        <w:trPr>
          <w:trHeight w:val="359"/>
        </w:trPr>
        <w:tc>
          <w:tcPr>
            <w:tcW w:w="9072" w:type="dxa"/>
          </w:tcPr>
          <w:p w:rsidR="005F2657" w:rsidRPr="005F2657" w:rsidRDefault="005F2657" w:rsidP="00D12588">
            <w:pPr>
              <w:pStyle w:val="ae"/>
              <w:rPr>
                <w:rFonts w:ascii="Courier New" w:hAnsi="Courier New" w:cs="Courier New"/>
                <w:b/>
                <w:lang w:val="ru-RU"/>
              </w:rPr>
            </w:pPr>
            <w:r>
              <w:rPr>
                <w:rFonts w:ascii="Courier New" w:hAnsi="Courier New" w:cs="Courier New"/>
              </w:rPr>
              <w:t>node app.js</w:t>
            </w:r>
          </w:p>
        </w:tc>
      </w:tr>
    </w:tbl>
    <w:p w:rsidR="005F2657" w:rsidRDefault="00E2774C" w:rsidP="00540132">
      <w:pPr>
        <w:spacing w:before="100" w:beforeAutospacing="1" w:after="100" w:afterAutospacing="1"/>
        <w:rPr>
          <w:sz w:val="28"/>
          <w:szCs w:val="28"/>
        </w:rPr>
      </w:pPr>
      <w:r>
        <w:rPr>
          <w:sz w:val="28"/>
          <w:szCs w:val="28"/>
        </w:rPr>
        <w:lastRenderedPageBreak/>
        <w:t xml:space="preserve">После выполнения </w:t>
      </w:r>
      <w:r w:rsidR="005F2657">
        <w:rPr>
          <w:sz w:val="28"/>
          <w:szCs w:val="28"/>
        </w:rPr>
        <w:t xml:space="preserve">в коллекцию </w:t>
      </w:r>
      <w:r w:rsidR="005F2657">
        <w:rPr>
          <w:sz w:val="28"/>
          <w:szCs w:val="28"/>
          <w:lang w:val="en-US"/>
        </w:rPr>
        <w:t>themas</w:t>
      </w:r>
      <w:r w:rsidR="005F2657">
        <w:rPr>
          <w:sz w:val="28"/>
          <w:szCs w:val="28"/>
        </w:rPr>
        <w:t xml:space="preserve"> вставятся новые данные. Далее зам</w:t>
      </w:r>
      <w:r w:rsidR="005F2657">
        <w:rPr>
          <w:sz w:val="28"/>
          <w:szCs w:val="28"/>
        </w:rPr>
        <w:t>е</w:t>
      </w:r>
      <w:r>
        <w:rPr>
          <w:sz w:val="28"/>
          <w:szCs w:val="28"/>
        </w:rPr>
        <w:t xml:space="preserve">ним данные для других страниц </w:t>
      </w:r>
      <w:r w:rsidR="005F2657">
        <w:rPr>
          <w:sz w:val="28"/>
          <w:szCs w:val="28"/>
        </w:rPr>
        <w:t>и еще раз выполним</w:t>
      </w:r>
      <w:r w:rsidR="006A3953">
        <w:rPr>
          <w:sz w:val="28"/>
          <w:szCs w:val="28"/>
        </w:rPr>
        <w:t xml:space="preserve"> перезагрузку. И так н</w:t>
      </w:r>
      <w:r w:rsidR="006A3953">
        <w:rPr>
          <w:sz w:val="28"/>
          <w:szCs w:val="28"/>
        </w:rPr>
        <w:t>е</w:t>
      </w:r>
      <w:r w:rsidR="006A3953">
        <w:rPr>
          <w:sz w:val="28"/>
          <w:szCs w:val="28"/>
        </w:rPr>
        <w:t>сколько раз, до тех пор, пока коллекция не заполнится.</w:t>
      </w:r>
    </w:p>
    <w:p w:rsidR="006A3953" w:rsidRPr="005F2657" w:rsidRDefault="006A3953" w:rsidP="00540132">
      <w:pPr>
        <w:spacing w:before="100" w:beforeAutospacing="1" w:after="100" w:afterAutospacing="1"/>
        <w:rPr>
          <w:sz w:val="28"/>
          <w:szCs w:val="28"/>
        </w:rPr>
      </w:pPr>
      <w:r>
        <w:rPr>
          <w:sz w:val="28"/>
          <w:szCs w:val="28"/>
        </w:rPr>
        <w:t>После чего необходимо удалить код, отвечающий за вставку значений.</w:t>
      </w:r>
    </w:p>
    <w:p w:rsidR="008B0262" w:rsidRDefault="0072716F" w:rsidP="00540132">
      <w:pPr>
        <w:spacing w:before="100" w:beforeAutospacing="1" w:after="100" w:afterAutospacing="1"/>
        <w:rPr>
          <w:sz w:val="28"/>
          <w:szCs w:val="28"/>
        </w:rPr>
      </w:pPr>
      <w:r>
        <w:rPr>
          <w:sz w:val="28"/>
          <w:szCs w:val="28"/>
        </w:rPr>
        <w:t>Обновим</w:t>
      </w:r>
      <w:r w:rsidRPr="0072716F">
        <w:rPr>
          <w:sz w:val="28"/>
          <w:szCs w:val="28"/>
        </w:rPr>
        <w:t xml:space="preserve"> </w:t>
      </w:r>
      <w:r>
        <w:rPr>
          <w:sz w:val="28"/>
          <w:szCs w:val="28"/>
        </w:rPr>
        <w:t>файл</w:t>
      </w:r>
      <w:r w:rsidRPr="0072716F">
        <w:rPr>
          <w:sz w:val="28"/>
          <w:szCs w:val="28"/>
        </w:rPr>
        <w:t xml:space="preserve"> </w:t>
      </w:r>
      <w:r>
        <w:rPr>
          <w:sz w:val="28"/>
          <w:szCs w:val="28"/>
          <w:lang w:val="en-US"/>
        </w:rPr>
        <w:t>index</w:t>
      </w:r>
      <w:r w:rsidRPr="0072716F">
        <w:rPr>
          <w:sz w:val="28"/>
          <w:szCs w:val="28"/>
        </w:rPr>
        <w:t>.</w:t>
      </w:r>
      <w:r>
        <w:rPr>
          <w:sz w:val="28"/>
          <w:szCs w:val="28"/>
          <w:lang w:val="en-US"/>
        </w:rPr>
        <w:t>js</w:t>
      </w:r>
      <w:r w:rsidRPr="0072716F">
        <w:rPr>
          <w:sz w:val="28"/>
          <w:szCs w:val="28"/>
        </w:rPr>
        <w:t xml:space="preserve"> </w:t>
      </w:r>
      <w:r>
        <w:rPr>
          <w:sz w:val="28"/>
          <w:szCs w:val="28"/>
        </w:rPr>
        <w:t>из</w:t>
      </w:r>
      <w:r w:rsidRPr="0072716F">
        <w:rPr>
          <w:sz w:val="28"/>
          <w:szCs w:val="28"/>
        </w:rPr>
        <w:t xml:space="preserve"> </w:t>
      </w:r>
      <w:r>
        <w:rPr>
          <w:sz w:val="28"/>
          <w:szCs w:val="28"/>
        </w:rPr>
        <w:t>папки</w:t>
      </w:r>
      <w:r w:rsidRPr="0072716F">
        <w:rPr>
          <w:sz w:val="28"/>
          <w:szCs w:val="28"/>
        </w:rPr>
        <w:t xml:space="preserve"> </w:t>
      </w:r>
      <w:r>
        <w:rPr>
          <w:sz w:val="28"/>
          <w:szCs w:val="28"/>
          <w:lang w:val="en-US"/>
        </w:rPr>
        <w:t>routes</w:t>
      </w:r>
      <w:r>
        <w:rPr>
          <w:sz w:val="28"/>
          <w:szCs w:val="28"/>
        </w:rPr>
        <w:t>, где и будет осуществлят</w:t>
      </w:r>
      <w:r w:rsidR="00E2774C">
        <w:rPr>
          <w:sz w:val="28"/>
          <w:szCs w:val="28"/>
        </w:rPr>
        <w:t>ь</w:t>
      </w:r>
      <w:r>
        <w:rPr>
          <w:sz w:val="28"/>
          <w:szCs w:val="28"/>
        </w:rPr>
        <w:t>ся непосре</w:t>
      </w:r>
      <w:r>
        <w:rPr>
          <w:sz w:val="28"/>
          <w:szCs w:val="28"/>
        </w:rPr>
        <w:t>д</w:t>
      </w:r>
      <w:r>
        <w:rPr>
          <w:sz w:val="28"/>
          <w:szCs w:val="28"/>
        </w:rPr>
        <w:t>ственный запрос в базу данных.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B0262" w:rsidRPr="002E29CE" w:rsidTr="00211840">
        <w:tc>
          <w:tcPr>
            <w:tcW w:w="9072" w:type="dxa"/>
            <w:shd w:val="clear" w:color="auto" w:fill="9BBB59"/>
          </w:tcPr>
          <w:p w:rsidR="008B0262" w:rsidRPr="00693D6E" w:rsidRDefault="000C43E0" w:rsidP="00211840">
            <w:pPr>
              <w:jc w:val="center"/>
              <w:rPr>
                <w:b/>
                <w:bCs/>
                <w:color w:val="FFFEFF"/>
              </w:rPr>
            </w:pPr>
            <w:r>
              <w:rPr>
                <w:b/>
                <w:bCs/>
                <w:color w:val="FFFEFF"/>
              </w:rPr>
              <w:t>Обработка и передача данных в шаблон</w:t>
            </w:r>
            <w:r w:rsidR="008B0262" w:rsidRPr="002E29CE">
              <w:rPr>
                <w:b/>
                <w:bCs/>
                <w:color w:val="FFFEFF"/>
              </w:rPr>
              <w:t xml:space="preserve">. </w:t>
            </w:r>
            <w:r w:rsidR="008B0262">
              <w:rPr>
                <w:b/>
                <w:bCs/>
                <w:color w:val="FFFEFF"/>
              </w:rPr>
              <w:t>Листинг</w:t>
            </w:r>
            <w:r w:rsidR="00BC0955">
              <w:rPr>
                <w:b/>
                <w:bCs/>
                <w:color w:val="FFFEFF"/>
              </w:rPr>
              <w:t xml:space="preserve"> </w:t>
            </w:r>
            <w:r w:rsidR="00FB152C">
              <w:rPr>
                <w:b/>
                <w:bCs/>
                <w:color w:val="FFFEFF"/>
                <w:lang w:val="en-US"/>
              </w:rPr>
              <w:t>3.</w:t>
            </w:r>
            <w:r w:rsidR="00BC0955">
              <w:rPr>
                <w:b/>
                <w:bCs/>
                <w:color w:val="FFFEFF"/>
              </w:rPr>
              <w:t>10.18</w:t>
            </w:r>
          </w:p>
        </w:tc>
      </w:tr>
      <w:tr w:rsidR="008B0262" w:rsidRPr="002E29CE" w:rsidTr="00211840">
        <w:trPr>
          <w:trHeight w:val="359"/>
        </w:trPr>
        <w:tc>
          <w:tcPr>
            <w:tcW w:w="9072" w:type="dxa"/>
          </w:tcPr>
          <w:p w:rsidR="000C43E0" w:rsidRPr="000C43E0" w:rsidRDefault="000C43E0" w:rsidP="000C43E0">
            <w:pPr>
              <w:pStyle w:val="ae"/>
              <w:rPr>
                <w:rFonts w:ascii="Courier New" w:hAnsi="Courier New" w:cs="Courier New"/>
              </w:rPr>
            </w:pPr>
            <w:r w:rsidRPr="000C43E0">
              <w:rPr>
                <w:rFonts w:ascii="Courier New" w:hAnsi="Courier New" w:cs="Courier New"/>
              </w:rPr>
              <w:t>exports.index = function(req, res){</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if(req.params.id){</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var indx = req.params.id;</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}else{</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var indx = 'index';</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var Maintexts = require('</w:t>
            </w:r>
            <w:r w:rsidR="00953A16">
              <w:rPr>
                <w:rFonts w:ascii="Courier New" w:hAnsi="Courier New" w:cs="Courier New"/>
              </w:rPr>
              <w:t>../</w:t>
            </w:r>
            <w:r w:rsidRPr="000C43E0">
              <w:rPr>
                <w:rFonts w:ascii="Courier New" w:hAnsi="Courier New" w:cs="Courier New"/>
              </w:rPr>
              <w:t>models/maintexts').Maintexts;</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Maintexts.findOne({'url':indx}, function(err, ttext){</w:t>
            </w:r>
          </w:p>
          <w:p w:rsidR="000C43E0" w:rsidRPr="000C43E0" w:rsidRDefault="000C43E0" w:rsidP="000C43E0">
            <w:pPr>
              <w:pStyle w:val="ae"/>
              <w:rPr>
                <w:rFonts w:ascii="Courier New" w:hAnsi="Courier New" w:cs="Courier New"/>
                <w:lang w:val="ru-RU"/>
              </w:rPr>
            </w:pPr>
            <w:r w:rsidRPr="000C43E0">
              <w:rPr>
                <w:rFonts w:ascii="Courier New" w:hAnsi="Courier New" w:cs="Courier New"/>
              </w:rPr>
              <w:t xml:space="preserve">           if</w:t>
            </w:r>
            <w:r w:rsidRPr="000C43E0">
              <w:rPr>
                <w:rFonts w:ascii="Courier New" w:hAnsi="Courier New" w:cs="Courier New"/>
                <w:lang w:val="ru-RU"/>
              </w:rPr>
              <w:t>(!</w:t>
            </w:r>
            <w:r w:rsidRPr="000C43E0">
              <w:rPr>
                <w:rFonts w:ascii="Courier New" w:hAnsi="Courier New" w:cs="Courier New"/>
              </w:rPr>
              <w:t>ttext</w:t>
            </w:r>
            <w:r w:rsidRPr="000C43E0">
              <w:rPr>
                <w:rFonts w:ascii="Courier New" w:hAnsi="Courier New" w:cs="Courier New"/>
                <w:lang w:val="ru-RU"/>
              </w:rPr>
              <w:t>){</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r w:rsidRPr="000C43E0">
              <w:rPr>
                <w:rFonts w:ascii="Courier New" w:hAnsi="Courier New" w:cs="Courier New"/>
              </w:rPr>
              <w:t>ttext</w:t>
            </w:r>
            <w:r w:rsidRPr="000C43E0">
              <w:rPr>
                <w:rFonts w:ascii="Courier New" w:hAnsi="Courier New" w:cs="Courier New"/>
                <w:lang w:val="ru-RU"/>
              </w:rPr>
              <w:t xml:space="preserve"> = {</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r w:rsidRPr="000C43E0">
              <w:rPr>
                <w:rFonts w:ascii="Courier New" w:hAnsi="Courier New" w:cs="Courier New"/>
              </w:rPr>
              <w:t>name</w:t>
            </w:r>
            <w:r w:rsidRPr="000C43E0">
              <w:rPr>
                <w:rFonts w:ascii="Courier New" w:hAnsi="Courier New" w:cs="Courier New"/>
                <w:lang w:val="ru-RU"/>
              </w:rPr>
              <w:t>:'Добро пожаловать на сайт',</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r w:rsidRPr="000C43E0">
              <w:rPr>
                <w:rFonts w:ascii="Courier New" w:hAnsi="Courier New" w:cs="Courier New"/>
              </w:rPr>
              <w:t>body</w:t>
            </w:r>
            <w:r w:rsidRPr="000C43E0">
              <w:rPr>
                <w:rFonts w:ascii="Courier New" w:hAnsi="Courier New" w:cs="Courier New"/>
                <w:lang w:val="ru-RU"/>
              </w:rPr>
              <w:t>:'Извините, страница не найдена'</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p>
          <w:p w:rsidR="000C43E0" w:rsidRPr="000C43E0" w:rsidRDefault="000C43E0" w:rsidP="000C43E0">
            <w:pPr>
              <w:pStyle w:val="ae"/>
              <w:rPr>
                <w:rFonts w:ascii="Courier New" w:hAnsi="Courier New" w:cs="Courier New"/>
              </w:rPr>
            </w:pPr>
            <w:r w:rsidRPr="000C43E0">
              <w:rPr>
                <w:rFonts w:ascii="Courier New" w:hAnsi="Courier New" w:cs="Courier New"/>
                <w:lang w:val="ru-RU"/>
              </w:rPr>
              <w:t xml:space="preserve">           </w:t>
            </w:r>
            <w:r w:rsidRPr="000C43E0">
              <w:rPr>
                <w:rFonts w:ascii="Courier New" w:hAnsi="Courier New" w:cs="Courier New"/>
              </w:rPr>
              <w:t>}</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res.render('index', {</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ttext: ttext,</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w:t>
            </w:r>
          </w:p>
          <w:p w:rsidR="008B0262" w:rsidRPr="005F2657" w:rsidRDefault="000C43E0" w:rsidP="000C43E0">
            <w:pPr>
              <w:pStyle w:val="ae"/>
              <w:rPr>
                <w:rFonts w:ascii="Courier New" w:hAnsi="Courier New" w:cs="Courier New"/>
                <w:b/>
                <w:lang w:val="ru-RU"/>
              </w:rPr>
            </w:pPr>
            <w:r w:rsidRPr="000C43E0">
              <w:rPr>
                <w:rFonts w:ascii="Courier New" w:hAnsi="Courier New" w:cs="Courier New"/>
              </w:rPr>
              <w:t>};</w:t>
            </w:r>
          </w:p>
        </w:tc>
      </w:tr>
    </w:tbl>
    <w:p w:rsidR="0072716F" w:rsidRDefault="008B0262" w:rsidP="00540132">
      <w:pPr>
        <w:spacing w:before="100" w:beforeAutospacing="1" w:after="100" w:afterAutospacing="1"/>
        <w:rPr>
          <w:sz w:val="28"/>
          <w:szCs w:val="28"/>
        </w:rPr>
      </w:pPr>
      <w:r>
        <w:rPr>
          <w:sz w:val="28"/>
          <w:szCs w:val="28"/>
        </w:rPr>
        <w:t xml:space="preserve"> </w:t>
      </w:r>
      <w:r w:rsidR="006A3953">
        <w:rPr>
          <w:sz w:val="28"/>
          <w:szCs w:val="28"/>
        </w:rPr>
        <w:t xml:space="preserve">В шаблоне </w:t>
      </w:r>
      <w:r w:rsidR="006A3953">
        <w:rPr>
          <w:sz w:val="28"/>
          <w:szCs w:val="28"/>
          <w:lang w:val="en-US"/>
        </w:rPr>
        <w:t>index</w:t>
      </w:r>
      <w:r w:rsidR="006A3953" w:rsidRPr="006A3953">
        <w:rPr>
          <w:sz w:val="28"/>
          <w:szCs w:val="28"/>
        </w:rPr>
        <w:t>.</w:t>
      </w:r>
      <w:r w:rsidR="006A3953">
        <w:rPr>
          <w:sz w:val="28"/>
          <w:szCs w:val="28"/>
          <w:lang w:val="en-US"/>
        </w:rPr>
        <w:t>jade</w:t>
      </w:r>
      <w:r w:rsidR="006A3953" w:rsidRPr="006A3953">
        <w:rPr>
          <w:sz w:val="28"/>
          <w:szCs w:val="28"/>
        </w:rPr>
        <w:t xml:space="preserve"> </w:t>
      </w:r>
      <w:r w:rsidR="006A3953">
        <w:rPr>
          <w:sz w:val="28"/>
          <w:szCs w:val="28"/>
        </w:rPr>
        <w:t xml:space="preserve">переменная </w:t>
      </w:r>
      <w:r w:rsidR="006A3953">
        <w:rPr>
          <w:sz w:val="28"/>
          <w:szCs w:val="28"/>
          <w:lang w:val="en-US"/>
        </w:rPr>
        <w:t>ttext</w:t>
      </w:r>
      <w:r w:rsidR="006A3953" w:rsidRPr="006A3953">
        <w:rPr>
          <w:sz w:val="28"/>
          <w:szCs w:val="28"/>
        </w:rPr>
        <w:t xml:space="preserve"> </w:t>
      </w:r>
      <w:r w:rsidR="006A3953">
        <w:rPr>
          <w:sz w:val="28"/>
          <w:szCs w:val="28"/>
        </w:rPr>
        <w:t>будет выводиться так</w:t>
      </w:r>
      <w:r w:rsidR="006A3953" w:rsidRPr="006A395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34502" w:rsidRPr="002E29CE" w:rsidTr="00211840">
        <w:tc>
          <w:tcPr>
            <w:tcW w:w="9072" w:type="dxa"/>
            <w:shd w:val="clear" w:color="auto" w:fill="9BBB59"/>
          </w:tcPr>
          <w:p w:rsidR="00E34502" w:rsidRPr="00693D6E" w:rsidRDefault="00E34502" w:rsidP="00211840">
            <w:pPr>
              <w:jc w:val="center"/>
              <w:rPr>
                <w:b/>
                <w:bCs/>
                <w:color w:val="FFFEFF"/>
              </w:rPr>
            </w:pPr>
            <w:r>
              <w:rPr>
                <w:b/>
                <w:bCs/>
                <w:color w:val="FFFEFF"/>
              </w:rPr>
              <w:t>Вывод значений в шаблоне</w:t>
            </w:r>
            <w:r w:rsidRPr="00E34502">
              <w:rPr>
                <w:b/>
                <w:bCs/>
                <w:color w:val="FFFEFF"/>
              </w:rPr>
              <w:t xml:space="preserve"> </w:t>
            </w:r>
            <w:r>
              <w:rPr>
                <w:b/>
                <w:bCs/>
                <w:color w:val="FFFEFF"/>
                <w:lang w:val="en-US"/>
              </w:rPr>
              <w:t>index</w:t>
            </w:r>
            <w:r w:rsidRPr="00E34502">
              <w:rPr>
                <w:b/>
                <w:bCs/>
                <w:color w:val="FFFEFF"/>
              </w:rPr>
              <w:t>.</w:t>
            </w:r>
            <w:r>
              <w:rPr>
                <w:b/>
                <w:bCs/>
                <w:color w:val="FFFEFF"/>
                <w:lang w:val="en-US"/>
              </w:rPr>
              <w:t>jade</w:t>
            </w:r>
            <w:r w:rsidRPr="002E29CE">
              <w:rPr>
                <w:b/>
                <w:bCs/>
                <w:color w:val="FFFEFF"/>
              </w:rPr>
              <w:t xml:space="preserve">. </w:t>
            </w:r>
            <w:r>
              <w:rPr>
                <w:b/>
                <w:bCs/>
                <w:color w:val="FFFEFF"/>
              </w:rPr>
              <w:t>Листинг</w:t>
            </w:r>
            <w:r w:rsidR="00BC0955">
              <w:rPr>
                <w:b/>
                <w:bCs/>
                <w:color w:val="FFFEFF"/>
              </w:rPr>
              <w:t xml:space="preserve"> </w:t>
            </w:r>
            <w:r w:rsidR="00FB152C" w:rsidRPr="00FB152C">
              <w:rPr>
                <w:b/>
                <w:bCs/>
                <w:color w:val="FFFEFF"/>
              </w:rPr>
              <w:t>3.</w:t>
            </w:r>
            <w:r w:rsidR="00BC0955">
              <w:rPr>
                <w:b/>
                <w:bCs/>
                <w:color w:val="FFFEFF"/>
              </w:rPr>
              <w:t>10.19</w:t>
            </w:r>
          </w:p>
        </w:tc>
      </w:tr>
      <w:tr w:rsidR="00E34502" w:rsidRPr="006E7EE0" w:rsidTr="00211840">
        <w:trPr>
          <w:trHeight w:val="359"/>
        </w:trPr>
        <w:tc>
          <w:tcPr>
            <w:tcW w:w="9072" w:type="dxa"/>
          </w:tcPr>
          <w:p w:rsidR="00E34502" w:rsidRDefault="00E34502" w:rsidP="00E34502">
            <w:pPr>
              <w:pStyle w:val="ae"/>
              <w:rPr>
                <w:rFonts w:ascii="Courier New" w:hAnsi="Courier New" w:cs="Courier New"/>
              </w:rPr>
            </w:pPr>
            <w:r w:rsidRPr="00E34502">
              <w:rPr>
                <w:rFonts w:ascii="Courier New" w:hAnsi="Courier New" w:cs="Courier New"/>
                <w:lang w:val="ru-RU"/>
              </w:rPr>
              <w:t xml:space="preserve"> </w:t>
            </w:r>
            <w:r>
              <w:rPr>
                <w:rFonts w:ascii="Courier New" w:hAnsi="Courier New" w:cs="Courier New"/>
              </w:rPr>
              <w:t>h2 = ttext.name</w:t>
            </w:r>
          </w:p>
          <w:p w:rsidR="00E34502" w:rsidRPr="00E34502" w:rsidRDefault="00E34502" w:rsidP="00E34502">
            <w:pPr>
              <w:pStyle w:val="ae"/>
              <w:rPr>
                <w:rFonts w:ascii="Courier New" w:hAnsi="Courier New" w:cs="Courier New"/>
                <w:b/>
              </w:rPr>
            </w:pPr>
            <w:r>
              <w:rPr>
                <w:rFonts w:ascii="Courier New" w:hAnsi="Courier New" w:cs="Courier New"/>
              </w:rPr>
              <w:t xml:space="preserve"> div = ttext.body</w:t>
            </w:r>
          </w:p>
        </w:tc>
      </w:tr>
    </w:tbl>
    <w:p w:rsidR="00E34502" w:rsidRPr="00F75F40" w:rsidRDefault="00E34502" w:rsidP="00540132">
      <w:pPr>
        <w:spacing w:before="100" w:beforeAutospacing="1" w:after="100" w:afterAutospacing="1"/>
        <w:rPr>
          <w:sz w:val="28"/>
          <w:szCs w:val="28"/>
        </w:rPr>
      </w:pPr>
      <w:r>
        <w:rPr>
          <w:sz w:val="28"/>
          <w:szCs w:val="28"/>
        </w:rPr>
        <w:t xml:space="preserve">Если в переменной </w:t>
      </w:r>
      <w:r>
        <w:rPr>
          <w:sz w:val="28"/>
          <w:szCs w:val="28"/>
          <w:lang w:val="en-US"/>
        </w:rPr>
        <w:t>ttext</w:t>
      </w:r>
      <w:r w:rsidRPr="00E34502">
        <w:rPr>
          <w:sz w:val="28"/>
          <w:szCs w:val="28"/>
        </w:rPr>
        <w:t>.</w:t>
      </w:r>
      <w:r>
        <w:rPr>
          <w:sz w:val="28"/>
          <w:szCs w:val="28"/>
          <w:lang w:val="en-US"/>
        </w:rPr>
        <w:t>body</w:t>
      </w:r>
      <w:r>
        <w:rPr>
          <w:sz w:val="28"/>
          <w:szCs w:val="28"/>
        </w:rPr>
        <w:t xml:space="preserve"> имеется </w:t>
      </w:r>
      <w:r>
        <w:rPr>
          <w:sz w:val="28"/>
          <w:szCs w:val="28"/>
          <w:lang w:val="en-US"/>
        </w:rPr>
        <w:t>html</w:t>
      </w:r>
      <w:r w:rsidRPr="00E34502">
        <w:rPr>
          <w:sz w:val="28"/>
          <w:szCs w:val="28"/>
        </w:rPr>
        <w:t>-</w:t>
      </w:r>
      <w:r>
        <w:rPr>
          <w:sz w:val="28"/>
          <w:szCs w:val="28"/>
        </w:rPr>
        <w:t>код, то выводить</w:t>
      </w:r>
      <w:r w:rsidR="00F75F40">
        <w:rPr>
          <w:sz w:val="28"/>
          <w:szCs w:val="28"/>
        </w:rPr>
        <w:t xml:space="preserve"> эту переменную нужно по</w:t>
      </w:r>
      <w:r w:rsidR="00E2774C">
        <w:rPr>
          <w:sz w:val="28"/>
          <w:szCs w:val="28"/>
        </w:rPr>
        <w:t>-</w:t>
      </w:r>
      <w:r w:rsidR="00F75F40">
        <w:rPr>
          <w:sz w:val="28"/>
          <w:szCs w:val="28"/>
        </w:rPr>
        <w:t>другому</w:t>
      </w:r>
      <w:r w:rsidR="00F75F40" w:rsidRPr="00F75F4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75F40" w:rsidRPr="002E29CE" w:rsidTr="00211840">
        <w:tc>
          <w:tcPr>
            <w:tcW w:w="9072" w:type="dxa"/>
            <w:shd w:val="clear" w:color="auto" w:fill="9BBB59"/>
          </w:tcPr>
          <w:p w:rsidR="00F75F40" w:rsidRPr="00693D6E" w:rsidRDefault="00F75F40" w:rsidP="00BC0955">
            <w:pPr>
              <w:jc w:val="center"/>
              <w:rPr>
                <w:b/>
                <w:bCs/>
                <w:color w:val="FFFEFF"/>
              </w:rPr>
            </w:pPr>
            <w:r>
              <w:rPr>
                <w:b/>
                <w:bCs/>
                <w:color w:val="FFFEFF"/>
              </w:rPr>
              <w:t xml:space="preserve">Вывод </w:t>
            </w:r>
            <w:r>
              <w:rPr>
                <w:b/>
                <w:bCs/>
                <w:color w:val="FFFEFF"/>
                <w:lang w:val="en-US"/>
              </w:rPr>
              <w:t>html</w:t>
            </w:r>
            <w:r>
              <w:rPr>
                <w:b/>
                <w:bCs/>
                <w:color w:val="FFFEFF"/>
              </w:rPr>
              <w:t>-кода</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BC0955">
              <w:rPr>
                <w:b/>
                <w:bCs/>
                <w:color w:val="FFFEFF"/>
              </w:rPr>
              <w:t>10</w:t>
            </w:r>
            <w:r w:rsidRPr="00693D6E">
              <w:rPr>
                <w:b/>
                <w:bCs/>
                <w:color w:val="FFFEFF"/>
              </w:rPr>
              <w:t>.20</w:t>
            </w:r>
          </w:p>
        </w:tc>
      </w:tr>
      <w:tr w:rsidR="00F75F40" w:rsidRPr="00E34502" w:rsidTr="00211840">
        <w:trPr>
          <w:trHeight w:val="359"/>
        </w:trPr>
        <w:tc>
          <w:tcPr>
            <w:tcW w:w="9072" w:type="dxa"/>
          </w:tcPr>
          <w:p w:rsidR="00F75F40" w:rsidRPr="00E34502" w:rsidRDefault="00F75F40" w:rsidP="00211840">
            <w:pPr>
              <w:pStyle w:val="ae"/>
              <w:rPr>
                <w:rFonts w:ascii="Courier New" w:hAnsi="Courier New" w:cs="Courier New"/>
                <w:b/>
              </w:rPr>
            </w:pPr>
            <w:r>
              <w:rPr>
                <w:rFonts w:ascii="Courier New" w:hAnsi="Courier New" w:cs="Courier New"/>
              </w:rPr>
              <w:t>!{ttext.body}</w:t>
            </w:r>
          </w:p>
        </w:tc>
      </w:tr>
    </w:tbl>
    <w:p w:rsidR="000810C1" w:rsidRPr="000810C1" w:rsidRDefault="000810C1" w:rsidP="000810C1">
      <w:pPr>
        <w:spacing w:before="100" w:beforeAutospacing="1" w:after="100" w:afterAutospacing="1"/>
        <w:rPr>
          <w:b/>
          <w:sz w:val="28"/>
          <w:szCs w:val="28"/>
        </w:rPr>
      </w:pPr>
      <w:r>
        <w:rPr>
          <w:b/>
          <w:sz w:val="28"/>
          <w:szCs w:val="28"/>
        </w:rPr>
        <w:t>Подключение скриптов и стилей</w:t>
      </w:r>
    </w:p>
    <w:p w:rsidR="000810C1" w:rsidRDefault="000810C1" w:rsidP="000810C1">
      <w:pPr>
        <w:spacing w:before="100" w:beforeAutospacing="1" w:after="100" w:afterAutospacing="1"/>
        <w:rPr>
          <w:sz w:val="28"/>
          <w:szCs w:val="28"/>
        </w:rPr>
      </w:pPr>
      <w:r>
        <w:rPr>
          <w:sz w:val="28"/>
          <w:szCs w:val="28"/>
        </w:rPr>
        <w:t>Пути к скриптам и стилям лушче всего держать в конфигурационном файле в в элементах массива. Так мы сможем управлять массивом, добавлять или удалять стили и скрипты на разных страницах приложения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810C1" w:rsidRPr="002E29CE" w:rsidTr="00C30314">
        <w:tc>
          <w:tcPr>
            <w:tcW w:w="9072" w:type="dxa"/>
            <w:shd w:val="clear" w:color="auto" w:fill="9BBB59"/>
          </w:tcPr>
          <w:p w:rsidR="000810C1" w:rsidRPr="00693D6E" w:rsidRDefault="000810C1" w:rsidP="00C30314">
            <w:pPr>
              <w:jc w:val="center"/>
              <w:rPr>
                <w:b/>
                <w:bCs/>
                <w:color w:val="FFFEFF"/>
              </w:rPr>
            </w:pPr>
            <w:r>
              <w:rPr>
                <w:b/>
                <w:bCs/>
                <w:color w:val="FFFEFF"/>
              </w:rPr>
              <w:t>Массив</w:t>
            </w:r>
            <w:r w:rsidRPr="000810C1">
              <w:rPr>
                <w:b/>
                <w:bCs/>
                <w:color w:val="FFFEFF"/>
              </w:rPr>
              <w:t xml:space="preserve"> </w:t>
            </w:r>
            <w:r>
              <w:rPr>
                <w:b/>
                <w:bCs/>
                <w:color w:val="FFFEFF"/>
                <w:lang w:val="en-US"/>
              </w:rPr>
              <w:t>scripts</w:t>
            </w:r>
            <w:r>
              <w:rPr>
                <w:b/>
                <w:bCs/>
                <w:color w:val="FFFEFF"/>
              </w:rPr>
              <w:t xml:space="preserve"> в конфигурационном файле со скриптами по умолчанию</w:t>
            </w:r>
            <w:r w:rsidRPr="002E29CE">
              <w:rPr>
                <w:b/>
                <w:bCs/>
                <w:color w:val="FFFEFF"/>
              </w:rPr>
              <w:t xml:space="preserve">. </w:t>
            </w:r>
            <w:r>
              <w:rPr>
                <w:b/>
                <w:bCs/>
                <w:color w:val="FFFEFF"/>
              </w:rPr>
              <w:t>Л</w:t>
            </w:r>
            <w:r>
              <w:rPr>
                <w:b/>
                <w:bCs/>
                <w:color w:val="FFFEFF"/>
              </w:rPr>
              <w:t>и</w:t>
            </w:r>
            <w:r>
              <w:rPr>
                <w:b/>
                <w:bCs/>
                <w:color w:val="FFFEFF"/>
              </w:rPr>
              <w:t>стинг</w:t>
            </w:r>
            <w:r w:rsidR="006A74DA">
              <w:rPr>
                <w:b/>
                <w:bCs/>
                <w:color w:val="FFFEFF"/>
              </w:rPr>
              <w:t xml:space="preserve"> </w:t>
            </w:r>
            <w:r w:rsidR="00FB152C">
              <w:rPr>
                <w:b/>
                <w:bCs/>
                <w:color w:val="FFFEFF"/>
                <w:lang w:val="en-US"/>
              </w:rPr>
              <w:t>3.</w:t>
            </w:r>
            <w:r w:rsidR="006A74DA">
              <w:rPr>
                <w:b/>
                <w:bCs/>
                <w:color w:val="FFFEFF"/>
              </w:rPr>
              <w:t>10</w:t>
            </w:r>
            <w:r w:rsidRPr="00693D6E">
              <w:rPr>
                <w:b/>
                <w:bCs/>
                <w:color w:val="FFFEFF"/>
              </w:rPr>
              <w:t>.2</w:t>
            </w:r>
            <w:r w:rsidR="006A74DA">
              <w:rPr>
                <w:b/>
                <w:bCs/>
                <w:color w:val="FFFEFF"/>
              </w:rPr>
              <w:t>1</w:t>
            </w:r>
          </w:p>
        </w:tc>
      </w:tr>
      <w:tr w:rsidR="000810C1" w:rsidRPr="000810C1" w:rsidTr="00C30314">
        <w:trPr>
          <w:trHeight w:val="359"/>
        </w:trPr>
        <w:tc>
          <w:tcPr>
            <w:tcW w:w="9072" w:type="dxa"/>
          </w:tcPr>
          <w:p w:rsidR="000810C1" w:rsidRPr="000810C1" w:rsidRDefault="000810C1" w:rsidP="000810C1">
            <w:pPr>
              <w:pStyle w:val="ae"/>
              <w:rPr>
                <w:rFonts w:ascii="Courier New" w:hAnsi="Courier New" w:cs="Courier New"/>
              </w:rPr>
            </w:pPr>
            <w:r w:rsidRPr="000810C1">
              <w:rPr>
                <w:rFonts w:ascii="Courier New" w:hAnsi="Courier New" w:cs="Courier New"/>
              </w:rPr>
              <w:t>"scripts": ["/javascripts/angular.min.js",</w:t>
            </w:r>
          </w:p>
          <w:p w:rsidR="000810C1" w:rsidRPr="000810C1" w:rsidRDefault="000810C1" w:rsidP="000810C1">
            <w:pPr>
              <w:pStyle w:val="ae"/>
              <w:rPr>
                <w:rFonts w:ascii="Courier New" w:hAnsi="Courier New" w:cs="Courier New"/>
              </w:rPr>
            </w:pPr>
            <w:r>
              <w:rPr>
                <w:rFonts w:ascii="Courier New" w:hAnsi="Courier New" w:cs="Courier New"/>
              </w:rPr>
              <w:lastRenderedPageBreak/>
              <w:tab/>
            </w:r>
            <w:r>
              <w:rPr>
                <w:rFonts w:ascii="Courier New" w:hAnsi="Courier New" w:cs="Courier New"/>
              </w:rPr>
              <w:tab/>
            </w:r>
            <w:r>
              <w:rPr>
                <w:rFonts w:ascii="Courier New" w:hAnsi="Courier New" w:cs="Courier New"/>
              </w:rPr>
              <w:tab/>
            </w:r>
            <w:r w:rsidRPr="000810C1">
              <w:rPr>
                <w:rFonts w:ascii="Courier New" w:hAnsi="Courier New" w:cs="Courier New"/>
              </w:rPr>
              <w:t xml:space="preserve"> "/javascripts/ui-bootstrap-tpls-0.10.0.min.js"</w:t>
            </w:r>
          </w:p>
          <w:p w:rsidR="000810C1" w:rsidRPr="00E34502" w:rsidRDefault="000810C1" w:rsidP="000810C1">
            <w:pPr>
              <w:pStyle w:val="ae"/>
              <w:rPr>
                <w:rFonts w:ascii="Courier New" w:hAnsi="Courier New" w:cs="Courier New"/>
                <w:b/>
              </w:rPr>
            </w:pPr>
            <w:r w:rsidRPr="000810C1">
              <w:rPr>
                <w:rFonts w:ascii="Courier New" w:hAnsi="Courier New" w:cs="Courier New"/>
              </w:rPr>
              <w:t>],</w:t>
            </w:r>
          </w:p>
        </w:tc>
      </w:tr>
    </w:tbl>
    <w:p w:rsidR="000810C1" w:rsidRPr="000810C1" w:rsidRDefault="000810C1" w:rsidP="000810C1">
      <w:pPr>
        <w:spacing w:before="100" w:beforeAutospacing="1" w:after="100" w:afterAutospacing="1"/>
        <w:rPr>
          <w:sz w:val="28"/>
          <w:szCs w:val="28"/>
        </w:rPr>
      </w:pPr>
      <w:r>
        <w:rPr>
          <w:sz w:val="28"/>
          <w:szCs w:val="28"/>
        </w:rPr>
        <w:lastRenderedPageBreak/>
        <w:t>В</w:t>
      </w:r>
      <w:r w:rsidRPr="000810C1">
        <w:rPr>
          <w:sz w:val="28"/>
          <w:szCs w:val="28"/>
        </w:rPr>
        <w:t xml:space="preserve"> </w:t>
      </w:r>
      <w:r>
        <w:rPr>
          <w:sz w:val="28"/>
          <w:szCs w:val="28"/>
        </w:rPr>
        <w:t>файле</w:t>
      </w:r>
      <w:r w:rsidRPr="000810C1">
        <w:rPr>
          <w:sz w:val="28"/>
          <w:szCs w:val="28"/>
        </w:rPr>
        <w:t xml:space="preserve"> </w:t>
      </w:r>
      <w:r>
        <w:rPr>
          <w:sz w:val="28"/>
          <w:szCs w:val="28"/>
          <w:lang w:val="en-US"/>
        </w:rPr>
        <w:t>app</w:t>
      </w:r>
      <w:r w:rsidRPr="000810C1">
        <w:rPr>
          <w:sz w:val="28"/>
          <w:szCs w:val="28"/>
        </w:rPr>
        <w:t>.</w:t>
      </w:r>
      <w:r>
        <w:rPr>
          <w:sz w:val="28"/>
          <w:szCs w:val="28"/>
          <w:lang w:val="en-US"/>
        </w:rPr>
        <w:t>js</w:t>
      </w:r>
      <w:r w:rsidRPr="000810C1">
        <w:rPr>
          <w:sz w:val="28"/>
          <w:szCs w:val="28"/>
        </w:rPr>
        <w:t xml:space="preserve"> </w:t>
      </w:r>
      <w:r>
        <w:rPr>
          <w:sz w:val="28"/>
          <w:szCs w:val="28"/>
        </w:rPr>
        <w:t>после</w:t>
      </w:r>
      <w:r w:rsidRPr="000810C1">
        <w:rPr>
          <w:sz w:val="28"/>
          <w:szCs w:val="28"/>
        </w:rPr>
        <w:t xml:space="preserve"> </w:t>
      </w:r>
      <w:r>
        <w:rPr>
          <w:sz w:val="28"/>
          <w:szCs w:val="28"/>
        </w:rPr>
        <w:t>подключения</w:t>
      </w:r>
      <w:r w:rsidRPr="000810C1">
        <w:rPr>
          <w:sz w:val="28"/>
          <w:szCs w:val="28"/>
        </w:rPr>
        <w:t xml:space="preserve"> </w:t>
      </w:r>
      <w:r>
        <w:rPr>
          <w:sz w:val="28"/>
          <w:szCs w:val="28"/>
        </w:rPr>
        <w:t>конфигурационного</w:t>
      </w:r>
      <w:r w:rsidRPr="000810C1">
        <w:rPr>
          <w:sz w:val="28"/>
          <w:szCs w:val="28"/>
        </w:rPr>
        <w:t xml:space="preserve"> </w:t>
      </w:r>
      <w:r>
        <w:rPr>
          <w:sz w:val="28"/>
          <w:szCs w:val="28"/>
        </w:rPr>
        <w:t>файла</w:t>
      </w:r>
      <w:r w:rsidR="00E2774C">
        <w:rPr>
          <w:sz w:val="28"/>
          <w:szCs w:val="28"/>
        </w:rPr>
        <w:t xml:space="preserve"> </w:t>
      </w:r>
      <w:r>
        <w:rPr>
          <w:sz w:val="28"/>
          <w:szCs w:val="28"/>
        </w:rPr>
        <w:t>извлечем</w:t>
      </w:r>
      <w:r w:rsidRPr="000810C1">
        <w:rPr>
          <w:sz w:val="28"/>
          <w:szCs w:val="28"/>
        </w:rPr>
        <w:t xml:space="preserve"> </w:t>
      </w:r>
      <w:r>
        <w:rPr>
          <w:sz w:val="28"/>
          <w:szCs w:val="28"/>
        </w:rPr>
        <w:t>да</w:t>
      </w:r>
      <w:r>
        <w:rPr>
          <w:sz w:val="28"/>
          <w:szCs w:val="28"/>
        </w:rPr>
        <w:t>н</w:t>
      </w:r>
      <w:r>
        <w:rPr>
          <w:sz w:val="28"/>
          <w:szCs w:val="28"/>
        </w:rPr>
        <w:t>ный</w:t>
      </w:r>
      <w:r w:rsidRPr="000810C1">
        <w:rPr>
          <w:sz w:val="28"/>
          <w:szCs w:val="28"/>
        </w:rPr>
        <w:t xml:space="preserve"> </w:t>
      </w:r>
      <w:r>
        <w:rPr>
          <w:sz w:val="28"/>
          <w:szCs w:val="28"/>
        </w:rPr>
        <w:t>массив</w:t>
      </w:r>
      <w:r w:rsidRPr="000810C1">
        <w:rPr>
          <w:sz w:val="28"/>
          <w:szCs w:val="28"/>
        </w:rPr>
        <w:t xml:space="preserve"> </w:t>
      </w:r>
      <w:r>
        <w:rPr>
          <w:sz w:val="28"/>
          <w:szCs w:val="28"/>
        </w:rPr>
        <w:t>и</w:t>
      </w:r>
      <w:r w:rsidRPr="000810C1">
        <w:rPr>
          <w:sz w:val="28"/>
          <w:szCs w:val="28"/>
        </w:rPr>
        <w:t xml:space="preserve"> </w:t>
      </w:r>
      <w:r>
        <w:rPr>
          <w:sz w:val="28"/>
          <w:szCs w:val="28"/>
        </w:rPr>
        <w:t>передадим</w:t>
      </w:r>
      <w:r w:rsidRPr="000810C1">
        <w:rPr>
          <w:sz w:val="28"/>
          <w:szCs w:val="28"/>
        </w:rPr>
        <w:t xml:space="preserve"> </w:t>
      </w:r>
      <w:r>
        <w:rPr>
          <w:sz w:val="28"/>
          <w:szCs w:val="28"/>
        </w:rPr>
        <w:t>его</w:t>
      </w:r>
      <w:r w:rsidRPr="000810C1">
        <w:rPr>
          <w:sz w:val="28"/>
          <w:szCs w:val="28"/>
        </w:rPr>
        <w:t xml:space="preserve"> </w:t>
      </w:r>
      <w:r>
        <w:rPr>
          <w:sz w:val="28"/>
          <w:szCs w:val="28"/>
        </w:rPr>
        <w:t>в</w:t>
      </w:r>
      <w:r w:rsidRPr="000810C1">
        <w:rPr>
          <w:sz w:val="28"/>
          <w:szCs w:val="28"/>
        </w:rPr>
        <w:t xml:space="preserve"> </w:t>
      </w:r>
      <w:r>
        <w:rPr>
          <w:sz w:val="28"/>
          <w:szCs w:val="28"/>
        </w:rPr>
        <w:t>шаблон</w:t>
      </w:r>
      <w:r w:rsidRPr="000810C1">
        <w:rPr>
          <w:sz w:val="28"/>
          <w:szCs w:val="28"/>
        </w:rPr>
        <w:t xml:space="preserve"> </w:t>
      </w:r>
      <w:r>
        <w:rPr>
          <w:sz w:val="28"/>
          <w:szCs w:val="28"/>
          <w:lang w:val="en-US"/>
        </w:rPr>
        <w:t>layout</w:t>
      </w:r>
      <w:r w:rsidRPr="000810C1">
        <w:rPr>
          <w:sz w:val="28"/>
          <w:szCs w:val="28"/>
        </w:rPr>
        <w:t>.</w:t>
      </w:r>
      <w:r>
        <w:rPr>
          <w:sz w:val="28"/>
          <w:szCs w:val="28"/>
          <w:lang w:val="en-US"/>
        </w:rPr>
        <w:t>jade</w:t>
      </w:r>
      <w:r w:rsidR="00E2774C">
        <w:rPr>
          <w:sz w:val="28"/>
          <w:szCs w:val="28"/>
        </w:rPr>
        <w:t>,</w:t>
      </w:r>
      <w:r w:rsidRPr="000810C1">
        <w:rPr>
          <w:sz w:val="28"/>
          <w:szCs w:val="28"/>
        </w:rPr>
        <w:t xml:space="preserve"> </w:t>
      </w:r>
      <w:r>
        <w:rPr>
          <w:sz w:val="28"/>
          <w:szCs w:val="28"/>
        </w:rPr>
        <w:t>используя</w:t>
      </w:r>
      <w:r w:rsidRPr="000810C1">
        <w:rPr>
          <w:sz w:val="28"/>
          <w:szCs w:val="28"/>
        </w:rPr>
        <w:t xml:space="preserve"> </w:t>
      </w:r>
      <w:r>
        <w:rPr>
          <w:sz w:val="28"/>
          <w:szCs w:val="28"/>
        </w:rPr>
        <w:t xml:space="preserve">объект </w:t>
      </w:r>
      <w:r>
        <w:rPr>
          <w:sz w:val="28"/>
          <w:szCs w:val="28"/>
          <w:lang w:val="en-US"/>
        </w:rPr>
        <w:t>locals</w:t>
      </w:r>
      <w:r w:rsidRPr="000810C1">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810C1" w:rsidRPr="000810C1" w:rsidTr="00C30314">
        <w:tc>
          <w:tcPr>
            <w:tcW w:w="9072" w:type="dxa"/>
            <w:shd w:val="clear" w:color="auto" w:fill="9BBB59"/>
          </w:tcPr>
          <w:p w:rsidR="000810C1" w:rsidRPr="006A74DA" w:rsidRDefault="000810C1" w:rsidP="00C30314">
            <w:pPr>
              <w:jc w:val="center"/>
              <w:rPr>
                <w:b/>
                <w:bCs/>
                <w:color w:val="FFFEFF"/>
              </w:rPr>
            </w:pPr>
            <w:r>
              <w:rPr>
                <w:b/>
                <w:bCs/>
                <w:color w:val="FFFEFF"/>
              </w:rPr>
              <w:t>Передача</w:t>
            </w:r>
            <w:r w:rsidRPr="00C30314">
              <w:rPr>
                <w:b/>
                <w:bCs/>
                <w:color w:val="FFFEFF"/>
              </w:rPr>
              <w:t xml:space="preserve"> </w:t>
            </w:r>
            <w:r>
              <w:rPr>
                <w:b/>
                <w:bCs/>
                <w:color w:val="FFFEFF"/>
              </w:rPr>
              <w:t>массива</w:t>
            </w:r>
            <w:r w:rsidRPr="00C30314">
              <w:rPr>
                <w:b/>
                <w:bCs/>
                <w:color w:val="FFFEFF"/>
              </w:rPr>
              <w:t xml:space="preserve"> </w:t>
            </w:r>
            <w:r>
              <w:rPr>
                <w:b/>
                <w:bCs/>
                <w:color w:val="FFFEFF"/>
              </w:rPr>
              <w:t>в</w:t>
            </w:r>
            <w:r w:rsidRPr="00C30314">
              <w:rPr>
                <w:b/>
                <w:bCs/>
                <w:color w:val="FFFEFF"/>
              </w:rPr>
              <w:t xml:space="preserve"> </w:t>
            </w:r>
            <w:r>
              <w:rPr>
                <w:b/>
                <w:bCs/>
                <w:color w:val="FFFEFF"/>
              </w:rPr>
              <w:t>шаблон</w:t>
            </w:r>
            <w:r w:rsidRPr="00C30314">
              <w:rPr>
                <w:b/>
                <w:bCs/>
                <w:color w:val="FFFEFF"/>
              </w:rPr>
              <w:t xml:space="preserve"> </w:t>
            </w:r>
            <w:r>
              <w:rPr>
                <w:b/>
                <w:bCs/>
                <w:color w:val="FFFEFF"/>
                <w:lang w:val="en-US"/>
              </w:rPr>
              <w:t>jade</w:t>
            </w:r>
            <w:r w:rsidRPr="00C30314">
              <w:rPr>
                <w:b/>
                <w:bCs/>
                <w:color w:val="FFFEFF"/>
              </w:rPr>
              <w:t xml:space="preserve">. </w:t>
            </w:r>
            <w:r>
              <w:rPr>
                <w:b/>
                <w:bCs/>
                <w:color w:val="FFFEFF"/>
              </w:rPr>
              <w:t>Листинг</w:t>
            </w:r>
            <w:r w:rsidR="006A74DA">
              <w:rPr>
                <w:b/>
                <w:bCs/>
                <w:color w:val="FFFEFF"/>
                <w:lang w:val="en-US"/>
              </w:rPr>
              <w:t xml:space="preserve"> </w:t>
            </w:r>
            <w:r w:rsidR="00FB152C">
              <w:rPr>
                <w:b/>
                <w:bCs/>
                <w:color w:val="FFFEFF"/>
                <w:lang w:val="en-US"/>
              </w:rPr>
              <w:t>3.</w:t>
            </w:r>
            <w:r w:rsidR="006A74DA">
              <w:rPr>
                <w:b/>
                <w:bCs/>
                <w:color w:val="FFFEFF"/>
              </w:rPr>
              <w:t>10</w:t>
            </w:r>
            <w:r w:rsidR="006A74DA">
              <w:rPr>
                <w:b/>
                <w:bCs/>
                <w:color w:val="FFFEFF"/>
                <w:lang w:val="en-US"/>
              </w:rPr>
              <w:t>.2</w:t>
            </w:r>
            <w:r w:rsidR="006A74DA">
              <w:rPr>
                <w:b/>
                <w:bCs/>
                <w:color w:val="FFFEFF"/>
              </w:rPr>
              <w:t>2</w:t>
            </w:r>
          </w:p>
        </w:tc>
      </w:tr>
      <w:tr w:rsidR="000810C1" w:rsidRPr="000810C1" w:rsidTr="00C30314">
        <w:trPr>
          <w:trHeight w:val="359"/>
        </w:trPr>
        <w:tc>
          <w:tcPr>
            <w:tcW w:w="9072" w:type="dxa"/>
          </w:tcPr>
          <w:p w:rsidR="000810C1" w:rsidRPr="000810C1" w:rsidRDefault="000810C1" w:rsidP="000810C1">
            <w:pPr>
              <w:pStyle w:val="ae"/>
              <w:rPr>
                <w:rFonts w:ascii="Courier New" w:hAnsi="Courier New" w:cs="Courier New"/>
              </w:rPr>
            </w:pPr>
            <w:r w:rsidRPr="000810C1">
              <w:rPr>
                <w:rFonts w:ascii="Courier New" w:hAnsi="Courier New" w:cs="Courier New"/>
              </w:rPr>
              <w:t>app.use(function (req, res, next) {</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w:t>
            </w:r>
            <w:r w:rsidRPr="000810C1">
              <w:rPr>
                <w:rFonts w:ascii="Courier New" w:hAnsi="Courier New" w:cs="Courier New"/>
                <w:b/>
              </w:rPr>
              <w:t>res.locals</w:t>
            </w:r>
            <w:r w:rsidRPr="000810C1">
              <w:rPr>
                <w:rFonts w:ascii="Courier New" w:hAnsi="Courier New" w:cs="Courier New"/>
              </w:rPr>
              <w:t xml:space="preserve"> = {</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userid: req.session.user,</w:t>
            </w:r>
          </w:p>
          <w:p w:rsidR="000810C1" w:rsidRPr="000810C1" w:rsidRDefault="000810C1" w:rsidP="000810C1">
            <w:pPr>
              <w:pStyle w:val="ae"/>
              <w:rPr>
                <w:rFonts w:ascii="Courier New" w:hAnsi="Courier New" w:cs="Courier New"/>
                <w:lang w:val="ru-RU"/>
              </w:rPr>
            </w:pPr>
            <w:r w:rsidRPr="000810C1">
              <w:rPr>
                <w:rFonts w:ascii="Courier New" w:hAnsi="Courier New" w:cs="Courier New"/>
              </w:rPr>
              <w:t xml:space="preserve">     title</w:t>
            </w:r>
            <w:r w:rsidRPr="000810C1">
              <w:rPr>
                <w:rFonts w:ascii="Courier New" w:hAnsi="Courier New" w:cs="Courier New"/>
                <w:lang w:val="ru-RU"/>
              </w:rPr>
              <w:t>: '</w:t>
            </w:r>
            <w:r w:rsidRPr="000810C1">
              <w:rPr>
                <w:rFonts w:ascii="Courier New" w:hAnsi="Courier New" w:cs="Courier New"/>
              </w:rPr>
              <w:t>On</w:t>
            </w:r>
            <w:r w:rsidRPr="000810C1">
              <w:rPr>
                <w:rFonts w:ascii="Courier New" w:hAnsi="Courier New" w:cs="Courier New"/>
                <w:lang w:val="ru-RU"/>
              </w:rPr>
              <w:t>-</w:t>
            </w:r>
            <w:r w:rsidRPr="000810C1">
              <w:rPr>
                <w:rFonts w:ascii="Courier New" w:hAnsi="Courier New" w:cs="Courier New"/>
              </w:rPr>
              <w:t>line</w:t>
            </w:r>
            <w:r w:rsidRPr="000810C1">
              <w:rPr>
                <w:rFonts w:ascii="Courier New" w:hAnsi="Courier New" w:cs="Courier New"/>
                <w:lang w:val="ru-RU"/>
              </w:rPr>
              <w:t xml:space="preserve"> Университет развития личности',</w:t>
            </w:r>
          </w:p>
          <w:p w:rsidR="000810C1" w:rsidRPr="000810C1" w:rsidRDefault="000810C1" w:rsidP="000810C1">
            <w:pPr>
              <w:pStyle w:val="ae"/>
              <w:rPr>
                <w:rFonts w:ascii="Courier New" w:hAnsi="Courier New" w:cs="Courier New"/>
                <w:b/>
              </w:rPr>
            </w:pPr>
            <w:r w:rsidRPr="000810C1">
              <w:rPr>
                <w:rFonts w:ascii="Courier New" w:hAnsi="Courier New" w:cs="Courier New"/>
                <w:lang w:val="ru-RU"/>
              </w:rPr>
              <w:tab/>
              <w:t xml:space="preserve"> </w:t>
            </w:r>
            <w:r w:rsidRPr="000810C1">
              <w:rPr>
                <w:rFonts w:ascii="Courier New" w:hAnsi="Courier New" w:cs="Courier New"/>
                <w:b/>
              </w:rPr>
              <w:t>scripts: config.get('scripts')</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next();</w:t>
            </w:r>
          </w:p>
          <w:p w:rsidR="000810C1" w:rsidRPr="00E34502" w:rsidRDefault="000810C1" w:rsidP="000810C1">
            <w:pPr>
              <w:pStyle w:val="ae"/>
              <w:rPr>
                <w:rFonts w:ascii="Courier New" w:hAnsi="Courier New" w:cs="Courier New"/>
                <w:b/>
              </w:rPr>
            </w:pPr>
            <w:r w:rsidRPr="000810C1">
              <w:rPr>
                <w:rFonts w:ascii="Courier New" w:hAnsi="Courier New" w:cs="Courier New"/>
              </w:rPr>
              <w:t>});</w:t>
            </w:r>
          </w:p>
        </w:tc>
      </w:tr>
    </w:tbl>
    <w:p w:rsidR="000810C1" w:rsidRPr="00A92DD1" w:rsidRDefault="005B67E8" w:rsidP="000810C1">
      <w:pPr>
        <w:spacing w:before="100" w:beforeAutospacing="1" w:after="100" w:afterAutospacing="1"/>
        <w:rPr>
          <w:sz w:val="28"/>
          <w:szCs w:val="28"/>
        </w:rPr>
      </w:pPr>
      <w:r>
        <w:rPr>
          <w:sz w:val="28"/>
          <w:szCs w:val="28"/>
        </w:rPr>
        <w:t>В</w:t>
      </w:r>
      <w:r w:rsidRPr="00A92DD1">
        <w:rPr>
          <w:sz w:val="28"/>
          <w:szCs w:val="28"/>
        </w:rPr>
        <w:t xml:space="preserve"> </w:t>
      </w:r>
      <w:r w:rsidR="00A92DD1">
        <w:rPr>
          <w:sz w:val="28"/>
          <w:szCs w:val="28"/>
        </w:rPr>
        <w:t>главном</w:t>
      </w:r>
      <w:r w:rsidR="00A92DD1" w:rsidRPr="00A92DD1">
        <w:rPr>
          <w:sz w:val="28"/>
          <w:szCs w:val="28"/>
        </w:rPr>
        <w:t xml:space="preserve"> </w:t>
      </w:r>
      <w:r w:rsidR="00A92DD1">
        <w:rPr>
          <w:sz w:val="28"/>
          <w:szCs w:val="28"/>
        </w:rPr>
        <w:t>файле</w:t>
      </w:r>
      <w:r w:rsidR="00A92DD1" w:rsidRPr="00A92DD1">
        <w:rPr>
          <w:sz w:val="28"/>
          <w:szCs w:val="28"/>
        </w:rPr>
        <w:t xml:space="preserve"> </w:t>
      </w:r>
      <w:r w:rsidR="00A92DD1">
        <w:rPr>
          <w:sz w:val="28"/>
          <w:szCs w:val="28"/>
        </w:rPr>
        <w:t>шаблона</w:t>
      </w:r>
      <w:r w:rsidRPr="00A92DD1">
        <w:rPr>
          <w:sz w:val="28"/>
          <w:szCs w:val="28"/>
        </w:rPr>
        <w:t xml:space="preserve"> </w:t>
      </w:r>
      <w:r>
        <w:rPr>
          <w:sz w:val="28"/>
          <w:szCs w:val="28"/>
          <w:lang w:val="en-US"/>
        </w:rPr>
        <w:t>layout</w:t>
      </w:r>
      <w:r w:rsidRPr="00A92DD1">
        <w:rPr>
          <w:sz w:val="28"/>
          <w:szCs w:val="28"/>
        </w:rPr>
        <w:t>.</w:t>
      </w:r>
      <w:r>
        <w:rPr>
          <w:sz w:val="28"/>
          <w:szCs w:val="28"/>
          <w:lang w:val="en-US"/>
        </w:rPr>
        <w:t>jade</w:t>
      </w:r>
      <w:r w:rsidR="00A92DD1">
        <w:rPr>
          <w:sz w:val="28"/>
          <w:szCs w:val="28"/>
        </w:rPr>
        <w:t>,</w:t>
      </w:r>
      <w:r w:rsidR="00A92DD1" w:rsidRPr="00A92DD1">
        <w:rPr>
          <w:sz w:val="28"/>
          <w:szCs w:val="28"/>
        </w:rPr>
        <w:t xml:space="preserve"> </w:t>
      </w:r>
      <w:r w:rsidR="00A92DD1">
        <w:rPr>
          <w:sz w:val="28"/>
          <w:szCs w:val="28"/>
        </w:rPr>
        <w:t>с</w:t>
      </w:r>
      <w:r w:rsidR="00A92DD1" w:rsidRPr="00A92DD1">
        <w:rPr>
          <w:sz w:val="28"/>
          <w:szCs w:val="28"/>
        </w:rPr>
        <w:t xml:space="preserve"> </w:t>
      </w:r>
      <w:r w:rsidR="00A92DD1">
        <w:rPr>
          <w:sz w:val="28"/>
          <w:szCs w:val="28"/>
        </w:rPr>
        <w:t>помощью</w:t>
      </w:r>
      <w:r w:rsidR="00A92DD1" w:rsidRPr="00A92DD1">
        <w:rPr>
          <w:sz w:val="28"/>
          <w:szCs w:val="28"/>
        </w:rPr>
        <w:t xml:space="preserve"> </w:t>
      </w:r>
      <w:r w:rsidR="00A92DD1">
        <w:rPr>
          <w:sz w:val="28"/>
          <w:szCs w:val="28"/>
        </w:rPr>
        <w:t>цикла</w:t>
      </w:r>
      <w:r w:rsidR="00A92DD1" w:rsidRPr="00A92DD1">
        <w:rPr>
          <w:sz w:val="28"/>
          <w:szCs w:val="28"/>
        </w:rPr>
        <w:t xml:space="preserve"> </w:t>
      </w:r>
      <w:r w:rsidR="00A92DD1">
        <w:rPr>
          <w:sz w:val="28"/>
          <w:szCs w:val="28"/>
          <w:lang w:val="en-US"/>
        </w:rPr>
        <w:t>for</w:t>
      </w:r>
      <w:r w:rsidR="00A92DD1">
        <w:rPr>
          <w:sz w:val="28"/>
          <w:szCs w:val="28"/>
        </w:rPr>
        <w:t>,</w:t>
      </w:r>
      <w:r w:rsidRPr="00A92DD1">
        <w:rPr>
          <w:sz w:val="28"/>
          <w:szCs w:val="28"/>
        </w:rPr>
        <w:t xml:space="preserve"> </w:t>
      </w:r>
      <w:r>
        <w:rPr>
          <w:sz w:val="28"/>
          <w:szCs w:val="28"/>
        </w:rPr>
        <w:t>пройдемся</w:t>
      </w:r>
      <w:r w:rsidRPr="00A92DD1">
        <w:rPr>
          <w:sz w:val="28"/>
          <w:szCs w:val="28"/>
        </w:rPr>
        <w:t xml:space="preserve"> </w:t>
      </w:r>
      <w:r>
        <w:rPr>
          <w:sz w:val="28"/>
          <w:szCs w:val="28"/>
        </w:rPr>
        <w:t>по</w:t>
      </w:r>
      <w:r w:rsidRPr="00A92DD1">
        <w:rPr>
          <w:sz w:val="28"/>
          <w:szCs w:val="28"/>
        </w:rPr>
        <w:t xml:space="preserve"> </w:t>
      </w:r>
      <w:r>
        <w:rPr>
          <w:sz w:val="28"/>
          <w:szCs w:val="28"/>
        </w:rPr>
        <w:t>всем</w:t>
      </w:r>
      <w:r w:rsidRPr="00A92DD1">
        <w:rPr>
          <w:sz w:val="28"/>
          <w:szCs w:val="28"/>
        </w:rPr>
        <w:t xml:space="preserve"> </w:t>
      </w:r>
      <w:r>
        <w:rPr>
          <w:sz w:val="28"/>
          <w:szCs w:val="28"/>
        </w:rPr>
        <w:t>элементам</w:t>
      </w:r>
      <w:r w:rsidRPr="00A92DD1">
        <w:rPr>
          <w:sz w:val="28"/>
          <w:szCs w:val="28"/>
        </w:rPr>
        <w:t xml:space="preserve"> </w:t>
      </w:r>
      <w:r>
        <w:rPr>
          <w:sz w:val="28"/>
          <w:szCs w:val="28"/>
        </w:rPr>
        <w:t>массива</w:t>
      </w:r>
      <w:r w:rsidRPr="00A92DD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B67E8" w:rsidRPr="00A92DD1" w:rsidTr="00C30314">
        <w:tc>
          <w:tcPr>
            <w:tcW w:w="9072" w:type="dxa"/>
            <w:shd w:val="clear" w:color="auto" w:fill="9BBB59"/>
          </w:tcPr>
          <w:p w:rsidR="005B67E8" w:rsidRPr="00C30314" w:rsidRDefault="005B67E8" w:rsidP="00C30314">
            <w:pPr>
              <w:jc w:val="center"/>
              <w:rPr>
                <w:b/>
                <w:bCs/>
                <w:color w:val="FFFEFF"/>
              </w:rPr>
            </w:pPr>
            <w:r>
              <w:rPr>
                <w:b/>
                <w:bCs/>
                <w:color w:val="FFFEFF"/>
              </w:rPr>
              <w:t>Вывод</w:t>
            </w:r>
            <w:r w:rsidRPr="00C30314">
              <w:rPr>
                <w:b/>
                <w:bCs/>
                <w:color w:val="FFFEFF"/>
              </w:rPr>
              <w:t xml:space="preserve"> </w:t>
            </w:r>
            <w:r>
              <w:rPr>
                <w:b/>
                <w:bCs/>
                <w:color w:val="FFFEFF"/>
              </w:rPr>
              <w:t>скриптов</w:t>
            </w:r>
            <w:r w:rsidRPr="00C30314">
              <w:rPr>
                <w:b/>
                <w:bCs/>
                <w:color w:val="FFFEFF"/>
              </w:rPr>
              <w:t xml:space="preserve"> </w:t>
            </w:r>
            <w:r>
              <w:rPr>
                <w:b/>
                <w:bCs/>
                <w:color w:val="FFFEFF"/>
              </w:rPr>
              <w:t>на</w:t>
            </w:r>
            <w:r w:rsidRPr="00C30314">
              <w:rPr>
                <w:b/>
                <w:bCs/>
                <w:color w:val="FFFEFF"/>
              </w:rPr>
              <w:t xml:space="preserve"> </w:t>
            </w:r>
            <w:r>
              <w:rPr>
                <w:b/>
                <w:bCs/>
                <w:color w:val="FFFEFF"/>
              </w:rPr>
              <w:t>экран</w:t>
            </w:r>
            <w:r w:rsidRPr="00C30314">
              <w:rPr>
                <w:b/>
                <w:bCs/>
                <w:color w:val="FFFEFF"/>
              </w:rPr>
              <w:t xml:space="preserve">. </w:t>
            </w:r>
            <w:r>
              <w:rPr>
                <w:b/>
                <w:bCs/>
                <w:color w:val="FFFEFF"/>
              </w:rPr>
              <w:t>Листинг</w:t>
            </w:r>
            <w:r w:rsidR="006A74DA">
              <w:rPr>
                <w:b/>
                <w:bCs/>
                <w:color w:val="FFFEFF"/>
              </w:rPr>
              <w:t xml:space="preserve"> </w:t>
            </w:r>
            <w:r w:rsidR="00FB152C" w:rsidRPr="00346DD7">
              <w:rPr>
                <w:b/>
                <w:bCs/>
                <w:color w:val="FFFEFF"/>
              </w:rPr>
              <w:t>3.</w:t>
            </w:r>
            <w:r w:rsidR="006A74DA">
              <w:rPr>
                <w:b/>
                <w:bCs/>
                <w:color w:val="FFFEFF"/>
              </w:rPr>
              <w:t>10</w:t>
            </w:r>
            <w:r w:rsidRPr="00C30314">
              <w:rPr>
                <w:b/>
                <w:bCs/>
                <w:color w:val="FFFEFF"/>
              </w:rPr>
              <w:t>.2</w:t>
            </w:r>
            <w:r w:rsidR="006A74DA">
              <w:rPr>
                <w:b/>
                <w:bCs/>
                <w:color w:val="FFFEFF"/>
              </w:rPr>
              <w:t>3</w:t>
            </w:r>
          </w:p>
        </w:tc>
      </w:tr>
      <w:tr w:rsidR="005B67E8" w:rsidRPr="006E7EE0" w:rsidTr="00C30314">
        <w:trPr>
          <w:trHeight w:val="359"/>
        </w:trPr>
        <w:tc>
          <w:tcPr>
            <w:tcW w:w="9072" w:type="dxa"/>
          </w:tcPr>
          <w:p w:rsidR="005B67E8" w:rsidRPr="005B67E8" w:rsidRDefault="005B67E8" w:rsidP="005B67E8">
            <w:pPr>
              <w:pStyle w:val="ae"/>
              <w:rPr>
                <w:rFonts w:ascii="Courier New" w:hAnsi="Courier New" w:cs="Courier New"/>
              </w:rPr>
            </w:pPr>
            <w:r w:rsidRPr="005B67E8">
              <w:rPr>
                <w:rFonts w:ascii="Courier New" w:hAnsi="Courier New" w:cs="Courier New"/>
              </w:rPr>
              <w:t>for script in scripts</w:t>
            </w:r>
          </w:p>
          <w:p w:rsidR="005B67E8" w:rsidRPr="00E34502" w:rsidRDefault="005B67E8" w:rsidP="005B67E8">
            <w:pPr>
              <w:pStyle w:val="ae"/>
              <w:rPr>
                <w:rFonts w:ascii="Courier New" w:hAnsi="Courier New" w:cs="Courier New"/>
                <w:b/>
              </w:rPr>
            </w:pPr>
            <w:r>
              <w:rPr>
                <w:rFonts w:ascii="Courier New" w:hAnsi="Courier New" w:cs="Courier New"/>
              </w:rPr>
              <w:t xml:space="preserve">  </w:t>
            </w:r>
            <w:r w:rsidRPr="005B67E8">
              <w:rPr>
                <w:rFonts w:ascii="Courier New" w:hAnsi="Courier New" w:cs="Courier New"/>
              </w:rPr>
              <w:t>script(src=</w:t>
            </w:r>
            <w:r w:rsidRPr="005B67E8">
              <w:rPr>
                <w:rFonts w:ascii="Courier New" w:hAnsi="Courier New" w:cs="Courier New"/>
                <w:b/>
              </w:rPr>
              <w:t>'#{script}'</w:t>
            </w:r>
            <w:r w:rsidRPr="005B67E8">
              <w:rPr>
                <w:rFonts w:ascii="Courier New" w:hAnsi="Courier New" w:cs="Courier New"/>
              </w:rPr>
              <w:t>, type='text/javascript')</w:t>
            </w:r>
          </w:p>
        </w:tc>
      </w:tr>
    </w:tbl>
    <w:p w:rsidR="005B67E8" w:rsidRPr="00A92DD1" w:rsidRDefault="00A92DD1" w:rsidP="000810C1">
      <w:pPr>
        <w:spacing w:before="100" w:beforeAutospacing="1" w:after="100" w:afterAutospacing="1"/>
        <w:rPr>
          <w:sz w:val="28"/>
          <w:szCs w:val="28"/>
        </w:rPr>
      </w:pPr>
      <w:r>
        <w:rPr>
          <w:sz w:val="28"/>
          <w:szCs w:val="28"/>
        </w:rPr>
        <w:t xml:space="preserve">Далее можно наращивать массив </w:t>
      </w:r>
      <w:r>
        <w:rPr>
          <w:sz w:val="28"/>
          <w:szCs w:val="28"/>
          <w:lang w:val="en-US"/>
        </w:rPr>
        <w:t>script</w:t>
      </w:r>
      <w:r>
        <w:rPr>
          <w:sz w:val="28"/>
          <w:szCs w:val="28"/>
        </w:rPr>
        <w:t>, добавляя в него необходимые эл</w:t>
      </w:r>
      <w:r>
        <w:rPr>
          <w:sz w:val="28"/>
          <w:szCs w:val="28"/>
        </w:rPr>
        <w:t>е</w:t>
      </w:r>
      <w:r>
        <w:rPr>
          <w:sz w:val="28"/>
          <w:szCs w:val="28"/>
        </w:rPr>
        <w:t>менты в новых контроллерах</w:t>
      </w:r>
      <w:r w:rsidRPr="00A92DD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A92DD1" w:rsidRPr="00A92DD1" w:rsidTr="00C30314">
        <w:tc>
          <w:tcPr>
            <w:tcW w:w="9072" w:type="dxa"/>
            <w:shd w:val="clear" w:color="auto" w:fill="9BBB59"/>
          </w:tcPr>
          <w:p w:rsidR="00A92DD1" w:rsidRPr="00A92DD1" w:rsidRDefault="00A92DD1" w:rsidP="00C30314">
            <w:pPr>
              <w:jc w:val="center"/>
              <w:rPr>
                <w:b/>
                <w:bCs/>
                <w:color w:val="FFFEFF"/>
              </w:rPr>
            </w:pPr>
            <w:r>
              <w:rPr>
                <w:b/>
                <w:bCs/>
                <w:color w:val="FFFEFF"/>
              </w:rPr>
              <w:t>Добавление нового элемента массива</w:t>
            </w:r>
            <w:r w:rsidRPr="00A92DD1">
              <w:rPr>
                <w:b/>
                <w:bCs/>
                <w:color w:val="FFFEFF"/>
              </w:rPr>
              <w:t xml:space="preserve">. </w:t>
            </w:r>
            <w:r>
              <w:rPr>
                <w:b/>
                <w:bCs/>
                <w:color w:val="FFFEFF"/>
              </w:rPr>
              <w:t>Листинг</w:t>
            </w:r>
            <w:r w:rsidR="006A74DA">
              <w:rPr>
                <w:b/>
                <w:bCs/>
                <w:color w:val="FFFEFF"/>
              </w:rPr>
              <w:t xml:space="preserve"> </w:t>
            </w:r>
            <w:r w:rsidR="00FB152C" w:rsidRPr="00346DD7">
              <w:rPr>
                <w:b/>
                <w:bCs/>
                <w:color w:val="FFFEFF"/>
              </w:rPr>
              <w:t>3.</w:t>
            </w:r>
            <w:r w:rsidR="006A74DA">
              <w:rPr>
                <w:b/>
                <w:bCs/>
                <w:color w:val="FFFEFF"/>
              </w:rPr>
              <w:t>10</w:t>
            </w:r>
            <w:r w:rsidRPr="00A92DD1">
              <w:rPr>
                <w:b/>
                <w:bCs/>
                <w:color w:val="FFFEFF"/>
              </w:rPr>
              <w:t>.2</w:t>
            </w:r>
            <w:r w:rsidR="006A74DA">
              <w:rPr>
                <w:b/>
                <w:bCs/>
                <w:color w:val="FFFEFF"/>
              </w:rPr>
              <w:t>4</w:t>
            </w:r>
          </w:p>
        </w:tc>
      </w:tr>
      <w:tr w:rsidR="00A92DD1" w:rsidRPr="000810C1" w:rsidTr="00C30314">
        <w:trPr>
          <w:trHeight w:val="359"/>
        </w:trPr>
        <w:tc>
          <w:tcPr>
            <w:tcW w:w="9072" w:type="dxa"/>
          </w:tcPr>
          <w:p w:rsidR="00A92DD1" w:rsidRPr="00A92DD1" w:rsidRDefault="00A92DD1" w:rsidP="00A92DD1">
            <w:pPr>
              <w:pStyle w:val="ae"/>
              <w:rPr>
                <w:rFonts w:ascii="Courier New" w:hAnsi="Courier New" w:cs="Courier New"/>
              </w:rPr>
            </w:pPr>
            <w:r w:rsidRPr="00A92DD1">
              <w:rPr>
                <w:rFonts w:ascii="Courier New" w:hAnsi="Courier New" w:cs="Courier New"/>
              </w:rPr>
              <w:t>exports.index = function(req, res, next) {</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congif = require('../config');</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scripts = congif.get("scripts");</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w:t>
            </w:r>
            <w:r w:rsidRPr="00A92DD1">
              <w:rPr>
                <w:rFonts w:ascii="Courier New" w:hAnsi="Courier New" w:cs="Courier New"/>
                <w:b/>
              </w:rPr>
              <w:t>scripts[2]</w:t>
            </w:r>
            <w:r w:rsidRPr="00A92DD1">
              <w:rPr>
                <w:rFonts w:ascii="Courier New" w:hAnsi="Courier New" w:cs="Courier New"/>
              </w:rPr>
              <w:t xml:space="preserve"> = '/vendor/bower_components/jquery/jquery.js';</w:t>
            </w:r>
          </w:p>
          <w:p w:rsidR="00A92DD1" w:rsidRPr="00A92DD1" w:rsidRDefault="00A92DD1" w:rsidP="00A92DD1">
            <w:pPr>
              <w:pStyle w:val="ae"/>
              <w:rPr>
                <w:rFonts w:ascii="Courier New" w:hAnsi="Courier New" w:cs="Courier New"/>
              </w:rPr>
            </w:pP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res.render('chat', {</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scripts: </w:t>
            </w:r>
            <w:r w:rsidRPr="00A92DD1">
              <w:rPr>
                <w:rFonts w:ascii="Courier New" w:hAnsi="Courier New" w:cs="Courier New"/>
                <w:b/>
              </w:rPr>
              <w:t>scripts</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w:t>
            </w:r>
          </w:p>
          <w:p w:rsidR="00A92DD1" w:rsidRPr="00E34502" w:rsidRDefault="00A92DD1" w:rsidP="00A92DD1">
            <w:pPr>
              <w:pStyle w:val="ae"/>
              <w:rPr>
                <w:rFonts w:ascii="Courier New" w:hAnsi="Courier New" w:cs="Courier New"/>
                <w:b/>
              </w:rPr>
            </w:pPr>
            <w:r w:rsidRPr="00A92DD1">
              <w:rPr>
                <w:rFonts w:ascii="Courier New" w:hAnsi="Courier New" w:cs="Courier New"/>
              </w:rPr>
              <w:t>};</w:t>
            </w:r>
          </w:p>
        </w:tc>
      </w:tr>
    </w:tbl>
    <w:p w:rsidR="000810C1" w:rsidRPr="00A92DD1" w:rsidRDefault="00A92DD1" w:rsidP="00A92DD1">
      <w:pPr>
        <w:spacing w:before="100" w:beforeAutospacing="1" w:after="100" w:afterAutospacing="1"/>
      </w:pPr>
      <w:r>
        <w:rPr>
          <w:sz w:val="28"/>
          <w:szCs w:val="28"/>
        </w:rPr>
        <w:t xml:space="preserve">В </w:t>
      </w:r>
      <w:r>
        <w:rPr>
          <w:sz w:val="28"/>
          <w:szCs w:val="28"/>
          <w:lang w:val="en-US"/>
        </w:rPr>
        <w:t>scripts</w:t>
      </w:r>
      <w:r w:rsidRPr="00A92DD1">
        <w:rPr>
          <w:sz w:val="28"/>
          <w:szCs w:val="28"/>
        </w:rPr>
        <w:t>[2]</w:t>
      </w:r>
      <w:r>
        <w:rPr>
          <w:sz w:val="28"/>
          <w:szCs w:val="28"/>
        </w:rPr>
        <w:t xml:space="preserve"> индекс 2 указывает на то, что мы добавляем 3-ий элемент масс</w:t>
      </w:r>
      <w:r>
        <w:rPr>
          <w:sz w:val="28"/>
          <w:szCs w:val="28"/>
        </w:rPr>
        <w:t>и</w:t>
      </w:r>
      <w:r>
        <w:rPr>
          <w:sz w:val="28"/>
          <w:szCs w:val="28"/>
        </w:rPr>
        <w:t>ва.</w:t>
      </w:r>
    </w:p>
    <w:p w:rsidR="00254140" w:rsidRPr="002175AB" w:rsidRDefault="006A74DA" w:rsidP="0083246A">
      <w:pPr>
        <w:pStyle w:val="1"/>
        <w:jc w:val="center"/>
        <w:rPr>
          <w:rFonts w:ascii="Times New Roman" w:hAnsi="Times New Roman"/>
        </w:rPr>
      </w:pPr>
      <w:r>
        <w:rPr>
          <w:rFonts w:ascii="Times New Roman" w:hAnsi="Times New Roman"/>
        </w:rPr>
        <w:t>11</w:t>
      </w:r>
      <w:r w:rsidR="00254140" w:rsidRPr="00C30314">
        <w:rPr>
          <w:rFonts w:ascii="Times New Roman" w:hAnsi="Times New Roman"/>
        </w:rPr>
        <w:t xml:space="preserve">. </w:t>
      </w:r>
      <w:r w:rsidR="009C4CF2">
        <w:rPr>
          <w:rFonts w:ascii="Times New Roman" w:hAnsi="Times New Roman"/>
        </w:rPr>
        <w:t>Регистрация и авторизация</w:t>
      </w:r>
    </w:p>
    <w:p w:rsidR="009C4CF2" w:rsidRPr="009C4CF2" w:rsidRDefault="009C4CF2" w:rsidP="00254140">
      <w:pPr>
        <w:spacing w:before="100" w:beforeAutospacing="1" w:after="100" w:afterAutospacing="1"/>
        <w:rPr>
          <w:b/>
          <w:sz w:val="28"/>
          <w:szCs w:val="28"/>
        </w:rPr>
      </w:pPr>
      <w:r w:rsidRPr="009C4CF2">
        <w:rPr>
          <w:b/>
          <w:sz w:val="28"/>
          <w:szCs w:val="28"/>
        </w:rPr>
        <w:t>Форма регистрации</w:t>
      </w:r>
    </w:p>
    <w:p w:rsidR="009C4CF2" w:rsidRDefault="009C4CF2" w:rsidP="009C4CF2">
      <w:pPr>
        <w:spacing w:before="100" w:beforeAutospacing="1" w:after="100" w:afterAutospacing="1"/>
        <w:rPr>
          <w:sz w:val="28"/>
          <w:szCs w:val="28"/>
        </w:rPr>
      </w:pPr>
      <w:r>
        <w:rPr>
          <w:sz w:val="28"/>
          <w:szCs w:val="28"/>
        </w:rPr>
        <w:t xml:space="preserve">Для регистрации и авторизации можно воспользоваться модулями </w:t>
      </w:r>
      <w:r>
        <w:rPr>
          <w:sz w:val="28"/>
          <w:szCs w:val="28"/>
          <w:lang w:val="en-US"/>
        </w:rPr>
        <w:t>OAuth</w:t>
      </w:r>
      <w:r>
        <w:rPr>
          <w:sz w:val="28"/>
          <w:szCs w:val="28"/>
        </w:rPr>
        <w:t xml:space="preserve"> или</w:t>
      </w:r>
      <w:r w:rsidRPr="006B33A9">
        <w:rPr>
          <w:sz w:val="28"/>
          <w:szCs w:val="28"/>
        </w:rPr>
        <w:t xml:space="preserve"> </w:t>
      </w:r>
      <w:r>
        <w:rPr>
          <w:sz w:val="28"/>
          <w:szCs w:val="28"/>
          <w:lang w:val="en-US"/>
        </w:rPr>
        <w:t>OpenId</w:t>
      </w:r>
      <w:r>
        <w:rPr>
          <w:sz w:val="28"/>
          <w:szCs w:val="28"/>
        </w:rPr>
        <w:t>. Однако многие разработчики предпочитают иметь свою систему входа.</w:t>
      </w:r>
    </w:p>
    <w:p w:rsidR="009C4CF2" w:rsidRPr="006B33A9" w:rsidRDefault="009C4CF2" w:rsidP="009C4CF2">
      <w:pPr>
        <w:spacing w:before="100" w:beforeAutospacing="1" w:after="100" w:afterAutospacing="1"/>
        <w:rPr>
          <w:sz w:val="28"/>
          <w:szCs w:val="28"/>
        </w:rPr>
      </w:pPr>
      <w:r w:rsidRPr="006B33A9">
        <w:rPr>
          <w:sz w:val="28"/>
          <w:szCs w:val="28"/>
        </w:rPr>
        <w:t>Обычно она реализуется с помощью сессий:</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Пользователь заполняет форму, указывая логин и пароль</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lastRenderedPageBreak/>
        <w:t>Пароль шифруется с помощью хэш-алгоритма</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Полученное значение сравнивается с тем, что хранится в БД</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Если они совпадают, то генерируется сессионный ключ, идентифиц</w:t>
      </w:r>
      <w:r w:rsidRPr="006B33A9">
        <w:rPr>
          <w:sz w:val="28"/>
          <w:szCs w:val="28"/>
        </w:rPr>
        <w:t>и</w:t>
      </w:r>
      <w:r w:rsidRPr="006B33A9">
        <w:rPr>
          <w:sz w:val="28"/>
          <w:szCs w:val="28"/>
        </w:rPr>
        <w:t>рующий пользователя</w:t>
      </w:r>
    </w:p>
    <w:p w:rsidR="00254140" w:rsidRPr="00254140" w:rsidRDefault="00254140" w:rsidP="00254140">
      <w:pPr>
        <w:spacing w:before="100" w:beforeAutospacing="1" w:after="100" w:afterAutospacing="1"/>
        <w:rPr>
          <w:sz w:val="28"/>
          <w:szCs w:val="28"/>
        </w:rPr>
      </w:pPr>
      <w:r>
        <w:rPr>
          <w:sz w:val="28"/>
          <w:szCs w:val="28"/>
        </w:rPr>
        <w:t xml:space="preserve">В файле </w:t>
      </w:r>
      <w:r>
        <w:rPr>
          <w:sz w:val="28"/>
          <w:szCs w:val="28"/>
          <w:lang w:val="en-US"/>
        </w:rPr>
        <w:t>app</w:t>
      </w:r>
      <w:r w:rsidRPr="00254140">
        <w:rPr>
          <w:sz w:val="28"/>
          <w:szCs w:val="28"/>
        </w:rPr>
        <w:t>.</w:t>
      </w:r>
      <w:r>
        <w:rPr>
          <w:sz w:val="28"/>
          <w:szCs w:val="28"/>
          <w:lang w:val="en-US"/>
        </w:rPr>
        <w:t>js</w:t>
      </w:r>
      <w:r>
        <w:rPr>
          <w:sz w:val="28"/>
          <w:szCs w:val="28"/>
        </w:rPr>
        <w:t xml:space="preserve"> по маршруту </w:t>
      </w:r>
      <w:r w:rsidRPr="00254140">
        <w:rPr>
          <w:sz w:val="28"/>
          <w:szCs w:val="28"/>
        </w:rPr>
        <w:t>/</w:t>
      </w:r>
      <w:r w:rsidR="002175AB">
        <w:rPr>
          <w:sz w:val="28"/>
          <w:szCs w:val="28"/>
          <w:lang w:val="en-US"/>
        </w:rPr>
        <w:t>reg</w:t>
      </w:r>
      <w:r>
        <w:rPr>
          <w:sz w:val="28"/>
          <w:szCs w:val="28"/>
        </w:rPr>
        <w:t xml:space="preserve"> </w:t>
      </w:r>
      <w:r w:rsidR="00711761">
        <w:rPr>
          <w:sz w:val="28"/>
          <w:szCs w:val="28"/>
        </w:rPr>
        <w:t>добавим вызов</w:t>
      </w:r>
      <w:r w:rsidR="00DB1F11">
        <w:rPr>
          <w:sz w:val="28"/>
          <w:szCs w:val="28"/>
        </w:rPr>
        <w:t xml:space="preserve"> нового</w:t>
      </w:r>
      <w:r w:rsidR="00711761">
        <w:rPr>
          <w:sz w:val="28"/>
          <w:szCs w:val="28"/>
        </w:rPr>
        <w:t xml:space="preserve"> контроллера</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54140" w:rsidRPr="002E29CE" w:rsidTr="00254140">
        <w:tc>
          <w:tcPr>
            <w:tcW w:w="9072" w:type="dxa"/>
            <w:shd w:val="clear" w:color="auto" w:fill="9BBB59"/>
          </w:tcPr>
          <w:p w:rsidR="00254140" w:rsidRPr="00364A05" w:rsidRDefault="00254140" w:rsidP="00364A05">
            <w:pPr>
              <w:jc w:val="center"/>
              <w:rPr>
                <w:b/>
                <w:bCs/>
                <w:color w:val="FFFEFF"/>
                <w:lang w:val="en-US"/>
              </w:rPr>
            </w:pPr>
            <w:r>
              <w:rPr>
                <w:b/>
                <w:bCs/>
                <w:color w:val="FFFEFF"/>
              </w:rPr>
              <w:t xml:space="preserve">Подключение </w:t>
            </w:r>
            <w:r>
              <w:rPr>
                <w:b/>
                <w:bCs/>
                <w:color w:val="FFFEFF"/>
                <w:lang w:val="en-US"/>
              </w:rPr>
              <w:t>html</w:t>
            </w:r>
            <w:r>
              <w:rPr>
                <w:b/>
                <w:bCs/>
                <w:color w:val="FFFEFF"/>
              </w:rPr>
              <w:t>-формы</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364A05">
              <w:rPr>
                <w:b/>
                <w:bCs/>
                <w:color w:val="FFFEFF"/>
                <w:lang w:val="en-US"/>
              </w:rPr>
              <w:t>1</w:t>
            </w:r>
          </w:p>
        </w:tc>
      </w:tr>
      <w:tr w:rsidR="00254140" w:rsidRPr="006E7EE0" w:rsidTr="00254140">
        <w:trPr>
          <w:trHeight w:val="359"/>
        </w:trPr>
        <w:tc>
          <w:tcPr>
            <w:tcW w:w="9072" w:type="dxa"/>
          </w:tcPr>
          <w:p w:rsidR="00254140" w:rsidRPr="00E34502" w:rsidRDefault="00254140" w:rsidP="009C4CF2">
            <w:pPr>
              <w:pStyle w:val="ae"/>
              <w:rPr>
                <w:rFonts w:ascii="Courier New" w:hAnsi="Courier New" w:cs="Courier New"/>
                <w:b/>
              </w:rPr>
            </w:pPr>
            <w:r w:rsidRPr="00254140">
              <w:rPr>
                <w:rFonts w:ascii="Courier New" w:hAnsi="Courier New" w:cs="Courier New"/>
              </w:rPr>
              <w:t>app.get('/</w:t>
            </w:r>
            <w:r w:rsidR="00042A57">
              <w:rPr>
                <w:rFonts w:ascii="Courier New" w:hAnsi="Courier New" w:cs="Courier New"/>
              </w:rPr>
              <w:t>reg</w:t>
            </w:r>
            <w:r w:rsidRPr="00254140">
              <w:rPr>
                <w:rFonts w:ascii="Courier New" w:hAnsi="Courier New" w:cs="Courier New"/>
              </w:rPr>
              <w:t xml:space="preserve">', </w:t>
            </w:r>
            <w:r w:rsidR="009C4CF2">
              <w:rPr>
                <w:rFonts w:ascii="Courier New" w:hAnsi="Courier New" w:cs="Courier New"/>
              </w:rPr>
              <w:t>reg</w:t>
            </w:r>
            <w:r w:rsidRPr="00254140">
              <w:rPr>
                <w:rFonts w:ascii="Courier New" w:hAnsi="Courier New" w:cs="Courier New"/>
              </w:rPr>
              <w:t>.</w:t>
            </w:r>
            <w:r w:rsidRPr="002E19C9">
              <w:rPr>
                <w:rFonts w:ascii="Courier New" w:hAnsi="Courier New" w:cs="Courier New"/>
                <w:b/>
              </w:rPr>
              <w:t>index</w:t>
            </w:r>
            <w:r w:rsidRPr="00254140">
              <w:rPr>
                <w:rFonts w:ascii="Courier New" w:hAnsi="Courier New" w:cs="Courier New"/>
              </w:rPr>
              <w:t>);</w:t>
            </w:r>
          </w:p>
        </w:tc>
      </w:tr>
    </w:tbl>
    <w:p w:rsidR="00254140" w:rsidRPr="00254140" w:rsidRDefault="00254140" w:rsidP="00254140">
      <w:pPr>
        <w:spacing w:before="100" w:beforeAutospacing="1" w:after="100" w:afterAutospacing="1"/>
        <w:rPr>
          <w:sz w:val="28"/>
          <w:szCs w:val="28"/>
        </w:rPr>
      </w:pPr>
      <w:r>
        <w:rPr>
          <w:sz w:val="28"/>
          <w:szCs w:val="28"/>
        </w:rPr>
        <w:t xml:space="preserve">Создадим переменную </w:t>
      </w:r>
      <w:r w:rsidR="00042A57">
        <w:rPr>
          <w:sz w:val="28"/>
          <w:szCs w:val="28"/>
          <w:lang w:val="en-US"/>
        </w:rPr>
        <w:t>reg</w:t>
      </w:r>
      <w:r>
        <w:rPr>
          <w:sz w:val="28"/>
          <w:szCs w:val="28"/>
        </w:rPr>
        <w:t xml:space="preserve">, задача которой подключить контроллер </w:t>
      </w:r>
      <w:r w:rsidR="00042A57">
        <w:rPr>
          <w:sz w:val="28"/>
          <w:szCs w:val="28"/>
          <w:lang w:val="en-US"/>
        </w:rPr>
        <w:t>reg</w:t>
      </w:r>
      <w:r w:rsidR="00042A57" w:rsidRPr="00042A57">
        <w:rPr>
          <w:sz w:val="28"/>
          <w:szCs w:val="28"/>
        </w:rPr>
        <w:t xml:space="preserve"> </w:t>
      </w:r>
      <w:r>
        <w:rPr>
          <w:sz w:val="28"/>
          <w:szCs w:val="28"/>
        </w:rPr>
        <w:t xml:space="preserve">из папки </w:t>
      </w:r>
      <w:r>
        <w:rPr>
          <w:sz w:val="28"/>
          <w:szCs w:val="28"/>
          <w:lang w:val="en-US"/>
        </w:rPr>
        <w:t>routes</w:t>
      </w:r>
      <w:r w:rsidRPr="0025414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54140" w:rsidRPr="002E29CE" w:rsidTr="00254140">
        <w:tc>
          <w:tcPr>
            <w:tcW w:w="9072" w:type="dxa"/>
            <w:shd w:val="clear" w:color="auto" w:fill="9BBB59"/>
          </w:tcPr>
          <w:p w:rsidR="00254140" w:rsidRPr="00693D6E" w:rsidRDefault="00DB1F11" w:rsidP="00364A05">
            <w:pPr>
              <w:jc w:val="center"/>
              <w:rPr>
                <w:b/>
                <w:bCs/>
                <w:color w:val="FFFEFF"/>
              </w:rPr>
            </w:pPr>
            <w:r>
              <w:rPr>
                <w:b/>
                <w:bCs/>
                <w:color w:val="FFFEFF"/>
              </w:rPr>
              <w:t xml:space="preserve">Переменная </w:t>
            </w:r>
            <w:r w:rsidR="00042A57">
              <w:rPr>
                <w:b/>
                <w:bCs/>
                <w:color w:val="FFFEFF"/>
                <w:lang w:val="en-US"/>
              </w:rPr>
              <w:t>reg</w:t>
            </w:r>
            <w:r w:rsidR="00254140" w:rsidRPr="002E29CE">
              <w:rPr>
                <w:b/>
                <w:bCs/>
                <w:color w:val="FFFEFF"/>
              </w:rPr>
              <w:t xml:space="preserve">. </w:t>
            </w:r>
            <w:r w:rsidR="00254140">
              <w:rPr>
                <w:b/>
                <w:bCs/>
                <w:color w:val="FFFEFF"/>
              </w:rPr>
              <w:t>Листинг</w:t>
            </w:r>
            <w:r w:rsidR="00254140"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00254140" w:rsidRPr="00693D6E">
              <w:rPr>
                <w:b/>
                <w:bCs/>
                <w:color w:val="FFFEFF"/>
              </w:rPr>
              <w:t>.2</w:t>
            </w:r>
          </w:p>
        </w:tc>
      </w:tr>
      <w:tr w:rsidR="00254140" w:rsidRPr="006E7EE0" w:rsidTr="00254140">
        <w:trPr>
          <w:trHeight w:val="359"/>
        </w:trPr>
        <w:tc>
          <w:tcPr>
            <w:tcW w:w="9072" w:type="dxa"/>
          </w:tcPr>
          <w:p w:rsidR="00254140" w:rsidRPr="00E34502" w:rsidRDefault="00254140" w:rsidP="009147C3">
            <w:pPr>
              <w:pStyle w:val="ae"/>
              <w:rPr>
                <w:rFonts w:ascii="Courier New" w:hAnsi="Courier New" w:cs="Courier New"/>
                <w:b/>
              </w:rPr>
            </w:pPr>
            <w:r w:rsidRPr="00254140">
              <w:rPr>
                <w:rFonts w:ascii="Courier New" w:hAnsi="Courier New" w:cs="Courier New"/>
              </w:rPr>
              <w:t xml:space="preserve">var </w:t>
            </w:r>
            <w:r w:rsidR="009147C3">
              <w:rPr>
                <w:rFonts w:ascii="Courier New" w:hAnsi="Courier New" w:cs="Courier New"/>
              </w:rPr>
              <w:t>reg</w:t>
            </w:r>
            <w:r w:rsidRPr="00254140">
              <w:rPr>
                <w:rFonts w:ascii="Courier New" w:hAnsi="Courier New" w:cs="Courier New"/>
              </w:rPr>
              <w:t xml:space="preserve"> = require('./routes/</w:t>
            </w:r>
            <w:r w:rsidR="00042A57">
              <w:rPr>
                <w:rFonts w:ascii="Courier New" w:hAnsi="Courier New" w:cs="Courier New"/>
              </w:rPr>
              <w:t>reg</w:t>
            </w:r>
            <w:r w:rsidRPr="00254140">
              <w:rPr>
                <w:rFonts w:ascii="Courier New" w:hAnsi="Courier New" w:cs="Courier New"/>
              </w:rPr>
              <w:t>');</w:t>
            </w:r>
          </w:p>
        </w:tc>
      </w:tr>
    </w:tbl>
    <w:p w:rsidR="0000679B" w:rsidRPr="0000679B" w:rsidRDefault="0000679B" w:rsidP="00254140">
      <w:pPr>
        <w:spacing w:before="100" w:beforeAutospacing="1" w:after="100" w:afterAutospacing="1"/>
        <w:rPr>
          <w:sz w:val="28"/>
          <w:szCs w:val="28"/>
        </w:rPr>
      </w:pPr>
      <w:r>
        <w:rPr>
          <w:sz w:val="28"/>
          <w:szCs w:val="28"/>
        </w:rPr>
        <w:t xml:space="preserve">Контроллер </w:t>
      </w:r>
      <w:r>
        <w:rPr>
          <w:sz w:val="28"/>
          <w:szCs w:val="28"/>
          <w:lang w:val="en-US"/>
        </w:rPr>
        <w:t xml:space="preserve">index </w:t>
      </w:r>
      <w:r>
        <w:rPr>
          <w:sz w:val="28"/>
          <w:szCs w:val="28"/>
        </w:rPr>
        <w:t xml:space="preserve">файла </w:t>
      </w:r>
      <w:r w:rsidR="00042A57">
        <w:rPr>
          <w:sz w:val="28"/>
          <w:szCs w:val="28"/>
          <w:lang w:val="en-US"/>
        </w:rPr>
        <w:t>reg</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0679B" w:rsidRPr="0000679B" w:rsidTr="00974F22">
        <w:tc>
          <w:tcPr>
            <w:tcW w:w="9072" w:type="dxa"/>
            <w:shd w:val="clear" w:color="auto" w:fill="9BBB59"/>
          </w:tcPr>
          <w:p w:rsidR="0000679B" w:rsidRPr="00841E40" w:rsidRDefault="0000679B" w:rsidP="00364A05">
            <w:pPr>
              <w:jc w:val="center"/>
              <w:rPr>
                <w:b/>
                <w:bCs/>
                <w:color w:val="FFFEFF"/>
              </w:rPr>
            </w:pPr>
            <w:r>
              <w:rPr>
                <w:b/>
                <w:bCs/>
                <w:color w:val="FFFEFF"/>
              </w:rPr>
              <w:t>Контроллер</w:t>
            </w:r>
            <w:r w:rsidRPr="00841E40">
              <w:rPr>
                <w:b/>
                <w:bCs/>
                <w:color w:val="FFFEFF"/>
              </w:rPr>
              <w:t xml:space="preserve"> </w:t>
            </w:r>
            <w:r>
              <w:rPr>
                <w:b/>
                <w:bCs/>
                <w:color w:val="FFFEFF"/>
                <w:lang w:val="en-US"/>
              </w:rPr>
              <w:t>index</w:t>
            </w:r>
            <w:r w:rsidRPr="00841E40">
              <w:rPr>
                <w:b/>
                <w:bCs/>
                <w:color w:val="FFFEFF"/>
              </w:rPr>
              <w:t xml:space="preserve"> </w:t>
            </w:r>
            <w:r>
              <w:rPr>
                <w:b/>
                <w:bCs/>
                <w:color w:val="FFFEFF"/>
              </w:rPr>
              <w:t>файла</w:t>
            </w:r>
            <w:r w:rsidRPr="00841E40">
              <w:rPr>
                <w:b/>
                <w:bCs/>
                <w:color w:val="FFFEFF"/>
              </w:rPr>
              <w:t xml:space="preserve"> </w:t>
            </w:r>
            <w:r w:rsidR="00042A57">
              <w:rPr>
                <w:b/>
                <w:bCs/>
                <w:color w:val="FFFEFF"/>
                <w:lang w:val="en-US"/>
              </w:rPr>
              <w:t>reg</w:t>
            </w:r>
            <w:r w:rsidRPr="00841E40">
              <w:rPr>
                <w:b/>
                <w:bCs/>
                <w:color w:val="FFFEFF"/>
              </w:rPr>
              <w:t xml:space="preserve">. </w:t>
            </w:r>
            <w:r>
              <w:rPr>
                <w:b/>
                <w:bCs/>
                <w:color w:val="FFFEFF"/>
              </w:rPr>
              <w:t>Листинг</w:t>
            </w:r>
            <w:r w:rsidRPr="00841E40">
              <w:rPr>
                <w:b/>
                <w:bCs/>
                <w:color w:val="FFFEFF"/>
              </w:rPr>
              <w:t xml:space="preserve"> </w:t>
            </w:r>
            <w:r w:rsidR="00FB152C" w:rsidRPr="00346DD7">
              <w:rPr>
                <w:b/>
                <w:bCs/>
                <w:color w:val="FFFEFF"/>
              </w:rPr>
              <w:t>3.</w:t>
            </w:r>
            <w:r w:rsidR="00900B63">
              <w:rPr>
                <w:b/>
                <w:bCs/>
                <w:color w:val="FFFEFF"/>
              </w:rPr>
              <w:t>11</w:t>
            </w:r>
            <w:r w:rsidRPr="00841E40">
              <w:rPr>
                <w:b/>
                <w:bCs/>
                <w:color w:val="FFFEFF"/>
              </w:rPr>
              <w:t>.</w:t>
            </w:r>
            <w:r w:rsidR="00900B63">
              <w:rPr>
                <w:b/>
                <w:bCs/>
                <w:color w:val="FFFEFF"/>
              </w:rPr>
              <w:t>3</w:t>
            </w:r>
          </w:p>
        </w:tc>
      </w:tr>
      <w:tr w:rsidR="0000679B" w:rsidRPr="00254140" w:rsidTr="00974F22">
        <w:trPr>
          <w:trHeight w:val="359"/>
        </w:trPr>
        <w:tc>
          <w:tcPr>
            <w:tcW w:w="9072" w:type="dxa"/>
          </w:tcPr>
          <w:p w:rsidR="0000679B" w:rsidRPr="0000679B" w:rsidRDefault="0000679B" w:rsidP="0000679B">
            <w:pPr>
              <w:pStyle w:val="ae"/>
              <w:rPr>
                <w:rFonts w:ascii="Courier New" w:hAnsi="Courier New" w:cs="Courier New"/>
              </w:rPr>
            </w:pPr>
            <w:r w:rsidRPr="0000679B">
              <w:rPr>
                <w:rFonts w:ascii="Courier New" w:hAnsi="Courier New" w:cs="Courier New"/>
              </w:rPr>
              <w:t>exports.index = function(req, res){</w:t>
            </w:r>
          </w:p>
          <w:p w:rsidR="0000679B" w:rsidRPr="0000679B" w:rsidRDefault="0000679B" w:rsidP="0000679B">
            <w:pPr>
              <w:pStyle w:val="ae"/>
              <w:rPr>
                <w:rFonts w:ascii="Courier New" w:hAnsi="Courier New" w:cs="Courier New"/>
                <w:b/>
              </w:rPr>
            </w:pPr>
            <w:r w:rsidRPr="0000679B">
              <w:rPr>
                <w:rFonts w:ascii="Courier New" w:hAnsi="Courier New" w:cs="Courier New"/>
              </w:rPr>
              <w:t xml:space="preserve"> </w:t>
            </w:r>
            <w:r w:rsidRPr="0000679B">
              <w:rPr>
                <w:rFonts w:ascii="Courier New" w:hAnsi="Courier New" w:cs="Courier New"/>
                <w:b/>
              </w:rPr>
              <w:t>res.render('</w:t>
            </w:r>
            <w:r w:rsidR="00042A57">
              <w:rPr>
                <w:rFonts w:ascii="Courier New" w:hAnsi="Courier New" w:cs="Courier New"/>
                <w:b/>
              </w:rPr>
              <w:t>reg</w:t>
            </w:r>
            <w:r w:rsidRPr="0000679B">
              <w:rPr>
                <w:rFonts w:ascii="Courier New" w:hAnsi="Courier New" w:cs="Courier New"/>
                <w:b/>
              </w:rPr>
              <w:t>');</w:t>
            </w:r>
          </w:p>
          <w:p w:rsidR="0000679B" w:rsidRPr="00E34502" w:rsidRDefault="0000679B" w:rsidP="0000679B">
            <w:pPr>
              <w:pStyle w:val="ae"/>
              <w:rPr>
                <w:rFonts w:ascii="Courier New" w:hAnsi="Courier New" w:cs="Courier New"/>
                <w:b/>
              </w:rPr>
            </w:pPr>
            <w:r w:rsidRPr="0000679B">
              <w:rPr>
                <w:rFonts w:ascii="Courier New" w:hAnsi="Courier New" w:cs="Courier New"/>
              </w:rPr>
              <w:t>}</w:t>
            </w:r>
          </w:p>
        </w:tc>
      </w:tr>
    </w:tbl>
    <w:p w:rsidR="002E25D7" w:rsidRDefault="002E25D7" w:rsidP="00254140">
      <w:pPr>
        <w:spacing w:before="100" w:beforeAutospacing="1" w:after="100" w:afterAutospacing="1"/>
        <w:rPr>
          <w:sz w:val="28"/>
          <w:szCs w:val="28"/>
        </w:rPr>
      </w:pPr>
      <w:r>
        <w:rPr>
          <w:sz w:val="28"/>
          <w:szCs w:val="28"/>
        </w:rPr>
        <w:t>Рассмотрим саму форму: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E25D7" w:rsidRPr="002E25D7" w:rsidTr="00974F22">
        <w:tc>
          <w:tcPr>
            <w:tcW w:w="9072" w:type="dxa"/>
            <w:shd w:val="clear" w:color="auto" w:fill="9BBB59"/>
          </w:tcPr>
          <w:p w:rsidR="002E25D7" w:rsidRPr="002E25D7" w:rsidRDefault="002E25D7" w:rsidP="00364A05">
            <w:pPr>
              <w:jc w:val="center"/>
              <w:rPr>
                <w:b/>
                <w:bCs/>
                <w:color w:val="FFFEFF"/>
              </w:rPr>
            </w:pPr>
            <w:r>
              <w:rPr>
                <w:b/>
                <w:bCs/>
                <w:color w:val="FFFEFF"/>
              </w:rPr>
              <w:t xml:space="preserve">Файл шаблона </w:t>
            </w:r>
            <w:r w:rsidR="00042A57">
              <w:rPr>
                <w:b/>
                <w:bCs/>
                <w:color w:val="FFFEFF"/>
                <w:lang w:val="en-US"/>
              </w:rPr>
              <w:t>reg</w:t>
            </w:r>
            <w:r w:rsidRPr="002E25D7">
              <w:rPr>
                <w:b/>
                <w:bCs/>
                <w:color w:val="FFFEFF"/>
              </w:rPr>
              <w:t>.</w:t>
            </w:r>
            <w:r>
              <w:rPr>
                <w:b/>
                <w:bCs/>
                <w:color w:val="FFFEFF"/>
                <w:lang w:val="en-US"/>
              </w:rPr>
              <w:t>jade</w:t>
            </w:r>
            <w:r w:rsidRPr="002E25D7">
              <w:rPr>
                <w:b/>
                <w:bCs/>
                <w:color w:val="FFFEFF"/>
              </w:rPr>
              <w:t xml:space="preserve">. </w:t>
            </w:r>
            <w:r>
              <w:rPr>
                <w:b/>
                <w:bCs/>
                <w:color w:val="FFFEFF"/>
              </w:rPr>
              <w:t>Листинг</w:t>
            </w:r>
            <w:r w:rsidRPr="002E25D7">
              <w:rPr>
                <w:b/>
                <w:bCs/>
                <w:color w:val="FFFEFF"/>
              </w:rPr>
              <w:t xml:space="preserve"> </w:t>
            </w:r>
            <w:r w:rsidR="00FB152C" w:rsidRPr="00FB152C">
              <w:rPr>
                <w:b/>
                <w:bCs/>
                <w:color w:val="FFFEFF"/>
              </w:rPr>
              <w:t>3.</w:t>
            </w:r>
            <w:r w:rsidR="00900B63">
              <w:rPr>
                <w:b/>
                <w:bCs/>
                <w:color w:val="FFFEFF"/>
              </w:rPr>
              <w:t>11</w:t>
            </w:r>
            <w:r w:rsidRPr="002E25D7">
              <w:rPr>
                <w:b/>
                <w:bCs/>
                <w:color w:val="FFFEFF"/>
              </w:rPr>
              <w:t>.</w:t>
            </w:r>
            <w:r w:rsidR="00900B63">
              <w:rPr>
                <w:b/>
                <w:bCs/>
                <w:color w:val="FFFEFF"/>
              </w:rPr>
              <w:t>4</w:t>
            </w:r>
          </w:p>
        </w:tc>
      </w:tr>
      <w:tr w:rsidR="002E25D7" w:rsidRPr="006E7EE0" w:rsidTr="00974F22">
        <w:trPr>
          <w:trHeight w:val="359"/>
        </w:trPr>
        <w:tc>
          <w:tcPr>
            <w:tcW w:w="9072" w:type="dxa"/>
          </w:tcPr>
          <w:p w:rsidR="002E25D7" w:rsidRPr="002E25D7" w:rsidRDefault="002E25D7" w:rsidP="002E25D7">
            <w:pPr>
              <w:pStyle w:val="ae"/>
              <w:rPr>
                <w:rFonts w:ascii="Courier New" w:hAnsi="Courier New" w:cs="Courier New"/>
              </w:rPr>
            </w:pPr>
            <w:r w:rsidRPr="002E25D7">
              <w:rPr>
                <w:rFonts w:ascii="Courier New" w:hAnsi="Courier New" w:cs="Courier New"/>
              </w:rPr>
              <w:t>extends layout</w:t>
            </w:r>
          </w:p>
          <w:p w:rsidR="002E25D7" w:rsidRPr="002E25D7" w:rsidRDefault="002E25D7" w:rsidP="002E25D7">
            <w:pPr>
              <w:pStyle w:val="ae"/>
              <w:rPr>
                <w:rFonts w:ascii="Courier New" w:hAnsi="Courier New" w:cs="Courier New"/>
              </w:rPr>
            </w:pPr>
            <w:r w:rsidRPr="002E25D7">
              <w:rPr>
                <w:rFonts w:ascii="Courier New" w:hAnsi="Courier New" w:cs="Courier New"/>
              </w:rPr>
              <w:t>block content</w:t>
            </w:r>
          </w:p>
          <w:p w:rsidR="002E25D7" w:rsidRDefault="002E25D7" w:rsidP="002E25D7">
            <w:pPr>
              <w:pStyle w:val="ae"/>
              <w:rPr>
                <w:rFonts w:ascii="Courier New" w:hAnsi="Courier New" w:cs="Courier New"/>
              </w:rPr>
            </w:pPr>
            <w:r w:rsidRPr="002E25D7">
              <w:rPr>
                <w:rFonts w:ascii="Courier New" w:hAnsi="Courier New" w:cs="Courier New"/>
              </w:rPr>
              <w:t xml:space="preserve"> form(</w:t>
            </w:r>
            <w:r w:rsidRPr="006B2DE6">
              <w:rPr>
                <w:rFonts w:ascii="Courier New" w:hAnsi="Courier New" w:cs="Courier New"/>
                <w:b/>
              </w:rPr>
              <w:t>method='POST', action='/</w:t>
            </w:r>
            <w:r w:rsidR="00042A57">
              <w:rPr>
                <w:rFonts w:ascii="Courier New" w:hAnsi="Courier New" w:cs="Courier New"/>
                <w:b/>
              </w:rPr>
              <w:t>reg</w:t>
            </w:r>
            <w:r w:rsidRPr="006B2DE6">
              <w:rPr>
                <w:rFonts w:ascii="Courier New" w:hAnsi="Courier New" w:cs="Courier New"/>
                <w:b/>
              </w:rPr>
              <w:t>'</w:t>
            </w:r>
            <w:r w:rsidRPr="002E25D7">
              <w:rPr>
                <w:rFonts w:ascii="Courier New" w:hAnsi="Courier New" w:cs="Courier New"/>
              </w:rPr>
              <w:t>)</w:t>
            </w:r>
          </w:p>
          <w:p w:rsidR="005F4C25" w:rsidRPr="002E25D7" w:rsidRDefault="005F4C25" w:rsidP="002E25D7">
            <w:pPr>
              <w:pStyle w:val="ae"/>
              <w:rPr>
                <w:rFonts w:ascii="Courier New" w:hAnsi="Courier New" w:cs="Courier New"/>
              </w:rPr>
            </w:pPr>
            <w:r>
              <w:rPr>
                <w:rFonts w:ascii="Courier New" w:hAnsi="Courier New" w:cs="Courier New"/>
              </w:rPr>
              <w:t xml:space="preserve">  input(type=</w:t>
            </w:r>
            <w:r w:rsidRPr="002E25D7">
              <w:rPr>
                <w:rFonts w:ascii="Courier New" w:hAnsi="Courier New" w:cs="Courier New"/>
              </w:rPr>
              <w:t>'</w:t>
            </w:r>
            <w:r>
              <w:rPr>
                <w:rFonts w:ascii="Courier New" w:hAnsi="Courier New" w:cs="Courier New"/>
              </w:rPr>
              <w:t>text</w:t>
            </w:r>
            <w:r w:rsidRPr="002E25D7">
              <w:rPr>
                <w:rFonts w:ascii="Courier New" w:hAnsi="Courier New" w:cs="Courier New"/>
              </w:rPr>
              <w:t>'</w:t>
            </w:r>
            <w:r>
              <w:rPr>
                <w:rFonts w:ascii="Courier New" w:hAnsi="Courier New" w:cs="Courier New"/>
              </w:rPr>
              <w:t>, name=</w:t>
            </w:r>
            <w:r w:rsidRPr="002E25D7">
              <w:rPr>
                <w:rFonts w:ascii="Courier New" w:hAnsi="Courier New" w:cs="Courier New"/>
              </w:rPr>
              <w:t>'</w:t>
            </w:r>
            <w:r w:rsidR="005F73C8">
              <w:rPr>
                <w:rFonts w:ascii="Courier New" w:hAnsi="Courier New" w:cs="Courier New"/>
              </w:rPr>
              <w:t>username</w:t>
            </w:r>
            <w:r w:rsidRPr="002E25D7">
              <w:rPr>
                <w:rFonts w:ascii="Courier New" w:hAnsi="Courier New" w:cs="Courier New"/>
              </w:rPr>
              <w:t>'</w:t>
            </w:r>
            <w:r>
              <w:rPr>
                <w:rFonts w:ascii="Courier New" w:hAnsi="Courier New" w:cs="Courier New"/>
              </w:rPr>
              <w:t>)</w:t>
            </w:r>
          </w:p>
          <w:p w:rsidR="002E25D7" w:rsidRPr="002E25D7" w:rsidRDefault="005D61D8" w:rsidP="002E25D7">
            <w:pPr>
              <w:pStyle w:val="ae"/>
              <w:rPr>
                <w:rFonts w:ascii="Courier New" w:hAnsi="Courier New" w:cs="Courier New"/>
              </w:rPr>
            </w:pPr>
            <w:r>
              <w:rPr>
                <w:rFonts w:ascii="Courier New" w:hAnsi="Courier New" w:cs="Courier New"/>
              </w:rPr>
              <w:t xml:space="preserve">  input(type='password</w:t>
            </w:r>
            <w:r w:rsidR="002E25D7" w:rsidRPr="002E25D7">
              <w:rPr>
                <w:rFonts w:ascii="Courier New" w:hAnsi="Courier New" w:cs="Courier New"/>
              </w:rPr>
              <w:t>', name='</w:t>
            </w:r>
            <w:r w:rsidR="005F73C8">
              <w:rPr>
                <w:rFonts w:ascii="Courier New" w:hAnsi="Courier New" w:cs="Courier New"/>
              </w:rPr>
              <w:t>password</w:t>
            </w:r>
            <w:r w:rsidR="002E25D7" w:rsidRPr="002E25D7">
              <w:rPr>
                <w:rFonts w:ascii="Courier New" w:hAnsi="Courier New" w:cs="Courier New"/>
              </w:rPr>
              <w:t>')</w:t>
            </w:r>
          </w:p>
          <w:p w:rsidR="002E25D7" w:rsidRPr="00E34502" w:rsidRDefault="002E25D7" w:rsidP="002E25D7">
            <w:pPr>
              <w:pStyle w:val="ae"/>
              <w:rPr>
                <w:rFonts w:ascii="Courier New" w:hAnsi="Courier New" w:cs="Courier New"/>
                <w:b/>
              </w:rPr>
            </w:pPr>
            <w:r w:rsidRPr="002E25D7">
              <w:rPr>
                <w:rFonts w:ascii="Courier New" w:hAnsi="Courier New" w:cs="Courier New"/>
              </w:rPr>
              <w:t xml:space="preserve">  input(type='submit', value='Ok')</w:t>
            </w:r>
          </w:p>
        </w:tc>
      </w:tr>
    </w:tbl>
    <w:p w:rsidR="006D079A" w:rsidRPr="009C4CF2" w:rsidRDefault="006D079A" w:rsidP="00254140">
      <w:pPr>
        <w:spacing w:before="100" w:beforeAutospacing="1" w:after="100" w:afterAutospacing="1"/>
        <w:rPr>
          <w:sz w:val="28"/>
          <w:szCs w:val="28"/>
        </w:rPr>
      </w:pPr>
      <w:r>
        <w:rPr>
          <w:sz w:val="28"/>
          <w:szCs w:val="28"/>
        </w:rPr>
        <w:t xml:space="preserve">В файле </w:t>
      </w:r>
      <w:r>
        <w:rPr>
          <w:sz w:val="28"/>
          <w:szCs w:val="28"/>
          <w:lang w:val="en-US"/>
        </w:rPr>
        <w:t>app</w:t>
      </w:r>
      <w:r w:rsidRPr="002B727C">
        <w:rPr>
          <w:sz w:val="28"/>
          <w:szCs w:val="28"/>
        </w:rPr>
        <w:t>.</w:t>
      </w:r>
      <w:r>
        <w:rPr>
          <w:sz w:val="28"/>
          <w:szCs w:val="28"/>
          <w:lang w:val="en-US"/>
        </w:rPr>
        <w:t>js</w:t>
      </w:r>
      <w:r w:rsidR="002B727C">
        <w:rPr>
          <w:sz w:val="28"/>
          <w:szCs w:val="28"/>
        </w:rPr>
        <w:t xml:space="preserve"> добавим прослушиватель </w:t>
      </w:r>
      <w:r w:rsidR="002B727C">
        <w:rPr>
          <w:sz w:val="28"/>
          <w:szCs w:val="28"/>
          <w:lang w:val="en-US"/>
        </w:rPr>
        <w:t>post</w:t>
      </w:r>
      <w:r w:rsidR="002B727C">
        <w:rPr>
          <w:sz w:val="28"/>
          <w:szCs w:val="28"/>
        </w:rPr>
        <w:t xml:space="preserve"> данных по маршруту </w:t>
      </w:r>
      <w:r w:rsidR="002B727C">
        <w:rPr>
          <w:sz w:val="28"/>
          <w:szCs w:val="28"/>
          <w:lang w:val="en-US"/>
        </w:rPr>
        <w:t>post</w:t>
      </w:r>
      <w:r w:rsidR="002B727C">
        <w:rPr>
          <w:sz w:val="28"/>
          <w:szCs w:val="28"/>
        </w:rPr>
        <w:t>. П</w:t>
      </w:r>
      <w:r w:rsidR="002B727C">
        <w:rPr>
          <w:sz w:val="28"/>
          <w:szCs w:val="28"/>
        </w:rPr>
        <w:t>о</w:t>
      </w:r>
      <w:r w:rsidR="002B727C">
        <w:rPr>
          <w:sz w:val="28"/>
          <w:szCs w:val="28"/>
        </w:rPr>
        <w:t>лученные данные отправляем в тот же файл, который рендерит шаблон</w:t>
      </w:r>
      <w:r w:rsidR="002B727C" w:rsidRPr="002B727C">
        <w:rPr>
          <w:sz w:val="28"/>
          <w:szCs w:val="28"/>
        </w:rPr>
        <w:t xml:space="preserve"> </w:t>
      </w:r>
      <w:r w:rsidR="002B727C">
        <w:rPr>
          <w:sz w:val="28"/>
          <w:szCs w:val="28"/>
          <w:lang w:val="en-US"/>
        </w:rPr>
        <w:t>fee</w:t>
      </w:r>
      <w:r w:rsidR="002B727C">
        <w:rPr>
          <w:sz w:val="28"/>
          <w:szCs w:val="28"/>
          <w:lang w:val="en-US"/>
        </w:rPr>
        <w:t>d</w:t>
      </w:r>
      <w:r w:rsidR="002B727C">
        <w:rPr>
          <w:sz w:val="28"/>
          <w:szCs w:val="28"/>
          <w:lang w:val="en-US"/>
        </w:rPr>
        <w:t>back</w:t>
      </w:r>
      <w:r w:rsidR="002B727C" w:rsidRPr="002B727C">
        <w:rPr>
          <w:sz w:val="28"/>
          <w:szCs w:val="28"/>
        </w:rPr>
        <w:t>.</w:t>
      </w:r>
      <w:r w:rsidR="002B727C">
        <w:rPr>
          <w:sz w:val="28"/>
          <w:szCs w:val="28"/>
          <w:lang w:val="en-US"/>
        </w:rPr>
        <w:t>jade</w:t>
      </w:r>
      <w:r w:rsidR="002B727C">
        <w:rPr>
          <w:sz w:val="28"/>
          <w:szCs w:val="28"/>
        </w:rPr>
        <w:t xml:space="preserve">, файл </w:t>
      </w:r>
      <w:r w:rsidR="009C4CF2">
        <w:rPr>
          <w:sz w:val="28"/>
          <w:szCs w:val="28"/>
          <w:lang w:val="en-US"/>
        </w:rPr>
        <w:t>reg</w:t>
      </w:r>
      <w:r w:rsidR="002B727C" w:rsidRPr="002B727C">
        <w:rPr>
          <w:sz w:val="28"/>
          <w:szCs w:val="28"/>
        </w:rPr>
        <w:t>.</w:t>
      </w:r>
      <w:r w:rsidR="002B727C">
        <w:rPr>
          <w:sz w:val="28"/>
          <w:szCs w:val="28"/>
          <w:lang w:val="en-US"/>
        </w:rPr>
        <w:t>js</w:t>
      </w:r>
      <w:r w:rsidR="002B727C" w:rsidRPr="002B727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B727C" w:rsidRPr="002E19C9" w:rsidTr="00974F22">
        <w:tc>
          <w:tcPr>
            <w:tcW w:w="9072" w:type="dxa"/>
            <w:shd w:val="clear" w:color="auto" w:fill="9BBB59"/>
          </w:tcPr>
          <w:p w:rsidR="002B727C" w:rsidRPr="002E19C9" w:rsidRDefault="002B727C" w:rsidP="00364A05">
            <w:pPr>
              <w:jc w:val="center"/>
              <w:rPr>
                <w:b/>
                <w:bCs/>
                <w:color w:val="FFFEFF"/>
              </w:rPr>
            </w:pPr>
            <w:r>
              <w:rPr>
                <w:b/>
                <w:bCs/>
                <w:color w:val="FFFEFF"/>
              </w:rPr>
              <w:t xml:space="preserve">Прослушка данных, файл </w:t>
            </w:r>
            <w:r>
              <w:rPr>
                <w:b/>
                <w:bCs/>
                <w:color w:val="FFFEFF"/>
                <w:lang w:val="en-US"/>
              </w:rPr>
              <w:t>app</w:t>
            </w:r>
            <w:r w:rsidRPr="002E19C9">
              <w:rPr>
                <w:b/>
                <w:bCs/>
                <w:color w:val="FFFEFF"/>
              </w:rPr>
              <w:t>.</w:t>
            </w:r>
            <w:r>
              <w:rPr>
                <w:b/>
                <w:bCs/>
                <w:color w:val="FFFEFF"/>
                <w:lang w:val="en-US"/>
              </w:rPr>
              <w:t>js</w:t>
            </w:r>
            <w:r w:rsidRPr="002E19C9">
              <w:rPr>
                <w:b/>
                <w:bCs/>
                <w:color w:val="FFFEFF"/>
              </w:rPr>
              <w:t xml:space="preserve">. </w:t>
            </w:r>
            <w:r>
              <w:rPr>
                <w:b/>
                <w:bCs/>
                <w:color w:val="FFFEFF"/>
              </w:rPr>
              <w:t>Листинг</w:t>
            </w:r>
            <w:r w:rsidRPr="002E19C9">
              <w:rPr>
                <w:b/>
                <w:bCs/>
                <w:color w:val="FFFEFF"/>
              </w:rPr>
              <w:t xml:space="preserve"> </w:t>
            </w:r>
            <w:r w:rsidR="00FB152C" w:rsidRPr="00FB152C">
              <w:rPr>
                <w:b/>
                <w:bCs/>
                <w:color w:val="FFFEFF"/>
              </w:rPr>
              <w:t>3.</w:t>
            </w:r>
            <w:r w:rsidR="00900B63">
              <w:rPr>
                <w:b/>
                <w:bCs/>
                <w:color w:val="FFFEFF"/>
              </w:rPr>
              <w:t>11</w:t>
            </w:r>
            <w:r w:rsidRPr="002E19C9">
              <w:rPr>
                <w:b/>
                <w:bCs/>
                <w:color w:val="FFFEFF"/>
              </w:rPr>
              <w:t>.</w:t>
            </w:r>
            <w:r w:rsidR="00900B63">
              <w:rPr>
                <w:b/>
                <w:bCs/>
                <w:color w:val="FFFEFF"/>
              </w:rPr>
              <w:t>5</w:t>
            </w:r>
          </w:p>
        </w:tc>
      </w:tr>
      <w:tr w:rsidR="002B727C" w:rsidRPr="006E7EE0" w:rsidTr="00974F22">
        <w:trPr>
          <w:trHeight w:val="359"/>
        </w:trPr>
        <w:tc>
          <w:tcPr>
            <w:tcW w:w="9072" w:type="dxa"/>
          </w:tcPr>
          <w:p w:rsidR="002B727C" w:rsidRPr="00E34502" w:rsidRDefault="002E19C9" w:rsidP="009C4CF2">
            <w:pPr>
              <w:pStyle w:val="ae"/>
              <w:rPr>
                <w:rFonts w:ascii="Courier New" w:hAnsi="Courier New" w:cs="Courier New"/>
                <w:b/>
              </w:rPr>
            </w:pPr>
            <w:r w:rsidRPr="002E19C9">
              <w:rPr>
                <w:rFonts w:ascii="Courier New" w:hAnsi="Courier New" w:cs="Courier New"/>
              </w:rPr>
              <w:t>app.post('/</w:t>
            </w:r>
            <w:r w:rsidR="009C4CF2">
              <w:rPr>
                <w:rFonts w:ascii="Courier New" w:hAnsi="Courier New" w:cs="Courier New"/>
              </w:rPr>
              <w:t>reg</w:t>
            </w:r>
            <w:r w:rsidRPr="002E19C9">
              <w:rPr>
                <w:rFonts w:ascii="Courier New" w:hAnsi="Courier New" w:cs="Courier New"/>
              </w:rPr>
              <w:t xml:space="preserve">', </w:t>
            </w:r>
            <w:r w:rsidR="009C4CF2">
              <w:rPr>
                <w:rFonts w:ascii="Courier New" w:hAnsi="Courier New" w:cs="Courier New"/>
              </w:rPr>
              <w:t>reg</w:t>
            </w:r>
            <w:r w:rsidRPr="002E19C9">
              <w:rPr>
                <w:rFonts w:ascii="Courier New" w:hAnsi="Courier New" w:cs="Courier New"/>
              </w:rPr>
              <w:t>.</w:t>
            </w:r>
            <w:r w:rsidR="009C4CF2">
              <w:rPr>
                <w:rFonts w:ascii="Courier New" w:hAnsi="Courier New" w:cs="Courier New"/>
                <w:b/>
              </w:rPr>
              <w:t>reg</w:t>
            </w:r>
            <w:r w:rsidRPr="002E19C9">
              <w:rPr>
                <w:rFonts w:ascii="Courier New" w:hAnsi="Courier New" w:cs="Courier New"/>
              </w:rPr>
              <w:t>);</w:t>
            </w:r>
          </w:p>
        </w:tc>
      </w:tr>
    </w:tbl>
    <w:p w:rsidR="006B33A9" w:rsidRPr="006B33A9" w:rsidRDefault="006B33A9" w:rsidP="00540132">
      <w:pPr>
        <w:spacing w:before="100" w:beforeAutospacing="1" w:after="100" w:afterAutospacing="1"/>
        <w:rPr>
          <w:b/>
          <w:sz w:val="28"/>
          <w:szCs w:val="28"/>
        </w:rPr>
      </w:pPr>
      <w:r w:rsidRPr="006B33A9">
        <w:rPr>
          <w:b/>
          <w:sz w:val="28"/>
          <w:szCs w:val="28"/>
        </w:rPr>
        <w:t>Регистрация пользователей</w:t>
      </w:r>
    </w:p>
    <w:p w:rsidR="004F645C" w:rsidRPr="004F645C" w:rsidRDefault="004F645C" w:rsidP="00540132">
      <w:pPr>
        <w:spacing w:before="100" w:beforeAutospacing="1" w:after="100" w:afterAutospacing="1"/>
        <w:rPr>
          <w:sz w:val="28"/>
          <w:szCs w:val="28"/>
        </w:rPr>
      </w:pPr>
      <w:r>
        <w:rPr>
          <w:sz w:val="28"/>
          <w:szCs w:val="28"/>
        </w:rPr>
        <w:t xml:space="preserve">Для хранения паролей в зашифрованном виде, в консоле подключим модуль </w:t>
      </w:r>
      <w:r>
        <w:rPr>
          <w:sz w:val="28"/>
          <w:szCs w:val="28"/>
          <w:lang w:val="en-US"/>
        </w:rPr>
        <w:t>crypto</w:t>
      </w:r>
      <w:r w:rsidRPr="004F645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F645C" w:rsidRPr="002E29CE" w:rsidTr="00211840">
        <w:tc>
          <w:tcPr>
            <w:tcW w:w="9072" w:type="dxa"/>
            <w:shd w:val="clear" w:color="auto" w:fill="9BBB59"/>
          </w:tcPr>
          <w:p w:rsidR="004F645C" w:rsidRPr="00693D6E" w:rsidRDefault="004F645C" w:rsidP="00364A05">
            <w:pPr>
              <w:jc w:val="center"/>
              <w:rPr>
                <w:b/>
                <w:bCs/>
                <w:color w:val="FFFEFF"/>
              </w:rPr>
            </w:pPr>
            <w:r>
              <w:rPr>
                <w:b/>
                <w:bCs/>
                <w:color w:val="FFFEFF"/>
              </w:rPr>
              <w:t xml:space="preserve">Модуль </w:t>
            </w:r>
            <w:r>
              <w:rPr>
                <w:b/>
                <w:bCs/>
                <w:color w:val="FFFEFF"/>
                <w:lang w:val="en-US"/>
              </w:rPr>
              <w:t>crypto</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6</w:t>
            </w:r>
          </w:p>
        </w:tc>
      </w:tr>
      <w:tr w:rsidR="004F645C" w:rsidRPr="00E34502" w:rsidTr="00211840">
        <w:trPr>
          <w:trHeight w:val="359"/>
        </w:trPr>
        <w:tc>
          <w:tcPr>
            <w:tcW w:w="9072" w:type="dxa"/>
          </w:tcPr>
          <w:p w:rsidR="004F645C" w:rsidRPr="004F645C" w:rsidRDefault="004F645C" w:rsidP="00211840">
            <w:pPr>
              <w:pStyle w:val="ae"/>
              <w:rPr>
                <w:rFonts w:ascii="Courier New" w:hAnsi="Courier New" w:cs="Courier New"/>
                <w:b/>
                <w:lang w:val="ru-RU"/>
              </w:rPr>
            </w:pPr>
            <w:r>
              <w:rPr>
                <w:rFonts w:ascii="Courier New" w:hAnsi="Courier New" w:cs="Courier New"/>
              </w:rPr>
              <w:t>npm i crypto</w:t>
            </w:r>
          </w:p>
        </w:tc>
      </w:tr>
    </w:tbl>
    <w:p w:rsidR="004F645C" w:rsidRPr="004F645C" w:rsidRDefault="004F645C" w:rsidP="00540132">
      <w:pPr>
        <w:spacing w:before="100" w:beforeAutospacing="1" w:after="100" w:afterAutospacing="1"/>
        <w:rPr>
          <w:sz w:val="28"/>
          <w:szCs w:val="28"/>
        </w:rPr>
      </w:pPr>
      <w:r>
        <w:rPr>
          <w:sz w:val="28"/>
          <w:szCs w:val="28"/>
        </w:rPr>
        <w:lastRenderedPageBreak/>
        <w:t xml:space="preserve">Не забываем прописывать новый модуль в файле </w:t>
      </w:r>
      <w:r>
        <w:rPr>
          <w:sz w:val="28"/>
          <w:szCs w:val="28"/>
          <w:lang w:val="en-US"/>
        </w:rPr>
        <w:t>package</w:t>
      </w:r>
      <w:r w:rsidRPr="004F645C">
        <w:rPr>
          <w:sz w:val="28"/>
          <w:szCs w:val="28"/>
        </w:rPr>
        <w:t>.</w:t>
      </w:r>
      <w:r>
        <w:rPr>
          <w:sz w:val="28"/>
          <w:szCs w:val="28"/>
          <w:lang w:val="en-US"/>
        </w:rPr>
        <w:t>json</w:t>
      </w:r>
      <w:r w:rsidRPr="004F645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F645C" w:rsidRPr="002E29CE" w:rsidTr="00211840">
        <w:tc>
          <w:tcPr>
            <w:tcW w:w="9072" w:type="dxa"/>
            <w:shd w:val="clear" w:color="auto" w:fill="9BBB59"/>
          </w:tcPr>
          <w:p w:rsidR="004F645C" w:rsidRPr="00693D6E" w:rsidRDefault="004F645C" w:rsidP="00364A05">
            <w:pPr>
              <w:jc w:val="center"/>
              <w:rPr>
                <w:b/>
                <w:bCs/>
                <w:color w:val="FFFEFF"/>
              </w:rPr>
            </w:pPr>
            <w:r>
              <w:rPr>
                <w:b/>
                <w:bCs/>
                <w:color w:val="FFFEFF"/>
              </w:rPr>
              <w:t xml:space="preserve">Файл </w:t>
            </w:r>
            <w:r>
              <w:rPr>
                <w:b/>
                <w:bCs/>
                <w:color w:val="FFFEFF"/>
                <w:lang w:val="en-US"/>
              </w:rPr>
              <w:t>package.json</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7</w:t>
            </w:r>
          </w:p>
        </w:tc>
      </w:tr>
      <w:tr w:rsidR="004F645C" w:rsidRPr="00E34502" w:rsidTr="00211840">
        <w:trPr>
          <w:trHeight w:val="359"/>
        </w:trPr>
        <w:tc>
          <w:tcPr>
            <w:tcW w:w="9072" w:type="dxa"/>
          </w:tcPr>
          <w:p w:rsidR="004F645C" w:rsidRPr="004F645C" w:rsidRDefault="004F645C" w:rsidP="004F645C">
            <w:pPr>
              <w:pStyle w:val="ae"/>
              <w:rPr>
                <w:rFonts w:ascii="Courier New" w:hAnsi="Courier New" w:cs="Courier New"/>
              </w:rPr>
            </w:pPr>
            <w:r w:rsidRPr="004F645C">
              <w:rPr>
                <w:rFonts w:ascii="Courier New" w:hAnsi="Courier New" w:cs="Courier New"/>
              </w:rPr>
              <w:t xml:space="preserve">  "dependencies":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"express": "3.4.4",</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"jade":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"nconf":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"mongoose": "*",</w:t>
            </w:r>
          </w:p>
          <w:p w:rsidR="004F645C" w:rsidRPr="004F645C" w:rsidRDefault="004F645C" w:rsidP="004F645C">
            <w:pPr>
              <w:pStyle w:val="ae"/>
              <w:rPr>
                <w:rFonts w:ascii="Courier New" w:hAnsi="Courier New" w:cs="Courier New"/>
                <w:b/>
              </w:rPr>
            </w:pPr>
            <w:r w:rsidRPr="004F645C">
              <w:rPr>
                <w:rFonts w:ascii="Courier New" w:hAnsi="Courier New" w:cs="Courier New"/>
                <w:b/>
              </w:rPr>
              <w:t xml:space="preserve">    "crypto": "*"</w:t>
            </w:r>
          </w:p>
          <w:p w:rsidR="004F645C" w:rsidRPr="004F645C" w:rsidRDefault="004F645C" w:rsidP="004F645C">
            <w:pPr>
              <w:pStyle w:val="ae"/>
              <w:rPr>
                <w:rFonts w:ascii="Courier New" w:hAnsi="Courier New" w:cs="Courier New"/>
                <w:b/>
                <w:lang w:val="ru-RU"/>
              </w:rPr>
            </w:pPr>
            <w:r w:rsidRPr="004F645C">
              <w:rPr>
                <w:rFonts w:ascii="Courier New" w:hAnsi="Courier New" w:cs="Courier New"/>
              </w:rPr>
              <w:t xml:space="preserve">  }</w:t>
            </w:r>
          </w:p>
        </w:tc>
      </w:tr>
    </w:tbl>
    <w:p w:rsidR="00F75F40" w:rsidRDefault="004F645C" w:rsidP="00540132">
      <w:pPr>
        <w:spacing w:before="100" w:beforeAutospacing="1" w:after="100" w:afterAutospacing="1"/>
        <w:rPr>
          <w:sz w:val="28"/>
          <w:szCs w:val="28"/>
        </w:rPr>
      </w:pPr>
      <w:r>
        <w:rPr>
          <w:sz w:val="28"/>
          <w:szCs w:val="28"/>
        </w:rPr>
        <w:t xml:space="preserve">В папке </w:t>
      </w:r>
      <w:r>
        <w:rPr>
          <w:sz w:val="28"/>
          <w:szCs w:val="28"/>
          <w:lang w:val="en-US"/>
        </w:rPr>
        <w:t>models</w:t>
      </w:r>
      <w:r>
        <w:rPr>
          <w:sz w:val="28"/>
          <w:szCs w:val="28"/>
        </w:rPr>
        <w:t xml:space="preserve"> создадим модель коллекции пользователей.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F645C" w:rsidRPr="002E29CE" w:rsidTr="00211840">
        <w:tc>
          <w:tcPr>
            <w:tcW w:w="9072" w:type="dxa"/>
            <w:shd w:val="clear" w:color="auto" w:fill="9BBB59"/>
          </w:tcPr>
          <w:p w:rsidR="004F645C" w:rsidRPr="00693D6E" w:rsidRDefault="004F645C" w:rsidP="00364A05">
            <w:pPr>
              <w:jc w:val="center"/>
              <w:rPr>
                <w:b/>
                <w:bCs/>
                <w:color w:val="FFFEFF"/>
              </w:rPr>
            </w:pPr>
            <w:r>
              <w:rPr>
                <w:b/>
                <w:bCs/>
                <w:color w:val="FFFEFF"/>
              </w:rPr>
              <w:t>Модель</w:t>
            </w:r>
            <w:r>
              <w:rPr>
                <w:b/>
                <w:bCs/>
                <w:color w:val="FFFEFF"/>
                <w:lang w:val="en-US"/>
              </w:rPr>
              <w:t xml:space="preserve"> user</w:t>
            </w:r>
            <w:r w:rsidR="00127460">
              <w:rPr>
                <w:b/>
                <w:bCs/>
                <w:color w:val="FFFEFF"/>
                <w:lang w:val="en-US"/>
              </w:rPr>
              <w:t>s</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8</w:t>
            </w:r>
          </w:p>
        </w:tc>
      </w:tr>
      <w:tr w:rsidR="004F645C" w:rsidRPr="006E7EE0" w:rsidTr="00211840">
        <w:trPr>
          <w:trHeight w:val="359"/>
        </w:trPr>
        <w:tc>
          <w:tcPr>
            <w:tcW w:w="9072" w:type="dxa"/>
          </w:tcPr>
          <w:p w:rsidR="004F645C" w:rsidRPr="004F645C" w:rsidRDefault="004F645C" w:rsidP="004F645C">
            <w:pPr>
              <w:pStyle w:val="ae"/>
              <w:rPr>
                <w:rFonts w:ascii="Courier New" w:hAnsi="Courier New" w:cs="Courier New"/>
              </w:rPr>
            </w:pPr>
            <w:r w:rsidRPr="004F645C">
              <w:rPr>
                <w:rFonts w:ascii="Courier New" w:hAnsi="Courier New" w:cs="Courier New"/>
              </w:rPr>
              <w:t>var crypto = require('crypto');</w:t>
            </w:r>
          </w:p>
          <w:p w:rsidR="004F645C" w:rsidRPr="004F645C" w:rsidRDefault="004F645C" w:rsidP="004F645C">
            <w:pPr>
              <w:pStyle w:val="ae"/>
              <w:rPr>
                <w:rFonts w:ascii="Courier New" w:hAnsi="Courier New" w:cs="Courier New"/>
              </w:rPr>
            </w:pPr>
          </w:p>
          <w:p w:rsidR="004F645C" w:rsidRPr="004F645C" w:rsidRDefault="00AA7F6F" w:rsidP="004F645C">
            <w:pPr>
              <w:pStyle w:val="ae"/>
              <w:rPr>
                <w:rFonts w:ascii="Courier New" w:hAnsi="Courier New" w:cs="Courier New"/>
              </w:rPr>
            </w:pPr>
            <w:r>
              <w:rPr>
                <w:rFonts w:ascii="Courier New" w:hAnsi="Courier New" w:cs="Courier New"/>
              </w:rPr>
              <w:t>var mongoose = require('../config</w:t>
            </w:r>
            <w:r w:rsidR="004F645C" w:rsidRPr="004F645C">
              <w:rPr>
                <w:rFonts w:ascii="Courier New" w:hAnsi="Courier New" w:cs="Courier New"/>
              </w:rPr>
              <w:t>/mongoose'),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Schema = mongoose.Schema;</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var schema = new Schema({</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username</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String,</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unique: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required: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hashedPassword</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String,</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required: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salt</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String,</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required: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created</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Date,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default: Date.now</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schema.</w:t>
            </w:r>
            <w:r w:rsidRPr="00BB4319">
              <w:rPr>
                <w:rFonts w:ascii="Courier New" w:hAnsi="Courier New" w:cs="Courier New"/>
                <w:b/>
              </w:rPr>
              <w:t>methods.encryptPassword</w:t>
            </w:r>
            <w:r w:rsidRPr="004F645C">
              <w:rPr>
                <w:rFonts w:ascii="Courier New" w:hAnsi="Courier New" w:cs="Courier New"/>
              </w:rPr>
              <w:t xml:space="preserve"> = function(password) {</w:t>
            </w:r>
          </w:p>
          <w:p w:rsidR="000B5769" w:rsidRPr="00046C66" w:rsidRDefault="004F645C" w:rsidP="004F645C">
            <w:pPr>
              <w:pStyle w:val="ae"/>
              <w:rPr>
                <w:rFonts w:ascii="Courier New" w:hAnsi="Courier New" w:cs="Courier New"/>
              </w:rPr>
            </w:pPr>
            <w:r w:rsidRPr="004F645C">
              <w:rPr>
                <w:rFonts w:ascii="Courier New" w:hAnsi="Courier New" w:cs="Courier New"/>
              </w:rPr>
              <w:t xml:space="preserve">  return crypto.createHmac('sha1', this.salt)</w:t>
            </w:r>
          </w:p>
          <w:p w:rsidR="000B5769" w:rsidRPr="00046C66" w:rsidRDefault="000B5769" w:rsidP="004F645C">
            <w:pPr>
              <w:pStyle w:val="ae"/>
              <w:rPr>
                <w:rFonts w:ascii="Courier New" w:hAnsi="Courier New" w:cs="Courier New"/>
              </w:rPr>
            </w:pPr>
            <w:r w:rsidRPr="00046C66">
              <w:rPr>
                <w:rFonts w:ascii="Courier New" w:hAnsi="Courier New" w:cs="Courier New"/>
              </w:rPr>
              <w:t xml:space="preserve">               </w:t>
            </w:r>
            <w:r w:rsidR="004F645C" w:rsidRPr="004F645C">
              <w:rPr>
                <w:rFonts w:ascii="Courier New" w:hAnsi="Courier New" w:cs="Courier New"/>
              </w:rPr>
              <w:t>.update(password)</w:t>
            </w:r>
          </w:p>
          <w:p w:rsidR="004F645C" w:rsidRPr="004F645C" w:rsidRDefault="000B5769" w:rsidP="004F645C">
            <w:pPr>
              <w:pStyle w:val="ae"/>
              <w:rPr>
                <w:rFonts w:ascii="Courier New" w:hAnsi="Courier New" w:cs="Courier New"/>
              </w:rPr>
            </w:pPr>
            <w:r w:rsidRPr="00046C66">
              <w:rPr>
                <w:rFonts w:ascii="Courier New" w:hAnsi="Courier New" w:cs="Courier New"/>
              </w:rPr>
              <w:t xml:space="preserve">               </w:t>
            </w:r>
            <w:r w:rsidR="004F645C" w:rsidRPr="004F645C">
              <w:rPr>
                <w:rFonts w:ascii="Courier New" w:hAnsi="Courier New" w:cs="Courier New"/>
              </w:rPr>
              <w:t>.digest('hex');</w:t>
            </w:r>
          </w:p>
          <w:p w:rsidR="004F645C" w:rsidRPr="004F645C" w:rsidRDefault="004F645C" w:rsidP="004F645C">
            <w:pPr>
              <w:pStyle w:val="ae"/>
              <w:rPr>
                <w:rFonts w:ascii="Courier New" w:hAnsi="Courier New" w:cs="Courier New"/>
              </w:rPr>
            </w:pPr>
            <w:r w:rsidRPr="004F645C">
              <w:rPr>
                <w:rFonts w:ascii="Courier New" w:hAnsi="Courier New" w:cs="Courier New"/>
              </w:rPr>
              <w:t>};</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schema.</w:t>
            </w:r>
            <w:r w:rsidRPr="00BB4319">
              <w:rPr>
                <w:rFonts w:ascii="Courier New" w:hAnsi="Courier New" w:cs="Courier New"/>
                <w:b/>
              </w:rPr>
              <w:t>virtual('password')</w:t>
            </w:r>
          </w:p>
          <w:p w:rsidR="004F645C" w:rsidRPr="004F645C" w:rsidRDefault="004F645C" w:rsidP="004F645C">
            <w:pPr>
              <w:pStyle w:val="ae"/>
              <w:rPr>
                <w:rFonts w:ascii="Courier New" w:hAnsi="Courier New" w:cs="Courier New"/>
              </w:rPr>
            </w:pPr>
            <w:r w:rsidRPr="000B5769">
              <w:rPr>
                <w:rFonts w:ascii="Courier New" w:hAnsi="Courier New" w:cs="Courier New"/>
                <w:b/>
              </w:rPr>
              <w:t xml:space="preserve">  .set</w:t>
            </w:r>
            <w:r w:rsidRPr="004F645C">
              <w:rPr>
                <w:rFonts w:ascii="Courier New" w:hAnsi="Courier New" w:cs="Courier New"/>
              </w:rPr>
              <w:t>(function(password)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this._plainPassword = password;</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this.salt = Math.random() +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this.</w:t>
            </w:r>
            <w:r w:rsidRPr="000B5769">
              <w:rPr>
                <w:rFonts w:ascii="Courier New" w:hAnsi="Courier New" w:cs="Courier New"/>
                <w:b/>
              </w:rPr>
              <w:t>hashedPassword</w:t>
            </w:r>
            <w:r w:rsidRPr="004F645C">
              <w:rPr>
                <w:rFonts w:ascii="Courier New" w:hAnsi="Courier New" w:cs="Courier New"/>
              </w:rPr>
              <w:t xml:space="preserve"> = this.</w:t>
            </w:r>
            <w:r w:rsidRPr="000B5769">
              <w:rPr>
                <w:rFonts w:ascii="Courier New" w:hAnsi="Courier New" w:cs="Courier New"/>
                <w:b/>
              </w:rPr>
              <w:t>encryptPassword</w:t>
            </w:r>
            <w:r w:rsidRPr="004F645C">
              <w:rPr>
                <w:rFonts w:ascii="Courier New" w:hAnsi="Courier New" w:cs="Courier New"/>
              </w:rPr>
              <w:t>(password);</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0B5769" w:rsidRPr="00046C66" w:rsidRDefault="004F645C" w:rsidP="004F645C">
            <w:pPr>
              <w:pStyle w:val="ae"/>
              <w:rPr>
                <w:rFonts w:ascii="Courier New" w:hAnsi="Courier New" w:cs="Courier New"/>
              </w:rPr>
            </w:pPr>
            <w:r w:rsidRPr="004F645C">
              <w:rPr>
                <w:rFonts w:ascii="Courier New" w:hAnsi="Courier New" w:cs="Courier New"/>
              </w:rPr>
              <w:t xml:space="preserve">  </w:t>
            </w:r>
            <w:r w:rsidRPr="000B5769">
              <w:rPr>
                <w:rFonts w:ascii="Courier New" w:hAnsi="Courier New" w:cs="Courier New"/>
                <w:b/>
              </w:rPr>
              <w:t>.get</w:t>
            </w:r>
            <w:r w:rsidRPr="004F645C">
              <w:rPr>
                <w:rFonts w:ascii="Courier New" w:hAnsi="Courier New" w:cs="Courier New"/>
              </w:rPr>
              <w:t xml:space="preserve">(function() { </w:t>
            </w:r>
          </w:p>
          <w:p w:rsidR="000B5769" w:rsidRPr="00046C66" w:rsidRDefault="000B5769" w:rsidP="004F645C">
            <w:pPr>
              <w:pStyle w:val="ae"/>
              <w:rPr>
                <w:rFonts w:ascii="Courier New" w:hAnsi="Courier New" w:cs="Courier New"/>
              </w:rPr>
            </w:pPr>
            <w:r w:rsidRPr="00046C66">
              <w:rPr>
                <w:rFonts w:ascii="Courier New" w:hAnsi="Courier New" w:cs="Courier New"/>
              </w:rPr>
              <w:t xml:space="preserve">     </w:t>
            </w:r>
            <w:r w:rsidR="004F645C" w:rsidRPr="004F645C">
              <w:rPr>
                <w:rFonts w:ascii="Courier New" w:hAnsi="Courier New" w:cs="Courier New"/>
              </w:rPr>
              <w:t xml:space="preserve">return this._plainPassword; </w:t>
            </w:r>
          </w:p>
          <w:p w:rsidR="004F645C" w:rsidRPr="004F645C" w:rsidRDefault="004F645C" w:rsidP="004F645C">
            <w:pPr>
              <w:pStyle w:val="ae"/>
              <w:rPr>
                <w:rFonts w:ascii="Courier New" w:hAnsi="Courier New" w:cs="Courier New"/>
              </w:rPr>
            </w:pPr>
            <w:r w:rsidRPr="004F645C">
              <w:rPr>
                <w:rFonts w:ascii="Courier New" w:hAnsi="Courier New" w:cs="Courier New"/>
              </w:rPr>
              <w:t>});</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lastRenderedPageBreak/>
              <w:t>schema.</w:t>
            </w:r>
            <w:r w:rsidRPr="00BB4319">
              <w:rPr>
                <w:rFonts w:ascii="Courier New" w:hAnsi="Courier New" w:cs="Courier New"/>
                <w:b/>
              </w:rPr>
              <w:t>methods.checkPassword</w:t>
            </w:r>
            <w:r w:rsidRPr="004F645C">
              <w:rPr>
                <w:rFonts w:ascii="Courier New" w:hAnsi="Courier New" w:cs="Courier New"/>
              </w:rPr>
              <w:t xml:space="preserve"> = function(password)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return this.encryptPassword(password) === this.hashedPassword;</w:t>
            </w:r>
          </w:p>
          <w:p w:rsidR="004F645C" w:rsidRPr="004F645C" w:rsidRDefault="004F645C" w:rsidP="004F645C">
            <w:pPr>
              <w:pStyle w:val="ae"/>
              <w:rPr>
                <w:rFonts w:ascii="Courier New" w:hAnsi="Courier New" w:cs="Courier New"/>
              </w:rPr>
            </w:pPr>
            <w:r w:rsidRPr="004F645C">
              <w:rPr>
                <w:rFonts w:ascii="Courier New" w:hAnsi="Courier New" w:cs="Courier New"/>
              </w:rPr>
              <w:t>};</w:t>
            </w:r>
          </w:p>
          <w:p w:rsidR="004F645C" w:rsidRPr="004F645C" w:rsidRDefault="004F645C" w:rsidP="004F645C">
            <w:pPr>
              <w:pStyle w:val="ae"/>
              <w:rPr>
                <w:rFonts w:ascii="Courier New" w:hAnsi="Courier New" w:cs="Courier New"/>
              </w:rPr>
            </w:pPr>
          </w:p>
          <w:p w:rsidR="004F645C" w:rsidRPr="00E34502" w:rsidRDefault="004F645C" w:rsidP="004F645C">
            <w:pPr>
              <w:pStyle w:val="ae"/>
              <w:rPr>
                <w:rFonts w:ascii="Courier New" w:hAnsi="Courier New" w:cs="Courier New"/>
                <w:b/>
              </w:rPr>
            </w:pPr>
            <w:r w:rsidRPr="004F645C">
              <w:rPr>
                <w:rFonts w:ascii="Courier New" w:hAnsi="Courier New" w:cs="Courier New"/>
              </w:rPr>
              <w:t>exports.User</w:t>
            </w:r>
            <w:r w:rsidR="00127460">
              <w:rPr>
                <w:rFonts w:ascii="Courier New" w:hAnsi="Courier New" w:cs="Courier New"/>
              </w:rPr>
              <w:t>s</w:t>
            </w:r>
            <w:r w:rsidRPr="004F645C">
              <w:rPr>
                <w:rFonts w:ascii="Courier New" w:hAnsi="Courier New" w:cs="Courier New"/>
              </w:rPr>
              <w:t xml:space="preserve"> = mongoose.model('User</w:t>
            </w:r>
            <w:r w:rsidR="00127460">
              <w:rPr>
                <w:rFonts w:ascii="Courier New" w:hAnsi="Courier New" w:cs="Courier New"/>
              </w:rPr>
              <w:t>s</w:t>
            </w:r>
            <w:r w:rsidRPr="004F645C">
              <w:rPr>
                <w:rFonts w:ascii="Courier New" w:hAnsi="Courier New" w:cs="Courier New"/>
              </w:rPr>
              <w:t>', schema);</w:t>
            </w:r>
          </w:p>
        </w:tc>
      </w:tr>
    </w:tbl>
    <w:p w:rsidR="00F75F40" w:rsidRDefault="0083246A" w:rsidP="00540132">
      <w:pPr>
        <w:spacing w:before="100" w:beforeAutospacing="1" w:after="100" w:afterAutospacing="1"/>
        <w:rPr>
          <w:sz w:val="28"/>
          <w:szCs w:val="28"/>
        </w:rPr>
      </w:pPr>
      <w:r>
        <w:rPr>
          <w:sz w:val="28"/>
          <w:szCs w:val="28"/>
        </w:rPr>
        <w:lastRenderedPageBreak/>
        <w:t>Создание пользователей: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3246A" w:rsidRPr="002E29CE" w:rsidTr="00211840">
        <w:tc>
          <w:tcPr>
            <w:tcW w:w="9072" w:type="dxa"/>
            <w:shd w:val="clear" w:color="auto" w:fill="9BBB59"/>
          </w:tcPr>
          <w:p w:rsidR="0083246A" w:rsidRPr="00693D6E" w:rsidRDefault="0083246A" w:rsidP="00364A05">
            <w:pPr>
              <w:jc w:val="center"/>
              <w:rPr>
                <w:b/>
                <w:bCs/>
                <w:color w:val="FFFEFF"/>
              </w:rPr>
            </w:pPr>
            <w:r>
              <w:rPr>
                <w:b/>
                <w:bCs/>
                <w:color w:val="FFFEFF"/>
              </w:rPr>
              <w:t>Создание пользователей</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9</w:t>
            </w:r>
          </w:p>
        </w:tc>
      </w:tr>
      <w:tr w:rsidR="0083246A" w:rsidRPr="00E34502" w:rsidTr="00211840">
        <w:trPr>
          <w:trHeight w:val="359"/>
        </w:trPr>
        <w:tc>
          <w:tcPr>
            <w:tcW w:w="9072" w:type="dxa"/>
          </w:tcPr>
          <w:p w:rsidR="0083246A" w:rsidRPr="00DF07F7" w:rsidRDefault="0083246A" w:rsidP="0083246A">
            <w:pPr>
              <w:pStyle w:val="ae"/>
              <w:rPr>
                <w:rFonts w:ascii="Courier New" w:hAnsi="Courier New" w:cs="Courier New"/>
              </w:rPr>
            </w:pPr>
            <w:r w:rsidRPr="0083246A">
              <w:rPr>
                <w:rFonts w:ascii="Courier New" w:hAnsi="Courier New" w:cs="Courier New"/>
              </w:rPr>
              <w:t>var Users = require('./models/users').Users;</w:t>
            </w:r>
          </w:p>
          <w:p w:rsidR="00DF07F7" w:rsidRPr="00DF07F7" w:rsidRDefault="00DF07F7" w:rsidP="00DF07F7">
            <w:pPr>
              <w:pStyle w:val="ae"/>
              <w:rPr>
                <w:rFonts w:ascii="Courier New" w:hAnsi="Courier New" w:cs="Courier New"/>
                <w:b/>
              </w:rPr>
            </w:pPr>
            <w:r w:rsidRPr="00DF07F7">
              <w:rPr>
                <w:rFonts w:ascii="Courier New" w:hAnsi="Courier New" w:cs="Courier New"/>
                <w:b/>
              </w:rPr>
              <w:t xml:space="preserve">  var username = req.body.username;</w:t>
            </w:r>
          </w:p>
          <w:p w:rsidR="00DF07F7" w:rsidRPr="00DF07F7" w:rsidRDefault="00DF07F7" w:rsidP="00DF07F7">
            <w:pPr>
              <w:pStyle w:val="ae"/>
              <w:rPr>
                <w:rFonts w:ascii="Courier New" w:hAnsi="Courier New" w:cs="Courier New"/>
                <w:b/>
              </w:rPr>
            </w:pPr>
            <w:r w:rsidRPr="00DF07F7">
              <w:rPr>
                <w:rFonts w:ascii="Courier New" w:hAnsi="Courier New" w:cs="Courier New"/>
                <w:b/>
              </w:rPr>
              <w:t xml:space="preserve">  var password = req.body.password;</w:t>
            </w:r>
          </w:p>
          <w:p w:rsidR="0083246A" w:rsidRPr="0083246A" w:rsidRDefault="0083246A" w:rsidP="0083246A">
            <w:pPr>
              <w:pStyle w:val="ae"/>
              <w:rPr>
                <w:rFonts w:ascii="Courier New" w:hAnsi="Courier New" w:cs="Courier New"/>
              </w:rPr>
            </w:pPr>
            <w:r w:rsidRPr="0083246A">
              <w:rPr>
                <w:rFonts w:ascii="Courier New" w:hAnsi="Courier New" w:cs="Courier New"/>
              </w:rPr>
              <w:t>var users = new Users({</w:t>
            </w:r>
          </w:p>
          <w:p w:rsidR="0083246A" w:rsidRPr="0083246A" w:rsidRDefault="0083246A" w:rsidP="0083246A">
            <w:pPr>
              <w:pStyle w:val="ae"/>
              <w:rPr>
                <w:rFonts w:ascii="Courier New" w:hAnsi="Courier New" w:cs="Courier New"/>
              </w:rPr>
            </w:pPr>
            <w:r>
              <w:rPr>
                <w:rFonts w:ascii="Courier New" w:hAnsi="Courier New" w:cs="Courier New"/>
              </w:rPr>
              <w:t xml:space="preserve"> username: </w:t>
            </w:r>
            <w:r w:rsidR="00DF07F7" w:rsidRPr="00DF07F7">
              <w:rPr>
                <w:rFonts w:ascii="Courier New" w:hAnsi="Courier New" w:cs="Courier New"/>
                <w:b/>
              </w:rPr>
              <w:t>username</w:t>
            </w:r>
            <w:r w:rsidRPr="0083246A">
              <w:rPr>
                <w:rFonts w:ascii="Courier New" w:hAnsi="Courier New" w:cs="Courier New"/>
              </w:rPr>
              <w:t>,</w:t>
            </w:r>
          </w:p>
          <w:p w:rsidR="0083246A" w:rsidRPr="0083246A" w:rsidRDefault="0083246A" w:rsidP="0083246A">
            <w:pPr>
              <w:pStyle w:val="ae"/>
              <w:rPr>
                <w:rFonts w:ascii="Courier New" w:hAnsi="Courier New" w:cs="Courier New"/>
              </w:rPr>
            </w:pPr>
            <w:r w:rsidRPr="0083246A">
              <w:rPr>
                <w:rFonts w:ascii="Courier New" w:hAnsi="Courier New" w:cs="Courier New"/>
              </w:rPr>
              <w:t xml:space="preserve"> password: </w:t>
            </w:r>
            <w:r w:rsidR="00DF07F7" w:rsidRPr="00DF07F7">
              <w:rPr>
                <w:rFonts w:ascii="Courier New" w:hAnsi="Courier New" w:cs="Courier New"/>
                <w:b/>
              </w:rPr>
              <w:t>password</w:t>
            </w:r>
          </w:p>
          <w:p w:rsidR="0083246A" w:rsidRPr="0083246A" w:rsidRDefault="0083246A" w:rsidP="0083246A">
            <w:pPr>
              <w:pStyle w:val="ae"/>
              <w:rPr>
                <w:rFonts w:ascii="Courier New" w:hAnsi="Courier New" w:cs="Courier New"/>
              </w:rPr>
            </w:pPr>
            <w:r w:rsidRPr="0083246A">
              <w:rPr>
                <w:rFonts w:ascii="Courier New" w:hAnsi="Courier New" w:cs="Courier New"/>
              </w:rPr>
              <w:t>});</w:t>
            </w:r>
          </w:p>
          <w:p w:rsidR="0083246A" w:rsidRPr="0083246A" w:rsidRDefault="0083246A" w:rsidP="0083246A">
            <w:pPr>
              <w:pStyle w:val="ae"/>
              <w:rPr>
                <w:rFonts w:ascii="Courier New" w:hAnsi="Courier New" w:cs="Courier New"/>
              </w:rPr>
            </w:pPr>
            <w:r w:rsidRPr="0083246A">
              <w:rPr>
                <w:rFonts w:ascii="Courier New" w:hAnsi="Courier New" w:cs="Courier New"/>
              </w:rPr>
              <w:t>users.save(function(err, user){</w:t>
            </w:r>
          </w:p>
          <w:p w:rsidR="0083246A" w:rsidRPr="0083246A" w:rsidRDefault="0083246A" w:rsidP="0083246A">
            <w:pPr>
              <w:pStyle w:val="ae"/>
              <w:rPr>
                <w:rFonts w:ascii="Courier New" w:hAnsi="Courier New" w:cs="Courier New"/>
              </w:rPr>
            </w:pPr>
            <w:r w:rsidRPr="0083246A">
              <w:rPr>
                <w:rFonts w:ascii="Courier New" w:hAnsi="Courier New" w:cs="Courier New"/>
              </w:rPr>
              <w:t xml:space="preserve">     console.log(arguments);</w:t>
            </w:r>
          </w:p>
          <w:p w:rsidR="0083246A" w:rsidRPr="0083246A" w:rsidRDefault="0083246A" w:rsidP="0083246A">
            <w:pPr>
              <w:pStyle w:val="ae"/>
              <w:rPr>
                <w:rFonts w:ascii="Courier New" w:hAnsi="Courier New" w:cs="Courier New"/>
                <w:b/>
                <w:lang w:val="ru-RU"/>
              </w:rPr>
            </w:pPr>
            <w:r w:rsidRPr="0083246A">
              <w:rPr>
                <w:rFonts w:ascii="Courier New" w:hAnsi="Courier New" w:cs="Courier New"/>
              </w:rPr>
              <w:t>});</w:t>
            </w:r>
            <w:r>
              <w:rPr>
                <w:rFonts w:ascii="Courier New" w:hAnsi="Courier New" w:cs="Courier New"/>
                <w:lang w:val="ru-RU"/>
              </w:rPr>
              <w:t xml:space="preserve"> </w:t>
            </w:r>
          </w:p>
        </w:tc>
      </w:tr>
    </w:tbl>
    <w:p w:rsidR="006828C7" w:rsidRPr="006B33A9" w:rsidRDefault="006B33A9" w:rsidP="00540132">
      <w:pPr>
        <w:spacing w:before="100" w:beforeAutospacing="1" w:after="100" w:afterAutospacing="1"/>
        <w:rPr>
          <w:b/>
          <w:sz w:val="28"/>
          <w:szCs w:val="28"/>
          <w:lang w:val="en-US"/>
        </w:rPr>
      </w:pPr>
      <w:r w:rsidRPr="006B33A9">
        <w:rPr>
          <w:b/>
          <w:sz w:val="28"/>
          <w:szCs w:val="28"/>
        </w:rPr>
        <w:t xml:space="preserve">Сессии в </w:t>
      </w:r>
      <w:r w:rsidRPr="006B33A9">
        <w:rPr>
          <w:b/>
          <w:sz w:val="28"/>
          <w:szCs w:val="28"/>
          <w:lang w:val="en-US"/>
        </w:rPr>
        <w:t>Express</w:t>
      </w:r>
    </w:p>
    <w:p w:rsidR="006B33A9" w:rsidRDefault="006B33A9" w:rsidP="006B33A9">
      <w:pPr>
        <w:pStyle w:val="af1"/>
        <w:rPr>
          <w:sz w:val="28"/>
          <w:szCs w:val="28"/>
        </w:rPr>
      </w:pPr>
      <w:r w:rsidRPr="006B33A9">
        <w:rPr>
          <w:sz w:val="28"/>
          <w:szCs w:val="28"/>
        </w:rPr>
        <w:t xml:space="preserve">В основе </w:t>
      </w:r>
      <w:r w:rsidRPr="006B33A9">
        <w:rPr>
          <w:rStyle w:val="ac"/>
          <w:sz w:val="28"/>
          <w:szCs w:val="28"/>
        </w:rPr>
        <w:t>сессий в Express</w:t>
      </w:r>
      <w:r w:rsidRPr="006B33A9">
        <w:rPr>
          <w:sz w:val="28"/>
          <w:szCs w:val="28"/>
        </w:rPr>
        <w:t xml:space="preserve"> лежит соответствующий средний слой (middleware) из Connect, который, в свою очередь, опирается на механизм хранения данных. Существует хранилище в памяти, а так же сторонние хр</w:t>
      </w:r>
      <w:r w:rsidRPr="006B33A9">
        <w:rPr>
          <w:sz w:val="28"/>
          <w:szCs w:val="28"/>
        </w:rPr>
        <w:t>а</w:t>
      </w:r>
      <w:r w:rsidRPr="006B33A9">
        <w:rPr>
          <w:sz w:val="28"/>
          <w:szCs w:val="28"/>
        </w:rPr>
        <w:t>нилища, включая connect-redis и connect-mongodb. В качестве альтернативы так же можно рассматривать cookie-sessions, который хранит данные сессии в пользовательской куке (cookie).</w:t>
      </w:r>
    </w:p>
    <w:p w:rsidR="0089214A" w:rsidRDefault="0089214A" w:rsidP="006B33A9">
      <w:pPr>
        <w:pStyle w:val="af1"/>
        <w:rPr>
          <w:sz w:val="28"/>
          <w:szCs w:val="28"/>
          <w:lang w:val="en-US"/>
        </w:rPr>
      </w:pPr>
      <w:r>
        <w:rPr>
          <w:sz w:val="28"/>
          <w:szCs w:val="28"/>
        </w:rPr>
        <w:t xml:space="preserve">Подключение модуля </w:t>
      </w:r>
      <w:r>
        <w:rPr>
          <w:sz w:val="28"/>
          <w:szCs w:val="28"/>
          <w:lang w:val="en-US"/>
        </w:rPr>
        <w:t>cookie-session</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89214A" w:rsidTr="00963768">
        <w:tc>
          <w:tcPr>
            <w:tcW w:w="9062" w:type="dxa"/>
            <w:tcBorders>
              <w:top w:val="single" w:sz="8" w:space="0" w:color="9BBB59"/>
              <w:left w:val="single" w:sz="8" w:space="0" w:color="9BBB59"/>
              <w:bottom w:val="nil"/>
              <w:right w:val="single" w:sz="8" w:space="0" w:color="9BBB59"/>
            </w:tcBorders>
            <w:shd w:val="clear" w:color="auto" w:fill="9BBB59"/>
            <w:hideMark/>
          </w:tcPr>
          <w:p w:rsidR="0089214A" w:rsidRPr="00072E5D" w:rsidRDefault="0089214A" w:rsidP="00963768">
            <w:pPr>
              <w:jc w:val="center"/>
              <w:rPr>
                <w:b/>
                <w:bCs/>
                <w:color w:val="FFFEFF"/>
              </w:rPr>
            </w:pPr>
            <w:r>
              <w:rPr>
                <w:b/>
                <w:bCs/>
                <w:color w:val="FFFEFF"/>
              </w:rPr>
              <w:t xml:space="preserve"> Установка модуля </w:t>
            </w:r>
            <w:r>
              <w:rPr>
                <w:b/>
                <w:bCs/>
                <w:color w:val="FFFEFF"/>
                <w:lang w:val="en-US"/>
              </w:rPr>
              <w:t>cookie</w:t>
            </w:r>
            <w:r w:rsidRPr="0089214A">
              <w:rPr>
                <w:b/>
                <w:bCs/>
                <w:color w:val="FFFEFF"/>
              </w:rPr>
              <w:t>-</w:t>
            </w:r>
            <w:r>
              <w:rPr>
                <w:b/>
                <w:bCs/>
                <w:color w:val="FFFEFF"/>
                <w:lang w:val="en-US"/>
              </w:rPr>
              <w:t>session</w:t>
            </w:r>
            <w:r>
              <w:rPr>
                <w:b/>
                <w:bCs/>
                <w:color w:val="FFFEFF"/>
              </w:rPr>
              <w:t>. Листинг 1.</w:t>
            </w:r>
          </w:p>
        </w:tc>
      </w:tr>
      <w:tr w:rsidR="0089214A" w:rsidRPr="000D7011" w:rsidTr="00963768">
        <w:trPr>
          <w:trHeight w:val="683"/>
        </w:trPr>
        <w:tc>
          <w:tcPr>
            <w:tcW w:w="9062" w:type="dxa"/>
            <w:tcBorders>
              <w:top w:val="nil"/>
              <w:left w:val="single" w:sz="8" w:space="0" w:color="9BBB59"/>
              <w:bottom w:val="single" w:sz="8" w:space="0" w:color="9BBB59"/>
              <w:right w:val="single" w:sz="8" w:space="0" w:color="9BBB59"/>
            </w:tcBorders>
            <w:hideMark/>
          </w:tcPr>
          <w:p w:rsidR="0089214A" w:rsidRPr="0089214A" w:rsidRDefault="0089214A" w:rsidP="00963768">
            <w:pPr>
              <w:pStyle w:val="HTML0"/>
              <w:rPr>
                <w:sz w:val="28"/>
                <w:szCs w:val="28"/>
                <w:lang w:val="en-US"/>
              </w:rPr>
            </w:pPr>
            <w:r>
              <w:rPr>
                <w:sz w:val="22"/>
                <w:szCs w:val="22"/>
              </w:rPr>
              <w:t xml:space="preserve"> </w:t>
            </w:r>
            <w:r>
              <w:rPr>
                <w:sz w:val="22"/>
                <w:szCs w:val="22"/>
                <w:lang w:val="en-US"/>
              </w:rPr>
              <w:t>npm i cookie-session</w:t>
            </w:r>
          </w:p>
        </w:tc>
      </w:tr>
    </w:tbl>
    <w:p w:rsidR="0089214A" w:rsidRPr="0089214A" w:rsidRDefault="0089214A" w:rsidP="006B33A9">
      <w:pPr>
        <w:pStyle w:val="af1"/>
        <w:rPr>
          <w:sz w:val="28"/>
          <w:szCs w:val="28"/>
        </w:rPr>
      </w:pPr>
    </w:p>
    <w:p w:rsidR="006B33A9" w:rsidRPr="006B33A9" w:rsidRDefault="006B33A9" w:rsidP="006B33A9">
      <w:pPr>
        <w:pStyle w:val="af1"/>
        <w:rPr>
          <w:sz w:val="28"/>
          <w:szCs w:val="28"/>
        </w:rPr>
      </w:pPr>
      <w:r w:rsidRPr="006B33A9">
        <w:rPr>
          <w:sz w:val="28"/>
          <w:szCs w:val="28"/>
        </w:rPr>
        <w:t>Поддержка сессий может быть включена следующим образом: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B33A9" w:rsidRPr="002E29CE" w:rsidTr="00974F22">
        <w:tc>
          <w:tcPr>
            <w:tcW w:w="9072" w:type="dxa"/>
            <w:shd w:val="clear" w:color="auto" w:fill="9BBB59"/>
          </w:tcPr>
          <w:p w:rsidR="006B33A9" w:rsidRPr="00693D6E" w:rsidRDefault="00033350" w:rsidP="00364A05">
            <w:pPr>
              <w:jc w:val="center"/>
              <w:rPr>
                <w:b/>
                <w:bCs/>
                <w:color w:val="FFFEFF"/>
              </w:rPr>
            </w:pPr>
            <w:r>
              <w:rPr>
                <w:b/>
                <w:bCs/>
                <w:color w:val="FFFEFF"/>
              </w:rPr>
              <w:t>Включение поодержки сессии,</w:t>
            </w:r>
            <w:r w:rsidRPr="00033350">
              <w:rPr>
                <w:b/>
                <w:bCs/>
                <w:color w:val="FFFEFF"/>
              </w:rPr>
              <w:t xml:space="preserve"> </w:t>
            </w:r>
            <w:r>
              <w:rPr>
                <w:b/>
                <w:bCs/>
                <w:color w:val="FFFEFF"/>
              </w:rPr>
              <w:t>файл</w:t>
            </w:r>
            <w:r w:rsidRPr="00033350">
              <w:rPr>
                <w:b/>
                <w:bCs/>
                <w:color w:val="FFFEFF"/>
              </w:rPr>
              <w:t xml:space="preserve"> </w:t>
            </w:r>
            <w:r>
              <w:rPr>
                <w:b/>
                <w:bCs/>
                <w:color w:val="FFFEFF"/>
                <w:lang w:val="en-US"/>
              </w:rPr>
              <w:t>app</w:t>
            </w:r>
            <w:r w:rsidRPr="00033350">
              <w:rPr>
                <w:b/>
                <w:bCs/>
                <w:color w:val="FFFEFF"/>
              </w:rPr>
              <w:t>.</w:t>
            </w:r>
            <w:r>
              <w:rPr>
                <w:b/>
                <w:bCs/>
                <w:color w:val="FFFEFF"/>
                <w:lang w:val="en-US"/>
              </w:rPr>
              <w:t>js</w:t>
            </w:r>
            <w:r w:rsidR="006B33A9" w:rsidRPr="002E29CE">
              <w:rPr>
                <w:b/>
                <w:bCs/>
                <w:color w:val="FFFEFF"/>
              </w:rPr>
              <w:t xml:space="preserve">. </w:t>
            </w:r>
            <w:r w:rsidR="006B33A9">
              <w:rPr>
                <w:b/>
                <w:bCs/>
                <w:color w:val="FFFEFF"/>
              </w:rPr>
              <w:t>Листинг</w:t>
            </w:r>
            <w:r w:rsidR="006B33A9" w:rsidRPr="00693D6E">
              <w:rPr>
                <w:b/>
                <w:bCs/>
                <w:color w:val="FFFEFF"/>
              </w:rPr>
              <w:t xml:space="preserve"> </w:t>
            </w:r>
            <w:r w:rsidR="00FB152C" w:rsidRPr="00FB152C">
              <w:rPr>
                <w:b/>
                <w:bCs/>
                <w:color w:val="FFFEFF"/>
              </w:rPr>
              <w:t>3.</w:t>
            </w:r>
            <w:r w:rsidR="00900B63">
              <w:rPr>
                <w:b/>
                <w:bCs/>
                <w:color w:val="FFFEFF"/>
              </w:rPr>
              <w:t>11.1</w:t>
            </w:r>
            <w:r w:rsidR="006B33A9" w:rsidRPr="00693D6E">
              <w:rPr>
                <w:b/>
                <w:bCs/>
                <w:color w:val="FFFEFF"/>
              </w:rPr>
              <w:t>0</w:t>
            </w:r>
          </w:p>
        </w:tc>
      </w:tr>
      <w:tr w:rsidR="006B33A9" w:rsidRPr="00E34502" w:rsidTr="00974F22">
        <w:trPr>
          <w:trHeight w:val="359"/>
        </w:trPr>
        <w:tc>
          <w:tcPr>
            <w:tcW w:w="9072" w:type="dxa"/>
          </w:tcPr>
          <w:p w:rsidR="002175AB" w:rsidRPr="002175AB" w:rsidRDefault="002175AB" w:rsidP="002175AB">
            <w:pPr>
              <w:pStyle w:val="ae"/>
              <w:rPr>
                <w:rFonts w:ascii="Courier New" w:hAnsi="Courier New" w:cs="Courier New"/>
              </w:rPr>
            </w:pPr>
            <w:r w:rsidRPr="002175AB">
              <w:rPr>
                <w:rFonts w:ascii="Courier New" w:hAnsi="Courier New" w:cs="Courier New"/>
              </w:rPr>
              <w:t>app.use(express.bodyParser());</w:t>
            </w:r>
          </w:p>
          <w:p w:rsidR="002175AB" w:rsidRPr="002175AB" w:rsidRDefault="002175AB" w:rsidP="002175AB">
            <w:pPr>
              <w:pStyle w:val="ae"/>
              <w:rPr>
                <w:rFonts w:ascii="Courier New" w:hAnsi="Courier New" w:cs="Courier New"/>
              </w:rPr>
            </w:pPr>
            <w:r w:rsidRPr="002175AB">
              <w:rPr>
                <w:rFonts w:ascii="Courier New" w:hAnsi="Courier New" w:cs="Courier New"/>
              </w:rPr>
              <w:t>app.use(express.cookieParser());</w:t>
            </w:r>
          </w:p>
          <w:p w:rsidR="002175AB" w:rsidRPr="002175AB" w:rsidRDefault="002175AB" w:rsidP="002175AB">
            <w:pPr>
              <w:pStyle w:val="ae"/>
              <w:rPr>
                <w:rFonts w:ascii="Courier New" w:hAnsi="Courier New" w:cs="Courier New"/>
              </w:rPr>
            </w:pPr>
            <w:r w:rsidRPr="002175AB">
              <w:rPr>
                <w:rFonts w:ascii="Courier New" w:hAnsi="Courier New" w:cs="Courier New"/>
              </w:rPr>
              <w:t>app.use(session({</w:t>
            </w:r>
          </w:p>
          <w:p w:rsidR="002175AB" w:rsidRPr="002175AB" w:rsidRDefault="002175AB" w:rsidP="002175AB">
            <w:pPr>
              <w:pStyle w:val="ae"/>
              <w:rPr>
                <w:rFonts w:ascii="Courier New" w:hAnsi="Courier New" w:cs="Courier New"/>
                <w:b/>
              </w:rPr>
            </w:pPr>
            <w:r w:rsidRPr="002175AB">
              <w:rPr>
                <w:rFonts w:ascii="Courier New" w:hAnsi="Courier New" w:cs="Courier New"/>
              </w:rPr>
              <w:t xml:space="preserve"> </w:t>
            </w:r>
            <w:r w:rsidRPr="002175AB">
              <w:rPr>
                <w:rFonts w:ascii="Courier New" w:hAnsi="Courier New" w:cs="Courier New"/>
                <w:b/>
              </w:rPr>
              <w:t>secret:config.get('session:secret')</w:t>
            </w:r>
          </w:p>
          <w:p w:rsidR="006B33A9" w:rsidRPr="0083246A" w:rsidRDefault="002175AB" w:rsidP="002175AB">
            <w:pPr>
              <w:pStyle w:val="ae"/>
              <w:rPr>
                <w:rFonts w:ascii="Courier New" w:hAnsi="Courier New" w:cs="Courier New"/>
                <w:b/>
                <w:lang w:val="ru-RU"/>
              </w:rPr>
            </w:pPr>
            <w:r w:rsidRPr="002175AB">
              <w:rPr>
                <w:rFonts w:ascii="Courier New" w:hAnsi="Courier New" w:cs="Courier New"/>
              </w:rPr>
              <w:t>}));</w:t>
            </w:r>
          </w:p>
        </w:tc>
      </w:tr>
    </w:tbl>
    <w:p w:rsidR="00033350" w:rsidRPr="00841E40" w:rsidRDefault="00033350" w:rsidP="00540132">
      <w:pPr>
        <w:spacing w:before="100" w:beforeAutospacing="1" w:after="100" w:afterAutospacing="1"/>
        <w:rPr>
          <w:sz w:val="28"/>
          <w:szCs w:val="28"/>
        </w:rPr>
      </w:pPr>
      <w:r>
        <w:rPr>
          <w:sz w:val="28"/>
          <w:szCs w:val="28"/>
        </w:rPr>
        <w:t xml:space="preserve">Этот кусочек кода необходимо разместить </w:t>
      </w:r>
      <w:r w:rsidRPr="00033350">
        <w:rPr>
          <w:sz w:val="28"/>
          <w:szCs w:val="28"/>
        </w:rPr>
        <w:t xml:space="preserve">между </w:t>
      </w:r>
      <w:r w:rsidRPr="00033350">
        <w:rPr>
          <w:sz w:val="28"/>
          <w:szCs w:val="28"/>
          <w:lang w:val="en-US"/>
        </w:rPr>
        <w:t>bodyDecoder</w:t>
      </w:r>
      <w:r w:rsidRPr="00033350">
        <w:rPr>
          <w:sz w:val="28"/>
          <w:szCs w:val="28"/>
        </w:rPr>
        <w:t xml:space="preserve"> и </w:t>
      </w:r>
      <w:r w:rsidRPr="00033350">
        <w:rPr>
          <w:sz w:val="28"/>
          <w:szCs w:val="28"/>
          <w:lang w:val="en-US"/>
        </w:rPr>
        <w:t>metho</w:t>
      </w:r>
      <w:r w:rsidRPr="00033350">
        <w:rPr>
          <w:sz w:val="28"/>
          <w:szCs w:val="28"/>
          <w:lang w:val="en-US"/>
        </w:rPr>
        <w:t>d</w:t>
      </w:r>
      <w:r w:rsidRPr="00033350">
        <w:rPr>
          <w:sz w:val="28"/>
          <w:szCs w:val="28"/>
          <w:lang w:val="en-US"/>
        </w:rPr>
        <w:t>Override</w:t>
      </w:r>
      <w:r>
        <w:rPr>
          <w:sz w:val="28"/>
          <w:szCs w:val="28"/>
        </w:rPr>
        <w:t>.</w:t>
      </w:r>
    </w:p>
    <w:p w:rsidR="00421392" w:rsidRPr="00421392" w:rsidRDefault="00421392" w:rsidP="00540132">
      <w:pPr>
        <w:spacing w:before="100" w:beforeAutospacing="1" w:after="100" w:afterAutospacing="1"/>
        <w:rPr>
          <w:sz w:val="28"/>
          <w:szCs w:val="28"/>
        </w:rPr>
      </w:pPr>
      <w:r>
        <w:rPr>
          <w:sz w:val="28"/>
          <w:szCs w:val="28"/>
        </w:rPr>
        <w:t xml:space="preserve">Секретный набор символов для сессии поместим в файл </w:t>
      </w:r>
      <w:r>
        <w:rPr>
          <w:sz w:val="28"/>
          <w:szCs w:val="28"/>
          <w:lang w:val="en-US"/>
        </w:rPr>
        <w:t>config</w:t>
      </w:r>
      <w:r w:rsidRPr="00421392">
        <w:rPr>
          <w:sz w:val="28"/>
          <w:szCs w:val="28"/>
        </w:rPr>
        <w:t>.</w:t>
      </w:r>
      <w:r>
        <w:rPr>
          <w:sz w:val="28"/>
          <w:szCs w:val="28"/>
          <w:lang w:val="en-US"/>
        </w:rPr>
        <w:t>json</w:t>
      </w:r>
      <w:r w:rsidRPr="0042139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21392" w:rsidRPr="002E29CE" w:rsidTr="00974F22">
        <w:tc>
          <w:tcPr>
            <w:tcW w:w="9072" w:type="dxa"/>
            <w:shd w:val="clear" w:color="auto" w:fill="9BBB59"/>
          </w:tcPr>
          <w:p w:rsidR="00421392" w:rsidRPr="00693D6E" w:rsidRDefault="00421392" w:rsidP="00364A05">
            <w:pPr>
              <w:jc w:val="center"/>
              <w:rPr>
                <w:b/>
                <w:bCs/>
                <w:color w:val="FFFEFF"/>
              </w:rPr>
            </w:pPr>
            <w:r>
              <w:rPr>
                <w:b/>
                <w:bCs/>
                <w:color w:val="FFFEFF"/>
              </w:rPr>
              <w:lastRenderedPageBreak/>
              <w:t xml:space="preserve">Параметр </w:t>
            </w:r>
            <w:r>
              <w:rPr>
                <w:b/>
                <w:bCs/>
                <w:color w:val="FFFEFF"/>
                <w:lang w:val="en-US"/>
              </w:rPr>
              <w:t>session</w:t>
            </w:r>
            <w:r>
              <w:rPr>
                <w:b/>
                <w:bCs/>
                <w:color w:val="FFFEFF"/>
              </w:rPr>
              <w:t xml:space="preserve"> файла </w:t>
            </w:r>
            <w:r>
              <w:rPr>
                <w:b/>
                <w:bCs/>
                <w:color w:val="FFFEFF"/>
                <w:lang w:val="en-US"/>
              </w:rPr>
              <w:t>config</w:t>
            </w:r>
            <w:r w:rsidRPr="00421392">
              <w:rPr>
                <w:b/>
                <w:bCs/>
                <w:color w:val="FFFEFF"/>
              </w:rPr>
              <w:t>.</w:t>
            </w:r>
            <w:r>
              <w:rPr>
                <w:b/>
                <w:bCs/>
                <w:color w:val="FFFEFF"/>
                <w:lang w:val="en-US"/>
              </w:rPr>
              <w:t>json</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900B63">
              <w:rPr>
                <w:b/>
                <w:bCs/>
                <w:color w:val="FFFEFF"/>
              </w:rPr>
              <w:t>11</w:t>
            </w:r>
            <w:r w:rsidRPr="00693D6E">
              <w:rPr>
                <w:b/>
                <w:bCs/>
                <w:color w:val="FFFEFF"/>
              </w:rPr>
              <w:t>.</w:t>
            </w:r>
            <w:r w:rsidR="00900B63">
              <w:rPr>
                <w:b/>
                <w:bCs/>
                <w:color w:val="FFFEFF"/>
              </w:rPr>
              <w:t>11</w:t>
            </w:r>
          </w:p>
        </w:tc>
      </w:tr>
      <w:tr w:rsidR="00421392" w:rsidRPr="00E34502" w:rsidTr="00974F22">
        <w:trPr>
          <w:trHeight w:val="359"/>
        </w:trPr>
        <w:tc>
          <w:tcPr>
            <w:tcW w:w="9072" w:type="dxa"/>
          </w:tcPr>
          <w:p w:rsidR="00421392" w:rsidRPr="00421392" w:rsidRDefault="00421392" w:rsidP="00421392">
            <w:pPr>
              <w:pStyle w:val="ae"/>
              <w:rPr>
                <w:rFonts w:ascii="Courier New" w:hAnsi="Courier New" w:cs="Courier New"/>
              </w:rPr>
            </w:pPr>
            <w:r w:rsidRPr="00421392">
              <w:rPr>
                <w:rFonts w:ascii="Courier New" w:hAnsi="Courier New" w:cs="Courier New"/>
              </w:rPr>
              <w:t>"session": {</w:t>
            </w:r>
          </w:p>
          <w:p w:rsidR="00421392" w:rsidRPr="00421392" w:rsidRDefault="00421392" w:rsidP="00421392">
            <w:pPr>
              <w:pStyle w:val="ae"/>
              <w:rPr>
                <w:rFonts w:ascii="Courier New" w:hAnsi="Courier New" w:cs="Courier New"/>
                <w:b/>
              </w:rPr>
            </w:pPr>
            <w:r w:rsidRPr="00421392">
              <w:rPr>
                <w:rFonts w:ascii="Courier New" w:hAnsi="Courier New" w:cs="Courier New"/>
              </w:rPr>
              <w:tab/>
            </w:r>
            <w:r w:rsidRPr="00421392">
              <w:rPr>
                <w:rFonts w:ascii="Courier New" w:hAnsi="Courier New" w:cs="Courier New"/>
                <w:b/>
              </w:rPr>
              <w:t>"secret": "killerissSmith"</w:t>
            </w:r>
          </w:p>
          <w:p w:rsidR="00421392" w:rsidRPr="0083246A" w:rsidRDefault="00421392" w:rsidP="00421392">
            <w:pPr>
              <w:pStyle w:val="ae"/>
              <w:rPr>
                <w:rFonts w:ascii="Courier New" w:hAnsi="Courier New" w:cs="Courier New"/>
                <w:b/>
                <w:lang w:val="ru-RU"/>
              </w:rPr>
            </w:pPr>
            <w:r w:rsidRPr="00421392">
              <w:rPr>
                <w:rFonts w:ascii="Courier New" w:hAnsi="Courier New" w:cs="Courier New"/>
              </w:rPr>
              <w:t>}</w:t>
            </w:r>
          </w:p>
        </w:tc>
      </w:tr>
    </w:tbl>
    <w:p w:rsidR="00033350" w:rsidRDefault="00033350" w:rsidP="00540132">
      <w:pPr>
        <w:spacing w:before="100" w:beforeAutospacing="1" w:after="100" w:afterAutospacing="1"/>
        <w:rPr>
          <w:sz w:val="28"/>
          <w:szCs w:val="28"/>
        </w:rPr>
      </w:pPr>
      <w:r w:rsidRPr="00033350">
        <w:rPr>
          <w:sz w:val="28"/>
          <w:szCs w:val="28"/>
        </w:rPr>
        <w:t>Теперь в HTTP-обработчиках будет доступна переменная req.session</w:t>
      </w:r>
      <w:r w:rsidR="00447DA8">
        <w:rPr>
          <w:sz w:val="28"/>
          <w:szCs w:val="28"/>
        </w:rPr>
        <w:t>, к кот</w:t>
      </w:r>
      <w:r w:rsidR="00447DA8">
        <w:rPr>
          <w:sz w:val="28"/>
          <w:szCs w:val="28"/>
        </w:rPr>
        <w:t>о</w:t>
      </w:r>
      <w:r w:rsidR="00447DA8">
        <w:rPr>
          <w:sz w:val="28"/>
          <w:szCs w:val="28"/>
        </w:rPr>
        <w:t>рой можно будет обращаться, например, так</w:t>
      </w:r>
      <w:r w:rsidRPr="00033350">
        <w:rPr>
          <w:sz w:val="28"/>
          <w:szCs w:val="28"/>
        </w:rPr>
        <w:t>:</w:t>
      </w:r>
      <w:r w:rsidR="00447DA8">
        <w:rPr>
          <w:sz w:val="28"/>
          <w:szCs w:val="28"/>
        </w:rPr>
        <w:t xml:space="preserve"> </w:t>
      </w:r>
    </w:p>
    <w:p w:rsidR="00447DA8" w:rsidRPr="00FC749E" w:rsidRDefault="00447DA8" w:rsidP="00540132">
      <w:pPr>
        <w:spacing w:before="100" w:beforeAutospacing="1" w:after="100" w:afterAutospacing="1"/>
        <w:rPr>
          <w:sz w:val="28"/>
          <w:szCs w:val="28"/>
          <w:lang w:val="en-US"/>
        </w:rPr>
      </w:pPr>
      <w:r>
        <w:rPr>
          <w:sz w:val="28"/>
          <w:szCs w:val="28"/>
          <w:lang w:val="en-US"/>
        </w:rPr>
        <w:t>req</w:t>
      </w:r>
      <w:r w:rsidRPr="00FC749E">
        <w:rPr>
          <w:sz w:val="28"/>
          <w:szCs w:val="28"/>
          <w:lang w:val="en-US"/>
        </w:rPr>
        <w:t>.</w:t>
      </w:r>
      <w:r>
        <w:rPr>
          <w:sz w:val="28"/>
          <w:szCs w:val="28"/>
          <w:lang w:val="en-US"/>
        </w:rPr>
        <w:t>session</w:t>
      </w:r>
      <w:r w:rsidRPr="00FC749E">
        <w:rPr>
          <w:sz w:val="28"/>
          <w:szCs w:val="28"/>
          <w:lang w:val="en-US"/>
        </w:rPr>
        <w:t>.</w:t>
      </w:r>
      <w:r>
        <w:rPr>
          <w:sz w:val="28"/>
          <w:szCs w:val="28"/>
          <w:lang w:val="en-US"/>
        </w:rPr>
        <w:t>message</w:t>
      </w:r>
      <w:r w:rsidRPr="00FC749E">
        <w:rPr>
          <w:sz w:val="28"/>
          <w:szCs w:val="28"/>
          <w:lang w:val="en-US"/>
        </w:rPr>
        <w:t xml:space="preserve"> = ‘</w:t>
      </w:r>
      <w:r>
        <w:rPr>
          <w:sz w:val="28"/>
          <w:szCs w:val="28"/>
          <w:lang w:val="en-US"/>
        </w:rPr>
        <w:t>hello</w:t>
      </w:r>
      <w:r w:rsidRPr="00FC749E">
        <w:rPr>
          <w:sz w:val="28"/>
          <w:szCs w:val="28"/>
          <w:lang w:val="en-US"/>
        </w:rPr>
        <w:t>’.</w:t>
      </w:r>
    </w:p>
    <w:p w:rsidR="007F52C3" w:rsidRDefault="007F52C3" w:rsidP="00540132">
      <w:pPr>
        <w:spacing w:before="100" w:beforeAutospacing="1" w:after="100" w:afterAutospacing="1"/>
        <w:rPr>
          <w:sz w:val="28"/>
          <w:szCs w:val="28"/>
          <w:lang w:val="en-US"/>
        </w:rPr>
      </w:pPr>
      <w:r>
        <w:rPr>
          <w:sz w:val="28"/>
          <w:szCs w:val="28"/>
        </w:rPr>
        <w:t>Подключим</w:t>
      </w:r>
      <w:r w:rsidRPr="00FC749E">
        <w:rPr>
          <w:sz w:val="28"/>
          <w:szCs w:val="28"/>
          <w:lang w:val="en-US"/>
        </w:rPr>
        <w:t xml:space="preserve"> </w:t>
      </w:r>
      <w:r>
        <w:rPr>
          <w:sz w:val="28"/>
          <w:szCs w:val="28"/>
        </w:rPr>
        <w:t>модуль</w:t>
      </w:r>
      <w:r w:rsidRPr="00FC749E">
        <w:rPr>
          <w:sz w:val="28"/>
          <w:szCs w:val="28"/>
          <w:lang w:val="en-US"/>
        </w:rPr>
        <w:t xml:space="preserve"> </w:t>
      </w:r>
      <w:r>
        <w:rPr>
          <w:sz w:val="28"/>
          <w:szCs w:val="28"/>
          <w:lang w:val="en-US"/>
        </w:rPr>
        <w:t>async</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F52C3" w:rsidRPr="007F52C3" w:rsidTr="00D23B4A">
        <w:tc>
          <w:tcPr>
            <w:tcW w:w="9072" w:type="dxa"/>
            <w:shd w:val="clear" w:color="auto" w:fill="9BBB59"/>
          </w:tcPr>
          <w:p w:rsidR="007F52C3" w:rsidRPr="00900B63" w:rsidRDefault="007F52C3" w:rsidP="00364A05">
            <w:pPr>
              <w:jc w:val="center"/>
              <w:rPr>
                <w:b/>
                <w:bCs/>
                <w:color w:val="FFFEFF"/>
              </w:rPr>
            </w:pPr>
            <w:r>
              <w:rPr>
                <w:b/>
                <w:bCs/>
                <w:color w:val="FFFEFF"/>
              </w:rPr>
              <w:t xml:space="preserve">Подключение модуля </w:t>
            </w:r>
            <w:r>
              <w:rPr>
                <w:b/>
                <w:bCs/>
                <w:color w:val="FFFEFF"/>
                <w:lang w:val="en-US"/>
              </w:rPr>
              <w:t>async</w:t>
            </w:r>
            <w:r w:rsidRPr="007F52C3">
              <w:rPr>
                <w:b/>
                <w:bCs/>
                <w:color w:val="FFFEFF"/>
                <w:lang w:val="en-US"/>
              </w:rPr>
              <w:t xml:space="preserve">. </w:t>
            </w:r>
            <w:r>
              <w:rPr>
                <w:b/>
                <w:bCs/>
                <w:color w:val="FFFEFF"/>
              </w:rPr>
              <w:t>Листинг</w:t>
            </w:r>
            <w:r w:rsidRPr="007F52C3">
              <w:rPr>
                <w:b/>
                <w:bCs/>
                <w:color w:val="FFFEFF"/>
                <w:lang w:val="en-US"/>
              </w:rPr>
              <w:t xml:space="preserve"> </w:t>
            </w:r>
            <w:r w:rsidR="00FB152C">
              <w:rPr>
                <w:b/>
                <w:bCs/>
                <w:color w:val="FFFEFF"/>
                <w:lang w:val="en-US"/>
              </w:rPr>
              <w:t>3.</w:t>
            </w:r>
            <w:r w:rsidR="00900B63">
              <w:rPr>
                <w:b/>
                <w:bCs/>
                <w:color w:val="FFFEFF"/>
                <w:lang w:val="en-US"/>
              </w:rPr>
              <w:t>1</w:t>
            </w:r>
            <w:r w:rsidR="00900B63">
              <w:rPr>
                <w:b/>
                <w:bCs/>
                <w:color w:val="FFFEFF"/>
              </w:rPr>
              <w:t>1</w:t>
            </w:r>
            <w:r w:rsidRPr="007F52C3">
              <w:rPr>
                <w:b/>
                <w:bCs/>
                <w:color w:val="FFFEFF"/>
                <w:lang w:val="en-US"/>
              </w:rPr>
              <w:t>.</w:t>
            </w:r>
            <w:r w:rsidR="00900B63">
              <w:rPr>
                <w:b/>
                <w:bCs/>
                <w:color w:val="FFFEFF"/>
              </w:rPr>
              <w:t>12</w:t>
            </w:r>
          </w:p>
        </w:tc>
      </w:tr>
      <w:tr w:rsidR="007F52C3" w:rsidRPr="00E34502" w:rsidTr="00D23B4A">
        <w:trPr>
          <w:trHeight w:val="359"/>
        </w:trPr>
        <w:tc>
          <w:tcPr>
            <w:tcW w:w="9072" w:type="dxa"/>
          </w:tcPr>
          <w:p w:rsidR="007F52C3" w:rsidRPr="0083246A" w:rsidRDefault="007F52C3" w:rsidP="00D23B4A">
            <w:pPr>
              <w:pStyle w:val="ae"/>
              <w:rPr>
                <w:rFonts w:ascii="Courier New" w:hAnsi="Courier New" w:cs="Courier New"/>
                <w:b/>
                <w:lang w:val="ru-RU"/>
              </w:rPr>
            </w:pPr>
            <w:r>
              <w:rPr>
                <w:rFonts w:ascii="Courier New" w:hAnsi="Courier New" w:cs="Courier New"/>
              </w:rPr>
              <w:t>npm i async</w:t>
            </w:r>
          </w:p>
        </w:tc>
      </w:tr>
    </w:tbl>
    <w:p w:rsidR="00447DA8" w:rsidRPr="00447DA8" w:rsidRDefault="00447DA8" w:rsidP="00540132">
      <w:pPr>
        <w:spacing w:before="100" w:beforeAutospacing="1" w:after="100" w:afterAutospacing="1"/>
        <w:rPr>
          <w:sz w:val="28"/>
          <w:szCs w:val="28"/>
        </w:rPr>
      </w:pPr>
      <w:r>
        <w:rPr>
          <w:sz w:val="28"/>
          <w:szCs w:val="28"/>
        </w:rPr>
        <w:t xml:space="preserve">Добавим в модель </w:t>
      </w:r>
      <w:r>
        <w:rPr>
          <w:sz w:val="28"/>
          <w:szCs w:val="28"/>
          <w:lang w:val="en-US"/>
        </w:rPr>
        <w:t>users</w:t>
      </w:r>
      <w:r>
        <w:rPr>
          <w:sz w:val="28"/>
          <w:szCs w:val="28"/>
        </w:rPr>
        <w:t xml:space="preserve"> метод авторизации</w:t>
      </w:r>
      <w:r w:rsidRPr="00447DA8">
        <w:rPr>
          <w:sz w:val="28"/>
          <w:szCs w:val="28"/>
        </w:rPr>
        <w:t xml:space="preserve"> </w:t>
      </w:r>
      <w:r>
        <w:rPr>
          <w:sz w:val="28"/>
          <w:szCs w:val="28"/>
        </w:rPr>
        <w:t>и сопутствующие для реализации функции авторизации переменные и модули.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33350" w:rsidRPr="002E29CE" w:rsidTr="00974F22">
        <w:tc>
          <w:tcPr>
            <w:tcW w:w="9072" w:type="dxa"/>
            <w:shd w:val="clear" w:color="auto" w:fill="9BBB59"/>
          </w:tcPr>
          <w:p w:rsidR="00033350" w:rsidRPr="00693D6E" w:rsidRDefault="009C4CF2" w:rsidP="00364A05">
            <w:pPr>
              <w:jc w:val="center"/>
              <w:rPr>
                <w:b/>
                <w:bCs/>
                <w:color w:val="FFFEFF"/>
              </w:rPr>
            </w:pPr>
            <w:r>
              <w:rPr>
                <w:b/>
                <w:bCs/>
                <w:color w:val="FFFEFF"/>
              </w:rPr>
              <w:t>Обновленная модель</w:t>
            </w:r>
            <w:r w:rsidR="00447DA8">
              <w:rPr>
                <w:b/>
                <w:bCs/>
                <w:color w:val="FFFEFF"/>
              </w:rPr>
              <w:t xml:space="preserve"> </w:t>
            </w:r>
            <w:r w:rsidR="00447DA8">
              <w:rPr>
                <w:b/>
                <w:bCs/>
                <w:color w:val="FFFEFF"/>
                <w:lang w:val="en-US"/>
              </w:rPr>
              <w:t>users</w:t>
            </w:r>
            <w:r w:rsidR="00447DA8" w:rsidRPr="00447DA8">
              <w:rPr>
                <w:b/>
                <w:bCs/>
                <w:color w:val="FFFEFF"/>
              </w:rPr>
              <w:t>.</w:t>
            </w:r>
            <w:r w:rsidR="00447DA8">
              <w:rPr>
                <w:b/>
                <w:bCs/>
                <w:color w:val="FFFEFF"/>
                <w:lang w:val="en-US"/>
              </w:rPr>
              <w:t>js</w:t>
            </w:r>
            <w:r w:rsidR="00033350" w:rsidRPr="002E29CE">
              <w:rPr>
                <w:b/>
                <w:bCs/>
                <w:color w:val="FFFEFF"/>
              </w:rPr>
              <w:t xml:space="preserve">. </w:t>
            </w:r>
            <w:r w:rsidR="00033350">
              <w:rPr>
                <w:b/>
                <w:bCs/>
                <w:color w:val="FFFEFF"/>
              </w:rPr>
              <w:t>Листинг</w:t>
            </w:r>
            <w:r w:rsidR="00033350" w:rsidRPr="00693D6E">
              <w:rPr>
                <w:b/>
                <w:bCs/>
                <w:color w:val="FFFEFF"/>
              </w:rPr>
              <w:t xml:space="preserve"> </w:t>
            </w:r>
            <w:r w:rsidR="00FB152C" w:rsidRPr="00FB152C">
              <w:rPr>
                <w:b/>
                <w:bCs/>
                <w:color w:val="FFFEFF"/>
              </w:rPr>
              <w:t>3.</w:t>
            </w:r>
            <w:r w:rsidR="00900B63">
              <w:rPr>
                <w:b/>
                <w:bCs/>
                <w:color w:val="FFFEFF"/>
              </w:rPr>
              <w:t>11</w:t>
            </w:r>
            <w:r w:rsidR="00033350" w:rsidRPr="00693D6E">
              <w:rPr>
                <w:b/>
                <w:bCs/>
                <w:color w:val="FFFEFF"/>
              </w:rPr>
              <w:t>.</w:t>
            </w:r>
            <w:r w:rsidR="00900B63">
              <w:rPr>
                <w:b/>
                <w:bCs/>
                <w:color w:val="FFFEFF"/>
              </w:rPr>
              <w:t>13</w:t>
            </w:r>
          </w:p>
        </w:tc>
      </w:tr>
      <w:tr w:rsidR="00033350" w:rsidRPr="006E7EE0" w:rsidTr="00974F22">
        <w:trPr>
          <w:trHeight w:val="359"/>
        </w:trPr>
        <w:tc>
          <w:tcPr>
            <w:tcW w:w="9072" w:type="dxa"/>
          </w:tcPr>
          <w:p w:rsidR="00447DA8" w:rsidRPr="00447DA8" w:rsidRDefault="00447DA8" w:rsidP="00447DA8">
            <w:pPr>
              <w:pStyle w:val="ae"/>
              <w:rPr>
                <w:rFonts w:ascii="Courier New" w:hAnsi="Courier New" w:cs="Courier New"/>
              </w:rPr>
            </w:pPr>
            <w:r w:rsidRPr="00447DA8">
              <w:rPr>
                <w:rFonts w:ascii="Courier New" w:hAnsi="Courier New" w:cs="Courier New"/>
              </w:rPr>
              <w:t>var crypto = require('crypto');</w:t>
            </w:r>
          </w:p>
          <w:p w:rsidR="00447DA8" w:rsidRPr="00447DA8" w:rsidRDefault="00447DA8" w:rsidP="00447DA8">
            <w:pPr>
              <w:pStyle w:val="ae"/>
              <w:rPr>
                <w:rFonts w:ascii="Courier New" w:hAnsi="Courier New" w:cs="Courier New"/>
                <w:b/>
              </w:rPr>
            </w:pPr>
            <w:r w:rsidRPr="00447DA8">
              <w:rPr>
                <w:rFonts w:ascii="Courier New" w:hAnsi="Courier New" w:cs="Courier New"/>
                <w:b/>
              </w:rPr>
              <w:t>var async = require('async');</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var mongoose = require('../config/mongoose'),</w:t>
            </w:r>
          </w:p>
          <w:p w:rsidR="00447DA8" w:rsidRPr="00447DA8" w:rsidRDefault="00447DA8" w:rsidP="00447DA8">
            <w:pPr>
              <w:pStyle w:val="ae"/>
              <w:rPr>
                <w:rFonts w:ascii="Courier New" w:hAnsi="Courier New" w:cs="Courier New"/>
              </w:rPr>
            </w:pPr>
            <w:r w:rsidRPr="00447DA8">
              <w:rPr>
                <w:rFonts w:ascii="Courier New" w:hAnsi="Courier New" w:cs="Courier New"/>
              </w:rPr>
              <w:t>Schema = mongoose.Schema;</w:t>
            </w:r>
          </w:p>
          <w:p w:rsidR="00447DA8" w:rsidRPr="00447DA8" w:rsidRDefault="00447DA8" w:rsidP="00447DA8">
            <w:pPr>
              <w:pStyle w:val="ae"/>
              <w:rPr>
                <w:rFonts w:ascii="Courier New" w:hAnsi="Courier New" w:cs="Courier New"/>
              </w:rPr>
            </w:pPr>
            <w:r w:rsidRPr="00447DA8">
              <w:rPr>
                <w:rFonts w:ascii="Courier New" w:hAnsi="Courier New" w:cs="Courier New"/>
              </w:rPr>
              <w:t>var schema = new Schema({</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r>
              <w:rPr>
                <w:rFonts w:ascii="Courier New" w:hAnsi="Courier New" w:cs="Courier New"/>
              </w:rPr>
              <w:t>--//--//--</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schema.methods.encryptPassword = function(password)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return crypto.createHmac('sha1', this.salt).update(password).digest('hex');</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schema.virtual('password')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.set(function(password)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this._plainPassword = password;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this.salt = Math.random() +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this.hashedPassword = this.encryptPassword(password);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.get(function() { return this._plainPassword; });</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schema.methods.checkPassword = function(password)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return this.encryptPassword(password) === this.hashedPassword;</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b/>
              </w:rPr>
              <w:t>schema.statics.authorize</w:t>
            </w:r>
            <w:r w:rsidRPr="00447DA8">
              <w:rPr>
                <w:rFonts w:ascii="Courier New" w:hAnsi="Courier New" w:cs="Courier New"/>
              </w:rPr>
              <w:t xml:space="preserve"> = function(username, password, callback)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var User = this;</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r w:rsidRPr="00447DA8">
              <w:rPr>
                <w:rFonts w:ascii="Courier New" w:hAnsi="Courier New" w:cs="Courier New"/>
                <w:b/>
              </w:rPr>
              <w:t>async.waterfall([</w:t>
            </w:r>
          </w:p>
          <w:p w:rsidR="00447DA8" w:rsidRPr="00447DA8" w:rsidRDefault="00447DA8" w:rsidP="00447DA8">
            <w:pPr>
              <w:pStyle w:val="ae"/>
              <w:rPr>
                <w:rFonts w:ascii="Courier New" w:hAnsi="Courier New" w:cs="Courier New"/>
                <w:b/>
              </w:rPr>
            </w:pPr>
            <w:r w:rsidRPr="00447DA8">
              <w:rPr>
                <w:rFonts w:ascii="Courier New" w:hAnsi="Courier New" w:cs="Courier New"/>
              </w:rPr>
              <w:t xml:space="preserve">    </w:t>
            </w:r>
            <w:r w:rsidRPr="00447DA8">
              <w:rPr>
                <w:rFonts w:ascii="Courier New" w:hAnsi="Courier New" w:cs="Courier New"/>
                <w:b/>
              </w:rPr>
              <w:t>function(callback)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User.findOne({username: username}, callback);</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b/>
              </w:rPr>
            </w:pPr>
            <w:r w:rsidRPr="00447DA8">
              <w:rPr>
                <w:rFonts w:ascii="Courier New" w:hAnsi="Courier New" w:cs="Courier New"/>
              </w:rPr>
              <w:t xml:space="preserve">    </w:t>
            </w:r>
            <w:r w:rsidRPr="00447DA8">
              <w:rPr>
                <w:rFonts w:ascii="Courier New" w:hAnsi="Courier New" w:cs="Courier New"/>
                <w:b/>
              </w:rPr>
              <w:t>function(user, callback) {</w:t>
            </w:r>
          </w:p>
          <w:p w:rsidR="00447DA8" w:rsidRPr="00447DA8" w:rsidRDefault="00447DA8" w:rsidP="00447DA8">
            <w:pPr>
              <w:pStyle w:val="ae"/>
              <w:rPr>
                <w:rFonts w:ascii="Courier New" w:hAnsi="Courier New" w:cs="Courier New"/>
              </w:rPr>
            </w:pPr>
            <w:r w:rsidRPr="00447DA8">
              <w:rPr>
                <w:rFonts w:ascii="Courier New" w:hAnsi="Courier New" w:cs="Courier New"/>
              </w:rPr>
              <w:lastRenderedPageBreak/>
              <w:t xml:space="preserve">      if (user)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if (user.checkPassword(password))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callback(null, user);</w:t>
            </w:r>
          </w:p>
          <w:p w:rsidR="00447DA8" w:rsidRPr="00FC749E" w:rsidRDefault="00447DA8" w:rsidP="00447DA8">
            <w:pPr>
              <w:pStyle w:val="ae"/>
              <w:rPr>
                <w:rFonts w:ascii="Courier New" w:hAnsi="Courier New" w:cs="Courier New"/>
                <w:lang w:val="ru-RU"/>
              </w:rPr>
            </w:pPr>
            <w:r w:rsidRPr="00447DA8">
              <w:rPr>
                <w:rFonts w:ascii="Courier New" w:hAnsi="Courier New" w:cs="Courier New"/>
              </w:rPr>
              <w:t xml:space="preserve">        </w:t>
            </w:r>
            <w:r w:rsidRPr="00FC749E">
              <w:rPr>
                <w:rFonts w:ascii="Courier New" w:hAnsi="Courier New" w:cs="Courier New"/>
                <w:lang w:val="ru-RU"/>
              </w:rPr>
              <w:t xml:space="preserve">} </w:t>
            </w:r>
            <w:r w:rsidRPr="00447DA8">
              <w:rPr>
                <w:rFonts w:ascii="Courier New" w:hAnsi="Courier New" w:cs="Courier New"/>
              </w:rPr>
              <w:t>else</w:t>
            </w:r>
            <w:r w:rsidRPr="00FC749E">
              <w:rPr>
                <w:rFonts w:ascii="Courier New" w:hAnsi="Courier New" w:cs="Courier New"/>
                <w:lang w:val="ru-RU"/>
              </w:rPr>
              <w:t xml:space="preserve"> {</w:t>
            </w:r>
          </w:p>
          <w:p w:rsidR="00447DA8" w:rsidRPr="00CC5FBE" w:rsidRDefault="00447DA8" w:rsidP="00447DA8">
            <w:pPr>
              <w:pStyle w:val="ae"/>
              <w:rPr>
                <w:rFonts w:ascii="Courier New" w:hAnsi="Courier New" w:cs="Courier New"/>
                <w:lang w:val="ru-RU"/>
              </w:rPr>
            </w:pPr>
            <w:r w:rsidRPr="00FC749E">
              <w:rPr>
                <w:rFonts w:ascii="Courier New" w:hAnsi="Courier New" w:cs="Courier New"/>
                <w:lang w:val="ru-RU"/>
              </w:rPr>
              <w:t xml:space="preserve">          </w:t>
            </w:r>
            <w:r w:rsidR="00CC5FBE" w:rsidRPr="00FC749E">
              <w:rPr>
                <w:rFonts w:ascii="Courier New" w:hAnsi="Courier New" w:cs="Courier New"/>
                <w:lang w:val="ru-RU"/>
              </w:rPr>
              <w:t>//</w:t>
            </w:r>
            <w:r w:rsidR="00CC5FBE">
              <w:rPr>
                <w:rFonts w:ascii="Courier New" w:hAnsi="Courier New" w:cs="Courier New"/>
                <w:lang w:val="ru-RU"/>
              </w:rPr>
              <w:t>здесь будет обработка ошибок</w:t>
            </w:r>
          </w:p>
          <w:p w:rsidR="00447DA8" w:rsidRPr="00FC749E" w:rsidRDefault="00447DA8" w:rsidP="00447DA8">
            <w:pPr>
              <w:pStyle w:val="ae"/>
              <w:rPr>
                <w:rFonts w:ascii="Courier New" w:hAnsi="Courier New" w:cs="Courier New"/>
                <w:lang w:val="ru-RU"/>
              </w:rPr>
            </w:pPr>
            <w:r w:rsidRPr="00FC749E">
              <w:rPr>
                <w:rFonts w:ascii="Courier New" w:hAnsi="Courier New" w:cs="Courier New"/>
                <w:lang w:val="ru-RU"/>
              </w:rPr>
              <w:t xml:space="preserve">        }</w:t>
            </w:r>
          </w:p>
          <w:p w:rsidR="00447DA8" w:rsidRPr="00447DA8" w:rsidRDefault="00447DA8" w:rsidP="00447DA8">
            <w:pPr>
              <w:pStyle w:val="ae"/>
              <w:rPr>
                <w:rFonts w:ascii="Courier New" w:hAnsi="Courier New" w:cs="Courier New"/>
              </w:rPr>
            </w:pPr>
            <w:r w:rsidRPr="00FC749E">
              <w:rPr>
                <w:rFonts w:ascii="Courier New" w:hAnsi="Courier New" w:cs="Courier New"/>
                <w:lang w:val="ru-RU"/>
              </w:rPr>
              <w:t xml:space="preserve">      </w:t>
            </w:r>
            <w:r w:rsidRPr="00447DA8">
              <w:rPr>
                <w:rFonts w:ascii="Courier New" w:hAnsi="Courier New" w:cs="Courier New"/>
              </w:rPr>
              <w:t>} else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var user = new User({username: username, password: pas</w:t>
            </w:r>
            <w:r w:rsidRPr="00447DA8">
              <w:rPr>
                <w:rFonts w:ascii="Courier New" w:hAnsi="Courier New" w:cs="Courier New"/>
              </w:rPr>
              <w:t>s</w:t>
            </w:r>
            <w:r w:rsidRPr="00447DA8">
              <w:rPr>
                <w:rFonts w:ascii="Courier New" w:hAnsi="Courier New" w:cs="Courier New"/>
              </w:rPr>
              <w:t>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user.save(function(err)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if (err) return callback(err);</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callback(null, user);</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r w:rsidRPr="00447DA8">
              <w:rPr>
                <w:rFonts w:ascii="Courier New" w:hAnsi="Courier New" w:cs="Courier New"/>
                <w:b/>
              </w:rPr>
              <w:t>]</w:t>
            </w:r>
            <w:r w:rsidRPr="00447DA8">
              <w:rPr>
                <w:rFonts w:ascii="Courier New" w:hAnsi="Courier New" w:cs="Courier New"/>
              </w:rPr>
              <w:t xml:space="preserve">, </w:t>
            </w:r>
            <w:r w:rsidRPr="00447DA8">
              <w:rPr>
                <w:rFonts w:ascii="Courier New" w:hAnsi="Courier New" w:cs="Courier New"/>
                <w:b/>
              </w:rPr>
              <w:t>callback</w:t>
            </w:r>
            <w:r w:rsidRPr="00447DA8">
              <w:rPr>
                <w:rFonts w:ascii="Courier New" w:hAnsi="Courier New" w:cs="Courier New"/>
              </w:rPr>
              <w:t>);</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exports.Users = mongoose.model('users', schema);</w:t>
            </w:r>
          </w:p>
          <w:p w:rsidR="00447DA8" w:rsidRPr="00447DA8" w:rsidRDefault="00447DA8" w:rsidP="00447DA8">
            <w:pPr>
              <w:pStyle w:val="ae"/>
              <w:rPr>
                <w:rFonts w:ascii="Courier New" w:hAnsi="Courier New" w:cs="Courier New"/>
              </w:rPr>
            </w:pPr>
          </w:p>
          <w:p w:rsidR="00033350" w:rsidRPr="00033350" w:rsidRDefault="00033350" w:rsidP="00447DA8">
            <w:pPr>
              <w:pStyle w:val="ae"/>
              <w:rPr>
                <w:rFonts w:ascii="Courier New" w:hAnsi="Courier New" w:cs="Courier New"/>
                <w:b/>
              </w:rPr>
            </w:pPr>
          </w:p>
        </w:tc>
      </w:tr>
    </w:tbl>
    <w:p w:rsidR="00033350" w:rsidRDefault="00447DA8" w:rsidP="00540132">
      <w:pPr>
        <w:spacing w:before="100" w:beforeAutospacing="1" w:after="100" w:afterAutospacing="1"/>
        <w:rPr>
          <w:sz w:val="28"/>
          <w:szCs w:val="28"/>
        </w:rPr>
      </w:pPr>
      <w:r>
        <w:rPr>
          <w:sz w:val="28"/>
          <w:szCs w:val="28"/>
        </w:rPr>
        <w:lastRenderedPageBreak/>
        <w:t xml:space="preserve">Далее рассмотрим сам контроллер, обработчик </w:t>
      </w:r>
      <w:r>
        <w:rPr>
          <w:sz w:val="28"/>
          <w:szCs w:val="28"/>
          <w:lang w:val="en-US"/>
        </w:rPr>
        <w:t>post</w:t>
      </w:r>
      <w:r>
        <w:rPr>
          <w:sz w:val="28"/>
          <w:szCs w:val="28"/>
        </w:rPr>
        <w:t>-запросов формы рег</w:t>
      </w:r>
      <w:r>
        <w:rPr>
          <w:sz w:val="28"/>
          <w:szCs w:val="28"/>
        </w:rPr>
        <w:t>и</w:t>
      </w:r>
      <w:r>
        <w:rPr>
          <w:sz w:val="28"/>
          <w:szCs w:val="28"/>
        </w:rPr>
        <w:t>страции.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C4CF2" w:rsidRPr="002E29CE" w:rsidTr="00974F22">
        <w:tc>
          <w:tcPr>
            <w:tcW w:w="9072" w:type="dxa"/>
            <w:shd w:val="clear" w:color="auto" w:fill="9BBB59"/>
          </w:tcPr>
          <w:p w:rsidR="009C4CF2" w:rsidRPr="00693D6E" w:rsidRDefault="009C4CF2" w:rsidP="00364A05">
            <w:pPr>
              <w:jc w:val="center"/>
              <w:rPr>
                <w:b/>
                <w:bCs/>
                <w:color w:val="FFFEFF"/>
              </w:rPr>
            </w:pPr>
            <w:r>
              <w:rPr>
                <w:b/>
                <w:bCs/>
                <w:color w:val="FFFEFF"/>
              </w:rPr>
              <w:t xml:space="preserve">Обновленный файл </w:t>
            </w:r>
            <w:r>
              <w:rPr>
                <w:b/>
                <w:bCs/>
                <w:color w:val="FFFEFF"/>
                <w:lang w:val="en-US"/>
              </w:rPr>
              <w:t>reg</w:t>
            </w:r>
            <w:r w:rsidRPr="009C4CF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900B63">
              <w:rPr>
                <w:b/>
                <w:bCs/>
                <w:color w:val="FFFEFF"/>
              </w:rPr>
              <w:t>11</w:t>
            </w:r>
            <w:r w:rsidRPr="00693D6E">
              <w:rPr>
                <w:b/>
                <w:bCs/>
                <w:color w:val="FFFEFF"/>
              </w:rPr>
              <w:t>.</w:t>
            </w:r>
            <w:r w:rsidR="00900B63">
              <w:rPr>
                <w:b/>
                <w:bCs/>
                <w:color w:val="FFFEFF"/>
              </w:rPr>
              <w:t>14</w:t>
            </w:r>
          </w:p>
        </w:tc>
      </w:tr>
      <w:tr w:rsidR="009C4CF2" w:rsidRPr="00E34502" w:rsidTr="00974F22">
        <w:trPr>
          <w:trHeight w:val="359"/>
        </w:trPr>
        <w:tc>
          <w:tcPr>
            <w:tcW w:w="9072" w:type="dxa"/>
          </w:tcPr>
          <w:p w:rsidR="009C4CF2" w:rsidRPr="009C4CF2" w:rsidRDefault="009C4CF2" w:rsidP="009C4CF2">
            <w:pPr>
              <w:pStyle w:val="ae"/>
              <w:rPr>
                <w:rFonts w:ascii="Courier New" w:hAnsi="Courier New" w:cs="Courier New"/>
              </w:rPr>
            </w:pPr>
            <w:r w:rsidRPr="009C4CF2">
              <w:rPr>
                <w:rFonts w:ascii="Courier New" w:hAnsi="Courier New" w:cs="Courier New"/>
              </w:rPr>
              <w:t xml:space="preserve">var User = </w:t>
            </w:r>
            <w:r w:rsidRPr="009C4CF2">
              <w:rPr>
                <w:rFonts w:ascii="Courier New" w:hAnsi="Courier New" w:cs="Courier New"/>
                <w:b/>
              </w:rPr>
              <w:t>require('../models/users').Users;</w:t>
            </w:r>
            <w:r w:rsidRPr="009C4CF2">
              <w:rPr>
                <w:rFonts w:ascii="Courier New" w:hAnsi="Courier New" w:cs="Courier New"/>
              </w:rPr>
              <w:t xml:space="preserve">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var async = </w:t>
            </w:r>
            <w:r w:rsidRPr="009C4CF2">
              <w:rPr>
                <w:rFonts w:ascii="Courier New" w:hAnsi="Courier New" w:cs="Courier New"/>
                <w:b/>
              </w:rPr>
              <w:t>require('async');</w:t>
            </w:r>
          </w:p>
          <w:p w:rsidR="009C4CF2" w:rsidRPr="009C4CF2" w:rsidRDefault="009C4CF2" w:rsidP="009C4CF2">
            <w:pPr>
              <w:pStyle w:val="ae"/>
              <w:rPr>
                <w:rFonts w:ascii="Courier New" w:hAnsi="Courier New" w:cs="Courier New"/>
              </w:rPr>
            </w:pPr>
            <w:r w:rsidRPr="009C4CF2">
              <w:rPr>
                <w:rFonts w:ascii="Courier New" w:hAnsi="Courier New" w:cs="Courier New"/>
              </w:rPr>
              <w:t>exports.index = function(req, res){</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res.render('reg');</w:t>
            </w:r>
          </w:p>
          <w:p w:rsidR="009C4CF2" w:rsidRPr="009C4CF2" w:rsidRDefault="009C4CF2" w:rsidP="009C4CF2">
            <w:pPr>
              <w:pStyle w:val="ae"/>
              <w:rPr>
                <w:rFonts w:ascii="Courier New" w:hAnsi="Courier New" w:cs="Courier New"/>
              </w:rPr>
            </w:pPr>
            <w:r w:rsidRPr="009C4CF2">
              <w:rPr>
                <w:rFonts w:ascii="Courier New" w:hAnsi="Courier New" w:cs="Courier New"/>
              </w:rPr>
              <w:t>}</w:t>
            </w:r>
          </w:p>
          <w:p w:rsidR="009C4CF2" w:rsidRPr="009C4CF2" w:rsidRDefault="009C4CF2" w:rsidP="009C4CF2">
            <w:pPr>
              <w:pStyle w:val="ae"/>
              <w:rPr>
                <w:rFonts w:ascii="Courier New" w:hAnsi="Courier New" w:cs="Courier New"/>
              </w:rPr>
            </w:pPr>
          </w:p>
          <w:p w:rsidR="009C4CF2" w:rsidRPr="009C4CF2" w:rsidRDefault="009C4CF2" w:rsidP="009C4CF2">
            <w:pPr>
              <w:pStyle w:val="ae"/>
              <w:rPr>
                <w:rFonts w:ascii="Courier New" w:hAnsi="Courier New" w:cs="Courier New"/>
              </w:rPr>
            </w:pPr>
            <w:r w:rsidRPr="009C4CF2">
              <w:rPr>
                <w:rFonts w:ascii="Courier New" w:hAnsi="Courier New" w:cs="Courier New"/>
                <w:b/>
              </w:rPr>
              <w:t>exports.send</w:t>
            </w:r>
            <w:r w:rsidRPr="009C4CF2">
              <w:rPr>
                <w:rFonts w:ascii="Courier New" w:hAnsi="Courier New" w:cs="Courier New"/>
              </w:rPr>
              <w:t xml:space="preserve"> = function(req, res, next)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var username = req.body.username;</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var password = req.body.password;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User.authorize(username, password, function(err, user) {</w:t>
            </w:r>
          </w:p>
          <w:p w:rsidR="009C4CF2" w:rsidRPr="003E4A70" w:rsidRDefault="009C4CF2" w:rsidP="009C4CF2">
            <w:pPr>
              <w:pStyle w:val="ae"/>
              <w:rPr>
                <w:rFonts w:ascii="Courier New" w:hAnsi="Courier New" w:cs="Courier New"/>
                <w:b/>
              </w:rPr>
            </w:pPr>
            <w:r w:rsidRPr="009C4CF2">
              <w:rPr>
                <w:rFonts w:ascii="Courier New" w:hAnsi="Courier New" w:cs="Courier New"/>
              </w:rPr>
              <w:t xml:space="preserve">  </w:t>
            </w:r>
            <w:r w:rsidRPr="009C4CF2">
              <w:rPr>
                <w:rFonts w:ascii="Courier New" w:hAnsi="Courier New" w:cs="Courier New"/>
              </w:rPr>
              <w:tab/>
              <w:t xml:space="preserve">  </w:t>
            </w:r>
            <w:r w:rsidRPr="003E4A70">
              <w:rPr>
                <w:rFonts w:ascii="Courier New" w:hAnsi="Courier New" w:cs="Courier New"/>
                <w:b/>
              </w:rPr>
              <w:t>req.session.user = user._id;</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res.send({});  </w:t>
            </w:r>
          </w:p>
          <w:p w:rsidR="009C4CF2" w:rsidRPr="009C4CF2" w:rsidRDefault="009C4CF2" w:rsidP="009C4CF2">
            <w:pPr>
              <w:pStyle w:val="ae"/>
              <w:rPr>
                <w:rFonts w:ascii="Courier New" w:hAnsi="Courier New" w:cs="Courier New"/>
              </w:rPr>
            </w:pPr>
            <w:r w:rsidRPr="009C4CF2">
              <w:rPr>
                <w:rFonts w:ascii="Courier New" w:hAnsi="Courier New" w:cs="Courier New"/>
              </w:rPr>
              <w:tab/>
              <w:t xml:space="preserve">  res.writeHead(302,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'Location': '/thankyoupage'</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w:t>
            </w:r>
            <w:r w:rsidRPr="009C4CF2">
              <w:rPr>
                <w:rFonts w:ascii="Courier New" w:hAnsi="Courier New" w:cs="Courier New"/>
              </w:rPr>
              <w:tab/>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w:t>
            </w:r>
          </w:p>
          <w:p w:rsidR="009C4CF2" w:rsidRPr="009C4CF2" w:rsidRDefault="009C4CF2" w:rsidP="009C4CF2">
            <w:pPr>
              <w:pStyle w:val="ae"/>
              <w:rPr>
                <w:rFonts w:ascii="Courier New" w:hAnsi="Courier New" w:cs="Courier New"/>
              </w:rPr>
            </w:pPr>
          </w:p>
          <w:p w:rsidR="009C4CF2" w:rsidRPr="0083246A" w:rsidRDefault="009C4CF2" w:rsidP="009C4CF2">
            <w:pPr>
              <w:pStyle w:val="ae"/>
              <w:rPr>
                <w:rFonts w:ascii="Courier New" w:hAnsi="Courier New" w:cs="Courier New"/>
                <w:b/>
                <w:lang w:val="ru-RU"/>
              </w:rPr>
            </w:pPr>
            <w:r w:rsidRPr="009C4CF2">
              <w:rPr>
                <w:rFonts w:ascii="Courier New" w:hAnsi="Courier New" w:cs="Courier New"/>
              </w:rPr>
              <w:t>};</w:t>
            </w:r>
          </w:p>
        </w:tc>
      </w:tr>
    </w:tbl>
    <w:p w:rsidR="00D23B4A" w:rsidRPr="00D23B4A" w:rsidRDefault="00D23B4A" w:rsidP="00540132">
      <w:pPr>
        <w:spacing w:before="100" w:beforeAutospacing="1" w:after="100" w:afterAutospacing="1"/>
        <w:rPr>
          <w:sz w:val="28"/>
          <w:szCs w:val="28"/>
        </w:rPr>
      </w:pPr>
      <w:r>
        <w:rPr>
          <w:sz w:val="28"/>
          <w:szCs w:val="28"/>
        </w:rPr>
        <w:t xml:space="preserve">На данном этапе можно протестировать приложение. Необходимо запустить приложение, перейти по ссылке </w:t>
      </w:r>
      <w:r w:rsidRPr="00D23B4A">
        <w:rPr>
          <w:sz w:val="28"/>
          <w:szCs w:val="28"/>
        </w:rPr>
        <w:t>/</w:t>
      </w:r>
      <w:r>
        <w:rPr>
          <w:sz w:val="28"/>
          <w:szCs w:val="28"/>
          <w:lang w:val="en-US"/>
        </w:rPr>
        <w:t>reg</w:t>
      </w:r>
      <w:r w:rsidR="004E15FB">
        <w:rPr>
          <w:sz w:val="28"/>
          <w:szCs w:val="28"/>
        </w:rPr>
        <w:t xml:space="preserve"> и </w:t>
      </w:r>
      <w:r w:rsidR="00E2774C">
        <w:rPr>
          <w:sz w:val="28"/>
          <w:szCs w:val="28"/>
        </w:rPr>
        <w:t xml:space="preserve">попробовать зарегистрироваться </w:t>
      </w:r>
      <w:r w:rsidR="004E15FB">
        <w:rPr>
          <w:sz w:val="28"/>
          <w:szCs w:val="28"/>
        </w:rPr>
        <w:t>либо авторизироваться на сайте.</w:t>
      </w:r>
    </w:p>
    <w:p w:rsidR="00D23B4A" w:rsidRPr="00D23B4A" w:rsidRDefault="00D23B4A" w:rsidP="00540132">
      <w:pPr>
        <w:spacing w:before="100" w:beforeAutospacing="1" w:after="100" w:afterAutospacing="1"/>
        <w:rPr>
          <w:b/>
          <w:sz w:val="28"/>
          <w:szCs w:val="28"/>
        </w:rPr>
      </w:pPr>
      <w:r w:rsidRPr="00D23B4A">
        <w:rPr>
          <w:b/>
          <w:sz w:val="28"/>
          <w:szCs w:val="28"/>
        </w:rPr>
        <w:t>Обработка ошибок</w:t>
      </w:r>
    </w:p>
    <w:p w:rsidR="009C4CF2" w:rsidRPr="00134E55" w:rsidRDefault="00134E55" w:rsidP="00540132">
      <w:pPr>
        <w:spacing w:before="100" w:beforeAutospacing="1" w:after="100" w:afterAutospacing="1"/>
        <w:rPr>
          <w:sz w:val="28"/>
          <w:szCs w:val="28"/>
        </w:rPr>
      </w:pPr>
      <w:r>
        <w:rPr>
          <w:sz w:val="28"/>
          <w:szCs w:val="28"/>
        </w:rPr>
        <w:t xml:space="preserve">Создадим папку </w:t>
      </w:r>
      <w:r>
        <w:rPr>
          <w:sz w:val="28"/>
          <w:szCs w:val="28"/>
          <w:lang w:val="en-US"/>
        </w:rPr>
        <w:t>utils</w:t>
      </w:r>
      <w:r>
        <w:rPr>
          <w:sz w:val="28"/>
          <w:szCs w:val="28"/>
        </w:rPr>
        <w:t xml:space="preserve">, в которой создадим файл </w:t>
      </w:r>
      <w:r>
        <w:rPr>
          <w:sz w:val="28"/>
          <w:szCs w:val="28"/>
          <w:lang w:val="en-US"/>
        </w:rPr>
        <w:t>error</w:t>
      </w:r>
      <w:r w:rsidRPr="00134E55">
        <w:rPr>
          <w:sz w:val="28"/>
          <w:szCs w:val="28"/>
        </w:rPr>
        <w:t>.</w:t>
      </w:r>
      <w:r>
        <w:rPr>
          <w:sz w:val="28"/>
          <w:szCs w:val="28"/>
          <w:lang w:val="en-US"/>
        </w:rPr>
        <w:t>js</w:t>
      </w:r>
      <w:r>
        <w:rPr>
          <w:sz w:val="28"/>
          <w:szCs w:val="28"/>
        </w:rPr>
        <w:t>. Задача этого файла – обработка исключительных ситуаций.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C4CF2" w:rsidRPr="002E29CE" w:rsidTr="00974F22">
        <w:tc>
          <w:tcPr>
            <w:tcW w:w="9072" w:type="dxa"/>
            <w:shd w:val="clear" w:color="auto" w:fill="9BBB59"/>
          </w:tcPr>
          <w:p w:rsidR="009C4CF2" w:rsidRPr="00693D6E" w:rsidRDefault="009C4CF2" w:rsidP="00364A05">
            <w:pPr>
              <w:jc w:val="center"/>
              <w:rPr>
                <w:b/>
                <w:bCs/>
                <w:color w:val="FFFEFF"/>
              </w:rPr>
            </w:pPr>
            <w:r>
              <w:rPr>
                <w:b/>
                <w:bCs/>
                <w:color w:val="FFFEFF"/>
                <w:lang w:val="en-US"/>
              </w:rPr>
              <w:lastRenderedPageBreak/>
              <w:t>Error</w:t>
            </w:r>
            <w:r w:rsidRPr="00D23B4A">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15</w:t>
            </w:r>
          </w:p>
        </w:tc>
      </w:tr>
      <w:tr w:rsidR="009C4CF2" w:rsidRPr="00E34502" w:rsidTr="00974F22">
        <w:trPr>
          <w:trHeight w:val="359"/>
        </w:trPr>
        <w:tc>
          <w:tcPr>
            <w:tcW w:w="9072" w:type="dxa"/>
          </w:tcPr>
          <w:p w:rsidR="00134E55" w:rsidRPr="00134E55" w:rsidRDefault="00134E55" w:rsidP="00134E55">
            <w:pPr>
              <w:pStyle w:val="ae"/>
              <w:rPr>
                <w:rFonts w:ascii="Courier New" w:hAnsi="Courier New" w:cs="Courier New"/>
              </w:rPr>
            </w:pPr>
            <w:r w:rsidRPr="00134E55">
              <w:rPr>
                <w:rFonts w:ascii="Courier New" w:hAnsi="Courier New" w:cs="Courier New"/>
              </w:rPr>
              <w:t>var path = require('path');</w:t>
            </w:r>
          </w:p>
          <w:p w:rsidR="00134E55" w:rsidRPr="00134E55" w:rsidRDefault="00134E55" w:rsidP="00134E55">
            <w:pPr>
              <w:pStyle w:val="ae"/>
              <w:rPr>
                <w:rFonts w:ascii="Courier New" w:hAnsi="Courier New" w:cs="Courier New"/>
              </w:rPr>
            </w:pPr>
            <w:r w:rsidRPr="00134E55">
              <w:rPr>
                <w:rFonts w:ascii="Courier New" w:hAnsi="Courier New" w:cs="Courier New"/>
              </w:rPr>
              <w:t>var util = require('util');</w:t>
            </w:r>
          </w:p>
          <w:p w:rsidR="00134E55" w:rsidRPr="00134E55" w:rsidRDefault="00134E55" w:rsidP="00134E55">
            <w:pPr>
              <w:pStyle w:val="ae"/>
              <w:rPr>
                <w:rFonts w:ascii="Courier New" w:hAnsi="Courier New" w:cs="Courier New"/>
                <w:lang w:val="ru-RU"/>
              </w:rPr>
            </w:pPr>
            <w:r w:rsidRPr="00134E55">
              <w:rPr>
                <w:rFonts w:ascii="Courier New" w:hAnsi="Courier New" w:cs="Courier New"/>
              </w:rPr>
              <w:t>var</w:t>
            </w:r>
            <w:r w:rsidRPr="00134E55">
              <w:rPr>
                <w:rFonts w:ascii="Courier New" w:hAnsi="Courier New" w:cs="Courier New"/>
                <w:lang w:val="ru-RU"/>
              </w:rPr>
              <w:t xml:space="preserve"> </w:t>
            </w:r>
            <w:r w:rsidRPr="00134E55">
              <w:rPr>
                <w:rFonts w:ascii="Courier New" w:hAnsi="Courier New" w:cs="Courier New"/>
              </w:rPr>
              <w:t>http</w:t>
            </w:r>
            <w:r w:rsidRPr="00134E55">
              <w:rPr>
                <w:rFonts w:ascii="Courier New" w:hAnsi="Courier New" w:cs="Courier New"/>
                <w:lang w:val="ru-RU"/>
              </w:rPr>
              <w:t xml:space="preserve"> = </w:t>
            </w:r>
            <w:r w:rsidRPr="00134E55">
              <w:rPr>
                <w:rFonts w:ascii="Courier New" w:hAnsi="Courier New" w:cs="Courier New"/>
              </w:rPr>
              <w:t>require</w:t>
            </w:r>
            <w:r w:rsidRPr="00134E55">
              <w:rPr>
                <w:rFonts w:ascii="Courier New" w:hAnsi="Courier New" w:cs="Courier New"/>
                <w:lang w:val="ru-RU"/>
              </w:rPr>
              <w:t>('</w:t>
            </w:r>
            <w:r w:rsidRPr="00134E55">
              <w:rPr>
                <w:rFonts w:ascii="Courier New" w:hAnsi="Courier New" w:cs="Courier New"/>
              </w:rPr>
              <w:t>http</w:t>
            </w:r>
            <w:r w:rsidRPr="00134E55">
              <w:rPr>
                <w:rFonts w:ascii="Courier New" w:hAnsi="Courier New" w:cs="Courier New"/>
                <w:lang w:val="ru-RU"/>
              </w:rPr>
              <w:t>');</w:t>
            </w:r>
          </w:p>
          <w:p w:rsidR="00134E55" w:rsidRPr="00134E55" w:rsidRDefault="00134E55" w:rsidP="00134E55">
            <w:pPr>
              <w:pStyle w:val="ae"/>
              <w:rPr>
                <w:rFonts w:ascii="Courier New" w:hAnsi="Courier New" w:cs="Courier New"/>
                <w:lang w:val="ru-RU"/>
              </w:rPr>
            </w:pPr>
          </w:p>
          <w:p w:rsidR="00134E55" w:rsidRPr="00134E55" w:rsidRDefault="00134E55" w:rsidP="00134E55">
            <w:pPr>
              <w:pStyle w:val="ae"/>
              <w:rPr>
                <w:rFonts w:ascii="Courier New" w:hAnsi="Courier New" w:cs="Courier New"/>
                <w:lang w:val="ru-RU"/>
              </w:rPr>
            </w:pPr>
            <w:r w:rsidRPr="00134E55">
              <w:rPr>
                <w:rFonts w:ascii="Courier New" w:hAnsi="Courier New" w:cs="Courier New"/>
                <w:lang w:val="ru-RU"/>
              </w:rPr>
              <w:t>// ошибки для выдачи посетителю</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function </w:t>
            </w:r>
            <w:r w:rsidRPr="00134E55">
              <w:rPr>
                <w:rFonts w:ascii="Courier New" w:hAnsi="Courier New" w:cs="Courier New"/>
                <w:b/>
              </w:rPr>
              <w:t>HttpError</w:t>
            </w:r>
            <w:r w:rsidRPr="00134E55">
              <w:rPr>
                <w:rFonts w:ascii="Courier New" w:hAnsi="Courier New" w:cs="Courier New"/>
              </w:rPr>
              <w:t>(status, message) {</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Error.apply(this, arguments);</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Error.captureStackTrace(this, HttpError);</w:t>
            </w:r>
          </w:p>
          <w:p w:rsidR="00134E55" w:rsidRPr="00134E55" w:rsidRDefault="00134E55" w:rsidP="00134E55">
            <w:pPr>
              <w:pStyle w:val="ae"/>
              <w:rPr>
                <w:rFonts w:ascii="Courier New" w:hAnsi="Courier New" w:cs="Courier New"/>
              </w:rPr>
            </w:pP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this.status = status;</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this.message = message || http.STATUS_CODES[status] || "Error";</w:t>
            </w:r>
          </w:p>
          <w:p w:rsidR="00134E55" w:rsidRPr="00134E55" w:rsidRDefault="00134E55" w:rsidP="00134E55">
            <w:pPr>
              <w:pStyle w:val="ae"/>
              <w:rPr>
                <w:rFonts w:ascii="Courier New" w:hAnsi="Courier New" w:cs="Courier New"/>
              </w:rPr>
            </w:pPr>
            <w:r w:rsidRPr="00134E55">
              <w:rPr>
                <w:rFonts w:ascii="Courier New" w:hAnsi="Courier New" w:cs="Courier New"/>
              </w:rPr>
              <w:t>}</w:t>
            </w:r>
          </w:p>
          <w:p w:rsidR="00134E55" w:rsidRPr="00134E55" w:rsidRDefault="00134E55" w:rsidP="00134E55">
            <w:pPr>
              <w:pStyle w:val="ae"/>
              <w:rPr>
                <w:rFonts w:ascii="Courier New" w:hAnsi="Courier New" w:cs="Courier New"/>
              </w:rPr>
            </w:pPr>
          </w:p>
          <w:p w:rsidR="00134E55" w:rsidRPr="00134E55" w:rsidRDefault="00134E55" w:rsidP="00134E55">
            <w:pPr>
              <w:pStyle w:val="ae"/>
              <w:rPr>
                <w:rFonts w:ascii="Courier New" w:hAnsi="Courier New" w:cs="Courier New"/>
                <w:b/>
              </w:rPr>
            </w:pPr>
            <w:r w:rsidRPr="00134E55">
              <w:rPr>
                <w:rFonts w:ascii="Courier New" w:hAnsi="Courier New" w:cs="Courier New"/>
                <w:b/>
              </w:rPr>
              <w:t>util.inherits(HttpError, Error);</w:t>
            </w:r>
          </w:p>
          <w:p w:rsidR="00134E55" w:rsidRPr="00134E55" w:rsidRDefault="00134E55" w:rsidP="00134E55">
            <w:pPr>
              <w:pStyle w:val="ae"/>
              <w:rPr>
                <w:rFonts w:ascii="Courier New" w:hAnsi="Courier New" w:cs="Courier New"/>
              </w:rPr>
            </w:pPr>
          </w:p>
          <w:p w:rsidR="00134E55" w:rsidRPr="00134E55" w:rsidRDefault="00134E55" w:rsidP="00134E55">
            <w:pPr>
              <w:pStyle w:val="ae"/>
              <w:rPr>
                <w:rFonts w:ascii="Courier New" w:hAnsi="Courier New" w:cs="Courier New"/>
              </w:rPr>
            </w:pPr>
            <w:r w:rsidRPr="00134E55">
              <w:rPr>
                <w:rFonts w:ascii="Courier New" w:hAnsi="Courier New" w:cs="Courier New"/>
              </w:rPr>
              <w:t>HttpError.prototype.name = 'HttpError';</w:t>
            </w:r>
          </w:p>
          <w:p w:rsidR="00134E55" w:rsidRPr="00134E55" w:rsidRDefault="00134E55" w:rsidP="00134E55">
            <w:pPr>
              <w:pStyle w:val="ae"/>
              <w:rPr>
                <w:rFonts w:ascii="Courier New" w:hAnsi="Courier New" w:cs="Courier New"/>
              </w:rPr>
            </w:pPr>
          </w:p>
          <w:p w:rsidR="009C4CF2" w:rsidRPr="0083246A" w:rsidRDefault="00134E55" w:rsidP="00134E55">
            <w:pPr>
              <w:pStyle w:val="ae"/>
              <w:rPr>
                <w:rFonts w:ascii="Courier New" w:hAnsi="Courier New" w:cs="Courier New"/>
                <w:b/>
                <w:lang w:val="ru-RU"/>
              </w:rPr>
            </w:pPr>
            <w:r w:rsidRPr="00134E55">
              <w:rPr>
                <w:rFonts w:ascii="Courier New" w:hAnsi="Courier New" w:cs="Courier New"/>
              </w:rPr>
              <w:t>exports.HttpError = HttpError;</w:t>
            </w:r>
          </w:p>
        </w:tc>
      </w:tr>
    </w:tbl>
    <w:p w:rsidR="00293A1D" w:rsidRDefault="00293A1D" w:rsidP="00540132">
      <w:pPr>
        <w:spacing w:before="100" w:beforeAutospacing="1" w:after="100" w:afterAutospacing="1"/>
        <w:rPr>
          <w:sz w:val="28"/>
          <w:szCs w:val="28"/>
        </w:rPr>
      </w:pPr>
      <w:r>
        <w:rPr>
          <w:sz w:val="28"/>
          <w:szCs w:val="28"/>
        </w:rPr>
        <w:t xml:space="preserve">В контроллере </w:t>
      </w:r>
      <w:r>
        <w:rPr>
          <w:sz w:val="28"/>
          <w:szCs w:val="28"/>
          <w:lang w:val="en-US"/>
        </w:rPr>
        <w:t>reg</w:t>
      </w:r>
      <w:r w:rsidRPr="00293A1D">
        <w:rPr>
          <w:sz w:val="28"/>
          <w:szCs w:val="28"/>
        </w:rPr>
        <w:t>.</w:t>
      </w:r>
      <w:r>
        <w:rPr>
          <w:sz w:val="28"/>
          <w:szCs w:val="28"/>
          <w:lang w:val="en-US"/>
        </w:rPr>
        <w:t>js</w:t>
      </w:r>
      <w:r>
        <w:rPr>
          <w:sz w:val="28"/>
          <w:szCs w:val="28"/>
        </w:rPr>
        <w:t xml:space="preserve"> (метод </w:t>
      </w:r>
      <w:r>
        <w:rPr>
          <w:sz w:val="28"/>
          <w:szCs w:val="28"/>
          <w:lang w:val="en-US"/>
        </w:rPr>
        <w:t>authorize</w:t>
      </w:r>
      <w:r>
        <w:rPr>
          <w:sz w:val="28"/>
          <w:szCs w:val="28"/>
        </w:rPr>
        <w:t>) добавим обработку исключительной ситуации.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93A1D" w:rsidRPr="002E29CE" w:rsidTr="00262626">
        <w:tc>
          <w:tcPr>
            <w:tcW w:w="9072" w:type="dxa"/>
            <w:shd w:val="clear" w:color="auto" w:fill="9BBB59"/>
          </w:tcPr>
          <w:p w:rsidR="00293A1D" w:rsidRPr="00693D6E" w:rsidRDefault="006456CB" w:rsidP="00364A05">
            <w:pPr>
              <w:jc w:val="center"/>
              <w:rPr>
                <w:b/>
                <w:bCs/>
                <w:color w:val="FFFEFF"/>
              </w:rPr>
            </w:pPr>
            <w:r>
              <w:rPr>
                <w:b/>
                <w:bCs/>
                <w:color w:val="FFFEFF"/>
              </w:rPr>
              <w:t xml:space="preserve">Обработка исключительной ситуации, контроллер </w:t>
            </w:r>
            <w:r>
              <w:rPr>
                <w:b/>
                <w:bCs/>
                <w:color w:val="FFFEFF"/>
                <w:lang w:val="en-US"/>
              </w:rPr>
              <w:t>reg</w:t>
            </w:r>
            <w:r w:rsidR="00293A1D" w:rsidRPr="00D23B4A">
              <w:rPr>
                <w:b/>
                <w:bCs/>
                <w:color w:val="FFFEFF"/>
              </w:rPr>
              <w:t>.</w:t>
            </w:r>
            <w:r w:rsidR="00293A1D">
              <w:rPr>
                <w:b/>
                <w:bCs/>
                <w:color w:val="FFFEFF"/>
                <w:lang w:val="en-US"/>
              </w:rPr>
              <w:t>js</w:t>
            </w:r>
            <w:r w:rsidR="00293A1D" w:rsidRPr="002E29CE">
              <w:rPr>
                <w:b/>
                <w:bCs/>
                <w:color w:val="FFFEFF"/>
              </w:rPr>
              <w:t xml:space="preserve">. </w:t>
            </w:r>
            <w:r w:rsidR="00293A1D">
              <w:rPr>
                <w:b/>
                <w:bCs/>
                <w:color w:val="FFFEFF"/>
              </w:rPr>
              <w:t>Листинг</w:t>
            </w:r>
            <w:r w:rsidR="00293A1D" w:rsidRPr="00693D6E">
              <w:rPr>
                <w:b/>
                <w:bCs/>
                <w:color w:val="FFFEFF"/>
              </w:rPr>
              <w:t xml:space="preserve"> </w:t>
            </w:r>
            <w:r w:rsidR="00FB152C" w:rsidRPr="00FB152C">
              <w:rPr>
                <w:b/>
                <w:bCs/>
                <w:color w:val="FFFEFF"/>
              </w:rPr>
              <w:t>3.</w:t>
            </w:r>
            <w:r w:rsidR="00900B63">
              <w:rPr>
                <w:b/>
                <w:bCs/>
                <w:color w:val="FFFEFF"/>
              </w:rPr>
              <w:t>11.16</w:t>
            </w:r>
          </w:p>
        </w:tc>
      </w:tr>
      <w:tr w:rsidR="00293A1D" w:rsidRPr="00E34502" w:rsidTr="00262626">
        <w:trPr>
          <w:trHeight w:val="359"/>
        </w:trPr>
        <w:tc>
          <w:tcPr>
            <w:tcW w:w="9072" w:type="dxa"/>
          </w:tcPr>
          <w:p w:rsidR="00376F6B" w:rsidRPr="00376F6B" w:rsidRDefault="00376F6B" w:rsidP="006456CB">
            <w:pPr>
              <w:pStyle w:val="ae"/>
              <w:rPr>
                <w:rFonts w:ascii="Courier New" w:hAnsi="Courier New" w:cs="Courier New"/>
                <w:b/>
              </w:rPr>
            </w:pPr>
            <w:r w:rsidRPr="00376F6B">
              <w:rPr>
                <w:rFonts w:ascii="Courier New" w:hAnsi="Courier New" w:cs="Courier New"/>
                <w:b/>
              </w:rPr>
              <w:t>var HttpError =require('../utils/error').HttpError;</w:t>
            </w:r>
          </w:p>
          <w:p w:rsidR="006456CB" w:rsidRPr="006456CB" w:rsidRDefault="006456CB" w:rsidP="006456CB">
            <w:pPr>
              <w:pStyle w:val="ae"/>
              <w:rPr>
                <w:rFonts w:ascii="Courier New" w:hAnsi="Courier New" w:cs="Courier New"/>
              </w:rPr>
            </w:pPr>
            <w:r w:rsidRPr="006456CB">
              <w:rPr>
                <w:rFonts w:ascii="Courier New" w:hAnsi="Courier New" w:cs="Courier New"/>
              </w:rPr>
              <w:t>exports.send = function(req, res, next) {</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var username = req.body.username;</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var password = req.body.password; </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User.authorize(username, password, function(err, user)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if (err)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if (err instanceof </w:t>
            </w:r>
            <w:r w:rsidR="00CC5FBE">
              <w:rPr>
                <w:rFonts w:ascii="Courier New" w:hAnsi="Courier New" w:cs="Courier New"/>
                <w:b/>
              </w:rPr>
              <w:t>Http</w:t>
            </w:r>
            <w:r w:rsidRPr="006456CB">
              <w:rPr>
                <w:rFonts w:ascii="Courier New" w:hAnsi="Courier New" w:cs="Courier New"/>
                <w:b/>
              </w:rPr>
              <w:t>Error)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return next(new HttpError(403, err.message));</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 else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return next(err);</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w:t>
            </w:r>
            <w:r w:rsidRPr="006456CB">
              <w:rPr>
                <w:rFonts w:ascii="Courier New" w:hAnsi="Courier New" w:cs="Courier New"/>
              </w:rPr>
              <w:tab/>
              <w:t xml:space="preserve">  req.session.user = user._id;</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res.send({});  </w:t>
            </w:r>
          </w:p>
          <w:p w:rsidR="006456CB" w:rsidRPr="006456CB" w:rsidRDefault="006456CB" w:rsidP="006456CB">
            <w:pPr>
              <w:pStyle w:val="ae"/>
              <w:rPr>
                <w:rFonts w:ascii="Courier New" w:hAnsi="Courier New" w:cs="Courier New"/>
              </w:rPr>
            </w:pPr>
            <w:r w:rsidRPr="006456CB">
              <w:rPr>
                <w:rFonts w:ascii="Courier New" w:hAnsi="Courier New" w:cs="Courier New"/>
              </w:rPr>
              <w:tab/>
              <w:t xml:space="preserve">  res.</w:t>
            </w:r>
            <w:r>
              <w:rPr>
                <w:rFonts w:ascii="Courier New" w:hAnsi="Courier New" w:cs="Courier New"/>
              </w:rPr>
              <w:t>redirect(‘/’);</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w:t>
            </w:r>
          </w:p>
          <w:p w:rsidR="00293A1D" w:rsidRPr="0083246A" w:rsidRDefault="006456CB" w:rsidP="006456CB">
            <w:pPr>
              <w:pStyle w:val="ae"/>
              <w:rPr>
                <w:rFonts w:ascii="Courier New" w:hAnsi="Courier New" w:cs="Courier New"/>
                <w:b/>
                <w:lang w:val="ru-RU"/>
              </w:rPr>
            </w:pPr>
            <w:r w:rsidRPr="006456CB">
              <w:rPr>
                <w:rFonts w:ascii="Courier New" w:hAnsi="Courier New" w:cs="Courier New"/>
              </w:rPr>
              <w:t>};</w:t>
            </w:r>
          </w:p>
        </w:tc>
      </w:tr>
    </w:tbl>
    <w:p w:rsidR="00293A1D" w:rsidRPr="00CC5FBE" w:rsidRDefault="00CC5FBE" w:rsidP="00540132">
      <w:pPr>
        <w:spacing w:before="100" w:beforeAutospacing="1" w:after="100" w:afterAutospacing="1"/>
        <w:rPr>
          <w:sz w:val="28"/>
          <w:szCs w:val="28"/>
        </w:rPr>
      </w:pPr>
      <w:r>
        <w:rPr>
          <w:sz w:val="28"/>
          <w:szCs w:val="28"/>
        </w:rPr>
        <w:t xml:space="preserve">В модели </w:t>
      </w:r>
      <w:r>
        <w:rPr>
          <w:sz w:val="28"/>
          <w:szCs w:val="28"/>
          <w:lang w:val="en-US"/>
        </w:rPr>
        <w:t>users</w:t>
      </w:r>
      <w:r>
        <w:rPr>
          <w:sz w:val="28"/>
          <w:szCs w:val="28"/>
        </w:rPr>
        <w:t xml:space="preserve"> необходимо подключить обработчик ошибок</w:t>
      </w:r>
      <w:r w:rsidRPr="00CC5FB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76F6B" w:rsidRPr="00376F6B" w:rsidTr="00262626">
        <w:tc>
          <w:tcPr>
            <w:tcW w:w="9072" w:type="dxa"/>
            <w:shd w:val="clear" w:color="auto" w:fill="9BBB59"/>
          </w:tcPr>
          <w:p w:rsidR="00376F6B" w:rsidRPr="00376F6B" w:rsidRDefault="00362F66" w:rsidP="00364A05">
            <w:pPr>
              <w:jc w:val="center"/>
              <w:rPr>
                <w:b/>
                <w:bCs/>
                <w:color w:val="FFFEFF"/>
              </w:rPr>
            </w:pPr>
            <w:r>
              <w:rPr>
                <w:b/>
                <w:bCs/>
                <w:color w:val="FFFEFF"/>
              </w:rPr>
              <w:t>Подключение обработчика ошибок</w:t>
            </w:r>
            <w:r w:rsidR="00376F6B" w:rsidRPr="00376F6B">
              <w:rPr>
                <w:b/>
                <w:bCs/>
                <w:color w:val="FFFEFF"/>
              </w:rPr>
              <w:t xml:space="preserve">. </w:t>
            </w:r>
            <w:r w:rsidR="00376F6B">
              <w:rPr>
                <w:b/>
                <w:bCs/>
                <w:color w:val="FFFEFF"/>
              </w:rPr>
              <w:t>Листинг</w:t>
            </w:r>
            <w:r w:rsidR="00376F6B" w:rsidRPr="00376F6B">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00376F6B" w:rsidRPr="00376F6B">
              <w:rPr>
                <w:b/>
                <w:bCs/>
                <w:color w:val="FFFEFF"/>
              </w:rPr>
              <w:t>.</w:t>
            </w:r>
            <w:r w:rsidR="00900B63">
              <w:rPr>
                <w:b/>
                <w:bCs/>
                <w:color w:val="FFFEFF"/>
              </w:rPr>
              <w:t>17</w:t>
            </w:r>
          </w:p>
        </w:tc>
      </w:tr>
      <w:tr w:rsidR="00376F6B" w:rsidRPr="006E7EE0" w:rsidTr="00262626">
        <w:trPr>
          <w:trHeight w:val="359"/>
        </w:trPr>
        <w:tc>
          <w:tcPr>
            <w:tcW w:w="9072" w:type="dxa"/>
          </w:tcPr>
          <w:p w:rsidR="00376F6B" w:rsidRPr="00CC5FBE" w:rsidRDefault="00CC5FBE" w:rsidP="00262626">
            <w:pPr>
              <w:pStyle w:val="ae"/>
              <w:rPr>
                <w:rFonts w:ascii="Courier New" w:hAnsi="Courier New" w:cs="Courier New"/>
                <w:b/>
              </w:rPr>
            </w:pPr>
            <w:r w:rsidRPr="00CC5FBE">
              <w:rPr>
                <w:rFonts w:ascii="Courier New" w:hAnsi="Courier New" w:cs="Courier New"/>
              </w:rPr>
              <w:t>var HttpError =require('../utils/error').HttpError;</w:t>
            </w:r>
          </w:p>
        </w:tc>
      </w:tr>
    </w:tbl>
    <w:p w:rsidR="00CC5FBE" w:rsidRDefault="00CC5FBE" w:rsidP="00540132">
      <w:pPr>
        <w:spacing w:before="100" w:beforeAutospacing="1" w:after="100" w:afterAutospacing="1"/>
        <w:rPr>
          <w:sz w:val="28"/>
          <w:szCs w:val="28"/>
        </w:rPr>
      </w:pPr>
      <w:r>
        <w:rPr>
          <w:sz w:val="28"/>
          <w:szCs w:val="28"/>
        </w:rPr>
        <w:t xml:space="preserve">Сейчас в функциях обратного вызова </w:t>
      </w:r>
      <w:r w:rsidRPr="00362F66">
        <w:rPr>
          <w:sz w:val="28"/>
          <w:szCs w:val="28"/>
        </w:rPr>
        <w:t>(</w:t>
      </w:r>
      <w:r>
        <w:rPr>
          <w:sz w:val="28"/>
          <w:szCs w:val="28"/>
          <w:lang w:val="en-US"/>
        </w:rPr>
        <w:t>callback</w:t>
      </w:r>
      <w:r w:rsidRPr="00362F66">
        <w:rPr>
          <w:sz w:val="28"/>
          <w:szCs w:val="28"/>
        </w:rPr>
        <w:t>)</w:t>
      </w:r>
      <w:r w:rsidR="003E2554">
        <w:rPr>
          <w:sz w:val="28"/>
          <w:szCs w:val="28"/>
        </w:rPr>
        <w:t xml:space="preserve"> модели</w:t>
      </w:r>
      <w:r w:rsidR="003E2554" w:rsidRPr="009A62FE">
        <w:rPr>
          <w:sz w:val="28"/>
          <w:szCs w:val="28"/>
        </w:rPr>
        <w:t xml:space="preserve"> </w:t>
      </w:r>
      <w:r w:rsidR="003E2554">
        <w:rPr>
          <w:sz w:val="28"/>
          <w:szCs w:val="28"/>
          <w:lang w:val="en-US"/>
        </w:rPr>
        <w:t>Users</w:t>
      </w:r>
      <w:r w:rsidR="00362F66">
        <w:rPr>
          <w:sz w:val="28"/>
          <w:szCs w:val="28"/>
        </w:rPr>
        <w:t xml:space="preserve"> модуля </w:t>
      </w:r>
      <w:r w:rsidR="00362F66">
        <w:rPr>
          <w:sz w:val="28"/>
          <w:szCs w:val="28"/>
          <w:lang w:val="en-US"/>
        </w:rPr>
        <w:t>async</w:t>
      </w:r>
      <w:r w:rsidR="00362F66">
        <w:rPr>
          <w:sz w:val="28"/>
          <w:szCs w:val="28"/>
        </w:rPr>
        <w:t xml:space="preserve"> можем вызвать обработчик исключений следующим обрабом: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62F66" w:rsidRPr="00376F6B" w:rsidTr="00262626">
        <w:tc>
          <w:tcPr>
            <w:tcW w:w="9072" w:type="dxa"/>
            <w:shd w:val="clear" w:color="auto" w:fill="9BBB59"/>
          </w:tcPr>
          <w:p w:rsidR="00362F66" w:rsidRPr="00376F6B" w:rsidRDefault="00D1781B" w:rsidP="00364A05">
            <w:pPr>
              <w:jc w:val="center"/>
              <w:rPr>
                <w:b/>
                <w:bCs/>
                <w:color w:val="FFFEFF"/>
              </w:rPr>
            </w:pPr>
            <w:r>
              <w:rPr>
                <w:b/>
                <w:bCs/>
                <w:color w:val="FFFEFF"/>
              </w:rPr>
              <w:t>Вызов обработчика ошибок с передачей параметров</w:t>
            </w:r>
            <w:r w:rsidR="00362F66" w:rsidRPr="00376F6B">
              <w:rPr>
                <w:b/>
                <w:bCs/>
                <w:color w:val="FFFEFF"/>
              </w:rPr>
              <w:t xml:space="preserve">. </w:t>
            </w:r>
            <w:r w:rsidR="00362F66">
              <w:rPr>
                <w:b/>
                <w:bCs/>
                <w:color w:val="FFFEFF"/>
              </w:rPr>
              <w:t>Листинг</w:t>
            </w:r>
            <w:r w:rsidR="00362F66" w:rsidRPr="00376F6B">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00362F66" w:rsidRPr="00376F6B">
              <w:rPr>
                <w:b/>
                <w:bCs/>
                <w:color w:val="FFFEFF"/>
              </w:rPr>
              <w:t>.</w:t>
            </w:r>
            <w:r w:rsidR="00900B63">
              <w:rPr>
                <w:b/>
                <w:bCs/>
                <w:color w:val="FFFEFF"/>
              </w:rPr>
              <w:t>18</w:t>
            </w:r>
          </w:p>
        </w:tc>
      </w:tr>
      <w:tr w:rsidR="00362F66" w:rsidRPr="00CC5FBE" w:rsidTr="00262626">
        <w:trPr>
          <w:trHeight w:val="359"/>
        </w:trPr>
        <w:tc>
          <w:tcPr>
            <w:tcW w:w="9072" w:type="dxa"/>
          </w:tcPr>
          <w:p w:rsidR="001F54F6" w:rsidRPr="001F54F6" w:rsidRDefault="001F54F6" w:rsidP="001F54F6">
            <w:pPr>
              <w:pStyle w:val="ae"/>
              <w:rPr>
                <w:rFonts w:ascii="Courier New" w:hAnsi="Courier New" w:cs="Courier New"/>
              </w:rPr>
            </w:pPr>
            <w:r w:rsidRPr="001F54F6">
              <w:rPr>
                <w:rFonts w:ascii="Courier New" w:hAnsi="Courier New" w:cs="Courier New"/>
              </w:rPr>
              <w:t>if (user.checkPassword(password)) {</w:t>
            </w:r>
          </w:p>
          <w:p w:rsidR="001F54F6" w:rsidRPr="001F54F6" w:rsidRDefault="001F54F6" w:rsidP="001F54F6">
            <w:pPr>
              <w:pStyle w:val="ae"/>
              <w:rPr>
                <w:rFonts w:ascii="Courier New" w:hAnsi="Courier New" w:cs="Courier New"/>
              </w:rPr>
            </w:pPr>
            <w:r w:rsidRPr="001F54F6">
              <w:rPr>
                <w:rFonts w:ascii="Courier New" w:hAnsi="Courier New" w:cs="Courier New"/>
              </w:rPr>
              <w:t xml:space="preserve">  callback(null, user);</w:t>
            </w:r>
          </w:p>
          <w:p w:rsidR="001F54F6" w:rsidRPr="001F54F6" w:rsidRDefault="001F54F6" w:rsidP="001F54F6">
            <w:pPr>
              <w:pStyle w:val="ae"/>
              <w:rPr>
                <w:rFonts w:ascii="Courier New" w:hAnsi="Courier New" w:cs="Courier New"/>
              </w:rPr>
            </w:pPr>
            <w:r w:rsidRPr="001F54F6">
              <w:rPr>
                <w:rFonts w:ascii="Courier New" w:hAnsi="Courier New" w:cs="Courier New"/>
              </w:rPr>
              <w:t>} else {</w:t>
            </w:r>
          </w:p>
          <w:p w:rsidR="001F54F6" w:rsidRPr="001F54F6" w:rsidRDefault="001F54F6" w:rsidP="001F54F6">
            <w:pPr>
              <w:pStyle w:val="ae"/>
              <w:rPr>
                <w:rFonts w:ascii="Courier New" w:hAnsi="Courier New" w:cs="Courier New"/>
                <w:b/>
              </w:rPr>
            </w:pPr>
            <w:r w:rsidRPr="001F54F6">
              <w:rPr>
                <w:rFonts w:ascii="Courier New" w:hAnsi="Courier New" w:cs="Courier New"/>
              </w:rPr>
              <w:lastRenderedPageBreak/>
              <w:t xml:space="preserve">  </w:t>
            </w:r>
            <w:r w:rsidRPr="001F54F6">
              <w:rPr>
                <w:rFonts w:ascii="Courier New" w:hAnsi="Courier New" w:cs="Courier New"/>
                <w:b/>
              </w:rPr>
              <w:t>callback(new HttpError(403, 'Пароль неверен'));</w:t>
            </w:r>
          </w:p>
          <w:p w:rsidR="00362F66" w:rsidRPr="00CC5FBE" w:rsidRDefault="001F54F6" w:rsidP="001F54F6">
            <w:pPr>
              <w:pStyle w:val="ae"/>
              <w:rPr>
                <w:rFonts w:ascii="Courier New" w:hAnsi="Courier New" w:cs="Courier New"/>
                <w:b/>
              </w:rPr>
            </w:pPr>
            <w:r w:rsidRPr="001F54F6">
              <w:rPr>
                <w:rFonts w:ascii="Courier New" w:hAnsi="Courier New" w:cs="Courier New"/>
              </w:rPr>
              <w:t>}</w:t>
            </w:r>
          </w:p>
        </w:tc>
      </w:tr>
    </w:tbl>
    <w:p w:rsidR="00841E40" w:rsidRDefault="00134E55" w:rsidP="00540132">
      <w:pPr>
        <w:spacing w:before="100" w:beforeAutospacing="1" w:after="100" w:afterAutospacing="1"/>
        <w:rPr>
          <w:sz w:val="28"/>
          <w:szCs w:val="28"/>
        </w:rPr>
      </w:pPr>
      <w:r>
        <w:rPr>
          <w:sz w:val="28"/>
          <w:szCs w:val="28"/>
        </w:rPr>
        <w:lastRenderedPageBreak/>
        <w:t xml:space="preserve">Далее </w:t>
      </w:r>
      <w:r w:rsidR="00841E40">
        <w:rPr>
          <w:sz w:val="28"/>
          <w:szCs w:val="28"/>
        </w:rPr>
        <w:t xml:space="preserve">на стороне </w:t>
      </w:r>
      <w:r w:rsidR="00841E40">
        <w:rPr>
          <w:sz w:val="28"/>
          <w:szCs w:val="28"/>
          <w:lang w:val="en-US"/>
        </w:rPr>
        <w:t>mongo</w:t>
      </w:r>
      <w:r>
        <w:rPr>
          <w:sz w:val="28"/>
          <w:szCs w:val="28"/>
        </w:rPr>
        <w:t xml:space="preserve"> настроим</w:t>
      </w:r>
      <w:r w:rsidR="00841E40">
        <w:rPr>
          <w:sz w:val="28"/>
          <w:szCs w:val="28"/>
        </w:rPr>
        <w:t xml:space="preserve"> возможность  хранения сессионных да</w:t>
      </w:r>
      <w:r w:rsidR="00841E40">
        <w:rPr>
          <w:sz w:val="28"/>
          <w:szCs w:val="28"/>
        </w:rPr>
        <w:t>н</w:t>
      </w:r>
      <w:r w:rsidR="00841E40">
        <w:rPr>
          <w:sz w:val="28"/>
          <w:szCs w:val="28"/>
        </w:rPr>
        <w:t>ных.</w:t>
      </w:r>
    </w:p>
    <w:p w:rsidR="003E4A70" w:rsidRPr="003E4A70" w:rsidRDefault="003E4A70" w:rsidP="00540132">
      <w:pPr>
        <w:spacing w:before="100" w:beforeAutospacing="1" w:after="100" w:afterAutospacing="1"/>
        <w:rPr>
          <w:b/>
          <w:sz w:val="28"/>
          <w:szCs w:val="28"/>
        </w:rPr>
      </w:pPr>
      <w:r w:rsidRPr="003E4A70">
        <w:rPr>
          <w:b/>
          <w:sz w:val="28"/>
          <w:szCs w:val="28"/>
        </w:rPr>
        <w:t>Скрытие страниц от неавторизированных пользователей</w:t>
      </w:r>
    </w:p>
    <w:p w:rsidR="003E4A70" w:rsidRPr="003E4A70" w:rsidRDefault="003E4A70" w:rsidP="00540132">
      <w:pPr>
        <w:spacing w:before="100" w:beforeAutospacing="1" w:after="100" w:afterAutospacing="1"/>
        <w:rPr>
          <w:sz w:val="28"/>
          <w:szCs w:val="28"/>
        </w:rPr>
      </w:pPr>
      <w:r>
        <w:rPr>
          <w:sz w:val="28"/>
          <w:szCs w:val="28"/>
        </w:rPr>
        <w:t xml:space="preserve">В папке </w:t>
      </w:r>
      <w:r>
        <w:rPr>
          <w:sz w:val="28"/>
          <w:szCs w:val="28"/>
          <w:lang w:val="en-US"/>
        </w:rPr>
        <w:t>utils</w:t>
      </w:r>
      <w:r>
        <w:rPr>
          <w:sz w:val="28"/>
          <w:szCs w:val="28"/>
        </w:rPr>
        <w:t xml:space="preserve"> создадим файл</w:t>
      </w:r>
      <w:r w:rsidRPr="003E4A70">
        <w:rPr>
          <w:sz w:val="28"/>
          <w:szCs w:val="28"/>
        </w:rPr>
        <w:t xml:space="preserve"> </w:t>
      </w:r>
      <w:r>
        <w:rPr>
          <w:sz w:val="28"/>
          <w:szCs w:val="28"/>
          <w:lang w:val="en-US"/>
        </w:rPr>
        <w:t>checkAuth</w:t>
      </w:r>
      <w:r w:rsidRPr="003E4A70">
        <w:rPr>
          <w:sz w:val="28"/>
          <w:szCs w:val="28"/>
        </w:rPr>
        <w:t>.</w:t>
      </w:r>
      <w:r>
        <w:rPr>
          <w:sz w:val="28"/>
          <w:szCs w:val="28"/>
          <w:lang w:val="en-US"/>
        </w:rPr>
        <w:t>js</w:t>
      </w:r>
      <w:r>
        <w:rPr>
          <w:sz w:val="28"/>
          <w:szCs w:val="28"/>
        </w:rPr>
        <w:t>, в котором напишем функцию, пр</w:t>
      </w:r>
      <w:r>
        <w:rPr>
          <w:sz w:val="28"/>
          <w:szCs w:val="28"/>
        </w:rPr>
        <w:t>о</w:t>
      </w:r>
      <w:r>
        <w:rPr>
          <w:sz w:val="28"/>
          <w:szCs w:val="28"/>
        </w:rPr>
        <w:t>веряющую авторизирова</w:t>
      </w:r>
      <w:r w:rsidR="00E2774C">
        <w:rPr>
          <w:sz w:val="28"/>
          <w:szCs w:val="28"/>
        </w:rPr>
        <w:t xml:space="preserve">н </w:t>
      </w:r>
      <w:r>
        <w:rPr>
          <w:sz w:val="28"/>
          <w:szCs w:val="28"/>
        </w:rPr>
        <w:t xml:space="preserve"> ли пользователь. Т.е. есть ли у пользователя се</w:t>
      </w:r>
      <w:r>
        <w:rPr>
          <w:sz w:val="28"/>
          <w:szCs w:val="28"/>
        </w:rPr>
        <w:t>с</w:t>
      </w:r>
      <w:r>
        <w:rPr>
          <w:sz w:val="28"/>
          <w:szCs w:val="28"/>
        </w:rPr>
        <w:t>сионная переменная.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E4A70" w:rsidRPr="00376F6B" w:rsidTr="00262626">
        <w:tc>
          <w:tcPr>
            <w:tcW w:w="9072" w:type="dxa"/>
            <w:shd w:val="clear" w:color="auto" w:fill="9BBB59"/>
          </w:tcPr>
          <w:p w:rsidR="003E4A70" w:rsidRPr="00376F6B" w:rsidRDefault="003E4A70" w:rsidP="00364A05">
            <w:pPr>
              <w:jc w:val="center"/>
              <w:rPr>
                <w:b/>
                <w:bCs/>
                <w:color w:val="FFFEFF"/>
              </w:rPr>
            </w:pPr>
            <w:r>
              <w:rPr>
                <w:b/>
                <w:bCs/>
                <w:color w:val="FFFEFF"/>
              </w:rPr>
              <w:t>Функция</w:t>
            </w:r>
            <w:r>
              <w:rPr>
                <w:b/>
                <w:bCs/>
                <w:color w:val="FFFEFF"/>
                <w:lang w:val="en-US"/>
              </w:rPr>
              <w:t xml:space="preserve"> checkAuth.js</w:t>
            </w:r>
            <w:r w:rsidRPr="00376F6B">
              <w:rPr>
                <w:b/>
                <w:bCs/>
                <w:color w:val="FFFEFF"/>
              </w:rPr>
              <w:t xml:space="preserve">. </w:t>
            </w:r>
            <w:r>
              <w:rPr>
                <w:b/>
                <w:bCs/>
                <w:color w:val="FFFEFF"/>
              </w:rPr>
              <w:t>Листинг</w:t>
            </w:r>
            <w:r w:rsidRPr="00376F6B">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376F6B">
              <w:rPr>
                <w:b/>
                <w:bCs/>
                <w:color w:val="FFFEFF"/>
              </w:rPr>
              <w:t>.</w:t>
            </w:r>
            <w:r w:rsidR="00900B63">
              <w:rPr>
                <w:b/>
                <w:bCs/>
                <w:color w:val="FFFEFF"/>
              </w:rPr>
              <w:t>19</w:t>
            </w:r>
          </w:p>
        </w:tc>
      </w:tr>
      <w:tr w:rsidR="003E4A70" w:rsidRPr="00CC5FBE" w:rsidTr="00262626">
        <w:trPr>
          <w:trHeight w:val="359"/>
        </w:trPr>
        <w:tc>
          <w:tcPr>
            <w:tcW w:w="9072" w:type="dxa"/>
          </w:tcPr>
          <w:p w:rsidR="003E4A70" w:rsidRPr="003E4A70" w:rsidRDefault="003E4A70" w:rsidP="003E4A70">
            <w:pPr>
              <w:pStyle w:val="ae"/>
              <w:rPr>
                <w:rFonts w:ascii="Courier New" w:hAnsi="Courier New" w:cs="Courier New"/>
              </w:rPr>
            </w:pPr>
            <w:r w:rsidRPr="003E4A70">
              <w:rPr>
                <w:rFonts w:ascii="Courier New" w:hAnsi="Courier New" w:cs="Courier New"/>
              </w:rPr>
              <w:t>var HttpError =require('../utils/error').HttpError;</w:t>
            </w:r>
          </w:p>
          <w:p w:rsidR="003E4A70" w:rsidRPr="003E4A70" w:rsidRDefault="003E4A70" w:rsidP="003E4A70">
            <w:pPr>
              <w:pStyle w:val="ae"/>
              <w:rPr>
                <w:rFonts w:ascii="Courier New" w:hAnsi="Courier New" w:cs="Courier New"/>
              </w:rPr>
            </w:pPr>
          </w:p>
          <w:p w:rsidR="003E4A70" w:rsidRPr="003E4A70" w:rsidRDefault="003E4A70" w:rsidP="003E4A70">
            <w:pPr>
              <w:pStyle w:val="ae"/>
              <w:rPr>
                <w:rFonts w:ascii="Courier New" w:hAnsi="Courier New" w:cs="Courier New"/>
              </w:rPr>
            </w:pPr>
            <w:r w:rsidRPr="003E4A70">
              <w:rPr>
                <w:rFonts w:ascii="Courier New" w:hAnsi="Courier New" w:cs="Courier New"/>
              </w:rPr>
              <w:t>module.exports = function(req, res, next) {</w:t>
            </w: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if (!req.session.user) {</w:t>
            </w: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return next(new HttpError(401, "Вы не авторизованы"));</w:t>
            </w: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w:t>
            </w:r>
          </w:p>
          <w:p w:rsidR="003E4A70" w:rsidRPr="003E4A70" w:rsidRDefault="003E4A70" w:rsidP="003E4A70">
            <w:pPr>
              <w:pStyle w:val="ae"/>
              <w:rPr>
                <w:rFonts w:ascii="Courier New" w:hAnsi="Courier New" w:cs="Courier New"/>
              </w:rPr>
            </w:pP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next();</w:t>
            </w:r>
          </w:p>
          <w:p w:rsidR="003E4A70" w:rsidRPr="00CC5FBE" w:rsidRDefault="003E4A70" w:rsidP="003E4A70">
            <w:pPr>
              <w:pStyle w:val="ae"/>
              <w:rPr>
                <w:rFonts w:ascii="Courier New" w:hAnsi="Courier New" w:cs="Courier New"/>
                <w:b/>
              </w:rPr>
            </w:pPr>
            <w:r w:rsidRPr="003E4A70">
              <w:rPr>
                <w:rFonts w:ascii="Courier New" w:hAnsi="Courier New" w:cs="Courier New"/>
              </w:rPr>
              <w:t>};</w:t>
            </w:r>
          </w:p>
        </w:tc>
      </w:tr>
    </w:tbl>
    <w:p w:rsidR="003E4A70" w:rsidRPr="003E4A70" w:rsidRDefault="003E4A70" w:rsidP="00540132">
      <w:pPr>
        <w:spacing w:before="100" w:beforeAutospacing="1" w:after="100" w:afterAutospacing="1"/>
        <w:rPr>
          <w:sz w:val="28"/>
          <w:szCs w:val="28"/>
        </w:rPr>
      </w:pPr>
    </w:p>
    <w:p w:rsidR="003E4A70" w:rsidRPr="003E4A70" w:rsidRDefault="003E4A70" w:rsidP="00540132">
      <w:pPr>
        <w:spacing w:before="100" w:beforeAutospacing="1" w:after="100" w:afterAutospacing="1"/>
        <w:rPr>
          <w:sz w:val="28"/>
          <w:szCs w:val="28"/>
        </w:rPr>
      </w:pPr>
      <w:r>
        <w:rPr>
          <w:sz w:val="28"/>
          <w:szCs w:val="28"/>
        </w:rPr>
        <w:t xml:space="preserve">Подключим данную утилу к файлу </w:t>
      </w:r>
      <w:r>
        <w:rPr>
          <w:sz w:val="28"/>
          <w:szCs w:val="28"/>
          <w:lang w:val="en-US"/>
        </w:rPr>
        <w:t>app</w:t>
      </w:r>
      <w:r w:rsidRPr="003E4A70">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E4A70" w:rsidRPr="00376F6B" w:rsidTr="00262626">
        <w:tc>
          <w:tcPr>
            <w:tcW w:w="9072" w:type="dxa"/>
            <w:shd w:val="clear" w:color="auto" w:fill="9BBB59"/>
          </w:tcPr>
          <w:p w:rsidR="003E4A70" w:rsidRPr="00376F6B" w:rsidRDefault="003E4A70" w:rsidP="00364A05">
            <w:pPr>
              <w:jc w:val="center"/>
              <w:rPr>
                <w:b/>
                <w:bCs/>
                <w:color w:val="FFFEFF"/>
              </w:rPr>
            </w:pPr>
            <w:r>
              <w:rPr>
                <w:b/>
                <w:bCs/>
                <w:color w:val="FFFEFF"/>
              </w:rPr>
              <w:t>Функция</w:t>
            </w:r>
            <w:r>
              <w:rPr>
                <w:b/>
                <w:bCs/>
                <w:color w:val="FFFEFF"/>
                <w:lang w:val="en-US"/>
              </w:rPr>
              <w:t xml:space="preserve"> checkAuth.js</w:t>
            </w:r>
            <w:r w:rsidRPr="00376F6B">
              <w:rPr>
                <w:b/>
                <w:bCs/>
                <w:color w:val="FFFEFF"/>
              </w:rPr>
              <w:t xml:space="preserve">. </w:t>
            </w:r>
            <w:r>
              <w:rPr>
                <w:b/>
                <w:bCs/>
                <w:color w:val="FFFEFF"/>
              </w:rPr>
              <w:t>Листинг</w:t>
            </w:r>
            <w:r w:rsidRPr="00376F6B">
              <w:rPr>
                <w:b/>
                <w:bCs/>
                <w:color w:val="FFFEFF"/>
              </w:rPr>
              <w:t xml:space="preserve"> </w:t>
            </w:r>
            <w:r w:rsidR="00FB152C">
              <w:rPr>
                <w:b/>
                <w:bCs/>
                <w:color w:val="FFFEFF"/>
                <w:lang w:val="en-US"/>
              </w:rPr>
              <w:t>3.</w:t>
            </w:r>
            <w:r w:rsidR="004813E8">
              <w:rPr>
                <w:b/>
                <w:bCs/>
                <w:color w:val="FFFEFF"/>
                <w:lang w:val="en-US"/>
              </w:rPr>
              <w:t>1</w:t>
            </w:r>
            <w:r w:rsidR="004813E8">
              <w:rPr>
                <w:b/>
                <w:bCs/>
                <w:color w:val="FFFEFF"/>
              </w:rPr>
              <w:t>1</w:t>
            </w:r>
            <w:r w:rsidRPr="00376F6B">
              <w:rPr>
                <w:b/>
                <w:bCs/>
                <w:color w:val="FFFEFF"/>
              </w:rPr>
              <w:t>.20</w:t>
            </w:r>
          </w:p>
        </w:tc>
      </w:tr>
      <w:tr w:rsidR="003E4A70" w:rsidRPr="006E7EE0" w:rsidTr="00262626">
        <w:trPr>
          <w:trHeight w:val="359"/>
        </w:trPr>
        <w:tc>
          <w:tcPr>
            <w:tcW w:w="9072" w:type="dxa"/>
          </w:tcPr>
          <w:p w:rsidR="003E4A70" w:rsidRPr="00CC5FBE" w:rsidRDefault="003E4A70" w:rsidP="00262626">
            <w:pPr>
              <w:pStyle w:val="ae"/>
              <w:rPr>
                <w:rFonts w:ascii="Courier New" w:hAnsi="Courier New" w:cs="Courier New"/>
                <w:b/>
              </w:rPr>
            </w:pPr>
            <w:r w:rsidRPr="003E4A70">
              <w:rPr>
                <w:rFonts w:ascii="Courier New" w:hAnsi="Courier New" w:cs="Courier New"/>
              </w:rPr>
              <w:t>var checkAuth = require('./utils/checkAuth');</w:t>
            </w:r>
          </w:p>
        </w:tc>
      </w:tr>
    </w:tbl>
    <w:p w:rsidR="003E4A70" w:rsidRDefault="003E4A70" w:rsidP="00540132">
      <w:pPr>
        <w:spacing w:before="100" w:beforeAutospacing="1" w:after="100" w:afterAutospacing="1"/>
        <w:rPr>
          <w:sz w:val="28"/>
          <w:szCs w:val="28"/>
        </w:rPr>
      </w:pPr>
      <w:r>
        <w:rPr>
          <w:sz w:val="28"/>
          <w:szCs w:val="28"/>
        </w:rPr>
        <w:t>Маршруты тех страниц, которые мы хотим закрыть от неавторизированных пользователей, будем вызывать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E4A70" w:rsidRPr="00376F6B" w:rsidTr="00262626">
        <w:tc>
          <w:tcPr>
            <w:tcW w:w="9072" w:type="dxa"/>
            <w:shd w:val="clear" w:color="auto" w:fill="9BBB59"/>
          </w:tcPr>
          <w:p w:rsidR="003E4A70" w:rsidRPr="00376F6B" w:rsidRDefault="00262626" w:rsidP="00364A05">
            <w:pPr>
              <w:jc w:val="center"/>
              <w:rPr>
                <w:b/>
                <w:bCs/>
                <w:color w:val="FFFEFF"/>
              </w:rPr>
            </w:pPr>
            <w:r>
              <w:rPr>
                <w:b/>
                <w:bCs/>
                <w:color w:val="FFFEFF"/>
              </w:rPr>
              <w:t>Настройка маршрутов для авторизированных пользователей</w:t>
            </w:r>
            <w:r w:rsidR="003E4A70" w:rsidRPr="00376F6B">
              <w:rPr>
                <w:b/>
                <w:bCs/>
                <w:color w:val="FFFEFF"/>
              </w:rPr>
              <w:t xml:space="preserve">. </w:t>
            </w:r>
            <w:r w:rsidR="003E4A70">
              <w:rPr>
                <w:b/>
                <w:bCs/>
                <w:color w:val="FFFEFF"/>
              </w:rPr>
              <w:t>Листинг</w:t>
            </w:r>
            <w:r w:rsidR="003E4A70" w:rsidRPr="00376F6B">
              <w:rPr>
                <w:b/>
                <w:bCs/>
                <w:color w:val="FFFEFF"/>
              </w:rPr>
              <w:t xml:space="preserve"> </w:t>
            </w:r>
            <w:r w:rsidR="00FB152C">
              <w:rPr>
                <w:b/>
                <w:bCs/>
                <w:color w:val="FFFEFF"/>
                <w:lang w:val="en-US"/>
              </w:rPr>
              <w:t>3.</w:t>
            </w:r>
            <w:r w:rsidR="004813E8">
              <w:rPr>
                <w:b/>
                <w:bCs/>
                <w:color w:val="FFFEFF"/>
                <w:lang w:val="en-US"/>
              </w:rPr>
              <w:t>1</w:t>
            </w:r>
            <w:r w:rsidR="004813E8">
              <w:rPr>
                <w:b/>
                <w:bCs/>
                <w:color w:val="FFFEFF"/>
              </w:rPr>
              <w:t>1.21</w:t>
            </w:r>
          </w:p>
        </w:tc>
      </w:tr>
      <w:tr w:rsidR="003E4A70" w:rsidRPr="006E7EE0" w:rsidTr="00262626">
        <w:trPr>
          <w:trHeight w:val="359"/>
        </w:trPr>
        <w:tc>
          <w:tcPr>
            <w:tcW w:w="9072" w:type="dxa"/>
          </w:tcPr>
          <w:p w:rsidR="003E4A70" w:rsidRPr="00CC5FBE" w:rsidRDefault="003E4A70" w:rsidP="00262626">
            <w:pPr>
              <w:pStyle w:val="ae"/>
              <w:rPr>
                <w:rFonts w:ascii="Courier New" w:hAnsi="Courier New" w:cs="Courier New"/>
                <w:b/>
              </w:rPr>
            </w:pPr>
            <w:r w:rsidRPr="003E4A70">
              <w:rPr>
                <w:rFonts w:ascii="Courier New" w:hAnsi="Courier New" w:cs="Courier New"/>
              </w:rPr>
              <w:t>app.get('/logout',</w:t>
            </w:r>
            <w:r w:rsidRPr="003E4A70">
              <w:rPr>
                <w:rFonts w:ascii="Courier New" w:hAnsi="Courier New" w:cs="Courier New"/>
                <w:b/>
              </w:rPr>
              <w:t>checkAuth</w:t>
            </w:r>
            <w:r w:rsidRPr="003E4A70">
              <w:rPr>
                <w:rFonts w:ascii="Courier New" w:hAnsi="Courier New" w:cs="Courier New"/>
              </w:rPr>
              <w:t>, reg.logout);</w:t>
            </w:r>
          </w:p>
        </w:tc>
      </w:tr>
    </w:tbl>
    <w:p w:rsidR="008C6CB0" w:rsidRDefault="003E4A70" w:rsidP="00540132">
      <w:pPr>
        <w:spacing w:before="100" w:beforeAutospacing="1" w:after="100" w:afterAutospacing="1"/>
        <w:rPr>
          <w:sz w:val="28"/>
          <w:szCs w:val="28"/>
        </w:rPr>
      </w:pPr>
      <w:r>
        <w:rPr>
          <w:sz w:val="28"/>
          <w:szCs w:val="28"/>
        </w:rPr>
        <w:t xml:space="preserve">Т.е. вторым параметром, вызываем функцию проверки, если данная функция возвращает </w:t>
      </w:r>
      <w:r>
        <w:rPr>
          <w:sz w:val="28"/>
          <w:szCs w:val="28"/>
          <w:lang w:val="en-US"/>
        </w:rPr>
        <w:t>true</w:t>
      </w:r>
      <w:r>
        <w:rPr>
          <w:sz w:val="28"/>
          <w:szCs w:val="28"/>
        </w:rPr>
        <w:t xml:space="preserve">, то инерпретатор кода переходит к следующей функции, иначе генерируется исключительная ситуация функцией </w:t>
      </w:r>
      <w:r>
        <w:rPr>
          <w:sz w:val="28"/>
          <w:szCs w:val="28"/>
          <w:lang w:val="en-US"/>
        </w:rPr>
        <w:t>checkAuth</w:t>
      </w:r>
      <w:r>
        <w:rPr>
          <w:sz w:val="28"/>
          <w:szCs w:val="28"/>
        </w:rPr>
        <w:t>.</w:t>
      </w:r>
    </w:p>
    <w:p w:rsidR="009A5FB4" w:rsidRPr="009A5FB4" w:rsidRDefault="009A5FB4" w:rsidP="00540132">
      <w:pPr>
        <w:spacing w:before="100" w:beforeAutospacing="1" w:after="100" w:afterAutospacing="1"/>
        <w:rPr>
          <w:sz w:val="28"/>
          <w:szCs w:val="28"/>
        </w:rPr>
      </w:pPr>
      <w:r>
        <w:rPr>
          <w:sz w:val="28"/>
          <w:szCs w:val="28"/>
        </w:rPr>
        <w:t xml:space="preserve">Сессионную переменную </w:t>
      </w:r>
      <w:r w:rsidRPr="009A5FB4">
        <w:rPr>
          <w:sz w:val="28"/>
          <w:szCs w:val="28"/>
        </w:rPr>
        <w:t>req.session.user</w:t>
      </w:r>
      <w:r>
        <w:rPr>
          <w:sz w:val="28"/>
          <w:szCs w:val="28"/>
        </w:rPr>
        <w:t xml:space="preserve"> мы можем передать в шаблон</w:t>
      </w:r>
      <w:r w:rsidRPr="009A5FB4">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A5FB4" w:rsidRPr="00376F6B" w:rsidTr="00DE5F2E">
        <w:tc>
          <w:tcPr>
            <w:tcW w:w="9072" w:type="dxa"/>
            <w:shd w:val="clear" w:color="auto" w:fill="9BBB59"/>
          </w:tcPr>
          <w:p w:rsidR="009A5FB4" w:rsidRPr="00376F6B" w:rsidRDefault="009A5FB4" w:rsidP="00364A05">
            <w:pPr>
              <w:jc w:val="center"/>
              <w:rPr>
                <w:b/>
                <w:bCs/>
                <w:color w:val="FFFEFF"/>
              </w:rPr>
            </w:pPr>
            <w:r>
              <w:rPr>
                <w:b/>
                <w:bCs/>
                <w:color w:val="FFFEFF"/>
              </w:rPr>
              <w:t>Передача сессионной переменной в шаблон</w:t>
            </w:r>
            <w:r w:rsidRPr="00376F6B">
              <w:rPr>
                <w:b/>
                <w:bCs/>
                <w:color w:val="FFFEFF"/>
              </w:rPr>
              <w:t xml:space="preserve">. </w:t>
            </w:r>
            <w:r>
              <w:rPr>
                <w:b/>
                <w:bCs/>
                <w:color w:val="FFFEFF"/>
              </w:rPr>
              <w:t>Листинг</w:t>
            </w:r>
            <w:r w:rsidRPr="00376F6B">
              <w:rPr>
                <w:b/>
                <w:bCs/>
                <w:color w:val="FFFEFF"/>
              </w:rPr>
              <w:t xml:space="preserve"> </w:t>
            </w:r>
            <w:r w:rsidR="00FB152C">
              <w:rPr>
                <w:b/>
                <w:bCs/>
                <w:color w:val="FFFEFF"/>
                <w:lang w:val="en-US"/>
              </w:rPr>
              <w:t>3.</w:t>
            </w:r>
            <w:r w:rsidR="004813E8">
              <w:rPr>
                <w:b/>
                <w:bCs/>
                <w:color w:val="FFFEFF"/>
                <w:lang w:val="en-US"/>
              </w:rPr>
              <w:t>1</w:t>
            </w:r>
            <w:r w:rsidR="004813E8">
              <w:rPr>
                <w:b/>
                <w:bCs/>
                <w:color w:val="FFFEFF"/>
              </w:rPr>
              <w:t>1</w:t>
            </w:r>
            <w:r w:rsidRPr="00376F6B">
              <w:rPr>
                <w:b/>
                <w:bCs/>
                <w:color w:val="FFFEFF"/>
              </w:rPr>
              <w:t>.2</w:t>
            </w:r>
            <w:r w:rsidR="004813E8">
              <w:rPr>
                <w:b/>
                <w:bCs/>
                <w:color w:val="FFFEFF"/>
              </w:rPr>
              <w:t>2</w:t>
            </w:r>
          </w:p>
        </w:tc>
      </w:tr>
      <w:tr w:rsidR="009A5FB4" w:rsidRPr="00CC5FBE" w:rsidTr="00DE5F2E">
        <w:trPr>
          <w:trHeight w:val="359"/>
        </w:trPr>
        <w:tc>
          <w:tcPr>
            <w:tcW w:w="9072" w:type="dxa"/>
          </w:tcPr>
          <w:p w:rsidR="009A5FB4" w:rsidRPr="009A5FB4" w:rsidRDefault="009A5FB4" w:rsidP="009A5FB4">
            <w:pPr>
              <w:pStyle w:val="ae"/>
              <w:rPr>
                <w:rFonts w:ascii="Courier New" w:hAnsi="Courier New" w:cs="Courier New"/>
              </w:rPr>
            </w:pPr>
            <w:r w:rsidRPr="009A5FB4">
              <w:rPr>
                <w:rFonts w:ascii="Courier New" w:hAnsi="Courier New" w:cs="Courier New"/>
              </w:rPr>
              <w:t>res.render('index', {</w:t>
            </w:r>
          </w:p>
          <w:p w:rsidR="009A5FB4" w:rsidRPr="009A5FB4" w:rsidRDefault="009A5FB4" w:rsidP="009A5FB4">
            <w:pPr>
              <w:pStyle w:val="ae"/>
              <w:rPr>
                <w:rFonts w:ascii="Courier New" w:hAnsi="Courier New" w:cs="Courier New"/>
              </w:rPr>
            </w:pPr>
            <w:r w:rsidRPr="009A5FB4">
              <w:rPr>
                <w:rFonts w:ascii="Courier New" w:hAnsi="Courier New" w:cs="Courier New"/>
              </w:rPr>
              <w:t xml:space="preserve">   userid: req.session.user,</w:t>
            </w:r>
          </w:p>
          <w:p w:rsidR="009A5FB4" w:rsidRPr="00CC5FBE" w:rsidRDefault="009A5FB4" w:rsidP="009A5FB4">
            <w:pPr>
              <w:pStyle w:val="ae"/>
              <w:rPr>
                <w:rFonts w:ascii="Courier New" w:hAnsi="Courier New" w:cs="Courier New"/>
                <w:b/>
              </w:rPr>
            </w:pPr>
            <w:r w:rsidRPr="009A5FB4">
              <w:rPr>
                <w:rFonts w:ascii="Courier New" w:hAnsi="Courier New" w:cs="Courier New"/>
              </w:rPr>
              <w:t>});</w:t>
            </w:r>
          </w:p>
        </w:tc>
      </w:tr>
    </w:tbl>
    <w:p w:rsidR="009A5FB4" w:rsidRDefault="009A5FB4" w:rsidP="00540132">
      <w:pPr>
        <w:spacing w:before="100" w:beforeAutospacing="1" w:after="100" w:afterAutospacing="1"/>
        <w:rPr>
          <w:sz w:val="28"/>
          <w:szCs w:val="28"/>
        </w:rPr>
      </w:pPr>
      <w:r>
        <w:rPr>
          <w:sz w:val="28"/>
          <w:szCs w:val="28"/>
        </w:rPr>
        <w:t>Это</w:t>
      </w:r>
      <w:r w:rsidRPr="009A5FB4">
        <w:rPr>
          <w:sz w:val="28"/>
          <w:szCs w:val="28"/>
        </w:rPr>
        <w:t xml:space="preserve"> </w:t>
      </w:r>
      <w:r>
        <w:rPr>
          <w:sz w:val="28"/>
          <w:szCs w:val="28"/>
        </w:rPr>
        <w:t>значит</w:t>
      </w:r>
      <w:r w:rsidRPr="009A5FB4">
        <w:rPr>
          <w:sz w:val="28"/>
          <w:szCs w:val="28"/>
        </w:rPr>
        <w:t xml:space="preserve">, </w:t>
      </w:r>
      <w:r>
        <w:rPr>
          <w:sz w:val="28"/>
          <w:szCs w:val="28"/>
        </w:rPr>
        <w:t>что</w:t>
      </w:r>
      <w:r w:rsidRPr="009A5FB4">
        <w:rPr>
          <w:sz w:val="28"/>
          <w:szCs w:val="28"/>
        </w:rPr>
        <w:t xml:space="preserve"> </w:t>
      </w:r>
      <w:r>
        <w:rPr>
          <w:sz w:val="28"/>
          <w:szCs w:val="28"/>
        </w:rPr>
        <w:t>переменная</w:t>
      </w:r>
      <w:r w:rsidRPr="009A5FB4">
        <w:rPr>
          <w:sz w:val="28"/>
          <w:szCs w:val="28"/>
        </w:rPr>
        <w:t xml:space="preserve"> </w:t>
      </w:r>
      <w:r>
        <w:rPr>
          <w:sz w:val="28"/>
          <w:szCs w:val="28"/>
          <w:lang w:val="en-US"/>
        </w:rPr>
        <w:t>userid</w:t>
      </w:r>
      <w:r w:rsidRPr="009A5FB4">
        <w:rPr>
          <w:sz w:val="28"/>
          <w:szCs w:val="28"/>
        </w:rPr>
        <w:t xml:space="preserve"> </w:t>
      </w:r>
      <w:r>
        <w:rPr>
          <w:sz w:val="28"/>
          <w:szCs w:val="28"/>
        </w:rPr>
        <w:t>будет</w:t>
      </w:r>
      <w:r w:rsidRPr="009A5FB4">
        <w:rPr>
          <w:sz w:val="28"/>
          <w:szCs w:val="28"/>
        </w:rPr>
        <w:t xml:space="preserve"> </w:t>
      </w:r>
      <w:r>
        <w:rPr>
          <w:sz w:val="28"/>
          <w:szCs w:val="28"/>
        </w:rPr>
        <w:t>доступна</w:t>
      </w:r>
      <w:r w:rsidRPr="009A5FB4">
        <w:rPr>
          <w:sz w:val="28"/>
          <w:szCs w:val="28"/>
        </w:rPr>
        <w:t xml:space="preserve"> </w:t>
      </w:r>
      <w:r>
        <w:rPr>
          <w:sz w:val="28"/>
          <w:szCs w:val="28"/>
        </w:rPr>
        <w:t>в</w:t>
      </w:r>
      <w:r w:rsidRPr="009A5FB4">
        <w:rPr>
          <w:sz w:val="28"/>
          <w:szCs w:val="28"/>
        </w:rPr>
        <w:t xml:space="preserve"> </w:t>
      </w:r>
      <w:r>
        <w:rPr>
          <w:sz w:val="28"/>
          <w:szCs w:val="28"/>
        </w:rPr>
        <w:t>файле</w:t>
      </w:r>
      <w:r w:rsidRPr="009A5FB4">
        <w:rPr>
          <w:sz w:val="28"/>
          <w:szCs w:val="28"/>
        </w:rPr>
        <w:t xml:space="preserve"> </w:t>
      </w:r>
      <w:r>
        <w:rPr>
          <w:sz w:val="28"/>
          <w:szCs w:val="28"/>
        </w:rPr>
        <w:t>шаблона</w:t>
      </w:r>
      <w:r w:rsidRPr="009A5FB4">
        <w:rPr>
          <w:sz w:val="28"/>
          <w:szCs w:val="28"/>
        </w:rPr>
        <w:t xml:space="preserve"> </w:t>
      </w:r>
      <w:r>
        <w:rPr>
          <w:sz w:val="28"/>
          <w:szCs w:val="28"/>
          <w:lang w:val="en-US"/>
        </w:rPr>
        <w:t>index</w:t>
      </w:r>
      <w:r w:rsidRPr="009A5FB4">
        <w:rPr>
          <w:sz w:val="28"/>
          <w:szCs w:val="28"/>
        </w:rPr>
        <w:t>.</w:t>
      </w:r>
      <w:r>
        <w:rPr>
          <w:sz w:val="28"/>
          <w:szCs w:val="28"/>
          <w:lang w:val="en-US"/>
        </w:rPr>
        <w:t>jade</w:t>
      </w:r>
      <w:r w:rsidRPr="009A5FB4">
        <w:rPr>
          <w:sz w:val="28"/>
          <w:szCs w:val="28"/>
        </w:rPr>
        <w:t xml:space="preserve">. </w:t>
      </w:r>
    </w:p>
    <w:p w:rsidR="00DE5F2E" w:rsidRDefault="00DE5F2E" w:rsidP="00DE5F2E">
      <w:pPr>
        <w:spacing w:before="100" w:beforeAutospacing="1" w:after="100" w:afterAutospacing="1"/>
        <w:rPr>
          <w:sz w:val="28"/>
          <w:szCs w:val="28"/>
        </w:rPr>
      </w:pPr>
      <w:r>
        <w:rPr>
          <w:sz w:val="28"/>
          <w:szCs w:val="28"/>
        </w:rPr>
        <w:lastRenderedPageBreak/>
        <w:t xml:space="preserve">Передать сессионную переменную в файл шаблона </w:t>
      </w:r>
      <w:r>
        <w:rPr>
          <w:sz w:val="28"/>
          <w:szCs w:val="28"/>
          <w:lang w:val="en-US"/>
        </w:rPr>
        <w:t>layout</w:t>
      </w:r>
      <w:r>
        <w:rPr>
          <w:sz w:val="28"/>
          <w:szCs w:val="28"/>
        </w:rPr>
        <w:t xml:space="preserve"> можно из файла </w:t>
      </w:r>
      <w:r>
        <w:rPr>
          <w:sz w:val="28"/>
          <w:szCs w:val="28"/>
          <w:lang w:val="en-US"/>
        </w:rPr>
        <w:t>app</w:t>
      </w:r>
      <w:r w:rsidRPr="00DE5F2E">
        <w:rPr>
          <w:sz w:val="28"/>
          <w:szCs w:val="28"/>
        </w:rPr>
        <w:t>.</w:t>
      </w:r>
      <w:r>
        <w:rPr>
          <w:sz w:val="28"/>
          <w:szCs w:val="28"/>
          <w:lang w:val="en-US"/>
        </w:rPr>
        <w:t>js</w:t>
      </w:r>
      <w:r>
        <w:rPr>
          <w:sz w:val="28"/>
          <w:szCs w:val="28"/>
        </w:rPr>
        <w:t xml:space="preserve"> следующим образом: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E5F2E" w:rsidRPr="00F435BF" w:rsidTr="00DE5F2E">
        <w:tc>
          <w:tcPr>
            <w:tcW w:w="9072" w:type="dxa"/>
            <w:shd w:val="clear" w:color="auto" w:fill="9BBB59"/>
          </w:tcPr>
          <w:p w:rsidR="00DE5F2E" w:rsidRPr="009349C0" w:rsidRDefault="00DE5F2E" w:rsidP="00364A05">
            <w:pPr>
              <w:jc w:val="center"/>
              <w:rPr>
                <w:b/>
                <w:bCs/>
                <w:color w:val="FFFEFF"/>
              </w:rPr>
            </w:pPr>
            <w:r>
              <w:rPr>
                <w:b/>
                <w:bCs/>
                <w:color w:val="FFFEFF"/>
              </w:rPr>
              <w:t>Значение из адресной строки</w:t>
            </w:r>
            <w:r w:rsidRPr="00420975">
              <w:rPr>
                <w:b/>
                <w:bCs/>
                <w:color w:val="FFFEFF"/>
              </w:rPr>
              <w:t xml:space="preserve">. </w:t>
            </w:r>
            <w:r>
              <w:rPr>
                <w:b/>
                <w:bCs/>
                <w:color w:val="FFFEFF"/>
              </w:rPr>
              <w:t>Листинг</w:t>
            </w:r>
            <w:r w:rsidRPr="00420975">
              <w:rPr>
                <w:b/>
                <w:bCs/>
                <w:color w:val="FFFEFF"/>
              </w:rPr>
              <w:t xml:space="preserve"> </w:t>
            </w:r>
            <w:r w:rsidR="00FB152C" w:rsidRPr="00346DD7">
              <w:rPr>
                <w:b/>
                <w:bCs/>
                <w:color w:val="FFFEFF"/>
              </w:rPr>
              <w:t>3.</w:t>
            </w:r>
            <w:r w:rsidR="004813E8">
              <w:rPr>
                <w:b/>
                <w:bCs/>
                <w:color w:val="FFFEFF"/>
              </w:rPr>
              <w:t>11</w:t>
            </w:r>
            <w:r w:rsidRPr="00420975">
              <w:rPr>
                <w:b/>
                <w:bCs/>
                <w:color w:val="FFFEFF"/>
              </w:rPr>
              <w:t>.</w:t>
            </w:r>
            <w:r w:rsidR="004813E8">
              <w:rPr>
                <w:b/>
                <w:bCs/>
                <w:color w:val="FFFEFF"/>
              </w:rPr>
              <w:t>23</w:t>
            </w:r>
          </w:p>
        </w:tc>
      </w:tr>
      <w:tr w:rsidR="00DE5F2E" w:rsidRPr="00F533E6" w:rsidTr="00DE5F2E">
        <w:trPr>
          <w:trHeight w:val="359"/>
        </w:trPr>
        <w:tc>
          <w:tcPr>
            <w:tcW w:w="9072" w:type="dxa"/>
          </w:tcPr>
          <w:p w:rsidR="00DE5F2E" w:rsidRPr="00DE5F2E" w:rsidRDefault="00DE5F2E" w:rsidP="00DE5F2E">
            <w:pPr>
              <w:pStyle w:val="ae"/>
              <w:rPr>
                <w:rFonts w:ascii="Courier New" w:hAnsi="Courier New" w:cs="Courier New"/>
              </w:rPr>
            </w:pPr>
            <w:r w:rsidRPr="00DE5F2E">
              <w:rPr>
                <w:rFonts w:ascii="Courier New" w:hAnsi="Courier New" w:cs="Courier New"/>
              </w:rPr>
              <w:t>app.use(function (req, res, next) {</w:t>
            </w:r>
          </w:p>
          <w:p w:rsidR="00DE5F2E" w:rsidRPr="00DE5F2E" w:rsidRDefault="00DE5F2E" w:rsidP="00DE5F2E">
            <w:pPr>
              <w:pStyle w:val="ae"/>
              <w:rPr>
                <w:rFonts w:ascii="Courier New" w:hAnsi="Courier New" w:cs="Courier New"/>
              </w:rPr>
            </w:pPr>
            <w:r w:rsidRPr="00DE5F2E">
              <w:rPr>
                <w:rFonts w:ascii="Courier New" w:hAnsi="Courier New" w:cs="Courier New"/>
              </w:rPr>
              <w:t xml:space="preserve">   res.locals = {</w:t>
            </w:r>
          </w:p>
          <w:p w:rsidR="00DE5F2E" w:rsidRPr="00DE5F2E" w:rsidRDefault="00DE5F2E" w:rsidP="00DE5F2E">
            <w:pPr>
              <w:pStyle w:val="ae"/>
              <w:rPr>
                <w:rFonts w:ascii="Courier New" w:hAnsi="Courier New" w:cs="Courier New"/>
                <w:b/>
              </w:rPr>
            </w:pPr>
            <w:r w:rsidRPr="00DE5F2E">
              <w:rPr>
                <w:rFonts w:ascii="Courier New" w:hAnsi="Courier New" w:cs="Courier New"/>
                <w:b/>
              </w:rPr>
              <w:t xml:space="preserve">     userid: req.session.user</w:t>
            </w:r>
          </w:p>
          <w:p w:rsidR="00DE5F2E" w:rsidRPr="00DE5F2E" w:rsidRDefault="00DE5F2E" w:rsidP="00DE5F2E">
            <w:pPr>
              <w:pStyle w:val="ae"/>
              <w:rPr>
                <w:rFonts w:ascii="Courier New" w:hAnsi="Courier New" w:cs="Courier New"/>
                <w:lang w:val="ru-RU"/>
              </w:rPr>
            </w:pPr>
            <w:r w:rsidRPr="00DE5F2E">
              <w:rPr>
                <w:rFonts w:ascii="Courier New" w:hAnsi="Courier New" w:cs="Courier New"/>
              </w:rPr>
              <w:t xml:space="preserve">   </w:t>
            </w:r>
            <w:r w:rsidRPr="00DE5F2E">
              <w:rPr>
                <w:rFonts w:ascii="Courier New" w:hAnsi="Courier New" w:cs="Courier New"/>
                <w:lang w:val="ru-RU"/>
              </w:rPr>
              <w:t>};</w:t>
            </w:r>
          </w:p>
          <w:p w:rsidR="00DE5F2E" w:rsidRPr="00DE5F2E" w:rsidRDefault="00DE5F2E" w:rsidP="00DE5F2E">
            <w:pPr>
              <w:pStyle w:val="ae"/>
              <w:rPr>
                <w:rFonts w:ascii="Courier New" w:hAnsi="Courier New" w:cs="Courier New"/>
                <w:lang w:val="ru-RU"/>
              </w:rPr>
            </w:pPr>
            <w:r w:rsidRPr="00DE5F2E">
              <w:rPr>
                <w:rFonts w:ascii="Courier New" w:hAnsi="Courier New" w:cs="Courier New"/>
                <w:lang w:val="ru-RU"/>
              </w:rPr>
              <w:t xml:space="preserve">   next();</w:t>
            </w:r>
          </w:p>
          <w:p w:rsidR="00DE5F2E" w:rsidRPr="00F533E6" w:rsidRDefault="00DE5F2E" w:rsidP="00DE5F2E">
            <w:pPr>
              <w:pStyle w:val="ae"/>
              <w:rPr>
                <w:rFonts w:ascii="Courier New" w:hAnsi="Courier New" w:cs="Courier New"/>
                <w:b/>
              </w:rPr>
            </w:pPr>
            <w:r w:rsidRPr="00DE5F2E">
              <w:rPr>
                <w:rFonts w:ascii="Courier New" w:hAnsi="Courier New" w:cs="Courier New"/>
                <w:lang w:val="ru-RU"/>
              </w:rPr>
              <w:t>});</w:t>
            </w:r>
          </w:p>
        </w:tc>
      </w:tr>
    </w:tbl>
    <w:p w:rsidR="009A5FB4" w:rsidRPr="009A5FB4" w:rsidRDefault="009A5FB4" w:rsidP="00540132">
      <w:pPr>
        <w:spacing w:before="100" w:beforeAutospacing="1" w:after="100" w:afterAutospacing="1"/>
        <w:rPr>
          <w:sz w:val="28"/>
          <w:szCs w:val="28"/>
        </w:rPr>
      </w:pPr>
      <w:r>
        <w:rPr>
          <w:sz w:val="28"/>
          <w:szCs w:val="28"/>
        </w:rPr>
        <w:t>Если сессионная переменная существует, выведем кнопку выход, в проти</w:t>
      </w:r>
      <w:r>
        <w:rPr>
          <w:sz w:val="28"/>
          <w:szCs w:val="28"/>
        </w:rPr>
        <w:t>в</w:t>
      </w:r>
      <w:r>
        <w:rPr>
          <w:sz w:val="28"/>
          <w:szCs w:val="28"/>
        </w:rPr>
        <w:t>ном случае, будет сформирована ссылка на регистрацию</w:t>
      </w:r>
      <w:r w:rsidRPr="009A5FB4">
        <w:rPr>
          <w:sz w:val="28"/>
          <w:szCs w:val="28"/>
        </w:rPr>
        <w:t>:</w:t>
      </w:r>
      <w:r>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A5FB4" w:rsidRPr="009A5FB4" w:rsidTr="00DE5F2E">
        <w:tc>
          <w:tcPr>
            <w:tcW w:w="9072" w:type="dxa"/>
            <w:shd w:val="clear" w:color="auto" w:fill="9BBB59"/>
          </w:tcPr>
          <w:p w:rsidR="009A5FB4" w:rsidRPr="004813E8" w:rsidRDefault="009A5FB4" w:rsidP="00364A05">
            <w:pPr>
              <w:jc w:val="center"/>
              <w:rPr>
                <w:b/>
                <w:bCs/>
                <w:color w:val="FFFEFF"/>
              </w:rPr>
            </w:pPr>
            <w:r>
              <w:rPr>
                <w:b/>
                <w:bCs/>
                <w:color w:val="FFFEFF"/>
              </w:rPr>
              <w:t>Передача</w:t>
            </w:r>
            <w:r w:rsidRPr="00FC749E">
              <w:rPr>
                <w:b/>
                <w:bCs/>
                <w:color w:val="FFFEFF"/>
              </w:rPr>
              <w:t xml:space="preserve"> </w:t>
            </w:r>
            <w:r>
              <w:rPr>
                <w:b/>
                <w:bCs/>
                <w:color w:val="FFFEFF"/>
              </w:rPr>
              <w:t>сессионной</w:t>
            </w:r>
            <w:r w:rsidRPr="00FC749E">
              <w:rPr>
                <w:b/>
                <w:bCs/>
                <w:color w:val="FFFEFF"/>
              </w:rPr>
              <w:t xml:space="preserve"> </w:t>
            </w:r>
            <w:r>
              <w:rPr>
                <w:b/>
                <w:bCs/>
                <w:color w:val="FFFEFF"/>
              </w:rPr>
              <w:t>переменной</w:t>
            </w:r>
            <w:r w:rsidRPr="00FC749E">
              <w:rPr>
                <w:b/>
                <w:bCs/>
                <w:color w:val="FFFEFF"/>
              </w:rPr>
              <w:t xml:space="preserve"> </w:t>
            </w:r>
            <w:r>
              <w:rPr>
                <w:b/>
                <w:bCs/>
                <w:color w:val="FFFEFF"/>
              </w:rPr>
              <w:t>в</w:t>
            </w:r>
            <w:r w:rsidRPr="00FC749E">
              <w:rPr>
                <w:b/>
                <w:bCs/>
                <w:color w:val="FFFEFF"/>
              </w:rPr>
              <w:t xml:space="preserve"> </w:t>
            </w:r>
            <w:r>
              <w:rPr>
                <w:b/>
                <w:bCs/>
                <w:color w:val="FFFEFF"/>
              </w:rPr>
              <w:t>шаблон</w:t>
            </w:r>
            <w:r w:rsidRPr="00FC749E">
              <w:rPr>
                <w:b/>
                <w:bCs/>
                <w:color w:val="FFFEFF"/>
              </w:rPr>
              <w:t xml:space="preserve">. </w:t>
            </w:r>
            <w:r>
              <w:rPr>
                <w:b/>
                <w:bCs/>
                <w:color w:val="FFFEFF"/>
              </w:rPr>
              <w:t>Листинг</w:t>
            </w:r>
            <w:r w:rsidRPr="009A5FB4">
              <w:rPr>
                <w:b/>
                <w:bCs/>
                <w:color w:val="FFFEFF"/>
                <w:lang w:val="en-US"/>
              </w:rPr>
              <w:t xml:space="preserve"> </w:t>
            </w:r>
            <w:r w:rsidR="00FB152C">
              <w:rPr>
                <w:b/>
                <w:bCs/>
                <w:color w:val="FFFEFF"/>
                <w:lang w:val="en-US"/>
              </w:rPr>
              <w:t>3.</w:t>
            </w:r>
            <w:r w:rsidR="004813E8">
              <w:rPr>
                <w:b/>
                <w:bCs/>
                <w:color w:val="FFFEFF"/>
                <w:lang w:val="en-US"/>
              </w:rPr>
              <w:t>1</w:t>
            </w:r>
            <w:r w:rsidR="004813E8">
              <w:rPr>
                <w:b/>
                <w:bCs/>
                <w:color w:val="FFFEFF"/>
              </w:rPr>
              <w:t>1</w:t>
            </w:r>
            <w:r w:rsidRPr="009A5FB4">
              <w:rPr>
                <w:b/>
                <w:bCs/>
                <w:color w:val="FFFEFF"/>
                <w:lang w:val="en-US"/>
              </w:rPr>
              <w:t>.2</w:t>
            </w:r>
            <w:r w:rsidR="004813E8">
              <w:rPr>
                <w:b/>
                <w:bCs/>
                <w:color w:val="FFFEFF"/>
              </w:rPr>
              <w:t>4</w:t>
            </w:r>
          </w:p>
        </w:tc>
      </w:tr>
      <w:tr w:rsidR="009A5FB4" w:rsidRPr="006E7EE0" w:rsidTr="00DE5F2E">
        <w:trPr>
          <w:trHeight w:val="359"/>
        </w:trPr>
        <w:tc>
          <w:tcPr>
            <w:tcW w:w="9072" w:type="dxa"/>
          </w:tcPr>
          <w:p w:rsidR="009A5FB4" w:rsidRPr="009A5FB4" w:rsidRDefault="009A5FB4" w:rsidP="009A5FB4">
            <w:pPr>
              <w:pStyle w:val="ae"/>
              <w:rPr>
                <w:rFonts w:ascii="Courier New" w:hAnsi="Courier New" w:cs="Courier New"/>
              </w:rPr>
            </w:pPr>
            <w:r w:rsidRPr="009A5FB4">
              <w:rPr>
                <w:rFonts w:ascii="Courier New" w:hAnsi="Courier New" w:cs="Courier New"/>
              </w:rPr>
              <w:t>if userid</w:t>
            </w:r>
          </w:p>
          <w:p w:rsidR="009A5FB4" w:rsidRPr="009A5FB4" w:rsidRDefault="009A5FB4" w:rsidP="009A5FB4">
            <w:pPr>
              <w:pStyle w:val="ae"/>
              <w:rPr>
                <w:rFonts w:ascii="Courier New" w:hAnsi="Courier New" w:cs="Courier New"/>
              </w:rPr>
            </w:pPr>
            <w:r w:rsidRPr="009A5FB4">
              <w:rPr>
                <w:rFonts w:ascii="Courier New" w:hAnsi="Courier New" w:cs="Courier New"/>
              </w:rPr>
              <w:t xml:space="preserve">  a(href='/logout') Выход</w:t>
            </w:r>
          </w:p>
          <w:p w:rsidR="009A5FB4" w:rsidRPr="009A5FB4" w:rsidRDefault="009A5FB4" w:rsidP="009A5FB4">
            <w:pPr>
              <w:pStyle w:val="ae"/>
              <w:rPr>
                <w:rFonts w:ascii="Courier New" w:hAnsi="Courier New" w:cs="Courier New"/>
              </w:rPr>
            </w:pPr>
            <w:r w:rsidRPr="009A5FB4">
              <w:rPr>
                <w:rFonts w:ascii="Courier New" w:hAnsi="Courier New" w:cs="Courier New"/>
              </w:rPr>
              <w:t>else</w:t>
            </w:r>
          </w:p>
          <w:p w:rsidR="009A5FB4" w:rsidRPr="00CC5FBE" w:rsidRDefault="009A5FB4" w:rsidP="009A5FB4">
            <w:pPr>
              <w:pStyle w:val="ae"/>
              <w:rPr>
                <w:rFonts w:ascii="Courier New" w:hAnsi="Courier New" w:cs="Courier New"/>
                <w:b/>
              </w:rPr>
            </w:pPr>
            <w:r w:rsidRPr="009A5FB4">
              <w:rPr>
                <w:rFonts w:ascii="Courier New" w:hAnsi="Courier New" w:cs="Courier New"/>
              </w:rPr>
              <w:t xml:space="preserve">  a(href='/reg') Регистрация !{userid}</w:t>
            </w:r>
          </w:p>
        </w:tc>
      </w:tr>
    </w:tbl>
    <w:p w:rsidR="00262626" w:rsidRPr="00262626" w:rsidRDefault="00262626" w:rsidP="00540132">
      <w:pPr>
        <w:spacing w:before="100" w:beforeAutospacing="1" w:after="100" w:afterAutospacing="1"/>
        <w:rPr>
          <w:b/>
          <w:sz w:val="28"/>
          <w:szCs w:val="28"/>
        </w:rPr>
      </w:pPr>
      <w:r w:rsidRPr="00262626">
        <w:rPr>
          <w:b/>
          <w:sz w:val="28"/>
          <w:szCs w:val="28"/>
        </w:rPr>
        <w:t>Выход</w:t>
      </w:r>
    </w:p>
    <w:p w:rsidR="00262626" w:rsidRDefault="00262626" w:rsidP="00540132">
      <w:pPr>
        <w:spacing w:before="100" w:beforeAutospacing="1" w:after="100" w:afterAutospacing="1"/>
        <w:rPr>
          <w:sz w:val="28"/>
          <w:szCs w:val="28"/>
        </w:rPr>
      </w:pPr>
      <w:r>
        <w:rPr>
          <w:sz w:val="28"/>
          <w:szCs w:val="28"/>
        </w:rPr>
        <w:t>Для выхода необходимо уничтожить сессию.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62626" w:rsidRPr="00376F6B" w:rsidTr="00262626">
        <w:tc>
          <w:tcPr>
            <w:tcW w:w="9072" w:type="dxa"/>
            <w:shd w:val="clear" w:color="auto" w:fill="9BBB59"/>
          </w:tcPr>
          <w:p w:rsidR="00262626" w:rsidRPr="00376F6B" w:rsidRDefault="00262626" w:rsidP="00364A05">
            <w:pPr>
              <w:jc w:val="center"/>
              <w:rPr>
                <w:b/>
                <w:bCs/>
                <w:color w:val="FFFEFF"/>
              </w:rPr>
            </w:pPr>
            <w:r>
              <w:rPr>
                <w:b/>
                <w:bCs/>
                <w:color w:val="FFFEFF"/>
              </w:rPr>
              <w:t>Уничтожение сессии</w:t>
            </w:r>
            <w:r w:rsidRPr="00376F6B">
              <w:rPr>
                <w:b/>
                <w:bCs/>
                <w:color w:val="FFFEFF"/>
              </w:rPr>
              <w:t xml:space="preserve">. </w:t>
            </w:r>
            <w:r>
              <w:rPr>
                <w:b/>
                <w:bCs/>
                <w:color w:val="FFFEFF"/>
              </w:rPr>
              <w:t>Листинг</w:t>
            </w:r>
            <w:r w:rsidRPr="00376F6B">
              <w:rPr>
                <w:b/>
                <w:bCs/>
                <w:color w:val="FFFEFF"/>
              </w:rPr>
              <w:t xml:space="preserve"> </w:t>
            </w:r>
            <w:r w:rsidR="00FB152C">
              <w:rPr>
                <w:b/>
                <w:bCs/>
                <w:color w:val="FFFEFF"/>
                <w:lang w:val="en-US"/>
              </w:rPr>
              <w:t>3.</w:t>
            </w:r>
            <w:r w:rsidR="004813E8">
              <w:rPr>
                <w:b/>
                <w:bCs/>
                <w:color w:val="FFFEFF"/>
                <w:lang w:val="en-US"/>
              </w:rPr>
              <w:t>1</w:t>
            </w:r>
            <w:r w:rsidR="004813E8">
              <w:rPr>
                <w:b/>
                <w:bCs/>
                <w:color w:val="FFFEFF"/>
              </w:rPr>
              <w:t>1</w:t>
            </w:r>
            <w:r w:rsidRPr="00376F6B">
              <w:rPr>
                <w:b/>
                <w:bCs/>
                <w:color w:val="FFFEFF"/>
              </w:rPr>
              <w:t>.2</w:t>
            </w:r>
            <w:r w:rsidR="004813E8">
              <w:rPr>
                <w:b/>
                <w:bCs/>
                <w:color w:val="FFFEFF"/>
              </w:rPr>
              <w:t>5</w:t>
            </w:r>
          </w:p>
        </w:tc>
      </w:tr>
      <w:tr w:rsidR="00262626" w:rsidRPr="00CC5FBE" w:rsidTr="00262626">
        <w:trPr>
          <w:trHeight w:val="359"/>
        </w:trPr>
        <w:tc>
          <w:tcPr>
            <w:tcW w:w="9072" w:type="dxa"/>
          </w:tcPr>
          <w:p w:rsidR="00262626" w:rsidRPr="00262626" w:rsidRDefault="00262626" w:rsidP="00262626">
            <w:pPr>
              <w:pStyle w:val="ae"/>
              <w:rPr>
                <w:rFonts w:ascii="Courier New" w:hAnsi="Courier New" w:cs="Courier New"/>
              </w:rPr>
            </w:pPr>
            <w:r w:rsidRPr="00262626">
              <w:rPr>
                <w:rFonts w:ascii="Courier New" w:hAnsi="Courier New" w:cs="Courier New"/>
              </w:rPr>
              <w:t>exports.logout = function(req, res) {</w:t>
            </w:r>
          </w:p>
          <w:p w:rsidR="00262626" w:rsidRPr="00262626" w:rsidRDefault="00262626" w:rsidP="00262626">
            <w:pPr>
              <w:pStyle w:val="ae"/>
              <w:rPr>
                <w:rFonts w:ascii="Courier New" w:hAnsi="Courier New" w:cs="Courier New"/>
                <w:b/>
              </w:rPr>
            </w:pPr>
            <w:r w:rsidRPr="00262626">
              <w:rPr>
                <w:rFonts w:ascii="Courier New" w:hAnsi="Courier New" w:cs="Courier New"/>
              </w:rPr>
              <w:t xml:space="preserve">  </w:t>
            </w:r>
            <w:r w:rsidRPr="00262626">
              <w:rPr>
                <w:rFonts w:ascii="Courier New" w:hAnsi="Courier New" w:cs="Courier New"/>
                <w:b/>
              </w:rPr>
              <w:t>req.session.destroy();</w:t>
            </w:r>
          </w:p>
          <w:p w:rsidR="00262626" w:rsidRPr="00262626" w:rsidRDefault="00262626" w:rsidP="00262626">
            <w:pPr>
              <w:pStyle w:val="ae"/>
              <w:rPr>
                <w:rFonts w:ascii="Courier New" w:hAnsi="Courier New" w:cs="Courier New"/>
              </w:rPr>
            </w:pPr>
            <w:r w:rsidRPr="00262626">
              <w:rPr>
                <w:rFonts w:ascii="Courier New" w:hAnsi="Courier New" w:cs="Courier New"/>
              </w:rPr>
              <w:t xml:space="preserve">  res.redirect('/');</w:t>
            </w:r>
          </w:p>
          <w:p w:rsidR="00262626" w:rsidRPr="00CC5FBE" w:rsidRDefault="00262626" w:rsidP="00262626">
            <w:pPr>
              <w:pStyle w:val="ae"/>
              <w:rPr>
                <w:rFonts w:ascii="Courier New" w:hAnsi="Courier New" w:cs="Courier New"/>
                <w:b/>
              </w:rPr>
            </w:pPr>
            <w:r w:rsidRPr="00262626">
              <w:rPr>
                <w:rFonts w:ascii="Courier New" w:hAnsi="Courier New" w:cs="Courier New"/>
              </w:rPr>
              <w:t>};</w:t>
            </w:r>
          </w:p>
        </w:tc>
      </w:tr>
    </w:tbl>
    <w:p w:rsidR="00CC5FBE" w:rsidRPr="00CC5FBE" w:rsidRDefault="00CC5FBE" w:rsidP="00540132">
      <w:pPr>
        <w:spacing w:before="100" w:beforeAutospacing="1" w:after="100" w:afterAutospacing="1"/>
        <w:rPr>
          <w:b/>
          <w:sz w:val="28"/>
          <w:szCs w:val="28"/>
        </w:rPr>
      </w:pPr>
      <w:r w:rsidRPr="00CC5FBE">
        <w:rPr>
          <w:b/>
          <w:sz w:val="28"/>
          <w:szCs w:val="28"/>
        </w:rPr>
        <w:t>Сессии в базе данных</w:t>
      </w:r>
    </w:p>
    <w:p w:rsidR="00CB0DEB" w:rsidRPr="00293A1D" w:rsidRDefault="00CB0DEB" w:rsidP="00540132">
      <w:pPr>
        <w:spacing w:before="100" w:beforeAutospacing="1" w:after="100" w:afterAutospacing="1"/>
        <w:rPr>
          <w:sz w:val="28"/>
          <w:szCs w:val="28"/>
        </w:rPr>
      </w:pPr>
      <w:r>
        <w:rPr>
          <w:sz w:val="28"/>
          <w:szCs w:val="28"/>
        </w:rPr>
        <w:t xml:space="preserve">Поключим модуль </w:t>
      </w:r>
      <w:r>
        <w:rPr>
          <w:sz w:val="28"/>
          <w:szCs w:val="28"/>
          <w:lang w:val="en-US"/>
        </w:rPr>
        <w:t>connect</w:t>
      </w:r>
      <w:r w:rsidRPr="00293A1D">
        <w:rPr>
          <w:sz w:val="28"/>
          <w:szCs w:val="28"/>
        </w:rPr>
        <w:t>-</w:t>
      </w:r>
      <w:r>
        <w:rPr>
          <w:sz w:val="28"/>
          <w:szCs w:val="28"/>
          <w:lang w:val="en-US"/>
        </w:rPr>
        <w:t>mongo</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B0DEB" w:rsidRPr="009147C3" w:rsidTr="00974F22">
        <w:tc>
          <w:tcPr>
            <w:tcW w:w="9072" w:type="dxa"/>
            <w:shd w:val="clear" w:color="auto" w:fill="9BBB59"/>
          </w:tcPr>
          <w:p w:rsidR="00CB0DEB" w:rsidRPr="00FC749E" w:rsidRDefault="00974F22" w:rsidP="00364A05">
            <w:pPr>
              <w:jc w:val="center"/>
              <w:rPr>
                <w:b/>
                <w:bCs/>
                <w:color w:val="FFFEFF"/>
              </w:rPr>
            </w:pPr>
            <w:r>
              <w:rPr>
                <w:b/>
                <w:bCs/>
                <w:color w:val="FFFEFF"/>
              </w:rPr>
              <w:t>Инсталяция</w:t>
            </w:r>
            <w:r w:rsidR="00A17454" w:rsidRPr="006456CB">
              <w:rPr>
                <w:b/>
                <w:bCs/>
                <w:color w:val="FFFEFF"/>
              </w:rPr>
              <w:t xml:space="preserve"> </w:t>
            </w:r>
            <w:r w:rsidR="00A17454">
              <w:rPr>
                <w:b/>
                <w:bCs/>
                <w:color w:val="FFFEFF"/>
              </w:rPr>
              <w:t>модуля</w:t>
            </w:r>
            <w:r w:rsidR="00A17454" w:rsidRPr="006456CB">
              <w:rPr>
                <w:b/>
                <w:bCs/>
                <w:color w:val="FFFEFF"/>
              </w:rPr>
              <w:t xml:space="preserve"> </w:t>
            </w:r>
            <w:r w:rsidR="00A17454">
              <w:rPr>
                <w:b/>
                <w:bCs/>
                <w:color w:val="FFFEFF"/>
                <w:lang w:val="en-US"/>
              </w:rPr>
              <w:t>connect</w:t>
            </w:r>
            <w:r w:rsidR="00A17454" w:rsidRPr="00FC749E">
              <w:rPr>
                <w:b/>
                <w:bCs/>
                <w:color w:val="FFFEFF"/>
              </w:rPr>
              <w:t>-</w:t>
            </w:r>
            <w:r w:rsidR="00A17454">
              <w:rPr>
                <w:b/>
                <w:bCs/>
                <w:color w:val="FFFEFF"/>
                <w:lang w:val="en-US"/>
              </w:rPr>
              <w:t>mongo</w:t>
            </w:r>
            <w:r w:rsidR="00CB0DEB" w:rsidRPr="00FC749E">
              <w:rPr>
                <w:b/>
                <w:bCs/>
                <w:color w:val="FFFEFF"/>
              </w:rPr>
              <w:t>.</w:t>
            </w:r>
            <w:r w:rsidR="00CB0DEB">
              <w:rPr>
                <w:b/>
                <w:bCs/>
                <w:color w:val="FFFEFF"/>
                <w:lang w:val="en-US"/>
              </w:rPr>
              <w:t>js</w:t>
            </w:r>
            <w:r w:rsidR="00CB0DEB" w:rsidRPr="00FC749E">
              <w:rPr>
                <w:b/>
                <w:bCs/>
                <w:color w:val="FFFEFF"/>
              </w:rPr>
              <w:t xml:space="preserve">. </w:t>
            </w:r>
            <w:r w:rsidR="00CB0DEB">
              <w:rPr>
                <w:b/>
                <w:bCs/>
                <w:color w:val="FFFEFF"/>
              </w:rPr>
              <w:t>Листинг</w:t>
            </w:r>
            <w:r w:rsidR="00CB0DEB" w:rsidRPr="00FC749E">
              <w:rPr>
                <w:b/>
                <w:bCs/>
                <w:color w:val="FFFEFF"/>
              </w:rPr>
              <w:t xml:space="preserve"> </w:t>
            </w:r>
            <w:r w:rsidR="00FB152C" w:rsidRPr="00FB152C">
              <w:rPr>
                <w:b/>
                <w:bCs/>
                <w:color w:val="FFFEFF"/>
              </w:rPr>
              <w:t>3.</w:t>
            </w:r>
            <w:r w:rsidR="004813E8">
              <w:rPr>
                <w:b/>
                <w:bCs/>
                <w:color w:val="FFFEFF"/>
              </w:rPr>
              <w:t>11</w:t>
            </w:r>
            <w:r w:rsidR="00CB0DEB" w:rsidRPr="00FC749E">
              <w:rPr>
                <w:b/>
                <w:bCs/>
                <w:color w:val="FFFEFF"/>
              </w:rPr>
              <w:t>.2</w:t>
            </w:r>
            <w:r w:rsidR="004813E8">
              <w:rPr>
                <w:b/>
                <w:bCs/>
                <w:color w:val="FFFEFF"/>
              </w:rPr>
              <w:t>6</w:t>
            </w:r>
          </w:p>
        </w:tc>
      </w:tr>
      <w:tr w:rsidR="00CB0DEB" w:rsidRPr="00E34502" w:rsidTr="00974F22">
        <w:trPr>
          <w:trHeight w:val="359"/>
        </w:trPr>
        <w:tc>
          <w:tcPr>
            <w:tcW w:w="9072" w:type="dxa"/>
          </w:tcPr>
          <w:p w:rsidR="00CB0DEB" w:rsidRPr="0083246A" w:rsidRDefault="00CB0DEB" w:rsidP="00974F22">
            <w:pPr>
              <w:pStyle w:val="ae"/>
              <w:rPr>
                <w:rFonts w:ascii="Courier New" w:hAnsi="Courier New" w:cs="Courier New"/>
                <w:b/>
                <w:lang w:val="ru-RU"/>
              </w:rPr>
            </w:pPr>
            <w:r>
              <w:rPr>
                <w:rFonts w:ascii="Courier New" w:hAnsi="Courier New" w:cs="Courier New"/>
              </w:rPr>
              <w:t>npm i connect-mongo</w:t>
            </w:r>
          </w:p>
        </w:tc>
      </w:tr>
    </w:tbl>
    <w:p w:rsidR="00CB0DEB" w:rsidRDefault="00974F22" w:rsidP="00540132">
      <w:pPr>
        <w:spacing w:before="100" w:beforeAutospacing="1" w:after="100" w:afterAutospacing="1"/>
        <w:rPr>
          <w:sz w:val="28"/>
          <w:szCs w:val="28"/>
        </w:rPr>
      </w:pPr>
      <w:r>
        <w:rPr>
          <w:sz w:val="28"/>
          <w:szCs w:val="28"/>
        </w:rPr>
        <w:t>Подключение модуля в файле</w:t>
      </w:r>
      <w:r w:rsidRPr="00974F22">
        <w:rPr>
          <w:sz w:val="28"/>
          <w:szCs w:val="28"/>
        </w:rPr>
        <w:t xml:space="preserve"> </w:t>
      </w:r>
      <w:r>
        <w:rPr>
          <w:sz w:val="28"/>
          <w:szCs w:val="28"/>
          <w:lang w:val="en-US"/>
        </w:rPr>
        <w:t>app</w:t>
      </w:r>
      <w:r w:rsidRPr="00974F22">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74F22" w:rsidRPr="002E29CE" w:rsidTr="00974F22">
        <w:tc>
          <w:tcPr>
            <w:tcW w:w="9072" w:type="dxa"/>
            <w:shd w:val="clear" w:color="auto" w:fill="9BBB59"/>
          </w:tcPr>
          <w:p w:rsidR="00974F22" w:rsidRPr="00693D6E" w:rsidRDefault="00974F22" w:rsidP="00364A05">
            <w:pPr>
              <w:jc w:val="center"/>
              <w:rPr>
                <w:b/>
                <w:bCs/>
                <w:color w:val="FFFEFF"/>
              </w:rPr>
            </w:pPr>
            <w:r>
              <w:rPr>
                <w:b/>
                <w:bCs/>
                <w:color w:val="FFFEFF"/>
              </w:rPr>
              <w:t xml:space="preserve">Подключение модуля </w:t>
            </w:r>
            <w:r>
              <w:rPr>
                <w:b/>
                <w:bCs/>
                <w:color w:val="FFFEFF"/>
                <w:lang w:val="en-US"/>
              </w:rPr>
              <w:t>connect</w:t>
            </w:r>
            <w:r w:rsidRPr="00974F22">
              <w:rPr>
                <w:b/>
                <w:bCs/>
                <w:color w:val="FFFEFF"/>
              </w:rPr>
              <w:t>-</w:t>
            </w:r>
            <w:r>
              <w:rPr>
                <w:b/>
                <w:bCs/>
                <w:color w:val="FFFEFF"/>
                <w:lang w:val="en-US"/>
              </w:rPr>
              <w:t>mongo</w:t>
            </w:r>
            <w:r w:rsidRPr="00974F2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4813E8">
              <w:rPr>
                <w:b/>
                <w:bCs/>
                <w:color w:val="FFFEFF"/>
              </w:rPr>
              <w:t>11</w:t>
            </w:r>
            <w:r w:rsidRPr="00693D6E">
              <w:rPr>
                <w:b/>
                <w:bCs/>
                <w:color w:val="FFFEFF"/>
              </w:rPr>
              <w:t>.2</w:t>
            </w:r>
            <w:r w:rsidR="004813E8">
              <w:rPr>
                <w:b/>
                <w:bCs/>
                <w:color w:val="FFFEFF"/>
              </w:rPr>
              <w:t>7</w:t>
            </w:r>
          </w:p>
        </w:tc>
      </w:tr>
      <w:tr w:rsidR="00974F22" w:rsidRPr="006E7EE0" w:rsidTr="00974F22">
        <w:trPr>
          <w:trHeight w:val="359"/>
        </w:trPr>
        <w:tc>
          <w:tcPr>
            <w:tcW w:w="9072" w:type="dxa"/>
          </w:tcPr>
          <w:p w:rsidR="00974F22" w:rsidRPr="00974F22" w:rsidRDefault="00974F22" w:rsidP="00974F22">
            <w:pPr>
              <w:pStyle w:val="ae"/>
              <w:rPr>
                <w:rFonts w:ascii="Courier New" w:hAnsi="Courier New" w:cs="Courier New"/>
              </w:rPr>
            </w:pPr>
            <w:r w:rsidRPr="00974F22">
              <w:rPr>
                <w:rFonts w:ascii="Courier New" w:hAnsi="Courier New" w:cs="Courier New"/>
              </w:rPr>
              <w:t>var mongoose = require('./config/mongoose');</w:t>
            </w:r>
          </w:p>
          <w:p w:rsidR="00974F22" w:rsidRPr="00516D32" w:rsidRDefault="00974F22" w:rsidP="00974F22">
            <w:pPr>
              <w:pStyle w:val="ae"/>
              <w:rPr>
                <w:rFonts w:ascii="Courier New" w:hAnsi="Courier New" w:cs="Courier New"/>
                <w:b/>
              </w:rPr>
            </w:pPr>
            <w:r w:rsidRPr="00516D32">
              <w:rPr>
                <w:rFonts w:ascii="Courier New" w:hAnsi="Courier New" w:cs="Courier New"/>
                <w:b/>
              </w:rPr>
              <w:t>var MongoStore = require('connect-mongo')(express);</w:t>
            </w:r>
          </w:p>
        </w:tc>
      </w:tr>
    </w:tbl>
    <w:p w:rsidR="00974F22" w:rsidRPr="00974F22" w:rsidRDefault="00974F22" w:rsidP="00540132">
      <w:pPr>
        <w:spacing w:before="100" w:beforeAutospacing="1" w:after="100" w:afterAutospacing="1"/>
        <w:rPr>
          <w:sz w:val="28"/>
          <w:szCs w:val="28"/>
        </w:rPr>
      </w:pPr>
      <w:r>
        <w:rPr>
          <w:sz w:val="28"/>
          <w:szCs w:val="28"/>
        </w:rPr>
        <w:t>В файле</w:t>
      </w:r>
      <w:r w:rsidRPr="00974F22">
        <w:rPr>
          <w:sz w:val="28"/>
          <w:szCs w:val="28"/>
        </w:rPr>
        <w:t xml:space="preserve"> </w:t>
      </w:r>
      <w:r>
        <w:rPr>
          <w:sz w:val="28"/>
          <w:szCs w:val="28"/>
          <w:lang w:val="en-US"/>
        </w:rPr>
        <w:t>config</w:t>
      </w:r>
      <w:r w:rsidRPr="00974F22">
        <w:rPr>
          <w:sz w:val="28"/>
          <w:szCs w:val="28"/>
        </w:rPr>
        <w:t>.</w:t>
      </w:r>
      <w:r>
        <w:rPr>
          <w:sz w:val="28"/>
          <w:szCs w:val="28"/>
          <w:lang w:val="en-US"/>
        </w:rPr>
        <w:t>json</w:t>
      </w:r>
      <w:r>
        <w:rPr>
          <w:sz w:val="28"/>
          <w:szCs w:val="28"/>
        </w:rPr>
        <w:t xml:space="preserve"> пропишем следующие настройки</w:t>
      </w:r>
      <w:r w:rsidRPr="00974F2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74F22" w:rsidRPr="002E29CE" w:rsidTr="00974F22">
        <w:tc>
          <w:tcPr>
            <w:tcW w:w="9072" w:type="dxa"/>
            <w:shd w:val="clear" w:color="auto" w:fill="9BBB59"/>
          </w:tcPr>
          <w:p w:rsidR="00974F22" w:rsidRPr="00693D6E" w:rsidRDefault="00974F22" w:rsidP="00364A05">
            <w:pPr>
              <w:jc w:val="center"/>
              <w:rPr>
                <w:b/>
                <w:bCs/>
                <w:color w:val="FFFEFF"/>
              </w:rPr>
            </w:pPr>
            <w:r>
              <w:rPr>
                <w:b/>
                <w:bCs/>
                <w:color w:val="FFFEFF"/>
              </w:rPr>
              <w:t xml:space="preserve">Подключение модуля </w:t>
            </w:r>
            <w:r>
              <w:rPr>
                <w:b/>
                <w:bCs/>
                <w:color w:val="FFFEFF"/>
                <w:lang w:val="en-US"/>
              </w:rPr>
              <w:t>connect</w:t>
            </w:r>
            <w:r w:rsidRPr="00974F22">
              <w:rPr>
                <w:b/>
                <w:bCs/>
                <w:color w:val="FFFEFF"/>
              </w:rPr>
              <w:t>-</w:t>
            </w:r>
            <w:r>
              <w:rPr>
                <w:b/>
                <w:bCs/>
                <w:color w:val="FFFEFF"/>
                <w:lang w:val="en-US"/>
              </w:rPr>
              <w:t>mongo</w:t>
            </w:r>
            <w:r w:rsidRPr="00974F2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4813E8">
              <w:rPr>
                <w:b/>
                <w:bCs/>
                <w:color w:val="FFFEFF"/>
              </w:rPr>
              <w:t>11</w:t>
            </w:r>
            <w:r w:rsidRPr="00693D6E">
              <w:rPr>
                <w:b/>
                <w:bCs/>
                <w:color w:val="FFFEFF"/>
              </w:rPr>
              <w:t>.2</w:t>
            </w:r>
            <w:r w:rsidR="004813E8">
              <w:rPr>
                <w:b/>
                <w:bCs/>
                <w:color w:val="FFFEFF"/>
              </w:rPr>
              <w:t>8</w:t>
            </w:r>
          </w:p>
        </w:tc>
      </w:tr>
      <w:tr w:rsidR="00974F22" w:rsidRPr="00974F22" w:rsidTr="00974F22">
        <w:trPr>
          <w:trHeight w:val="359"/>
        </w:trPr>
        <w:tc>
          <w:tcPr>
            <w:tcW w:w="9072" w:type="dxa"/>
          </w:tcPr>
          <w:p w:rsidR="00974F22" w:rsidRPr="00974F22" w:rsidRDefault="00974F22" w:rsidP="00974F22">
            <w:pPr>
              <w:pStyle w:val="ae"/>
              <w:rPr>
                <w:rFonts w:ascii="Courier New" w:hAnsi="Courier New" w:cs="Courier New"/>
              </w:rPr>
            </w:pPr>
            <w:r w:rsidRPr="009147C3">
              <w:rPr>
                <w:rFonts w:ascii="Courier New" w:hAnsi="Courier New" w:cs="Courier New"/>
                <w:lang w:val="ru-RU"/>
              </w:rPr>
              <w:t xml:space="preserve">  </w:t>
            </w:r>
            <w:r w:rsidRPr="00974F22">
              <w:rPr>
                <w:rFonts w:ascii="Courier New" w:hAnsi="Courier New" w:cs="Courier New"/>
              </w:rPr>
              <w:t>"session": {</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"secret": "killerisSmith",</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"key": "sid",</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"cookie": {</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"path": "/",</w:t>
            </w:r>
          </w:p>
          <w:p w:rsidR="00974F22" w:rsidRPr="00974F22" w:rsidRDefault="00974F22" w:rsidP="00974F22">
            <w:pPr>
              <w:pStyle w:val="ae"/>
              <w:rPr>
                <w:rFonts w:ascii="Courier New" w:hAnsi="Courier New" w:cs="Courier New"/>
              </w:rPr>
            </w:pPr>
            <w:r w:rsidRPr="00974F22">
              <w:rPr>
                <w:rFonts w:ascii="Courier New" w:hAnsi="Courier New" w:cs="Courier New"/>
              </w:rPr>
              <w:lastRenderedPageBreak/>
              <w:t xml:space="preserve">      "httpOnly": true,</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"maxAge": null</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w:t>
            </w:r>
          </w:p>
          <w:p w:rsidR="00974F22" w:rsidRPr="00974F22" w:rsidRDefault="00974F22" w:rsidP="00974F22">
            <w:pPr>
              <w:pStyle w:val="ae"/>
              <w:rPr>
                <w:rFonts w:ascii="Courier New" w:hAnsi="Courier New" w:cs="Courier New"/>
                <w:b/>
              </w:rPr>
            </w:pPr>
            <w:r w:rsidRPr="00974F22">
              <w:rPr>
                <w:rFonts w:ascii="Courier New" w:hAnsi="Courier New" w:cs="Courier New"/>
              </w:rPr>
              <w:t xml:space="preserve">  }</w:t>
            </w:r>
          </w:p>
        </w:tc>
      </w:tr>
    </w:tbl>
    <w:p w:rsidR="00974F22" w:rsidRPr="00974F22" w:rsidRDefault="00974F22" w:rsidP="00540132">
      <w:pPr>
        <w:spacing w:before="100" w:beforeAutospacing="1" w:after="100" w:afterAutospacing="1"/>
        <w:rPr>
          <w:sz w:val="28"/>
          <w:szCs w:val="28"/>
        </w:rPr>
      </w:pPr>
      <w:r>
        <w:rPr>
          <w:sz w:val="28"/>
          <w:szCs w:val="28"/>
        </w:rPr>
        <w:lastRenderedPageBreak/>
        <w:t xml:space="preserve">Возвращаемся в файл </w:t>
      </w:r>
      <w:r>
        <w:rPr>
          <w:sz w:val="28"/>
          <w:szCs w:val="28"/>
          <w:lang w:val="en-US"/>
        </w:rPr>
        <w:t>app</w:t>
      </w:r>
      <w:r w:rsidRPr="00974F22">
        <w:rPr>
          <w:sz w:val="28"/>
          <w:szCs w:val="28"/>
        </w:rPr>
        <w:t>.</w:t>
      </w:r>
      <w:r>
        <w:rPr>
          <w:sz w:val="28"/>
          <w:szCs w:val="28"/>
          <w:lang w:val="en-US"/>
        </w:rPr>
        <w:t>js</w:t>
      </w:r>
      <w:r>
        <w:rPr>
          <w:sz w:val="28"/>
          <w:szCs w:val="28"/>
        </w:rPr>
        <w:t>, используем эти настройки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74F22" w:rsidRPr="002E29CE" w:rsidTr="00974F22">
        <w:tc>
          <w:tcPr>
            <w:tcW w:w="9072" w:type="dxa"/>
            <w:shd w:val="clear" w:color="auto" w:fill="9BBB59"/>
          </w:tcPr>
          <w:p w:rsidR="00974F22" w:rsidRPr="00693D6E" w:rsidRDefault="00974F22" w:rsidP="00364A05">
            <w:pPr>
              <w:jc w:val="center"/>
              <w:rPr>
                <w:b/>
                <w:bCs/>
                <w:color w:val="FFFEFF"/>
              </w:rPr>
            </w:pPr>
            <w:r>
              <w:rPr>
                <w:b/>
                <w:bCs/>
                <w:color w:val="FFFEFF"/>
              </w:rPr>
              <w:t xml:space="preserve">Подключение модуля </w:t>
            </w:r>
            <w:r>
              <w:rPr>
                <w:b/>
                <w:bCs/>
                <w:color w:val="FFFEFF"/>
                <w:lang w:val="en-US"/>
              </w:rPr>
              <w:t>connect</w:t>
            </w:r>
            <w:r w:rsidRPr="00974F22">
              <w:rPr>
                <w:b/>
                <w:bCs/>
                <w:color w:val="FFFEFF"/>
              </w:rPr>
              <w:t>-</w:t>
            </w:r>
            <w:r>
              <w:rPr>
                <w:b/>
                <w:bCs/>
                <w:color w:val="FFFEFF"/>
                <w:lang w:val="en-US"/>
              </w:rPr>
              <w:t>mongo</w:t>
            </w:r>
            <w:r w:rsidRPr="00974F2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4813E8">
              <w:rPr>
                <w:b/>
                <w:bCs/>
                <w:color w:val="FFFEFF"/>
              </w:rPr>
              <w:t>11</w:t>
            </w:r>
            <w:r w:rsidRPr="00693D6E">
              <w:rPr>
                <w:b/>
                <w:bCs/>
                <w:color w:val="FFFEFF"/>
              </w:rPr>
              <w:t>.2</w:t>
            </w:r>
            <w:r w:rsidR="004813E8">
              <w:rPr>
                <w:b/>
                <w:bCs/>
                <w:color w:val="FFFEFF"/>
              </w:rPr>
              <w:t>9</w:t>
            </w:r>
          </w:p>
        </w:tc>
      </w:tr>
      <w:tr w:rsidR="00974F22" w:rsidRPr="00974F22" w:rsidTr="00974F22">
        <w:trPr>
          <w:trHeight w:val="359"/>
        </w:trPr>
        <w:tc>
          <w:tcPr>
            <w:tcW w:w="9072" w:type="dxa"/>
          </w:tcPr>
          <w:p w:rsidR="00974F22" w:rsidRPr="00974F22" w:rsidRDefault="00974F22" w:rsidP="00974F22">
            <w:pPr>
              <w:pStyle w:val="ae"/>
              <w:rPr>
                <w:rFonts w:ascii="Courier New" w:hAnsi="Courier New" w:cs="Courier New"/>
              </w:rPr>
            </w:pPr>
            <w:r w:rsidRPr="00974F22">
              <w:rPr>
                <w:rFonts w:ascii="Courier New" w:hAnsi="Courier New" w:cs="Courier New"/>
              </w:rPr>
              <w:t>app.use(express.session({</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secret:config.get('session:secret'),</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key: config.get('session:key'),</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cookie: config.get('session:cookie'),</w:t>
            </w:r>
          </w:p>
          <w:p w:rsidR="00974F22" w:rsidRPr="00974F22" w:rsidRDefault="00974F22" w:rsidP="00974F22">
            <w:pPr>
              <w:pStyle w:val="ae"/>
              <w:rPr>
                <w:rFonts w:ascii="Courier New" w:hAnsi="Courier New" w:cs="Courier New"/>
                <w:b/>
              </w:rPr>
            </w:pPr>
            <w:r w:rsidRPr="00974F22">
              <w:rPr>
                <w:rFonts w:ascii="Courier New" w:hAnsi="Courier New" w:cs="Courier New"/>
              </w:rPr>
              <w:t xml:space="preserve">  </w:t>
            </w:r>
            <w:r w:rsidRPr="00974F22">
              <w:rPr>
                <w:rFonts w:ascii="Courier New" w:hAnsi="Courier New" w:cs="Courier New"/>
                <w:b/>
              </w:rPr>
              <w:t>store: new MongoStore({mongoose_connection: mongoose.connection})</w:t>
            </w:r>
          </w:p>
          <w:p w:rsidR="00974F22" w:rsidRPr="00974F22" w:rsidRDefault="00974F22" w:rsidP="00974F22">
            <w:pPr>
              <w:pStyle w:val="ae"/>
              <w:rPr>
                <w:rFonts w:ascii="Courier New" w:hAnsi="Courier New" w:cs="Courier New"/>
                <w:b/>
              </w:rPr>
            </w:pPr>
            <w:r w:rsidRPr="00974F22">
              <w:rPr>
                <w:rFonts w:ascii="Courier New" w:hAnsi="Courier New" w:cs="Courier New"/>
                <w:lang w:val="ru-RU"/>
              </w:rPr>
              <w:t>}));</w:t>
            </w:r>
          </w:p>
        </w:tc>
      </w:tr>
    </w:tbl>
    <w:p w:rsidR="00974F22" w:rsidRDefault="00002274" w:rsidP="00540132">
      <w:pPr>
        <w:spacing w:before="100" w:beforeAutospacing="1" w:after="100" w:afterAutospacing="1"/>
        <w:rPr>
          <w:sz w:val="28"/>
          <w:szCs w:val="28"/>
        </w:rPr>
      </w:pPr>
      <w:r>
        <w:rPr>
          <w:sz w:val="28"/>
          <w:szCs w:val="28"/>
        </w:rPr>
        <w:t xml:space="preserve">Теперь, если в </w:t>
      </w:r>
      <w:r>
        <w:rPr>
          <w:sz w:val="28"/>
          <w:szCs w:val="28"/>
          <w:lang w:val="en-US"/>
        </w:rPr>
        <w:t>mongo</w:t>
      </w:r>
      <w:r w:rsidRPr="00002274">
        <w:rPr>
          <w:sz w:val="28"/>
          <w:szCs w:val="28"/>
        </w:rPr>
        <w:t xml:space="preserve"> </w:t>
      </w:r>
      <w:r>
        <w:rPr>
          <w:sz w:val="28"/>
          <w:szCs w:val="28"/>
        </w:rPr>
        <w:t>выполним запрос</w:t>
      </w:r>
      <w:r w:rsidRPr="00002274">
        <w:rPr>
          <w:sz w:val="28"/>
          <w:szCs w:val="28"/>
        </w:rPr>
        <w:t xml:space="preserve"> </w:t>
      </w:r>
      <w:r>
        <w:rPr>
          <w:sz w:val="28"/>
          <w:szCs w:val="28"/>
        </w:rPr>
        <w:t>в коллекцию</w:t>
      </w:r>
      <w:r w:rsidRPr="00002274">
        <w:rPr>
          <w:sz w:val="28"/>
          <w:szCs w:val="28"/>
        </w:rPr>
        <w:t xml:space="preserve"> </w:t>
      </w:r>
      <w:r>
        <w:rPr>
          <w:sz w:val="28"/>
          <w:szCs w:val="28"/>
          <w:lang w:val="en-US"/>
        </w:rPr>
        <w:t>sessions</w:t>
      </w:r>
      <w:r>
        <w:rPr>
          <w:sz w:val="28"/>
          <w:szCs w:val="28"/>
        </w:rPr>
        <w:t>, по получим следующий ответ:</w:t>
      </w:r>
    </w:p>
    <w:p w:rsidR="00002274" w:rsidRPr="00002274" w:rsidRDefault="00760585" w:rsidP="00540132">
      <w:pPr>
        <w:spacing w:before="100" w:beforeAutospacing="1" w:after="100" w:afterAutospacing="1"/>
        <w:rPr>
          <w:sz w:val="28"/>
          <w:szCs w:val="28"/>
        </w:rPr>
      </w:pPr>
      <w:r>
        <w:rPr>
          <w:noProof/>
          <w:sz w:val="28"/>
          <w:szCs w:val="28"/>
        </w:rPr>
        <w:drawing>
          <wp:inline distT="0" distB="0" distL="0" distR="0">
            <wp:extent cx="5943600" cy="1057910"/>
            <wp:effectExtent l="0" t="0" r="0" b="8890"/>
            <wp:docPr id="63" name="Рисунок 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sho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rsidR="00ED3C92" w:rsidRDefault="00ED3C92" w:rsidP="00540132">
      <w:pPr>
        <w:spacing w:before="100" w:beforeAutospacing="1" w:after="100" w:afterAutospacing="1"/>
        <w:rPr>
          <w:sz w:val="28"/>
          <w:szCs w:val="28"/>
        </w:rPr>
      </w:pPr>
      <w:r>
        <w:rPr>
          <w:sz w:val="28"/>
          <w:szCs w:val="28"/>
        </w:rPr>
        <w:t>Это значит, что сессия в базе данных сохранилась.</w:t>
      </w:r>
    </w:p>
    <w:p w:rsidR="00364A05" w:rsidRPr="00364A05" w:rsidRDefault="00364A05" w:rsidP="00364A05">
      <w:pPr>
        <w:pStyle w:val="1"/>
        <w:jc w:val="center"/>
        <w:rPr>
          <w:rFonts w:ascii="Times New Roman" w:hAnsi="Times New Roman"/>
        </w:rPr>
      </w:pPr>
      <w:r>
        <w:rPr>
          <w:rFonts w:ascii="Times New Roman" w:hAnsi="Times New Roman"/>
        </w:rPr>
        <w:t>1</w:t>
      </w:r>
      <w:r w:rsidR="004813E8">
        <w:rPr>
          <w:rFonts w:ascii="Times New Roman" w:hAnsi="Times New Roman"/>
        </w:rPr>
        <w:t>2</w:t>
      </w:r>
      <w:r>
        <w:rPr>
          <w:rFonts w:ascii="Times New Roman" w:hAnsi="Times New Roman"/>
        </w:rPr>
        <w:t>. Загрузка файлов</w:t>
      </w:r>
    </w:p>
    <w:p w:rsidR="008F320D" w:rsidRPr="008F320D" w:rsidRDefault="008F320D" w:rsidP="00540132">
      <w:pPr>
        <w:spacing w:before="100" w:beforeAutospacing="1" w:after="100" w:afterAutospacing="1"/>
        <w:rPr>
          <w:sz w:val="28"/>
          <w:szCs w:val="28"/>
        </w:rPr>
      </w:pPr>
      <w:r>
        <w:rPr>
          <w:sz w:val="28"/>
          <w:szCs w:val="28"/>
          <w:lang w:val="en-US"/>
        </w:rPr>
        <w:t>Express</w:t>
      </w:r>
      <w:r>
        <w:rPr>
          <w:sz w:val="28"/>
          <w:szCs w:val="28"/>
        </w:rPr>
        <w:t xml:space="preserve"> предоставляет возможность загрузки и обработки файлов.</w:t>
      </w:r>
    </w:p>
    <w:p w:rsidR="00364A05" w:rsidRDefault="008363B5" w:rsidP="00540132">
      <w:pPr>
        <w:spacing w:before="100" w:beforeAutospacing="1" w:after="100" w:afterAutospacing="1"/>
        <w:rPr>
          <w:sz w:val="28"/>
          <w:szCs w:val="28"/>
        </w:rPr>
      </w:pPr>
      <w:r>
        <w:rPr>
          <w:sz w:val="28"/>
          <w:szCs w:val="28"/>
        </w:rPr>
        <w:t>Для загрузки файлов на сервер, сперва необходимо указать временную папку для хранения загружаемых файлов.</w:t>
      </w:r>
    </w:p>
    <w:p w:rsidR="008363B5" w:rsidRPr="008363B5" w:rsidRDefault="008363B5" w:rsidP="00540132">
      <w:pPr>
        <w:spacing w:before="100" w:beforeAutospacing="1" w:after="100" w:afterAutospacing="1"/>
        <w:rPr>
          <w:sz w:val="28"/>
          <w:szCs w:val="28"/>
        </w:rPr>
      </w:pPr>
      <w:r>
        <w:rPr>
          <w:sz w:val="28"/>
          <w:szCs w:val="28"/>
        </w:rPr>
        <w:t xml:space="preserve">Добавим в файле </w:t>
      </w:r>
      <w:r>
        <w:rPr>
          <w:sz w:val="28"/>
          <w:szCs w:val="28"/>
          <w:lang w:val="en-US"/>
        </w:rPr>
        <w:t>app</w:t>
      </w:r>
      <w:r w:rsidRPr="008363B5">
        <w:rPr>
          <w:sz w:val="28"/>
          <w:szCs w:val="28"/>
        </w:rPr>
        <w:t>.</w:t>
      </w:r>
      <w:r>
        <w:rPr>
          <w:sz w:val="28"/>
          <w:szCs w:val="28"/>
          <w:lang w:val="en-US"/>
        </w:rPr>
        <w:t>js</w:t>
      </w:r>
      <w:r>
        <w:rPr>
          <w:sz w:val="28"/>
          <w:szCs w:val="28"/>
        </w:rPr>
        <w:t xml:space="preserve"> следующую настройку</w:t>
      </w:r>
      <w:r w:rsidRPr="008363B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02E3E" w:rsidRPr="002E29CE" w:rsidTr="008E63E2">
        <w:tc>
          <w:tcPr>
            <w:tcW w:w="9072" w:type="dxa"/>
            <w:shd w:val="clear" w:color="auto" w:fill="9BBB59"/>
          </w:tcPr>
          <w:p w:rsidR="00802E3E" w:rsidRPr="00693D6E" w:rsidRDefault="008363B5" w:rsidP="004813E8">
            <w:pPr>
              <w:jc w:val="center"/>
              <w:rPr>
                <w:b/>
                <w:bCs/>
                <w:color w:val="FFFEFF"/>
              </w:rPr>
            </w:pPr>
            <w:r>
              <w:rPr>
                <w:b/>
                <w:bCs/>
                <w:color w:val="FFFEFF"/>
              </w:rPr>
              <w:t>Настройка папки для временного хранения загружаемых файлов</w:t>
            </w:r>
            <w:r w:rsidR="00802E3E" w:rsidRPr="002E29CE">
              <w:rPr>
                <w:b/>
                <w:bCs/>
                <w:color w:val="FFFEFF"/>
              </w:rPr>
              <w:t xml:space="preserve">. </w:t>
            </w:r>
            <w:r w:rsidR="00802E3E">
              <w:rPr>
                <w:b/>
                <w:bCs/>
                <w:color w:val="FFFEFF"/>
              </w:rPr>
              <w:t>Листинг</w:t>
            </w:r>
            <w:r w:rsidR="00802E3E" w:rsidRPr="00693D6E">
              <w:rPr>
                <w:b/>
                <w:bCs/>
                <w:color w:val="FFFEFF"/>
              </w:rPr>
              <w:t xml:space="preserve"> </w:t>
            </w:r>
            <w:r w:rsidR="00FB152C">
              <w:rPr>
                <w:b/>
                <w:bCs/>
                <w:color w:val="FFFEFF"/>
                <w:lang w:val="en-US"/>
              </w:rPr>
              <w:t>3.</w:t>
            </w:r>
            <w:r w:rsidR="00802E3E" w:rsidRPr="00364A05">
              <w:rPr>
                <w:b/>
                <w:bCs/>
                <w:color w:val="FFFEFF"/>
              </w:rPr>
              <w:t>1</w:t>
            </w:r>
            <w:r w:rsidR="004813E8">
              <w:rPr>
                <w:b/>
                <w:bCs/>
                <w:color w:val="FFFEFF"/>
              </w:rPr>
              <w:t>2</w:t>
            </w:r>
            <w:r w:rsidR="00802E3E" w:rsidRPr="00693D6E">
              <w:rPr>
                <w:b/>
                <w:bCs/>
                <w:color w:val="FFFEFF"/>
              </w:rPr>
              <w:t>.</w:t>
            </w:r>
            <w:r w:rsidR="00802E3E">
              <w:rPr>
                <w:b/>
                <w:bCs/>
                <w:color w:val="FFFEFF"/>
              </w:rPr>
              <w:t>1</w:t>
            </w:r>
          </w:p>
        </w:tc>
      </w:tr>
      <w:tr w:rsidR="00802E3E" w:rsidRPr="006E7EE0" w:rsidTr="008E63E2">
        <w:trPr>
          <w:trHeight w:val="359"/>
        </w:trPr>
        <w:tc>
          <w:tcPr>
            <w:tcW w:w="9072" w:type="dxa"/>
          </w:tcPr>
          <w:p w:rsidR="00802E3E" w:rsidRPr="008363B5" w:rsidRDefault="008363B5" w:rsidP="008E63E2">
            <w:pPr>
              <w:pStyle w:val="ae"/>
              <w:rPr>
                <w:rFonts w:ascii="Courier New" w:hAnsi="Courier New" w:cs="Courier New"/>
                <w:b/>
              </w:rPr>
            </w:pPr>
            <w:r w:rsidRPr="008363B5">
              <w:rPr>
                <w:rFonts w:ascii="Courier New" w:hAnsi="Courier New" w:cs="Courier New"/>
              </w:rPr>
              <w:t>app.use(express.</w:t>
            </w:r>
            <w:r w:rsidRPr="008363B5">
              <w:rPr>
                <w:rFonts w:ascii="Courier New" w:hAnsi="Courier New" w:cs="Courier New"/>
                <w:b/>
              </w:rPr>
              <w:t>bodyParser</w:t>
            </w:r>
            <w:r w:rsidRPr="008363B5">
              <w:rPr>
                <w:rFonts w:ascii="Courier New" w:hAnsi="Courier New" w:cs="Courier New"/>
              </w:rPr>
              <w:t xml:space="preserve">({keepExtensions:true, </w:t>
            </w:r>
            <w:r w:rsidRPr="008363B5">
              <w:rPr>
                <w:rFonts w:ascii="Courier New" w:hAnsi="Courier New" w:cs="Courier New"/>
                <w:b/>
              </w:rPr>
              <w:t>uploadDir</w:t>
            </w:r>
            <w:r w:rsidRPr="008363B5">
              <w:rPr>
                <w:rFonts w:ascii="Courier New" w:hAnsi="Courier New" w:cs="Courier New"/>
              </w:rPr>
              <w:t>: 'pu</w:t>
            </w:r>
            <w:r w:rsidRPr="008363B5">
              <w:rPr>
                <w:rFonts w:ascii="Courier New" w:hAnsi="Courier New" w:cs="Courier New"/>
              </w:rPr>
              <w:t>b</w:t>
            </w:r>
            <w:r w:rsidRPr="008363B5">
              <w:rPr>
                <w:rFonts w:ascii="Courier New" w:hAnsi="Courier New" w:cs="Courier New"/>
              </w:rPr>
              <w:t>lic/tmp' }));</w:t>
            </w:r>
          </w:p>
        </w:tc>
      </w:tr>
    </w:tbl>
    <w:p w:rsidR="008363B5" w:rsidRDefault="008363B5" w:rsidP="00540132">
      <w:pPr>
        <w:spacing w:before="100" w:beforeAutospacing="1" w:after="100" w:afterAutospacing="1"/>
        <w:rPr>
          <w:sz w:val="28"/>
          <w:szCs w:val="28"/>
        </w:rPr>
      </w:pPr>
      <w:r>
        <w:rPr>
          <w:sz w:val="28"/>
          <w:szCs w:val="28"/>
        </w:rPr>
        <w:t xml:space="preserve">Рассмотрим саму форму с элементом </w:t>
      </w:r>
      <w:r>
        <w:rPr>
          <w:sz w:val="28"/>
          <w:szCs w:val="28"/>
          <w:lang w:val="en-US"/>
        </w:rPr>
        <w:t>file</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363B5" w:rsidRPr="002E29CE" w:rsidTr="007C57E6">
        <w:tc>
          <w:tcPr>
            <w:tcW w:w="9072" w:type="dxa"/>
            <w:shd w:val="clear" w:color="auto" w:fill="9BBB59"/>
          </w:tcPr>
          <w:p w:rsidR="008363B5" w:rsidRPr="00693D6E" w:rsidRDefault="008363B5" w:rsidP="007C57E6">
            <w:pPr>
              <w:jc w:val="center"/>
              <w:rPr>
                <w:b/>
                <w:bCs/>
                <w:color w:val="FFFEFF"/>
              </w:rPr>
            </w:pPr>
            <w:r>
              <w:rPr>
                <w:b/>
                <w:bCs/>
                <w:color w:val="FFFEFF"/>
                <w:lang w:val="en-US"/>
              </w:rPr>
              <w:t>HTML</w:t>
            </w:r>
            <w:r>
              <w:rPr>
                <w:b/>
                <w:bCs/>
                <w:color w:val="FFFEFF"/>
              </w:rPr>
              <w:t xml:space="preserve">-форма </w:t>
            </w:r>
            <w:r>
              <w:rPr>
                <w:b/>
                <w:bCs/>
                <w:color w:val="FFFEFF"/>
                <w:lang w:val="en-US"/>
              </w:rPr>
              <w:t>jade</w:t>
            </w:r>
            <w:r w:rsidRPr="008363B5">
              <w:rPr>
                <w:b/>
                <w:bCs/>
                <w:color w:val="FFFEFF"/>
              </w:rPr>
              <w:t>-</w:t>
            </w:r>
            <w:r>
              <w:rPr>
                <w:b/>
                <w:bCs/>
                <w:color w:val="FFFEFF"/>
              </w:rPr>
              <w:t>формата</w:t>
            </w:r>
            <w:r w:rsidRPr="002E29CE">
              <w:rPr>
                <w:b/>
                <w:bCs/>
                <w:color w:val="FFFEFF"/>
              </w:rPr>
              <w:t xml:space="preserve">. </w:t>
            </w:r>
            <w:r>
              <w:rPr>
                <w:b/>
                <w:bCs/>
                <w:color w:val="FFFEFF"/>
              </w:rPr>
              <w:t>Листинг</w:t>
            </w:r>
            <w:r w:rsidRPr="00693D6E">
              <w:rPr>
                <w:b/>
                <w:bCs/>
                <w:color w:val="FFFEFF"/>
              </w:rPr>
              <w:t xml:space="preserve"> </w:t>
            </w:r>
            <w:r w:rsidR="00FB152C" w:rsidRPr="00346DD7">
              <w:rPr>
                <w:b/>
                <w:bCs/>
                <w:color w:val="FFFEFF"/>
              </w:rPr>
              <w:t>3.</w:t>
            </w:r>
            <w:r w:rsidRPr="00364A05">
              <w:rPr>
                <w:b/>
                <w:bCs/>
                <w:color w:val="FFFEFF"/>
              </w:rPr>
              <w:t>1</w:t>
            </w:r>
            <w:r w:rsidR="004813E8">
              <w:rPr>
                <w:b/>
                <w:bCs/>
                <w:color w:val="FFFEFF"/>
              </w:rPr>
              <w:t>2</w:t>
            </w:r>
            <w:r w:rsidRPr="00693D6E">
              <w:rPr>
                <w:b/>
                <w:bCs/>
                <w:color w:val="FFFEFF"/>
              </w:rPr>
              <w:t>.</w:t>
            </w:r>
            <w:r w:rsidR="007C57E6">
              <w:rPr>
                <w:b/>
                <w:bCs/>
                <w:color w:val="FFFEFF"/>
              </w:rPr>
              <w:t>2</w:t>
            </w:r>
          </w:p>
        </w:tc>
      </w:tr>
      <w:tr w:rsidR="008363B5" w:rsidRPr="006E7EE0" w:rsidTr="007C57E6">
        <w:trPr>
          <w:trHeight w:val="359"/>
        </w:trPr>
        <w:tc>
          <w:tcPr>
            <w:tcW w:w="9072" w:type="dxa"/>
          </w:tcPr>
          <w:p w:rsidR="008363B5" w:rsidRPr="00747E6C" w:rsidRDefault="008363B5" w:rsidP="007C57E6">
            <w:pPr>
              <w:pStyle w:val="ae"/>
              <w:rPr>
                <w:rFonts w:ascii="Courier New" w:hAnsi="Courier New" w:cs="Courier New"/>
              </w:rPr>
            </w:pPr>
            <w:r w:rsidRPr="008363B5">
              <w:rPr>
                <w:rFonts w:ascii="Courier New" w:hAnsi="Courier New" w:cs="Courier New"/>
              </w:rPr>
              <w:t xml:space="preserve">form(method='POST', action='/cabinet', </w:t>
            </w:r>
            <w:r w:rsidRPr="008363B5">
              <w:rPr>
                <w:rFonts w:ascii="Courier New" w:hAnsi="Courier New" w:cs="Courier New"/>
                <w:b/>
              </w:rPr>
              <w:t>enctype='multipart/form-data'</w:t>
            </w:r>
            <w:r w:rsidRPr="008363B5">
              <w:rPr>
                <w:rFonts w:ascii="Courier New" w:hAnsi="Courier New" w:cs="Courier New"/>
              </w:rPr>
              <w:t xml:space="preserve"> role='form')</w:t>
            </w:r>
          </w:p>
          <w:p w:rsidR="008363B5" w:rsidRPr="008363B5" w:rsidRDefault="008363B5" w:rsidP="007C57E6">
            <w:pPr>
              <w:pStyle w:val="ae"/>
              <w:rPr>
                <w:rFonts w:ascii="Courier New" w:hAnsi="Courier New" w:cs="Courier New"/>
                <w:b/>
              </w:rPr>
            </w:pPr>
            <w:r w:rsidRPr="008363B5">
              <w:rPr>
                <w:rFonts w:ascii="Courier New" w:hAnsi="Courier New" w:cs="Courier New"/>
              </w:rPr>
              <w:t xml:space="preserve">  input(type='file', name=</w:t>
            </w:r>
            <w:r w:rsidRPr="008F320D">
              <w:rPr>
                <w:rFonts w:ascii="Courier New" w:hAnsi="Courier New" w:cs="Courier New"/>
                <w:b/>
              </w:rPr>
              <w:t>'book'</w:t>
            </w:r>
            <w:r w:rsidRPr="008363B5">
              <w:rPr>
                <w:rFonts w:ascii="Courier New" w:hAnsi="Courier New" w:cs="Courier New"/>
              </w:rPr>
              <w:t>)</w:t>
            </w:r>
          </w:p>
        </w:tc>
      </w:tr>
    </w:tbl>
    <w:p w:rsidR="008363B5" w:rsidRDefault="008363B5" w:rsidP="00540132">
      <w:pPr>
        <w:spacing w:before="100" w:beforeAutospacing="1" w:after="100" w:afterAutospacing="1"/>
        <w:rPr>
          <w:sz w:val="28"/>
          <w:szCs w:val="28"/>
        </w:rPr>
      </w:pPr>
      <w:r>
        <w:rPr>
          <w:sz w:val="28"/>
          <w:szCs w:val="28"/>
        </w:rPr>
        <w:t>Обратите внимание на атрибут</w:t>
      </w:r>
      <w:r w:rsidRPr="008363B5">
        <w:rPr>
          <w:sz w:val="28"/>
          <w:szCs w:val="28"/>
        </w:rPr>
        <w:t xml:space="preserve"> </w:t>
      </w:r>
      <w:r>
        <w:rPr>
          <w:sz w:val="28"/>
          <w:szCs w:val="28"/>
          <w:lang w:val="en-US"/>
        </w:rPr>
        <w:t>enctype</w:t>
      </w:r>
      <w:r>
        <w:rPr>
          <w:sz w:val="28"/>
          <w:szCs w:val="28"/>
        </w:rPr>
        <w:t xml:space="preserve">. Без этого атрибута со значением </w:t>
      </w:r>
      <w:r>
        <w:rPr>
          <w:sz w:val="28"/>
          <w:szCs w:val="28"/>
          <w:lang w:val="en-US"/>
        </w:rPr>
        <w:t>m</w:t>
      </w:r>
      <w:r>
        <w:rPr>
          <w:sz w:val="28"/>
          <w:szCs w:val="28"/>
          <w:lang w:val="en-US"/>
        </w:rPr>
        <w:t>u</w:t>
      </w:r>
      <w:r>
        <w:rPr>
          <w:sz w:val="28"/>
          <w:szCs w:val="28"/>
          <w:lang w:val="en-US"/>
        </w:rPr>
        <w:t>lipart</w:t>
      </w:r>
      <w:r w:rsidRPr="008363B5">
        <w:rPr>
          <w:sz w:val="28"/>
          <w:szCs w:val="28"/>
        </w:rPr>
        <w:t>/</w:t>
      </w:r>
      <w:r>
        <w:rPr>
          <w:sz w:val="28"/>
          <w:szCs w:val="28"/>
          <w:lang w:val="en-US"/>
        </w:rPr>
        <w:t>form</w:t>
      </w:r>
      <w:r w:rsidR="008F320D" w:rsidRPr="008F320D">
        <w:rPr>
          <w:sz w:val="28"/>
          <w:szCs w:val="28"/>
        </w:rPr>
        <w:t>-</w:t>
      </w:r>
      <w:r>
        <w:rPr>
          <w:sz w:val="28"/>
          <w:szCs w:val="28"/>
          <w:lang w:val="en-US"/>
        </w:rPr>
        <w:t>data</w:t>
      </w:r>
      <w:r>
        <w:rPr>
          <w:sz w:val="28"/>
          <w:szCs w:val="28"/>
        </w:rPr>
        <w:t xml:space="preserve"> форма не будет загружать файлы.</w:t>
      </w:r>
    </w:p>
    <w:p w:rsidR="007C57E6" w:rsidRPr="008F320D" w:rsidRDefault="007C57E6" w:rsidP="00540132">
      <w:pPr>
        <w:spacing w:before="100" w:beforeAutospacing="1" w:after="100" w:afterAutospacing="1"/>
        <w:rPr>
          <w:sz w:val="28"/>
          <w:szCs w:val="28"/>
        </w:rPr>
      </w:pPr>
      <w:r>
        <w:rPr>
          <w:sz w:val="28"/>
          <w:szCs w:val="28"/>
        </w:rPr>
        <w:lastRenderedPageBreak/>
        <w:t>Далее в контроллере обрабатываем файл и перемешаем его из временной дирректории в нужную папку</w:t>
      </w:r>
      <w:r w:rsidR="008F320D">
        <w:rPr>
          <w:sz w:val="28"/>
          <w:szCs w:val="28"/>
        </w:rPr>
        <w:t>. Для этого необходимо подключить два модуля</w:t>
      </w:r>
      <w:r w:rsidR="008F320D">
        <w:rPr>
          <w:sz w:val="28"/>
          <w:szCs w:val="28"/>
          <w:lang w:val="en-US"/>
        </w:rPr>
        <w:t>: path</w:t>
      </w:r>
      <w:r w:rsidR="008F320D">
        <w:rPr>
          <w:sz w:val="28"/>
          <w:szCs w:val="28"/>
        </w:rPr>
        <w:t xml:space="preserve"> и </w:t>
      </w:r>
      <w:r w:rsidR="008F320D">
        <w:rPr>
          <w:sz w:val="28"/>
          <w:szCs w:val="28"/>
          <w:lang w:val="en-US"/>
        </w:rPr>
        <w:t>fs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C57E6" w:rsidRPr="002E29CE" w:rsidTr="007C57E6">
        <w:tc>
          <w:tcPr>
            <w:tcW w:w="9072" w:type="dxa"/>
            <w:shd w:val="clear" w:color="auto" w:fill="9BBB59"/>
          </w:tcPr>
          <w:p w:rsidR="007C57E6" w:rsidRPr="00693D6E" w:rsidRDefault="008F320D" w:rsidP="007C57E6">
            <w:pPr>
              <w:jc w:val="center"/>
              <w:rPr>
                <w:b/>
                <w:bCs/>
                <w:color w:val="FFFEFF"/>
              </w:rPr>
            </w:pPr>
            <w:r>
              <w:rPr>
                <w:b/>
                <w:bCs/>
                <w:color w:val="FFFEFF"/>
              </w:rPr>
              <w:t>Загрузка файла</w:t>
            </w:r>
            <w:r w:rsidR="007C57E6" w:rsidRPr="002E29CE">
              <w:rPr>
                <w:b/>
                <w:bCs/>
                <w:color w:val="FFFEFF"/>
              </w:rPr>
              <w:t xml:space="preserve">. </w:t>
            </w:r>
            <w:r w:rsidR="007C57E6">
              <w:rPr>
                <w:b/>
                <w:bCs/>
                <w:color w:val="FFFEFF"/>
              </w:rPr>
              <w:t>Листинг</w:t>
            </w:r>
            <w:r w:rsidR="007C57E6" w:rsidRPr="00693D6E">
              <w:rPr>
                <w:b/>
                <w:bCs/>
                <w:color w:val="FFFEFF"/>
              </w:rPr>
              <w:t xml:space="preserve"> </w:t>
            </w:r>
            <w:r w:rsidR="00FB152C">
              <w:rPr>
                <w:b/>
                <w:bCs/>
                <w:color w:val="FFFEFF"/>
                <w:lang w:val="en-US"/>
              </w:rPr>
              <w:t>3.</w:t>
            </w:r>
            <w:r w:rsidR="007C57E6" w:rsidRPr="00364A05">
              <w:rPr>
                <w:b/>
                <w:bCs/>
                <w:color w:val="FFFEFF"/>
              </w:rPr>
              <w:t>1</w:t>
            </w:r>
            <w:r w:rsidR="004813E8">
              <w:rPr>
                <w:b/>
                <w:bCs/>
                <w:color w:val="FFFEFF"/>
              </w:rPr>
              <w:t>2</w:t>
            </w:r>
            <w:r w:rsidR="007C57E6" w:rsidRPr="00693D6E">
              <w:rPr>
                <w:b/>
                <w:bCs/>
                <w:color w:val="FFFEFF"/>
              </w:rPr>
              <w:t>.</w:t>
            </w:r>
            <w:r w:rsidR="007C57E6">
              <w:rPr>
                <w:b/>
                <w:bCs/>
                <w:color w:val="FFFEFF"/>
              </w:rPr>
              <w:t>3</w:t>
            </w:r>
          </w:p>
        </w:tc>
      </w:tr>
      <w:tr w:rsidR="007C57E6" w:rsidRPr="008363B5" w:rsidTr="007C57E6">
        <w:trPr>
          <w:trHeight w:val="359"/>
        </w:trPr>
        <w:tc>
          <w:tcPr>
            <w:tcW w:w="9072" w:type="dxa"/>
          </w:tcPr>
          <w:p w:rsidR="007C57E6" w:rsidRPr="007C57E6" w:rsidRDefault="007C57E6" w:rsidP="007C57E6">
            <w:pPr>
              <w:pStyle w:val="ae"/>
              <w:rPr>
                <w:rFonts w:ascii="Courier New" w:hAnsi="Courier New" w:cs="Courier New"/>
              </w:rPr>
            </w:pPr>
            <w:r w:rsidRPr="007C57E6">
              <w:rPr>
                <w:rFonts w:ascii="Courier New" w:hAnsi="Courier New" w:cs="Courier New"/>
              </w:rPr>
              <w:t>var path = require('path'),</w:t>
            </w:r>
          </w:p>
          <w:p w:rsidR="007C57E6" w:rsidRPr="00747E6C" w:rsidRDefault="007C57E6" w:rsidP="007C57E6">
            <w:pPr>
              <w:pStyle w:val="ae"/>
              <w:rPr>
                <w:rFonts w:ascii="Courier New" w:hAnsi="Courier New" w:cs="Courier New"/>
              </w:rPr>
            </w:pPr>
            <w:r w:rsidRPr="007C57E6">
              <w:rPr>
                <w:rFonts w:ascii="Courier New" w:hAnsi="Courier New" w:cs="Courier New"/>
              </w:rPr>
              <w:t xml:space="preserve">    fs = require('fs');</w:t>
            </w:r>
          </w:p>
          <w:p w:rsidR="00AF782A" w:rsidRPr="008F320D" w:rsidRDefault="00AF782A" w:rsidP="00AF782A">
            <w:pPr>
              <w:pStyle w:val="ae"/>
              <w:rPr>
                <w:rFonts w:ascii="Courier New" w:hAnsi="Courier New" w:cs="Courier New"/>
              </w:rPr>
            </w:pPr>
            <w:r w:rsidRPr="008F320D">
              <w:rPr>
                <w:rFonts w:ascii="Courier New" w:hAnsi="Courier New" w:cs="Courier New"/>
              </w:rPr>
              <w:t>exports.send = function(req, res, next){</w:t>
            </w:r>
          </w:p>
          <w:p w:rsidR="00AF782A" w:rsidRPr="008F320D" w:rsidRDefault="008F320D" w:rsidP="00AF782A">
            <w:pPr>
              <w:pStyle w:val="ae"/>
              <w:rPr>
                <w:rFonts w:ascii="Courier New" w:hAnsi="Courier New" w:cs="Courier New"/>
              </w:rPr>
            </w:pPr>
            <w:r w:rsidRPr="00747E6C">
              <w:rPr>
                <w:rFonts w:ascii="Courier New" w:hAnsi="Courier New" w:cs="Courier New"/>
              </w:rPr>
              <w:t xml:space="preserve">    </w:t>
            </w:r>
            <w:r w:rsidR="00AF782A" w:rsidRPr="008F320D">
              <w:rPr>
                <w:rFonts w:ascii="Courier New" w:hAnsi="Courier New" w:cs="Courier New"/>
              </w:rPr>
              <w:t xml:space="preserve">// </w:t>
            </w:r>
            <w:r w:rsidR="00AF782A" w:rsidRPr="008F320D">
              <w:rPr>
                <w:rFonts w:ascii="Courier New" w:hAnsi="Courier New" w:cs="Courier New"/>
                <w:lang w:val="ru-RU"/>
              </w:rPr>
              <w:t>загрузка</w:t>
            </w:r>
            <w:r w:rsidR="00AF782A" w:rsidRPr="008F320D">
              <w:rPr>
                <w:rFonts w:ascii="Courier New" w:hAnsi="Courier New" w:cs="Courier New"/>
              </w:rPr>
              <w:t xml:space="preserve"> </w:t>
            </w:r>
            <w:r>
              <w:rPr>
                <w:rFonts w:ascii="Courier New" w:hAnsi="Courier New" w:cs="Courier New"/>
                <w:lang w:val="ru-RU"/>
              </w:rPr>
              <w:t>фото</w:t>
            </w:r>
          </w:p>
          <w:p w:rsidR="00AF782A" w:rsidRPr="008F320D" w:rsidRDefault="00AF782A" w:rsidP="00AF782A">
            <w:pPr>
              <w:pStyle w:val="ae"/>
              <w:rPr>
                <w:rFonts w:ascii="Courier New" w:hAnsi="Courier New" w:cs="Courier New"/>
              </w:rPr>
            </w:pPr>
            <w:r w:rsidRPr="008F320D">
              <w:rPr>
                <w:rFonts w:ascii="Courier New" w:hAnsi="Courier New" w:cs="Courier New"/>
              </w:rPr>
              <w:tab/>
              <w:t>fs.readFile(</w:t>
            </w:r>
            <w:r w:rsidRPr="008F320D">
              <w:rPr>
                <w:rFonts w:ascii="Courier New" w:hAnsi="Courier New" w:cs="Courier New"/>
                <w:b/>
              </w:rPr>
              <w:t>req.files.book.path</w:t>
            </w:r>
            <w:r w:rsidRPr="008F320D">
              <w:rPr>
                <w:rFonts w:ascii="Courier New" w:hAnsi="Courier New" w:cs="Courier New"/>
              </w:rPr>
              <w:t>, function (err, data) {</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var imageName = req.files.book.name</w:t>
            </w:r>
          </w:p>
          <w:p w:rsidR="00AF782A" w:rsidRPr="008F320D" w:rsidRDefault="00AF782A" w:rsidP="00AF782A">
            <w:pPr>
              <w:pStyle w:val="ae"/>
              <w:rPr>
                <w:rFonts w:ascii="Courier New" w:hAnsi="Courier New" w:cs="Courier New"/>
              </w:rPr>
            </w:pPr>
          </w:p>
          <w:p w:rsidR="008F320D" w:rsidRDefault="008F320D" w:rsidP="00AF782A">
            <w:pPr>
              <w:pStyle w:val="ae"/>
              <w:rPr>
                <w:rFonts w:ascii="Courier New" w:hAnsi="Courier New" w:cs="Courier New"/>
                <w:lang w:val="ru-RU"/>
              </w:rPr>
            </w:pPr>
            <w:r w:rsidRPr="00747E6C">
              <w:rPr>
                <w:rFonts w:ascii="Courier New" w:hAnsi="Courier New" w:cs="Courier New"/>
              </w:rPr>
              <w:t xml:space="preserve">        </w:t>
            </w:r>
            <w:r w:rsidR="00AF782A" w:rsidRPr="008F320D">
              <w:rPr>
                <w:rFonts w:ascii="Courier New" w:hAnsi="Courier New" w:cs="Courier New"/>
                <w:lang w:val="ru-RU"/>
              </w:rPr>
              <w:t xml:space="preserve">// </w:t>
            </w:r>
            <w:r>
              <w:rPr>
                <w:rFonts w:ascii="Courier New" w:hAnsi="Courier New" w:cs="Courier New"/>
                <w:lang w:val="ru-RU"/>
              </w:rPr>
              <w:t xml:space="preserve">Если какая-то ошибка, выводим информацию об ошибке и </w:t>
            </w:r>
          </w:p>
          <w:p w:rsidR="00AF782A" w:rsidRPr="008F320D" w:rsidRDefault="008F320D" w:rsidP="00AF782A">
            <w:pPr>
              <w:pStyle w:val="ae"/>
              <w:rPr>
                <w:rFonts w:ascii="Courier New" w:hAnsi="Courier New" w:cs="Courier New"/>
              </w:rPr>
            </w:pPr>
            <w:r>
              <w:rPr>
                <w:rFonts w:ascii="Courier New" w:hAnsi="Courier New" w:cs="Courier New"/>
                <w:lang w:val="ru-RU"/>
              </w:rPr>
              <w:t xml:space="preserve">        </w:t>
            </w:r>
            <w:r>
              <w:rPr>
                <w:rFonts w:ascii="Courier New" w:hAnsi="Courier New" w:cs="Courier New"/>
              </w:rPr>
              <w:t xml:space="preserve">// </w:t>
            </w:r>
            <w:r>
              <w:rPr>
                <w:rFonts w:ascii="Courier New" w:hAnsi="Courier New" w:cs="Courier New"/>
                <w:lang w:val="ru-RU"/>
              </w:rPr>
              <w:t>перенаправляем</w:t>
            </w:r>
            <w:r w:rsidRPr="008F320D">
              <w:rPr>
                <w:rFonts w:ascii="Courier New" w:hAnsi="Courier New" w:cs="Courier New"/>
              </w:rPr>
              <w:t xml:space="preserve"> </w:t>
            </w:r>
            <w:r>
              <w:rPr>
                <w:rFonts w:ascii="Courier New" w:hAnsi="Courier New" w:cs="Courier New"/>
                <w:lang w:val="ru-RU"/>
              </w:rPr>
              <w:t>пользователя</w:t>
            </w:r>
          </w:p>
          <w:p w:rsidR="00AF782A" w:rsidRPr="009F66F4"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if(!imageName){</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r>
            <w:r w:rsidRPr="008F320D">
              <w:rPr>
                <w:rFonts w:ascii="Courier New" w:hAnsi="Courier New" w:cs="Courier New"/>
              </w:rPr>
              <w:tab/>
              <w:t>console.log("There was an error")</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r>
            <w:r w:rsidRPr="008F320D">
              <w:rPr>
                <w:rFonts w:ascii="Courier New" w:hAnsi="Courier New" w:cs="Courier New"/>
              </w:rPr>
              <w:tab/>
              <w:t>res.redirect("/");</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r>
            <w:r w:rsidRPr="008F320D">
              <w:rPr>
                <w:rFonts w:ascii="Courier New" w:hAnsi="Courier New" w:cs="Courier New"/>
              </w:rPr>
              <w:tab/>
              <w:t>res.end();</w:t>
            </w:r>
          </w:p>
          <w:p w:rsidR="00AF782A" w:rsidRPr="008F320D" w:rsidRDefault="00AF782A" w:rsidP="00AF782A">
            <w:pPr>
              <w:pStyle w:val="ae"/>
              <w:rPr>
                <w:rFonts w:ascii="Courier New" w:hAnsi="Courier New" w:cs="Courier New"/>
              </w:rPr>
            </w:pPr>
          </w:p>
          <w:p w:rsidR="00AF782A" w:rsidRPr="009F66F4"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else {</w:t>
            </w:r>
          </w:p>
          <w:p w:rsidR="00AF782A" w:rsidRPr="008F320D" w:rsidRDefault="00046C66" w:rsidP="00AF782A">
            <w:pPr>
              <w:pStyle w:val="ae"/>
              <w:rPr>
                <w:rFonts w:ascii="Courier New" w:hAnsi="Courier New" w:cs="Courier New"/>
              </w:rPr>
            </w:pPr>
            <w:r>
              <w:rPr>
                <w:rFonts w:ascii="Courier New" w:hAnsi="Courier New" w:cs="Courier New"/>
              </w:rPr>
              <w:tab/>
            </w:r>
            <w:r w:rsidR="00AF782A" w:rsidRPr="008F320D">
              <w:rPr>
                <w:rFonts w:ascii="Courier New" w:hAnsi="Courier New" w:cs="Courier New"/>
              </w:rPr>
              <w:t>var newPath = __dirname + "/../public/uploads/" + imageName;</w:t>
            </w:r>
          </w:p>
          <w:p w:rsidR="00AF782A" w:rsidRPr="008F320D" w:rsidRDefault="00046C66" w:rsidP="00AF782A">
            <w:pPr>
              <w:pStyle w:val="ae"/>
              <w:rPr>
                <w:rFonts w:ascii="Courier New" w:hAnsi="Courier New" w:cs="Courier New"/>
              </w:rPr>
            </w:pPr>
            <w:r w:rsidRPr="00046C66">
              <w:rPr>
                <w:rFonts w:ascii="Courier New" w:hAnsi="Courier New" w:cs="Courier New"/>
              </w:rPr>
              <w:t xml:space="preserve">    </w:t>
            </w:r>
            <w:r w:rsidR="00AF782A" w:rsidRPr="008F320D">
              <w:rPr>
                <w:rFonts w:ascii="Courier New" w:hAnsi="Courier New" w:cs="Courier New"/>
              </w:rPr>
              <w:t>console.log(newPath);</w:t>
            </w:r>
          </w:p>
          <w:p w:rsidR="00AF782A" w:rsidRPr="00747E6C"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 </w:t>
            </w:r>
            <w:r w:rsidR="008F320D">
              <w:rPr>
                <w:rFonts w:ascii="Courier New" w:hAnsi="Courier New" w:cs="Courier New"/>
                <w:lang w:val="ru-RU"/>
              </w:rPr>
              <w:t>записываем</w:t>
            </w:r>
            <w:r w:rsidR="008F320D" w:rsidRPr="00747E6C">
              <w:rPr>
                <w:rFonts w:ascii="Courier New" w:hAnsi="Courier New" w:cs="Courier New"/>
              </w:rPr>
              <w:t xml:space="preserve"> </w:t>
            </w:r>
            <w:r w:rsidR="008F320D">
              <w:rPr>
                <w:rFonts w:ascii="Courier New" w:hAnsi="Courier New" w:cs="Courier New"/>
                <w:lang w:val="ru-RU"/>
              </w:rPr>
              <w:t>файл</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fs.</w:t>
            </w:r>
            <w:r w:rsidRPr="00017BC6">
              <w:rPr>
                <w:rFonts w:ascii="Courier New" w:hAnsi="Courier New" w:cs="Courier New"/>
                <w:b/>
              </w:rPr>
              <w:t>writeFile</w:t>
            </w:r>
            <w:r w:rsidRPr="008F320D">
              <w:rPr>
                <w:rFonts w:ascii="Courier New" w:hAnsi="Courier New" w:cs="Courier New"/>
              </w:rPr>
              <w:t>(newPath, data, function (err) {</w:t>
            </w:r>
          </w:p>
          <w:p w:rsidR="00AF782A" w:rsidRPr="008F320D" w:rsidRDefault="00AF782A" w:rsidP="00AF782A">
            <w:pPr>
              <w:pStyle w:val="ae"/>
              <w:rPr>
                <w:rFonts w:ascii="Courier New" w:hAnsi="Courier New" w:cs="Courier New"/>
              </w:rPr>
            </w:pPr>
          </w:p>
          <w:p w:rsidR="00AF782A" w:rsidRPr="00747E6C"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w:t>
            </w:r>
            <w:r w:rsidRPr="008F320D">
              <w:rPr>
                <w:rFonts w:ascii="Courier New" w:hAnsi="Courier New" w:cs="Courier New"/>
              </w:rPr>
              <w:tab/>
              <w:t xml:space="preserve">// </w:t>
            </w:r>
            <w:r w:rsidR="008F320D">
              <w:rPr>
                <w:rFonts w:ascii="Courier New" w:hAnsi="Courier New" w:cs="Courier New"/>
                <w:lang w:val="ru-RU"/>
              </w:rPr>
              <w:t>открываем</w:t>
            </w:r>
            <w:r w:rsidR="008F320D" w:rsidRPr="00747E6C">
              <w:rPr>
                <w:rFonts w:ascii="Courier New" w:hAnsi="Courier New" w:cs="Courier New"/>
              </w:rPr>
              <w:t xml:space="preserve"> </w:t>
            </w:r>
            <w:r w:rsidR="008F320D">
              <w:rPr>
                <w:rFonts w:ascii="Courier New" w:hAnsi="Courier New" w:cs="Courier New"/>
                <w:lang w:val="ru-RU"/>
              </w:rPr>
              <w:t>загруженный</w:t>
            </w:r>
            <w:r w:rsidR="008F320D" w:rsidRPr="00747E6C">
              <w:rPr>
                <w:rFonts w:ascii="Courier New" w:hAnsi="Courier New" w:cs="Courier New"/>
              </w:rPr>
              <w:t xml:space="preserve"> </w:t>
            </w:r>
            <w:r w:rsidR="008F320D">
              <w:rPr>
                <w:rFonts w:ascii="Courier New" w:hAnsi="Courier New" w:cs="Courier New"/>
                <w:lang w:val="ru-RU"/>
              </w:rPr>
              <w:t>файл</w:t>
            </w:r>
            <w:r w:rsidR="008F320D" w:rsidRPr="00747E6C">
              <w:rPr>
                <w:rFonts w:ascii="Courier New" w:hAnsi="Courier New" w:cs="Courier New"/>
              </w:rPr>
              <w:t>.</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w:t>
            </w:r>
            <w:r w:rsidRPr="008F320D">
              <w:rPr>
                <w:rFonts w:ascii="Courier New" w:hAnsi="Courier New" w:cs="Courier New"/>
              </w:rPr>
              <w:tab/>
              <w:t>res.redirect("/uploads/" + imageName);</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lang w:val="ru-RU"/>
              </w:rPr>
            </w:pPr>
            <w:r w:rsidRPr="008F320D">
              <w:rPr>
                <w:rFonts w:ascii="Courier New" w:hAnsi="Courier New" w:cs="Courier New"/>
              </w:rPr>
              <w:tab/>
            </w:r>
            <w:r w:rsidRPr="008F320D">
              <w:rPr>
                <w:rFonts w:ascii="Courier New" w:hAnsi="Courier New" w:cs="Courier New"/>
              </w:rPr>
              <w:tab/>
              <w:t xml:space="preserve">  </w:t>
            </w:r>
            <w:r w:rsidRPr="008F320D">
              <w:rPr>
                <w:rFonts w:ascii="Courier New" w:hAnsi="Courier New" w:cs="Courier New"/>
                <w:lang w:val="ru-RU"/>
              </w:rPr>
              <w:t>});</w:t>
            </w:r>
          </w:p>
          <w:p w:rsidR="00AF782A" w:rsidRPr="008F320D" w:rsidRDefault="00AF782A" w:rsidP="00AF782A">
            <w:pPr>
              <w:pStyle w:val="ae"/>
              <w:rPr>
                <w:rFonts w:ascii="Courier New" w:hAnsi="Courier New" w:cs="Courier New"/>
                <w:lang w:val="ru-RU"/>
              </w:rPr>
            </w:pPr>
            <w:r w:rsidRPr="008F320D">
              <w:rPr>
                <w:rFonts w:ascii="Courier New" w:hAnsi="Courier New" w:cs="Courier New"/>
                <w:lang w:val="ru-RU"/>
              </w:rPr>
              <w:tab/>
            </w:r>
            <w:r w:rsidRPr="008F320D">
              <w:rPr>
                <w:rFonts w:ascii="Courier New" w:hAnsi="Courier New" w:cs="Courier New"/>
                <w:lang w:val="ru-RU"/>
              </w:rPr>
              <w:tab/>
              <w:t>}</w:t>
            </w:r>
          </w:p>
          <w:p w:rsidR="00AF782A" w:rsidRPr="008F320D" w:rsidRDefault="00AF782A" w:rsidP="00AF782A">
            <w:pPr>
              <w:pStyle w:val="ae"/>
              <w:rPr>
                <w:rFonts w:ascii="Courier New" w:hAnsi="Courier New" w:cs="Courier New"/>
                <w:lang w:val="ru-RU"/>
              </w:rPr>
            </w:pPr>
            <w:r w:rsidRPr="008F320D">
              <w:rPr>
                <w:rFonts w:ascii="Courier New" w:hAnsi="Courier New" w:cs="Courier New"/>
                <w:lang w:val="ru-RU"/>
              </w:rPr>
              <w:tab/>
              <w:t>});</w:t>
            </w:r>
          </w:p>
          <w:p w:rsidR="00AF782A" w:rsidRPr="00AF782A" w:rsidRDefault="00AF782A" w:rsidP="00AF782A">
            <w:pPr>
              <w:pStyle w:val="ae"/>
              <w:rPr>
                <w:rFonts w:ascii="Courier New" w:hAnsi="Courier New" w:cs="Courier New"/>
                <w:b/>
              </w:rPr>
            </w:pPr>
            <w:r w:rsidRPr="008F320D">
              <w:rPr>
                <w:rFonts w:ascii="Courier New" w:hAnsi="Courier New" w:cs="Courier New"/>
              </w:rPr>
              <w:t>});</w:t>
            </w:r>
          </w:p>
        </w:tc>
      </w:tr>
    </w:tbl>
    <w:p w:rsidR="007C57E6" w:rsidRDefault="008F320D" w:rsidP="00540132">
      <w:pPr>
        <w:spacing w:before="100" w:beforeAutospacing="1" w:after="100" w:afterAutospacing="1"/>
        <w:rPr>
          <w:sz w:val="28"/>
          <w:szCs w:val="28"/>
          <w:lang w:val="en-US"/>
        </w:rPr>
      </w:pPr>
      <w:r>
        <w:rPr>
          <w:sz w:val="28"/>
          <w:szCs w:val="28"/>
        </w:rPr>
        <w:t>Проверка типа загружаемого файла</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F320D" w:rsidRPr="002E29CE" w:rsidTr="00747E6C">
        <w:tc>
          <w:tcPr>
            <w:tcW w:w="9072" w:type="dxa"/>
            <w:shd w:val="clear" w:color="auto" w:fill="9BBB59"/>
          </w:tcPr>
          <w:p w:rsidR="008F320D" w:rsidRPr="008F320D" w:rsidRDefault="008F320D" w:rsidP="008F320D">
            <w:pPr>
              <w:jc w:val="center"/>
              <w:rPr>
                <w:b/>
                <w:bCs/>
                <w:color w:val="FFFEFF"/>
              </w:rPr>
            </w:pPr>
            <w:r>
              <w:rPr>
                <w:b/>
                <w:bCs/>
                <w:color w:val="FFFEFF"/>
              </w:rPr>
              <w:t>Проверяем тип загружаемого файла</w:t>
            </w:r>
            <w:r w:rsidRPr="002E29CE">
              <w:rPr>
                <w:b/>
                <w:bCs/>
                <w:color w:val="FFFEFF"/>
              </w:rPr>
              <w:t xml:space="preserve">. </w:t>
            </w:r>
            <w:r>
              <w:rPr>
                <w:b/>
                <w:bCs/>
                <w:color w:val="FFFEFF"/>
              </w:rPr>
              <w:t>Листинг</w:t>
            </w:r>
            <w:r w:rsidRPr="00693D6E">
              <w:rPr>
                <w:b/>
                <w:bCs/>
                <w:color w:val="FFFEFF"/>
              </w:rPr>
              <w:t xml:space="preserve"> </w:t>
            </w:r>
            <w:r w:rsidR="00FB152C" w:rsidRPr="00346DD7">
              <w:rPr>
                <w:b/>
                <w:bCs/>
                <w:color w:val="FFFEFF"/>
              </w:rPr>
              <w:t>3.</w:t>
            </w:r>
            <w:r w:rsidRPr="00364A05">
              <w:rPr>
                <w:b/>
                <w:bCs/>
                <w:color w:val="FFFEFF"/>
              </w:rPr>
              <w:t>1</w:t>
            </w:r>
            <w:r w:rsidR="004813E8">
              <w:rPr>
                <w:b/>
                <w:bCs/>
                <w:color w:val="FFFEFF"/>
              </w:rPr>
              <w:t>2</w:t>
            </w:r>
            <w:r w:rsidRPr="00693D6E">
              <w:rPr>
                <w:b/>
                <w:bCs/>
                <w:color w:val="FFFEFF"/>
              </w:rPr>
              <w:t>.</w:t>
            </w:r>
            <w:r w:rsidRPr="008F320D">
              <w:rPr>
                <w:b/>
                <w:bCs/>
                <w:color w:val="FFFEFF"/>
              </w:rPr>
              <w:t>4</w:t>
            </w:r>
          </w:p>
        </w:tc>
      </w:tr>
      <w:tr w:rsidR="008F320D" w:rsidRPr="008363B5" w:rsidTr="00747E6C">
        <w:trPr>
          <w:trHeight w:val="359"/>
        </w:trPr>
        <w:tc>
          <w:tcPr>
            <w:tcW w:w="9072" w:type="dxa"/>
          </w:tcPr>
          <w:p w:rsidR="008F320D" w:rsidRPr="008F320D" w:rsidRDefault="008F320D" w:rsidP="008F320D">
            <w:pPr>
              <w:pStyle w:val="ae"/>
              <w:rPr>
                <w:rFonts w:ascii="Courier New" w:hAnsi="Courier New" w:cs="Courier New"/>
              </w:rPr>
            </w:pPr>
            <w:r w:rsidRPr="008F320D">
              <w:rPr>
                <w:rFonts w:ascii="Courier New" w:hAnsi="Courier New" w:cs="Courier New"/>
              </w:rPr>
              <w:t>if (</w:t>
            </w:r>
            <w:r w:rsidRPr="00017BC6">
              <w:rPr>
                <w:rFonts w:ascii="Courier New" w:hAnsi="Courier New" w:cs="Courier New"/>
                <w:b/>
              </w:rPr>
              <w:t>path.extname(req.files.file.name).toLowerCase() === '.png'</w:t>
            </w:r>
            <w:r w:rsidRPr="008F320D">
              <w:rPr>
                <w:rFonts w:ascii="Courier New" w:hAnsi="Courier New" w:cs="Courier New"/>
              </w:rPr>
              <w:t>) {</w:t>
            </w:r>
          </w:p>
          <w:p w:rsidR="008F320D" w:rsidRPr="00747E6C" w:rsidRDefault="00017BC6" w:rsidP="008F320D">
            <w:pPr>
              <w:pStyle w:val="ae"/>
              <w:rPr>
                <w:rFonts w:ascii="Courier New" w:hAnsi="Courier New" w:cs="Courier New"/>
                <w:lang w:val="ru-RU"/>
              </w:rPr>
            </w:pPr>
            <w:r w:rsidRPr="00747E6C">
              <w:rPr>
                <w:rFonts w:ascii="Courier New" w:hAnsi="Courier New" w:cs="Courier New"/>
              </w:rPr>
              <w:t xml:space="preserve">         </w:t>
            </w:r>
            <w:r w:rsidRPr="00747E6C">
              <w:rPr>
                <w:rFonts w:ascii="Courier New" w:hAnsi="Courier New" w:cs="Courier New"/>
                <w:lang w:val="ru-RU"/>
              </w:rPr>
              <w:t xml:space="preserve">// </w:t>
            </w:r>
            <w:r>
              <w:rPr>
                <w:rFonts w:ascii="Courier New" w:hAnsi="Courier New" w:cs="Courier New"/>
                <w:lang w:val="ru-RU"/>
              </w:rPr>
              <w:t>изображение формата</w:t>
            </w:r>
            <w:r w:rsidRPr="00747E6C">
              <w:rPr>
                <w:rFonts w:ascii="Courier New" w:hAnsi="Courier New" w:cs="Courier New"/>
                <w:lang w:val="ru-RU"/>
              </w:rPr>
              <w:t xml:space="preserve"> .</w:t>
            </w:r>
            <w:r>
              <w:rPr>
                <w:rFonts w:ascii="Courier New" w:hAnsi="Courier New" w:cs="Courier New"/>
              </w:rPr>
              <w:t>png</w:t>
            </w:r>
          </w:p>
          <w:p w:rsidR="008F320D" w:rsidRPr="00747E6C" w:rsidRDefault="008F320D" w:rsidP="008F320D">
            <w:pPr>
              <w:pStyle w:val="ae"/>
              <w:rPr>
                <w:rFonts w:ascii="Courier New" w:hAnsi="Courier New" w:cs="Courier New"/>
                <w:lang w:val="ru-RU"/>
              </w:rPr>
            </w:pPr>
            <w:r w:rsidRPr="00747E6C">
              <w:rPr>
                <w:rFonts w:ascii="Courier New" w:hAnsi="Courier New" w:cs="Courier New"/>
                <w:lang w:val="ru-RU"/>
              </w:rPr>
              <w:t xml:space="preserve">} </w:t>
            </w:r>
            <w:r w:rsidRPr="008F320D">
              <w:rPr>
                <w:rFonts w:ascii="Courier New" w:hAnsi="Courier New" w:cs="Courier New"/>
              </w:rPr>
              <w:t>else</w:t>
            </w:r>
            <w:r w:rsidRPr="00747E6C">
              <w:rPr>
                <w:rFonts w:ascii="Courier New" w:hAnsi="Courier New" w:cs="Courier New"/>
                <w:lang w:val="ru-RU"/>
              </w:rPr>
              <w:t xml:space="preserve"> {</w:t>
            </w:r>
          </w:p>
          <w:p w:rsidR="00017BC6" w:rsidRPr="00017BC6" w:rsidRDefault="00017BC6" w:rsidP="008F320D">
            <w:pPr>
              <w:pStyle w:val="ae"/>
              <w:rPr>
                <w:rFonts w:ascii="Courier New" w:hAnsi="Courier New" w:cs="Courier New"/>
                <w:lang w:val="ru-RU"/>
              </w:rPr>
            </w:pPr>
            <w:r w:rsidRPr="00747E6C">
              <w:rPr>
                <w:rFonts w:ascii="Courier New" w:hAnsi="Courier New" w:cs="Courier New"/>
                <w:lang w:val="ru-RU"/>
              </w:rPr>
              <w:t xml:space="preserve">        // </w:t>
            </w:r>
            <w:r>
              <w:rPr>
                <w:rFonts w:ascii="Courier New" w:hAnsi="Courier New" w:cs="Courier New"/>
                <w:lang w:val="ru-RU"/>
              </w:rPr>
              <w:t>неизвестно что…</w:t>
            </w:r>
          </w:p>
          <w:p w:rsidR="008F320D" w:rsidRPr="008363B5" w:rsidRDefault="008F320D" w:rsidP="008F320D">
            <w:pPr>
              <w:pStyle w:val="ae"/>
              <w:rPr>
                <w:rFonts w:ascii="Courier New" w:hAnsi="Courier New" w:cs="Courier New"/>
                <w:b/>
              </w:rPr>
            </w:pPr>
            <w:r w:rsidRPr="008F320D">
              <w:rPr>
                <w:rFonts w:ascii="Courier New" w:hAnsi="Courier New" w:cs="Courier New"/>
              </w:rPr>
              <w:t>}</w:t>
            </w:r>
          </w:p>
        </w:tc>
      </w:tr>
    </w:tbl>
    <w:p w:rsidR="00747E6C" w:rsidRPr="00747E6C" w:rsidRDefault="00747E6C" w:rsidP="00747E6C">
      <w:pPr>
        <w:pStyle w:val="1"/>
        <w:jc w:val="center"/>
        <w:rPr>
          <w:rFonts w:ascii="Times New Roman" w:hAnsi="Times New Roman"/>
        </w:rPr>
      </w:pPr>
      <w:r>
        <w:rPr>
          <w:rFonts w:ascii="Times New Roman" w:hAnsi="Times New Roman"/>
        </w:rPr>
        <w:t>1</w:t>
      </w:r>
      <w:r w:rsidR="004813E8">
        <w:rPr>
          <w:rFonts w:ascii="Times New Roman" w:hAnsi="Times New Roman"/>
        </w:rPr>
        <w:t>3</w:t>
      </w:r>
      <w:r>
        <w:rPr>
          <w:rFonts w:ascii="Times New Roman" w:hAnsi="Times New Roman"/>
        </w:rPr>
        <w:t xml:space="preserve">. </w:t>
      </w:r>
      <w:r>
        <w:rPr>
          <w:rFonts w:ascii="Times New Roman" w:hAnsi="Times New Roman"/>
          <w:lang w:val="en-US"/>
        </w:rPr>
        <w:t>Web</w:t>
      </w:r>
      <w:r w:rsidRPr="00747E6C">
        <w:rPr>
          <w:rFonts w:ascii="Times New Roman" w:hAnsi="Times New Roman"/>
        </w:rPr>
        <w:t>-</w:t>
      </w:r>
      <w:r>
        <w:rPr>
          <w:rFonts w:ascii="Times New Roman" w:hAnsi="Times New Roman"/>
        </w:rPr>
        <w:t xml:space="preserve">сокеты, чат на </w:t>
      </w:r>
      <w:r>
        <w:rPr>
          <w:rFonts w:ascii="Times New Roman" w:hAnsi="Times New Roman"/>
          <w:lang w:val="en-US"/>
        </w:rPr>
        <w:t>Socket</w:t>
      </w:r>
      <w:r w:rsidRPr="00747E6C">
        <w:rPr>
          <w:rFonts w:ascii="Times New Roman" w:hAnsi="Times New Roman"/>
        </w:rPr>
        <w:t>.</w:t>
      </w:r>
      <w:r>
        <w:rPr>
          <w:rFonts w:ascii="Times New Roman" w:hAnsi="Times New Roman"/>
          <w:lang w:val="en-US"/>
        </w:rPr>
        <w:t>IO</w:t>
      </w:r>
    </w:p>
    <w:p w:rsidR="00CE173D" w:rsidRDefault="00747E6C" w:rsidP="00540132">
      <w:pPr>
        <w:spacing w:before="100" w:beforeAutospacing="1" w:after="100" w:afterAutospacing="1"/>
        <w:rPr>
          <w:sz w:val="28"/>
          <w:szCs w:val="28"/>
        </w:rPr>
      </w:pPr>
      <w:r>
        <w:rPr>
          <w:sz w:val="28"/>
          <w:szCs w:val="28"/>
          <w:lang w:val="en-US"/>
        </w:rPr>
        <w:t>Web</w:t>
      </w:r>
      <w:r>
        <w:rPr>
          <w:sz w:val="28"/>
          <w:szCs w:val="28"/>
        </w:rPr>
        <w:t xml:space="preserve">-сокеты – это технология, поддерживающая двунаправленный обмен данными в реальном времени между клиентом и сервером. </w:t>
      </w:r>
      <w:r w:rsidR="00CE173D">
        <w:rPr>
          <w:sz w:val="28"/>
          <w:szCs w:val="28"/>
        </w:rPr>
        <w:t>При этом клиент и сервер становятся равноправными участниками обмена сообщениями.</w:t>
      </w:r>
    </w:p>
    <w:p w:rsidR="008F320D" w:rsidRDefault="00747E6C" w:rsidP="00540132">
      <w:pPr>
        <w:spacing w:before="100" w:beforeAutospacing="1" w:after="100" w:afterAutospacing="1"/>
        <w:rPr>
          <w:sz w:val="28"/>
          <w:szCs w:val="28"/>
          <w:lang w:val="en-US"/>
        </w:rPr>
      </w:pPr>
      <w:r>
        <w:rPr>
          <w:sz w:val="28"/>
          <w:szCs w:val="28"/>
        </w:rPr>
        <w:t xml:space="preserve">Обмен данными осуществляется посредством протокола </w:t>
      </w:r>
      <w:r>
        <w:rPr>
          <w:sz w:val="28"/>
          <w:szCs w:val="28"/>
          <w:lang w:val="en-US"/>
        </w:rPr>
        <w:t>TCP</w:t>
      </w:r>
      <w:r>
        <w:rPr>
          <w:sz w:val="28"/>
          <w:szCs w:val="28"/>
        </w:rPr>
        <w:t xml:space="preserve">. Библиотека </w:t>
      </w:r>
      <w:r>
        <w:rPr>
          <w:sz w:val="28"/>
          <w:szCs w:val="28"/>
          <w:lang w:val="en-US"/>
        </w:rPr>
        <w:t>Socket</w:t>
      </w:r>
      <w:r w:rsidRPr="00747E6C">
        <w:rPr>
          <w:sz w:val="28"/>
          <w:szCs w:val="28"/>
        </w:rPr>
        <w:t>.</w:t>
      </w:r>
      <w:r>
        <w:rPr>
          <w:sz w:val="28"/>
          <w:szCs w:val="28"/>
          <w:lang w:val="en-US"/>
        </w:rPr>
        <w:t>IO</w:t>
      </w:r>
      <w:r w:rsidRPr="00747E6C">
        <w:rPr>
          <w:sz w:val="28"/>
          <w:szCs w:val="28"/>
        </w:rPr>
        <w:t xml:space="preserve"> </w:t>
      </w:r>
      <w:r>
        <w:rPr>
          <w:sz w:val="28"/>
          <w:szCs w:val="28"/>
        </w:rPr>
        <w:t>обеспечивает поддержку, необходимую для реализации этой те</w:t>
      </w:r>
      <w:r>
        <w:rPr>
          <w:sz w:val="28"/>
          <w:szCs w:val="28"/>
        </w:rPr>
        <w:t>х</w:t>
      </w:r>
      <w:r>
        <w:rPr>
          <w:sz w:val="28"/>
          <w:szCs w:val="28"/>
        </w:rPr>
        <w:t>нологии.</w:t>
      </w:r>
      <w:r w:rsidR="002B29E1">
        <w:rPr>
          <w:sz w:val="28"/>
          <w:szCs w:val="28"/>
        </w:rPr>
        <w:t xml:space="preserve"> Для реализации приложения на</w:t>
      </w:r>
      <w:r w:rsidR="002B29E1" w:rsidRPr="002B29E1">
        <w:rPr>
          <w:sz w:val="28"/>
          <w:szCs w:val="28"/>
        </w:rPr>
        <w:t xml:space="preserve"> </w:t>
      </w:r>
      <w:r w:rsidR="002B29E1">
        <w:rPr>
          <w:sz w:val="28"/>
          <w:szCs w:val="28"/>
          <w:lang w:val="en-US"/>
        </w:rPr>
        <w:t>Socket</w:t>
      </w:r>
      <w:r w:rsidR="002B29E1" w:rsidRPr="002B29E1">
        <w:rPr>
          <w:sz w:val="28"/>
          <w:szCs w:val="28"/>
        </w:rPr>
        <w:t>.</w:t>
      </w:r>
      <w:r w:rsidR="002B29E1">
        <w:rPr>
          <w:sz w:val="28"/>
          <w:szCs w:val="28"/>
          <w:lang w:val="en-US"/>
        </w:rPr>
        <w:t>IO</w:t>
      </w:r>
      <w:r w:rsidR="002B29E1">
        <w:rPr>
          <w:sz w:val="28"/>
          <w:szCs w:val="28"/>
        </w:rPr>
        <w:t xml:space="preserve"> необходимо установить </w:t>
      </w:r>
      <w:r w:rsidR="002B29E1">
        <w:rPr>
          <w:sz w:val="28"/>
          <w:szCs w:val="28"/>
        </w:rPr>
        <w:lastRenderedPageBreak/>
        <w:t>компоненты на стороне сервера и клиента.</w:t>
      </w:r>
      <w:r w:rsidR="001A3FB3">
        <w:rPr>
          <w:sz w:val="28"/>
          <w:szCs w:val="28"/>
        </w:rPr>
        <w:t xml:space="preserve"> Компоненты можно скачать с са</w:t>
      </w:r>
      <w:r w:rsidR="001A3FB3">
        <w:rPr>
          <w:sz w:val="28"/>
          <w:szCs w:val="28"/>
        </w:rPr>
        <w:t>й</w:t>
      </w:r>
      <w:r w:rsidR="001A3FB3">
        <w:rPr>
          <w:sz w:val="28"/>
          <w:szCs w:val="28"/>
        </w:rPr>
        <w:t>та</w:t>
      </w:r>
      <w:r w:rsidR="001A3FB3">
        <w:rPr>
          <w:sz w:val="28"/>
          <w:szCs w:val="28"/>
          <w:lang w:val="en-US"/>
        </w:rPr>
        <w:t xml:space="preserve"> socket.io</w:t>
      </w:r>
    </w:p>
    <w:p w:rsidR="001A3FB3" w:rsidRPr="001A3FB3" w:rsidRDefault="00760585" w:rsidP="001A3FB3">
      <w:pPr>
        <w:spacing w:before="100" w:beforeAutospacing="1" w:after="100" w:afterAutospacing="1"/>
        <w:jc w:val="center"/>
        <w:rPr>
          <w:sz w:val="28"/>
          <w:szCs w:val="28"/>
          <w:lang w:val="en-US"/>
        </w:rPr>
      </w:pPr>
      <w:r>
        <w:rPr>
          <w:noProof/>
          <w:sz w:val="28"/>
          <w:szCs w:val="28"/>
        </w:rPr>
        <w:drawing>
          <wp:inline distT="0" distB="0" distL="0" distR="0">
            <wp:extent cx="5434330" cy="1737360"/>
            <wp:effectExtent l="0" t="0" r="0" b="0"/>
            <wp:docPr id="64" name="Рисунок 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34330" cy="1737360"/>
                    </a:xfrm>
                    <a:prstGeom prst="rect">
                      <a:avLst/>
                    </a:prstGeom>
                    <a:noFill/>
                    <a:ln>
                      <a:noFill/>
                    </a:ln>
                  </pic:spPr>
                </pic:pic>
              </a:graphicData>
            </a:graphic>
          </wp:inline>
        </w:drawing>
      </w:r>
    </w:p>
    <w:p w:rsidR="00043795" w:rsidRDefault="00CD4241" w:rsidP="00BE4CE1">
      <w:pPr>
        <w:spacing w:before="100" w:beforeAutospacing="1" w:after="100" w:afterAutospacing="1"/>
        <w:rPr>
          <w:sz w:val="28"/>
          <w:szCs w:val="28"/>
        </w:rPr>
      </w:pPr>
      <w:r>
        <w:rPr>
          <w:sz w:val="28"/>
          <w:szCs w:val="28"/>
        </w:rPr>
        <w:t>Установка чата достаточна проста</w:t>
      </w:r>
      <w:r w:rsidR="00BE4CE1">
        <w:rPr>
          <w:sz w:val="28"/>
          <w:szCs w:val="28"/>
        </w:rPr>
        <w:t xml:space="preserve">. Мы можем скачать исходники чата на </w:t>
      </w:r>
      <w:r w:rsidR="00BE4CE1">
        <w:rPr>
          <w:sz w:val="28"/>
          <w:szCs w:val="28"/>
          <w:lang w:val="en-US"/>
        </w:rPr>
        <w:t>Socket</w:t>
      </w:r>
      <w:r w:rsidR="00BE4CE1" w:rsidRPr="00BE4CE1">
        <w:rPr>
          <w:sz w:val="28"/>
          <w:szCs w:val="28"/>
        </w:rPr>
        <w:t>.</w:t>
      </w:r>
      <w:r w:rsidR="00BE4CE1">
        <w:rPr>
          <w:sz w:val="28"/>
          <w:szCs w:val="28"/>
          <w:lang w:val="en-US"/>
        </w:rPr>
        <w:t>IO</w:t>
      </w:r>
      <w:r w:rsidR="00BE4CE1">
        <w:rPr>
          <w:sz w:val="28"/>
          <w:szCs w:val="28"/>
        </w:rPr>
        <w:t xml:space="preserve"> с репазитория </w:t>
      </w:r>
      <w:r w:rsidR="00BE4CE1">
        <w:rPr>
          <w:sz w:val="28"/>
          <w:szCs w:val="28"/>
          <w:lang w:val="en-US"/>
        </w:rPr>
        <w:t>github</w:t>
      </w:r>
      <w:r w:rsidR="00BE4CE1" w:rsidRPr="00BE4CE1">
        <w:rPr>
          <w:sz w:val="28"/>
          <w:szCs w:val="28"/>
        </w:rPr>
        <w:t>.</w:t>
      </w:r>
      <w:r w:rsidR="00BE4CE1">
        <w:rPr>
          <w:sz w:val="28"/>
          <w:szCs w:val="28"/>
          <w:lang w:val="en-US"/>
        </w:rPr>
        <w:t>com</w:t>
      </w:r>
      <w:r w:rsidR="00BE4CE1">
        <w:rPr>
          <w:sz w:val="28"/>
          <w:szCs w:val="28"/>
        </w:rPr>
        <w:t>.</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F59C4" w:rsidTr="00E7219E">
        <w:tc>
          <w:tcPr>
            <w:tcW w:w="9062" w:type="dxa"/>
            <w:tcBorders>
              <w:top w:val="single" w:sz="8" w:space="0" w:color="9BBB59"/>
              <w:left w:val="single" w:sz="8" w:space="0" w:color="9BBB59"/>
              <w:bottom w:val="nil"/>
              <w:right w:val="single" w:sz="8" w:space="0" w:color="9BBB59"/>
            </w:tcBorders>
            <w:shd w:val="clear" w:color="auto" w:fill="9BBB59"/>
            <w:hideMark/>
          </w:tcPr>
          <w:p w:rsidR="00FF59C4" w:rsidRPr="00072E5D" w:rsidRDefault="00FF59C4" w:rsidP="00E7219E">
            <w:pPr>
              <w:jc w:val="center"/>
              <w:rPr>
                <w:b/>
                <w:bCs/>
                <w:color w:val="FFFEFF"/>
              </w:rPr>
            </w:pPr>
            <w:r>
              <w:rPr>
                <w:b/>
                <w:bCs/>
                <w:color w:val="FFFEFF"/>
              </w:rPr>
              <w:t xml:space="preserve"> Скачиваем чат репазитория </w:t>
            </w:r>
            <w:r>
              <w:rPr>
                <w:b/>
                <w:bCs/>
                <w:color w:val="FFFEFF"/>
                <w:lang w:val="en-US"/>
              </w:rPr>
              <w:t>github</w:t>
            </w:r>
            <w:r w:rsidRPr="00E7219E">
              <w:rPr>
                <w:b/>
                <w:bCs/>
                <w:color w:val="FFFEFF"/>
              </w:rPr>
              <w:t>.</w:t>
            </w:r>
            <w:r>
              <w:rPr>
                <w:b/>
                <w:bCs/>
                <w:color w:val="FFFEFF"/>
                <w:lang w:val="en-US"/>
              </w:rPr>
              <w:t>com</w:t>
            </w:r>
            <w:r>
              <w:rPr>
                <w:b/>
                <w:bCs/>
                <w:color w:val="FFFEFF"/>
              </w:rPr>
              <w:t>. Листинг 1.</w:t>
            </w:r>
          </w:p>
        </w:tc>
      </w:tr>
      <w:tr w:rsidR="00FF59C4" w:rsidRPr="006E7EE0" w:rsidTr="00E7219E">
        <w:trPr>
          <w:trHeight w:val="683"/>
        </w:trPr>
        <w:tc>
          <w:tcPr>
            <w:tcW w:w="9062" w:type="dxa"/>
            <w:tcBorders>
              <w:top w:val="nil"/>
              <w:left w:val="single" w:sz="8" w:space="0" w:color="9BBB59"/>
              <w:bottom w:val="single" w:sz="8" w:space="0" w:color="9BBB59"/>
              <w:right w:val="single" w:sz="8" w:space="0" w:color="9BBB59"/>
            </w:tcBorders>
            <w:hideMark/>
          </w:tcPr>
          <w:p w:rsidR="00FF59C4" w:rsidRPr="00FF59C4" w:rsidRDefault="00FF59C4" w:rsidP="00E7219E">
            <w:pPr>
              <w:pStyle w:val="HTML0"/>
              <w:rPr>
                <w:sz w:val="28"/>
                <w:szCs w:val="28"/>
                <w:lang w:val="en-US"/>
              </w:rPr>
            </w:pPr>
            <w:r w:rsidRPr="00E7219E">
              <w:rPr>
                <w:sz w:val="22"/>
                <w:szCs w:val="22"/>
              </w:rPr>
              <w:t xml:space="preserve"> </w:t>
            </w:r>
            <w:r>
              <w:rPr>
                <w:sz w:val="22"/>
                <w:szCs w:val="22"/>
                <w:lang w:val="en-US"/>
              </w:rPr>
              <w:t xml:space="preserve">git clone </w:t>
            </w:r>
            <w:r w:rsidRPr="00FF59C4">
              <w:rPr>
                <w:b/>
                <w:sz w:val="22"/>
                <w:szCs w:val="22"/>
                <w:lang w:val="en-US"/>
              </w:rPr>
              <w:t>https://github.com/rauchg/chat-example.git</w:t>
            </w:r>
          </w:p>
        </w:tc>
      </w:tr>
    </w:tbl>
    <w:p w:rsidR="00E7219E" w:rsidRDefault="00E7219E" w:rsidP="00E7219E">
      <w:pPr>
        <w:spacing w:before="100" w:beforeAutospacing="1" w:after="100" w:afterAutospacing="1"/>
        <w:rPr>
          <w:sz w:val="28"/>
          <w:szCs w:val="28"/>
        </w:rPr>
      </w:pPr>
      <w:r>
        <w:rPr>
          <w:sz w:val="28"/>
          <w:szCs w:val="28"/>
        </w:rPr>
        <w:t>После чего необходимо установить зависимости для чата</w:t>
      </w:r>
      <w:r w:rsidR="00036C5C">
        <w:rPr>
          <w:sz w:val="28"/>
          <w:szCs w:val="28"/>
        </w:rPr>
        <w:t xml:space="preserve"> из файла </w:t>
      </w:r>
      <w:r w:rsidR="00036C5C">
        <w:rPr>
          <w:sz w:val="28"/>
          <w:szCs w:val="28"/>
          <w:lang w:val="en-US"/>
        </w:rPr>
        <w:t>pac</w:t>
      </w:r>
      <w:r w:rsidR="00036C5C">
        <w:rPr>
          <w:sz w:val="28"/>
          <w:szCs w:val="28"/>
          <w:lang w:val="en-US"/>
        </w:rPr>
        <w:t>k</w:t>
      </w:r>
      <w:r w:rsidR="00036C5C">
        <w:rPr>
          <w:sz w:val="28"/>
          <w:szCs w:val="28"/>
          <w:lang w:val="en-US"/>
        </w:rPr>
        <w:t>age</w:t>
      </w:r>
      <w:r w:rsidR="00036C5C" w:rsidRPr="00036C5C">
        <w:rPr>
          <w:sz w:val="28"/>
          <w:szCs w:val="28"/>
        </w:rPr>
        <w:t>.</w:t>
      </w:r>
      <w:r w:rsidR="00036C5C">
        <w:rPr>
          <w:sz w:val="28"/>
          <w:szCs w:val="28"/>
          <w:lang w:val="en-US"/>
        </w:rPr>
        <w:t>json</w:t>
      </w:r>
      <w:r>
        <w:rPr>
          <w:sz w:val="28"/>
          <w:szCs w:val="28"/>
        </w:rPr>
        <w:t>.</w:t>
      </w:r>
      <w:r w:rsidR="00036C5C">
        <w:rPr>
          <w:sz w:val="28"/>
          <w:szCs w:val="28"/>
        </w:rPr>
        <w:t xml:space="preserve"> </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036C5C" w:rsidTr="00963768">
        <w:tc>
          <w:tcPr>
            <w:tcW w:w="9062" w:type="dxa"/>
            <w:tcBorders>
              <w:top w:val="single" w:sz="8" w:space="0" w:color="9BBB59"/>
              <w:left w:val="single" w:sz="8" w:space="0" w:color="9BBB59"/>
              <w:bottom w:val="nil"/>
              <w:right w:val="single" w:sz="8" w:space="0" w:color="9BBB59"/>
            </w:tcBorders>
            <w:shd w:val="clear" w:color="auto" w:fill="9BBB59"/>
            <w:hideMark/>
          </w:tcPr>
          <w:p w:rsidR="00036C5C" w:rsidRPr="00072E5D" w:rsidRDefault="00036C5C" w:rsidP="00963768">
            <w:pPr>
              <w:jc w:val="center"/>
              <w:rPr>
                <w:b/>
                <w:bCs/>
                <w:color w:val="FFFEFF"/>
              </w:rPr>
            </w:pPr>
            <w:r>
              <w:rPr>
                <w:b/>
                <w:bCs/>
                <w:color w:val="FFFEFF"/>
              </w:rPr>
              <w:t xml:space="preserve">Установка зависимостей из файла </w:t>
            </w:r>
            <w:r>
              <w:rPr>
                <w:b/>
                <w:bCs/>
                <w:color w:val="FFFEFF"/>
                <w:lang w:val="en-US"/>
              </w:rPr>
              <w:t>package</w:t>
            </w:r>
            <w:r w:rsidRPr="00036C5C">
              <w:rPr>
                <w:b/>
                <w:bCs/>
                <w:color w:val="FFFEFF"/>
              </w:rPr>
              <w:t>.</w:t>
            </w:r>
            <w:r>
              <w:rPr>
                <w:b/>
                <w:bCs/>
                <w:color w:val="FFFEFF"/>
                <w:lang w:val="en-US"/>
              </w:rPr>
              <w:t>json</w:t>
            </w:r>
            <w:r>
              <w:rPr>
                <w:b/>
                <w:bCs/>
                <w:color w:val="FFFEFF"/>
              </w:rPr>
              <w:t>. Листинг 1.</w:t>
            </w:r>
          </w:p>
        </w:tc>
      </w:tr>
      <w:tr w:rsidR="00036C5C" w:rsidRPr="00FF59C4" w:rsidTr="00963768">
        <w:trPr>
          <w:trHeight w:val="683"/>
        </w:trPr>
        <w:tc>
          <w:tcPr>
            <w:tcW w:w="9062" w:type="dxa"/>
            <w:tcBorders>
              <w:top w:val="nil"/>
              <w:left w:val="single" w:sz="8" w:space="0" w:color="9BBB59"/>
              <w:bottom w:val="single" w:sz="8" w:space="0" w:color="9BBB59"/>
              <w:right w:val="single" w:sz="8" w:space="0" w:color="9BBB59"/>
            </w:tcBorders>
            <w:hideMark/>
          </w:tcPr>
          <w:p w:rsidR="00036C5C" w:rsidRPr="00FF59C4" w:rsidRDefault="00036C5C" w:rsidP="00963768">
            <w:pPr>
              <w:pStyle w:val="HTML0"/>
              <w:rPr>
                <w:sz w:val="28"/>
                <w:szCs w:val="28"/>
                <w:lang w:val="en-US"/>
              </w:rPr>
            </w:pPr>
            <w:r>
              <w:rPr>
                <w:sz w:val="22"/>
                <w:szCs w:val="22"/>
                <w:lang w:val="en-US"/>
              </w:rPr>
              <w:t>npm i</w:t>
            </w:r>
          </w:p>
        </w:tc>
      </w:tr>
    </w:tbl>
    <w:p w:rsidR="00036C5C" w:rsidRDefault="00036C5C" w:rsidP="00E7219E">
      <w:pPr>
        <w:spacing w:before="100" w:beforeAutospacing="1" w:after="100" w:afterAutospacing="1"/>
        <w:rPr>
          <w:sz w:val="28"/>
          <w:szCs w:val="28"/>
        </w:rPr>
      </w:pPr>
      <w:r>
        <w:rPr>
          <w:sz w:val="28"/>
          <w:szCs w:val="28"/>
        </w:rPr>
        <w:t>Запускаем чат.</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036C5C" w:rsidTr="00963768">
        <w:tc>
          <w:tcPr>
            <w:tcW w:w="9062" w:type="dxa"/>
            <w:tcBorders>
              <w:top w:val="single" w:sz="8" w:space="0" w:color="9BBB59"/>
              <w:left w:val="single" w:sz="8" w:space="0" w:color="9BBB59"/>
              <w:bottom w:val="nil"/>
              <w:right w:val="single" w:sz="8" w:space="0" w:color="9BBB59"/>
            </w:tcBorders>
            <w:shd w:val="clear" w:color="auto" w:fill="9BBB59"/>
            <w:hideMark/>
          </w:tcPr>
          <w:p w:rsidR="00036C5C" w:rsidRPr="00072E5D" w:rsidRDefault="00036C5C" w:rsidP="00963768">
            <w:pPr>
              <w:jc w:val="center"/>
              <w:rPr>
                <w:b/>
                <w:bCs/>
                <w:color w:val="FFFEFF"/>
              </w:rPr>
            </w:pPr>
            <w:r>
              <w:rPr>
                <w:b/>
                <w:bCs/>
                <w:color w:val="FFFEFF"/>
              </w:rPr>
              <w:t>Запуск чата. Листинг 1.</w:t>
            </w:r>
          </w:p>
        </w:tc>
      </w:tr>
      <w:tr w:rsidR="00036C5C" w:rsidRPr="00FF59C4" w:rsidTr="00963768">
        <w:trPr>
          <w:trHeight w:val="683"/>
        </w:trPr>
        <w:tc>
          <w:tcPr>
            <w:tcW w:w="9062" w:type="dxa"/>
            <w:tcBorders>
              <w:top w:val="nil"/>
              <w:left w:val="single" w:sz="8" w:space="0" w:color="9BBB59"/>
              <w:bottom w:val="single" w:sz="8" w:space="0" w:color="9BBB59"/>
              <w:right w:val="single" w:sz="8" w:space="0" w:color="9BBB59"/>
            </w:tcBorders>
            <w:hideMark/>
          </w:tcPr>
          <w:p w:rsidR="00036C5C" w:rsidRPr="00036C5C" w:rsidRDefault="00036C5C" w:rsidP="00963768">
            <w:pPr>
              <w:pStyle w:val="HTML0"/>
              <w:rPr>
                <w:sz w:val="28"/>
                <w:szCs w:val="28"/>
                <w:lang w:val="en-US"/>
              </w:rPr>
            </w:pPr>
            <w:r>
              <w:rPr>
                <w:sz w:val="22"/>
                <w:szCs w:val="22"/>
                <w:lang w:val="en-US"/>
              </w:rPr>
              <w:t>node index.js</w:t>
            </w:r>
          </w:p>
        </w:tc>
      </w:tr>
    </w:tbl>
    <w:p w:rsidR="00036C5C" w:rsidRPr="00036C5C" w:rsidRDefault="00036C5C" w:rsidP="00E7219E">
      <w:pPr>
        <w:spacing w:before="100" w:beforeAutospacing="1" w:after="100" w:afterAutospacing="1"/>
        <w:rPr>
          <w:sz w:val="28"/>
          <w:szCs w:val="28"/>
        </w:rPr>
      </w:pPr>
      <w:r>
        <w:rPr>
          <w:sz w:val="28"/>
          <w:szCs w:val="28"/>
        </w:rPr>
        <w:t xml:space="preserve">Сервер чата прослушивает порт 3000. Теперь можем запустить чат в браузере по адресу </w:t>
      </w:r>
      <w:r>
        <w:rPr>
          <w:sz w:val="28"/>
          <w:szCs w:val="28"/>
          <w:lang w:val="en-US"/>
        </w:rPr>
        <w:t>localhost</w:t>
      </w:r>
      <w:r w:rsidRPr="00036C5C">
        <w:rPr>
          <w:sz w:val="28"/>
          <w:szCs w:val="28"/>
        </w:rPr>
        <w:t>:3000</w:t>
      </w:r>
      <w:r>
        <w:rPr>
          <w:sz w:val="28"/>
          <w:szCs w:val="28"/>
        </w:rPr>
        <w:t>.</w:t>
      </w:r>
    </w:p>
    <w:p w:rsidR="00043795" w:rsidRPr="00043795" w:rsidRDefault="00043795" w:rsidP="00043795">
      <w:pPr>
        <w:pStyle w:val="1"/>
        <w:jc w:val="center"/>
      </w:pPr>
      <w:r>
        <w:t xml:space="preserve">Глава </w:t>
      </w:r>
      <w:r>
        <w:rPr>
          <w:lang w:val="en-US"/>
        </w:rPr>
        <w:t>I</w:t>
      </w:r>
      <w:r w:rsidR="00CD1992">
        <w:rPr>
          <w:lang w:val="en-US"/>
        </w:rPr>
        <w:t>V</w:t>
      </w:r>
      <w:r>
        <w:t xml:space="preserve">. Современный фронтенд </w:t>
      </w:r>
    </w:p>
    <w:p w:rsidR="00FA62DB" w:rsidRDefault="00FA62DB" w:rsidP="00FA62DB">
      <w:pPr>
        <w:spacing w:before="100" w:beforeAutospacing="1" w:after="100" w:afterAutospacing="1"/>
        <w:rPr>
          <w:sz w:val="28"/>
          <w:szCs w:val="28"/>
        </w:rPr>
      </w:pPr>
      <w:r>
        <w:rPr>
          <w:sz w:val="28"/>
          <w:szCs w:val="28"/>
        </w:rPr>
        <w:t xml:space="preserve">С появлением динамики на стороне клиента </w:t>
      </w:r>
      <w:r w:rsidRPr="00B04D67">
        <w:rPr>
          <w:sz w:val="28"/>
          <w:szCs w:val="28"/>
        </w:rPr>
        <w:t>(</w:t>
      </w:r>
      <w:r>
        <w:rPr>
          <w:sz w:val="28"/>
          <w:szCs w:val="28"/>
        </w:rPr>
        <w:t>браузера</w:t>
      </w:r>
      <w:r w:rsidRPr="00B04D67">
        <w:rPr>
          <w:sz w:val="28"/>
          <w:szCs w:val="28"/>
        </w:rPr>
        <w:t xml:space="preserve">) </w:t>
      </w:r>
      <w:r>
        <w:rPr>
          <w:sz w:val="28"/>
          <w:szCs w:val="28"/>
        </w:rPr>
        <w:t>выделились такие п</w:t>
      </w:r>
      <w:r>
        <w:rPr>
          <w:sz w:val="28"/>
          <w:szCs w:val="28"/>
        </w:rPr>
        <w:t>о</w:t>
      </w:r>
      <w:r>
        <w:rPr>
          <w:sz w:val="28"/>
          <w:szCs w:val="28"/>
        </w:rPr>
        <w:t>нятия, как фронтенд и бэкенд. Бэкенд – программирование на стороне серв</w:t>
      </w:r>
      <w:r>
        <w:rPr>
          <w:sz w:val="28"/>
          <w:szCs w:val="28"/>
        </w:rPr>
        <w:t>е</w:t>
      </w:r>
      <w:r>
        <w:rPr>
          <w:sz w:val="28"/>
          <w:szCs w:val="28"/>
        </w:rPr>
        <w:t>ра. Фронденд – программирование на стороне клиента. Постепенно обозн</w:t>
      </w:r>
      <w:r>
        <w:rPr>
          <w:sz w:val="28"/>
          <w:szCs w:val="28"/>
        </w:rPr>
        <w:t>а</w:t>
      </w:r>
      <w:r>
        <w:rPr>
          <w:sz w:val="28"/>
          <w:szCs w:val="28"/>
        </w:rPr>
        <w:t>чились основные задачи фронтенда:</w:t>
      </w:r>
    </w:p>
    <w:p w:rsidR="00FA62DB" w:rsidRDefault="00FA62DB" w:rsidP="00FA62DB">
      <w:pPr>
        <w:pStyle w:val="af2"/>
        <w:numPr>
          <w:ilvl w:val="0"/>
          <w:numId w:val="49"/>
        </w:numPr>
        <w:spacing w:before="100" w:beforeAutospacing="1" w:after="100" w:afterAutospacing="1"/>
        <w:rPr>
          <w:rFonts w:ascii="Times New Roman" w:hAnsi="Times New Roman"/>
          <w:sz w:val="28"/>
          <w:szCs w:val="28"/>
        </w:rPr>
      </w:pPr>
      <w:r>
        <w:rPr>
          <w:rFonts w:ascii="Times New Roman" w:hAnsi="Times New Roman"/>
          <w:sz w:val="28"/>
          <w:szCs w:val="28"/>
        </w:rPr>
        <w:t>Вывод (реже обработка) данных, поступивших с бэкенда.</w:t>
      </w:r>
    </w:p>
    <w:p w:rsidR="00FA62DB" w:rsidRPr="002469BD" w:rsidRDefault="00FA62DB" w:rsidP="00FA62DB">
      <w:pPr>
        <w:pStyle w:val="af2"/>
        <w:numPr>
          <w:ilvl w:val="0"/>
          <w:numId w:val="49"/>
        </w:numPr>
        <w:spacing w:before="100" w:beforeAutospacing="1" w:after="100" w:afterAutospacing="1"/>
        <w:rPr>
          <w:rFonts w:ascii="Times New Roman" w:hAnsi="Times New Roman"/>
          <w:sz w:val="28"/>
          <w:szCs w:val="28"/>
        </w:rPr>
      </w:pPr>
      <w:r>
        <w:rPr>
          <w:rFonts w:ascii="Times New Roman" w:hAnsi="Times New Roman"/>
          <w:sz w:val="28"/>
          <w:szCs w:val="28"/>
        </w:rPr>
        <w:t xml:space="preserve">Шаблонизация, или создание результирующего </w:t>
      </w:r>
      <w:r>
        <w:rPr>
          <w:rFonts w:ascii="Times New Roman" w:hAnsi="Times New Roman"/>
          <w:sz w:val="28"/>
          <w:szCs w:val="28"/>
          <w:lang w:val="en-US"/>
        </w:rPr>
        <w:t>HTML</w:t>
      </w:r>
      <w:r w:rsidRPr="002469BD">
        <w:rPr>
          <w:rFonts w:ascii="Times New Roman" w:hAnsi="Times New Roman"/>
          <w:sz w:val="28"/>
          <w:szCs w:val="28"/>
        </w:rPr>
        <w:t>.</w:t>
      </w:r>
    </w:p>
    <w:p w:rsidR="00FA62DB" w:rsidRDefault="00FA62DB" w:rsidP="00FA62DB">
      <w:pPr>
        <w:spacing w:before="100" w:beforeAutospacing="1" w:after="100" w:afterAutospacing="1"/>
        <w:rPr>
          <w:sz w:val="28"/>
          <w:szCs w:val="28"/>
        </w:rPr>
      </w:pPr>
      <w:r>
        <w:rPr>
          <w:sz w:val="28"/>
          <w:szCs w:val="28"/>
        </w:rPr>
        <w:lastRenderedPageBreak/>
        <w:t>Как в</w:t>
      </w:r>
      <w:r w:rsidRPr="00D96B17">
        <w:rPr>
          <w:sz w:val="28"/>
          <w:szCs w:val="28"/>
        </w:rPr>
        <w:t xml:space="preserve"> </w:t>
      </w:r>
      <w:r>
        <w:rPr>
          <w:sz w:val="28"/>
          <w:szCs w:val="28"/>
        </w:rPr>
        <w:t>бэкенд, так и в фронтенд разработке широкое распространение пол</w:t>
      </w:r>
      <w:r>
        <w:rPr>
          <w:sz w:val="28"/>
          <w:szCs w:val="28"/>
        </w:rPr>
        <w:t>у</w:t>
      </w:r>
      <w:r>
        <w:rPr>
          <w:sz w:val="28"/>
          <w:szCs w:val="28"/>
        </w:rPr>
        <w:t>чил паттерн</w:t>
      </w:r>
      <w:r w:rsidRPr="00D96B17">
        <w:rPr>
          <w:sz w:val="28"/>
          <w:szCs w:val="28"/>
        </w:rPr>
        <w:t xml:space="preserve"> </w:t>
      </w:r>
      <w:r>
        <w:rPr>
          <w:sz w:val="28"/>
          <w:szCs w:val="28"/>
          <w:lang w:val="en-US"/>
        </w:rPr>
        <w:t>MVC</w:t>
      </w:r>
      <w:r w:rsidRPr="00D96B17">
        <w:rPr>
          <w:sz w:val="28"/>
          <w:szCs w:val="28"/>
        </w:rPr>
        <w:t xml:space="preserve"> (</w:t>
      </w:r>
      <w:r>
        <w:rPr>
          <w:sz w:val="28"/>
          <w:szCs w:val="28"/>
          <w:lang w:val="en-US"/>
        </w:rPr>
        <w:t>Model</w:t>
      </w:r>
      <w:r w:rsidRPr="00D96B17">
        <w:rPr>
          <w:sz w:val="28"/>
          <w:szCs w:val="28"/>
        </w:rPr>
        <w:t>-</w:t>
      </w:r>
      <w:r>
        <w:rPr>
          <w:sz w:val="28"/>
          <w:szCs w:val="28"/>
          <w:lang w:val="en-US"/>
        </w:rPr>
        <w:t>View</w:t>
      </w:r>
      <w:r w:rsidRPr="00D96B17">
        <w:rPr>
          <w:sz w:val="28"/>
          <w:szCs w:val="28"/>
        </w:rPr>
        <w:t>-</w:t>
      </w:r>
      <w:r>
        <w:rPr>
          <w:sz w:val="28"/>
          <w:szCs w:val="28"/>
          <w:lang w:val="en-US"/>
        </w:rPr>
        <w:t>Controller</w:t>
      </w:r>
      <w:r w:rsidRPr="00D96B17">
        <w:rPr>
          <w:sz w:val="28"/>
          <w:szCs w:val="28"/>
        </w:rPr>
        <w:t>)</w:t>
      </w:r>
      <w:r>
        <w:rPr>
          <w:sz w:val="28"/>
          <w:szCs w:val="28"/>
        </w:rPr>
        <w:t>, разделяющий все компоненты на предназначенные для получения, хранения и отображения данных. Появ</w:t>
      </w:r>
      <w:r>
        <w:rPr>
          <w:sz w:val="28"/>
          <w:szCs w:val="28"/>
        </w:rPr>
        <w:t>и</w:t>
      </w:r>
      <w:r>
        <w:rPr>
          <w:sz w:val="28"/>
          <w:szCs w:val="28"/>
        </w:rPr>
        <w:t>лось множество фрэймворков и библиотек, использующие в своих реализ</w:t>
      </w:r>
      <w:r>
        <w:rPr>
          <w:sz w:val="28"/>
          <w:szCs w:val="28"/>
        </w:rPr>
        <w:t>а</w:t>
      </w:r>
      <w:r>
        <w:rPr>
          <w:sz w:val="28"/>
          <w:szCs w:val="28"/>
        </w:rPr>
        <w:t>циях частично или полностью этот паттерн.</w:t>
      </w:r>
    </w:p>
    <w:p w:rsidR="00FA62DB" w:rsidRPr="008C4990" w:rsidRDefault="00FA62DB" w:rsidP="00FA62DB">
      <w:pPr>
        <w:spacing w:before="100" w:beforeAutospacing="1" w:after="100" w:afterAutospacing="1"/>
        <w:ind w:left="357"/>
        <w:rPr>
          <w:sz w:val="28"/>
          <w:szCs w:val="28"/>
        </w:rPr>
      </w:pPr>
      <w:r>
        <w:rPr>
          <w:sz w:val="28"/>
          <w:szCs w:val="28"/>
        </w:rPr>
        <w:t>Далее рассмотрим базовые принципы, входящие в понятие фронтенда.</w:t>
      </w:r>
    </w:p>
    <w:p w:rsidR="00FA62DB" w:rsidRPr="008C4990" w:rsidRDefault="00FA62DB" w:rsidP="00FA62DB">
      <w:pPr>
        <w:spacing w:before="100" w:beforeAutospacing="1" w:after="100" w:afterAutospacing="1"/>
        <w:ind w:left="357"/>
        <w:jc w:val="center"/>
        <w:rPr>
          <w:sz w:val="28"/>
          <w:szCs w:val="28"/>
        </w:rPr>
      </w:pPr>
      <w:r w:rsidRPr="00B8168E">
        <w:rPr>
          <w:b/>
          <w:sz w:val="28"/>
          <w:szCs w:val="28"/>
        </w:rPr>
        <w:t xml:space="preserve">1. </w:t>
      </w:r>
      <w:r w:rsidRPr="008B5836">
        <w:rPr>
          <w:b/>
          <w:sz w:val="28"/>
          <w:szCs w:val="28"/>
        </w:rPr>
        <w:t>Резиновая и фиксированная верстка, традиционная блочная и та</w:t>
      </w:r>
      <w:r w:rsidRPr="008B5836">
        <w:rPr>
          <w:b/>
          <w:sz w:val="28"/>
          <w:szCs w:val="28"/>
        </w:rPr>
        <w:t>б</w:t>
      </w:r>
      <w:r w:rsidRPr="008B5836">
        <w:rPr>
          <w:b/>
          <w:sz w:val="28"/>
          <w:szCs w:val="28"/>
        </w:rPr>
        <w:t>личная</w:t>
      </w:r>
    </w:p>
    <w:p w:rsidR="00FA62DB" w:rsidRDefault="00FA62DB" w:rsidP="00FA62DB">
      <w:pPr>
        <w:spacing w:before="100" w:beforeAutospacing="1" w:after="100" w:afterAutospacing="1"/>
        <w:ind w:left="357"/>
        <w:rPr>
          <w:sz w:val="28"/>
          <w:szCs w:val="28"/>
        </w:rPr>
      </w:pPr>
      <w:r>
        <w:rPr>
          <w:sz w:val="28"/>
          <w:szCs w:val="28"/>
          <w:lang w:val="en-US"/>
        </w:rPr>
        <w:t xml:space="preserve">1. </w:t>
      </w:r>
      <w:r>
        <w:rPr>
          <w:sz w:val="28"/>
          <w:szCs w:val="28"/>
        </w:rPr>
        <w:t>Фиксированная верстка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49063C">
            <w:pPr>
              <w:jc w:val="center"/>
              <w:rPr>
                <w:b/>
                <w:bCs/>
                <w:color w:val="FFFEFF"/>
              </w:rPr>
            </w:pPr>
            <w:r>
              <w:rPr>
                <w:b/>
                <w:bCs/>
                <w:color w:val="FFFEFF"/>
                <w:lang w:val="en-US"/>
              </w:rPr>
              <w:t>CSS</w:t>
            </w:r>
            <w:r>
              <w:rPr>
                <w:b/>
                <w:bCs/>
                <w:color w:val="FFFEFF"/>
              </w:rPr>
              <w:t xml:space="preserve"> и </w:t>
            </w:r>
            <w:r>
              <w:rPr>
                <w:b/>
                <w:bCs/>
                <w:color w:val="FFFEFF"/>
                <w:lang w:val="en-US"/>
              </w:rPr>
              <w:t>HTML</w:t>
            </w:r>
            <w:r>
              <w:rPr>
                <w:b/>
                <w:bCs/>
                <w:color w:val="FFFEFF"/>
              </w:rPr>
              <w:t xml:space="preserve"> код фиксированной верстки</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rPr>
              <w:t>1</w:t>
            </w:r>
            <w:r w:rsidRPr="005310B9">
              <w:rPr>
                <w:b/>
                <w:bCs/>
                <w:color w:val="FFFEFF"/>
              </w:rPr>
              <w:t>.</w:t>
            </w:r>
            <w:r w:rsidR="0049063C">
              <w:rPr>
                <w:b/>
                <w:bCs/>
                <w:color w:val="FFFEFF"/>
              </w:rPr>
              <w:t>1</w:t>
            </w:r>
          </w:p>
        </w:tc>
      </w:tr>
      <w:tr w:rsidR="00FA62DB" w:rsidRPr="00155D2C" w:rsidTr="00FA62DB">
        <w:trPr>
          <w:trHeight w:val="359"/>
        </w:trPr>
        <w:tc>
          <w:tcPr>
            <w:tcW w:w="8670" w:type="dxa"/>
          </w:tcPr>
          <w:p w:rsidR="00FA62DB" w:rsidRPr="005E46C8" w:rsidRDefault="00FA62DB" w:rsidP="00FA62DB">
            <w:pPr>
              <w:pStyle w:val="HTML0"/>
              <w:rPr>
                <w:sz w:val="22"/>
                <w:szCs w:val="22"/>
                <w:lang w:val="en-US"/>
              </w:rPr>
            </w:pPr>
            <w:r w:rsidRPr="005E46C8">
              <w:rPr>
                <w:sz w:val="22"/>
                <w:szCs w:val="22"/>
                <w:lang w:val="en-US"/>
              </w:rPr>
              <w:t>&lt;div style="</w:t>
            </w:r>
            <w:r w:rsidRPr="0041217A">
              <w:rPr>
                <w:b/>
                <w:sz w:val="22"/>
                <w:szCs w:val="22"/>
                <w:lang w:val="en-US"/>
              </w:rPr>
              <w:t>width:500px;</w:t>
            </w:r>
            <w:r w:rsidRPr="005E46C8">
              <w:rPr>
                <w:sz w:val="22"/>
                <w:szCs w:val="22"/>
                <w:lang w:val="en-US"/>
              </w:rPr>
              <w:t xml:space="preserve"> text-align:center; margin:0 auto; pa</w:t>
            </w:r>
            <w:r w:rsidRPr="005E46C8">
              <w:rPr>
                <w:sz w:val="22"/>
                <w:szCs w:val="22"/>
                <w:lang w:val="en-US"/>
              </w:rPr>
              <w:t>d</w:t>
            </w:r>
            <w:r w:rsidRPr="005E46C8">
              <w:rPr>
                <w:sz w:val="22"/>
                <w:szCs w:val="22"/>
                <w:lang w:val="en-US"/>
              </w:rPr>
              <w:t>ding:10px"&gt;</w:t>
            </w:r>
          </w:p>
          <w:p w:rsidR="00FA62DB" w:rsidRPr="005E46C8" w:rsidRDefault="00FA62DB" w:rsidP="00FA62DB">
            <w:pPr>
              <w:pStyle w:val="HTML0"/>
              <w:rPr>
                <w:sz w:val="22"/>
                <w:szCs w:val="22"/>
              </w:rPr>
            </w:pPr>
            <w:r w:rsidRPr="005E46C8">
              <w:rPr>
                <w:sz w:val="22"/>
                <w:szCs w:val="22"/>
                <w:lang w:val="en-US"/>
              </w:rPr>
              <w:t xml:space="preserve">    </w:t>
            </w:r>
            <w:r w:rsidRPr="005E46C8">
              <w:rPr>
                <w:sz w:val="22"/>
                <w:szCs w:val="22"/>
              </w:rPr>
              <w:t>&lt;</w:t>
            </w:r>
            <w:r w:rsidRPr="005E46C8">
              <w:rPr>
                <w:sz w:val="22"/>
                <w:szCs w:val="22"/>
                <w:lang w:val="en-US"/>
              </w:rPr>
              <w:t>p</w:t>
            </w:r>
            <w:r w:rsidRPr="005E46C8">
              <w:rPr>
                <w:sz w:val="22"/>
                <w:szCs w:val="22"/>
              </w:rPr>
              <w:t>&gt;Этот &lt;</w:t>
            </w:r>
            <w:r w:rsidRPr="005E46C8">
              <w:rPr>
                <w:sz w:val="22"/>
                <w:szCs w:val="22"/>
                <w:lang w:val="en-US"/>
              </w:rPr>
              <w:t>code</w:t>
            </w:r>
            <w:r w:rsidRPr="005E46C8">
              <w:rPr>
                <w:sz w:val="22"/>
                <w:szCs w:val="22"/>
              </w:rPr>
              <w:t>&gt;блок&lt;/</w:t>
            </w:r>
            <w:r w:rsidRPr="005E46C8">
              <w:rPr>
                <w:sz w:val="22"/>
                <w:szCs w:val="22"/>
                <w:lang w:val="en-US"/>
              </w:rPr>
              <w:t>code</w:t>
            </w:r>
            <w:r w:rsidRPr="005E46C8">
              <w:rPr>
                <w:sz w:val="22"/>
                <w:szCs w:val="22"/>
              </w:rPr>
              <w:t>&gt; имеет фиксированную ширину 500 пикселей.</w:t>
            </w:r>
          </w:p>
          <w:p w:rsidR="00FA62DB" w:rsidRPr="00155D2C" w:rsidRDefault="00FA62DB" w:rsidP="00FA62DB">
            <w:pPr>
              <w:pStyle w:val="HTML0"/>
              <w:rPr>
                <w:b/>
                <w:lang w:val="en-US"/>
              </w:rPr>
            </w:pPr>
            <w:r w:rsidRPr="005E46C8">
              <w:rPr>
                <w:sz w:val="22"/>
                <w:szCs w:val="22"/>
                <w:lang w:val="en-US"/>
              </w:rPr>
              <w:t>&lt;/div&gt;</w:t>
            </w:r>
          </w:p>
        </w:tc>
      </w:tr>
    </w:tbl>
    <w:p w:rsidR="00FA62DB" w:rsidRDefault="00FA62DB" w:rsidP="00FA62DB">
      <w:pPr>
        <w:spacing w:before="100" w:beforeAutospacing="1" w:after="100" w:afterAutospacing="1"/>
        <w:ind w:left="357"/>
        <w:rPr>
          <w:sz w:val="28"/>
          <w:szCs w:val="28"/>
        </w:rPr>
      </w:pPr>
      <w:r>
        <w:rPr>
          <w:sz w:val="28"/>
          <w:szCs w:val="28"/>
          <w:lang w:val="en-US"/>
        </w:rPr>
        <w:t>2</w:t>
      </w:r>
      <w:r>
        <w:rPr>
          <w:sz w:val="28"/>
          <w:szCs w:val="28"/>
        </w:rPr>
        <w:t>. Резиновая верстка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49063C">
            <w:pPr>
              <w:jc w:val="center"/>
              <w:rPr>
                <w:b/>
                <w:bCs/>
                <w:color w:val="FFFEFF"/>
              </w:rPr>
            </w:pPr>
            <w:r>
              <w:rPr>
                <w:b/>
                <w:bCs/>
                <w:color w:val="FFFEFF"/>
                <w:lang w:val="en-US"/>
              </w:rPr>
              <w:t>CSS</w:t>
            </w:r>
            <w:r w:rsidRPr="008C4990">
              <w:rPr>
                <w:b/>
                <w:bCs/>
                <w:color w:val="FFFEFF"/>
              </w:rPr>
              <w:t xml:space="preserve"> </w:t>
            </w:r>
            <w:r>
              <w:rPr>
                <w:b/>
                <w:bCs/>
                <w:color w:val="FFFEFF"/>
              </w:rPr>
              <w:t xml:space="preserve">и </w:t>
            </w:r>
            <w:r>
              <w:rPr>
                <w:b/>
                <w:bCs/>
                <w:color w:val="FFFEFF"/>
                <w:lang w:val="en-US"/>
              </w:rPr>
              <w:t>HTML</w:t>
            </w:r>
            <w:r>
              <w:rPr>
                <w:b/>
                <w:bCs/>
                <w:color w:val="FFFEFF"/>
              </w:rPr>
              <w:t xml:space="preserve"> код резиновой блочной верстки</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rPr>
              <w:t>1</w:t>
            </w:r>
            <w:r w:rsidRPr="005310B9">
              <w:rPr>
                <w:b/>
                <w:bCs/>
                <w:color w:val="FFFEFF"/>
              </w:rPr>
              <w:t>.</w:t>
            </w:r>
            <w:r w:rsidR="0049063C">
              <w:rPr>
                <w:b/>
                <w:bCs/>
                <w:color w:val="FFFEFF"/>
              </w:rPr>
              <w:t>2</w:t>
            </w:r>
          </w:p>
        </w:tc>
      </w:tr>
      <w:tr w:rsidR="00FA62DB" w:rsidRPr="00155D2C" w:rsidTr="00FA62DB">
        <w:trPr>
          <w:trHeight w:val="359"/>
        </w:trPr>
        <w:tc>
          <w:tcPr>
            <w:tcW w:w="8670" w:type="dxa"/>
          </w:tcPr>
          <w:p w:rsidR="00FA62DB" w:rsidRPr="008C4990" w:rsidRDefault="00FA62DB" w:rsidP="00FA62DB">
            <w:pPr>
              <w:pStyle w:val="HTML0"/>
              <w:rPr>
                <w:sz w:val="22"/>
                <w:szCs w:val="22"/>
                <w:lang w:val="en-US"/>
              </w:rPr>
            </w:pPr>
            <w:r w:rsidRPr="008C4990">
              <w:rPr>
                <w:sz w:val="22"/>
                <w:szCs w:val="22"/>
                <w:lang w:val="en-US"/>
              </w:rPr>
              <w:t>&lt;style&gt;</w:t>
            </w:r>
          </w:p>
          <w:p w:rsidR="00FA62DB" w:rsidRPr="008C4990" w:rsidRDefault="00FA62DB" w:rsidP="00FA62DB">
            <w:pPr>
              <w:pStyle w:val="HTML0"/>
              <w:rPr>
                <w:sz w:val="22"/>
                <w:szCs w:val="22"/>
                <w:lang w:val="en-US"/>
              </w:rPr>
            </w:pPr>
            <w:r w:rsidRPr="008C4990">
              <w:rPr>
                <w:sz w:val="22"/>
                <w:szCs w:val="22"/>
                <w:lang w:val="en-US"/>
              </w:rPr>
              <w:t>body</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back</w:t>
            </w:r>
            <w:r>
              <w:rPr>
                <w:sz w:val="22"/>
                <w:szCs w:val="22"/>
                <w:lang w:val="en-US"/>
              </w:rPr>
              <w:t>ground-image: url(media/</w:t>
            </w:r>
            <w:r w:rsidRPr="008C4990">
              <w:rPr>
                <w:sz w:val="22"/>
                <w:szCs w:val="22"/>
                <w:lang w:val="en-US"/>
              </w:rPr>
              <w:t>images/body.jpg);</w:t>
            </w:r>
          </w:p>
          <w:p w:rsidR="00FA62DB" w:rsidRPr="008C4990" w:rsidRDefault="00FA62DB" w:rsidP="00FA62DB">
            <w:pPr>
              <w:pStyle w:val="HTML0"/>
              <w:rPr>
                <w:sz w:val="22"/>
                <w:szCs w:val="22"/>
                <w:lang w:val="en-US"/>
              </w:rPr>
            </w:pPr>
            <w:r w:rsidRPr="008C4990">
              <w:rPr>
                <w:sz w:val="22"/>
                <w:szCs w:val="22"/>
                <w:lang w:val="en-US"/>
              </w:rPr>
              <w:t>margin:0px auto;</w:t>
            </w:r>
          </w:p>
          <w:p w:rsidR="00FA62DB" w:rsidRPr="008C4990" w:rsidRDefault="00FA62DB" w:rsidP="00FA62DB">
            <w:pPr>
              <w:pStyle w:val="HTML0"/>
              <w:rPr>
                <w:sz w:val="22"/>
                <w:szCs w:val="22"/>
                <w:lang w:val="en-US"/>
              </w:rPr>
            </w:pPr>
            <w:r w:rsidRPr="008C4990">
              <w:rPr>
                <w:sz w:val="22"/>
                <w:szCs w:val="22"/>
                <w:lang w:val="en-US"/>
              </w:rPr>
              <w:t>width: 100%;</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#hedImg</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position: absolute;</w:t>
            </w:r>
          </w:p>
          <w:p w:rsidR="00FA62DB" w:rsidRPr="008C4990" w:rsidRDefault="00FA62DB" w:rsidP="00FA62DB">
            <w:pPr>
              <w:pStyle w:val="HTML0"/>
              <w:rPr>
                <w:sz w:val="22"/>
                <w:szCs w:val="22"/>
                <w:lang w:val="en-US"/>
              </w:rPr>
            </w:pPr>
            <w:r w:rsidRPr="008C4990">
              <w:rPr>
                <w:sz w:val="22"/>
                <w:szCs w:val="22"/>
                <w:lang w:val="en-US"/>
              </w:rPr>
              <w:t>top: 50px;</w:t>
            </w:r>
          </w:p>
          <w:p w:rsidR="00FA62DB" w:rsidRPr="008C4990" w:rsidRDefault="00FA62DB" w:rsidP="00FA62DB">
            <w:pPr>
              <w:pStyle w:val="HTML0"/>
              <w:rPr>
                <w:sz w:val="22"/>
                <w:szCs w:val="22"/>
                <w:lang w:val="en-US"/>
              </w:rPr>
            </w:pPr>
            <w:r w:rsidRPr="008C4990">
              <w:rPr>
                <w:sz w:val="22"/>
                <w:szCs w:val="22"/>
                <w:lang w:val="en-US"/>
              </w:rPr>
              <w:t>left: 141px;</w:t>
            </w:r>
          </w:p>
          <w:p w:rsidR="00FA62DB" w:rsidRPr="008C4990" w:rsidRDefault="00FA62DB" w:rsidP="00FA62DB">
            <w:pPr>
              <w:pStyle w:val="HTML0"/>
              <w:rPr>
                <w:sz w:val="22"/>
                <w:szCs w:val="22"/>
                <w:lang w:val="en-US"/>
              </w:rPr>
            </w:pPr>
            <w:r w:rsidRPr="008C4990">
              <w:rPr>
                <w:sz w:val="22"/>
                <w:szCs w:val="22"/>
                <w:lang w:val="en-US"/>
              </w:rPr>
              <w:t>width: 78%;</w:t>
            </w:r>
          </w:p>
          <w:p w:rsidR="00FA62DB" w:rsidRPr="008C4990" w:rsidRDefault="00FA62DB" w:rsidP="00FA62DB">
            <w:pPr>
              <w:pStyle w:val="HTML0"/>
              <w:rPr>
                <w:sz w:val="22"/>
                <w:szCs w:val="22"/>
                <w:lang w:val="en-US"/>
              </w:rPr>
            </w:pPr>
            <w:r w:rsidRPr="008C4990">
              <w:rPr>
                <w:sz w:val="22"/>
                <w:szCs w:val="22"/>
                <w:lang w:val="en-US"/>
              </w:rPr>
              <w:t>float: left;</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#logo</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position: absolute; </w:t>
            </w:r>
          </w:p>
          <w:p w:rsidR="00FA62DB" w:rsidRPr="008C4990" w:rsidRDefault="00FA62DB" w:rsidP="00FA62DB">
            <w:pPr>
              <w:pStyle w:val="HTML0"/>
              <w:rPr>
                <w:sz w:val="22"/>
                <w:szCs w:val="22"/>
                <w:lang w:val="en-US"/>
              </w:rPr>
            </w:pPr>
            <w:r w:rsidRPr="008C4990">
              <w:rPr>
                <w:sz w:val="22"/>
                <w:szCs w:val="22"/>
                <w:lang w:val="en-US"/>
              </w:rPr>
              <w:t>top: 87px;</w:t>
            </w:r>
          </w:p>
          <w:p w:rsidR="00FA62DB" w:rsidRPr="008C4990" w:rsidRDefault="00FA62DB" w:rsidP="00FA62DB">
            <w:pPr>
              <w:pStyle w:val="HTML0"/>
              <w:rPr>
                <w:sz w:val="22"/>
                <w:szCs w:val="22"/>
                <w:lang w:val="en-US"/>
              </w:rPr>
            </w:pPr>
            <w:r w:rsidRPr="008C4990">
              <w:rPr>
                <w:sz w:val="22"/>
                <w:szCs w:val="22"/>
                <w:lang w:val="en-US"/>
              </w:rPr>
              <w:t>left: 210px;</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#logoLbl</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font-size: 25px;</w:t>
            </w:r>
          </w:p>
          <w:p w:rsidR="00FA62DB" w:rsidRPr="008C4990" w:rsidRDefault="00FA62DB" w:rsidP="00FA62DB">
            <w:pPr>
              <w:pStyle w:val="HTML0"/>
              <w:rPr>
                <w:sz w:val="22"/>
                <w:szCs w:val="22"/>
                <w:lang w:val="en-US"/>
              </w:rPr>
            </w:pPr>
            <w:r w:rsidRPr="008C4990">
              <w:rPr>
                <w:sz w:val="22"/>
                <w:szCs w:val="22"/>
                <w:lang w:val="en-US"/>
              </w:rPr>
              <w:t>font-family: Verdana, Tahoma, Sans-Serif;</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#rap</w:t>
            </w:r>
          </w:p>
          <w:p w:rsidR="00FA62DB" w:rsidRPr="008C4990" w:rsidRDefault="00FA62DB" w:rsidP="00FA62DB">
            <w:pPr>
              <w:pStyle w:val="HTML0"/>
              <w:rPr>
                <w:sz w:val="22"/>
                <w:szCs w:val="22"/>
                <w:lang w:val="en-US"/>
              </w:rPr>
            </w:pPr>
            <w:r w:rsidRPr="008C4990">
              <w:rPr>
                <w:sz w:val="22"/>
                <w:szCs w:val="22"/>
                <w:lang w:val="en-US"/>
              </w:rPr>
              <w:lastRenderedPageBreak/>
              <w:t>{</w:t>
            </w:r>
          </w:p>
          <w:p w:rsidR="00FA62DB" w:rsidRPr="008C4990" w:rsidRDefault="00FA62DB" w:rsidP="00FA62DB">
            <w:pPr>
              <w:pStyle w:val="HTML0"/>
              <w:rPr>
                <w:sz w:val="22"/>
                <w:szCs w:val="22"/>
                <w:lang w:val="en-US"/>
              </w:rPr>
            </w:pPr>
            <w:r w:rsidRPr="008C4990">
              <w:rPr>
                <w:sz w:val="22"/>
                <w:szCs w:val="22"/>
                <w:lang w:val="en-US"/>
              </w:rPr>
              <w:t>background-color: #FFFFFF;</w:t>
            </w:r>
          </w:p>
          <w:p w:rsidR="00FA62DB" w:rsidRPr="008C4990" w:rsidRDefault="00FA62DB" w:rsidP="00FA62DB">
            <w:pPr>
              <w:pStyle w:val="HTML0"/>
              <w:rPr>
                <w:sz w:val="22"/>
                <w:szCs w:val="22"/>
                <w:lang w:val="en-US"/>
              </w:rPr>
            </w:pPr>
            <w:r w:rsidRPr="008C4990">
              <w:rPr>
                <w:sz w:val="22"/>
                <w:szCs w:val="22"/>
                <w:lang w:val="en-US"/>
              </w:rPr>
              <w:t>padding: 15px;</w:t>
            </w:r>
          </w:p>
          <w:p w:rsidR="00FA62DB" w:rsidRPr="008C4990" w:rsidRDefault="00FA62DB" w:rsidP="00FA62DB">
            <w:pPr>
              <w:pStyle w:val="HTML0"/>
              <w:rPr>
                <w:sz w:val="22"/>
                <w:szCs w:val="22"/>
                <w:lang w:val="en-US"/>
              </w:rPr>
            </w:pPr>
            <w:r w:rsidRPr="008C4990">
              <w:rPr>
                <w:sz w:val="22"/>
                <w:szCs w:val="22"/>
                <w:lang w:val="en-US"/>
              </w:rPr>
              <w:t>margin: 0 auto;</w:t>
            </w:r>
          </w:p>
          <w:p w:rsidR="00FA62DB" w:rsidRPr="008C4990" w:rsidRDefault="00FA62DB" w:rsidP="00FA62DB">
            <w:pPr>
              <w:pStyle w:val="HTML0"/>
              <w:rPr>
                <w:sz w:val="22"/>
                <w:szCs w:val="22"/>
                <w:lang w:val="en-US"/>
              </w:rPr>
            </w:pPr>
            <w:r w:rsidRPr="008C4990">
              <w:rPr>
                <w:sz w:val="22"/>
                <w:szCs w:val="22"/>
                <w:lang w:val="en-US"/>
              </w:rPr>
              <w:t>height: 500px;</w:t>
            </w:r>
          </w:p>
          <w:p w:rsidR="00FA62DB" w:rsidRPr="008C4990" w:rsidRDefault="00FA62DB" w:rsidP="00FA62DB">
            <w:pPr>
              <w:pStyle w:val="HTML0"/>
              <w:rPr>
                <w:sz w:val="22"/>
                <w:szCs w:val="22"/>
                <w:lang w:val="en-US"/>
              </w:rPr>
            </w:pPr>
            <w:r w:rsidRPr="008C4990">
              <w:rPr>
                <w:sz w:val="22"/>
                <w:szCs w:val="22"/>
                <w:lang w:val="en-US"/>
              </w:rPr>
              <w:t>width: 78%;</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#menu</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position: absolute;</w:t>
            </w:r>
          </w:p>
          <w:p w:rsidR="00FA62DB" w:rsidRPr="008C4990" w:rsidRDefault="00FA62DB" w:rsidP="00FA62DB">
            <w:pPr>
              <w:pStyle w:val="HTML0"/>
              <w:rPr>
                <w:sz w:val="22"/>
                <w:szCs w:val="22"/>
                <w:lang w:val="en-US"/>
              </w:rPr>
            </w:pPr>
            <w:r w:rsidRPr="008C4990">
              <w:rPr>
                <w:sz w:val="22"/>
                <w:szCs w:val="22"/>
                <w:lang w:val="en-US"/>
              </w:rPr>
              <w:t>top: 157px;</w:t>
            </w:r>
          </w:p>
          <w:p w:rsidR="00FA62DB" w:rsidRPr="008C4990" w:rsidRDefault="00FA62DB" w:rsidP="00FA62DB">
            <w:pPr>
              <w:pStyle w:val="HTML0"/>
              <w:rPr>
                <w:sz w:val="22"/>
                <w:szCs w:val="22"/>
                <w:lang w:val="en-US"/>
              </w:rPr>
            </w:pPr>
            <w:r w:rsidRPr="008C4990">
              <w:rPr>
                <w:sz w:val="22"/>
                <w:szCs w:val="22"/>
                <w:lang w:val="en-US"/>
              </w:rPr>
              <w:t>left: 141px;</w:t>
            </w:r>
          </w:p>
          <w:p w:rsidR="00FA62DB" w:rsidRPr="008C4990" w:rsidRDefault="00FA62DB" w:rsidP="00FA62DB">
            <w:pPr>
              <w:pStyle w:val="HTML0"/>
              <w:rPr>
                <w:sz w:val="22"/>
                <w:szCs w:val="22"/>
                <w:lang w:val="en-US"/>
              </w:rPr>
            </w:pPr>
            <w:r w:rsidRPr="008C4990">
              <w:rPr>
                <w:sz w:val="22"/>
                <w:szCs w:val="22"/>
                <w:lang w:val="en-US"/>
              </w:rPr>
              <w:t>width: 78%;</w:t>
            </w:r>
          </w:p>
          <w:p w:rsidR="00FA62DB" w:rsidRPr="008C4990" w:rsidRDefault="00FA62DB" w:rsidP="00FA62DB">
            <w:pPr>
              <w:pStyle w:val="HTML0"/>
              <w:rPr>
                <w:sz w:val="22"/>
                <w:szCs w:val="22"/>
                <w:lang w:val="en-US"/>
              </w:rPr>
            </w:pPr>
            <w:r w:rsidRPr="008C4990">
              <w:rPr>
                <w:sz w:val="22"/>
                <w:szCs w:val="22"/>
                <w:lang w:val="en-US"/>
              </w:rPr>
              <w:t>float: left;</w:t>
            </w:r>
          </w:p>
          <w:p w:rsidR="00FA62DB" w:rsidRPr="008C4990" w:rsidRDefault="00FA62DB" w:rsidP="00FA62DB">
            <w:pPr>
              <w:pStyle w:val="HTML0"/>
              <w:rPr>
                <w:sz w:val="22"/>
                <w:szCs w:val="22"/>
                <w:lang w:val="en-US"/>
              </w:rPr>
            </w:pPr>
            <w:r w:rsidRPr="008C4990">
              <w:rPr>
                <w:sz w:val="22"/>
                <w:szCs w:val="22"/>
                <w:lang w:val="en-US"/>
              </w:rPr>
              <w:t>}</w:t>
            </w:r>
          </w:p>
          <w:p w:rsidR="00FA62DB" w:rsidRPr="005E56A6" w:rsidRDefault="00FA62DB" w:rsidP="00FA62DB">
            <w:pPr>
              <w:pStyle w:val="HTML0"/>
              <w:rPr>
                <w:sz w:val="22"/>
                <w:szCs w:val="22"/>
                <w:lang w:val="en-US"/>
              </w:rPr>
            </w:pPr>
            <w:r w:rsidRPr="008C4990">
              <w:rPr>
                <w:sz w:val="22"/>
                <w:szCs w:val="22"/>
                <w:lang w:val="en-US"/>
              </w:rPr>
              <w:t>&lt;/style&gt;</w:t>
            </w:r>
          </w:p>
          <w:p w:rsidR="00FA62DB" w:rsidRPr="005E56A6" w:rsidRDefault="00FA62DB" w:rsidP="00FA62DB">
            <w:pPr>
              <w:pStyle w:val="HTML0"/>
              <w:rPr>
                <w:sz w:val="22"/>
                <w:szCs w:val="22"/>
                <w:lang w:val="en-US"/>
              </w:rPr>
            </w:pPr>
          </w:p>
          <w:p w:rsidR="00FA62DB" w:rsidRPr="008C4990" w:rsidRDefault="00FA62DB" w:rsidP="00FA62DB">
            <w:pPr>
              <w:pStyle w:val="HTML0"/>
              <w:rPr>
                <w:sz w:val="22"/>
                <w:szCs w:val="22"/>
                <w:lang w:val="en-US"/>
              </w:rPr>
            </w:pPr>
            <w:r w:rsidRPr="008C4990">
              <w:rPr>
                <w:sz w:val="22"/>
                <w:szCs w:val="22"/>
                <w:lang w:val="en-US"/>
              </w:rPr>
              <w:t>&lt;div id = "rap"&gt;</w:t>
            </w:r>
          </w:p>
          <w:p w:rsidR="00FA62DB" w:rsidRPr="008C4990" w:rsidRDefault="00FA62DB" w:rsidP="00FA62DB">
            <w:pPr>
              <w:pStyle w:val="HTML0"/>
              <w:rPr>
                <w:sz w:val="22"/>
                <w:szCs w:val="22"/>
                <w:lang w:val="en-US"/>
              </w:rPr>
            </w:pPr>
            <w:r w:rsidRPr="008C4990">
              <w:rPr>
                <w:sz w:val="22"/>
                <w:szCs w:val="22"/>
                <w:lang w:val="en-US"/>
              </w:rPr>
              <w:t xml:space="preserve">    &lt;div id = "hed"&gt;</w:t>
            </w:r>
          </w:p>
          <w:p w:rsidR="00FA62DB" w:rsidRPr="008C4990" w:rsidRDefault="00FA62DB" w:rsidP="00FA62DB">
            <w:pPr>
              <w:pStyle w:val="HTML0"/>
              <w:rPr>
                <w:sz w:val="22"/>
                <w:szCs w:val="22"/>
                <w:lang w:val="en-US"/>
              </w:rPr>
            </w:pPr>
            <w:r w:rsidRPr="008C4990">
              <w:rPr>
                <w:sz w:val="22"/>
                <w:szCs w:val="22"/>
                <w:lang w:val="en-US"/>
              </w:rPr>
              <w:t xml:space="preserve">        &lt;img src = "_mod_files/ce_images/top.png" id = "hedImg" alt = "Шапка сайта"&gt;</w:t>
            </w:r>
          </w:p>
          <w:p w:rsidR="00FA62DB" w:rsidRPr="008C4990" w:rsidRDefault="00FA62DB" w:rsidP="00FA62DB">
            <w:pPr>
              <w:pStyle w:val="HTML0"/>
              <w:rPr>
                <w:sz w:val="22"/>
                <w:szCs w:val="22"/>
                <w:lang w:val="en-US"/>
              </w:rPr>
            </w:pPr>
            <w:r w:rsidRPr="008C4990">
              <w:rPr>
                <w:sz w:val="22"/>
                <w:szCs w:val="22"/>
                <w:lang w:val="en-US"/>
              </w:rPr>
              <w:t xml:space="preserve">    &lt;/div&gt;</w:t>
            </w:r>
          </w:p>
          <w:p w:rsidR="00FA62DB" w:rsidRPr="008C4990" w:rsidRDefault="00FA62DB" w:rsidP="00FA62DB">
            <w:pPr>
              <w:pStyle w:val="HTML0"/>
              <w:rPr>
                <w:sz w:val="22"/>
                <w:szCs w:val="22"/>
                <w:lang w:val="en-US"/>
              </w:rPr>
            </w:pPr>
            <w:r w:rsidRPr="008C4990">
              <w:rPr>
                <w:sz w:val="22"/>
                <w:szCs w:val="22"/>
                <w:lang w:val="en-US"/>
              </w:rPr>
              <w:t xml:space="preserve">    &lt;div id = "logo"&gt;</w:t>
            </w:r>
          </w:p>
          <w:p w:rsidR="00FA62DB" w:rsidRPr="008C4990" w:rsidRDefault="00FA62DB" w:rsidP="00FA62DB">
            <w:pPr>
              <w:pStyle w:val="HTML0"/>
              <w:rPr>
                <w:sz w:val="22"/>
                <w:szCs w:val="22"/>
                <w:lang w:val="en-US"/>
              </w:rPr>
            </w:pPr>
            <w:r w:rsidRPr="008C4990">
              <w:rPr>
                <w:sz w:val="22"/>
                <w:szCs w:val="22"/>
                <w:lang w:val="en-US"/>
              </w:rPr>
              <w:t xml:space="preserve">        &lt;p id = "logoLbl"&gt;C#, Delphi, Visual Basic&lt;/p&gt;</w:t>
            </w:r>
          </w:p>
          <w:p w:rsidR="00FA62DB" w:rsidRPr="008C4990" w:rsidRDefault="00FA62DB" w:rsidP="00FA62DB">
            <w:pPr>
              <w:pStyle w:val="HTML0"/>
              <w:rPr>
                <w:sz w:val="22"/>
                <w:szCs w:val="22"/>
                <w:lang w:val="en-US"/>
              </w:rPr>
            </w:pPr>
            <w:r w:rsidRPr="008C4990">
              <w:rPr>
                <w:sz w:val="22"/>
                <w:szCs w:val="22"/>
                <w:lang w:val="en-US"/>
              </w:rPr>
              <w:t xml:space="preserve">    &lt;/div&gt;</w:t>
            </w:r>
          </w:p>
          <w:p w:rsidR="00FA62DB" w:rsidRPr="008C4990" w:rsidRDefault="00FA62DB" w:rsidP="00FA62DB">
            <w:pPr>
              <w:pStyle w:val="HTML0"/>
              <w:rPr>
                <w:sz w:val="22"/>
                <w:szCs w:val="22"/>
                <w:lang w:val="en-US"/>
              </w:rPr>
            </w:pPr>
            <w:r w:rsidRPr="008C4990">
              <w:rPr>
                <w:sz w:val="22"/>
                <w:szCs w:val="22"/>
                <w:lang w:val="en-US"/>
              </w:rPr>
              <w:t xml:space="preserve">    &lt;div id = "menu"&gt;</w:t>
            </w:r>
          </w:p>
          <w:p w:rsidR="00FA62DB" w:rsidRPr="008C4990" w:rsidRDefault="00FA62DB" w:rsidP="00FA62DB">
            <w:pPr>
              <w:pStyle w:val="HTML0"/>
              <w:rPr>
                <w:sz w:val="22"/>
                <w:szCs w:val="22"/>
                <w:lang w:val="en-US"/>
              </w:rPr>
            </w:pPr>
            <w:r w:rsidRPr="008C4990">
              <w:rPr>
                <w:sz w:val="22"/>
                <w:szCs w:val="22"/>
                <w:lang w:val="en-US"/>
              </w:rPr>
              <w:t xml:space="preserve">        &lt;img src = "_mod_files/ce_images/menu.png" width = 100% height = "39" &gt;</w:t>
            </w:r>
          </w:p>
          <w:p w:rsidR="00FA62DB" w:rsidRPr="008C4990" w:rsidRDefault="00FA62DB" w:rsidP="00FA62DB">
            <w:pPr>
              <w:pStyle w:val="HTML0"/>
              <w:rPr>
                <w:sz w:val="22"/>
                <w:szCs w:val="22"/>
                <w:lang w:val="en-US"/>
              </w:rPr>
            </w:pPr>
            <w:r w:rsidRPr="008C4990">
              <w:rPr>
                <w:sz w:val="22"/>
                <w:szCs w:val="22"/>
                <w:lang w:val="en-US"/>
              </w:rPr>
              <w:t xml:space="preserve">        &lt;ul&gt;</w:t>
            </w:r>
          </w:p>
          <w:p w:rsidR="00FA62DB" w:rsidRPr="008C4990" w:rsidRDefault="00FA62DB" w:rsidP="00FA62DB">
            <w:pPr>
              <w:pStyle w:val="HTML0"/>
              <w:rPr>
                <w:sz w:val="22"/>
                <w:szCs w:val="22"/>
                <w:lang w:val="en-US"/>
              </w:rPr>
            </w:pPr>
            <w:r w:rsidRPr="008C4990">
              <w:rPr>
                <w:sz w:val="22"/>
                <w:szCs w:val="22"/>
                <w:lang w:val="en-US"/>
              </w:rPr>
              <w:t xml:space="preserve">            &lt;li&gt;&lt;a id = "menuLink1" href = "http://programer.web-box.ru/"&gt;ГЛАВНАЯ&lt;/a&gt;&lt;/li&gt;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"menuLink2" href = "http://programer.web-box.ru/"&gt;О САЙТЕ&lt;/a&gt;&lt;/li&gt;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"menuLink3" href = "http://programer.web-box.ru/"&gt;ИСХОДНИКИ&lt;/a&gt;&lt;/li&gt;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"menuLink4" href = "http://programer.web-box.ru/"&gt;ПРОГРАММЫ&lt;/a&gt;&lt;/li&gt;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"menuLink5" href = "http://programer.web-box.ru/"&gt;УРОКИ&lt;/a&gt;&lt;/li&gt;</w:t>
            </w:r>
          </w:p>
          <w:p w:rsidR="00FA62DB" w:rsidRPr="008C4990" w:rsidRDefault="00FA62DB" w:rsidP="00FA62DB">
            <w:pPr>
              <w:pStyle w:val="HTML0"/>
              <w:rPr>
                <w:sz w:val="22"/>
                <w:szCs w:val="22"/>
                <w:lang w:val="en-US"/>
              </w:rPr>
            </w:pPr>
            <w:r w:rsidRPr="008C4990">
              <w:rPr>
                <w:sz w:val="22"/>
                <w:szCs w:val="22"/>
                <w:lang w:val="en-US"/>
              </w:rPr>
              <w:t xml:space="preserve">        &lt;/ul&gt;</w:t>
            </w:r>
          </w:p>
          <w:p w:rsidR="00FA62DB" w:rsidRPr="008C4990" w:rsidRDefault="00FA62DB" w:rsidP="00FA62DB">
            <w:pPr>
              <w:pStyle w:val="HTML0"/>
              <w:rPr>
                <w:sz w:val="22"/>
                <w:szCs w:val="22"/>
                <w:lang w:val="en-US"/>
              </w:rPr>
            </w:pPr>
            <w:r w:rsidRPr="008C4990">
              <w:rPr>
                <w:sz w:val="22"/>
                <w:szCs w:val="22"/>
                <w:lang w:val="en-US"/>
              </w:rPr>
              <w:t xml:space="preserve">    &lt;/div&gt;</w:t>
            </w:r>
          </w:p>
          <w:p w:rsidR="00FA62DB" w:rsidRPr="00155D2C" w:rsidRDefault="00FA62DB" w:rsidP="00FA62DB">
            <w:pPr>
              <w:pStyle w:val="HTML0"/>
              <w:rPr>
                <w:b/>
                <w:lang w:val="en-US"/>
              </w:rPr>
            </w:pPr>
            <w:r w:rsidRPr="008C4990">
              <w:rPr>
                <w:sz w:val="22"/>
                <w:szCs w:val="22"/>
                <w:lang w:val="en-US"/>
              </w:rPr>
              <w:t>&lt;/div&gt;</w:t>
            </w:r>
          </w:p>
        </w:tc>
      </w:tr>
    </w:tbl>
    <w:p w:rsidR="00FA62DB" w:rsidRPr="008C4990" w:rsidRDefault="00FA62DB" w:rsidP="00FA62DB">
      <w:pPr>
        <w:spacing w:before="100" w:beforeAutospacing="1" w:after="100" w:afterAutospacing="1"/>
        <w:ind w:left="357"/>
        <w:rPr>
          <w:sz w:val="28"/>
          <w:szCs w:val="28"/>
        </w:rPr>
      </w:pPr>
      <w:r>
        <w:rPr>
          <w:sz w:val="28"/>
          <w:szCs w:val="28"/>
        </w:rPr>
        <w:lastRenderedPageBreak/>
        <w:t>Предыдущие два вида верстки относятся к традиционной блочной верс</w:t>
      </w:r>
      <w:r>
        <w:rPr>
          <w:sz w:val="28"/>
          <w:szCs w:val="28"/>
        </w:rPr>
        <w:t>т</w:t>
      </w:r>
      <w:r>
        <w:rPr>
          <w:sz w:val="28"/>
          <w:szCs w:val="28"/>
        </w:rPr>
        <w:t>ке.</w:t>
      </w:r>
    </w:p>
    <w:p w:rsidR="00FA62DB" w:rsidRPr="00B862E9" w:rsidRDefault="00FA62DB" w:rsidP="00FA62DB">
      <w:pPr>
        <w:spacing w:before="100" w:beforeAutospacing="1" w:after="100" w:afterAutospacing="1"/>
        <w:ind w:left="357"/>
        <w:jc w:val="center"/>
        <w:rPr>
          <w:b/>
          <w:sz w:val="28"/>
          <w:szCs w:val="28"/>
        </w:rPr>
      </w:pPr>
      <w:r w:rsidRPr="00B8168E">
        <w:rPr>
          <w:b/>
          <w:sz w:val="28"/>
          <w:szCs w:val="28"/>
        </w:rPr>
        <w:t xml:space="preserve">2. </w:t>
      </w:r>
      <w:r w:rsidRPr="008B5836">
        <w:rPr>
          <w:b/>
          <w:sz w:val="28"/>
          <w:szCs w:val="28"/>
        </w:rPr>
        <w:t>Гибкая блоч</w:t>
      </w:r>
      <w:r w:rsidR="00043795">
        <w:rPr>
          <w:b/>
          <w:sz w:val="28"/>
          <w:szCs w:val="28"/>
        </w:rPr>
        <w:t>ная верстка</w:t>
      </w:r>
    </w:p>
    <w:p w:rsidR="00FA62DB" w:rsidRDefault="00FA62DB" w:rsidP="00FA62DB">
      <w:pPr>
        <w:spacing w:before="100" w:beforeAutospacing="1" w:after="100" w:afterAutospacing="1"/>
        <w:ind w:left="357"/>
        <w:rPr>
          <w:sz w:val="28"/>
          <w:szCs w:val="28"/>
        </w:rPr>
      </w:pPr>
      <w:r>
        <w:rPr>
          <w:sz w:val="28"/>
          <w:szCs w:val="28"/>
        </w:rPr>
        <w:t>Гибкая блочная верстка пришла на замену традиционной блочной модели.</w:t>
      </w:r>
      <w:r w:rsidRPr="008B5836">
        <w:rPr>
          <w:sz w:val="28"/>
          <w:szCs w:val="28"/>
        </w:rPr>
        <w:t xml:space="preserve"> </w:t>
      </w:r>
      <w:r>
        <w:rPr>
          <w:sz w:val="28"/>
          <w:szCs w:val="28"/>
        </w:rPr>
        <w:t>Свойство стилей</w:t>
      </w:r>
      <w:r w:rsidRPr="008B5836">
        <w:rPr>
          <w:sz w:val="28"/>
          <w:szCs w:val="28"/>
        </w:rPr>
        <w:t xml:space="preserve"> </w:t>
      </w:r>
      <w:r>
        <w:rPr>
          <w:sz w:val="28"/>
          <w:szCs w:val="28"/>
          <w:lang w:val="en-US"/>
        </w:rPr>
        <w:t>display</w:t>
      </w:r>
      <w:r w:rsidRPr="008B5836">
        <w:rPr>
          <w:sz w:val="28"/>
          <w:szCs w:val="28"/>
        </w:rPr>
        <w:t>:</w:t>
      </w:r>
      <w:r>
        <w:rPr>
          <w:sz w:val="28"/>
          <w:szCs w:val="28"/>
          <w:lang w:val="en-US"/>
        </w:rPr>
        <w:t>flex</w:t>
      </w:r>
      <w:r>
        <w:rPr>
          <w:sz w:val="28"/>
          <w:szCs w:val="28"/>
        </w:rPr>
        <w:t xml:space="preserve"> указывает на то, что влоеженные элементы будут гибкими (</w:t>
      </w:r>
      <w:r>
        <w:rPr>
          <w:sz w:val="28"/>
          <w:szCs w:val="28"/>
          <w:lang w:val="en-US"/>
        </w:rPr>
        <w:t>flexable</w:t>
      </w:r>
      <w:r>
        <w:rPr>
          <w:sz w:val="28"/>
          <w:szCs w:val="28"/>
        </w:rPr>
        <w:t>), т.е. подстраиваться под родительский</w:t>
      </w:r>
      <w:r w:rsidRPr="008B5836">
        <w:rPr>
          <w:sz w:val="28"/>
          <w:szCs w:val="28"/>
        </w:rPr>
        <w:t>.</w:t>
      </w:r>
      <w:r>
        <w:rPr>
          <w:sz w:val="28"/>
          <w:szCs w:val="28"/>
        </w:rPr>
        <w:t xml:space="preserve"> </w:t>
      </w:r>
    </w:p>
    <w:p w:rsidR="00FA62DB" w:rsidRPr="008B5836" w:rsidRDefault="00FA62DB" w:rsidP="00FA62DB">
      <w:pPr>
        <w:spacing w:before="100" w:beforeAutospacing="1" w:after="100" w:afterAutospacing="1"/>
        <w:ind w:left="357"/>
        <w:rPr>
          <w:sz w:val="28"/>
          <w:szCs w:val="28"/>
        </w:rPr>
      </w:pPr>
      <w:r>
        <w:rPr>
          <w:noProof/>
          <w:sz w:val="28"/>
          <w:szCs w:val="28"/>
        </w:rPr>
        <w:lastRenderedPageBreak/>
        <w:drawing>
          <wp:inline distT="0" distB="0" distL="0" distR="0" wp14:anchorId="45F2B149" wp14:editId="0A8812CB">
            <wp:extent cx="5886450" cy="58102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9">
                      <a:extLst>
                        <a:ext uri="{28A0092B-C50C-407E-A947-70E740481C1C}">
                          <a14:useLocalDpi xmlns:a14="http://schemas.microsoft.com/office/drawing/2010/main" val="0"/>
                        </a:ext>
                      </a:extLst>
                    </a:blip>
                    <a:stretch>
                      <a:fillRect/>
                    </a:stretch>
                  </pic:blipFill>
                  <pic:spPr>
                    <a:xfrm>
                      <a:off x="0" y="0"/>
                      <a:ext cx="5886450" cy="581025"/>
                    </a:xfrm>
                    <a:prstGeom prst="rect">
                      <a:avLst/>
                    </a:prstGeom>
                  </pic:spPr>
                </pic:pic>
              </a:graphicData>
            </a:graphic>
          </wp:inline>
        </w:drawing>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Гибкая блочная верстка</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rPr>
              <w:t>2</w:t>
            </w:r>
            <w:r w:rsidR="0049063C">
              <w:rPr>
                <w:b/>
                <w:bCs/>
                <w:color w:val="FFFEFF"/>
                <w:lang w:val="en-US"/>
              </w:rPr>
              <w:t>.1</w:t>
            </w:r>
          </w:p>
        </w:tc>
      </w:tr>
      <w:tr w:rsidR="00FA62DB" w:rsidRPr="00155D2C"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&lt;nav class="topmenu"&gt;</w:t>
            </w:r>
          </w:p>
          <w:p w:rsidR="00FA62DB" w:rsidRPr="00870CA5" w:rsidRDefault="00FA62DB" w:rsidP="00FA62DB">
            <w:pPr>
              <w:pStyle w:val="HTML0"/>
              <w:rPr>
                <w:sz w:val="22"/>
                <w:szCs w:val="22"/>
                <w:lang w:val="en-US"/>
              </w:rPr>
            </w:pPr>
            <w:r w:rsidRPr="00870CA5">
              <w:rPr>
                <w:sz w:val="22"/>
                <w:szCs w:val="22"/>
                <w:lang w:val="en-US"/>
              </w:rPr>
              <w:t xml:space="preserve">  &lt;a href="#"&gt; Box 1&lt;/a&gt; </w:t>
            </w:r>
          </w:p>
          <w:p w:rsidR="00FA62DB" w:rsidRPr="00870CA5" w:rsidRDefault="00FA62DB" w:rsidP="00FA62DB">
            <w:pPr>
              <w:pStyle w:val="HTML0"/>
              <w:rPr>
                <w:sz w:val="22"/>
                <w:szCs w:val="22"/>
                <w:lang w:val="en-US"/>
              </w:rPr>
            </w:pPr>
            <w:r w:rsidRPr="00870CA5">
              <w:rPr>
                <w:sz w:val="22"/>
                <w:szCs w:val="22"/>
                <w:lang w:val="en-US"/>
              </w:rPr>
              <w:t xml:space="preserve">  &lt;a href="#"&gt; Box 2&lt;/a&gt; </w:t>
            </w:r>
          </w:p>
          <w:p w:rsidR="00FA62DB" w:rsidRPr="00870CA5" w:rsidRDefault="00FA62DB" w:rsidP="00FA62DB">
            <w:pPr>
              <w:pStyle w:val="HTML0"/>
              <w:rPr>
                <w:sz w:val="22"/>
                <w:szCs w:val="22"/>
                <w:lang w:val="en-US"/>
              </w:rPr>
            </w:pPr>
            <w:r w:rsidRPr="00870CA5">
              <w:rPr>
                <w:sz w:val="22"/>
                <w:szCs w:val="22"/>
                <w:lang w:val="en-US"/>
              </w:rPr>
              <w:t xml:space="preserve">  &lt;a href="#"&gt; Box 3&lt;/a&gt; </w:t>
            </w:r>
          </w:p>
          <w:p w:rsidR="00FA62DB" w:rsidRPr="00870CA5" w:rsidRDefault="00FA62DB" w:rsidP="00FA62DB">
            <w:pPr>
              <w:pStyle w:val="HTML0"/>
              <w:rPr>
                <w:sz w:val="22"/>
                <w:szCs w:val="22"/>
                <w:lang w:val="en-US"/>
              </w:rPr>
            </w:pPr>
            <w:r w:rsidRPr="00870CA5">
              <w:rPr>
                <w:sz w:val="22"/>
                <w:szCs w:val="22"/>
                <w:lang w:val="en-US"/>
              </w:rPr>
              <w:t xml:space="preserve">  &lt;a href="#"&gt; Box 4&lt;/a&gt; </w:t>
            </w:r>
          </w:p>
          <w:p w:rsidR="00FA62DB" w:rsidRPr="003102BA" w:rsidRDefault="00FA62DB" w:rsidP="00FA62DB">
            <w:pPr>
              <w:pStyle w:val="HTML0"/>
              <w:rPr>
                <w:sz w:val="22"/>
                <w:szCs w:val="22"/>
                <w:lang w:val="en-US"/>
              </w:rPr>
            </w:pPr>
            <w:r w:rsidRPr="00870CA5">
              <w:rPr>
                <w:sz w:val="22"/>
                <w:szCs w:val="22"/>
                <w:lang w:val="en-US"/>
              </w:rPr>
              <w:t>&lt;/nav&gt;</w:t>
            </w:r>
          </w:p>
          <w:p w:rsidR="00FA62DB" w:rsidRPr="00870CA5" w:rsidRDefault="00FA62DB" w:rsidP="00FA62DB">
            <w:pPr>
              <w:pStyle w:val="HTML0"/>
              <w:rPr>
                <w:sz w:val="22"/>
                <w:szCs w:val="22"/>
                <w:lang w:val="en-US"/>
              </w:rPr>
            </w:pPr>
            <w:r w:rsidRPr="00870CA5">
              <w:rPr>
                <w:sz w:val="22"/>
                <w:szCs w:val="22"/>
                <w:lang w:val="en-US"/>
              </w:rPr>
              <w:t>&lt;style&gt;</w:t>
            </w:r>
          </w:p>
          <w:p w:rsidR="00FA62DB" w:rsidRPr="00870CA5" w:rsidRDefault="00FA62DB" w:rsidP="00FA62DB">
            <w:pPr>
              <w:pStyle w:val="HTML0"/>
              <w:rPr>
                <w:sz w:val="22"/>
                <w:szCs w:val="22"/>
                <w:lang w:val="en-US"/>
              </w:rPr>
            </w:pPr>
            <w:r w:rsidRPr="00870CA5">
              <w:rPr>
                <w:sz w:val="22"/>
                <w:szCs w:val="22"/>
                <w:lang w:val="en-US"/>
              </w:rPr>
              <w:t>.topmenu {</w:t>
            </w:r>
          </w:p>
          <w:p w:rsidR="00FA62DB" w:rsidRPr="00870CA5" w:rsidRDefault="00FA62DB" w:rsidP="00FA62DB">
            <w:pPr>
              <w:pStyle w:val="HTML0"/>
              <w:rPr>
                <w:b/>
                <w:sz w:val="22"/>
                <w:szCs w:val="22"/>
                <w:lang w:val="en-US"/>
              </w:rPr>
            </w:pPr>
            <w:r w:rsidRPr="00870CA5">
              <w:rPr>
                <w:b/>
                <w:sz w:val="22"/>
                <w:szCs w:val="22"/>
                <w:lang w:val="en-US"/>
              </w:rPr>
              <w:t xml:space="preserve"> display: flex;</w:t>
            </w:r>
          </w:p>
          <w:p w:rsidR="00FA62DB" w:rsidRPr="00870CA5" w:rsidRDefault="00FA62DB" w:rsidP="00FA62DB">
            <w:pPr>
              <w:pStyle w:val="HTML0"/>
              <w:rPr>
                <w:b/>
                <w:sz w:val="22"/>
                <w:szCs w:val="22"/>
                <w:lang w:val="en-US"/>
              </w:rPr>
            </w:pPr>
            <w:r w:rsidRPr="00870CA5">
              <w:rPr>
                <w:b/>
                <w:sz w:val="22"/>
                <w:szCs w:val="22"/>
                <w:lang w:val="en-US"/>
              </w:rPr>
              <w:t xml:space="preserve"> display: -moz-box;</w:t>
            </w:r>
          </w:p>
          <w:p w:rsidR="00FA62DB" w:rsidRPr="00870CA5" w:rsidRDefault="00FA62DB" w:rsidP="00FA62DB">
            <w:pPr>
              <w:pStyle w:val="HTML0"/>
              <w:rPr>
                <w:b/>
                <w:sz w:val="22"/>
                <w:szCs w:val="22"/>
                <w:lang w:val="en-US"/>
              </w:rPr>
            </w:pPr>
            <w:r w:rsidRPr="00870CA5">
              <w:rPr>
                <w:b/>
                <w:sz w:val="22"/>
                <w:szCs w:val="22"/>
                <w:lang w:val="en-US"/>
              </w:rPr>
              <w:t xml:space="preserve"> display: -webkit-flex;</w:t>
            </w:r>
          </w:p>
          <w:p w:rsidR="00FA62DB" w:rsidRPr="00870CA5" w:rsidRDefault="00FA62DB" w:rsidP="00FA62DB">
            <w:pPr>
              <w:pStyle w:val="HTML0"/>
              <w:rPr>
                <w:sz w:val="22"/>
                <w:szCs w:val="22"/>
                <w:lang w:val="en-US"/>
              </w:rPr>
            </w:pPr>
            <w:r w:rsidRPr="00870CA5">
              <w:rPr>
                <w:sz w:val="22"/>
                <w:szCs w:val="22"/>
                <w:lang w:val="en-US"/>
              </w:rPr>
              <w:t xml:space="preserve"> text-align:center;</w:t>
            </w:r>
          </w:p>
          <w:p w:rsidR="00FA62DB" w:rsidRPr="00870CA5" w:rsidRDefault="00FA62DB" w:rsidP="00FA62DB">
            <w:pPr>
              <w:pStyle w:val="HTML0"/>
              <w:rPr>
                <w:b/>
                <w:sz w:val="22"/>
                <w:szCs w:val="22"/>
                <w:lang w:val="en-US"/>
              </w:rPr>
            </w:pPr>
            <w:r w:rsidRPr="00870CA5">
              <w:rPr>
                <w:b/>
                <w:sz w:val="22"/>
                <w:szCs w:val="22"/>
                <w:lang w:val="en-US"/>
              </w:rPr>
              <w:t xml:space="preserve"> flex-direction: row; </w:t>
            </w:r>
          </w:p>
          <w:p w:rsidR="00FA62DB" w:rsidRPr="00870CA5" w:rsidRDefault="00FA62DB" w:rsidP="00FA62DB">
            <w:pPr>
              <w:pStyle w:val="HTML0"/>
              <w:rPr>
                <w:sz w:val="22"/>
                <w:szCs w:val="22"/>
                <w:lang w:val="en-US"/>
              </w:rPr>
            </w:pPr>
            <w:r w:rsidRPr="00870CA5">
              <w:rPr>
                <w:sz w:val="22"/>
                <w:szCs w:val="22"/>
                <w:lang w:val="en-US"/>
              </w:rPr>
              <w:t xml:space="preserve"> width:100%;</w:t>
            </w:r>
          </w:p>
          <w:p w:rsidR="00FA62DB" w:rsidRPr="00870CA5" w:rsidRDefault="00FA62DB" w:rsidP="00FA62DB">
            <w:pPr>
              <w:pStyle w:val="HTML0"/>
              <w:rPr>
                <w:sz w:val="22"/>
                <w:szCs w:val="22"/>
                <w:lang w:val="en-US"/>
              </w:rPr>
            </w:pPr>
            <w:r w:rsidRPr="00870CA5">
              <w:rPr>
                <w:sz w:val="22"/>
                <w:szCs w:val="22"/>
                <w:lang w:val="en-US"/>
              </w:rPr>
              <w:t xml:space="preserve"> margin:0 auto;</w:t>
            </w:r>
          </w:p>
          <w:p w:rsidR="00FA62DB" w:rsidRPr="00870CA5" w:rsidRDefault="00FA62DB" w:rsidP="00FA62DB">
            <w:pPr>
              <w:pStyle w:val="HTML0"/>
              <w:rPr>
                <w:sz w:val="22"/>
                <w:szCs w:val="22"/>
                <w:lang w:val="en-US"/>
              </w:rPr>
            </w:pPr>
            <w:r w:rsidRPr="00870CA5">
              <w:rPr>
                <w:sz w:val="22"/>
                <w:szCs w:val="22"/>
                <w:lang w:val="en-US"/>
              </w:rPr>
              <w:t>}</w:t>
            </w:r>
          </w:p>
          <w:p w:rsidR="00FA62DB" w:rsidRPr="00870CA5" w:rsidRDefault="00FA62DB" w:rsidP="00FA62DB">
            <w:pPr>
              <w:pStyle w:val="HTML0"/>
              <w:rPr>
                <w:sz w:val="22"/>
                <w:szCs w:val="22"/>
                <w:lang w:val="en-US"/>
              </w:rPr>
            </w:pPr>
            <w:r w:rsidRPr="00870CA5">
              <w:rPr>
                <w:sz w:val="22"/>
                <w:szCs w:val="22"/>
                <w:lang w:val="en-US"/>
              </w:rPr>
              <w:t>.topmenu a{</w:t>
            </w:r>
          </w:p>
          <w:p w:rsidR="00FA62DB" w:rsidRPr="00870CA5" w:rsidRDefault="00FA62DB" w:rsidP="00FA62DB">
            <w:pPr>
              <w:pStyle w:val="HTML0"/>
              <w:rPr>
                <w:sz w:val="22"/>
                <w:szCs w:val="22"/>
                <w:lang w:val="en-US"/>
              </w:rPr>
            </w:pPr>
            <w:r w:rsidRPr="00870CA5">
              <w:rPr>
                <w:sz w:val="22"/>
                <w:szCs w:val="22"/>
                <w:lang w:val="en-US"/>
              </w:rPr>
              <w:t xml:space="preserve"> display:block;</w:t>
            </w:r>
          </w:p>
          <w:p w:rsidR="00FA62DB" w:rsidRPr="00870CA5" w:rsidRDefault="00FA62DB" w:rsidP="00FA62DB">
            <w:pPr>
              <w:pStyle w:val="HTML0"/>
              <w:rPr>
                <w:b/>
                <w:sz w:val="22"/>
                <w:szCs w:val="22"/>
                <w:lang w:val="en-US"/>
              </w:rPr>
            </w:pPr>
            <w:r w:rsidRPr="00870CA5">
              <w:rPr>
                <w:sz w:val="22"/>
                <w:szCs w:val="22"/>
                <w:lang w:val="en-US"/>
              </w:rPr>
              <w:t xml:space="preserve"> </w:t>
            </w:r>
            <w:r w:rsidRPr="00870CA5">
              <w:rPr>
                <w:b/>
                <w:sz w:val="22"/>
                <w:szCs w:val="22"/>
                <w:lang w:val="en-US"/>
              </w:rPr>
              <w:t>-moz-box-flex:1;</w:t>
            </w:r>
          </w:p>
          <w:p w:rsidR="00FA62DB" w:rsidRPr="00870CA5" w:rsidRDefault="00FA62DB" w:rsidP="00FA62DB">
            <w:pPr>
              <w:pStyle w:val="HTML0"/>
              <w:rPr>
                <w:b/>
                <w:sz w:val="22"/>
                <w:szCs w:val="22"/>
                <w:lang w:val="en-US"/>
              </w:rPr>
            </w:pPr>
            <w:r w:rsidRPr="00870CA5">
              <w:rPr>
                <w:b/>
                <w:sz w:val="22"/>
                <w:szCs w:val="22"/>
                <w:lang w:val="en-US"/>
              </w:rPr>
              <w:t xml:space="preserve"> -webkit-flex:1;</w:t>
            </w:r>
          </w:p>
          <w:p w:rsidR="00FA62DB" w:rsidRPr="00870CA5" w:rsidRDefault="00FA62DB" w:rsidP="00FA62DB">
            <w:pPr>
              <w:pStyle w:val="HTML0"/>
              <w:rPr>
                <w:b/>
                <w:sz w:val="22"/>
                <w:szCs w:val="22"/>
                <w:lang w:val="en-US"/>
              </w:rPr>
            </w:pPr>
            <w:r w:rsidRPr="00870CA5">
              <w:rPr>
                <w:b/>
                <w:sz w:val="22"/>
                <w:szCs w:val="22"/>
                <w:lang w:val="en-US"/>
              </w:rPr>
              <w:t xml:space="preserve"> flex:1;</w:t>
            </w:r>
          </w:p>
          <w:p w:rsidR="00FA62DB" w:rsidRPr="00870CA5" w:rsidRDefault="00FA62DB" w:rsidP="00FA62DB">
            <w:pPr>
              <w:pStyle w:val="HTML0"/>
              <w:rPr>
                <w:sz w:val="22"/>
                <w:szCs w:val="22"/>
                <w:lang w:val="en-US"/>
              </w:rPr>
            </w:pPr>
            <w:r w:rsidRPr="00870CA5">
              <w:rPr>
                <w:sz w:val="22"/>
                <w:szCs w:val="22"/>
                <w:lang w:val="en-US"/>
              </w:rPr>
              <w:t xml:space="preserve"> border:solid 1px black;</w:t>
            </w:r>
          </w:p>
          <w:p w:rsidR="00FA62DB" w:rsidRPr="00870CA5" w:rsidRDefault="00FA62DB" w:rsidP="00FA62DB">
            <w:pPr>
              <w:pStyle w:val="HTML0"/>
              <w:rPr>
                <w:sz w:val="22"/>
                <w:szCs w:val="22"/>
                <w:lang w:val="en-US"/>
              </w:rPr>
            </w:pPr>
            <w:r w:rsidRPr="00870CA5">
              <w:rPr>
                <w:sz w:val="22"/>
                <w:szCs w:val="22"/>
                <w:lang w:val="en-US"/>
              </w:rPr>
              <w:t xml:space="preserve"> padding:10px;</w:t>
            </w:r>
          </w:p>
          <w:p w:rsidR="00FA62DB" w:rsidRPr="00870CA5" w:rsidRDefault="00FA62DB" w:rsidP="00FA62DB">
            <w:pPr>
              <w:pStyle w:val="HTML0"/>
              <w:rPr>
                <w:sz w:val="22"/>
                <w:szCs w:val="22"/>
                <w:lang w:val="en-US"/>
              </w:rPr>
            </w:pPr>
            <w:r w:rsidRPr="00870CA5">
              <w:rPr>
                <w:sz w:val="22"/>
                <w:szCs w:val="22"/>
                <w:lang w:val="en-US"/>
              </w:rPr>
              <w:t>}</w:t>
            </w:r>
          </w:p>
          <w:p w:rsidR="00FA62DB" w:rsidRPr="008B5836" w:rsidRDefault="00FA62DB" w:rsidP="00FA62DB">
            <w:pPr>
              <w:pStyle w:val="HTML0"/>
              <w:rPr>
                <w:b/>
                <w:lang w:val="en-US"/>
              </w:rPr>
            </w:pPr>
            <w:r w:rsidRPr="00870CA5">
              <w:rPr>
                <w:sz w:val="22"/>
                <w:szCs w:val="22"/>
                <w:lang w:val="en-US"/>
              </w:rPr>
              <w:t>&lt;/style&gt;</w:t>
            </w:r>
          </w:p>
        </w:tc>
      </w:tr>
    </w:tbl>
    <w:p w:rsidR="00FA62DB" w:rsidRPr="00774B72" w:rsidRDefault="00FA62DB" w:rsidP="00FA62DB">
      <w:pPr>
        <w:spacing w:before="100" w:beforeAutospacing="1" w:after="100" w:afterAutospacing="1"/>
        <w:ind w:left="357"/>
        <w:rPr>
          <w:sz w:val="28"/>
          <w:szCs w:val="28"/>
        </w:rPr>
      </w:pPr>
      <w:r>
        <w:rPr>
          <w:sz w:val="28"/>
          <w:szCs w:val="28"/>
        </w:rPr>
        <w:t xml:space="preserve">Обратите внимание на свойство </w:t>
      </w:r>
      <w:r>
        <w:rPr>
          <w:sz w:val="28"/>
          <w:szCs w:val="28"/>
          <w:lang w:val="en-US"/>
        </w:rPr>
        <w:t>flex</w:t>
      </w:r>
      <w:r w:rsidRPr="000D0E6D">
        <w:rPr>
          <w:sz w:val="28"/>
          <w:szCs w:val="28"/>
        </w:rPr>
        <w:t xml:space="preserve">:1. </w:t>
      </w:r>
      <w:r>
        <w:rPr>
          <w:sz w:val="28"/>
          <w:szCs w:val="28"/>
        </w:rPr>
        <w:t>Это говорит о том, что все гибкие блоки будут равны между собой. Единица ширины гибкого блока высчи</w:t>
      </w:r>
      <w:r>
        <w:rPr>
          <w:sz w:val="28"/>
          <w:szCs w:val="28"/>
        </w:rPr>
        <w:t>т</w:t>
      </w:r>
      <w:r>
        <w:rPr>
          <w:sz w:val="28"/>
          <w:szCs w:val="28"/>
        </w:rPr>
        <w:t>вается по следующей формуле</w:t>
      </w:r>
      <w:r w:rsidRPr="00774B72">
        <w:rPr>
          <w:sz w:val="28"/>
          <w:szCs w:val="28"/>
        </w:rPr>
        <w:t>:</w:t>
      </w:r>
    </w:p>
    <w:p w:rsidR="00FA62DB" w:rsidRPr="00774B72" w:rsidRDefault="00FA62DB" w:rsidP="00FA62DB">
      <w:pPr>
        <w:spacing w:before="100" w:beforeAutospacing="1" w:after="100" w:afterAutospacing="1"/>
        <w:ind w:left="357"/>
        <w:rPr>
          <w:sz w:val="28"/>
          <w:szCs w:val="28"/>
        </w:rPr>
      </w:pPr>
      <w:r>
        <w:rPr>
          <w:sz w:val="28"/>
          <w:szCs w:val="28"/>
          <w:lang w:val="en-US"/>
        </w:rPr>
        <w:t>E</w:t>
      </w:r>
      <w:r w:rsidRPr="00774B72">
        <w:rPr>
          <w:sz w:val="28"/>
          <w:szCs w:val="28"/>
        </w:rPr>
        <w:t xml:space="preserve"> = </w:t>
      </w:r>
      <w:r>
        <w:rPr>
          <w:sz w:val="28"/>
          <w:szCs w:val="28"/>
          <w:lang w:val="en-US"/>
        </w:rPr>
        <w:t>W</w:t>
      </w:r>
      <w:r>
        <w:rPr>
          <w:sz w:val="28"/>
          <w:szCs w:val="28"/>
        </w:rPr>
        <w:t>÷</w:t>
      </w:r>
      <w:r>
        <w:rPr>
          <w:sz w:val="28"/>
          <w:szCs w:val="28"/>
          <w:lang w:val="en-US"/>
        </w:rPr>
        <w:t>X</w:t>
      </w:r>
    </w:p>
    <w:p w:rsidR="00FA62DB" w:rsidRPr="00774B72" w:rsidRDefault="00FA62DB" w:rsidP="00FA62DB">
      <w:pPr>
        <w:spacing w:before="100" w:beforeAutospacing="1" w:after="100" w:afterAutospacing="1"/>
        <w:ind w:left="357"/>
        <w:rPr>
          <w:sz w:val="28"/>
          <w:szCs w:val="28"/>
        </w:rPr>
      </w:pPr>
      <w:r>
        <w:rPr>
          <w:sz w:val="28"/>
          <w:szCs w:val="28"/>
        </w:rPr>
        <w:t>Где</w:t>
      </w:r>
      <w:r w:rsidRPr="00774B72">
        <w:rPr>
          <w:sz w:val="28"/>
          <w:szCs w:val="28"/>
        </w:rPr>
        <w:t>:</w:t>
      </w:r>
    </w:p>
    <w:p w:rsidR="00FA62DB" w:rsidRDefault="00FA62DB" w:rsidP="00FA62DB">
      <w:pPr>
        <w:spacing w:before="100" w:beforeAutospacing="1" w:after="100" w:afterAutospacing="1"/>
        <w:ind w:left="357"/>
        <w:rPr>
          <w:sz w:val="28"/>
          <w:szCs w:val="28"/>
        </w:rPr>
      </w:pPr>
      <w:r>
        <w:rPr>
          <w:sz w:val="28"/>
          <w:szCs w:val="28"/>
          <w:lang w:val="en-US"/>
        </w:rPr>
        <w:t>E</w:t>
      </w:r>
      <w:r w:rsidRPr="00774B72">
        <w:rPr>
          <w:sz w:val="28"/>
          <w:szCs w:val="28"/>
        </w:rPr>
        <w:t xml:space="preserve"> – </w:t>
      </w:r>
      <w:r>
        <w:rPr>
          <w:sz w:val="28"/>
          <w:szCs w:val="28"/>
        </w:rPr>
        <w:t xml:space="preserve">Единица ширины </w:t>
      </w:r>
    </w:p>
    <w:p w:rsidR="00FA62DB" w:rsidRDefault="00FA62DB" w:rsidP="00FA62DB">
      <w:pPr>
        <w:spacing w:before="100" w:beforeAutospacing="1" w:after="100" w:afterAutospacing="1"/>
        <w:ind w:left="357"/>
        <w:rPr>
          <w:sz w:val="28"/>
          <w:szCs w:val="28"/>
        </w:rPr>
      </w:pPr>
      <w:r>
        <w:rPr>
          <w:sz w:val="28"/>
          <w:szCs w:val="28"/>
          <w:lang w:val="en-US"/>
        </w:rPr>
        <w:t>X</w:t>
      </w:r>
      <w:r w:rsidRPr="00774B72">
        <w:rPr>
          <w:sz w:val="28"/>
          <w:szCs w:val="28"/>
        </w:rPr>
        <w:t xml:space="preserve"> – </w:t>
      </w:r>
      <w:r>
        <w:rPr>
          <w:sz w:val="28"/>
          <w:szCs w:val="28"/>
        </w:rPr>
        <w:t xml:space="preserve">Сумма значений всех атрибутов </w:t>
      </w:r>
      <w:r>
        <w:rPr>
          <w:sz w:val="28"/>
          <w:szCs w:val="28"/>
          <w:lang w:val="en-US"/>
        </w:rPr>
        <w:t>flex</w:t>
      </w:r>
    </w:p>
    <w:p w:rsidR="00FA62DB" w:rsidRPr="00774B72" w:rsidRDefault="00FA62DB" w:rsidP="00FA62DB">
      <w:pPr>
        <w:spacing w:before="100" w:beforeAutospacing="1" w:after="100" w:afterAutospacing="1"/>
        <w:ind w:left="357"/>
        <w:rPr>
          <w:sz w:val="28"/>
          <w:szCs w:val="28"/>
        </w:rPr>
      </w:pPr>
      <w:r>
        <w:rPr>
          <w:sz w:val="28"/>
          <w:szCs w:val="28"/>
          <w:lang w:val="en-US"/>
        </w:rPr>
        <w:t>W</w:t>
      </w:r>
      <w:r w:rsidRPr="00774B72">
        <w:rPr>
          <w:sz w:val="28"/>
          <w:szCs w:val="28"/>
        </w:rPr>
        <w:t xml:space="preserve"> – </w:t>
      </w:r>
      <w:r>
        <w:rPr>
          <w:sz w:val="28"/>
          <w:szCs w:val="28"/>
        </w:rPr>
        <w:t>Ширина внешнего родительского блока, для которого прописано свойтсво</w:t>
      </w:r>
      <w:r w:rsidRPr="00774B72">
        <w:rPr>
          <w:sz w:val="28"/>
          <w:szCs w:val="28"/>
        </w:rPr>
        <w:t xml:space="preserve"> </w:t>
      </w:r>
      <w:r>
        <w:rPr>
          <w:sz w:val="28"/>
          <w:szCs w:val="28"/>
          <w:lang w:val="en-US"/>
        </w:rPr>
        <w:t>display</w:t>
      </w:r>
      <w:r w:rsidRPr="00774B72">
        <w:rPr>
          <w:sz w:val="28"/>
          <w:szCs w:val="28"/>
        </w:rPr>
        <w:t>:</w:t>
      </w:r>
      <w:r>
        <w:rPr>
          <w:sz w:val="28"/>
          <w:szCs w:val="28"/>
          <w:lang w:val="en-US"/>
        </w:rPr>
        <w:t>flex</w:t>
      </w:r>
      <w:r>
        <w:rPr>
          <w:sz w:val="28"/>
          <w:szCs w:val="28"/>
        </w:rPr>
        <w:t>.</w:t>
      </w:r>
    </w:p>
    <w:p w:rsidR="00FA62DB" w:rsidRPr="00774B72" w:rsidRDefault="00FA62DB" w:rsidP="00FA62DB">
      <w:pPr>
        <w:spacing w:before="100" w:beforeAutospacing="1" w:after="100" w:afterAutospacing="1"/>
        <w:ind w:left="357"/>
        <w:rPr>
          <w:sz w:val="28"/>
          <w:szCs w:val="28"/>
        </w:rPr>
      </w:pPr>
      <w:r>
        <w:rPr>
          <w:sz w:val="28"/>
          <w:szCs w:val="28"/>
        </w:rPr>
        <w:t xml:space="preserve">После определения единицы ширины, чтобы определить ширину гибкого блока, значение единицы ширины нужно умножить на значение свойства </w:t>
      </w:r>
      <w:r>
        <w:rPr>
          <w:sz w:val="28"/>
          <w:szCs w:val="28"/>
          <w:lang w:val="en-US"/>
        </w:rPr>
        <w:t>flex</w:t>
      </w:r>
      <w:r>
        <w:rPr>
          <w:sz w:val="28"/>
          <w:szCs w:val="28"/>
        </w:rPr>
        <w:t xml:space="preserve">. В нашем случае, все блоки равны </w:t>
      </w:r>
      <w:r>
        <w:rPr>
          <w:sz w:val="28"/>
          <w:szCs w:val="28"/>
          <w:lang w:val="en-US"/>
        </w:rPr>
        <w:t>flex</w:t>
      </w:r>
      <w:r w:rsidRPr="00774B72">
        <w:rPr>
          <w:sz w:val="28"/>
          <w:szCs w:val="28"/>
        </w:rPr>
        <w:t xml:space="preserve">:1. </w:t>
      </w:r>
      <w:r>
        <w:rPr>
          <w:sz w:val="28"/>
          <w:szCs w:val="28"/>
        </w:rPr>
        <w:t>Значит</w:t>
      </w:r>
      <w:r w:rsidRPr="00774B72">
        <w:rPr>
          <w:sz w:val="28"/>
          <w:szCs w:val="28"/>
        </w:rPr>
        <w:t>:</w:t>
      </w:r>
    </w:p>
    <w:p w:rsidR="00FA62DB" w:rsidRPr="00FD044E" w:rsidRDefault="00FA62DB" w:rsidP="00FA62DB">
      <w:pPr>
        <w:spacing w:before="100" w:beforeAutospacing="1" w:after="100" w:afterAutospacing="1"/>
        <w:ind w:left="357"/>
        <w:rPr>
          <w:sz w:val="28"/>
          <w:szCs w:val="28"/>
        </w:rPr>
      </w:pPr>
      <w:r>
        <w:rPr>
          <w:sz w:val="28"/>
          <w:szCs w:val="28"/>
        </w:rPr>
        <w:t xml:space="preserve">ширина блока = </w:t>
      </w:r>
      <w:r>
        <w:rPr>
          <w:sz w:val="28"/>
          <w:szCs w:val="28"/>
          <w:lang w:val="en-US"/>
        </w:rPr>
        <w:t>E</w:t>
      </w:r>
      <w:r w:rsidRPr="00FD044E">
        <w:rPr>
          <w:sz w:val="28"/>
          <w:szCs w:val="28"/>
        </w:rPr>
        <w:t>×1;</w:t>
      </w:r>
    </w:p>
    <w:p w:rsidR="00FA62DB" w:rsidRPr="00FD044E" w:rsidRDefault="00FA62DB" w:rsidP="00FA62DB">
      <w:pPr>
        <w:spacing w:before="100" w:beforeAutospacing="1" w:after="100" w:afterAutospacing="1"/>
        <w:ind w:left="357"/>
        <w:jc w:val="center"/>
        <w:rPr>
          <w:b/>
          <w:sz w:val="28"/>
          <w:szCs w:val="28"/>
        </w:rPr>
      </w:pPr>
      <w:r w:rsidRPr="00B8168E">
        <w:rPr>
          <w:b/>
          <w:sz w:val="28"/>
          <w:szCs w:val="28"/>
        </w:rPr>
        <w:lastRenderedPageBreak/>
        <w:t xml:space="preserve">3. </w:t>
      </w:r>
      <w:r w:rsidRPr="00FD044E">
        <w:rPr>
          <w:b/>
          <w:sz w:val="28"/>
          <w:szCs w:val="28"/>
        </w:rPr>
        <w:t>Адаптивная верстка</w:t>
      </w:r>
    </w:p>
    <w:p w:rsidR="00FA62DB" w:rsidRDefault="00FA62DB" w:rsidP="00FA62DB">
      <w:pPr>
        <w:spacing w:before="100" w:beforeAutospacing="1" w:after="100" w:afterAutospacing="1"/>
        <w:ind w:left="357"/>
        <w:rPr>
          <w:sz w:val="28"/>
          <w:szCs w:val="28"/>
          <w:lang w:val="en-US"/>
        </w:rPr>
      </w:pPr>
      <w:r w:rsidRPr="00FD044E">
        <w:rPr>
          <w:sz w:val="28"/>
          <w:szCs w:val="28"/>
        </w:rPr>
        <w:t>Даже идеальное браузерное отображение не делает никакой разницы ме</w:t>
      </w:r>
      <w:r w:rsidRPr="00FD044E">
        <w:rPr>
          <w:sz w:val="28"/>
          <w:szCs w:val="28"/>
        </w:rPr>
        <w:t>ж</w:t>
      </w:r>
      <w:r w:rsidRPr="00FD044E">
        <w:rPr>
          <w:sz w:val="28"/>
          <w:szCs w:val="28"/>
        </w:rPr>
        <w:t xml:space="preserve">ду десктопными браузерами и принтерами или между мобильными устройствами и голосовым браузером. Чтобы решить эту проблему, </w:t>
      </w:r>
      <w:r w:rsidRPr="00FD044E">
        <w:rPr>
          <w:sz w:val="28"/>
          <w:szCs w:val="28"/>
          <w:lang w:val="en-US"/>
        </w:rPr>
        <w:t>W</w:t>
      </w:r>
      <w:r w:rsidRPr="00FD044E">
        <w:rPr>
          <w:sz w:val="28"/>
          <w:szCs w:val="28"/>
        </w:rPr>
        <w:t>3</w:t>
      </w:r>
      <w:r w:rsidRPr="00FD044E">
        <w:rPr>
          <w:sz w:val="28"/>
          <w:szCs w:val="28"/>
          <w:lang w:val="en-US"/>
        </w:rPr>
        <w:t>C</w:t>
      </w:r>
      <w:r w:rsidRPr="00FD044E">
        <w:rPr>
          <w:sz w:val="28"/>
          <w:szCs w:val="28"/>
        </w:rPr>
        <w:t xml:space="preserve"> создала список медиатипов</w:t>
      </w:r>
      <w:r>
        <w:rPr>
          <w:sz w:val="28"/>
          <w:szCs w:val="28"/>
        </w:rPr>
        <w:t xml:space="preserve"> </w:t>
      </w:r>
      <w:r w:rsidRPr="00FD044E">
        <w:rPr>
          <w:sz w:val="28"/>
          <w:szCs w:val="28"/>
        </w:rPr>
        <w:t xml:space="preserve">для классификации каждого браузера или устройства по медиакатегориям. </w:t>
      </w:r>
      <w:r w:rsidRPr="00FD044E">
        <w:rPr>
          <w:sz w:val="28"/>
          <w:szCs w:val="28"/>
          <w:lang w:val="en-US"/>
        </w:rPr>
        <w:t>Медиатипы могут принимать значения:  all,  braille,  embossed,  handheld, print, projection, screen, speech, tty и tv.</w:t>
      </w:r>
    </w:p>
    <w:p w:rsidR="00FA62DB" w:rsidRPr="00FD044E" w:rsidRDefault="00FA62DB" w:rsidP="00FA62DB">
      <w:pPr>
        <w:spacing w:before="100" w:beforeAutospacing="1" w:after="100" w:afterAutospacing="1"/>
        <w:ind w:left="357"/>
        <w:rPr>
          <w:sz w:val="28"/>
          <w:szCs w:val="28"/>
        </w:rPr>
      </w:pPr>
      <w:r>
        <w:rPr>
          <w:sz w:val="28"/>
          <w:szCs w:val="28"/>
        </w:rPr>
        <w:t>В</w:t>
      </w:r>
      <w:r w:rsidRPr="00FD044E">
        <w:rPr>
          <w:sz w:val="28"/>
          <w:szCs w:val="28"/>
        </w:rPr>
        <w:t>се эти медиатипы созданы с одной целью: чтобы мы могли лучше  пр</w:t>
      </w:r>
      <w:r w:rsidRPr="00FD044E">
        <w:rPr>
          <w:sz w:val="28"/>
          <w:szCs w:val="28"/>
        </w:rPr>
        <w:t>о</w:t>
      </w:r>
      <w:r w:rsidRPr="00FD044E">
        <w:rPr>
          <w:sz w:val="28"/>
          <w:szCs w:val="28"/>
        </w:rPr>
        <w:t xml:space="preserve">ектировать  дизайн  для  каждого  типа  браузера или устройства, просто загружая нужный </w:t>
      </w:r>
      <w:r w:rsidRPr="00FD044E">
        <w:rPr>
          <w:sz w:val="28"/>
          <w:szCs w:val="28"/>
          <w:lang w:val="en-US"/>
        </w:rPr>
        <w:t>CSS</w:t>
      </w:r>
      <w:r w:rsidRPr="00FD044E">
        <w:rPr>
          <w:sz w:val="28"/>
          <w:szCs w:val="28"/>
        </w:rPr>
        <w:t>.</w:t>
      </w:r>
    </w:p>
    <w:p w:rsidR="00FA62DB" w:rsidRDefault="00FA62DB" w:rsidP="00FA62DB">
      <w:pPr>
        <w:spacing w:before="100" w:beforeAutospacing="1" w:after="100" w:afterAutospacing="1"/>
        <w:ind w:left="357"/>
        <w:rPr>
          <w:sz w:val="28"/>
          <w:szCs w:val="28"/>
        </w:rPr>
      </w:pPr>
      <w:r w:rsidRPr="00FD044E">
        <w:rPr>
          <w:sz w:val="28"/>
          <w:szCs w:val="28"/>
        </w:rPr>
        <w:t xml:space="preserve">Следовательно, устройство с экраном будет игнорировать </w:t>
      </w:r>
      <w:r w:rsidRPr="00FD044E">
        <w:rPr>
          <w:sz w:val="28"/>
          <w:szCs w:val="28"/>
          <w:lang w:val="en-US"/>
        </w:rPr>
        <w:t>CSS</w:t>
      </w:r>
      <w:r w:rsidRPr="00FD044E">
        <w:rPr>
          <w:sz w:val="28"/>
          <w:szCs w:val="28"/>
        </w:rPr>
        <w:t xml:space="preserve">, созданный для медиатипа </w:t>
      </w:r>
      <w:r w:rsidRPr="00FD044E">
        <w:rPr>
          <w:sz w:val="28"/>
          <w:szCs w:val="28"/>
          <w:lang w:val="en-US"/>
        </w:rPr>
        <w:t>print</w:t>
      </w:r>
      <w:r w:rsidRPr="00FD044E">
        <w:rPr>
          <w:sz w:val="28"/>
          <w:szCs w:val="28"/>
        </w:rPr>
        <w:t>, и наоборот. А для стилевых правил, которые прим</w:t>
      </w:r>
      <w:r w:rsidRPr="00FD044E">
        <w:rPr>
          <w:sz w:val="28"/>
          <w:szCs w:val="28"/>
        </w:rPr>
        <w:t>е</w:t>
      </w:r>
      <w:r w:rsidRPr="00FD044E">
        <w:rPr>
          <w:sz w:val="28"/>
          <w:szCs w:val="28"/>
        </w:rPr>
        <w:t xml:space="preserve">нимы ко всем устройствам, в спецификации создана супергруппа </w:t>
      </w:r>
      <w:r w:rsidRPr="00FD044E">
        <w:rPr>
          <w:sz w:val="28"/>
          <w:szCs w:val="28"/>
          <w:lang w:val="en-US"/>
        </w:rPr>
        <w:t>all</w:t>
      </w:r>
      <w:r w:rsidRPr="00FD044E">
        <w:rPr>
          <w:sz w:val="28"/>
          <w:szCs w:val="28"/>
        </w:rPr>
        <w:t xml:space="preserve">. </w:t>
      </w:r>
      <w:r w:rsidRPr="00FD044E">
        <w:rPr>
          <w:sz w:val="28"/>
          <w:szCs w:val="28"/>
          <w:lang w:val="en-US"/>
        </w:rPr>
        <w:t>На практике это означает правку media-атрибута ссылки: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Медиа-атрибуты ссылок</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3.1</w:t>
            </w:r>
          </w:p>
        </w:tc>
      </w:tr>
      <w:tr w:rsidR="00FA62DB" w:rsidRPr="006E7EE0"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&lt;link rel="stylesheet" href="global.css" media="all" /&gt;</w:t>
            </w:r>
          </w:p>
          <w:p w:rsidR="00FA62DB" w:rsidRPr="00870CA5" w:rsidRDefault="00FA62DB" w:rsidP="00FA62DB">
            <w:pPr>
              <w:pStyle w:val="HTML0"/>
              <w:rPr>
                <w:sz w:val="22"/>
                <w:szCs w:val="22"/>
                <w:lang w:val="en-US"/>
              </w:rPr>
            </w:pPr>
            <w:r w:rsidRPr="00870CA5">
              <w:rPr>
                <w:sz w:val="22"/>
                <w:szCs w:val="22"/>
                <w:lang w:val="en-US"/>
              </w:rPr>
              <w:t>&lt;link  rel="stylesheet"  href="main.css" media="screen" /&gt;</w:t>
            </w:r>
          </w:p>
          <w:p w:rsidR="00FA62DB" w:rsidRPr="00870CA5" w:rsidRDefault="00FA62DB" w:rsidP="00FA62DB">
            <w:pPr>
              <w:pStyle w:val="HTML0"/>
              <w:rPr>
                <w:b/>
                <w:lang w:val="en-US"/>
              </w:rPr>
            </w:pPr>
            <w:r w:rsidRPr="00870CA5">
              <w:rPr>
                <w:sz w:val="22"/>
                <w:szCs w:val="22"/>
                <w:lang w:val="en-US"/>
              </w:rPr>
              <w:t>&lt;link  rel="stylesheet"  href="paper.css" media="print" /&gt;</w:t>
            </w:r>
          </w:p>
        </w:tc>
      </w:tr>
    </w:tbl>
    <w:p w:rsidR="00FA62DB" w:rsidRDefault="00FA62DB" w:rsidP="00FA62DB">
      <w:pPr>
        <w:spacing w:before="100" w:beforeAutospacing="1" w:after="100" w:afterAutospacing="1"/>
        <w:ind w:left="357"/>
        <w:rPr>
          <w:sz w:val="28"/>
          <w:szCs w:val="28"/>
        </w:rPr>
      </w:pPr>
      <w:r>
        <w:rPr>
          <w:sz w:val="28"/>
          <w:szCs w:val="28"/>
        </w:rPr>
        <w:t xml:space="preserve">Также имеется возможность создавать </w:t>
      </w:r>
      <w:r>
        <w:rPr>
          <w:sz w:val="28"/>
          <w:szCs w:val="28"/>
          <w:lang w:val="en-US"/>
        </w:rPr>
        <w:t>media</w:t>
      </w:r>
      <w:r>
        <w:rPr>
          <w:sz w:val="28"/>
          <w:szCs w:val="28"/>
        </w:rPr>
        <w:t>-блоки в самих стилях: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Медиа-запросы в файлах стилей</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3.2</w:t>
            </w:r>
          </w:p>
        </w:tc>
      </w:tr>
      <w:tr w:rsidR="00FA62DB" w:rsidRPr="00870CA5"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@media screen {</w:t>
            </w:r>
          </w:p>
          <w:p w:rsidR="00FA62DB" w:rsidRPr="00870CA5" w:rsidRDefault="00FA62DB" w:rsidP="00FA62DB">
            <w:pPr>
              <w:pStyle w:val="HTML0"/>
              <w:rPr>
                <w:sz w:val="22"/>
                <w:szCs w:val="22"/>
                <w:lang w:val="en-US"/>
              </w:rPr>
            </w:pPr>
            <w:r w:rsidRPr="00870CA5">
              <w:rPr>
                <w:sz w:val="22"/>
                <w:szCs w:val="22"/>
                <w:lang w:val="en-US"/>
              </w:rPr>
              <w:tab/>
              <w:t>body {</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font-size: 100 %;</w:t>
            </w:r>
          </w:p>
          <w:p w:rsidR="00FA62DB" w:rsidRPr="00870CA5" w:rsidRDefault="00FA62DB" w:rsidP="00FA62DB">
            <w:pPr>
              <w:pStyle w:val="HTML0"/>
              <w:rPr>
                <w:sz w:val="22"/>
                <w:szCs w:val="22"/>
                <w:lang w:val="en-US"/>
              </w:rPr>
            </w:pPr>
            <w:r w:rsidRPr="00870CA5">
              <w:rPr>
                <w:sz w:val="22"/>
                <w:szCs w:val="22"/>
                <w:lang w:val="en-US"/>
              </w:rPr>
              <w:tab/>
              <w:t>}</w:t>
            </w:r>
          </w:p>
          <w:p w:rsidR="00FA62DB" w:rsidRPr="00870CA5" w:rsidRDefault="00FA62DB" w:rsidP="00FA62DB">
            <w:pPr>
              <w:pStyle w:val="HTML0"/>
              <w:rPr>
                <w:sz w:val="22"/>
                <w:szCs w:val="22"/>
                <w:lang w:val="en-US"/>
              </w:rPr>
            </w:pPr>
            <w:r w:rsidRPr="00870CA5">
              <w:rPr>
                <w:sz w:val="22"/>
                <w:szCs w:val="22"/>
                <w:lang w:val="en-US"/>
              </w:rPr>
              <w:t>}</w:t>
            </w:r>
          </w:p>
          <w:p w:rsidR="00FA62DB" w:rsidRPr="00870CA5" w:rsidRDefault="00FA62DB" w:rsidP="00FA62DB">
            <w:pPr>
              <w:pStyle w:val="HTML0"/>
              <w:rPr>
                <w:sz w:val="22"/>
                <w:szCs w:val="22"/>
                <w:lang w:val="en-US"/>
              </w:rPr>
            </w:pPr>
            <w:r w:rsidRPr="00870CA5">
              <w:rPr>
                <w:sz w:val="22"/>
                <w:szCs w:val="22"/>
                <w:lang w:val="en-US"/>
              </w:rPr>
              <w:t>@media print {</w:t>
            </w:r>
          </w:p>
          <w:p w:rsidR="00FA62DB" w:rsidRPr="00870CA5" w:rsidRDefault="00FA62DB" w:rsidP="00FA62DB">
            <w:pPr>
              <w:pStyle w:val="HTML0"/>
              <w:rPr>
                <w:sz w:val="22"/>
                <w:szCs w:val="22"/>
                <w:lang w:val="en-US"/>
              </w:rPr>
            </w:pPr>
            <w:r w:rsidRPr="00870CA5">
              <w:rPr>
                <w:sz w:val="22"/>
                <w:szCs w:val="22"/>
                <w:lang w:val="en-US"/>
              </w:rPr>
              <w:tab/>
              <w:t>body {</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font-size: 15 pt;</w:t>
            </w:r>
          </w:p>
          <w:p w:rsidR="00FA62DB" w:rsidRPr="00870CA5" w:rsidRDefault="00FA62DB" w:rsidP="00FA62DB">
            <w:pPr>
              <w:pStyle w:val="HTML0"/>
              <w:rPr>
                <w:sz w:val="22"/>
                <w:szCs w:val="22"/>
                <w:lang w:val="en-US"/>
              </w:rPr>
            </w:pPr>
            <w:r w:rsidRPr="00870CA5">
              <w:rPr>
                <w:sz w:val="22"/>
                <w:szCs w:val="22"/>
                <w:lang w:val="en-US"/>
              </w:rPr>
              <w:tab/>
              <w:t>}</w:t>
            </w:r>
          </w:p>
          <w:p w:rsidR="00FA62DB" w:rsidRPr="00870CA5" w:rsidRDefault="00FA62DB" w:rsidP="00FA62DB">
            <w:pPr>
              <w:pStyle w:val="HTML0"/>
              <w:rPr>
                <w:b/>
              </w:rPr>
            </w:pPr>
            <w:r w:rsidRPr="00870CA5">
              <w:rPr>
                <w:sz w:val="22"/>
                <w:szCs w:val="22"/>
                <w:lang w:val="en-US"/>
              </w:rPr>
              <w:t>}</w:t>
            </w:r>
          </w:p>
        </w:tc>
      </w:tr>
    </w:tbl>
    <w:p w:rsidR="00FA62DB" w:rsidRDefault="00FA62DB" w:rsidP="00FA62DB">
      <w:pPr>
        <w:spacing w:before="100" w:beforeAutospacing="1" w:after="100" w:afterAutospacing="1"/>
        <w:ind w:left="357"/>
        <w:rPr>
          <w:sz w:val="28"/>
          <w:szCs w:val="28"/>
        </w:rPr>
      </w:pPr>
      <w:r>
        <w:rPr>
          <w:sz w:val="28"/>
          <w:szCs w:val="28"/>
        </w:rPr>
        <w:t>Кроме того, имеется возможность адаптироваться не под само медиа-устройство, а под размер экрана любого медиа-устройства.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Учитываем ширину эранана в медиа</w:t>
            </w:r>
            <w:r w:rsidRPr="003102BA">
              <w:rPr>
                <w:b/>
                <w:bCs/>
                <w:color w:val="FFFEFF"/>
              </w:rPr>
              <w:t>-</w:t>
            </w:r>
            <w:r>
              <w:rPr>
                <w:b/>
                <w:bCs/>
                <w:color w:val="FFFEFF"/>
              </w:rPr>
              <w:t>запросах</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3.3</w:t>
            </w:r>
          </w:p>
        </w:tc>
      </w:tr>
      <w:tr w:rsidR="00FA62DB" w:rsidRPr="00870CA5"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#page {</w:t>
            </w:r>
          </w:p>
          <w:p w:rsidR="00FA62DB" w:rsidRPr="00870CA5" w:rsidRDefault="00FA62DB" w:rsidP="00FA62DB">
            <w:pPr>
              <w:pStyle w:val="HTML0"/>
              <w:rPr>
                <w:sz w:val="22"/>
                <w:szCs w:val="22"/>
                <w:lang w:val="en-US"/>
              </w:rPr>
            </w:pPr>
            <w:r w:rsidRPr="00870CA5">
              <w:rPr>
                <w:sz w:val="22"/>
                <w:szCs w:val="22"/>
                <w:lang w:val="en-US"/>
              </w:rPr>
              <w:tab/>
              <w:t>margin: 36px auto;</w:t>
            </w:r>
          </w:p>
          <w:p w:rsidR="00FA62DB" w:rsidRPr="00870CA5" w:rsidRDefault="00FA62DB" w:rsidP="00FA62DB">
            <w:pPr>
              <w:pStyle w:val="HTML0"/>
              <w:rPr>
                <w:sz w:val="22"/>
                <w:szCs w:val="22"/>
                <w:lang w:val="en-US"/>
              </w:rPr>
            </w:pPr>
            <w:r w:rsidRPr="00870CA5">
              <w:rPr>
                <w:sz w:val="22"/>
                <w:szCs w:val="22"/>
                <w:lang w:val="en-US"/>
              </w:rPr>
              <w:tab/>
              <w:t>width: 90 %;</w:t>
            </w:r>
          </w:p>
          <w:p w:rsidR="00FA62DB" w:rsidRPr="00870CA5" w:rsidRDefault="00FA62DB" w:rsidP="00FA62DB">
            <w:pPr>
              <w:pStyle w:val="HTML0"/>
              <w:rPr>
                <w:sz w:val="22"/>
                <w:szCs w:val="22"/>
                <w:lang w:val="en-US"/>
              </w:rPr>
            </w:pPr>
            <w:r w:rsidRPr="00870CA5">
              <w:rPr>
                <w:sz w:val="22"/>
                <w:szCs w:val="22"/>
                <w:lang w:val="en-US"/>
              </w:rPr>
              <w:t>}</w:t>
            </w:r>
          </w:p>
          <w:p w:rsidR="00FA62DB" w:rsidRPr="00870CA5" w:rsidRDefault="00FA62DB" w:rsidP="00FA62DB">
            <w:pPr>
              <w:pStyle w:val="HTML0"/>
              <w:rPr>
                <w:sz w:val="22"/>
                <w:szCs w:val="22"/>
                <w:lang w:val="en-US"/>
              </w:rPr>
            </w:pPr>
            <w:r w:rsidRPr="00A7179E">
              <w:rPr>
                <w:b/>
                <w:sz w:val="22"/>
                <w:szCs w:val="22"/>
                <w:lang w:val="en-US"/>
              </w:rPr>
              <w:t xml:space="preserve">@media screen </w:t>
            </w:r>
            <w:r w:rsidRPr="00870CA5">
              <w:rPr>
                <w:sz w:val="22"/>
                <w:szCs w:val="22"/>
                <w:lang w:val="en-US"/>
              </w:rPr>
              <w:t>and (</w:t>
            </w:r>
            <w:r w:rsidRPr="00A7179E">
              <w:rPr>
                <w:b/>
                <w:sz w:val="22"/>
                <w:szCs w:val="22"/>
                <w:lang w:val="en-US"/>
              </w:rPr>
              <w:t>max-width: 768px</w:t>
            </w:r>
            <w:r w:rsidRPr="00870CA5">
              <w:rPr>
                <w:sz w:val="22"/>
                <w:szCs w:val="22"/>
                <w:lang w:val="en-US"/>
              </w:rPr>
              <w:t>) {</w:t>
            </w:r>
          </w:p>
          <w:p w:rsidR="00FA62DB" w:rsidRPr="00870CA5" w:rsidRDefault="00FA62DB" w:rsidP="00FA62DB">
            <w:pPr>
              <w:pStyle w:val="HTML0"/>
              <w:rPr>
                <w:sz w:val="22"/>
                <w:szCs w:val="22"/>
                <w:lang w:val="en-US"/>
              </w:rPr>
            </w:pPr>
            <w:r w:rsidRPr="00870CA5">
              <w:rPr>
                <w:sz w:val="22"/>
                <w:szCs w:val="22"/>
                <w:lang w:val="en-US"/>
              </w:rPr>
              <w:tab/>
              <w:t>#page {</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position: relative;</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margin: 20px;</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width: auto;</w:t>
            </w:r>
          </w:p>
          <w:p w:rsidR="00FA62DB" w:rsidRPr="00870CA5" w:rsidRDefault="00FA62DB" w:rsidP="00FA62DB">
            <w:pPr>
              <w:pStyle w:val="HTML0"/>
              <w:rPr>
                <w:sz w:val="22"/>
                <w:szCs w:val="22"/>
                <w:lang w:val="en-US"/>
              </w:rPr>
            </w:pPr>
            <w:r w:rsidRPr="00870CA5">
              <w:rPr>
                <w:sz w:val="22"/>
                <w:szCs w:val="22"/>
                <w:lang w:val="en-US"/>
              </w:rPr>
              <w:tab/>
              <w:t>}</w:t>
            </w:r>
          </w:p>
          <w:p w:rsidR="00FA62DB" w:rsidRPr="00870CA5" w:rsidRDefault="00FA62DB" w:rsidP="00FA62DB">
            <w:pPr>
              <w:pStyle w:val="HTML0"/>
              <w:rPr>
                <w:b/>
                <w:lang w:val="en-US"/>
              </w:rPr>
            </w:pPr>
            <w:r w:rsidRPr="00870CA5">
              <w:rPr>
                <w:sz w:val="22"/>
                <w:szCs w:val="22"/>
                <w:lang w:val="en-US"/>
              </w:rPr>
              <w:lastRenderedPageBreak/>
              <w:t>}</w:t>
            </w:r>
          </w:p>
        </w:tc>
      </w:tr>
    </w:tbl>
    <w:p w:rsidR="00FA62DB" w:rsidRPr="0076094A" w:rsidRDefault="00FA62DB" w:rsidP="00FA62DB">
      <w:pPr>
        <w:spacing w:before="100" w:beforeAutospacing="1" w:after="100" w:afterAutospacing="1"/>
        <w:ind w:left="357"/>
        <w:jc w:val="center"/>
        <w:rPr>
          <w:b/>
          <w:sz w:val="28"/>
          <w:szCs w:val="28"/>
        </w:rPr>
      </w:pPr>
      <w:r>
        <w:rPr>
          <w:b/>
          <w:sz w:val="28"/>
          <w:szCs w:val="28"/>
          <w:lang w:val="en-US"/>
        </w:rPr>
        <w:lastRenderedPageBreak/>
        <w:t xml:space="preserve">4. </w:t>
      </w:r>
      <w:r w:rsidRPr="0076094A">
        <w:rPr>
          <w:b/>
          <w:sz w:val="28"/>
          <w:szCs w:val="28"/>
          <w:lang w:val="en-US"/>
        </w:rPr>
        <w:t>JSON</w:t>
      </w:r>
    </w:p>
    <w:p w:rsidR="00FA62DB" w:rsidRDefault="00FA62DB" w:rsidP="00FA62DB">
      <w:pPr>
        <w:spacing w:before="100" w:beforeAutospacing="1" w:after="100" w:afterAutospacing="1"/>
        <w:ind w:left="357"/>
        <w:rPr>
          <w:sz w:val="28"/>
          <w:szCs w:val="28"/>
        </w:rPr>
      </w:pPr>
      <w:r>
        <w:rPr>
          <w:sz w:val="28"/>
          <w:szCs w:val="28"/>
        </w:rPr>
        <w:t xml:space="preserve">Формат представления данных </w:t>
      </w:r>
      <w:r>
        <w:rPr>
          <w:sz w:val="28"/>
          <w:szCs w:val="28"/>
          <w:lang w:val="en-US"/>
        </w:rPr>
        <w:t>JSON</w:t>
      </w:r>
      <w:r>
        <w:rPr>
          <w:sz w:val="28"/>
          <w:szCs w:val="28"/>
        </w:rPr>
        <w:t xml:space="preserve"> – это уже состоявшаяся классика. Пользоваться им достаточно просто. Необходимо помнить следующие правила:</w:t>
      </w:r>
    </w:p>
    <w:p w:rsidR="00FA62DB" w:rsidRDefault="00FA62DB" w:rsidP="00FA62DB">
      <w:pPr>
        <w:spacing w:before="100" w:beforeAutospacing="1" w:after="100" w:afterAutospacing="1"/>
        <w:ind w:left="357"/>
        <w:rPr>
          <w:sz w:val="28"/>
          <w:szCs w:val="28"/>
        </w:rPr>
      </w:pPr>
      <w:r>
        <w:rPr>
          <w:sz w:val="28"/>
          <w:szCs w:val="28"/>
        </w:rPr>
        <w:t>1. Значения оборачиваются в фигурные скопки.</w:t>
      </w:r>
    </w:p>
    <w:p w:rsidR="00FA62DB" w:rsidRDefault="00FA62DB" w:rsidP="00FA62DB">
      <w:pPr>
        <w:spacing w:before="100" w:beforeAutospacing="1" w:after="100" w:afterAutospacing="1"/>
        <w:ind w:left="357"/>
        <w:rPr>
          <w:sz w:val="28"/>
          <w:szCs w:val="28"/>
        </w:rPr>
      </w:pPr>
      <w:r>
        <w:rPr>
          <w:sz w:val="28"/>
          <w:szCs w:val="28"/>
        </w:rPr>
        <w:t>2. Пара имя-значения разделяются двоеточем.</w:t>
      </w:r>
    </w:p>
    <w:p w:rsidR="00FA62DB" w:rsidRDefault="00FA62DB" w:rsidP="00FA62DB">
      <w:pPr>
        <w:spacing w:before="100" w:beforeAutospacing="1" w:after="100" w:afterAutospacing="1"/>
        <w:ind w:left="357"/>
        <w:rPr>
          <w:sz w:val="28"/>
          <w:szCs w:val="28"/>
        </w:rPr>
      </w:pPr>
      <w:r>
        <w:rPr>
          <w:sz w:val="28"/>
          <w:szCs w:val="28"/>
        </w:rPr>
        <w:t>3. Имена и значения обрамляются в ковычки.</w:t>
      </w:r>
    </w:p>
    <w:p w:rsidR="00FA62DB" w:rsidRPr="00B93642" w:rsidRDefault="00FA62DB" w:rsidP="00FA62DB">
      <w:pPr>
        <w:spacing w:before="100" w:beforeAutospacing="1" w:after="100" w:afterAutospacing="1"/>
        <w:ind w:left="357"/>
        <w:rPr>
          <w:sz w:val="28"/>
          <w:szCs w:val="28"/>
        </w:rPr>
      </w:pPr>
      <w:r>
        <w:rPr>
          <w:sz w:val="28"/>
          <w:szCs w:val="28"/>
        </w:rPr>
        <w:t xml:space="preserve">4. Любое значение любой степени вложенности может быть </w:t>
      </w:r>
      <w:r>
        <w:rPr>
          <w:sz w:val="28"/>
          <w:szCs w:val="28"/>
          <w:lang w:val="en-US"/>
        </w:rPr>
        <w:t>JSON</w:t>
      </w:r>
      <w:r>
        <w:rPr>
          <w:sz w:val="28"/>
          <w:szCs w:val="28"/>
        </w:rPr>
        <w:t>-обектом, строкой, числом или массивом.</w:t>
      </w:r>
      <w:r w:rsidRPr="00B93642">
        <w:rPr>
          <w:sz w:val="28"/>
          <w:szCs w:val="28"/>
        </w:rPr>
        <w:t xml:space="preserve"> </w:t>
      </w:r>
      <w:r>
        <w:rPr>
          <w:sz w:val="28"/>
          <w:szCs w:val="28"/>
        </w:rPr>
        <w:t xml:space="preserve">Если </w:t>
      </w:r>
      <w:r>
        <w:rPr>
          <w:sz w:val="28"/>
          <w:szCs w:val="28"/>
          <w:lang w:val="en-US"/>
        </w:rPr>
        <w:t>JSON</w:t>
      </w:r>
      <w:r>
        <w:rPr>
          <w:sz w:val="28"/>
          <w:szCs w:val="28"/>
        </w:rPr>
        <w:t xml:space="preserve">-формат используется в </w:t>
      </w:r>
      <w:r>
        <w:rPr>
          <w:sz w:val="28"/>
          <w:szCs w:val="28"/>
          <w:lang w:val="en-US"/>
        </w:rPr>
        <w:t>js</w:t>
      </w:r>
      <w:r>
        <w:rPr>
          <w:sz w:val="28"/>
          <w:szCs w:val="28"/>
        </w:rPr>
        <w:t>-файлах</w:t>
      </w:r>
      <w:r w:rsidRPr="00B93642">
        <w:rPr>
          <w:sz w:val="28"/>
          <w:szCs w:val="28"/>
        </w:rPr>
        <w:t xml:space="preserve">: </w:t>
      </w:r>
      <w:r>
        <w:rPr>
          <w:sz w:val="28"/>
          <w:szCs w:val="28"/>
        </w:rPr>
        <w:t>при передачи параметров в функции или отдельным объе</w:t>
      </w:r>
      <w:r>
        <w:rPr>
          <w:sz w:val="28"/>
          <w:szCs w:val="28"/>
        </w:rPr>
        <w:t>к</w:t>
      </w:r>
      <w:r>
        <w:rPr>
          <w:sz w:val="28"/>
          <w:szCs w:val="28"/>
        </w:rPr>
        <w:t>том, то значения также могут быть функциями и другими объектами.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Объекты</w:t>
            </w:r>
            <w:r>
              <w:rPr>
                <w:b/>
                <w:bCs/>
                <w:color w:val="FFFEFF"/>
                <w:lang w:val="en-US"/>
              </w:rPr>
              <w:t xml:space="preserve"> JSON</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4.1</w:t>
            </w:r>
          </w:p>
        </w:tc>
      </w:tr>
      <w:tr w:rsidR="00FA62DB" w:rsidRPr="00870CA5" w:rsidTr="00FA62DB">
        <w:trPr>
          <w:trHeight w:val="359"/>
        </w:trPr>
        <w:tc>
          <w:tcPr>
            <w:tcW w:w="8670" w:type="dxa"/>
          </w:tcPr>
          <w:p w:rsidR="00FA62DB" w:rsidRDefault="00FA62DB" w:rsidP="00FA62DB">
            <w:pPr>
              <w:pStyle w:val="HTML0"/>
              <w:rPr>
                <w:sz w:val="22"/>
                <w:szCs w:val="22"/>
                <w:lang w:val="en-US"/>
              </w:rPr>
            </w:pPr>
            <w:r>
              <w:rPr>
                <w:sz w:val="22"/>
                <w:szCs w:val="22"/>
                <w:lang w:val="en-US"/>
              </w:rPr>
              <w:t>{</w:t>
            </w:r>
          </w:p>
          <w:p w:rsidR="00FA62DB" w:rsidRDefault="00FA62DB" w:rsidP="00FA62DB">
            <w:pPr>
              <w:pStyle w:val="HTML0"/>
              <w:rPr>
                <w:sz w:val="22"/>
                <w:szCs w:val="22"/>
                <w:lang w:val="en-US"/>
              </w:rPr>
            </w:pPr>
            <w:r>
              <w:rPr>
                <w:sz w:val="22"/>
                <w:szCs w:val="22"/>
                <w:lang w:val="en-US"/>
              </w:rPr>
              <w:t>‘name’: ‘Vasya’,</w:t>
            </w:r>
          </w:p>
          <w:p w:rsidR="00FA62DB" w:rsidRDefault="00FA62DB" w:rsidP="00FA62DB">
            <w:pPr>
              <w:pStyle w:val="HTML0"/>
              <w:rPr>
                <w:sz w:val="22"/>
                <w:szCs w:val="22"/>
                <w:lang w:val="en-US"/>
              </w:rPr>
            </w:pPr>
            <w:r>
              <w:rPr>
                <w:sz w:val="22"/>
                <w:szCs w:val="22"/>
                <w:lang w:val="en-US"/>
              </w:rPr>
              <w:t>‘surname’: ‘Ivanov’,</w:t>
            </w:r>
          </w:p>
          <w:p w:rsidR="00FA62DB" w:rsidRDefault="00FA62DB" w:rsidP="00FA62DB">
            <w:pPr>
              <w:pStyle w:val="HTML0"/>
              <w:rPr>
                <w:sz w:val="22"/>
                <w:szCs w:val="22"/>
                <w:lang w:val="en-US"/>
              </w:rPr>
            </w:pPr>
            <w:r>
              <w:rPr>
                <w:sz w:val="22"/>
                <w:szCs w:val="22"/>
                <w:lang w:val="en-US"/>
              </w:rPr>
              <w:t>‘favorites’: {</w:t>
            </w:r>
          </w:p>
          <w:p w:rsidR="00FA62DB" w:rsidRPr="00F3278A" w:rsidRDefault="00FA62DB" w:rsidP="00FA62DB">
            <w:pPr>
              <w:pStyle w:val="HTML0"/>
              <w:rPr>
                <w:sz w:val="22"/>
                <w:szCs w:val="22"/>
              </w:rPr>
            </w:pPr>
            <w:r w:rsidRPr="008C4990">
              <w:rPr>
                <w:sz w:val="22"/>
                <w:szCs w:val="22"/>
                <w:lang w:val="en-US"/>
              </w:rPr>
              <w:t xml:space="preserve">  </w:t>
            </w:r>
            <w:r w:rsidRPr="00F3278A">
              <w:rPr>
                <w:sz w:val="22"/>
                <w:szCs w:val="22"/>
              </w:rPr>
              <w:t>‘</w:t>
            </w:r>
            <w:r>
              <w:rPr>
                <w:sz w:val="22"/>
                <w:szCs w:val="22"/>
                <w:lang w:val="en-US"/>
              </w:rPr>
              <w:t>films</w:t>
            </w:r>
            <w:r w:rsidRPr="00F3278A">
              <w:rPr>
                <w:sz w:val="22"/>
                <w:szCs w:val="22"/>
              </w:rPr>
              <w:t>’</w:t>
            </w:r>
            <w:r>
              <w:rPr>
                <w:sz w:val="22"/>
                <w:szCs w:val="22"/>
              </w:rPr>
              <w:t xml:space="preserve"> </w:t>
            </w:r>
            <w:r w:rsidRPr="00F3278A">
              <w:rPr>
                <w:sz w:val="22"/>
                <w:szCs w:val="22"/>
              </w:rPr>
              <w:t>: [‘</w:t>
            </w:r>
            <w:r>
              <w:rPr>
                <w:sz w:val="22"/>
                <w:szCs w:val="22"/>
              </w:rPr>
              <w:t>Белое солнце пустыни</w:t>
            </w:r>
            <w:r w:rsidRPr="00F3278A">
              <w:rPr>
                <w:sz w:val="22"/>
                <w:szCs w:val="22"/>
              </w:rPr>
              <w:t>’, ‘</w:t>
            </w:r>
            <w:r>
              <w:rPr>
                <w:sz w:val="22"/>
                <w:szCs w:val="22"/>
              </w:rPr>
              <w:t>Белые росы</w:t>
            </w:r>
            <w:r w:rsidRPr="00F3278A">
              <w:rPr>
                <w:sz w:val="22"/>
                <w:szCs w:val="22"/>
              </w:rPr>
              <w:t>’],</w:t>
            </w:r>
          </w:p>
          <w:p w:rsidR="00FA62DB" w:rsidRPr="00F3278A" w:rsidRDefault="00FA62DB" w:rsidP="00FA62DB">
            <w:pPr>
              <w:pStyle w:val="HTML0"/>
              <w:rPr>
                <w:sz w:val="22"/>
                <w:szCs w:val="22"/>
              </w:rPr>
            </w:pPr>
            <w:r w:rsidRPr="00F3278A">
              <w:rPr>
                <w:sz w:val="22"/>
                <w:szCs w:val="22"/>
              </w:rPr>
              <w:t xml:space="preserve">  ‘</w:t>
            </w:r>
            <w:r>
              <w:rPr>
                <w:sz w:val="22"/>
                <w:szCs w:val="22"/>
                <w:lang w:val="en-US"/>
              </w:rPr>
              <w:t>books</w:t>
            </w:r>
            <w:r w:rsidRPr="00F3278A">
              <w:rPr>
                <w:sz w:val="22"/>
                <w:szCs w:val="22"/>
              </w:rPr>
              <w:t>’ : {‘</w:t>
            </w:r>
            <w:r>
              <w:rPr>
                <w:sz w:val="22"/>
                <w:szCs w:val="22"/>
                <w:lang w:val="en-US"/>
              </w:rPr>
              <w:t>author</w:t>
            </w:r>
            <w:r w:rsidRPr="00F3278A">
              <w:rPr>
                <w:sz w:val="22"/>
                <w:szCs w:val="22"/>
              </w:rPr>
              <w:t>’: ‘</w:t>
            </w:r>
            <w:r>
              <w:rPr>
                <w:sz w:val="22"/>
                <w:szCs w:val="22"/>
              </w:rPr>
              <w:t>Достоевский</w:t>
            </w:r>
            <w:r w:rsidRPr="00F3278A">
              <w:rPr>
                <w:sz w:val="22"/>
                <w:szCs w:val="22"/>
              </w:rPr>
              <w:t>’, ‘</w:t>
            </w:r>
            <w:r>
              <w:rPr>
                <w:sz w:val="22"/>
                <w:szCs w:val="22"/>
                <w:lang w:val="en-US"/>
              </w:rPr>
              <w:t>name</w:t>
            </w:r>
            <w:r w:rsidRPr="00F3278A">
              <w:rPr>
                <w:sz w:val="22"/>
                <w:szCs w:val="22"/>
              </w:rPr>
              <w:t>’: ‘</w:t>
            </w:r>
            <w:r>
              <w:rPr>
                <w:sz w:val="22"/>
                <w:szCs w:val="22"/>
              </w:rPr>
              <w:t>Бесы</w:t>
            </w:r>
            <w:r w:rsidRPr="00F3278A">
              <w:rPr>
                <w:sz w:val="22"/>
                <w:szCs w:val="22"/>
              </w:rPr>
              <w:t>’}</w:t>
            </w:r>
          </w:p>
          <w:p w:rsidR="00FA62DB" w:rsidRPr="0076094A" w:rsidRDefault="00FA62DB" w:rsidP="00FA62DB">
            <w:pPr>
              <w:pStyle w:val="HTML0"/>
              <w:rPr>
                <w:sz w:val="22"/>
                <w:szCs w:val="22"/>
                <w:lang w:val="en-US"/>
              </w:rPr>
            </w:pPr>
            <w:r w:rsidRPr="00F3278A">
              <w:rPr>
                <w:sz w:val="22"/>
                <w:szCs w:val="22"/>
              </w:rPr>
              <w:t xml:space="preserve"> </w:t>
            </w:r>
            <w:r>
              <w:rPr>
                <w:sz w:val="22"/>
                <w:szCs w:val="22"/>
                <w:lang w:val="en-US"/>
              </w:rPr>
              <w:t>}</w:t>
            </w:r>
          </w:p>
          <w:p w:rsidR="00FA62DB" w:rsidRPr="0076094A" w:rsidRDefault="00FA62DB" w:rsidP="00FA62DB">
            <w:pPr>
              <w:pStyle w:val="HTML0"/>
              <w:rPr>
                <w:b/>
                <w:lang w:val="en-US"/>
              </w:rPr>
            </w:pPr>
            <w:r>
              <w:rPr>
                <w:sz w:val="22"/>
                <w:szCs w:val="22"/>
                <w:lang w:val="en-US"/>
              </w:rPr>
              <w:t>}</w:t>
            </w:r>
          </w:p>
          <w:p w:rsidR="00FA62DB" w:rsidRPr="00870CA5" w:rsidRDefault="00FA62DB" w:rsidP="00FA62DB">
            <w:pPr>
              <w:pStyle w:val="HTML0"/>
              <w:rPr>
                <w:b/>
                <w:lang w:val="en-US"/>
              </w:rPr>
            </w:pPr>
          </w:p>
        </w:tc>
      </w:tr>
    </w:tbl>
    <w:p w:rsidR="00FA62DB" w:rsidRPr="00B8168E" w:rsidRDefault="00FA62DB" w:rsidP="00FA62DB">
      <w:pPr>
        <w:spacing w:before="100" w:beforeAutospacing="1" w:after="100" w:afterAutospacing="1"/>
        <w:ind w:left="357"/>
        <w:jc w:val="center"/>
        <w:rPr>
          <w:b/>
          <w:sz w:val="28"/>
          <w:szCs w:val="28"/>
          <w:lang w:val="en-US"/>
        </w:rPr>
      </w:pPr>
      <w:r>
        <w:rPr>
          <w:b/>
          <w:sz w:val="28"/>
          <w:szCs w:val="28"/>
          <w:lang w:val="en-US"/>
        </w:rPr>
        <w:t xml:space="preserve">5. </w:t>
      </w:r>
      <w:r>
        <w:rPr>
          <w:b/>
          <w:sz w:val="28"/>
          <w:szCs w:val="28"/>
        </w:rPr>
        <w:t>Селекторы</w:t>
      </w:r>
    </w:p>
    <w:p w:rsidR="00FA62DB" w:rsidRPr="005E46C8" w:rsidRDefault="00FA62DB" w:rsidP="00FA62DB">
      <w:pPr>
        <w:spacing w:before="100" w:beforeAutospacing="1" w:after="100" w:afterAutospacing="1"/>
        <w:ind w:left="357"/>
        <w:rPr>
          <w:sz w:val="28"/>
          <w:szCs w:val="28"/>
        </w:rPr>
      </w:pPr>
      <w:r w:rsidRPr="005E46C8">
        <w:rPr>
          <w:sz w:val="28"/>
          <w:szCs w:val="28"/>
        </w:rPr>
        <w:t>Селектор это часть CSS-правила, которая определяет элемент или элеме</w:t>
      </w:r>
      <w:r w:rsidRPr="005E46C8">
        <w:rPr>
          <w:sz w:val="28"/>
          <w:szCs w:val="28"/>
        </w:rPr>
        <w:t>н</w:t>
      </w:r>
      <w:r w:rsidRPr="005E46C8">
        <w:rPr>
          <w:sz w:val="28"/>
          <w:szCs w:val="28"/>
        </w:rPr>
        <w:t>ты, к которым будет применён блок объявлений (стиль), содержащий форматирующие свойства.</w:t>
      </w:r>
    </w:p>
    <w:p w:rsidR="00FA62DB" w:rsidRPr="005E46C8" w:rsidRDefault="00FA62DB" w:rsidP="00FA62DB">
      <w:pPr>
        <w:spacing w:before="100" w:beforeAutospacing="1" w:after="100" w:afterAutospacing="1"/>
        <w:ind w:left="357"/>
        <w:rPr>
          <w:sz w:val="28"/>
          <w:szCs w:val="28"/>
        </w:rPr>
      </w:pPr>
      <w:r w:rsidRPr="005E46C8">
        <w:rPr>
          <w:sz w:val="28"/>
          <w:szCs w:val="28"/>
        </w:rPr>
        <w:t>Любой селектор может состоять более чем из одного простого селектора. К простым селекторам относятся:</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5E46C8">
        <w:rPr>
          <w:rFonts w:ascii="Times New Roman" w:hAnsi="Times New Roman"/>
          <w:sz w:val="28"/>
          <w:szCs w:val="28"/>
        </w:rPr>
        <w:t>селекто</w:t>
      </w:r>
      <w:r w:rsidRPr="00B8168E">
        <w:rPr>
          <w:rFonts w:ascii="Times New Roman" w:hAnsi="Times New Roman"/>
          <w:sz w:val="28"/>
          <w:szCs w:val="28"/>
        </w:rPr>
        <w:t>р типа</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универсальный селектор</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селекторы атрибутов</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селектор идентификатора</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селектор класса</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псевдо-классы</w:t>
      </w:r>
    </w:p>
    <w:tbl>
      <w:tblPr>
        <w:tblStyle w:val="-31"/>
        <w:tblW w:w="0" w:type="auto"/>
        <w:tblLook w:val="04A0" w:firstRow="1" w:lastRow="0" w:firstColumn="1" w:lastColumn="0" w:noHBand="0" w:noVBand="1"/>
      </w:tblPr>
      <w:tblGrid>
        <w:gridCol w:w="2880"/>
        <w:gridCol w:w="2577"/>
        <w:gridCol w:w="3398"/>
        <w:gridCol w:w="715"/>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rFonts w:ascii="Times New Roman" w:hAnsi="Times New Roman" w:cs="Times New Roman"/>
                <w:sz w:val="28"/>
                <w:szCs w:val="28"/>
              </w:rPr>
            </w:pPr>
            <w:r w:rsidRPr="00B8168E">
              <w:rPr>
                <w:rFonts w:ascii="Times New Roman" w:hAnsi="Times New Roman" w:cs="Times New Roman"/>
                <w:b w:val="0"/>
                <w:bCs w:val="0"/>
                <w:sz w:val="28"/>
                <w:szCs w:val="28"/>
              </w:rPr>
              <w:t>Селектор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8168E">
              <w:rPr>
                <w:rFonts w:ascii="Times New Roman" w:hAnsi="Times New Roman" w:cs="Times New Roman"/>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8168E">
              <w:rPr>
                <w:rFonts w:ascii="Times New Roman" w:hAnsi="Times New Roman" w:cs="Times New Roman"/>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8168E">
              <w:rPr>
                <w:rFonts w:ascii="Times New Roman" w:hAnsi="Times New Roman" w:cs="Times New Roman"/>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rFonts w:ascii="Times New Roman" w:hAnsi="Times New Roman" w:cs="Times New Roman"/>
                <w:sz w:val="28"/>
                <w:szCs w:val="28"/>
              </w:rPr>
            </w:pPr>
            <w:hyperlink r:id="rId90" w:history="1">
              <w:r w:rsidR="00FA62DB" w:rsidRPr="00B8168E">
                <w:rPr>
                  <w:rStyle w:val="a5"/>
                  <w:rFonts w:ascii="Times New Roman" w:hAnsi="Times New Roman"/>
                  <w:sz w:val="28"/>
                  <w:szCs w:val="28"/>
                </w:rPr>
                <w:t>.class</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.myclass</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с class="myclass".</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rFonts w:ascii="Times New Roman" w:hAnsi="Times New Roman" w:cs="Times New Roman"/>
                <w:sz w:val="28"/>
                <w:szCs w:val="28"/>
              </w:rPr>
            </w:pPr>
            <w:hyperlink r:id="rId91" w:history="1">
              <w:r w:rsidR="00FA62DB" w:rsidRPr="00B8168E">
                <w:rPr>
                  <w:rStyle w:val="a5"/>
                  <w:rFonts w:ascii="Times New Roman" w:hAnsi="Times New Roman"/>
                  <w:sz w:val="28"/>
                  <w:szCs w:val="28"/>
                </w:rPr>
                <w:t>#id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#main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элемента с id="main".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rFonts w:ascii="Times New Roman" w:hAnsi="Times New Roman" w:cs="Times New Roman"/>
                <w:sz w:val="28"/>
                <w:szCs w:val="28"/>
              </w:rPr>
            </w:pPr>
            <w:hyperlink r:id="rId92" w:history="1">
              <w:r w:rsidR="00FA62DB" w:rsidRPr="00B8168E">
                <w:rPr>
                  <w:rStyle w:val="a5"/>
                  <w:rFonts w:ascii="Times New Roman" w:hAnsi="Times New Roman"/>
                  <w:sz w:val="28"/>
                  <w:szCs w:val="28"/>
                </w:rPr>
                <w:t>*</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rFonts w:ascii="Times New Roman" w:hAnsi="Times New Roman" w:cs="Times New Roman"/>
                <w:sz w:val="28"/>
                <w:szCs w:val="28"/>
              </w:rPr>
            </w:pPr>
            <w:hyperlink r:id="rId93" w:history="1">
              <w:r w:rsidR="00FA62DB" w:rsidRPr="00B8168E">
                <w:rPr>
                  <w:rStyle w:val="a5"/>
                  <w:rFonts w:ascii="Times New Roman" w:hAnsi="Times New Roman"/>
                  <w:sz w:val="28"/>
                  <w:szCs w:val="28"/>
                </w:rPr>
                <w:t>элемент</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span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элементов &lt;span&gt;.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rFonts w:ascii="Times New Roman" w:hAnsi="Times New Roman" w:cs="Times New Roman"/>
                <w:sz w:val="28"/>
                <w:szCs w:val="28"/>
              </w:rPr>
            </w:pPr>
            <w:hyperlink r:id="rId94" w:history="1">
              <w:r w:rsidR="00FA62DB" w:rsidRPr="00B8168E">
                <w:rPr>
                  <w:rStyle w:val="a5"/>
                  <w:rFonts w:ascii="Times New Roman" w:hAnsi="Times New Roman"/>
                  <w:sz w:val="28"/>
                  <w:szCs w:val="28"/>
                </w:rPr>
                <w:t>элемент,элемент</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div,span</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&lt;div&gt; и всех элементов &lt;span&gt;.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rFonts w:ascii="Times New Roman" w:hAnsi="Times New Roman" w:cs="Times New Roman"/>
                <w:sz w:val="28"/>
                <w:szCs w:val="28"/>
              </w:rPr>
            </w:pPr>
            <w:hyperlink r:id="rId95" w:history="1">
              <w:r w:rsidR="00FA62DB" w:rsidRPr="00B8168E">
                <w:rPr>
                  <w:rStyle w:val="a5"/>
                  <w:rFonts w:ascii="Times New Roman" w:hAnsi="Times New Roman"/>
                  <w:sz w:val="28"/>
                  <w:szCs w:val="28"/>
                </w:rPr>
                <w:t>[атрибут]</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[title]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элементов с атр</w:t>
            </w:r>
            <w:r w:rsidRPr="00B8168E">
              <w:rPr>
                <w:sz w:val="28"/>
                <w:szCs w:val="28"/>
              </w:rPr>
              <w:t>и</w:t>
            </w:r>
            <w:r w:rsidRPr="00B8168E">
              <w:rPr>
                <w:sz w:val="28"/>
                <w:szCs w:val="28"/>
              </w:rPr>
              <w:t>бутом "title".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rFonts w:ascii="Times New Roman" w:hAnsi="Times New Roman" w:cs="Times New Roman"/>
                <w:sz w:val="28"/>
                <w:szCs w:val="28"/>
              </w:rPr>
            </w:pPr>
            <w:hyperlink r:id="rId96"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[title=cost]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с title="cost".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rFonts w:ascii="Times New Roman" w:hAnsi="Times New Roman" w:cs="Times New Roman"/>
                <w:sz w:val="28"/>
                <w:szCs w:val="28"/>
              </w:rPr>
            </w:pPr>
            <w:hyperlink r:id="rId97"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[title~=cost]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элементов с атр</w:t>
            </w:r>
            <w:r w:rsidRPr="00B8168E">
              <w:rPr>
                <w:sz w:val="28"/>
                <w:szCs w:val="28"/>
              </w:rPr>
              <w:t>и</w:t>
            </w:r>
            <w:r w:rsidRPr="00B8168E">
              <w:rPr>
                <w:sz w:val="28"/>
                <w:szCs w:val="28"/>
              </w:rPr>
              <w:t>бутом title, содержащим слово cost.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rFonts w:ascii="Times New Roman" w:hAnsi="Times New Roman" w:cs="Times New Roman"/>
                <w:sz w:val="28"/>
                <w:szCs w:val="28"/>
              </w:rPr>
            </w:pPr>
            <w:hyperlink r:id="rId98"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[lang|=ru]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с атрибутом lang, значение которого начинается с "ru".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rFonts w:ascii="Times New Roman" w:hAnsi="Times New Roman" w:cs="Times New Roman"/>
                <w:sz w:val="28"/>
                <w:szCs w:val="28"/>
              </w:rPr>
            </w:pPr>
            <w:hyperlink r:id="rId99"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a[src^="https"]</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&lt;a&gt; с атрибутом src, зн</w:t>
            </w:r>
            <w:r w:rsidRPr="00B8168E">
              <w:rPr>
                <w:sz w:val="28"/>
                <w:szCs w:val="28"/>
              </w:rPr>
              <w:t>а</w:t>
            </w:r>
            <w:r w:rsidRPr="00B8168E">
              <w:rPr>
                <w:sz w:val="28"/>
                <w:szCs w:val="28"/>
              </w:rPr>
              <w:t>чение которого начинае</w:t>
            </w:r>
            <w:r w:rsidRPr="00B8168E">
              <w:rPr>
                <w:sz w:val="28"/>
                <w:szCs w:val="28"/>
              </w:rPr>
              <w:t>т</w:t>
            </w:r>
            <w:r w:rsidRPr="00B8168E">
              <w:rPr>
                <w:sz w:val="28"/>
                <w:szCs w:val="28"/>
              </w:rPr>
              <w:t>ся с "https".</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rFonts w:ascii="Times New Roman" w:hAnsi="Times New Roman" w:cs="Times New Roman"/>
                <w:sz w:val="28"/>
                <w:szCs w:val="28"/>
              </w:rPr>
            </w:pPr>
            <w:hyperlink r:id="rId100"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a[src$=".png"]</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&lt;a&gt; с атрибутом src, зн</w:t>
            </w:r>
            <w:r w:rsidRPr="00B8168E">
              <w:rPr>
                <w:sz w:val="28"/>
                <w:szCs w:val="28"/>
              </w:rPr>
              <w:t>а</w:t>
            </w:r>
            <w:r w:rsidRPr="00B8168E">
              <w:rPr>
                <w:sz w:val="28"/>
                <w:szCs w:val="28"/>
              </w:rPr>
              <w:t>чение которого заканч</w:t>
            </w:r>
            <w:r w:rsidRPr="00B8168E">
              <w:rPr>
                <w:sz w:val="28"/>
                <w:szCs w:val="28"/>
              </w:rPr>
              <w:t>и</w:t>
            </w:r>
            <w:r w:rsidRPr="00B8168E">
              <w:rPr>
                <w:sz w:val="28"/>
                <w:szCs w:val="28"/>
              </w:rPr>
              <w:t>вается на ".png".</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rFonts w:ascii="Times New Roman" w:hAnsi="Times New Roman" w:cs="Times New Roman"/>
                <w:sz w:val="28"/>
                <w:szCs w:val="28"/>
              </w:rPr>
            </w:pPr>
            <w:hyperlink r:id="rId101"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a[src*="puzzleweb"]</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&lt;a&gt; с атрибутом src, в значении которого есть "puzzleweb".</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bl>
    <w:p w:rsidR="00FA62DB" w:rsidRPr="00B8168E" w:rsidRDefault="00FA62DB" w:rsidP="00FA62DB">
      <w:pPr>
        <w:pStyle w:val="2"/>
        <w:rPr>
          <w:rFonts w:ascii="Times New Roman" w:hAnsi="Times New Roman" w:cs="Times New Roman"/>
          <w:i w:val="0"/>
        </w:rPr>
      </w:pPr>
      <w:r w:rsidRPr="00B8168E">
        <w:rPr>
          <w:rFonts w:ascii="Times New Roman" w:hAnsi="Times New Roman" w:cs="Times New Roman"/>
          <w:i w:val="0"/>
        </w:rPr>
        <w:t>Комбинаторы</w:t>
      </w:r>
    </w:p>
    <w:p w:rsidR="00FA62DB" w:rsidRPr="00B8168E" w:rsidRDefault="00FA62DB" w:rsidP="00FA62DB">
      <w:pPr>
        <w:pStyle w:val="af1"/>
        <w:rPr>
          <w:sz w:val="28"/>
          <w:szCs w:val="28"/>
        </w:rPr>
      </w:pPr>
      <w:r w:rsidRPr="00B8168E">
        <w:rPr>
          <w:sz w:val="28"/>
          <w:szCs w:val="28"/>
        </w:rPr>
        <w:t>Для объединения простых селекторов, используются комбинаторы, которые указывают взаимосвязь между простыми селекторами. Существует нескол</w:t>
      </w:r>
      <w:r w:rsidRPr="00B8168E">
        <w:rPr>
          <w:sz w:val="28"/>
          <w:szCs w:val="28"/>
        </w:rPr>
        <w:t>ь</w:t>
      </w:r>
      <w:r w:rsidRPr="00B8168E">
        <w:rPr>
          <w:sz w:val="28"/>
          <w:szCs w:val="28"/>
        </w:rPr>
        <w:t>ко различных комбинаторов в CSS2, и один дополнительный в CSS3, когда вы их используете, они меняют характер самого селектора.</w:t>
      </w:r>
    </w:p>
    <w:tbl>
      <w:tblPr>
        <w:tblStyle w:val="-31"/>
        <w:tblW w:w="0" w:type="auto"/>
        <w:tblLook w:val="04A0" w:firstRow="1" w:lastRow="0" w:firstColumn="1" w:lastColumn="0" w:noHBand="0" w:noVBand="1"/>
      </w:tblPr>
      <w:tblGrid>
        <w:gridCol w:w="2958"/>
        <w:gridCol w:w="1245"/>
        <w:gridCol w:w="4715"/>
        <w:gridCol w:w="652"/>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sz w:val="28"/>
                <w:szCs w:val="28"/>
              </w:rPr>
            </w:pPr>
            <w:r w:rsidRPr="00B8168E">
              <w:rPr>
                <w:b w:val="0"/>
                <w:bCs w:val="0"/>
                <w:sz w:val="28"/>
                <w:szCs w:val="28"/>
              </w:rPr>
              <w:t>Комбинатор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02" w:history="1">
              <w:r w:rsidR="00FA62DB" w:rsidRPr="00B8168E">
                <w:rPr>
                  <w:rStyle w:val="a5"/>
                  <w:sz w:val="28"/>
                  <w:szCs w:val="28"/>
                </w:rPr>
                <w:t>элемент элемент</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div span</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&lt;span&gt; внутри &lt;div&gt;.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03" w:history="1">
              <w:r w:rsidR="00FA62DB" w:rsidRPr="00B8168E">
                <w:rPr>
                  <w:rStyle w:val="a5"/>
                  <w:sz w:val="28"/>
                  <w:szCs w:val="28"/>
                </w:rPr>
                <w:t>элемент&gt;элемент</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div&gt;span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элементов &lt;span&gt;, у к</w:t>
            </w:r>
            <w:r w:rsidRPr="00B8168E">
              <w:rPr>
                <w:sz w:val="28"/>
                <w:szCs w:val="28"/>
              </w:rPr>
              <w:t>о</w:t>
            </w:r>
            <w:r w:rsidRPr="00B8168E">
              <w:rPr>
                <w:sz w:val="28"/>
                <w:szCs w:val="28"/>
              </w:rPr>
              <w:t>торых родитель &lt;div&gt;.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04" w:history="1">
              <w:r w:rsidR="00FA62DB" w:rsidRPr="00B8168E">
                <w:rPr>
                  <w:rStyle w:val="a5"/>
                  <w:sz w:val="28"/>
                  <w:szCs w:val="28"/>
                </w:rPr>
                <w:t>элемент+элемент</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div+p</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элемента &lt;p&gt;, который ра</w:t>
            </w:r>
            <w:r w:rsidRPr="00B8168E">
              <w:rPr>
                <w:sz w:val="28"/>
                <w:szCs w:val="28"/>
              </w:rPr>
              <w:t>з</w:t>
            </w:r>
            <w:r w:rsidRPr="00B8168E">
              <w:rPr>
                <w:sz w:val="28"/>
                <w:szCs w:val="28"/>
              </w:rPr>
              <w:t>мещается сразу же после элементов &lt;div&gt;.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05" w:history="1">
              <w:r w:rsidR="00FA62DB" w:rsidRPr="00B8168E">
                <w:rPr>
                  <w:rStyle w:val="a5"/>
                  <w:sz w:val="28"/>
                  <w:szCs w:val="28"/>
                </w:rPr>
                <w:t>элемент1~элемент2</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p~ol</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элементов &lt;ol&gt;, которым предшествует элемент &lt;p&gt;.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bl>
    <w:p w:rsidR="00FA62DB" w:rsidRPr="00B8168E" w:rsidRDefault="00FA62DB" w:rsidP="00FA62DB">
      <w:pPr>
        <w:pStyle w:val="2"/>
        <w:rPr>
          <w:rFonts w:ascii="Times New Roman" w:hAnsi="Times New Roman" w:cs="Times New Roman"/>
          <w:i w:val="0"/>
        </w:rPr>
      </w:pPr>
      <w:r w:rsidRPr="00B8168E">
        <w:rPr>
          <w:rFonts w:ascii="Times New Roman" w:hAnsi="Times New Roman" w:cs="Times New Roman"/>
          <w:i w:val="0"/>
        </w:rPr>
        <w:t>Псевдо-классы</w:t>
      </w:r>
    </w:p>
    <w:p w:rsidR="00FA62DB" w:rsidRPr="00B8168E" w:rsidRDefault="00FA62DB" w:rsidP="00FA62DB">
      <w:pPr>
        <w:pStyle w:val="af1"/>
        <w:rPr>
          <w:sz w:val="28"/>
          <w:szCs w:val="28"/>
        </w:rPr>
      </w:pPr>
      <w:r w:rsidRPr="00B8168E">
        <w:rPr>
          <w:sz w:val="28"/>
          <w:szCs w:val="28"/>
        </w:rPr>
        <w:t xml:space="preserve">Псевдо-класс похож на обычный класс в HTML, за исключением того, что он явно не указывается в разметке HTML-документа. Некоторые псевдо-классы динамичны - они применяются в результате взаимодействия пользователя с документом, например при наведении курсора мыши на ссылку. Любые псевдо-классы начинаются с двоеточия </w:t>
      </w:r>
      <w:r w:rsidRPr="00B8168E">
        <w:rPr>
          <w:rStyle w:val="dom"/>
          <w:sz w:val="28"/>
          <w:szCs w:val="28"/>
        </w:rPr>
        <w:t>":"</w:t>
      </w:r>
      <w:r w:rsidRPr="00B8168E">
        <w:rPr>
          <w:sz w:val="28"/>
          <w:szCs w:val="28"/>
        </w:rPr>
        <w:t>.</w:t>
      </w:r>
    </w:p>
    <w:tbl>
      <w:tblPr>
        <w:tblStyle w:val="-31"/>
        <w:tblW w:w="0" w:type="auto"/>
        <w:tblLook w:val="04A0" w:firstRow="1" w:lastRow="0" w:firstColumn="1" w:lastColumn="0" w:noHBand="0" w:noVBand="1"/>
      </w:tblPr>
      <w:tblGrid>
        <w:gridCol w:w="2272"/>
        <w:gridCol w:w="1913"/>
        <w:gridCol w:w="4733"/>
        <w:gridCol w:w="652"/>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sz w:val="28"/>
                <w:szCs w:val="28"/>
              </w:rPr>
            </w:pPr>
            <w:r w:rsidRPr="00B8168E">
              <w:rPr>
                <w:b w:val="0"/>
                <w:bCs w:val="0"/>
                <w:sz w:val="28"/>
                <w:szCs w:val="28"/>
              </w:rPr>
              <w:t>Псевдо-класс</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06" w:history="1">
              <w:r w:rsidR="00FA62DB" w:rsidRPr="00B8168E">
                <w:rPr>
                  <w:rStyle w:val="a5"/>
                  <w:sz w:val="28"/>
                  <w:szCs w:val="28"/>
                </w:rPr>
                <w:t>:link</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a:link</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не посещенных ссылок.</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07" w:history="1">
              <w:r w:rsidR="00FA62DB" w:rsidRPr="00B8168E">
                <w:rPr>
                  <w:rStyle w:val="a5"/>
                  <w:sz w:val="28"/>
                  <w:szCs w:val="28"/>
                </w:rPr>
                <w:t>:visited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a:visited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посещенных ссылок.</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08" w:history="1">
              <w:r w:rsidR="00FA62DB" w:rsidRPr="00B8168E">
                <w:rPr>
                  <w:rStyle w:val="a5"/>
                  <w:sz w:val="28"/>
                  <w:szCs w:val="28"/>
                </w:rPr>
                <w:t>:active</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a:active</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активной ссылки.</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09" w:history="1">
              <w:r w:rsidR="00FA62DB" w:rsidRPr="00B8168E">
                <w:rPr>
                  <w:rStyle w:val="a5"/>
                  <w:sz w:val="28"/>
                  <w:szCs w:val="28"/>
                </w:rPr>
                <w:t>:hover</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a:hover</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ссылки при наведении курс</w:t>
            </w:r>
            <w:r w:rsidRPr="00B8168E">
              <w:rPr>
                <w:sz w:val="28"/>
                <w:szCs w:val="28"/>
              </w:rPr>
              <w:t>о</w:t>
            </w:r>
            <w:r w:rsidRPr="00B8168E">
              <w:rPr>
                <w:sz w:val="28"/>
                <w:szCs w:val="28"/>
              </w:rPr>
              <w:t>ра мышки.</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10" w:history="1">
              <w:r w:rsidR="00FA62DB" w:rsidRPr="00B8168E">
                <w:rPr>
                  <w:rStyle w:val="a5"/>
                  <w:sz w:val="28"/>
                  <w:szCs w:val="28"/>
                </w:rPr>
                <w:t>:focus</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input:focus</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элемента input, который находится в фокусе.</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11" w:history="1">
              <w:r w:rsidR="00FA62DB" w:rsidRPr="00B8168E">
                <w:rPr>
                  <w:rStyle w:val="a5"/>
                  <w:sz w:val="28"/>
                  <w:szCs w:val="28"/>
                </w:rPr>
                <w:t>:first-child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p:first-child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первым дочерним эл</w:t>
            </w:r>
            <w:r w:rsidRPr="00B8168E">
              <w:rPr>
                <w:sz w:val="28"/>
                <w:szCs w:val="28"/>
              </w:rPr>
              <w:t>е</w:t>
            </w:r>
            <w:r w:rsidRPr="00B8168E">
              <w:rPr>
                <w:sz w:val="28"/>
                <w:szCs w:val="28"/>
              </w:rPr>
              <w:t>ментом своего родителя.</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12" w:history="1">
              <w:r w:rsidR="00FA62DB" w:rsidRPr="00B8168E">
                <w:rPr>
                  <w:rStyle w:val="a5"/>
                  <w:sz w:val="28"/>
                  <w:szCs w:val="28"/>
                </w:rPr>
                <w:t>:lang(язык)</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p:lang(ru)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с атр</w:t>
            </w:r>
            <w:r w:rsidRPr="00B8168E">
              <w:rPr>
                <w:sz w:val="28"/>
                <w:szCs w:val="28"/>
              </w:rPr>
              <w:t>и</w:t>
            </w:r>
            <w:r w:rsidRPr="00B8168E">
              <w:rPr>
                <w:sz w:val="28"/>
                <w:szCs w:val="28"/>
              </w:rPr>
              <w:t>бутом lang, значение которого нач</w:t>
            </w:r>
            <w:r w:rsidRPr="00B8168E">
              <w:rPr>
                <w:sz w:val="28"/>
                <w:szCs w:val="28"/>
              </w:rPr>
              <w:t>и</w:t>
            </w:r>
            <w:r w:rsidRPr="00B8168E">
              <w:rPr>
                <w:sz w:val="28"/>
                <w:szCs w:val="28"/>
              </w:rPr>
              <w:t>нается с "ru".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13" w:history="1">
              <w:r w:rsidR="00FA62DB" w:rsidRPr="00B8168E">
                <w:rPr>
                  <w:rStyle w:val="a5"/>
                  <w:sz w:val="28"/>
                  <w:szCs w:val="28"/>
                </w:rPr>
                <w:t>:first-of-type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p:first-of-type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первым из элементов &lt;p&gt; своего родительского элемента.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14" w:history="1">
              <w:r w:rsidR="00FA62DB" w:rsidRPr="00B8168E">
                <w:rPr>
                  <w:rStyle w:val="a5"/>
                  <w:sz w:val="28"/>
                  <w:szCs w:val="28"/>
                </w:rPr>
                <w:t>:last-of-type</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p:last-of-type</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последним из элеме</w:t>
            </w:r>
            <w:r w:rsidRPr="00B8168E">
              <w:rPr>
                <w:sz w:val="28"/>
                <w:szCs w:val="28"/>
              </w:rPr>
              <w:t>н</w:t>
            </w:r>
            <w:r w:rsidRPr="00B8168E">
              <w:rPr>
                <w:sz w:val="28"/>
                <w:szCs w:val="28"/>
              </w:rPr>
              <w:t>тов &lt;p&gt; своего родительского эл</w:t>
            </w:r>
            <w:r w:rsidRPr="00B8168E">
              <w:rPr>
                <w:sz w:val="28"/>
                <w:szCs w:val="28"/>
              </w:rPr>
              <w:t>е</w:t>
            </w:r>
            <w:r w:rsidRPr="00B8168E">
              <w:rPr>
                <w:sz w:val="28"/>
                <w:szCs w:val="28"/>
              </w:rPr>
              <w:t>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15" w:history="1">
              <w:r w:rsidR="00FA62DB" w:rsidRPr="00B8168E">
                <w:rPr>
                  <w:rStyle w:val="a5"/>
                  <w:sz w:val="28"/>
                  <w:szCs w:val="28"/>
                </w:rPr>
                <w:t>:only-of-type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p:only-of-type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единственным элеме</w:t>
            </w:r>
            <w:r w:rsidRPr="00B8168E">
              <w:rPr>
                <w:sz w:val="28"/>
                <w:szCs w:val="28"/>
              </w:rPr>
              <w:t>н</w:t>
            </w:r>
            <w:r w:rsidRPr="00B8168E">
              <w:rPr>
                <w:sz w:val="28"/>
                <w:szCs w:val="28"/>
              </w:rPr>
              <w:t>том &lt;p&gt; своего родительского эл</w:t>
            </w:r>
            <w:r w:rsidRPr="00B8168E">
              <w:rPr>
                <w:sz w:val="28"/>
                <w:szCs w:val="28"/>
              </w:rPr>
              <w:t>е</w:t>
            </w:r>
            <w:r w:rsidRPr="00B8168E">
              <w:rPr>
                <w:sz w:val="28"/>
                <w:szCs w:val="28"/>
              </w:rPr>
              <w:t>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16" w:history="1">
              <w:r w:rsidR="00FA62DB" w:rsidRPr="00B8168E">
                <w:rPr>
                  <w:rStyle w:val="a5"/>
                  <w:sz w:val="28"/>
                  <w:szCs w:val="28"/>
                </w:rPr>
                <w:t>:only-child</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p:only-child</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единственным доче</w:t>
            </w:r>
            <w:r w:rsidRPr="00B8168E">
              <w:rPr>
                <w:sz w:val="28"/>
                <w:szCs w:val="28"/>
              </w:rPr>
              <w:t>р</w:t>
            </w:r>
            <w:r w:rsidRPr="00B8168E">
              <w:rPr>
                <w:sz w:val="28"/>
                <w:szCs w:val="28"/>
              </w:rPr>
              <w:t xml:space="preserve">ним элементом своего родительского </w:t>
            </w:r>
            <w:r w:rsidRPr="00B8168E">
              <w:rPr>
                <w:sz w:val="28"/>
                <w:szCs w:val="28"/>
              </w:rPr>
              <w:lastRenderedPageBreak/>
              <w:t>элемента.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lastRenderedPageBreak/>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17" w:history="1">
              <w:r w:rsidR="00FA62DB" w:rsidRPr="00B8168E">
                <w:rPr>
                  <w:rStyle w:val="a5"/>
                  <w:sz w:val="28"/>
                  <w:szCs w:val="28"/>
                </w:rPr>
                <w:t>:nth-child(n)</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p:nth-child(2)</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своего родительского эл</w:t>
            </w:r>
            <w:r w:rsidRPr="00B8168E">
              <w:rPr>
                <w:sz w:val="28"/>
                <w:szCs w:val="28"/>
              </w:rPr>
              <w:t>е</w:t>
            </w:r>
            <w:r w:rsidRPr="00B8168E">
              <w:rPr>
                <w:sz w:val="28"/>
                <w:szCs w:val="28"/>
              </w:rPr>
              <w:t>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18" w:history="1">
              <w:r w:rsidR="00FA62DB" w:rsidRPr="00B8168E">
                <w:rPr>
                  <w:rStyle w:val="a5"/>
                  <w:sz w:val="28"/>
                  <w:szCs w:val="28"/>
                </w:rPr>
                <w:t>:nth-last-child(n)</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p:nth-last-child(2)</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своего родительского эл</w:t>
            </w:r>
            <w:r w:rsidRPr="00B8168E">
              <w:rPr>
                <w:sz w:val="28"/>
                <w:szCs w:val="28"/>
              </w:rPr>
              <w:t>е</w:t>
            </w:r>
            <w:r w:rsidRPr="00B8168E">
              <w:rPr>
                <w:sz w:val="28"/>
                <w:szCs w:val="28"/>
              </w:rPr>
              <w:t>мента, считая от последнего доче</w:t>
            </w:r>
            <w:r w:rsidRPr="00B8168E">
              <w:rPr>
                <w:sz w:val="28"/>
                <w:szCs w:val="28"/>
              </w:rPr>
              <w:t>р</w:t>
            </w:r>
            <w:r w:rsidRPr="00B8168E">
              <w:rPr>
                <w:sz w:val="28"/>
                <w:szCs w:val="28"/>
              </w:rPr>
              <w:t>него элемента.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19" w:history="1">
              <w:r w:rsidR="00FA62DB" w:rsidRPr="00B8168E">
                <w:rPr>
                  <w:rStyle w:val="a5"/>
                  <w:sz w:val="28"/>
                  <w:szCs w:val="28"/>
                </w:rPr>
                <w:t>:nth-of-type(n)</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p:nth-of-type(2)</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&lt;p&gt; своего родительского элемента.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lang w:val="en-US"/>
              </w:rPr>
            </w:pPr>
            <w:hyperlink r:id="rId120" w:history="1">
              <w:r w:rsidR="00FA62DB" w:rsidRPr="00B8168E">
                <w:rPr>
                  <w:rStyle w:val="a5"/>
                  <w:sz w:val="28"/>
                  <w:szCs w:val="28"/>
                  <w:lang w:val="en-US"/>
                </w:rPr>
                <w:t>:nth-last-of-type(n)</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lang w:val="en-US"/>
              </w:rPr>
            </w:pPr>
            <w:r w:rsidRPr="00B8168E">
              <w:rPr>
                <w:sz w:val="28"/>
                <w:szCs w:val="28"/>
                <w:lang w:val="en-US"/>
              </w:rPr>
              <w:t>p:nth-last-of-type(2)</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&lt;p&gt; своего родительского элемента, считая от последнего д</w:t>
            </w:r>
            <w:r w:rsidRPr="00B8168E">
              <w:rPr>
                <w:sz w:val="28"/>
                <w:szCs w:val="28"/>
              </w:rPr>
              <w:t>о</w:t>
            </w:r>
            <w:r w:rsidRPr="00B8168E">
              <w:rPr>
                <w:sz w:val="28"/>
                <w:szCs w:val="28"/>
              </w:rPr>
              <w:t>чернего элемента.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21" w:history="1">
              <w:r w:rsidR="00FA62DB" w:rsidRPr="00B8168E">
                <w:rPr>
                  <w:rStyle w:val="a5"/>
                  <w:sz w:val="28"/>
                  <w:szCs w:val="28"/>
                </w:rPr>
                <w:t>:last-child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p:last-child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последним элементом своего родительского элемента.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22" w:history="1">
              <w:r w:rsidR="00FA62DB" w:rsidRPr="00B8168E">
                <w:rPr>
                  <w:rStyle w:val="a5"/>
                  <w:sz w:val="28"/>
                  <w:szCs w:val="28"/>
                </w:rPr>
                <w:t>:root</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:root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корневого элемента в док</w:t>
            </w:r>
            <w:r w:rsidRPr="00B8168E">
              <w:rPr>
                <w:sz w:val="28"/>
                <w:szCs w:val="28"/>
              </w:rPr>
              <w:t>у</w:t>
            </w:r>
            <w:r w:rsidRPr="00B8168E">
              <w:rPr>
                <w:sz w:val="28"/>
                <w:szCs w:val="28"/>
              </w:rPr>
              <w:t>менте.</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23" w:history="1">
              <w:r w:rsidR="00FA62DB" w:rsidRPr="00B8168E">
                <w:rPr>
                  <w:rStyle w:val="a5"/>
                  <w:sz w:val="28"/>
                  <w:szCs w:val="28"/>
                </w:rPr>
                <w:t>:empty</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p:empty</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не содержит дочерних элеме</w:t>
            </w:r>
            <w:r w:rsidRPr="00B8168E">
              <w:rPr>
                <w:sz w:val="28"/>
                <w:szCs w:val="28"/>
              </w:rPr>
              <w:t>н</w:t>
            </w:r>
            <w:r w:rsidRPr="00B8168E">
              <w:rPr>
                <w:sz w:val="28"/>
                <w:szCs w:val="28"/>
              </w:rPr>
              <w:t>тов (включая текст).</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24" w:history="1">
              <w:r w:rsidR="00FA62DB" w:rsidRPr="00B8168E">
                <w:rPr>
                  <w:rStyle w:val="a5"/>
                  <w:sz w:val="28"/>
                  <w:szCs w:val="28"/>
                </w:rPr>
                <w:t>:target</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:target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активного элемента на стр</w:t>
            </w:r>
            <w:r w:rsidRPr="00B8168E">
              <w:rPr>
                <w:sz w:val="28"/>
                <w:szCs w:val="28"/>
              </w:rPr>
              <w:t>а</w:t>
            </w:r>
            <w:r w:rsidRPr="00B8168E">
              <w:rPr>
                <w:sz w:val="28"/>
                <w:szCs w:val="28"/>
              </w:rPr>
              <w:t>нице, который имеет якорную ссы</w:t>
            </w:r>
            <w:r w:rsidRPr="00B8168E">
              <w:rPr>
                <w:sz w:val="28"/>
                <w:szCs w:val="28"/>
              </w:rPr>
              <w:t>л</w:t>
            </w:r>
            <w:r w:rsidRPr="00B8168E">
              <w:rPr>
                <w:sz w:val="28"/>
                <w:szCs w:val="28"/>
              </w:rPr>
              <w:t>ку.</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25" w:history="1">
              <w:r w:rsidR="00FA62DB" w:rsidRPr="00B8168E">
                <w:rPr>
                  <w:rStyle w:val="a5"/>
                  <w:sz w:val="28"/>
                  <w:szCs w:val="28"/>
                </w:rPr>
                <w:t>:enabled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input:enabled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включенного эл</w:t>
            </w:r>
            <w:r w:rsidRPr="00B8168E">
              <w:rPr>
                <w:sz w:val="28"/>
                <w:szCs w:val="28"/>
              </w:rPr>
              <w:t>е</w:t>
            </w:r>
            <w:r w:rsidRPr="00B8168E">
              <w:rPr>
                <w:sz w:val="28"/>
                <w:szCs w:val="28"/>
              </w:rPr>
              <w:t>мента &lt;input&gt;.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26" w:history="1">
              <w:r w:rsidR="00FA62DB" w:rsidRPr="00B8168E">
                <w:rPr>
                  <w:rStyle w:val="a5"/>
                  <w:sz w:val="28"/>
                  <w:szCs w:val="28"/>
                </w:rPr>
                <w:t>:disabled</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input:disabled</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выключенного эл</w:t>
            </w:r>
            <w:r w:rsidRPr="00B8168E">
              <w:rPr>
                <w:sz w:val="28"/>
                <w:szCs w:val="28"/>
              </w:rPr>
              <w:t>е</w:t>
            </w:r>
            <w:r w:rsidRPr="00B8168E">
              <w:rPr>
                <w:sz w:val="28"/>
                <w:szCs w:val="28"/>
              </w:rPr>
              <w:t>мента &lt;input&gt;.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27" w:history="1">
              <w:r w:rsidR="00FA62DB" w:rsidRPr="00B8168E">
                <w:rPr>
                  <w:rStyle w:val="a5"/>
                  <w:sz w:val="28"/>
                  <w:szCs w:val="28"/>
                </w:rPr>
                <w:t>:checked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input:checked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элемента &lt;input&gt;, выбранного по умолчанию или пользователем.</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28" w:history="1">
              <w:r w:rsidR="00FA62DB" w:rsidRPr="00B8168E">
                <w:rPr>
                  <w:rStyle w:val="a5"/>
                  <w:sz w:val="28"/>
                  <w:szCs w:val="28"/>
                </w:rPr>
                <w:t>:not(селектор)</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:not(p)</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кроме эл</w:t>
            </w:r>
            <w:r w:rsidRPr="00B8168E">
              <w:rPr>
                <w:sz w:val="28"/>
                <w:szCs w:val="28"/>
              </w:rPr>
              <w:t>е</w:t>
            </w:r>
            <w:r w:rsidRPr="00B8168E">
              <w:rPr>
                <w:sz w:val="28"/>
                <w:szCs w:val="28"/>
              </w:rPr>
              <w:t>мента &lt;p&gt;.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bl>
    <w:p w:rsidR="00FA62DB" w:rsidRPr="0050321A" w:rsidRDefault="00FA62DB" w:rsidP="00FA62DB">
      <w:pPr>
        <w:pStyle w:val="2"/>
        <w:rPr>
          <w:rFonts w:ascii="Times New Roman" w:hAnsi="Times New Roman" w:cs="Times New Roman"/>
          <w:i w:val="0"/>
        </w:rPr>
      </w:pPr>
      <w:r w:rsidRPr="0050321A">
        <w:rPr>
          <w:rFonts w:ascii="Times New Roman" w:hAnsi="Times New Roman" w:cs="Times New Roman"/>
          <w:i w:val="0"/>
        </w:rPr>
        <w:t>Псевдо-элементы</w:t>
      </w:r>
    </w:p>
    <w:p w:rsidR="00FA62DB" w:rsidRPr="00B8168E" w:rsidRDefault="00FA62DB" w:rsidP="00FA62DB">
      <w:pPr>
        <w:pStyle w:val="af1"/>
        <w:rPr>
          <w:sz w:val="28"/>
          <w:szCs w:val="28"/>
        </w:rPr>
      </w:pPr>
      <w:r w:rsidRPr="00B8168E">
        <w:rPr>
          <w:sz w:val="28"/>
          <w:szCs w:val="28"/>
        </w:rPr>
        <w:t>Псевдо-элементы - это виртуальные элементы, которые не существует в я</w:t>
      </w:r>
      <w:r w:rsidRPr="00B8168E">
        <w:rPr>
          <w:sz w:val="28"/>
          <w:szCs w:val="28"/>
        </w:rPr>
        <w:t>в</w:t>
      </w:r>
      <w:r w:rsidRPr="00B8168E">
        <w:rPr>
          <w:sz w:val="28"/>
          <w:szCs w:val="28"/>
        </w:rPr>
        <w:t xml:space="preserve">ном виде в дереве документа. Псевдо-элементы могут быть динамическими, поскольку виртуальные элементы могут изменяться, например, когда ширина </w:t>
      </w:r>
      <w:r w:rsidRPr="00B8168E">
        <w:rPr>
          <w:sz w:val="28"/>
          <w:szCs w:val="28"/>
        </w:rPr>
        <w:lastRenderedPageBreak/>
        <w:t>окна браузера изменяется. Они также могут представлять содержимое, созд</w:t>
      </w:r>
      <w:r w:rsidRPr="00B8168E">
        <w:rPr>
          <w:sz w:val="28"/>
          <w:szCs w:val="28"/>
        </w:rPr>
        <w:t>а</w:t>
      </w:r>
      <w:r w:rsidRPr="00B8168E">
        <w:rPr>
          <w:sz w:val="28"/>
          <w:szCs w:val="28"/>
        </w:rPr>
        <w:t>ваемое с помощью правил CSS. Любые псевдо-элементы начинаются с дво</w:t>
      </w:r>
      <w:r w:rsidRPr="00B8168E">
        <w:rPr>
          <w:sz w:val="28"/>
          <w:szCs w:val="28"/>
        </w:rPr>
        <w:t>й</w:t>
      </w:r>
      <w:r w:rsidRPr="00B8168E">
        <w:rPr>
          <w:sz w:val="28"/>
          <w:szCs w:val="28"/>
        </w:rPr>
        <w:t xml:space="preserve">ного двоеточия </w:t>
      </w:r>
      <w:r w:rsidRPr="00B8168E">
        <w:rPr>
          <w:rStyle w:val="dom"/>
          <w:sz w:val="28"/>
          <w:szCs w:val="28"/>
        </w:rPr>
        <w:t>"::"</w:t>
      </w:r>
      <w:r w:rsidRPr="00B8168E">
        <w:rPr>
          <w:sz w:val="28"/>
          <w:szCs w:val="28"/>
        </w:rPr>
        <w:t>.</w:t>
      </w:r>
    </w:p>
    <w:tbl>
      <w:tblPr>
        <w:tblStyle w:val="-31"/>
        <w:tblW w:w="0" w:type="auto"/>
        <w:tblLook w:val="04A0" w:firstRow="1" w:lastRow="0" w:firstColumn="1" w:lastColumn="0" w:noHBand="0" w:noVBand="1"/>
      </w:tblPr>
      <w:tblGrid>
        <w:gridCol w:w="2020"/>
        <w:gridCol w:w="1531"/>
        <w:gridCol w:w="5367"/>
        <w:gridCol w:w="652"/>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sz w:val="28"/>
                <w:szCs w:val="28"/>
              </w:rPr>
            </w:pPr>
            <w:r w:rsidRPr="00B8168E">
              <w:rPr>
                <w:b w:val="0"/>
                <w:bCs w:val="0"/>
                <w:sz w:val="28"/>
                <w:szCs w:val="28"/>
              </w:rPr>
              <w:t>Псевдо-элемент</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29" w:history="1">
              <w:r w:rsidR="00FA62DB" w:rsidRPr="00B8168E">
                <w:rPr>
                  <w:rStyle w:val="a5"/>
                  <w:sz w:val="28"/>
                  <w:szCs w:val="28"/>
                </w:rPr>
                <w:t>::first-letter</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p::first-letter</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первой буквы каждого элемента &lt;p&gt;.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30" w:history="1">
              <w:r w:rsidR="00FA62DB" w:rsidRPr="00B8168E">
                <w:rPr>
                  <w:rStyle w:val="a5"/>
                  <w:sz w:val="28"/>
                  <w:szCs w:val="28"/>
                </w:rPr>
                <w:t>::first-line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p::first-line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первой строки каждого элемента &lt;p&gt;.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454542" w:rsidP="00FA62DB">
            <w:pPr>
              <w:rPr>
                <w:sz w:val="28"/>
                <w:szCs w:val="28"/>
              </w:rPr>
            </w:pPr>
            <w:hyperlink r:id="rId131" w:history="1">
              <w:r w:rsidR="00FA62DB" w:rsidRPr="00B8168E">
                <w:rPr>
                  <w:rStyle w:val="a5"/>
                  <w:sz w:val="28"/>
                  <w:szCs w:val="28"/>
                </w:rPr>
                <w:t>::before</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p::before</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Вставка содержимого перед каждым эл</w:t>
            </w:r>
            <w:r w:rsidRPr="00B8168E">
              <w:rPr>
                <w:sz w:val="28"/>
                <w:szCs w:val="28"/>
              </w:rPr>
              <w:t>е</w:t>
            </w:r>
            <w:r w:rsidRPr="00B8168E">
              <w:rPr>
                <w:sz w:val="28"/>
                <w:szCs w:val="28"/>
              </w:rPr>
              <w:t>ментом &lt;p&gt;.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307D70" w:rsidRDefault="00454542" w:rsidP="00FA62DB">
            <w:pPr>
              <w:rPr>
                <w:sz w:val="28"/>
                <w:szCs w:val="28"/>
                <w:lang w:val="en-US"/>
              </w:rPr>
            </w:pPr>
            <w:hyperlink r:id="rId132" w:history="1">
              <w:r w:rsidR="00FA62DB" w:rsidRPr="00B8168E">
                <w:rPr>
                  <w:rStyle w:val="a5"/>
                  <w:sz w:val="28"/>
                  <w:szCs w:val="28"/>
                </w:rPr>
                <w:t>::afte</w:t>
              </w:r>
            </w:hyperlink>
            <w:r w:rsidR="00307D70">
              <w:rPr>
                <w:rStyle w:val="a5"/>
                <w:sz w:val="28"/>
                <w:szCs w:val="28"/>
                <w:lang w:val="en-US"/>
              </w:rPr>
              <w:t>r</w:t>
            </w:r>
          </w:p>
        </w:tc>
        <w:tc>
          <w:tcPr>
            <w:tcW w:w="0" w:type="auto"/>
            <w:hideMark/>
          </w:tcPr>
          <w:p w:rsidR="00FA62DB" w:rsidRPr="00307D70" w:rsidRDefault="00307D70" w:rsidP="00FA62DB">
            <w:pPr>
              <w:cnfStyle w:val="000000010000" w:firstRow="0" w:lastRow="0" w:firstColumn="0" w:lastColumn="0" w:oddVBand="0" w:evenVBand="0" w:oddHBand="0" w:evenHBand="1" w:firstRowFirstColumn="0" w:firstRowLastColumn="0" w:lastRowFirstColumn="0" w:lastRowLastColumn="0"/>
              <w:rPr>
                <w:sz w:val="28"/>
                <w:szCs w:val="28"/>
                <w:lang w:val="en-US"/>
              </w:rPr>
            </w:pPr>
            <w:r>
              <w:rPr>
                <w:sz w:val="28"/>
                <w:szCs w:val="28"/>
                <w:lang w:val="en-US"/>
              </w:rPr>
              <w:t>p::after</w:t>
            </w:r>
          </w:p>
        </w:tc>
        <w:tc>
          <w:tcPr>
            <w:tcW w:w="0" w:type="auto"/>
            <w:hideMark/>
          </w:tcPr>
          <w:p w:rsidR="00FA62DB" w:rsidRPr="00307D70" w:rsidRDefault="00307D70" w:rsidP="00FA62DB">
            <w:pPr>
              <w:cnfStyle w:val="000000010000" w:firstRow="0" w:lastRow="0" w:firstColumn="0" w:lastColumn="0" w:oddVBand="0" w:evenVBand="0" w:oddHBand="0" w:evenHBand="1" w:firstRowFirstColumn="0" w:firstRowLastColumn="0" w:lastRowFirstColumn="0" w:lastRowLastColumn="0"/>
              <w:rPr>
                <w:sz w:val="28"/>
                <w:szCs w:val="28"/>
              </w:rPr>
            </w:pPr>
            <w:r>
              <w:rPr>
                <w:sz w:val="28"/>
                <w:szCs w:val="28"/>
              </w:rPr>
              <w:t xml:space="preserve">Вставка содержимого после элеметна </w:t>
            </w:r>
            <w:r w:rsidRPr="00307D70">
              <w:rPr>
                <w:sz w:val="28"/>
                <w:szCs w:val="28"/>
              </w:rPr>
              <w:t>&lt;</w:t>
            </w:r>
            <w:r>
              <w:rPr>
                <w:sz w:val="28"/>
                <w:szCs w:val="28"/>
                <w:lang w:val="en-US"/>
              </w:rPr>
              <w:t>p</w:t>
            </w:r>
            <w:r w:rsidRPr="00307D70">
              <w:rPr>
                <w:sz w:val="28"/>
                <w:szCs w:val="28"/>
              </w:rPr>
              <w:t>&gt;</w:t>
            </w:r>
          </w:p>
        </w:tc>
        <w:tc>
          <w:tcPr>
            <w:tcW w:w="0" w:type="auto"/>
            <w:hideMark/>
          </w:tcPr>
          <w:p w:rsidR="00FA62DB" w:rsidRPr="00307D70" w:rsidRDefault="00307D70" w:rsidP="00FA62DB">
            <w:pPr>
              <w:cnfStyle w:val="000000010000" w:firstRow="0" w:lastRow="0" w:firstColumn="0" w:lastColumn="0" w:oddVBand="0" w:evenVBand="0" w:oddHBand="0" w:evenHBand="1" w:firstRowFirstColumn="0" w:firstRowLastColumn="0" w:lastRowFirstColumn="0" w:lastRowLastColumn="0"/>
              <w:rPr>
                <w:sz w:val="28"/>
                <w:szCs w:val="28"/>
                <w:lang w:val="en-US"/>
              </w:rPr>
            </w:pPr>
            <w:r>
              <w:rPr>
                <w:sz w:val="28"/>
                <w:szCs w:val="28"/>
                <w:lang w:val="en-US"/>
              </w:rPr>
              <w:t>2</w:t>
            </w:r>
          </w:p>
        </w:tc>
      </w:tr>
    </w:tbl>
    <w:p w:rsidR="00FA62DB" w:rsidRPr="001841A0" w:rsidRDefault="00FA62DB" w:rsidP="00FA62DB">
      <w:pPr>
        <w:spacing w:before="100" w:beforeAutospacing="1" w:after="100" w:afterAutospacing="1"/>
        <w:jc w:val="center"/>
        <w:rPr>
          <w:b/>
          <w:sz w:val="28"/>
          <w:szCs w:val="28"/>
        </w:rPr>
      </w:pPr>
      <w:r>
        <w:rPr>
          <w:b/>
          <w:sz w:val="28"/>
          <w:szCs w:val="28"/>
        </w:rPr>
        <w:t xml:space="preserve">6. </w:t>
      </w:r>
      <w:r w:rsidRPr="001841A0">
        <w:rPr>
          <w:b/>
          <w:sz w:val="28"/>
          <w:szCs w:val="28"/>
          <w:lang w:val="en-US"/>
        </w:rPr>
        <w:t>jQuery</w:t>
      </w:r>
      <w:r w:rsidRPr="001841A0">
        <w:rPr>
          <w:b/>
          <w:sz w:val="28"/>
          <w:szCs w:val="28"/>
        </w:rPr>
        <w:t xml:space="preserve"> (библиотека запросов)</w:t>
      </w:r>
    </w:p>
    <w:p w:rsidR="00FA62DB" w:rsidRDefault="00FA62DB" w:rsidP="00FA62DB">
      <w:pPr>
        <w:spacing w:before="100" w:beforeAutospacing="1" w:after="100" w:afterAutospacing="1"/>
        <w:rPr>
          <w:sz w:val="28"/>
          <w:szCs w:val="28"/>
        </w:rPr>
      </w:pPr>
      <w:r>
        <w:rPr>
          <w:sz w:val="28"/>
          <w:szCs w:val="28"/>
        </w:rPr>
        <w:t xml:space="preserve">Библиотека </w:t>
      </w:r>
      <w:r>
        <w:rPr>
          <w:sz w:val="28"/>
          <w:szCs w:val="28"/>
          <w:lang w:val="en-US"/>
        </w:rPr>
        <w:t>jQuery</w:t>
      </w:r>
      <w:r>
        <w:rPr>
          <w:sz w:val="28"/>
          <w:szCs w:val="28"/>
        </w:rPr>
        <w:t xml:space="preserve"> подключается несколькими способами. Можно подкл</w:t>
      </w:r>
      <w:r>
        <w:rPr>
          <w:sz w:val="28"/>
          <w:szCs w:val="28"/>
        </w:rPr>
        <w:t>ю</w:t>
      </w:r>
      <w:r>
        <w:rPr>
          <w:sz w:val="28"/>
          <w:szCs w:val="28"/>
        </w:rPr>
        <w:t>чаться к удаленному файлу, не скачивая. Можно скачать файл библиотеки, и подключаться к скаченному файлу.</w:t>
      </w:r>
    </w:p>
    <w:p w:rsidR="00FA62DB" w:rsidRPr="00C106F3" w:rsidRDefault="00FA62DB" w:rsidP="00FA62DB">
      <w:pPr>
        <w:spacing w:before="100" w:beforeAutospacing="1" w:after="100" w:afterAutospacing="1"/>
        <w:rPr>
          <w:sz w:val="28"/>
          <w:szCs w:val="28"/>
        </w:rPr>
      </w:pPr>
      <w:r>
        <w:rPr>
          <w:sz w:val="28"/>
          <w:szCs w:val="28"/>
        </w:rPr>
        <w:t>Еще один способ подключения – с помощью</w:t>
      </w:r>
      <w:r w:rsidRPr="00C106F3">
        <w:rPr>
          <w:sz w:val="28"/>
          <w:szCs w:val="28"/>
          <w:lang w:val="en-US"/>
        </w:rPr>
        <w:t>GOOGLE</w:t>
      </w:r>
      <w:r w:rsidRPr="00C106F3">
        <w:rPr>
          <w:sz w:val="28"/>
          <w:szCs w:val="28"/>
        </w:rPr>
        <w:t xml:space="preserve"> </w:t>
      </w:r>
      <w:r w:rsidRPr="00C106F3">
        <w:rPr>
          <w:sz w:val="28"/>
          <w:szCs w:val="28"/>
          <w:lang w:val="en-US"/>
        </w:rPr>
        <w:t>Code</w:t>
      </w:r>
      <w:r w:rsidRPr="00C106F3">
        <w:rPr>
          <w:sz w:val="28"/>
          <w:szCs w:val="28"/>
        </w:rPr>
        <w:t>. Это делается в надежде на то, что к моменту посещения вашего сайта пользователи уже б</w:t>
      </w:r>
      <w:r w:rsidRPr="00C106F3">
        <w:rPr>
          <w:sz w:val="28"/>
          <w:szCs w:val="28"/>
        </w:rPr>
        <w:t>у</w:t>
      </w:r>
      <w:r w:rsidRPr="00C106F3">
        <w:rPr>
          <w:sz w:val="28"/>
          <w:szCs w:val="28"/>
        </w:rPr>
        <w:t xml:space="preserve">дут иметь копию библиотеки, кэшированную с другого сайта, который в свое время загрузил эту библиотеку с </w:t>
      </w:r>
      <w:r w:rsidRPr="00C106F3">
        <w:rPr>
          <w:sz w:val="28"/>
          <w:szCs w:val="28"/>
          <w:lang w:val="en-US"/>
        </w:rPr>
        <w:t>GOOGLE</w:t>
      </w:r>
      <w:r w:rsidRPr="00C106F3">
        <w:rPr>
          <w:sz w:val="28"/>
          <w:szCs w:val="28"/>
        </w:rPr>
        <w:t xml:space="preserve"> </w:t>
      </w:r>
      <w:r w:rsidRPr="00C106F3">
        <w:rPr>
          <w:sz w:val="28"/>
          <w:szCs w:val="28"/>
          <w:lang w:val="en-US"/>
        </w:rPr>
        <w:t>Code</w:t>
      </w:r>
      <w:r w:rsidRPr="00C106F3">
        <w:rPr>
          <w:sz w:val="28"/>
          <w:szCs w:val="28"/>
        </w:rPr>
        <w:t>, что обеспечит сокращение времени загрузки страниц для пользователей нашего сайта.</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lang w:val="en-US"/>
              </w:rPr>
            </w:pPr>
            <w:r w:rsidRPr="00875A41">
              <w:rPr>
                <w:b/>
                <w:bCs/>
                <w:color w:val="FFFEFF"/>
              </w:rPr>
              <w:t xml:space="preserve">Третий способ: использование </w:t>
            </w:r>
            <w:r w:rsidRPr="00875A41">
              <w:rPr>
                <w:b/>
                <w:bCs/>
                <w:color w:val="FFFEFF"/>
                <w:lang w:val="en-US"/>
              </w:rPr>
              <w:t>Google</w:t>
            </w:r>
            <w:r w:rsidRPr="00875A41">
              <w:rPr>
                <w:b/>
                <w:bCs/>
                <w:color w:val="FFFEFF"/>
              </w:rPr>
              <w:t xml:space="preserve"> </w:t>
            </w:r>
            <w:r w:rsidRPr="00875A41">
              <w:rPr>
                <w:b/>
                <w:bCs/>
                <w:color w:val="FFFEFF"/>
                <w:lang w:val="en-US"/>
              </w:rPr>
              <w:t>Libraries</w:t>
            </w:r>
            <w:r w:rsidRPr="00875A41">
              <w:rPr>
                <w:b/>
                <w:bCs/>
                <w:color w:val="FFFEFF"/>
              </w:rPr>
              <w:t xml:space="preserve"> </w:t>
            </w:r>
            <w:r w:rsidRPr="00875A41">
              <w:rPr>
                <w:b/>
                <w:bCs/>
                <w:color w:val="FFFEFF"/>
                <w:lang w:val="en-US"/>
              </w:rPr>
              <w:t>API</w:t>
            </w:r>
            <w:r w:rsidRPr="00875A41">
              <w:rPr>
                <w:b/>
                <w:bCs/>
                <w:color w:val="FFFEFF"/>
              </w:rPr>
              <w:t>. Листинг</w:t>
            </w:r>
            <w:r w:rsidRPr="00875A41">
              <w:rPr>
                <w:b/>
                <w:bCs/>
                <w:color w:val="FFFEFF"/>
                <w:lang w:val="en-US"/>
              </w:rPr>
              <w:t xml:space="preserve"> </w:t>
            </w:r>
            <w:r w:rsidR="00FB152C">
              <w:rPr>
                <w:b/>
                <w:bCs/>
                <w:color w:val="FFFEFF"/>
              </w:rPr>
              <w:t>4.</w:t>
            </w:r>
            <w:r w:rsidR="0049063C">
              <w:rPr>
                <w:b/>
                <w:bCs/>
                <w:color w:val="FFFEFF"/>
                <w:lang w:val="en-US"/>
              </w:rPr>
              <w:t>6.1</w:t>
            </w:r>
          </w:p>
        </w:tc>
      </w:tr>
      <w:tr w:rsidR="00FA62DB" w:rsidRPr="00875A41" w:rsidTr="00FA62DB">
        <w:trPr>
          <w:trHeight w:val="1315"/>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&lt;script type=”text/javascript” src=”http://www.google.com/jsapi” &gt;</w:t>
            </w:r>
          </w:p>
          <w:p w:rsidR="00FA62DB" w:rsidRPr="008647A1" w:rsidRDefault="00FA62DB" w:rsidP="00FA62DB">
            <w:pPr>
              <w:pStyle w:val="ae"/>
              <w:rPr>
                <w:rFonts w:ascii="Courier New" w:hAnsi="Courier New" w:cs="Courier New"/>
              </w:rPr>
            </w:pPr>
            <w:r w:rsidRPr="008647A1">
              <w:rPr>
                <w:rFonts w:ascii="Courier New" w:hAnsi="Courier New" w:cs="Courier New"/>
              </w:rPr>
              <w:t>&lt;/script&gt;</w:t>
            </w:r>
          </w:p>
          <w:p w:rsidR="00FA62DB" w:rsidRPr="008647A1" w:rsidRDefault="00FA62DB" w:rsidP="00FA62DB">
            <w:pPr>
              <w:pStyle w:val="ae"/>
              <w:rPr>
                <w:rFonts w:ascii="Courier New" w:hAnsi="Courier New" w:cs="Courier New"/>
              </w:rPr>
            </w:pPr>
            <w:r w:rsidRPr="008647A1">
              <w:rPr>
                <w:rFonts w:ascii="Courier New" w:hAnsi="Courier New" w:cs="Courier New"/>
              </w:rPr>
              <w:t>&lt;script type=”text/javascript” &gt;</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google.load(“jquery”, “1.</w:t>
            </w:r>
            <w:r>
              <w:rPr>
                <w:rFonts w:ascii="Courier New" w:hAnsi="Courier New" w:cs="Courier New"/>
              </w:rPr>
              <w:t>9</w:t>
            </w:r>
            <w:r w:rsidRPr="008647A1">
              <w:rPr>
                <w:rFonts w:ascii="Courier New" w:hAnsi="Courier New" w:cs="Courier New"/>
              </w:rPr>
              <w:t>.2”);</w:t>
            </w:r>
          </w:p>
          <w:p w:rsidR="00FA62DB" w:rsidRPr="00875A41" w:rsidRDefault="00FA62DB" w:rsidP="00FA62DB">
            <w:pPr>
              <w:pStyle w:val="ae"/>
              <w:rPr>
                <w:rFonts w:ascii="Times New Roman" w:hAnsi="Times New Roman"/>
              </w:rPr>
            </w:pPr>
            <w:r w:rsidRPr="008647A1">
              <w:rPr>
                <w:rFonts w:ascii="Courier New" w:hAnsi="Courier New" w:cs="Courier New"/>
              </w:rPr>
              <w:t>&lt;/script&gt;</w:t>
            </w:r>
          </w:p>
        </w:tc>
      </w:tr>
    </w:tbl>
    <w:p w:rsidR="00FA62DB" w:rsidRPr="00C106F3" w:rsidRDefault="00FA62DB" w:rsidP="00FA62DB">
      <w:pPr>
        <w:spacing w:before="100" w:beforeAutospacing="1" w:after="100" w:afterAutospacing="1"/>
        <w:rPr>
          <w:sz w:val="28"/>
          <w:szCs w:val="28"/>
        </w:rPr>
      </w:pPr>
      <w:r>
        <w:rPr>
          <w:sz w:val="28"/>
          <w:szCs w:val="28"/>
        </w:rPr>
        <w:t>Также данный</w:t>
      </w:r>
      <w:r w:rsidRPr="00C106F3">
        <w:rPr>
          <w:sz w:val="28"/>
          <w:szCs w:val="28"/>
        </w:rPr>
        <w:t xml:space="preserve"> способ необходимо использовать, если мы планируем по</w:t>
      </w:r>
      <w:r w:rsidRPr="00C106F3">
        <w:rPr>
          <w:sz w:val="28"/>
          <w:szCs w:val="28"/>
        </w:rPr>
        <w:t>д</w:t>
      </w:r>
      <w:r w:rsidRPr="00C106F3">
        <w:rPr>
          <w:sz w:val="28"/>
          <w:szCs w:val="28"/>
        </w:rPr>
        <w:t xml:space="preserve">ключать помимо </w:t>
      </w:r>
      <w:r w:rsidRPr="00C106F3">
        <w:rPr>
          <w:sz w:val="28"/>
          <w:szCs w:val="28"/>
          <w:lang w:val="en-US"/>
        </w:rPr>
        <w:t>jQuery</w:t>
      </w:r>
      <w:r w:rsidRPr="00C106F3">
        <w:rPr>
          <w:sz w:val="28"/>
          <w:szCs w:val="28"/>
        </w:rPr>
        <w:t xml:space="preserve"> другие библиотеки.</w:t>
      </w:r>
    </w:p>
    <w:p w:rsidR="00FA62DB" w:rsidRPr="00C106F3" w:rsidRDefault="00FA62DB" w:rsidP="00FA62DB">
      <w:pPr>
        <w:spacing w:before="100" w:beforeAutospacing="1" w:after="100" w:afterAutospacing="1"/>
        <w:rPr>
          <w:sz w:val="28"/>
          <w:szCs w:val="28"/>
        </w:rPr>
      </w:pPr>
      <w:r w:rsidRPr="00C106F3">
        <w:rPr>
          <w:sz w:val="28"/>
          <w:szCs w:val="28"/>
        </w:rPr>
        <w:t xml:space="preserve">Вся работа с </w:t>
      </w:r>
      <w:r w:rsidRPr="00C106F3">
        <w:rPr>
          <w:sz w:val="28"/>
          <w:szCs w:val="28"/>
          <w:lang w:val="en-US"/>
        </w:rPr>
        <w:t>jQuery</w:t>
      </w:r>
      <w:r w:rsidRPr="00C106F3">
        <w:rPr>
          <w:sz w:val="28"/>
          <w:szCs w:val="28"/>
        </w:rPr>
        <w:t xml:space="preserve"> ведётся с помощью функции $. Если на сайте примен</w:t>
      </w:r>
      <w:r w:rsidRPr="00C106F3">
        <w:rPr>
          <w:sz w:val="28"/>
          <w:szCs w:val="28"/>
        </w:rPr>
        <w:t>я</w:t>
      </w:r>
      <w:r w:rsidRPr="00C106F3">
        <w:rPr>
          <w:sz w:val="28"/>
          <w:szCs w:val="28"/>
        </w:rPr>
        <w:t xml:space="preserve">ются другие </w:t>
      </w:r>
      <w:r w:rsidRPr="00C106F3">
        <w:rPr>
          <w:sz w:val="28"/>
          <w:szCs w:val="28"/>
          <w:lang w:val="en-US"/>
        </w:rPr>
        <w:t>javascript</w:t>
      </w:r>
      <w:r w:rsidRPr="00C106F3">
        <w:rPr>
          <w:sz w:val="28"/>
          <w:szCs w:val="28"/>
        </w:rPr>
        <w:t xml:space="preserve"> библиотеки, где $ может использоваться для своих нужд, то можно использовать её синоним — </w:t>
      </w:r>
      <w:r w:rsidRPr="00C106F3">
        <w:rPr>
          <w:sz w:val="28"/>
          <w:szCs w:val="28"/>
          <w:lang w:val="en-US"/>
        </w:rPr>
        <w:t>jQuery</w:t>
      </w:r>
      <w:r w:rsidRPr="00C106F3">
        <w:rPr>
          <w:sz w:val="28"/>
          <w:szCs w:val="28"/>
        </w:rPr>
        <w:t>. Второй способ считается более правильным, а чтобы код не получался слишком громоздким пишут его следующим образом:</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rPr>
            </w:pPr>
            <w:r w:rsidRPr="00875A41">
              <w:rPr>
                <w:b/>
                <w:bCs/>
                <w:color w:val="FFFEFF"/>
              </w:rPr>
              <w:t xml:space="preserve">Весь </w:t>
            </w:r>
            <w:r w:rsidRPr="00875A41">
              <w:rPr>
                <w:b/>
                <w:bCs/>
                <w:color w:val="FFFEFF"/>
                <w:lang w:val="en-US"/>
              </w:rPr>
              <w:t>jQuery</w:t>
            </w:r>
            <w:r w:rsidRPr="00875A41">
              <w:rPr>
                <w:b/>
                <w:bCs/>
                <w:color w:val="FFFEFF"/>
              </w:rPr>
              <w:t xml:space="preserve"> код внутри данной функции. Листинг </w:t>
            </w:r>
            <w:r w:rsidR="00FB152C">
              <w:rPr>
                <w:b/>
                <w:bCs/>
                <w:color w:val="FFFEFF"/>
              </w:rPr>
              <w:t>4.</w:t>
            </w:r>
            <w:r w:rsidR="0049063C">
              <w:rPr>
                <w:b/>
                <w:bCs/>
                <w:color w:val="FFFEFF"/>
                <w:lang w:val="en-US"/>
              </w:rPr>
              <w:t>6.2</w:t>
            </w:r>
          </w:p>
        </w:tc>
      </w:tr>
      <w:tr w:rsidR="00FA62DB" w:rsidRPr="00875A41" w:rsidTr="00FA62DB">
        <w:trPr>
          <w:trHeight w:val="806"/>
        </w:trPr>
        <w:tc>
          <w:tcPr>
            <w:tcW w:w="9062" w:type="dxa"/>
          </w:tcPr>
          <w:p w:rsidR="00FA62DB" w:rsidRPr="008647A1" w:rsidRDefault="00FA62DB" w:rsidP="00FA62DB">
            <w:pPr>
              <w:pStyle w:val="ae"/>
              <w:rPr>
                <w:rFonts w:ascii="Courier New" w:hAnsi="Courier New" w:cs="Courier New"/>
                <w:lang w:val="ru-RU"/>
              </w:rPr>
            </w:pPr>
            <w:r w:rsidRPr="008647A1">
              <w:rPr>
                <w:rFonts w:ascii="Courier New" w:hAnsi="Courier New" w:cs="Courier New"/>
              </w:rPr>
              <w:t>jQuery</w:t>
            </w:r>
            <w:r w:rsidRPr="008647A1">
              <w:rPr>
                <w:rFonts w:ascii="Courier New" w:hAnsi="Courier New" w:cs="Courier New"/>
                <w:lang w:val="ru-RU"/>
              </w:rPr>
              <w:t>(</w:t>
            </w:r>
            <w:r w:rsidRPr="008647A1">
              <w:rPr>
                <w:rFonts w:ascii="Courier New" w:hAnsi="Courier New" w:cs="Courier New"/>
              </w:rPr>
              <w:t>function</w:t>
            </w:r>
            <w:r w:rsidRPr="008647A1">
              <w:rPr>
                <w:rFonts w:ascii="Courier New" w:hAnsi="Courier New" w:cs="Courier New"/>
                <w:lang w:val="ru-RU"/>
              </w:rPr>
              <w:t>($) {</w:t>
            </w:r>
          </w:p>
          <w:p w:rsidR="00FA62DB" w:rsidRPr="008647A1" w:rsidRDefault="00FA62DB" w:rsidP="00FA62DB">
            <w:pPr>
              <w:pStyle w:val="ae"/>
              <w:rPr>
                <w:rFonts w:ascii="Courier New" w:hAnsi="Courier New" w:cs="Courier New"/>
                <w:lang w:val="ru-RU"/>
              </w:rPr>
            </w:pPr>
            <w:r w:rsidRPr="008647A1">
              <w:rPr>
                <w:rFonts w:ascii="Courier New" w:hAnsi="Courier New" w:cs="Courier New"/>
                <w:lang w:val="ru-RU"/>
              </w:rPr>
              <w:t xml:space="preserve">  // Тут код скрипта, где в $ будет </w:t>
            </w:r>
            <w:r w:rsidRPr="008647A1">
              <w:rPr>
                <w:rFonts w:ascii="Courier New" w:hAnsi="Courier New" w:cs="Courier New"/>
              </w:rPr>
              <w:t>jQuery</w:t>
            </w:r>
          </w:p>
          <w:p w:rsidR="00FA62DB" w:rsidRPr="008647A1" w:rsidRDefault="00FA62DB" w:rsidP="00FA62DB">
            <w:pPr>
              <w:pStyle w:val="ae"/>
              <w:rPr>
                <w:rFonts w:ascii="Courier New" w:hAnsi="Courier New" w:cs="Courier New"/>
              </w:rPr>
            </w:pPr>
            <w:r w:rsidRPr="008647A1">
              <w:rPr>
                <w:rFonts w:ascii="Courier New" w:hAnsi="Courier New" w:cs="Courier New"/>
              </w:rPr>
              <w:t>})</w:t>
            </w:r>
          </w:p>
        </w:tc>
      </w:tr>
    </w:tbl>
    <w:p w:rsidR="00FA62DB" w:rsidRPr="00C106F3" w:rsidRDefault="00FA62DB" w:rsidP="00FA62DB">
      <w:pPr>
        <w:spacing w:before="100" w:beforeAutospacing="1" w:after="100" w:afterAutospacing="1"/>
        <w:rPr>
          <w:sz w:val="28"/>
          <w:szCs w:val="28"/>
        </w:rPr>
      </w:pPr>
      <w:r w:rsidRPr="00C106F3">
        <w:rPr>
          <w:sz w:val="28"/>
          <w:szCs w:val="28"/>
        </w:rPr>
        <w:lastRenderedPageBreak/>
        <w:t xml:space="preserve">Три этапа работы библиотеки </w:t>
      </w:r>
      <w:r w:rsidRPr="00C106F3">
        <w:rPr>
          <w:sz w:val="28"/>
          <w:szCs w:val="28"/>
          <w:lang w:val="en-US"/>
        </w:rPr>
        <w:t>jQuery</w:t>
      </w:r>
      <w:r w:rsidRPr="00C106F3">
        <w:rPr>
          <w:sz w:val="28"/>
          <w:szCs w:val="28"/>
        </w:rPr>
        <w:t>: 1) выбор селектора 2) подключение о</w:t>
      </w:r>
      <w:r w:rsidRPr="00C106F3">
        <w:rPr>
          <w:sz w:val="28"/>
          <w:szCs w:val="28"/>
        </w:rPr>
        <w:t>б</w:t>
      </w:r>
      <w:r w:rsidRPr="00C106F3">
        <w:rPr>
          <w:sz w:val="28"/>
          <w:szCs w:val="28"/>
        </w:rPr>
        <w:t>работчика событий 3) вызов функции.</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lang w:val="en-US"/>
              </w:rPr>
            </w:pPr>
            <w:r w:rsidRPr="00875A41">
              <w:rPr>
                <w:b/>
                <w:bCs/>
                <w:color w:val="FFFEFF"/>
              </w:rPr>
              <w:t xml:space="preserve">Пример работы </w:t>
            </w:r>
            <w:r w:rsidRPr="00875A41">
              <w:rPr>
                <w:b/>
                <w:bCs/>
                <w:color w:val="FFFEFF"/>
                <w:lang w:val="en-US"/>
              </w:rPr>
              <w:t>jQuery</w:t>
            </w:r>
            <w:r w:rsidRPr="00875A41">
              <w:rPr>
                <w:b/>
                <w:bCs/>
                <w:color w:val="FFFEFF"/>
              </w:rPr>
              <w:t xml:space="preserve">. Листинг </w:t>
            </w:r>
            <w:r w:rsidR="00FB152C">
              <w:rPr>
                <w:b/>
                <w:bCs/>
                <w:color w:val="FFFEFF"/>
              </w:rPr>
              <w:t>4.</w:t>
            </w:r>
            <w:r w:rsidR="0049063C">
              <w:rPr>
                <w:b/>
                <w:bCs/>
                <w:color w:val="FFFEFF"/>
                <w:lang w:val="en-US"/>
              </w:rPr>
              <w:t>6.3</w:t>
            </w:r>
          </w:p>
        </w:tc>
      </w:tr>
      <w:tr w:rsidR="00FA62DB" w:rsidRPr="00875A41" w:rsidTr="00FA62DB">
        <w:trPr>
          <w:trHeight w:val="882"/>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 xml:space="preserve">  $(".button").click(function(){</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$("#panel").slideDown("slow");</w:t>
            </w:r>
          </w:p>
          <w:p w:rsidR="00FA62DB" w:rsidRPr="00875A41" w:rsidRDefault="00FA62DB" w:rsidP="00FA62DB">
            <w:pPr>
              <w:pStyle w:val="ae"/>
              <w:rPr>
                <w:rFonts w:ascii="Times New Roman" w:hAnsi="Times New Roman"/>
              </w:rPr>
            </w:pPr>
            <w:r w:rsidRPr="008647A1">
              <w:rPr>
                <w:rFonts w:ascii="Courier New" w:hAnsi="Courier New" w:cs="Courier New"/>
              </w:rPr>
              <w:t xml:space="preserve">  });</w:t>
            </w:r>
          </w:p>
        </w:tc>
      </w:tr>
    </w:tbl>
    <w:p w:rsidR="00FA62DB" w:rsidRDefault="00FA62DB" w:rsidP="00FA62DB">
      <w:pPr>
        <w:spacing w:before="100" w:beforeAutospacing="1" w:after="100" w:afterAutospacing="1"/>
        <w:rPr>
          <w:sz w:val="28"/>
          <w:szCs w:val="28"/>
          <w:lang w:val="en-US"/>
        </w:rPr>
      </w:pPr>
      <w:r>
        <w:rPr>
          <w:noProof/>
        </w:rPr>
        <w:drawing>
          <wp:inline distT="0" distB="0" distL="0" distR="0" wp14:anchorId="21459DFC" wp14:editId="06CA94C8">
            <wp:extent cx="5939790" cy="3612550"/>
            <wp:effectExtent l="0" t="0" r="3810" b="6985"/>
            <wp:docPr id="71" name="Рисунок 2" descr="C:\Users\o\Desktop\jquery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o\Desktop\jquery1.gif"/>
                    <pic:cNvPicPr>
                      <a:picLocks noChangeAspect="1" noChangeArrowheads="1"/>
                    </pic:cNvPicPr>
                  </pic:nvPicPr>
                  <pic:blipFill>
                    <a:blip r:embed="rId133"/>
                    <a:srcRect/>
                    <a:stretch>
                      <a:fillRect/>
                    </a:stretch>
                  </pic:blipFill>
                  <pic:spPr bwMode="auto">
                    <a:xfrm>
                      <a:off x="0" y="0"/>
                      <a:ext cx="5939790" cy="3612550"/>
                    </a:xfrm>
                    <a:prstGeom prst="rect">
                      <a:avLst/>
                    </a:prstGeom>
                    <a:noFill/>
                    <a:ln w="9525">
                      <a:noFill/>
                      <a:miter lim="800000"/>
                      <a:headEnd/>
                      <a:tailEnd/>
                    </a:ln>
                  </pic:spPr>
                </pic:pic>
              </a:graphicData>
            </a:graphic>
          </wp:inline>
        </w:drawing>
      </w:r>
    </w:p>
    <w:p w:rsidR="00FA62DB" w:rsidRPr="00C106F3" w:rsidRDefault="00FA62DB" w:rsidP="00FA62DB">
      <w:pPr>
        <w:spacing w:before="100" w:beforeAutospacing="1" w:after="100" w:afterAutospacing="1"/>
        <w:rPr>
          <w:sz w:val="28"/>
          <w:szCs w:val="28"/>
        </w:rPr>
      </w:pPr>
      <w:r w:rsidRPr="00C106F3">
        <w:rPr>
          <w:sz w:val="28"/>
          <w:szCs w:val="28"/>
        </w:rPr>
        <w:t xml:space="preserve">Основа работы </w:t>
      </w:r>
      <w:r w:rsidRPr="00C106F3">
        <w:rPr>
          <w:sz w:val="28"/>
          <w:szCs w:val="28"/>
          <w:lang w:val="en-US"/>
        </w:rPr>
        <w:t>jQuery</w:t>
      </w:r>
      <w:r w:rsidRPr="00C106F3">
        <w:rPr>
          <w:sz w:val="28"/>
          <w:szCs w:val="28"/>
        </w:rPr>
        <w:t xml:space="preserve"> – это умение обращаться к любому тегу на странице, т.е. знание селекторов. Селекторы </w:t>
      </w:r>
      <w:r w:rsidRPr="00C106F3">
        <w:rPr>
          <w:sz w:val="28"/>
          <w:szCs w:val="28"/>
          <w:lang w:val="en-US"/>
        </w:rPr>
        <w:t>jQuery</w:t>
      </w:r>
      <w:r w:rsidRPr="00C106F3">
        <w:rPr>
          <w:sz w:val="28"/>
          <w:szCs w:val="28"/>
        </w:rPr>
        <w:t xml:space="preserve"> особенно просто освоить тем, кто уже знаком с </w:t>
      </w:r>
      <w:r w:rsidRPr="00C106F3">
        <w:rPr>
          <w:sz w:val="28"/>
          <w:szCs w:val="28"/>
          <w:lang w:val="en-US"/>
        </w:rPr>
        <w:t>CSS</w:t>
      </w:r>
      <w:r w:rsidRPr="00C106F3">
        <w:rPr>
          <w:sz w:val="28"/>
          <w:szCs w:val="28"/>
        </w:rPr>
        <w:t>, поскольку им придется иметь дело с тем же синтаксисом.</w:t>
      </w:r>
    </w:p>
    <w:p w:rsidR="00043795" w:rsidRPr="00B862E9" w:rsidRDefault="00FA62DB" w:rsidP="00FA62DB">
      <w:pPr>
        <w:spacing w:before="100" w:beforeAutospacing="1" w:after="100" w:afterAutospacing="1"/>
        <w:rPr>
          <w:sz w:val="28"/>
          <w:szCs w:val="28"/>
        </w:rPr>
      </w:pPr>
      <w:r>
        <w:rPr>
          <w:sz w:val="28"/>
          <w:szCs w:val="28"/>
        </w:rPr>
        <w:t xml:space="preserve">В </w:t>
      </w:r>
      <w:r>
        <w:rPr>
          <w:sz w:val="28"/>
          <w:szCs w:val="28"/>
          <w:lang w:val="en-US"/>
        </w:rPr>
        <w:t>jQuery</w:t>
      </w:r>
      <w:r w:rsidRPr="0041217A">
        <w:rPr>
          <w:sz w:val="28"/>
          <w:szCs w:val="28"/>
        </w:rPr>
        <w:t xml:space="preserve"> </w:t>
      </w:r>
      <w:r>
        <w:rPr>
          <w:sz w:val="28"/>
          <w:szCs w:val="28"/>
        </w:rPr>
        <w:t xml:space="preserve">используются стандартные селекторы, которые были рассмотрены ранее в текущем разделе. </w:t>
      </w:r>
    </w:p>
    <w:p w:rsidR="00FA62DB" w:rsidRPr="0041217A" w:rsidRDefault="00FA62DB" w:rsidP="00FA62DB">
      <w:pPr>
        <w:spacing w:before="100" w:beforeAutospacing="1" w:after="100" w:afterAutospacing="1"/>
        <w:rPr>
          <w:sz w:val="28"/>
          <w:szCs w:val="28"/>
        </w:rPr>
      </w:pPr>
      <w:r>
        <w:rPr>
          <w:sz w:val="28"/>
          <w:szCs w:val="28"/>
        </w:rPr>
        <w:t xml:space="preserve">К стандартным селекторам можно после символа </w:t>
      </w:r>
      <w:r w:rsidRPr="00043795">
        <w:rPr>
          <w:sz w:val="28"/>
          <w:szCs w:val="28"/>
        </w:rPr>
        <w:t>“:”</w:t>
      </w:r>
      <w:r>
        <w:rPr>
          <w:sz w:val="28"/>
          <w:szCs w:val="28"/>
        </w:rPr>
        <w:t xml:space="preserve"> добавлять фильтры.</w:t>
      </w:r>
    </w:p>
    <w:p w:rsidR="00FA62DB" w:rsidRPr="00C106F3" w:rsidRDefault="00FA62DB" w:rsidP="00FA62DB">
      <w:pPr>
        <w:spacing w:before="100" w:beforeAutospacing="1" w:after="100" w:afterAutospacing="1"/>
        <w:jc w:val="center"/>
        <w:rPr>
          <w:b/>
          <w:sz w:val="28"/>
          <w:szCs w:val="28"/>
        </w:rPr>
      </w:pPr>
      <w:r w:rsidRPr="00C106F3">
        <w:rPr>
          <w:b/>
          <w:sz w:val="28"/>
          <w:szCs w:val="28"/>
        </w:rPr>
        <w:t>Фильтры</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first</w:t>
      </w:r>
      <w:r w:rsidRPr="00C106F3">
        <w:rPr>
          <w:i/>
          <w:sz w:val="28"/>
          <w:szCs w:val="28"/>
        </w:rPr>
        <w:t>”), $(“</w:t>
      </w:r>
      <w:r w:rsidRPr="00C106F3">
        <w:rPr>
          <w:i/>
          <w:sz w:val="28"/>
          <w:szCs w:val="28"/>
          <w:lang w:val="en-US"/>
        </w:rPr>
        <w:t>p</w:t>
      </w:r>
      <w:r w:rsidRPr="00C106F3">
        <w:rPr>
          <w:i/>
          <w:sz w:val="28"/>
          <w:szCs w:val="28"/>
        </w:rPr>
        <w:t>:</w:t>
      </w:r>
      <w:r w:rsidRPr="00C106F3">
        <w:rPr>
          <w:i/>
          <w:sz w:val="28"/>
          <w:szCs w:val="28"/>
          <w:lang w:val="en-US"/>
        </w:rPr>
        <w:t>last</w:t>
      </w:r>
      <w:r w:rsidRPr="00C106F3">
        <w:rPr>
          <w:i/>
          <w:sz w:val="28"/>
          <w:szCs w:val="28"/>
        </w:rPr>
        <w:t>”)</w:t>
      </w:r>
      <w:r w:rsidRPr="00C106F3">
        <w:rPr>
          <w:sz w:val="28"/>
          <w:szCs w:val="28"/>
        </w:rPr>
        <w:t xml:space="preserve"> – выбор </w:t>
      </w:r>
      <w:r w:rsidRPr="00C106F3">
        <w:rPr>
          <w:sz w:val="28"/>
          <w:szCs w:val="28"/>
          <w:lang w:val="en-US"/>
        </w:rPr>
        <w:t>first</w:t>
      </w:r>
      <w:r w:rsidRPr="00C106F3">
        <w:rPr>
          <w:sz w:val="28"/>
          <w:szCs w:val="28"/>
        </w:rPr>
        <w:t xml:space="preserve"> – первого, </w:t>
      </w:r>
      <w:r w:rsidRPr="00C106F3">
        <w:rPr>
          <w:sz w:val="28"/>
          <w:szCs w:val="28"/>
          <w:lang w:val="en-US"/>
        </w:rPr>
        <w:t>last</w:t>
      </w:r>
      <w:r w:rsidRPr="00C106F3">
        <w:rPr>
          <w:sz w:val="28"/>
          <w:szCs w:val="28"/>
        </w:rPr>
        <w:t xml:space="preserve"> – последнего эл</w:t>
      </w:r>
      <w:r w:rsidRPr="00C106F3">
        <w:rPr>
          <w:sz w:val="28"/>
          <w:szCs w:val="28"/>
        </w:rPr>
        <w:t>е</w:t>
      </w:r>
      <w:r w:rsidRPr="00C106F3">
        <w:rPr>
          <w:sz w:val="28"/>
          <w:szCs w:val="28"/>
        </w:rPr>
        <w:t>мента</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not</w:t>
      </w:r>
      <w:r w:rsidRPr="00C106F3">
        <w:rPr>
          <w:i/>
          <w:sz w:val="28"/>
          <w:szCs w:val="28"/>
        </w:rPr>
        <w:t>(.</w:t>
      </w:r>
      <w:r w:rsidRPr="00C106F3">
        <w:rPr>
          <w:i/>
          <w:sz w:val="28"/>
          <w:szCs w:val="28"/>
          <w:lang w:val="en-US"/>
        </w:rPr>
        <w:t>foo</w:t>
      </w:r>
      <w:r w:rsidRPr="00C106F3">
        <w:rPr>
          <w:i/>
          <w:sz w:val="28"/>
          <w:szCs w:val="28"/>
        </w:rPr>
        <w:t>)”)</w:t>
      </w:r>
      <w:r w:rsidRPr="00C106F3">
        <w:rPr>
          <w:sz w:val="28"/>
          <w:szCs w:val="28"/>
        </w:rPr>
        <w:t xml:space="preserve"> – выбор элементов, не соответствующих селектору.</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odd</w:t>
      </w:r>
      <w:r w:rsidRPr="00C106F3">
        <w:rPr>
          <w:i/>
          <w:sz w:val="28"/>
          <w:szCs w:val="28"/>
        </w:rPr>
        <w:t>”), $(“</w:t>
      </w:r>
      <w:r w:rsidRPr="00C106F3">
        <w:rPr>
          <w:i/>
          <w:sz w:val="28"/>
          <w:szCs w:val="28"/>
          <w:lang w:val="en-US"/>
        </w:rPr>
        <w:t>p</w:t>
      </w:r>
      <w:r w:rsidRPr="00C106F3">
        <w:rPr>
          <w:i/>
          <w:sz w:val="28"/>
          <w:szCs w:val="28"/>
        </w:rPr>
        <w:t>:</w:t>
      </w:r>
      <w:r w:rsidRPr="00C106F3">
        <w:rPr>
          <w:i/>
          <w:sz w:val="28"/>
          <w:szCs w:val="28"/>
          <w:lang w:val="en-US"/>
        </w:rPr>
        <w:t>even</w:t>
      </w:r>
      <w:r w:rsidRPr="00C106F3">
        <w:rPr>
          <w:i/>
          <w:sz w:val="28"/>
          <w:szCs w:val="28"/>
        </w:rPr>
        <w:t>”)</w:t>
      </w:r>
      <w:r w:rsidRPr="00C106F3">
        <w:rPr>
          <w:sz w:val="28"/>
          <w:szCs w:val="28"/>
        </w:rPr>
        <w:t xml:space="preserve"> – выбор элементов по признаку четности. </w:t>
      </w:r>
      <w:r w:rsidRPr="00C106F3">
        <w:rPr>
          <w:sz w:val="28"/>
          <w:szCs w:val="28"/>
          <w:lang w:val="en-US"/>
        </w:rPr>
        <w:t>Odd</w:t>
      </w:r>
      <w:r w:rsidRPr="00C106F3">
        <w:rPr>
          <w:sz w:val="28"/>
          <w:szCs w:val="28"/>
        </w:rPr>
        <w:t xml:space="preserve"> – выбирает нечетные элементы. </w:t>
      </w:r>
      <w:r w:rsidRPr="00C106F3">
        <w:rPr>
          <w:sz w:val="28"/>
          <w:szCs w:val="28"/>
          <w:lang w:val="en-US"/>
        </w:rPr>
        <w:t>Even</w:t>
      </w:r>
      <w:r w:rsidRPr="00C106F3">
        <w:rPr>
          <w:sz w:val="28"/>
          <w:szCs w:val="28"/>
        </w:rPr>
        <w:t xml:space="preserve">  - четные.</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eq</w:t>
      </w:r>
      <w:r w:rsidRPr="00C106F3">
        <w:rPr>
          <w:i/>
          <w:sz w:val="28"/>
          <w:szCs w:val="28"/>
        </w:rPr>
        <w:t>(3)”)</w:t>
      </w:r>
      <w:r w:rsidRPr="00C106F3">
        <w:rPr>
          <w:sz w:val="28"/>
          <w:szCs w:val="28"/>
        </w:rPr>
        <w:t xml:space="preserve"> – выбор элементов по индексу. В качестве параметра п</w:t>
      </w:r>
      <w:r w:rsidRPr="00C106F3">
        <w:rPr>
          <w:sz w:val="28"/>
          <w:szCs w:val="28"/>
        </w:rPr>
        <w:t>е</w:t>
      </w:r>
      <w:r w:rsidRPr="00C106F3">
        <w:rPr>
          <w:sz w:val="28"/>
          <w:szCs w:val="28"/>
        </w:rPr>
        <w:t>редается индекс требуемого значения. Индекс первого элемента – 0.</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lastRenderedPageBreak/>
        <w:t>$(“</w:t>
      </w:r>
      <w:r w:rsidRPr="00C106F3">
        <w:rPr>
          <w:i/>
          <w:sz w:val="28"/>
          <w:szCs w:val="28"/>
          <w:lang w:val="en-US"/>
        </w:rPr>
        <w:t>p</w:t>
      </w:r>
      <w:r w:rsidRPr="00C106F3">
        <w:rPr>
          <w:i/>
          <w:sz w:val="28"/>
          <w:szCs w:val="28"/>
        </w:rPr>
        <w:t>:</w:t>
      </w:r>
      <w:r w:rsidRPr="00C106F3">
        <w:rPr>
          <w:i/>
          <w:sz w:val="28"/>
          <w:szCs w:val="28"/>
          <w:lang w:val="en-US"/>
        </w:rPr>
        <w:t>contains</w:t>
      </w:r>
      <w:r w:rsidRPr="00C106F3">
        <w:rPr>
          <w:i/>
          <w:sz w:val="28"/>
          <w:szCs w:val="28"/>
        </w:rPr>
        <w:t>(какой-то текст)”)</w:t>
      </w:r>
      <w:r w:rsidRPr="00C106F3">
        <w:rPr>
          <w:sz w:val="28"/>
          <w:szCs w:val="28"/>
        </w:rPr>
        <w:t xml:space="preserve"> – выбор элементов, содержащих определенный текст. Фильтр чувствителен к регистру.</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has</w:t>
      </w:r>
      <w:r w:rsidRPr="00C106F3">
        <w:rPr>
          <w:i/>
          <w:sz w:val="28"/>
          <w:szCs w:val="28"/>
        </w:rPr>
        <w:t>(</w:t>
      </w:r>
      <w:r w:rsidRPr="00C106F3">
        <w:rPr>
          <w:i/>
          <w:sz w:val="28"/>
          <w:szCs w:val="28"/>
          <w:lang w:val="en-US"/>
        </w:rPr>
        <w:t>span</w:t>
      </w:r>
      <w:r w:rsidRPr="00C106F3">
        <w:rPr>
          <w:i/>
          <w:sz w:val="28"/>
          <w:szCs w:val="28"/>
        </w:rPr>
        <w:t>)”)</w:t>
      </w:r>
      <w:r w:rsidRPr="00C106F3">
        <w:rPr>
          <w:sz w:val="28"/>
          <w:szCs w:val="28"/>
        </w:rPr>
        <w:t xml:space="preserve"> – выбор элементов, содержащих указанный элемент.</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lang w:val="en-US"/>
        </w:rPr>
        <w:t>$(“:empty”)</w:t>
      </w:r>
      <w:r w:rsidRPr="00C106F3">
        <w:rPr>
          <w:sz w:val="28"/>
          <w:szCs w:val="28"/>
          <w:lang w:val="en-US"/>
        </w:rPr>
        <w:t xml:space="preserve"> –</w:t>
      </w:r>
      <w:r w:rsidRPr="00C106F3">
        <w:rPr>
          <w:sz w:val="28"/>
          <w:szCs w:val="28"/>
        </w:rPr>
        <w:t>выбор пустых элементов</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parent</w:t>
      </w:r>
      <w:r w:rsidRPr="00C106F3">
        <w:rPr>
          <w:i/>
          <w:sz w:val="28"/>
          <w:szCs w:val="28"/>
        </w:rPr>
        <w:t>”)</w:t>
      </w:r>
      <w:r w:rsidRPr="00C106F3">
        <w:rPr>
          <w:sz w:val="28"/>
          <w:szCs w:val="28"/>
        </w:rPr>
        <w:t xml:space="preserve"> – выбор родительских элементов.</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hidden</w:t>
      </w:r>
      <w:r w:rsidRPr="00C106F3">
        <w:rPr>
          <w:i/>
          <w:sz w:val="28"/>
          <w:szCs w:val="28"/>
        </w:rPr>
        <w:t>”), $(“:</w:t>
      </w:r>
      <w:r w:rsidRPr="00C106F3">
        <w:rPr>
          <w:i/>
          <w:sz w:val="28"/>
          <w:szCs w:val="28"/>
          <w:lang w:val="en-US"/>
        </w:rPr>
        <w:t>visible</w:t>
      </w:r>
      <w:r w:rsidRPr="00C106F3">
        <w:rPr>
          <w:i/>
          <w:sz w:val="28"/>
          <w:szCs w:val="28"/>
        </w:rPr>
        <w:t>”)</w:t>
      </w:r>
      <w:r w:rsidRPr="00C106F3">
        <w:rPr>
          <w:sz w:val="28"/>
          <w:szCs w:val="28"/>
        </w:rPr>
        <w:t xml:space="preserve"> – выбор соответственно скрытых и видимых элементов.</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src</w:t>
      </w:r>
      <w:r w:rsidRPr="00C106F3">
        <w:rPr>
          <w:i/>
          <w:sz w:val="28"/>
          <w:szCs w:val="28"/>
        </w:rPr>
        <w:t>=</w:t>
      </w:r>
      <w:r w:rsidRPr="00C106F3">
        <w:rPr>
          <w:i/>
          <w:sz w:val="28"/>
          <w:szCs w:val="28"/>
          <w:lang w:val="en-US"/>
        </w:rPr>
        <w:t>img</w:t>
      </w:r>
      <w:r w:rsidRPr="00C106F3">
        <w:rPr>
          <w:i/>
          <w:sz w:val="28"/>
          <w:szCs w:val="28"/>
        </w:rPr>
        <w:t>/</w:t>
      </w:r>
      <w:r w:rsidRPr="00C106F3">
        <w:rPr>
          <w:i/>
          <w:sz w:val="28"/>
          <w:szCs w:val="28"/>
          <w:lang w:val="en-US"/>
        </w:rPr>
        <w:t>pic</w:t>
      </w:r>
      <w:r w:rsidRPr="00C106F3">
        <w:rPr>
          <w:i/>
          <w:sz w:val="28"/>
          <w:szCs w:val="28"/>
        </w:rPr>
        <w:t>1.</w:t>
      </w:r>
      <w:r w:rsidRPr="00C106F3">
        <w:rPr>
          <w:i/>
          <w:sz w:val="28"/>
          <w:szCs w:val="28"/>
          <w:lang w:val="en-US"/>
        </w:rPr>
        <w:t>jpg</w:t>
      </w:r>
      <w:r w:rsidRPr="00C106F3">
        <w:rPr>
          <w:i/>
          <w:sz w:val="28"/>
          <w:szCs w:val="28"/>
        </w:rPr>
        <w:t>]”)</w:t>
      </w:r>
      <w:r w:rsidRPr="00C106F3">
        <w:rPr>
          <w:sz w:val="28"/>
          <w:szCs w:val="28"/>
        </w:rPr>
        <w:t xml:space="preserve"> – выбор элементов по значению атрибута.</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src</w:t>
      </w:r>
      <w:r w:rsidRPr="00C106F3">
        <w:rPr>
          <w:i/>
          <w:sz w:val="28"/>
          <w:szCs w:val="28"/>
        </w:rPr>
        <w:t>!=</w:t>
      </w:r>
      <w:r w:rsidRPr="00C106F3">
        <w:rPr>
          <w:i/>
          <w:sz w:val="28"/>
          <w:szCs w:val="28"/>
          <w:lang w:val="en-US"/>
        </w:rPr>
        <w:t>img</w:t>
      </w:r>
      <w:r w:rsidRPr="00C106F3">
        <w:rPr>
          <w:i/>
          <w:sz w:val="28"/>
          <w:szCs w:val="28"/>
        </w:rPr>
        <w:t>/</w:t>
      </w:r>
      <w:r w:rsidRPr="00C106F3">
        <w:rPr>
          <w:i/>
          <w:sz w:val="28"/>
          <w:szCs w:val="28"/>
          <w:lang w:val="en-US"/>
        </w:rPr>
        <w:t>pic</w:t>
      </w:r>
      <w:r w:rsidRPr="00C106F3">
        <w:rPr>
          <w:i/>
          <w:sz w:val="28"/>
          <w:szCs w:val="28"/>
        </w:rPr>
        <w:t>1.</w:t>
      </w:r>
      <w:r w:rsidRPr="00C106F3">
        <w:rPr>
          <w:i/>
          <w:sz w:val="28"/>
          <w:szCs w:val="28"/>
          <w:lang w:val="en-US"/>
        </w:rPr>
        <w:t>jpg</w:t>
      </w:r>
      <w:r w:rsidRPr="00C106F3">
        <w:rPr>
          <w:i/>
          <w:sz w:val="28"/>
          <w:szCs w:val="28"/>
        </w:rPr>
        <w:t>]”)</w:t>
      </w:r>
      <w:r w:rsidRPr="00C106F3">
        <w:rPr>
          <w:sz w:val="28"/>
          <w:szCs w:val="28"/>
        </w:rPr>
        <w:t xml:space="preserve"> – выбор элементов, не имеющих заданного а</w:t>
      </w:r>
      <w:r w:rsidRPr="00C106F3">
        <w:rPr>
          <w:sz w:val="28"/>
          <w:szCs w:val="28"/>
        </w:rPr>
        <w:t>т</w:t>
      </w:r>
      <w:r w:rsidRPr="00C106F3">
        <w:rPr>
          <w:sz w:val="28"/>
          <w:szCs w:val="28"/>
        </w:rPr>
        <w:t>рибута, или имеющих другое значение.</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button</w:t>
      </w:r>
      <w:r w:rsidRPr="00C106F3">
        <w:rPr>
          <w:i/>
          <w:sz w:val="28"/>
          <w:szCs w:val="28"/>
        </w:rPr>
        <w:t>”), $(“:</w:t>
      </w:r>
      <w:r w:rsidRPr="00C106F3">
        <w:rPr>
          <w:i/>
          <w:sz w:val="28"/>
          <w:szCs w:val="28"/>
          <w:lang w:val="en-US"/>
        </w:rPr>
        <w:t>checkbox</w:t>
      </w:r>
      <w:r w:rsidRPr="00C106F3">
        <w:rPr>
          <w:i/>
          <w:sz w:val="28"/>
          <w:szCs w:val="28"/>
        </w:rPr>
        <w:t>”), $(“:</w:t>
      </w:r>
      <w:r w:rsidRPr="00C106F3">
        <w:rPr>
          <w:i/>
          <w:sz w:val="28"/>
          <w:szCs w:val="28"/>
          <w:lang w:val="en-US"/>
        </w:rPr>
        <w:t>input</w:t>
      </w:r>
      <w:r w:rsidRPr="00C106F3">
        <w:rPr>
          <w:i/>
          <w:sz w:val="28"/>
          <w:szCs w:val="28"/>
        </w:rPr>
        <w:t>”), $(“:</w:t>
      </w:r>
      <w:r w:rsidRPr="00C106F3">
        <w:rPr>
          <w:i/>
          <w:sz w:val="28"/>
          <w:szCs w:val="28"/>
          <w:lang w:val="en-US"/>
        </w:rPr>
        <w:t>radio</w:t>
      </w:r>
      <w:r w:rsidRPr="00C106F3">
        <w:rPr>
          <w:i/>
          <w:sz w:val="28"/>
          <w:szCs w:val="28"/>
        </w:rPr>
        <w:t xml:space="preserve">”) </w:t>
      </w:r>
      <w:r w:rsidRPr="00C106F3">
        <w:rPr>
          <w:sz w:val="28"/>
          <w:szCs w:val="28"/>
        </w:rPr>
        <w:t>и т.д. – выбор с</w:t>
      </w:r>
      <w:r w:rsidRPr="00C106F3">
        <w:rPr>
          <w:sz w:val="28"/>
          <w:szCs w:val="28"/>
        </w:rPr>
        <w:t>о</w:t>
      </w:r>
      <w:r w:rsidRPr="00C106F3">
        <w:rPr>
          <w:sz w:val="28"/>
          <w:szCs w:val="28"/>
        </w:rPr>
        <w:t>ответствий по типу форм.</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disabled</w:t>
      </w:r>
      <w:r w:rsidRPr="00C106F3">
        <w:rPr>
          <w:i/>
          <w:sz w:val="28"/>
          <w:szCs w:val="28"/>
        </w:rPr>
        <w:t>”), $(“:</w:t>
      </w:r>
      <w:r w:rsidRPr="00C106F3">
        <w:rPr>
          <w:i/>
          <w:sz w:val="28"/>
          <w:szCs w:val="28"/>
          <w:lang w:val="en-US"/>
        </w:rPr>
        <w:t>enabled</w:t>
      </w:r>
      <w:r w:rsidRPr="00C106F3">
        <w:rPr>
          <w:i/>
          <w:sz w:val="28"/>
          <w:szCs w:val="28"/>
        </w:rPr>
        <w:t>”)</w:t>
      </w:r>
      <w:r w:rsidRPr="00C106F3">
        <w:rPr>
          <w:sz w:val="28"/>
          <w:szCs w:val="28"/>
        </w:rPr>
        <w:t xml:space="preserve"> – выбор включенных и отключенных эл</w:t>
      </w:r>
      <w:r w:rsidRPr="00C106F3">
        <w:rPr>
          <w:sz w:val="28"/>
          <w:szCs w:val="28"/>
        </w:rPr>
        <w:t>е</w:t>
      </w:r>
      <w:r w:rsidRPr="00C106F3">
        <w:rPr>
          <w:sz w:val="28"/>
          <w:szCs w:val="28"/>
        </w:rPr>
        <w:t>ментов форм.</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selected</w:t>
      </w:r>
      <w:r w:rsidRPr="00C106F3">
        <w:rPr>
          <w:i/>
          <w:sz w:val="28"/>
          <w:szCs w:val="28"/>
        </w:rPr>
        <w:t>”), $(“:</w:t>
      </w:r>
      <w:r w:rsidRPr="00C106F3">
        <w:rPr>
          <w:i/>
          <w:sz w:val="28"/>
          <w:szCs w:val="28"/>
          <w:lang w:val="en-US"/>
        </w:rPr>
        <w:t>checked</w:t>
      </w:r>
      <w:r w:rsidRPr="00C106F3">
        <w:rPr>
          <w:i/>
          <w:sz w:val="28"/>
          <w:szCs w:val="28"/>
        </w:rPr>
        <w:t>”)</w:t>
      </w:r>
      <w:r w:rsidRPr="00C106F3">
        <w:rPr>
          <w:sz w:val="28"/>
          <w:szCs w:val="28"/>
        </w:rPr>
        <w:t xml:space="preserve"> – выбор выделенных или отмеченных элементов формы.</w:t>
      </w:r>
    </w:p>
    <w:p w:rsidR="00FA62DB" w:rsidRPr="0041217A" w:rsidRDefault="00FA62DB" w:rsidP="00FA62DB">
      <w:pPr>
        <w:spacing w:before="100" w:beforeAutospacing="1" w:after="100" w:afterAutospacing="1"/>
        <w:rPr>
          <w:sz w:val="28"/>
          <w:szCs w:val="28"/>
        </w:rPr>
      </w:pPr>
      <w:r w:rsidRPr="00C106F3">
        <w:rPr>
          <w:sz w:val="28"/>
          <w:szCs w:val="28"/>
        </w:rPr>
        <w:t xml:space="preserve">Познакомившись с селекторами и фильтрами </w:t>
      </w:r>
      <w:r w:rsidRPr="00C106F3">
        <w:rPr>
          <w:sz w:val="28"/>
          <w:szCs w:val="28"/>
          <w:lang w:val="en-US"/>
        </w:rPr>
        <w:t>jQuery</w:t>
      </w:r>
      <w:r w:rsidRPr="00C106F3">
        <w:rPr>
          <w:sz w:val="28"/>
          <w:szCs w:val="28"/>
        </w:rPr>
        <w:t>, и подключив саму би</w:t>
      </w:r>
      <w:r w:rsidRPr="00C106F3">
        <w:rPr>
          <w:sz w:val="28"/>
          <w:szCs w:val="28"/>
        </w:rPr>
        <w:t>б</w:t>
      </w:r>
      <w:r w:rsidRPr="00C106F3">
        <w:rPr>
          <w:sz w:val="28"/>
          <w:szCs w:val="28"/>
        </w:rPr>
        <w:t xml:space="preserve">лиотеку, можно протестировать работу библиотеки. Для этого воспользуемся плагином </w:t>
      </w:r>
      <w:r w:rsidRPr="00C106F3">
        <w:rPr>
          <w:sz w:val="28"/>
          <w:szCs w:val="28"/>
          <w:lang w:val="en-US"/>
        </w:rPr>
        <w:t>firebug</w:t>
      </w:r>
      <w:r w:rsidRPr="00C106F3">
        <w:rPr>
          <w:sz w:val="28"/>
          <w:szCs w:val="28"/>
        </w:rPr>
        <w:t xml:space="preserve"> для </w:t>
      </w:r>
      <w:r w:rsidRPr="00C106F3">
        <w:rPr>
          <w:sz w:val="28"/>
          <w:szCs w:val="28"/>
          <w:lang w:val="en-US"/>
        </w:rPr>
        <w:t>firefox</w:t>
      </w:r>
      <w:r>
        <w:rPr>
          <w:sz w:val="28"/>
          <w:szCs w:val="28"/>
        </w:rPr>
        <w:t>. В</w:t>
      </w:r>
      <w:r w:rsidRPr="00C106F3">
        <w:rPr>
          <w:sz w:val="28"/>
          <w:szCs w:val="28"/>
        </w:rPr>
        <w:t>ключим консоль</w:t>
      </w:r>
      <w:r>
        <w:rPr>
          <w:sz w:val="28"/>
          <w:szCs w:val="28"/>
        </w:rPr>
        <w:t xml:space="preserve"> (</w:t>
      </w:r>
      <w:r>
        <w:rPr>
          <w:sz w:val="28"/>
          <w:szCs w:val="28"/>
          <w:lang w:val="en-US"/>
        </w:rPr>
        <w:t>F</w:t>
      </w:r>
      <w:r w:rsidRPr="00531311">
        <w:rPr>
          <w:sz w:val="28"/>
          <w:szCs w:val="28"/>
        </w:rPr>
        <w:t>12</w:t>
      </w:r>
      <w:r>
        <w:rPr>
          <w:sz w:val="28"/>
          <w:szCs w:val="28"/>
        </w:rPr>
        <w:t>)</w:t>
      </w:r>
      <w:r w:rsidRPr="00C106F3">
        <w:rPr>
          <w:sz w:val="28"/>
          <w:szCs w:val="28"/>
        </w:rPr>
        <w:t>, и впишем какой-нибудь существующий на странице тег</w:t>
      </w:r>
      <w:r>
        <w:rPr>
          <w:sz w:val="28"/>
          <w:szCs w:val="28"/>
        </w:rPr>
        <w:t xml:space="preserve">, например </w:t>
      </w:r>
      <w:r w:rsidRPr="00F907FE">
        <w:rPr>
          <w:sz w:val="28"/>
          <w:szCs w:val="28"/>
        </w:rPr>
        <w:t>“</w:t>
      </w:r>
      <w:r>
        <w:rPr>
          <w:sz w:val="28"/>
          <w:szCs w:val="28"/>
          <w:lang w:val="en-US"/>
        </w:rPr>
        <w:t>a</w:t>
      </w:r>
      <w:r w:rsidRPr="00F907FE">
        <w:rPr>
          <w:sz w:val="28"/>
          <w:szCs w:val="28"/>
        </w:rPr>
        <w:t>”</w:t>
      </w:r>
      <w:r w:rsidRPr="00C106F3">
        <w:rPr>
          <w:sz w:val="28"/>
          <w:szCs w:val="28"/>
        </w:rPr>
        <w:t>.</w:t>
      </w:r>
      <w:r w:rsidRPr="00F907FE">
        <w:rPr>
          <w:sz w:val="28"/>
          <w:szCs w:val="28"/>
        </w:rPr>
        <w:t xml:space="preserve"> </w:t>
      </w:r>
      <w:r>
        <w:rPr>
          <w:sz w:val="28"/>
          <w:szCs w:val="28"/>
        </w:rPr>
        <w:t>Если библиотека подключ</w:t>
      </w:r>
      <w:r>
        <w:rPr>
          <w:sz w:val="28"/>
          <w:szCs w:val="28"/>
        </w:rPr>
        <w:t>и</w:t>
      </w:r>
      <w:r>
        <w:rPr>
          <w:sz w:val="28"/>
          <w:szCs w:val="28"/>
        </w:rPr>
        <w:t>лась, мы увидим перечень всех существующих ссылок на странице.</w:t>
      </w:r>
    </w:p>
    <w:p w:rsidR="00FA62DB" w:rsidRPr="00C106F3" w:rsidRDefault="00FA62DB" w:rsidP="00FA62DB">
      <w:pPr>
        <w:spacing w:before="100" w:beforeAutospacing="1" w:after="100" w:afterAutospacing="1"/>
        <w:jc w:val="center"/>
        <w:rPr>
          <w:b/>
          <w:sz w:val="28"/>
          <w:szCs w:val="28"/>
        </w:rPr>
      </w:pPr>
      <w:r w:rsidRPr="00C106F3">
        <w:rPr>
          <w:b/>
          <w:sz w:val="28"/>
          <w:szCs w:val="28"/>
        </w:rPr>
        <w:t xml:space="preserve">Методы </w:t>
      </w:r>
      <w:r>
        <w:rPr>
          <w:b/>
          <w:sz w:val="28"/>
          <w:szCs w:val="28"/>
          <w:lang w:val="en-US"/>
        </w:rPr>
        <w:t>bind</w:t>
      </w:r>
      <w:r w:rsidRPr="00C106F3">
        <w:rPr>
          <w:b/>
          <w:sz w:val="28"/>
          <w:szCs w:val="28"/>
        </w:rPr>
        <w:t xml:space="preserve">() и </w:t>
      </w:r>
      <w:r>
        <w:rPr>
          <w:b/>
          <w:sz w:val="28"/>
          <w:szCs w:val="28"/>
          <w:lang w:val="en-US"/>
        </w:rPr>
        <w:t>unbind</w:t>
      </w:r>
      <w:r w:rsidRPr="00C106F3">
        <w:rPr>
          <w:b/>
          <w:sz w:val="28"/>
          <w:szCs w:val="28"/>
        </w:rPr>
        <w:t>()</w:t>
      </w:r>
    </w:p>
    <w:p w:rsidR="00FA62DB" w:rsidRPr="00C106F3" w:rsidRDefault="00FA62DB" w:rsidP="00FA62DB">
      <w:pPr>
        <w:spacing w:before="100" w:beforeAutospacing="1" w:after="100" w:afterAutospacing="1"/>
        <w:rPr>
          <w:sz w:val="28"/>
          <w:szCs w:val="28"/>
        </w:rPr>
      </w:pPr>
      <w:r w:rsidRPr="00C106F3">
        <w:rPr>
          <w:sz w:val="28"/>
          <w:szCs w:val="28"/>
        </w:rPr>
        <w:t xml:space="preserve">Задача метода </w:t>
      </w:r>
      <w:r>
        <w:rPr>
          <w:sz w:val="28"/>
          <w:szCs w:val="28"/>
          <w:lang w:val="en-US"/>
        </w:rPr>
        <w:t>bind</w:t>
      </w:r>
      <w:r w:rsidRPr="00C106F3">
        <w:rPr>
          <w:sz w:val="28"/>
          <w:szCs w:val="28"/>
        </w:rPr>
        <w:t xml:space="preserve">() – связать обработчик событий с функцией </w:t>
      </w:r>
      <w:r w:rsidRPr="00C106F3">
        <w:rPr>
          <w:sz w:val="28"/>
          <w:szCs w:val="28"/>
          <w:lang w:val="en-US"/>
        </w:rPr>
        <w:t>jQuery</w:t>
      </w:r>
      <w:r w:rsidRPr="00C106F3">
        <w:rPr>
          <w:sz w:val="28"/>
          <w:szCs w:val="28"/>
        </w:rPr>
        <w:t>.</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rPr>
            </w:pPr>
            <w:r w:rsidRPr="00875A41">
              <w:rPr>
                <w:b/>
                <w:bCs/>
                <w:color w:val="FFFEFF"/>
              </w:rPr>
              <w:t xml:space="preserve">Метод </w:t>
            </w:r>
            <w:r w:rsidRPr="00875A41">
              <w:rPr>
                <w:b/>
                <w:bCs/>
                <w:color w:val="FFFEFF"/>
                <w:lang w:val="en-US"/>
              </w:rPr>
              <w:t>Live</w:t>
            </w:r>
            <w:r w:rsidRPr="00875A41">
              <w:rPr>
                <w:b/>
                <w:bCs/>
                <w:color w:val="FFFEFF"/>
              </w:rPr>
              <w:t xml:space="preserve">(). Листинг </w:t>
            </w:r>
            <w:r w:rsidR="00FB152C">
              <w:rPr>
                <w:b/>
                <w:bCs/>
                <w:color w:val="FFFEFF"/>
              </w:rPr>
              <w:t>4.</w:t>
            </w:r>
            <w:r w:rsidR="0049063C">
              <w:rPr>
                <w:b/>
                <w:bCs/>
                <w:color w:val="FFFEFF"/>
                <w:lang w:val="en-US"/>
              </w:rPr>
              <w:t>6.4</w:t>
            </w:r>
          </w:p>
        </w:tc>
      </w:tr>
      <w:tr w:rsidR="00FA62DB" w:rsidRPr="00875A41" w:rsidTr="00FA62DB">
        <w:trPr>
          <w:trHeight w:val="843"/>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$(“.selector”).</w:t>
            </w:r>
            <w:r>
              <w:rPr>
                <w:rFonts w:ascii="Courier New" w:hAnsi="Courier New" w:cs="Courier New"/>
              </w:rPr>
              <w:t>bind</w:t>
            </w:r>
            <w:r w:rsidRPr="008647A1">
              <w:rPr>
                <w:rFonts w:ascii="Courier New" w:hAnsi="Courier New" w:cs="Courier New"/>
              </w:rPr>
              <w:t>(“click”, function() {</w:t>
            </w:r>
          </w:p>
          <w:p w:rsidR="00FA62DB" w:rsidRPr="008647A1" w:rsidRDefault="00FA62DB" w:rsidP="00FA62DB">
            <w:pPr>
              <w:pStyle w:val="ae"/>
              <w:rPr>
                <w:rFonts w:ascii="Courier New" w:hAnsi="Courier New" w:cs="Courier New"/>
              </w:rPr>
            </w:pPr>
            <w:r w:rsidRPr="008647A1">
              <w:rPr>
                <w:rFonts w:ascii="Courier New" w:hAnsi="Courier New" w:cs="Courier New"/>
              </w:rPr>
              <w:t>console.log(“Событие – щелчок по ссылке”);</w:t>
            </w:r>
          </w:p>
          <w:p w:rsidR="00FA62DB" w:rsidRPr="00875A41" w:rsidRDefault="00FA62DB" w:rsidP="00FA62DB">
            <w:pPr>
              <w:pStyle w:val="ae"/>
              <w:rPr>
                <w:rFonts w:ascii="Times New Roman" w:hAnsi="Times New Roman"/>
              </w:rPr>
            </w:pPr>
            <w:r w:rsidRPr="008647A1">
              <w:rPr>
                <w:rFonts w:ascii="Courier New" w:hAnsi="Courier New" w:cs="Courier New"/>
              </w:rPr>
              <w:t>});</w:t>
            </w:r>
          </w:p>
        </w:tc>
      </w:tr>
    </w:tbl>
    <w:p w:rsidR="00FA62DB" w:rsidRPr="00E30BD7" w:rsidRDefault="00FA62DB" w:rsidP="00FA62DB">
      <w:pPr>
        <w:spacing w:before="100" w:beforeAutospacing="1" w:after="100" w:afterAutospacing="1"/>
        <w:rPr>
          <w:sz w:val="28"/>
          <w:szCs w:val="28"/>
        </w:rPr>
      </w:pPr>
      <w:r w:rsidRPr="00C106F3">
        <w:rPr>
          <w:sz w:val="28"/>
          <w:szCs w:val="28"/>
        </w:rPr>
        <w:t xml:space="preserve">Таким образом, мы связали селектор </w:t>
      </w:r>
      <w:r w:rsidRPr="00C106F3">
        <w:rPr>
          <w:sz w:val="28"/>
          <w:szCs w:val="28"/>
          <w:lang w:val="en-US"/>
        </w:rPr>
        <w:t>a</w:t>
      </w:r>
      <w:r w:rsidRPr="00C106F3">
        <w:rPr>
          <w:sz w:val="28"/>
          <w:szCs w:val="28"/>
        </w:rPr>
        <w:t xml:space="preserve">  с функцией через событие </w:t>
      </w:r>
      <w:r w:rsidRPr="00C106F3">
        <w:rPr>
          <w:sz w:val="28"/>
          <w:szCs w:val="28"/>
          <w:lang w:val="en-US"/>
        </w:rPr>
        <w:t>click</w:t>
      </w:r>
      <w:r>
        <w:rPr>
          <w:sz w:val="28"/>
          <w:szCs w:val="28"/>
        </w:rPr>
        <w:t>.</w:t>
      </w:r>
    </w:p>
    <w:p w:rsidR="00FA62DB" w:rsidRPr="00C106F3" w:rsidRDefault="00FA62DB" w:rsidP="00FA62DB">
      <w:pPr>
        <w:spacing w:before="100" w:beforeAutospacing="1" w:after="100" w:afterAutospacing="1"/>
        <w:rPr>
          <w:sz w:val="28"/>
          <w:szCs w:val="28"/>
        </w:rPr>
      </w:pPr>
      <w:r w:rsidRPr="00C106F3">
        <w:rPr>
          <w:sz w:val="28"/>
          <w:szCs w:val="28"/>
        </w:rPr>
        <w:t xml:space="preserve">Чтобы привязать к одному селектору разные обработчики (например, </w:t>
      </w:r>
      <w:r w:rsidRPr="00C106F3">
        <w:rPr>
          <w:sz w:val="28"/>
          <w:szCs w:val="28"/>
          <w:lang w:val="en-US"/>
        </w:rPr>
        <w:t>click</w:t>
      </w:r>
      <w:r w:rsidRPr="00C106F3">
        <w:rPr>
          <w:sz w:val="28"/>
          <w:szCs w:val="28"/>
        </w:rPr>
        <w:t xml:space="preserve"> и </w:t>
      </w:r>
      <w:r w:rsidRPr="00C106F3">
        <w:rPr>
          <w:sz w:val="28"/>
          <w:szCs w:val="28"/>
          <w:lang w:val="en-US"/>
        </w:rPr>
        <w:t>mouseover</w:t>
      </w:r>
      <w:r w:rsidRPr="00C106F3">
        <w:rPr>
          <w:sz w:val="28"/>
          <w:szCs w:val="28"/>
        </w:rPr>
        <w:t>), можно использовать следующий код</w:t>
      </w:r>
      <w:r>
        <w:rPr>
          <w:sz w:val="28"/>
          <w:szCs w:val="28"/>
        </w:rPr>
        <w:t>.</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rPr>
            </w:pPr>
            <w:r w:rsidRPr="00875A41">
              <w:rPr>
                <w:b/>
                <w:bCs/>
                <w:color w:val="FFFEFF"/>
              </w:rPr>
              <w:t xml:space="preserve">Связка нескольких обработчиков с одним селектором. Листинг </w:t>
            </w:r>
            <w:r w:rsidR="00FB152C">
              <w:rPr>
                <w:b/>
                <w:bCs/>
                <w:color w:val="FFFEFF"/>
              </w:rPr>
              <w:t>4.</w:t>
            </w:r>
            <w:r w:rsidR="0049063C">
              <w:rPr>
                <w:b/>
                <w:bCs/>
                <w:color w:val="FFFEFF"/>
                <w:lang w:val="en-US"/>
              </w:rPr>
              <w:t>6.5</w:t>
            </w:r>
          </w:p>
        </w:tc>
      </w:tr>
      <w:tr w:rsidR="00FA62DB" w:rsidRPr="00875A41" w:rsidTr="00FA62DB">
        <w:trPr>
          <w:trHeight w:val="1126"/>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$(“p”).</w:t>
            </w:r>
            <w:r>
              <w:rPr>
                <w:rFonts w:ascii="Courier New" w:hAnsi="Courier New" w:cs="Courier New"/>
              </w:rPr>
              <w:t>bind</w:t>
            </w:r>
            <w:r w:rsidRPr="008647A1">
              <w:rPr>
                <w:rFonts w:ascii="Courier New" w:hAnsi="Courier New" w:cs="Courier New"/>
              </w:rPr>
              <w:t>({</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“click”: function(){функция},</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“mouseover”:function(){функция}</w:t>
            </w:r>
          </w:p>
          <w:p w:rsidR="00FA62DB" w:rsidRPr="00875A41" w:rsidRDefault="00FA62DB" w:rsidP="00FA62DB">
            <w:pPr>
              <w:pStyle w:val="ae"/>
              <w:rPr>
                <w:rFonts w:ascii="Times New Roman" w:hAnsi="Times New Roman"/>
              </w:rPr>
            </w:pPr>
            <w:r w:rsidRPr="008647A1">
              <w:rPr>
                <w:rFonts w:ascii="Courier New" w:hAnsi="Courier New" w:cs="Courier New"/>
              </w:rPr>
              <w:t>});</w:t>
            </w:r>
          </w:p>
        </w:tc>
      </w:tr>
    </w:tbl>
    <w:p w:rsidR="00FA62DB" w:rsidRPr="00C106F3" w:rsidRDefault="00FA62DB" w:rsidP="00FA62DB">
      <w:pPr>
        <w:spacing w:before="100" w:beforeAutospacing="1" w:after="100" w:afterAutospacing="1"/>
        <w:rPr>
          <w:sz w:val="28"/>
          <w:szCs w:val="28"/>
        </w:rPr>
      </w:pPr>
      <w:r w:rsidRPr="00C106F3">
        <w:rPr>
          <w:sz w:val="28"/>
          <w:szCs w:val="28"/>
        </w:rPr>
        <w:lastRenderedPageBreak/>
        <w:t xml:space="preserve">Для того чтобы удалить все события </w:t>
      </w:r>
      <w:r>
        <w:rPr>
          <w:sz w:val="28"/>
          <w:szCs w:val="28"/>
        </w:rPr>
        <w:t>всех</w:t>
      </w:r>
      <w:r w:rsidRPr="00C106F3">
        <w:rPr>
          <w:sz w:val="28"/>
          <w:szCs w:val="28"/>
        </w:rPr>
        <w:t xml:space="preserve"> абзацев, используем следующий код:</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rPr>
            </w:pPr>
            <w:r w:rsidRPr="00875A41">
              <w:rPr>
                <w:b/>
                <w:bCs/>
                <w:color w:val="FFFEFF"/>
              </w:rPr>
              <w:t xml:space="preserve">Отключение всех событий. Листинг </w:t>
            </w:r>
            <w:r w:rsidR="00FB152C">
              <w:rPr>
                <w:b/>
                <w:bCs/>
                <w:color w:val="FFFEFF"/>
              </w:rPr>
              <w:t>4.</w:t>
            </w:r>
            <w:r w:rsidR="0049063C">
              <w:rPr>
                <w:b/>
                <w:bCs/>
                <w:color w:val="FFFEFF"/>
                <w:lang w:val="en-US"/>
              </w:rPr>
              <w:t>6.6</w:t>
            </w:r>
          </w:p>
        </w:tc>
      </w:tr>
      <w:tr w:rsidR="00FA62DB" w:rsidRPr="00875A41" w:rsidTr="00FA62DB">
        <w:trPr>
          <w:trHeight w:val="403"/>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$(“p”).</w:t>
            </w:r>
            <w:r>
              <w:rPr>
                <w:rFonts w:ascii="Courier New" w:hAnsi="Courier New" w:cs="Courier New"/>
              </w:rPr>
              <w:t>unbind</w:t>
            </w:r>
            <w:r w:rsidRPr="008647A1">
              <w:rPr>
                <w:rFonts w:ascii="Courier New" w:hAnsi="Courier New" w:cs="Courier New"/>
              </w:rPr>
              <w:t>();</w:t>
            </w:r>
          </w:p>
        </w:tc>
      </w:tr>
    </w:tbl>
    <w:p w:rsidR="00FA62DB" w:rsidRPr="00875A41" w:rsidRDefault="00FA62DB" w:rsidP="00FA62DB">
      <w:pPr>
        <w:rPr>
          <w:lang w:val="en-US"/>
        </w:rPr>
      </w:pP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lang w:val="en-US"/>
              </w:rPr>
            </w:pPr>
            <w:r w:rsidRPr="00875A41">
              <w:rPr>
                <w:b/>
                <w:bCs/>
                <w:color w:val="FFFEFF"/>
              </w:rPr>
              <w:t xml:space="preserve">Отключение конкретного события. Листинг </w:t>
            </w:r>
            <w:r w:rsidR="00FB152C">
              <w:rPr>
                <w:b/>
                <w:bCs/>
                <w:color w:val="FFFEFF"/>
              </w:rPr>
              <w:t>4.</w:t>
            </w:r>
            <w:r w:rsidR="0049063C">
              <w:rPr>
                <w:b/>
                <w:bCs/>
                <w:color w:val="FFFEFF"/>
                <w:lang w:val="en-US"/>
              </w:rPr>
              <w:t>6.7</w:t>
            </w:r>
          </w:p>
        </w:tc>
      </w:tr>
      <w:tr w:rsidR="00FA62DB" w:rsidRPr="00875A41" w:rsidTr="00FA62DB">
        <w:trPr>
          <w:trHeight w:val="389"/>
        </w:trPr>
        <w:tc>
          <w:tcPr>
            <w:tcW w:w="9062" w:type="dxa"/>
          </w:tcPr>
          <w:p w:rsidR="00FA62DB" w:rsidRPr="008647A1" w:rsidRDefault="00FA62DB" w:rsidP="00FA62DB">
            <w:pPr>
              <w:pStyle w:val="ae"/>
              <w:rPr>
                <w:rFonts w:ascii="Courier New" w:hAnsi="Courier New" w:cs="Courier New"/>
                <w:lang w:val="ru-RU"/>
              </w:rPr>
            </w:pPr>
            <w:r w:rsidRPr="008647A1">
              <w:rPr>
                <w:rFonts w:ascii="Courier New" w:hAnsi="Courier New" w:cs="Courier New"/>
              </w:rPr>
              <w:t>$(“p”).</w:t>
            </w:r>
            <w:r>
              <w:rPr>
                <w:rFonts w:ascii="Courier New" w:hAnsi="Courier New" w:cs="Courier New"/>
              </w:rPr>
              <w:t>unbind</w:t>
            </w:r>
            <w:r w:rsidRPr="008647A1">
              <w:rPr>
                <w:rFonts w:ascii="Courier New" w:hAnsi="Courier New" w:cs="Courier New"/>
              </w:rPr>
              <w:t>(“click”);</w:t>
            </w:r>
          </w:p>
        </w:tc>
      </w:tr>
    </w:tbl>
    <w:p w:rsidR="00FA62DB" w:rsidRDefault="00FA62DB" w:rsidP="00FA62DB">
      <w:pPr>
        <w:spacing w:before="100" w:beforeAutospacing="1" w:after="100" w:afterAutospacing="1"/>
        <w:rPr>
          <w:sz w:val="28"/>
          <w:szCs w:val="28"/>
        </w:rPr>
      </w:pPr>
      <w:r>
        <w:rPr>
          <w:sz w:val="28"/>
          <w:szCs w:val="28"/>
        </w:rPr>
        <w:t xml:space="preserve">Если один селектор необходимо связать с несколькими </w:t>
      </w:r>
      <w:r>
        <w:rPr>
          <w:sz w:val="28"/>
          <w:szCs w:val="28"/>
          <w:lang w:val="en-US"/>
        </w:rPr>
        <w:t>jQuery</w:t>
      </w:r>
      <w:r w:rsidRPr="0041217A">
        <w:rPr>
          <w:sz w:val="28"/>
          <w:szCs w:val="28"/>
        </w:rPr>
        <w:t>-</w:t>
      </w:r>
      <w:r>
        <w:rPr>
          <w:sz w:val="28"/>
          <w:szCs w:val="28"/>
        </w:rPr>
        <w:t>методам, то методы можно вызывать последовательно, связывая их точкой.</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9349D3" w:rsidRDefault="00FA62DB" w:rsidP="0049063C">
            <w:pPr>
              <w:jc w:val="center"/>
              <w:rPr>
                <w:b/>
                <w:bCs/>
                <w:color w:val="FFFEFF"/>
              </w:rPr>
            </w:pPr>
            <w:r>
              <w:rPr>
                <w:b/>
                <w:bCs/>
                <w:color w:val="FFFEFF"/>
              </w:rPr>
              <w:t>Последовательный вызов методов</w:t>
            </w:r>
            <w:r w:rsidRPr="00875A41">
              <w:rPr>
                <w:b/>
                <w:bCs/>
                <w:color w:val="FFFEFF"/>
              </w:rPr>
              <w:t xml:space="preserve">. Листинг </w:t>
            </w:r>
            <w:r w:rsidR="00FB152C">
              <w:rPr>
                <w:b/>
                <w:bCs/>
                <w:color w:val="FFFEFF"/>
              </w:rPr>
              <w:t>4.</w:t>
            </w:r>
            <w:r w:rsidR="0049063C">
              <w:rPr>
                <w:b/>
                <w:bCs/>
                <w:color w:val="FFFEFF"/>
                <w:lang w:val="en-US"/>
              </w:rPr>
              <w:t>6.8</w:t>
            </w:r>
          </w:p>
        </w:tc>
      </w:tr>
      <w:tr w:rsidR="00FA62DB" w:rsidRPr="00875A41" w:rsidTr="00FA62DB">
        <w:trPr>
          <w:trHeight w:val="389"/>
        </w:trPr>
        <w:tc>
          <w:tcPr>
            <w:tcW w:w="9062" w:type="dxa"/>
          </w:tcPr>
          <w:p w:rsidR="00FA62DB" w:rsidRPr="008647A1" w:rsidRDefault="00FA62DB" w:rsidP="00FA62DB">
            <w:pPr>
              <w:pStyle w:val="ae"/>
              <w:rPr>
                <w:rFonts w:ascii="Courier New" w:hAnsi="Courier New" w:cs="Courier New"/>
                <w:lang w:val="ru-RU"/>
              </w:rPr>
            </w:pPr>
            <w:r w:rsidRPr="009349D3">
              <w:rPr>
                <w:rFonts w:ascii="Courier New" w:hAnsi="Courier New" w:cs="Courier New"/>
                <w:lang w:val="ru-RU"/>
              </w:rPr>
              <w:t>$(“</w:t>
            </w:r>
            <w:r w:rsidRPr="008647A1">
              <w:rPr>
                <w:rFonts w:ascii="Courier New" w:hAnsi="Courier New" w:cs="Courier New"/>
              </w:rPr>
              <w:t>p</w:t>
            </w:r>
            <w:r w:rsidRPr="009349D3">
              <w:rPr>
                <w:rFonts w:ascii="Courier New" w:hAnsi="Courier New" w:cs="Courier New"/>
                <w:lang w:val="ru-RU"/>
              </w:rPr>
              <w:t>”).</w:t>
            </w:r>
            <w:r>
              <w:rPr>
                <w:rFonts w:ascii="Courier New" w:hAnsi="Courier New" w:cs="Courier New"/>
              </w:rPr>
              <w:t>method1</w:t>
            </w:r>
            <w:r w:rsidRPr="009349D3">
              <w:rPr>
                <w:rFonts w:ascii="Courier New" w:hAnsi="Courier New" w:cs="Courier New"/>
                <w:lang w:val="ru-RU"/>
              </w:rPr>
              <w:t>()</w:t>
            </w:r>
            <w:r>
              <w:rPr>
                <w:rFonts w:ascii="Courier New" w:hAnsi="Courier New" w:cs="Courier New"/>
              </w:rPr>
              <w:t>.method2()</w:t>
            </w:r>
            <w:r w:rsidRPr="009349D3">
              <w:rPr>
                <w:rFonts w:ascii="Courier New" w:hAnsi="Courier New" w:cs="Courier New"/>
                <w:lang w:val="ru-RU"/>
              </w:rPr>
              <w:t>;</w:t>
            </w:r>
          </w:p>
        </w:tc>
      </w:tr>
    </w:tbl>
    <w:p w:rsidR="00FA62DB" w:rsidRDefault="00FA62DB" w:rsidP="0049063C">
      <w:pPr>
        <w:pStyle w:val="af1"/>
        <w:numPr>
          <w:ilvl w:val="0"/>
          <w:numId w:val="56"/>
        </w:numPr>
        <w:jc w:val="center"/>
        <w:rPr>
          <w:b/>
          <w:sz w:val="28"/>
          <w:szCs w:val="28"/>
        </w:rPr>
      </w:pPr>
      <w:r>
        <w:rPr>
          <w:b/>
          <w:sz w:val="28"/>
          <w:szCs w:val="28"/>
        </w:rPr>
        <w:t>Объектные литералы</w:t>
      </w:r>
    </w:p>
    <w:p w:rsidR="00FA62DB" w:rsidRDefault="00FA62DB" w:rsidP="00FA62DB">
      <w:pPr>
        <w:pStyle w:val="af1"/>
        <w:rPr>
          <w:sz w:val="28"/>
          <w:szCs w:val="28"/>
        </w:rPr>
      </w:pPr>
      <w:r>
        <w:rPr>
          <w:sz w:val="28"/>
          <w:szCs w:val="28"/>
        </w:rPr>
        <w:t xml:space="preserve">Объектный литерал – это переменная </w:t>
      </w:r>
      <w:r>
        <w:rPr>
          <w:sz w:val="28"/>
          <w:szCs w:val="28"/>
          <w:lang w:val="en-US"/>
        </w:rPr>
        <w:t>javaScript</w:t>
      </w:r>
      <w:r>
        <w:rPr>
          <w:sz w:val="28"/>
          <w:szCs w:val="28"/>
        </w:rPr>
        <w:t xml:space="preserve"> с двумя фигурными скопк</w:t>
      </w:r>
      <w:r>
        <w:rPr>
          <w:sz w:val="28"/>
          <w:szCs w:val="28"/>
        </w:rPr>
        <w:t>а</w:t>
      </w:r>
      <w:r>
        <w:rPr>
          <w:sz w:val="28"/>
          <w:szCs w:val="28"/>
        </w:rPr>
        <w:t>ми, в которые можно добавлять любое количество значений, используя пары</w:t>
      </w:r>
      <w:r w:rsidRPr="008C40F6">
        <w:rPr>
          <w:sz w:val="28"/>
          <w:szCs w:val="28"/>
        </w:rPr>
        <w:t xml:space="preserve">: </w:t>
      </w:r>
      <w:r>
        <w:rPr>
          <w:sz w:val="28"/>
          <w:szCs w:val="28"/>
        </w:rPr>
        <w:t>имя-значение, разделенные запятой.</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Pr="0049063C" w:rsidRDefault="00FA62DB" w:rsidP="0049063C">
            <w:pPr>
              <w:jc w:val="center"/>
              <w:rPr>
                <w:b/>
                <w:bCs/>
                <w:color w:val="FFFEFF"/>
                <w:lang w:val="en-US"/>
              </w:rPr>
            </w:pPr>
            <w:r>
              <w:rPr>
                <w:b/>
                <w:bCs/>
                <w:color w:val="FFFEFF"/>
              </w:rPr>
              <w:t xml:space="preserve">Объектные литералы. Листинг </w:t>
            </w:r>
            <w:r w:rsidR="00FB152C">
              <w:rPr>
                <w:b/>
                <w:bCs/>
                <w:color w:val="FFFEFF"/>
              </w:rPr>
              <w:t>4.</w:t>
            </w:r>
            <w:r w:rsidR="0049063C">
              <w:rPr>
                <w:b/>
                <w:bCs/>
                <w:color w:val="FFFEFF"/>
                <w:lang w:val="en-US"/>
              </w:rPr>
              <w:t>7.1</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var obj = {</w:t>
            </w:r>
          </w:p>
          <w:p w:rsidR="00FA62DB" w:rsidRDefault="00FA62DB" w:rsidP="00FA62DB">
            <w:pPr>
              <w:pStyle w:val="HTML0"/>
              <w:rPr>
                <w:sz w:val="22"/>
                <w:szCs w:val="22"/>
                <w:lang w:val="en-US"/>
              </w:rPr>
            </w:pPr>
            <w:r>
              <w:rPr>
                <w:sz w:val="22"/>
                <w:szCs w:val="22"/>
                <w:lang w:val="en-US"/>
              </w:rPr>
              <w:t xml:space="preserve"> “name” : ‘</w:t>
            </w:r>
            <w:r>
              <w:rPr>
                <w:sz w:val="22"/>
                <w:szCs w:val="22"/>
              </w:rPr>
              <w:t>Иван</w:t>
            </w:r>
            <w:r>
              <w:rPr>
                <w:sz w:val="22"/>
                <w:szCs w:val="22"/>
                <w:lang w:val="en-US"/>
              </w:rPr>
              <w:t>’,</w:t>
            </w:r>
          </w:p>
          <w:p w:rsidR="00FA62DB" w:rsidRDefault="00FA62DB" w:rsidP="00FA62DB">
            <w:pPr>
              <w:pStyle w:val="HTML0"/>
              <w:rPr>
                <w:sz w:val="22"/>
                <w:szCs w:val="22"/>
                <w:lang w:val="en-US"/>
              </w:rPr>
            </w:pPr>
            <w:r>
              <w:rPr>
                <w:sz w:val="22"/>
                <w:szCs w:val="22"/>
                <w:lang w:val="en-US"/>
              </w:rPr>
              <w:t xml:space="preserve"> “age”  : ‘25’ </w:t>
            </w:r>
          </w:p>
          <w:p w:rsidR="00FA62DB" w:rsidRDefault="00FA62DB" w:rsidP="00FA62DB">
            <w:pPr>
              <w:pStyle w:val="HTML0"/>
              <w:rPr>
                <w:sz w:val="22"/>
                <w:szCs w:val="22"/>
                <w:lang w:val="en-US"/>
              </w:rPr>
            </w:pPr>
            <w:r>
              <w:rPr>
                <w:sz w:val="22"/>
                <w:szCs w:val="22"/>
                <w:lang w:val="en-US"/>
              </w:rPr>
              <w:t>}</w:t>
            </w:r>
          </w:p>
        </w:tc>
      </w:tr>
    </w:tbl>
    <w:p w:rsidR="00FA62DB" w:rsidRDefault="00FA62DB" w:rsidP="00FA62DB">
      <w:pPr>
        <w:pStyle w:val="af1"/>
        <w:rPr>
          <w:sz w:val="28"/>
          <w:szCs w:val="28"/>
        </w:rPr>
      </w:pPr>
      <w:r>
        <w:rPr>
          <w:sz w:val="28"/>
          <w:szCs w:val="28"/>
        </w:rPr>
        <w:t>Чтобы получить доступ к этим значениям, нужно вызвать имя литерала</w:t>
      </w:r>
      <w:r w:rsidRPr="008C40F6">
        <w:rPr>
          <w:sz w:val="28"/>
          <w:szCs w:val="28"/>
        </w:rPr>
        <w:t xml:space="preserve"> </w:t>
      </w:r>
      <w:r>
        <w:rPr>
          <w:sz w:val="28"/>
          <w:szCs w:val="28"/>
        </w:rPr>
        <w:t xml:space="preserve"> и через точку добавить имя значения.</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Pr="0049063C" w:rsidRDefault="00FA62DB" w:rsidP="0049063C">
            <w:pPr>
              <w:jc w:val="center"/>
              <w:rPr>
                <w:b/>
                <w:bCs/>
                <w:color w:val="FFFEFF"/>
                <w:lang w:val="en-US"/>
              </w:rPr>
            </w:pPr>
            <w:r>
              <w:rPr>
                <w:b/>
                <w:bCs/>
                <w:color w:val="FFFEFF"/>
              </w:rPr>
              <w:t>Вызов</w:t>
            </w:r>
            <w:r>
              <w:rPr>
                <w:b/>
                <w:bCs/>
                <w:color w:val="FFFEFF"/>
                <w:lang w:val="en-US"/>
              </w:rPr>
              <w:t xml:space="preserve"> </w:t>
            </w:r>
            <w:r>
              <w:rPr>
                <w:b/>
                <w:bCs/>
                <w:color w:val="FFFEFF"/>
              </w:rPr>
              <w:t xml:space="preserve">значений литерала. Листинг </w:t>
            </w:r>
            <w:r w:rsidR="00FB152C">
              <w:rPr>
                <w:b/>
                <w:bCs/>
                <w:color w:val="FFFEFF"/>
              </w:rPr>
              <w:t>4.</w:t>
            </w:r>
            <w:r w:rsidR="0049063C">
              <w:rPr>
                <w:b/>
                <w:bCs/>
                <w:color w:val="FFFEFF"/>
                <w:lang w:val="en-US"/>
              </w:rPr>
              <w:t>7.2</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alert(</w:t>
            </w:r>
            <w:r>
              <w:rPr>
                <w:b/>
                <w:sz w:val="22"/>
                <w:szCs w:val="22"/>
                <w:lang w:val="en-US"/>
              </w:rPr>
              <w:t>obj.name</w:t>
            </w:r>
            <w:r>
              <w:rPr>
                <w:sz w:val="22"/>
                <w:szCs w:val="22"/>
                <w:lang w:val="en-US"/>
              </w:rPr>
              <w:t>);</w:t>
            </w:r>
          </w:p>
        </w:tc>
      </w:tr>
    </w:tbl>
    <w:p w:rsidR="00FA62DB" w:rsidRDefault="00FA62DB" w:rsidP="00FA62DB">
      <w:pPr>
        <w:pStyle w:val="af1"/>
        <w:rPr>
          <w:sz w:val="28"/>
          <w:szCs w:val="28"/>
        </w:rPr>
      </w:pPr>
      <w:r>
        <w:rPr>
          <w:sz w:val="28"/>
          <w:szCs w:val="28"/>
        </w:rPr>
        <w:t>Что делает литералы особенно ценными, так это то, что в них можно хранить функции.</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Pr="00346DD7" w:rsidRDefault="00FA62DB" w:rsidP="0049063C">
            <w:pPr>
              <w:jc w:val="center"/>
              <w:rPr>
                <w:b/>
                <w:bCs/>
                <w:color w:val="FFFEFF"/>
              </w:rPr>
            </w:pPr>
            <w:r>
              <w:rPr>
                <w:b/>
                <w:bCs/>
                <w:color w:val="FFFEFF"/>
              </w:rPr>
              <w:t xml:space="preserve">Функции в объектных литералах. Листинг </w:t>
            </w:r>
            <w:r w:rsidR="00FB152C">
              <w:rPr>
                <w:b/>
                <w:bCs/>
                <w:color w:val="FFFEFF"/>
              </w:rPr>
              <w:t>4.</w:t>
            </w:r>
            <w:r w:rsidR="0049063C" w:rsidRPr="00346DD7">
              <w:rPr>
                <w:b/>
                <w:bCs/>
                <w:color w:val="FFFEFF"/>
              </w:rPr>
              <w:t>7.3</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var obj = {</w:t>
            </w:r>
          </w:p>
          <w:p w:rsidR="00FA62DB" w:rsidRDefault="00FA62DB" w:rsidP="00FA62DB">
            <w:pPr>
              <w:pStyle w:val="HTML0"/>
              <w:rPr>
                <w:sz w:val="22"/>
                <w:szCs w:val="22"/>
                <w:lang w:val="en-US"/>
              </w:rPr>
            </w:pPr>
            <w:r>
              <w:rPr>
                <w:sz w:val="22"/>
                <w:szCs w:val="22"/>
                <w:lang w:val="en-US"/>
              </w:rPr>
              <w:t xml:space="preserve"> “name” : ‘</w:t>
            </w:r>
            <w:r>
              <w:rPr>
                <w:sz w:val="22"/>
                <w:szCs w:val="22"/>
              </w:rPr>
              <w:t>Иван</w:t>
            </w:r>
            <w:r>
              <w:rPr>
                <w:sz w:val="22"/>
                <w:szCs w:val="22"/>
                <w:lang w:val="en-US"/>
              </w:rPr>
              <w:t>’,</w:t>
            </w:r>
          </w:p>
          <w:p w:rsidR="00FA62DB" w:rsidRDefault="00FA62DB" w:rsidP="00FA62DB">
            <w:pPr>
              <w:pStyle w:val="HTML0"/>
              <w:rPr>
                <w:sz w:val="22"/>
                <w:szCs w:val="22"/>
                <w:lang w:val="en-US"/>
              </w:rPr>
            </w:pPr>
            <w:r>
              <w:rPr>
                <w:sz w:val="22"/>
                <w:szCs w:val="22"/>
                <w:lang w:val="en-US"/>
              </w:rPr>
              <w:t xml:space="preserve"> “age”  : ‘25’,</w:t>
            </w:r>
          </w:p>
          <w:p w:rsidR="00FA62DB" w:rsidRDefault="00FA62DB" w:rsidP="00FA62DB">
            <w:pPr>
              <w:pStyle w:val="HTML0"/>
              <w:rPr>
                <w:sz w:val="22"/>
                <w:szCs w:val="22"/>
              </w:rPr>
            </w:pPr>
            <w:r>
              <w:rPr>
                <w:sz w:val="22"/>
                <w:szCs w:val="22"/>
              </w:rPr>
              <w:t>“</w:t>
            </w:r>
            <w:r>
              <w:rPr>
                <w:sz w:val="22"/>
                <w:szCs w:val="22"/>
                <w:lang w:val="en-US"/>
              </w:rPr>
              <w:t>func</w:t>
            </w:r>
            <w:r>
              <w:rPr>
                <w:sz w:val="22"/>
                <w:szCs w:val="22"/>
              </w:rPr>
              <w:t xml:space="preserve">” : </w:t>
            </w:r>
            <w:r>
              <w:rPr>
                <w:b/>
                <w:sz w:val="22"/>
                <w:szCs w:val="22"/>
                <w:lang w:val="en-US"/>
              </w:rPr>
              <w:t>function</w:t>
            </w:r>
            <w:r>
              <w:rPr>
                <w:b/>
                <w:sz w:val="22"/>
                <w:szCs w:val="22"/>
              </w:rPr>
              <w:t>()</w:t>
            </w:r>
            <w:r>
              <w:rPr>
                <w:sz w:val="22"/>
                <w:szCs w:val="22"/>
              </w:rPr>
              <w:t xml:space="preserve"> {</w:t>
            </w:r>
            <w:r>
              <w:rPr>
                <w:sz w:val="22"/>
                <w:szCs w:val="22"/>
                <w:lang w:val="en-US"/>
              </w:rPr>
              <w:t>alert</w:t>
            </w:r>
            <w:r>
              <w:rPr>
                <w:sz w:val="22"/>
                <w:szCs w:val="22"/>
              </w:rPr>
              <w:t xml:space="preserve">(“Объектные литералы – это круто!”)} </w:t>
            </w:r>
          </w:p>
          <w:p w:rsidR="00FA62DB" w:rsidRDefault="00FA62DB" w:rsidP="00FA62DB">
            <w:pPr>
              <w:pStyle w:val="HTML0"/>
              <w:rPr>
                <w:sz w:val="22"/>
                <w:szCs w:val="22"/>
              </w:rPr>
            </w:pPr>
            <w:r>
              <w:rPr>
                <w:sz w:val="22"/>
                <w:szCs w:val="22"/>
              </w:rPr>
              <w:t>}</w:t>
            </w:r>
          </w:p>
        </w:tc>
      </w:tr>
    </w:tbl>
    <w:p w:rsidR="00FA62DB" w:rsidRDefault="00FA62DB" w:rsidP="00FA62DB">
      <w:pPr>
        <w:pStyle w:val="af1"/>
        <w:rPr>
          <w:sz w:val="28"/>
          <w:szCs w:val="28"/>
        </w:rPr>
      </w:pPr>
      <w:r>
        <w:rPr>
          <w:sz w:val="28"/>
          <w:szCs w:val="28"/>
        </w:rPr>
        <w:t>Для вызова функций из литералов используется тот же синтаксис, что и для доступа к значениям с добавлением пары круглых скопок.</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Pr="00346DD7" w:rsidRDefault="00FA62DB" w:rsidP="0049063C">
            <w:pPr>
              <w:jc w:val="center"/>
              <w:rPr>
                <w:b/>
                <w:bCs/>
                <w:color w:val="FFFEFF"/>
              </w:rPr>
            </w:pPr>
            <w:r>
              <w:rPr>
                <w:b/>
                <w:bCs/>
                <w:color w:val="FFFEFF"/>
              </w:rPr>
              <w:t xml:space="preserve">Вызов функции в литералах. Листинг </w:t>
            </w:r>
            <w:r w:rsidR="00FB152C">
              <w:rPr>
                <w:b/>
                <w:bCs/>
                <w:color w:val="FFFEFF"/>
              </w:rPr>
              <w:t>4.</w:t>
            </w:r>
            <w:r w:rsidR="0049063C" w:rsidRPr="00346DD7">
              <w:rPr>
                <w:b/>
                <w:bCs/>
                <w:color w:val="FFFEFF"/>
              </w:rPr>
              <w:t>7.4</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obj.func();</w:t>
            </w:r>
          </w:p>
        </w:tc>
      </w:tr>
    </w:tbl>
    <w:p w:rsidR="00FA62DB" w:rsidRPr="005E46C8" w:rsidRDefault="00FA62DB" w:rsidP="00FA62DB">
      <w:pPr>
        <w:spacing w:before="100" w:beforeAutospacing="1" w:after="100" w:afterAutospacing="1"/>
        <w:jc w:val="center"/>
        <w:rPr>
          <w:b/>
          <w:sz w:val="28"/>
          <w:szCs w:val="28"/>
        </w:rPr>
      </w:pPr>
      <w:r>
        <w:rPr>
          <w:b/>
          <w:sz w:val="28"/>
          <w:szCs w:val="28"/>
          <w:lang w:val="en-US"/>
        </w:rPr>
        <w:lastRenderedPageBreak/>
        <w:t>8</w:t>
      </w:r>
      <w:r w:rsidRPr="00757F94">
        <w:rPr>
          <w:b/>
          <w:sz w:val="28"/>
          <w:szCs w:val="28"/>
        </w:rPr>
        <w:t xml:space="preserve">. </w:t>
      </w:r>
      <w:r w:rsidRPr="005E46C8">
        <w:rPr>
          <w:b/>
          <w:sz w:val="28"/>
          <w:szCs w:val="28"/>
        </w:rPr>
        <w:t xml:space="preserve">Архитектурный шаблон </w:t>
      </w:r>
      <w:r w:rsidRPr="005E46C8">
        <w:rPr>
          <w:b/>
          <w:sz w:val="28"/>
          <w:szCs w:val="28"/>
          <w:lang w:val="en-US"/>
        </w:rPr>
        <w:t>MVVM</w:t>
      </w:r>
    </w:p>
    <w:p w:rsidR="00FA62DB" w:rsidRPr="005E56A6" w:rsidRDefault="00FA62DB" w:rsidP="00FA62DB">
      <w:pPr>
        <w:spacing w:before="100" w:beforeAutospacing="1" w:after="100" w:afterAutospacing="1"/>
        <w:rPr>
          <w:sz w:val="28"/>
          <w:szCs w:val="28"/>
          <w:lang w:val="en-US"/>
        </w:rPr>
      </w:pPr>
      <w:r w:rsidRPr="00B8168E">
        <w:rPr>
          <w:sz w:val="28"/>
          <w:szCs w:val="28"/>
        </w:rPr>
        <w:t xml:space="preserve">В шаблонах проектирования </w:t>
      </w:r>
      <w:r w:rsidRPr="00B8168E">
        <w:rPr>
          <w:sz w:val="28"/>
          <w:szCs w:val="28"/>
          <w:lang w:val="en-US"/>
        </w:rPr>
        <w:t>MVC</w:t>
      </w:r>
      <w:r w:rsidRPr="00B8168E">
        <w:rPr>
          <w:sz w:val="28"/>
          <w:szCs w:val="28"/>
        </w:rPr>
        <w:t>/</w:t>
      </w:r>
      <w:r w:rsidRPr="00B8168E">
        <w:rPr>
          <w:sz w:val="28"/>
          <w:szCs w:val="28"/>
          <w:lang w:val="en-US"/>
        </w:rPr>
        <w:t>MVP</w:t>
      </w:r>
      <w:r w:rsidRPr="00B8168E">
        <w:rPr>
          <w:sz w:val="28"/>
          <w:szCs w:val="28"/>
        </w:rPr>
        <w:t xml:space="preserve"> изменения в пользовательском и</w:t>
      </w:r>
      <w:r w:rsidRPr="00B8168E">
        <w:rPr>
          <w:sz w:val="28"/>
          <w:szCs w:val="28"/>
        </w:rPr>
        <w:t>н</w:t>
      </w:r>
      <w:r w:rsidRPr="00B8168E">
        <w:rPr>
          <w:sz w:val="28"/>
          <w:szCs w:val="28"/>
        </w:rPr>
        <w:t xml:space="preserve">терфейсе не влияют непосредственно на </w:t>
      </w:r>
      <w:r w:rsidRPr="00B8168E">
        <w:rPr>
          <w:sz w:val="28"/>
          <w:szCs w:val="28"/>
          <w:lang w:val="en-US"/>
        </w:rPr>
        <w:t>M</w:t>
      </w:r>
      <w:r w:rsidRPr="00B8168E">
        <w:rPr>
          <w:sz w:val="28"/>
          <w:szCs w:val="28"/>
        </w:rPr>
        <w:t>одель, а предварительно идут ч</w:t>
      </w:r>
      <w:r w:rsidRPr="00B8168E">
        <w:rPr>
          <w:sz w:val="28"/>
          <w:szCs w:val="28"/>
        </w:rPr>
        <w:t>е</w:t>
      </w:r>
      <w:r w:rsidRPr="00B8168E">
        <w:rPr>
          <w:sz w:val="28"/>
          <w:szCs w:val="28"/>
        </w:rPr>
        <w:t xml:space="preserve">рез Контроллер (англ. </w:t>
      </w:r>
      <w:r w:rsidRPr="00B8168E">
        <w:rPr>
          <w:sz w:val="28"/>
          <w:szCs w:val="28"/>
          <w:lang w:val="en-US"/>
        </w:rPr>
        <w:t>Controller</w:t>
      </w:r>
      <w:r w:rsidRPr="005E56A6">
        <w:rPr>
          <w:sz w:val="28"/>
          <w:szCs w:val="28"/>
          <w:lang w:val="en-US"/>
        </w:rPr>
        <w:t xml:space="preserve">) </w:t>
      </w:r>
      <w:r w:rsidRPr="00B8168E">
        <w:rPr>
          <w:sz w:val="28"/>
          <w:szCs w:val="28"/>
        </w:rPr>
        <w:t>или</w:t>
      </w:r>
      <w:r w:rsidRPr="005E56A6">
        <w:rPr>
          <w:sz w:val="28"/>
          <w:szCs w:val="28"/>
          <w:lang w:val="en-US"/>
        </w:rPr>
        <w:t xml:space="preserve"> </w:t>
      </w:r>
      <w:r w:rsidRPr="00B8168E">
        <w:rPr>
          <w:sz w:val="28"/>
          <w:szCs w:val="28"/>
          <w:lang w:val="en-US"/>
        </w:rPr>
        <w:t>Presenter</w:t>
      </w:r>
      <w:r w:rsidRPr="005E56A6">
        <w:rPr>
          <w:sz w:val="28"/>
          <w:szCs w:val="28"/>
          <w:lang w:val="en-US"/>
        </w:rPr>
        <w:t xml:space="preserve">. </w:t>
      </w:r>
    </w:p>
    <w:p w:rsidR="00FA62DB" w:rsidRPr="00DA6511" w:rsidRDefault="00FA62DB" w:rsidP="00FA62DB">
      <w:pPr>
        <w:spacing w:before="100" w:beforeAutospacing="1" w:after="100" w:afterAutospacing="1"/>
        <w:rPr>
          <w:sz w:val="28"/>
          <w:szCs w:val="28"/>
          <w:lang w:val="en-US"/>
        </w:rPr>
      </w:pPr>
      <w:r w:rsidRPr="00DA6511">
        <w:rPr>
          <w:b/>
          <w:sz w:val="28"/>
          <w:szCs w:val="28"/>
          <w:lang w:val="en-US"/>
        </w:rPr>
        <w:t>MVVM</w:t>
      </w:r>
      <w:r w:rsidRPr="00DA6511">
        <w:rPr>
          <w:sz w:val="28"/>
          <w:szCs w:val="28"/>
          <w:lang w:val="en-US"/>
        </w:rPr>
        <w:t xml:space="preserve"> (</w:t>
      </w:r>
      <w:r>
        <w:rPr>
          <w:sz w:val="28"/>
          <w:szCs w:val="28"/>
          <w:lang w:val="en-US"/>
        </w:rPr>
        <w:t>Model</w:t>
      </w:r>
      <w:r w:rsidRPr="00DA6511">
        <w:rPr>
          <w:sz w:val="28"/>
          <w:szCs w:val="28"/>
          <w:lang w:val="en-US"/>
        </w:rPr>
        <w:t>-</w:t>
      </w:r>
      <w:r>
        <w:rPr>
          <w:sz w:val="28"/>
          <w:szCs w:val="28"/>
          <w:lang w:val="en-US"/>
        </w:rPr>
        <w:t>View</w:t>
      </w:r>
      <w:r w:rsidRPr="00DA6511">
        <w:rPr>
          <w:sz w:val="28"/>
          <w:szCs w:val="28"/>
          <w:lang w:val="en-US"/>
        </w:rPr>
        <w:t xml:space="preserve"> </w:t>
      </w:r>
      <w:r>
        <w:rPr>
          <w:sz w:val="28"/>
          <w:szCs w:val="28"/>
          <w:lang w:val="en-US"/>
        </w:rPr>
        <w:t>View</w:t>
      </w:r>
      <w:r w:rsidRPr="00DA6511">
        <w:rPr>
          <w:sz w:val="28"/>
          <w:szCs w:val="28"/>
          <w:lang w:val="en-US"/>
        </w:rPr>
        <w:t>-</w:t>
      </w:r>
      <w:r>
        <w:rPr>
          <w:sz w:val="28"/>
          <w:szCs w:val="28"/>
          <w:lang w:val="en-US"/>
        </w:rPr>
        <w:t>Model</w:t>
      </w:r>
      <w:r w:rsidRPr="00DA6511">
        <w:rPr>
          <w:sz w:val="28"/>
          <w:szCs w:val="28"/>
          <w:lang w:val="en-US"/>
        </w:rPr>
        <w:t xml:space="preserve">) </w:t>
      </w:r>
    </w:p>
    <w:p w:rsidR="00FA62DB" w:rsidRPr="005E56A6" w:rsidRDefault="00FA62DB" w:rsidP="00FA62DB">
      <w:pPr>
        <w:spacing w:before="100" w:beforeAutospacing="1" w:after="100" w:afterAutospacing="1"/>
        <w:rPr>
          <w:sz w:val="28"/>
          <w:szCs w:val="28"/>
          <w:lang w:val="en-US"/>
        </w:rPr>
      </w:pPr>
      <w:r w:rsidRPr="00DA6511">
        <w:rPr>
          <w:b/>
          <w:sz w:val="28"/>
          <w:szCs w:val="28"/>
          <w:lang w:val="en-US"/>
        </w:rPr>
        <w:t>MVC</w:t>
      </w:r>
      <w:r w:rsidRPr="005E56A6">
        <w:rPr>
          <w:sz w:val="28"/>
          <w:szCs w:val="28"/>
          <w:lang w:val="en-US"/>
        </w:rPr>
        <w:t xml:space="preserve"> (</w:t>
      </w:r>
      <w:r>
        <w:rPr>
          <w:sz w:val="28"/>
          <w:szCs w:val="28"/>
          <w:lang w:val="en-US"/>
        </w:rPr>
        <w:t>Model</w:t>
      </w:r>
      <w:r w:rsidRPr="005E56A6">
        <w:rPr>
          <w:sz w:val="28"/>
          <w:szCs w:val="28"/>
          <w:lang w:val="en-US"/>
        </w:rPr>
        <w:t xml:space="preserve">, </w:t>
      </w:r>
      <w:r>
        <w:rPr>
          <w:sz w:val="28"/>
          <w:szCs w:val="28"/>
          <w:lang w:val="en-US"/>
        </w:rPr>
        <w:t>View</w:t>
      </w:r>
      <w:r w:rsidRPr="005E56A6">
        <w:rPr>
          <w:sz w:val="28"/>
          <w:szCs w:val="28"/>
          <w:lang w:val="en-US"/>
        </w:rPr>
        <w:t xml:space="preserve">, </w:t>
      </w:r>
      <w:r>
        <w:rPr>
          <w:sz w:val="28"/>
          <w:szCs w:val="28"/>
          <w:lang w:val="en-US"/>
        </w:rPr>
        <w:t>Controller</w:t>
      </w:r>
      <w:r w:rsidRPr="005E56A6">
        <w:rPr>
          <w:sz w:val="28"/>
          <w:szCs w:val="28"/>
          <w:lang w:val="en-US"/>
        </w:rPr>
        <w:t xml:space="preserve">) </w:t>
      </w:r>
    </w:p>
    <w:p w:rsidR="00FA62DB" w:rsidRPr="00B862E9" w:rsidRDefault="00FA62DB" w:rsidP="00FA62DB">
      <w:pPr>
        <w:spacing w:before="100" w:beforeAutospacing="1" w:after="100" w:afterAutospacing="1"/>
        <w:rPr>
          <w:sz w:val="28"/>
          <w:szCs w:val="28"/>
        </w:rPr>
      </w:pPr>
      <w:r w:rsidRPr="00DA6511">
        <w:rPr>
          <w:sz w:val="28"/>
          <w:szCs w:val="28"/>
        </w:rPr>
        <w:t>MVVM удобно использовать вместо классического MVC и ему подобных в тех случаях, когда в платформе, на которой ведётся разработка, присутствует «связывание данных».</w:t>
      </w:r>
    </w:p>
    <w:p w:rsidR="00ED0C82" w:rsidRPr="00B862E9" w:rsidRDefault="00ED0C82" w:rsidP="00FA62DB">
      <w:pPr>
        <w:spacing w:before="100" w:beforeAutospacing="1" w:after="100" w:afterAutospacing="1"/>
        <w:rPr>
          <w:sz w:val="28"/>
          <w:szCs w:val="28"/>
        </w:rPr>
      </w:pPr>
      <w:r>
        <w:rPr>
          <w:sz w:val="28"/>
          <w:szCs w:val="28"/>
        </w:rPr>
        <w:t xml:space="preserve">Одна из самых распространенных библиотек, использующая шаблон </w:t>
      </w:r>
      <w:r>
        <w:rPr>
          <w:sz w:val="28"/>
          <w:szCs w:val="28"/>
          <w:lang w:val="en-US"/>
        </w:rPr>
        <w:t>MVVM</w:t>
      </w:r>
      <w:r>
        <w:rPr>
          <w:sz w:val="28"/>
          <w:szCs w:val="28"/>
        </w:rPr>
        <w:t xml:space="preserve"> – это библиотека </w:t>
      </w:r>
      <w:r>
        <w:rPr>
          <w:sz w:val="28"/>
          <w:szCs w:val="28"/>
          <w:lang w:val="en-US"/>
        </w:rPr>
        <w:t>backbone</w:t>
      </w:r>
    </w:p>
    <w:p w:rsidR="00FA62DB" w:rsidRPr="00ED0C82" w:rsidRDefault="00FA62DB" w:rsidP="00FA62DB">
      <w:pPr>
        <w:spacing w:before="100" w:beforeAutospacing="1" w:after="100" w:afterAutospacing="1"/>
        <w:jc w:val="center"/>
        <w:rPr>
          <w:sz w:val="28"/>
          <w:szCs w:val="28"/>
          <w:lang w:val="en-US"/>
        </w:rPr>
      </w:pPr>
      <w:r>
        <w:rPr>
          <w:b/>
          <w:sz w:val="28"/>
          <w:szCs w:val="28"/>
          <w:lang w:val="en-US"/>
        </w:rPr>
        <w:t>9</w:t>
      </w:r>
      <w:r w:rsidRPr="00757F94">
        <w:rPr>
          <w:b/>
          <w:sz w:val="28"/>
          <w:szCs w:val="28"/>
          <w:lang w:val="en-US"/>
        </w:rPr>
        <w:t xml:space="preserve">. </w:t>
      </w:r>
      <w:r w:rsidRPr="00F3278A">
        <w:rPr>
          <w:b/>
          <w:sz w:val="28"/>
          <w:szCs w:val="28"/>
          <w:lang w:val="en-US"/>
        </w:rPr>
        <w:t>Backbone</w:t>
      </w:r>
    </w:p>
    <w:p w:rsidR="00FA62DB" w:rsidRPr="008C4990" w:rsidRDefault="00FA62DB" w:rsidP="00FA62DB">
      <w:pPr>
        <w:spacing w:before="100" w:beforeAutospacing="1" w:after="100" w:afterAutospacing="1"/>
        <w:rPr>
          <w:sz w:val="28"/>
          <w:szCs w:val="28"/>
        </w:rPr>
      </w:pPr>
      <w:r>
        <w:rPr>
          <w:sz w:val="28"/>
          <w:szCs w:val="28"/>
          <w:lang w:val="en-US"/>
        </w:rPr>
        <w:t xml:space="preserve">Backbone </w:t>
      </w:r>
      <w:r w:rsidRPr="008B5836">
        <w:rPr>
          <w:sz w:val="28"/>
          <w:szCs w:val="28"/>
          <w:lang w:val="en-US"/>
        </w:rPr>
        <w:t xml:space="preserve">– MVVM (ModelView-ViewModel) </w:t>
      </w:r>
      <w:r w:rsidRPr="008B5836">
        <w:rPr>
          <w:sz w:val="28"/>
          <w:szCs w:val="28"/>
        </w:rPr>
        <w:t>библиотека</w:t>
      </w:r>
      <w:r w:rsidRPr="008B5836">
        <w:rPr>
          <w:sz w:val="28"/>
          <w:szCs w:val="28"/>
          <w:lang w:val="en-US"/>
        </w:rPr>
        <w:t xml:space="preserve">. Backbone </w:t>
      </w:r>
      <w:r w:rsidRPr="008B5836">
        <w:rPr>
          <w:sz w:val="28"/>
          <w:szCs w:val="28"/>
        </w:rPr>
        <w:t>требует</w:t>
      </w:r>
      <w:r w:rsidRPr="008B5836">
        <w:rPr>
          <w:sz w:val="28"/>
          <w:szCs w:val="28"/>
          <w:lang w:val="en-US"/>
        </w:rPr>
        <w:t xml:space="preserve"> Underscore.js </w:t>
      </w:r>
      <w:r w:rsidRPr="008B5836">
        <w:rPr>
          <w:sz w:val="28"/>
          <w:szCs w:val="28"/>
        </w:rPr>
        <w:t>и</w:t>
      </w:r>
      <w:r w:rsidRPr="008B5836">
        <w:rPr>
          <w:sz w:val="28"/>
          <w:szCs w:val="28"/>
          <w:lang w:val="en-US"/>
        </w:rPr>
        <w:t xml:space="preserve"> jQuery. </w:t>
      </w:r>
      <w:r w:rsidRPr="008B5836">
        <w:rPr>
          <w:sz w:val="28"/>
          <w:szCs w:val="28"/>
        </w:rPr>
        <w:t xml:space="preserve">Если они не нужны можно использовать </w:t>
      </w:r>
      <w:r w:rsidRPr="008B5836">
        <w:rPr>
          <w:sz w:val="28"/>
          <w:szCs w:val="28"/>
          <w:lang w:val="en-US"/>
        </w:rPr>
        <w:t>Exoskeleton</w:t>
      </w:r>
      <w:r w:rsidRPr="008B5836">
        <w:rPr>
          <w:sz w:val="28"/>
          <w:szCs w:val="28"/>
        </w:rPr>
        <w:t xml:space="preserve"> – форк </w:t>
      </w:r>
      <w:r w:rsidRPr="008B5836">
        <w:rPr>
          <w:sz w:val="28"/>
          <w:szCs w:val="28"/>
          <w:lang w:val="en-US"/>
        </w:rPr>
        <w:t>Backbone</w:t>
      </w:r>
      <w:r w:rsidRPr="008B5836">
        <w:rPr>
          <w:sz w:val="28"/>
          <w:szCs w:val="28"/>
        </w:rPr>
        <w:t>, где никаких зависимостей не нужно. Данную библиотеку р</w:t>
      </w:r>
      <w:r w:rsidRPr="008B5836">
        <w:rPr>
          <w:sz w:val="28"/>
          <w:szCs w:val="28"/>
        </w:rPr>
        <w:t>а</w:t>
      </w:r>
      <w:r w:rsidRPr="008B5836">
        <w:rPr>
          <w:sz w:val="28"/>
          <w:szCs w:val="28"/>
        </w:rPr>
        <w:t>ционально использвать в крупном и среднем проекте, которы</w:t>
      </w:r>
      <w:r>
        <w:rPr>
          <w:sz w:val="28"/>
          <w:szCs w:val="28"/>
        </w:rPr>
        <w:t>й работает со множеством данных</w:t>
      </w:r>
      <w:r w:rsidRPr="00AD46B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Объявление модели</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9.1</w:t>
            </w:r>
          </w:p>
        </w:tc>
      </w:tr>
      <w:tr w:rsidR="00FA62DB" w:rsidRPr="006E7EE0" w:rsidTr="00FA62DB">
        <w:trPr>
          <w:trHeight w:val="359"/>
        </w:trPr>
        <w:tc>
          <w:tcPr>
            <w:tcW w:w="8670" w:type="dxa"/>
          </w:tcPr>
          <w:p w:rsidR="00FA62DB" w:rsidRPr="00914CBC" w:rsidRDefault="00FA62DB" w:rsidP="00FA62DB">
            <w:pPr>
              <w:pStyle w:val="HTML0"/>
              <w:rPr>
                <w:b/>
                <w:lang w:val="en-US"/>
              </w:rPr>
            </w:pPr>
            <w:r>
              <w:rPr>
                <w:sz w:val="22"/>
                <w:szCs w:val="22"/>
                <w:lang w:val="en-US"/>
              </w:rPr>
              <w:t>var Book = Backbone.</w:t>
            </w:r>
            <w:r w:rsidRPr="00914CBC">
              <w:rPr>
                <w:b/>
                <w:sz w:val="22"/>
                <w:szCs w:val="22"/>
                <w:lang w:val="en-US"/>
              </w:rPr>
              <w:t>Model</w:t>
            </w:r>
            <w:r>
              <w:rPr>
                <w:sz w:val="22"/>
                <w:szCs w:val="22"/>
                <w:lang w:val="en-US"/>
              </w:rPr>
              <w:t>.extend({})</w:t>
            </w:r>
          </w:p>
        </w:tc>
      </w:tr>
    </w:tbl>
    <w:p w:rsidR="00FA62DB" w:rsidRDefault="00FA62DB" w:rsidP="00FA62DB">
      <w:pPr>
        <w:spacing w:before="100" w:beforeAutospacing="1" w:after="100" w:afterAutospacing="1"/>
        <w:rPr>
          <w:sz w:val="28"/>
          <w:szCs w:val="28"/>
        </w:rPr>
      </w:pPr>
      <w:r>
        <w:rPr>
          <w:sz w:val="28"/>
          <w:szCs w:val="28"/>
        </w:rPr>
        <w:t>Далее создадим коллекцию, где будут храниться все книги, и добавим одну книгу: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Объявление коллекции и добавление данных</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9.2</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var Library = Backbone.</w:t>
            </w:r>
            <w:r w:rsidRPr="0050321A">
              <w:rPr>
                <w:b/>
                <w:sz w:val="22"/>
                <w:szCs w:val="22"/>
                <w:lang w:val="en-US"/>
              </w:rPr>
              <w:t>Collection</w:t>
            </w:r>
            <w:r w:rsidRPr="0050321A">
              <w:rPr>
                <w:sz w:val="22"/>
                <w:szCs w:val="22"/>
                <w:lang w:val="en-US"/>
              </w:rPr>
              <w:t>.extend({</w:t>
            </w:r>
          </w:p>
          <w:p w:rsidR="00FA62DB" w:rsidRPr="0050321A" w:rsidRDefault="00FA62DB" w:rsidP="00FA62DB">
            <w:pPr>
              <w:pStyle w:val="HTML0"/>
              <w:rPr>
                <w:sz w:val="22"/>
                <w:szCs w:val="22"/>
                <w:lang w:val="en-US"/>
              </w:rPr>
            </w:pPr>
            <w:r w:rsidRPr="0050321A">
              <w:rPr>
                <w:sz w:val="22"/>
                <w:szCs w:val="22"/>
                <w:lang w:val="en-US"/>
              </w:rPr>
              <w:t xml:space="preserve">  model: book</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var library = new Library();</w:t>
            </w:r>
          </w:p>
          <w:p w:rsidR="00FA62DB" w:rsidRPr="0050321A" w:rsidRDefault="00FA62DB" w:rsidP="00FA62DB">
            <w:pPr>
              <w:pStyle w:val="HTML0"/>
              <w:rPr>
                <w:sz w:val="22"/>
                <w:szCs w:val="22"/>
                <w:lang w:val="en-US"/>
              </w:rPr>
            </w:pPr>
            <w:r w:rsidRPr="0050321A">
              <w:rPr>
                <w:sz w:val="22"/>
                <w:szCs w:val="22"/>
                <w:lang w:val="en-US"/>
              </w:rPr>
              <w:t>library.add({</w:t>
            </w:r>
          </w:p>
          <w:p w:rsidR="00FA62DB" w:rsidRPr="0050321A" w:rsidRDefault="00FA62DB" w:rsidP="00FA62DB">
            <w:pPr>
              <w:pStyle w:val="HTML0"/>
              <w:rPr>
                <w:sz w:val="22"/>
                <w:szCs w:val="22"/>
                <w:lang w:val="en-US"/>
              </w:rPr>
            </w:pPr>
            <w:r w:rsidRPr="0050321A">
              <w:rPr>
                <w:sz w:val="22"/>
                <w:szCs w:val="22"/>
                <w:lang w:val="en-US"/>
              </w:rPr>
              <w:t xml:space="preserve">  title: ‘</w:t>
            </w:r>
            <w:r w:rsidRPr="0050321A">
              <w:rPr>
                <w:sz w:val="22"/>
                <w:szCs w:val="22"/>
              </w:rPr>
              <w:t>Игрок</w:t>
            </w: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xml:space="preserve">  author: ‘</w:t>
            </w:r>
            <w:r w:rsidRPr="0050321A">
              <w:rPr>
                <w:sz w:val="22"/>
                <w:szCs w:val="22"/>
              </w:rPr>
              <w:t>Достоевский</w:t>
            </w:r>
            <w:r w:rsidRPr="0050321A">
              <w:rPr>
                <w:sz w:val="22"/>
                <w:szCs w:val="22"/>
                <w:lang w:val="en-US"/>
              </w:rPr>
              <w:t>’</w:t>
            </w:r>
          </w:p>
          <w:p w:rsidR="00FA62DB" w:rsidRPr="00914CBC" w:rsidRDefault="00FA62DB" w:rsidP="00FA62DB">
            <w:pPr>
              <w:pStyle w:val="HTML0"/>
              <w:rPr>
                <w:lang w:val="en-US"/>
              </w:rPr>
            </w:pPr>
            <w:r w:rsidRPr="0050321A">
              <w:rPr>
                <w:sz w:val="22"/>
                <w:szCs w:val="22"/>
                <w:lang w:val="en-US"/>
              </w:rPr>
              <w:t>});</w:t>
            </w:r>
          </w:p>
        </w:tc>
      </w:tr>
    </w:tbl>
    <w:p w:rsidR="00FA62DB" w:rsidRPr="008C4990" w:rsidRDefault="00FA62DB" w:rsidP="00FA62DB">
      <w:pPr>
        <w:spacing w:before="100" w:beforeAutospacing="1" w:after="100" w:afterAutospacing="1"/>
        <w:rPr>
          <w:sz w:val="28"/>
          <w:szCs w:val="28"/>
        </w:rPr>
      </w:pPr>
      <w:r>
        <w:rPr>
          <w:sz w:val="28"/>
          <w:szCs w:val="28"/>
        </w:rPr>
        <w:t xml:space="preserve">Запросом </w:t>
      </w:r>
      <w:r w:rsidRPr="00E31D2C">
        <w:rPr>
          <w:sz w:val="28"/>
          <w:szCs w:val="28"/>
        </w:rPr>
        <w:t>.</w:t>
      </w:r>
      <w:r>
        <w:rPr>
          <w:sz w:val="28"/>
          <w:szCs w:val="28"/>
          <w:lang w:val="en-US"/>
        </w:rPr>
        <w:t>fetch</w:t>
      </w:r>
      <w:r w:rsidRPr="00E31D2C">
        <w:rPr>
          <w:sz w:val="28"/>
          <w:szCs w:val="28"/>
        </w:rPr>
        <w:t>()</w:t>
      </w:r>
      <w:r>
        <w:rPr>
          <w:sz w:val="28"/>
          <w:szCs w:val="28"/>
        </w:rPr>
        <w:t xml:space="preserve"> можем получить данные</w:t>
      </w:r>
      <w:r w:rsidRPr="00E31D2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Извлечение данных</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9.3</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library.fetch();</w:t>
            </w:r>
          </w:p>
        </w:tc>
      </w:tr>
    </w:tbl>
    <w:p w:rsidR="00FA62DB" w:rsidRDefault="00FA62DB" w:rsidP="00FA62DB">
      <w:pPr>
        <w:spacing w:before="100" w:beforeAutospacing="1" w:after="100" w:afterAutospacing="1"/>
        <w:rPr>
          <w:sz w:val="28"/>
          <w:szCs w:val="28"/>
        </w:rPr>
      </w:pPr>
      <w:r>
        <w:rPr>
          <w:sz w:val="28"/>
          <w:szCs w:val="28"/>
        </w:rPr>
        <w:t>Создадим представление для вывода коллекции на экран:</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346DD7" w:rsidRDefault="00FA62DB" w:rsidP="0049063C">
            <w:pPr>
              <w:jc w:val="center"/>
              <w:rPr>
                <w:b/>
                <w:bCs/>
                <w:color w:val="FFFEFF"/>
              </w:rPr>
            </w:pPr>
            <w:r>
              <w:rPr>
                <w:b/>
                <w:bCs/>
                <w:color w:val="FFFEFF"/>
              </w:rPr>
              <w:lastRenderedPageBreak/>
              <w:t>Вывод коллекции на экран</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sidRPr="00346DD7">
              <w:rPr>
                <w:b/>
                <w:bCs/>
                <w:color w:val="FFFEFF"/>
              </w:rPr>
              <w:t>9.4</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var LibraryView = Backbone.View.extend({</w:t>
            </w:r>
          </w:p>
          <w:p w:rsidR="00FA62DB" w:rsidRPr="0050321A" w:rsidRDefault="00FA62DB" w:rsidP="00FA62DB">
            <w:pPr>
              <w:pStyle w:val="HTML0"/>
              <w:rPr>
                <w:sz w:val="22"/>
                <w:szCs w:val="22"/>
              </w:rPr>
            </w:pPr>
            <w:r w:rsidRPr="0050321A">
              <w:rPr>
                <w:sz w:val="22"/>
                <w:szCs w:val="22"/>
                <w:lang w:val="en-US"/>
              </w:rPr>
              <w:t xml:space="preserve">  el</w:t>
            </w:r>
            <w:r w:rsidRPr="0050321A">
              <w:rPr>
                <w:sz w:val="22"/>
                <w:szCs w:val="22"/>
              </w:rPr>
              <w:t>: “#</w:t>
            </w:r>
            <w:r w:rsidRPr="0050321A">
              <w:rPr>
                <w:sz w:val="22"/>
                <w:szCs w:val="22"/>
                <w:lang w:val="en-US"/>
              </w:rPr>
              <w:t>books</w:t>
            </w:r>
            <w:r w:rsidRPr="0050321A">
              <w:rPr>
                <w:sz w:val="22"/>
                <w:szCs w:val="22"/>
              </w:rPr>
              <w:t>”, //существующий элемент на странице, где отобр</w:t>
            </w:r>
            <w:r w:rsidRPr="0050321A">
              <w:rPr>
                <w:sz w:val="22"/>
                <w:szCs w:val="22"/>
              </w:rPr>
              <w:t>а</w:t>
            </w:r>
            <w:r w:rsidRPr="0050321A">
              <w:rPr>
                <w:sz w:val="22"/>
                <w:szCs w:val="22"/>
              </w:rPr>
              <w:t>жать.</w:t>
            </w:r>
          </w:p>
          <w:p w:rsidR="00FA62DB" w:rsidRPr="0050321A" w:rsidRDefault="00FA62DB" w:rsidP="00FA62DB">
            <w:pPr>
              <w:pStyle w:val="HTML0"/>
              <w:rPr>
                <w:sz w:val="22"/>
                <w:szCs w:val="22"/>
              </w:rPr>
            </w:pPr>
            <w:r w:rsidRPr="0050321A">
              <w:rPr>
                <w:sz w:val="22"/>
                <w:szCs w:val="22"/>
              </w:rPr>
              <w:t xml:space="preserve">  </w:t>
            </w:r>
            <w:r w:rsidRPr="0050321A">
              <w:rPr>
                <w:sz w:val="22"/>
                <w:szCs w:val="22"/>
                <w:lang w:val="en-US"/>
              </w:rPr>
              <w:t>tagName</w:t>
            </w:r>
            <w:r w:rsidRPr="0050321A">
              <w:rPr>
                <w:sz w:val="22"/>
                <w:szCs w:val="22"/>
              </w:rPr>
              <w:t>: “</w:t>
            </w:r>
            <w:r w:rsidRPr="0050321A">
              <w:rPr>
                <w:sz w:val="22"/>
                <w:szCs w:val="22"/>
                <w:lang w:val="en-US"/>
              </w:rPr>
              <w:t>li</w:t>
            </w:r>
            <w:r w:rsidRPr="0050321A">
              <w:rPr>
                <w:sz w:val="22"/>
                <w:szCs w:val="22"/>
              </w:rPr>
              <w:t>”, //генерируемый тэг элементов</w:t>
            </w:r>
          </w:p>
          <w:p w:rsidR="00FA62DB" w:rsidRPr="0050321A" w:rsidRDefault="00FA62DB" w:rsidP="00FA62DB">
            <w:pPr>
              <w:pStyle w:val="HTML0"/>
              <w:rPr>
                <w:sz w:val="22"/>
                <w:szCs w:val="22"/>
              </w:rPr>
            </w:pPr>
            <w:r w:rsidRPr="0050321A">
              <w:rPr>
                <w:sz w:val="22"/>
                <w:szCs w:val="22"/>
              </w:rPr>
              <w:t xml:space="preserve">  </w:t>
            </w:r>
            <w:r w:rsidRPr="0050321A">
              <w:rPr>
                <w:sz w:val="22"/>
                <w:szCs w:val="22"/>
                <w:lang w:val="en-US"/>
              </w:rPr>
              <w:t>className</w:t>
            </w:r>
            <w:r w:rsidRPr="0050321A">
              <w:rPr>
                <w:sz w:val="22"/>
                <w:szCs w:val="22"/>
              </w:rPr>
              <w:t>: “</w:t>
            </w:r>
            <w:r w:rsidRPr="0050321A">
              <w:rPr>
                <w:sz w:val="22"/>
                <w:szCs w:val="22"/>
                <w:lang w:val="en-US"/>
              </w:rPr>
              <w:t>row</w:t>
            </w:r>
            <w:r w:rsidRPr="0050321A">
              <w:rPr>
                <w:sz w:val="22"/>
                <w:szCs w:val="22"/>
              </w:rPr>
              <w:t>”, //имя класса для элемента</w:t>
            </w:r>
          </w:p>
          <w:p w:rsidR="00FA62DB" w:rsidRPr="0050321A" w:rsidRDefault="00FA62DB" w:rsidP="00FA62DB">
            <w:pPr>
              <w:pStyle w:val="HTML0"/>
              <w:rPr>
                <w:sz w:val="22"/>
                <w:szCs w:val="22"/>
                <w:lang w:val="en-US"/>
              </w:rPr>
            </w:pPr>
            <w:r w:rsidRPr="0050321A">
              <w:rPr>
                <w:sz w:val="22"/>
                <w:szCs w:val="22"/>
              </w:rPr>
              <w:t xml:space="preserve">  </w:t>
            </w:r>
            <w:r w:rsidRPr="0050321A">
              <w:rPr>
                <w:b/>
                <w:sz w:val="22"/>
                <w:szCs w:val="22"/>
                <w:lang w:val="en-US"/>
              </w:rPr>
              <w:t>template</w:t>
            </w:r>
            <w:r w:rsidRPr="0050321A">
              <w:rPr>
                <w:sz w:val="22"/>
                <w:szCs w:val="22"/>
                <w:lang w:val="en-US"/>
              </w:rPr>
              <w:t>: ‘&lt;p&gt;</w:t>
            </w:r>
            <w:r w:rsidRPr="0050321A">
              <w:rPr>
                <w:sz w:val="22"/>
                <w:szCs w:val="22"/>
              </w:rPr>
              <w:t>Название</w:t>
            </w:r>
            <w:r w:rsidRPr="0050321A">
              <w:rPr>
                <w:sz w:val="22"/>
                <w:szCs w:val="22"/>
                <w:lang w:val="en-US"/>
              </w:rPr>
              <w:t xml:space="preserve">: &lt;%-title%&gt;&lt;br /&gt; </w:t>
            </w:r>
            <w:r w:rsidRPr="0050321A">
              <w:rPr>
                <w:sz w:val="22"/>
                <w:szCs w:val="22"/>
              </w:rPr>
              <w:t>Автор</w:t>
            </w:r>
            <w:r w:rsidRPr="0050321A">
              <w:rPr>
                <w:sz w:val="22"/>
                <w:szCs w:val="22"/>
                <w:lang w:val="en-US"/>
              </w:rPr>
              <w:t>: &lt;%-author%&gt;&lt;/p&gt;’,</w:t>
            </w:r>
          </w:p>
          <w:p w:rsidR="00FA62DB" w:rsidRPr="0050321A" w:rsidRDefault="00FA62DB" w:rsidP="00FA62DB">
            <w:pPr>
              <w:pStyle w:val="HTML0"/>
              <w:rPr>
                <w:sz w:val="22"/>
                <w:szCs w:val="22"/>
                <w:lang w:val="en-US"/>
              </w:rPr>
            </w:pPr>
            <w:r w:rsidRPr="0050321A">
              <w:rPr>
                <w:sz w:val="22"/>
                <w:szCs w:val="22"/>
                <w:lang w:val="en-US"/>
              </w:rPr>
              <w:t xml:space="preserve">  </w:t>
            </w:r>
            <w:r w:rsidRPr="0050321A">
              <w:rPr>
                <w:b/>
                <w:sz w:val="22"/>
                <w:szCs w:val="22"/>
                <w:lang w:val="en-US"/>
              </w:rPr>
              <w:t>initialize</w:t>
            </w:r>
            <w:r w:rsidRPr="0050321A">
              <w:rPr>
                <w:sz w:val="22"/>
                <w:szCs w:val="22"/>
                <w:lang w:val="en-US"/>
              </w:rPr>
              <w:t>: function(){</w:t>
            </w:r>
          </w:p>
          <w:p w:rsidR="00FA62DB" w:rsidRPr="0050321A" w:rsidRDefault="00FA62DB" w:rsidP="00FA62DB">
            <w:pPr>
              <w:pStyle w:val="HTML0"/>
              <w:rPr>
                <w:sz w:val="22"/>
                <w:szCs w:val="22"/>
                <w:lang w:val="en-US"/>
              </w:rPr>
            </w:pPr>
            <w:r w:rsidRPr="0050321A">
              <w:rPr>
                <w:sz w:val="22"/>
                <w:szCs w:val="22"/>
                <w:lang w:val="en-US"/>
              </w:rPr>
              <w:t xml:space="preserve">   this.listenTo(this.model, “change”, this.render);</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B93642" w:rsidRDefault="00FA62DB" w:rsidP="00FA62DB">
            <w:pPr>
              <w:pStyle w:val="HTML0"/>
              <w:rPr>
                <w:lang w:val="en-US"/>
              </w:rPr>
            </w:pPr>
            <w:r w:rsidRPr="0050321A">
              <w:rPr>
                <w:sz w:val="22"/>
                <w:szCs w:val="22"/>
                <w:lang w:val="en-US"/>
              </w:rPr>
              <w:t>});</w:t>
            </w:r>
          </w:p>
        </w:tc>
      </w:tr>
    </w:tbl>
    <w:p w:rsidR="00FA62DB" w:rsidRPr="00BD1B80" w:rsidRDefault="00FA62DB" w:rsidP="00FA62DB">
      <w:pPr>
        <w:spacing w:before="100" w:beforeAutospacing="1" w:after="100" w:afterAutospacing="1"/>
        <w:rPr>
          <w:sz w:val="28"/>
          <w:szCs w:val="28"/>
        </w:rPr>
      </w:pPr>
      <w:r>
        <w:rPr>
          <w:sz w:val="28"/>
          <w:szCs w:val="28"/>
        </w:rPr>
        <w:t>В</w:t>
      </w:r>
      <w:r w:rsidRPr="008C4990">
        <w:rPr>
          <w:sz w:val="28"/>
          <w:szCs w:val="28"/>
        </w:rPr>
        <w:t xml:space="preserve"> </w:t>
      </w:r>
      <w:r>
        <w:rPr>
          <w:sz w:val="28"/>
          <w:szCs w:val="28"/>
        </w:rPr>
        <w:t>каждом</w:t>
      </w:r>
      <w:r w:rsidRPr="008C4990">
        <w:rPr>
          <w:sz w:val="28"/>
          <w:szCs w:val="28"/>
        </w:rPr>
        <w:t xml:space="preserve"> </w:t>
      </w:r>
      <w:r>
        <w:rPr>
          <w:sz w:val="28"/>
          <w:szCs w:val="28"/>
        </w:rPr>
        <w:t>модуле</w:t>
      </w:r>
      <w:r w:rsidRPr="008C4990">
        <w:rPr>
          <w:sz w:val="28"/>
          <w:szCs w:val="28"/>
        </w:rPr>
        <w:t xml:space="preserve"> </w:t>
      </w:r>
      <w:r>
        <w:rPr>
          <w:sz w:val="28"/>
          <w:szCs w:val="28"/>
          <w:lang w:val="en-US"/>
        </w:rPr>
        <w:t>backbone</w:t>
      </w:r>
      <w:r w:rsidRPr="008C4990">
        <w:rPr>
          <w:sz w:val="28"/>
          <w:szCs w:val="28"/>
        </w:rPr>
        <w:t xml:space="preserve"> </w:t>
      </w:r>
      <w:r>
        <w:rPr>
          <w:sz w:val="28"/>
          <w:szCs w:val="28"/>
        </w:rPr>
        <w:t>есть</w:t>
      </w:r>
      <w:r w:rsidRPr="008C4990">
        <w:rPr>
          <w:sz w:val="28"/>
          <w:szCs w:val="28"/>
        </w:rPr>
        <w:t xml:space="preserve"> </w:t>
      </w:r>
      <w:r>
        <w:rPr>
          <w:sz w:val="28"/>
          <w:szCs w:val="28"/>
        </w:rPr>
        <w:t>метод</w:t>
      </w:r>
      <w:r w:rsidRPr="008C4990">
        <w:rPr>
          <w:sz w:val="28"/>
          <w:szCs w:val="28"/>
        </w:rPr>
        <w:t xml:space="preserve"> </w:t>
      </w:r>
      <w:r>
        <w:rPr>
          <w:sz w:val="28"/>
          <w:szCs w:val="28"/>
          <w:lang w:val="en-US"/>
        </w:rPr>
        <w:t>initialize</w:t>
      </w:r>
      <w:r w:rsidRPr="008C4990">
        <w:rPr>
          <w:sz w:val="28"/>
          <w:szCs w:val="28"/>
        </w:rPr>
        <w:t xml:space="preserve">, </w:t>
      </w:r>
      <w:r>
        <w:rPr>
          <w:sz w:val="28"/>
          <w:szCs w:val="28"/>
        </w:rPr>
        <w:t>который</w:t>
      </w:r>
      <w:r w:rsidRPr="008C4990">
        <w:rPr>
          <w:sz w:val="28"/>
          <w:szCs w:val="28"/>
        </w:rPr>
        <w:t xml:space="preserve"> </w:t>
      </w:r>
      <w:r>
        <w:rPr>
          <w:sz w:val="28"/>
          <w:szCs w:val="28"/>
        </w:rPr>
        <w:t>является</w:t>
      </w:r>
      <w:r w:rsidRPr="008C4990">
        <w:rPr>
          <w:sz w:val="28"/>
          <w:szCs w:val="28"/>
        </w:rPr>
        <w:t xml:space="preserve"> </w:t>
      </w:r>
      <w:r>
        <w:rPr>
          <w:sz w:val="28"/>
          <w:szCs w:val="28"/>
        </w:rPr>
        <w:t>констру</w:t>
      </w:r>
      <w:r>
        <w:rPr>
          <w:sz w:val="28"/>
          <w:szCs w:val="28"/>
        </w:rPr>
        <w:t>к</w:t>
      </w:r>
      <w:r>
        <w:rPr>
          <w:sz w:val="28"/>
          <w:szCs w:val="28"/>
        </w:rPr>
        <w:t>тором</w:t>
      </w:r>
      <w:r w:rsidRPr="008C4990">
        <w:rPr>
          <w:sz w:val="28"/>
          <w:szCs w:val="28"/>
        </w:rPr>
        <w:t xml:space="preserve">. </w:t>
      </w:r>
      <w:r>
        <w:rPr>
          <w:sz w:val="28"/>
          <w:szCs w:val="28"/>
        </w:rPr>
        <w:t>В данном случае функция слушает изменения в модели, и обновляет шаблон.</w:t>
      </w:r>
    </w:p>
    <w:p w:rsidR="00FA62DB" w:rsidRPr="001841A0" w:rsidRDefault="00FA62DB" w:rsidP="00FA62DB">
      <w:pPr>
        <w:spacing w:before="100" w:beforeAutospacing="1" w:after="100" w:afterAutospacing="1"/>
        <w:rPr>
          <w:b/>
          <w:sz w:val="28"/>
          <w:szCs w:val="28"/>
        </w:rPr>
      </w:pPr>
      <w:r w:rsidRPr="001841A0">
        <w:rPr>
          <w:b/>
          <w:sz w:val="28"/>
          <w:szCs w:val="28"/>
          <w:lang w:val="en-US"/>
        </w:rPr>
        <w:t>Marionette</w:t>
      </w:r>
      <w:r w:rsidRPr="001841A0">
        <w:rPr>
          <w:b/>
          <w:sz w:val="28"/>
          <w:szCs w:val="28"/>
        </w:rPr>
        <w:t>.</w:t>
      </w:r>
      <w:r w:rsidRPr="001841A0">
        <w:rPr>
          <w:b/>
          <w:sz w:val="28"/>
          <w:szCs w:val="28"/>
          <w:lang w:val="en-US"/>
        </w:rPr>
        <w:t>js</w:t>
      </w:r>
      <w:r w:rsidRPr="001841A0">
        <w:rPr>
          <w:b/>
          <w:sz w:val="28"/>
          <w:szCs w:val="28"/>
        </w:rPr>
        <w:t xml:space="preserve"> (модульный фрэймворк)</w:t>
      </w:r>
    </w:p>
    <w:p w:rsidR="00FA62DB" w:rsidRDefault="00FA62DB" w:rsidP="00FA62DB">
      <w:pPr>
        <w:spacing w:before="100" w:beforeAutospacing="1" w:after="100" w:afterAutospacing="1"/>
        <w:rPr>
          <w:sz w:val="28"/>
          <w:szCs w:val="28"/>
        </w:rPr>
      </w:pPr>
      <w:r>
        <w:rPr>
          <w:sz w:val="28"/>
          <w:szCs w:val="28"/>
        </w:rPr>
        <w:t xml:space="preserve">Используя </w:t>
      </w:r>
      <w:r>
        <w:rPr>
          <w:sz w:val="28"/>
          <w:szCs w:val="28"/>
          <w:lang w:val="en-US"/>
        </w:rPr>
        <w:t>Backbone</w:t>
      </w:r>
      <w:r>
        <w:rPr>
          <w:sz w:val="28"/>
          <w:szCs w:val="28"/>
        </w:rPr>
        <w:t xml:space="preserve"> в реальных проектах, придется строить поверх библи</w:t>
      </w:r>
      <w:r>
        <w:rPr>
          <w:sz w:val="28"/>
          <w:szCs w:val="28"/>
        </w:rPr>
        <w:t>о</w:t>
      </w:r>
      <w:r>
        <w:rPr>
          <w:sz w:val="28"/>
          <w:szCs w:val="28"/>
        </w:rPr>
        <w:t>теки множество абстракций и привязок, а также разрабатывать собственную архитектуру приложения. Библиотека представляет набор базовых сущн</w:t>
      </w:r>
      <w:r>
        <w:rPr>
          <w:sz w:val="28"/>
          <w:szCs w:val="28"/>
        </w:rPr>
        <w:t>о</w:t>
      </w:r>
      <w:r>
        <w:rPr>
          <w:sz w:val="28"/>
          <w:szCs w:val="28"/>
        </w:rPr>
        <w:t>стей, а связывать их придется самому.</w:t>
      </w:r>
    </w:p>
    <w:p w:rsidR="00FA62DB" w:rsidRDefault="00FA62DB" w:rsidP="00FA62DB">
      <w:pPr>
        <w:spacing w:before="100" w:beforeAutospacing="1" w:after="100" w:afterAutospacing="1"/>
        <w:rPr>
          <w:sz w:val="28"/>
          <w:szCs w:val="28"/>
        </w:rPr>
      </w:pPr>
      <w:r>
        <w:rPr>
          <w:sz w:val="28"/>
          <w:szCs w:val="28"/>
        </w:rPr>
        <w:t xml:space="preserve">Но и здесь есть готовые решения: фрэймворк </w:t>
      </w:r>
      <w:r>
        <w:rPr>
          <w:sz w:val="28"/>
          <w:szCs w:val="28"/>
          <w:lang w:val="en-US"/>
        </w:rPr>
        <w:t>Marionette</w:t>
      </w:r>
      <w:r w:rsidRPr="001841A0">
        <w:rPr>
          <w:sz w:val="28"/>
          <w:szCs w:val="28"/>
        </w:rPr>
        <w:t>.</w:t>
      </w:r>
      <w:r>
        <w:rPr>
          <w:sz w:val="28"/>
          <w:szCs w:val="28"/>
          <w:lang w:val="en-US"/>
        </w:rPr>
        <w:t>js</w:t>
      </w:r>
      <w:r>
        <w:rPr>
          <w:sz w:val="28"/>
          <w:szCs w:val="28"/>
        </w:rPr>
        <w:t>.</w:t>
      </w:r>
    </w:p>
    <w:p w:rsidR="00FA62DB" w:rsidRPr="001841A0" w:rsidRDefault="00FA62DB" w:rsidP="00FA62DB">
      <w:pPr>
        <w:spacing w:before="100" w:beforeAutospacing="1" w:after="100" w:afterAutospacing="1"/>
        <w:rPr>
          <w:sz w:val="28"/>
          <w:szCs w:val="28"/>
        </w:rPr>
      </w:pPr>
      <w:r>
        <w:rPr>
          <w:sz w:val="28"/>
          <w:szCs w:val="28"/>
          <w:lang w:val="en-US"/>
        </w:rPr>
        <w:t>Marionette</w:t>
      </w:r>
      <w:r w:rsidRPr="001841A0">
        <w:rPr>
          <w:sz w:val="28"/>
          <w:szCs w:val="28"/>
        </w:rPr>
        <w:t>.</w:t>
      </w:r>
      <w:r>
        <w:rPr>
          <w:sz w:val="28"/>
          <w:szCs w:val="28"/>
          <w:lang w:val="en-US"/>
        </w:rPr>
        <w:t>js</w:t>
      </w:r>
      <w:r>
        <w:rPr>
          <w:sz w:val="28"/>
          <w:szCs w:val="28"/>
        </w:rPr>
        <w:t xml:space="preserve"> является модульным фрэймворком. </w:t>
      </w:r>
      <w:r>
        <w:rPr>
          <w:sz w:val="28"/>
          <w:szCs w:val="28"/>
          <w:lang w:val="en-US"/>
        </w:rPr>
        <w:t>Marionette</w:t>
      </w:r>
      <w:r>
        <w:rPr>
          <w:sz w:val="28"/>
          <w:szCs w:val="28"/>
        </w:rPr>
        <w:t xml:space="preserve"> использует вв</w:t>
      </w:r>
      <w:r>
        <w:rPr>
          <w:sz w:val="28"/>
          <w:szCs w:val="28"/>
        </w:rPr>
        <w:t>о</w:t>
      </w:r>
      <w:r>
        <w:rPr>
          <w:sz w:val="28"/>
          <w:szCs w:val="28"/>
        </w:rPr>
        <w:t>дит свои сущности: приложение, контроллеры, модули, субмодули, роутер, собственная система шаблонов, а также расширяет работу стандартных м</w:t>
      </w:r>
      <w:r>
        <w:rPr>
          <w:sz w:val="28"/>
          <w:szCs w:val="28"/>
        </w:rPr>
        <w:t>о</w:t>
      </w:r>
      <w:r>
        <w:rPr>
          <w:sz w:val="28"/>
          <w:szCs w:val="28"/>
        </w:rPr>
        <w:t>делей.</w:t>
      </w:r>
    </w:p>
    <w:p w:rsidR="00FA62DB" w:rsidRPr="001841A0" w:rsidRDefault="00FA62DB" w:rsidP="00FA62DB">
      <w:pPr>
        <w:spacing w:before="100" w:beforeAutospacing="1" w:after="100" w:afterAutospacing="1"/>
        <w:jc w:val="center"/>
        <w:rPr>
          <w:b/>
          <w:sz w:val="28"/>
          <w:szCs w:val="28"/>
        </w:rPr>
      </w:pPr>
      <w:r w:rsidRPr="00607439">
        <w:rPr>
          <w:b/>
          <w:sz w:val="28"/>
          <w:szCs w:val="28"/>
        </w:rPr>
        <w:t>10</w:t>
      </w:r>
      <w:r>
        <w:rPr>
          <w:b/>
          <w:sz w:val="28"/>
          <w:szCs w:val="28"/>
        </w:rPr>
        <w:t xml:space="preserve">. </w:t>
      </w:r>
      <w:r w:rsidRPr="001841A0">
        <w:rPr>
          <w:b/>
          <w:sz w:val="28"/>
          <w:szCs w:val="28"/>
          <w:lang w:val="en-US"/>
        </w:rPr>
        <w:t>CoffeeScript</w:t>
      </w:r>
    </w:p>
    <w:p w:rsidR="00FA62DB" w:rsidRPr="005E56A6" w:rsidRDefault="00FA62DB" w:rsidP="00FA62DB">
      <w:pPr>
        <w:spacing w:before="100" w:beforeAutospacing="1" w:after="100" w:afterAutospacing="1"/>
        <w:rPr>
          <w:sz w:val="28"/>
          <w:szCs w:val="28"/>
        </w:rPr>
      </w:pPr>
      <w:r w:rsidRPr="001841A0">
        <w:rPr>
          <w:sz w:val="28"/>
          <w:szCs w:val="28"/>
        </w:rPr>
        <w:t>CoffeeScript - язык программирования, транслируемый в JavaScript. CoffeeScript добавляет синтаксический сахар в духе Ruby, Python, Haskell и Erlang для того, чтобы улучшить читаемость кода и уменьшить его размер. CoffeeScript позволяет писать более компактный код по сравнению с JavaScript. JavaScript-код, получаемый трансляцией из CoffeeScript, полн</w:t>
      </w:r>
      <w:r w:rsidRPr="001841A0">
        <w:rPr>
          <w:sz w:val="28"/>
          <w:szCs w:val="28"/>
        </w:rPr>
        <w:t>о</w:t>
      </w:r>
      <w:r w:rsidRPr="001841A0">
        <w:rPr>
          <w:sz w:val="28"/>
          <w:szCs w:val="28"/>
        </w:rPr>
        <w:t>стью проходит проверку JavaScript Lint.</w:t>
      </w:r>
    </w:p>
    <w:p w:rsidR="00FA62DB" w:rsidRPr="00BF544F" w:rsidRDefault="00FA62DB" w:rsidP="00FA62DB">
      <w:pPr>
        <w:spacing w:before="100" w:beforeAutospacing="1" w:after="100" w:afterAutospacing="1"/>
        <w:rPr>
          <w:sz w:val="28"/>
          <w:szCs w:val="28"/>
        </w:rPr>
      </w:pPr>
      <w:r>
        <w:rPr>
          <w:sz w:val="28"/>
          <w:szCs w:val="28"/>
          <w:lang w:val="en-US"/>
        </w:rPr>
        <w:t xml:space="preserve">1. </w:t>
      </w:r>
      <w:r>
        <w:rPr>
          <w:sz w:val="28"/>
          <w:szCs w:val="28"/>
        </w:rPr>
        <w:t>Переменные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Переменные</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10.1</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//CoffeeScript:</w:t>
            </w:r>
          </w:p>
          <w:p w:rsidR="00FA62DB" w:rsidRPr="0050321A" w:rsidRDefault="00FA62DB" w:rsidP="00FA62DB">
            <w:pPr>
              <w:pStyle w:val="HTML0"/>
              <w:rPr>
                <w:sz w:val="22"/>
                <w:szCs w:val="22"/>
                <w:lang w:val="en-US"/>
              </w:rPr>
            </w:pPr>
            <w:r w:rsidRPr="0050321A">
              <w:rPr>
                <w:sz w:val="22"/>
                <w:szCs w:val="22"/>
                <w:lang w:val="en-US"/>
              </w:rPr>
              <w:t>age  = 2</w:t>
            </w:r>
          </w:p>
          <w:p w:rsidR="00FA62DB" w:rsidRPr="0050321A" w:rsidRDefault="00FA62DB" w:rsidP="00FA62DB">
            <w:pPr>
              <w:pStyle w:val="HTML0"/>
              <w:rPr>
                <w:sz w:val="22"/>
                <w:szCs w:val="22"/>
                <w:lang w:val="en-US"/>
              </w:rPr>
            </w:pPr>
            <w:r w:rsidRPr="0050321A">
              <w:rPr>
                <w:sz w:val="22"/>
                <w:szCs w:val="22"/>
                <w:lang w:val="en-US"/>
              </w:rPr>
              <w:t>male = true</w:t>
            </w:r>
          </w:p>
          <w:p w:rsidR="00FA62DB" w:rsidRPr="0050321A" w:rsidRDefault="00FA62DB" w:rsidP="00FA62DB">
            <w:pPr>
              <w:pStyle w:val="HTML0"/>
              <w:rPr>
                <w:sz w:val="22"/>
                <w:szCs w:val="22"/>
                <w:lang w:val="en-US"/>
              </w:rPr>
            </w:pPr>
            <w:r w:rsidRPr="0050321A">
              <w:rPr>
                <w:sz w:val="22"/>
                <w:szCs w:val="22"/>
                <w:lang w:val="en-US"/>
              </w:rPr>
              <w:t>name = "Матвей"</w:t>
            </w:r>
          </w:p>
          <w:p w:rsidR="00FA62DB" w:rsidRPr="0050321A" w:rsidRDefault="00FA62DB" w:rsidP="00FA62DB">
            <w:pPr>
              <w:pStyle w:val="HTML0"/>
              <w:rPr>
                <w:sz w:val="22"/>
                <w:szCs w:val="22"/>
                <w:lang w:val="en-US"/>
              </w:rPr>
            </w:pPr>
          </w:p>
          <w:p w:rsidR="00FA62DB" w:rsidRPr="0050321A" w:rsidRDefault="00FA62DB" w:rsidP="00FA62DB">
            <w:pPr>
              <w:pStyle w:val="HTML0"/>
              <w:rPr>
                <w:sz w:val="22"/>
                <w:szCs w:val="22"/>
                <w:lang w:val="en-US"/>
              </w:rPr>
            </w:pPr>
            <w:r w:rsidRPr="0050321A">
              <w:rPr>
                <w:sz w:val="22"/>
                <w:szCs w:val="22"/>
                <w:lang w:val="en-US"/>
              </w:rPr>
              <w:t>//JavaScript:</w:t>
            </w:r>
          </w:p>
          <w:p w:rsidR="00FA62DB" w:rsidRPr="0050321A" w:rsidRDefault="00FA62DB" w:rsidP="00FA62DB">
            <w:pPr>
              <w:pStyle w:val="HTML0"/>
              <w:rPr>
                <w:sz w:val="22"/>
                <w:szCs w:val="22"/>
                <w:lang w:val="en-US"/>
              </w:rPr>
            </w:pPr>
            <w:r w:rsidRPr="0050321A">
              <w:rPr>
                <w:sz w:val="22"/>
                <w:szCs w:val="22"/>
                <w:lang w:val="en-US"/>
              </w:rPr>
              <w:t>var age = 2,</w:t>
            </w:r>
          </w:p>
          <w:p w:rsidR="00FA62DB" w:rsidRPr="0050321A" w:rsidRDefault="00FA62DB" w:rsidP="00FA62DB">
            <w:pPr>
              <w:pStyle w:val="HTML0"/>
              <w:rPr>
                <w:sz w:val="22"/>
                <w:szCs w:val="22"/>
                <w:lang w:val="en-US"/>
              </w:rPr>
            </w:pPr>
            <w:r w:rsidRPr="0050321A">
              <w:rPr>
                <w:sz w:val="22"/>
                <w:szCs w:val="22"/>
                <w:lang w:val="en-US"/>
              </w:rPr>
              <w:lastRenderedPageBreak/>
              <w:t xml:space="preserve">    male = true,</w:t>
            </w:r>
          </w:p>
          <w:p w:rsidR="00FA62DB" w:rsidRPr="0050321A" w:rsidRDefault="00FA62DB" w:rsidP="00FA62DB">
            <w:pPr>
              <w:pStyle w:val="HTML0"/>
              <w:rPr>
                <w:sz w:val="22"/>
                <w:szCs w:val="22"/>
                <w:lang w:val="en-US"/>
              </w:rPr>
            </w:pPr>
            <w:r w:rsidRPr="0050321A">
              <w:rPr>
                <w:sz w:val="22"/>
                <w:szCs w:val="22"/>
                <w:lang w:val="en-US"/>
              </w:rPr>
              <w:t xml:space="preserve">    name = "Матвей";</w:t>
            </w:r>
          </w:p>
          <w:p w:rsidR="00FA62DB" w:rsidRPr="00B93642" w:rsidRDefault="00FA62DB" w:rsidP="00FA62DB">
            <w:pPr>
              <w:pStyle w:val="HTML0"/>
              <w:rPr>
                <w:lang w:val="en-US"/>
              </w:rPr>
            </w:pPr>
          </w:p>
        </w:tc>
      </w:tr>
    </w:tbl>
    <w:p w:rsidR="00FA62DB" w:rsidRDefault="00FA62DB" w:rsidP="00FA62DB">
      <w:pPr>
        <w:spacing w:before="100" w:beforeAutospacing="1" w:after="100" w:afterAutospacing="1"/>
        <w:rPr>
          <w:sz w:val="28"/>
          <w:szCs w:val="28"/>
        </w:rPr>
      </w:pPr>
      <w:r>
        <w:rPr>
          <w:sz w:val="28"/>
          <w:szCs w:val="28"/>
        </w:rPr>
        <w:lastRenderedPageBreak/>
        <w:t>2.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Функции</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10.2</w:t>
            </w:r>
          </w:p>
        </w:tc>
      </w:tr>
      <w:tr w:rsidR="00FA62DB" w:rsidRPr="006E7EE0"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//CoffeeScript:</w:t>
            </w:r>
          </w:p>
          <w:p w:rsidR="00FA62DB" w:rsidRPr="0050321A" w:rsidRDefault="00FA62DB" w:rsidP="00FA62DB">
            <w:pPr>
              <w:pStyle w:val="HTML0"/>
              <w:rPr>
                <w:sz w:val="22"/>
                <w:szCs w:val="22"/>
                <w:lang w:val="en-US"/>
              </w:rPr>
            </w:pPr>
            <w:r w:rsidRPr="0050321A">
              <w:rPr>
                <w:sz w:val="22"/>
                <w:szCs w:val="22"/>
                <w:lang w:val="en-US"/>
              </w:rPr>
              <w:t>say = (speech) -&gt;</w:t>
            </w:r>
          </w:p>
          <w:p w:rsidR="00FA62DB" w:rsidRPr="0050321A" w:rsidRDefault="00FA62DB" w:rsidP="00FA62DB">
            <w:pPr>
              <w:pStyle w:val="HTML0"/>
              <w:rPr>
                <w:sz w:val="22"/>
                <w:szCs w:val="22"/>
                <w:lang w:val="en-US"/>
              </w:rPr>
            </w:pPr>
            <w:r w:rsidRPr="0050321A">
              <w:rPr>
                <w:sz w:val="22"/>
                <w:szCs w:val="22"/>
                <w:lang w:val="en-US"/>
              </w:rPr>
              <w:t xml:space="preserve">  alert speech</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say "</w:t>
            </w:r>
            <w:r w:rsidRPr="0050321A">
              <w:rPr>
                <w:sz w:val="22"/>
                <w:szCs w:val="22"/>
              </w:rPr>
              <w:t>Машина</w:t>
            </w:r>
            <w:r w:rsidRPr="0050321A">
              <w:rPr>
                <w:sz w:val="22"/>
                <w:szCs w:val="22"/>
                <w:lang w:val="en-US"/>
              </w:rPr>
              <w:t xml:space="preserve"> </w:t>
            </w:r>
            <w:r w:rsidRPr="0050321A">
              <w:rPr>
                <w:sz w:val="22"/>
                <w:szCs w:val="22"/>
              </w:rPr>
              <w:t>тютю</w:t>
            </w:r>
            <w:r w:rsidRPr="0050321A">
              <w:rPr>
                <w:sz w:val="22"/>
                <w:szCs w:val="22"/>
                <w:lang w:val="en-US"/>
              </w:rPr>
              <w:t>!"</w:t>
            </w:r>
          </w:p>
          <w:p w:rsidR="00FA62DB" w:rsidRPr="0050321A" w:rsidRDefault="00FA62DB" w:rsidP="00FA62DB">
            <w:pPr>
              <w:pStyle w:val="HTML0"/>
              <w:rPr>
                <w:sz w:val="22"/>
                <w:szCs w:val="22"/>
                <w:lang w:val="en-US"/>
              </w:rPr>
            </w:pPr>
          </w:p>
          <w:p w:rsidR="00FA62DB" w:rsidRPr="0050321A" w:rsidRDefault="00FA62DB" w:rsidP="00FA62DB">
            <w:pPr>
              <w:pStyle w:val="HTML0"/>
              <w:rPr>
                <w:sz w:val="22"/>
                <w:szCs w:val="22"/>
                <w:lang w:val="en-US"/>
              </w:rPr>
            </w:pPr>
            <w:r w:rsidRPr="0050321A">
              <w:rPr>
                <w:sz w:val="22"/>
                <w:szCs w:val="22"/>
                <w:lang w:val="en-US"/>
              </w:rPr>
              <w:t>//JavaScript:</w:t>
            </w:r>
          </w:p>
          <w:p w:rsidR="00FA62DB" w:rsidRPr="0050321A" w:rsidRDefault="00FA62DB" w:rsidP="00FA62DB">
            <w:pPr>
              <w:pStyle w:val="HTML0"/>
              <w:rPr>
                <w:sz w:val="22"/>
                <w:szCs w:val="22"/>
                <w:lang w:val="en-US"/>
              </w:rPr>
            </w:pPr>
            <w:r w:rsidRPr="0050321A">
              <w:rPr>
                <w:sz w:val="22"/>
                <w:szCs w:val="22"/>
                <w:lang w:val="en-US"/>
              </w:rPr>
              <w:t>var say = function(speech) {</w:t>
            </w:r>
          </w:p>
          <w:p w:rsidR="00FA62DB" w:rsidRPr="0050321A" w:rsidRDefault="00FA62DB" w:rsidP="00FA62DB">
            <w:pPr>
              <w:pStyle w:val="HTML0"/>
              <w:rPr>
                <w:sz w:val="22"/>
                <w:szCs w:val="22"/>
                <w:lang w:val="en-US"/>
              </w:rPr>
            </w:pPr>
            <w:r w:rsidRPr="0050321A">
              <w:rPr>
                <w:sz w:val="22"/>
                <w:szCs w:val="22"/>
                <w:lang w:val="en-US"/>
              </w:rPr>
              <w:t xml:space="preserve">  alert(speech);</w:t>
            </w:r>
          </w:p>
          <w:p w:rsidR="00FA62DB" w:rsidRPr="0050321A" w:rsidRDefault="00FA62DB" w:rsidP="00FA62DB">
            <w:pPr>
              <w:pStyle w:val="HTML0"/>
              <w:rPr>
                <w:sz w:val="22"/>
                <w:szCs w:val="22"/>
                <w:lang w:val="en-US"/>
              </w:rPr>
            </w:pPr>
            <w:r w:rsidRPr="0050321A">
              <w:rPr>
                <w:sz w:val="22"/>
                <w:szCs w:val="22"/>
                <w:lang w:val="en-US"/>
              </w:rPr>
              <w:t>};</w:t>
            </w:r>
          </w:p>
          <w:p w:rsidR="00FA62DB" w:rsidRPr="005E56A6" w:rsidRDefault="00FA62DB" w:rsidP="00FA62DB">
            <w:pPr>
              <w:pStyle w:val="HTML0"/>
              <w:rPr>
                <w:lang w:val="en-US"/>
              </w:rPr>
            </w:pPr>
            <w:r w:rsidRPr="0050321A">
              <w:rPr>
                <w:sz w:val="22"/>
                <w:szCs w:val="22"/>
                <w:lang w:val="en-US"/>
              </w:rPr>
              <w:t>say("</w:t>
            </w:r>
            <w:r w:rsidRPr="0050321A">
              <w:rPr>
                <w:sz w:val="22"/>
                <w:szCs w:val="22"/>
              </w:rPr>
              <w:t>Машина</w:t>
            </w:r>
            <w:r w:rsidRPr="0050321A">
              <w:rPr>
                <w:sz w:val="22"/>
                <w:szCs w:val="22"/>
                <w:lang w:val="en-US"/>
              </w:rPr>
              <w:t xml:space="preserve"> </w:t>
            </w:r>
            <w:r w:rsidRPr="0050321A">
              <w:rPr>
                <w:sz w:val="22"/>
                <w:szCs w:val="22"/>
              </w:rPr>
              <w:t>тютю</w:t>
            </w:r>
            <w:r w:rsidRPr="0050321A">
              <w:rPr>
                <w:sz w:val="22"/>
                <w:szCs w:val="22"/>
                <w:lang w:val="en-US"/>
              </w:rPr>
              <w:t>!");</w:t>
            </w:r>
          </w:p>
        </w:tc>
      </w:tr>
    </w:tbl>
    <w:p w:rsidR="00FA62DB" w:rsidRDefault="00FA62DB" w:rsidP="00FA62DB">
      <w:pPr>
        <w:spacing w:before="100" w:beforeAutospacing="1" w:after="100" w:afterAutospacing="1"/>
        <w:rPr>
          <w:sz w:val="28"/>
          <w:szCs w:val="28"/>
        </w:rPr>
      </w:pPr>
      <w:r w:rsidRPr="00BF544F">
        <w:rPr>
          <w:sz w:val="28"/>
          <w:szCs w:val="28"/>
        </w:rPr>
        <w:t xml:space="preserve">3. </w:t>
      </w:r>
      <w:r>
        <w:rPr>
          <w:sz w:val="28"/>
          <w:szCs w:val="28"/>
        </w:rPr>
        <w:t>Классы и объекты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346DD7" w:rsidRDefault="00FA62DB" w:rsidP="0049063C">
            <w:pPr>
              <w:jc w:val="center"/>
              <w:rPr>
                <w:b/>
                <w:bCs/>
                <w:color w:val="FFFEFF"/>
              </w:rPr>
            </w:pPr>
            <w:r>
              <w:rPr>
                <w:b/>
                <w:bCs/>
                <w:color w:val="FFFEFF"/>
              </w:rPr>
              <w:t xml:space="preserve">Классы и объекты, </w:t>
            </w:r>
            <w:r>
              <w:rPr>
                <w:b/>
                <w:bCs/>
                <w:color w:val="FFFEFF"/>
                <w:lang w:val="en-US"/>
              </w:rPr>
              <w:t>JavaScript</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sidRPr="00346DD7">
              <w:rPr>
                <w:b/>
                <w:bCs/>
                <w:color w:val="FFFEFF"/>
              </w:rPr>
              <w:t>10.3</w:t>
            </w:r>
          </w:p>
        </w:tc>
      </w:tr>
      <w:tr w:rsidR="00FA62DB" w:rsidRPr="00BF544F"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function Human(name){</w:t>
            </w:r>
          </w:p>
          <w:p w:rsidR="00FA62DB" w:rsidRPr="0050321A" w:rsidRDefault="00FA62DB" w:rsidP="00FA62DB">
            <w:pPr>
              <w:pStyle w:val="HTML0"/>
              <w:rPr>
                <w:sz w:val="22"/>
                <w:szCs w:val="22"/>
                <w:lang w:val="en-US"/>
              </w:rPr>
            </w:pPr>
            <w:r w:rsidRPr="0050321A">
              <w:rPr>
                <w:sz w:val="22"/>
                <w:szCs w:val="22"/>
                <w:lang w:val="en-US"/>
              </w:rPr>
              <w:t xml:space="preserve">  this.name = name;</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function Baby(name){</w:t>
            </w:r>
          </w:p>
          <w:p w:rsidR="00FA62DB" w:rsidRPr="0050321A" w:rsidRDefault="00FA62DB" w:rsidP="00FA62DB">
            <w:pPr>
              <w:pStyle w:val="HTML0"/>
              <w:rPr>
                <w:sz w:val="22"/>
                <w:szCs w:val="22"/>
                <w:lang w:val="en-US"/>
              </w:rPr>
            </w:pPr>
            <w:r w:rsidRPr="0050321A">
              <w:rPr>
                <w:sz w:val="22"/>
                <w:szCs w:val="22"/>
                <w:lang w:val="en-US"/>
              </w:rPr>
              <w:t xml:space="preserve">  Human.call(this, name);</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Baby.prototype = Object.create(Human.prototype);</w:t>
            </w:r>
          </w:p>
          <w:p w:rsidR="00FA62DB" w:rsidRPr="0050321A" w:rsidRDefault="00FA62DB" w:rsidP="00FA62DB">
            <w:pPr>
              <w:pStyle w:val="HTML0"/>
              <w:rPr>
                <w:sz w:val="22"/>
                <w:szCs w:val="22"/>
                <w:lang w:val="en-US"/>
              </w:rPr>
            </w:pPr>
            <w:r w:rsidRPr="0050321A">
              <w:rPr>
                <w:sz w:val="22"/>
                <w:szCs w:val="22"/>
                <w:lang w:val="en-US"/>
              </w:rPr>
              <w:t>Baby.prototype.say = function(msg){</w:t>
            </w:r>
          </w:p>
          <w:p w:rsidR="00FA62DB" w:rsidRPr="0050321A" w:rsidRDefault="00FA62DB" w:rsidP="00FA62DB">
            <w:pPr>
              <w:pStyle w:val="HTML0"/>
              <w:rPr>
                <w:sz w:val="22"/>
                <w:szCs w:val="22"/>
                <w:lang w:val="en-US"/>
              </w:rPr>
            </w:pPr>
            <w:r w:rsidRPr="0050321A">
              <w:rPr>
                <w:sz w:val="22"/>
                <w:szCs w:val="22"/>
                <w:lang w:val="en-US"/>
              </w:rPr>
              <w:t xml:space="preserve">  alert(this.name + ' говорит ' + msg);</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Baby.prototype.sayHi = function(){</w:t>
            </w:r>
          </w:p>
          <w:p w:rsidR="00FA62DB" w:rsidRPr="0050321A" w:rsidRDefault="00FA62DB" w:rsidP="00FA62DB">
            <w:pPr>
              <w:pStyle w:val="HTML0"/>
              <w:rPr>
                <w:sz w:val="22"/>
                <w:szCs w:val="22"/>
                <w:lang w:val="en-US"/>
              </w:rPr>
            </w:pPr>
            <w:r w:rsidRPr="0050321A">
              <w:rPr>
                <w:sz w:val="22"/>
                <w:szCs w:val="22"/>
                <w:lang w:val="en-US"/>
              </w:rPr>
              <w:t xml:space="preserve">  this.say('Уууу!');</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Baby.prototype.constructor = Baby;</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var matt = new Baby("Матвей");</w:t>
            </w:r>
          </w:p>
          <w:p w:rsidR="00FA62DB" w:rsidRPr="0050321A" w:rsidRDefault="00FA62DB" w:rsidP="00FA62DB">
            <w:pPr>
              <w:pStyle w:val="HTML0"/>
              <w:rPr>
                <w:sz w:val="22"/>
                <w:szCs w:val="22"/>
                <w:lang w:val="en-US"/>
              </w:rPr>
            </w:pPr>
            <w:r w:rsidRPr="0050321A">
              <w:rPr>
                <w:sz w:val="22"/>
                <w:szCs w:val="22"/>
                <w:lang w:val="en-US"/>
              </w:rPr>
              <w:t>matt.sayHi();</w:t>
            </w:r>
          </w:p>
          <w:p w:rsidR="00FA62DB" w:rsidRPr="00BF544F" w:rsidRDefault="00FA62DB" w:rsidP="00FA62DB">
            <w:pPr>
              <w:pStyle w:val="HTML0"/>
              <w:rPr>
                <w:lang w:val="en-US"/>
              </w:rPr>
            </w:pPr>
          </w:p>
        </w:tc>
      </w:tr>
    </w:tbl>
    <w:p w:rsidR="00FA62DB" w:rsidRPr="00BF544F" w:rsidRDefault="00FA62DB" w:rsidP="00FA62DB">
      <w:pPr>
        <w:spacing w:before="100" w:beforeAutospacing="1" w:after="100" w:afterAutospacing="1"/>
        <w:rPr>
          <w:sz w:val="28"/>
          <w:szCs w:val="28"/>
          <w:lang w:val="en-US"/>
        </w:rPr>
      </w:pPr>
      <w:r>
        <w:rPr>
          <w:sz w:val="28"/>
          <w:szCs w:val="28"/>
        </w:rPr>
        <w:t>Аналог</w:t>
      </w:r>
      <w:r>
        <w:rPr>
          <w:sz w:val="28"/>
          <w:szCs w:val="28"/>
          <w:lang w:val="en-US"/>
        </w:rPr>
        <w:t xml:space="preserve"> </w:t>
      </w:r>
      <w:r>
        <w:rPr>
          <w:sz w:val="28"/>
          <w:szCs w:val="28"/>
        </w:rPr>
        <w:t xml:space="preserve">на </w:t>
      </w:r>
      <w:r>
        <w:rPr>
          <w:sz w:val="28"/>
          <w:szCs w:val="28"/>
          <w:lang w:val="en-US"/>
        </w:rPr>
        <w:t>CoffeeScript: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346DD7" w:rsidRDefault="00FA62DB" w:rsidP="0049063C">
            <w:pPr>
              <w:jc w:val="center"/>
              <w:rPr>
                <w:b/>
                <w:bCs/>
                <w:color w:val="FFFEFF"/>
              </w:rPr>
            </w:pPr>
            <w:r>
              <w:rPr>
                <w:b/>
                <w:bCs/>
                <w:color w:val="FFFEFF"/>
              </w:rPr>
              <w:t xml:space="preserve">Классы и объекты, </w:t>
            </w:r>
            <w:r>
              <w:rPr>
                <w:b/>
                <w:bCs/>
                <w:color w:val="FFFEFF"/>
                <w:lang w:val="en-US"/>
              </w:rPr>
              <w:t>CoffeeScript</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sidRPr="00346DD7">
              <w:rPr>
                <w:b/>
                <w:bCs/>
                <w:color w:val="FFFEFF"/>
              </w:rPr>
              <w:t>10.4</w:t>
            </w:r>
          </w:p>
        </w:tc>
      </w:tr>
      <w:tr w:rsidR="00FA62DB" w:rsidRPr="00BF544F"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//CoffeeScript:</w:t>
            </w:r>
          </w:p>
          <w:p w:rsidR="00FA62DB" w:rsidRPr="0050321A" w:rsidRDefault="00FA62DB" w:rsidP="00FA62DB">
            <w:pPr>
              <w:pStyle w:val="HTML0"/>
              <w:rPr>
                <w:sz w:val="22"/>
                <w:szCs w:val="22"/>
                <w:lang w:val="en-US"/>
              </w:rPr>
            </w:pPr>
          </w:p>
          <w:p w:rsidR="00FA62DB" w:rsidRPr="0050321A" w:rsidRDefault="00FA62DB" w:rsidP="00FA62DB">
            <w:pPr>
              <w:pStyle w:val="HTML0"/>
              <w:rPr>
                <w:sz w:val="22"/>
                <w:szCs w:val="22"/>
                <w:lang w:val="en-US"/>
              </w:rPr>
            </w:pPr>
            <w:r w:rsidRPr="0050321A">
              <w:rPr>
                <w:sz w:val="22"/>
                <w:szCs w:val="22"/>
                <w:lang w:val="en-US"/>
              </w:rPr>
              <w:t>class Human</w:t>
            </w:r>
          </w:p>
          <w:p w:rsidR="00FA62DB" w:rsidRPr="0050321A" w:rsidRDefault="00FA62DB" w:rsidP="00FA62DB">
            <w:pPr>
              <w:pStyle w:val="HTML0"/>
              <w:rPr>
                <w:sz w:val="22"/>
                <w:szCs w:val="22"/>
                <w:lang w:val="en-US"/>
              </w:rPr>
            </w:pPr>
            <w:r w:rsidRPr="0050321A">
              <w:rPr>
                <w:sz w:val="22"/>
                <w:szCs w:val="22"/>
                <w:lang w:val="en-US"/>
              </w:rPr>
              <w:t xml:space="preserve">  constructor : (@name) -&gt;</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class Baby extends Human</w:t>
            </w:r>
          </w:p>
          <w:p w:rsidR="00FA62DB" w:rsidRPr="0050321A" w:rsidRDefault="00FA62DB" w:rsidP="00FA62DB">
            <w:pPr>
              <w:pStyle w:val="HTML0"/>
              <w:rPr>
                <w:sz w:val="22"/>
                <w:szCs w:val="22"/>
                <w:lang w:val="en-US"/>
              </w:rPr>
            </w:pPr>
            <w:r w:rsidRPr="0050321A">
              <w:rPr>
                <w:sz w:val="22"/>
                <w:szCs w:val="22"/>
                <w:lang w:val="en-US"/>
              </w:rPr>
              <w:t xml:space="preserve">  say   : (msg) -&gt; alert "#{@name} говорит '#{msg}'"</w:t>
            </w:r>
          </w:p>
          <w:p w:rsidR="00FA62DB" w:rsidRPr="0050321A" w:rsidRDefault="00FA62DB" w:rsidP="00FA62DB">
            <w:pPr>
              <w:pStyle w:val="HTML0"/>
              <w:rPr>
                <w:sz w:val="22"/>
                <w:szCs w:val="22"/>
                <w:lang w:val="en-US"/>
              </w:rPr>
            </w:pPr>
            <w:r w:rsidRPr="0050321A">
              <w:rPr>
                <w:sz w:val="22"/>
                <w:szCs w:val="22"/>
                <w:lang w:val="en-US"/>
              </w:rPr>
              <w:t xml:space="preserve">  sayHi : -&gt; @say('Уууу!')</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matt = new Baby("Матвей")</w:t>
            </w:r>
          </w:p>
          <w:p w:rsidR="00FA62DB" w:rsidRPr="0050321A" w:rsidRDefault="00FA62DB" w:rsidP="00FA62DB">
            <w:pPr>
              <w:pStyle w:val="HTML0"/>
              <w:rPr>
                <w:sz w:val="22"/>
                <w:szCs w:val="22"/>
              </w:rPr>
            </w:pPr>
            <w:r w:rsidRPr="0050321A">
              <w:rPr>
                <w:sz w:val="22"/>
                <w:szCs w:val="22"/>
                <w:lang w:val="en-US"/>
              </w:rPr>
              <w:lastRenderedPageBreak/>
              <w:t>matt</w:t>
            </w:r>
            <w:r w:rsidRPr="0050321A">
              <w:rPr>
                <w:sz w:val="22"/>
                <w:szCs w:val="22"/>
              </w:rPr>
              <w:t>.</w:t>
            </w:r>
            <w:r w:rsidRPr="0050321A">
              <w:rPr>
                <w:sz w:val="22"/>
                <w:szCs w:val="22"/>
                <w:lang w:val="en-US"/>
              </w:rPr>
              <w:t>sayHi</w:t>
            </w:r>
            <w:r w:rsidRPr="0050321A">
              <w:rPr>
                <w:sz w:val="22"/>
                <w:szCs w:val="22"/>
              </w:rPr>
              <w:t>()</w:t>
            </w:r>
          </w:p>
          <w:p w:rsidR="00FA62DB" w:rsidRPr="00BF544F" w:rsidRDefault="00FA62DB" w:rsidP="00FA62DB">
            <w:pPr>
              <w:pStyle w:val="HTML0"/>
              <w:rPr>
                <w:lang w:val="en-US"/>
              </w:rPr>
            </w:pPr>
            <w:r>
              <w:rPr>
                <w:lang w:val="en-US"/>
              </w:rPr>
              <w:t xml:space="preserve"> </w:t>
            </w:r>
          </w:p>
        </w:tc>
      </w:tr>
    </w:tbl>
    <w:p w:rsidR="00FA62DB" w:rsidRPr="00757F94" w:rsidRDefault="00FA62DB" w:rsidP="00FA62DB">
      <w:pPr>
        <w:spacing w:before="100" w:beforeAutospacing="1" w:after="100" w:afterAutospacing="1"/>
        <w:jc w:val="center"/>
        <w:rPr>
          <w:b/>
          <w:sz w:val="28"/>
          <w:szCs w:val="28"/>
        </w:rPr>
      </w:pPr>
      <w:r>
        <w:rPr>
          <w:b/>
          <w:sz w:val="28"/>
          <w:szCs w:val="28"/>
        </w:rPr>
        <w:lastRenderedPageBreak/>
        <w:t>1</w:t>
      </w:r>
      <w:r>
        <w:rPr>
          <w:b/>
          <w:sz w:val="28"/>
          <w:szCs w:val="28"/>
          <w:lang w:val="en-US"/>
        </w:rPr>
        <w:t>1</w:t>
      </w:r>
      <w:r>
        <w:rPr>
          <w:b/>
          <w:sz w:val="28"/>
          <w:szCs w:val="28"/>
        </w:rPr>
        <w:t xml:space="preserve">. </w:t>
      </w:r>
      <w:r>
        <w:rPr>
          <w:b/>
          <w:sz w:val="28"/>
          <w:szCs w:val="28"/>
          <w:lang w:val="en-US"/>
        </w:rPr>
        <w:t>LESS</w:t>
      </w:r>
    </w:p>
    <w:p w:rsidR="00FA62DB" w:rsidRPr="004F172E" w:rsidRDefault="00FA62DB" w:rsidP="00FA62DB">
      <w:pPr>
        <w:spacing w:before="100" w:beforeAutospacing="1" w:after="100" w:afterAutospacing="1"/>
        <w:rPr>
          <w:sz w:val="28"/>
          <w:szCs w:val="28"/>
        </w:rPr>
      </w:pPr>
      <w:r w:rsidRPr="004F172E">
        <w:rPr>
          <w:sz w:val="28"/>
          <w:szCs w:val="28"/>
        </w:rPr>
        <w:t>LESS — это динамический язык стилей. Он создан под влиянием языка ст</w:t>
      </w:r>
      <w:r w:rsidRPr="004F172E">
        <w:rPr>
          <w:sz w:val="28"/>
          <w:szCs w:val="28"/>
        </w:rPr>
        <w:t>и</w:t>
      </w:r>
      <w:r w:rsidRPr="004F172E">
        <w:rPr>
          <w:sz w:val="28"/>
          <w:szCs w:val="28"/>
        </w:rPr>
        <w:t>лей Sass, и, в свою очередь, оказал влияние на его новый синтаксис «SCSS», в котором также использован синтаксис, являющийся расширением СSS.</w:t>
      </w:r>
    </w:p>
    <w:p w:rsidR="00FA62DB" w:rsidRPr="004F172E" w:rsidRDefault="00FA62DB" w:rsidP="00FA62DB">
      <w:pPr>
        <w:spacing w:before="100" w:beforeAutospacing="1" w:after="100" w:afterAutospacing="1"/>
        <w:rPr>
          <w:sz w:val="28"/>
          <w:szCs w:val="28"/>
        </w:rPr>
      </w:pPr>
      <w:r w:rsidRPr="004F172E">
        <w:rPr>
          <w:sz w:val="28"/>
          <w:szCs w:val="28"/>
        </w:rPr>
        <w:t>LESS — это продукт с открытым исходным кодом. Его первая версия была написана на Ruby, однако в последующих версиях было решено отказаться от использования этого языка программирования в пользу JavaScript. Less — это вложенный метаязык: валидный CSS будет валидной less-программой с аналогичной семантикой.</w:t>
      </w:r>
    </w:p>
    <w:p w:rsidR="00FA62DB" w:rsidRPr="004F172E" w:rsidRDefault="00FA62DB" w:rsidP="00FA62DB">
      <w:pPr>
        <w:spacing w:before="100" w:beforeAutospacing="1" w:after="100" w:afterAutospacing="1"/>
        <w:rPr>
          <w:sz w:val="28"/>
          <w:szCs w:val="28"/>
        </w:rPr>
      </w:pPr>
      <w:r w:rsidRPr="004F172E">
        <w:rPr>
          <w:sz w:val="28"/>
          <w:szCs w:val="28"/>
        </w:rPr>
        <w:t>LESS обеспечивает следующие расширения CSS: переменные, вложенные блоки, миксины, операторы и функции.</w:t>
      </w:r>
    </w:p>
    <w:p w:rsidR="00FA62DB" w:rsidRPr="00757F94" w:rsidRDefault="00FA62DB" w:rsidP="00FA62DB">
      <w:pPr>
        <w:spacing w:before="100" w:beforeAutospacing="1" w:after="100" w:afterAutospacing="1"/>
        <w:rPr>
          <w:sz w:val="28"/>
          <w:szCs w:val="28"/>
        </w:rPr>
      </w:pPr>
      <w:r w:rsidRPr="004F172E">
        <w:rPr>
          <w:sz w:val="28"/>
          <w:szCs w:val="28"/>
        </w:rPr>
        <w:t>LESS может работать на стороне клиента (Internet Explorer 6+, WebKit, Firefox) или на стороне сервера под управлением Node.js или Rhino.</w:t>
      </w:r>
    </w:p>
    <w:p w:rsidR="00FA62DB" w:rsidRPr="00757F94" w:rsidRDefault="00FA62DB" w:rsidP="00FA62DB">
      <w:pPr>
        <w:spacing w:before="100" w:beforeAutospacing="1" w:after="100" w:afterAutospacing="1"/>
        <w:rPr>
          <w:sz w:val="28"/>
          <w:szCs w:val="28"/>
        </w:rPr>
      </w:pPr>
      <w:r w:rsidRPr="0050321A">
        <w:rPr>
          <w:b/>
          <w:sz w:val="28"/>
          <w:szCs w:val="28"/>
        </w:rPr>
        <w:t>Переменные</w:t>
      </w:r>
    </w:p>
    <w:p w:rsidR="00FA62DB" w:rsidRPr="00757F94" w:rsidRDefault="00FA62DB" w:rsidP="00FA62DB">
      <w:pPr>
        <w:spacing w:before="100" w:beforeAutospacing="1" w:after="100" w:afterAutospacing="1"/>
        <w:rPr>
          <w:sz w:val="28"/>
          <w:szCs w:val="28"/>
        </w:rPr>
      </w:pPr>
      <w:r w:rsidRPr="0050321A">
        <w:rPr>
          <w:sz w:val="28"/>
          <w:szCs w:val="28"/>
          <w:lang w:val="en-US"/>
        </w:rPr>
        <w:t>Less</w:t>
      </w:r>
      <w:r w:rsidRPr="0050321A">
        <w:rPr>
          <w:sz w:val="28"/>
          <w:szCs w:val="28"/>
        </w:rPr>
        <w:t xml:space="preserve"> позволяет использовать переменные. Имя переменной предваряется символом @. </w:t>
      </w:r>
      <w:r w:rsidRPr="00757F94">
        <w:rPr>
          <w:sz w:val="28"/>
          <w:szCs w:val="28"/>
        </w:rPr>
        <w:t>В качестве знака присваивания используется двоеточие (:).</w:t>
      </w:r>
    </w:p>
    <w:p w:rsidR="00FA62DB" w:rsidRPr="0050321A" w:rsidRDefault="00FA62DB" w:rsidP="00FA62DB">
      <w:pPr>
        <w:spacing w:before="100" w:beforeAutospacing="1" w:after="100" w:afterAutospacing="1"/>
        <w:rPr>
          <w:sz w:val="28"/>
          <w:szCs w:val="28"/>
        </w:rPr>
      </w:pPr>
      <w:r w:rsidRPr="0050321A">
        <w:rPr>
          <w:sz w:val="28"/>
          <w:szCs w:val="28"/>
        </w:rPr>
        <w:t xml:space="preserve">При трансляции значение переменной подставляется в результирующий </w:t>
      </w:r>
      <w:r w:rsidRPr="0050321A">
        <w:rPr>
          <w:sz w:val="28"/>
          <w:szCs w:val="28"/>
          <w:lang w:val="en-US"/>
        </w:rPr>
        <w:t>CSS</w:t>
      </w:r>
      <w:r w:rsidRPr="0050321A">
        <w:rPr>
          <w:sz w:val="28"/>
          <w:szCs w:val="28"/>
        </w:rPr>
        <w:t xml:space="preserve"> документ.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Переменные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11.1</w:t>
            </w:r>
          </w:p>
        </w:tc>
      </w:tr>
      <w:tr w:rsidR="00FA62DB" w:rsidRPr="006E7EE0" w:rsidTr="00FA62DB">
        <w:trPr>
          <w:trHeight w:val="359"/>
        </w:trPr>
        <w:tc>
          <w:tcPr>
            <w:tcW w:w="8670" w:type="dxa"/>
          </w:tcPr>
          <w:p w:rsidR="00FA62DB" w:rsidRPr="0050321A" w:rsidRDefault="00FA62DB" w:rsidP="00FA62DB">
            <w:pPr>
              <w:pStyle w:val="HTML0"/>
              <w:rPr>
                <w:sz w:val="22"/>
                <w:szCs w:val="22"/>
                <w:lang w:val="en-US"/>
              </w:rPr>
            </w:pPr>
            <w:r w:rsidRPr="00977711">
              <w:rPr>
                <w:b/>
                <w:sz w:val="22"/>
                <w:szCs w:val="22"/>
                <w:lang w:val="en-US"/>
              </w:rPr>
              <w:t>@color:</w:t>
            </w:r>
            <w:r w:rsidRPr="0050321A">
              <w:rPr>
                <w:sz w:val="22"/>
                <w:szCs w:val="22"/>
                <w:lang w:val="en-US"/>
              </w:rPr>
              <w:t xml:space="preserve"> #4D926F;</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#header {</w:t>
            </w:r>
          </w:p>
          <w:p w:rsidR="00FA62DB" w:rsidRPr="0050321A" w:rsidRDefault="00FA62DB" w:rsidP="00FA62DB">
            <w:pPr>
              <w:pStyle w:val="HTML0"/>
              <w:rPr>
                <w:sz w:val="22"/>
                <w:szCs w:val="22"/>
                <w:lang w:val="en-US"/>
              </w:rPr>
            </w:pPr>
            <w:r w:rsidRPr="0050321A">
              <w:rPr>
                <w:sz w:val="22"/>
                <w:szCs w:val="22"/>
                <w:lang w:val="en-US"/>
              </w:rPr>
              <w:t xml:space="preserve">  color: </w:t>
            </w:r>
            <w:r w:rsidRPr="00977711">
              <w:rPr>
                <w:b/>
                <w:sz w:val="22"/>
                <w:szCs w:val="22"/>
                <w:lang w:val="en-US"/>
              </w:rPr>
              <w:t>@color</w:t>
            </w: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h2 {</w:t>
            </w:r>
          </w:p>
          <w:p w:rsidR="00FA62DB" w:rsidRPr="0050321A" w:rsidRDefault="00FA62DB" w:rsidP="00FA62DB">
            <w:pPr>
              <w:pStyle w:val="HTML0"/>
              <w:rPr>
                <w:sz w:val="22"/>
                <w:szCs w:val="22"/>
                <w:lang w:val="en-US"/>
              </w:rPr>
            </w:pPr>
            <w:r w:rsidRPr="0050321A">
              <w:rPr>
                <w:sz w:val="22"/>
                <w:szCs w:val="22"/>
                <w:lang w:val="en-US"/>
              </w:rPr>
              <w:t xml:space="preserve">  color: </w:t>
            </w:r>
            <w:r w:rsidRPr="00977711">
              <w:rPr>
                <w:b/>
                <w:sz w:val="22"/>
                <w:szCs w:val="22"/>
                <w:lang w:val="en-US"/>
              </w:rPr>
              <w:t>@color</w:t>
            </w: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name = "Матвей";</w:t>
            </w:r>
          </w:p>
        </w:tc>
      </w:tr>
    </w:tbl>
    <w:p w:rsidR="00FA62DB" w:rsidRDefault="00FA62DB" w:rsidP="00FA62DB">
      <w:pPr>
        <w:spacing w:before="100" w:beforeAutospacing="1" w:after="100" w:afterAutospacing="1"/>
        <w:rPr>
          <w:sz w:val="28"/>
          <w:szCs w:val="28"/>
        </w:rPr>
      </w:pPr>
      <w:r>
        <w:rPr>
          <w:sz w:val="28"/>
          <w:szCs w:val="28"/>
        </w:rPr>
        <w:t xml:space="preserve">Данный код будет компилирован в следующий </w:t>
      </w:r>
      <w:r>
        <w:rPr>
          <w:sz w:val="28"/>
          <w:szCs w:val="28"/>
          <w:lang w:val="en-US"/>
        </w:rPr>
        <w:t>CSS</w:t>
      </w:r>
      <w:r>
        <w:rPr>
          <w:sz w:val="28"/>
          <w:szCs w:val="28"/>
        </w:rPr>
        <w:t>-файл: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Компилированный </w:t>
            </w:r>
            <w:r>
              <w:rPr>
                <w:b/>
                <w:bCs/>
                <w:color w:val="FFFEFF"/>
                <w:lang w:val="en-US"/>
              </w:rPr>
              <w:t>CSS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11.2</w:t>
            </w:r>
          </w:p>
        </w:tc>
      </w:tr>
      <w:tr w:rsidR="00FA62DB" w:rsidRPr="0050321A"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#header {</w:t>
            </w:r>
          </w:p>
          <w:p w:rsidR="00FA62DB" w:rsidRPr="0050321A" w:rsidRDefault="00FA62DB" w:rsidP="00FA62DB">
            <w:pPr>
              <w:pStyle w:val="HTML0"/>
              <w:rPr>
                <w:sz w:val="22"/>
                <w:szCs w:val="22"/>
                <w:lang w:val="en-US"/>
              </w:rPr>
            </w:pPr>
            <w:r w:rsidRPr="0050321A">
              <w:rPr>
                <w:sz w:val="22"/>
                <w:szCs w:val="22"/>
                <w:lang w:val="en-US"/>
              </w:rPr>
              <w:t xml:space="preserve">  color: #4D926F;</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h2 {</w:t>
            </w:r>
          </w:p>
          <w:p w:rsidR="00FA62DB" w:rsidRPr="0050321A" w:rsidRDefault="00FA62DB" w:rsidP="00FA62DB">
            <w:pPr>
              <w:pStyle w:val="HTML0"/>
              <w:rPr>
                <w:sz w:val="22"/>
                <w:szCs w:val="22"/>
                <w:lang w:val="en-US"/>
              </w:rPr>
            </w:pPr>
            <w:r w:rsidRPr="0050321A">
              <w:rPr>
                <w:sz w:val="22"/>
                <w:szCs w:val="22"/>
                <w:lang w:val="en-US"/>
              </w:rPr>
              <w:t xml:space="preserve">  color: #4D926F;</w:t>
            </w:r>
          </w:p>
          <w:p w:rsidR="00FA62DB" w:rsidRPr="0050321A" w:rsidRDefault="00FA62DB" w:rsidP="00FA62DB">
            <w:pPr>
              <w:pStyle w:val="HTML0"/>
              <w:rPr>
                <w:sz w:val="22"/>
                <w:szCs w:val="22"/>
                <w:lang w:val="en-US"/>
              </w:rPr>
            </w:pPr>
            <w:r w:rsidRPr="0050321A">
              <w:rPr>
                <w:sz w:val="22"/>
                <w:szCs w:val="22"/>
                <w:lang w:val="en-US"/>
              </w:rPr>
              <w:t>}</w:t>
            </w:r>
          </w:p>
        </w:tc>
      </w:tr>
    </w:tbl>
    <w:p w:rsidR="00FA62DB" w:rsidRPr="00977711" w:rsidRDefault="00FA62DB" w:rsidP="00FA62DB">
      <w:pPr>
        <w:spacing w:before="100" w:beforeAutospacing="1" w:after="100" w:afterAutospacing="1"/>
        <w:rPr>
          <w:b/>
          <w:sz w:val="28"/>
          <w:szCs w:val="28"/>
        </w:rPr>
      </w:pPr>
      <w:r w:rsidRPr="00977711">
        <w:rPr>
          <w:b/>
          <w:sz w:val="28"/>
          <w:szCs w:val="28"/>
        </w:rPr>
        <w:t>Примеси</w:t>
      </w:r>
    </w:p>
    <w:p w:rsidR="00FA62DB" w:rsidRPr="00757F94" w:rsidRDefault="00FA62DB" w:rsidP="00FA62DB">
      <w:pPr>
        <w:spacing w:before="100" w:beforeAutospacing="1" w:after="100" w:afterAutospacing="1"/>
        <w:rPr>
          <w:sz w:val="28"/>
          <w:szCs w:val="28"/>
        </w:rPr>
      </w:pPr>
      <w:r w:rsidRPr="00977711">
        <w:rPr>
          <w:sz w:val="28"/>
          <w:szCs w:val="28"/>
        </w:rPr>
        <w:lastRenderedPageBreak/>
        <w:t>Примеси позволяют включать целый набор свойств из одного набора правил в другой путём включения имени класса в качестве одного из свойств друг</w:t>
      </w:r>
      <w:r w:rsidRPr="00977711">
        <w:rPr>
          <w:sz w:val="28"/>
          <w:szCs w:val="28"/>
        </w:rPr>
        <w:t>о</w:t>
      </w:r>
      <w:r w:rsidRPr="00977711">
        <w:rPr>
          <w:sz w:val="28"/>
          <w:szCs w:val="28"/>
        </w:rPr>
        <w:t>го класса. Такое поведение можно рассматривать как разновидность констант или переменных. Они также могут вести себя подобно функциям, принимая аргументы. В чистом CSS повторяющийся код должен быть повторён в н</w:t>
      </w:r>
      <w:r w:rsidRPr="00977711">
        <w:rPr>
          <w:sz w:val="28"/>
          <w:szCs w:val="28"/>
        </w:rPr>
        <w:t>е</w:t>
      </w:r>
      <w:r w:rsidRPr="00977711">
        <w:rPr>
          <w:sz w:val="28"/>
          <w:szCs w:val="28"/>
        </w:rPr>
        <w:t>скольких местах — примеси делают код чище, понятней и упрощают его и</w:t>
      </w:r>
      <w:r w:rsidRPr="00977711">
        <w:rPr>
          <w:sz w:val="28"/>
          <w:szCs w:val="28"/>
        </w:rPr>
        <w:t>з</w:t>
      </w:r>
      <w:r w:rsidRPr="00977711">
        <w:rPr>
          <w:sz w:val="28"/>
          <w:szCs w:val="28"/>
        </w:rPr>
        <w:t>менение.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Примеси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11.3</w:t>
            </w:r>
          </w:p>
        </w:tc>
      </w:tr>
      <w:tr w:rsidR="00FA62DB" w:rsidRPr="0050321A" w:rsidTr="00FA62DB">
        <w:trPr>
          <w:trHeight w:val="359"/>
        </w:trPr>
        <w:tc>
          <w:tcPr>
            <w:tcW w:w="8670" w:type="dxa"/>
          </w:tcPr>
          <w:p w:rsidR="00FA62DB" w:rsidRPr="00977711" w:rsidRDefault="00FA62DB" w:rsidP="00FA62DB">
            <w:pPr>
              <w:pStyle w:val="HTML0"/>
              <w:rPr>
                <w:b/>
                <w:sz w:val="22"/>
                <w:szCs w:val="22"/>
                <w:lang w:val="en-US"/>
              </w:rPr>
            </w:pPr>
            <w:r w:rsidRPr="00977711">
              <w:rPr>
                <w:b/>
                <w:sz w:val="22"/>
                <w:szCs w:val="22"/>
                <w:lang w:val="en-US"/>
              </w:rPr>
              <w:t>.rounded-corners (@radius: 5px) {</w:t>
            </w:r>
          </w:p>
          <w:p w:rsidR="00FA62DB" w:rsidRPr="00977711" w:rsidRDefault="00FA62DB" w:rsidP="00FA62DB">
            <w:pPr>
              <w:pStyle w:val="HTML0"/>
              <w:rPr>
                <w:sz w:val="22"/>
                <w:szCs w:val="22"/>
                <w:lang w:val="en-US"/>
              </w:rPr>
            </w:pPr>
            <w:r w:rsidRPr="00977711">
              <w:rPr>
                <w:sz w:val="22"/>
                <w:szCs w:val="22"/>
                <w:lang w:val="en-US"/>
              </w:rPr>
              <w:t xml:space="preserve">  -webkit-border-radius: </w:t>
            </w:r>
            <w:r w:rsidRPr="00977711">
              <w:rPr>
                <w:b/>
                <w:sz w:val="22"/>
                <w:szCs w:val="22"/>
                <w:lang w:val="en-US"/>
              </w:rPr>
              <w:t>@radius;</w:t>
            </w:r>
          </w:p>
          <w:p w:rsidR="00FA62DB" w:rsidRPr="00977711" w:rsidRDefault="00FA62DB" w:rsidP="00FA62DB">
            <w:pPr>
              <w:pStyle w:val="HTML0"/>
              <w:rPr>
                <w:sz w:val="22"/>
                <w:szCs w:val="22"/>
                <w:lang w:val="en-US"/>
              </w:rPr>
            </w:pPr>
            <w:r w:rsidRPr="00977711">
              <w:rPr>
                <w:sz w:val="22"/>
                <w:szCs w:val="22"/>
                <w:lang w:val="en-US"/>
              </w:rPr>
              <w:t xml:space="preserve">  -moz-border-radius: </w:t>
            </w:r>
            <w:r w:rsidRPr="00977711">
              <w:rPr>
                <w:b/>
                <w:sz w:val="22"/>
                <w:szCs w:val="22"/>
                <w:lang w:val="en-US"/>
              </w:rPr>
              <w:t>@radius;</w:t>
            </w:r>
          </w:p>
          <w:p w:rsidR="00FA62DB" w:rsidRPr="00977711" w:rsidRDefault="00FA62DB" w:rsidP="00FA62DB">
            <w:pPr>
              <w:pStyle w:val="HTML0"/>
              <w:rPr>
                <w:sz w:val="22"/>
                <w:szCs w:val="22"/>
                <w:lang w:val="en-US"/>
              </w:rPr>
            </w:pPr>
            <w:r w:rsidRPr="00977711">
              <w:rPr>
                <w:sz w:val="22"/>
                <w:szCs w:val="22"/>
                <w:lang w:val="en-US"/>
              </w:rPr>
              <w:t xml:space="preserve">   border-radius: </w:t>
            </w:r>
            <w:r w:rsidRPr="00977711">
              <w:rPr>
                <w:b/>
                <w:sz w:val="22"/>
                <w:szCs w:val="22"/>
                <w:lang w:val="en-US"/>
              </w:rPr>
              <w:t>@radius;</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#header {</w:t>
            </w:r>
          </w:p>
          <w:p w:rsidR="00FA62DB" w:rsidRPr="00977711" w:rsidRDefault="00FA62DB" w:rsidP="00FA62DB">
            <w:pPr>
              <w:pStyle w:val="HTML0"/>
              <w:rPr>
                <w:b/>
                <w:sz w:val="22"/>
                <w:szCs w:val="22"/>
                <w:lang w:val="en-US"/>
              </w:rPr>
            </w:pPr>
            <w:r w:rsidRPr="00977711">
              <w:rPr>
                <w:sz w:val="22"/>
                <w:szCs w:val="22"/>
                <w:lang w:val="en-US"/>
              </w:rPr>
              <w:t xml:space="preserve">  </w:t>
            </w:r>
            <w:r w:rsidRPr="00977711">
              <w:rPr>
                <w:b/>
                <w:sz w:val="22"/>
                <w:szCs w:val="22"/>
                <w:lang w:val="en-US"/>
              </w:rPr>
              <w:t>.rounded-corners;</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#footer {</w:t>
            </w:r>
          </w:p>
          <w:p w:rsidR="00FA62DB" w:rsidRPr="00977711" w:rsidRDefault="00FA62DB" w:rsidP="00FA62DB">
            <w:pPr>
              <w:pStyle w:val="HTML0"/>
              <w:rPr>
                <w:b/>
                <w:sz w:val="22"/>
                <w:szCs w:val="22"/>
                <w:lang w:val="en-US"/>
              </w:rPr>
            </w:pPr>
            <w:r w:rsidRPr="00977711">
              <w:rPr>
                <w:sz w:val="22"/>
                <w:szCs w:val="22"/>
                <w:lang w:val="en-US"/>
              </w:rPr>
              <w:t xml:space="preserve">  </w:t>
            </w:r>
            <w:r w:rsidRPr="00977711">
              <w:rPr>
                <w:b/>
                <w:sz w:val="22"/>
                <w:szCs w:val="22"/>
                <w:lang w:val="en-US"/>
              </w:rPr>
              <w:t>.rounded-corners(10px);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977711" w:rsidRDefault="00FA62DB" w:rsidP="00FA62DB">
      <w:pPr>
        <w:spacing w:before="100" w:beforeAutospacing="1" w:after="100" w:afterAutospacing="1"/>
        <w:rPr>
          <w:sz w:val="28"/>
          <w:szCs w:val="28"/>
        </w:rPr>
      </w:pPr>
      <w:r>
        <w:rPr>
          <w:sz w:val="28"/>
          <w:szCs w:val="28"/>
        </w:rPr>
        <w:t xml:space="preserve">Данный </w:t>
      </w:r>
      <w:r>
        <w:rPr>
          <w:sz w:val="28"/>
          <w:szCs w:val="28"/>
          <w:lang w:val="en-US"/>
        </w:rPr>
        <w:t>LESS</w:t>
      </w:r>
      <w:r w:rsidRPr="00977711">
        <w:rPr>
          <w:sz w:val="28"/>
          <w:szCs w:val="28"/>
        </w:rPr>
        <w:t>-</w:t>
      </w:r>
      <w:r>
        <w:rPr>
          <w:sz w:val="28"/>
          <w:szCs w:val="28"/>
        </w:rPr>
        <w:t>код</w:t>
      </w:r>
      <w:r w:rsidRPr="00977711">
        <w:rPr>
          <w:sz w:val="28"/>
          <w:szCs w:val="28"/>
        </w:rPr>
        <w:t xml:space="preserve"> </w:t>
      </w:r>
      <w:r>
        <w:rPr>
          <w:sz w:val="28"/>
          <w:szCs w:val="28"/>
        </w:rPr>
        <w:t xml:space="preserve">будет компилирован в следующий </w:t>
      </w:r>
      <w:r>
        <w:rPr>
          <w:sz w:val="28"/>
          <w:szCs w:val="28"/>
          <w:lang w:val="en-US"/>
        </w:rPr>
        <w:t>css</w:t>
      </w:r>
      <w:r w:rsidRPr="00977711">
        <w:rPr>
          <w:sz w:val="28"/>
          <w:szCs w:val="28"/>
        </w:rPr>
        <w:t>-</w:t>
      </w:r>
      <w:r>
        <w:rPr>
          <w:sz w:val="28"/>
          <w:szCs w:val="28"/>
        </w:rPr>
        <w:t>файл</w:t>
      </w:r>
      <w:r w:rsidRPr="0097771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Компилированный </w:t>
            </w:r>
            <w:r>
              <w:rPr>
                <w:b/>
                <w:bCs/>
                <w:color w:val="FFFEFF"/>
                <w:lang w:val="en-US"/>
              </w:rPr>
              <w:t>CSS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11.4</w:t>
            </w:r>
          </w:p>
        </w:tc>
      </w:tr>
      <w:tr w:rsidR="00FA62DB" w:rsidRPr="0050321A" w:rsidTr="00FA62DB">
        <w:trPr>
          <w:trHeight w:val="359"/>
        </w:trPr>
        <w:tc>
          <w:tcPr>
            <w:tcW w:w="8670" w:type="dxa"/>
          </w:tcPr>
          <w:p w:rsidR="00FA62DB" w:rsidRPr="00977711" w:rsidRDefault="00FA62DB" w:rsidP="00FA62DB">
            <w:pPr>
              <w:pStyle w:val="HTML0"/>
              <w:rPr>
                <w:sz w:val="22"/>
                <w:szCs w:val="22"/>
                <w:lang w:val="en-US"/>
              </w:rPr>
            </w:pPr>
            <w:r w:rsidRPr="00977711">
              <w:rPr>
                <w:sz w:val="22"/>
                <w:szCs w:val="22"/>
                <w:lang w:val="en-US"/>
              </w:rPr>
              <w:t>#header {</w:t>
            </w:r>
          </w:p>
          <w:p w:rsidR="00FA62DB" w:rsidRPr="00977711" w:rsidRDefault="00FA62DB" w:rsidP="00FA62DB">
            <w:pPr>
              <w:pStyle w:val="HTML0"/>
              <w:rPr>
                <w:sz w:val="22"/>
                <w:szCs w:val="22"/>
                <w:lang w:val="en-US"/>
              </w:rPr>
            </w:pPr>
            <w:r w:rsidRPr="00977711">
              <w:rPr>
                <w:sz w:val="22"/>
                <w:szCs w:val="22"/>
                <w:lang w:val="en-US"/>
              </w:rPr>
              <w:t xml:space="preserve">  -webkit-border-radius: 5px;</w:t>
            </w:r>
          </w:p>
          <w:p w:rsidR="00FA62DB" w:rsidRPr="00977711" w:rsidRDefault="00FA62DB" w:rsidP="00FA62DB">
            <w:pPr>
              <w:pStyle w:val="HTML0"/>
              <w:rPr>
                <w:sz w:val="22"/>
                <w:szCs w:val="22"/>
                <w:lang w:val="en-US"/>
              </w:rPr>
            </w:pPr>
            <w:r w:rsidRPr="00977711">
              <w:rPr>
                <w:sz w:val="22"/>
                <w:szCs w:val="22"/>
                <w:lang w:val="en-US"/>
              </w:rPr>
              <w:t xml:space="preserve">  -moz-border-radius: 5px;</w:t>
            </w:r>
          </w:p>
          <w:p w:rsidR="00FA62DB" w:rsidRPr="00977711" w:rsidRDefault="00FA62DB" w:rsidP="00FA62DB">
            <w:pPr>
              <w:pStyle w:val="HTML0"/>
              <w:rPr>
                <w:sz w:val="22"/>
                <w:szCs w:val="22"/>
                <w:lang w:val="en-US"/>
              </w:rPr>
            </w:pPr>
            <w:r w:rsidRPr="00977711">
              <w:rPr>
                <w:sz w:val="22"/>
                <w:szCs w:val="22"/>
                <w:lang w:val="en-US"/>
              </w:rPr>
              <w:t xml:space="preserve">   border-radius: 5px;</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#footer {</w:t>
            </w:r>
          </w:p>
          <w:p w:rsidR="00FA62DB" w:rsidRPr="00977711" w:rsidRDefault="00FA62DB" w:rsidP="00FA62DB">
            <w:pPr>
              <w:pStyle w:val="HTML0"/>
              <w:rPr>
                <w:sz w:val="22"/>
                <w:szCs w:val="22"/>
                <w:lang w:val="en-US"/>
              </w:rPr>
            </w:pPr>
            <w:r w:rsidRPr="00977711">
              <w:rPr>
                <w:sz w:val="22"/>
                <w:szCs w:val="22"/>
                <w:lang w:val="en-US"/>
              </w:rPr>
              <w:t xml:space="preserve">  -webkit-border-radius: 10px;</w:t>
            </w:r>
          </w:p>
          <w:p w:rsidR="00FA62DB" w:rsidRPr="00977711" w:rsidRDefault="00FA62DB" w:rsidP="00FA62DB">
            <w:pPr>
              <w:pStyle w:val="HTML0"/>
              <w:rPr>
                <w:sz w:val="22"/>
                <w:szCs w:val="22"/>
                <w:lang w:val="en-US"/>
              </w:rPr>
            </w:pPr>
            <w:r w:rsidRPr="00977711">
              <w:rPr>
                <w:sz w:val="22"/>
                <w:szCs w:val="22"/>
                <w:lang w:val="en-US"/>
              </w:rPr>
              <w:t xml:space="preserve">  -moz-border-radius: 10px;</w:t>
            </w:r>
          </w:p>
          <w:p w:rsidR="00FA62DB" w:rsidRPr="00977711" w:rsidRDefault="00FA62DB" w:rsidP="00FA62DB">
            <w:pPr>
              <w:pStyle w:val="HTML0"/>
              <w:rPr>
                <w:sz w:val="22"/>
                <w:szCs w:val="22"/>
                <w:lang w:val="en-US"/>
              </w:rPr>
            </w:pPr>
            <w:r w:rsidRPr="00977711">
              <w:rPr>
                <w:sz w:val="22"/>
                <w:szCs w:val="22"/>
                <w:lang w:val="en-US"/>
              </w:rPr>
              <w:t xml:space="preserve">   border-radius: 10px;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977711" w:rsidRDefault="00FA62DB" w:rsidP="00FA62DB">
      <w:pPr>
        <w:spacing w:before="100" w:beforeAutospacing="1" w:after="100" w:afterAutospacing="1"/>
        <w:rPr>
          <w:b/>
          <w:sz w:val="28"/>
          <w:szCs w:val="28"/>
        </w:rPr>
      </w:pPr>
      <w:r w:rsidRPr="00977711">
        <w:rPr>
          <w:b/>
          <w:sz w:val="28"/>
          <w:szCs w:val="28"/>
        </w:rPr>
        <w:t>Вложенные правила</w:t>
      </w:r>
    </w:p>
    <w:p w:rsidR="00FA62DB" w:rsidRDefault="00FA62DB" w:rsidP="00FA62DB">
      <w:pPr>
        <w:spacing w:before="100" w:beforeAutospacing="1" w:after="100" w:afterAutospacing="1"/>
        <w:rPr>
          <w:sz w:val="28"/>
          <w:szCs w:val="28"/>
        </w:rPr>
      </w:pPr>
      <w:r w:rsidRPr="00977711">
        <w:rPr>
          <w:sz w:val="28"/>
          <w:szCs w:val="28"/>
        </w:rPr>
        <w:t>LESS дает возможность вкладывать определения, вместо либо вместе с ка</w:t>
      </w:r>
      <w:r w:rsidRPr="00977711">
        <w:rPr>
          <w:sz w:val="28"/>
          <w:szCs w:val="28"/>
        </w:rPr>
        <w:t>с</w:t>
      </w:r>
      <w:r w:rsidRPr="00977711">
        <w:rPr>
          <w:sz w:val="28"/>
          <w:szCs w:val="28"/>
        </w:rPr>
        <w:t>кадированием. Пусть, например, у нас есть такой CSS: CSS поддерживает л</w:t>
      </w:r>
      <w:r w:rsidRPr="00977711">
        <w:rPr>
          <w:sz w:val="28"/>
          <w:szCs w:val="28"/>
        </w:rPr>
        <w:t>о</w:t>
      </w:r>
      <w:r w:rsidRPr="00977711">
        <w:rPr>
          <w:sz w:val="28"/>
          <w:szCs w:val="28"/>
        </w:rPr>
        <w:t>гическое каскадирование, но один блок кода в другой вложен быть не может. Less позволяет вложить один селектор в другой. Это делает наследование б</w:t>
      </w:r>
      <w:r w:rsidRPr="00977711">
        <w:rPr>
          <w:sz w:val="28"/>
          <w:szCs w:val="28"/>
        </w:rPr>
        <w:t>о</w:t>
      </w:r>
      <w:r w:rsidRPr="00977711">
        <w:rPr>
          <w:sz w:val="28"/>
          <w:szCs w:val="28"/>
        </w:rPr>
        <w:t>лее ясным и укорачивает таблицы стилей.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Вложенные правила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11.5</w:t>
            </w:r>
          </w:p>
        </w:tc>
      </w:tr>
      <w:tr w:rsidR="00FA62DB" w:rsidRPr="0050321A" w:rsidTr="00FA62DB">
        <w:trPr>
          <w:trHeight w:val="359"/>
        </w:trPr>
        <w:tc>
          <w:tcPr>
            <w:tcW w:w="8670" w:type="dxa"/>
          </w:tcPr>
          <w:p w:rsidR="00FA62DB" w:rsidRPr="00977711" w:rsidRDefault="00FA62DB" w:rsidP="00FA62DB">
            <w:pPr>
              <w:pStyle w:val="HTML0"/>
              <w:rPr>
                <w:sz w:val="22"/>
                <w:szCs w:val="22"/>
                <w:lang w:val="en-US"/>
              </w:rPr>
            </w:pPr>
            <w:r>
              <w:rPr>
                <w:sz w:val="22"/>
                <w:szCs w:val="22"/>
                <w:lang w:val="en-US"/>
              </w:rPr>
              <w:t xml:space="preserve"> </w:t>
            </w:r>
            <w:r w:rsidRPr="00977711">
              <w:rPr>
                <w:sz w:val="22"/>
                <w:szCs w:val="22"/>
                <w:lang w:val="en-US"/>
              </w:rPr>
              <w:t>#header {</w:t>
            </w:r>
          </w:p>
          <w:p w:rsidR="00FA62DB" w:rsidRPr="00977711" w:rsidRDefault="00FA62DB" w:rsidP="00FA62DB">
            <w:pPr>
              <w:pStyle w:val="HTML0"/>
              <w:rPr>
                <w:sz w:val="22"/>
                <w:szCs w:val="22"/>
                <w:lang w:val="en-US"/>
              </w:rPr>
            </w:pPr>
            <w:r w:rsidRPr="00977711">
              <w:rPr>
                <w:sz w:val="22"/>
                <w:szCs w:val="22"/>
                <w:lang w:val="en-US"/>
              </w:rPr>
              <w:t xml:space="preserve">  h1 {</w:t>
            </w:r>
          </w:p>
          <w:p w:rsidR="00FA62DB" w:rsidRPr="00977711" w:rsidRDefault="00FA62DB" w:rsidP="00FA62DB">
            <w:pPr>
              <w:pStyle w:val="HTML0"/>
              <w:rPr>
                <w:sz w:val="22"/>
                <w:szCs w:val="22"/>
                <w:lang w:val="en-US"/>
              </w:rPr>
            </w:pPr>
            <w:r w:rsidRPr="00977711">
              <w:rPr>
                <w:sz w:val="22"/>
                <w:szCs w:val="22"/>
                <w:lang w:val="en-US"/>
              </w:rPr>
              <w:t xml:space="preserve">    font-size: 26px;</w:t>
            </w:r>
          </w:p>
          <w:p w:rsidR="00FA62DB" w:rsidRPr="00977711" w:rsidRDefault="00FA62DB" w:rsidP="00FA62DB">
            <w:pPr>
              <w:pStyle w:val="HTML0"/>
              <w:rPr>
                <w:sz w:val="22"/>
                <w:szCs w:val="22"/>
                <w:lang w:val="en-US"/>
              </w:rPr>
            </w:pPr>
            <w:r w:rsidRPr="00977711">
              <w:rPr>
                <w:sz w:val="22"/>
                <w:szCs w:val="22"/>
                <w:lang w:val="en-US"/>
              </w:rPr>
              <w:t xml:space="preserve">    font-weight: bold;</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 xml:space="preserve">  p { font-size: 12px;</w:t>
            </w:r>
          </w:p>
          <w:p w:rsidR="00FA62DB" w:rsidRPr="00977711" w:rsidRDefault="00FA62DB" w:rsidP="00FA62DB">
            <w:pPr>
              <w:pStyle w:val="HTML0"/>
              <w:rPr>
                <w:sz w:val="22"/>
                <w:szCs w:val="22"/>
                <w:lang w:val="en-US"/>
              </w:rPr>
            </w:pPr>
            <w:r w:rsidRPr="00977711">
              <w:rPr>
                <w:sz w:val="22"/>
                <w:szCs w:val="22"/>
                <w:lang w:val="en-US"/>
              </w:rPr>
              <w:t xml:space="preserve">    a { text-decoration: none;</w:t>
            </w:r>
          </w:p>
          <w:p w:rsidR="00FA62DB" w:rsidRPr="00977711" w:rsidRDefault="00FA62DB" w:rsidP="00FA62DB">
            <w:pPr>
              <w:pStyle w:val="HTML0"/>
              <w:rPr>
                <w:sz w:val="22"/>
                <w:szCs w:val="22"/>
                <w:lang w:val="en-US"/>
              </w:rPr>
            </w:pPr>
            <w:r w:rsidRPr="00977711">
              <w:rPr>
                <w:sz w:val="22"/>
                <w:szCs w:val="22"/>
                <w:lang w:val="en-US"/>
              </w:rPr>
              <w:lastRenderedPageBreak/>
              <w:t xml:space="preserve">      &amp;:hover { border-width: 1px }</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50321A" w:rsidRDefault="00FA62DB" w:rsidP="00FA62DB">
            <w:pPr>
              <w:pStyle w:val="HTML0"/>
              <w:rPr>
                <w:sz w:val="22"/>
                <w:szCs w:val="22"/>
                <w:lang w:val="en-US"/>
              </w:rPr>
            </w:pPr>
            <w:r w:rsidRPr="00977711">
              <w:rPr>
                <w:sz w:val="22"/>
                <w:szCs w:val="22"/>
                <w:lang w:val="en-US"/>
              </w:rPr>
              <w:t>}</w:t>
            </w:r>
          </w:p>
        </w:tc>
      </w:tr>
    </w:tbl>
    <w:p w:rsidR="00FA62DB" w:rsidRDefault="00FA62DB" w:rsidP="00FA62DB">
      <w:pPr>
        <w:spacing w:before="100" w:beforeAutospacing="1" w:after="100" w:afterAutospacing="1"/>
        <w:rPr>
          <w:sz w:val="28"/>
          <w:szCs w:val="28"/>
        </w:rPr>
      </w:pPr>
      <w:r>
        <w:rPr>
          <w:sz w:val="28"/>
          <w:szCs w:val="28"/>
        </w:rPr>
        <w:lastRenderedPageBreak/>
        <w:t xml:space="preserve">Данный </w:t>
      </w:r>
      <w:r>
        <w:rPr>
          <w:sz w:val="28"/>
          <w:szCs w:val="28"/>
          <w:lang w:val="en-US"/>
        </w:rPr>
        <w:t>LESS</w:t>
      </w:r>
      <w:r w:rsidRPr="00977711">
        <w:rPr>
          <w:sz w:val="28"/>
          <w:szCs w:val="28"/>
        </w:rPr>
        <w:t>-</w:t>
      </w:r>
      <w:r>
        <w:rPr>
          <w:sz w:val="28"/>
          <w:szCs w:val="28"/>
        </w:rPr>
        <w:t xml:space="preserve">код будет компилирован в следующий </w:t>
      </w:r>
      <w:r>
        <w:rPr>
          <w:sz w:val="28"/>
          <w:szCs w:val="28"/>
          <w:lang w:val="en-US"/>
        </w:rPr>
        <w:t>CSS</w:t>
      </w:r>
      <w:r w:rsidRPr="00977711">
        <w:rPr>
          <w:sz w:val="28"/>
          <w:szCs w:val="28"/>
        </w:rPr>
        <w:t>-</w:t>
      </w:r>
      <w:r>
        <w:rPr>
          <w:sz w:val="28"/>
          <w:szCs w:val="28"/>
        </w:rPr>
        <w:t>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Компилированный </w:t>
            </w:r>
            <w:r>
              <w:rPr>
                <w:b/>
                <w:bCs/>
                <w:color w:val="FFFEFF"/>
                <w:lang w:val="en-US"/>
              </w:rPr>
              <w:t>CSS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11.6</w:t>
            </w:r>
          </w:p>
        </w:tc>
      </w:tr>
      <w:tr w:rsidR="00FA62DB" w:rsidRPr="0050321A" w:rsidTr="00FA62DB">
        <w:trPr>
          <w:trHeight w:val="359"/>
        </w:trPr>
        <w:tc>
          <w:tcPr>
            <w:tcW w:w="8670" w:type="dxa"/>
          </w:tcPr>
          <w:p w:rsidR="00FA62DB" w:rsidRPr="00977711" w:rsidRDefault="00FA62DB" w:rsidP="00FA62DB">
            <w:pPr>
              <w:pStyle w:val="HTML0"/>
              <w:rPr>
                <w:sz w:val="22"/>
                <w:szCs w:val="22"/>
                <w:lang w:val="en-US"/>
              </w:rPr>
            </w:pPr>
            <w:r>
              <w:rPr>
                <w:sz w:val="22"/>
                <w:szCs w:val="22"/>
                <w:lang w:val="en-US"/>
              </w:rPr>
              <w:t xml:space="preserve"> </w:t>
            </w:r>
            <w:r w:rsidRPr="00977711">
              <w:rPr>
                <w:sz w:val="22"/>
                <w:szCs w:val="22"/>
                <w:lang w:val="en-US"/>
              </w:rPr>
              <w:t>#header h1 {</w:t>
            </w:r>
          </w:p>
          <w:p w:rsidR="00FA62DB" w:rsidRPr="00977711" w:rsidRDefault="00FA62DB" w:rsidP="00FA62DB">
            <w:pPr>
              <w:pStyle w:val="HTML0"/>
              <w:rPr>
                <w:sz w:val="22"/>
                <w:szCs w:val="22"/>
                <w:lang w:val="en-US"/>
              </w:rPr>
            </w:pPr>
            <w:r w:rsidRPr="00977711">
              <w:rPr>
                <w:sz w:val="22"/>
                <w:szCs w:val="22"/>
                <w:lang w:val="en-US"/>
              </w:rPr>
              <w:t xml:space="preserve">  font-size: 26px;</w:t>
            </w:r>
          </w:p>
          <w:p w:rsidR="00FA62DB" w:rsidRPr="00977711" w:rsidRDefault="00FA62DB" w:rsidP="00FA62DB">
            <w:pPr>
              <w:pStyle w:val="HTML0"/>
              <w:rPr>
                <w:sz w:val="22"/>
                <w:szCs w:val="22"/>
                <w:lang w:val="en-US"/>
              </w:rPr>
            </w:pPr>
            <w:r w:rsidRPr="00977711">
              <w:rPr>
                <w:sz w:val="22"/>
                <w:szCs w:val="22"/>
                <w:lang w:val="en-US"/>
              </w:rPr>
              <w:t xml:space="preserve">  font-weight: bold;</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#header p {</w:t>
            </w:r>
          </w:p>
          <w:p w:rsidR="00FA62DB" w:rsidRPr="00977711" w:rsidRDefault="00FA62DB" w:rsidP="00FA62DB">
            <w:pPr>
              <w:pStyle w:val="HTML0"/>
              <w:rPr>
                <w:sz w:val="22"/>
                <w:szCs w:val="22"/>
                <w:lang w:val="en-US"/>
              </w:rPr>
            </w:pPr>
            <w:r w:rsidRPr="00977711">
              <w:rPr>
                <w:sz w:val="22"/>
                <w:szCs w:val="22"/>
                <w:lang w:val="en-US"/>
              </w:rPr>
              <w:t xml:space="preserve">  font-size: 12px;</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#header p a {</w:t>
            </w:r>
          </w:p>
          <w:p w:rsidR="00FA62DB" w:rsidRPr="00977711" w:rsidRDefault="00FA62DB" w:rsidP="00FA62DB">
            <w:pPr>
              <w:pStyle w:val="HTML0"/>
              <w:rPr>
                <w:sz w:val="22"/>
                <w:szCs w:val="22"/>
                <w:lang w:val="en-US"/>
              </w:rPr>
            </w:pPr>
            <w:r w:rsidRPr="00977711">
              <w:rPr>
                <w:sz w:val="22"/>
                <w:szCs w:val="22"/>
                <w:lang w:val="en-US"/>
              </w:rPr>
              <w:t xml:space="preserve">  text-decoration: none;</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#header p a:hover {</w:t>
            </w:r>
          </w:p>
          <w:p w:rsidR="00FA62DB" w:rsidRPr="00977711" w:rsidRDefault="00FA62DB" w:rsidP="00FA62DB">
            <w:pPr>
              <w:pStyle w:val="HTML0"/>
              <w:rPr>
                <w:sz w:val="22"/>
                <w:szCs w:val="22"/>
                <w:lang w:val="en-US"/>
              </w:rPr>
            </w:pPr>
            <w:r w:rsidRPr="00977711">
              <w:rPr>
                <w:sz w:val="22"/>
                <w:szCs w:val="22"/>
                <w:lang w:val="en-US"/>
              </w:rPr>
              <w:t xml:space="preserve">  border-width: 1px;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977711" w:rsidRDefault="00FA62DB" w:rsidP="00FA62DB">
      <w:pPr>
        <w:spacing w:before="100" w:beforeAutospacing="1" w:after="100" w:afterAutospacing="1"/>
        <w:rPr>
          <w:b/>
          <w:sz w:val="28"/>
          <w:szCs w:val="28"/>
        </w:rPr>
      </w:pPr>
      <w:r w:rsidRPr="00977711">
        <w:rPr>
          <w:b/>
          <w:sz w:val="28"/>
          <w:szCs w:val="28"/>
        </w:rPr>
        <w:t>Функции и операции</w:t>
      </w:r>
    </w:p>
    <w:p w:rsidR="00FA62DB" w:rsidRDefault="00FA62DB" w:rsidP="00FA62DB">
      <w:pPr>
        <w:spacing w:before="100" w:beforeAutospacing="1" w:after="100" w:afterAutospacing="1"/>
        <w:rPr>
          <w:sz w:val="28"/>
          <w:szCs w:val="28"/>
        </w:rPr>
      </w:pPr>
      <w:r w:rsidRPr="00977711">
        <w:rPr>
          <w:sz w:val="28"/>
          <w:szCs w:val="28"/>
        </w:rPr>
        <w:t>Less позволяет использовать операции и функции. Благодаря операциям можно складывать, вычитать, делить и умножать значения свойств и цветов, что можно использовать для создания сложных отношений между свойств</w:t>
      </w:r>
      <w:r w:rsidRPr="00977711">
        <w:rPr>
          <w:sz w:val="28"/>
          <w:szCs w:val="28"/>
        </w:rPr>
        <w:t>а</w:t>
      </w:r>
      <w:r w:rsidRPr="00977711">
        <w:rPr>
          <w:sz w:val="28"/>
          <w:szCs w:val="28"/>
        </w:rPr>
        <w:t>ми. Функции один-к-одному отображаются в JavaScript код, позволяя обраб</w:t>
      </w:r>
      <w:r w:rsidRPr="00977711">
        <w:rPr>
          <w:sz w:val="28"/>
          <w:szCs w:val="28"/>
        </w:rPr>
        <w:t>а</w:t>
      </w:r>
      <w:r w:rsidRPr="00977711">
        <w:rPr>
          <w:sz w:val="28"/>
          <w:szCs w:val="28"/>
        </w:rPr>
        <w:t>тывать значения.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346DD7" w:rsidRDefault="00FA62DB" w:rsidP="0049063C">
            <w:pPr>
              <w:jc w:val="center"/>
              <w:rPr>
                <w:b/>
                <w:bCs/>
                <w:color w:val="FFFEFF"/>
              </w:rPr>
            </w:pPr>
            <w:r>
              <w:rPr>
                <w:b/>
                <w:bCs/>
                <w:color w:val="FFFEFF"/>
              </w:rPr>
              <w:t xml:space="preserve">Функции и операции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sidRPr="00346DD7">
              <w:rPr>
                <w:b/>
                <w:bCs/>
                <w:color w:val="FFFEFF"/>
              </w:rPr>
              <w:t>11.7</w:t>
            </w:r>
          </w:p>
        </w:tc>
      </w:tr>
      <w:tr w:rsidR="00FA62DB" w:rsidRPr="0050321A" w:rsidTr="00FA62DB">
        <w:trPr>
          <w:trHeight w:val="359"/>
        </w:trPr>
        <w:tc>
          <w:tcPr>
            <w:tcW w:w="8670" w:type="dxa"/>
          </w:tcPr>
          <w:p w:rsidR="00FA62DB" w:rsidRPr="00977711" w:rsidRDefault="00FA62DB" w:rsidP="00FA62DB">
            <w:pPr>
              <w:pStyle w:val="HTML0"/>
              <w:rPr>
                <w:sz w:val="22"/>
                <w:szCs w:val="22"/>
              </w:rPr>
            </w:pPr>
            <w:r w:rsidRPr="00977711">
              <w:rPr>
                <w:sz w:val="22"/>
                <w:szCs w:val="22"/>
              </w:rPr>
              <w:t>@</w:t>
            </w:r>
            <w:r w:rsidRPr="00977711">
              <w:rPr>
                <w:sz w:val="22"/>
                <w:szCs w:val="22"/>
                <w:lang w:val="en-US"/>
              </w:rPr>
              <w:t>the</w:t>
            </w:r>
            <w:r w:rsidRPr="00977711">
              <w:rPr>
                <w:sz w:val="22"/>
                <w:szCs w:val="22"/>
              </w:rPr>
              <w:t>-</w:t>
            </w:r>
            <w:r w:rsidRPr="00977711">
              <w:rPr>
                <w:sz w:val="22"/>
                <w:szCs w:val="22"/>
                <w:lang w:val="en-US"/>
              </w:rPr>
              <w:t>border</w:t>
            </w:r>
            <w:r w:rsidRPr="00977711">
              <w:rPr>
                <w:sz w:val="22"/>
                <w:szCs w:val="22"/>
              </w:rPr>
              <w:t>: 1</w:t>
            </w:r>
            <w:r w:rsidRPr="00977711">
              <w:rPr>
                <w:sz w:val="22"/>
                <w:szCs w:val="22"/>
                <w:lang w:val="en-US"/>
              </w:rPr>
              <w:t>px</w:t>
            </w:r>
            <w:r w:rsidRPr="00977711">
              <w:rPr>
                <w:sz w:val="22"/>
                <w:szCs w:val="22"/>
              </w:rPr>
              <w:t>;</w:t>
            </w:r>
          </w:p>
          <w:p w:rsidR="00FA62DB" w:rsidRPr="00977711" w:rsidRDefault="00FA62DB" w:rsidP="00FA62DB">
            <w:pPr>
              <w:pStyle w:val="HTML0"/>
              <w:rPr>
                <w:sz w:val="22"/>
                <w:szCs w:val="22"/>
              </w:rPr>
            </w:pPr>
            <w:r w:rsidRPr="00977711">
              <w:rPr>
                <w:sz w:val="22"/>
                <w:szCs w:val="22"/>
              </w:rPr>
              <w:t>@</w:t>
            </w:r>
            <w:r w:rsidRPr="00977711">
              <w:rPr>
                <w:sz w:val="22"/>
                <w:szCs w:val="22"/>
                <w:lang w:val="en-US"/>
              </w:rPr>
              <w:t>base</w:t>
            </w:r>
            <w:r w:rsidRPr="00977711">
              <w:rPr>
                <w:sz w:val="22"/>
                <w:szCs w:val="22"/>
              </w:rPr>
              <w:t>-</w:t>
            </w:r>
            <w:r w:rsidRPr="00977711">
              <w:rPr>
                <w:sz w:val="22"/>
                <w:szCs w:val="22"/>
                <w:lang w:val="en-US"/>
              </w:rPr>
              <w:t>color</w:t>
            </w:r>
            <w:r w:rsidRPr="00977711">
              <w:rPr>
                <w:sz w:val="22"/>
                <w:szCs w:val="22"/>
              </w:rPr>
              <w:t>: #111;</w:t>
            </w:r>
          </w:p>
          <w:p w:rsidR="00FA62DB" w:rsidRPr="00977711" w:rsidRDefault="00FA62DB" w:rsidP="00FA62DB">
            <w:pPr>
              <w:pStyle w:val="HTML0"/>
              <w:rPr>
                <w:sz w:val="22"/>
                <w:szCs w:val="22"/>
                <w:lang w:val="en-US"/>
              </w:rPr>
            </w:pPr>
            <w:r w:rsidRPr="00977711">
              <w:rPr>
                <w:sz w:val="22"/>
                <w:szCs w:val="22"/>
                <w:lang w:val="en-US"/>
              </w:rPr>
              <w:t>@red:        #842210;</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#header {</w:t>
            </w:r>
          </w:p>
          <w:p w:rsidR="00FA62DB" w:rsidRPr="00977711" w:rsidRDefault="00FA62DB" w:rsidP="00FA62DB">
            <w:pPr>
              <w:pStyle w:val="HTML0"/>
              <w:rPr>
                <w:sz w:val="22"/>
                <w:szCs w:val="22"/>
                <w:lang w:val="en-US"/>
              </w:rPr>
            </w:pPr>
            <w:r w:rsidRPr="00977711">
              <w:rPr>
                <w:sz w:val="22"/>
                <w:szCs w:val="22"/>
                <w:lang w:val="en-US"/>
              </w:rPr>
              <w:t xml:space="preserve">  color: </w:t>
            </w:r>
            <w:r w:rsidRPr="00977711">
              <w:rPr>
                <w:b/>
                <w:sz w:val="22"/>
                <w:szCs w:val="22"/>
                <w:lang w:val="en-US"/>
              </w:rPr>
              <w:t>@base-color * 3;</w:t>
            </w:r>
          </w:p>
          <w:p w:rsidR="00FA62DB" w:rsidRPr="00977711" w:rsidRDefault="00FA62DB" w:rsidP="00FA62DB">
            <w:pPr>
              <w:pStyle w:val="HTML0"/>
              <w:rPr>
                <w:sz w:val="22"/>
                <w:szCs w:val="22"/>
                <w:lang w:val="en-US"/>
              </w:rPr>
            </w:pPr>
            <w:r w:rsidRPr="00977711">
              <w:rPr>
                <w:sz w:val="22"/>
                <w:szCs w:val="22"/>
                <w:lang w:val="en-US"/>
              </w:rPr>
              <w:t xml:space="preserve">  border-left: @the-border;</w:t>
            </w:r>
          </w:p>
          <w:p w:rsidR="00FA62DB" w:rsidRPr="00977711" w:rsidRDefault="00FA62DB" w:rsidP="00FA62DB">
            <w:pPr>
              <w:pStyle w:val="HTML0"/>
              <w:rPr>
                <w:sz w:val="22"/>
                <w:szCs w:val="22"/>
                <w:lang w:val="en-US"/>
              </w:rPr>
            </w:pPr>
            <w:r w:rsidRPr="00977711">
              <w:rPr>
                <w:sz w:val="22"/>
                <w:szCs w:val="22"/>
                <w:lang w:val="en-US"/>
              </w:rPr>
              <w:t xml:space="preserve">  border-right: @the-border * 2;</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 xml:space="preserve">#footer { </w:t>
            </w:r>
          </w:p>
          <w:p w:rsidR="00FA62DB" w:rsidRPr="00977711" w:rsidRDefault="00FA62DB" w:rsidP="00FA62DB">
            <w:pPr>
              <w:pStyle w:val="HTML0"/>
              <w:rPr>
                <w:sz w:val="22"/>
                <w:szCs w:val="22"/>
                <w:lang w:val="en-US"/>
              </w:rPr>
            </w:pPr>
            <w:r w:rsidRPr="00977711">
              <w:rPr>
                <w:sz w:val="22"/>
                <w:szCs w:val="22"/>
                <w:lang w:val="en-US"/>
              </w:rPr>
              <w:t xml:space="preserve">  color: </w:t>
            </w:r>
            <w:r w:rsidRPr="00977711">
              <w:rPr>
                <w:b/>
                <w:sz w:val="22"/>
                <w:szCs w:val="22"/>
                <w:lang w:val="en-US"/>
              </w:rPr>
              <w:t>@base-color + #003300;</w:t>
            </w:r>
          </w:p>
          <w:p w:rsidR="00FA62DB" w:rsidRPr="00977711" w:rsidRDefault="00FA62DB" w:rsidP="00FA62DB">
            <w:pPr>
              <w:pStyle w:val="HTML0"/>
              <w:rPr>
                <w:b/>
                <w:sz w:val="22"/>
                <w:szCs w:val="22"/>
                <w:lang w:val="en-US"/>
              </w:rPr>
            </w:pPr>
            <w:r w:rsidRPr="00977711">
              <w:rPr>
                <w:sz w:val="22"/>
                <w:szCs w:val="22"/>
                <w:lang w:val="en-US"/>
              </w:rPr>
              <w:t xml:space="preserve">  border-color: </w:t>
            </w:r>
            <w:r w:rsidRPr="00977711">
              <w:rPr>
                <w:b/>
                <w:sz w:val="22"/>
                <w:szCs w:val="22"/>
                <w:lang w:val="en-US"/>
              </w:rPr>
              <w:t>desaturate(@red, 10%);</w:t>
            </w:r>
          </w:p>
          <w:p w:rsidR="00FA62DB" w:rsidRPr="00977711" w:rsidRDefault="00FA62DB" w:rsidP="00FA62DB">
            <w:pPr>
              <w:pStyle w:val="HTML0"/>
              <w:rPr>
                <w:sz w:val="22"/>
                <w:szCs w:val="22"/>
                <w:lang w:val="en-US"/>
              </w:rPr>
            </w:pPr>
            <w:r w:rsidRPr="00977711">
              <w:rPr>
                <w:sz w:val="22"/>
                <w:szCs w:val="22"/>
                <w:lang w:val="en-US"/>
              </w:rPr>
              <w:t>}#header p a:hover {</w:t>
            </w:r>
          </w:p>
          <w:p w:rsidR="00FA62DB" w:rsidRPr="00977711" w:rsidRDefault="00FA62DB" w:rsidP="00FA62DB">
            <w:pPr>
              <w:pStyle w:val="HTML0"/>
              <w:rPr>
                <w:sz w:val="22"/>
                <w:szCs w:val="22"/>
                <w:lang w:val="en-US"/>
              </w:rPr>
            </w:pPr>
            <w:r w:rsidRPr="00977711">
              <w:rPr>
                <w:sz w:val="22"/>
                <w:szCs w:val="22"/>
                <w:lang w:val="en-US"/>
              </w:rPr>
              <w:t xml:space="preserve">  border-width: 1px;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757F94" w:rsidRDefault="00FA62DB" w:rsidP="00FA62DB">
      <w:pPr>
        <w:spacing w:before="100" w:beforeAutospacing="1" w:after="100" w:afterAutospacing="1"/>
        <w:rPr>
          <w:sz w:val="28"/>
          <w:szCs w:val="28"/>
        </w:rPr>
      </w:pPr>
      <w:r w:rsidRPr="00977711">
        <w:rPr>
          <w:sz w:val="28"/>
          <w:szCs w:val="28"/>
        </w:rPr>
        <w:t>Данный LESS-код будет скомпилирован в следующий CSS-файл: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Компилированный </w:t>
            </w:r>
            <w:r>
              <w:rPr>
                <w:b/>
                <w:bCs/>
                <w:color w:val="FFFEFF"/>
                <w:lang w:val="en-US"/>
              </w:rPr>
              <w:t>CSS</w:t>
            </w:r>
            <w:r>
              <w:rPr>
                <w:b/>
                <w:bCs/>
                <w:color w:val="FFFEFF"/>
              </w:rPr>
              <w:t>-файл</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11.8</w:t>
            </w:r>
          </w:p>
        </w:tc>
      </w:tr>
      <w:tr w:rsidR="00FA62DB" w:rsidRPr="0050321A" w:rsidTr="00FA62DB">
        <w:trPr>
          <w:trHeight w:val="359"/>
        </w:trPr>
        <w:tc>
          <w:tcPr>
            <w:tcW w:w="8670" w:type="dxa"/>
          </w:tcPr>
          <w:p w:rsidR="00FA62DB" w:rsidRPr="00DC1548" w:rsidRDefault="00FA62DB" w:rsidP="00FA62DB">
            <w:pPr>
              <w:pStyle w:val="HTML0"/>
              <w:rPr>
                <w:sz w:val="22"/>
                <w:szCs w:val="22"/>
                <w:lang w:val="en-US"/>
              </w:rPr>
            </w:pPr>
            <w:r w:rsidRPr="00DC1548">
              <w:rPr>
                <w:sz w:val="22"/>
                <w:szCs w:val="22"/>
                <w:lang w:val="en-US"/>
              </w:rPr>
              <w:t>#header {</w:t>
            </w:r>
          </w:p>
          <w:p w:rsidR="00FA62DB" w:rsidRPr="00DC1548" w:rsidRDefault="00FA62DB" w:rsidP="00FA62DB">
            <w:pPr>
              <w:pStyle w:val="HTML0"/>
              <w:rPr>
                <w:sz w:val="22"/>
                <w:szCs w:val="22"/>
                <w:lang w:val="en-US"/>
              </w:rPr>
            </w:pPr>
            <w:r w:rsidRPr="00DC1548">
              <w:rPr>
                <w:sz w:val="22"/>
                <w:szCs w:val="22"/>
                <w:lang w:val="en-US"/>
              </w:rPr>
              <w:t xml:space="preserve">  color: #333;</w:t>
            </w:r>
          </w:p>
          <w:p w:rsidR="00FA62DB" w:rsidRPr="00DC1548" w:rsidRDefault="00FA62DB" w:rsidP="00FA62DB">
            <w:pPr>
              <w:pStyle w:val="HTML0"/>
              <w:rPr>
                <w:sz w:val="22"/>
                <w:szCs w:val="22"/>
                <w:lang w:val="en-US"/>
              </w:rPr>
            </w:pPr>
            <w:r w:rsidRPr="00DC1548">
              <w:rPr>
                <w:sz w:val="22"/>
                <w:szCs w:val="22"/>
                <w:lang w:val="en-US"/>
              </w:rPr>
              <w:t xml:space="preserve">  border-left: 1px;</w:t>
            </w:r>
          </w:p>
          <w:p w:rsidR="00FA62DB" w:rsidRPr="00DC1548" w:rsidRDefault="00FA62DB" w:rsidP="00FA62DB">
            <w:pPr>
              <w:pStyle w:val="HTML0"/>
              <w:rPr>
                <w:sz w:val="22"/>
                <w:szCs w:val="22"/>
                <w:lang w:val="en-US"/>
              </w:rPr>
            </w:pPr>
            <w:r w:rsidRPr="00DC1548">
              <w:rPr>
                <w:sz w:val="22"/>
                <w:szCs w:val="22"/>
                <w:lang w:val="en-US"/>
              </w:rPr>
              <w:t xml:space="preserve">  border-right: 2px;</w:t>
            </w:r>
          </w:p>
          <w:p w:rsidR="00FA62DB" w:rsidRPr="00DC1548" w:rsidRDefault="00FA62DB" w:rsidP="00FA62DB">
            <w:pPr>
              <w:pStyle w:val="HTML0"/>
              <w:rPr>
                <w:sz w:val="22"/>
                <w:szCs w:val="22"/>
                <w:lang w:val="en-US"/>
              </w:rPr>
            </w:pPr>
            <w:r w:rsidRPr="00DC1548">
              <w:rPr>
                <w:sz w:val="22"/>
                <w:szCs w:val="22"/>
                <w:lang w:val="en-US"/>
              </w:rPr>
              <w:lastRenderedPageBreak/>
              <w:t>}</w:t>
            </w:r>
          </w:p>
          <w:p w:rsidR="00FA62DB" w:rsidRPr="00DC1548" w:rsidRDefault="00FA62DB" w:rsidP="00FA62DB">
            <w:pPr>
              <w:pStyle w:val="HTML0"/>
              <w:rPr>
                <w:sz w:val="22"/>
                <w:szCs w:val="22"/>
                <w:lang w:val="en-US"/>
              </w:rPr>
            </w:pPr>
            <w:r w:rsidRPr="00DC1548">
              <w:rPr>
                <w:sz w:val="22"/>
                <w:szCs w:val="22"/>
                <w:lang w:val="en-US"/>
              </w:rPr>
              <w:t xml:space="preserve">#footer { </w:t>
            </w:r>
          </w:p>
          <w:p w:rsidR="00FA62DB" w:rsidRPr="00DC1548" w:rsidRDefault="00FA62DB" w:rsidP="00FA62DB">
            <w:pPr>
              <w:pStyle w:val="HTML0"/>
              <w:rPr>
                <w:sz w:val="22"/>
                <w:szCs w:val="22"/>
                <w:lang w:val="en-US"/>
              </w:rPr>
            </w:pPr>
            <w:r w:rsidRPr="00DC1548">
              <w:rPr>
                <w:sz w:val="22"/>
                <w:szCs w:val="22"/>
                <w:lang w:val="en-US"/>
              </w:rPr>
              <w:t xml:space="preserve">  color: #114411;</w:t>
            </w:r>
          </w:p>
          <w:p w:rsidR="00FA62DB" w:rsidRPr="00DC1548" w:rsidRDefault="00FA62DB" w:rsidP="00FA62DB">
            <w:pPr>
              <w:pStyle w:val="HTML0"/>
              <w:rPr>
                <w:sz w:val="22"/>
                <w:szCs w:val="22"/>
              </w:rPr>
            </w:pPr>
            <w:r w:rsidRPr="00DC1548">
              <w:rPr>
                <w:sz w:val="22"/>
                <w:szCs w:val="22"/>
                <w:lang w:val="en-US"/>
              </w:rPr>
              <w:t xml:space="preserve">  </w:t>
            </w:r>
            <w:r w:rsidRPr="00DC1548">
              <w:rPr>
                <w:sz w:val="22"/>
                <w:szCs w:val="22"/>
              </w:rPr>
              <w:t>border-color: #7d2717;</w:t>
            </w:r>
          </w:p>
          <w:p w:rsidR="00FA62DB" w:rsidRPr="0050321A" w:rsidRDefault="00FA62DB" w:rsidP="00FA62DB">
            <w:pPr>
              <w:pStyle w:val="HTML0"/>
              <w:rPr>
                <w:sz w:val="22"/>
                <w:szCs w:val="22"/>
                <w:lang w:val="en-US"/>
              </w:rPr>
            </w:pPr>
            <w:r w:rsidRPr="00DC1548">
              <w:rPr>
                <w:sz w:val="22"/>
                <w:szCs w:val="22"/>
              </w:rPr>
              <w:t>}</w:t>
            </w:r>
          </w:p>
        </w:tc>
      </w:tr>
    </w:tbl>
    <w:p w:rsidR="00FA62DB" w:rsidRPr="00DC1548" w:rsidRDefault="00FA62DB" w:rsidP="00FA62DB">
      <w:pPr>
        <w:spacing w:before="100" w:beforeAutospacing="1" w:after="100" w:afterAutospacing="1"/>
        <w:rPr>
          <w:b/>
          <w:sz w:val="28"/>
          <w:szCs w:val="28"/>
          <w:lang w:val="en-US"/>
        </w:rPr>
      </w:pPr>
      <w:r w:rsidRPr="00DC1548">
        <w:rPr>
          <w:b/>
          <w:sz w:val="28"/>
          <w:szCs w:val="28"/>
          <w:lang w:val="en-US"/>
        </w:rPr>
        <w:lastRenderedPageBreak/>
        <w:t>Сравнение с другими препроцессорами CSS</w:t>
      </w:r>
    </w:p>
    <w:p w:rsidR="00FA62DB" w:rsidRPr="00DC1548" w:rsidRDefault="00FA62DB" w:rsidP="00FA62DB">
      <w:pPr>
        <w:spacing w:before="100" w:beforeAutospacing="1" w:after="100" w:afterAutospacing="1"/>
        <w:rPr>
          <w:sz w:val="28"/>
          <w:szCs w:val="28"/>
        </w:rPr>
      </w:pPr>
      <w:r w:rsidRPr="00DC1548">
        <w:rPr>
          <w:sz w:val="28"/>
          <w:szCs w:val="28"/>
        </w:rPr>
        <w:t xml:space="preserve">И </w:t>
      </w:r>
      <w:r w:rsidRPr="00DC1548">
        <w:rPr>
          <w:sz w:val="28"/>
          <w:szCs w:val="28"/>
          <w:lang w:val="en-US"/>
        </w:rPr>
        <w:t>Sass</w:t>
      </w:r>
      <w:r w:rsidRPr="00DC1548">
        <w:rPr>
          <w:sz w:val="28"/>
          <w:szCs w:val="28"/>
        </w:rPr>
        <w:t xml:space="preserve">, и </w:t>
      </w:r>
      <w:r w:rsidRPr="00DC1548">
        <w:rPr>
          <w:sz w:val="28"/>
          <w:szCs w:val="28"/>
          <w:lang w:val="en-US"/>
        </w:rPr>
        <w:t>LESS</w:t>
      </w:r>
      <w:r w:rsidRPr="00DC1548">
        <w:rPr>
          <w:sz w:val="28"/>
          <w:szCs w:val="28"/>
        </w:rPr>
        <w:t xml:space="preserve"> — это препроцессоры </w:t>
      </w:r>
      <w:r w:rsidRPr="00DC1548">
        <w:rPr>
          <w:sz w:val="28"/>
          <w:szCs w:val="28"/>
          <w:lang w:val="en-US"/>
        </w:rPr>
        <w:t>CSS</w:t>
      </w:r>
      <w:r w:rsidRPr="00DC1548">
        <w:rPr>
          <w:sz w:val="28"/>
          <w:szCs w:val="28"/>
        </w:rPr>
        <w:t xml:space="preserve">, позволяющие писать ясный </w:t>
      </w:r>
      <w:r w:rsidRPr="00DC1548">
        <w:rPr>
          <w:sz w:val="28"/>
          <w:szCs w:val="28"/>
          <w:lang w:val="en-US"/>
        </w:rPr>
        <w:t>CSS</w:t>
      </w:r>
      <w:r w:rsidRPr="00DC1548">
        <w:rPr>
          <w:sz w:val="28"/>
          <w:szCs w:val="28"/>
        </w:rPr>
        <w:t xml:space="preserve"> с использованием программных конструкций вместо статических правил.</w:t>
      </w:r>
    </w:p>
    <w:p w:rsidR="00FA62DB" w:rsidRPr="00757F94" w:rsidRDefault="00FA62DB" w:rsidP="00FA62DB">
      <w:pPr>
        <w:spacing w:before="100" w:beforeAutospacing="1" w:after="100" w:afterAutospacing="1"/>
        <w:rPr>
          <w:sz w:val="28"/>
          <w:szCs w:val="28"/>
        </w:rPr>
      </w:pPr>
      <w:r w:rsidRPr="00DC1548">
        <w:rPr>
          <w:sz w:val="28"/>
          <w:szCs w:val="28"/>
          <w:lang w:val="en-US"/>
        </w:rPr>
        <w:t>LESS</w:t>
      </w:r>
      <w:r w:rsidRPr="00DC1548">
        <w:rPr>
          <w:sz w:val="28"/>
          <w:szCs w:val="28"/>
        </w:rPr>
        <w:t xml:space="preserve"> вдохновлен </w:t>
      </w:r>
      <w:r w:rsidRPr="00DC1548">
        <w:rPr>
          <w:sz w:val="28"/>
          <w:szCs w:val="28"/>
          <w:lang w:val="en-US"/>
        </w:rPr>
        <w:t>Sass</w:t>
      </w:r>
      <w:r w:rsidRPr="00DC1548">
        <w:rPr>
          <w:sz w:val="28"/>
          <w:szCs w:val="28"/>
        </w:rPr>
        <w:t xml:space="preserve">. </w:t>
      </w:r>
      <w:r w:rsidRPr="00DC1548">
        <w:rPr>
          <w:sz w:val="28"/>
          <w:szCs w:val="28"/>
          <w:lang w:val="en-US"/>
        </w:rPr>
        <w:t>Sass</w:t>
      </w:r>
      <w:r w:rsidRPr="00DC1548">
        <w:rPr>
          <w:sz w:val="28"/>
          <w:szCs w:val="28"/>
        </w:rPr>
        <w:t xml:space="preserve"> был спроектирован с целью как упростить, так и расширить </w:t>
      </w:r>
      <w:r w:rsidRPr="00DC1548">
        <w:rPr>
          <w:sz w:val="28"/>
          <w:szCs w:val="28"/>
          <w:lang w:val="en-US"/>
        </w:rPr>
        <w:t>CSS</w:t>
      </w:r>
      <w:r w:rsidRPr="00DC1548">
        <w:rPr>
          <w:sz w:val="28"/>
          <w:szCs w:val="28"/>
        </w:rPr>
        <w:t>, в первых версиях фигурные скобки были исключены из си</w:t>
      </w:r>
      <w:r w:rsidRPr="00DC1548">
        <w:rPr>
          <w:sz w:val="28"/>
          <w:szCs w:val="28"/>
        </w:rPr>
        <w:t>н</w:t>
      </w:r>
      <w:r w:rsidRPr="00DC1548">
        <w:rPr>
          <w:sz w:val="28"/>
          <w:szCs w:val="28"/>
        </w:rPr>
        <w:t xml:space="preserve">таксиса (этот синтаксис называется </w:t>
      </w:r>
      <w:r w:rsidRPr="00DC1548">
        <w:rPr>
          <w:sz w:val="28"/>
          <w:szCs w:val="28"/>
          <w:lang w:val="en-US"/>
        </w:rPr>
        <w:t>sass</w:t>
      </w:r>
      <w:r w:rsidRPr="00DC1548">
        <w:rPr>
          <w:sz w:val="28"/>
          <w:szCs w:val="28"/>
        </w:rPr>
        <w:t xml:space="preserve">). </w:t>
      </w:r>
      <w:r w:rsidRPr="00DC1548">
        <w:rPr>
          <w:sz w:val="28"/>
          <w:szCs w:val="28"/>
          <w:lang w:val="en-US"/>
        </w:rPr>
        <w:t>LESS</w:t>
      </w:r>
      <w:r w:rsidRPr="00DC1548">
        <w:rPr>
          <w:sz w:val="28"/>
          <w:szCs w:val="28"/>
        </w:rPr>
        <w:t xml:space="preserve"> разработан с целью быть как можно ближе к </w:t>
      </w:r>
      <w:r w:rsidRPr="00DC1548">
        <w:rPr>
          <w:sz w:val="28"/>
          <w:szCs w:val="28"/>
          <w:lang w:val="en-US"/>
        </w:rPr>
        <w:t>CSS</w:t>
      </w:r>
      <w:r w:rsidRPr="00DC1548">
        <w:rPr>
          <w:sz w:val="28"/>
          <w:szCs w:val="28"/>
        </w:rPr>
        <w:t>, поэтому у них идентичный синтаксис. В результате с</w:t>
      </w:r>
      <w:r w:rsidRPr="00DC1548">
        <w:rPr>
          <w:sz w:val="28"/>
          <w:szCs w:val="28"/>
        </w:rPr>
        <w:t>у</w:t>
      </w:r>
      <w:r w:rsidRPr="00DC1548">
        <w:rPr>
          <w:sz w:val="28"/>
          <w:szCs w:val="28"/>
        </w:rPr>
        <w:t xml:space="preserve">ществующие </w:t>
      </w:r>
      <w:r w:rsidRPr="00DC1548">
        <w:rPr>
          <w:sz w:val="28"/>
          <w:szCs w:val="28"/>
          <w:lang w:val="en-US"/>
        </w:rPr>
        <w:t>CSS</w:t>
      </w:r>
      <w:r w:rsidRPr="00DC1548">
        <w:rPr>
          <w:sz w:val="28"/>
          <w:szCs w:val="28"/>
        </w:rPr>
        <w:t xml:space="preserve"> можно использовать в качестве </w:t>
      </w:r>
      <w:r w:rsidRPr="00DC1548">
        <w:rPr>
          <w:sz w:val="28"/>
          <w:szCs w:val="28"/>
          <w:lang w:val="en-US"/>
        </w:rPr>
        <w:t>LESS</w:t>
      </w:r>
      <w:r w:rsidRPr="00DC1548">
        <w:rPr>
          <w:sz w:val="28"/>
          <w:szCs w:val="28"/>
        </w:rPr>
        <w:t xml:space="preserve"> кода. Новые версии </w:t>
      </w:r>
      <w:r w:rsidRPr="00DC1548">
        <w:rPr>
          <w:sz w:val="28"/>
          <w:szCs w:val="28"/>
          <w:lang w:val="en-US"/>
        </w:rPr>
        <w:t>Sass</w:t>
      </w:r>
      <w:r w:rsidRPr="00DC1548">
        <w:rPr>
          <w:sz w:val="28"/>
          <w:szCs w:val="28"/>
        </w:rPr>
        <w:t xml:space="preserve"> также включают </w:t>
      </w:r>
      <w:r w:rsidRPr="00DC1548">
        <w:rPr>
          <w:sz w:val="28"/>
          <w:szCs w:val="28"/>
          <w:lang w:val="en-US"/>
        </w:rPr>
        <w:t>CSS</w:t>
      </w:r>
      <w:r w:rsidRPr="00DC1548">
        <w:rPr>
          <w:sz w:val="28"/>
          <w:szCs w:val="28"/>
        </w:rPr>
        <w:t xml:space="preserve">-подобный синтаксис, который называется </w:t>
      </w:r>
      <w:r w:rsidRPr="00DC1548">
        <w:rPr>
          <w:sz w:val="28"/>
          <w:szCs w:val="28"/>
          <w:lang w:val="en-US"/>
        </w:rPr>
        <w:t>SCSS</w:t>
      </w:r>
      <w:r w:rsidRPr="00DC1548">
        <w:rPr>
          <w:sz w:val="28"/>
          <w:szCs w:val="28"/>
        </w:rPr>
        <w:t xml:space="preserve"> (</w:t>
      </w:r>
      <w:r w:rsidRPr="00DC1548">
        <w:rPr>
          <w:sz w:val="28"/>
          <w:szCs w:val="28"/>
          <w:lang w:val="en-US"/>
        </w:rPr>
        <w:t>Sassy</w:t>
      </w:r>
      <w:r w:rsidRPr="00DC1548">
        <w:rPr>
          <w:sz w:val="28"/>
          <w:szCs w:val="28"/>
        </w:rPr>
        <w:t xml:space="preserve"> </w:t>
      </w:r>
      <w:r w:rsidRPr="00DC1548">
        <w:rPr>
          <w:sz w:val="28"/>
          <w:szCs w:val="28"/>
          <w:lang w:val="en-US"/>
        </w:rPr>
        <w:t>CSS</w:t>
      </w:r>
      <w:r w:rsidRPr="00DC1548">
        <w:rPr>
          <w:sz w:val="28"/>
          <w:szCs w:val="28"/>
        </w:rPr>
        <w:t>).</w:t>
      </w:r>
    </w:p>
    <w:p w:rsidR="00FA62DB" w:rsidRDefault="00FA62DB" w:rsidP="00FA62DB">
      <w:pPr>
        <w:spacing w:before="100" w:beforeAutospacing="1" w:after="100" w:afterAutospacing="1"/>
        <w:rPr>
          <w:sz w:val="28"/>
          <w:szCs w:val="28"/>
        </w:rPr>
      </w:pPr>
      <w:r>
        <w:rPr>
          <w:sz w:val="28"/>
          <w:szCs w:val="28"/>
        </w:rPr>
        <w:t xml:space="preserve">Также можно отметить препроцессор </w:t>
      </w:r>
      <w:r>
        <w:rPr>
          <w:sz w:val="28"/>
          <w:szCs w:val="28"/>
          <w:lang w:val="en-US"/>
        </w:rPr>
        <w:t>Stylus</w:t>
      </w:r>
      <w:r>
        <w:rPr>
          <w:sz w:val="28"/>
          <w:szCs w:val="28"/>
        </w:rPr>
        <w:t>. Основная отличительная ос</w:t>
      </w:r>
      <w:r>
        <w:rPr>
          <w:sz w:val="28"/>
          <w:szCs w:val="28"/>
        </w:rPr>
        <w:t>о</w:t>
      </w:r>
      <w:r>
        <w:rPr>
          <w:sz w:val="28"/>
          <w:szCs w:val="28"/>
        </w:rPr>
        <w:t xml:space="preserve">бенность </w:t>
      </w:r>
      <w:r>
        <w:rPr>
          <w:sz w:val="28"/>
          <w:szCs w:val="28"/>
          <w:lang w:val="en-US"/>
        </w:rPr>
        <w:t>Stylus</w:t>
      </w:r>
      <w:r>
        <w:rPr>
          <w:sz w:val="28"/>
          <w:szCs w:val="28"/>
        </w:rPr>
        <w:t xml:space="preserve"> – возможность получать значения свойств в контексте одного правила: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lang w:val="en-US"/>
              </w:rPr>
              <w:t>Stylus</w:t>
            </w:r>
            <w:r>
              <w:rPr>
                <w:b/>
                <w:bCs/>
                <w:color w:val="FFFEFF"/>
              </w:rPr>
              <w:t>, получение значения свойств в контексте одного правила</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11.9</w:t>
            </w:r>
          </w:p>
        </w:tc>
      </w:tr>
      <w:tr w:rsidR="00FA62DB" w:rsidRPr="0050321A" w:rsidTr="00FA62DB">
        <w:trPr>
          <w:trHeight w:val="359"/>
        </w:trPr>
        <w:tc>
          <w:tcPr>
            <w:tcW w:w="8670" w:type="dxa"/>
          </w:tcPr>
          <w:p w:rsidR="00FA62DB" w:rsidRDefault="00FA62DB" w:rsidP="00FA62DB">
            <w:pPr>
              <w:pStyle w:val="HTML0"/>
              <w:rPr>
                <w:sz w:val="22"/>
                <w:szCs w:val="22"/>
                <w:lang w:val="en-US"/>
              </w:rPr>
            </w:pPr>
            <w:r>
              <w:rPr>
                <w:sz w:val="22"/>
                <w:szCs w:val="22"/>
                <w:lang w:val="en-US"/>
              </w:rPr>
              <w:t>.test {</w:t>
            </w:r>
          </w:p>
          <w:p w:rsidR="00FA62DB" w:rsidRPr="00D03ABC" w:rsidRDefault="00FA62DB" w:rsidP="00FA62DB">
            <w:pPr>
              <w:pStyle w:val="HTML0"/>
              <w:rPr>
                <w:b/>
                <w:sz w:val="22"/>
                <w:szCs w:val="22"/>
                <w:lang w:val="en-US"/>
              </w:rPr>
            </w:pPr>
            <w:r>
              <w:rPr>
                <w:sz w:val="22"/>
                <w:szCs w:val="22"/>
                <w:lang w:val="en-US"/>
              </w:rPr>
              <w:t xml:space="preserve">  </w:t>
            </w:r>
            <w:r w:rsidRPr="00D03ABC">
              <w:rPr>
                <w:b/>
                <w:sz w:val="22"/>
                <w:szCs w:val="22"/>
                <w:lang w:val="en-US"/>
              </w:rPr>
              <w:t>height:200px;</w:t>
            </w:r>
          </w:p>
          <w:p w:rsidR="00FA62DB" w:rsidRDefault="00FA62DB" w:rsidP="00FA62DB">
            <w:pPr>
              <w:pStyle w:val="HTML0"/>
              <w:rPr>
                <w:sz w:val="22"/>
                <w:szCs w:val="22"/>
                <w:lang w:val="en-US"/>
              </w:rPr>
            </w:pPr>
            <w:r>
              <w:rPr>
                <w:sz w:val="22"/>
                <w:szCs w:val="22"/>
                <w:lang w:val="en-US"/>
              </w:rPr>
              <w:t xml:space="preserve">  margin-top: -(</w:t>
            </w:r>
            <w:r w:rsidRPr="00D03ABC">
              <w:rPr>
                <w:b/>
                <w:sz w:val="22"/>
                <w:szCs w:val="22"/>
                <w:lang w:val="en-US"/>
              </w:rPr>
              <w:t>@height</w:t>
            </w:r>
            <w:r>
              <w:rPr>
                <w:sz w:val="22"/>
                <w:szCs w:val="22"/>
                <w:lang w:val="en-US"/>
              </w:rPr>
              <w:t>/2)</w:t>
            </w:r>
          </w:p>
          <w:p w:rsidR="00FA62DB" w:rsidRPr="0050321A" w:rsidRDefault="00FA62DB" w:rsidP="00FA62DB">
            <w:pPr>
              <w:pStyle w:val="HTML0"/>
              <w:rPr>
                <w:sz w:val="22"/>
                <w:szCs w:val="22"/>
                <w:lang w:val="en-US"/>
              </w:rPr>
            </w:pPr>
            <w:r>
              <w:rPr>
                <w:sz w:val="22"/>
                <w:szCs w:val="22"/>
                <w:lang w:val="en-US"/>
              </w:rPr>
              <w:t>}</w:t>
            </w:r>
          </w:p>
        </w:tc>
      </w:tr>
    </w:tbl>
    <w:p w:rsidR="00FA62DB" w:rsidRDefault="00FA62DB" w:rsidP="00FA62DB">
      <w:pPr>
        <w:spacing w:before="100" w:beforeAutospacing="1" w:after="100" w:afterAutospacing="1"/>
        <w:rPr>
          <w:sz w:val="28"/>
          <w:szCs w:val="28"/>
        </w:rPr>
      </w:pPr>
      <w:r>
        <w:rPr>
          <w:sz w:val="28"/>
          <w:szCs w:val="28"/>
        </w:rPr>
        <w:t>Кроме</w:t>
      </w:r>
      <w:r w:rsidRPr="00757F94">
        <w:rPr>
          <w:sz w:val="28"/>
          <w:szCs w:val="28"/>
        </w:rPr>
        <w:t xml:space="preserve"> </w:t>
      </w:r>
      <w:r>
        <w:rPr>
          <w:sz w:val="28"/>
          <w:szCs w:val="28"/>
        </w:rPr>
        <w:t>того</w:t>
      </w:r>
      <w:r w:rsidRPr="00757F94">
        <w:rPr>
          <w:sz w:val="28"/>
          <w:szCs w:val="28"/>
        </w:rPr>
        <w:t xml:space="preserve"> </w:t>
      </w:r>
      <w:r>
        <w:rPr>
          <w:sz w:val="28"/>
          <w:szCs w:val="28"/>
        </w:rPr>
        <w:t>у</w:t>
      </w:r>
      <w:r w:rsidRPr="00757F94">
        <w:rPr>
          <w:sz w:val="28"/>
          <w:szCs w:val="28"/>
        </w:rPr>
        <w:t xml:space="preserve"> </w:t>
      </w:r>
      <w:r>
        <w:rPr>
          <w:sz w:val="28"/>
          <w:szCs w:val="28"/>
          <w:lang w:val="en-US"/>
        </w:rPr>
        <w:t>Stylus</w:t>
      </w:r>
      <w:r w:rsidRPr="00757F94">
        <w:rPr>
          <w:sz w:val="28"/>
          <w:szCs w:val="28"/>
        </w:rPr>
        <w:t xml:space="preserve"> </w:t>
      </w:r>
      <w:r>
        <w:rPr>
          <w:sz w:val="28"/>
          <w:szCs w:val="28"/>
        </w:rPr>
        <w:t>есть</w:t>
      </w:r>
      <w:r w:rsidRPr="00757F94">
        <w:rPr>
          <w:sz w:val="28"/>
          <w:szCs w:val="28"/>
        </w:rPr>
        <w:t xml:space="preserve"> </w:t>
      </w:r>
      <w:r>
        <w:rPr>
          <w:sz w:val="28"/>
          <w:szCs w:val="28"/>
        </w:rPr>
        <w:t>собственная</w:t>
      </w:r>
      <w:r w:rsidRPr="00757F94">
        <w:rPr>
          <w:sz w:val="28"/>
          <w:szCs w:val="28"/>
        </w:rPr>
        <w:t xml:space="preserve"> </w:t>
      </w:r>
      <w:r>
        <w:rPr>
          <w:sz w:val="28"/>
          <w:szCs w:val="28"/>
        </w:rPr>
        <w:t>библиотека</w:t>
      </w:r>
      <w:r w:rsidRPr="00757F94">
        <w:rPr>
          <w:sz w:val="28"/>
          <w:szCs w:val="28"/>
        </w:rPr>
        <w:t xml:space="preserve"> – </w:t>
      </w:r>
      <w:r>
        <w:rPr>
          <w:sz w:val="28"/>
          <w:szCs w:val="28"/>
          <w:lang w:val="en-US"/>
        </w:rPr>
        <w:t>Nib</w:t>
      </w:r>
      <w:r w:rsidRPr="00757F94">
        <w:rPr>
          <w:sz w:val="28"/>
          <w:szCs w:val="28"/>
        </w:rPr>
        <w:t xml:space="preserve">. </w:t>
      </w:r>
      <w:r>
        <w:rPr>
          <w:sz w:val="28"/>
          <w:szCs w:val="28"/>
        </w:rPr>
        <w:t>В</w:t>
      </w:r>
      <w:r w:rsidRPr="00757F94">
        <w:rPr>
          <w:sz w:val="28"/>
          <w:szCs w:val="28"/>
        </w:rPr>
        <w:t xml:space="preserve"> </w:t>
      </w:r>
      <w:r>
        <w:rPr>
          <w:sz w:val="28"/>
          <w:szCs w:val="28"/>
        </w:rPr>
        <w:t>остальном</w:t>
      </w:r>
      <w:r w:rsidRPr="00757F94">
        <w:rPr>
          <w:sz w:val="28"/>
          <w:szCs w:val="28"/>
        </w:rPr>
        <w:t xml:space="preserve"> </w:t>
      </w:r>
      <w:r>
        <w:rPr>
          <w:sz w:val="28"/>
          <w:szCs w:val="28"/>
          <w:lang w:val="en-US"/>
        </w:rPr>
        <w:t>Stylus</w:t>
      </w:r>
      <w:r w:rsidRPr="00757F94">
        <w:rPr>
          <w:sz w:val="28"/>
          <w:szCs w:val="28"/>
        </w:rPr>
        <w:t xml:space="preserve"> </w:t>
      </w:r>
      <w:r>
        <w:rPr>
          <w:sz w:val="28"/>
          <w:szCs w:val="28"/>
        </w:rPr>
        <w:t>похож</w:t>
      </w:r>
      <w:r w:rsidRPr="00757F94">
        <w:rPr>
          <w:sz w:val="28"/>
          <w:szCs w:val="28"/>
        </w:rPr>
        <w:t xml:space="preserve"> </w:t>
      </w:r>
      <w:r>
        <w:rPr>
          <w:sz w:val="28"/>
          <w:szCs w:val="28"/>
        </w:rPr>
        <w:t>на</w:t>
      </w:r>
      <w:r w:rsidRPr="00757F94">
        <w:rPr>
          <w:sz w:val="28"/>
          <w:szCs w:val="28"/>
        </w:rPr>
        <w:t xml:space="preserve"> </w:t>
      </w:r>
      <w:r>
        <w:rPr>
          <w:sz w:val="28"/>
          <w:szCs w:val="28"/>
        </w:rPr>
        <w:t>своих</w:t>
      </w:r>
      <w:r w:rsidRPr="00757F94">
        <w:rPr>
          <w:sz w:val="28"/>
          <w:szCs w:val="28"/>
        </w:rPr>
        <w:t xml:space="preserve"> </w:t>
      </w:r>
      <w:r>
        <w:rPr>
          <w:sz w:val="28"/>
          <w:szCs w:val="28"/>
        </w:rPr>
        <w:t>конкурентов</w:t>
      </w:r>
      <w:r w:rsidRPr="00757F94">
        <w:rPr>
          <w:sz w:val="28"/>
          <w:szCs w:val="28"/>
        </w:rPr>
        <w:t xml:space="preserve">: </w:t>
      </w:r>
      <w:r>
        <w:rPr>
          <w:sz w:val="28"/>
          <w:szCs w:val="28"/>
          <w:lang w:val="en-US"/>
        </w:rPr>
        <w:t>Sass</w:t>
      </w:r>
      <w:r w:rsidRPr="00757F94">
        <w:rPr>
          <w:sz w:val="28"/>
          <w:szCs w:val="28"/>
        </w:rPr>
        <w:t xml:space="preserve"> </w:t>
      </w:r>
      <w:r>
        <w:rPr>
          <w:sz w:val="28"/>
          <w:szCs w:val="28"/>
        </w:rPr>
        <w:t>и</w:t>
      </w:r>
      <w:r w:rsidRPr="00757F94">
        <w:rPr>
          <w:sz w:val="28"/>
          <w:szCs w:val="28"/>
        </w:rPr>
        <w:t xml:space="preserve"> </w:t>
      </w:r>
      <w:r>
        <w:rPr>
          <w:sz w:val="28"/>
          <w:szCs w:val="28"/>
          <w:lang w:val="en-US"/>
        </w:rPr>
        <w:t>LESS</w:t>
      </w:r>
      <w:r w:rsidRPr="00757F94">
        <w:rPr>
          <w:sz w:val="28"/>
          <w:szCs w:val="28"/>
        </w:rPr>
        <w:t xml:space="preserve">. </w:t>
      </w:r>
    </w:p>
    <w:p w:rsidR="0021099E" w:rsidRPr="0021099E" w:rsidRDefault="0021099E" w:rsidP="00FA62DB">
      <w:pPr>
        <w:spacing w:before="100" w:beforeAutospacing="1" w:after="100" w:afterAutospacing="1"/>
        <w:rPr>
          <w:b/>
          <w:sz w:val="28"/>
          <w:szCs w:val="28"/>
        </w:rPr>
      </w:pPr>
      <w:r w:rsidRPr="0021099E">
        <w:rPr>
          <w:b/>
          <w:sz w:val="28"/>
          <w:szCs w:val="28"/>
        </w:rPr>
        <w:t>На сервере</w:t>
      </w:r>
    </w:p>
    <w:p w:rsidR="0021099E" w:rsidRDefault="0021099E" w:rsidP="00FA62DB">
      <w:pPr>
        <w:spacing w:before="100" w:beforeAutospacing="1" w:after="100" w:afterAutospacing="1"/>
        <w:rPr>
          <w:sz w:val="28"/>
          <w:szCs w:val="28"/>
        </w:rPr>
      </w:pPr>
      <w:r>
        <w:rPr>
          <w:sz w:val="28"/>
          <w:szCs w:val="28"/>
        </w:rPr>
        <w:t>1)</w:t>
      </w:r>
      <w:r w:rsidRPr="0021099E">
        <w:rPr>
          <w:sz w:val="28"/>
          <w:szCs w:val="28"/>
        </w:rPr>
        <w:t xml:space="preserve"> </w:t>
      </w:r>
      <w:r>
        <w:rPr>
          <w:sz w:val="28"/>
          <w:szCs w:val="28"/>
        </w:rPr>
        <w:t xml:space="preserve">подключили </w:t>
      </w:r>
      <w:r>
        <w:rPr>
          <w:sz w:val="28"/>
          <w:szCs w:val="28"/>
          <w:lang w:val="en-US"/>
        </w:rPr>
        <w:t>less</w:t>
      </w:r>
      <w:r>
        <w:rPr>
          <w:sz w:val="28"/>
          <w:szCs w:val="28"/>
        </w:rPr>
        <w:t xml:space="preserve"> как модуль </w:t>
      </w:r>
      <w:r>
        <w:rPr>
          <w:sz w:val="28"/>
          <w:szCs w:val="28"/>
          <w:lang w:val="en-US"/>
        </w:rPr>
        <w:t>node</w:t>
      </w:r>
      <w:r w:rsidRPr="0021099E">
        <w:rPr>
          <w:sz w:val="28"/>
          <w:szCs w:val="28"/>
        </w:rPr>
        <w:t>.</w:t>
      </w:r>
      <w:r>
        <w:rPr>
          <w:sz w:val="28"/>
          <w:szCs w:val="28"/>
          <w:lang w:val="en-US"/>
        </w:rPr>
        <w:t>js</w:t>
      </w:r>
    </w:p>
    <w:p w:rsidR="0021099E" w:rsidRDefault="0021099E" w:rsidP="00FA62DB">
      <w:pPr>
        <w:spacing w:before="100" w:beforeAutospacing="1" w:after="100" w:afterAutospacing="1"/>
        <w:rPr>
          <w:sz w:val="28"/>
          <w:szCs w:val="28"/>
        </w:rPr>
      </w:pPr>
      <w:r>
        <w:rPr>
          <w:sz w:val="28"/>
          <w:szCs w:val="28"/>
        </w:rPr>
        <w:t xml:space="preserve">2) добавили через </w:t>
      </w:r>
      <w:r>
        <w:rPr>
          <w:sz w:val="28"/>
          <w:szCs w:val="28"/>
          <w:lang w:val="en-US"/>
        </w:rPr>
        <w:t>require</w:t>
      </w:r>
      <w:r w:rsidRPr="0021099E">
        <w:rPr>
          <w:sz w:val="28"/>
          <w:szCs w:val="28"/>
        </w:rPr>
        <w:t xml:space="preserve">(‘’) </w:t>
      </w:r>
      <w:r>
        <w:rPr>
          <w:sz w:val="28"/>
          <w:szCs w:val="28"/>
        </w:rPr>
        <w:t xml:space="preserve">модуль в </w:t>
      </w:r>
      <w:r>
        <w:rPr>
          <w:sz w:val="28"/>
          <w:szCs w:val="28"/>
          <w:lang w:val="en-US"/>
        </w:rPr>
        <w:t>app</w:t>
      </w:r>
      <w:r w:rsidRPr="0021099E">
        <w:rPr>
          <w:sz w:val="28"/>
          <w:szCs w:val="28"/>
        </w:rPr>
        <w:t>.</w:t>
      </w:r>
      <w:r>
        <w:rPr>
          <w:sz w:val="28"/>
          <w:szCs w:val="28"/>
          <w:lang w:val="en-US"/>
        </w:rPr>
        <w:t>js</w:t>
      </w:r>
    </w:p>
    <w:p w:rsidR="0021099E" w:rsidRPr="0021099E" w:rsidRDefault="0021099E" w:rsidP="00FA62DB">
      <w:pPr>
        <w:spacing w:before="100" w:beforeAutospacing="1" w:after="100" w:afterAutospacing="1"/>
        <w:rPr>
          <w:sz w:val="28"/>
          <w:szCs w:val="28"/>
          <w:lang w:val="en-US"/>
        </w:rPr>
      </w:pPr>
      <w:r w:rsidRPr="0021099E">
        <w:rPr>
          <w:sz w:val="28"/>
          <w:szCs w:val="28"/>
          <w:lang w:val="en-US"/>
        </w:rPr>
        <w:t xml:space="preserve">3) </w:t>
      </w:r>
      <w:r>
        <w:rPr>
          <w:sz w:val="28"/>
          <w:szCs w:val="28"/>
          <w:lang w:val="en-US"/>
        </w:rPr>
        <w:t>less.render(‘inputfile.less’, ‘outputfile.css’)</w:t>
      </w:r>
    </w:p>
    <w:p w:rsidR="00FA62DB" w:rsidRPr="00D03ABC" w:rsidRDefault="00FA62DB" w:rsidP="00FA62DB">
      <w:pPr>
        <w:spacing w:before="100" w:beforeAutospacing="1" w:after="100" w:afterAutospacing="1"/>
        <w:jc w:val="center"/>
        <w:rPr>
          <w:b/>
          <w:sz w:val="28"/>
          <w:szCs w:val="28"/>
        </w:rPr>
      </w:pPr>
      <w:r>
        <w:rPr>
          <w:b/>
          <w:sz w:val="28"/>
          <w:szCs w:val="28"/>
        </w:rPr>
        <w:t>1</w:t>
      </w:r>
      <w:r w:rsidRPr="00607439">
        <w:rPr>
          <w:b/>
          <w:sz w:val="28"/>
          <w:szCs w:val="28"/>
        </w:rPr>
        <w:t>2</w:t>
      </w:r>
      <w:r>
        <w:rPr>
          <w:b/>
          <w:sz w:val="28"/>
          <w:szCs w:val="28"/>
        </w:rPr>
        <w:t xml:space="preserve">. </w:t>
      </w:r>
      <w:r w:rsidRPr="00D03ABC">
        <w:rPr>
          <w:b/>
          <w:sz w:val="28"/>
          <w:szCs w:val="28"/>
        </w:rPr>
        <w:t xml:space="preserve">Системы сборки </w:t>
      </w:r>
      <w:r w:rsidRPr="00D03ABC">
        <w:rPr>
          <w:b/>
          <w:sz w:val="28"/>
          <w:szCs w:val="28"/>
          <w:lang w:val="en-US"/>
        </w:rPr>
        <w:t>FrontEnd</w:t>
      </w:r>
      <w:r w:rsidRPr="00D03ABC">
        <w:rPr>
          <w:b/>
          <w:sz w:val="28"/>
          <w:szCs w:val="28"/>
        </w:rPr>
        <w:t>-а</w:t>
      </w:r>
    </w:p>
    <w:p w:rsidR="00FA62DB" w:rsidRPr="00D03ABC" w:rsidRDefault="00FA62DB" w:rsidP="00FA62DB">
      <w:pPr>
        <w:spacing w:before="100" w:beforeAutospacing="1" w:after="100" w:afterAutospacing="1"/>
        <w:rPr>
          <w:sz w:val="28"/>
          <w:szCs w:val="28"/>
        </w:rPr>
      </w:pPr>
      <w:r>
        <w:rPr>
          <w:sz w:val="28"/>
          <w:szCs w:val="28"/>
        </w:rPr>
        <w:t xml:space="preserve">Что делает система сборки </w:t>
      </w:r>
      <w:r>
        <w:rPr>
          <w:sz w:val="28"/>
          <w:szCs w:val="28"/>
          <w:lang w:val="en-US"/>
        </w:rPr>
        <w:t>FrontEnd</w:t>
      </w:r>
      <w:r>
        <w:rPr>
          <w:sz w:val="28"/>
          <w:szCs w:val="28"/>
        </w:rPr>
        <w:t>-а</w:t>
      </w:r>
      <w:r w:rsidRPr="00D03ABC">
        <w:rPr>
          <w:sz w:val="28"/>
          <w:szCs w:val="28"/>
        </w:rPr>
        <w:t>:</w:t>
      </w:r>
    </w:p>
    <w:p w:rsidR="00FA62DB" w:rsidRPr="00841C29"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 xml:space="preserve">Конкатенирует все </w:t>
      </w:r>
      <w:r>
        <w:rPr>
          <w:rFonts w:ascii="Times New Roman" w:hAnsi="Times New Roman"/>
          <w:sz w:val="28"/>
          <w:szCs w:val="28"/>
          <w:lang w:val="en-US"/>
        </w:rPr>
        <w:t>JS</w:t>
      </w:r>
      <w:r w:rsidRPr="009060B7">
        <w:rPr>
          <w:rFonts w:ascii="Times New Roman" w:hAnsi="Times New Roman"/>
          <w:sz w:val="28"/>
          <w:szCs w:val="28"/>
        </w:rPr>
        <w:t>-</w:t>
      </w:r>
      <w:r>
        <w:rPr>
          <w:rFonts w:ascii="Times New Roman" w:hAnsi="Times New Roman"/>
          <w:sz w:val="28"/>
          <w:szCs w:val="28"/>
        </w:rPr>
        <w:t>файлы</w:t>
      </w:r>
      <w:r w:rsidRPr="009060B7">
        <w:rPr>
          <w:rFonts w:ascii="Times New Roman" w:hAnsi="Times New Roman"/>
          <w:sz w:val="28"/>
          <w:szCs w:val="28"/>
        </w:rPr>
        <w:t xml:space="preserve"> </w:t>
      </w:r>
      <w:r>
        <w:rPr>
          <w:rFonts w:ascii="Times New Roman" w:hAnsi="Times New Roman"/>
          <w:sz w:val="28"/>
          <w:szCs w:val="28"/>
        </w:rPr>
        <w:t>в один в нужном порядке.</w:t>
      </w:r>
    </w:p>
    <w:p w:rsidR="00FA62DB" w:rsidRPr="009060B7"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 xml:space="preserve">Контактенирует все </w:t>
      </w:r>
      <w:r>
        <w:rPr>
          <w:rFonts w:ascii="Times New Roman" w:hAnsi="Times New Roman"/>
          <w:sz w:val="28"/>
          <w:szCs w:val="28"/>
          <w:lang w:val="en-US"/>
        </w:rPr>
        <w:t>CSS</w:t>
      </w:r>
      <w:r w:rsidRPr="00841C29">
        <w:rPr>
          <w:rFonts w:ascii="Times New Roman" w:hAnsi="Times New Roman"/>
          <w:sz w:val="28"/>
          <w:szCs w:val="28"/>
        </w:rPr>
        <w:t>-</w:t>
      </w:r>
      <w:r>
        <w:rPr>
          <w:rFonts w:ascii="Times New Roman" w:hAnsi="Times New Roman"/>
          <w:sz w:val="28"/>
          <w:szCs w:val="28"/>
        </w:rPr>
        <w:t>файлы в один в нужном порядке.</w:t>
      </w:r>
    </w:p>
    <w:p w:rsidR="00FA62DB" w:rsidRPr="00A76A71"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 xml:space="preserve">Проверяет все </w:t>
      </w:r>
      <w:r>
        <w:rPr>
          <w:rFonts w:ascii="Times New Roman" w:hAnsi="Times New Roman"/>
          <w:sz w:val="28"/>
          <w:szCs w:val="28"/>
          <w:lang w:val="en-US"/>
        </w:rPr>
        <w:t>JS</w:t>
      </w:r>
      <w:r w:rsidRPr="00A76A71">
        <w:rPr>
          <w:rFonts w:ascii="Times New Roman" w:hAnsi="Times New Roman"/>
          <w:sz w:val="28"/>
          <w:szCs w:val="28"/>
        </w:rPr>
        <w:t>-</w:t>
      </w:r>
      <w:r>
        <w:rPr>
          <w:rFonts w:ascii="Times New Roman" w:hAnsi="Times New Roman"/>
          <w:sz w:val="28"/>
          <w:szCs w:val="28"/>
        </w:rPr>
        <w:t>файлы на валидность.</w:t>
      </w:r>
    </w:p>
    <w:p w:rsidR="00FA62DB" w:rsidRPr="00ED6DE4" w:rsidRDefault="00FA62DB" w:rsidP="00FA62DB">
      <w:pPr>
        <w:pStyle w:val="af2"/>
        <w:numPr>
          <w:ilvl w:val="0"/>
          <w:numId w:val="51"/>
        </w:numPr>
        <w:spacing w:before="100" w:beforeAutospacing="1" w:after="100" w:afterAutospacing="1"/>
        <w:rPr>
          <w:sz w:val="28"/>
          <w:szCs w:val="28"/>
        </w:rPr>
      </w:pPr>
      <w:r w:rsidRPr="00ED6DE4">
        <w:rPr>
          <w:rFonts w:ascii="Times New Roman" w:hAnsi="Times New Roman"/>
          <w:sz w:val="28"/>
          <w:szCs w:val="28"/>
        </w:rPr>
        <w:lastRenderedPageBreak/>
        <w:t xml:space="preserve">Минимизирует </w:t>
      </w:r>
      <w:r>
        <w:rPr>
          <w:rFonts w:ascii="Times New Roman" w:hAnsi="Times New Roman"/>
          <w:sz w:val="28"/>
          <w:szCs w:val="28"/>
          <w:lang w:val="en-US"/>
        </w:rPr>
        <w:t>CSS</w:t>
      </w:r>
      <w:r w:rsidRPr="00ED6DE4">
        <w:rPr>
          <w:rFonts w:ascii="Times New Roman" w:hAnsi="Times New Roman"/>
          <w:sz w:val="28"/>
          <w:szCs w:val="28"/>
        </w:rPr>
        <w:t xml:space="preserve"> и </w:t>
      </w:r>
      <w:r>
        <w:rPr>
          <w:rFonts w:ascii="Times New Roman" w:hAnsi="Times New Roman"/>
          <w:sz w:val="28"/>
          <w:szCs w:val="28"/>
          <w:lang w:val="en-US"/>
        </w:rPr>
        <w:t>JS</w:t>
      </w:r>
      <w:r w:rsidRPr="00ED6DE4">
        <w:rPr>
          <w:rFonts w:ascii="Times New Roman" w:hAnsi="Times New Roman"/>
          <w:sz w:val="28"/>
          <w:szCs w:val="28"/>
        </w:rPr>
        <w:t>-код (удаляет лишние пробелы и т.д), при необходимости делает его непонятным (обфусцирует код).</w:t>
      </w:r>
    </w:p>
    <w:p w:rsidR="00FA62DB" w:rsidRPr="00ED6DE4"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Складывает файлы в отдельную дирректорию, из которой они и по</w:t>
      </w:r>
      <w:r>
        <w:rPr>
          <w:rFonts w:ascii="Times New Roman" w:hAnsi="Times New Roman"/>
          <w:sz w:val="28"/>
          <w:szCs w:val="28"/>
        </w:rPr>
        <w:t>д</w:t>
      </w:r>
      <w:r>
        <w:rPr>
          <w:rFonts w:ascii="Times New Roman" w:hAnsi="Times New Roman"/>
          <w:sz w:val="28"/>
          <w:szCs w:val="28"/>
        </w:rPr>
        <w:t xml:space="preserve">ключаются к </w:t>
      </w:r>
      <w:r>
        <w:rPr>
          <w:rFonts w:ascii="Times New Roman" w:hAnsi="Times New Roman"/>
          <w:sz w:val="28"/>
          <w:szCs w:val="28"/>
          <w:lang w:val="en-US"/>
        </w:rPr>
        <w:t>HTML</w:t>
      </w:r>
      <w:r>
        <w:rPr>
          <w:rFonts w:ascii="Times New Roman" w:hAnsi="Times New Roman"/>
          <w:sz w:val="28"/>
          <w:szCs w:val="28"/>
        </w:rPr>
        <w:t>.</w:t>
      </w:r>
    </w:p>
    <w:p w:rsidR="00FA62DB" w:rsidRPr="00607439" w:rsidRDefault="00FA62DB" w:rsidP="00FA62DB">
      <w:pPr>
        <w:spacing w:before="100" w:beforeAutospacing="1" w:after="100" w:afterAutospacing="1"/>
        <w:rPr>
          <w:sz w:val="28"/>
          <w:szCs w:val="28"/>
        </w:rPr>
      </w:pPr>
      <w:r>
        <w:rPr>
          <w:sz w:val="28"/>
          <w:szCs w:val="28"/>
        </w:rPr>
        <w:t>Часто эта простая схема усложняется дополнительными требованиями: о</w:t>
      </w:r>
      <w:r>
        <w:rPr>
          <w:sz w:val="28"/>
          <w:szCs w:val="28"/>
        </w:rPr>
        <w:t>п</w:t>
      </w:r>
      <w:r>
        <w:rPr>
          <w:sz w:val="28"/>
          <w:szCs w:val="28"/>
        </w:rPr>
        <w:t>тимизация изображений, компиляция шаблонов, прогон тестов.</w:t>
      </w:r>
    </w:p>
    <w:p w:rsidR="00FA62DB" w:rsidRDefault="00FA62DB" w:rsidP="00FA62DB">
      <w:pPr>
        <w:spacing w:before="100" w:beforeAutospacing="1" w:after="100" w:afterAutospacing="1"/>
        <w:rPr>
          <w:sz w:val="28"/>
          <w:szCs w:val="28"/>
        </w:rPr>
      </w:pPr>
      <w:r>
        <w:rPr>
          <w:sz w:val="28"/>
          <w:szCs w:val="28"/>
        </w:rPr>
        <w:t xml:space="preserve">Существует несколько систем сборки для </w:t>
      </w:r>
      <w:r>
        <w:rPr>
          <w:sz w:val="28"/>
          <w:szCs w:val="28"/>
          <w:lang w:val="en-US"/>
        </w:rPr>
        <w:t>FrontEnd</w:t>
      </w:r>
      <w:r w:rsidRPr="00A3400C">
        <w:rPr>
          <w:sz w:val="28"/>
          <w:szCs w:val="28"/>
        </w:rPr>
        <w:t>-</w:t>
      </w:r>
      <w:r>
        <w:rPr>
          <w:sz w:val="28"/>
          <w:szCs w:val="28"/>
        </w:rPr>
        <w:t>разработчиков</w:t>
      </w:r>
      <w:r w:rsidRPr="00A3400C">
        <w:rPr>
          <w:sz w:val="28"/>
          <w:szCs w:val="28"/>
        </w:rPr>
        <w:t>:</w:t>
      </w:r>
      <w:r w:rsidRPr="000529E9">
        <w:rPr>
          <w:sz w:val="28"/>
          <w:szCs w:val="28"/>
        </w:rPr>
        <w:t xml:space="preserve"> </w:t>
      </w:r>
      <w:r>
        <w:rPr>
          <w:sz w:val="28"/>
          <w:szCs w:val="28"/>
          <w:lang w:val="en-US"/>
        </w:rPr>
        <w:t>Ant</w:t>
      </w:r>
      <w:r w:rsidRPr="000529E9">
        <w:rPr>
          <w:sz w:val="28"/>
          <w:szCs w:val="28"/>
        </w:rPr>
        <w:t xml:space="preserve">, </w:t>
      </w:r>
      <w:r>
        <w:rPr>
          <w:sz w:val="28"/>
          <w:szCs w:val="28"/>
          <w:lang w:val="en-US"/>
        </w:rPr>
        <w:t>Make</w:t>
      </w:r>
      <w:r w:rsidRPr="000529E9">
        <w:rPr>
          <w:sz w:val="28"/>
          <w:szCs w:val="28"/>
        </w:rPr>
        <w:t xml:space="preserve">, </w:t>
      </w:r>
      <w:r>
        <w:rPr>
          <w:sz w:val="28"/>
          <w:szCs w:val="28"/>
          <w:lang w:val="en-US"/>
        </w:rPr>
        <w:t>Grunt</w:t>
      </w:r>
      <w:r>
        <w:rPr>
          <w:sz w:val="28"/>
          <w:szCs w:val="28"/>
        </w:rPr>
        <w:t xml:space="preserve">. Остановим свой выбор на </w:t>
      </w:r>
      <w:r>
        <w:rPr>
          <w:sz w:val="28"/>
          <w:szCs w:val="28"/>
          <w:lang w:val="en-US"/>
        </w:rPr>
        <w:t>Grunt</w:t>
      </w:r>
      <w:r w:rsidRPr="00A3400C">
        <w:rPr>
          <w:sz w:val="28"/>
          <w:szCs w:val="28"/>
        </w:rPr>
        <w:t>.</w:t>
      </w:r>
      <w:r>
        <w:rPr>
          <w:sz w:val="28"/>
          <w:szCs w:val="28"/>
        </w:rPr>
        <w:t xml:space="preserve"> </w:t>
      </w:r>
    </w:p>
    <w:p w:rsidR="00FA62DB"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24BA7408" wp14:editId="2002134D">
            <wp:extent cx="1838095" cy="1980953"/>
            <wp:effectExtent l="0" t="0" r="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34">
                      <a:extLst>
                        <a:ext uri="{28A0092B-C50C-407E-A947-70E740481C1C}">
                          <a14:useLocalDpi xmlns:a14="http://schemas.microsoft.com/office/drawing/2010/main" val="0"/>
                        </a:ext>
                      </a:extLst>
                    </a:blip>
                    <a:stretch>
                      <a:fillRect/>
                    </a:stretch>
                  </pic:blipFill>
                  <pic:spPr>
                    <a:xfrm>
                      <a:off x="0" y="0"/>
                      <a:ext cx="1838095" cy="1980953"/>
                    </a:xfrm>
                    <a:prstGeom prst="rect">
                      <a:avLst/>
                    </a:prstGeom>
                  </pic:spPr>
                </pic:pic>
              </a:graphicData>
            </a:graphic>
          </wp:inline>
        </w:drawing>
      </w:r>
    </w:p>
    <w:p w:rsidR="00FA62DB" w:rsidRPr="000529E9" w:rsidRDefault="00FA62DB" w:rsidP="00FA62DB">
      <w:pPr>
        <w:spacing w:before="100" w:beforeAutospacing="1" w:after="100" w:afterAutospacing="1"/>
        <w:rPr>
          <w:sz w:val="28"/>
          <w:szCs w:val="28"/>
        </w:rPr>
      </w:pPr>
      <w:r>
        <w:rPr>
          <w:sz w:val="28"/>
          <w:szCs w:val="28"/>
        </w:rPr>
        <w:t>Встроенные задачи</w:t>
      </w:r>
      <w:r w:rsidRPr="00607439">
        <w:rPr>
          <w:sz w:val="28"/>
          <w:szCs w:val="28"/>
        </w:rPr>
        <w:t xml:space="preserve"> </w:t>
      </w:r>
      <w:r>
        <w:rPr>
          <w:sz w:val="28"/>
          <w:szCs w:val="28"/>
          <w:lang w:val="en-US"/>
        </w:rPr>
        <w:t>Grunt</w:t>
      </w:r>
      <w:r w:rsidRPr="000529E9">
        <w:rPr>
          <w:sz w:val="28"/>
          <w:szCs w:val="28"/>
        </w:rPr>
        <w:t>:</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concat</w:t>
      </w:r>
      <w:r w:rsidRPr="00A3400C">
        <w:rPr>
          <w:sz w:val="28"/>
          <w:szCs w:val="28"/>
        </w:rPr>
        <w:t xml:space="preserve"> — склеивание файлов;</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min</w:t>
      </w:r>
      <w:r w:rsidRPr="00A3400C">
        <w:rPr>
          <w:sz w:val="28"/>
          <w:szCs w:val="28"/>
        </w:rPr>
        <w:t xml:space="preserve"> — минификация JS (UglifyJS);</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lint</w:t>
      </w:r>
      <w:r w:rsidRPr="00A3400C">
        <w:rPr>
          <w:sz w:val="28"/>
          <w:szCs w:val="28"/>
        </w:rPr>
        <w:t xml:space="preserve"> — проверка JS (JSHint);</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qunit</w:t>
      </w:r>
      <w:r w:rsidRPr="00A3400C">
        <w:rPr>
          <w:sz w:val="28"/>
          <w:szCs w:val="28"/>
        </w:rPr>
        <w:t xml:space="preserve"> — запуск тестов (QUnit);</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watch</w:t>
      </w:r>
      <w:r w:rsidRPr="00A3400C">
        <w:rPr>
          <w:sz w:val="28"/>
          <w:szCs w:val="28"/>
        </w:rPr>
        <w:t xml:space="preserve"> — отслеживание изменений в файлах;</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server</w:t>
      </w:r>
      <w:r w:rsidRPr="00A3400C">
        <w:rPr>
          <w:sz w:val="28"/>
          <w:szCs w:val="28"/>
        </w:rPr>
        <w:t xml:space="preserve"> — простой веб-сервер для статики;</w:t>
      </w:r>
    </w:p>
    <w:p w:rsidR="00FA62DB"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init</w:t>
      </w:r>
      <w:r w:rsidRPr="00A3400C">
        <w:rPr>
          <w:sz w:val="28"/>
          <w:szCs w:val="28"/>
        </w:rPr>
        <w:t xml:space="preserve"> — инициализация проектов по шаблонам.</w:t>
      </w:r>
      <w:r>
        <w:rPr>
          <w:sz w:val="28"/>
          <w:szCs w:val="28"/>
        </w:rPr>
        <w:t>.</w:t>
      </w:r>
    </w:p>
    <w:p w:rsidR="00FA62DB" w:rsidRPr="00A3400C" w:rsidRDefault="00FA62DB" w:rsidP="00FA62DB">
      <w:pPr>
        <w:spacing w:before="100" w:beforeAutospacing="1" w:after="100" w:afterAutospacing="1"/>
        <w:rPr>
          <w:sz w:val="28"/>
          <w:szCs w:val="28"/>
        </w:rPr>
      </w:pPr>
      <w:r>
        <w:rPr>
          <w:sz w:val="28"/>
          <w:szCs w:val="28"/>
        </w:rPr>
        <w:t xml:space="preserve">Преимущества </w:t>
      </w:r>
      <w:r>
        <w:rPr>
          <w:sz w:val="28"/>
          <w:szCs w:val="28"/>
          <w:lang w:val="en-US"/>
        </w:rPr>
        <w:t>Grunt</w:t>
      </w:r>
      <w:r w:rsidRPr="00A3400C">
        <w:rPr>
          <w:sz w:val="28"/>
          <w:szCs w:val="28"/>
        </w:rPr>
        <w:t>:</w:t>
      </w:r>
    </w:p>
    <w:p w:rsidR="00FA62DB" w:rsidRPr="00A3400C" w:rsidRDefault="00FA62DB" w:rsidP="00FA62DB">
      <w:pPr>
        <w:spacing w:before="100" w:beforeAutospacing="1" w:after="100" w:afterAutospacing="1"/>
        <w:rPr>
          <w:sz w:val="28"/>
          <w:szCs w:val="28"/>
        </w:rPr>
      </w:pPr>
      <w:r w:rsidRPr="00A3400C">
        <w:rPr>
          <w:sz w:val="28"/>
          <w:szCs w:val="28"/>
        </w:rPr>
        <w:t xml:space="preserve">    Привычный язык: </w:t>
      </w:r>
      <w:r w:rsidRPr="00A3400C">
        <w:rPr>
          <w:sz w:val="28"/>
          <w:szCs w:val="28"/>
          <w:lang w:val="en-US"/>
        </w:rPr>
        <w:t>JS</w:t>
      </w:r>
      <w:r w:rsidRPr="00A3400C">
        <w:rPr>
          <w:sz w:val="28"/>
          <w:szCs w:val="28"/>
        </w:rPr>
        <w:t>/</w:t>
      </w:r>
      <w:r w:rsidRPr="00A3400C">
        <w:rPr>
          <w:sz w:val="28"/>
          <w:szCs w:val="28"/>
          <w:lang w:val="en-US"/>
        </w:rPr>
        <w:t>Node</w:t>
      </w:r>
      <w:r w:rsidRPr="00A3400C">
        <w:rPr>
          <w:sz w:val="28"/>
          <w:szCs w:val="28"/>
        </w:rPr>
        <w:t>.</w:t>
      </w:r>
    </w:p>
    <w:p w:rsidR="00FA62DB" w:rsidRPr="00A3400C" w:rsidRDefault="00FA62DB" w:rsidP="00FA62DB">
      <w:pPr>
        <w:spacing w:before="100" w:beforeAutospacing="1" w:after="100" w:afterAutospacing="1"/>
        <w:rPr>
          <w:sz w:val="28"/>
          <w:szCs w:val="28"/>
        </w:rPr>
      </w:pPr>
      <w:r w:rsidRPr="00A3400C">
        <w:rPr>
          <w:sz w:val="28"/>
          <w:szCs w:val="28"/>
        </w:rPr>
        <w:t xml:space="preserve">    Конфигурация отделена от реализациии.</w:t>
      </w:r>
    </w:p>
    <w:p w:rsidR="00FA62DB" w:rsidRPr="00A3400C" w:rsidRDefault="00FA62DB" w:rsidP="00FA62DB">
      <w:pPr>
        <w:spacing w:before="100" w:beforeAutospacing="1" w:after="100" w:afterAutospacing="1"/>
        <w:rPr>
          <w:sz w:val="28"/>
          <w:szCs w:val="28"/>
        </w:rPr>
      </w:pPr>
      <w:r w:rsidRPr="00A3400C">
        <w:rPr>
          <w:sz w:val="28"/>
          <w:szCs w:val="28"/>
        </w:rPr>
        <w:t xml:space="preserve">    Множество готовых задач.</w:t>
      </w:r>
    </w:p>
    <w:p w:rsidR="00FA62DB" w:rsidRPr="00A3400C" w:rsidRDefault="00FA62DB" w:rsidP="00FA62DB">
      <w:pPr>
        <w:spacing w:before="100" w:beforeAutospacing="1" w:after="100" w:afterAutospacing="1"/>
        <w:rPr>
          <w:sz w:val="28"/>
          <w:szCs w:val="28"/>
        </w:rPr>
      </w:pPr>
      <w:r w:rsidRPr="00A3400C">
        <w:rPr>
          <w:sz w:val="28"/>
          <w:szCs w:val="28"/>
        </w:rPr>
        <w:lastRenderedPageBreak/>
        <w:t xml:space="preserve">    Заточен на фронтенд.</w:t>
      </w:r>
    </w:p>
    <w:p w:rsidR="00FA62DB" w:rsidRPr="00A3400C" w:rsidRDefault="00FA62DB" w:rsidP="00FA62DB">
      <w:pPr>
        <w:spacing w:before="100" w:beforeAutospacing="1" w:after="100" w:afterAutospacing="1"/>
        <w:rPr>
          <w:sz w:val="28"/>
          <w:szCs w:val="28"/>
        </w:rPr>
      </w:pPr>
      <w:r w:rsidRPr="00A3400C">
        <w:rPr>
          <w:sz w:val="28"/>
          <w:szCs w:val="28"/>
        </w:rPr>
        <w:t xml:space="preserve">    Легко расширяется.</w:t>
      </w:r>
    </w:p>
    <w:p w:rsidR="00FA62DB" w:rsidRPr="007E0E6D" w:rsidRDefault="00FA62DB" w:rsidP="00FA62DB">
      <w:pPr>
        <w:spacing w:before="100" w:beforeAutospacing="1" w:after="100" w:afterAutospacing="1"/>
        <w:jc w:val="center"/>
        <w:rPr>
          <w:b/>
          <w:sz w:val="28"/>
          <w:szCs w:val="28"/>
        </w:rPr>
      </w:pPr>
      <w:r w:rsidRPr="007E0E6D">
        <w:rPr>
          <w:b/>
          <w:sz w:val="28"/>
          <w:szCs w:val="28"/>
        </w:rPr>
        <w:t>Установка</w:t>
      </w:r>
    </w:p>
    <w:p w:rsidR="00FA62DB" w:rsidRPr="007E0E6D" w:rsidRDefault="00FA62DB" w:rsidP="00FA62DB">
      <w:pPr>
        <w:spacing w:before="100" w:beforeAutospacing="1" w:after="100" w:afterAutospacing="1"/>
        <w:rPr>
          <w:sz w:val="28"/>
          <w:szCs w:val="28"/>
        </w:rPr>
      </w:pPr>
      <w:r w:rsidRPr="007E0E6D">
        <w:rPr>
          <w:sz w:val="28"/>
          <w:szCs w:val="28"/>
        </w:rPr>
        <w:t xml:space="preserve">Для использования </w:t>
      </w:r>
      <w:r>
        <w:rPr>
          <w:sz w:val="28"/>
          <w:szCs w:val="28"/>
          <w:lang w:val="en-US"/>
        </w:rPr>
        <w:t>Grunt</w:t>
      </w:r>
      <w:r w:rsidRPr="007E0E6D">
        <w:rPr>
          <w:sz w:val="28"/>
          <w:szCs w:val="28"/>
        </w:rPr>
        <w:t xml:space="preserve"> </w:t>
      </w:r>
      <w:r>
        <w:rPr>
          <w:sz w:val="28"/>
          <w:szCs w:val="28"/>
        </w:rPr>
        <w:t>необходимо</w:t>
      </w:r>
      <w:r w:rsidRPr="007E0E6D">
        <w:rPr>
          <w:sz w:val="28"/>
          <w:szCs w:val="28"/>
        </w:rPr>
        <w:t xml:space="preserve"> </w:t>
      </w:r>
      <w:r>
        <w:rPr>
          <w:sz w:val="28"/>
          <w:szCs w:val="28"/>
        </w:rPr>
        <w:t xml:space="preserve">установить </w:t>
      </w:r>
      <w:r>
        <w:rPr>
          <w:sz w:val="28"/>
          <w:szCs w:val="28"/>
          <w:lang w:val="en-US"/>
        </w:rPr>
        <w:t>Node</w:t>
      </w:r>
      <w:r w:rsidRPr="007E0E6D">
        <w:rPr>
          <w:sz w:val="28"/>
          <w:szCs w:val="28"/>
        </w:rPr>
        <w:t>.</w:t>
      </w:r>
      <w:r>
        <w:rPr>
          <w:sz w:val="28"/>
          <w:szCs w:val="28"/>
          <w:lang w:val="en-US"/>
        </w:rPr>
        <w:t>js</w:t>
      </w:r>
      <w:r w:rsidRPr="007E0E6D">
        <w:rPr>
          <w:sz w:val="28"/>
          <w:szCs w:val="28"/>
        </w:rPr>
        <w:t xml:space="preserve">. Вместе с </w:t>
      </w:r>
      <w:r>
        <w:rPr>
          <w:sz w:val="28"/>
          <w:szCs w:val="28"/>
          <w:lang w:val="en-US"/>
        </w:rPr>
        <w:t>Node</w:t>
      </w:r>
      <w:r w:rsidRPr="007E0E6D">
        <w:rPr>
          <w:sz w:val="28"/>
          <w:szCs w:val="28"/>
        </w:rPr>
        <w:t>.</w:t>
      </w:r>
      <w:r>
        <w:rPr>
          <w:sz w:val="28"/>
          <w:szCs w:val="28"/>
          <w:lang w:val="en-US"/>
        </w:rPr>
        <w:t>js</w:t>
      </w:r>
      <w:r w:rsidRPr="007E0E6D">
        <w:rPr>
          <w:sz w:val="28"/>
          <w:szCs w:val="28"/>
        </w:rPr>
        <w:t xml:space="preserve"> установится менеджер пакетов </w:t>
      </w:r>
      <w:r w:rsidRPr="007E0E6D">
        <w:rPr>
          <w:sz w:val="28"/>
          <w:szCs w:val="28"/>
          <w:lang w:val="en-US"/>
        </w:rPr>
        <w:t>npm</w:t>
      </w:r>
      <w:r w:rsidRPr="007E0E6D">
        <w:rPr>
          <w:sz w:val="28"/>
          <w:szCs w:val="28"/>
        </w:rPr>
        <w:t>, который понадобится для установки</w:t>
      </w:r>
      <w:r>
        <w:rPr>
          <w:sz w:val="28"/>
          <w:szCs w:val="28"/>
        </w:rPr>
        <w:t xml:space="preserve"> м</w:t>
      </w:r>
      <w:r>
        <w:rPr>
          <w:sz w:val="28"/>
          <w:szCs w:val="28"/>
        </w:rPr>
        <w:t>о</w:t>
      </w:r>
      <w:r>
        <w:rPr>
          <w:sz w:val="28"/>
          <w:szCs w:val="28"/>
        </w:rPr>
        <w:t xml:space="preserve">дулей </w:t>
      </w:r>
      <w:r>
        <w:rPr>
          <w:sz w:val="28"/>
          <w:szCs w:val="28"/>
          <w:lang w:val="en-US"/>
        </w:rPr>
        <w:t>Node</w:t>
      </w:r>
      <w:r>
        <w:rPr>
          <w:sz w:val="28"/>
          <w:szCs w:val="28"/>
        </w:rPr>
        <w:t>, в том числе</w:t>
      </w:r>
      <w:r w:rsidRPr="007E0E6D">
        <w:rPr>
          <w:sz w:val="28"/>
          <w:szCs w:val="28"/>
        </w:rPr>
        <w:t xml:space="preserve"> самого Гранта и его плагинов.</w:t>
      </w:r>
    </w:p>
    <w:p w:rsidR="00FA62DB" w:rsidRPr="00607439" w:rsidRDefault="00FA62DB" w:rsidP="00FA62DB">
      <w:pPr>
        <w:spacing w:before="100" w:beforeAutospacing="1" w:after="100" w:afterAutospacing="1"/>
        <w:rPr>
          <w:sz w:val="28"/>
          <w:szCs w:val="28"/>
        </w:rPr>
      </w:pPr>
      <w:r w:rsidRPr="007E0E6D">
        <w:rPr>
          <w:sz w:val="28"/>
          <w:szCs w:val="28"/>
        </w:rPr>
        <w:t xml:space="preserve">Если вы уже пользуетесь предыдущей версией </w:t>
      </w:r>
      <w:r>
        <w:rPr>
          <w:sz w:val="28"/>
          <w:szCs w:val="28"/>
          <w:lang w:val="en-US"/>
        </w:rPr>
        <w:t>Grunt</w:t>
      </w:r>
      <w:r w:rsidRPr="007E0E6D">
        <w:rPr>
          <w:sz w:val="28"/>
          <w:szCs w:val="28"/>
        </w:rPr>
        <w:t xml:space="preserve">, то перед установкой её нужно удалить: </w:t>
      </w:r>
      <w:r w:rsidRPr="007E0E6D">
        <w:rPr>
          <w:sz w:val="28"/>
          <w:szCs w:val="28"/>
          <w:lang w:val="en-US"/>
        </w:rPr>
        <w:t>npm</w:t>
      </w:r>
      <w:r w:rsidRPr="007E0E6D">
        <w:rPr>
          <w:sz w:val="28"/>
          <w:szCs w:val="28"/>
        </w:rPr>
        <w:t xml:space="preserve"> </w:t>
      </w:r>
      <w:r w:rsidRPr="007E0E6D">
        <w:rPr>
          <w:sz w:val="28"/>
          <w:szCs w:val="28"/>
          <w:lang w:val="en-US"/>
        </w:rPr>
        <w:t>uninstall</w:t>
      </w:r>
      <w:r w:rsidRPr="007E0E6D">
        <w:rPr>
          <w:sz w:val="28"/>
          <w:szCs w:val="28"/>
        </w:rPr>
        <w:t xml:space="preserve"> -</w:t>
      </w:r>
      <w:r w:rsidRPr="007E0E6D">
        <w:rPr>
          <w:sz w:val="28"/>
          <w:szCs w:val="28"/>
          <w:lang w:val="en-US"/>
        </w:rPr>
        <w:t>g</w:t>
      </w:r>
      <w:r w:rsidRPr="007E0E6D">
        <w:rPr>
          <w:sz w:val="28"/>
          <w:szCs w:val="28"/>
        </w:rPr>
        <w:t xml:space="preserve"> </w:t>
      </w:r>
      <w:r w:rsidRPr="007E0E6D">
        <w:rPr>
          <w:sz w:val="28"/>
          <w:szCs w:val="28"/>
          <w:lang w:val="en-US"/>
        </w:rPr>
        <w:t>grunt</w:t>
      </w:r>
      <w:r w:rsidRPr="007E0E6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346DD7" w:rsidRDefault="00FA62DB" w:rsidP="0049063C">
            <w:pPr>
              <w:jc w:val="center"/>
              <w:rPr>
                <w:b/>
                <w:bCs/>
                <w:color w:val="FFFEFF"/>
              </w:rPr>
            </w:pPr>
            <w:r>
              <w:rPr>
                <w:b/>
                <w:bCs/>
                <w:color w:val="FFFEFF"/>
              </w:rPr>
              <w:t xml:space="preserve">Удаление предыдущей версии </w:t>
            </w:r>
            <w:r>
              <w:rPr>
                <w:b/>
                <w:bCs/>
                <w:color w:val="FFFEFF"/>
                <w:lang w:val="en-US"/>
              </w:rPr>
              <w:t>Grunt</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sidRPr="00346DD7">
              <w:rPr>
                <w:b/>
                <w:bCs/>
                <w:color w:val="FFFEFF"/>
              </w:rPr>
              <w:t>12.1</w:t>
            </w:r>
          </w:p>
        </w:tc>
      </w:tr>
      <w:tr w:rsidR="00FA62DB" w:rsidRPr="0050321A" w:rsidTr="00FA62DB">
        <w:trPr>
          <w:trHeight w:val="359"/>
        </w:trPr>
        <w:tc>
          <w:tcPr>
            <w:tcW w:w="8670" w:type="dxa"/>
          </w:tcPr>
          <w:p w:rsidR="00FA62DB" w:rsidRPr="0050321A" w:rsidRDefault="00FA62DB" w:rsidP="00FA62DB">
            <w:pPr>
              <w:pStyle w:val="HTML0"/>
              <w:rPr>
                <w:sz w:val="22"/>
                <w:szCs w:val="22"/>
                <w:lang w:val="en-US"/>
              </w:rPr>
            </w:pPr>
            <w:r>
              <w:rPr>
                <w:sz w:val="22"/>
                <w:szCs w:val="22"/>
                <w:lang w:val="en-US"/>
              </w:rPr>
              <w:t>npm uninstall –g grunt</w:t>
            </w:r>
          </w:p>
        </w:tc>
      </w:tr>
    </w:tbl>
    <w:p w:rsidR="00FA62DB" w:rsidRPr="00607439" w:rsidRDefault="00FA62DB" w:rsidP="00FA62DB">
      <w:pPr>
        <w:spacing w:before="100" w:beforeAutospacing="1" w:after="100" w:afterAutospacing="1"/>
        <w:rPr>
          <w:sz w:val="28"/>
          <w:szCs w:val="28"/>
        </w:rPr>
      </w:pPr>
      <w:r w:rsidRPr="007E0E6D">
        <w:rPr>
          <w:sz w:val="28"/>
          <w:szCs w:val="28"/>
        </w:rPr>
        <w:t>Установим (ключ -</w:t>
      </w:r>
      <w:r w:rsidRPr="007E0E6D">
        <w:rPr>
          <w:sz w:val="28"/>
          <w:szCs w:val="28"/>
          <w:lang w:val="en-US"/>
        </w:rPr>
        <w:t>g</w:t>
      </w:r>
      <w:r w:rsidRPr="007E0E6D">
        <w:rPr>
          <w:sz w:val="28"/>
          <w:szCs w:val="28"/>
        </w:rPr>
        <w:t xml:space="preserve"> означает, что пакет будет установлен глобально), кот</w:t>
      </w:r>
      <w:r w:rsidRPr="007E0E6D">
        <w:rPr>
          <w:sz w:val="28"/>
          <w:szCs w:val="28"/>
        </w:rPr>
        <w:t>о</w:t>
      </w:r>
      <w:r w:rsidRPr="007E0E6D">
        <w:rPr>
          <w:sz w:val="28"/>
          <w:szCs w:val="28"/>
        </w:rPr>
        <w:t xml:space="preserve">рая будет запускать </w:t>
      </w:r>
      <w:r>
        <w:rPr>
          <w:sz w:val="28"/>
          <w:szCs w:val="28"/>
          <w:lang w:val="en-US"/>
        </w:rPr>
        <w:t>Grunt</w:t>
      </w:r>
      <w:r w:rsidRPr="007E0E6D">
        <w:rPr>
          <w:sz w:val="28"/>
          <w:szCs w:val="28"/>
        </w:rPr>
        <w:t>, установленный в папке вашего проекта. Таким о</w:t>
      </w:r>
      <w:r w:rsidRPr="007E0E6D">
        <w:rPr>
          <w:sz w:val="28"/>
          <w:szCs w:val="28"/>
        </w:rPr>
        <w:t>б</w:t>
      </w:r>
      <w:r w:rsidRPr="007E0E6D">
        <w:rPr>
          <w:sz w:val="28"/>
          <w:szCs w:val="28"/>
        </w:rPr>
        <w:t>разом у каждого проекта будут свои версии Гранта и плагинов — можно не бояться, что при обновлении сборка поломается.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Глобальная установка </w:t>
            </w:r>
            <w:r>
              <w:rPr>
                <w:b/>
                <w:bCs/>
                <w:color w:val="FFFEFF"/>
                <w:lang w:val="en-US"/>
              </w:rPr>
              <w:t>Grunt</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12.2</w:t>
            </w:r>
          </w:p>
        </w:tc>
      </w:tr>
      <w:tr w:rsidR="00FA62DB" w:rsidRPr="006E7EE0" w:rsidTr="00FA62DB">
        <w:trPr>
          <w:trHeight w:val="359"/>
        </w:trPr>
        <w:tc>
          <w:tcPr>
            <w:tcW w:w="8670" w:type="dxa"/>
          </w:tcPr>
          <w:p w:rsidR="00FA62DB" w:rsidRPr="0050321A" w:rsidRDefault="00FA62DB" w:rsidP="00FA62DB">
            <w:pPr>
              <w:pStyle w:val="HTML0"/>
              <w:rPr>
                <w:sz w:val="22"/>
                <w:szCs w:val="22"/>
                <w:lang w:val="en-US"/>
              </w:rPr>
            </w:pPr>
            <w:r w:rsidRPr="001C0402">
              <w:rPr>
                <w:sz w:val="22"/>
                <w:szCs w:val="22"/>
                <w:lang w:val="en-US"/>
              </w:rPr>
              <w:t xml:space="preserve">npm install grunt-cli </w:t>
            </w:r>
            <w:r>
              <w:rPr>
                <w:sz w:val="22"/>
                <w:szCs w:val="22"/>
                <w:lang w:val="en-US"/>
              </w:rPr>
              <w:t>–</w:t>
            </w:r>
            <w:r w:rsidRPr="001C0402">
              <w:rPr>
                <w:sz w:val="22"/>
                <w:szCs w:val="22"/>
                <w:lang w:val="en-US"/>
              </w:rPr>
              <w:t>g</w:t>
            </w:r>
          </w:p>
        </w:tc>
      </w:tr>
    </w:tbl>
    <w:p w:rsidR="00FA62DB" w:rsidRPr="000529E9" w:rsidRDefault="00FA62DB" w:rsidP="00FA62DB">
      <w:pPr>
        <w:spacing w:before="100" w:beforeAutospacing="1" w:after="100" w:afterAutospacing="1"/>
        <w:jc w:val="center"/>
        <w:rPr>
          <w:b/>
          <w:sz w:val="28"/>
          <w:szCs w:val="28"/>
        </w:rPr>
      </w:pPr>
      <w:r w:rsidRPr="000529E9">
        <w:rPr>
          <w:b/>
          <w:sz w:val="28"/>
          <w:szCs w:val="28"/>
        </w:rPr>
        <w:t>Настройка</w:t>
      </w:r>
    </w:p>
    <w:p w:rsidR="00FA62DB" w:rsidRPr="000529E9" w:rsidRDefault="00FA62DB" w:rsidP="00FA62DB">
      <w:pPr>
        <w:spacing w:before="100" w:beforeAutospacing="1" w:after="100" w:afterAutospacing="1"/>
        <w:rPr>
          <w:sz w:val="28"/>
          <w:szCs w:val="28"/>
        </w:rPr>
      </w:pPr>
      <w:r w:rsidRPr="000529E9">
        <w:rPr>
          <w:sz w:val="28"/>
          <w:szCs w:val="28"/>
        </w:rPr>
        <w:t xml:space="preserve">Теперь </w:t>
      </w:r>
      <w:r>
        <w:rPr>
          <w:sz w:val="28"/>
          <w:szCs w:val="28"/>
        </w:rPr>
        <w:t>в папке проекта должно быть два файла</w:t>
      </w:r>
      <w:r w:rsidRPr="000529E9">
        <w:rPr>
          <w:sz w:val="28"/>
          <w:szCs w:val="28"/>
        </w:rPr>
        <w:t>:</w:t>
      </w:r>
    </w:p>
    <w:p w:rsidR="00FA62DB" w:rsidRPr="000529E9" w:rsidRDefault="00FA62DB" w:rsidP="00FA62DB">
      <w:pPr>
        <w:pStyle w:val="af2"/>
        <w:numPr>
          <w:ilvl w:val="0"/>
          <w:numId w:val="53"/>
        </w:numPr>
        <w:spacing w:before="100" w:beforeAutospacing="1" w:after="100" w:afterAutospacing="1"/>
        <w:rPr>
          <w:rFonts w:ascii="Times New Roman" w:hAnsi="Times New Roman"/>
          <w:sz w:val="28"/>
          <w:szCs w:val="28"/>
        </w:rPr>
      </w:pPr>
      <w:r w:rsidRPr="000529E9">
        <w:rPr>
          <w:rFonts w:ascii="Times New Roman" w:hAnsi="Times New Roman"/>
          <w:sz w:val="28"/>
          <w:szCs w:val="28"/>
        </w:rPr>
        <w:t>package.json — описание проекта для npm. Содержит список зависим</w:t>
      </w:r>
      <w:r w:rsidRPr="000529E9">
        <w:rPr>
          <w:rFonts w:ascii="Times New Roman" w:hAnsi="Times New Roman"/>
          <w:sz w:val="28"/>
          <w:szCs w:val="28"/>
        </w:rPr>
        <w:t>о</w:t>
      </w:r>
      <w:r w:rsidRPr="000529E9">
        <w:rPr>
          <w:rFonts w:ascii="Times New Roman" w:hAnsi="Times New Roman"/>
          <w:sz w:val="28"/>
          <w:szCs w:val="28"/>
        </w:rPr>
        <w:t>стей (в нашем случае это Грант и его плагины) и позволяет потом уст</w:t>
      </w:r>
      <w:r w:rsidRPr="000529E9">
        <w:rPr>
          <w:rFonts w:ascii="Times New Roman" w:hAnsi="Times New Roman"/>
          <w:sz w:val="28"/>
          <w:szCs w:val="28"/>
        </w:rPr>
        <w:t>а</w:t>
      </w:r>
      <w:r w:rsidRPr="000529E9">
        <w:rPr>
          <w:rFonts w:ascii="Times New Roman" w:hAnsi="Times New Roman"/>
          <w:sz w:val="28"/>
          <w:szCs w:val="28"/>
        </w:rPr>
        <w:t>навливать их все одной командой.</w:t>
      </w:r>
    </w:p>
    <w:p w:rsidR="00FA62DB" w:rsidRPr="00D3263D" w:rsidRDefault="00FA62DB" w:rsidP="00FA62DB">
      <w:pPr>
        <w:pStyle w:val="af2"/>
        <w:numPr>
          <w:ilvl w:val="0"/>
          <w:numId w:val="53"/>
        </w:numPr>
        <w:spacing w:before="100" w:beforeAutospacing="1" w:after="100" w:afterAutospacing="1"/>
        <w:rPr>
          <w:rFonts w:ascii="Times New Roman" w:hAnsi="Times New Roman"/>
          <w:sz w:val="28"/>
          <w:szCs w:val="28"/>
        </w:rPr>
      </w:pPr>
      <w:r w:rsidRPr="000529E9">
        <w:rPr>
          <w:rFonts w:ascii="Times New Roman" w:hAnsi="Times New Roman"/>
          <w:sz w:val="28"/>
          <w:szCs w:val="28"/>
        </w:rPr>
        <w:t xml:space="preserve">Gruntfile.js или Gruntfile.coffee — файл конфигурации </w:t>
      </w:r>
      <w:r>
        <w:rPr>
          <w:rFonts w:ascii="Times New Roman" w:hAnsi="Times New Roman"/>
          <w:sz w:val="28"/>
          <w:szCs w:val="28"/>
          <w:lang w:val="en-US"/>
        </w:rPr>
        <w:t>Grunt</w:t>
      </w:r>
      <w:r w:rsidRPr="00D3263D">
        <w:rPr>
          <w:rFonts w:ascii="Times New Roman" w:hAnsi="Times New Roman"/>
          <w:sz w:val="28"/>
          <w:szCs w:val="28"/>
        </w:rPr>
        <w:t xml:space="preserve"> </w:t>
      </w:r>
      <w:r w:rsidRPr="000529E9">
        <w:rPr>
          <w:rFonts w:ascii="Times New Roman" w:hAnsi="Times New Roman"/>
          <w:sz w:val="28"/>
          <w:szCs w:val="28"/>
        </w:rPr>
        <w:t>(гран</w:t>
      </w:r>
      <w:r w:rsidRPr="000529E9">
        <w:rPr>
          <w:rFonts w:ascii="Times New Roman" w:hAnsi="Times New Roman"/>
          <w:sz w:val="28"/>
          <w:szCs w:val="28"/>
        </w:rPr>
        <w:t>т</w:t>
      </w:r>
      <w:r w:rsidRPr="000529E9">
        <w:rPr>
          <w:rFonts w:ascii="Times New Roman" w:hAnsi="Times New Roman"/>
          <w:sz w:val="28"/>
          <w:szCs w:val="28"/>
        </w:rPr>
        <w:t>файл). (До версии 0.4 этот файл назывался grunt.js.)</w:t>
      </w:r>
    </w:p>
    <w:p w:rsidR="00FA62DB" w:rsidRPr="00646CE7" w:rsidRDefault="00FA62DB" w:rsidP="00FA62DB">
      <w:pPr>
        <w:spacing w:before="100" w:beforeAutospacing="1" w:after="100" w:afterAutospacing="1"/>
        <w:rPr>
          <w:b/>
          <w:sz w:val="28"/>
          <w:szCs w:val="28"/>
        </w:rPr>
      </w:pPr>
      <w:r w:rsidRPr="000529E9">
        <w:rPr>
          <w:b/>
          <w:sz w:val="28"/>
          <w:szCs w:val="28"/>
          <w:lang w:val="en-US"/>
        </w:rPr>
        <w:t>package</w:t>
      </w:r>
      <w:r w:rsidRPr="00646CE7">
        <w:rPr>
          <w:b/>
          <w:sz w:val="28"/>
          <w:szCs w:val="28"/>
        </w:rPr>
        <w:t>.</w:t>
      </w:r>
      <w:r w:rsidRPr="000529E9">
        <w:rPr>
          <w:b/>
          <w:sz w:val="28"/>
          <w:szCs w:val="28"/>
          <w:lang w:val="en-US"/>
        </w:rPr>
        <w:t>json</w:t>
      </w:r>
    </w:p>
    <w:p w:rsidR="00FA62DB" w:rsidRPr="00607439" w:rsidRDefault="00FA62DB" w:rsidP="00FA62DB">
      <w:pPr>
        <w:spacing w:before="100" w:beforeAutospacing="1" w:after="100" w:afterAutospacing="1"/>
        <w:rPr>
          <w:sz w:val="28"/>
          <w:szCs w:val="28"/>
        </w:rPr>
      </w:pPr>
      <w:r w:rsidRPr="000529E9">
        <w:rPr>
          <w:sz w:val="28"/>
          <w:szCs w:val="28"/>
          <w:lang w:val="en-US"/>
        </w:rPr>
        <w:t>package</w:t>
      </w:r>
      <w:r w:rsidRPr="000529E9">
        <w:rPr>
          <w:sz w:val="28"/>
          <w:szCs w:val="28"/>
        </w:rPr>
        <w:t>.</w:t>
      </w:r>
      <w:r w:rsidRPr="000529E9">
        <w:rPr>
          <w:sz w:val="28"/>
          <w:szCs w:val="28"/>
          <w:lang w:val="en-US"/>
        </w:rPr>
        <w:t>json</w:t>
      </w:r>
      <w:r w:rsidRPr="000529E9">
        <w:rPr>
          <w:sz w:val="28"/>
          <w:szCs w:val="28"/>
        </w:rPr>
        <w:t xml:space="preserve"> можно создать вручную или командой </w:t>
      </w:r>
      <w:r w:rsidRPr="000529E9">
        <w:rPr>
          <w:sz w:val="28"/>
          <w:szCs w:val="28"/>
          <w:lang w:val="en-US"/>
        </w:rPr>
        <w:t>npm</w:t>
      </w:r>
      <w:r w:rsidRPr="000529E9">
        <w:rPr>
          <w:sz w:val="28"/>
          <w:szCs w:val="28"/>
        </w:rPr>
        <w:t xml:space="preserve"> </w:t>
      </w:r>
      <w:r w:rsidRPr="000529E9">
        <w:rPr>
          <w:sz w:val="28"/>
          <w:szCs w:val="28"/>
          <w:lang w:val="en-US"/>
        </w:rPr>
        <w:t>init</w:t>
      </w:r>
      <w:r w:rsidRPr="000529E9">
        <w:rPr>
          <w:sz w:val="28"/>
          <w:szCs w:val="28"/>
        </w:rPr>
        <w:t>. В нём есть два обязательных поля — имя проекта и версия. Если вы делаете сайт, а не би</w:t>
      </w:r>
      <w:r w:rsidRPr="000529E9">
        <w:rPr>
          <w:sz w:val="28"/>
          <w:szCs w:val="28"/>
        </w:rPr>
        <w:t>б</w:t>
      </w:r>
      <w:r w:rsidRPr="000529E9">
        <w:rPr>
          <w:sz w:val="28"/>
          <w:szCs w:val="28"/>
        </w:rPr>
        <w:t>лиотеку, то их содержимое не имеет значения: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A3400C"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Файл</w:t>
            </w:r>
            <w:r w:rsidRPr="00A3400C">
              <w:rPr>
                <w:b/>
                <w:bCs/>
                <w:color w:val="FFFEFF"/>
              </w:rPr>
              <w:t xml:space="preserve"> </w:t>
            </w:r>
            <w:r>
              <w:rPr>
                <w:b/>
                <w:bCs/>
                <w:color w:val="FFFEFF"/>
                <w:lang w:val="en-US"/>
              </w:rPr>
              <w:t>package</w:t>
            </w:r>
            <w:r w:rsidRPr="00A3400C">
              <w:rPr>
                <w:b/>
                <w:bCs/>
                <w:color w:val="FFFEFF"/>
              </w:rPr>
              <w:t>.</w:t>
            </w:r>
            <w:r>
              <w:rPr>
                <w:b/>
                <w:bCs/>
                <w:color w:val="FFFEFF"/>
                <w:lang w:val="en-US"/>
              </w:rPr>
              <w:t>json</w:t>
            </w:r>
            <w:r w:rsidRPr="00A3400C">
              <w:rPr>
                <w:b/>
                <w:bCs/>
                <w:color w:val="FFFEFF"/>
              </w:rPr>
              <w:t xml:space="preserve"> </w:t>
            </w:r>
            <w:r>
              <w:rPr>
                <w:b/>
                <w:bCs/>
                <w:color w:val="FFFEFF"/>
              </w:rPr>
              <w:t xml:space="preserve">с зависимостями </w:t>
            </w:r>
            <w:r>
              <w:rPr>
                <w:b/>
                <w:bCs/>
                <w:color w:val="FFFEFF"/>
                <w:lang w:val="en-US"/>
              </w:rPr>
              <w:t>grunt</w:t>
            </w:r>
            <w:r>
              <w:rPr>
                <w:b/>
                <w:bCs/>
                <w:color w:val="FFFEFF"/>
              </w:rPr>
              <w:t xml:space="preserve"> и необходимых для </w:t>
            </w:r>
            <w:r>
              <w:rPr>
                <w:b/>
                <w:bCs/>
                <w:color w:val="FFFEFF"/>
                <w:lang w:val="en-US"/>
              </w:rPr>
              <w:t>Grunt</w:t>
            </w:r>
            <w:r>
              <w:rPr>
                <w:b/>
                <w:bCs/>
                <w:color w:val="FFFEFF"/>
              </w:rPr>
              <w:t xml:space="preserve"> плаг</w:t>
            </w:r>
            <w:r>
              <w:rPr>
                <w:b/>
                <w:bCs/>
                <w:color w:val="FFFEFF"/>
              </w:rPr>
              <w:t>и</w:t>
            </w:r>
            <w:r>
              <w:rPr>
                <w:b/>
                <w:bCs/>
                <w:color w:val="FFFEFF"/>
              </w:rPr>
              <w:t>нов</w:t>
            </w:r>
            <w:r w:rsidRPr="00A3400C">
              <w:rPr>
                <w:b/>
                <w:bCs/>
                <w:color w:val="FFFEFF"/>
              </w:rPr>
              <w:t xml:space="preserve">. </w:t>
            </w:r>
            <w:r>
              <w:rPr>
                <w:b/>
                <w:bCs/>
                <w:color w:val="FFFEFF"/>
              </w:rPr>
              <w:t>Листинг</w:t>
            </w:r>
            <w:r w:rsidRPr="00A3400C">
              <w:rPr>
                <w:b/>
                <w:bCs/>
                <w:color w:val="FFFEFF"/>
              </w:rPr>
              <w:t xml:space="preserve"> </w:t>
            </w:r>
            <w:r w:rsidR="00FB152C">
              <w:rPr>
                <w:b/>
                <w:bCs/>
                <w:color w:val="FFFEFF"/>
              </w:rPr>
              <w:t>4.</w:t>
            </w:r>
            <w:r w:rsidR="0049063C">
              <w:rPr>
                <w:b/>
                <w:bCs/>
                <w:color w:val="FFFEFF"/>
                <w:lang w:val="en-US"/>
              </w:rPr>
              <w:t>12.3</w:t>
            </w:r>
          </w:p>
        </w:tc>
      </w:tr>
      <w:tr w:rsidR="00FA62DB" w:rsidRPr="00A3400C" w:rsidTr="00FA62DB">
        <w:trPr>
          <w:trHeight w:val="359"/>
        </w:trPr>
        <w:tc>
          <w:tcPr>
            <w:tcW w:w="8670" w:type="dxa"/>
          </w:tcPr>
          <w:p w:rsidR="00FA62DB" w:rsidRPr="00A3400C" w:rsidRDefault="00FA62DB" w:rsidP="00FA62DB">
            <w:pPr>
              <w:pStyle w:val="HTML0"/>
              <w:rPr>
                <w:sz w:val="22"/>
                <w:szCs w:val="22"/>
                <w:lang w:val="en-US"/>
              </w:rPr>
            </w:pPr>
            <w:r w:rsidRPr="00A3400C">
              <w:rPr>
                <w:sz w:val="22"/>
                <w:szCs w:val="22"/>
                <w:lang w:val="en-US"/>
              </w:rPr>
              <w:t>{</w:t>
            </w:r>
          </w:p>
          <w:p w:rsidR="00FA62DB" w:rsidRPr="00A3400C" w:rsidRDefault="00FA62DB" w:rsidP="00FA62DB">
            <w:pPr>
              <w:pStyle w:val="HTML0"/>
              <w:rPr>
                <w:sz w:val="22"/>
                <w:szCs w:val="22"/>
                <w:lang w:val="en-US"/>
              </w:rPr>
            </w:pPr>
            <w:r>
              <w:rPr>
                <w:sz w:val="22"/>
                <w:szCs w:val="22"/>
                <w:lang w:val="en-US"/>
              </w:rPr>
              <w:t xml:space="preserve">    "name": "</w:t>
            </w:r>
            <w:r w:rsidRPr="00A3400C">
              <w:rPr>
                <w:sz w:val="22"/>
                <w:szCs w:val="22"/>
                <w:lang w:val="en-US"/>
              </w:rPr>
              <w:t>Project</w:t>
            </w:r>
            <w:r>
              <w:rPr>
                <w:sz w:val="22"/>
                <w:szCs w:val="22"/>
                <w:lang w:val="en-US"/>
              </w:rPr>
              <w:t xml:space="preserve"> name</w:t>
            </w:r>
            <w:r w:rsidRPr="00A3400C">
              <w:rPr>
                <w:sz w:val="22"/>
                <w:szCs w:val="22"/>
                <w:lang w:val="en-US"/>
              </w:rPr>
              <w:t>",</w:t>
            </w:r>
          </w:p>
          <w:p w:rsidR="00FA62DB" w:rsidRDefault="00FA62DB" w:rsidP="00FA62DB">
            <w:pPr>
              <w:pStyle w:val="HTML0"/>
              <w:rPr>
                <w:sz w:val="22"/>
                <w:szCs w:val="22"/>
                <w:lang w:val="en-US"/>
              </w:rPr>
            </w:pPr>
            <w:r>
              <w:rPr>
                <w:sz w:val="22"/>
                <w:szCs w:val="22"/>
                <w:lang w:val="en-US"/>
              </w:rPr>
              <w:t xml:space="preserve">    "version": "0.0.1</w:t>
            </w:r>
            <w:r w:rsidRPr="00A3400C">
              <w:rPr>
                <w:sz w:val="22"/>
                <w:szCs w:val="22"/>
                <w:lang w:val="en-US"/>
              </w:rPr>
              <w:t>"</w:t>
            </w:r>
            <w:r>
              <w:rPr>
                <w:sz w:val="22"/>
                <w:szCs w:val="22"/>
                <w:lang w:val="en-US"/>
              </w:rPr>
              <w:t>,</w:t>
            </w:r>
          </w:p>
          <w:p w:rsidR="00FA62DB" w:rsidRPr="00646CE7" w:rsidRDefault="00FA62DB" w:rsidP="00FA62DB">
            <w:pPr>
              <w:pStyle w:val="HTML0"/>
              <w:rPr>
                <w:sz w:val="22"/>
                <w:szCs w:val="22"/>
                <w:lang w:val="en-US"/>
              </w:rPr>
            </w:pPr>
            <w:r w:rsidRPr="00A3400C">
              <w:rPr>
                <w:sz w:val="22"/>
                <w:szCs w:val="22"/>
                <w:lang w:val="en-US"/>
              </w:rPr>
              <w:t xml:space="preserve">    "</w:t>
            </w:r>
            <w:r w:rsidRPr="00A1151D">
              <w:rPr>
                <w:b/>
                <w:sz w:val="22"/>
                <w:szCs w:val="22"/>
                <w:lang w:val="en-US"/>
              </w:rPr>
              <w:t>devDependencies</w:t>
            </w:r>
            <w:r w:rsidRPr="00A3400C">
              <w:rPr>
                <w:sz w:val="22"/>
                <w:szCs w:val="22"/>
                <w:lang w:val="en-US"/>
              </w:rPr>
              <w:t>" : {</w:t>
            </w:r>
          </w:p>
          <w:p w:rsidR="00FA62DB" w:rsidRPr="00A1151D" w:rsidRDefault="00FA62DB" w:rsidP="00FA62DB">
            <w:pPr>
              <w:pStyle w:val="HTML0"/>
              <w:rPr>
                <w:sz w:val="22"/>
                <w:szCs w:val="22"/>
                <w:lang w:val="en-US"/>
              </w:rPr>
            </w:pPr>
            <w:r w:rsidRPr="00FA62DB">
              <w:rPr>
                <w:sz w:val="22"/>
                <w:szCs w:val="22"/>
                <w:lang w:val="en-US"/>
              </w:rPr>
              <w:t xml:space="preserve">        </w:t>
            </w:r>
            <w:r w:rsidRPr="00A1151D">
              <w:rPr>
                <w:sz w:val="22"/>
                <w:szCs w:val="22"/>
                <w:lang w:val="en-US"/>
              </w:rPr>
              <w:t>"chalk": "latest",</w:t>
            </w:r>
          </w:p>
          <w:p w:rsidR="00FA62DB" w:rsidRPr="00A3400C" w:rsidRDefault="00FA62DB" w:rsidP="00FA62DB">
            <w:pPr>
              <w:pStyle w:val="HTML0"/>
              <w:rPr>
                <w:sz w:val="22"/>
                <w:szCs w:val="22"/>
                <w:lang w:val="en-US"/>
              </w:rPr>
            </w:pPr>
            <w:r w:rsidRPr="00A3400C">
              <w:rPr>
                <w:sz w:val="22"/>
                <w:szCs w:val="22"/>
                <w:lang w:val="en-US"/>
              </w:rPr>
              <w:lastRenderedPageBreak/>
              <w:t xml:space="preserve">        "grunt" : "latest",</w:t>
            </w:r>
          </w:p>
          <w:p w:rsidR="00FA62DB" w:rsidRPr="00A3400C" w:rsidRDefault="00FA62DB" w:rsidP="00FA62DB">
            <w:pPr>
              <w:pStyle w:val="HTML0"/>
              <w:rPr>
                <w:sz w:val="22"/>
                <w:szCs w:val="22"/>
                <w:lang w:val="en-US"/>
              </w:rPr>
            </w:pPr>
            <w:r w:rsidRPr="00A3400C">
              <w:rPr>
                <w:sz w:val="22"/>
                <w:szCs w:val="22"/>
                <w:lang w:val="en-US"/>
              </w:rPr>
              <w:t xml:space="preserve">        "grunt-contrib-jshint" : "latest", //плагин jsHint, для проверки кода на ошибки</w:t>
            </w:r>
          </w:p>
          <w:p w:rsidR="00FA62DB" w:rsidRPr="00A3400C" w:rsidRDefault="00FA62DB" w:rsidP="00FA62DB">
            <w:pPr>
              <w:pStyle w:val="HTML0"/>
              <w:rPr>
                <w:sz w:val="22"/>
                <w:szCs w:val="22"/>
                <w:lang w:val="en-US"/>
              </w:rPr>
            </w:pPr>
            <w:r w:rsidRPr="00A3400C">
              <w:rPr>
                <w:sz w:val="22"/>
                <w:szCs w:val="22"/>
                <w:lang w:val="en-US"/>
              </w:rPr>
              <w:t xml:space="preserve">        "grunt-contrib-concat" : "latest", // плагин конкатенации js файлов</w:t>
            </w:r>
          </w:p>
          <w:p w:rsidR="00FA62DB" w:rsidRPr="00A3400C" w:rsidRDefault="00FA62DB" w:rsidP="00FA62DB">
            <w:pPr>
              <w:pStyle w:val="HTML0"/>
              <w:rPr>
                <w:sz w:val="22"/>
                <w:szCs w:val="22"/>
                <w:lang w:val="en-US"/>
              </w:rPr>
            </w:pPr>
            <w:r w:rsidRPr="00A3400C">
              <w:rPr>
                <w:sz w:val="22"/>
                <w:szCs w:val="22"/>
                <w:lang w:val="en-US"/>
              </w:rPr>
              <w:t xml:space="preserve">        "grunt-contrib-uglify" : "latest", //плагин минификации js</w:t>
            </w:r>
          </w:p>
          <w:p w:rsidR="00FA62DB" w:rsidRPr="00A3400C" w:rsidRDefault="00FA62DB" w:rsidP="00FA62DB">
            <w:pPr>
              <w:pStyle w:val="HTML0"/>
              <w:rPr>
                <w:sz w:val="22"/>
                <w:szCs w:val="22"/>
                <w:lang w:val="en-US"/>
              </w:rPr>
            </w:pPr>
            <w:r w:rsidRPr="00A3400C">
              <w:rPr>
                <w:sz w:val="22"/>
                <w:szCs w:val="22"/>
                <w:lang w:val="en-US"/>
              </w:rPr>
              <w:t xml:space="preserve">        "grunt-contrib-cssmin" : "latest", // плагин минификации и конкатенации css</w:t>
            </w:r>
          </w:p>
          <w:p w:rsidR="00FA62DB" w:rsidRPr="00A3400C" w:rsidRDefault="00FA62DB" w:rsidP="00FA62DB">
            <w:pPr>
              <w:pStyle w:val="HTML0"/>
              <w:rPr>
                <w:sz w:val="22"/>
                <w:szCs w:val="22"/>
              </w:rPr>
            </w:pPr>
            <w:r w:rsidRPr="00A3400C">
              <w:rPr>
                <w:sz w:val="22"/>
                <w:szCs w:val="22"/>
                <w:lang w:val="en-US"/>
              </w:rPr>
              <w:t xml:space="preserve">        </w:t>
            </w:r>
            <w:r w:rsidRPr="00A3400C">
              <w:rPr>
                <w:sz w:val="22"/>
                <w:szCs w:val="22"/>
              </w:rPr>
              <w:t>"</w:t>
            </w:r>
            <w:r w:rsidRPr="00A3400C">
              <w:rPr>
                <w:sz w:val="22"/>
                <w:szCs w:val="22"/>
                <w:lang w:val="en-US"/>
              </w:rPr>
              <w:t>grunt</w:t>
            </w:r>
            <w:r w:rsidRPr="00A3400C">
              <w:rPr>
                <w:sz w:val="22"/>
                <w:szCs w:val="22"/>
              </w:rPr>
              <w:t>-</w:t>
            </w:r>
            <w:r w:rsidRPr="00A3400C">
              <w:rPr>
                <w:sz w:val="22"/>
                <w:szCs w:val="22"/>
                <w:lang w:val="en-US"/>
              </w:rPr>
              <w:t>contrib</w:t>
            </w:r>
            <w:r w:rsidRPr="00A3400C">
              <w:rPr>
                <w:sz w:val="22"/>
                <w:szCs w:val="22"/>
              </w:rPr>
              <w:t>-</w:t>
            </w:r>
            <w:r w:rsidRPr="00A3400C">
              <w:rPr>
                <w:sz w:val="22"/>
                <w:szCs w:val="22"/>
                <w:lang w:val="en-US"/>
              </w:rPr>
              <w:t>watch</w:t>
            </w:r>
            <w:r w:rsidRPr="00A3400C">
              <w:rPr>
                <w:sz w:val="22"/>
                <w:szCs w:val="22"/>
              </w:rPr>
              <w:t>"  : "</w:t>
            </w:r>
            <w:r w:rsidRPr="00A3400C">
              <w:rPr>
                <w:sz w:val="22"/>
                <w:szCs w:val="22"/>
                <w:lang w:val="en-US"/>
              </w:rPr>
              <w:t>latest</w:t>
            </w:r>
            <w:r w:rsidRPr="00A3400C">
              <w:rPr>
                <w:sz w:val="22"/>
                <w:szCs w:val="22"/>
              </w:rPr>
              <w:t>", // плагин для отсл</w:t>
            </w:r>
            <w:r w:rsidRPr="00A3400C">
              <w:rPr>
                <w:sz w:val="22"/>
                <w:szCs w:val="22"/>
              </w:rPr>
              <w:t>е</w:t>
            </w:r>
            <w:r w:rsidRPr="00A3400C">
              <w:rPr>
                <w:sz w:val="22"/>
                <w:szCs w:val="22"/>
              </w:rPr>
              <w:t>живания изменений файлов</w:t>
            </w:r>
          </w:p>
          <w:p w:rsidR="00FA62DB" w:rsidRPr="00A3400C" w:rsidRDefault="00FA62DB" w:rsidP="00FA62DB">
            <w:pPr>
              <w:pStyle w:val="HTML0"/>
              <w:rPr>
                <w:sz w:val="22"/>
                <w:szCs w:val="22"/>
              </w:rPr>
            </w:pPr>
            <w:r w:rsidRPr="00A3400C">
              <w:rPr>
                <w:sz w:val="22"/>
                <w:szCs w:val="22"/>
              </w:rPr>
              <w:t xml:space="preserve">        "</w:t>
            </w:r>
            <w:r w:rsidRPr="00A3400C">
              <w:rPr>
                <w:sz w:val="22"/>
                <w:szCs w:val="22"/>
                <w:lang w:val="en-US"/>
              </w:rPr>
              <w:t>grunt</w:t>
            </w:r>
            <w:r w:rsidRPr="00A3400C">
              <w:rPr>
                <w:sz w:val="22"/>
                <w:szCs w:val="22"/>
              </w:rPr>
              <w:t>-</w:t>
            </w:r>
            <w:r w:rsidRPr="00A3400C">
              <w:rPr>
                <w:sz w:val="22"/>
                <w:szCs w:val="22"/>
                <w:lang w:val="en-US"/>
              </w:rPr>
              <w:t>remove</w:t>
            </w:r>
            <w:r w:rsidRPr="00A3400C">
              <w:rPr>
                <w:sz w:val="22"/>
                <w:szCs w:val="22"/>
              </w:rPr>
              <w:t>-</w:t>
            </w:r>
            <w:r w:rsidRPr="00A3400C">
              <w:rPr>
                <w:sz w:val="22"/>
                <w:szCs w:val="22"/>
                <w:lang w:val="en-US"/>
              </w:rPr>
              <w:t>logging</w:t>
            </w:r>
            <w:r w:rsidRPr="00A3400C">
              <w:rPr>
                <w:sz w:val="22"/>
                <w:szCs w:val="22"/>
              </w:rPr>
              <w:t>" : "</w:t>
            </w:r>
            <w:r w:rsidRPr="00A3400C">
              <w:rPr>
                <w:sz w:val="22"/>
                <w:szCs w:val="22"/>
                <w:lang w:val="en-US"/>
              </w:rPr>
              <w:t>latest</w:t>
            </w:r>
            <w:r w:rsidRPr="00A3400C">
              <w:rPr>
                <w:sz w:val="22"/>
                <w:szCs w:val="22"/>
              </w:rPr>
              <w:t>" // плагин для удаления логов.</w:t>
            </w:r>
          </w:p>
          <w:p w:rsidR="00FA62DB" w:rsidRPr="00A3400C" w:rsidRDefault="00FA62DB" w:rsidP="00FA62DB">
            <w:pPr>
              <w:pStyle w:val="HTML0"/>
              <w:rPr>
                <w:sz w:val="22"/>
                <w:szCs w:val="22"/>
              </w:rPr>
            </w:pPr>
            <w:r w:rsidRPr="00A3400C">
              <w:rPr>
                <w:sz w:val="22"/>
                <w:szCs w:val="22"/>
              </w:rPr>
              <w:t xml:space="preserve">    }</w:t>
            </w:r>
          </w:p>
          <w:p w:rsidR="00FA62DB" w:rsidRPr="00A3400C" w:rsidRDefault="00FA62DB" w:rsidP="00FA62DB">
            <w:pPr>
              <w:pStyle w:val="HTML0"/>
              <w:rPr>
                <w:sz w:val="22"/>
                <w:szCs w:val="22"/>
              </w:rPr>
            </w:pPr>
            <w:r w:rsidRPr="00A3400C">
              <w:rPr>
                <w:sz w:val="22"/>
                <w:szCs w:val="22"/>
              </w:rPr>
              <w:t>}</w:t>
            </w:r>
          </w:p>
        </w:tc>
      </w:tr>
    </w:tbl>
    <w:p w:rsidR="00FA62DB" w:rsidRPr="00607439" w:rsidRDefault="00FA62DB" w:rsidP="00FA62DB">
      <w:pPr>
        <w:spacing w:before="100" w:beforeAutospacing="1" w:after="100" w:afterAutospacing="1"/>
        <w:rPr>
          <w:sz w:val="28"/>
          <w:szCs w:val="28"/>
        </w:rPr>
      </w:pPr>
      <w:r w:rsidRPr="00A3400C">
        <w:rPr>
          <w:sz w:val="28"/>
          <w:szCs w:val="28"/>
        </w:rPr>
        <w:lastRenderedPageBreak/>
        <w:t xml:space="preserve">После того как мы заполнили package.json и выбрали какие плагины для гранта будем использовать, надо их установить </w:t>
      </w:r>
      <w:r>
        <w:rPr>
          <w:sz w:val="28"/>
          <w:szCs w:val="28"/>
        </w:rPr>
        <w:t xml:space="preserve">простой командой </w:t>
      </w:r>
      <w:r w:rsidRPr="00A3400C">
        <w:rPr>
          <w:sz w:val="28"/>
          <w:szCs w:val="28"/>
        </w:rPr>
        <w:t>консоли.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A3400C"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Установка зависимостей проекта</w:t>
            </w:r>
            <w:r w:rsidRPr="00A3400C">
              <w:rPr>
                <w:b/>
                <w:bCs/>
                <w:color w:val="FFFEFF"/>
              </w:rPr>
              <w:t xml:space="preserve">. </w:t>
            </w:r>
            <w:r>
              <w:rPr>
                <w:b/>
                <w:bCs/>
                <w:color w:val="FFFEFF"/>
              </w:rPr>
              <w:t>Листинг</w:t>
            </w:r>
            <w:r w:rsidRPr="00A3400C">
              <w:rPr>
                <w:b/>
                <w:bCs/>
                <w:color w:val="FFFEFF"/>
              </w:rPr>
              <w:t xml:space="preserve"> </w:t>
            </w:r>
            <w:r w:rsidR="00FB152C">
              <w:rPr>
                <w:b/>
                <w:bCs/>
                <w:color w:val="FFFEFF"/>
              </w:rPr>
              <w:t>4.</w:t>
            </w:r>
            <w:r w:rsidR="0049063C">
              <w:rPr>
                <w:b/>
                <w:bCs/>
                <w:color w:val="FFFEFF"/>
                <w:lang w:val="en-US"/>
              </w:rPr>
              <w:t>12.4</w:t>
            </w:r>
          </w:p>
        </w:tc>
      </w:tr>
      <w:tr w:rsidR="00FA62DB" w:rsidRPr="006E7EE0" w:rsidTr="00FA62DB">
        <w:trPr>
          <w:trHeight w:val="359"/>
        </w:trPr>
        <w:tc>
          <w:tcPr>
            <w:tcW w:w="8670" w:type="dxa"/>
          </w:tcPr>
          <w:p w:rsidR="00FA62DB" w:rsidRPr="00646CE7" w:rsidRDefault="00FA62DB" w:rsidP="00FA62DB">
            <w:pPr>
              <w:pStyle w:val="HTML0"/>
              <w:rPr>
                <w:sz w:val="22"/>
                <w:szCs w:val="22"/>
                <w:lang w:val="en-US"/>
              </w:rPr>
            </w:pPr>
            <w:r w:rsidRPr="00607439">
              <w:rPr>
                <w:sz w:val="22"/>
                <w:szCs w:val="22"/>
                <w:lang w:val="en-US"/>
              </w:rPr>
              <w:t>npm install grunt --save-dev</w:t>
            </w:r>
          </w:p>
        </w:tc>
      </w:tr>
    </w:tbl>
    <w:p w:rsidR="00FA62DB" w:rsidRDefault="00FA62DB" w:rsidP="00FA62DB">
      <w:pPr>
        <w:spacing w:before="100" w:beforeAutospacing="1" w:after="100" w:afterAutospacing="1"/>
        <w:rPr>
          <w:sz w:val="28"/>
          <w:szCs w:val="28"/>
        </w:rPr>
      </w:pPr>
      <w:r w:rsidRPr="00B32C43">
        <w:rPr>
          <w:sz w:val="28"/>
          <w:szCs w:val="28"/>
        </w:rPr>
        <w:t>Ключ --save-dev в дополнение к установке добавляет ссылку на пакет в package.json. Установить все зависимости, уже перечисленные в файле, мо</w:t>
      </w:r>
      <w:r w:rsidRPr="00B32C43">
        <w:rPr>
          <w:sz w:val="28"/>
          <w:szCs w:val="28"/>
        </w:rPr>
        <w:t>ж</w:t>
      </w:r>
      <w:r w:rsidRPr="00B32C43">
        <w:rPr>
          <w:sz w:val="28"/>
          <w:szCs w:val="28"/>
        </w:rPr>
        <w:t>но командой npm install.</w:t>
      </w:r>
    </w:p>
    <w:p w:rsidR="00FA62DB" w:rsidRPr="00607439" w:rsidRDefault="00FA62DB" w:rsidP="00FA62DB">
      <w:pPr>
        <w:spacing w:before="100" w:beforeAutospacing="1" w:after="100" w:afterAutospacing="1"/>
        <w:rPr>
          <w:b/>
          <w:sz w:val="28"/>
          <w:szCs w:val="28"/>
        </w:rPr>
      </w:pPr>
      <w:r w:rsidRPr="00D3263D">
        <w:rPr>
          <w:b/>
          <w:sz w:val="28"/>
          <w:szCs w:val="28"/>
          <w:lang w:val="en-US"/>
        </w:rPr>
        <w:t>Gruntfile</w:t>
      </w:r>
      <w:r w:rsidRPr="00607439">
        <w:rPr>
          <w:b/>
          <w:sz w:val="28"/>
          <w:szCs w:val="28"/>
        </w:rPr>
        <w:t>.</w:t>
      </w:r>
      <w:r w:rsidRPr="00D3263D">
        <w:rPr>
          <w:b/>
          <w:sz w:val="28"/>
          <w:szCs w:val="28"/>
          <w:lang w:val="en-US"/>
        </w:rPr>
        <w:t>js</w:t>
      </w:r>
    </w:p>
    <w:p w:rsidR="00FA62DB" w:rsidRPr="00607439" w:rsidRDefault="00FA62DB" w:rsidP="00FA62DB">
      <w:pPr>
        <w:spacing w:before="100" w:beforeAutospacing="1" w:after="100" w:afterAutospacing="1"/>
        <w:rPr>
          <w:sz w:val="28"/>
          <w:szCs w:val="28"/>
        </w:rPr>
      </w:pPr>
      <w:r>
        <w:rPr>
          <w:sz w:val="28"/>
          <w:szCs w:val="28"/>
        </w:rPr>
        <w:t>Файл</w:t>
      </w:r>
      <w:r w:rsidRPr="00607439">
        <w:rPr>
          <w:sz w:val="28"/>
          <w:szCs w:val="28"/>
        </w:rPr>
        <w:t xml:space="preserve"> </w:t>
      </w:r>
      <w:r>
        <w:rPr>
          <w:sz w:val="28"/>
          <w:szCs w:val="28"/>
          <w:lang w:val="en-US"/>
        </w:rPr>
        <w:t>Grunt</w:t>
      </w:r>
      <w:r w:rsidRPr="00607439">
        <w:rPr>
          <w:sz w:val="28"/>
          <w:szCs w:val="28"/>
        </w:rPr>
        <w:t xml:space="preserve"> </w:t>
      </w:r>
      <w:r>
        <w:rPr>
          <w:sz w:val="28"/>
          <w:szCs w:val="28"/>
        </w:rPr>
        <w:t>выглядит</w:t>
      </w:r>
      <w:r w:rsidRPr="00607439">
        <w:rPr>
          <w:sz w:val="28"/>
          <w:szCs w:val="28"/>
        </w:rPr>
        <w:t xml:space="preserve"> </w:t>
      </w:r>
      <w:r>
        <w:rPr>
          <w:sz w:val="28"/>
          <w:szCs w:val="28"/>
        </w:rPr>
        <w:t>примерно</w:t>
      </w:r>
      <w:r w:rsidRPr="00607439">
        <w:rPr>
          <w:sz w:val="28"/>
          <w:szCs w:val="28"/>
        </w:rPr>
        <w:t xml:space="preserve"> </w:t>
      </w:r>
      <w:r>
        <w:rPr>
          <w:sz w:val="28"/>
          <w:szCs w:val="28"/>
        </w:rPr>
        <w:t>так</w:t>
      </w:r>
      <w:r w:rsidRPr="0060743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D3263D" w:rsidTr="00FA62DB">
        <w:tc>
          <w:tcPr>
            <w:tcW w:w="8670" w:type="dxa"/>
            <w:shd w:val="clear" w:color="auto" w:fill="9BBB59"/>
          </w:tcPr>
          <w:p w:rsidR="00FA62DB" w:rsidRPr="0049063C" w:rsidRDefault="00FA62DB" w:rsidP="0049063C">
            <w:pPr>
              <w:jc w:val="center"/>
              <w:rPr>
                <w:b/>
                <w:bCs/>
                <w:color w:val="FFFEFF"/>
              </w:rPr>
            </w:pPr>
            <w:r>
              <w:rPr>
                <w:b/>
                <w:bCs/>
                <w:color w:val="FFFEFF"/>
              </w:rPr>
              <w:t>Пример</w:t>
            </w:r>
            <w:r w:rsidRPr="00607439">
              <w:rPr>
                <w:b/>
                <w:bCs/>
                <w:color w:val="FFFEFF"/>
              </w:rPr>
              <w:t xml:space="preserve"> </w:t>
            </w:r>
            <w:r>
              <w:rPr>
                <w:b/>
                <w:bCs/>
                <w:color w:val="FFFEFF"/>
              </w:rPr>
              <w:t>файла</w:t>
            </w:r>
            <w:r w:rsidRPr="00607439">
              <w:rPr>
                <w:b/>
                <w:bCs/>
                <w:color w:val="FFFEFF"/>
              </w:rPr>
              <w:t xml:space="preserve"> </w:t>
            </w:r>
            <w:r>
              <w:rPr>
                <w:b/>
                <w:bCs/>
                <w:color w:val="FFFEFF"/>
                <w:lang w:val="en-US"/>
              </w:rPr>
              <w:t>Gruntfile</w:t>
            </w:r>
            <w:r w:rsidRPr="00607439">
              <w:rPr>
                <w:b/>
                <w:bCs/>
                <w:color w:val="FFFEFF"/>
              </w:rPr>
              <w:t>.</w:t>
            </w:r>
            <w:r>
              <w:rPr>
                <w:b/>
                <w:bCs/>
                <w:color w:val="FFFEFF"/>
                <w:lang w:val="en-US"/>
              </w:rPr>
              <w:t>js</w:t>
            </w:r>
            <w:r w:rsidRPr="00607439">
              <w:rPr>
                <w:b/>
                <w:bCs/>
                <w:color w:val="FFFEFF"/>
              </w:rPr>
              <w:t xml:space="preserve">. </w:t>
            </w:r>
            <w:r>
              <w:rPr>
                <w:b/>
                <w:bCs/>
                <w:color w:val="FFFEFF"/>
              </w:rPr>
              <w:t>Листинг</w:t>
            </w:r>
            <w:r w:rsidRPr="00607439">
              <w:rPr>
                <w:b/>
                <w:bCs/>
                <w:color w:val="FFFEFF"/>
              </w:rPr>
              <w:t xml:space="preserve"> </w:t>
            </w:r>
            <w:r w:rsidR="00FB152C">
              <w:rPr>
                <w:b/>
                <w:bCs/>
                <w:color w:val="FFFEFF"/>
              </w:rPr>
              <w:t>4.</w:t>
            </w:r>
            <w:r w:rsidR="0049063C" w:rsidRPr="0049063C">
              <w:rPr>
                <w:b/>
                <w:bCs/>
                <w:color w:val="FFFEFF"/>
              </w:rPr>
              <w:t>12.5</w:t>
            </w:r>
          </w:p>
        </w:tc>
      </w:tr>
      <w:tr w:rsidR="00FA62DB" w:rsidRPr="00D3263D" w:rsidTr="00FA62DB">
        <w:trPr>
          <w:trHeight w:val="359"/>
        </w:trPr>
        <w:tc>
          <w:tcPr>
            <w:tcW w:w="8670" w:type="dxa"/>
          </w:tcPr>
          <w:p w:rsidR="00FA62DB" w:rsidRPr="00D3263D" w:rsidRDefault="00FA62DB" w:rsidP="00FA62DB">
            <w:pPr>
              <w:pStyle w:val="HTML0"/>
              <w:rPr>
                <w:sz w:val="22"/>
                <w:szCs w:val="22"/>
                <w:lang w:val="en-US"/>
              </w:rPr>
            </w:pPr>
            <w:r w:rsidRPr="00D3263D">
              <w:rPr>
                <w:sz w:val="22"/>
                <w:szCs w:val="22"/>
                <w:lang w:val="en-US"/>
              </w:rPr>
              <w:t>// Обязательная обёртка</w:t>
            </w:r>
          </w:p>
          <w:p w:rsidR="00FA62DB" w:rsidRPr="00D3263D" w:rsidRDefault="00FA62DB" w:rsidP="00FA62DB">
            <w:pPr>
              <w:pStyle w:val="HTML0"/>
              <w:rPr>
                <w:sz w:val="22"/>
                <w:szCs w:val="22"/>
                <w:lang w:val="en-US"/>
              </w:rPr>
            </w:pPr>
            <w:r w:rsidRPr="00D3263D">
              <w:rPr>
                <w:sz w:val="22"/>
                <w:szCs w:val="22"/>
                <w:lang w:val="en-US"/>
              </w:rPr>
              <w:t>module.exports = function(grunt) {</w:t>
            </w:r>
          </w:p>
          <w:p w:rsidR="00FA62DB" w:rsidRPr="00D3263D" w:rsidRDefault="00FA62DB" w:rsidP="00FA62DB">
            <w:pPr>
              <w:pStyle w:val="HTML0"/>
              <w:rPr>
                <w:sz w:val="22"/>
                <w:szCs w:val="22"/>
                <w:lang w:val="en-US"/>
              </w:rPr>
            </w:pPr>
          </w:p>
          <w:p w:rsidR="00FA62DB" w:rsidRPr="00D3263D" w:rsidRDefault="00FA62DB" w:rsidP="00FA62DB">
            <w:pPr>
              <w:pStyle w:val="HTML0"/>
              <w:rPr>
                <w:sz w:val="22"/>
                <w:szCs w:val="22"/>
                <w:lang w:val="en-US"/>
              </w:rPr>
            </w:pPr>
            <w:r w:rsidRPr="00D3263D">
              <w:rPr>
                <w:sz w:val="22"/>
                <w:szCs w:val="22"/>
                <w:lang w:val="en-US"/>
              </w:rPr>
              <w:t xml:space="preserve">    // Задачи</w:t>
            </w:r>
          </w:p>
          <w:p w:rsidR="00FA62DB" w:rsidRPr="00D3263D" w:rsidRDefault="00FA62DB" w:rsidP="00FA62DB">
            <w:pPr>
              <w:pStyle w:val="HTML0"/>
              <w:rPr>
                <w:sz w:val="22"/>
                <w:szCs w:val="22"/>
                <w:lang w:val="en-US"/>
              </w:rPr>
            </w:pPr>
            <w:r w:rsidRPr="00D3263D">
              <w:rPr>
                <w:sz w:val="22"/>
                <w:szCs w:val="22"/>
                <w:lang w:val="en-US"/>
              </w:rPr>
              <w:t xml:space="preserve">    grunt.initConfig({</w:t>
            </w:r>
          </w:p>
          <w:p w:rsidR="00FA62DB" w:rsidRPr="00FA62DB" w:rsidRDefault="00FA62DB" w:rsidP="00FA62DB">
            <w:pPr>
              <w:pStyle w:val="HTML0"/>
              <w:rPr>
                <w:sz w:val="22"/>
                <w:szCs w:val="22"/>
                <w:lang w:val="en-US"/>
              </w:rPr>
            </w:pPr>
            <w:r w:rsidRPr="00D3263D">
              <w:rPr>
                <w:sz w:val="22"/>
                <w:szCs w:val="22"/>
                <w:lang w:val="en-US"/>
              </w:rPr>
              <w:t xml:space="preserve">        // Склеиваем</w:t>
            </w:r>
            <w:r w:rsidRPr="009A139C">
              <w:rPr>
                <w:sz w:val="22"/>
                <w:szCs w:val="22"/>
                <w:lang w:val="en-US"/>
              </w:rPr>
              <w:t xml:space="preserve"> </w:t>
            </w:r>
            <w:r>
              <w:rPr>
                <w:sz w:val="22"/>
                <w:szCs w:val="22"/>
                <w:lang w:val="en-US"/>
              </w:rPr>
              <w:t>js</w:t>
            </w:r>
          </w:p>
          <w:p w:rsidR="00FA62DB" w:rsidRPr="00D3263D" w:rsidRDefault="00FA62DB" w:rsidP="00FA62DB">
            <w:pPr>
              <w:pStyle w:val="HTML0"/>
              <w:rPr>
                <w:sz w:val="22"/>
                <w:szCs w:val="22"/>
                <w:lang w:val="en-US"/>
              </w:rPr>
            </w:pPr>
            <w:r w:rsidRPr="00D3263D">
              <w:rPr>
                <w:sz w:val="22"/>
                <w:szCs w:val="22"/>
                <w:lang w:val="en-US"/>
              </w:rPr>
              <w:t xml:space="preserve">        </w:t>
            </w:r>
            <w:r w:rsidRPr="00D3263D">
              <w:rPr>
                <w:b/>
                <w:sz w:val="22"/>
                <w:szCs w:val="22"/>
                <w:lang w:val="en-US"/>
              </w:rPr>
              <w:t>concat</w:t>
            </w:r>
            <w:r w:rsidRPr="00D3263D">
              <w:rPr>
                <w:sz w:val="22"/>
                <w:szCs w:val="22"/>
                <w:lang w:val="en-US"/>
              </w:rPr>
              <w:t>: {</w:t>
            </w:r>
          </w:p>
          <w:p w:rsidR="00FA62DB" w:rsidRPr="00D3263D" w:rsidRDefault="00FA62DB" w:rsidP="00FA62DB">
            <w:pPr>
              <w:pStyle w:val="HTML0"/>
              <w:rPr>
                <w:sz w:val="22"/>
                <w:szCs w:val="22"/>
                <w:lang w:val="en-US"/>
              </w:rPr>
            </w:pPr>
            <w:r w:rsidRPr="00D3263D">
              <w:rPr>
                <w:sz w:val="22"/>
                <w:szCs w:val="22"/>
                <w:lang w:val="en-US"/>
              </w:rPr>
              <w:t xml:space="preserve">            main: {</w:t>
            </w:r>
          </w:p>
          <w:p w:rsidR="00FA62DB" w:rsidRPr="00D3263D" w:rsidRDefault="00FA62DB" w:rsidP="00FA62DB">
            <w:pPr>
              <w:pStyle w:val="HTML0"/>
              <w:rPr>
                <w:sz w:val="22"/>
                <w:szCs w:val="22"/>
                <w:lang w:val="en-US"/>
              </w:rPr>
            </w:pPr>
            <w:r w:rsidRPr="00D3263D">
              <w:rPr>
                <w:sz w:val="22"/>
                <w:szCs w:val="22"/>
                <w:lang w:val="en-US"/>
              </w:rPr>
              <w:t xml:space="preserve">                src: [</w:t>
            </w:r>
          </w:p>
          <w:p w:rsidR="00FA62DB" w:rsidRPr="00D3263D" w:rsidRDefault="00FA62DB" w:rsidP="00FA62DB">
            <w:pPr>
              <w:pStyle w:val="HTML0"/>
              <w:rPr>
                <w:sz w:val="22"/>
                <w:szCs w:val="22"/>
                <w:lang w:val="en-US"/>
              </w:rPr>
            </w:pPr>
            <w:r>
              <w:rPr>
                <w:sz w:val="22"/>
                <w:szCs w:val="22"/>
                <w:lang w:val="en-US"/>
              </w:rPr>
              <w:t xml:space="preserve">                    'js/</w:t>
            </w:r>
            <w:r w:rsidRPr="00D3263D">
              <w:rPr>
                <w:sz w:val="22"/>
                <w:szCs w:val="22"/>
                <w:lang w:val="en-US"/>
              </w:rPr>
              <w:t>jquery.js',</w:t>
            </w:r>
          </w:p>
          <w:p w:rsidR="00FA62DB" w:rsidRPr="00E355A5" w:rsidRDefault="00FA62DB" w:rsidP="00FA62DB">
            <w:pPr>
              <w:pStyle w:val="HTML0"/>
              <w:rPr>
                <w:sz w:val="22"/>
                <w:szCs w:val="22"/>
              </w:rPr>
            </w:pPr>
            <w:r w:rsidRPr="00607439">
              <w:rPr>
                <w:sz w:val="22"/>
                <w:szCs w:val="22"/>
                <w:lang w:val="en-US"/>
              </w:rPr>
              <w:t xml:space="preserve">                    </w:t>
            </w:r>
            <w:r w:rsidRPr="00E355A5">
              <w:rPr>
                <w:sz w:val="22"/>
                <w:szCs w:val="22"/>
              </w:rPr>
              <w:t>'</w:t>
            </w:r>
            <w:r w:rsidRPr="00D3263D">
              <w:rPr>
                <w:sz w:val="22"/>
                <w:szCs w:val="22"/>
                <w:lang w:val="en-US"/>
              </w:rPr>
              <w:t>js</w:t>
            </w:r>
            <w:r w:rsidRPr="00E355A5">
              <w:rPr>
                <w:sz w:val="22"/>
                <w:szCs w:val="22"/>
              </w:rPr>
              <w:t>/**/*.</w:t>
            </w:r>
            <w:r w:rsidRPr="00D3263D">
              <w:rPr>
                <w:sz w:val="22"/>
                <w:szCs w:val="22"/>
                <w:lang w:val="en-US"/>
              </w:rPr>
              <w:t>js</w:t>
            </w:r>
            <w:r w:rsidRPr="00E355A5">
              <w:rPr>
                <w:sz w:val="22"/>
                <w:szCs w:val="22"/>
              </w:rPr>
              <w:t xml:space="preserve">'  // Все </w:t>
            </w:r>
            <w:r w:rsidRPr="00D3263D">
              <w:rPr>
                <w:sz w:val="22"/>
                <w:szCs w:val="22"/>
                <w:lang w:val="en-US"/>
              </w:rPr>
              <w:t>JS</w:t>
            </w:r>
            <w:r w:rsidRPr="00E355A5">
              <w:rPr>
                <w:sz w:val="22"/>
                <w:szCs w:val="22"/>
              </w:rPr>
              <w:t>-файлы в папке</w:t>
            </w:r>
          </w:p>
          <w:p w:rsidR="00FA62DB" w:rsidRPr="00D3263D" w:rsidRDefault="00FA62DB" w:rsidP="00FA62DB">
            <w:pPr>
              <w:pStyle w:val="HTML0"/>
              <w:rPr>
                <w:sz w:val="22"/>
                <w:szCs w:val="22"/>
                <w:lang w:val="en-US"/>
              </w:rPr>
            </w:pPr>
            <w:r w:rsidRPr="00E355A5">
              <w:rPr>
                <w:sz w:val="22"/>
                <w:szCs w:val="22"/>
              </w:rPr>
              <w:t xml:space="preserve">                </w:t>
            </w:r>
            <w:r w:rsidRPr="00D3263D">
              <w:rPr>
                <w:sz w:val="22"/>
                <w:szCs w:val="22"/>
                <w:lang w:val="en-US"/>
              </w:rPr>
              <w:t>],</w:t>
            </w:r>
          </w:p>
          <w:p w:rsidR="00FA62DB" w:rsidRPr="00D3263D" w:rsidRDefault="00FA62DB" w:rsidP="00FA62DB">
            <w:pPr>
              <w:pStyle w:val="HTML0"/>
              <w:rPr>
                <w:sz w:val="22"/>
                <w:szCs w:val="22"/>
                <w:lang w:val="en-US"/>
              </w:rPr>
            </w:pPr>
            <w:r w:rsidRPr="00D3263D">
              <w:rPr>
                <w:sz w:val="22"/>
                <w:szCs w:val="22"/>
                <w:lang w:val="en-US"/>
              </w:rPr>
              <w:t xml:space="preserve">                dest: 'build/</w:t>
            </w:r>
            <w:r w:rsidRPr="00E355A5">
              <w:rPr>
                <w:b/>
                <w:sz w:val="22"/>
                <w:szCs w:val="22"/>
                <w:lang w:val="en-US"/>
              </w:rPr>
              <w:t>gruntscripts.js</w:t>
            </w:r>
            <w:r w:rsidRPr="00D3263D">
              <w:rPr>
                <w:sz w:val="22"/>
                <w:szCs w:val="22"/>
                <w:lang w:val="en-US"/>
              </w:rPr>
              <w:t>'</w:t>
            </w:r>
          </w:p>
          <w:p w:rsidR="00FA62DB" w:rsidRPr="00D3263D" w:rsidRDefault="00FA62DB" w:rsidP="00FA62DB">
            <w:pPr>
              <w:pStyle w:val="HTML0"/>
              <w:rPr>
                <w:sz w:val="22"/>
                <w:szCs w:val="22"/>
                <w:lang w:val="en-US"/>
              </w:rPr>
            </w:pPr>
            <w:r w:rsidRPr="00D3263D">
              <w:rPr>
                <w:sz w:val="22"/>
                <w:szCs w:val="22"/>
                <w:lang w:val="en-US"/>
              </w:rPr>
              <w:t xml:space="preserve">            }</w:t>
            </w:r>
          </w:p>
          <w:p w:rsidR="00FA62DB" w:rsidRDefault="00FA62DB" w:rsidP="00FA62DB">
            <w:pPr>
              <w:pStyle w:val="HTML0"/>
              <w:rPr>
                <w:sz w:val="22"/>
                <w:szCs w:val="22"/>
                <w:lang w:val="en-US"/>
              </w:rPr>
            </w:pPr>
            <w:r w:rsidRPr="00D3263D">
              <w:rPr>
                <w:sz w:val="22"/>
                <w:szCs w:val="22"/>
                <w:lang w:val="en-US"/>
              </w:rPr>
              <w:t xml:space="preserve">        },</w:t>
            </w:r>
          </w:p>
          <w:p w:rsidR="00FA62DB" w:rsidRPr="00FA62DB" w:rsidRDefault="00FA62DB" w:rsidP="00FA62DB">
            <w:pPr>
              <w:pStyle w:val="HTML0"/>
              <w:rPr>
                <w:sz w:val="22"/>
                <w:szCs w:val="22"/>
                <w:lang w:val="en-US"/>
              </w:rPr>
            </w:pPr>
            <w:r>
              <w:rPr>
                <w:sz w:val="22"/>
                <w:szCs w:val="22"/>
                <w:lang w:val="en-US"/>
              </w:rPr>
              <w:t xml:space="preserve">       //</w:t>
            </w:r>
            <w:r w:rsidRPr="009A139C">
              <w:rPr>
                <w:sz w:val="22"/>
                <w:szCs w:val="22"/>
                <w:lang w:val="en-US"/>
              </w:rPr>
              <w:t xml:space="preserve"> </w:t>
            </w:r>
            <w:r>
              <w:rPr>
                <w:sz w:val="22"/>
                <w:szCs w:val="22"/>
              </w:rPr>
              <w:t>Склеиваем</w:t>
            </w:r>
            <w:r w:rsidRPr="009A139C">
              <w:rPr>
                <w:sz w:val="22"/>
                <w:szCs w:val="22"/>
                <w:lang w:val="en-US"/>
              </w:rPr>
              <w:t xml:space="preserve"> </w:t>
            </w:r>
            <w:r>
              <w:rPr>
                <w:sz w:val="22"/>
                <w:szCs w:val="22"/>
                <w:lang w:val="en-US"/>
              </w:rPr>
              <w:t>css</w:t>
            </w:r>
          </w:p>
          <w:p w:rsidR="00FA62DB" w:rsidRPr="00FA62DB" w:rsidRDefault="00FA62DB" w:rsidP="00FA62DB">
            <w:pPr>
              <w:pStyle w:val="HTML0"/>
              <w:rPr>
                <w:sz w:val="22"/>
                <w:szCs w:val="22"/>
                <w:lang w:val="en-US"/>
              </w:rPr>
            </w:pPr>
            <w:r>
              <w:rPr>
                <w:sz w:val="22"/>
                <w:szCs w:val="22"/>
                <w:lang w:val="en-US"/>
              </w:rPr>
              <w:tab/>
            </w:r>
            <w:r w:rsidRPr="00FA62DB">
              <w:rPr>
                <w:b/>
                <w:sz w:val="22"/>
                <w:szCs w:val="22"/>
                <w:lang w:val="en-US"/>
              </w:rPr>
              <w:t>cssmin</w:t>
            </w:r>
            <w:r w:rsidRPr="00FA62DB">
              <w:rPr>
                <w:sz w:val="22"/>
                <w:szCs w:val="22"/>
                <w:lang w:val="en-US"/>
              </w:rPr>
              <w:t>: {</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t xml:space="preserve">  combine: {</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r>
            <w:r w:rsidRPr="00FA62DB">
              <w:rPr>
                <w:sz w:val="22"/>
                <w:szCs w:val="22"/>
                <w:lang w:val="en-US"/>
              </w:rPr>
              <w:tab/>
              <w:t>files: {</w:t>
            </w:r>
          </w:p>
          <w:p w:rsidR="00FA62DB" w:rsidRDefault="00FA62DB" w:rsidP="00FA62DB">
            <w:pPr>
              <w:pStyle w:val="HTML0"/>
              <w:rPr>
                <w:sz w:val="22"/>
                <w:szCs w:val="22"/>
                <w:lang w:val="en-US"/>
              </w:rPr>
            </w:pPr>
            <w:r w:rsidRPr="00FA62DB">
              <w:rPr>
                <w:sz w:val="22"/>
                <w:szCs w:val="22"/>
                <w:lang w:val="en-US"/>
              </w:rPr>
              <w:tab/>
            </w:r>
            <w:r w:rsidRPr="00FA62DB">
              <w:rPr>
                <w:sz w:val="22"/>
                <w:szCs w:val="22"/>
                <w:lang w:val="en-US"/>
              </w:rPr>
              <w:tab/>
            </w:r>
            <w:r w:rsidRPr="00FA62DB">
              <w:rPr>
                <w:sz w:val="22"/>
                <w:szCs w:val="22"/>
                <w:lang w:val="en-US"/>
              </w:rPr>
              <w:tab/>
              <w:t xml:space="preserve">  'path/to/</w:t>
            </w:r>
            <w:r w:rsidRPr="00FA62DB">
              <w:rPr>
                <w:b/>
                <w:sz w:val="22"/>
                <w:szCs w:val="22"/>
                <w:lang w:val="en-US"/>
              </w:rPr>
              <w:t>output.css</w:t>
            </w:r>
            <w:r w:rsidRPr="00FA62DB">
              <w:rPr>
                <w:sz w:val="22"/>
                <w:szCs w:val="22"/>
                <w:lang w:val="en-US"/>
              </w:rPr>
              <w:t xml:space="preserve">': </w:t>
            </w:r>
          </w:p>
          <w:p w:rsidR="00FA62DB" w:rsidRPr="00FA62DB" w:rsidRDefault="00FA62DB" w:rsidP="00FA62DB">
            <w:pPr>
              <w:pStyle w:val="HTML0"/>
              <w:rPr>
                <w:sz w:val="22"/>
                <w:szCs w:val="22"/>
                <w:lang w:val="en-US"/>
              </w:rPr>
            </w:pPr>
            <w:r>
              <w:rPr>
                <w:sz w:val="22"/>
                <w:szCs w:val="22"/>
                <w:lang w:val="en-US"/>
              </w:rPr>
              <w:t xml:space="preserve">              </w:t>
            </w:r>
            <w:r w:rsidRPr="00FA62DB">
              <w:rPr>
                <w:sz w:val="22"/>
                <w:szCs w:val="22"/>
                <w:lang w:val="en-US"/>
              </w:rPr>
              <w:t>['path/to/input_one.css', 'path/to/input_two.css']</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r>
            <w:r w:rsidRPr="00FA62DB">
              <w:rPr>
                <w:sz w:val="22"/>
                <w:szCs w:val="22"/>
                <w:lang w:val="en-US"/>
              </w:rPr>
              <w:tab/>
              <w:t>}</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t xml:space="preserve">  }</w:t>
            </w:r>
          </w:p>
          <w:p w:rsidR="00FA62DB" w:rsidRPr="00CD10D8" w:rsidRDefault="00FA62DB" w:rsidP="00FA62DB">
            <w:pPr>
              <w:pStyle w:val="HTML0"/>
              <w:rPr>
                <w:sz w:val="22"/>
                <w:szCs w:val="22"/>
                <w:lang w:val="en-US"/>
              </w:rPr>
            </w:pPr>
            <w:r w:rsidRPr="00FA62DB">
              <w:rPr>
                <w:sz w:val="22"/>
                <w:szCs w:val="22"/>
                <w:lang w:val="en-US"/>
              </w:rPr>
              <w:lastRenderedPageBreak/>
              <w:tab/>
            </w:r>
            <w:r w:rsidRPr="00FA62DB">
              <w:rPr>
                <w:sz w:val="22"/>
                <w:szCs w:val="22"/>
                <w:lang w:val="en-US"/>
              </w:rPr>
              <w:tab/>
              <w:t>}</w:t>
            </w:r>
            <w:r w:rsidR="00CD10D8">
              <w:rPr>
                <w:sz w:val="22"/>
                <w:szCs w:val="22"/>
                <w:lang w:val="en-US"/>
              </w:rPr>
              <w:t>,</w:t>
            </w:r>
          </w:p>
          <w:p w:rsidR="00FA62DB" w:rsidRPr="0021099E" w:rsidRDefault="00FA62DB" w:rsidP="00FA62DB">
            <w:pPr>
              <w:pStyle w:val="HTML0"/>
              <w:rPr>
                <w:sz w:val="22"/>
                <w:szCs w:val="22"/>
                <w:lang w:val="en-US"/>
              </w:rPr>
            </w:pPr>
            <w:r w:rsidRPr="0021099E">
              <w:rPr>
                <w:sz w:val="22"/>
                <w:szCs w:val="22"/>
                <w:lang w:val="en-US"/>
              </w:rPr>
              <w:t xml:space="preserve">        // </w:t>
            </w:r>
            <w:r w:rsidRPr="00CD10D8">
              <w:rPr>
                <w:sz w:val="22"/>
                <w:szCs w:val="22"/>
              </w:rPr>
              <w:t>Сжимаем</w:t>
            </w:r>
          </w:p>
          <w:p w:rsidR="00FA62DB" w:rsidRPr="0021099E" w:rsidRDefault="00FA62DB" w:rsidP="00FA62DB">
            <w:pPr>
              <w:pStyle w:val="HTML0"/>
              <w:rPr>
                <w:sz w:val="22"/>
                <w:szCs w:val="22"/>
                <w:lang w:val="en-US"/>
              </w:rPr>
            </w:pPr>
            <w:r w:rsidRPr="0021099E">
              <w:rPr>
                <w:sz w:val="22"/>
                <w:szCs w:val="22"/>
                <w:lang w:val="en-US"/>
              </w:rPr>
              <w:t xml:space="preserve">        </w:t>
            </w:r>
            <w:r w:rsidRPr="00D3263D">
              <w:rPr>
                <w:b/>
                <w:sz w:val="22"/>
                <w:szCs w:val="22"/>
                <w:lang w:val="en-US"/>
              </w:rPr>
              <w:t>uglify</w:t>
            </w:r>
            <w:r w:rsidRPr="0021099E">
              <w:rPr>
                <w:sz w:val="22"/>
                <w:szCs w:val="22"/>
                <w:lang w:val="en-US"/>
              </w:rPr>
              <w:t>: {</w:t>
            </w:r>
          </w:p>
          <w:p w:rsidR="00FA62DB" w:rsidRPr="0021099E" w:rsidRDefault="00FA62DB" w:rsidP="00FA62DB">
            <w:pPr>
              <w:pStyle w:val="HTML0"/>
              <w:rPr>
                <w:sz w:val="22"/>
                <w:szCs w:val="22"/>
                <w:lang w:val="en-US"/>
              </w:rPr>
            </w:pPr>
            <w:r w:rsidRPr="0021099E">
              <w:rPr>
                <w:sz w:val="22"/>
                <w:szCs w:val="22"/>
                <w:lang w:val="en-US"/>
              </w:rPr>
              <w:t xml:space="preserve">            </w:t>
            </w:r>
            <w:r w:rsidRPr="00D3263D">
              <w:rPr>
                <w:sz w:val="22"/>
                <w:szCs w:val="22"/>
                <w:lang w:val="en-US"/>
              </w:rPr>
              <w:t>main</w:t>
            </w:r>
            <w:r w:rsidRPr="0021099E">
              <w:rPr>
                <w:sz w:val="22"/>
                <w:szCs w:val="22"/>
                <w:lang w:val="en-US"/>
              </w:rPr>
              <w:t>: {</w:t>
            </w:r>
          </w:p>
          <w:p w:rsidR="00FA62DB" w:rsidRPr="0021099E" w:rsidRDefault="00FA62DB" w:rsidP="00FA62DB">
            <w:pPr>
              <w:pStyle w:val="HTML0"/>
              <w:rPr>
                <w:sz w:val="22"/>
                <w:szCs w:val="22"/>
                <w:lang w:val="en-US"/>
              </w:rPr>
            </w:pPr>
            <w:r w:rsidRPr="0021099E">
              <w:rPr>
                <w:sz w:val="22"/>
                <w:szCs w:val="22"/>
                <w:lang w:val="en-US"/>
              </w:rPr>
              <w:t xml:space="preserve">                </w:t>
            </w:r>
            <w:r w:rsidRPr="00D3263D">
              <w:rPr>
                <w:sz w:val="22"/>
                <w:szCs w:val="22"/>
                <w:lang w:val="en-US"/>
              </w:rPr>
              <w:t>files</w:t>
            </w:r>
            <w:r w:rsidRPr="0021099E">
              <w:rPr>
                <w:sz w:val="22"/>
                <w:szCs w:val="22"/>
                <w:lang w:val="en-US"/>
              </w:rPr>
              <w:t>: {</w:t>
            </w:r>
          </w:p>
          <w:p w:rsidR="00FA62DB" w:rsidRPr="0021099E" w:rsidRDefault="00FA62DB" w:rsidP="00FA62DB">
            <w:pPr>
              <w:pStyle w:val="HTML0"/>
              <w:rPr>
                <w:sz w:val="22"/>
                <w:szCs w:val="22"/>
                <w:lang w:val="en-US"/>
              </w:rPr>
            </w:pPr>
            <w:r w:rsidRPr="0021099E">
              <w:rPr>
                <w:sz w:val="22"/>
                <w:szCs w:val="22"/>
                <w:lang w:val="en-US"/>
              </w:rPr>
              <w:t xml:space="preserve">                    // </w:t>
            </w:r>
            <w:r w:rsidRPr="00CD10D8">
              <w:rPr>
                <w:sz w:val="22"/>
                <w:szCs w:val="22"/>
              </w:rPr>
              <w:t>Результат</w:t>
            </w:r>
            <w:r w:rsidRPr="0021099E">
              <w:rPr>
                <w:sz w:val="22"/>
                <w:szCs w:val="22"/>
                <w:lang w:val="en-US"/>
              </w:rPr>
              <w:t xml:space="preserve"> </w:t>
            </w:r>
            <w:r w:rsidRPr="00CD10D8">
              <w:rPr>
                <w:sz w:val="22"/>
                <w:szCs w:val="22"/>
              </w:rPr>
              <w:t>задачи</w:t>
            </w:r>
            <w:r w:rsidRPr="0021099E">
              <w:rPr>
                <w:sz w:val="22"/>
                <w:szCs w:val="22"/>
                <w:lang w:val="en-US"/>
              </w:rPr>
              <w:t xml:space="preserve"> </w:t>
            </w:r>
            <w:r w:rsidRPr="00D3263D">
              <w:rPr>
                <w:sz w:val="22"/>
                <w:szCs w:val="22"/>
                <w:lang w:val="en-US"/>
              </w:rPr>
              <w:t>concat</w:t>
            </w:r>
          </w:p>
          <w:p w:rsidR="00FA62DB" w:rsidRPr="00D3263D" w:rsidRDefault="00FA62DB" w:rsidP="00FA62DB">
            <w:pPr>
              <w:pStyle w:val="HTML0"/>
              <w:rPr>
                <w:sz w:val="22"/>
                <w:szCs w:val="22"/>
                <w:lang w:val="en-US"/>
              </w:rPr>
            </w:pPr>
            <w:r w:rsidRPr="0021099E">
              <w:rPr>
                <w:sz w:val="22"/>
                <w:szCs w:val="22"/>
                <w:lang w:val="en-US"/>
              </w:rPr>
              <w:t xml:space="preserve">                    </w:t>
            </w:r>
            <w:r w:rsidRPr="00D3263D">
              <w:rPr>
                <w:sz w:val="22"/>
                <w:szCs w:val="22"/>
                <w:lang w:val="en-US"/>
              </w:rPr>
              <w:t>'build/</w:t>
            </w:r>
            <w:r w:rsidRPr="00E355A5">
              <w:rPr>
                <w:b/>
                <w:sz w:val="22"/>
                <w:szCs w:val="22"/>
                <w:lang w:val="en-US"/>
              </w:rPr>
              <w:t>gruntscripts.min.js</w:t>
            </w:r>
            <w:r w:rsidRPr="00D3263D">
              <w:rPr>
                <w:sz w:val="22"/>
                <w:szCs w:val="22"/>
                <w:lang w:val="en-US"/>
              </w:rPr>
              <w:t>': '&lt;%= co</w:t>
            </w:r>
            <w:r w:rsidRPr="00D3263D">
              <w:rPr>
                <w:sz w:val="22"/>
                <w:szCs w:val="22"/>
                <w:lang w:val="en-US"/>
              </w:rPr>
              <w:t>n</w:t>
            </w:r>
            <w:r w:rsidRPr="00D3263D">
              <w:rPr>
                <w:sz w:val="22"/>
                <w:szCs w:val="22"/>
                <w:lang w:val="en-US"/>
              </w:rPr>
              <w:t>cat.main.dest %&gt;'</w:t>
            </w:r>
          </w:p>
          <w:p w:rsidR="00FA62DB" w:rsidRPr="00D3263D" w:rsidRDefault="00FA62DB" w:rsidP="00FA62DB">
            <w:pPr>
              <w:pStyle w:val="HTML0"/>
              <w:rPr>
                <w:sz w:val="22"/>
                <w:szCs w:val="22"/>
              </w:rPr>
            </w:pPr>
            <w:r w:rsidRPr="00D3263D">
              <w:rPr>
                <w:sz w:val="22"/>
                <w:szCs w:val="22"/>
                <w:lang w:val="en-US"/>
              </w:rPr>
              <w:t xml:space="preserve">                </w:t>
            </w:r>
            <w:r w:rsidRPr="00D3263D">
              <w:rPr>
                <w:sz w:val="22"/>
                <w:szCs w:val="22"/>
              </w:rPr>
              <w:t>}</w:t>
            </w:r>
          </w:p>
          <w:p w:rsidR="00FA62DB" w:rsidRPr="00D3263D" w:rsidRDefault="00FA62DB" w:rsidP="00FA62DB">
            <w:pPr>
              <w:pStyle w:val="HTML0"/>
              <w:rPr>
                <w:sz w:val="22"/>
                <w:szCs w:val="22"/>
              </w:rPr>
            </w:pPr>
            <w:r w:rsidRPr="00D3263D">
              <w:rPr>
                <w:sz w:val="22"/>
                <w:szCs w:val="22"/>
              </w:rPr>
              <w:t xml:space="preserve">            }</w:t>
            </w:r>
          </w:p>
          <w:p w:rsidR="00FA62DB" w:rsidRPr="00D3263D" w:rsidRDefault="00FA62DB" w:rsidP="00FA62DB">
            <w:pPr>
              <w:pStyle w:val="HTML0"/>
              <w:rPr>
                <w:sz w:val="22"/>
                <w:szCs w:val="22"/>
              </w:rPr>
            </w:pPr>
            <w:r w:rsidRPr="00D3263D">
              <w:rPr>
                <w:sz w:val="22"/>
                <w:szCs w:val="22"/>
              </w:rPr>
              <w:t xml:space="preserve">        }</w:t>
            </w:r>
          </w:p>
          <w:p w:rsidR="00FA62DB" w:rsidRPr="00D3263D" w:rsidRDefault="00FA62DB" w:rsidP="00FA62DB">
            <w:pPr>
              <w:pStyle w:val="HTML0"/>
              <w:rPr>
                <w:sz w:val="22"/>
                <w:szCs w:val="22"/>
              </w:rPr>
            </w:pPr>
            <w:r w:rsidRPr="00D3263D">
              <w:rPr>
                <w:sz w:val="22"/>
                <w:szCs w:val="22"/>
              </w:rPr>
              <w:t xml:space="preserve">    });</w:t>
            </w:r>
          </w:p>
          <w:p w:rsidR="00FA62DB" w:rsidRPr="00D3263D" w:rsidRDefault="00FA62DB" w:rsidP="00FA62DB">
            <w:pPr>
              <w:pStyle w:val="HTML0"/>
              <w:rPr>
                <w:sz w:val="22"/>
                <w:szCs w:val="22"/>
              </w:rPr>
            </w:pPr>
          </w:p>
          <w:p w:rsidR="00FA62DB" w:rsidRPr="00D3263D" w:rsidRDefault="00FA62DB" w:rsidP="00FA62DB">
            <w:pPr>
              <w:pStyle w:val="HTML0"/>
              <w:rPr>
                <w:sz w:val="22"/>
                <w:szCs w:val="22"/>
              </w:rPr>
            </w:pPr>
            <w:r w:rsidRPr="00D3263D">
              <w:rPr>
                <w:sz w:val="22"/>
                <w:szCs w:val="22"/>
              </w:rPr>
              <w:t xml:space="preserve">    // Загрузка плагинов, установленных с помощью </w:t>
            </w:r>
            <w:r w:rsidRPr="00D3263D">
              <w:rPr>
                <w:sz w:val="22"/>
                <w:szCs w:val="22"/>
                <w:lang w:val="en-US"/>
              </w:rPr>
              <w:t>npm</w:t>
            </w:r>
            <w:r w:rsidRPr="00D3263D">
              <w:rPr>
                <w:sz w:val="22"/>
                <w:szCs w:val="22"/>
              </w:rPr>
              <w:t xml:space="preserve"> </w:t>
            </w:r>
            <w:r w:rsidRPr="00D3263D">
              <w:rPr>
                <w:sz w:val="22"/>
                <w:szCs w:val="22"/>
                <w:lang w:val="en-US"/>
              </w:rPr>
              <w:t>install</w:t>
            </w:r>
          </w:p>
          <w:p w:rsidR="00FA62DB" w:rsidRPr="00D3263D" w:rsidRDefault="00FA62DB" w:rsidP="00FA62DB">
            <w:pPr>
              <w:pStyle w:val="HTML0"/>
              <w:rPr>
                <w:sz w:val="22"/>
                <w:szCs w:val="22"/>
                <w:lang w:val="en-US"/>
              </w:rPr>
            </w:pPr>
            <w:r w:rsidRPr="00D3263D">
              <w:rPr>
                <w:sz w:val="22"/>
                <w:szCs w:val="22"/>
              </w:rPr>
              <w:t xml:space="preserve">    </w:t>
            </w:r>
            <w:r w:rsidRPr="00D3263D">
              <w:rPr>
                <w:sz w:val="22"/>
                <w:szCs w:val="22"/>
                <w:lang w:val="en-US"/>
              </w:rPr>
              <w:t>grunt.loadNpmTasks('grunt-contrib-concat');</w:t>
            </w:r>
          </w:p>
          <w:p w:rsidR="00FA62DB" w:rsidRDefault="00FA62DB" w:rsidP="00FA62DB">
            <w:pPr>
              <w:pStyle w:val="HTML0"/>
              <w:rPr>
                <w:sz w:val="22"/>
                <w:szCs w:val="22"/>
                <w:lang w:val="en-US"/>
              </w:rPr>
            </w:pPr>
            <w:r w:rsidRPr="00D3263D">
              <w:rPr>
                <w:sz w:val="22"/>
                <w:szCs w:val="22"/>
                <w:lang w:val="en-US"/>
              </w:rPr>
              <w:t xml:space="preserve">    grunt.loadNpmTasks('grunt-contrib-uglify');</w:t>
            </w:r>
          </w:p>
          <w:p w:rsidR="00FA62DB" w:rsidRPr="00D3263D" w:rsidRDefault="00FA62DB" w:rsidP="00FA62DB">
            <w:pPr>
              <w:pStyle w:val="HTML0"/>
              <w:rPr>
                <w:sz w:val="22"/>
                <w:szCs w:val="22"/>
                <w:lang w:val="en-US"/>
              </w:rPr>
            </w:pPr>
            <w:r>
              <w:rPr>
                <w:sz w:val="22"/>
                <w:szCs w:val="22"/>
                <w:lang w:val="en-US"/>
              </w:rPr>
              <w:t xml:space="preserve">    </w:t>
            </w:r>
            <w:r w:rsidRPr="00FA62DB">
              <w:rPr>
                <w:sz w:val="22"/>
                <w:szCs w:val="22"/>
                <w:lang w:val="en-US"/>
              </w:rPr>
              <w:t>grunt.loadNpmTasks('grunt-contrib-cssmin');</w:t>
            </w:r>
          </w:p>
          <w:p w:rsidR="00FA62DB" w:rsidRPr="00D3263D" w:rsidRDefault="00FA62DB" w:rsidP="00FA62DB">
            <w:pPr>
              <w:pStyle w:val="HTML0"/>
              <w:rPr>
                <w:sz w:val="22"/>
                <w:szCs w:val="22"/>
                <w:lang w:val="en-US"/>
              </w:rPr>
            </w:pPr>
          </w:p>
          <w:p w:rsidR="00FA62DB" w:rsidRPr="00D3263D" w:rsidRDefault="00FA62DB" w:rsidP="00FA62DB">
            <w:pPr>
              <w:pStyle w:val="HTML0"/>
              <w:rPr>
                <w:sz w:val="22"/>
                <w:szCs w:val="22"/>
                <w:lang w:val="en-US"/>
              </w:rPr>
            </w:pPr>
            <w:r w:rsidRPr="00D3263D">
              <w:rPr>
                <w:sz w:val="22"/>
                <w:szCs w:val="22"/>
                <w:lang w:val="en-US"/>
              </w:rPr>
              <w:t xml:space="preserve">    // Задача по умолчанию</w:t>
            </w:r>
          </w:p>
          <w:p w:rsidR="00FA62DB" w:rsidRPr="00320239" w:rsidRDefault="00FA62DB" w:rsidP="00FA62DB">
            <w:pPr>
              <w:pStyle w:val="HTML0"/>
              <w:rPr>
                <w:b/>
                <w:sz w:val="22"/>
                <w:szCs w:val="22"/>
                <w:lang w:val="en-US"/>
              </w:rPr>
            </w:pPr>
            <w:r w:rsidRPr="00320239">
              <w:rPr>
                <w:b/>
                <w:sz w:val="22"/>
                <w:szCs w:val="22"/>
                <w:lang w:val="en-US"/>
              </w:rPr>
              <w:t xml:space="preserve">    grunt.registerTask('default', ['concat', 'uglify'</w:t>
            </w:r>
            <w:r>
              <w:rPr>
                <w:b/>
                <w:sz w:val="22"/>
                <w:szCs w:val="22"/>
                <w:lang w:val="en-US"/>
              </w:rPr>
              <w:t>, ‘cssmin’</w:t>
            </w:r>
            <w:r w:rsidRPr="00320239">
              <w:rPr>
                <w:b/>
                <w:sz w:val="22"/>
                <w:szCs w:val="22"/>
                <w:lang w:val="en-US"/>
              </w:rPr>
              <w:t>]);</w:t>
            </w:r>
          </w:p>
          <w:p w:rsidR="00FA62DB" w:rsidRPr="00D3263D" w:rsidRDefault="00FA62DB" w:rsidP="00FA62DB">
            <w:pPr>
              <w:pStyle w:val="HTML0"/>
              <w:rPr>
                <w:sz w:val="22"/>
                <w:szCs w:val="22"/>
                <w:lang w:val="en-US"/>
              </w:rPr>
            </w:pPr>
            <w:r w:rsidRPr="00D3263D">
              <w:rPr>
                <w:sz w:val="22"/>
                <w:szCs w:val="22"/>
                <w:lang w:val="en-US"/>
              </w:rPr>
              <w:t>};</w:t>
            </w:r>
          </w:p>
        </w:tc>
      </w:tr>
    </w:tbl>
    <w:p w:rsidR="00FA62DB" w:rsidRPr="00320239" w:rsidRDefault="00FA62DB" w:rsidP="00FA62DB">
      <w:pPr>
        <w:spacing w:before="100" w:beforeAutospacing="1" w:after="100" w:afterAutospacing="1"/>
        <w:rPr>
          <w:sz w:val="28"/>
          <w:szCs w:val="28"/>
        </w:rPr>
      </w:pPr>
      <w:r>
        <w:rPr>
          <w:sz w:val="28"/>
          <w:szCs w:val="28"/>
        </w:rPr>
        <w:lastRenderedPageBreak/>
        <w:t xml:space="preserve">С такой конфигурацией запускаем </w:t>
      </w:r>
      <w:r>
        <w:rPr>
          <w:sz w:val="28"/>
          <w:szCs w:val="28"/>
          <w:lang w:val="en-US"/>
        </w:rPr>
        <w:t>grunt</w:t>
      </w:r>
      <w:r>
        <w:rPr>
          <w:sz w:val="28"/>
          <w:szCs w:val="28"/>
        </w:rPr>
        <w:t>, для этого в командной строке</w:t>
      </w:r>
      <w:r w:rsidRPr="00FA62DB">
        <w:rPr>
          <w:sz w:val="28"/>
          <w:szCs w:val="28"/>
        </w:rPr>
        <w:t xml:space="preserve"> (</w:t>
      </w:r>
      <w:r>
        <w:rPr>
          <w:sz w:val="28"/>
          <w:szCs w:val="28"/>
        </w:rPr>
        <w:t>нах</w:t>
      </w:r>
      <w:r>
        <w:rPr>
          <w:sz w:val="28"/>
          <w:szCs w:val="28"/>
        </w:rPr>
        <w:t>о</w:t>
      </w:r>
      <w:r>
        <w:rPr>
          <w:sz w:val="28"/>
          <w:szCs w:val="28"/>
        </w:rPr>
        <w:t>дясь в папке с проектом</w:t>
      </w:r>
      <w:r w:rsidRPr="00FA62DB">
        <w:rPr>
          <w:sz w:val="28"/>
          <w:szCs w:val="28"/>
        </w:rPr>
        <w:t>)</w:t>
      </w:r>
      <w:r>
        <w:rPr>
          <w:sz w:val="28"/>
          <w:szCs w:val="28"/>
        </w:rPr>
        <w:t xml:space="preserve"> набираем следующую команду</w:t>
      </w:r>
      <w:r w:rsidRPr="0032023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Запуск </w:t>
            </w:r>
            <w:r>
              <w:rPr>
                <w:b/>
                <w:bCs/>
                <w:color w:val="FFFEFF"/>
                <w:lang w:val="en-US"/>
              </w:rPr>
              <w:t>Grunt</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12.6</w:t>
            </w:r>
          </w:p>
        </w:tc>
      </w:tr>
      <w:tr w:rsidR="00FA62DB" w:rsidRPr="00D3263D" w:rsidTr="00FA62DB">
        <w:trPr>
          <w:trHeight w:val="359"/>
        </w:trPr>
        <w:tc>
          <w:tcPr>
            <w:tcW w:w="8670" w:type="dxa"/>
          </w:tcPr>
          <w:p w:rsidR="00FA62DB" w:rsidRPr="00D3263D" w:rsidRDefault="00FA62DB" w:rsidP="00FA62DB">
            <w:pPr>
              <w:pStyle w:val="HTML0"/>
              <w:rPr>
                <w:sz w:val="22"/>
                <w:szCs w:val="22"/>
                <w:lang w:val="en-US"/>
              </w:rPr>
            </w:pPr>
            <w:r>
              <w:rPr>
                <w:sz w:val="22"/>
                <w:szCs w:val="22"/>
                <w:lang w:val="en-US"/>
              </w:rPr>
              <w:t xml:space="preserve">grunt </w:t>
            </w:r>
          </w:p>
        </w:tc>
      </w:tr>
    </w:tbl>
    <w:p w:rsidR="00FA62DB" w:rsidRPr="00FA62DB" w:rsidRDefault="00FA62DB" w:rsidP="00FA62DB">
      <w:pPr>
        <w:spacing w:before="100" w:beforeAutospacing="1" w:after="100" w:afterAutospacing="1"/>
        <w:rPr>
          <w:sz w:val="28"/>
          <w:szCs w:val="28"/>
        </w:rPr>
      </w:pPr>
      <w:r>
        <w:rPr>
          <w:sz w:val="28"/>
          <w:szCs w:val="28"/>
        </w:rPr>
        <w:t xml:space="preserve">Таким образом будут созданы файлы </w:t>
      </w:r>
      <w:r>
        <w:rPr>
          <w:sz w:val="28"/>
          <w:szCs w:val="28"/>
          <w:lang w:val="en-US"/>
        </w:rPr>
        <w:t>gruntscripts</w:t>
      </w:r>
      <w:r w:rsidRPr="00E355A5">
        <w:rPr>
          <w:sz w:val="28"/>
          <w:szCs w:val="28"/>
        </w:rPr>
        <w:t>.</w:t>
      </w:r>
      <w:r>
        <w:rPr>
          <w:sz w:val="28"/>
          <w:szCs w:val="28"/>
          <w:lang w:val="en-US"/>
        </w:rPr>
        <w:t>js</w:t>
      </w:r>
      <w:r>
        <w:rPr>
          <w:sz w:val="28"/>
          <w:szCs w:val="28"/>
        </w:rPr>
        <w:t xml:space="preserve"> и его минимизированная версия </w:t>
      </w:r>
      <w:r>
        <w:rPr>
          <w:sz w:val="28"/>
          <w:szCs w:val="28"/>
          <w:lang w:val="en-US"/>
        </w:rPr>
        <w:t>gruntscripts</w:t>
      </w:r>
      <w:r w:rsidRPr="00E355A5">
        <w:rPr>
          <w:sz w:val="28"/>
          <w:szCs w:val="28"/>
        </w:rPr>
        <w:t>.</w:t>
      </w:r>
      <w:r>
        <w:rPr>
          <w:sz w:val="28"/>
          <w:szCs w:val="28"/>
          <w:lang w:val="en-US"/>
        </w:rPr>
        <w:t>min</w:t>
      </w:r>
      <w:r w:rsidRPr="00E355A5">
        <w:rPr>
          <w:sz w:val="28"/>
          <w:szCs w:val="28"/>
        </w:rPr>
        <w:t>.</w:t>
      </w:r>
      <w:r>
        <w:rPr>
          <w:sz w:val="28"/>
          <w:szCs w:val="28"/>
          <w:lang w:val="en-US"/>
        </w:rPr>
        <w:t>js</w:t>
      </w:r>
      <w:r>
        <w:rPr>
          <w:sz w:val="28"/>
          <w:szCs w:val="28"/>
        </w:rPr>
        <w:t>. А также файл</w:t>
      </w:r>
      <w:r w:rsidRPr="00FA62DB">
        <w:rPr>
          <w:sz w:val="28"/>
          <w:szCs w:val="28"/>
        </w:rPr>
        <w:t xml:space="preserve"> </w:t>
      </w:r>
      <w:r>
        <w:rPr>
          <w:sz w:val="28"/>
          <w:szCs w:val="28"/>
          <w:lang w:val="en-US"/>
        </w:rPr>
        <w:t>output</w:t>
      </w:r>
      <w:r w:rsidRPr="00FA62DB">
        <w:rPr>
          <w:sz w:val="28"/>
          <w:szCs w:val="28"/>
        </w:rPr>
        <w:t>.</w:t>
      </w:r>
      <w:r>
        <w:rPr>
          <w:sz w:val="28"/>
          <w:szCs w:val="28"/>
          <w:lang w:val="en-US"/>
        </w:rPr>
        <w:t>css</w:t>
      </w:r>
    </w:p>
    <w:p w:rsidR="00FA62DB" w:rsidRPr="00996F30" w:rsidRDefault="00FA62DB" w:rsidP="00FA62DB">
      <w:pPr>
        <w:spacing w:before="100" w:beforeAutospacing="1" w:after="100" w:afterAutospacing="1"/>
        <w:rPr>
          <w:sz w:val="28"/>
          <w:szCs w:val="28"/>
        </w:rPr>
      </w:pPr>
      <w:r>
        <w:rPr>
          <w:sz w:val="28"/>
          <w:szCs w:val="28"/>
        </w:rPr>
        <w:t xml:space="preserve">С другими задачами </w:t>
      </w:r>
      <w:r>
        <w:rPr>
          <w:sz w:val="28"/>
          <w:szCs w:val="28"/>
          <w:lang w:val="en-US"/>
        </w:rPr>
        <w:t>grunt</w:t>
      </w:r>
      <w:r w:rsidRPr="00996F30">
        <w:rPr>
          <w:sz w:val="28"/>
          <w:szCs w:val="28"/>
        </w:rPr>
        <w:t xml:space="preserve"> </w:t>
      </w:r>
      <w:r>
        <w:rPr>
          <w:sz w:val="28"/>
          <w:szCs w:val="28"/>
        </w:rPr>
        <w:t xml:space="preserve">можно познакомиться на официальном сайте </w:t>
      </w:r>
      <w:r>
        <w:rPr>
          <w:sz w:val="28"/>
          <w:szCs w:val="28"/>
          <w:lang w:val="en-US"/>
        </w:rPr>
        <w:t>Grunt</w:t>
      </w:r>
      <w:r>
        <w:rPr>
          <w:sz w:val="28"/>
          <w:szCs w:val="28"/>
        </w:rPr>
        <w:t>.</w:t>
      </w:r>
    </w:p>
    <w:p w:rsidR="00FA62DB" w:rsidRPr="00996F30" w:rsidRDefault="00FA62DB" w:rsidP="00FA62DB">
      <w:pPr>
        <w:spacing w:before="100" w:beforeAutospacing="1" w:after="100" w:afterAutospacing="1"/>
        <w:jc w:val="center"/>
        <w:rPr>
          <w:b/>
          <w:sz w:val="28"/>
          <w:szCs w:val="28"/>
        </w:rPr>
      </w:pPr>
      <w:r w:rsidRPr="00996F30">
        <w:rPr>
          <w:b/>
          <w:sz w:val="28"/>
          <w:szCs w:val="28"/>
        </w:rPr>
        <w:t xml:space="preserve">13. </w:t>
      </w:r>
      <w:r w:rsidRPr="00996F30">
        <w:rPr>
          <w:b/>
          <w:sz w:val="28"/>
          <w:szCs w:val="28"/>
          <w:lang w:val="en-US"/>
        </w:rPr>
        <w:t>Bootstrap</w:t>
      </w:r>
      <w:r w:rsidRPr="00996F30">
        <w:rPr>
          <w:b/>
          <w:sz w:val="28"/>
          <w:szCs w:val="28"/>
        </w:rPr>
        <w:t xml:space="preserve"> 3, </w:t>
      </w:r>
      <w:r w:rsidRPr="00996F30">
        <w:rPr>
          <w:b/>
          <w:sz w:val="28"/>
          <w:szCs w:val="28"/>
          <w:lang w:val="en-US"/>
        </w:rPr>
        <w:t>API</w:t>
      </w:r>
      <w:r w:rsidRPr="00996F30">
        <w:rPr>
          <w:b/>
          <w:sz w:val="28"/>
          <w:szCs w:val="28"/>
        </w:rPr>
        <w:t xml:space="preserve"> </w:t>
      </w:r>
      <w:r w:rsidRPr="00996F30">
        <w:rPr>
          <w:b/>
          <w:sz w:val="28"/>
          <w:szCs w:val="28"/>
          <w:lang w:val="en-US"/>
        </w:rPr>
        <w:t>Bootstrap</w:t>
      </w:r>
    </w:p>
    <w:p w:rsidR="00FA62DB" w:rsidRDefault="00FA62DB" w:rsidP="00FA62DB">
      <w:pPr>
        <w:spacing w:before="100" w:beforeAutospacing="1" w:after="100" w:afterAutospacing="1"/>
        <w:rPr>
          <w:sz w:val="28"/>
          <w:szCs w:val="28"/>
        </w:rPr>
      </w:pPr>
      <w:r w:rsidRPr="00996F30">
        <w:rPr>
          <w:sz w:val="28"/>
          <w:szCs w:val="28"/>
        </w:rPr>
        <w:t>Bootstrap - интуитивно простой и в тоже время мощный интерфейсный фрейморк, повышающий скорость и облегчающий разработку web-приложений.</w:t>
      </w:r>
    </w:p>
    <w:p w:rsidR="00FA62DB" w:rsidRPr="00C63760" w:rsidRDefault="00FA62DB" w:rsidP="00FA62DB">
      <w:pPr>
        <w:spacing w:before="100" w:beforeAutospacing="1" w:after="100" w:afterAutospacing="1"/>
        <w:rPr>
          <w:sz w:val="28"/>
          <w:szCs w:val="28"/>
        </w:rPr>
      </w:pPr>
      <w:r>
        <w:rPr>
          <w:sz w:val="28"/>
          <w:szCs w:val="28"/>
        </w:rPr>
        <w:t xml:space="preserve">Скачать </w:t>
      </w:r>
      <w:r>
        <w:rPr>
          <w:sz w:val="28"/>
          <w:szCs w:val="28"/>
          <w:lang w:val="en-US"/>
        </w:rPr>
        <w:t>bootstrap</w:t>
      </w:r>
      <w:r>
        <w:rPr>
          <w:sz w:val="28"/>
          <w:szCs w:val="28"/>
        </w:rPr>
        <w:t xml:space="preserve"> можно по ссылке</w:t>
      </w:r>
      <w:r w:rsidRPr="00C63760">
        <w:rPr>
          <w:sz w:val="28"/>
          <w:szCs w:val="28"/>
        </w:rPr>
        <w:t xml:space="preserve">: </w:t>
      </w:r>
      <w:hyperlink r:id="rId135" w:history="1">
        <w:r w:rsidRPr="00CD601E">
          <w:rPr>
            <w:rStyle w:val="a5"/>
            <w:sz w:val="28"/>
            <w:szCs w:val="28"/>
            <w:lang w:val="en-US"/>
          </w:rPr>
          <w:t>http</w:t>
        </w:r>
        <w:r w:rsidRPr="00CD601E">
          <w:rPr>
            <w:rStyle w:val="a5"/>
            <w:sz w:val="28"/>
            <w:szCs w:val="28"/>
          </w:rPr>
          <w:t>://</w:t>
        </w:r>
        <w:r w:rsidRPr="00CD601E">
          <w:rPr>
            <w:rStyle w:val="a5"/>
            <w:sz w:val="28"/>
            <w:szCs w:val="28"/>
            <w:lang w:val="en-US"/>
          </w:rPr>
          <w:t>bootstrap</w:t>
        </w:r>
        <w:r w:rsidRPr="00CD601E">
          <w:rPr>
            <w:rStyle w:val="a5"/>
            <w:sz w:val="28"/>
            <w:szCs w:val="28"/>
          </w:rPr>
          <w:t>-3.</w:t>
        </w:r>
        <w:r w:rsidRPr="00CD601E">
          <w:rPr>
            <w:rStyle w:val="a5"/>
            <w:sz w:val="28"/>
            <w:szCs w:val="28"/>
            <w:lang w:val="en-US"/>
          </w:rPr>
          <w:t>ru</w:t>
        </w:r>
        <w:r w:rsidRPr="00CD601E">
          <w:rPr>
            <w:rStyle w:val="a5"/>
            <w:sz w:val="28"/>
            <w:szCs w:val="28"/>
          </w:rPr>
          <w:t>/</w:t>
        </w:r>
        <w:r w:rsidRPr="00CD601E">
          <w:rPr>
            <w:rStyle w:val="a5"/>
            <w:sz w:val="28"/>
            <w:szCs w:val="28"/>
            <w:lang w:val="en-US"/>
          </w:rPr>
          <w:t>customize</w:t>
        </w:r>
        <w:r w:rsidRPr="00CD601E">
          <w:rPr>
            <w:rStyle w:val="a5"/>
            <w:sz w:val="28"/>
            <w:szCs w:val="28"/>
          </w:rPr>
          <w:t>.</w:t>
        </w:r>
        <w:r w:rsidRPr="00CD601E">
          <w:rPr>
            <w:rStyle w:val="a5"/>
            <w:sz w:val="28"/>
            <w:szCs w:val="28"/>
            <w:lang w:val="en-US"/>
          </w:rPr>
          <w:t>php</w:t>
        </w:r>
      </w:hyperlink>
      <w:r w:rsidRPr="00C63760">
        <w:rPr>
          <w:sz w:val="28"/>
          <w:szCs w:val="28"/>
        </w:rPr>
        <w:t xml:space="preserve"> </w:t>
      </w:r>
    </w:p>
    <w:p w:rsidR="00FA62DB" w:rsidRDefault="00FA62DB" w:rsidP="00FA62DB">
      <w:pPr>
        <w:spacing w:before="100" w:beforeAutospacing="1" w:after="100" w:afterAutospacing="1"/>
        <w:rPr>
          <w:sz w:val="28"/>
          <w:szCs w:val="28"/>
        </w:rPr>
      </w:pPr>
      <w:r>
        <w:rPr>
          <w:sz w:val="28"/>
          <w:szCs w:val="28"/>
        </w:rPr>
        <w:t xml:space="preserve">Настраиваем </w:t>
      </w:r>
      <w:r>
        <w:rPr>
          <w:sz w:val="28"/>
          <w:szCs w:val="28"/>
          <w:lang w:val="en-US"/>
        </w:rPr>
        <w:t>bootsrap</w:t>
      </w:r>
      <w:r>
        <w:rPr>
          <w:sz w:val="28"/>
          <w:szCs w:val="28"/>
        </w:rPr>
        <w:t>, находим кнопку</w:t>
      </w:r>
    </w:p>
    <w:p w:rsidR="00FA62DB" w:rsidRPr="00C63760" w:rsidRDefault="00FA62DB" w:rsidP="00FA62DB">
      <w:pPr>
        <w:spacing w:before="100" w:beforeAutospacing="1" w:after="100" w:afterAutospacing="1"/>
        <w:jc w:val="center"/>
        <w:rPr>
          <w:sz w:val="28"/>
          <w:szCs w:val="28"/>
        </w:rPr>
      </w:pPr>
      <w:r>
        <w:rPr>
          <w:noProof/>
          <w:sz w:val="28"/>
          <w:szCs w:val="28"/>
        </w:rPr>
        <w:drawing>
          <wp:inline distT="0" distB="0" distL="0" distR="0" wp14:anchorId="0AAB33E3" wp14:editId="64F246CE">
            <wp:extent cx="4114286" cy="866667"/>
            <wp:effectExtent l="0" t="0" r="63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136">
                      <a:extLst>
                        <a:ext uri="{28A0092B-C50C-407E-A947-70E740481C1C}">
                          <a14:useLocalDpi xmlns:a14="http://schemas.microsoft.com/office/drawing/2010/main" val="0"/>
                        </a:ext>
                      </a:extLst>
                    </a:blip>
                    <a:stretch>
                      <a:fillRect/>
                    </a:stretch>
                  </pic:blipFill>
                  <pic:spPr>
                    <a:xfrm>
                      <a:off x="0" y="0"/>
                      <a:ext cx="4114286" cy="866667"/>
                    </a:xfrm>
                    <a:prstGeom prst="rect">
                      <a:avLst/>
                    </a:prstGeom>
                  </pic:spPr>
                </pic:pic>
              </a:graphicData>
            </a:graphic>
          </wp:inline>
        </w:drawing>
      </w:r>
    </w:p>
    <w:p w:rsidR="00FA62DB" w:rsidRDefault="00FA62DB" w:rsidP="00FA62DB">
      <w:pPr>
        <w:spacing w:before="100" w:beforeAutospacing="1" w:after="100" w:afterAutospacing="1"/>
        <w:rPr>
          <w:sz w:val="28"/>
          <w:szCs w:val="28"/>
        </w:rPr>
      </w:pPr>
      <w:r>
        <w:rPr>
          <w:sz w:val="28"/>
          <w:szCs w:val="28"/>
        </w:rPr>
        <w:t>и скачиваем фрэймворк.</w:t>
      </w:r>
    </w:p>
    <w:p w:rsidR="00FA62DB" w:rsidRDefault="00FA62DB" w:rsidP="00FA62DB">
      <w:pPr>
        <w:spacing w:before="100" w:beforeAutospacing="1" w:after="100" w:afterAutospacing="1"/>
        <w:rPr>
          <w:sz w:val="28"/>
          <w:szCs w:val="28"/>
        </w:rPr>
      </w:pPr>
      <w:r w:rsidRPr="00C63760">
        <w:rPr>
          <w:sz w:val="28"/>
          <w:szCs w:val="28"/>
        </w:rPr>
        <w:lastRenderedPageBreak/>
        <w:t xml:space="preserve">После загрузки, </w:t>
      </w:r>
      <w:r>
        <w:rPr>
          <w:sz w:val="28"/>
          <w:szCs w:val="28"/>
        </w:rPr>
        <w:t>распаковываем</w:t>
      </w:r>
      <w:r w:rsidRPr="00C63760">
        <w:rPr>
          <w:sz w:val="28"/>
          <w:szCs w:val="28"/>
        </w:rPr>
        <w:t xml:space="preserve"> файлы. </w:t>
      </w:r>
      <w:r>
        <w:rPr>
          <w:sz w:val="28"/>
          <w:szCs w:val="28"/>
        </w:rPr>
        <w:t xml:space="preserve">И видим </w:t>
      </w:r>
      <w:r w:rsidRPr="00C63760">
        <w:rPr>
          <w:sz w:val="28"/>
          <w:szCs w:val="28"/>
        </w:rPr>
        <w:t>нечто похожее на это:</w:t>
      </w:r>
    </w:p>
    <w:p w:rsidR="00FA62DB" w:rsidRDefault="00FA62DB" w:rsidP="00FA62DB">
      <w:pPr>
        <w:spacing w:before="100" w:beforeAutospacing="1" w:after="100" w:afterAutospacing="1"/>
        <w:jc w:val="center"/>
        <w:rPr>
          <w:sz w:val="28"/>
          <w:szCs w:val="28"/>
        </w:rPr>
      </w:pPr>
      <w:r>
        <w:rPr>
          <w:noProof/>
          <w:sz w:val="28"/>
          <w:szCs w:val="28"/>
        </w:rPr>
        <w:drawing>
          <wp:inline distT="0" distB="0" distL="0" distR="0" wp14:anchorId="3D9347A5" wp14:editId="5630539D">
            <wp:extent cx="2971429" cy="2628572"/>
            <wp:effectExtent l="0" t="0" r="63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37">
                      <a:extLst>
                        <a:ext uri="{28A0092B-C50C-407E-A947-70E740481C1C}">
                          <a14:useLocalDpi xmlns:a14="http://schemas.microsoft.com/office/drawing/2010/main" val="0"/>
                        </a:ext>
                      </a:extLst>
                    </a:blip>
                    <a:stretch>
                      <a:fillRect/>
                    </a:stretch>
                  </pic:blipFill>
                  <pic:spPr>
                    <a:xfrm>
                      <a:off x="0" y="0"/>
                      <a:ext cx="2971429" cy="2628572"/>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E4164C">
        <w:rPr>
          <w:sz w:val="28"/>
          <w:szCs w:val="28"/>
        </w:rPr>
        <w:t>Это основная форма Bootstrap: скомпилированные файлы готовы для быстр</w:t>
      </w:r>
      <w:r w:rsidRPr="00E4164C">
        <w:rPr>
          <w:sz w:val="28"/>
          <w:szCs w:val="28"/>
        </w:rPr>
        <w:t>о</w:t>
      </w:r>
      <w:r w:rsidRPr="00E4164C">
        <w:rPr>
          <w:sz w:val="28"/>
          <w:szCs w:val="28"/>
        </w:rPr>
        <w:t>го использования в любом веб-проекте. Предоставлены сборки CSS и JS (bootstrap.*) и минимизированный вариант (bootstrap.min.*). В качестве д</w:t>
      </w:r>
      <w:r w:rsidRPr="00E4164C">
        <w:rPr>
          <w:sz w:val="28"/>
          <w:szCs w:val="28"/>
        </w:rPr>
        <w:t>о</w:t>
      </w:r>
      <w:r w:rsidRPr="00E4164C">
        <w:rPr>
          <w:sz w:val="28"/>
          <w:szCs w:val="28"/>
        </w:rPr>
        <w:t>полнительной опции для Bootstrap включены шрифты Glyphicons.</w:t>
      </w:r>
    </w:p>
    <w:p w:rsidR="00FA62DB" w:rsidRDefault="00FA62DB" w:rsidP="00FA62DB">
      <w:pPr>
        <w:spacing w:before="100" w:beforeAutospacing="1" w:after="100" w:afterAutospacing="1"/>
        <w:rPr>
          <w:sz w:val="28"/>
          <w:szCs w:val="28"/>
        </w:rPr>
      </w:pPr>
      <w:r w:rsidRPr="00E4164C">
        <w:rPr>
          <w:i/>
          <w:sz w:val="28"/>
          <w:szCs w:val="28"/>
        </w:rPr>
        <w:t>Какую версию использовать, простую</w:t>
      </w:r>
      <w:r>
        <w:rPr>
          <w:i/>
          <w:sz w:val="28"/>
          <w:szCs w:val="28"/>
        </w:rPr>
        <w:t xml:space="preserve"> (</w:t>
      </w:r>
      <w:r>
        <w:rPr>
          <w:i/>
          <w:sz w:val="28"/>
          <w:szCs w:val="28"/>
          <w:lang w:val="en-US"/>
        </w:rPr>
        <w:t>bootstrap</w:t>
      </w:r>
      <w:r w:rsidRPr="00E4164C">
        <w:rPr>
          <w:i/>
          <w:sz w:val="28"/>
          <w:szCs w:val="28"/>
        </w:rPr>
        <w:t>.</w:t>
      </w:r>
      <w:r>
        <w:rPr>
          <w:i/>
          <w:sz w:val="28"/>
          <w:szCs w:val="28"/>
          <w:lang w:val="en-US"/>
        </w:rPr>
        <w:t>js</w:t>
      </w:r>
      <w:r w:rsidRPr="00E4164C">
        <w:rPr>
          <w:i/>
          <w:sz w:val="28"/>
          <w:szCs w:val="28"/>
        </w:rPr>
        <w:t xml:space="preserve"> </w:t>
      </w:r>
      <w:r>
        <w:rPr>
          <w:i/>
          <w:sz w:val="28"/>
          <w:szCs w:val="28"/>
        </w:rPr>
        <w:t>и</w:t>
      </w:r>
      <w:r w:rsidRPr="00E4164C">
        <w:rPr>
          <w:i/>
          <w:sz w:val="28"/>
          <w:szCs w:val="28"/>
        </w:rPr>
        <w:t xml:space="preserve"> </w:t>
      </w:r>
      <w:r>
        <w:rPr>
          <w:i/>
          <w:sz w:val="28"/>
          <w:szCs w:val="28"/>
          <w:lang w:val="en-US"/>
        </w:rPr>
        <w:t>bootstrap</w:t>
      </w:r>
      <w:r w:rsidRPr="00E4164C">
        <w:rPr>
          <w:i/>
          <w:sz w:val="28"/>
          <w:szCs w:val="28"/>
        </w:rPr>
        <w:t>.</w:t>
      </w:r>
      <w:r>
        <w:rPr>
          <w:i/>
          <w:sz w:val="28"/>
          <w:szCs w:val="28"/>
          <w:lang w:val="en-US"/>
        </w:rPr>
        <w:t>css</w:t>
      </w:r>
      <w:r>
        <w:rPr>
          <w:i/>
          <w:sz w:val="28"/>
          <w:szCs w:val="28"/>
        </w:rPr>
        <w:t>)</w:t>
      </w:r>
      <w:r w:rsidRPr="00E4164C">
        <w:rPr>
          <w:i/>
          <w:sz w:val="28"/>
          <w:szCs w:val="28"/>
        </w:rPr>
        <w:t xml:space="preserve"> или мин</w:t>
      </w:r>
      <w:r w:rsidRPr="00E4164C">
        <w:rPr>
          <w:i/>
          <w:sz w:val="28"/>
          <w:szCs w:val="28"/>
        </w:rPr>
        <w:t>и</w:t>
      </w:r>
      <w:r w:rsidRPr="00E4164C">
        <w:rPr>
          <w:i/>
          <w:sz w:val="28"/>
          <w:szCs w:val="28"/>
        </w:rPr>
        <w:t xml:space="preserve">мизированную </w:t>
      </w:r>
      <w:r w:rsidRPr="00607439">
        <w:rPr>
          <w:i/>
          <w:sz w:val="28"/>
          <w:szCs w:val="28"/>
        </w:rPr>
        <w:t>(</w:t>
      </w:r>
      <w:r>
        <w:rPr>
          <w:i/>
          <w:sz w:val="28"/>
          <w:szCs w:val="28"/>
          <w:lang w:val="en-US"/>
        </w:rPr>
        <w:t>bootstrap</w:t>
      </w:r>
      <w:r w:rsidRPr="00607439">
        <w:rPr>
          <w:i/>
          <w:sz w:val="28"/>
          <w:szCs w:val="28"/>
        </w:rPr>
        <w:t>.</w:t>
      </w:r>
      <w:r>
        <w:rPr>
          <w:i/>
          <w:sz w:val="28"/>
          <w:szCs w:val="28"/>
          <w:lang w:val="en-US"/>
        </w:rPr>
        <w:t>min</w:t>
      </w:r>
      <w:r w:rsidRPr="00607439">
        <w:rPr>
          <w:i/>
          <w:sz w:val="28"/>
          <w:szCs w:val="28"/>
        </w:rPr>
        <w:t>.</w:t>
      </w:r>
      <w:r>
        <w:rPr>
          <w:i/>
          <w:sz w:val="28"/>
          <w:szCs w:val="28"/>
          <w:lang w:val="en-US"/>
        </w:rPr>
        <w:t>js</w:t>
      </w:r>
      <w:r w:rsidRPr="00607439">
        <w:rPr>
          <w:i/>
          <w:sz w:val="28"/>
          <w:szCs w:val="28"/>
        </w:rPr>
        <w:t xml:space="preserve"> </w:t>
      </w:r>
      <w:r>
        <w:rPr>
          <w:i/>
          <w:sz w:val="28"/>
          <w:szCs w:val="28"/>
        </w:rPr>
        <w:t xml:space="preserve">и </w:t>
      </w:r>
      <w:r>
        <w:rPr>
          <w:i/>
          <w:sz w:val="28"/>
          <w:szCs w:val="28"/>
          <w:lang w:val="en-US"/>
        </w:rPr>
        <w:t>bootstrap</w:t>
      </w:r>
      <w:r w:rsidRPr="00607439">
        <w:rPr>
          <w:i/>
          <w:sz w:val="28"/>
          <w:szCs w:val="28"/>
        </w:rPr>
        <w:t>.</w:t>
      </w:r>
      <w:r>
        <w:rPr>
          <w:i/>
          <w:sz w:val="28"/>
          <w:szCs w:val="28"/>
          <w:lang w:val="en-US"/>
        </w:rPr>
        <w:t>min</w:t>
      </w:r>
      <w:r w:rsidRPr="00607439">
        <w:rPr>
          <w:i/>
          <w:sz w:val="28"/>
          <w:szCs w:val="28"/>
        </w:rPr>
        <w:t>.</w:t>
      </w:r>
      <w:r>
        <w:rPr>
          <w:i/>
          <w:sz w:val="28"/>
          <w:szCs w:val="28"/>
          <w:lang w:val="en-US"/>
        </w:rPr>
        <w:t>css</w:t>
      </w:r>
      <w:r w:rsidRPr="00607439">
        <w:rPr>
          <w:i/>
          <w:sz w:val="28"/>
          <w:szCs w:val="28"/>
        </w:rPr>
        <w:t>)</w:t>
      </w:r>
      <w:r>
        <w:rPr>
          <w:sz w:val="28"/>
          <w:szCs w:val="28"/>
        </w:rPr>
        <w:t xml:space="preserve">? </w:t>
      </w:r>
    </w:p>
    <w:p w:rsidR="00FA62DB" w:rsidRPr="0025236D" w:rsidRDefault="00FA62DB" w:rsidP="00FA62DB">
      <w:pPr>
        <w:spacing w:before="100" w:beforeAutospacing="1" w:after="100" w:afterAutospacing="1"/>
        <w:rPr>
          <w:sz w:val="28"/>
          <w:szCs w:val="28"/>
        </w:rPr>
      </w:pPr>
      <w:r w:rsidRPr="00E4164C">
        <w:rPr>
          <w:sz w:val="28"/>
          <w:szCs w:val="28"/>
        </w:rPr>
        <w:t>Если вы не планируете читать CSS, выбирайте их минимизированную ве</w:t>
      </w:r>
      <w:r w:rsidRPr="00E4164C">
        <w:rPr>
          <w:sz w:val="28"/>
          <w:szCs w:val="28"/>
        </w:rPr>
        <w:t>р</w:t>
      </w:r>
      <w:r w:rsidRPr="00E4164C">
        <w:rPr>
          <w:sz w:val="28"/>
          <w:szCs w:val="28"/>
        </w:rPr>
        <w:t>сию. Это тот же код, просто компактнее. Минимизированы таблицы стилей используют меньшую ширину канала, что есть хорошо, особенно в рабочем (production) среде.</w:t>
      </w:r>
      <w:r w:rsidRPr="0025236D">
        <w:rPr>
          <w:sz w:val="28"/>
          <w:szCs w:val="28"/>
        </w:rPr>
        <w:t xml:space="preserve"> </w:t>
      </w:r>
      <w:r>
        <w:rPr>
          <w:sz w:val="28"/>
          <w:szCs w:val="28"/>
        </w:rPr>
        <w:t>Поэтому, если нет особых причин использовать простую, останавливаемся на</w:t>
      </w:r>
      <w:r w:rsidRPr="0025236D">
        <w:rPr>
          <w:sz w:val="28"/>
          <w:szCs w:val="28"/>
        </w:rPr>
        <w:t xml:space="preserve"> </w:t>
      </w:r>
      <w:r>
        <w:rPr>
          <w:sz w:val="28"/>
          <w:szCs w:val="28"/>
        </w:rPr>
        <w:t>минимизированной версии.</w:t>
      </w:r>
    </w:p>
    <w:p w:rsidR="00FA62DB" w:rsidRPr="007A4EDF" w:rsidRDefault="00FA62DB" w:rsidP="00FA62DB">
      <w:pPr>
        <w:spacing w:before="100" w:beforeAutospacing="1" w:after="100" w:afterAutospacing="1"/>
        <w:rPr>
          <w:b/>
          <w:sz w:val="28"/>
          <w:szCs w:val="28"/>
        </w:rPr>
      </w:pPr>
      <w:r w:rsidRPr="007A4EDF">
        <w:rPr>
          <w:b/>
          <w:sz w:val="28"/>
          <w:szCs w:val="28"/>
        </w:rPr>
        <w:t>Контейнеры</w:t>
      </w:r>
    </w:p>
    <w:p w:rsidR="00FA62DB" w:rsidRPr="007A4EDF" w:rsidRDefault="00FA62DB" w:rsidP="00FA62DB">
      <w:pPr>
        <w:spacing w:before="100" w:beforeAutospacing="1" w:after="100" w:afterAutospacing="1"/>
        <w:rPr>
          <w:sz w:val="28"/>
          <w:szCs w:val="28"/>
        </w:rPr>
      </w:pPr>
      <w:r w:rsidRPr="007A4EDF">
        <w:rPr>
          <w:sz w:val="28"/>
          <w:szCs w:val="28"/>
        </w:rPr>
        <w:t>Простое центрирование контента страницы включая это содержимое в .container. Контейнер установлен в width на различных контрольных точках медиа запросов для соответствия с нашей системой разметки.</w:t>
      </w:r>
    </w:p>
    <w:p w:rsidR="00FA62DB" w:rsidRDefault="00FA62DB" w:rsidP="00FA62DB">
      <w:pPr>
        <w:spacing w:before="100" w:beforeAutospacing="1" w:after="100" w:afterAutospacing="1"/>
        <w:rPr>
          <w:sz w:val="28"/>
          <w:szCs w:val="28"/>
        </w:rPr>
      </w:pPr>
      <w:r w:rsidRPr="007A4EDF">
        <w:rPr>
          <w:sz w:val="28"/>
          <w:szCs w:val="28"/>
        </w:rPr>
        <w:t>Следует отметить, что, благодаря padding и фиксированной ширины, конте</w:t>
      </w:r>
      <w:r w:rsidRPr="007A4EDF">
        <w:rPr>
          <w:sz w:val="28"/>
          <w:szCs w:val="28"/>
        </w:rPr>
        <w:t>й</w:t>
      </w:r>
      <w:r w:rsidRPr="007A4EDF">
        <w:rPr>
          <w:sz w:val="28"/>
          <w:szCs w:val="28"/>
        </w:rPr>
        <w:t>неры не вложены по умолчанию.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46DD7" w:rsidRDefault="00FA62DB" w:rsidP="0049063C">
            <w:pPr>
              <w:jc w:val="center"/>
              <w:rPr>
                <w:b/>
                <w:bCs/>
                <w:color w:val="FFFEFF"/>
              </w:rPr>
            </w:pPr>
            <w:r>
              <w:rPr>
                <w:b/>
                <w:bCs/>
                <w:color w:val="FFFEFF"/>
              </w:rPr>
              <w:t xml:space="preserve">Контейнер с классом </w:t>
            </w:r>
            <w:r>
              <w:rPr>
                <w:b/>
                <w:bCs/>
                <w:color w:val="FFFEFF"/>
                <w:lang w:val="en-US"/>
              </w:rPr>
              <w:t>container</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sidRPr="00346DD7">
              <w:rPr>
                <w:b/>
                <w:bCs/>
                <w:color w:val="FFFEFF"/>
              </w:rPr>
              <w:t>13.1</w:t>
            </w:r>
          </w:p>
        </w:tc>
      </w:tr>
      <w:tr w:rsidR="00FA62DB" w:rsidRPr="00D3263D" w:rsidTr="00FA62DB">
        <w:trPr>
          <w:trHeight w:val="359"/>
        </w:trPr>
        <w:tc>
          <w:tcPr>
            <w:tcW w:w="8670" w:type="dxa"/>
          </w:tcPr>
          <w:p w:rsidR="00FA62DB" w:rsidRPr="001C77D8" w:rsidRDefault="00FA62DB" w:rsidP="00FA62DB">
            <w:pPr>
              <w:pStyle w:val="HTML0"/>
              <w:rPr>
                <w:sz w:val="22"/>
                <w:szCs w:val="22"/>
                <w:lang w:val="en-US"/>
              </w:rPr>
            </w:pPr>
            <w:r w:rsidRPr="001C77D8">
              <w:rPr>
                <w:sz w:val="22"/>
                <w:szCs w:val="22"/>
                <w:lang w:val="en-US"/>
              </w:rPr>
              <w:t>&lt;div class="</w:t>
            </w:r>
            <w:r w:rsidRPr="001C77D8">
              <w:rPr>
                <w:b/>
                <w:sz w:val="22"/>
                <w:szCs w:val="22"/>
                <w:lang w:val="en-US"/>
              </w:rPr>
              <w:t>container</w:t>
            </w:r>
            <w:r w:rsidRPr="001C77D8">
              <w:rPr>
                <w:sz w:val="22"/>
                <w:szCs w:val="22"/>
                <w:lang w:val="en-US"/>
              </w:rPr>
              <w:t>"&gt;</w:t>
            </w:r>
          </w:p>
          <w:p w:rsidR="00FA62DB" w:rsidRPr="001C77D8" w:rsidRDefault="00FA62DB" w:rsidP="00FA62DB">
            <w:pPr>
              <w:pStyle w:val="HTML0"/>
              <w:rPr>
                <w:sz w:val="22"/>
                <w:szCs w:val="22"/>
                <w:lang w:val="en-US"/>
              </w:rPr>
            </w:pPr>
            <w:r w:rsidRPr="001C77D8">
              <w:rPr>
                <w:sz w:val="22"/>
                <w:szCs w:val="22"/>
                <w:lang w:val="en-US"/>
              </w:rPr>
              <w:t xml:space="preserve">  ...</w:t>
            </w:r>
          </w:p>
          <w:p w:rsidR="00FA62DB" w:rsidRPr="00D3263D" w:rsidRDefault="00FA62DB" w:rsidP="00FA62DB">
            <w:pPr>
              <w:pStyle w:val="HTML0"/>
              <w:rPr>
                <w:sz w:val="22"/>
                <w:szCs w:val="22"/>
                <w:lang w:val="en-US"/>
              </w:rPr>
            </w:pPr>
            <w:r w:rsidRPr="001C77D8">
              <w:rPr>
                <w:sz w:val="22"/>
                <w:szCs w:val="22"/>
                <w:lang w:val="en-US"/>
              </w:rPr>
              <w:t>&lt;/div&gt;</w:t>
            </w:r>
          </w:p>
        </w:tc>
      </w:tr>
    </w:tbl>
    <w:p w:rsidR="00FA62DB" w:rsidRDefault="00FA62DB" w:rsidP="00FA62DB">
      <w:pPr>
        <w:spacing w:before="100" w:beforeAutospacing="1" w:after="100" w:afterAutospacing="1"/>
        <w:rPr>
          <w:sz w:val="28"/>
          <w:szCs w:val="28"/>
        </w:rPr>
      </w:pPr>
      <w:r>
        <w:rPr>
          <w:sz w:val="28"/>
          <w:szCs w:val="28"/>
        </w:rPr>
        <w:t>Превратить</w:t>
      </w:r>
      <w:r w:rsidRPr="001C77D8">
        <w:rPr>
          <w:sz w:val="28"/>
          <w:szCs w:val="28"/>
        </w:rPr>
        <w:t xml:space="preserve"> любую фиксированную ширину сетки макет в полную ширину макета, можно изменив последний .container на .container-fluid.</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lastRenderedPageBreak/>
              <w:t>Пример резинового макета</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13.2</w:t>
            </w:r>
          </w:p>
        </w:tc>
      </w:tr>
      <w:tr w:rsidR="00FA62DB" w:rsidRPr="00D3263D" w:rsidTr="00FA62DB">
        <w:trPr>
          <w:trHeight w:val="359"/>
        </w:trPr>
        <w:tc>
          <w:tcPr>
            <w:tcW w:w="8670" w:type="dxa"/>
          </w:tcPr>
          <w:p w:rsidR="00FA62DB" w:rsidRPr="001C77D8" w:rsidRDefault="00FA62DB" w:rsidP="00FA62DB">
            <w:pPr>
              <w:pStyle w:val="HTML0"/>
              <w:rPr>
                <w:sz w:val="22"/>
                <w:szCs w:val="22"/>
                <w:lang w:val="en-US"/>
              </w:rPr>
            </w:pPr>
            <w:r w:rsidRPr="001C77D8">
              <w:rPr>
                <w:sz w:val="22"/>
                <w:szCs w:val="22"/>
                <w:lang w:val="en-US"/>
              </w:rPr>
              <w:t>&lt;div class="</w:t>
            </w:r>
            <w:r w:rsidRPr="001C77D8">
              <w:rPr>
                <w:b/>
                <w:sz w:val="22"/>
                <w:szCs w:val="22"/>
                <w:lang w:val="en-US"/>
              </w:rPr>
              <w:t>container-fluid</w:t>
            </w:r>
            <w:r w:rsidRPr="001C77D8">
              <w:rPr>
                <w:sz w:val="22"/>
                <w:szCs w:val="22"/>
                <w:lang w:val="en-US"/>
              </w:rPr>
              <w:t>"&gt;</w:t>
            </w:r>
          </w:p>
          <w:p w:rsidR="00FA62DB" w:rsidRPr="001C77D8" w:rsidRDefault="00FA62DB" w:rsidP="00FA62DB">
            <w:pPr>
              <w:pStyle w:val="HTML0"/>
              <w:rPr>
                <w:sz w:val="22"/>
                <w:szCs w:val="22"/>
                <w:lang w:val="en-US"/>
              </w:rPr>
            </w:pPr>
            <w:r w:rsidRPr="001C77D8">
              <w:rPr>
                <w:sz w:val="22"/>
                <w:szCs w:val="22"/>
                <w:lang w:val="en-US"/>
              </w:rPr>
              <w:t xml:space="preserve">  &lt;div class="row"&gt;</w:t>
            </w:r>
          </w:p>
          <w:p w:rsidR="00FA62DB" w:rsidRPr="001C77D8" w:rsidRDefault="00FA62DB" w:rsidP="00FA62DB">
            <w:pPr>
              <w:pStyle w:val="HTML0"/>
              <w:rPr>
                <w:sz w:val="22"/>
                <w:szCs w:val="22"/>
                <w:lang w:val="en-US"/>
              </w:rPr>
            </w:pPr>
            <w:r w:rsidRPr="001C77D8">
              <w:rPr>
                <w:sz w:val="22"/>
                <w:szCs w:val="22"/>
                <w:lang w:val="en-US"/>
              </w:rPr>
              <w:t xml:space="preserve">    ...</w:t>
            </w:r>
          </w:p>
          <w:p w:rsidR="00FA62DB" w:rsidRPr="001C77D8" w:rsidRDefault="00FA62DB" w:rsidP="00FA62DB">
            <w:pPr>
              <w:pStyle w:val="HTML0"/>
              <w:rPr>
                <w:sz w:val="22"/>
                <w:szCs w:val="22"/>
                <w:lang w:val="en-US"/>
              </w:rPr>
            </w:pPr>
            <w:r w:rsidRPr="001C77D8">
              <w:rPr>
                <w:sz w:val="22"/>
                <w:szCs w:val="22"/>
                <w:lang w:val="en-US"/>
              </w:rPr>
              <w:t xml:space="preserve">  &lt;/div&gt;</w:t>
            </w:r>
          </w:p>
          <w:p w:rsidR="00FA62DB" w:rsidRPr="00D3263D" w:rsidRDefault="00FA62DB" w:rsidP="00FA62DB">
            <w:pPr>
              <w:pStyle w:val="HTML0"/>
              <w:rPr>
                <w:sz w:val="22"/>
                <w:szCs w:val="22"/>
                <w:lang w:val="en-US"/>
              </w:rPr>
            </w:pPr>
            <w:r w:rsidRPr="001C77D8">
              <w:rPr>
                <w:sz w:val="22"/>
                <w:szCs w:val="22"/>
                <w:lang w:val="en-US"/>
              </w:rPr>
              <w:t>&lt;/div&gt;</w:t>
            </w:r>
          </w:p>
        </w:tc>
      </w:tr>
    </w:tbl>
    <w:p w:rsidR="00FA62DB" w:rsidRDefault="00FA62DB" w:rsidP="00FA62DB">
      <w:pPr>
        <w:spacing w:before="100" w:beforeAutospacing="1" w:after="100" w:afterAutospacing="1"/>
        <w:rPr>
          <w:sz w:val="28"/>
          <w:szCs w:val="28"/>
        </w:rPr>
      </w:pPr>
      <w:r w:rsidRPr="007F787D">
        <w:rPr>
          <w:sz w:val="28"/>
          <w:szCs w:val="28"/>
        </w:rPr>
        <w:t>Используя единичный набор .col-md-* классовой разметки, вы можете с</w:t>
      </w:r>
      <w:r w:rsidRPr="007F787D">
        <w:rPr>
          <w:sz w:val="28"/>
          <w:szCs w:val="28"/>
        </w:rPr>
        <w:t>о</w:t>
      </w:r>
      <w:r w:rsidRPr="007F787D">
        <w:rPr>
          <w:sz w:val="28"/>
          <w:szCs w:val="28"/>
        </w:rPr>
        <w:t>здать базовую систему разметки, которая запускается одновременно на м</w:t>
      </w:r>
      <w:r w:rsidRPr="007F787D">
        <w:rPr>
          <w:sz w:val="28"/>
          <w:szCs w:val="28"/>
        </w:rPr>
        <w:t>о</w:t>
      </w:r>
      <w:r w:rsidRPr="007F787D">
        <w:rPr>
          <w:sz w:val="28"/>
          <w:szCs w:val="28"/>
        </w:rPr>
        <w:t>бильные устройства и планшетные устройства (от экстра маленьких до м</w:t>
      </w:r>
      <w:r w:rsidRPr="007F787D">
        <w:rPr>
          <w:sz w:val="28"/>
          <w:szCs w:val="28"/>
        </w:rPr>
        <w:t>а</w:t>
      </w:r>
      <w:r w:rsidRPr="007F787D">
        <w:rPr>
          <w:sz w:val="28"/>
          <w:szCs w:val="28"/>
        </w:rPr>
        <w:t>лых диапазонов) до того как выстроится горизонталь на рабочем столе (сре</w:t>
      </w:r>
      <w:r w:rsidRPr="007F787D">
        <w:rPr>
          <w:sz w:val="28"/>
          <w:szCs w:val="28"/>
        </w:rPr>
        <w:t>д</w:t>
      </w:r>
      <w:r w:rsidRPr="007F787D">
        <w:rPr>
          <w:sz w:val="28"/>
          <w:szCs w:val="28"/>
        </w:rPr>
        <w:t>них) устройств. Разместите столбцы разметки в любом .row.</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Использование </w:t>
            </w:r>
            <w:r>
              <w:rPr>
                <w:b/>
                <w:bCs/>
                <w:color w:val="FFFEFF"/>
                <w:lang w:val="en-US"/>
              </w:rPr>
              <w:t>col-md-*</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13.3</w:t>
            </w:r>
          </w:p>
        </w:tc>
      </w:tr>
      <w:tr w:rsidR="00FA62DB" w:rsidRPr="00D3263D" w:rsidTr="00FA62DB">
        <w:trPr>
          <w:trHeight w:val="359"/>
        </w:trPr>
        <w:tc>
          <w:tcPr>
            <w:tcW w:w="8670" w:type="dxa"/>
          </w:tcPr>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&lt;/div&gt;</w:t>
            </w:r>
          </w:p>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class="col-md-8"&gt;.col-md-8&lt;/div&gt;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&lt;/div&gt;</w:t>
            </w:r>
          </w:p>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&lt;/div&gt;</w:t>
            </w:r>
          </w:p>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class="col-md-6"&gt;.col-md-6&lt;/div&gt;</w:t>
            </w:r>
          </w:p>
          <w:p w:rsidR="00FA62DB" w:rsidRPr="007F787D" w:rsidRDefault="00FA62DB" w:rsidP="00FA62DB">
            <w:pPr>
              <w:pStyle w:val="HTML0"/>
              <w:rPr>
                <w:sz w:val="22"/>
                <w:szCs w:val="22"/>
                <w:lang w:val="en-US"/>
              </w:rPr>
            </w:pPr>
            <w:r w:rsidRPr="007F787D">
              <w:rPr>
                <w:sz w:val="22"/>
                <w:szCs w:val="22"/>
                <w:lang w:val="en-US"/>
              </w:rPr>
              <w:t xml:space="preserve">  &lt;div class="col-md-6"&gt;.col-md-6&lt;/div&gt;</w:t>
            </w:r>
          </w:p>
          <w:p w:rsidR="00FA62DB" w:rsidRPr="00D3263D" w:rsidRDefault="00FA62DB" w:rsidP="00FA62DB">
            <w:pPr>
              <w:pStyle w:val="HTML0"/>
              <w:rPr>
                <w:sz w:val="22"/>
                <w:szCs w:val="22"/>
                <w:lang w:val="en-US"/>
              </w:rPr>
            </w:pPr>
            <w:r w:rsidRPr="007F787D">
              <w:rPr>
                <w:sz w:val="22"/>
                <w:szCs w:val="22"/>
                <w:lang w:val="en-US"/>
              </w:rPr>
              <w:t>&lt;/div&gt;</w:t>
            </w:r>
          </w:p>
        </w:tc>
      </w:tr>
    </w:tbl>
    <w:p w:rsidR="00FA62DB" w:rsidRDefault="00FA62DB" w:rsidP="00FA62DB">
      <w:pPr>
        <w:spacing w:before="100" w:beforeAutospacing="1" w:after="100" w:afterAutospacing="1"/>
        <w:rPr>
          <w:sz w:val="28"/>
          <w:szCs w:val="28"/>
          <w:lang w:val="en-US"/>
        </w:rPr>
      </w:pPr>
      <w:r>
        <w:rPr>
          <w:sz w:val="28"/>
          <w:szCs w:val="28"/>
        </w:rPr>
        <w:t>Элементы распределятся следующим образом</w:t>
      </w:r>
      <w:r>
        <w:rPr>
          <w:sz w:val="28"/>
          <w:szCs w:val="28"/>
          <w:lang w:val="en-US"/>
        </w:rPr>
        <w:t>:</w:t>
      </w:r>
    </w:p>
    <w:p w:rsidR="00FA62DB" w:rsidRPr="007F787D" w:rsidRDefault="00FA62DB" w:rsidP="00FA62DB">
      <w:pPr>
        <w:spacing w:before="100" w:beforeAutospacing="1" w:after="100" w:afterAutospacing="1"/>
        <w:rPr>
          <w:sz w:val="28"/>
          <w:szCs w:val="28"/>
          <w:lang w:val="en-US"/>
        </w:rPr>
      </w:pPr>
      <w:r>
        <w:rPr>
          <w:noProof/>
          <w:sz w:val="28"/>
          <w:szCs w:val="28"/>
        </w:rPr>
        <w:drawing>
          <wp:inline distT="0" distB="0" distL="0" distR="0" wp14:anchorId="1704A39A" wp14:editId="2804FE33">
            <wp:extent cx="5939790" cy="1478280"/>
            <wp:effectExtent l="0" t="0" r="381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138">
                      <a:extLst>
                        <a:ext uri="{28A0092B-C50C-407E-A947-70E740481C1C}">
                          <a14:useLocalDpi xmlns:a14="http://schemas.microsoft.com/office/drawing/2010/main" val="0"/>
                        </a:ext>
                      </a:extLst>
                    </a:blip>
                    <a:stretch>
                      <a:fillRect/>
                    </a:stretch>
                  </pic:blipFill>
                  <pic:spPr>
                    <a:xfrm>
                      <a:off x="0" y="0"/>
                      <a:ext cx="5939790" cy="1478280"/>
                    </a:xfrm>
                    <a:prstGeom prst="rect">
                      <a:avLst/>
                    </a:prstGeom>
                  </pic:spPr>
                </pic:pic>
              </a:graphicData>
            </a:graphic>
          </wp:inline>
        </w:drawing>
      </w:r>
    </w:p>
    <w:p w:rsidR="00FA62DB" w:rsidRPr="007F787D" w:rsidRDefault="00FA62DB" w:rsidP="00FA62DB">
      <w:pPr>
        <w:spacing w:before="100" w:beforeAutospacing="1" w:after="100" w:afterAutospacing="1"/>
        <w:rPr>
          <w:sz w:val="28"/>
          <w:szCs w:val="28"/>
        </w:rPr>
      </w:pPr>
      <w:r>
        <w:rPr>
          <w:sz w:val="28"/>
          <w:szCs w:val="28"/>
        </w:rPr>
        <w:lastRenderedPageBreak/>
        <w:t>На устройствах с небольшим размером экрана, увидим следующее</w:t>
      </w:r>
      <w:r w:rsidRPr="007F787D">
        <w:rPr>
          <w:sz w:val="28"/>
          <w:szCs w:val="28"/>
        </w:rPr>
        <w:t>:</w:t>
      </w:r>
    </w:p>
    <w:p w:rsidR="00FA62DB" w:rsidRPr="007F787D" w:rsidRDefault="00FA62DB" w:rsidP="00FA62DB">
      <w:pPr>
        <w:spacing w:before="100" w:beforeAutospacing="1" w:after="100" w:afterAutospacing="1"/>
        <w:rPr>
          <w:sz w:val="28"/>
          <w:szCs w:val="28"/>
        </w:rPr>
      </w:pPr>
      <w:r>
        <w:rPr>
          <w:noProof/>
          <w:sz w:val="28"/>
          <w:szCs w:val="28"/>
        </w:rPr>
        <w:drawing>
          <wp:inline distT="0" distB="0" distL="0" distR="0" wp14:anchorId="6298A74B" wp14:editId="1556CE00">
            <wp:extent cx="4266667" cy="5361905"/>
            <wp:effectExtent l="0" t="0" r="63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139">
                      <a:extLst>
                        <a:ext uri="{28A0092B-C50C-407E-A947-70E740481C1C}">
                          <a14:useLocalDpi xmlns:a14="http://schemas.microsoft.com/office/drawing/2010/main" val="0"/>
                        </a:ext>
                      </a:extLst>
                    </a:blip>
                    <a:stretch>
                      <a:fillRect/>
                    </a:stretch>
                  </pic:blipFill>
                  <pic:spPr>
                    <a:xfrm>
                      <a:off x="0" y="0"/>
                      <a:ext cx="4266667" cy="5361905"/>
                    </a:xfrm>
                    <a:prstGeom prst="rect">
                      <a:avLst/>
                    </a:prstGeom>
                  </pic:spPr>
                </pic:pic>
              </a:graphicData>
            </a:graphic>
          </wp:inline>
        </w:drawing>
      </w:r>
    </w:p>
    <w:p w:rsidR="00FA62DB" w:rsidRDefault="00FA62DB" w:rsidP="00FA62DB">
      <w:pPr>
        <w:spacing w:before="100" w:beforeAutospacing="1" w:after="100" w:afterAutospacing="1"/>
        <w:rPr>
          <w:sz w:val="28"/>
          <w:szCs w:val="28"/>
          <w:lang w:val="en-US"/>
        </w:rPr>
      </w:pPr>
      <w:r w:rsidRPr="007F787D">
        <w:rPr>
          <w:sz w:val="28"/>
          <w:szCs w:val="28"/>
        </w:rPr>
        <w:t>Не хотите чтобы ваши колонки просто складывались на небольших устро</w:t>
      </w:r>
      <w:r w:rsidRPr="007F787D">
        <w:rPr>
          <w:sz w:val="28"/>
          <w:szCs w:val="28"/>
        </w:rPr>
        <w:t>й</w:t>
      </w:r>
      <w:r w:rsidRPr="007F787D">
        <w:rPr>
          <w:sz w:val="28"/>
          <w:szCs w:val="28"/>
        </w:rPr>
        <w:t xml:space="preserve">ствах? Используйте очень маленькие </w:t>
      </w:r>
      <w:r w:rsidRPr="007F787D">
        <w:rPr>
          <w:sz w:val="28"/>
          <w:szCs w:val="28"/>
          <w:lang w:val="en-US"/>
        </w:rPr>
        <w:t>xs</w:t>
      </w:r>
      <w:r w:rsidRPr="007F787D">
        <w:rPr>
          <w:sz w:val="28"/>
          <w:szCs w:val="28"/>
        </w:rPr>
        <w:t xml:space="preserve"> или средние </w:t>
      </w:r>
      <w:r w:rsidRPr="007F787D">
        <w:rPr>
          <w:sz w:val="28"/>
          <w:szCs w:val="28"/>
          <w:lang w:val="en-US"/>
        </w:rPr>
        <w:t>md</w:t>
      </w:r>
      <w:r w:rsidRPr="007F787D">
        <w:rPr>
          <w:sz w:val="28"/>
          <w:szCs w:val="28"/>
        </w:rPr>
        <w:t xml:space="preserve"> классы разметки устройства добавляя .</w:t>
      </w:r>
      <w:r w:rsidRPr="007F787D">
        <w:rPr>
          <w:sz w:val="28"/>
          <w:szCs w:val="28"/>
          <w:lang w:val="en-US"/>
        </w:rPr>
        <w:t>col</w:t>
      </w:r>
      <w:r w:rsidRPr="007F787D">
        <w:rPr>
          <w:sz w:val="28"/>
          <w:szCs w:val="28"/>
        </w:rPr>
        <w:t>-</w:t>
      </w:r>
      <w:r w:rsidRPr="007F787D">
        <w:rPr>
          <w:sz w:val="28"/>
          <w:szCs w:val="28"/>
          <w:lang w:val="en-US"/>
        </w:rPr>
        <w:t>xs</w:t>
      </w:r>
      <w:r w:rsidRPr="007F787D">
        <w:rPr>
          <w:sz w:val="28"/>
          <w:szCs w:val="28"/>
        </w:rPr>
        <w:t>-* .</w:t>
      </w:r>
      <w:r w:rsidRPr="007F787D">
        <w:rPr>
          <w:sz w:val="28"/>
          <w:szCs w:val="28"/>
          <w:lang w:val="en-US"/>
        </w:rPr>
        <w:t>col</w:t>
      </w:r>
      <w:r w:rsidRPr="007F787D">
        <w:rPr>
          <w:sz w:val="28"/>
          <w:szCs w:val="28"/>
        </w:rPr>
        <w:t>-</w:t>
      </w:r>
      <w:r w:rsidRPr="007F787D">
        <w:rPr>
          <w:sz w:val="28"/>
          <w:szCs w:val="28"/>
          <w:lang w:val="en-US"/>
        </w:rPr>
        <w:t>md</w:t>
      </w:r>
      <w:r w:rsidRPr="007F787D">
        <w:rPr>
          <w:sz w:val="28"/>
          <w:szCs w:val="28"/>
        </w:rPr>
        <w:t xml:space="preserve">-* к вашим столбцам. </w:t>
      </w:r>
      <w:r w:rsidRPr="007F787D">
        <w:rPr>
          <w:sz w:val="28"/>
          <w:szCs w:val="28"/>
          <w:lang w:val="en-US"/>
        </w:rPr>
        <w:t>Смотрите пример ниже для лучшего понимания как это работает.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Использование </w:t>
            </w:r>
            <w:r>
              <w:rPr>
                <w:b/>
                <w:bCs/>
                <w:color w:val="FFFEFF"/>
                <w:lang w:val="en-US"/>
              </w:rPr>
              <w:t>col-xs-*</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13.4</w:t>
            </w:r>
          </w:p>
        </w:tc>
      </w:tr>
      <w:tr w:rsidR="00FA62DB" w:rsidRPr="00D3263D" w:rsidTr="00FA62DB">
        <w:trPr>
          <w:trHeight w:val="359"/>
        </w:trPr>
        <w:tc>
          <w:tcPr>
            <w:tcW w:w="8670" w:type="dxa"/>
          </w:tcPr>
          <w:p w:rsidR="00FA62DB" w:rsidRPr="00B23CAC" w:rsidRDefault="00FA62DB" w:rsidP="00FA62DB">
            <w:pPr>
              <w:pStyle w:val="HTML0"/>
              <w:rPr>
                <w:sz w:val="22"/>
                <w:szCs w:val="22"/>
                <w:lang w:val="en-US"/>
              </w:rPr>
            </w:pPr>
            <w:r w:rsidRPr="00B23CAC">
              <w:rPr>
                <w:sz w:val="22"/>
                <w:szCs w:val="22"/>
                <w:lang w:val="en-US"/>
              </w:rPr>
              <w:t>&lt;div class="row"&gt;</w:t>
            </w:r>
          </w:p>
          <w:p w:rsidR="00FA62DB" w:rsidRPr="00B23CAC" w:rsidRDefault="00FA62DB" w:rsidP="00FA62DB">
            <w:pPr>
              <w:pStyle w:val="HTML0"/>
              <w:rPr>
                <w:sz w:val="22"/>
                <w:szCs w:val="22"/>
                <w:lang w:val="en-US"/>
              </w:rPr>
            </w:pPr>
            <w:r w:rsidRPr="00B23CAC">
              <w:rPr>
                <w:sz w:val="22"/>
                <w:szCs w:val="22"/>
                <w:lang w:val="en-US"/>
              </w:rPr>
              <w:t xml:space="preserve">  &lt;div class="col-xs-12 col-md-8"&gt;.col-xs-12 .col-md-8&lt;/div&gt;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&lt;/div&gt;</w:t>
            </w:r>
          </w:p>
          <w:p w:rsidR="00FA62DB" w:rsidRPr="00B23CAC" w:rsidRDefault="00FA62DB" w:rsidP="00FA62DB">
            <w:pPr>
              <w:pStyle w:val="HTML0"/>
              <w:rPr>
                <w:sz w:val="22"/>
                <w:szCs w:val="22"/>
                <w:lang w:val="en-US"/>
              </w:rPr>
            </w:pPr>
            <w:r w:rsidRPr="00B23CAC">
              <w:rPr>
                <w:sz w:val="22"/>
                <w:szCs w:val="22"/>
                <w:lang w:val="en-US"/>
              </w:rPr>
              <w:t>&lt;div class="row"&gt;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&lt;/div&gt;</w:t>
            </w:r>
          </w:p>
          <w:p w:rsidR="00FA62DB" w:rsidRPr="00B23CAC" w:rsidRDefault="00FA62DB" w:rsidP="00FA62DB">
            <w:pPr>
              <w:pStyle w:val="HTML0"/>
              <w:rPr>
                <w:sz w:val="22"/>
                <w:szCs w:val="22"/>
                <w:lang w:val="en-US"/>
              </w:rPr>
            </w:pPr>
            <w:r w:rsidRPr="00B23CAC">
              <w:rPr>
                <w:sz w:val="22"/>
                <w:szCs w:val="22"/>
                <w:lang w:val="en-US"/>
              </w:rPr>
              <w:t>&lt;div class="row"&gt;</w:t>
            </w:r>
          </w:p>
          <w:p w:rsidR="00FA62DB" w:rsidRPr="00B23CAC" w:rsidRDefault="00FA62DB" w:rsidP="00FA62DB">
            <w:pPr>
              <w:pStyle w:val="HTML0"/>
              <w:rPr>
                <w:sz w:val="22"/>
                <w:szCs w:val="22"/>
                <w:lang w:val="en-US"/>
              </w:rPr>
            </w:pPr>
            <w:r w:rsidRPr="00B23CAC">
              <w:rPr>
                <w:sz w:val="22"/>
                <w:szCs w:val="22"/>
                <w:lang w:val="en-US"/>
              </w:rPr>
              <w:t xml:space="preserve">  &lt;div class="col-xs-6"&gt;.col-xs-6&lt;/div&gt;</w:t>
            </w:r>
          </w:p>
          <w:p w:rsidR="00FA62DB" w:rsidRPr="00B23CAC" w:rsidRDefault="00FA62DB" w:rsidP="00FA62DB">
            <w:pPr>
              <w:pStyle w:val="HTML0"/>
              <w:rPr>
                <w:sz w:val="22"/>
                <w:szCs w:val="22"/>
                <w:lang w:val="en-US"/>
              </w:rPr>
            </w:pPr>
            <w:r w:rsidRPr="00B23CAC">
              <w:rPr>
                <w:sz w:val="22"/>
                <w:szCs w:val="22"/>
                <w:lang w:val="en-US"/>
              </w:rPr>
              <w:t xml:space="preserve">  &lt;div class="col-xs-6"&gt;.col-xs-6&lt;/div&gt;</w:t>
            </w:r>
          </w:p>
          <w:p w:rsidR="00FA62DB" w:rsidRPr="00D3263D" w:rsidRDefault="00FA62DB" w:rsidP="00FA62DB">
            <w:pPr>
              <w:pStyle w:val="HTML0"/>
              <w:rPr>
                <w:sz w:val="22"/>
                <w:szCs w:val="22"/>
                <w:lang w:val="en-US"/>
              </w:rPr>
            </w:pPr>
            <w:r w:rsidRPr="00B23CAC">
              <w:rPr>
                <w:sz w:val="22"/>
                <w:szCs w:val="22"/>
                <w:lang w:val="en-US"/>
              </w:rPr>
              <w:t>&lt;/div&gt;</w:t>
            </w:r>
          </w:p>
          <w:p w:rsidR="00FA62DB" w:rsidRPr="00D3263D" w:rsidRDefault="00FA62DB" w:rsidP="00FA62DB">
            <w:pPr>
              <w:pStyle w:val="HTML0"/>
              <w:rPr>
                <w:sz w:val="22"/>
                <w:szCs w:val="22"/>
                <w:lang w:val="en-US"/>
              </w:rPr>
            </w:pPr>
          </w:p>
        </w:tc>
      </w:tr>
    </w:tbl>
    <w:p w:rsidR="00FA62DB" w:rsidRPr="008948ED" w:rsidRDefault="00FA62DB" w:rsidP="00FA62DB">
      <w:pPr>
        <w:spacing w:before="100" w:beforeAutospacing="1" w:after="100" w:afterAutospacing="1"/>
        <w:rPr>
          <w:b/>
          <w:sz w:val="28"/>
          <w:szCs w:val="28"/>
        </w:rPr>
      </w:pPr>
      <w:r w:rsidRPr="008948ED">
        <w:rPr>
          <w:b/>
          <w:sz w:val="28"/>
          <w:szCs w:val="28"/>
        </w:rPr>
        <w:lastRenderedPageBreak/>
        <w:t>Смещенные колонки</w:t>
      </w:r>
    </w:p>
    <w:p w:rsidR="00FA62DB" w:rsidRDefault="00FA62DB" w:rsidP="00FA62DB">
      <w:pPr>
        <w:spacing w:before="100" w:beforeAutospacing="1" w:after="100" w:afterAutospacing="1"/>
        <w:rPr>
          <w:sz w:val="28"/>
          <w:szCs w:val="28"/>
        </w:rPr>
      </w:pPr>
      <w:r w:rsidRPr="008948ED">
        <w:rPr>
          <w:sz w:val="28"/>
          <w:szCs w:val="28"/>
        </w:rPr>
        <w:t>Переместить колонки направо с помощью .col-md-offset-* класса. Эти классы увеличивают отступ слева столбца * колонки. Например, .col-md-offset-4 сдвигает .col-md-4 пропуская один такой же столбец</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Смещенные колонки</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13.5</w:t>
            </w:r>
          </w:p>
        </w:tc>
      </w:tr>
      <w:tr w:rsidR="00FA62DB" w:rsidRPr="00D3263D" w:rsidTr="00FA62DB">
        <w:trPr>
          <w:trHeight w:val="359"/>
        </w:trPr>
        <w:tc>
          <w:tcPr>
            <w:tcW w:w="8670" w:type="dxa"/>
          </w:tcPr>
          <w:p w:rsidR="00FA62DB" w:rsidRPr="008948ED" w:rsidRDefault="00FA62DB" w:rsidP="00FA62DB">
            <w:pPr>
              <w:pStyle w:val="HTML0"/>
              <w:rPr>
                <w:sz w:val="22"/>
                <w:szCs w:val="22"/>
                <w:lang w:val="en-US"/>
              </w:rPr>
            </w:pPr>
            <w:r w:rsidRPr="008948ED">
              <w:rPr>
                <w:sz w:val="22"/>
                <w:szCs w:val="22"/>
                <w:lang w:val="en-US"/>
              </w:rPr>
              <w:t>&lt;div class="row"&gt;</w:t>
            </w:r>
          </w:p>
          <w:p w:rsidR="00FA62DB" w:rsidRPr="008948ED" w:rsidRDefault="00FA62DB" w:rsidP="00FA62DB">
            <w:pPr>
              <w:pStyle w:val="HTML0"/>
              <w:rPr>
                <w:sz w:val="22"/>
                <w:szCs w:val="22"/>
                <w:lang w:val="en-US"/>
              </w:rPr>
            </w:pPr>
            <w:r w:rsidRPr="008948ED">
              <w:rPr>
                <w:sz w:val="22"/>
                <w:szCs w:val="22"/>
                <w:lang w:val="en-US"/>
              </w:rPr>
              <w:t xml:space="preserve">  &lt;div class="col-md-4"&gt;.col-md-4&lt;/div&gt;</w:t>
            </w:r>
          </w:p>
          <w:p w:rsidR="00FA62DB" w:rsidRPr="008948ED" w:rsidRDefault="00FA62DB" w:rsidP="00FA62DB">
            <w:pPr>
              <w:pStyle w:val="HTML0"/>
              <w:rPr>
                <w:sz w:val="22"/>
                <w:szCs w:val="22"/>
                <w:lang w:val="en-US"/>
              </w:rPr>
            </w:pPr>
            <w:r w:rsidRPr="008948ED">
              <w:rPr>
                <w:sz w:val="22"/>
                <w:szCs w:val="22"/>
                <w:lang w:val="en-US"/>
              </w:rPr>
              <w:t xml:space="preserve">  &lt;div class="col-md-4 col-md-offset-4"&gt;.col-md-4 .col-md-offset-4&lt;/div&gt;</w:t>
            </w:r>
          </w:p>
          <w:p w:rsidR="00FA62DB" w:rsidRPr="008948ED" w:rsidRDefault="00FA62DB" w:rsidP="00FA62DB">
            <w:pPr>
              <w:pStyle w:val="HTML0"/>
              <w:rPr>
                <w:sz w:val="22"/>
                <w:szCs w:val="22"/>
                <w:lang w:val="en-US"/>
              </w:rPr>
            </w:pPr>
            <w:r w:rsidRPr="008948ED">
              <w:rPr>
                <w:sz w:val="22"/>
                <w:szCs w:val="22"/>
                <w:lang w:val="en-US"/>
              </w:rPr>
              <w:t>&lt;/div&gt;</w:t>
            </w:r>
          </w:p>
          <w:p w:rsidR="00FA62DB" w:rsidRPr="008948ED" w:rsidRDefault="00FA62DB" w:rsidP="00FA62DB">
            <w:pPr>
              <w:pStyle w:val="HTML0"/>
              <w:rPr>
                <w:sz w:val="22"/>
                <w:szCs w:val="22"/>
                <w:lang w:val="en-US"/>
              </w:rPr>
            </w:pPr>
            <w:r w:rsidRPr="008948ED">
              <w:rPr>
                <w:sz w:val="22"/>
                <w:szCs w:val="22"/>
                <w:lang w:val="en-US"/>
              </w:rPr>
              <w:t>&lt;div class="row"&gt;</w:t>
            </w:r>
          </w:p>
          <w:p w:rsidR="00FA62DB" w:rsidRPr="008948ED" w:rsidRDefault="00FA62DB" w:rsidP="00FA62DB">
            <w:pPr>
              <w:pStyle w:val="HTML0"/>
              <w:rPr>
                <w:sz w:val="22"/>
                <w:szCs w:val="22"/>
                <w:lang w:val="en-US"/>
              </w:rPr>
            </w:pPr>
            <w:r w:rsidRPr="008948ED">
              <w:rPr>
                <w:sz w:val="22"/>
                <w:szCs w:val="22"/>
                <w:lang w:val="en-US"/>
              </w:rPr>
              <w:t xml:space="preserve">  &lt;div class="col-md-3 col-md-offset-3"&gt;.col-md-3 .col-md-offset-3&lt;/div&gt;</w:t>
            </w:r>
          </w:p>
          <w:p w:rsidR="00FA62DB" w:rsidRPr="008948ED" w:rsidRDefault="00FA62DB" w:rsidP="00FA62DB">
            <w:pPr>
              <w:pStyle w:val="HTML0"/>
              <w:rPr>
                <w:sz w:val="22"/>
                <w:szCs w:val="22"/>
                <w:lang w:val="en-US"/>
              </w:rPr>
            </w:pPr>
            <w:r w:rsidRPr="008948ED">
              <w:rPr>
                <w:sz w:val="22"/>
                <w:szCs w:val="22"/>
                <w:lang w:val="en-US"/>
              </w:rPr>
              <w:t xml:space="preserve">  &lt;div class="col-md-3 col-md-offset-3"&gt;.col-md-3 .col-md-offset-3&lt;/div&gt;</w:t>
            </w:r>
          </w:p>
          <w:p w:rsidR="00FA62DB" w:rsidRPr="008948ED" w:rsidRDefault="00FA62DB" w:rsidP="00FA62DB">
            <w:pPr>
              <w:pStyle w:val="HTML0"/>
              <w:rPr>
                <w:sz w:val="22"/>
                <w:szCs w:val="22"/>
                <w:lang w:val="en-US"/>
              </w:rPr>
            </w:pPr>
            <w:r w:rsidRPr="008948ED">
              <w:rPr>
                <w:sz w:val="22"/>
                <w:szCs w:val="22"/>
                <w:lang w:val="en-US"/>
              </w:rPr>
              <w:t>&lt;/div&gt;</w:t>
            </w:r>
          </w:p>
          <w:p w:rsidR="00FA62DB" w:rsidRPr="008948ED" w:rsidRDefault="00FA62DB" w:rsidP="00FA62DB">
            <w:pPr>
              <w:pStyle w:val="HTML0"/>
              <w:rPr>
                <w:sz w:val="22"/>
                <w:szCs w:val="22"/>
                <w:lang w:val="en-US"/>
              </w:rPr>
            </w:pPr>
            <w:r w:rsidRPr="008948ED">
              <w:rPr>
                <w:sz w:val="22"/>
                <w:szCs w:val="22"/>
                <w:lang w:val="en-US"/>
              </w:rPr>
              <w:t>&lt;div class="row"&gt;</w:t>
            </w:r>
          </w:p>
          <w:p w:rsidR="00FA62DB" w:rsidRPr="008948ED" w:rsidRDefault="00FA62DB" w:rsidP="00FA62DB">
            <w:pPr>
              <w:pStyle w:val="HTML0"/>
              <w:rPr>
                <w:sz w:val="22"/>
                <w:szCs w:val="22"/>
                <w:lang w:val="en-US"/>
              </w:rPr>
            </w:pPr>
            <w:r w:rsidRPr="008948ED">
              <w:rPr>
                <w:sz w:val="22"/>
                <w:szCs w:val="22"/>
                <w:lang w:val="en-US"/>
              </w:rPr>
              <w:t xml:space="preserve">  &lt;div class="col-md-6 col-md-offset-3"&gt;.col-md-6 .col-md-offset-3&lt;/div&gt;</w:t>
            </w:r>
          </w:p>
          <w:p w:rsidR="00FA62DB" w:rsidRPr="00D3263D" w:rsidRDefault="00FA62DB" w:rsidP="00FA62DB">
            <w:pPr>
              <w:pStyle w:val="HTML0"/>
              <w:rPr>
                <w:sz w:val="22"/>
                <w:szCs w:val="22"/>
                <w:lang w:val="en-US"/>
              </w:rPr>
            </w:pPr>
            <w:r w:rsidRPr="008948ED">
              <w:rPr>
                <w:sz w:val="22"/>
                <w:szCs w:val="22"/>
                <w:lang w:val="en-US"/>
              </w:rPr>
              <w:t>&lt;/div&gt;</w:t>
            </w:r>
          </w:p>
        </w:tc>
      </w:tr>
    </w:tbl>
    <w:p w:rsidR="00FA62DB" w:rsidRPr="008B5836" w:rsidRDefault="00FA62DB" w:rsidP="00FA62DB">
      <w:pPr>
        <w:spacing w:before="100" w:beforeAutospacing="1" w:after="100" w:afterAutospacing="1"/>
        <w:rPr>
          <w:sz w:val="28"/>
          <w:szCs w:val="28"/>
        </w:rPr>
      </w:pPr>
      <w:r>
        <w:rPr>
          <w:noProof/>
          <w:sz w:val="28"/>
          <w:szCs w:val="28"/>
        </w:rPr>
        <w:drawing>
          <wp:inline distT="0" distB="0" distL="0" distR="0" wp14:anchorId="3E29A31A" wp14:editId="5E62F2C3">
            <wp:extent cx="5939790" cy="109474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40">
                      <a:extLst>
                        <a:ext uri="{28A0092B-C50C-407E-A947-70E740481C1C}">
                          <a14:useLocalDpi xmlns:a14="http://schemas.microsoft.com/office/drawing/2010/main" val="0"/>
                        </a:ext>
                      </a:extLst>
                    </a:blip>
                    <a:stretch>
                      <a:fillRect/>
                    </a:stretch>
                  </pic:blipFill>
                  <pic:spPr>
                    <a:xfrm>
                      <a:off x="0" y="0"/>
                      <a:ext cx="5939790" cy="1094740"/>
                    </a:xfrm>
                    <a:prstGeom prst="rect">
                      <a:avLst/>
                    </a:prstGeom>
                  </pic:spPr>
                </pic:pic>
              </a:graphicData>
            </a:graphic>
          </wp:inline>
        </w:drawing>
      </w:r>
    </w:p>
    <w:p w:rsidR="00FA62DB" w:rsidRPr="005F0432" w:rsidRDefault="00FA62DB" w:rsidP="00FA62DB">
      <w:pPr>
        <w:spacing w:before="100" w:beforeAutospacing="1" w:after="100" w:afterAutospacing="1"/>
        <w:rPr>
          <w:b/>
          <w:sz w:val="28"/>
          <w:szCs w:val="28"/>
        </w:rPr>
      </w:pPr>
      <w:r w:rsidRPr="005F0432">
        <w:rPr>
          <w:b/>
          <w:sz w:val="28"/>
          <w:szCs w:val="28"/>
        </w:rPr>
        <w:t>Вложенные столбцы</w:t>
      </w:r>
    </w:p>
    <w:p w:rsidR="00FA62DB" w:rsidRDefault="00FA62DB" w:rsidP="00FA62DB">
      <w:pPr>
        <w:spacing w:before="100" w:beforeAutospacing="1" w:after="100" w:afterAutospacing="1"/>
        <w:rPr>
          <w:sz w:val="28"/>
          <w:szCs w:val="28"/>
        </w:rPr>
      </w:pPr>
      <w:r w:rsidRPr="005F0432">
        <w:rPr>
          <w:sz w:val="28"/>
          <w:szCs w:val="28"/>
        </w:rPr>
        <w:t>Чтобы вложить ваше содержание в разметку, необходимо добавить новый .row и набор .col-md-* столбцов в существующую .col-md-* колонку. Вл</w:t>
      </w:r>
      <w:r w:rsidRPr="005F0432">
        <w:rPr>
          <w:sz w:val="28"/>
          <w:szCs w:val="28"/>
        </w:rPr>
        <w:t>о</w:t>
      </w:r>
      <w:r w:rsidRPr="005F0432">
        <w:rPr>
          <w:sz w:val="28"/>
          <w:szCs w:val="28"/>
        </w:rPr>
        <w:t>женные строки должны включать в себя набор столбцов, которые добавл</w:t>
      </w:r>
      <w:r w:rsidRPr="005F0432">
        <w:rPr>
          <w:sz w:val="28"/>
          <w:szCs w:val="28"/>
        </w:rPr>
        <w:t>я</w:t>
      </w:r>
      <w:r w:rsidRPr="005F0432">
        <w:rPr>
          <w:sz w:val="28"/>
          <w:szCs w:val="28"/>
        </w:rPr>
        <w:t>ются до 12 или менее.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Вложенные столбцы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13.6</w:t>
            </w:r>
          </w:p>
        </w:tc>
      </w:tr>
      <w:tr w:rsidR="00FA62DB" w:rsidRPr="00D3263D" w:rsidTr="00FA62DB">
        <w:trPr>
          <w:trHeight w:val="359"/>
        </w:trPr>
        <w:tc>
          <w:tcPr>
            <w:tcW w:w="8670" w:type="dxa"/>
          </w:tcPr>
          <w:p w:rsidR="00FA62DB" w:rsidRPr="005F0432" w:rsidRDefault="00FA62DB" w:rsidP="00FA62DB">
            <w:pPr>
              <w:pStyle w:val="HTML0"/>
              <w:rPr>
                <w:sz w:val="22"/>
                <w:szCs w:val="22"/>
                <w:lang w:val="en-US"/>
              </w:rPr>
            </w:pPr>
            <w:r w:rsidRPr="005F0432">
              <w:rPr>
                <w:sz w:val="22"/>
                <w:szCs w:val="22"/>
                <w:lang w:val="en-US"/>
              </w:rPr>
              <w:t xml:space="preserve"> &lt;div class="row"&gt;</w:t>
            </w:r>
          </w:p>
          <w:p w:rsidR="00FA62DB" w:rsidRPr="005F0432" w:rsidRDefault="00FA62DB" w:rsidP="00FA62DB">
            <w:pPr>
              <w:pStyle w:val="HTML0"/>
              <w:rPr>
                <w:sz w:val="22"/>
                <w:szCs w:val="22"/>
                <w:lang w:val="en-US"/>
              </w:rPr>
            </w:pPr>
            <w:r w:rsidRPr="005F0432">
              <w:rPr>
                <w:sz w:val="22"/>
                <w:szCs w:val="22"/>
                <w:lang w:val="en-US"/>
              </w:rPr>
              <w:t xml:space="preserve">  &lt;div class="</w:t>
            </w:r>
            <w:r w:rsidRPr="00DE228F">
              <w:rPr>
                <w:b/>
                <w:sz w:val="22"/>
                <w:szCs w:val="22"/>
                <w:lang w:val="en-US"/>
              </w:rPr>
              <w:t>col-md-9</w:t>
            </w:r>
            <w:r w:rsidRPr="005F0432">
              <w:rPr>
                <w:sz w:val="22"/>
                <w:szCs w:val="22"/>
                <w:lang w:val="en-US"/>
              </w:rPr>
              <w:t>"&gt;</w:t>
            </w:r>
          </w:p>
          <w:p w:rsidR="00FA62DB" w:rsidRPr="005F0432" w:rsidRDefault="00FA62DB" w:rsidP="00FA62DB">
            <w:pPr>
              <w:pStyle w:val="HTML0"/>
              <w:rPr>
                <w:sz w:val="22"/>
                <w:szCs w:val="22"/>
                <w:lang w:val="en-US"/>
              </w:rPr>
            </w:pPr>
            <w:r w:rsidRPr="005F0432">
              <w:rPr>
                <w:sz w:val="22"/>
                <w:szCs w:val="22"/>
                <w:lang w:val="en-US"/>
              </w:rPr>
              <w:t xml:space="preserve">    Level 1: .col-md-9</w:t>
            </w:r>
          </w:p>
          <w:p w:rsidR="00FA62DB" w:rsidRPr="005F0432" w:rsidRDefault="00FA62DB" w:rsidP="00FA62DB">
            <w:pPr>
              <w:pStyle w:val="HTML0"/>
              <w:rPr>
                <w:sz w:val="22"/>
                <w:szCs w:val="22"/>
                <w:lang w:val="en-US"/>
              </w:rPr>
            </w:pPr>
            <w:r w:rsidRPr="005F0432">
              <w:rPr>
                <w:sz w:val="22"/>
                <w:szCs w:val="22"/>
                <w:lang w:val="en-US"/>
              </w:rPr>
              <w:t xml:space="preserve">    &lt;div class="row"&gt;</w:t>
            </w:r>
          </w:p>
          <w:p w:rsidR="00FA62DB" w:rsidRPr="005F0432" w:rsidRDefault="00FA62DB" w:rsidP="00FA62DB">
            <w:pPr>
              <w:pStyle w:val="HTML0"/>
              <w:rPr>
                <w:sz w:val="22"/>
                <w:szCs w:val="22"/>
                <w:lang w:val="en-US"/>
              </w:rPr>
            </w:pPr>
            <w:r w:rsidRPr="005F0432">
              <w:rPr>
                <w:sz w:val="22"/>
                <w:szCs w:val="22"/>
                <w:lang w:val="en-US"/>
              </w:rPr>
              <w:t xml:space="preserve">      &lt;div class="</w:t>
            </w:r>
            <w:r w:rsidRPr="00DE228F">
              <w:rPr>
                <w:b/>
                <w:sz w:val="22"/>
                <w:szCs w:val="22"/>
                <w:lang w:val="en-US"/>
              </w:rPr>
              <w:t>col-md-6</w:t>
            </w:r>
            <w:r w:rsidRPr="005F0432">
              <w:rPr>
                <w:sz w:val="22"/>
                <w:szCs w:val="22"/>
                <w:lang w:val="en-US"/>
              </w:rPr>
              <w:t>"&gt;</w:t>
            </w:r>
          </w:p>
          <w:p w:rsidR="00FA62DB" w:rsidRPr="005F0432" w:rsidRDefault="00FA62DB" w:rsidP="00FA62DB">
            <w:pPr>
              <w:pStyle w:val="HTML0"/>
              <w:rPr>
                <w:sz w:val="22"/>
                <w:szCs w:val="22"/>
                <w:lang w:val="en-US"/>
              </w:rPr>
            </w:pPr>
            <w:r w:rsidRPr="005F0432">
              <w:rPr>
                <w:sz w:val="22"/>
                <w:szCs w:val="22"/>
                <w:lang w:val="en-US"/>
              </w:rPr>
              <w:t xml:space="preserve">        Level 2: .col-md-6</w:t>
            </w:r>
          </w:p>
          <w:p w:rsidR="00FA62DB" w:rsidRPr="005F0432" w:rsidRDefault="00FA62DB" w:rsidP="00FA62DB">
            <w:pPr>
              <w:pStyle w:val="HTML0"/>
              <w:rPr>
                <w:sz w:val="22"/>
                <w:szCs w:val="22"/>
                <w:lang w:val="en-US"/>
              </w:rPr>
            </w:pPr>
            <w:r w:rsidRPr="005F0432">
              <w:rPr>
                <w:sz w:val="22"/>
                <w:szCs w:val="22"/>
                <w:lang w:val="en-US"/>
              </w:rPr>
              <w:t xml:space="preserve">      &lt;/div&gt;</w:t>
            </w:r>
          </w:p>
          <w:p w:rsidR="00FA62DB" w:rsidRPr="005F0432" w:rsidRDefault="00FA62DB" w:rsidP="00FA62DB">
            <w:pPr>
              <w:pStyle w:val="HTML0"/>
              <w:rPr>
                <w:sz w:val="22"/>
                <w:szCs w:val="22"/>
                <w:lang w:val="en-US"/>
              </w:rPr>
            </w:pPr>
            <w:r w:rsidRPr="005F0432">
              <w:rPr>
                <w:sz w:val="22"/>
                <w:szCs w:val="22"/>
                <w:lang w:val="en-US"/>
              </w:rPr>
              <w:t xml:space="preserve">      &lt;div class="</w:t>
            </w:r>
            <w:r w:rsidRPr="00DE228F">
              <w:rPr>
                <w:b/>
                <w:sz w:val="22"/>
                <w:szCs w:val="22"/>
                <w:lang w:val="en-US"/>
              </w:rPr>
              <w:t>col-md-6</w:t>
            </w:r>
            <w:r w:rsidRPr="005F0432">
              <w:rPr>
                <w:sz w:val="22"/>
                <w:szCs w:val="22"/>
                <w:lang w:val="en-US"/>
              </w:rPr>
              <w:t>"&gt;</w:t>
            </w:r>
          </w:p>
          <w:p w:rsidR="00FA62DB" w:rsidRPr="005F0432" w:rsidRDefault="00FA62DB" w:rsidP="00FA62DB">
            <w:pPr>
              <w:pStyle w:val="HTML0"/>
              <w:rPr>
                <w:sz w:val="22"/>
                <w:szCs w:val="22"/>
                <w:lang w:val="en-US"/>
              </w:rPr>
            </w:pPr>
            <w:r w:rsidRPr="005F0432">
              <w:rPr>
                <w:sz w:val="22"/>
                <w:szCs w:val="22"/>
                <w:lang w:val="en-US"/>
              </w:rPr>
              <w:t xml:space="preserve">        Level 2: .col-md-6</w:t>
            </w:r>
          </w:p>
          <w:p w:rsidR="00FA62DB" w:rsidRPr="005F0432" w:rsidRDefault="00FA62DB" w:rsidP="00FA62DB">
            <w:pPr>
              <w:pStyle w:val="HTML0"/>
              <w:rPr>
                <w:sz w:val="22"/>
                <w:szCs w:val="22"/>
                <w:lang w:val="en-US"/>
              </w:rPr>
            </w:pPr>
            <w:r w:rsidRPr="005F0432">
              <w:rPr>
                <w:sz w:val="22"/>
                <w:szCs w:val="22"/>
                <w:lang w:val="en-US"/>
              </w:rPr>
              <w:t xml:space="preserve">      &lt;/div&gt;</w:t>
            </w:r>
          </w:p>
          <w:p w:rsidR="00FA62DB" w:rsidRPr="005F0432" w:rsidRDefault="00FA62DB" w:rsidP="00FA62DB">
            <w:pPr>
              <w:pStyle w:val="HTML0"/>
              <w:rPr>
                <w:sz w:val="22"/>
                <w:szCs w:val="22"/>
                <w:lang w:val="en-US"/>
              </w:rPr>
            </w:pPr>
            <w:r w:rsidRPr="005F0432">
              <w:rPr>
                <w:sz w:val="22"/>
                <w:szCs w:val="22"/>
                <w:lang w:val="en-US"/>
              </w:rPr>
              <w:t xml:space="preserve">    &lt;/div&gt;</w:t>
            </w:r>
          </w:p>
          <w:p w:rsidR="00FA62DB" w:rsidRPr="005F0432" w:rsidRDefault="00FA62DB" w:rsidP="00FA62DB">
            <w:pPr>
              <w:pStyle w:val="HTML0"/>
              <w:rPr>
                <w:sz w:val="22"/>
                <w:szCs w:val="22"/>
              </w:rPr>
            </w:pPr>
            <w:r w:rsidRPr="005F0432">
              <w:rPr>
                <w:sz w:val="22"/>
                <w:szCs w:val="22"/>
                <w:lang w:val="en-US"/>
              </w:rPr>
              <w:t xml:space="preserve">  </w:t>
            </w:r>
            <w:r w:rsidRPr="005F0432">
              <w:rPr>
                <w:sz w:val="22"/>
                <w:szCs w:val="22"/>
              </w:rPr>
              <w:t>&lt;/div&gt;</w:t>
            </w:r>
          </w:p>
          <w:p w:rsidR="00FA62DB" w:rsidRPr="005F0432" w:rsidRDefault="00FA62DB" w:rsidP="00FA62DB">
            <w:pPr>
              <w:pStyle w:val="HTML0"/>
              <w:rPr>
                <w:sz w:val="22"/>
                <w:szCs w:val="22"/>
              </w:rPr>
            </w:pPr>
            <w:r w:rsidRPr="005F0432">
              <w:rPr>
                <w:sz w:val="22"/>
                <w:szCs w:val="22"/>
              </w:rPr>
              <w:lastRenderedPageBreak/>
              <w:t>&lt;/div&gt;</w:t>
            </w:r>
          </w:p>
        </w:tc>
      </w:tr>
    </w:tbl>
    <w:p w:rsidR="00FA62DB" w:rsidRDefault="00FA62DB" w:rsidP="00FA62DB">
      <w:pPr>
        <w:spacing w:before="100" w:beforeAutospacing="1" w:after="100" w:afterAutospacing="1"/>
        <w:rPr>
          <w:sz w:val="28"/>
          <w:szCs w:val="28"/>
        </w:rPr>
      </w:pPr>
      <w:r>
        <w:rPr>
          <w:noProof/>
          <w:sz w:val="28"/>
          <w:szCs w:val="28"/>
        </w:rPr>
        <w:lastRenderedPageBreak/>
        <w:drawing>
          <wp:inline distT="0" distB="0" distL="0" distR="0" wp14:anchorId="15080646" wp14:editId="6FE56054">
            <wp:extent cx="5939790" cy="949325"/>
            <wp:effectExtent l="0" t="0" r="3810" b="31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7.png"/>
                    <pic:cNvPicPr/>
                  </pic:nvPicPr>
                  <pic:blipFill>
                    <a:blip r:embed="rId141">
                      <a:extLst>
                        <a:ext uri="{28A0092B-C50C-407E-A947-70E740481C1C}">
                          <a14:useLocalDpi xmlns:a14="http://schemas.microsoft.com/office/drawing/2010/main" val="0"/>
                        </a:ext>
                      </a:extLst>
                    </a:blip>
                    <a:stretch>
                      <a:fillRect/>
                    </a:stretch>
                  </pic:blipFill>
                  <pic:spPr>
                    <a:xfrm>
                      <a:off x="0" y="0"/>
                      <a:ext cx="5939790" cy="949325"/>
                    </a:xfrm>
                    <a:prstGeom prst="rect">
                      <a:avLst/>
                    </a:prstGeom>
                  </pic:spPr>
                </pic:pic>
              </a:graphicData>
            </a:graphic>
          </wp:inline>
        </w:drawing>
      </w:r>
    </w:p>
    <w:p w:rsidR="00FA62DB" w:rsidRPr="00DE228F" w:rsidRDefault="00FA62DB" w:rsidP="00FA62DB">
      <w:pPr>
        <w:spacing w:before="100" w:beforeAutospacing="1" w:after="100" w:afterAutospacing="1"/>
        <w:rPr>
          <w:b/>
          <w:sz w:val="28"/>
          <w:szCs w:val="28"/>
        </w:rPr>
      </w:pPr>
      <w:r w:rsidRPr="00DE228F">
        <w:rPr>
          <w:b/>
          <w:sz w:val="28"/>
          <w:szCs w:val="28"/>
        </w:rPr>
        <w:t>Таблицы</w:t>
      </w:r>
    </w:p>
    <w:p w:rsidR="00FA62DB" w:rsidRDefault="00FA62DB" w:rsidP="00FA62DB">
      <w:pPr>
        <w:spacing w:before="100" w:beforeAutospacing="1" w:after="100" w:afterAutospacing="1"/>
        <w:rPr>
          <w:sz w:val="28"/>
          <w:szCs w:val="28"/>
        </w:rPr>
      </w:pPr>
      <w:r w:rsidRPr="00DE228F">
        <w:rPr>
          <w:sz w:val="28"/>
          <w:szCs w:val="28"/>
        </w:rPr>
        <w:t>Для базовой стилизации—легкие отступы и только горизонтальные раздел</w:t>
      </w:r>
      <w:r w:rsidRPr="00DE228F">
        <w:rPr>
          <w:sz w:val="28"/>
          <w:szCs w:val="28"/>
        </w:rPr>
        <w:t>и</w:t>
      </w:r>
      <w:r w:rsidRPr="00DE228F">
        <w:rPr>
          <w:sz w:val="28"/>
          <w:szCs w:val="28"/>
        </w:rPr>
        <w:t>тели—добавив базовые классы .table для любых &lt;table&gt;. Это может показат</w:t>
      </w:r>
      <w:r w:rsidRPr="00DE228F">
        <w:rPr>
          <w:sz w:val="28"/>
          <w:szCs w:val="28"/>
        </w:rPr>
        <w:t>ь</w:t>
      </w:r>
      <w:r w:rsidRPr="00DE228F">
        <w:rPr>
          <w:sz w:val="28"/>
          <w:szCs w:val="28"/>
        </w:rPr>
        <w:t>ся избыточным, но учитывая широкое распространение использование та</w:t>
      </w:r>
      <w:r w:rsidRPr="00DE228F">
        <w:rPr>
          <w:sz w:val="28"/>
          <w:szCs w:val="28"/>
        </w:rPr>
        <w:t>б</w:t>
      </w:r>
      <w:r w:rsidRPr="00DE228F">
        <w:rPr>
          <w:sz w:val="28"/>
          <w:szCs w:val="28"/>
        </w:rPr>
        <w:t>лиц для других плагинов как календари и выбор дат, мы решили изолировать пользовательские стили таблицы.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Класс</w:t>
            </w:r>
            <w:r>
              <w:rPr>
                <w:b/>
                <w:bCs/>
                <w:color w:val="FFFEFF"/>
                <w:lang w:val="en-US"/>
              </w:rPr>
              <w:t xml:space="preserve"> table</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13.7</w:t>
            </w:r>
          </w:p>
        </w:tc>
      </w:tr>
      <w:tr w:rsidR="00FA62DB" w:rsidRPr="00D3263D" w:rsidTr="00FA62DB">
        <w:trPr>
          <w:trHeight w:val="359"/>
        </w:trPr>
        <w:tc>
          <w:tcPr>
            <w:tcW w:w="8670" w:type="dxa"/>
          </w:tcPr>
          <w:p w:rsidR="00FA62DB" w:rsidRPr="00DE228F" w:rsidRDefault="00FA62DB" w:rsidP="00FA62DB">
            <w:pPr>
              <w:pStyle w:val="HTML0"/>
              <w:rPr>
                <w:sz w:val="22"/>
                <w:szCs w:val="22"/>
                <w:lang w:val="en-US"/>
              </w:rPr>
            </w:pPr>
            <w:r w:rsidRPr="00DE228F">
              <w:rPr>
                <w:sz w:val="22"/>
                <w:szCs w:val="22"/>
                <w:lang w:val="en-US"/>
              </w:rPr>
              <w:t>&lt;table class="</w:t>
            </w:r>
            <w:r w:rsidRPr="00DE228F">
              <w:rPr>
                <w:b/>
                <w:sz w:val="22"/>
                <w:szCs w:val="22"/>
                <w:lang w:val="en-US"/>
              </w:rPr>
              <w:t>table</w:t>
            </w:r>
            <w:r w:rsidRPr="00DE228F">
              <w:rPr>
                <w:sz w:val="22"/>
                <w:szCs w:val="22"/>
                <w:lang w:val="en-US"/>
              </w:rPr>
              <w:t>"&gt;</w:t>
            </w:r>
          </w:p>
          <w:p w:rsidR="00FA62DB" w:rsidRPr="00DE228F" w:rsidRDefault="00FA62DB" w:rsidP="00FA62DB">
            <w:pPr>
              <w:pStyle w:val="HTML0"/>
              <w:rPr>
                <w:sz w:val="22"/>
                <w:szCs w:val="22"/>
                <w:lang w:val="en-US"/>
              </w:rPr>
            </w:pPr>
            <w:r w:rsidRPr="00DE228F">
              <w:rPr>
                <w:sz w:val="22"/>
                <w:szCs w:val="22"/>
                <w:lang w:val="en-US"/>
              </w:rPr>
              <w:t xml:space="preserve">  ...</w:t>
            </w:r>
          </w:p>
          <w:p w:rsidR="00FA62DB" w:rsidRPr="005F0432" w:rsidRDefault="00FA62DB" w:rsidP="00FA62DB">
            <w:pPr>
              <w:pStyle w:val="HTML0"/>
              <w:rPr>
                <w:sz w:val="22"/>
                <w:szCs w:val="22"/>
              </w:rPr>
            </w:pPr>
            <w:r w:rsidRPr="00DE228F">
              <w:rPr>
                <w:sz w:val="22"/>
                <w:szCs w:val="22"/>
                <w:lang w:val="en-US"/>
              </w:rPr>
              <w:t>&lt;/table&gt;</w:t>
            </w:r>
          </w:p>
        </w:tc>
      </w:tr>
    </w:tbl>
    <w:p w:rsidR="00FA62DB" w:rsidRPr="00607439" w:rsidRDefault="00FA62DB" w:rsidP="00FA62DB">
      <w:pPr>
        <w:spacing w:before="100" w:beforeAutospacing="1" w:after="100" w:afterAutospacing="1"/>
        <w:rPr>
          <w:sz w:val="28"/>
          <w:szCs w:val="28"/>
        </w:rPr>
      </w:pPr>
      <w:r w:rsidRPr="00DE228F">
        <w:rPr>
          <w:sz w:val="28"/>
          <w:szCs w:val="28"/>
        </w:rPr>
        <w:t>Используйте .table-striped, чтобы добавить зебру- чередование для любой строки таблицы внутри &lt;tbody&gt;.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Зебра таблицы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13.8</w:t>
            </w:r>
          </w:p>
        </w:tc>
      </w:tr>
      <w:tr w:rsidR="00FA62DB" w:rsidRPr="00D3263D" w:rsidTr="00FA62DB">
        <w:trPr>
          <w:trHeight w:val="359"/>
        </w:trPr>
        <w:tc>
          <w:tcPr>
            <w:tcW w:w="8670" w:type="dxa"/>
          </w:tcPr>
          <w:p w:rsidR="00FA62DB" w:rsidRPr="00DE228F" w:rsidRDefault="00FA62DB" w:rsidP="00FA62DB">
            <w:pPr>
              <w:pStyle w:val="HTML0"/>
              <w:rPr>
                <w:sz w:val="22"/>
                <w:szCs w:val="22"/>
                <w:lang w:val="en-US"/>
              </w:rPr>
            </w:pPr>
            <w:r w:rsidRPr="00DE228F">
              <w:rPr>
                <w:sz w:val="22"/>
                <w:szCs w:val="22"/>
                <w:lang w:val="en-US"/>
              </w:rPr>
              <w:t xml:space="preserve">&lt;table class="table </w:t>
            </w:r>
            <w:r w:rsidRPr="00DE228F">
              <w:rPr>
                <w:b/>
                <w:sz w:val="22"/>
                <w:szCs w:val="22"/>
                <w:lang w:val="en-US"/>
              </w:rPr>
              <w:t>table-striped</w:t>
            </w:r>
            <w:r w:rsidRPr="00DE228F">
              <w:rPr>
                <w:sz w:val="22"/>
                <w:szCs w:val="22"/>
                <w:lang w:val="en-US"/>
              </w:rPr>
              <w:t>"&gt;</w:t>
            </w:r>
          </w:p>
          <w:p w:rsidR="00FA62DB" w:rsidRPr="00DE228F" w:rsidRDefault="00FA62DB" w:rsidP="00FA62DB">
            <w:pPr>
              <w:pStyle w:val="HTML0"/>
              <w:rPr>
                <w:sz w:val="22"/>
                <w:szCs w:val="22"/>
                <w:lang w:val="en-US"/>
              </w:rPr>
            </w:pPr>
            <w:r w:rsidRPr="00DE228F">
              <w:rPr>
                <w:sz w:val="22"/>
                <w:szCs w:val="22"/>
                <w:lang w:val="en-US"/>
              </w:rPr>
              <w:t xml:space="preserve">  ...</w:t>
            </w:r>
          </w:p>
          <w:p w:rsidR="00FA62DB" w:rsidRPr="005F0432" w:rsidRDefault="00FA62DB" w:rsidP="00FA62DB">
            <w:pPr>
              <w:pStyle w:val="HTML0"/>
              <w:rPr>
                <w:sz w:val="22"/>
                <w:szCs w:val="22"/>
              </w:rPr>
            </w:pPr>
            <w:r w:rsidRPr="00DE228F">
              <w:rPr>
                <w:sz w:val="22"/>
                <w:szCs w:val="22"/>
                <w:lang w:val="en-US"/>
              </w:rPr>
              <w:t>&lt;/table&gt;</w:t>
            </w:r>
          </w:p>
        </w:tc>
      </w:tr>
    </w:tbl>
    <w:p w:rsidR="00FA62DB" w:rsidRDefault="00FA62DB" w:rsidP="00FA62DB">
      <w:pPr>
        <w:spacing w:before="100" w:beforeAutospacing="1" w:after="100" w:afterAutospacing="1"/>
        <w:rPr>
          <w:sz w:val="28"/>
          <w:szCs w:val="28"/>
        </w:rPr>
      </w:pPr>
      <w:r>
        <w:rPr>
          <w:noProof/>
          <w:sz w:val="28"/>
          <w:szCs w:val="28"/>
        </w:rPr>
        <w:drawing>
          <wp:inline distT="0" distB="0" distL="0" distR="0" wp14:anchorId="4DAD597F" wp14:editId="0E4F3508">
            <wp:extent cx="5939790" cy="1121410"/>
            <wp:effectExtent l="0" t="0" r="3810" b="254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9.png"/>
                    <pic:cNvPicPr/>
                  </pic:nvPicPr>
                  <pic:blipFill>
                    <a:blip r:embed="rId142">
                      <a:extLst>
                        <a:ext uri="{28A0092B-C50C-407E-A947-70E740481C1C}">
                          <a14:useLocalDpi xmlns:a14="http://schemas.microsoft.com/office/drawing/2010/main" val="0"/>
                        </a:ext>
                      </a:extLst>
                    </a:blip>
                    <a:stretch>
                      <a:fillRect/>
                    </a:stretch>
                  </pic:blipFill>
                  <pic:spPr>
                    <a:xfrm>
                      <a:off x="0" y="0"/>
                      <a:ext cx="5939790" cy="1121410"/>
                    </a:xfrm>
                    <a:prstGeom prst="rect">
                      <a:avLst/>
                    </a:prstGeom>
                  </pic:spPr>
                </pic:pic>
              </a:graphicData>
            </a:graphic>
          </wp:inline>
        </w:drawing>
      </w:r>
    </w:p>
    <w:p w:rsidR="00FA62DB" w:rsidRPr="00DE228F" w:rsidRDefault="00FA62DB" w:rsidP="00FA62DB">
      <w:pPr>
        <w:spacing w:before="100" w:beforeAutospacing="1" w:after="100" w:afterAutospacing="1"/>
        <w:rPr>
          <w:sz w:val="28"/>
          <w:szCs w:val="28"/>
        </w:rPr>
      </w:pPr>
      <w:r w:rsidRPr="00DE228F">
        <w:rPr>
          <w:sz w:val="28"/>
          <w:szCs w:val="28"/>
        </w:rPr>
        <w:t>Добавьте .table-bordered для границы со всех сторон таблицы и яичеек.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46DD7" w:rsidRDefault="00FA62DB" w:rsidP="0049063C">
            <w:pPr>
              <w:jc w:val="center"/>
              <w:rPr>
                <w:b/>
                <w:bCs/>
                <w:color w:val="FFFEFF"/>
              </w:rPr>
            </w:pPr>
            <w:r>
              <w:rPr>
                <w:b/>
                <w:bCs/>
                <w:color w:val="FFFEFF"/>
              </w:rPr>
              <w:t>Добавляем границы к таблице</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sidRPr="00346DD7">
              <w:rPr>
                <w:b/>
                <w:bCs/>
                <w:color w:val="FFFEFF"/>
              </w:rPr>
              <w:t>13.9</w:t>
            </w:r>
          </w:p>
        </w:tc>
      </w:tr>
      <w:tr w:rsidR="00FA62DB" w:rsidRPr="00D3263D" w:rsidTr="00FA62DB">
        <w:trPr>
          <w:trHeight w:val="359"/>
        </w:trPr>
        <w:tc>
          <w:tcPr>
            <w:tcW w:w="8670" w:type="dxa"/>
          </w:tcPr>
          <w:p w:rsidR="00FA62DB" w:rsidRPr="00DE228F" w:rsidRDefault="00FA62DB" w:rsidP="00FA62DB">
            <w:pPr>
              <w:pStyle w:val="HTML0"/>
              <w:rPr>
                <w:sz w:val="22"/>
                <w:szCs w:val="22"/>
                <w:lang w:val="en-US"/>
              </w:rPr>
            </w:pPr>
            <w:r w:rsidRPr="00DE228F">
              <w:rPr>
                <w:sz w:val="22"/>
                <w:szCs w:val="22"/>
                <w:lang w:val="en-US"/>
              </w:rPr>
              <w:t xml:space="preserve">&lt;table class="table </w:t>
            </w:r>
            <w:r w:rsidRPr="00DE228F">
              <w:rPr>
                <w:b/>
                <w:sz w:val="22"/>
                <w:szCs w:val="22"/>
                <w:lang w:val="en-US"/>
              </w:rPr>
              <w:t>table-bordered</w:t>
            </w:r>
            <w:r w:rsidRPr="00DE228F">
              <w:rPr>
                <w:sz w:val="22"/>
                <w:szCs w:val="22"/>
                <w:lang w:val="en-US"/>
              </w:rPr>
              <w:t>"&gt;</w:t>
            </w:r>
          </w:p>
          <w:p w:rsidR="00FA62DB" w:rsidRPr="00DE228F" w:rsidRDefault="00FA62DB" w:rsidP="00FA62DB">
            <w:pPr>
              <w:pStyle w:val="HTML0"/>
              <w:rPr>
                <w:sz w:val="22"/>
                <w:szCs w:val="22"/>
                <w:lang w:val="en-US"/>
              </w:rPr>
            </w:pPr>
            <w:r w:rsidRPr="00DE228F">
              <w:rPr>
                <w:sz w:val="22"/>
                <w:szCs w:val="22"/>
                <w:lang w:val="en-US"/>
              </w:rPr>
              <w:t xml:space="preserve">  ...</w:t>
            </w:r>
          </w:p>
          <w:p w:rsidR="00FA62DB" w:rsidRPr="005F0432" w:rsidRDefault="00FA62DB" w:rsidP="00FA62DB">
            <w:pPr>
              <w:pStyle w:val="HTML0"/>
              <w:rPr>
                <w:sz w:val="22"/>
                <w:szCs w:val="22"/>
              </w:rPr>
            </w:pPr>
            <w:r w:rsidRPr="00DE228F">
              <w:rPr>
                <w:sz w:val="22"/>
                <w:szCs w:val="22"/>
                <w:lang w:val="en-US"/>
              </w:rPr>
              <w:t>&lt;/table&gt;</w:t>
            </w:r>
          </w:p>
        </w:tc>
      </w:tr>
    </w:tbl>
    <w:p w:rsidR="00FA62DB" w:rsidRDefault="00FA62DB" w:rsidP="00FA62DB">
      <w:pPr>
        <w:spacing w:before="100" w:beforeAutospacing="1" w:after="100" w:afterAutospacing="1"/>
        <w:rPr>
          <w:sz w:val="28"/>
          <w:szCs w:val="28"/>
        </w:rPr>
      </w:pPr>
      <w:r>
        <w:rPr>
          <w:noProof/>
          <w:sz w:val="28"/>
          <w:szCs w:val="28"/>
        </w:rPr>
        <w:lastRenderedPageBreak/>
        <w:drawing>
          <wp:inline distT="0" distB="0" distL="0" distR="0" wp14:anchorId="0FB229DC" wp14:editId="40FC8802">
            <wp:extent cx="5939790" cy="1396365"/>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0.png"/>
                    <pic:cNvPicPr/>
                  </pic:nvPicPr>
                  <pic:blipFill>
                    <a:blip r:embed="rId143">
                      <a:extLst>
                        <a:ext uri="{28A0092B-C50C-407E-A947-70E740481C1C}">
                          <a14:useLocalDpi xmlns:a14="http://schemas.microsoft.com/office/drawing/2010/main" val="0"/>
                        </a:ext>
                      </a:extLst>
                    </a:blip>
                    <a:stretch>
                      <a:fillRect/>
                    </a:stretch>
                  </pic:blipFill>
                  <pic:spPr>
                    <a:xfrm>
                      <a:off x="0" y="0"/>
                      <a:ext cx="5939790" cy="1396365"/>
                    </a:xfrm>
                    <a:prstGeom prst="rect">
                      <a:avLst/>
                    </a:prstGeom>
                  </pic:spPr>
                </pic:pic>
              </a:graphicData>
            </a:graphic>
          </wp:inline>
        </w:drawing>
      </w:r>
    </w:p>
    <w:p w:rsidR="00FA62DB" w:rsidRPr="00607439" w:rsidRDefault="00FA62DB" w:rsidP="00FA62DB">
      <w:pPr>
        <w:spacing w:before="100" w:beforeAutospacing="1" w:after="100" w:afterAutospacing="1"/>
        <w:rPr>
          <w:sz w:val="28"/>
          <w:szCs w:val="28"/>
        </w:rPr>
      </w:pPr>
      <w:r>
        <w:rPr>
          <w:sz w:val="28"/>
          <w:szCs w:val="28"/>
        </w:rPr>
        <w:t>Контекстные классы</w:t>
      </w:r>
      <w:r w:rsidRPr="00607439">
        <w:rPr>
          <w:sz w:val="28"/>
          <w:szCs w:val="28"/>
        </w:rPr>
        <w:t>:</w:t>
      </w:r>
    </w:p>
    <w:p w:rsidR="00FA62DB" w:rsidRPr="00DE228F" w:rsidRDefault="00FA62DB" w:rsidP="00FA62DB">
      <w:pPr>
        <w:spacing w:before="100" w:beforeAutospacing="1" w:after="100" w:afterAutospacing="1"/>
        <w:rPr>
          <w:sz w:val="28"/>
          <w:szCs w:val="28"/>
        </w:rPr>
      </w:pPr>
      <w:r w:rsidRPr="00DE228F">
        <w:rPr>
          <w:i/>
          <w:sz w:val="28"/>
          <w:szCs w:val="28"/>
        </w:rPr>
        <w:t>.active</w:t>
      </w:r>
      <w:r w:rsidRPr="00DE228F">
        <w:rPr>
          <w:sz w:val="28"/>
          <w:szCs w:val="28"/>
        </w:rPr>
        <w:t xml:space="preserve"> </w:t>
      </w:r>
      <w:r w:rsidRPr="00DE228F">
        <w:rPr>
          <w:sz w:val="28"/>
          <w:szCs w:val="28"/>
        </w:rPr>
        <w:tab/>
        <w:t>Применяет цвет при наведении на конкретную строку или ячейку</w:t>
      </w:r>
    </w:p>
    <w:p w:rsidR="00FA62DB" w:rsidRPr="00DE228F" w:rsidRDefault="00FA62DB" w:rsidP="00FA62DB">
      <w:pPr>
        <w:spacing w:before="100" w:beforeAutospacing="1" w:after="100" w:afterAutospacing="1"/>
        <w:rPr>
          <w:sz w:val="28"/>
          <w:szCs w:val="28"/>
        </w:rPr>
      </w:pPr>
      <w:r w:rsidRPr="00DE228F">
        <w:rPr>
          <w:i/>
          <w:sz w:val="28"/>
          <w:szCs w:val="28"/>
        </w:rPr>
        <w:t>.success</w:t>
      </w:r>
      <w:r w:rsidRPr="00DE228F">
        <w:rPr>
          <w:sz w:val="28"/>
          <w:szCs w:val="28"/>
        </w:rPr>
        <w:t xml:space="preserve"> </w:t>
      </w:r>
      <w:r w:rsidRPr="00DE228F">
        <w:rPr>
          <w:sz w:val="28"/>
          <w:szCs w:val="28"/>
        </w:rPr>
        <w:tab/>
        <w:t>Указывает на успешное или позитивное действие</w:t>
      </w:r>
    </w:p>
    <w:p w:rsidR="00FA62DB" w:rsidRPr="00DE228F" w:rsidRDefault="00FA62DB" w:rsidP="00FA62DB">
      <w:pPr>
        <w:spacing w:before="100" w:beforeAutospacing="1" w:after="100" w:afterAutospacing="1"/>
        <w:rPr>
          <w:sz w:val="28"/>
          <w:szCs w:val="28"/>
        </w:rPr>
      </w:pPr>
      <w:r w:rsidRPr="00DE228F">
        <w:rPr>
          <w:i/>
          <w:sz w:val="28"/>
          <w:szCs w:val="28"/>
        </w:rPr>
        <w:t>.info</w:t>
      </w:r>
      <w:r w:rsidRPr="00DE228F">
        <w:rPr>
          <w:sz w:val="28"/>
          <w:szCs w:val="28"/>
        </w:rPr>
        <w:t xml:space="preserve"> </w:t>
      </w:r>
      <w:r w:rsidRPr="00DE228F">
        <w:rPr>
          <w:sz w:val="28"/>
          <w:szCs w:val="28"/>
        </w:rPr>
        <w:tab/>
        <w:t>Указывает на нейтральные информативные изменения или действия</w:t>
      </w:r>
    </w:p>
    <w:p w:rsidR="00FA62DB" w:rsidRPr="00DE228F" w:rsidRDefault="00FA62DB" w:rsidP="00FA62DB">
      <w:pPr>
        <w:spacing w:before="100" w:beforeAutospacing="1" w:after="100" w:afterAutospacing="1"/>
        <w:rPr>
          <w:sz w:val="28"/>
          <w:szCs w:val="28"/>
        </w:rPr>
      </w:pPr>
      <w:r w:rsidRPr="00DE228F">
        <w:rPr>
          <w:i/>
          <w:sz w:val="28"/>
          <w:szCs w:val="28"/>
        </w:rPr>
        <w:t>.warning</w:t>
      </w:r>
      <w:r w:rsidRPr="00DE228F">
        <w:rPr>
          <w:sz w:val="28"/>
          <w:szCs w:val="28"/>
        </w:rPr>
        <w:t xml:space="preserve"> </w:t>
      </w:r>
      <w:r w:rsidRPr="00DE228F">
        <w:rPr>
          <w:sz w:val="28"/>
          <w:szCs w:val="28"/>
        </w:rPr>
        <w:tab/>
        <w:t>Указывает на предупреждения, которые могут потребовать вн</w:t>
      </w:r>
      <w:r w:rsidRPr="00DE228F">
        <w:rPr>
          <w:sz w:val="28"/>
          <w:szCs w:val="28"/>
        </w:rPr>
        <w:t>и</w:t>
      </w:r>
      <w:r w:rsidRPr="00DE228F">
        <w:rPr>
          <w:sz w:val="28"/>
          <w:szCs w:val="28"/>
        </w:rPr>
        <w:t>мания</w:t>
      </w:r>
    </w:p>
    <w:p w:rsidR="00FA62DB" w:rsidRPr="00DE228F" w:rsidRDefault="00FA62DB" w:rsidP="00FA62DB">
      <w:pPr>
        <w:spacing w:before="100" w:beforeAutospacing="1" w:after="100" w:afterAutospacing="1"/>
        <w:rPr>
          <w:sz w:val="28"/>
          <w:szCs w:val="28"/>
        </w:rPr>
      </w:pPr>
      <w:r w:rsidRPr="00DE228F">
        <w:rPr>
          <w:i/>
          <w:sz w:val="28"/>
          <w:szCs w:val="28"/>
        </w:rPr>
        <w:t>.danger</w:t>
      </w:r>
      <w:r w:rsidRPr="00DE228F">
        <w:rPr>
          <w:sz w:val="28"/>
          <w:szCs w:val="28"/>
        </w:rPr>
        <w:t xml:space="preserve"> </w:t>
      </w:r>
      <w:r w:rsidRPr="00DE228F">
        <w:rPr>
          <w:sz w:val="28"/>
          <w:szCs w:val="28"/>
        </w:rPr>
        <w:tab/>
        <w:t>Указывает на опасное или потенциально негативное действие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Контексные классы таблицы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13.10</w:t>
            </w:r>
          </w:p>
        </w:tc>
      </w:tr>
      <w:tr w:rsidR="00FA62DB" w:rsidRPr="00D3263D" w:rsidTr="00FA62DB">
        <w:trPr>
          <w:trHeight w:val="359"/>
        </w:trPr>
        <w:tc>
          <w:tcPr>
            <w:tcW w:w="8670" w:type="dxa"/>
          </w:tcPr>
          <w:p w:rsidR="00FA62DB" w:rsidRPr="0078172F" w:rsidRDefault="00FA62DB" w:rsidP="00FA62DB">
            <w:pPr>
              <w:pStyle w:val="HTML0"/>
              <w:rPr>
                <w:sz w:val="22"/>
                <w:szCs w:val="22"/>
                <w:lang w:val="en-US"/>
              </w:rPr>
            </w:pPr>
            <w:r w:rsidRPr="0078172F">
              <w:rPr>
                <w:sz w:val="22"/>
                <w:szCs w:val="22"/>
                <w:lang w:val="en-US"/>
              </w:rPr>
              <w:t>&lt;!</w:t>
            </w:r>
            <w:r>
              <w:rPr>
                <w:sz w:val="22"/>
                <w:szCs w:val="22"/>
                <w:lang w:val="en-US"/>
              </w:rPr>
              <w:t>—</w:t>
            </w:r>
            <w:r>
              <w:rPr>
                <w:sz w:val="22"/>
                <w:szCs w:val="22"/>
              </w:rPr>
              <w:t>Для</w:t>
            </w:r>
            <w:r w:rsidRPr="00607439">
              <w:rPr>
                <w:sz w:val="22"/>
                <w:szCs w:val="22"/>
                <w:lang w:val="en-US"/>
              </w:rPr>
              <w:t xml:space="preserve"> </w:t>
            </w:r>
            <w:r>
              <w:rPr>
                <w:sz w:val="22"/>
                <w:szCs w:val="22"/>
              </w:rPr>
              <w:t>элементов</w:t>
            </w:r>
            <w:r w:rsidRPr="00607439">
              <w:rPr>
                <w:sz w:val="22"/>
                <w:szCs w:val="22"/>
                <w:lang w:val="en-US"/>
              </w:rPr>
              <w:t xml:space="preserve"> </w:t>
            </w:r>
            <w:r>
              <w:rPr>
                <w:sz w:val="22"/>
                <w:szCs w:val="22"/>
                <w:lang w:val="en-US"/>
              </w:rPr>
              <w:t>tr</w:t>
            </w:r>
            <w:r w:rsidRPr="0078172F">
              <w:rPr>
                <w:sz w:val="22"/>
                <w:szCs w:val="22"/>
                <w:lang w:val="en-US"/>
              </w:rPr>
              <w:t>--&gt;</w:t>
            </w:r>
          </w:p>
          <w:p w:rsidR="00FA62DB" w:rsidRPr="0078172F" w:rsidRDefault="00FA62DB" w:rsidP="00FA62DB">
            <w:pPr>
              <w:pStyle w:val="HTML0"/>
              <w:rPr>
                <w:sz w:val="22"/>
                <w:szCs w:val="22"/>
                <w:lang w:val="en-US"/>
              </w:rPr>
            </w:pPr>
            <w:r w:rsidRPr="0078172F">
              <w:rPr>
                <w:sz w:val="22"/>
                <w:szCs w:val="22"/>
                <w:lang w:val="en-US"/>
              </w:rPr>
              <w:t>&lt;tr class="active"&gt;...&lt;/tr&gt;</w:t>
            </w:r>
          </w:p>
          <w:p w:rsidR="00FA62DB" w:rsidRPr="0078172F" w:rsidRDefault="00FA62DB" w:rsidP="00FA62DB">
            <w:pPr>
              <w:pStyle w:val="HTML0"/>
              <w:rPr>
                <w:sz w:val="22"/>
                <w:szCs w:val="22"/>
                <w:lang w:val="en-US"/>
              </w:rPr>
            </w:pPr>
            <w:r w:rsidRPr="0078172F">
              <w:rPr>
                <w:sz w:val="22"/>
                <w:szCs w:val="22"/>
                <w:lang w:val="en-US"/>
              </w:rPr>
              <w:t>&lt;tr class="success"&gt;...&lt;/tr&gt;</w:t>
            </w:r>
          </w:p>
          <w:p w:rsidR="00FA62DB" w:rsidRPr="0078172F" w:rsidRDefault="00FA62DB" w:rsidP="00FA62DB">
            <w:pPr>
              <w:pStyle w:val="HTML0"/>
              <w:rPr>
                <w:sz w:val="22"/>
                <w:szCs w:val="22"/>
                <w:lang w:val="en-US"/>
              </w:rPr>
            </w:pPr>
            <w:r w:rsidRPr="0078172F">
              <w:rPr>
                <w:sz w:val="22"/>
                <w:szCs w:val="22"/>
                <w:lang w:val="en-US"/>
              </w:rPr>
              <w:t>&lt;tr class="warning"&gt;...&lt;/tr&gt;</w:t>
            </w:r>
          </w:p>
          <w:p w:rsidR="00FA62DB" w:rsidRPr="0078172F" w:rsidRDefault="00FA62DB" w:rsidP="00FA62DB">
            <w:pPr>
              <w:pStyle w:val="HTML0"/>
              <w:rPr>
                <w:sz w:val="22"/>
                <w:szCs w:val="22"/>
                <w:lang w:val="en-US"/>
              </w:rPr>
            </w:pPr>
            <w:r w:rsidRPr="0078172F">
              <w:rPr>
                <w:sz w:val="22"/>
                <w:szCs w:val="22"/>
                <w:lang w:val="en-US"/>
              </w:rPr>
              <w:t>&lt;tr class="danger"&gt;...&lt;/tr&gt;</w:t>
            </w:r>
          </w:p>
          <w:p w:rsidR="00FA62DB" w:rsidRPr="0078172F" w:rsidRDefault="00FA62DB" w:rsidP="00FA62DB">
            <w:pPr>
              <w:pStyle w:val="HTML0"/>
              <w:rPr>
                <w:sz w:val="22"/>
                <w:szCs w:val="22"/>
                <w:lang w:val="en-US"/>
              </w:rPr>
            </w:pPr>
            <w:r w:rsidRPr="0078172F">
              <w:rPr>
                <w:sz w:val="22"/>
                <w:szCs w:val="22"/>
                <w:lang w:val="en-US"/>
              </w:rPr>
              <w:t>&lt;tr class="info"&gt;...&lt;/tr&gt;</w:t>
            </w:r>
          </w:p>
          <w:p w:rsidR="00FA62DB" w:rsidRPr="0078172F" w:rsidRDefault="00FA62DB" w:rsidP="00FA62DB">
            <w:pPr>
              <w:pStyle w:val="HTML0"/>
              <w:rPr>
                <w:sz w:val="22"/>
                <w:szCs w:val="22"/>
                <w:lang w:val="en-US"/>
              </w:rPr>
            </w:pPr>
          </w:p>
          <w:p w:rsidR="00FA62DB" w:rsidRPr="0078172F" w:rsidRDefault="00FA62DB" w:rsidP="00FA62DB">
            <w:pPr>
              <w:pStyle w:val="HTML0"/>
              <w:rPr>
                <w:sz w:val="22"/>
                <w:szCs w:val="22"/>
              </w:rPr>
            </w:pPr>
            <w:r w:rsidRPr="0078172F">
              <w:rPr>
                <w:sz w:val="22"/>
                <w:szCs w:val="22"/>
              </w:rPr>
              <w:t>&lt;!—</w:t>
            </w:r>
            <w:r>
              <w:rPr>
                <w:sz w:val="22"/>
                <w:szCs w:val="22"/>
              </w:rPr>
              <w:t>Для ячеек</w:t>
            </w:r>
            <w:r w:rsidRPr="0078172F">
              <w:rPr>
                <w:sz w:val="22"/>
                <w:szCs w:val="22"/>
              </w:rPr>
              <w:t xml:space="preserve"> (`</w:t>
            </w:r>
            <w:r>
              <w:rPr>
                <w:sz w:val="22"/>
                <w:szCs w:val="22"/>
                <w:lang w:val="en-US"/>
              </w:rPr>
              <w:t>td</w:t>
            </w:r>
            <w:r w:rsidRPr="0078172F">
              <w:rPr>
                <w:sz w:val="22"/>
                <w:szCs w:val="22"/>
              </w:rPr>
              <w:t xml:space="preserve">` </w:t>
            </w:r>
            <w:r>
              <w:rPr>
                <w:sz w:val="22"/>
                <w:szCs w:val="22"/>
              </w:rPr>
              <w:t>или</w:t>
            </w:r>
            <w:r w:rsidRPr="0078172F">
              <w:rPr>
                <w:sz w:val="22"/>
                <w:szCs w:val="22"/>
              </w:rPr>
              <w:t xml:space="preserve"> `</w:t>
            </w:r>
            <w:r w:rsidRPr="0078172F">
              <w:rPr>
                <w:sz w:val="22"/>
                <w:szCs w:val="22"/>
                <w:lang w:val="en-US"/>
              </w:rPr>
              <w:t>th</w:t>
            </w:r>
            <w:r w:rsidRPr="0078172F">
              <w:rPr>
                <w:sz w:val="22"/>
                <w:szCs w:val="22"/>
              </w:rPr>
              <w:t>`) --&gt;</w:t>
            </w:r>
          </w:p>
          <w:p w:rsidR="00FA62DB" w:rsidRPr="0078172F" w:rsidRDefault="00FA62DB" w:rsidP="00FA62DB">
            <w:pPr>
              <w:pStyle w:val="HTML0"/>
              <w:rPr>
                <w:sz w:val="22"/>
                <w:szCs w:val="22"/>
                <w:lang w:val="en-US"/>
              </w:rPr>
            </w:pPr>
            <w:r w:rsidRPr="0078172F">
              <w:rPr>
                <w:sz w:val="22"/>
                <w:szCs w:val="22"/>
                <w:lang w:val="en-US"/>
              </w:rPr>
              <w:t>&lt;tr&gt;</w:t>
            </w:r>
          </w:p>
          <w:p w:rsidR="00FA62DB" w:rsidRPr="0078172F" w:rsidRDefault="00FA62DB" w:rsidP="00FA62DB">
            <w:pPr>
              <w:pStyle w:val="HTML0"/>
              <w:rPr>
                <w:sz w:val="22"/>
                <w:szCs w:val="22"/>
                <w:lang w:val="en-US"/>
              </w:rPr>
            </w:pPr>
            <w:r w:rsidRPr="0078172F">
              <w:rPr>
                <w:sz w:val="22"/>
                <w:szCs w:val="22"/>
                <w:lang w:val="en-US"/>
              </w:rPr>
              <w:t xml:space="preserve">  &lt;td class="active"&gt;...&lt;/td&gt;</w:t>
            </w:r>
          </w:p>
          <w:p w:rsidR="00FA62DB" w:rsidRPr="0078172F" w:rsidRDefault="00FA62DB" w:rsidP="00FA62DB">
            <w:pPr>
              <w:pStyle w:val="HTML0"/>
              <w:rPr>
                <w:sz w:val="22"/>
                <w:szCs w:val="22"/>
                <w:lang w:val="en-US"/>
              </w:rPr>
            </w:pPr>
            <w:r w:rsidRPr="0078172F">
              <w:rPr>
                <w:sz w:val="22"/>
                <w:szCs w:val="22"/>
                <w:lang w:val="en-US"/>
              </w:rPr>
              <w:t xml:space="preserve">  &lt;td class="success"&gt;...&lt;/td&gt;</w:t>
            </w:r>
          </w:p>
          <w:p w:rsidR="00FA62DB" w:rsidRPr="0078172F" w:rsidRDefault="00FA62DB" w:rsidP="00FA62DB">
            <w:pPr>
              <w:pStyle w:val="HTML0"/>
              <w:rPr>
                <w:sz w:val="22"/>
                <w:szCs w:val="22"/>
                <w:lang w:val="en-US"/>
              </w:rPr>
            </w:pPr>
            <w:r w:rsidRPr="0078172F">
              <w:rPr>
                <w:sz w:val="22"/>
                <w:szCs w:val="22"/>
                <w:lang w:val="en-US"/>
              </w:rPr>
              <w:t xml:space="preserve">  &lt;td class="warning"&gt;...&lt;/td&gt;</w:t>
            </w:r>
          </w:p>
          <w:p w:rsidR="00FA62DB" w:rsidRPr="0078172F" w:rsidRDefault="00FA62DB" w:rsidP="00FA62DB">
            <w:pPr>
              <w:pStyle w:val="HTML0"/>
              <w:rPr>
                <w:sz w:val="22"/>
                <w:szCs w:val="22"/>
                <w:lang w:val="en-US"/>
              </w:rPr>
            </w:pPr>
            <w:r w:rsidRPr="0078172F">
              <w:rPr>
                <w:sz w:val="22"/>
                <w:szCs w:val="22"/>
                <w:lang w:val="en-US"/>
              </w:rPr>
              <w:t xml:space="preserve">  &lt;td class="danger"&gt;...&lt;/td&gt;</w:t>
            </w:r>
          </w:p>
          <w:p w:rsidR="00FA62DB" w:rsidRPr="0078172F" w:rsidRDefault="00FA62DB" w:rsidP="00FA62DB">
            <w:pPr>
              <w:pStyle w:val="HTML0"/>
              <w:rPr>
                <w:sz w:val="22"/>
                <w:szCs w:val="22"/>
                <w:lang w:val="en-US"/>
              </w:rPr>
            </w:pPr>
            <w:r w:rsidRPr="0078172F">
              <w:rPr>
                <w:sz w:val="22"/>
                <w:szCs w:val="22"/>
                <w:lang w:val="en-US"/>
              </w:rPr>
              <w:t xml:space="preserve">  &lt;td class="info"&gt;...&lt;/td&gt;</w:t>
            </w:r>
          </w:p>
          <w:p w:rsidR="00FA62DB" w:rsidRPr="005F0432" w:rsidRDefault="00FA62DB" w:rsidP="00FA62DB">
            <w:pPr>
              <w:pStyle w:val="HTML0"/>
              <w:rPr>
                <w:sz w:val="22"/>
                <w:szCs w:val="22"/>
              </w:rPr>
            </w:pPr>
            <w:r w:rsidRPr="0078172F">
              <w:rPr>
                <w:sz w:val="22"/>
                <w:szCs w:val="22"/>
                <w:lang w:val="en-US"/>
              </w:rPr>
              <w:t>&lt;/tr&gt;</w:t>
            </w:r>
          </w:p>
        </w:tc>
      </w:tr>
    </w:tbl>
    <w:p w:rsidR="00FA62DB" w:rsidRDefault="00FA62DB" w:rsidP="00FA62DB">
      <w:pPr>
        <w:spacing w:before="100" w:beforeAutospacing="1" w:after="100" w:afterAutospacing="1"/>
        <w:rPr>
          <w:sz w:val="28"/>
          <w:szCs w:val="28"/>
          <w:lang w:val="en-US"/>
        </w:rPr>
      </w:pPr>
      <w:r>
        <w:rPr>
          <w:noProof/>
          <w:sz w:val="28"/>
          <w:szCs w:val="28"/>
        </w:rPr>
        <w:lastRenderedPageBreak/>
        <w:drawing>
          <wp:inline distT="0" distB="0" distL="0" distR="0" wp14:anchorId="32FA7936" wp14:editId="4E08E734">
            <wp:extent cx="5939790" cy="2462530"/>
            <wp:effectExtent l="0" t="0" r="381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1.png"/>
                    <pic:cNvPicPr/>
                  </pic:nvPicPr>
                  <pic:blipFill>
                    <a:blip r:embed="rId144">
                      <a:extLst>
                        <a:ext uri="{28A0092B-C50C-407E-A947-70E740481C1C}">
                          <a14:useLocalDpi xmlns:a14="http://schemas.microsoft.com/office/drawing/2010/main" val="0"/>
                        </a:ext>
                      </a:extLst>
                    </a:blip>
                    <a:stretch>
                      <a:fillRect/>
                    </a:stretch>
                  </pic:blipFill>
                  <pic:spPr>
                    <a:xfrm>
                      <a:off x="0" y="0"/>
                      <a:ext cx="5939790" cy="2462530"/>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78172F">
        <w:rPr>
          <w:sz w:val="28"/>
          <w:szCs w:val="28"/>
        </w:rPr>
        <w:t>Можно создать адаптивные таблицы путем преобразования любого .table в .table-responsive, чтобы сделать их прокрученными горизонтально для н</w:t>
      </w:r>
      <w:r w:rsidRPr="0078172F">
        <w:rPr>
          <w:sz w:val="28"/>
          <w:szCs w:val="28"/>
        </w:rPr>
        <w:t>е</w:t>
      </w:r>
      <w:r w:rsidRPr="0078172F">
        <w:rPr>
          <w:sz w:val="28"/>
          <w:szCs w:val="28"/>
        </w:rPr>
        <w:t>больших экранов (до 768px). При просмотре на экране при разрешении больше чем 768px, вы не увидите никакой разницы в этих таблицах.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Создание адаптивной таблицы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13.11</w:t>
            </w:r>
          </w:p>
        </w:tc>
      </w:tr>
      <w:tr w:rsidR="00FA62DB" w:rsidRPr="00D3263D" w:rsidTr="00FA62DB">
        <w:trPr>
          <w:trHeight w:val="359"/>
        </w:trPr>
        <w:tc>
          <w:tcPr>
            <w:tcW w:w="8670" w:type="dxa"/>
          </w:tcPr>
          <w:p w:rsidR="00FA62DB" w:rsidRPr="0078172F" w:rsidRDefault="00FA62DB" w:rsidP="00FA62DB">
            <w:pPr>
              <w:pStyle w:val="HTML0"/>
              <w:rPr>
                <w:sz w:val="22"/>
                <w:szCs w:val="22"/>
                <w:lang w:val="en-US"/>
              </w:rPr>
            </w:pPr>
            <w:r w:rsidRPr="0078172F">
              <w:rPr>
                <w:sz w:val="22"/>
                <w:szCs w:val="22"/>
                <w:lang w:val="en-US"/>
              </w:rPr>
              <w:t>&lt;div class="</w:t>
            </w:r>
            <w:r w:rsidRPr="0078172F">
              <w:rPr>
                <w:b/>
                <w:sz w:val="22"/>
                <w:szCs w:val="22"/>
                <w:lang w:val="en-US"/>
              </w:rPr>
              <w:t>table-responsive</w:t>
            </w:r>
            <w:r w:rsidRPr="0078172F">
              <w:rPr>
                <w:sz w:val="22"/>
                <w:szCs w:val="22"/>
                <w:lang w:val="en-US"/>
              </w:rPr>
              <w:t>"&gt;</w:t>
            </w:r>
          </w:p>
          <w:p w:rsidR="00FA62DB" w:rsidRPr="0078172F" w:rsidRDefault="00FA62DB" w:rsidP="00FA62DB">
            <w:pPr>
              <w:pStyle w:val="HTML0"/>
              <w:rPr>
                <w:sz w:val="22"/>
                <w:szCs w:val="22"/>
                <w:lang w:val="en-US"/>
              </w:rPr>
            </w:pPr>
            <w:r w:rsidRPr="0078172F">
              <w:rPr>
                <w:sz w:val="22"/>
                <w:szCs w:val="22"/>
                <w:lang w:val="en-US"/>
              </w:rPr>
              <w:t xml:space="preserve">  &lt;table class="table"&gt;</w:t>
            </w:r>
          </w:p>
          <w:p w:rsidR="00FA62DB" w:rsidRPr="0078172F" w:rsidRDefault="00FA62DB" w:rsidP="00FA62DB">
            <w:pPr>
              <w:pStyle w:val="HTML0"/>
              <w:rPr>
                <w:sz w:val="22"/>
                <w:szCs w:val="22"/>
              </w:rPr>
            </w:pPr>
            <w:r w:rsidRPr="0078172F">
              <w:rPr>
                <w:sz w:val="22"/>
                <w:szCs w:val="22"/>
                <w:lang w:val="en-US"/>
              </w:rPr>
              <w:t xml:space="preserve">    </w:t>
            </w:r>
            <w:r w:rsidRPr="0078172F">
              <w:rPr>
                <w:sz w:val="22"/>
                <w:szCs w:val="22"/>
              </w:rPr>
              <w:t>...</w:t>
            </w:r>
          </w:p>
          <w:p w:rsidR="00FA62DB" w:rsidRPr="0078172F" w:rsidRDefault="00FA62DB" w:rsidP="00FA62DB">
            <w:pPr>
              <w:pStyle w:val="HTML0"/>
              <w:rPr>
                <w:sz w:val="22"/>
                <w:szCs w:val="22"/>
              </w:rPr>
            </w:pPr>
            <w:r w:rsidRPr="0078172F">
              <w:rPr>
                <w:sz w:val="22"/>
                <w:szCs w:val="22"/>
              </w:rPr>
              <w:t xml:space="preserve">  &lt;/table&gt;</w:t>
            </w:r>
          </w:p>
          <w:p w:rsidR="00FA62DB" w:rsidRPr="005F0432" w:rsidRDefault="00FA62DB" w:rsidP="00FA62DB">
            <w:pPr>
              <w:pStyle w:val="HTML0"/>
              <w:rPr>
                <w:sz w:val="22"/>
                <w:szCs w:val="22"/>
              </w:rPr>
            </w:pPr>
            <w:r w:rsidRPr="0078172F">
              <w:rPr>
                <w:sz w:val="22"/>
                <w:szCs w:val="22"/>
              </w:rPr>
              <w:t>&lt;/div&gt;</w:t>
            </w:r>
          </w:p>
        </w:tc>
      </w:tr>
    </w:tbl>
    <w:p w:rsidR="00FA62DB" w:rsidRPr="00B92CE8" w:rsidRDefault="00FA62DB" w:rsidP="00FA62DB">
      <w:pPr>
        <w:spacing w:before="100" w:beforeAutospacing="1" w:after="100" w:afterAutospacing="1"/>
        <w:rPr>
          <w:b/>
          <w:sz w:val="28"/>
          <w:szCs w:val="28"/>
        </w:rPr>
      </w:pPr>
      <w:r w:rsidRPr="00B92CE8">
        <w:rPr>
          <w:b/>
          <w:sz w:val="28"/>
          <w:szCs w:val="28"/>
        </w:rPr>
        <w:t>Кнопки</w:t>
      </w:r>
    </w:p>
    <w:p w:rsidR="00FA62DB" w:rsidRDefault="00FA62DB" w:rsidP="00FA62DB">
      <w:pPr>
        <w:spacing w:before="100" w:beforeAutospacing="1" w:after="100" w:afterAutospacing="1"/>
        <w:rPr>
          <w:sz w:val="28"/>
          <w:szCs w:val="28"/>
        </w:rPr>
      </w:pPr>
      <w:r>
        <w:rPr>
          <w:noProof/>
          <w:sz w:val="28"/>
          <w:szCs w:val="28"/>
        </w:rPr>
        <w:drawing>
          <wp:inline distT="0" distB="0" distL="0" distR="0" wp14:anchorId="469AA6E2" wp14:editId="360102A5">
            <wp:extent cx="4971429" cy="409524"/>
            <wp:effectExtent l="0" t="0" r="63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2.png"/>
                    <pic:cNvPicPr/>
                  </pic:nvPicPr>
                  <pic:blipFill>
                    <a:blip r:embed="rId145">
                      <a:extLst>
                        <a:ext uri="{28A0092B-C50C-407E-A947-70E740481C1C}">
                          <a14:useLocalDpi xmlns:a14="http://schemas.microsoft.com/office/drawing/2010/main" val="0"/>
                        </a:ext>
                      </a:extLst>
                    </a:blip>
                    <a:stretch>
                      <a:fillRect/>
                    </a:stretch>
                  </pic:blipFill>
                  <pic:spPr>
                    <a:xfrm>
                      <a:off x="0" y="0"/>
                      <a:ext cx="4971429" cy="409524"/>
                    </a:xfrm>
                    <a:prstGeom prst="rect">
                      <a:avLst/>
                    </a:prstGeom>
                  </pic:spPr>
                </pic:pic>
              </a:graphicData>
            </a:graphic>
          </wp:inline>
        </w:drawing>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Типы кнопок</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13.12</w:t>
            </w:r>
          </w:p>
        </w:tc>
      </w:tr>
      <w:tr w:rsidR="00FA62DB" w:rsidRPr="006E7EE0" w:rsidTr="00FA62DB">
        <w:trPr>
          <w:trHeight w:val="359"/>
        </w:trPr>
        <w:tc>
          <w:tcPr>
            <w:tcW w:w="8670" w:type="dxa"/>
          </w:tcPr>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btn-default</w:t>
            </w:r>
            <w:r w:rsidRPr="00B92CE8">
              <w:rPr>
                <w:sz w:val="22"/>
                <w:szCs w:val="22"/>
                <w:lang w:val="en-US"/>
              </w:rPr>
              <w:t>"&gt;Default&lt;/button&gt;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btn-primary</w:t>
            </w:r>
            <w:r w:rsidRPr="00B92CE8">
              <w:rPr>
                <w:sz w:val="22"/>
                <w:szCs w:val="22"/>
                <w:lang w:val="en-US"/>
              </w:rPr>
              <w:t>"&gt;Primary&lt;/button&gt;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btn-success</w:t>
            </w:r>
            <w:r w:rsidRPr="00B92CE8">
              <w:rPr>
                <w:sz w:val="22"/>
                <w:szCs w:val="22"/>
                <w:lang w:val="en-US"/>
              </w:rPr>
              <w:t>"&gt;Success&lt;/button&gt;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btn-info</w:t>
            </w:r>
            <w:r w:rsidRPr="00B92CE8">
              <w:rPr>
                <w:sz w:val="22"/>
                <w:szCs w:val="22"/>
                <w:lang w:val="en-US"/>
              </w:rPr>
              <w:t>"&gt;Info&lt;/button&gt;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btn-warning</w:t>
            </w:r>
            <w:r w:rsidRPr="00B92CE8">
              <w:rPr>
                <w:sz w:val="22"/>
                <w:szCs w:val="22"/>
                <w:lang w:val="en-US"/>
              </w:rPr>
              <w:t>"&gt;Warning&lt;/button&gt;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btn-danger</w:t>
            </w:r>
            <w:r w:rsidRPr="00B92CE8">
              <w:rPr>
                <w:sz w:val="22"/>
                <w:szCs w:val="22"/>
                <w:lang w:val="en-US"/>
              </w:rPr>
              <w:t>"&gt;Danger&lt;/button&gt;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btn-link</w:t>
            </w:r>
            <w:r w:rsidRPr="00B92CE8">
              <w:rPr>
                <w:sz w:val="22"/>
                <w:szCs w:val="22"/>
                <w:lang w:val="en-US"/>
              </w:rPr>
              <w:t>"&gt;Ссылка&lt;/button&gt;</w:t>
            </w:r>
          </w:p>
        </w:tc>
      </w:tr>
    </w:tbl>
    <w:p w:rsidR="00FA62DB" w:rsidRPr="00B92CE8" w:rsidRDefault="00FA62DB" w:rsidP="00FA62DB">
      <w:pPr>
        <w:spacing w:before="100" w:beforeAutospacing="1" w:after="100" w:afterAutospacing="1"/>
        <w:rPr>
          <w:sz w:val="28"/>
          <w:szCs w:val="28"/>
        </w:rPr>
      </w:pPr>
      <w:r w:rsidRPr="00B92CE8">
        <w:rPr>
          <w:sz w:val="28"/>
          <w:szCs w:val="28"/>
        </w:rPr>
        <w:t>Используем .</w:t>
      </w:r>
      <w:r w:rsidRPr="00B92CE8">
        <w:rPr>
          <w:sz w:val="28"/>
          <w:szCs w:val="28"/>
          <w:lang w:val="en-US"/>
        </w:rPr>
        <w:t>btn</w:t>
      </w:r>
      <w:r w:rsidRPr="00B92CE8">
        <w:rPr>
          <w:sz w:val="28"/>
          <w:szCs w:val="28"/>
        </w:rPr>
        <w:t>-</w:t>
      </w:r>
      <w:r w:rsidRPr="00B92CE8">
        <w:rPr>
          <w:sz w:val="28"/>
          <w:szCs w:val="28"/>
          <w:lang w:val="en-US"/>
        </w:rPr>
        <w:t>lg</w:t>
      </w:r>
      <w:r w:rsidRPr="00B92CE8">
        <w:rPr>
          <w:sz w:val="28"/>
          <w:szCs w:val="28"/>
        </w:rPr>
        <w:t>, .</w:t>
      </w:r>
      <w:r w:rsidRPr="00B92CE8">
        <w:rPr>
          <w:sz w:val="28"/>
          <w:szCs w:val="28"/>
          <w:lang w:val="en-US"/>
        </w:rPr>
        <w:t>btn</w:t>
      </w:r>
      <w:r w:rsidRPr="00B92CE8">
        <w:rPr>
          <w:sz w:val="28"/>
          <w:szCs w:val="28"/>
        </w:rPr>
        <w:t>-</w:t>
      </w:r>
      <w:r w:rsidRPr="00B92CE8">
        <w:rPr>
          <w:sz w:val="28"/>
          <w:szCs w:val="28"/>
          <w:lang w:val="en-US"/>
        </w:rPr>
        <w:t>sm</w:t>
      </w:r>
      <w:r w:rsidRPr="00B92CE8">
        <w:rPr>
          <w:sz w:val="28"/>
          <w:szCs w:val="28"/>
        </w:rPr>
        <w:t>, или .</w:t>
      </w:r>
      <w:r w:rsidRPr="00B92CE8">
        <w:rPr>
          <w:sz w:val="28"/>
          <w:szCs w:val="28"/>
          <w:lang w:val="en-US"/>
        </w:rPr>
        <w:t>btn</w:t>
      </w:r>
      <w:r w:rsidRPr="00B92CE8">
        <w:rPr>
          <w:sz w:val="28"/>
          <w:szCs w:val="28"/>
        </w:rPr>
        <w:t>-</w:t>
      </w:r>
      <w:r w:rsidRPr="00B92CE8">
        <w:rPr>
          <w:sz w:val="28"/>
          <w:szCs w:val="28"/>
          <w:lang w:val="en-US"/>
        </w:rPr>
        <w:t>xs</w:t>
      </w:r>
      <w:r w:rsidRPr="00B92CE8">
        <w:rPr>
          <w:sz w:val="28"/>
          <w:szCs w:val="28"/>
        </w:rPr>
        <w:t xml:space="preserve"> для создания кнопок разных размеров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Размеры кнопок</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13.13</w:t>
            </w:r>
          </w:p>
        </w:tc>
      </w:tr>
      <w:tr w:rsidR="00FA62DB" w:rsidRPr="00D3263D" w:rsidTr="00FA62DB">
        <w:trPr>
          <w:trHeight w:val="359"/>
        </w:trPr>
        <w:tc>
          <w:tcPr>
            <w:tcW w:w="8670" w:type="dxa"/>
          </w:tcPr>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 xml:space="preserve">&lt;button type="button" class="btn btn-primary </w:t>
            </w:r>
            <w:r w:rsidRPr="00143533">
              <w:rPr>
                <w:b/>
                <w:sz w:val="22"/>
                <w:szCs w:val="22"/>
                <w:lang w:val="en-US"/>
              </w:rPr>
              <w:t>btn-lg</w:t>
            </w:r>
            <w:r w:rsidRPr="00B92CE8">
              <w:rPr>
                <w:sz w:val="22"/>
                <w:szCs w:val="22"/>
                <w:lang w:val="en-US"/>
              </w:rPr>
              <w:t>"&gt;Большая кнопка&lt;/button&gt;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&lt;button type="button" class="btn btn-default btn-lg"&gt;Большая кнопка&lt;/button&gt;</w:t>
            </w:r>
          </w:p>
          <w:p w:rsidR="00FA62DB" w:rsidRPr="00B92CE8" w:rsidRDefault="00FA62DB" w:rsidP="00FA62DB">
            <w:pPr>
              <w:pStyle w:val="HTML0"/>
              <w:rPr>
                <w:sz w:val="22"/>
                <w:szCs w:val="22"/>
                <w:lang w:val="en-US"/>
              </w:rPr>
            </w:pPr>
            <w:r w:rsidRPr="00B92CE8">
              <w:rPr>
                <w:sz w:val="22"/>
                <w:szCs w:val="22"/>
                <w:lang w:val="en-US"/>
              </w:rPr>
              <w:t xml:space="preserve">    &lt;/p&gt;</w:t>
            </w:r>
          </w:p>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 xml:space="preserve">&lt;button type="button" class="btn btn-primary"&gt;По </w:t>
            </w:r>
            <w:r w:rsidRPr="00B92CE8">
              <w:rPr>
                <w:sz w:val="22"/>
                <w:szCs w:val="22"/>
                <w:lang w:val="en-US"/>
              </w:rPr>
              <w:lastRenderedPageBreak/>
              <w:t>умолчанию&lt;/button&gt;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&lt;button type="button" class="btn btn-default"&gt;По умолчанию&lt;/button&gt;</w:t>
            </w:r>
          </w:p>
          <w:p w:rsidR="00FA62DB" w:rsidRPr="00B92CE8" w:rsidRDefault="00FA62DB" w:rsidP="00FA62DB">
            <w:pPr>
              <w:pStyle w:val="HTML0"/>
              <w:rPr>
                <w:sz w:val="22"/>
                <w:szCs w:val="22"/>
                <w:lang w:val="en-US"/>
              </w:rPr>
            </w:pPr>
            <w:r w:rsidRPr="00B92CE8">
              <w:rPr>
                <w:sz w:val="22"/>
                <w:szCs w:val="22"/>
                <w:lang w:val="en-US"/>
              </w:rPr>
              <w:t xml:space="preserve">    &lt;/p&gt;</w:t>
            </w:r>
          </w:p>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 xml:space="preserve">&lt;button type="button" class="btn btn-primary </w:t>
            </w:r>
            <w:r w:rsidRPr="00143533">
              <w:rPr>
                <w:b/>
                <w:sz w:val="22"/>
                <w:szCs w:val="22"/>
                <w:lang w:val="en-US"/>
              </w:rPr>
              <w:t>btn-sm</w:t>
            </w:r>
            <w:r w:rsidRPr="00B92CE8">
              <w:rPr>
                <w:sz w:val="22"/>
                <w:szCs w:val="22"/>
                <w:lang w:val="en-US"/>
              </w:rPr>
              <w:t>"&gt;Малая кнопка&lt;/button&gt;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&lt;button type="button" class="btn btn-default btn-sm"&gt;Малая кнопка&lt;/button&gt;</w:t>
            </w:r>
          </w:p>
          <w:p w:rsidR="00FA62DB" w:rsidRPr="00B92CE8" w:rsidRDefault="00FA62DB" w:rsidP="00FA62DB">
            <w:pPr>
              <w:pStyle w:val="HTML0"/>
              <w:rPr>
                <w:sz w:val="22"/>
                <w:szCs w:val="22"/>
                <w:lang w:val="en-US"/>
              </w:rPr>
            </w:pPr>
            <w:r w:rsidRPr="00B92CE8">
              <w:rPr>
                <w:sz w:val="22"/>
                <w:szCs w:val="22"/>
                <w:lang w:val="en-US"/>
              </w:rPr>
              <w:t xml:space="preserve">    &lt;/p&gt;</w:t>
            </w:r>
          </w:p>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sidRPr="00B92CE8">
              <w:rPr>
                <w:sz w:val="22"/>
                <w:szCs w:val="22"/>
                <w:lang w:val="en-US"/>
              </w:rPr>
              <w:t xml:space="preserve">      &lt;button type="button" class="btn btn-primary </w:t>
            </w:r>
            <w:r w:rsidRPr="00143533">
              <w:rPr>
                <w:b/>
                <w:sz w:val="22"/>
                <w:szCs w:val="22"/>
                <w:lang w:val="en-US"/>
              </w:rPr>
              <w:t>btn-xs</w:t>
            </w:r>
            <w:r w:rsidRPr="00B92CE8">
              <w:rPr>
                <w:sz w:val="22"/>
                <w:szCs w:val="22"/>
                <w:lang w:val="en-US"/>
              </w:rPr>
              <w:t>"&gt;Очень малая кнопка&lt;/button&gt;</w:t>
            </w:r>
          </w:p>
          <w:p w:rsidR="00FA62DB" w:rsidRPr="00B92CE8" w:rsidRDefault="00FA62DB" w:rsidP="00FA62DB">
            <w:pPr>
              <w:pStyle w:val="HTML0"/>
              <w:rPr>
                <w:sz w:val="22"/>
                <w:szCs w:val="22"/>
                <w:lang w:val="en-US"/>
              </w:rPr>
            </w:pPr>
            <w:r w:rsidRPr="00B92CE8">
              <w:rPr>
                <w:sz w:val="22"/>
                <w:szCs w:val="22"/>
                <w:lang w:val="en-US"/>
              </w:rPr>
              <w:t xml:space="preserve">      &lt;button type="button" class="btn btn-default btn-xs"&gt;Очень малая кнопка&lt;/button&gt;</w:t>
            </w:r>
          </w:p>
          <w:p w:rsidR="00FA62DB" w:rsidRPr="00B92CE8" w:rsidRDefault="00FA62DB" w:rsidP="00FA62DB">
            <w:pPr>
              <w:pStyle w:val="HTML0"/>
              <w:rPr>
                <w:sz w:val="22"/>
                <w:szCs w:val="22"/>
                <w:lang w:val="en-US"/>
              </w:rPr>
            </w:pPr>
            <w:r w:rsidRPr="00B92CE8">
              <w:rPr>
                <w:sz w:val="22"/>
                <w:szCs w:val="22"/>
                <w:lang w:val="en-US"/>
              </w:rPr>
              <w:t xml:space="preserve">    &lt;/p&gt;</w:t>
            </w:r>
          </w:p>
        </w:tc>
      </w:tr>
    </w:tbl>
    <w:p w:rsidR="00FA62DB" w:rsidRPr="00B92CE8" w:rsidRDefault="00FA62DB" w:rsidP="00FA62DB">
      <w:pPr>
        <w:spacing w:before="100" w:beforeAutospacing="1" w:after="100" w:afterAutospacing="1"/>
        <w:jc w:val="center"/>
        <w:rPr>
          <w:sz w:val="28"/>
          <w:szCs w:val="28"/>
          <w:lang w:val="en-US"/>
        </w:rPr>
      </w:pPr>
      <w:r>
        <w:rPr>
          <w:noProof/>
          <w:sz w:val="28"/>
          <w:szCs w:val="28"/>
        </w:rPr>
        <w:lastRenderedPageBreak/>
        <w:drawing>
          <wp:inline distT="0" distB="0" distL="0" distR="0" wp14:anchorId="5FCF45E9" wp14:editId="2DB9F0E9">
            <wp:extent cx="3380953" cy="1657143"/>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3.png"/>
                    <pic:cNvPicPr/>
                  </pic:nvPicPr>
                  <pic:blipFill>
                    <a:blip r:embed="rId146">
                      <a:extLst>
                        <a:ext uri="{28A0092B-C50C-407E-A947-70E740481C1C}">
                          <a14:useLocalDpi xmlns:a14="http://schemas.microsoft.com/office/drawing/2010/main" val="0"/>
                        </a:ext>
                      </a:extLst>
                    </a:blip>
                    <a:stretch>
                      <a:fillRect/>
                    </a:stretch>
                  </pic:blipFill>
                  <pic:spPr>
                    <a:xfrm>
                      <a:off x="0" y="0"/>
                      <a:ext cx="3380953" cy="1657143"/>
                    </a:xfrm>
                    <a:prstGeom prst="rect">
                      <a:avLst/>
                    </a:prstGeom>
                  </pic:spPr>
                </pic:pic>
              </a:graphicData>
            </a:graphic>
          </wp:inline>
        </w:drawing>
      </w:r>
    </w:p>
    <w:p w:rsidR="00FA62DB" w:rsidRDefault="00FA62DB" w:rsidP="00FA62DB">
      <w:pPr>
        <w:spacing w:before="100" w:beforeAutospacing="1" w:after="100" w:afterAutospacing="1"/>
        <w:rPr>
          <w:sz w:val="28"/>
          <w:szCs w:val="28"/>
          <w:lang w:val="en-US"/>
        </w:rPr>
      </w:pPr>
      <w:r>
        <w:rPr>
          <w:sz w:val="28"/>
          <w:szCs w:val="28"/>
        </w:rPr>
        <w:t>Резиновая кнопка</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Резиновая кнопка</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13.14</w:t>
            </w:r>
          </w:p>
        </w:tc>
      </w:tr>
      <w:tr w:rsidR="00FA62DB" w:rsidRPr="006E7EE0" w:rsidTr="00FA62DB">
        <w:trPr>
          <w:trHeight w:val="359"/>
        </w:trPr>
        <w:tc>
          <w:tcPr>
            <w:tcW w:w="8670" w:type="dxa"/>
          </w:tcPr>
          <w:p w:rsidR="00FA62DB" w:rsidRPr="00B92CE8" w:rsidRDefault="00FA62DB" w:rsidP="00FA62DB">
            <w:pPr>
              <w:pStyle w:val="HTML0"/>
              <w:rPr>
                <w:sz w:val="22"/>
                <w:szCs w:val="22"/>
                <w:lang w:val="en-US"/>
              </w:rPr>
            </w:pPr>
            <w:r w:rsidRPr="00B92CE8">
              <w:rPr>
                <w:sz w:val="22"/>
                <w:szCs w:val="22"/>
                <w:lang w:val="en-US"/>
              </w:rPr>
              <w:t>&lt;button type="button" class="btn btn-primary btn-lg btn-block"&gt;Блок кнопка&lt;/button&gt;</w:t>
            </w:r>
          </w:p>
          <w:p w:rsidR="00FA62DB" w:rsidRPr="00B92CE8" w:rsidRDefault="00FA62DB" w:rsidP="00FA62DB">
            <w:pPr>
              <w:pStyle w:val="HTML0"/>
              <w:rPr>
                <w:sz w:val="22"/>
                <w:szCs w:val="22"/>
                <w:lang w:val="en-US"/>
              </w:rPr>
            </w:pPr>
            <w:r w:rsidRPr="00B92CE8">
              <w:rPr>
                <w:sz w:val="22"/>
                <w:szCs w:val="22"/>
                <w:lang w:val="en-US"/>
              </w:rPr>
              <w:t>&lt;button type="button" class="btn btn-default btn-lg btn-block"&gt;Блок кнопка&lt;/button&gt;</w:t>
            </w:r>
          </w:p>
        </w:tc>
      </w:tr>
    </w:tbl>
    <w:p w:rsidR="00FA62DB" w:rsidRDefault="00FA62DB" w:rsidP="00FA62DB">
      <w:pPr>
        <w:spacing w:before="100" w:beforeAutospacing="1" w:after="100" w:afterAutospacing="1"/>
        <w:rPr>
          <w:sz w:val="28"/>
          <w:szCs w:val="28"/>
          <w:lang w:val="en-US"/>
        </w:rPr>
      </w:pPr>
      <w:r>
        <w:rPr>
          <w:sz w:val="28"/>
          <w:szCs w:val="28"/>
        </w:rPr>
        <w:t>Получим</w:t>
      </w:r>
      <w:r>
        <w:rPr>
          <w:sz w:val="28"/>
          <w:szCs w:val="28"/>
          <w:lang w:val="en-US"/>
        </w:rPr>
        <w:t>:</w:t>
      </w:r>
    </w:p>
    <w:p w:rsidR="00FA62DB" w:rsidRPr="00B92CE8"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515BD862" wp14:editId="4B891B37">
            <wp:extent cx="3866667" cy="1371429"/>
            <wp:effectExtent l="0" t="0" r="635" b="63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4.png"/>
                    <pic:cNvPicPr/>
                  </pic:nvPicPr>
                  <pic:blipFill>
                    <a:blip r:embed="rId147">
                      <a:extLst>
                        <a:ext uri="{28A0092B-C50C-407E-A947-70E740481C1C}">
                          <a14:useLocalDpi xmlns:a14="http://schemas.microsoft.com/office/drawing/2010/main" val="0"/>
                        </a:ext>
                      </a:extLst>
                    </a:blip>
                    <a:stretch>
                      <a:fillRect/>
                    </a:stretch>
                  </pic:blipFill>
                  <pic:spPr>
                    <a:xfrm>
                      <a:off x="0" y="0"/>
                      <a:ext cx="3866667" cy="1371429"/>
                    </a:xfrm>
                    <a:prstGeom prst="rect">
                      <a:avLst/>
                    </a:prstGeom>
                  </pic:spPr>
                </pic:pic>
              </a:graphicData>
            </a:graphic>
          </wp:inline>
        </w:drawing>
      </w:r>
    </w:p>
    <w:p w:rsidR="00FA62DB" w:rsidRPr="00143533" w:rsidRDefault="00FA62DB" w:rsidP="00FA62DB">
      <w:pPr>
        <w:spacing w:before="100" w:beforeAutospacing="1" w:after="100" w:afterAutospacing="1"/>
        <w:rPr>
          <w:sz w:val="28"/>
          <w:szCs w:val="28"/>
        </w:rPr>
      </w:pPr>
      <w:r>
        <w:rPr>
          <w:sz w:val="28"/>
          <w:szCs w:val="28"/>
        </w:rPr>
        <w:t>Чтобы кнопку заблокировать с добавлением прозрачности 50%, добавим а</w:t>
      </w:r>
      <w:r>
        <w:rPr>
          <w:sz w:val="28"/>
          <w:szCs w:val="28"/>
        </w:rPr>
        <w:t>т</w:t>
      </w:r>
      <w:r>
        <w:rPr>
          <w:sz w:val="28"/>
          <w:szCs w:val="28"/>
        </w:rPr>
        <w:t xml:space="preserve">рибут </w:t>
      </w:r>
      <w:r>
        <w:rPr>
          <w:sz w:val="28"/>
          <w:szCs w:val="28"/>
          <w:lang w:val="en-US"/>
        </w:rPr>
        <w:t>disabled</w:t>
      </w:r>
      <w:r w:rsidRPr="0014353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Неактивное состояние кнопки</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13.15</w:t>
            </w:r>
          </w:p>
        </w:tc>
      </w:tr>
      <w:tr w:rsidR="00FA62DB" w:rsidRPr="006E7EE0" w:rsidTr="00FA62DB">
        <w:trPr>
          <w:trHeight w:val="359"/>
        </w:trPr>
        <w:tc>
          <w:tcPr>
            <w:tcW w:w="8670" w:type="dxa"/>
          </w:tcPr>
          <w:p w:rsidR="00FA62DB" w:rsidRPr="00143533" w:rsidRDefault="00FA62DB" w:rsidP="00FA62DB">
            <w:pPr>
              <w:pStyle w:val="HTML0"/>
              <w:rPr>
                <w:sz w:val="22"/>
                <w:szCs w:val="22"/>
                <w:lang w:val="en-US"/>
              </w:rPr>
            </w:pPr>
            <w:r w:rsidRPr="00143533">
              <w:rPr>
                <w:sz w:val="22"/>
                <w:szCs w:val="22"/>
                <w:lang w:val="en-US"/>
              </w:rPr>
              <w:t xml:space="preserve">&lt;button type="button" class="btn btn-lg btn-primary" </w:t>
            </w:r>
            <w:r w:rsidRPr="00143533">
              <w:rPr>
                <w:b/>
                <w:sz w:val="22"/>
                <w:szCs w:val="22"/>
                <w:lang w:val="en-US"/>
              </w:rPr>
              <w:t>dis</w:t>
            </w:r>
            <w:r w:rsidRPr="00143533">
              <w:rPr>
                <w:b/>
                <w:sz w:val="22"/>
                <w:szCs w:val="22"/>
                <w:lang w:val="en-US"/>
              </w:rPr>
              <w:t>a</w:t>
            </w:r>
            <w:r w:rsidRPr="00143533">
              <w:rPr>
                <w:b/>
                <w:sz w:val="22"/>
                <w:szCs w:val="22"/>
                <w:lang w:val="en-US"/>
              </w:rPr>
              <w:t>bled="disabled"&gt;</w:t>
            </w:r>
            <w:r w:rsidRPr="00143533">
              <w:rPr>
                <w:sz w:val="22"/>
                <w:szCs w:val="22"/>
                <w:lang w:val="en-US"/>
              </w:rPr>
              <w:t>Главная кнопка&lt;/button&gt;</w:t>
            </w:r>
          </w:p>
          <w:p w:rsidR="00FA62DB" w:rsidRPr="00B92CE8" w:rsidRDefault="00FA62DB" w:rsidP="00FA62DB">
            <w:pPr>
              <w:pStyle w:val="HTML0"/>
              <w:rPr>
                <w:sz w:val="22"/>
                <w:szCs w:val="22"/>
                <w:lang w:val="en-US"/>
              </w:rPr>
            </w:pPr>
            <w:r w:rsidRPr="00143533">
              <w:rPr>
                <w:sz w:val="22"/>
                <w:szCs w:val="22"/>
                <w:lang w:val="en-US"/>
              </w:rPr>
              <w:t xml:space="preserve">&lt;button type="button" class="btn btn-default btn-lg" </w:t>
            </w:r>
            <w:r w:rsidRPr="00143533">
              <w:rPr>
                <w:b/>
                <w:sz w:val="22"/>
                <w:szCs w:val="22"/>
                <w:lang w:val="en-US"/>
              </w:rPr>
              <w:t>dis</w:t>
            </w:r>
            <w:r w:rsidRPr="00143533">
              <w:rPr>
                <w:b/>
                <w:sz w:val="22"/>
                <w:szCs w:val="22"/>
                <w:lang w:val="en-US"/>
              </w:rPr>
              <w:t>a</w:t>
            </w:r>
            <w:r w:rsidRPr="00143533">
              <w:rPr>
                <w:b/>
                <w:sz w:val="22"/>
                <w:szCs w:val="22"/>
                <w:lang w:val="en-US"/>
              </w:rPr>
              <w:lastRenderedPageBreak/>
              <w:t>bled="disabled"</w:t>
            </w:r>
            <w:r w:rsidRPr="00143533">
              <w:rPr>
                <w:sz w:val="22"/>
                <w:szCs w:val="22"/>
                <w:lang w:val="en-US"/>
              </w:rPr>
              <w:t>&gt;Кнопка&lt;/button&gt;</w:t>
            </w:r>
          </w:p>
        </w:tc>
      </w:tr>
    </w:tbl>
    <w:p w:rsidR="00FA62DB" w:rsidRPr="00143533" w:rsidRDefault="00FA62DB" w:rsidP="00FA62DB">
      <w:pPr>
        <w:spacing w:before="100" w:beforeAutospacing="1" w:after="100" w:afterAutospacing="1"/>
        <w:rPr>
          <w:b/>
          <w:sz w:val="28"/>
          <w:szCs w:val="28"/>
        </w:rPr>
      </w:pPr>
      <w:r w:rsidRPr="00143533">
        <w:rPr>
          <w:b/>
          <w:sz w:val="28"/>
          <w:szCs w:val="28"/>
        </w:rPr>
        <w:lastRenderedPageBreak/>
        <w:t>Изображения</w:t>
      </w:r>
    </w:p>
    <w:p w:rsidR="00FA62DB" w:rsidRDefault="00FA62DB" w:rsidP="00FA62DB">
      <w:pPr>
        <w:spacing w:before="100" w:beforeAutospacing="1" w:after="100" w:afterAutospacing="1"/>
        <w:rPr>
          <w:sz w:val="28"/>
          <w:szCs w:val="28"/>
        </w:rPr>
      </w:pPr>
      <w:r w:rsidRPr="00143533">
        <w:rPr>
          <w:sz w:val="28"/>
          <w:szCs w:val="28"/>
        </w:rPr>
        <w:t>Изображения в Bootstrap 3 адаптируюся с помощью добавления класса .img-responsive. Это касается max-width: 100%; и height: auto; к изображению, чт</w:t>
      </w:r>
      <w:r w:rsidRPr="00143533">
        <w:rPr>
          <w:sz w:val="28"/>
          <w:szCs w:val="28"/>
        </w:rPr>
        <w:t>о</w:t>
      </w:r>
      <w:r w:rsidRPr="00143533">
        <w:rPr>
          <w:sz w:val="28"/>
          <w:szCs w:val="28"/>
        </w:rPr>
        <w:t>бы он хорошо масштабировался к родительскому элементу.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Адаптивные изображения</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13.16</w:t>
            </w:r>
          </w:p>
        </w:tc>
      </w:tr>
      <w:tr w:rsidR="00FA62DB" w:rsidRPr="006E7EE0" w:rsidTr="00FA62DB">
        <w:trPr>
          <w:trHeight w:val="359"/>
        </w:trPr>
        <w:tc>
          <w:tcPr>
            <w:tcW w:w="8670" w:type="dxa"/>
          </w:tcPr>
          <w:p w:rsidR="00FA62DB" w:rsidRPr="00143533" w:rsidRDefault="00FA62DB" w:rsidP="00FA62DB">
            <w:pPr>
              <w:pStyle w:val="HTML0"/>
              <w:rPr>
                <w:sz w:val="22"/>
                <w:szCs w:val="22"/>
                <w:lang w:val="en-US"/>
              </w:rPr>
            </w:pPr>
            <w:r w:rsidRPr="00143533">
              <w:rPr>
                <w:sz w:val="22"/>
                <w:szCs w:val="22"/>
                <w:lang w:val="en-US"/>
              </w:rPr>
              <w:t xml:space="preserve">&lt;button type="button" class="btn btn-lg btn-primary" </w:t>
            </w:r>
            <w:r w:rsidRPr="00143533">
              <w:rPr>
                <w:b/>
                <w:sz w:val="22"/>
                <w:szCs w:val="22"/>
                <w:lang w:val="en-US"/>
              </w:rPr>
              <w:t>dis</w:t>
            </w:r>
            <w:r w:rsidRPr="00143533">
              <w:rPr>
                <w:b/>
                <w:sz w:val="22"/>
                <w:szCs w:val="22"/>
                <w:lang w:val="en-US"/>
              </w:rPr>
              <w:t>a</w:t>
            </w:r>
            <w:r w:rsidRPr="00143533">
              <w:rPr>
                <w:b/>
                <w:sz w:val="22"/>
                <w:szCs w:val="22"/>
                <w:lang w:val="en-US"/>
              </w:rPr>
              <w:t>bled="disabled"&gt;</w:t>
            </w:r>
            <w:r w:rsidRPr="00143533">
              <w:rPr>
                <w:sz w:val="22"/>
                <w:szCs w:val="22"/>
                <w:lang w:val="en-US"/>
              </w:rPr>
              <w:t>Главная кнопка&lt;/button&gt;</w:t>
            </w:r>
          </w:p>
          <w:p w:rsidR="00FA62DB" w:rsidRPr="00B92CE8" w:rsidRDefault="00FA62DB" w:rsidP="00FA62DB">
            <w:pPr>
              <w:pStyle w:val="HTML0"/>
              <w:rPr>
                <w:sz w:val="22"/>
                <w:szCs w:val="22"/>
                <w:lang w:val="en-US"/>
              </w:rPr>
            </w:pPr>
            <w:r w:rsidRPr="00143533">
              <w:rPr>
                <w:sz w:val="22"/>
                <w:szCs w:val="22"/>
                <w:lang w:val="en-US"/>
              </w:rPr>
              <w:t xml:space="preserve">&lt;button type="button" class="btn btn-default btn-lg" </w:t>
            </w:r>
            <w:r w:rsidRPr="00143533">
              <w:rPr>
                <w:b/>
                <w:sz w:val="22"/>
                <w:szCs w:val="22"/>
                <w:lang w:val="en-US"/>
              </w:rPr>
              <w:t>dis</w:t>
            </w:r>
            <w:r w:rsidRPr="00143533">
              <w:rPr>
                <w:b/>
                <w:sz w:val="22"/>
                <w:szCs w:val="22"/>
                <w:lang w:val="en-US"/>
              </w:rPr>
              <w:t>a</w:t>
            </w:r>
            <w:r w:rsidRPr="00143533">
              <w:rPr>
                <w:b/>
                <w:sz w:val="22"/>
                <w:szCs w:val="22"/>
                <w:lang w:val="en-US"/>
              </w:rPr>
              <w:t>bled="disabled"</w:t>
            </w:r>
            <w:r w:rsidRPr="00143533">
              <w:rPr>
                <w:sz w:val="22"/>
                <w:szCs w:val="22"/>
                <w:lang w:val="en-US"/>
              </w:rPr>
              <w:t>&gt;Кнопка&lt;/button&gt;</w:t>
            </w:r>
          </w:p>
        </w:tc>
      </w:tr>
    </w:tbl>
    <w:p w:rsidR="00FA62DB" w:rsidRPr="003F47AF" w:rsidRDefault="00FA62DB" w:rsidP="00FA62DB">
      <w:pPr>
        <w:spacing w:before="100" w:beforeAutospacing="1" w:after="100" w:afterAutospacing="1"/>
        <w:rPr>
          <w:sz w:val="28"/>
          <w:szCs w:val="28"/>
          <w:lang w:val="en-US"/>
        </w:rPr>
      </w:pPr>
      <w:r>
        <w:rPr>
          <w:sz w:val="28"/>
          <w:szCs w:val="28"/>
        </w:rPr>
        <w:t>Фигурные изображения</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Адаптивные изображения</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13.17</w:t>
            </w:r>
          </w:p>
        </w:tc>
      </w:tr>
      <w:tr w:rsidR="00FA62DB" w:rsidRPr="006E7EE0" w:rsidTr="00FA62DB">
        <w:trPr>
          <w:trHeight w:val="359"/>
        </w:trPr>
        <w:tc>
          <w:tcPr>
            <w:tcW w:w="8670" w:type="dxa"/>
          </w:tcPr>
          <w:p w:rsidR="00FA62DB" w:rsidRPr="003F47AF" w:rsidRDefault="00FA62DB" w:rsidP="00FA62DB">
            <w:pPr>
              <w:pStyle w:val="HTML0"/>
              <w:rPr>
                <w:sz w:val="22"/>
                <w:szCs w:val="22"/>
                <w:lang w:val="en-US"/>
              </w:rPr>
            </w:pPr>
            <w:r w:rsidRPr="003F47AF">
              <w:rPr>
                <w:sz w:val="22"/>
                <w:szCs w:val="22"/>
                <w:lang w:val="en-US"/>
              </w:rPr>
              <w:t>&lt;img src="..." alt="..." class="</w:t>
            </w:r>
            <w:r w:rsidRPr="003F47AF">
              <w:rPr>
                <w:b/>
                <w:sz w:val="22"/>
                <w:szCs w:val="22"/>
                <w:lang w:val="en-US"/>
              </w:rPr>
              <w:t>img-rounded</w:t>
            </w:r>
            <w:r w:rsidRPr="003F47AF">
              <w:rPr>
                <w:sz w:val="22"/>
                <w:szCs w:val="22"/>
                <w:lang w:val="en-US"/>
              </w:rPr>
              <w:t>"&gt;</w:t>
            </w:r>
          </w:p>
          <w:p w:rsidR="00FA62DB" w:rsidRPr="003F47AF" w:rsidRDefault="00FA62DB" w:rsidP="00FA62DB">
            <w:pPr>
              <w:pStyle w:val="HTML0"/>
              <w:rPr>
                <w:sz w:val="22"/>
                <w:szCs w:val="22"/>
                <w:lang w:val="en-US"/>
              </w:rPr>
            </w:pPr>
            <w:r w:rsidRPr="003F47AF">
              <w:rPr>
                <w:sz w:val="22"/>
                <w:szCs w:val="22"/>
                <w:lang w:val="en-US"/>
              </w:rPr>
              <w:t>&lt;img src="..." alt="..." class="</w:t>
            </w:r>
            <w:r w:rsidRPr="003F47AF">
              <w:rPr>
                <w:b/>
                <w:sz w:val="22"/>
                <w:szCs w:val="22"/>
                <w:lang w:val="en-US"/>
              </w:rPr>
              <w:t>img-circle</w:t>
            </w:r>
            <w:r w:rsidRPr="003F47AF">
              <w:rPr>
                <w:sz w:val="22"/>
                <w:szCs w:val="22"/>
                <w:lang w:val="en-US"/>
              </w:rPr>
              <w:t>"&gt;</w:t>
            </w:r>
          </w:p>
          <w:p w:rsidR="00FA62DB" w:rsidRPr="00B92CE8" w:rsidRDefault="00FA62DB" w:rsidP="00FA62DB">
            <w:pPr>
              <w:pStyle w:val="HTML0"/>
              <w:rPr>
                <w:sz w:val="22"/>
                <w:szCs w:val="22"/>
                <w:lang w:val="en-US"/>
              </w:rPr>
            </w:pPr>
            <w:r w:rsidRPr="003F47AF">
              <w:rPr>
                <w:sz w:val="22"/>
                <w:szCs w:val="22"/>
                <w:lang w:val="en-US"/>
              </w:rPr>
              <w:t>&lt;img src="..." alt="..." class="</w:t>
            </w:r>
            <w:r w:rsidRPr="003F47AF">
              <w:rPr>
                <w:b/>
                <w:sz w:val="22"/>
                <w:szCs w:val="22"/>
                <w:lang w:val="en-US"/>
              </w:rPr>
              <w:t>img-thumbnail</w:t>
            </w:r>
            <w:r w:rsidRPr="003F47AF">
              <w:rPr>
                <w:sz w:val="22"/>
                <w:szCs w:val="22"/>
                <w:lang w:val="en-US"/>
              </w:rPr>
              <w:t>"&gt;</w:t>
            </w:r>
          </w:p>
        </w:tc>
      </w:tr>
    </w:tbl>
    <w:p w:rsidR="00FA62DB"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65E5F13C" wp14:editId="416465FC">
            <wp:extent cx="4409524" cy="1457143"/>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5.png"/>
                    <pic:cNvPicPr/>
                  </pic:nvPicPr>
                  <pic:blipFill>
                    <a:blip r:embed="rId148">
                      <a:extLst>
                        <a:ext uri="{28A0092B-C50C-407E-A947-70E740481C1C}">
                          <a14:useLocalDpi xmlns:a14="http://schemas.microsoft.com/office/drawing/2010/main" val="0"/>
                        </a:ext>
                      </a:extLst>
                    </a:blip>
                    <a:stretch>
                      <a:fillRect/>
                    </a:stretch>
                  </pic:blipFill>
                  <pic:spPr>
                    <a:xfrm>
                      <a:off x="0" y="0"/>
                      <a:ext cx="4409524" cy="1457143"/>
                    </a:xfrm>
                    <a:prstGeom prst="rect">
                      <a:avLst/>
                    </a:prstGeom>
                  </pic:spPr>
                </pic:pic>
              </a:graphicData>
            </a:graphic>
          </wp:inline>
        </w:drawing>
      </w:r>
    </w:p>
    <w:p w:rsidR="00FA62DB" w:rsidRPr="003F47AF" w:rsidRDefault="00FA62DB" w:rsidP="00FA62DB">
      <w:pPr>
        <w:spacing w:before="100" w:beforeAutospacing="1" w:after="100" w:afterAutospacing="1"/>
        <w:rPr>
          <w:b/>
          <w:sz w:val="28"/>
          <w:szCs w:val="28"/>
        </w:rPr>
      </w:pPr>
      <w:r>
        <w:rPr>
          <w:b/>
          <w:sz w:val="28"/>
          <w:szCs w:val="28"/>
        </w:rPr>
        <w:t>Вспомогательные классы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Обработка текста</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13.18</w:t>
            </w:r>
          </w:p>
        </w:tc>
      </w:tr>
      <w:tr w:rsidR="00FA62DB" w:rsidRPr="006E7EE0" w:rsidTr="00FA62DB">
        <w:trPr>
          <w:trHeight w:val="359"/>
        </w:trPr>
        <w:tc>
          <w:tcPr>
            <w:tcW w:w="8670" w:type="dxa"/>
          </w:tcPr>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text-muted</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text-primary</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text-success</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text-info</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text-warning</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text-danger</w:t>
            </w:r>
            <w:r w:rsidRPr="003F47AF">
              <w:rPr>
                <w:sz w:val="22"/>
                <w:szCs w:val="22"/>
                <w:lang w:val="en-US"/>
              </w:rPr>
              <w:t>"&gt;...&lt;/p&gt;</w:t>
            </w:r>
          </w:p>
        </w:tc>
      </w:tr>
    </w:tbl>
    <w:p w:rsidR="00FA62DB" w:rsidRDefault="00FA62DB" w:rsidP="00FA62DB">
      <w:pPr>
        <w:spacing w:before="100" w:beforeAutospacing="1" w:after="100" w:afterAutospacing="1"/>
        <w:jc w:val="center"/>
        <w:rPr>
          <w:sz w:val="28"/>
          <w:szCs w:val="28"/>
        </w:rPr>
      </w:pPr>
      <w:r>
        <w:rPr>
          <w:noProof/>
          <w:sz w:val="28"/>
          <w:szCs w:val="28"/>
        </w:rPr>
        <w:drawing>
          <wp:inline distT="0" distB="0" distL="0" distR="0" wp14:anchorId="43A9508F" wp14:editId="518459E3">
            <wp:extent cx="4104762" cy="1676191"/>
            <wp:effectExtent l="0" t="0" r="0" b="63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6.png"/>
                    <pic:cNvPicPr/>
                  </pic:nvPicPr>
                  <pic:blipFill>
                    <a:blip r:embed="rId149">
                      <a:extLst>
                        <a:ext uri="{28A0092B-C50C-407E-A947-70E740481C1C}">
                          <a14:useLocalDpi xmlns:a14="http://schemas.microsoft.com/office/drawing/2010/main" val="0"/>
                        </a:ext>
                      </a:extLst>
                    </a:blip>
                    <a:stretch>
                      <a:fillRect/>
                    </a:stretch>
                  </pic:blipFill>
                  <pic:spPr>
                    <a:xfrm>
                      <a:off x="0" y="0"/>
                      <a:ext cx="4104762" cy="1676191"/>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E155C0">
        <w:rPr>
          <w:sz w:val="28"/>
          <w:szCs w:val="28"/>
        </w:rPr>
        <w:lastRenderedPageBreak/>
        <w:t>Как и цвет текста контекстных классов, легко устанавливать фон элемента к любому контекстному классу. Якорные компоненты будут темнеть при нав</w:t>
      </w:r>
      <w:r w:rsidRPr="00E155C0">
        <w:rPr>
          <w:sz w:val="28"/>
          <w:szCs w:val="28"/>
        </w:rPr>
        <w:t>е</w:t>
      </w:r>
      <w:r w:rsidRPr="00E155C0">
        <w:rPr>
          <w:sz w:val="28"/>
          <w:szCs w:val="28"/>
        </w:rPr>
        <w:t>дении, как и текстовые классы.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Добавление фона</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13.19</w:t>
            </w:r>
          </w:p>
        </w:tc>
      </w:tr>
      <w:tr w:rsidR="00FA62DB" w:rsidRPr="006E7EE0" w:rsidTr="00FA62DB">
        <w:trPr>
          <w:trHeight w:val="359"/>
        </w:trPr>
        <w:tc>
          <w:tcPr>
            <w:tcW w:w="8670" w:type="dxa"/>
          </w:tcPr>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bg-primary</w:t>
            </w:r>
            <w:r w:rsidRPr="00FE630B">
              <w:rPr>
                <w:sz w:val="22"/>
                <w:szCs w:val="22"/>
                <w:lang w:val="en-US"/>
              </w:rPr>
              <w:t>"&gt;...&lt;/p&gt;</w:t>
            </w:r>
          </w:p>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bg-success</w:t>
            </w:r>
            <w:r w:rsidRPr="00FE630B">
              <w:rPr>
                <w:sz w:val="22"/>
                <w:szCs w:val="22"/>
                <w:lang w:val="en-US"/>
              </w:rPr>
              <w:t>"&gt;...&lt;/p&gt;</w:t>
            </w:r>
          </w:p>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bg-info</w:t>
            </w:r>
            <w:r w:rsidRPr="00FE630B">
              <w:rPr>
                <w:sz w:val="22"/>
                <w:szCs w:val="22"/>
                <w:lang w:val="en-US"/>
              </w:rPr>
              <w:t>"&gt;...&lt;/p&gt;</w:t>
            </w:r>
          </w:p>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bg-warning</w:t>
            </w:r>
            <w:r w:rsidRPr="00FE630B">
              <w:rPr>
                <w:sz w:val="22"/>
                <w:szCs w:val="22"/>
                <w:lang w:val="en-US"/>
              </w:rPr>
              <w:t>"&gt;...&lt;/p&gt;</w:t>
            </w:r>
          </w:p>
          <w:p w:rsidR="00FA62DB" w:rsidRPr="003F47AF" w:rsidRDefault="00FA62DB" w:rsidP="00FA62DB">
            <w:pPr>
              <w:pStyle w:val="HTML0"/>
              <w:rPr>
                <w:sz w:val="22"/>
                <w:szCs w:val="22"/>
                <w:lang w:val="en-US"/>
              </w:rPr>
            </w:pPr>
            <w:r w:rsidRPr="00FE630B">
              <w:rPr>
                <w:sz w:val="22"/>
                <w:szCs w:val="22"/>
                <w:lang w:val="en-US"/>
              </w:rPr>
              <w:t>&lt;p class="</w:t>
            </w:r>
            <w:r w:rsidRPr="00FE630B">
              <w:rPr>
                <w:b/>
                <w:sz w:val="22"/>
                <w:szCs w:val="22"/>
                <w:lang w:val="en-US"/>
              </w:rPr>
              <w:t>bg-danger</w:t>
            </w:r>
            <w:r w:rsidRPr="00FE630B">
              <w:rPr>
                <w:sz w:val="22"/>
                <w:szCs w:val="22"/>
                <w:lang w:val="en-US"/>
              </w:rPr>
              <w:t>"&gt;...&lt;/p&gt;</w:t>
            </w:r>
          </w:p>
        </w:tc>
      </w:tr>
    </w:tbl>
    <w:p w:rsidR="00FA62DB" w:rsidRPr="00E155C0"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5D792E6F" wp14:editId="0CF7316B">
            <wp:extent cx="5939790" cy="2153285"/>
            <wp:effectExtent l="0" t="0" r="381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png"/>
                    <pic:cNvPicPr/>
                  </pic:nvPicPr>
                  <pic:blipFill>
                    <a:blip r:embed="rId150">
                      <a:extLst>
                        <a:ext uri="{28A0092B-C50C-407E-A947-70E740481C1C}">
                          <a14:useLocalDpi xmlns:a14="http://schemas.microsoft.com/office/drawing/2010/main" val="0"/>
                        </a:ext>
                      </a:extLst>
                    </a:blip>
                    <a:stretch>
                      <a:fillRect/>
                    </a:stretch>
                  </pic:blipFill>
                  <pic:spPr>
                    <a:xfrm>
                      <a:off x="0" y="0"/>
                      <a:ext cx="5939790" cy="2153285"/>
                    </a:xfrm>
                    <a:prstGeom prst="rect">
                      <a:avLst/>
                    </a:prstGeom>
                  </pic:spPr>
                </pic:pic>
              </a:graphicData>
            </a:graphic>
          </wp:inline>
        </w:drawing>
      </w:r>
    </w:p>
    <w:p w:rsidR="00FA62DB" w:rsidRDefault="00FA62DB" w:rsidP="00FA62DB">
      <w:pPr>
        <w:spacing w:before="100" w:beforeAutospacing="1" w:after="100" w:afterAutospacing="1"/>
        <w:rPr>
          <w:sz w:val="28"/>
          <w:szCs w:val="28"/>
        </w:rPr>
      </w:pPr>
      <w:r>
        <w:rPr>
          <w:sz w:val="28"/>
          <w:szCs w:val="28"/>
        </w:rPr>
        <w:t>Ч</w:t>
      </w:r>
      <w:r w:rsidRPr="00EF76A7">
        <w:rPr>
          <w:sz w:val="28"/>
          <w:szCs w:val="28"/>
        </w:rPr>
        <w:t>тобы указать выпадающую функциональность и направление</w:t>
      </w:r>
      <w:r w:rsidRPr="004C33A9">
        <w:rPr>
          <w:sz w:val="28"/>
          <w:szCs w:val="28"/>
        </w:rPr>
        <w:t xml:space="preserve"> </w:t>
      </w:r>
      <w:r>
        <w:rPr>
          <w:sz w:val="28"/>
          <w:szCs w:val="28"/>
        </w:rPr>
        <w:t>используем</w:t>
      </w:r>
      <w:r w:rsidRPr="004C33A9">
        <w:rPr>
          <w:sz w:val="28"/>
          <w:szCs w:val="28"/>
        </w:rPr>
        <w:t xml:space="preserve"> .</w:t>
      </w:r>
      <w:r>
        <w:rPr>
          <w:sz w:val="28"/>
          <w:szCs w:val="28"/>
          <w:lang w:val="en-US"/>
        </w:rPr>
        <w:t>caret</w:t>
      </w:r>
      <w:r w:rsidRPr="00EF76A7">
        <w:rPr>
          <w:sz w:val="28"/>
          <w:szCs w:val="28"/>
        </w:rPr>
        <w:t>. Обратите внимание, что курсор по умолчанию автоматически изм</w:t>
      </w:r>
      <w:r w:rsidRPr="00EF76A7">
        <w:rPr>
          <w:sz w:val="28"/>
          <w:szCs w:val="28"/>
        </w:rPr>
        <w:t>е</w:t>
      </w:r>
      <w:r w:rsidRPr="00EF76A7">
        <w:rPr>
          <w:sz w:val="28"/>
          <w:szCs w:val="28"/>
        </w:rPr>
        <w:t xml:space="preserve">нится в </w:t>
      </w:r>
      <w:r w:rsidRPr="00EF76A7">
        <w:rPr>
          <w:sz w:val="28"/>
          <w:szCs w:val="28"/>
          <w:lang w:val="en-US"/>
        </w:rPr>
        <w:t>dropup</w:t>
      </w:r>
      <w:r>
        <w:rPr>
          <w:sz w:val="28"/>
          <w:szCs w:val="28"/>
        </w:rPr>
        <w:t xml:space="preserve"> меню</w:t>
      </w:r>
      <w:r w:rsidRPr="00EF76A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065569" w:rsidRDefault="00FA62DB" w:rsidP="00065569">
            <w:pPr>
              <w:jc w:val="center"/>
              <w:rPr>
                <w:b/>
                <w:bCs/>
                <w:color w:val="FFFEFF"/>
                <w:lang w:val="en-US"/>
              </w:rPr>
            </w:pPr>
            <w:r>
              <w:rPr>
                <w:b/>
                <w:bCs/>
                <w:color w:val="FFFEFF"/>
              </w:rPr>
              <w:t xml:space="preserve">Класс </w:t>
            </w:r>
            <w:r>
              <w:rPr>
                <w:b/>
                <w:bCs/>
                <w:color w:val="FFFEFF"/>
                <w:lang w:val="en-US"/>
              </w:rPr>
              <w:t>caret</w:t>
            </w:r>
            <w:r>
              <w:rPr>
                <w:b/>
                <w:bCs/>
                <w:color w:val="FFFEFF"/>
              </w:rPr>
              <w:t xml:space="preserve"> для выпадающих списков</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Pr>
                <w:b/>
                <w:bCs/>
                <w:color w:val="FFFEFF"/>
                <w:lang w:val="en-US"/>
              </w:rPr>
              <w:t>13.20</w:t>
            </w:r>
          </w:p>
        </w:tc>
      </w:tr>
      <w:tr w:rsidR="00FA62DB" w:rsidRPr="00D3263D" w:rsidTr="00FA62DB">
        <w:trPr>
          <w:trHeight w:val="359"/>
        </w:trPr>
        <w:tc>
          <w:tcPr>
            <w:tcW w:w="8670" w:type="dxa"/>
          </w:tcPr>
          <w:p w:rsidR="00FA62DB" w:rsidRPr="003F47AF" w:rsidRDefault="00FA62DB" w:rsidP="00FA62DB">
            <w:pPr>
              <w:pStyle w:val="HTML0"/>
              <w:rPr>
                <w:sz w:val="22"/>
                <w:szCs w:val="22"/>
                <w:lang w:val="en-US"/>
              </w:rPr>
            </w:pPr>
            <w:r w:rsidRPr="004C33A9">
              <w:rPr>
                <w:sz w:val="22"/>
                <w:szCs w:val="22"/>
                <w:lang w:val="en-US"/>
              </w:rPr>
              <w:t>&lt;span class="</w:t>
            </w:r>
            <w:r w:rsidRPr="004C33A9">
              <w:rPr>
                <w:b/>
                <w:sz w:val="22"/>
                <w:szCs w:val="22"/>
                <w:lang w:val="en-US"/>
              </w:rPr>
              <w:t>caret</w:t>
            </w:r>
            <w:r w:rsidRPr="004C33A9">
              <w:rPr>
                <w:sz w:val="22"/>
                <w:szCs w:val="22"/>
                <w:lang w:val="en-US"/>
              </w:rPr>
              <w:t>"&gt;&lt;/span&gt;</w:t>
            </w:r>
          </w:p>
        </w:tc>
      </w:tr>
    </w:tbl>
    <w:p w:rsidR="00FA62DB" w:rsidRPr="004C33A9"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022F883A" wp14:editId="7489CEF1">
            <wp:extent cx="257143" cy="190476"/>
            <wp:effectExtent l="0" t="0" r="0" b="6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8.png"/>
                    <pic:cNvPicPr/>
                  </pic:nvPicPr>
                  <pic:blipFill>
                    <a:blip r:embed="rId151">
                      <a:extLst>
                        <a:ext uri="{28A0092B-C50C-407E-A947-70E740481C1C}">
                          <a14:useLocalDpi xmlns:a14="http://schemas.microsoft.com/office/drawing/2010/main" val="0"/>
                        </a:ext>
                      </a:extLst>
                    </a:blip>
                    <a:stretch>
                      <a:fillRect/>
                    </a:stretch>
                  </pic:blipFill>
                  <pic:spPr>
                    <a:xfrm>
                      <a:off x="0" y="0"/>
                      <a:ext cx="257143" cy="190476"/>
                    </a:xfrm>
                    <a:prstGeom prst="rect">
                      <a:avLst/>
                    </a:prstGeom>
                  </pic:spPr>
                </pic:pic>
              </a:graphicData>
            </a:graphic>
          </wp:inline>
        </w:drawing>
      </w:r>
    </w:p>
    <w:p w:rsidR="00FA62DB" w:rsidRDefault="00FA62DB" w:rsidP="00FA62DB">
      <w:pPr>
        <w:spacing w:before="100" w:beforeAutospacing="1" w:after="100" w:afterAutospacing="1"/>
        <w:rPr>
          <w:sz w:val="28"/>
          <w:szCs w:val="28"/>
        </w:rPr>
      </w:pPr>
      <w:r>
        <w:rPr>
          <w:sz w:val="28"/>
          <w:szCs w:val="28"/>
        </w:rPr>
        <w:t>Значки закрытия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065569" w:rsidRDefault="00FA62DB" w:rsidP="00065569">
            <w:pPr>
              <w:jc w:val="center"/>
              <w:rPr>
                <w:b/>
                <w:bCs/>
                <w:color w:val="FFFEFF"/>
                <w:lang w:val="en-US"/>
              </w:rPr>
            </w:pPr>
            <w:r>
              <w:rPr>
                <w:b/>
                <w:bCs/>
                <w:color w:val="FFFEFF"/>
              </w:rPr>
              <w:t xml:space="preserve">Класс </w:t>
            </w:r>
            <w:r>
              <w:rPr>
                <w:b/>
                <w:bCs/>
                <w:color w:val="FFFEFF"/>
                <w:lang w:val="en-US"/>
              </w:rPr>
              <w:t>close</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Pr>
                <w:b/>
                <w:bCs/>
                <w:color w:val="FFFEFF"/>
                <w:lang w:val="en-US"/>
              </w:rPr>
              <w:t>13.21</w:t>
            </w:r>
          </w:p>
        </w:tc>
      </w:tr>
      <w:tr w:rsidR="00FA62DB" w:rsidRPr="00D3263D" w:rsidTr="00FA62DB">
        <w:trPr>
          <w:trHeight w:val="359"/>
        </w:trPr>
        <w:tc>
          <w:tcPr>
            <w:tcW w:w="8670" w:type="dxa"/>
          </w:tcPr>
          <w:p w:rsidR="00FA62DB" w:rsidRPr="00607439" w:rsidRDefault="00FA62DB" w:rsidP="00FA62DB">
            <w:pPr>
              <w:pStyle w:val="HTML0"/>
              <w:rPr>
                <w:sz w:val="22"/>
                <w:szCs w:val="22"/>
                <w:lang w:val="en-US"/>
              </w:rPr>
            </w:pPr>
            <w:r w:rsidRPr="004C33A9">
              <w:rPr>
                <w:sz w:val="22"/>
                <w:szCs w:val="22"/>
                <w:lang w:val="en-US"/>
              </w:rPr>
              <w:t>&lt;button type="button" class="</w:t>
            </w:r>
            <w:r w:rsidRPr="004C33A9">
              <w:rPr>
                <w:b/>
                <w:sz w:val="22"/>
                <w:szCs w:val="22"/>
                <w:lang w:val="en-US"/>
              </w:rPr>
              <w:t>close</w:t>
            </w:r>
            <w:r w:rsidRPr="004C33A9">
              <w:rPr>
                <w:sz w:val="22"/>
                <w:szCs w:val="22"/>
                <w:lang w:val="en-US"/>
              </w:rPr>
              <w:t>" aria-hidden="true"&gt; &amp;times;</w:t>
            </w:r>
          </w:p>
          <w:p w:rsidR="00FA62DB" w:rsidRPr="003F47AF" w:rsidRDefault="00FA62DB" w:rsidP="00FA62DB">
            <w:pPr>
              <w:pStyle w:val="HTML0"/>
              <w:rPr>
                <w:sz w:val="22"/>
                <w:szCs w:val="22"/>
                <w:lang w:val="en-US"/>
              </w:rPr>
            </w:pPr>
            <w:r w:rsidRPr="004C33A9">
              <w:rPr>
                <w:sz w:val="22"/>
                <w:szCs w:val="22"/>
                <w:lang w:val="en-US"/>
              </w:rPr>
              <w:t>&lt;/button&gt;</w:t>
            </w:r>
          </w:p>
        </w:tc>
      </w:tr>
    </w:tbl>
    <w:p w:rsidR="00FA62DB" w:rsidRPr="004C33A9"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65D4E465" wp14:editId="334AD63A">
            <wp:extent cx="276190" cy="219048"/>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9.png"/>
                    <pic:cNvPicPr/>
                  </pic:nvPicPr>
                  <pic:blipFill>
                    <a:blip r:embed="rId152">
                      <a:extLst>
                        <a:ext uri="{28A0092B-C50C-407E-A947-70E740481C1C}">
                          <a14:useLocalDpi xmlns:a14="http://schemas.microsoft.com/office/drawing/2010/main" val="0"/>
                        </a:ext>
                      </a:extLst>
                    </a:blip>
                    <a:stretch>
                      <a:fillRect/>
                    </a:stretch>
                  </pic:blipFill>
                  <pic:spPr>
                    <a:xfrm>
                      <a:off x="0" y="0"/>
                      <a:ext cx="276190" cy="219048"/>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4C33A9">
        <w:rPr>
          <w:sz w:val="28"/>
          <w:szCs w:val="28"/>
        </w:rPr>
        <w:t>Чтобы скрыть или отобразить элемент, в том числе, для программ чтения с экрана, используйте классы .show и .hidden</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46DD7" w:rsidRDefault="00FA62DB" w:rsidP="00065569">
            <w:pPr>
              <w:jc w:val="center"/>
              <w:rPr>
                <w:b/>
                <w:bCs/>
                <w:color w:val="FFFEFF"/>
              </w:rPr>
            </w:pPr>
            <w:r>
              <w:rPr>
                <w:b/>
                <w:bCs/>
                <w:color w:val="FFFEFF"/>
              </w:rPr>
              <w:t>Скрытие и отображение элементов</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sidRPr="00346DD7">
              <w:rPr>
                <w:b/>
                <w:bCs/>
                <w:color w:val="FFFEFF"/>
              </w:rPr>
              <w:t>13.22</w:t>
            </w:r>
          </w:p>
        </w:tc>
      </w:tr>
      <w:tr w:rsidR="00FA62DB" w:rsidRPr="006E7EE0" w:rsidTr="00FA62DB">
        <w:trPr>
          <w:trHeight w:val="359"/>
        </w:trPr>
        <w:tc>
          <w:tcPr>
            <w:tcW w:w="8670" w:type="dxa"/>
          </w:tcPr>
          <w:p w:rsidR="00FA62DB" w:rsidRPr="004C33A9" w:rsidRDefault="00FA62DB" w:rsidP="00FA62DB">
            <w:pPr>
              <w:pStyle w:val="HTML0"/>
              <w:rPr>
                <w:sz w:val="22"/>
                <w:szCs w:val="22"/>
                <w:lang w:val="en-US"/>
              </w:rPr>
            </w:pPr>
            <w:r w:rsidRPr="004C33A9">
              <w:rPr>
                <w:sz w:val="22"/>
                <w:szCs w:val="22"/>
                <w:lang w:val="en-US"/>
              </w:rPr>
              <w:t>&lt;div class="</w:t>
            </w:r>
            <w:r w:rsidRPr="004C33A9">
              <w:rPr>
                <w:b/>
                <w:sz w:val="22"/>
                <w:szCs w:val="22"/>
                <w:lang w:val="en-US"/>
              </w:rPr>
              <w:t>show</w:t>
            </w:r>
            <w:r w:rsidRPr="004C33A9">
              <w:rPr>
                <w:sz w:val="22"/>
                <w:szCs w:val="22"/>
                <w:lang w:val="en-US"/>
              </w:rPr>
              <w:t xml:space="preserve">"&gt;...&lt;/div&gt; </w:t>
            </w:r>
            <w:r>
              <w:rPr>
                <w:sz w:val="22"/>
                <w:szCs w:val="22"/>
                <w:lang w:val="en-US"/>
              </w:rPr>
              <w:t>//</w:t>
            </w:r>
            <w:r>
              <w:rPr>
                <w:sz w:val="22"/>
                <w:szCs w:val="22"/>
              </w:rPr>
              <w:t>отображить</w:t>
            </w:r>
          </w:p>
          <w:p w:rsidR="00FA62DB" w:rsidRPr="004C33A9" w:rsidRDefault="00FA62DB" w:rsidP="00FA62DB">
            <w:pPr>
              <w:pStyle w:val="HTML0"/>
              <w:rPr>
                <w:sz w:val="22"/>
                <w:szCs w:val="22"/>
                <w:lang w:val="en-US"/>
              </w:rPr>
            </w:pPr>
            <w:r w:rsidRPr="004C33A9">
              <w:rPr>
                <w:sz w:val="22"/>
                <w:szCs w:val="22"/>
                <w:lang w:val="en-US"/>
              </w:rPr>
              <w:t>&lt;div class="</w:t>
            </w:r>
            <w:r w:rsidRPr="004C33A9">
              <w:rPr>
                <w:b/>
                <w:sz w:val="22"/>
                <w:szCs w:val="22"/>
                <w:lang w:val="en-US"/>
              </w:rPr>
              <w:t>hidden</w:t>
            </w:r>
            <w:r w:rsidRPr="004C33A9">
              <w:rPr>
                <w:sz w:val="22"/>
                <w:szCs w:val="22"/>
                <w:lang w:val="en-US"/>
              </w:rPr>
              <w:t xml:space="preserve">"&gt;...&lt;/div&gt; </w:t>
            </w:r>
            <w:r>
              <w:rPr>
                <w:sz w:val="22"/>
                <w:szCs w:val="22"/>
                <w:lang w:val="en-US"/>
              </w:rPr>
              <w:t>//</w:t>
            </w:r>
            <w:r>
              <w:rPr>
                <w:sz w:val="22"/>
                <w:szCs w:val="22"/>
              </w:rPr>
              <w:t>скрыть</w:t>
            </w:r>
          </w:p>
        </w:tc>
      </w:tr>
    </w:tbl>
    <w:p w:rsidR="00FA62DB" w:rsidRPr="00FA62DB" w:rsidRDefault="00FA62DB" w:rsidP="00FA62DB">
      <w:pPr>
        <w:spacing w:before="100" w:beforeAutospacing="1" w:after="100" w:afterAutospacing="1"/>
        <w:rPr>
          <w:b/>
          <w:sz w:val="28"/>
          <w:szCs w:val="28"/>
          <w:lang w:val="en-US"/>
        </w:rPr>
      </w:pPr>
      <w:r w:rsidRPr="00FA62DB">
        <w:rPr>
          <w:b/>
          <w:sz w:val="28"/>
          <w:szCs w:val="28"/>
        </w:rPr>
        <w:t>Формы</w:t>
      </w:r>
    </w:p>
    <w:p w:rsidR="00FA62DB" w:rsidRPr="009A139C" w:rsidRDefault="00FA62DB" w:rsidP="00FA62DB">
      <w:pPr>
        <w:spacing w:before="100" w:beforeAutospacing="1" w:after="100" w:afterAutospacing="1"/>
        <w:rPr>
          <w:sz w:val="28"/>
          <w:szCs w:val="28"/>
          <w:lang w:val="en-US"/>
        </w:rPr>
      </w:pPr>
      <w:r w:rsidRPr="00FA62DB">
        <w:rPr>
          <w:sz w:val="28"/>
          <w:szCs w:val="28"/>
        </w:rPr>
        <w:lastRenderedPageBreak/>
        <w:t>Наиболее</w:t>
      </w:r>
      <w:r w:rsidRPr="00FA62DB">
        <w:rPr>
          <w:sz w:val="28"/>
          <w:szCs w:val="28"/>
          <w:lang w:val="en-US"/>
        </w:rPr>
        <w:t xml:space="preserve"> </w:t>
      </w:r>
      <w:r w:rsidRPr="00FA62DB">
        <w:rPr>
          <w:sz w:val="28"/>
          <w:szCs w:val="28"/>
        </w:rPr>
        <w:t>распространенные</w:t>
      </w:r>
      <w:r w:rsidRPr="00FA62DB">
        <w:rPr>
          <w:sz w:val="28"/>
          <w:szCs w:val="28"/>
          <w:lang w:val="en-US"/>
        </w:rPr>
        <w:t xml:space="preserve"> </w:t>
      </w:r>
      <w:r w:rsidRPr="00FA62DB">
        <w:rPr>
          <w:sz w:val="28"/>
          <w:szCs w:val="28"/>
        </w:rPr>
        <w:t>формы</w:t>
      </w:r>
      <w:r w:rsidRPr="00FA62DB">
        <w:rPr>
          <w:sz w:val="28"/>
          <w:szCs w:val="28"/>
          <w:lang w:val="en-US"/>
        </w:rPr>
        <w:t xml:space="preserve"> </w:t>
      </w:r>
      <w:r w:rsidRPr="00FA62DB">
        <w:rPr>
          <w:sz w:val="28"/>
          <w:szCs w:val="28"/>
        </w:rPr>
        <w:t>управления</w:t>
      </w:r>
      <w:r w:rsidRPr="00FA62DB">
        <w:rPr>
          <w:sz w:val="28"/>
          <w:szCs w:val="28"/>
          <w:lang w:val="en-US"/>
        </w:rPr>
        <w:t xml:space="preserve">, </w:t>
      </w:r>
      <w:r w:rsidRPr="00FA62DB">
        <w:rPr>
          <w:sz w:val="28"/>
          <w:szCs w:val="28"/>
        </w:rPr>
        <w:t>текстовые</w:t>
      </w:r>
      <w:r w:rsidRPr="00FA62DB">
        <w:rPr>
          <w:sz w:val="28"/>
          <w:szCs w:val="28"/>
          <w:lang w:val="en-US"/>
        </w:rPr>
        <w:t xml:space="preserve"> </w:t>
      </w:r>
      <w:r w:rsidRPr="00FA62DB">
        <w:rPr>
          <w:sz w:val="28"/>
          <w:szCs w:val="28"/>
        </w:rPr>
        <w:t>поля</w:t>
      </w:r>
      <w:r w:rsidRPr="00FA62DB">
        <w:rPr>
          <w:sz w:val="28"/>
          <w:szCs w:val="28"/>
          <w:lang w:val="en-US"/>
        </w:rPr>
        <w:t xml:space="preserve"> </w:t>
      </w:r>
      <w:r w:rsidRPr="00FA62DB">
        <w:rPr>
          <w:sz w:val="28"/>
          <w:szCs w:val="28"/>
        </w:rPr>
        <w:t>ввода</w:t>
      </w:r>
      <w:r w:rsidRPr="00FA62DB">
        <w:rPr>
          <w:sz w:val="28"/>
          <w:szCs w:val="28"/>
          <w:lang w:val="en-US"/>
        </w:rPr>
        <w:t xml:space="preserve"> </w:t>
      </w:r>
      <w:r w:rsidRPr="00FA62DB">
        <w:rPr>
          <w:sz w:val="28"/>
          <w:szCs w:val="28"/>
        </w:rPr>
        <w:t>вкл</w:t>
      </w:r>
      <w:r w:rsidRPr="00FA62DB">
        <w:rPr>
          <w:sz w:val="28"/>
          <w:szCs w:val="28"/>
        </w:rPr>
        <w:t>ю</w:t>
      </w:r>
      <w:r w:rsidRPr="00FA62DB">
        <w:rPr>
          <w:sz w:val="28"/>
          <w:szCs w:val="28"/>
        </w:rPr>
        <w:t>чают</w:t>
      </w:r>
      <w:r w:rsidRPr="00FA62DB">
        <w:rPr>
          <w:sz w:val="28"/>
          <w:szCs w:val="28"/>
          <w:lang w:val="en-US"/>
        </w:rPr>
        <w:t xml:space="preserve"> </w:t>
      </w:r>
      <w:r w:rsidRPr="00FA62DB">
        <w:rPr>
          <w:sz w:val="28"/>
          <w:szCs w:val="28"/>
        </w:rPr>
        <w:t>поддержку</w:t>
      </w:r>
      <w:r w:rsidRPr="00FA62DB">
        <w:rPr>
          <w:sz w:val="28"/>
          <w:szCs w:val="28"/>
          <w:lang w:val="en-US"/>
        </w:rPr>
        <w:t xml:space="preserve"> </w:t>
      </w:r>
      <w:r w:rsidRPr="00FA62DB">
        <w:rPr>
          <w:sz w:val="28"/>
          <w:szCs w:val="28"/>
        </w:rPr>
        <w:t>для</w:t>
      </w:r>
      <w:r w:rsidRPr="00FA62DB">
        <w:rPr>
          <w:sz w:val="28"/>
          <w:szCs w:val="28"/>
          <w:lang w:val="en-US"/>
        </w:rPr>
        <w:t xml:space="preserve"> </w:t>
      </w:r>
      <w:r w:rsidRPr="00FA62DB">
        <w:rPr>
          <w:sz w:val="28"/>
          <w:szCs w:val="28"/>
        </w:rPr>
        <w:t>всех</w:t>
      </w:r>
      <w:r w:rsidRPr="00FA62DB">
        <w:rPr>
          <w:sz w:val="28"/>
          <w:szCs w:val="28"/>
          <w:lang w:val="en-US"/>
        </w:rPr>
        <w:t xml:space="preserve"> </w:t>
      </w:r>
      <w:r w:rsidRPr="00FA62DB">
        <w:rPr>
          <w:sz w:val="28"/>
          <w:szCs w:val="28"/>
        </w:rPr>
        <w:t>типов</w:t>
      </w:r>
      <w:r w:rsidRPr="00FA62DB">
        <w:rPr>
          <w:sz w:val="28"/>
          <w:szCs w:val="28"/>
          <w:lang w:val="en-US"/>
        </w:rPr>
        <w:t xml:space="preserve"> HTML5 : text, text, datetime, datetime-local, date, month, time, week, number, email, url, search, tel, </w:t>
      </w:r>
      <w:r w:rsidRPr="00FA62DB">
        <w:rPr>
          <w:sz w:val="28"/>
          <w:szCs w:val="28"/>
        </w:rPr>
        <w:t>и</w:t>
      </w:r>
      <w:r w:rsidRPr="00FA62DB">
        <w:rPr>
          <w:sz w:val="28"/>
          <w:szCs w:val="28"/>
          <w:lang w:val="en-US"/>
        </w:rPr>
        <w:t xml:space="preserve"> color.</w:t>
      </w:r>
    </w:p>
    <w:p w:rsidR="00FA62DB" w:rsidRPr="00FA62DB" w:rsidRDefault="00FA62DB" w:rsidP="00FA62DB">
      <w:pPr>
        <w:spacing w:before="100" w:beforeAutospacing="1" w:after="100" w:afterAutospacing="1"/>
        <w:rPr>
          <w:sz w:val="28"/>
          <w:szCs w:val="28"/>
        </w:rPr>
      </w:pPr>
      <w:r>
        <w:rPr>
          <w:sz w:val="28"/>
          <w:szCs w:val="28"/>
        </w:rPr>
        <w:t xml:space="preserve">Для элементов форм можно использовать специальный класс </w:t>
      </w:r>
      <w:r>
        <w:rPr>
          <w:sz w:val="28"/>
          <w:szCs w:val="28"/>
          <w:lang w:val="en-US"/>
        </w:rPr>
        <w:t>form</w:t>
      </w:r>
      <w:r w:rsidRPr="00FA62DB">
        <w:rPr>
          <w:sz w:val="28"/>
          <w:szCs w:val="28"/>
        </w:rPr>
        <w:t>-</w:t>
      </w:r>
      <w:r>
        <w:rPr>
          <w:sz w:val="28"/>
          <w:szCs w:val="28"/>
          <w:lang w:val="en-US"/>
        </w:rPr>
        <w:t>control</w:t>
      </w:r>
      <w:r w:rsidRPr="00FA62DB">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46DD7" w:rsidRDefault="00B94DA4" w:rsidP="00065569">
            <w:pPr>
              <w:jc w:val="center"/>
              <w:rPr>
                <w:b/>
                <w:bCs/>
                <w:color w:val="FFFEFF"/>
              </w:rPr>
            </w:pPr>
            <w:r>
              <w:rPr>
                <w:b/>
                <w:bCs/>
                <w:color w:val="FFFEFF"/>
              </w:rPr>
              <w:t xml:space="preserve">Использование класса </w:t>
            </w:r>
            <w:r>
              <w:rPr>
                <w:b/>
                <w:bCs/>
                <w:color w:val="FFFEFF"/>
                <w:lang w:val="en-US"/>
              </w:rPr>
              <w:t>form</w:t>
            </w:r>
            <w:r w:rsidRPr="009A139C">
              <w:rPr>
                <w:b/>
                <w:bCs/>
                <w:color w:val="FFFEFF"/>
              </w:rPr>
              <w:t>-</w:t>
            </w:r>
            <w:r>
              <w:rPr>
                <w:b/>
                <w:bCs/>
                <w:color w:val="FFFEFF"/>
                <w:lang w:val="en-US"/>
              </w:rPr>
              <w:t>control</w:t>
            </w:r>
            <w:r w:rsidR="00FA62DB" w:rsidRPr="00320239">
              <w:rPr>
                <w:b/>
                <w:bCs/>
                <w:color w:val="FFFEFF"/>
              </w:rPr>
              <w:t xml:space="preserve">. </w:t>
            </w:r>
            <w:r w:rsidR="00FA62DB">
              <w:rPr>
                <w:b/>
                <w:bCs/>
                <w:color w:val="FFFEFF"/>
              </w:rPr>
              <w:t>Листинг</w:t>
            </w:r>
            <w:r w:rsidR="00FA62DB" w:rsidRPr="00320239">
              <w:rPr>
                <w:b/>
                <w:bCs/>
                <w:color w:val="FFFEFF"/>
              </w:rPr>
              <w:t xml:space="preserve"> </w:t>
            </w:r>
            <w:r w:rsidR="00FB152C">
              <w:rPr>
                <w:b/>
                <w:bCs/>
                <w:color w:val="FFFEFF"/>
              </w:rPr>
              <w:t>4.</w:t>
            </w:r>
            <w:r w:rsidR="00065569" w:rsidRPr="00346DD7">
              <w:rPr>
                <w:b/>
                <w:bCs/>
                <w:color w:val="FFFEFF"/>
              </w:rPr>
              <w:t>13.23</w:t>
            </w:r>
          </w:p>
        </w:tc>
      </w:tr>
      <w:tr w:rsidR="00FA62DB" w:rsidRPr="006E7EE0" w:rsidTr="00FA62DB">
        <w:trPr>
          <w:trHeight w:val="359"/>
        </w:trPr>
        <w:tc>
          <w:tcPr>
            <w:tcW w:w="8670" w:type="dxa"/>
          </w:tcPr>
          <w:p w:rsidR="00FA62DB" w:rsidRPr="004C33A9" w:rsidRDefault="00B94DA4" w:rsidP="00FA62DB">
            <w:pPr>
              <w:pStyle w:val="HTML0"/>
              <w:rPr>
                <w:sz w:val="22"/>
                <w:szCs w:val="22"/>
                <w:lang w:val="en-US"/>
              </w:rPr>
            </w:pPr>
            <w:r w:rsidRPr="00B94DA4">
              <w:rPr>
                <w:sz w:val="22"/>
                <w:szCs w:val="22"/>
                <w:lang w:val="en-US"/>
              </w:rPr>
              <w:t>&lt;input type="text" class="</w:t>
            </w:r>
            <w:r w:rsidRPr="00B94DA4">
              <w:rPr>
                <w:b/>
                <w:sz w:val="22"/>
                <w:szCs w:val="22"/>
                <w:lang w:val="en-US"/>
              </w:rPr>
              <w:t>form-control</w:t>
            </w:r>
            <w:r w:rsidRPr="00B94DA4">
              <w:rPr>
                <w:sz w:val="22"/>
                <w:szCs w:val="22"/>
                <w:lang w:val="en-US"/>
              </w:rPr>
              <w:t>" placeholder="Text i</w:t>
            </w:r>
            <w:r w:rsidRPr="00B94DA4">
              <w:rPr>
                <w:sz w:val="22"/>
                <w:szCs w:val="22"/>
                <w:lang w:val="en-US"/>
              </w:rPr>
              <w:t>n</w:t>
            </w:r>
            <w:r w:rsidRPr="00B94DA4">
              <w:rPr>
                <w:sz w:val="22"/>
                <w:szCs w:val="22"/>
                <w:lang w:val="en-US"/>
              </w:rPr>
              <w:t>put"&gt;</w:t>
            </w:r>
          </w:p>
        </w:tc>
      </w:tr>
    </w:tbl>
    <w:p w:rsidR="00B94DA4" w:rsidRPr="00B94DA4" w:rsidRDefault="00B94DA4" w:rsidP="00B94DA4">
      <w:pPr>
        <w:spacing w:before="100" w:beforeAutospacing="1" w:after="100" w:afterAutospacing="1"/>
        <w:rPr>
          <w:sz w:val="28"/>
          <w:szCs w:val="28"/>
        </w:rPr>
      </w:pPr>
      <w:r>
        <w:rPr>
          <w:sz w:val="28"/>
          <w:szCs w:val="28"/>
        </w:rPr>
        <w:t>По умолчанию форма растягивается на 100%</w:t>
      </w:r>
      <w:r w:rsidRPr="00B94DA4">
        <w:rPr>
          <w:sz w:val="28"/>
          <w:szCs w:val="28"/>
        </w:rPr>
        <w:t xml:space="preserve"> </w:t>
      </w:r>
      <w:r>
        <w:rPr>
          <w:sz w:val="28"/>
          <w:szCs w:val="28"/>
        </w:rPr>
        <w:t>возможной ширины экрана и меняет свой внешний вид.</w:t>
      </w:r>
    </w:p>
    <w:p w:rsidR="00FA62DB" w:rsidRPr="00FA62DB" w:rsidRDefault="00B94DA4" w:rsidP="00B94DA4">
      <w:pPr>
        <w:spacing w:before="100" w:beforeAutospacing="1" w:after="100" w:afterAutospacing="1"/>
        <w:jc w:val="center"/>
        <w:rPr>
          <w:sz w:val="28"/>
          <w:szCs w:val="28"/>
          <w:lang w:val="en-US"/>
        </w:rPr>
      </w:pPr>
      <w:r>
        <w:rPr>
          <w:noProof/>
          <w:sz w:val="28"/>
          <w:szCs w:val="28"/>
        </w:rPr>
        <w:drawing>
          <wp:inline distT="0" distB="0" distL="0" distR="0">
            <wp:extent cx="4104762" cy="400000"/>
            <wp:effectExtent l="0" t="0" r="0" b="63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53">
                      <a:extLst>
                        <a:ext uri="{28A0092B-C50C-407E-A947-70E740481C1C}">
                          <a14:useLocalDpi xmlns:a14="http://schemas.microsoft.com/office/drawing/2010/main" val="0"/>
                        </a:ext>
                      </a:extLst>
                    </a:blip>
                    <a:stretch>
                      <a:fillRect/>
                    </a:stretch>
                  </pic:blipFill>
                  <pic:spPr>
                    <a:xfrm>
                      <a:off x="0" y="0"/>
                      <a:ext cx="4104762" cy="400000"/>
                    </a:xfrm>
                    <a:prstGeom prst="rect">
                      <a:avLst/>
                    </a:prstGeom>
                  </pic:spPr>
                </pic:pic>
              </a:graphicData>
            </a:graphic>
          </wp:inline>
        </w:drawing>
      </w:r>
    </w:p>
    <w:p w:rsidR="00B94DA4" w:rsidRDefault="00B94DA4" w:rsidP="00FA62DB">
      <w:pPr>
        <w:spacing w:before="100" w:beforeAutospacing="1" w:after="100" w:afterAutospacing="1"/>
        <w:rPr>
          <w:sz w:val="28"/>
          <w:szCs w:val="28"/>
        </w:rPr>
      </w:pPr>
      <w:r w:rsidRPr="00B94DA4">
        <w:rPr>
          <w:sz w:val="28"/>
          <w:szCs w:val="28"/>
        </w:rPr>
        <w:t>Задавать высоту с помощью классов .input-lg, и задавать ширину с использ</w:t>
      </w:r>
      <w:r w:rsidRPr="00B94DA4">
        <w:rPr>
          <w:sz w:val="28"/>
          <w:szCs w:val="28"/>
        </w:rPr>
        <w:t>о</w:t>
      </w:r>
      <w:r w:rsidRPr="00B94DA4">
        <w:rPr>
          <w:sz w:val="28"/>
          <w:szCs w:val="28"/>
        </w:rPr>
        <w:t>ванием классов столбцовой разметки, как .col-lg-*.</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94DA4" w:rsidRPr="00320239" w:rsidTr="009A139C">
        <w:tc>
          <w:tcPr>
            <w:tcW w:w="8670" w:type="dxa"/>
            <w:shd w:val="clear" w:color="auto" w:fill="9BBB59"/>
          </w:tcPr>
          <w:p w:rsidR="00B94DA4" w:rsidRPr="00346DD7" w:rsidRDefault="00B94DA4" w:rsidP="00065569">
            <w:pPr>
              <w:jc w:val="center"/>
              <w:rPr>
                <w:b/>
                <w:bCs/>
                <w:color w:val="FFFEFF"/>
              </w:rPr>
            </w:pPr>
            <w:r>
              <w:rPr>
                <w:b/>
                <w:bCs/>
                <w:color w:val="FFFEFF"/>
              </w:rPr>
              <w:t>Высота и ширина форм</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sidRPr="00346DD7">
              <w:rPr>
                <w:b/>
                <w:bCs/>
                <w:color w:val="FFFEFF"/>
              </w:rPr>
              <w:t>13.24</w:t>
            </w:r>
          </w:p>
        </w:tc>
      </w:tr>
      <w:tr w:rsidR="00B94DA4" w:rsidRPr="006E7EE0" w:rsidTr="009A139C">
        <w:trPr>
          <w:trHeight w:val="359"/>
        </w:trPr>
        <w:tc>
          <w:tcPr>
            <w:tcW w:w="8670" w:type="dxa"/>
          </w:tcPr>
          <w:p w:rsidR="00B94DA4" w:rsidRPr="00B94DA4" w:rsidRDefault="00B94DA4" w:rsidP="00B94DA4">
            <w:pPr>
              <w:pStyle w:val="HTML0"/>
              <w:rPr>
                <w:sz w:val="22"/>
                <w:szCs w:val="22"/>
                <w:lang w:val="en-US"/>
              </w:rPr>
            </w:pPr>
            <w:r w:rsidRPr="00B94DA4">
              <w:rPr>
                <w:sz w:val="22"/>
                <w:szCs w:val="22"/>
                <w:lang w:val="en-US"/>
              </w:rPr>
              <w:t xml:space="preserve">&lt;input class="form-control </w:t>
            </w:r>
            <w:r w:rsidRPr="00B94DA4">
              <w:rPr>
                <w:b/>
                <w:sz w:val="22"/>
                <w:szCs w:val="22"/>
                <w:lang w:val="en-US"/>
              </w:rPr>
              <w:t>input-lg</w:t>
            </w:r>
            <w:r w:rsidRPr="00B94DA4">
              <w:rPr>
                <w:sz w:val="22"/>
                <w:szCs w:val="22"/>
                <w:lang w:val="en-US"/>
              </w:rPr>
              <w:t>" type="text" placehol</w:t>
            </w:r>
            <w:r w:rsidRPr="00B94DA4">
              <w:rPr>
                <w:sz w:val="22"/>
                <w:szCs w:val="22"/>
                <w:lang w:val="en-US"/>
              </w:rPr>
              <w:t>d</w:t>
            </w:r>
            <w:r w:rsidRPr="00B94DA4">
              <w:rPr>
                <w:sz w:val="22"/>
                <w:szCs w:val="22"/>
                <w:lang w:val="en-US"/>
              </w:rPr>
              <w:t>er=".input-lg"&gt;</w:t>
            </w:r>
          </w:p>
          <w:p w:rsidR="00B94DA4" w:rsidRPr="00B94DA4" w:rsidRDefault="00B94DA4" w:rsidP="00B94DA4">
            <w:pPr>
              <w:pStyle w:val="HTML0"/>
              <w:rPr>
                <w:sz w:val="22"/>
                <w:szCs w:val="22"/>
                <w:lang w:val="en-US"/>
              </w:rPr>
            </w:pPr>
            <w:r w:rsidRPr="00B94DA4">
              <w:rPr>
                <w:sz w:val="22"/>
                <w:szCs w:val="22"/>
                <w:lang w:val="en-US"/>
              </w:rPr>
              <w:t>&lt;input class="form-control" type="text" placeholder="Default i</w:t>
            </w:r>
            <w:r w:rsidRPr="00B94DA4">
              <w:rPr>
                <w:sz w:val="22"/>
                <w:szCs w:val="22"/>
                <w:lang w:val="en-US"/>
              </w:rPr>
              <w:t>n</w:t>
            </w:r>
            <w:r w:rsidRPr="00B94DA4">
              <w:rPr>
                <w:sz w:val="22"/>
                <w:szCs w:val="22"/>
                <w:lang w:val="en-US"/>
              </w:rPr>
              <w:t>put"&gt;</w:t>
            </w:r>
          </w:p>
          <w:p w:rsidR="00B94DA4" w:rsidRPr="00B94DA4" w:rsidRDefault="00B94DA4" w:rsidP="00B94DA4">
            <w:pPr>
              <w:pStyle w:val="HTML0"/>
              <w:rPr>
                <w:sz w:val="22"/>
                <w:szCs w:val="22"/>
                <w:lang w:val="en-US"/>
              </w:rPr>
            </w:pPr>
            <w:r w:rsidRPr="00B94DA4">
              <w:rPr>
                <w:sz w:val="22"/>
                <w:szCs w:val="22"/>
                <w:lang w:val="en-US"/>
              </w:rPr>
              <w:t xml:space="preserve">&lt;input class="form-control </w:t>
            </w:r>
            <w:r w:rsidRPr="00B94DA4">
              <w:rPr>
                <w:b/>
                <w:sz w:val="22"/>
                <w:szCs w:val="22"/>
                <w:lang w:val="en-US"/>
              </w:rPr>
              <w:t>input-sm</w:t>
            </w:r>
            <w:r w:rsidRPr="00B94DA4">
              <w:rPr>
                <w:sz w:val="22"/>
                <w:szCs w:val="22"/>
                <w:lang w:val="en-US"/>
              </w:rPr>
              <w:t>" type="text" placehol</w:t>
            </w:r>
            <w:r w:rsidRPr="00B94DA4">
              <w:rPr>
                <w:sz w:val="22"/>
                <w:szCs w:val="22"/>
                <w:lang w:val="en-US"/>
              </w:rPr>
              <w:t>d</w:t>
            </w:r>
            <w:r w:rsidRPr="00B94DA4">
              <w:rPr>
                <w:sz w:val="22"/>
                <w:szCs w:val="22"/>
                <w:lang w:val="en-US"/>
              </w:rPr>
              <w:t>er=".input-sm"&gt;</w:t>
            </w:r>
          </w:p>
          <w:p w:rsidR="00B94DA4" w:rsidRPr="00B94DA4" w:rsidRDefault="00B94DA4" w:rsidP="00B94DA4">
            <w:pPr>
              <w:pStyle w:val="HTML0"/>
              <w:rPr>
                <w:sz w:val="22"/>
                <w:szCs w:val="22"/>
                <w:lang w:val="en-US"/>
              </w:rPr>
            </w:pPr>
          </w:p>
          <w:p w:rsidR="00B94DA4" w:rsidRPr="00B94DA4" w:rsidRDefault="00B94DA4" w:rsidP="00B94DA4">
            <w:pPr>
              <w:pStyle w:val="HTML0"/>
              <w:rPr>
                <w:sz w:val="22"/>
                <w:szCs w:val="22"/>
                <w:lang w:val="en-US"/>
              </w:rPr>
            </w:pPr>
            <w:r w:rsidRPr="00B94DA4">
              <w:rPr>
                <w:sz w:val="22"/>
                <w:szCs w:val="22"/>
                <w:lang w:val="en-US"/>
              </w:rPr>
              <w:t xml:space="preserve">&lt;select class="form-control </w:t>
            </w:r>
            <w:r w:rsidRPr="00B94DA4">
              <w:rPr>
                <w:b/>
                <w:sz w:val="22"/>
                <w:szCs w:val="22"/>
                <w:lang w:val="en-US"/>
              </w:rPr>
              <w:t>input-lg</w:t>
            </w:r>
            <w:r w:rsidRPr="00B94DA4">
              <w:rPr>
                <w:sz w:val="22"/>
                <w:szCs w:val="22"/>
                <w:lang w:val="en-US"/>
              </w:rPr>
              <w:t>"&gt;...&lt;/select&gt;</w:t>
            </w:r>
          </w:p>
          <w:p w:rsidR="00B94DA4" w:rsidRPr="00B94DA4" w:rsidRDefault="00B94DA4" w:rsidP="00B94DA4">
            <w:pPr>
              <w:pStyle w:val="HTML0"/>
              <w:rPr>
                <w:sz w:val="22"/>
                <w:szCs w:val="22"/>
                <w:lang w:val="en-US"/>
              </w:rPr>
            </w:pPr>
            <w:r w:rsidRPr="00B94DA4">
              <w:rPr>
                <w:sz w:val="22"/>
                <w:szCs w:val="22"/>
                <w:lang w:val="en-US"/>
              </w:rPr>
              <w:t>&lt;select class="form-control"&gt;...&lt;/select&gt;</w:t>
            </w:r>
          </w:p>
          <w:p w:rsidR="00B94DA4" w:rsidRPr="004C33A9" w:rsidRDefault="00B94DA4" w:rsidP="00B94DA4">
            <w:pPr>
              <w:pStyle w:val="HTML0"/>
              <w:rPr>
                <w:sz w:val="22"/>
                <w:szCs w:val="22"/>
                <w:lang w:val="en-US"/>
              </w:rPr>
            </w:pPr>
            <w:r w:rsidRPr="00B94DA4">
              <w:rPr>
                <w:sz w:val="22"/>
                <w:szCs w:val="22"/>
                <w:lang w:val="en-US"/>
              </w:rPr>
              <w:t xml:space="preserve">&lt;select class="form-control </w:t>
            </w:r>
            <w:r w:rsidRPr="00B94DA4">
              <w:rPr>
                <w:b/>
                <w:sz w:val="22"/>
                <w:szCs w:val="22"/>
                <w:lang w:val="en-US"/>
              </w:rPr>
              <w:t>input-sm</w:t>
            </w:r>
            <w:r w:rsidRPr="00B94DA4">
              <w:rPr>
                <w:sz w:val="22"/>
                <w:szCs w:val="22"/>
                <w:lang w:val="en-US"/>
              </w:rPr>
              <w:t>"&gt;...&lt;/select&gt;</w:t>
            </w:r>
          </w:p>
        </w:tc>
      </w:tr>
    </w:tbl>
    <w:p w:rsidR="00B94DA4" w:rsidRDefault="00B94DA4" w:rsidP="00FA62DB">
      <w:pPr>
        <w:spacing w:before="100" w:beforeAutospacing="1" w:after="100" w:afterAutospacing="1"/>
        <w:rPr>
          <w:sz w:val="28"/>
          <w:szCs w:val="28"/>
        </w:rPr>
      </w:pPr>
      <w:r>
        <w:rPr>
          <w:sz w:val="28"/>
          <w:szCs w:val="28"/>
        </w:rPr>
        <w:t>Простой пример формы</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94DA4" w:rsidRPr="00320239" w:rsidTr="009A139C">
        <w:tc>
          <w:tcPr>
            <w:tcW w:w="8670" w:type="dxa"/>
            <w:shd w:val="clear" w:color="auto" w:fill="9BBB59"/>
          </w:tcPr>
          <w:p w:rsidR="00B94DA4" w:rsidRPr="00065569" w:rsidRDefault="00B94DA4" w:rsidP="00065569">
            <w:pPr>
              <w:jc w:val="center"/>
              <w:rPr>
                <w:b/>
                <w:bCs/>
                <w:color w:val="FFFEFF"/>
                <w:lang w:val="en-US"/>
              </w:rPr>
            </w:pPr>
            <w:r>
              <w:rPr>
                <w:b/>
                <w:bCs/>
                <w:color w:val="FFFEFF"/>
              </w:rPr>
              <w:t>Простой пример формы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Pr>
                <w:b/>
                <w:bCs/>
                <w:color w:val="FFFEFF"/>
                <w:lang w:val="en-US"/>
              </w:rPr>
              <w:t>13.25</w:t>
            </w:r>
          </w:p>
        </w:tc>
      </w:tr>
      <w:tr w:rsidR="00B94DA4" w:rsidRPr="00FA62DB" w:rsidTr="009A139C">
        <w:trPr>
          <w:trHeight w:val="359"/>
        </w:trPr>
        <w:tc>
          <w:tcPr>
            <w:tcW w:w="8670" w:type="dxa"/>
          </w:tcPr>
          <w:p w:rsidR="00B94DA4" w:rsidRPr="00B94DA4" w:rsidRDefault="00B94DA4" w:rsidP="00B94DA4">
            <w:pPr>
              <w:pStyle w:val="HTML0"/>
              <w:rPr>
                <w:sz w:val="22"/>
                <w:szCs w:val="22"/>
                <w:lang w:val="en-US"/>
              </w:rPr>
            </w:pPr>
            <w:r w:rsidRPr="00B94DA4">
              <w:rPr>
                <w:sz w:val="22"/>
                <w:szCs w:val="22"/>
                <w:lang w:val="en-US"/>
              </w:rPr>
              <w:t>&lt;form role="form"&gt;</w:t>
            </w:r>
          </w:p>
          <w:p w:rsidR="00B94DA4" w:rsidRPr="00B94DA4" w:rsidRDefault="00B94DA4" w:rsidP="00B94DA4">
            <w:pPr>
              <w:pStyle w:val="HTML0"/>
              <w:rPr>
                <w:sz w:val="22"/>
                <w:szCs w:val="22"/>
                <w:lang w:val="en-US"/>
              </w:rPr>
            </w:pPr>
            <w:r w:rsidRPr="00B94DA4">
              <w:rPr>
                <w:sz w:val="22"/>
                <w:szCs w:val="22"/>
                <w:lang w:val="en-US"/>
              </w:rPr>
              <w:t xml:space="preserve">  &lt;div class="</w:t>
            </w:r>
            <w:r w:rsidRPr="001620EE">
              <w:rPr>
                <w:b/>
                <w:sz w:val="22"/>
                <w:szCs w:val="22"/>
                <w:lang w:val="en-US"/>
              </w:rPr>
              <w:t>form-group</w:t>
            </w:r>
            <w:r w:rsidRPr="00B94DA4">
              <w:rPr>
                <w:sz w:val="22"/>
                <w:szCs w:val="22"/>
                <w:lang w:val="en-US"/>
              </w:rPr>
              <w:t>"&gt;</w:t>
            </w:r>
          </w:p>
          <w:p w:rsidR="00B94DA4" w:rsidRPr="00B94DA4" w:rsidRDefault="00B94DA4" w:rsidP="00B94DA4">
            <w:pPr>
              <w:pStyle w:val="HTML0"/>
              <w:rPr>
                <w:sz w:val="22"/>
                <w:szCs w:val="22"/>
                <w:lang w:val="en-US"/>
              </w:rPr>
            </w:pPr>
            <w:r w:rsidRPr="00B94DA4">
              <w:rPr>
                <w:sz w:val="22"/>
                <w:szCs w:val="22"/>
                <w:lang w:val="en-US"/>
              </w:rPr>
              <w:t xml:space="preserve">    &lt;label for="exampleInputEmail1"&gt;Email&lt;/label&gt;</w:t>
            </w:r>
          </w:p>
          <w:p w:rsidR="00B94DA4" w:rsidRPr="00B94DA4" w:rsidRDefault="00B94DA4" w:rsidP="00B94DA4">
            <w:pPr>
              <w:pStyle w:val="HTML0"/>
              <w:rPr>
                <w:sz w:val="22"/>
                <w:szCs w:val="22"/>
                <w:lang w:val="en-US"/>
              </w:rPr>
            </w:pPr>
            <w:r w:rsidRPr="00B94DA4">
              <w:rPr>
                <w:sz w:val="22"/>
                <w:szCs w:val="22"/>
                <w:lang w:val="en-US"/>
              </w:rPr>
              <w:t xml:space="preserve">    &lt;input type="email" class="form-control" id="exampleInputEmail1" placeholder="Enter email"&gt;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&lt;div class="</w:t>
            </w:r>
            <w:r w:rsidRPr="001620EE">
              <w:rPr>
                <w:b/>
                <w:sz w:val="22"/>
                <w:szCs w:val="22"/>
                <w:lang w:val="en-US"/>
              </w:rPr>
              <w:t>form-group</w:t>
            </w:r>
            <w:r w:rsidRPr="00B94DA4">
              <w:rPr>
                <w:sz w:val="22"/>
                <w:szCs w:val="22"/>
                <w:lang w:val="en-US"/>
              </w:rPr>
              <w:t>"&gt;</w:t>
            </w:r>
          </w:p>
          <w:p w:rsidR="00B94DA4" w:rsidRPr="00B94DA4" w:rsidRDefault="00B94DA4" w:rsidP="00B94DA4">
            <w:pPr>
              <w:pStyle w:val="HTML0"/>
              <w:rPr>
                <w:sz w:val="22"/>
                <w:szCs w:val="22"/>
                <w:lang w:val="en-US"/>
              </w:rPr>
            </w:pPr>
            <w:r w:rsidRPr="00B94DA4">
              <w:rPr>
                <w:sz w:val="22"/>
                <w:szCs w:val="22"/>
                <w:lang w:val="en-US"/>
              </w:rPr>
              <w:t xml:space="preserve">    &lt;label for="exampleInputPassword1"&gt;Пароль&lt;/label&gt;</w:t>
            </w:r>
          </w:p>
          <w:p w:rsidR="00B94DA4" w:rsidRPr="00B94DA4" w:rsidRDefault="00B94DA4" w:rsidP="00B94DA4">
            <w:pPr>
              <w:pStyle w:val="HTML0"/>
              <w:rPr>
                <w:sz w:val="22"/>
                <w:szCs w:val="22"/>
                <w:lang w:val="en-US"/>
              </w:rPr>
            </w:pPr>
            <w:r w:rsidRPr="00B94DA4">
              <w:rPr>
                <w:sz w:val="22"/>
                <w:szCs w:val="22"/>
                <w:lang w:val="en-US"/>
              </w:rPr>
              <w:t xml:space="preserve">    &lt;input type="password" class="form-control" id="exampleInputPassword1" placeholder="Password"&gt;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&lt;div class="</w:t>
            </w:r>
            <w:r w:rsidRPr="001620EE">
              <w:rPr>
                <w:b/>
                <w:sz w:val="22"/>
                <w:szCs w:val="22"/>
                <w:lang w:val="en-US"/>
              </w:rPr>
              <w:t>form-group</w:t>
            </w:r>
            <w:r w:rsidRPr="00B94DA4">
              <w:rPr>
                <w:sz w:val="22"/>
                <w:szCs w:val="22"/>
                <w:lang w:val="en-US"/>
              </w:rPr>
              <w:t>"&gt;</w:t>
            </w:r>
          </w:p>
          <w:p w:rsidR="00B94DA4" w:rsidRPr="00B94DA4" w:rsidRDefault="00B94DA4" w:rsidP="00B94DA4">
            <w:pPr>
              <w:pStyle w:val="HTML0"/>
              <w:rPr>
                <w:sz w:val="22"/>
                <w:szCs w:val="22"/>
                <w:lang w:val="en-US"/>
              </w:rPr>
            </w:pPr>
            <w:r w:rsidRPr="00B94DA4">
              <w:rPr>
                <w:sz w:val="22"/>
                <w:szCs w:val="22"/>
                <w:lang w:val="en-US"/>
              </w:rPr>
              <w:t xml:space="preserve">    &lt;label for="exampleInputFile"&gt;File input&lt;/label&gt;</w:t>
            </w:r>
          </w:p>
          <w:p w:rsidR="00B94DA4" w:rsidRPr="00B94DA4" w:rsidRDefault="00B94DA4" w:rsidP="00B94DA4">
            <w:pPr>
              <w:pStyle w:val="HTML0"/>
              <w:rPr>
                <w:sz w:val="22"/>
                <w:szCs w:val="22"/>
                <w:lang w:val="en-US"/>
              </w:rPr>
            </w:pPr>
            <w:r w:rsidRPr="00B94DA4">
              <w:rPr>
                <w:sz w:val="22"/>
                <w:szCs w:val="22"/>
                <w:lang w:val="en-US"/>
              </w:rPr>
              <w:t xml:space="preserve">    &lt;input type="file" id="exampleInputFile"&gt;</w:t>
            </w:r>
          </w:p>
          <w:p w:rsidR="00B94DA4" w:rsidRPr="00B94DA4" w:rsidRDefault="00B94DA4" w:rsidP="00B94DA4">
            <w:pPr>
              <w:pStyle w:val="HTML0"/>
              <w:rPr>
                <w:sz w:val="22"/>
                <w:szCs w:val="22"/>
                <w:lang w:val="en-US"/>
              </w:rPr>
            </w:pPr>
            <w:r w:rsidRPr="00B94DA4">
              <w:rPr>
                <w:sz w:val="22"/>
                <w:szCs w:val="22"/>
                <w:lang w:val="en-US"/>
              </w:rPr>
              <w:t xml:space="preserve">    &lt;p class="help-block"&gt;Example block-level help text here.&lt;/p&gt;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&lt;div class="checkbox"&gt;</w:t>
            </w:r>
          </w:p>
          <w:p w:rsidR="00B94DA4" w:rsidRPr="00B94DA4" w:rsidRDefault="00B94DA4" w:rsidP="00B94DA4">
            <w:pPr>
              <w:pStyle w:val="HTML0"/>
              <w:rPr>
                <w:sz w:val="22"/>
                <w:szCs w:val="22"/>
                <w:lang w:val="en-US"/>
              </w:rPr>
            </w:pPr>
            <w:r w:rsidRPr="00B94DA4">
              <w:rPr>
                <w:sz w:val="22"/>
                <w:szCs w:val="22"/>
                <w:lang w:val="en-US"/>
              </w:rPr>
              <w:t xml:space="preserve">    &lt;label&gt;</w:t>
            </w:r>
          </w:p>
          <w:p w:rsidR="00B94DA4" w:rsidRPr="00B94DA4" w:rsidRDefault="00B94DA4" w:rsidP="00B94DA4">
            <w:pPr>
              <w:pStyle w:val="HTML0"/>
              <w:rPr>
                <w:sz w:val="22"/>
                <w:szCs w:val="22"/>
                <w:lang w:val="en-US"/>
              </w:rPr>
            </w:pPr>
            <w:r w:rsidRPr="00B94DA4">
              <w:rPr>
                <w:sz w:val="22"/>
                <w:szCs w:val="22"/>
                <w:lang w:val="en-US"/>
              </w:rPr>
              <w:lastRenderedPageBreak/>
              <w:t xml:space="preserve">          &lt;input type="checkbox"&gt; Проверить меня</w:t>
            </w:r>
          </w:p>
          <w:p w:rsidR="00B94DA4" w:rsidRPr="00B94DA4" w:rsidRDefault="00B94DA4" w:rsidP="00B94DA4">
            <w:pPr>
              <w:pStyle w:val="HTML0"/>
              <w:rPr>
                <w:sz w:val="22"/>
                <w:szCs w:val="22"/>
                <w:lang w:val="en-US"/>
              </w:rPr>
            </w:pPr>
            <w:r w:rsidRPr="00B94DA4">
              <w:rPr>
                <w:sz w:val="22"/>
                <w:szCs w:val="22"/>
                <w:lang w:val="en-US"/>
              </w:rPr>
              <w:t xml:space="preserve">        &lt;/label&gt;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&lt;button type="submit" class="btn btn-default"&gt;Отправить&lt;/button&gt;</w:t>
            </w:r>
          </w:p>
          <w:p w:rsidR="00B94DA4" w:rsidRPr="004C33A9" w:rsidRDefault="00B94DA4" w:rsidP="00B94DA4">
            <w:pPr>
              <w:pStyle w:val="HTML0"/>
              <w:rPr>
                <w:sz w:val="22"/>
                <w:szCs w:val="22"/>
                <w:lang w:val="en-US"/>
              </w:rPr>
            </w:pPr>
            <w:r w:rsidRPr="00B94DA4">
              <w:rPr>
                <w:sz w:val="22"/>
                <w:szCs w:val="22"/>
                <w:lang w:val="en-US"/>
              </w:rPr>
              <w:t>&lt;/form&gt;</w:t>
            </w:r>
          </w:p>
        </w:tc>
      </w:tr>
    </w:tbl>
    <w:p w:rsidR="001620EE" w:rsidRDefault="001620EE" w:rsidP="001620EE">
      <w:pPr>
        <w:spacing w:before="100" w:beforeAutospacing="1" w:after="100" w:afterAutospacing="1"/>
        <w:rPr>
          <w:sz w:val="28"/>
          <w:szCs w:val="28"/>
        </w:rPr>
      </w:pPr>
      <w:r>
        <w:rPr>
          <w:sz w:val="28"/>
          <w:szCs w:val="28"/>
        </w:rPr>
        <w:lastRenderedPageBreak/>
        <w:t xml:space="preserve">внутри формы вместо класса </w:t>
      </w:r>
      <w:r>
        <w:rPr>
          <w:sz w:val="28"/>
          <w:szCs w:val="28"/>
          <w:lang w:val="en-US"/>
        </w:rPr>
        <w:t>row</w:t>
      </w:r>
      <w:r w:rsidRPr="001620EE">
        <w:rPr>
          <w:sz w:val="28"/>
          <w:szCs w:val="28"/>
        </w:rPr>
        <w:t xml:space="preserve"> </w:t>
      </w:r>
      <w:r>
        <w:rPr>
          <w:sz w:val="28"/>
          <w:szCs w:val="28"/>
        </w:rPr>
        <w:t xml:space="preserve">лучше использвать </w:t>
      </w:r>
      <w:r>
        <w:rPr>
          <w:sz w:val="28"/>
          <w:szCs w:val="28"/>
          <w:lang w:val="en-US"/>
        </w:rPr>
        <w:t>form</w:t>
      </w:r>
      <w:r w:rsidRPr="001620EE">
        <w:rPr>
          <w:sz w:val="28"/>
          <w:szCs w:val="28"/>
        </w:rPr>
        <w:t>-</w:t>
      </w:r>
      <w:r>
        <w:rPr>
          <w:sz w:val="28"/>
          <w:szCs w:val="28"/>
          <w:lang w:val="en-US"/>
        </w:rPr>
        <w:t>group</w:t>
      </w:r>
      <w:r>
        <w:rPr>
          <w:sz w:val="28"/>
          <w:szCs w:val="28"/>
        </w:rPr>
        <w:t>.</w:t>
      </w:r>
    </w:p>
    <w:p w:rsidR="00B94DA4" w:rsidRPr="00B94DA4" w:rsidRDefault="00B94DA4" w:rsidP="00B94DA4">
      <w:pPr>
        <w:spacing w:before="100" w:beforeAutospacing="1" w:after="100" w:afterAutospacing="1"/>
        <w:jc w:val="center"/>
        <w:rPr>
          <w:sz w:val="28"/>
          <w:szCs w:val="28"/>
          <w:lang w:val="en-US"/>
        </w:rPr>
      </w:pPr>
      <w:r>
        <w:rPr>
          <w:noProof/>
          <w:sz w:val="28"/>
          <w:szCs w:val="28"/>
        </w:rPr>
        <w:drawing>
          <wp:inline distT="0" distB="0" distL="0" distR="0">
            <wp:extent cx="4095238" cy="2933334"/>
            <wp:effectExtent l="0" t="0" r="635" b="63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154">
                      <a:extLst>
                        <a:ext uri="{28A0092B-C50C-407E-A947-70E740481C1C}">
                          <a14:useLocalDpi xmlns:a14="http://schemas.microsoft.com/office/drawing/2010/main" val="0"/>
                        </a:ext>
                      </a:extLst>
                    </a:blip>
                    <a:stretch>
                      <a:fillRect/>
                    </a:stretch>
                  </pic:blipFill>
                  <pic:spPr>
                    <a:xfrm>
                      <a:off x="0" y="0"/>
                      <a:ext cx="4095238" cy="2933334"/>
                    </a:xfrm>
                    <a:prstGeom prst="rect">
                      <a:avLst/>
                    </a:prstGeom>
                  </pic:spPr>
                </pic:pic>
              </a:graphicData>
            </a:graphic>
          </wp:inline>
        </w:drawing>
      </w:r>
    </w:p>
    <w:p w:rsidR="00B94DA4" w:rsidRDefault="00B94DA4" w:rsidP="00FA62DB">
      <w:pPr>
        <w:spacing w:before="100" w:beforeAutospacing="1" w:after="100" w:afterAutospacing="1"/>
        <w:rPr>
          <w:sz w:val="28"/>
          <w:szCs w:val="28"/>
        </w:rPr>
      </w:pPr>
      <w:r>
        <w:rPr>
          <w:sz w:val="28"/>
          <w:szCs w:val="28"/>
        </w:rPr>
        <w:t xml:space="preserve">Для </w:t>
      </w:r>
      <w:r w:rsidR="001620EE">
        <w:rPr>
          <w:sz w:val="28"/>
          <w:szCs w:val="28"/>
        </w:rPr>
        <w:t>элемента</w:t>
      </w:r>
      <w:r>
        <w:rPr>
          <w:sz w:val="28"/>
          <w:szCs w:val="28"/>
        </w:rPr>
        <w:t xml:space="preserve"> </w:t>
      </w:r>
      <w:r>
        <w:rPr>
          <w:sz w:val="28"/>
          <w:szCs w:val="28"/>
          <w:lang w:val="en-US"/>
        </w:rPr>
        <w:t>form</w:t>
      </w:r>
      <w:r w:rsidR="001620EE">
        <w:rPr>
          <w:sz w:val="28"/>
          <w:szCs w:val="28"/>
        </w:rPr>
        <w:t xml:space="preserve"> также существует два специальных класса</w:t>
      </w:r>
      <w:r w:rsidR="001620EE" w:rsidRPr="001620EE">
        <w:rPr>
          <w:sz w:val="28"/>
          <w:szCs w:val="28"/>
        </w:rPr>
        <w:t xml:space="preserve">: </w:t>
      </w:r>
      <w:r w:rsidR="001620EE">
        <w:rPr>
          <w:sz w:val="28"/>
          <w:szCs w:val="28"/>
          <w:lang w:val="en-US"/>
        </w:rPr>
        <w:t>form</w:t>
      </w:r>
      <w:r w:rsidR="001620EE" w:rsidRPr="001620EE">
        <w:rPr>
          <w:sz w:val="28"/>
          <w:szCs w:val="28"/>
        </w:rPr>
        <w:t>-</w:t>
      </w:r>
      <w:r w:rsidR="001620EE">
        <w:rPr>
          <w:sz w:val="28"/>
          <w:szCs w:val="28"/>
          <w:lang w:val="en-US"/>
        </w:rPr>
        <w:t>inline</w:t>
      </w:r>
      <w:r w:rsidR="001620EE">
        <w:rPr>
          <w:sz w:val="28"/>
          <w:szCs w:val="28"/>
        </w:rPr>
        <w:t xml:space="preserve"> (выравнивание по левому краю)</w:t>
      </w:r>
      <w:r w:rsidR="001620EE" w:rsidRPr="001620EE">
        <w:rPr>
          <w:sz w:val="28"/>
          <w:szCs w:val="28"/>
        </w:rPr>
        <w:t xml:space="preserve"> </w:t>
      </w:r>
      <w:r w:rsidR="001620EE">
        <w:rPr>
          <w:sz w:val="28"/>
          <w:szCs w:val="28"/>
        </w:rPr>
        <w:t xml:space="preserve">и </w:t>
      </w:r>
      <w:r w:rsidR="001620EE" w:rsidRPr="001620EE">
        <w:rPr>
          <w:sz w:val="28"/>
          <w:szCs w:val="28"/>
          <w:lang w:val="en-US"/>
        </w:rPr>
        <w:t>form</w:t>
      </w:r>
      <w:r w:rsidR="001620EE" w:rsidRPr="001620EE">
        <w:rPr>
          <w:sz w:val="28"/>
          <w:szCs w:val="28"/>
        </w:rPr>
        <w:t>-</w:t>
      </w:r>
      <w:r w:rsidR="001620EE" w:rsidRPr="001620EE">
        <w:rPr>
          <w:sz w:val="28"/>
          <w:szCs w:val="28"/>
          <w:lang w:val="en-US"/>
        </w:rPr>
        <w:t>horizontal</w:t>
      </w:r>
      <w:r w:rsidR="001620EE">
        <w:rPr>
          <w:sz w:val="28"/>
          <w:szCs w:val="28"/>
        </w:rPr>
        <w:t xml:space="preserve"> (выравнивание по горизо</w:t>
      </w:r>
      <w:r w:rsidR="001620EE">
        <w:rPr>
          <w:sz w:val="28"/>
          <w:szCs w:val="28"/>
        </w:rPr>
        <w:t>н</w:t>
      </w:r>
      <w:r w:rsidR="001620EE">
        <w:rPr>
          <w:sz w:val="28"/>
          <w:szCs w:val="28"/>
        </w:rPr>
        <w:t xml:space="preserve">тальному направлению).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20EE" w:rsidRPr="001620EE" w:rsidTr="009A139C">
        <w:tc>
          <w:tcPr>
            <w:tcW w:w="8670" w:type="dxa"/>
            <w:shd w:val="clear" w:color="auto" w:fill="9BBB59"/>
          </w:tcPr>
          <w:p w:rsidR="001620EE" w:rsidRPr="001620EE" w:rsidRDefault="001620EE" w:rsidP="00065569">
            <w:pPr>
              <w:jc w:val="center"/>
              <w:rPr>
                <w:b/>
                <w:bCs/>
                <w:color w:val="FFFEFF"/>
                <w:lang w:val="en-US"/>
              </w:rPr>
            </w:pPr>
            <w:r>
              <w:rPr>
                <w:b/>
                <w:bCs/>
                <w:color w:val="FFFEFF"/>
              </w:rPr>
              <w:t>Класс</w:t>
            </w:r>
            <w:r w:rsidRPr="001620EE">
              <w:rPr>
                <w:b/>
                <w:bCs/>
                <w:color w:val="FFFEFF"/>
                <w:lang w:val="en-US"/>
              </w:rPr>
              <w:t xml:space="preserve"> </w:t>
            </w:r>
            <w:r>
              <w:rPr>
                <w:b/>
                <w:bCs/>
                <w:color w:val="FFFEFF"/>
                <w:lang w:val="en-US"/>
              </w:rPr>
              <w:t>form-horizontal</w:t>
            </w:r>
            <w:r w:rsidRPr="001620EE">
              <w:rPr>
                <w:b/>
                <w:bCs/>
                <w:color w:val="FFFEFF"/>
                <w:lang w:val="en-US"/>
              </w:rPr>
              <w:t xml:space="preserve">. </w:t>
            </w:r>
            <w:r>
              <w:rPr>
                <w:b/>
                <w:bCs/>
                <w:color w:val="FFFEFF"/>
              </w:rPr>
              <w:t>Листинг</w:t>
            </w:r>
            <w:r w:rsidRPr="001620EE">
              <w:rPr>
                <w:b/>
                <w:bCs/>
                <w:color w:val="FFFEFF"/>
                <w:lang w:val="en-US"/>
              </w:rPr>
              <w:t xml:space="preserve"> </w:t>
            </w:r>
            <w:r w:rsidR="00FB152C">
              <w:rPr>
                <w:b/>
                <w:bCs/>
                <w:color w:val="FFFEFF"/>
              </w:rPr>
              <w:t>4.</w:t>
            </w:r>
            <w:r w:rsidR="00065569">
              <w:rPr>
                <w:b/>
                <w:bCs/>
                <w:color w:val="FFFEFF"/>
                <w:lang w:val="en-US"/>
              </w:rPr>
              <w:t>13.26</w:t>
            </w:r>
          </w:p>
        </w:tc>
      </w:tr>
      <w:tr w:rsidR="001620EE" w:rsidRPr="006E7EE0" w:rsidTr="009A139C">
        <w:trPr>
          <w:trHeight w:val="359"/>
        </w:trPr>
        <w:tc>
          <w:tcPr>
            <w:tcW w:w="8670" w:type="dxa"/>
          </w:tcPr>
          <w:p w:rsidR="001620EE" w:rsidRPr="004C33A9" w:rsidRDefault="001620EE" w:rsidP="009A139C">
            <w:pPr>
              <w:pStyle w:val="HTML0"/>
              <w:rPr>
                <w:sz w:val="22"/>
                <w:szCs w:val="22"/>
                <w:lang w:val="en-US"/>
              </w:rPr>
            </w:pPr>
            <w:r w:rsidRPr="001620EE">
              <w:rPr>
                <w:sz w:val="22"/>
                <w:szCs w:val="22"/>
                <w:lang w:val="en-US"/>
              </w:rPr>
              <w:t>&lt;form class="</w:t>
            </w:r>
            <w:r w:rsidRPr="001620EE">
              <w:rPr>
                <w:b/>
                <w:sz w:val="22"/>
                <w:szCs w:val="22"/>
                <w:lang w:val="en-US"/>
              </w:rPr>
              <w:t>form-horizontal</w:t>
            </w:r>
            <w:r w:rsidRPr="001620EE">
              <w:rPr>
                <w:sz w:val="22"/>
                <w:szCs w:val="22"/>
                <w:lang w:val="en-US"/>
              </w:rPr>
              <w:t>" role="form"&gt;</w:t>
            </w:r>
          </w:p>
        </w:tc>
      </w:tr>
    </w:tbl>
    <w:p w:rsidR="001620EE" w:rsidRPr="001620EE" w:rsidRDefault="001620EE" w:rsidP="00FA62DB">
      <w:pPr>
        <w:spacing w:before="100" w:beforeAutospacing="1" w:after="100" w:afterAutospacing="1"/>
        <w:rPr>
          <w:sz w:val="28"/>
          <w:szCs w:val="28"/>
        </w:rPr>
      </w:pPr>
      <w:r w:rsidRPr="001620EE">
        <w:rPr>
          <w:sz w:val="28"/>
          <w:szCs w:val="28"/>
        </w:rPr>
        <w:t>Bootstrap включает в себя проверку стилей на ошибки, предупреждения и успех положений на формы управления. Для использования, добавьте .has-warning, .has-error, или .has-success к исходному элементу. Любой .control-label, .form-control и .help-block внутри этого элемента получит подтвержд</w:t>
      </w:r>
      <w:r w:rsidRPr="001620EE">
        <w:rPr>
          <w:sz w:val="28"/>
          <w:szCs w:val="28"/>
        </w:rPr>
        <w:t>е</w:t>
      </w:r>
      <w:r w:rsidRPr="001620EE">
        <w:rPr>
          <w:sz w:val="28"/>
          <w:szCs w:val="28"/>
        </w:rPr>
        <w:t>ние стилей.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20EE" w:rsidRPr="001620EE" w:rsidTr="009A139C">
        <w:tc>
          <w:tcPr>
            <w:tcW w:w="8670" w:type="dxa"/>
            <w:shd w:val="clear" w:color="auto" w:fill="9BBB59"/>
          </w:tcPr>
          <w:p w:rsidR="001620EE" w:rsidRPr="001620EE" w:rsidRDefault="001620EE" w:rsidP="00065569">
            <w:pPr>
              <w:jc w:val="center"/>
              <w:rPr>
                <w:b/>
                <w:bCs/>
                <w:color w:val="FFFEFF"/>
                <w:lang w:val="en-US"/>
              </w:rPr>
            </w:pPr>
            <w:r>
              <w:rPr>
                <w:b/>
                <w:bCs/>
                <w:color w:val="FFFEFF"/>
              </w:rPr>
              <w:t>Классы</w:t>
            </w:r>
            <w:r>
              <w:rPr>
                <w:b/>
                <w:bCs/>
                <w:color w:val="FFFEFF"/>
                <w:lang w:val="en-US"/>
              </w:rPr>
              <w:t xml:space="preserve"> form-group</w:t>
            </w:r>
            <w:r w:rsidRPr="001620EE">
              <w:rPr>
                <w:b/>
                <w:bCs/>
                <w:color w:val="FFFEFF"/>
                <w:lang w:val="en-US"/>
              </w:rPr>
              <w:t xml:space="preserve"> </w:t>
            </w:r>
            <w:r>
              <w:rPr>
                <w:b/>
                <w:bCs/>
                <w:color w:val="FFFEFF"/>
              </w:rPr>
              <w:t>и</w:t>
            </w:r>
            <w:r w:rsidRPr="001620EE">
              <w:rPr>
                <w:b/>
                <w:bCs/>
                <w:color w:val="FFFEFF"/>
                <w:lang w:val="en-US"/>
              </w:rPr>
              <w:t xml:space="preserve"> </w:t>
            </w:r>
            <w:r>
              <w:rPr>
                <w:b/>
                <w:bCs/>
                <w:color w:val="FFFEFF"/>
                <w:lang w:val="en-US"/>
              </w:rPr>
              <w:t>form-horizontal</w:t>
            </w:r>
            <w:r w:rsidRPr="001620EE">
              <w:rPr>
                <w:b/>
                <w:bCs/>
                <w:color w:val="FFFEFF"/>
                <w:lang w:val="en-US"/>
              </w:rPr>
              <w:t xml:space="preserve">. </w:t>
            </w:r>
            <w:r>
              <w:rPr>
                <w:b/>
                <w:bCs/>
                <w:color w:val="FFFEFF"/>
              </w:rPr>
              <w:t>Листинг</w:t>
            </w:r>
            <w:r w:rsidRPr="001620EE">
              <w:rPr>
                <w:b/>
                <w:bCs/>
                <w:color w:val="FFFEFF"/>
                <w:lang w:val="en-US"/>
              </w:rPr>
              <w:t xml:space="preserve"> </w:t>
            </w:r>
            <w:r w:rsidR="00FB152C">
              <w:rPr>
                <w:b/>
                <w:bCs/>
                <w:color w:val="FFFEFF"/>
              </w:rPr>
              <w:t>4.</w:t>
            </w:r>
            <w:r w:rsidR="00065569">
              <w:rPr>
                <w:b/>
                <w:bCs/>
                <w:color w:val="FFFEFF"/>
                <w:lang w:val="en-US"/>
              </w:rPr>
              <w:t>13.27</w:t>
            </w:r>
          </w:p>
        </w:tc>
      </w:tr>
      <w:tr w:rsidR="001620EE" w:rsidRPr="00FA62DB" w:rsidTr="009A139C">
        <w:trPr>
          <w:trHeight w:val="359"/>
        </w:trPr>
        <w:tc>
          <w:tcPr>
            <w:tcW w:w="8670" w:type="dxa"/>
          </w:tcPr>
          <w:p w:rsidR="001620EE" w:rsidRPr="001620EE" w:rsidRDefault="001620EE" w:rsidP="001620EE">
            <w:pPr>
              <w:pStyle w:val="HTML0"/>
              <w:rPr>
                <w:sz w:val="22"/>
                <w:szCs w:val="22"/>
                <w:lang w:val="en-US"/>
              </w:rPr>
            </w:pPr>
            <w:r w:rsidRPr="001620EE">
              <w:rPr>
                <w:sz w:val="22"/>
                <w:szCs w:val="22"/>
                <w:lang w:val="en-US"/>
              </w:rPr>
              <w:t>&lt;div class="</w:t>
            </w:r>
            <w:r w:rsidRPr="001620EE">
              <w:rPr>
                <w:b/>
                <w:sz w:val="22"/>
                <w:szCs w:val="22"/>
                <w:lang w:val="en-US"/>
              </w:rPr>
              <w:t>form-group has-success</w:t>
            </w:r>
            <w:r w:rsidRPr="001620EE">
              <w:rPr>
                <w:sz w:val="22"/>
                <w:szCs w:val="22"/>
                <w:lang w:val="en-US"/>
              </w:rPr>
              <w:t>"&gt;</w:t>
            </w:r>
          </w:p>
          <w:p w:rsidR="001620EE" w:rsidRPr="009A139C" w:rsidRDefault="001620EE" w:rsidP="001620EE">
            <w:pPr>
              <w:pStyle w:val="HTML0"/>
              <w:rPr>
                <w:sz w:val="22"/>
                <w:szCs w:val="22"/>
                <w:lang w:val="en-US"/>
              </w:rPr>
            </w:pPr>
            <w:r w:rsidRPr="001620EE">
              <w:rPr>
                <w:sz w:val="22"/>
                <w:szCs w:val="22"/>
                <w:lang w:val="en-US"/>
              </w:rPr>
              <w:t xml:space="preserve">  &lt;label class="control-label" for="inputSuccess1"&gt;</w:t>
            </w:r>
          </w:p>
          <w:p w:rsidR="001620EE" w:rsidRPr="001620EE" w:rsidRDefault="001620EE" w:rsidP="001620EE">
            <w:pPr>
              <w:pStyle w:val="HTML0"/>
              <w:rPr>
                <w:sz w:val="22"/>
                <w:szCs w:val="22"/>
                <w:lang w:val="en-US"/>
              </w:rPr>
            </w:pPr>
            <w:r w:rsidRPr="009A139C">
              <w:rPr>
                <w:sz w:val="22"/>
                <w:szCs w:val="22"/>
                <w:lang w:val="en-US"/>
              </w:rPr>
              <w:t xml:space="preserve">    </w:t>
            </w:r>
            <w:r w:rsidRPr="001620EE">
              <w:rPr>
                <w:sz w:val="22"/>
                <w:szCs w:val="22"/>
                <w:lang w:val="en-US"/>
              </w:rPr>
              <w:t>Успешный ввод&lt;/label&gt;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id="inputSuccess1"&gt;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 xml:space="preserve">&lt;div class="form-group </w:t>
            </w:r>
            <w:r w:rsidRPr="001620EE">
              <w:rPr>
                <w:b/>
                <w:sz w:val="22"/>
                <w:szCs w:val="22"/>
                <w:lang w:val="en-US"/>
              </w:rPr>
              <w:t>has-warning</w:t>
            </w:r>
            <w:r w:rsidRPr="001620EE">
              <w:rPr>
                <w:sz w:val="22"/>
                <w:szCs w:val="22"/>
                <w:lang w:val="en-US"/>
              </w:rPr>
              <w:t>"&gt;</w:t>
            </w:r>
          </w:p>
          <w:p w:rsidR="001620EE" w:rsidRPr="009A139C" w:rsidRDefault="001620EE" w:rsidP="001620EE">
            <w:pPr>
              <w:pStyle w:val="HTML0"/>
              <w:rPr>
                <w:sz w:val="22"/>
                <w:szCs w:val="22"/>
                <w:lang w:val="en-US"/>
              </w:rPr>
            </w:pPr>
            <w:r w:rsidRPr="001620EE">
              <w:rPr>
                <w:sz w:val="22"/>
                <w:szCs w:val="22"/>
                <w:lang w:val="en-US"/>
              </w:rPr>
              <w:t xml:space="preserve">  &lt;label class="control-label" for="inputWarning1"&gt;</w:t>
            </w:r>
          </w:p>
          <w:p w:rsidR="001620EE" w:rsidRPr="001620EE" w:rsidRDefault="001620EE" w:rsidP="001620EE">
            <w:pPr>
              <w:pStyle w:val="HTML0"/>
              <w:rPr>
                <w:sz w:val="22"/>
                <w:szCs w:val="22"/>
                <w:lang w:val="en-US"/>
              </w:rPr>
            </w:pPr>
            <w:r w:rsidRPr="009A139C">
              <w:rPr>
                <w:sz w:val="22"/>
                <w:szCs w:val="22"/>
                <w:lang w:val="en-US"/>
              </w:rPr>
              <w:t xml:space="preserve">    </w:t>
            </w:r>
            <w:r w:rsidRPr="001620EE">
              <w:rPr>
                <w:sz w:val="22"/>
                <w:szCs w:val="22"/>
                <w:lang w:val="en-US"/>
              </w:rPr>
              <w:t>Ввод с предупреждением&lt;/label&gt;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id="inputWarning1"&gt;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 xml:space="preserve">&lt;div class="form-group </w:t>
            </w:r>
            <w:r w:rsidRPr="001620EE">
              <w:rPr>
                <w:b/>
                <w:sz w:val="22"/>
                <w:szCs w:val="22"/>
                <w:lang w:val="en-US"/>
              </w:rPr>
              <w:t>has-error</w:t>
            </w:r>
            <w:r w:rsidRPr="001620EE">
              <w:rPr>
                <w:sz w:val="22"/>
                <w:szCs w:val="22"/>
                <w:lang w:val="en-US"/>
              </w:rPr>
              <w:t>"&gt;</w:t>
            </w:r>
          </w:p>
          <w:p w:rsidR="001620EE" w:rsidRPr="009A139C" w:rsidRDefault="001620EE" w:rsidP="001620EE">
            <w:pPr>
              <w:pStyle w:val="HTML0"/>
              <w:rPr>
                <w:sz w:val="22"/>
                <w:szCs w:val="22"/>
                <w:lang w:val="en-US"/>
              </w:rPr>
            </w:pPr>
            <w:r w:rsidRPr="001620EE">
              <w:rPr>
                <w:sz w:val="22"/>
                <w:szCs w:val="22"/>
                <w:lang w:val="en-US"/>
              </w:rPr>
              <w:lastRenderedPageBreak/>
              <w:t xml:space="preserve">  &lt;label class="control-label" for="inputError1"&gt;</w:t>
            </w:r>
          </w:p>
          <w:p w:rsidR="001620EE" w:rsidRPr="001620EE" w:rsidRDefault="001620EE" w:rsidP="001620EE">
            <w:pPr>
              <w:pStyle w:val="HTML0"/>
              <w:rPr>
                <w:sz w:val="22"/>
                <w:szCs w:val="22"/>
                <w:lang w:val="en-US"/>
              </w:rPr>
            </w:pPr>
            <w:r w:rsidRPr="009A139C">
              <w:rPr>
                <w:sz w:val="22"/>
                <w:szCs w:val="22"/>
                <w:lang w:val="en-US"/>
              </w:rPr>
              <w:t xml:space="preserve">    </w:t>
            </w:r>
            <w:r w:rsidRPr="001620EE">
              <w:rPr>
                <w:sz w:val="22"/>
                <w:szCs w:val="22"/>
                <w:lang w:val="en-US"/>
              </w:rPr>
              <w:t>Ввод с ошибкой&lt;/label&gt;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id="inputError1"&gt;</w:t>
            </w:r>
          </w:p>
          <w:p w:rsidR="001620EE" w:rsidRPr="004C33A9" w:rsidRDefault="001620EE" w:rsidP="001620EE">
            <w:pPr>
              <w:pStyle w:val="HTML0"/>
              <w:rPr>
                <w:sz w:val="22"/>
                <w:szCs w:val="22"/>
                <w:lang w:val="en-US"/>
              </w:rPr>
            </w:pPr>
            <w:r w:rsidRPr="001620EE">
              <w:rPr>
                <w:sz w:val="22"/>
                <w:szCs w:val="22"/>
                <w:lang w:val="en-US"/>
              </w:rPr>
              <w:t>&lt;/div&gt;</w:t>
            </w:r>
          </w:p>
        </w:tc>
      </w:tr>
    </w:tbl>
    <w:p w:rsidR="00B94DA4" w:rsidRPr="001620EE" w:rsidRDefault="001620EE" w:rsidP="001620EE">
      <w:pPr>
        <w:spacing w:before="100" w:beforeAutospacing="1" w:after="100" w:afterAutospacing="1"/>
        <w:jc w:val="center"/>
        <w:rPr>
          <w:sz w:val="28"/>
          <w:szCs w:val="28"/>
          <w:lang w:val="en-US"/>
        </w:rPr>
      </w:pPr>
      <w:r>
        <w:rPr>
          <w:noProof/>
          <w:sz w:val="28"/>
          <w:szCs w:val="28"/>
        </w:rPr>
        <w:lastRenderedPageBreak/>
        <w:drawing>
          <wp:inline distT="0" distB="0" distL="0" distR="0">
            <wp:extent cx="4104762" cy="2076191"/>
            <wp:effectExtent l="0" t="0" r="0" b="63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55">
                      <a:extLst>
                        <a:ext uri="{28A0092B-C50C-407E-A947-70E740481C1C}">
                          <a14:useLocalDpi xmlns:a14="http://schemas.microsoft.com/office/drawing/2010/main" val="0"/>
                        </a:ext>
                      </a:extLst>
                    </a:blip>
                    <a:stretch>
                      <a:fillRect/>
                    </a:stretch>
                  </pic:blipFill>
                  <pic:spPr>
                    <a:xfrm>
                      <a:off x="0" y="0"/>
                      <a:ext cx="4104762" cy="2076191"/>
                    </a:xfrm>
                    <a:prstGeom prst="rect">
                      <a:avLst/>
                    </a:prstGeom>
                  </pic:spPr>
                </pic:pic>
              </a:graphicData>
            </a:graphic>
          </wp:inline>
        </w:drawing>
      </w:r>
    </w:p>
    <w:p w:rsidR="001620EE" w:rsidRDefault="001620EE" w:rsidP="00FA62DB">
      <w:pPr>
        <w:spacing w:before="100" w:beforeAutospacing="1" w:after="100" w:afterAutospacing="1"/>
        <w:rPr>
          <w:sz w:val="28"/>
          <w:szCs w:val="28"/>
        </w:rPr>
      </w:pPr>
      <w:r>
        <w:rPr>
          <w:sz w:val="28"/>
          <w:szCs w:val="28"/>
        </w:rPr>
        <w:t>Вывод элементов форм с дополнительными иконками</w:t>
      </w:r>
      <w:r w:rsidRPr="001620E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20EE" w:rsidRPr="001620EE" w:rsidTr="009A139C">
        <w:tc>
          <w:tcPr>
            <w:tcW w:w="8670" w:type="dxa"/>
            <w:shd w:val="clear" w:color="auto" w:fill="9BBB59"/>
          </w:tcPr>
          <w:p w:rsidR="001620EE" w:rsidRPr="00065569" w:rsidRDefault="001620EE" w:rsidP="00065569">
            <w:pPr>
              <w:jc w:val="center"/>
              <w:rPr>
                <w:b/>
                <w:bCs/>
                <w:color w:val="FFFEFF"/>
                <w:lang w:val="en-US"/>
              </w:rPr>
            </w:pPr>
            <w:r>
              <w:rPr>
                <w:b/>
                <w:bCs/>
                <w:color w:val="FFFEFF"/>
              </w:rPr>
              <w:t>Элементы форм с дополнительными иконками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13.28</w:t>
            </w:r>
          </w:p>
        </w:tc>
      </w:tr>
      <w:tr w:rsidR="001620EE" w:rsidRPr="00FA62DB" w:rsidTr="009A139C">
        <w:trPr>
          <w:trHeight w:val="359"/>
        </w:trPr>
        <w:tc>
          <w:tcPr>
            <w:tcW w:w="8670" w:type="dxa"/>
          </w:tcPr>
          <w:p w:rsidR="001620EE" w:rsidRPr="001620EE" w:rsidRDefault="001620EE" w:rsidP="001620EE">
            <w:pPr>
              <w:pStyle w:val="HTML0"/>
              <w:rPr>
                <w:sz w:val="22"/>
                <w:szCs w:val="22"/>
                <w:lang w:val="en-US"/>
              </w:rPr>
            </w:pPr>
            <w:r w:rsidRPr="001620EE">
              <w:rPr>
                <w:sz w:val="22"/>
                <w:szCs w:val="22"/>
                <w:lang w:val="en-US"/>
              </w:rPr>
              <w:t>&lt;div class="form-group has-success has-feedback"&gt;</w:t>
            </w:r>
          </w:p>
          <w:p w:rsidR="001620EE" w:rsidRPr="001620EE" w:rsidRDefault="001620EE" w:rsidP="001620EE">
            <w:pPr>
              <w:pStyle w:val="HTML0"/>
              <w:rPr>
                <w:sz w:val="22"/>
                <w:szCs w:val="22"/>
                <w:lang w:val="en-US"/>
              </w:rPr>
            </w:pPr>
            <w:r w:rsidRPr="001620EE">
              <w:rPr>
                <w:sz w:val="22"/>
                <w:szCs w:val="22"/>
                <w:lang w:val="en-US"/>
              </w:rPr>
              <w:t xml:space="preserve">  &lt;label class="control-label" for="inputSuccess2"&gt;Успешный ввод&lt;/label&gt;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id="inputSuccess2"&gt;</w:t>
            </w:r>
          </w:p>
          <w:p w:rsidR="001620EE" w:rsidRPr="006F6DC0" w:rsidRDefault="001620EE" w:rsidP="001620EE">
            <w:pPr>
              <w:pStyle w:val="HTML0"/>
              <w:rPr>
                <w:b/>
                <w:sz w:val="22"/>
                <w:szCs w:val="22"/>
                <w:lang w:val="en-US"/>
              </w:rPr>
            </w:pPr>
            <w:r w:rsidRPr="001620EE">
              <w:rPr>
                <w:sz w:val="22"/>
                <w:szCs w:val="22"/>
                <w:lang w:val="en-US"/>
              </w:rPr>
              <w:t xml:space="preserve">  </w:t>
            </w:r>
            <w:r w:rsidRPr="006F6DC0">
              <w:rPr>
                <w:b/>
                <w:sz w:val="22"/>
                <w:szCs w:val="22"/>
                <w:lang w:val="en-US"/>
              </w:rPr>
              <w:t>&lt;span class="glyphicon glyphicon-ok form-control-feedback"&gt;&lt;/span&gt;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&lt;div class="form-group has-warning has-feedback"&gt;</w:t>
            </w:r>
          </w:p>
          <w:p w:rsidR="001620EE" w:rsidRPr="001620EE" w:rsidRDefault="001620EE" w:rsidP="001620EE">
            <w:pPr>
              <w:pStyle w:val="HTML0"/>
              <w:rPr>
                <w:sz w:val="22"/>
                <w:szCs w:val="22"/>
                <w:lang w:val="en-US"/>
              </w:rPr>
            </w:pPr>
            <w:r w:rsidRPr="001620EE">
              <w:rPr>
                <w:sz w:val="22"/>
                <w:szCs w:val="22"/>
                <w:lang w:val="en-US"/>
              </w:rPr>
              <w:t xml:space="preserve">  &lt;label class="control-label" for="inputWarning2"&gt;Ввод с предупреждением&lt;/label&gt;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id="inputWarning2"&gt;</w:t>
            </w:r>
          </w:p>
          <w:p w:rsidR="001620EE" w:rsidRPr="006F6DC0" w:rsidRDefault="001620EE" w:rsidP="001620EE">
            <w:pPr>
              <w:pStyle w:val="HTML0"/>
              <w:rPr>
                <w:b/>
                <w:sz w:val="22"/>
                <w:szCs w:val="22"/>
                <w:lang w:val="en-US"/>
              </w:rPr>
            </w:pPr>
            <w:r w:rsidRPr="001620EE">
              <w:rPr>
                <w:sz w:val="22"/>
                <w:szCs w:val="22"/>
                <w:lang w:val="en-US"/>
              </w:rPr>
              <w:t xml:space="preserve">  </w:t>
            </w:r>
            <w:r w:rsidRPr="006F6DC0">
              <w:rPr>
                <w:b/>
                <w:sz w:val="22"/>
                <w:szCs w:val="22"/>
                <w:lang w:val="en-US"/>
              </w:rPr>
              <w:t>&lt;span class="glyphicon glyphicon-warning-sign form-control-feedback"&gt;&lt;/span&gt;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&lt;div class="form-group has-error has-feedback"&gt;</w:t>
            </w:r>
          </w:p>
          <w:p w:rsidR="001620EE" w:rsidRPr="001620EE" w:rsidRDefault="001620EE" w:rsidP="001620EE">
            <w:pPr>
              <w:pStyle w:val="HTML0"/>
              <w:rPr>
                <w:sz w:val="22"/>
                <w:szCs w:val="22"/>
                <w:lang w:val="en-US"/>
              </w:rPr>
            </w:pPr>
            <w:r w:rsidRPr="001620EE">
              <w:rPr>
                <w:sz w:val="22"/>
                <w:szCs w:val="22"/>
                <w:lang w:val="en-US"/>
              </w:rPr>
              <w:t xml:space="preserve">  &lt;label class="control-label" for="inputError2"&gt;Ввод с ошибкой&lt;/label&gt;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id="inputError2"&gt;</w:t>
            </w:r>
          </w:p>
          <w:p w:rsidR="001620EE" w:rsidRPr="006F6DC0" w:rsidRDefault="001620EE" w:rsidP="001620EE">
            <w:pPr>
              <w:pStyle w:val="HTML0"/>
              <w:rPr>
                <w:b/>
                <w:sz w:val="22"/>
                <w:szCs w:val="22"/>
                <w:lang w:val="en-US"/>
              </w:rPr>
            </w:pPr>
            <w:r w:rsidRPr="001620EE">
              <w:rPr>
                <w:sz w:val="22"/>
                <w:szCs w:val="22"/>
                <w:lang w:val="en-US"/>
              </w:rPr>
              <w:t xml:space="preserve">  </w:t>
            </w:r>
            <w:r w:rsidRPr="006F6DC0">
              <w:rPr>
                <w:b/>
                <w:sz w:val="22"/>
                <w:szCs w:val="22"/>
                <w:lang w:val="en-US"/>
              </w:rPr>
              <w:t>&lt;span class="glyphicon glyphicon-remove form-control-feedback"&gt;&lt;/span&gt;</w:t>
            </w:r>
          </w:p>
          <w:p w:rsidR="001620EE" w:rsidRPr="004C33A9" w:rsidRDefault="001620EE" w:rsidP="001620EE">
            <w:pPr>
              <w:pStyle w:val="HTML0"/>
              <w:rPr>
                <w:sz w:val="22"/>
                <w:szCs w:val="22"/>
                <w:lang w:val="en-US"/>
              </w:rPr>
            </w:pPr>
            <w:r w:rsidRPr="001620EE">
              <w:rPr>
                <w:sz w:val="22"/>
                <w:szCs w:val="22"/>
                <w:lang w:val="en-US"/>
              </w:rPr>
              <w:t>&lt;/div&gt;</w:t>
            </w:r>
          </w:p>
        </w:tc>
      </w:tr>
    </w:tbl>
    <w:p w:rsidR="001620EE" w:rsidRDefault="006F6DC0" w:rsidP="00FA62DB">
      <w:pPr>
        <w:spacing w:before="100" w:beforeAutospacing="1" w:after="100" w:afterAutospacing="1"/>
        <w:rPr>
          <w:sz w:val="28"/>
          <w:szCs w:val="28"/>
          <w:lang w:val="en-US"/>
        </w:rPr>
      </w:pPr>
      <w:r>
        <w:rPr>
          <w:sz w:val="28"/>
          <w:szCs w:val="28"/>
        </w:rPr>
        <w:t>Получим следующее</w:t>
      </w:r>
      <w:r>
        <w:rPr>
          <w:sz w:val="28"/>
          <w:szCs w:val="28"/>
          <w:lang w:val="en-US"/>
        </w:rPr>
        <w:t>:</w:t>
      </w:r>
    </w:p>
    <w:p w:rsidR="006F6DC0" w:rsidRPr="006F6DC0" w:rsidRDefault="006F6DC0" w:rsidP="006F6DC0">
      <w:pPr>
        <w:spacing w:before="100" w:beforeAutospacing="1" w:after="100" w:afterAutospacing="1"/>
        <w:jc w:val="center"/>
        <w:rPr>
          <w:sz w:val="28"/>
          <w:szCs w:val="28"/>
          <w:lang w:val="en-US"/>
        </w:rPr>
      </w:pPr>
      <w:r>
        <w:rPr>
          <w:noProof/>
          <w:sz w:val="28"/>
          <w:szCs w:val="28"/>
        </w:rPr>
        <w:lastRenderedPageBreak/>
        <w:drawing>
          <wp:inline distT="0" distB="0" distL="0" distR="0">
            <wp:extent cx="4095238" cy="2095238"/>
            <wp:effectExtent l="0" t="0" r="635" b="63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156">
                      <a:extLst>
                        <a:ext uri="{28A0092B-C50C-407E-A947-70E740481C1C}">
                          <a14:useLocalDpi xmlns:a14="http://schemas.microsoft.com/office/drawing/2010/main" val="0"/>
                        </a:ext>
                      </a:extLst>
                    </a:blip>
                    <a:stretch>
                      <a:fillRect/>
                    </a:stretch>
                  </pic:blipFill>
                  <pic:spPr>
                    <a:xfrm>
                      <a:off x="0" y="0"/>
                      <a:ext cx="4095238" cy="2095238"/>
                    </a:xfrm>
                    <a:prstGeom prst="rect">
                      <a:avLst/>
                    </a:prstGeom>
                  </pic:spPr>
                </pic:pic>
              </a:graphicData>
            </a:graphic>
          </wp:inline>
        </w:drawing>
      </w:r>
    </w:p>
    <w:p w:rsidR="006F6DC0" w:rsidRPr="006F6DC0" w:rsidRDefault="006F6DC0" w:rsidP="00FA62DB">
      <w:pPr>
        <w:spacing w:before="100" w:beforeAutospacing="1" w:after="100" w:afterAutospacing="1"/>
        <w:rPr>
          <w:b/>
          <w:sz w:val="28"/>
          <w:szCs w:val="28"/>
        </w:rPr>
      </w:pPr>
      <w:r w:rsidRPr="006F6DC0">
        <w:rPr>
          <w:b/>
          <w:sz w:val="28"/>
          <w:szCs w:val="28"/>
        </w:rPr>
        <w:t>Иконки</w:t>
      </w:r>
    </w:p>
    <w:p w:rsidR="006F6DC0" w:rsidRPr="006F6DC0" w:rsidRDefault="006F6DC0" w:rsidP="00FA62DB">
      <w:pPr>
        <w:spacing w:before="100" w:beforeAutospacing="1" w:after="100" w:afterAutospacing="1"/>
        <w:rPr>
          <w:sz w:val="28"/>
          <w:szCs w:val="28"/>
        </w:rPr>
      </w:pPr>
      <w:r>
        <w:rPr>
          <w:sz w:val="28"/>
          <w:szCs w:val="28"/>
          <w:lang w:val="en-US"/>
        </w:rPr>
        <w:t>Bootstrap</w:t>
      </w:r>
      <w:r>
        <w:rPr>
          <w:sz w:val="28"/>
          <w:szCs w:val="28"/>
        </w:rPr>
        <w:t xml:space="preserve"> содержит более 200 видов графических элементов. Ниже предста</w:t>
      </w:r>
      <w:r>
        <w:rPr>
          <w:sz w:val="28"/>
          <w:szCs w:val="28"/>
        </w:rPr>
        <w:t>в</w:t>
      </w:r>
      <w:r>
        <w:rPr>
          <w:sz w:val="28"/>
          <w:szCs w:val="28"/>
        </w:rPr>
        <w:t>лены только некоторые из них.</w:t>
      </w:r>
    </w:p>
    <w:p w:rsidR="006F6DC0" w:rsidRPr="006F6DC0" w:rsidRDefault="006F6DC0" w:rsidP="006F6DC0">
      <w:pPr>
        <w:spacing w:before="100" w:beforeAutospacing="1" w:after="100" w:afterAutospacing="1"/>
        <w:jc w:val="center"/>
        <w:rPr>
          <w:sz w:val="28"/>
          <w:szCs w:val="28"/>
        </w:rPr>
      </w:pPr>
      <w:r>
        <w:rPr>
          <w:noProof/>
          <w:sz w:val="28"/>
          <w:szCs w:val="28"/>
        </w:rPr>
        <w:drawing>
          <wp:inline distT="0" distB="0" distL="0" distR="0">
            <wp:extent cx="5939790" cy="836295"/>
            <wp:effectExtent l="0" t="0" r="3810" b="190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157">
                      <a:extLst>
                        <a:ext uri="{28A0092B-C50C-407E-A947-70E740481C1C}">
                          <a14:useLocalDpi xmlns:a14="http://schemas.microsoft.com/office/drawing/2010/main" val="0"/>
                        </a:ext>
                      </a:extLst>
                    </a:blip>
                    <a:stretch>
                      <a:fillRect/>
                    </a:stretch>
                  </pic:blipFill>
                  <pic:spPr>
                    <a:xfrm>
                      <a:off x="0" y="0"/>
                      <a:ext cx="5939790" cy="836295"/>
                    </a:xfrm>
                    <a:prstGeom prst="rect">
                      <a:avLst/>
                    </a:prstGeom>
                  </pic:spPr>
                </pic:pic>
              </a:graphicData>
            </a:graphic>
          </wp:inline>
        </w:drawing>
      </w:r>
    </w:p>
    <w:p w:rsidR="006F6DC0" w:rsidRPr="004D7C69" w:rsidRDefault="006F6DC0" w:rsidP="00FA62DB">
      <w:pPr>
        <w:spacing w:before="100" w:beforeAutospacing="1" w:after="100" w:afterAutospacing="1"/>
        <w:rPr>
          <w:sz w:val="28"/>
          <w:szCs w:val="28"/>
        </w:rPr>
      </w:pPr>
      <w:r>
        <w:rPr>
          <w:sz w:val="28"/>
          <w:szCs w:val="28"/>
        </w:rPr>
        <w:t>У каждого графическог</w:t>
      </w:r>
      <w:r w:rsidR="004D7C69">
        <w:rPr>
          <w:sz w:val="28"/>
          <w:szCs w:val="28"/>
        </w:rPr>
        <w:t>о</w:t>
      </w:r>
      <w:r>
        <w:rPr>
          <w:sz w:val="28"/>
          <w:szCs w:val="28"/>
        </w:rPr>
        <w:t xml:space="preserve"> элемента имеется свой класс. Пример использов</w:t>
      </w:r>
      <w:r>
        <w:rPr>
          <w:sz w:val="28"/>
          <w:szCs w:val="28"/>
        </w:rPr>
        <w:t>а</w:t>
      </w:r>
      <w:r>
        <w:rPr>
          <w:sz w:val="28"/>
          <w:szCs w:val="28"/>
        </w:rPr>
        <w:t>ния</w:t>
      </w:r>
      <w:r w:rsidRPr="004D7C6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F6DC0" w:rsidRPr="001620EE" w:rsidTr="009A139C">
        <w:tc>
          <w:tcPr>
            <w:tcW w:w="8670" w:type="dxa"/>
            <w:shd w:val="clear" w:color="auto" w:fill="9BBB59"/>
          </w:tcPr>
          <w:p w:rsidR="006F6DC0" w:rsidRPr="00065569" w:rsidRDefault="006F6DC0" w:rsidP="00065569">
            <w:pPr>
              <w:jc w:val="center"/>
              <w:rPr>
                <w:b/>
                <w:bCs/>
                <w:color w:val="FFFEFF"/>
                <w:lang w:val="en-US"/>
              </w:rPr>
            </w:pPr>
            <w:r>
              <w:rPr>
                <w:b/>
                <w:bCs/>
                <w:color w:val="FFFEFF"/>
              </w:rPr>
              <w:t>Элементы форм с дополнительными иконками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13.29</w:t>
            </w:r>
          </w:p>
        </w:tc>
      </w:tr>
      <w:tr w:rsidR="006F6DC0" w:rsidRPr="006E7EE0" w:rsidTr="009A139C">
        <w:trPr>
          <w:trHeight w:val="359"/>
        </w:trPr>
        <w:tc>
          <w:tcPr>
            <w:tcW w:w="8670" w:type="dxa"/>
          </w:tcPr>
          <w:p w:rsidR="006F6DC0" w:rsidRPr="004C33A9" w:rsidRDefault="006F6DC0" w:rsidP="009A139C">
            <w:pPr>
              <w:pStyle w:val="HTML0"/>
              <w:rPr>
                <w:sz w:val="22"/>
                <w:szCs w:val="22"/>
                <w:lang w:val="en-US"/>
              </w:rPr>
            </w:pPr>
            <w:r w:rsidRPr="006F6DC0">
              <w:rPr>
                <w:sz w:val="22"/>
                <w:szCs w:val="22"/>
                <w:lang w:val="en-US"/>
              </w:rPr>
              <w:t>&lt;span class="</w:t>
            </w:r>
            <w:r w:rsidRPr="006F6DC0">
              <w:rPr>
                <w:b/>
                <w:sz w:val="22"/>
                <w:szCs w:val="22"/>
                <w:lang w:val="en-US"/>
              </w:rPr>
              <w:t>glyphicon glyphicon-search</w:t>
            </w:r>
            <w:r w:rsidRPr="006F6DC0">
              <w:rPr>
                <w:sz w:val="22"/>
                <w:szCs w:val="22"/>
                <w:lang w:val="en-US"/>
              </w:rPr>
              <w:t>"&gt;&lt;/span&gt;</w:t>
            </w:r>
          </w:p>
        </w:tc>
      </w:tr>
    </w:tbl>
    <w:p w:rsidR="006F6DC0" w:rsidRDefault="006F6DC0" w:rsidP="00FA62DB">
      <w:pPr>
        <w:spacing w:before="100" w:beforeAutospacing="1" w:after="100" w:afterAutospacing="1"/>
        <w:rPr>
          <w:sz w:val="28"/>
          <w:szCs w:val="28"/>
        </w:rPr>
      </w:pPr>
      <w:r>
        <w:rPr>
          <w:sz w:val="28"/>
          <w:szCs w:val="28"/>
        </w:rPr>
        <w:t xml:space="preserve">Классы иконок спроектированы так, что они не могут смешиваться с другими классами.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F6DC0" w:rsidRPr="001620EE" w:rsidTr="009A139C">
        <w:tc>
          <w:tcPr>
            <w:tcW w:w="8670" w:type="dxa"/>
            <w:shd w:val="clear" w:color="auto" w:fill="9BBB59"/>
          </w:tcPr>
          <w:p w:rsidR="006F6DC0" w:rsidRPr="00346DD7" w:rsidRDefault="006F6DC0" w:rsidP="00065569">
            <w:pPr>
              <w:jc w:val="center"/>
              <w:rPr>
                <w:b/>
                <w:bCs/>
                <w:color w:val="FFFEFF"/>
              </w:rPr>
            </w:pPr>
            <w:r>
              <w:rPr>
                <w:b/>
                <w:bCs/>
                <w:color w:val="FFFEFF"/>
              </w:rPr>
              <w:t>Вставка иконки в кнопку</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sidRPr="00346DD7">
              <w:rPr>
                <w:b/>
                <w:bCs/>
                <w:color w:val="FFFEFF"/>
              </w:rPr>
              <w:t>13.30</w:t>
            </w:r>
          </w:p>
        </w:tc>
      </w:tr>
      <w:tr w:rsidR="006F6DC0" w:rsidRPr="00FA62DB" w:rsidTr="009A139C">
        <w:trPr>
          <w:trHeight w:val="359"/>
        </w:trPr>
        <w:tc>
          <w:tcPr>
            <w:tcW w:w="8670" w:type="dxa"/>
          </w:tcPr>
          <w:p w:rsidR="006F6DC0" w:rsidRPr="006F6DC0" w:rsidRDefault="006F6DC0" w:rsidP="006F6DC0">
            <w:pPr>
              <w:pStyle w:val="HTML0"/>
              <w:rPr>
                <w:sz w:val="22"/>
                <w:szCs w:val="22"/>
                <w:lang w:val="en-US"/>
              </w:rPr>
            </w:pPr>
            <w:r w:rsidRPr="006F6DC0">
              <w:rPr>
                <w:sz w:val="22"/>
                <w:szCs w:val="22"/>
                <w:lang w:val="en-US"/>
              </w:rPr>
              <w:t>&lt;button type="button" class="btn btn-default btn-lg"&gt;</w:t>
            </w:r>
          </w:p>
          <w:p w:rsidR="006F6DC0" w:rsidRPr="006F6DC0" w:rsidRDefault="006F6DC0" w:rsidP="006F6DC0">
            <w:pPr>
              <w:pStyle w:val="HTML0"/>
              <w:rPr>
                <w:sz w:val="22"/>
                <w:szCs w:val="22"/>
                <w:lang w:val="en-US"/>
              </w:rPr>
            </w:pPr>
            <w:r w:rsidRPr="006F6DC0">
              <w:rPr>
                <w:sz w:val="22"/>
                <w:szCs w:val="22"/>
                <w:lang w:val="en-US"/>
              </w:rPr>
              <w:t xml:space="preserve"> &lt;span class="</w:t>
            </w:r>
            <w:r w:rsidRPr="004D7C69">
              <w:rPr>
                <w:b/>
                <w:sz w:val="22"/>
                <w:szCs w:val="22"/>
                <w:lang w:val="en-US"/>
              </w:rPr>
              <w:t>glyphicon glyphicon-star</w:t>
            </w:r>
            <w:r w:rsidRPr="006F6DC0">
              <w:rPr>
                <w:sz w:val="22"/>
                <w:szCs w:val="22"/>
                <w:lang w:val="en-US"/>
              </w:rPr>
              <w:t xml:space="preserve">"&gt;&lt;/span&gt; </w:t>
            </w:r>
          </w:p>
          <w:p w:rsidR="006F6DC0" w:rsidRPr="006F6DC0" w:rsidRDefault="006F6DC0" w:rsidP="006F6DC0">
            <w:pPr>
              <w:pStyle w:val="HTML0"/>
              <w:rPr>
                <w:sz w:val="22"/>
                <w:szCs w:val="22"/>
                <w:lang w:val="en-US"/>
              </w:rPr>
            </w:pPr>
            <w:r w:rsidRPr="006F6DC0">
              <w:rPr>
                <w:sz w:val="22"/>
                <w:szCs w:val="22"/>
                <w:lang w:val="en-US"/>
              </w:rPr>
              <w:t xml:space="preserve"> Star</w:t>
            </w:r>
          </w:p>
          <w:p w:rsidR="006F6DC0" w:rsidRPr="004C33A9" w:rsidRDefault="006F6DC0" w:rsidP="006F6DC0">
            <w:pPr>
              <w:pStyle w:val="HTML0"/>
              <w:rPr>
                <w:sz w:val="22"/>
                <w:szCs w:val="22"/>
                <w:lang w:val="en-US"/>
              </w:rPr>
            </w:pPr>
            <w:r w:rsidRPr="006F6DC0">
              <w:rPr>
                <w:sz w:val="22"/>
                <w:szCs w:val="22"/>
                <w:lang w:val="en-US"/>
              </w:rPr>
              <w:t>&lt;/button&gt;</w:t>
            </w:r>
          </w:p>
        </w:tc>
      </w:tr>
    </w:tbl>
    <w:p w:rsidR="006F6DC0" w:rsidRPr="006F6DC0" w:rsidRDefault="006F6DC0" w:rsidP="00FA62DB">
      <w:pPr>
        <w:spacing w:before="100" w:beforeAutospacing="1" w:after="100" w:afterAutospacing="1"/>
        <w:rPr>
          <w:sz w:val="28"/>
          <w:szCs w:val="28"/>
        </w:rPr>
      </w:pPr>
      <w:r>
        <w:rPr>
          <w:noProof/>
          <w:sz w:val="28"/>
          <w:szCs w:val="28"/>
        </w:rPr>
        <w:drawing>
          <wp:inline distT="0" distB="0" distL="0" distR="0">
            <wp:extent cx="2904762" cy="10000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58">
                      <a:extLst>
                        <a:ext uri="{28A0092B-C50C-407E-A947-70E740481C1C}">
                          <a14:useLocalDpi xmlns:a14="http://schemas.microsoft.com/office/drawing/2010/main" val="0"/>
                        </a:ext>
                      </a:extLst>
                    </a:blip>
                    <a:stretch>
                      <a:fillRect/>
                    </a:stretch>
                  </pic:blipFill>
                  <pic:spPr>
                    <a:xfrm>
                      <a:off x="0" y="0"/>
                      <a:ext cx="2904762" cy="1000000"/>
                    </a:xfrm>
                    <a:prstGeom prst="rect">
                      <a:avLst/>
                    </a:prstGeom>
                  </pic:spPr>
                </pic:pic>
              </a:graphicData>
            </a:graphic>
          </wp:inline>
        </w:drawing>
      </w:r>
    </w:p>
    <w:p w:rsidR="006F6DC0" w:rsidRPr="006F6DC0" w:rsidRDefault="006F6DC0" w:rsidP="00FA62DB">
      <w:pPr>
        <w:spacing w:before="100" w:beforeAutospacing="1" w:after="100" w:afterAutospacing="1"/>
        <w:rPr>
          <w:b/>
          <w:sz w:val="28"/>
          <w:szCs w:val="28"/>
        </w:rPr>
      </w:pPr>
      <w:r w:rsidRPr="006F6DC0">
        <w:rPr>
          <w:b/>
          <w:sz w:val="28"/>
          <w:szCs w:val="28"/>
        </w:rPr>
        <w:t>Навигация</w:t>
      </w:r>
    </w:p>
    <w:p w:rsidR="006F6DC0" w:rsidRDefault="004D7C69" w:rsidP="00FA62DB">
      <w:pPr>
        <w:spacing w:before="100" w:beforeAutospacing="1" w:after="100" w:afterAutospacing="1"/>
        <w:rPr>
          <w:sz w:val="28"/>
          <w:szCs w:val="28"/>
        </w:rPr>
      </w:pPr>
      <w:r w:rsidRPr="004D7C69">
        <w:rPr>
          <w:sz w:val="28"/>
          <w:szCs w:val="28"/>
        </w:rPr>
        <w:t>Доступна в Bootstrap навигация имеет общую разметку, начиная с базового класса .nav</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D7C69" w:rsidRPr="001620EE" w:rsidTr="009A139C">
        <w:tc>
          <w:tcPr>
            <w:tcW w:w="8670" w:type="dxa"/>
            <w:shd w:val="clear" w:color="auto" w:fill="9BBB59"/>
          </w:tcPr>
          <w:p w:rsidR="004D7C69" w:rsidRPr="00065569" w:rsidRDefault="004D7C69" w:rsidP="00065569">
            <w:pPr>
              <w:jc w:val="center"/>
              <w:rPr>
                <w:b/>
                <w:bCs/>
                <w:color w:val="FFFEFF"/>
                <w:lang w:val="en-US"/>
              </w:rPr>
            </w:pPr>
            <w:r>
              <w:rPr>
                <w:b/>
                <w:bCs/>
                <w:color w:val="FFFEFF"/>
              </w:rPr>
              <w:lastRenderedPageBreak/>
              <w:t>Навигационные вкладки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13.31</w:t>
            </w:r>
          </w:p>
        </w:tc>
      </w:tr>
      <w:tr w:rsidR="004D7C69" w:rsidRPr="00FA62DB" w:rsidTr="009A139C">
        <w:trPr>
          <w:trHeight w:val="359"/>
        </w:trPr>
        <w:tc>
          <w:tcPr>
            <w:tcW w:w="8670" w:type="dxa"/>
          </w:tcPr>
          <w:p w:rsidR="004D7C69" w:rsidRPr="004D7C69" w:rsidRDefault="004D7C69" w:rsidP="004D7C69">
            <w:pPr>
              <w:pStyle w:val="HTML0"/>
              <w:rPr>
                <w:sz w:val="22"/>
                <w:szCs w:val="22"/>
                <w:lang w:val="en-US"/>
              </w:rPr>
            </w:pPr>
            <w:r w:rsidRPr="004D7C69">
              <w:rPr>
                <w:sz w:val="22"/>
                <w:szCs w:val="22"/>
                <w:lang w:val="en-US"/>
              </w:rPr>
              <w:t>&lt;ul class="</w:t>
            </w:r>
            <w:r w:rsidRPr="004D7C69">
              <w:rPr>
                <w:b/>
                <w:sz w:val="22"/>
                <w:szCs w:val="22"/>
                <w:lang w:val="en-US"/>
              </w:rPr>
              <w:t>nav</w:t>
            </w:r>
            <w:r w:rsidRPr="004D7C69">
              <w:rPr>
                <w:sz w:val="22"/>
                <w:szCs w:val="22"/>
                <w:lang w:val="en-US"/>
              </w:rPr>
              <w:t xml:space="preserve"> </w:t>
            </w:r>
            <w:r w:rsidRPr="004D7C69">
              <w:rPr>
                <w:b/>
                <w:sz w:val="22"/>
                <w:szCs w:val="22"/>
                <w:lang w:val="en-US"/>
              </w:rPr>
              <w:t>nav-tabs</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&lt;li class="active"&gt;&lt;a href="#"&gt;Главная&lt;/a&gt;&lt;/li&gt;</w:t>
            </w:r>
          </w:p>
          <w:p w:rsidR="004D7C69" w:rsidRPr="004D7C69" w:rsidRDefault="004D7C69" w:rsidP="004D7C69">
            <w:pPr>
              <w:pStyle w:val="HTML0"/>
              <w:rPr>
                <w:sz w:val="22"/>
                <w:szCs w:val="22"/>
                <w:lang w:val="en-US"/>
              </w:rPr>
            </w:pPr>
            <w:r w:rsidRPr="004D7C69">
              <w:rPr>
                <w:sz w:val="22"/>
                <w:szCs w:val="22"/>
                <w:lang w:val="en-US"/>
              </w:rPr>
              <w:t xml:space="preserve">  &lt;li&gt;&lt;a href="#"&gt;Профиль&lt;/a&gt;&lt;/li&gt;</w:t>
            </w:r>
          </w:p>
          <w:p w:rsidR="004D7C69" w:rsidRPr="004D7C69" w:rsidRDefault="004D7C69" w:rsidP="004D7C69">
            <w:pPr>
              <w:pStyle w:val="HTML0"/>
              <w:rPr>
                <w:sz w:val="22"/>
                <w:szCs w:val="22"/>
                <w:lang w:val="en-US"/>
              </w:rPr>
            </w:pPr>
            <w:r w:rsidRPr="004D7C69">
              <w:rPr>
                <w:sz w:val="22"/>
                <w:szCs w:val="22"/>
                <w:lang w:val="en-US"/>
              </w:rPr>
              <w:t xml:space="preserve">  &lt;li&gt;&lt;a href="#"&gt;Сообщение&lt;/a&gt;&lt;/li&gt;</w:t>
            </w:r>
          </w:p>
          <w:p w:rsidR="004D7C69" w:rsidRPr="004C33A9" w:rsidRDefault="004D7C69" w:rsidP="004D7C69">
            <w:pPr>
              <w:pStyle w:val="HTML0"/>
              <w:rPr>
                <w:sz w:val="22"/>
                <w:szCs w:val="22"/>
                <w:lang w:val="en-US"/>
              </w:rPr>
            </w:pPr>
            <w:r w:rsidRPr="004D7C69">
              <w:rPr>
                <w:sz w:val="22"/>
                <w:szCs w:val="22"/>
                <w:lang w:val="en-US"/>
              </w:rPr>
              <w:t>&lt;/ul&gt;</w:t>
            </w:r>
          </w:p>
        </w:tc>
      </w:tr>
    </w:tbl>
    <w:p w:rsidR="004D7C69" w:rsidRDefault="004D7C69" w:rsidP="004D7C69">
      <w:pPr>
        <w:spacing w:before="100" w:beforeAutospacing="1" w:after="100" w:afterAutospacing="1"/>
        <w:jc w:val="center"/>
        <w:rPr>
          <w:sz w:val="28"/>
          <w:szCs w:val="28"/>
        </w:rPr>
      </w:pPr>
      <w:r>
        <w:rPr>
          <w:noProof/>
          <w:sz w:val="28"/>
          <w:szCs w:val="28"/>
        </w:rPr>
        <w:drawing>
          <wp:inline distT="0" distB="0" distL="0" distR="0">
            <wp:extent cx="3028572" cy="552381"/>
            <wp:effectExtent l="0" t="0" r="635" b="63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7.png"/>
                    <pic:cNvPicPr/>
                  </pic:nvPicPr>
                  <pic:blipFill>
                    <a:blip r:embed="rId159">
                      <a:extLst>
                        <a:ext uri="{28A0092B-C50C-407E-A947-70E740481C1C}">
                          <a14:useLocalDpi xmlns:a14="http://schemas.microsoft.com/office/drawing/2010/main" val="0"/>
                        </a:ext>
                      </a:extLst>
                    </a:blip>
                    <a:stretch>
                      <a:fillRect/>
                    </a:stretch>
                  </pic:blipFill>
                  <pic:spPr>
                    <a:xfrm>
                      <a:off x="0" y="0"/>
                      <a:ext cx="3028572" cy="552381"/>
                    </a:xfrm>
                    <a:prstGeom prst="rect">
                      <a:avLst/>
                    </a:prstGeom>
                  </pic:spPr>
                </pic:pic>
              </a:graphicData>
            </a:graphic>
          </wp:inline>
        </w:drawing>
      </w:r>
    </w:p>
    <w:p w:rsidR="004D7C69" w:rsidRPr="009A139C" w:rsidRDefault="004D7C69" w:rsidP="00FA62DB">
      <w:pPr>
        <w:spacing w:before="100" w:beforeAutospacing="1" w:after="100" w:afterAutospacing="1"/>
        <w:rPr>
          <w:sz w:val="28"/>
          <w:szCs w:val="28"/>
        </w:rPr>
      </w:pPr>
      <w:r>
        <w:rPr>
          <w:sz w:val="28"/>
          <w:szCs w:val="28"/>
        </w:rPr>
        <w:t>Для навигационных кнопок используем</w:t>
      </w:r>
      <w:r w:rsidRPr="004D7C69">
        <w:rPr>
          <w:sz w:val="28"/>
          <w:szCs w:val="28"/>
        </w:rPr>
        <w:t xml:space="preserve"> .</w:t>
      </w:r>
      <w:r w:rsidRPr="004D7C69">
        <w:rPr>
          <w:sz w:val="28"/>
          <w:szCs w:val="28"/>
          <w:lang w:val="en-US"/>
        </w:rPr>
        <w:t>nav</w:t>
      </w:r>
      <w:r w:rsidRPr="004D7C69">
        <w:rPr>
          <w:sz w:val="28"/>
          <w:szCs w:val="28"/>
        </w:rPr>
        <w:t>-</w:t>
      </w:r>
      <w:r w:rsidRPr="004D7C69">
        <w:rPr>
          <w:sz w:val="28"/>
          <w:szCs w:val="28"/>
          <w:lang w:val="en-US"/>
        </w:rPr>
        <w:t>pills</w:t>
      </w:r>
      <w:r w:rsidRPr="004D7C69">
        <w:rPr>
          <w:sz w:val="28"/>
          <w:szCs w:val="28"/>
        </w:rPr>
        <w:t xml:space="preserve"> вместо .</w:t>
      </w:r>
      <w:r w:rsidRPr="004D7C69">
        <w:rPr>
          <w:sz w:val="28"/>
          <w:szCs w:val="28"/>
          <w:lang w:val="en-US"/>
        </w:rPr>
        <w:t>nav</w:t>
      </w:r>
      <w:r w:rsidRPr="004D7C69">
        <w:rPr>
          <w:sz w:val="28"/>
          <w:szCs w:val="28"/>
        </w:rPr>
        <w:t>-</w:t>
      </w:r>
      <w:r w:rsidRPr="004D7C69">
        <w:rPr>
          <w:sz w:val="28"/>
          <w:szCs w:val="28"/>
          <w:lang w:val="en-US"/>
        </w:rPr>
        <w:t>tabs</w:t>
      </w:r>
      <w:r w:rsidRPr="004D7C6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D7C69" w:rsidRPr="001620EE" w:rsidTr="009A139C">
        <w:tc>
          <w:tcPr>
            <w:tcW w:w="8670" w:type="dxa"/>
            <w:shd w:val="clear" w:color="auto" w:fill="9BBB59"/>
          </w:tcPr>
          <w:p w:rsidR="004D7C69" w:rsidRPr="00065569" w:rsidRDefault="004D7C69" w:rsidP="00065569">
            <w:pPr>
              <w:jc w:val="center"/>
              <w:rPr>
                <w:b/>
                <w:bCs/>
                <w:color w:val="FFFEFF"/>
                <w:lang w:val="en-US"/>
              </w:rPr>
            </w:pPr>
            <w:r>
              <w:rPr>
                <w:b/>
                <w:bCs/>
                <w:color w:val="FFFEFF"/>
              </w:rPr>
              <w:t>Навигационные кнопки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13.32</w:t>
            </w:r>
          </w:p>
        </w:tc>
      </w:tr>
      <w:tr w:rsidR="004D7C69" w:rsidRPr="00FA62DB" w:rsidTr="009A139C">
        <w:trPr>
          <w:trHeight w:val="359"/>
        </w:trPr>
        <w:tc>
          <w:tcPr>
            <w:tcW w:w="8670" w:type="dxa"/>
          </w:tcPr>
          <w:p w:rsidR="004D7C69" w:rsidRDefault="004D7C69" w:rsidP="009A139C">
            <w:pPr>
              <w:pStyle w:val="HTML0"/>
              <w:rPr>
                <w:sz w:val="22"/>
                <w:szCs w:val="22"/>
                <w:lang w:val="en-US"/>
              </w:rPr>
            </w:pPr>
            <w:r w:rsidRPr="004D7C69">
              <w:rPr>
                <w:sz w:val="22"/>
                <w:szCs w:val="22"/>
                <w:lang w:val="en-US"/>
              </w:rPr>
              <w:t>&lt;ul class="</w:t>
            </w:r>
            <w:r w:rsidRPr="004D7C69">
              <w:rPr>
                <w:b/>
                <w:sz w:val="22"/>
                <w:szCs w:val="22"/>
                <w:lang w:val="en-US"/>
              </w:rPr>
              <w:t>nav</w:t>
            </w:r>
            <w:r w:rsidRPr="004D7C69">
              <w:rPr>
                <w:sz w:val="22"/>
                <w:szCs w:val="22"/>
                <w:lang w:val="en-US"/>
              </w:rPr>
              <w:t xml:space="preserve"> </w:t>
            </w:r>
            <w:r w:rsidRPr="004D7C69">
              <w:rPr>
                <w:b/>
                <w:sz w:val="22"/>
                <w:szCs w:val="22"/>
                <w:lang w:val="en-US"/>
              </w:rPr>
              <w:t>nav-</w:t>
            </w:r>
            <w:r>
              <w:rPr>
                <w:b/>
                <w:sz w:val="22"/>
                <w:szCs w:val="22"/>
                <w:lang w:val="en-US"/>
              </w:rPr>
              <w:t>pills</w:t>
            </w:r>
            <w:r w:rsidRPr="004D7C69">
              <w:rPr>
                <w:sz w:val="22"/>
                <w:szCs w:val="22"/>
                <w:lang w:val="en-US"/>
              </w:rPr>
              <w:t>"&gt;</w:t>
            </w:r>
          </w:p>
          <w:p w:rsidR="004D7C69" w:rsidRPr="004D7C69" w:rsidRDefault="004D7C69" w:rsidP="009A139C">
            <w:pPr>
              <w:pStyle w:val="HTML0"/>
              <w:rPr>
                <w:sz w:val="22"/>
                <w:szCs w:val="22"/>
                <w:lang w:val="en-US"/>
              </w:rPr>
            </w:pPr>
            <w:r>
              <w:rPr>
                <w:sz w:val="22"/>
                <w:szCs w:val="22"/>
                <w:lang w:val="en-US"/>
              </w:rPr>
              <w:t xml:space="preserve"> … </w:t>
            </w:r>
          </w:p>
          <w:p w:rsidR="004D7C69" w:rsidRPr="004C33A9" w:rsidRDefault="004D7C69" w:rsidP="009A139C">
            <w:pPr>
              <w:pStyle w:val="HTML0"/>
              <w:rPr>
                <w:sz w:val="22"/>
                <w:szCs w:val="22"/>
                <w:lang w:val="en-US"/>
              </w:rPr>
            </w:pPr>
            <w:r w:rsidRPr="004D7C69">
              <w:rPr>
                <w:sz w:val="22"/>
                <w:szCs w:val="22"/>
                <w:lang w:val="en-US"/>
              </w:rPr>
              <w:t>&lt;/ul&gt;</w:t>
            </w:r>
          </w:p>
        </w:tc>
      </w:tr>
    </w:tbl>
    <w:p w:rsidR="004D7C69" w:rsidRPr="004D7C69" w:rsidRDefault="004D7C69" w:rsidP="00FA62DB">
      <w:pPr>
        <w:spacing w:before="100" w:beforeAutospacing="1" w:after="100" w:afterAutospacing="1"/>
        <w:rPr>
          <w:sz w:val="28"/>
          <w:szCs w:val="28"/>
        </w:rPr>
      </w:pPr>
      <w:r>
        <w:rPr>
          <w:sz w:val="28"/>
          <w:szCs w:val="28"/>
        </w:rPr>
        <w:t>Навигационные кнопки с выпадающим меню</w:t>
      </w:r>
      <w:r w:rsidRPr="004D7C6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D7C69" w:rsidRPr="001620EE" w:rsidTr="009A139C">
        <w:tc>
          <w:tcPr>
            <w:tcW w:w="8670" w:type="dxa"/>
            <w:shd w:val="clear" w:color="auto" w:fill="9BBB59"/>
          </w:tcPr>
          <w:p w:rsidR="004D7C69" w:rsidRPr="00065569" w:rsidRDefault="004D7C69" w:rsidP="00065569">
            <w:pPr>
              <w:jc w:val="center"/>
              <w:rPr>
                <w:b/>
                <w:bCs/>
                <w:color w:val="FFFEFF"/>
                <w:lang w:val="en-US"/>
              </w:rPr>
            </w:pPr>
            <w:r>
              <w:rPr>
                <w:b/>
                <w:bCs/>
                <w:color w:val="FFFEFF"/>
              </w:rPr>
              <w:t>Навигационные кнопки с выпадающим меню</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13.33</w:t>
            </w:r>
          </w:p>
        </w:tc>
      </w:tr>
      <w:tr w:rsidR="004D7C69" w:rsidRPr="00FA62DB" w:rsidTr="009A139C">
        <w:trPr>
          <w:trHeight w:val="359"/>
        </w:trPr>
        <w:tc>
          <w:tcPr>
            <w:tcW w:w="8670" w:type="dxa"/>
          </w:tcPr>
          <w:p w:rsidR="004D7C69" w:rsidRPr="004D7C69" w:rsidRDefault="004D7C69" w:rsidP="004D7C69">
            <w:pPr>
              <w:pStyle w:val="HTML0"/>
              <w:rPr>
                <w:sz w:val="22"/>
                <w:szCs w:val="22"/>
                <w:lang w:val="en-US"/>
              </w:rPr>
            </w:pPr>
            <w:r w:rsidRPr="004D7C69">
              <w:rPr>
                <w:sz w:val="22"/>
                <w:szCs w:val="22"/>
                <w:lang w:val="en-US"/>
              </w:rPr>
              <w:t>&lt;ul class="</w:t>
            </w:r>
            <w:r w:rsidRPr="004D7C69">
              <w:rPr>
                <w:b/>
                <w:sz w:val="22"/>
                <w:szCs w:val="22"/>
                <w:lang w:val="en-US"/>
              </w:rPr>
              <w:t>nav nav-pills</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&lt;li class="active"&gt;&lt;a href="#"&gt;Главная&lt;/a&gt;&lt;/li&gt;</w:t>
            </w:r>
          </w:p>
          <w:p w:rsidR="004D7C69" w:rsidRPr="004D7C69" w:rsidRDefault="004D7C69" w:rsidP="004D7C69">
            <w:pPr>
              <w:pStyle w:val="HTML0"/>
              <w:rPr>
                <w:sz w:val="22"/>
                <w:szCs w:val="22"/>
                <w:lang w:val="en-US"/>
              </w:rPr>
            </w:pPr>
            <w:r w:rsidRPr="004D7C69">
              <w:rPr>
                <w:sz w:val="22"/>
                <w:szCs w:val="22"/>
                <w:lang w:val="en-US"/>
              </w:rPr>
              <w:t xml:space="preserve">      &lt;li&gt;&lt;a href="#"&gt;Помощь&lt;/a&gt;&lt;/li&gt;</w:t>
            </w:r>
          </w:p>
          <w:p w:rsidR="004D7C69" w:rsidRPr="004D7C69" w:rsidRDefault="004D7C69" w:rsidP="004D7C69">
            <w:pPr>
              <w:pStyle w:val="HTML0"/>
              <w:rPr>
                <w:sz w:val="22"/>
                <w:szCs w:val="22"/>
                <w:lang w:val="en-US"/>
              </w:rPr>
            </w:pPr>
            <w:r w:rsidRPr="004D7C69">
              <w:rPr>
                <w:sz w:val="22"/>
                <w:szCs w:val="22"/>
                <w:lang w:val="en-US"/>
              </w:rPr>
              <w:t xml:space="preserve">      &lt;li class="</w:t>
            </w:r>
            <w:r w:rsidRPr="004D7C69">
              <w:rPr>
                <w:b/>
                <w:sz w:val="22"/>
                <w:szCs w:val="22"/>
                <w:lang w:val="en-US"/>
              </w:rPr>
              <w:t>dropdown</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&lt;a href="#" </w:t>
            </w:r>
            <w:r w:rsidRPr="004D7C69">
              <w:rPr>
                <w:b/>
                <w:sz w:val="22"/>
                <w:szCs w:val="22"/>
                <w:lang w:val="en-US"/>
              </w:rPr>
              <w:t>data-toggle="dropdown"</w:t>
            </w:r>
            <w:r w:rsidRPr="004D7C69">
              <w:rPr>
                <w:sz w:val="22"/>
                <w:szCs w:val="22"/>
                <w:lang w:val="en-US"/>
              </w:rPr>
              <w:t xml:space="preserve"> class="dropdown-toggle"&gt; Выпадающее меню </w:t>
            </w:r>
          </w:p>
          <w:p w:rsidR="004D7C69" w:rsidRPr="004D7C69" w:rsidRDefault="004D7C69" w:rsidP="004D7C69">
            <w:pPr>
              <w:pStyle w:val="HTML0"/>
              <w:rPr>
                <w:sz w:val="22"/>
                <w:szCs w:val="22"/>
                <w:lang w:val="en-US"/>
              </w:rPr>
            </w:pPr>
            <w:r w:rsidRPr="004D7C69">
              <w:rPr>
                <w:sz w:val="22"/>
                <w:szCs w:val="22"/>
                <w:lang w:val="en-US"/>
              </w:rPr>
              <w:t xml:space="preserve">      </w:t>
            </w:r>
            <w:r w:rsidRPr="009A139C">
              <w:rPr>
                <w:sz w:val="22"/>
                <w:szCs w:val="22"/>
                <w:lang w:val="en-US"/>
              </w:rPr>
              <w:t xml:space="preserve">  </w:t>
            </w:r>
            <w:r w:rsidRPr="004D7C69">
              <w:rPr>
                <w:sz w:val="22"/>
                <w:szCs w:val="22"/>
                <w:lang w:val="en-US"/>
              </w:rPr>
              <w:t>&lt;span class="caret"&gt;&lt;/span&gt;</w:t>
            </w:r>
          </w:p>
          <w:p w:rsidR="004D7C69" w:rsidRPr="004D7C69" w:rsidRDefault="004D7C69" w:rsidP="004D7C69">
            <w:pPr>
              <w:pStyle w:val="HTML0"/>
              <w:rPr>
                <w:sz w:val="22"/>
                <w:szCs w:val="22"/>
                <w:lang w:val="en-US"/>
              </w:rPr>
            </w:pPr>
            <w:r w:rsidRPr="004D7C69">
              <w:rPr>
                <w:sz w:val="22"/>
                <w:szCs w:val="22"/>
                <w:lang w:val="en-US"/>
              </w:rPr>
              <w:t xml:space="preserve">      &lt;/a&gt;</w:t>
            </w:r>
          </w:p>
          <w:p w:rsidR="004D7C69" w:rsidRPr="004D7C69" w:rsidRDefault="004D7C69" w:rsidP="004D7C69">
            <w:pPr>
              <w:pStyle w:val="HTML0"/>
              <w:rPr>
                <w:sz w:val="22"/>
                <w:szCs w:val="22"/>
                <w:lang w:val="en-US"/>
              </w:rPr>
            </w:pPr>
            <w:r w:rsidRPr="004D7C69">
              <w:rPr>
                <w:sz w:val="22"/>
                <w:szCs w:val="22"/>
                <w:lang w:val="en-US"/>
              </w:rPr>
              <w:t xml:space="preserve">   &lt;ul role="</w:t>
            </w:r>
            <w:r w:rsidRPr="004D7C69">
              <w:rPr>
                <w:b/>
                <w:sz w:val="22"/>
                <w:szCs w:val="22"/>
                <w:lang w:val="en-US"/>
              </w:rPr>
              <w:t>menu</w:t>
            </w:r>
            <w:r w:rsidRPr="004D7C69">
              <w:rPr>
                <w:sz w:val="22"/>
                <w:szCs w:val="22"/>
                <w:lang w:val="en-US"/>
              </w:rPr>
              <w:t>" class="</w:t>
            </w:r>
            <w:r w:rsidRPr="004D7C69">
              <w:rPr>
                <w:b/>
                <w:sz w:val="22"/>
                <w:szCs w:val="22"/>
                <w:lang w:val="en-US"/>
              </w:rPr>
              <w:t>dropdown-menu</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&lt;li&gt;&lt;a href="#"&gt;Действие&lt;/a&gt;&lt;/li&gt;</w:t>
            </w:r>
          </w:p>
          <w:p w:rsidR="004D7C69" w:rsidRPr="004D7C69" w:rsidRDefault="004D7C69" w:rsidP="004D7C69">
            <w:pPr>
              <w:pStyle w:val="HTML0"/>
              <w:rPr>
                <w:sz w:val="22"/>
                <w:szCs w:val="22"/>
              </w:rPr>
            </w:pPr>
            <w:r w:rsidRPr="004D7C69">
              <w:rPr>
                <w:sz w:val="22"/>
                <w:szCs w:val="22"/>
                <w:lang w:val="en-US"/>
              </w:rPr>
              <w:t xml:space="preserve">     </w:t>
            </w:r>
            <w:r w:rsidRPr="004D7C69">
              <w:rPr>
                <w:sz w:val="22"/>
                <w:szCs w:val="22"/>
              </w:rPr>
              <w:t>&lt;</w:t>
            </w:r>
            <w:r w:rsidRPr="004D7C69">
              <w:rPr>
                <w:sz w:val="22"/>
                <w:szCs w:val="22"/>
                <w:lang w:val="en-US"/>
              </w:rPr>
              <w:t>li</w:t>
            </w:r>
            <w:r w:rsidRPr="004D7C69">
              <w:rPr>
                <w:sz w:val="22"/>
                <w:szCs w:val="22"/>
              </w:rPr>
              <w:t>&gt;&lt;</w:t>
            </w:r>
            <w:r w:rsidRPr="004D7C69">
              <w:rPr>
                <w:sz w:val="22"/>
                <w:szCs w:val="22"/>
                <w:lang w:val="en-US"/>
              </w:rPr>
              <w:t>a</w:t>
            </w:r>
            <w:r w:rsidRPr="004D7C69">
              <w:rPr>
                <w:sz w:val="22"/>
                <w:szCs w:val="22"/>
              </w:rPr>
              <w:t xml:space="preserve"> </w:t>
            </w:r>
            <w:r w:rsidRPr="004D7C69">
              <w:rPr>
                <w:sz w:val="22"/>
                <w:szCs w:val="22"/>
                <w:lang w:val="en-US"/>
              </w:rPr>
              <w:t>href</w:t>
            </w:r>
            <w:r w:rsidRPr="004D7C69">
              <w:rPr>
                <w:sz w:val="22"/>
                <w:szCs w:val="22"/>
              </w:rPr>
              <w:t>="#"&gt;Другое действие&lt;/</w:t>
            </w:r>
            <w:r w:rsidRPr="004D7C69">
              <w:rPr>
                <w:sz w:val="22"/>
                <w:szCs w:val="22"/>
                <w:lang w:val="en-US"/>
              </w:rPr>
              <w:t>a</w:t>
            </w:r>
            <w:r w:rsidRPr="004D7C69">
              <w:rPr>
                <w:sz w:val="22"/>
                <w:szCs w:val="22"/>
              </w:rPr>
              <w:t>&gt;&lt;/</w:t>
            </w:r>
            <w:r w:rsidRPr="004D7C69">
              <w:rPr>
                <w:sz w:val="22"/>
                <w:szCs w:val="22"/>
                <w:lang w:val="en-US"/>
              </w:rPr>
              <w:t>li</w:t>
            </w:r>
            <w:r w:rsidRPr="004D7C69">
              <w:rPr>
                <w:sz w:val="22"/>
                <w:szCs w:val="22"/>
              </w:rPr>
              <w:t>&gt;</w:t>
            </w:r>
          </w:p>
          <w:p w:rsidR="004D7C69" w:rsidRPr="004D7C69" w:rsidRDefault="004D7C69" w:rsidP="004D7C69">
            <w:pPr>
              <w:pStyle w:val="HTML0"/>
              <w:rPr>
                <w:sz w:val="22"/>
                <w:szCs w:val="22"/>
              </w:rPr>
            </w:pPr>
            <w:r w:rsidRPr="004D7C69">
              <w:rPr>
                <w:sz w:val="22"/>
                <w:szCs w:val="22"/>
              </w:rPr>
              <w:t xml:space="preserve"> </w:t>
            </w:r>
            <w:r>
              <w:rPr>
                <w:sz w:val="22"/>
                <w:szCs w:val="22"/>
              </w:rPr>
              <w:t xml:space="preserve">    </w:t>
            </w:r>
            <w:r w:rsidRPr="004D7C69">
              <w:rPr>
                <w:sz w:val="22"/>
                <w:szCs w:val="22"/>
              </w:rPr>
              <w:t>&lt;</w:t>
            </w:r>
            <w:r w:rsidRPr="004D7C69">
              <w:rPr>
                <w:sz w:val="22"/>
                <w:szCs w:val="22"/>
                <w:lang w:val="en-US"/>
              </w:rPr>
              <w:t>li</w:t>
            </w:r>
            <w:r w:rsidRPr="004D7C69">
              <w:rPr>
                <w:sz w:val="22"/>
                <w:szCs w:val="22"/>
              </w:rPr>
              <w:t>&gt;&lt;</w:t>
            </w:r>
            <w:r w:rsidRPr="004D7C69">
              <w:rPr>
                <w:sz w:val="22"/>
                <w:szCs w:val="22"/>
                <w:lang w:val="en-US"/>
              </w:rPr>
              <w:t>a</w:t>
            </w:r>
            <w:r w:rsidRPr="004D7C69">
              <w:rPr>
                <w:sz w:val="22"/>
                <w:szCs w:val="22"/>
              </w:rPr>
              <w:t xml:space="preserve"> </w:t>
            </w:r>
            <w:r w:rsidRPr="004D7C69">
              <w:rPr>
                <w:sz w:val="22"/>
                <w:szCs w:val="22"/>
                <w:lang w:val="en-US"/>
              </w:rPr>
              <w:t>href</w:t>
            </w:r>
            <w:r w:rsidRPr="004D7C69">
              <w:rPr>
                <w:sz w:val="22"/>
                <w:szCs w:val="22"/>
              </w:rPr>
              <w:t>="#"&gt;Что-то еще&lt;/</w:t>
            </w:r>
            <w:r w:rsidRPr="004D7C69">
              <w:rPr>
                <w:sz w:val="22"/>
                <w:szCs w:val="22"/>
                <w:lang w:val="en-US"/>
              </w:rPr>
              <w:t>a</w:t>
            </w:r>
            <w:r w:rsidRPr="004D7C69">
              <w:rPr>
                <w:sz w:val="22"/>
                <w:szCs w:val="22"/>
              </w:rPr>
              <w:t>&gt;&lt;/</w:t>
            </w:r>
            <w:r w:rsidRPr="004D7C69">
              <w:rPr>
                <w:sz w:val="22"/>
                <w:szCs w:val="22"/>
                <w:lang w:val="en-US"/>
              </w:rPr>
              <w:t>li</w:t>
            </w:r>
            <w:r w:rsidRPr="004D7C69">
              <w:rPr>
                <w:sz w:val="22"/>
                <w:szCs w:val="22"/>
              </w:rPr>
              <w:t>&gt;</w:t>
            </w:r>
          </w:p>
          <w:p w:rsidR="004D7C69" w:rsidRPr="004D7C69" w:rsidRDefault="004D7C69" w:rsidP="004D7C69">
            <w:pPr>
              <w:pStyle w:val="HTML0"/>
              <w:rPr>
                <w:sz w:val="22"/>
                <w:szCs w:val="22"/>
                <w:lang w:val="en-US"/>
              </w:rPr>
            </w:pPr>
            <w:r w:rsidRPr="004D7C69">
              <w:rPr>
                <w:sz w:val="22"/>
                <w:szCs w:val="22"/>
              </w:rPr>
              <w:t xml:space="preserve"> </w:t>
            </w:r>
            <w:r>
              <w:rPr>
                <w:sz w:val="22"/>
                <w:szCs w:val="22"/>
              </w:rPr>
              <w:t xml:space="preserve">    </w:t>
            </w:r>
            <w:r w:rsidRPr="004D7C69">
              <w:rPr>
                <w:sz w:val="22"/>
                <w:szCs w:val="22"/>
                <w:lang w:val="en-US"/>
              </w:rPr>
              <w:t>&lt;li class="divider"&gt;&lt;/li&gt;</w:t>
            </w:r>
          </w:p>
          <w:p w:rsidR="004D7C69" w:rsidRPr="009A139C" w:rsidRDefault="004D7C69" w:rsidP="004D7C69">
            <w:pPr>
              <w:pStyle w:val="HTML0"/>
              <w:rPr>
                <w:sz w:val="22"/>
                <w:szCs w:val="22"/>
                <w:lang w:val="en-US"/>
              </w:rPr>
            </w:pPr>
            <w:r w:rsidRPr="009A139C">
              <w:rPr>
                <w:sz w:val="22"/>
                <w:szCs w:val="22"/>
                <w:lang w:val="en-US"/>
              </w:rPr>
              <w:t xml:space="preserve">     &lt;</w:t>
            </w:r>
            <w:r w:rsidRPr="004D7C69">
              <w:rPr>
                <w:sz w:val="22"/>
                <w:szCs w:val="22"/>
                <w:lang w:val="en-US"/>
              </w:rPr>
              <w:t>li</w:t>
            </w:r>
            <w:r w:rsidRPr="009A139C">
              <w:rPr>
                <w:sz w:val="22"/>
                <w:szCs w:val="22"/>
                <w:lang w:val="en-US"/>
              </w:rPr>
              <w:t>&gt;&lt;</w:t>
            </w:r>
            <w:r w:rsidRPr="004D7C69">
              <w:rPr>
                <w:sz w:val="22"/>
                <w:szCs w:val="22"/>
                <w:lang w:val="en-US"/>
              </w:rPr>
              <w:t>a</w:t>
            </w:r>
            <w:r w:rsidRPr="009A139C">
              <w:rPr>
                <w:sz w:val="22"/>
                <w:szCs w:val="22"/>
                <w:lang w:val="en-US"/>
              </w:rPr>
              <w:t xml:space="preserve"> </w:t>
            </w:r>
            <w:r w:rsidRPr="004D7C69">
              <w:rPr>
                <w:sz w:val="22"/>
                <w:szCs w:val="22"/>
                <w:lang w:val="en-US"/>
              </w:rPr>
              <w:t>href</w:t>
            </w:r>
            <w:r w:rsidRPr="009A139C">
              <w:rPr>
                <w:sz w:val="22"/>
                <w:szCs w:val="22"/>
                <w:lang w:val="en-US"/>
              </w:rPr>
              <w:t>="#"&gt;</w:t>
            </w:r>
            <w:r w:rsidRPr="004D7C69">
              <w:rPr>
                <w:sz w:val="22"/>
                <w:szCs w:val="22"/>
              </w:rPr>
              <w:t>Отдельная</w:t>
            </w:r>
            <w:r w:rsidRPr="009A139C">
              <w:rPr>
                <w:sz w:val="22"/>
                <w:szCs w:val="22"/>
                <w:lang w:val="en-US"/>
              </w:rPr>
              <w:t xml:space="preserve"> </w:t>
            </w:r>
            <w:r w:rsidRPr="004D7C69">
              <w:rPr>
                <w:sz w:val="22"/>
                <w:szCs w:val="22"/>
              </w:rPr>
              <w:t>ссылка</w:t>
            </w:r>
            <w:r w:rsidRPr="009A139C">
              <w:rPr>
                <w:sz w:val="22"/>
                <w:szCs w:val="22"/>
                <w:lang w:val="en-US"/>
              </w:rPr>
              <w:t>&lt;/</w:t>
            </w:r>
            <w:r w:rsidRPr="004D7C69">
              <w:rPr>
                <w:sz w:val="22"/>
                <w:szCs w:val="22"/>
                <w:lang w:val="en-US"/>
              </w:rPr>
              <w:t>a</w:t>
            </w:r>
            <w:r w:rsidRPr="009A139C">
              <w:rPr>
                <w:sz w:val="22"/>
                <w:szCs w:val="22"/>
                <w:lang w:val="en-US"/>
              </w:rPr>
              <w:t>&gt;&lt;/</w:t>
            </w:r>
            <w:r w:rsidRPr="004D7C69">
              <w:rPr>
                <w:sz w:val="22"/>
                <w:szCs w:val="22"/>
                <w:lang w:val="en-US"/>
              </w:rPr>
              <w:t>li</w:t>
            </w:r>
            <w:r w:rsidRPr="009A139C">
              <w:rPr>
                <w:sz w:val="22"/>
                <w:szCs w:val="22"/>
                <w:lang w:val="en-US"/>
              </w:rPr>
              <w:t>&gt;</w:t>
            </w:r>
          </w:p>
          <w:p w:rsidR="004D7C69" w:rsidRPr="004D7C69" w:rsidRDefault="004D7C69" w:rsidP="004D7C69">
            <w:pPr>
              <w:pStyle w:val="HTML0"/>
              <w:rPr>
                <w:sz w:val="22"/>
                <w:szCs w:val="22"/>
                <w:lang w:val="en-US"/>
              </w:rPr>
            </w:pPr>
            <w:r w:rsidRPr="009A139C">
              <w:rPr>
                <w:sz w:val="22"/>
                <w:szCs w:val="22"/>
                <w:lang w:val="en-US"/>
              </w:rPr>
              <w:t xml:space="preserve">    </w:t>
            </w:r>
            <w:r w:rsidRPr="004D7C69">
              <w:rPr>
                <w:sz w:val="22"/>
                <w:szCs w:val="22"/>
                <w:lang w:val="en-US"/>
              </w:rPr>
              <w:t>&lt;/ul&gt;</w:t>
            </w:r>
          </w:p>
          <w:p w:rsidR="004D7C69" w:rsidRPr="004D7C69" w:rsidRDefault="004D7C69" w:rsidP="004D7C69">
            <w:pPr>
              <w:pStyle w:val="HTML0"/>
              <w:rPr>
                <w:sz w:val="22"/>
                <w:szCs w:val="22"/>
                <w:lang w:val="en-US"/>
              </w:rPr>
            </w:pPr>
            <w:r>
              <w:rPr>
                <w:sz w:val="22"/>
                <w:szCs w:val="22"/>
              </w:rPr>
              <w:t xml:space="preserve">  </w:t>
            </w:r>
            <w:r w:rsidRPr="004D7C69">
              <w:rPr>
                <w:sz w:val="22"/>
                <w:szCs w:val="22"/>
                <w:lang w:val="en-US"/>
              </w:rPr>
              <w:t xml:space="preserve"> &lt;/li&gt;</w:t>
            </w:r>
          </w:p>
          <w:p w:rsidR="004D7C69" w:rsidRPr="004C33A9" w:rsidRDefault="004D7C69" w:rsidP="004D7C69">
            <w:pPr>
              <w:pStyle w:val="HTML0"/>
              <w:rPr>
                <w:sz w:val="22"/>
                <w:szCs w:val="22"/>
                <w:lang w:val="en-US"/>
              </w:rPr>
            </w:pPr>
            <w:r>
              <w:rPr>
                <w:sz w:val="22"/>
                <w:szCs w:val="22"/>
                <w:lang w:val="en-US"/>
              </w:rPr>
              <w:t xml:space="preserve"> </w:t>
            </w:r>
            <w:r w:rsidRPr="004D7C69">
              <w:rPr>
                <w:sz w:val="22"/>
                <w:szCs w:val="22"/>
                <w:lang w:val="en-US"/>
              </w:rPr>
              <w:t>&lt;/ul&gt;</w:t>
            </w:r>
          </w:p>
        </w:tc>
      </w:tr>
    </w:tbl>
    <w:p w:rsidR="004D7C69" w:rsidRDefault="004D7C69" w:rsidP="004D7C69">
      <w:pPr>
        <w:spacing w:before="100" w:beforeAutospacing="1" w:after="100" w:afterAutospacing="1"/>
        <w:jc w:val="center"/>
        <w:rPr>
          <w:sz w:val="28"/>
          <w:szCs w:val="28"/>
        </w:rPr>
      </w:pPr>
      <w:r>
        <w:rPr>
          <w:noProof/>
          <w:sz w:val="28"/>
          <w:szCs w:val="28"/>
        </w:rPr>
        <w:drawing>
          <wp:inline distT="0" distB="0" distL="0" distR="0">
            <wp:extent cx="3257143" cy="504762"/>
            <wp:effectExtent l="0" t="0" r="63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8.png"/>
                    <pic:cNvPicPr/>
                  </pic:nvPicPr>
                  <pic:blipFill>
                    <a:blip r:embed="rId160">
                      <a:extLst>
                        <a:ext uri="{28A0092B-C50C-407E-A947-70E740481C1C}">
                          <a14:useLocalDpi xmlns:a14="http://schemas.microsoft.com/office/drawing/2010/main" val="0"/>
                        </a:ext>
                      </a:extLst>
                    </a:blip>
                    <a:stretch>
                      <a:fillRect/>
                    </a:stretch>
                  </pic:blipFill>
                  <pic:spPr>
                    <a:xfrm>
                      <a:off x="0" y="0"/>
                      <a:ext cx="3257143" cy="504762"/>
                    </a:xfrm>
                    <a:prstGeom prst="rect">
                      <a:avLst/>
                    </a:prstGeom>
                  </pic:spPr>
                </pic:pic>
              </a:graphicData>
            </a:graphic>
          </wp:inline>
        </w:drawing>
      </w:r>
    </w:p>
    <w:p w:rsidR="00BA7473" w:rsidRDefault="00BA7473" w:rsidP="00FA62DB">
      <w:pPr>
        <w:spacing w:before="100" w:beforeAutospacing="1" w:after="100" w:afterAutospacing="1"/>
        <w:rPr>
          <w:b/>
          <w:sz w:val="28"/>
          <w:szCs w:val="28"/>
        </w:rPr>
      </w:pPr>
      <w:r w:rsidRPr="00BA7473">
        <w:rPr>
          <w:b/>
          <w:sz w:val="28"/>
          <w:szCs w:val="28"/>
        </w:rPr>
        <w:t>Хлебные крошки</w:t>
      </w:r>
    </w:p>
    <w:p w:rsidR="00BA7473" w:rsidRPr="00BA7473" w:rsidRDefault="00BA7473" w:rsidP="00FA62DB">
      <w:pPr>
        <w:spacing w:before="100" w:beforeAutospacing="1" w:after="100" w:afterAutospacing="1"/>
        <w:rPr>
          <w:sz w:val="28"/>
          <w:szCs w:val="28"/>
        </w:rPr>
      </w:pPr>
      <w:r>
        <w:rPr>
          <w:sz w:val="28"/>
          <w:szCs w:val="28"/>
        </w:rPr>
        <w:t>Для реализации текущего навигационного маршрута (хлебные крошкп) мо</w:t>
      </w:r>
      <w:r>
        <w:rPr>
          <w:sz w:val="28"/>
          <w:szCs w:val="28"/>
        </w:rPr>
        <w:t>ж</w:t>
      </w:r>
      <w:r>
        <w:rPr>
          <w:sz w:val="28"/>
          <w:szCs w:val="28"/>
        </w:rPr>
        <w:t xml:space="preserve">но использовать класс </w:t>
      </w:r>
      <w:r w:rsidRPr="00BA7473">
        <w:rPr>
          <w:sz w:val="28"/>
          <w:szCs w:val="28"/>
        </w:rPr>
        <w:t>breadcrumb:</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A7473" w:rsidRPr="001620EE" w:rsidTr="009A139C">
        <w:tc>
          <w:tcPr>
            <w:tcW w:w="8670" w:type="dxa"/>
            <w:shd w:val="clear" w:color="auto" w:fill="9BBB59"/>
          </w:tcPr>
          <w:p w:rsidR="00BA7473" w:rsidRPr="00065569" w:rsidRDefault="00BA7473" w:rsidP="00065569">
            <w:pPr>
              <w:jc w:val="center"/>
              <w:rPr>
                <w:b/>
                <w:bCs/>
                <w:color w:val="FFFEFF"/>
                <w:lang w:val="en-US"/>
              </w:rPr>
            </w:pPr>
            <w:r>
              <w:rPr>
                <w:b/>
                <w:bCs/>
                <w:color w:val="FFFEFF"/>
              </w:rPr>
              <w:t>Навигационные кнопки с выпадающим меню</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13.34</w:t>
            </w:r>
          </w:p>
        </w:tc>
      </w:tr>
      <w:tr w:rsidR="00BA7473" w:rsidRPr="00FA62DB" w:rsidTr="009A139C">
        <w:trPr>
          <w:trHeight w:val="359"/>
        </w:trPr>
        <w:tc>
          <w:tcPr>
            <w:tcW w:w="8670" w:type="dxa"/>
          </w:tcPr>
          <w:p w:rsidR="00BA7473" w:rsidRPr="00BA7473" w:rsidRDefault="00BA7473" w:rsidP="00BA7473">
            <w:pPr>
              <w:pStyle w:val="HTML0"/>
              <w:rPr>
                <w:sz w:val="22"/>
                <w:szCs w:val="22"/>
                <w:lang w:val="en-US"/>
              </w:rPr>
            </w:pPr>
            <w:r w:rsidRPr="00BA7473">
              <w:rPr>
                <w:sz w:val="22"/>
                <w:szCs w:val="22"/>
                <w:lang w:val="en-US"/>
              </w:rPr>
              <w:t>&lt;ol class="</w:t>
            </w:r>
            <w:r w:rsidRPr="00BA7473">
              <w:rPr>
                <w:b/>
                <w:sz w:val="22"/>
                <w:szCs w:val="22"/>
                <w:lang w:val="en-US"/>
              </w:rPr>
              <w:t>breadcrumb</w:t>
            </w:r>
            <w:r w:rsidRPr="00BA7473">
              <w:rPr>
                <w:sz w:val="22"/>
                <w:szCs w:val="22"/>
                <w:lang w:val="en-US"/>
              </w:rPr>
              <w:t>"&gt;</w:t>
            </w:r>
          </w:p>
          <w:p w:rsidR="00BA7473" w:rsidRPr="00BA7473" w:rsidRDefault="00BA7473" w:rsidP="00BA7473">
            <w:pPr>
              <w:pStyle w:val="HTML0"/>
              <w:rPr>
                <w:sz w:val="22"/>
                <w:szCs w:val="22"/>
                <w:lang w:val="en-US"/>
              </w:rPr>
            </w:pPr>
            <w:r w:rsidRPr="00BA7473">
              <w:rPr>
                <w:sz w:val="22"/>
                <w:szCs w:val="22"/>
                <w:lang w:val="en-US"/>
              </w:rPr>
              <w:t xml:space="preserve">  &lt;li&gt;&lt;a href="#"&gt;Главная&lt;/a&gt;&lt;/li&gt;</w:t>
            </w:r>
          </w:p>
          <w:p w:rsidR="00BA7473" w:rsidRPr="00BA7473" w:rsidRDefault="00BA7473" w:rsidP="00BA7473">
            <w:pPr>
              <w:pStyle w:val="HTML0"/>
              <w:rPr>
                <w:sz w:val="22"/>
                <w:szCs w:val="22"/>
                <w:lang w:val="en-US"/>
              </w:rPr>
            </w:pPr>
            <w:r w:rsidRPr="00BA7473">
              <w:rPr>
                <w:sz w:val="22"/>
                <w:szCs w:val="22"/>
                <w:lang w:val="en-US"/>
              </w:rPr>
              <w:t xml:space="preserve">  &lt;li&gt;&lt;a href="#"&gt;Библиотека&lt;/a&gt;&lt;/li&gt;</w:t>
            </w:r>
          </w:p>
          <w:p w:rsidR="00BA7473" w:rsidRPr="00BA7473" w:rsidRDefault="00BA7473" w:rsidP="00BA7473">
            <w:pPr>
              <w:pStyle w:val="HTML0"/>
              <w:rPr>
                <w:sz w:val="22"/>
                <w:szCs w:val="22"/>
                <w:lang w:val="en-US"/>
              </w:rPr>
            </w:pPr>
            <w:r w:rsidRPr="00BA7473">
              <w:rPr>
                <w:sz w:val="22"/>
                <w:szCs w:val="22"/>
                <w:lang w:val="en-US"/>
              </w:rPr>
              <w:t xml:space="preserve">  &lt;li class="</w:t>
            </w:r>
            <w:r w:rsidRPr="00BA7473">
              <w:rPr>
                <w:b/>
                <w:sz w:val="22"/>
                <w:szCs w:val="22"/>
                <w:lang w:val="en-US"/>
              </w:rPr>
              <w:t>active</w:t>
            </w:r>
            <w:r w:rsidRPr="00BA7473">
              <w:rPr>
                <w:sz w:val="22"/>
                <w:szCs w:val="22"/>
                <w:lang w:val="en-US"/>
              </w:rPr>
              <w:t>"&gt;Данные&lt;/li&gt;</w:t>
            </w:r>
          </w:p>
          <w:p w:rsidR="00BA7473" w:rsidRPr="004C33A9" w:rsidRDefault="00BA7473" w:rsidP="00BA7473">
            <w:pPr>
              <w:pStyle w:val="HTML0"/>
              <w:rPr>
                <w:sz w:val="22"/>
                <w:szCs w:val="22"/>
                <w:lang w:val="en-US"/>
              </w:rPr>
            </w:pPr>
            <w:r w:rsidRPr="00BA7473">
              <w:rPr>
                <w:sz w:val="22"/>
                <w:szCs w:val="22"/>
                <w:lang w:val="en-US"/>
              </w:rPr>
              <w:t>&lt;/ol&gt;</w:t>
            </w:r>
          </w:p>
        </w:tc>
      </w:tr>
    </w:tbl>
    <w:p w:rsidR="00BA7473" w:rsidRDefault="00BA7473" w:rsidP="00BA7473">
      <w:pPr>
        <w:spacing w:before="100" w:beforeAutospacing="1" w:after="100" w:afterAutospacing="1"/>
        <w:jc w:val="center"/>
        <w:rPr>
          <w:sz w:val="28"/>
          <w:szCs w:val="28"/>
        </w:rPr>
      </w:pPr>
      <w:r>
        <w:rPr>
          <w:noProof/>
          <w:sz w:val="28"/>
          <w:szCs w:val="28"/>
        </w:rPr>
        <w:lastRenderedPageBreak/>
        <w:drawing>
          <wp:inline distT="0" distB="0" distL="0" distR="0">
            <wp:extent cx="2638095" cy="438095"/>
            <wp:effectExtent l="0" t="0" r="0" b="63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9.png"/>
                    <pic:cNvPicPr/>
                  </pic:nvPicPr>
                  <pic:blipFill>
                    <a:blip r:embed="rId161">
                      <a:extLst>
                        <a:ext uri="{28A0092B-C50C-407E-A947-70E740481C1C}">
                          <a14:useLocalDpi xmlns:a14="http://schemas.microsoft.com/office/drawing/2010/main" val="0"/>
                        </a:ext>
                      </a:extLst>
                    </a:blip>
                    <a:stretch>
                      <a:fillRect/>
                    </a:stretch>
                  </pic:blipFill>
                  <pic:spPr>
                    <a:xfrm>
                      <a:off x="0" y="0"/>
                      <a:ext cx="2638095" cy="438095"/>
                    </a:xfrm>
                    <a:prstGeom prst="rect">
                      <a:avLst/>
                    </a:prstGeom>
                  </pic:spPr>
                </pic:pic>
              </a:graphicData>
            </a:graphic>
          </wp:inline>
        </w:drawing>
      </w:r>
    </w:p>
    <w:p w:rsidR="00947FA6" w:rsidRPr="009A139C" w:rsidRDefault="00947FA6" w:rsidP="00FA62DB">
      <w:pPr>
        <w:spacing w:before="100" w:beforeAutospacing="1" w:after="100" w:afterAutospacing="1"/>
        <w:rPr>
          <w:b/>
          <w:sz w:val="28"/>
          <w:szCs w:val="28"/>
        </w:rPr>
      </w:pPr>
      <w:r w:rsidRPr="00947FA6">
        <w:rPr>
          <w:b/>
          <w:sz w:val="28"/>
          <w:szCs w:val="28"/>
          <w:lang w:val="en-US"/>
        </w:rPr>
        <w:t>JavaScript</w:t>
      </w:r>
    </w:p>
    <w:p w:rsidR="00BA7473" w:rsidRPr="00F24E8D" w:rsidRDefault="00061C0B" w:rsidP="00FA62DB">
      <w:pPr>
        <w:spacing w:before="100" w:beforeAutospacing="1" w:after="100" w:afterAutospacing="1"/>
        <w:rPr>
          <w:sz w:val="28"/>
          <w:szCs w:val="28"/>
        </w:rPr>
      </w:pPr>
      <w:r>
        <w:rPr>
          <w:sz w:val="28"/>
          <w:szCs w:val="28"/>
        </w:rPr>
        <w:t xml:space="preserve">Кроме </w:t>
      </w:r>
      <w:r>
        <w:rPr>
          <w:sz w:val="28"/>
          <w:szCs w:val="28"/>
          <w:lang w:val="en-US"/>
        </w:rPr>
        <w:t>css</w:t>
      </w:r>
      <w:r w:rsidRPr="00061C0B">
        <w:rPr>
          <w:sz w:val="28"/>
          <w:szCs w:val="28"/>
        </w:rPr>
        <w:t>-</w:t>
      </w:r>
      <w:r>
        <w:rPr>
          <w:sz w:val="28"/>
          <w:szCs w:val="28"/>
        </w:rPr>
        <w:t xml:space="preserve">компонентов, </w:t>
      </w:r>
      <w:r>
        <w:rPr>
          <w:sz w:val="28"/>
          <w:szCs w:val="28"/>
          <w:lang w:val="en-US"/>
        </w:rPr>
        <w:t>bootstrap</w:t>
      </w:r>
      <w:r>
        <w:rPr>
          <w:sz w:val="28"/>
          <w:szCs w:val="28"/>
        </w:rPr>
        <w:t xml:space="preserve"> содержит множество </w:t>
      </w:r>
      <w:r>
        <w:rPr>
          <w:sz w:val="28"/>
          <w:szCs w:val="28"/>
          <w:lang w:val="en-US"/>
        </w:rPr>
        <w:t>js</w:t>
      </w:r>
      <w:r w:rsidRPr="00061C0B">
        <w:rPr>
          <w:sz w:val="28"/>
          <w:szCs w:val="28"/>
        </w:rPr>
        <w:t>-</w:t>
      </w:r>
      <w:r>
        <w:rPr>
          <w:sz w:val="28"/>
          <w:szCs w:val="28"/>
        </w:rPr>
        <w:t>плагинов.</w:t>
      </w:r>
      <w:r w:rsidRPr="00061C0B">
        <w:rPr>
          <w:sz w:val="28"/>
          <w:szCs w:val="28"/>
        </w:rPr>
        <w:t xml:space="preserve"> </w:t>
      </w:r>
      <w:r w:rsidR="00F24E8D">
        <w:rPr>
          <w:sz w:val="28"/>
          <w:szCs w:val="28"/>
        </w:rPr>
        <w:t>Причем, в</w:t>
      </w:r>
      <w:r w:rsidR="00F24E8D" w:rsidRPr="00F24E8D">
        <w:rPr>
          <w:sz w:val="28"/>
          <w:szCs w:val="28"/>
        </w:rPr>
        <w:t xml:space="preserve">сем </w:t>
      </w:r>
      <w:r w:rsidR="00F24E8D" w:rsidRPr="00F24E8D">
        <w:rPr>
          <w:sz w:val="28"/>
          <w:szCs w:val="28"/>
          <w:lang w:val="en-US"/>
        </w:rPr>
        <w:t>JavaScript</w:t>
      </w:r>
      <w:r w:rsidR="00F24E8D" w:rsidRPr="00F24E8D">
        <w:rPr>
          <w:sz w:val="28"/>
          <w:szCs w:val="28"/>
        </w:rPr>
        <w:t xml:space="preserve"> плагинам необходима библиотека </w:t>
      </w:r>
      <w:r w:rsidR="00F24E8D" w:rsidRPr="00F24E8D">
        <w:rPr>
          <w:sz w:val="28"/>
          <w:szCs w:val="28"/>
          <w:lang w:val="en-US"/>
        </w:rPr>
        <w:t>jQuery</w:t>
      </w:r>
      <w:r w:rsidR="00F24E8D" w:rsidRPr="00F24E8D">
        <w:rPr>
          <w:sz w:val="28"/>
          <w:szCs w:val="28"/>
        </w:rPr>
        <w:t xml:space="preserve">. </w:t>
      </w:r>
      <w:r>
        <w:rPr>
          <w:sz w:val="28"/>
          <w:szCs w:val="28"/>
        </w:rPr>
        <w:t xml:space="preserve">Рассмотрим один из плагинов </w:t>
      </w:r>
      <w:r>
        <w:rPr>
          <w:sz w:val="28"/>
          <w:szCs w:val="28"/>
          <w:lang w:val="en-US"/>
        </w:rPr>
        <w:t>JavaScript</w:t>
      </w:r>
      <w:r w:rsidR="00EE455F">
        <w:rPr>
          <w:sz w:val="28"/>
          <w:szCs w:val="28"/>
        </w:rPr>
        <w:t>, выпадающий список</w:t>
      </w:r>
      <w:r w:rsidR="00EE455F" w:rsidRPr="00EE455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E455F" w:rsidRPr="001620EE" w:rsidTr="009A139C">
        <w:tc>
          <w:tcPr>
            <w:tcW w:w="8670" w:type="dxa"/>
            <w:shd w:val="clear" w:color="auto" w:fill="9BBB59"/>
          </w:tcPr>
          <w:p w:rsidR="00EE455F" w:rsidRPr="00065569" w:rsidRDefault="00EE455F" w:rsidP="00065569">
            <w:pPr>
              <w:jc w:val="center"/>
              <w:rPr>
                <w:b/>
                <w:bCs/>
                <w:color w:val="FFFEFF"/>
                <w:lang w:val="en-US"/>
              </w:rPr>
            </w:pPr>
            <w:r>
              <w:rPr>
                <w:b/>
                <w:bCs/>
                <w:color w:val="FFFEFF"/>
                <w:lang w:val="en-US"/>
              </w:rPr>
              <w:t>HTML</w:t>
            </w:r>
            <w:r>
              <w:rPr>
                <w:b/>
                <w:bCs/>
                <w:color w:val="FFFEFF"/>
              </w:rPr>
              <w:t>-код для выпадающиего списка</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13.35</w:t>
            </w:r>
          </w:p>
        </w:tc>
      </w:tr>
      <w:tr w:rsidR="00EE455F" w:rsidRPr="00FA62DB" w:rsidTr="009A139C">
        <w:trPr>
          <w:trHeight w:val="359"/>
        </w:trPr>
        <w:tc>
          <w:tcPr>
            <w:tcW w:w="8670" w:type="dxa"/>
          </w:tcPr>
          <w:p w:rsidR="00EE455F" w:rsidRPr="00EE455F" w:rsidRDefault="00EE455F" w:rsidP="00EE455F">
            <w:pPr>
              <w:pStyle w:val="HTML0"/>
              <w:rPr>
                <w:sz w:val="22"/>
                <w:szCs w:val="22"/>
                <w:lang w:val="en-US"/>
              </w:rPr>
            </w:pPr>
            <w:r w:rsidRPr="00EE455F">
              <w:rPr>
                <w:sz w:val="22"/>
                <w:szCs w:val="22"/>
                <w:lang w:val="en-US"/>
              </w:rPr>
              <w:t>&lt;div class="dropdown"&gt;</w:t>
            </w:r>
          </w:p>
          <w:p w:rsidR="00EE455F" w:rsidRPr="00EE455F" w:rsidRDefault="00EE455F" w:rsidP="00EE455F">
            <w:pPr>
              <w:pStyle w:val="HTML0"/>
              <w:rPr>
                <w:sz w:val="22"/>
                <w:szCs w:val="22"/>
                <w:lang w:val="en-US"/>
              </w:rPr>
            </w:pPr>
            <w:r w:rsidRPr="00EE455F">
              <w:rPr>
                <w:sz w:val="22"/>
                <w:szCs w:val="22"/>
                <w:lang w:val="en-US"/>
              </w:rPr>
              <w:t xml:space="preserve">  &lt;a id="dLabel" role="button" data-toggle="dropdown" data-target="#" href="/page.html"&gt;</w:t>
            </w:r>
          </w:p>
          <w:p w:rsidR="00EE455F" w:rsidRPr="00EE455F" w:rsidRDefault="00EE455F" w:rsidP="00EE455F">
            <w:pPr>
              <w:pStyle w:val="HTML0"/>
              <w:rPr>
                <w:sz w:val="22"/>
                <w:szCs w:val="22"/>
                <w:lang w:val="en-US"/>
              </w:rPr>
            </w:pPr>
            <w:r w:rsidRPr="00EE455F">
              <w:rPr>
                <w:sz w:val="22"/>
                <w:szCs w:val="22"/>
                <w:lang w:val="en-US"/>
              </w:rPr>
              <w:t xml:space="preserve">    Dropdown &lt;span class="caret"&gt;&lt;/span&gt;</w:t>
            </w:r>
          </w:p>
          <w:p w:rsidR="00EE455F" w:rsidRPr="00EE455F" w:rsidRDefault="00EE455F" w:rsidP="00EE455F">
            <w:pPr>
              <w:pStyle w:val="HTML0"/>
              <w:rPr>
                <w:sz w:val="22"/>
                <w:szCs w:val="22"/>
                <w:lang w:val="en-US"/>
              </w:rPr>
            </w:pPr>
            <w:r w:rsidRPr="00EE455F">
              <w:rPr>
                <w:sz w:val="22"/>
                <w:szCs w:val="22"/>
                <w:lang w:val="en-US"/>
              </w:rPr>
              <w:t xml:space="preserve">  &lt;/a&gt;</w:t>
            </w:r>
          </w:p>
          <w:p w:rsidR="00EE455F" w:rsidRPr="00EE455F" w:rsidRDefault="00EE455F" w:rsidP="00EE455F">
            <w:pPr>
              <w:pStyle w:val="HTML0"/>
              <w:rPr>
                <w:sz w:val="22"/>
                <w:szCs w:val="22"/>
                <w:lang w:val="en-US"/>
              </w:rPr>
            </w:pPr>
            <w:r w:rsidRPr="00EE455F">
              <w:rPr>
                <w:sz w:val="22"/>
                <w:szCs w:val="22"/>
                <w:lang w:val="en-US"/>
              </w:rPr>
              <w:t xml:space="preserve">  &lt;ul class="</w:t>
            </w:r>
            <w:r w:rsidRPr="00EE455F">
              <w:rPr>
                <w:b/>
                <w:sz w:val="22"/>
                <w:szCs w:val="22"/>
                <w:lang w:val="en-US"/>
              </w:rPr>
              <w:t>dropdown-menu</w:t>
            </w:r>
            <w:r w:rsidRPr="00EE455F">
              <w:rPr>
                <w:sz w:val="22"/>
                <w:szCs w:val="22"/>
                <w:lang w:val="en-US"/>
              </w:rPr>
              <w:t>" role="menu" arialabelledby="dLabel"&gt;</w:t>
            </w:r>
          </w:p>
          <w:p w:rsidR="00EE455F" w:rsidRPr="00EE455F" w:rsidRDefault="00EE455F" w:rsidP="00EE455F">
            <w:pPr>
              <w:pStyle w:val="HTML0"/>
              <w:rPr>
                <w:sz w:val="22"/>
                <w:szCs w:val="22"/>
                <w:lang w:val="en-US"/>
              </w:rPr>
            </w:pPr>
            <w:r w:rsidRPr="00EE455F">
              <w:rPr>
                <w:sz w:val="22"/>
                <w:szCs w:val="22"/>
                <w:lang w:val="en-US"/>
              </w:rPr>
              <w:t xml:space="preserve">    ...</w:t>
            </w:r>
          </w:p>
          <w:p w:rsidR="00EE455F" w:rsidRPr="00EE455F" w:rsidRDefault="00EE455F" w:rsidP="00EE455F">
            <w:pPr>
              <w:pStyle w:val="HTML0"/>
              <w:rPr>
                <w:sz w:val="22"/>
                <w:szCs w:val="22"/>
                <w:lang w:val="en-US"/>
              </w:rPr>
            </w:pPr>
            <w:r w:rsidRPr="00EE455F">
              <w:rPr>
                <w:sz w:val="22"/>
                <w:szCs w:val="22"/>
                <w:lang w:val="en-US"/>
              </w:rPr>
              <w:t xml:space="preserve">  &lt;/ul&gt;</w:t>
            </w:r>
          </w:p>
          <w:p w:rsidR="00EE455F" w:rsidRPr="004C33A9" w:rsidRDefault="00EE455F" w:rsidP="00EE455F">
            <w:pPr>
              <w:pStyle w:val="HTML0"/>
              <w:rPr>
                <w:sz w:val="22"/>
                <w:szCs w:val="22"/>
                <w:lang w:val="en-US"/>
              </w:rPr>
            </w:pPr>
            <w:r w:rsidRPr="00EE455F">
              <w:rPr>
                <w:sz w:val="22"/>
                <w:szCs w:val="22"/>
                <w:lang w:val="en-US"/>
              </w:rPr>
              <w:t>&lt;/div&gt;</w:t>
            </w:r>
          </w:p>
        </w:tc>
      </w:tr>
    </w:tbl>
    <w:p w:rsidR="00EE455F" w:rsidRPr="009A139C" w:rsidRDefault="00EE455F" w:rsidP="00FA62DB">
      <w:pPr>
        <w:spacing w:before="100" w:beforeAutospacing="1" w:after="100" w:afterAutospacing="1"/>
        <w:rPr>
          <w:sz w:val="28"/>
          <w:szCs w:val="28"/>
        </w:rPr>
      </w:pPr>
      <w:r>
        <w:rPr>
          <w:sz w:val="28"/>
          <w:szCs w:val="28"/>
          <w:lang w:val="en-US"/>
        </w:rPr>
        <w:t>js</w:t>
      </w:r>
      <w:r w:rsidRPr="00EE455F">
        <w:rPr>
          <w:sz w:val="28"/>
          <w:szCs w:val="28"/>
        </w:rPr>
        <w:t>-</w:t>
      </w:r>
      <w:r>
        <w:rPr>
          <w:sz w:val="28"/>
          <w:szCs w:val="28"/>
        </w:rPr>
        <w:t>код</w:t>
      </w:r>
      <w:r w:rsidRPr="00EE455F">
        <w:rPr>
          <w:sz w:val="28"/>
          <w:szCs w:val="28"/>
        </w:rPr>
        <w:t xml:space="preserve"> </w:t>
      </w:r>
      <w:r>
        <w:rPr>
          <w:sz w:val="28"/>
          <w:szCs w:val="28"/>
        </w:rPr>
        <w:t>для выпадающего меню</w:t>
      </w:r>
      <w:r w:rsidRPr="00EE455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E455F" w:rsidRPr="001620EE" w:rsidTr="009A139C">
        <w:tc>
          <w:tcPr>
            <w:tcW w:w="8670" w:type="dxa"/>
            <w:shd w:val="clear" w:color="auto" w:fill="9BBB59"/>
          </w:tcPr>
          <w:p w:rsidR="00EE455F" w:rsidRPr="00065569" w:rsidRDefault="00EE455F" w:rsidP="00065569">
            <w:pPr>
              <w:jc w:val="center"/>
              <w:rPr>
                <w:b/>
                <w:bCs/>
                <w:color w:val="FFFEFF"/>
                <w:lang w:val="en-US"/>
              </w:rPr>
            </w:pPr>
            <w:r>
              <w:rPr>
                <w:b/>
                <w:bCs/>
                <w:color w:val="FFFEFF"/>
              </w:rPr>
              <w:t xml:space="preserve">Использование метода </w:t>
            </w:r>
            <w:r>
              <w:rPr>
                <w:b/>
                <w:bCs/>
                <w:color w:val="FFFEFF"/>
                <w:lang w:val="en-US"/>
              </w:rPr>
              <w:t>dropdown</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13.36</w:t>
            </w:r>
          </w:p>
        </w:tc>
      </w:tr>
      <w:tr w:rsidR="00EE455F" w:rsidRPr="00FA62DB" w:rsidTr="009A139C">
        <w:trPr>
          <w:trHeight w:val="359"/>
        </w:trPr>
        <w:tc>
          <w:tcPr>
            <w:tcW w:w="8670" w:type="dxa"/>
          </w:tcPr>
          <w:p w:rsidR="00EE455F" w:rsidRPr="004C33A9" w:rsidRDefault="00EE455F" w:rsidP="00EE455F">
            <w:pPr>
              <w:pStyle w:val="HTML0"/>
              <w:rPr>
                <w:sz w:val="22"/>
                <w:szCs w:val="22"/>
                <w:lang w:val="en-US"/>
              </w:rPr>
            </w:pPr>
            <w:r w:rsidRPr="00EE455F">
              <w:rPr>
                <w:sz w:val="22"/>
                <w:szCs w:val="22"/>
                <w:lang w:val="en-US"/>
              </w:rPr>
              <w:t>$('.dropdown-</w:t>
            </w:r>
            <w:r>
              <w:rPr>
                <w:sz w:val="22"/>
                <w:szCs w:val="22"/>
                <w:lang w:val="en-US"/>
              </w:rPr>
              <w:t>menu</w:t>
            </w:r>
            <w:r w:rsidRPr="00EE455F">
              <w:rPr>
                <w:sz w:val="22"/>
                <w:szCs w:val="22"/>
                <w:lang w:val="en-US"/>
              </w:rPr>
              <w:t>').</w:t>
            </w:r>
            <w:r w:rsidRPr="00EE455F">
              <w:rPr>
                <w:b/>
                <w:sz w:val="22"/>
                <w:szCs w:val="22"/>
                <w:lang w:val="en-US"/>
              </w:rPr>
              <w:t>dropdown</w:t>
            </w:r>
            <w:r w:rsidRPr="00EE455F">
              <w:rPr>
                <w:sz w:val="22"/>
                <w:szCs w:val="22"/>
                <w:lang w:val="en-US"/>
              </w:rPr>
              <w:t>()</w:t>
            </w:r>
          </w:p>
        </w:tc>
      </w:tr>
    </w:tbl>
    <w:p w:rsidR="001B6533" w:rsidRDefault="001B6533" w:rsidP="00FA62DB">
      <w:pPr>
        <w:spacing w:before="100" w:beforeAutospacing="1" w:after="100" w:afterAutospacing="1"/>
        <w:rPr>
          <w:sz w:val="28"/>
          <w:szCs w:val="28"/>
        </w:rPr>
      </w:pPr>
      <w:r>
        <w:rPr>
          <w:sz w:val="28"/>
          <w:szCs w:val="28"/>
        </w:rPr>
        <w:t xml:space="preserve">Со множеством других </w:t>
      </w:r>
      <w:r>
        <w:rPr>
          <w:sz w:val="28"/>
          <w:szCs w:val="28"/>
          <w:lang w:val="en-US"/>
        </w:rPr>
        <w:t>js</w:t>
      </w:r>
      <w:r w:rsidRPr="001B6533">
        <w:rPr>
          <w:sz w:val="28"/>
          <w:szCs w:val="28"/>
        </w:rPr>
        <w:t>-</w:t>
      </w:r>
      <w:r>
        <w:rPr>
          <w:sz w:val="28"/>
          <w:szCs w:val="28"/>
        </w:rPr>
        <w:t>плагинов и примерами их использования можно ознакомиться на официальном сайте</w:t>
      </w:r>
      <w:r w:rsidRPr="001B6533">
        <w:rPr>
          <w:sz w:val="28"/>
          <w:szCs w:val="28"/>
        </w:rPr>
        <w:t xml:space="preserve"> </w:t>
      </w:r>
      <w:r>
        <w:rPr>
          <w:sz w:val="28"/>
          <w:szCs w:val="28"/>
          <w:lang w:val="en-US"/>
        </w:rPr>
        <w:t>Bootstrap</w:t>
      </w:r>
      <w:r w:rsidRPr="001B6533">
        <w:rPr>
          <w:sz w:val="28"/>
          <w:szCs w:val="28"/>
        </w:rPr>
        <w:t xml:space="preserve"> 3</w:t>
      </w:r>
      <w:r>
        <w:rPr>
          <w:sz w:val="28"/>
          <w:szCs w:val="28"/>
        </w:rPr>
        <w:t>.</w:t>
      </w:r>
    </w:p>
    <w:p w:rsidR="00F24E8D" w:rsidRPr="00947FA6" w:rsidRDefault="00947FA6" w:rsidP="00FA62DB">
      <w:pPr>
        <w:spacing w:before="100" w:beforeAutospacing="1" w:after="100" w:afterAutospacing="1"/>
        <w:rPr>
          <w:b/>
          <w:sz w:val="28"/>
          <w:szCs w:val="28"/>
        </w:rPr>
      </w:pPr>
      <w:r w:rsidRPr="00947FA6">
        <w:rPr>
          <w:b/>
          <w:sz w:val="28"/>
          <w:szCs w:val="28"/>
        </w:rPr>
        <w:t xml:space="preserve">Исходный код </w:t>
      </w:r>
      <w:r w:rsidRPr="00947FA6">
        <w:rPr>
          <w:b/>
          <w:sz w:val="28"/>
          <w:szCs w:val="28"/>
          <w:lang w:val="en-US"/>
        </w:rPr>
        <w:t>Bootstrap</w:t>
      </w:r>
    </w:p>
    <w:p w:rsidR="00947FA6" w:rsidRPr="009A139C" w:rsidRDefault="00947FA6" w:rsidP="00FA62DB">
      <w:pPr>
        <w:spacing w:before="100" w:beforeAutospacing="1" w:after="100" w:afterAutospacing="1"/>
        <w:rPr>
          <w:sz w:val="28"/>
          <w:szCs w:val="28"/>
        </w:rPr>
      </w:pPr>
      <w:r w:rsidRPr="00947FA6">
        <w:rPr>
          <w:sz w:val="28"/>
          <w:szCs w:val="28"/>
        </w:rPr>
        <w:t xml:space="preserve">Исходный код </w:t>
      </w:r>
      <w:r w:rsidRPr="00947FA6">
        <w:rPr>
          <w:sz w:val="28"/>
          <w:szCs w:val="28"/>
          <w:lang w:val="en-US"/>
        </w:rPr>
        <w:t>Bootstrap</w:t>
      </w:r>
      <w:r w:rsidRPr="00947FA6">
        <w:rPr>
          <w:sz w:val="28"/>
          <w:szCs w:val="28"/>
        </w:rPr>
        <w:t xml:space="preserve"> включает прекомпелированные </w:t>
      </w:r>
      <w:r w:rsidRPr="00947FA6">
        <w:rPr>
          <w:sz w:val="28"/>
          <w:szCs w:val="28"/>
          <w:lang w:val="en-US"/>
        </w:rPr>
        <w:t>CSS</w:t>
      </w:r>
      <w:r w:rsidRPr="00947FA6">
        <w:rPr>
          <w:sz w:val="28"/>
          <w:szCs w:val="28"/>
        </w:rPr>
        <w:t xml:space="preserve">, </w:t>
      </w:r>
      <w:r w:rsidRPr="00947FA6">
        <w:rPr>
          <w:sz w:val="28"/>
          <w:szCs w:val="28"/>
          <w:lang w:val="en-US"/>
        </w:rPr>
        <w:t>JavaScript</w:t>
      </w:r>
      <w:r w:rsidRPr="00947FA6">
        <w:rPr>
          <w:sz w:val="28"/>
          <w:szCs w:val="28"/>
        </w:rPr>
        <w:t xml:space="preserve"> и шрифты, вместе с исходным </w:t>
      </w:r>
      <w:r w:rsidRPr="00947FA6">
        <w:rPr>
          <w:sz w:val="28"/>
          <w:szCs w:val="28"/>
          <w:lang w:val="en-US"/>
        </w:rPr>
        <w:t>Less</w:t>
      </w:r>
      <w:r w:rsidRPr="00947FA6">
        <w:rPr>
          <w:sz w:val="28"/>
          <w:szCs w:val="28"/>
        </w:rPr>
        <w:t xml:space="preserve">, </w:t>
      </w:r>
      <w:r w:rsidRPr="00947FA6">
        <w:rPr>
          <w:sz w:val="28"/>
          <w:szCs w:val="28"/>
          <w:lang w:val="en-US"/>
        </w:rPr>
        <w:t>JavaScript</w:t>
      </w:r>
      <w:r w:rsidRPr="00947FA6">
        <w:rPr>
          <w:sz w:val="28"/>
          <w:szCs w:val="28"/>
        </w:rPr>
        <w:t xml:space="preserve"> и документацией. </w:t>
      </w:r>
    </w:p>
    <w:p w:rsidR="00947FA6" w:rsidRDefault="00947FA6" w:rsidP="00947FA6">
      <w:pPr>
        <w:spacing w:before="100" w:beforeAutospacing="1" w:after="100" w:afterAutospacing="1"/>
        <w:jc w:val="center"/>
        <w:rPr>
          <w:sz w:val="28"/>
          <w:szCs w:val="28"/>
          <w:lang w:val="en-US"/>
        </w:rPr>
      </w:pPr>
      <w:r>
        <w:rPr>
          <w:noProof/>
          <w:sz w:val="28"/>
          <w:szCs w:val="28"/>
        </w:rPr>
        <w:drawing>
          <wp:inline distT="0" distB="0" distL="0" distR="0">
            <wp:extent cx="1323810" cy="1914286"/>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0.png"/>
                    <pic:cNvPicPr/>
                  </pic:nvPicPr>
                  <pic:blipFill>
                    <a:blip r:embed="rId162">
                      <a:extLst>
                        <a:ext uri="{28A0092B-C50C-407E-A947-70E740481C1C}">
                          <a14:useLocalDpi xmlns:a14="http://schemas.microsoft.com/office/drawing/2010/main" val="0"/>
                        </a:ext>
                      </a:extLst>
                    </a:blip>
                    <a:stretch>
                      <a:fillRect/>
                    </a:stretch>
                  </pic:blipFill>
                  <pic:spPr>
                    <a:xfrm>
                      <a:off x="0" y="0"/>
                      <a:ext cx="1323810" cy="1914286"/>
                    </a:xfrm>
                    <a:prstGeom prst="rect">
                      <a:avLst/>
                    </a:prstGeom>
                  </pic:spPr>
                </pic:pic>
              </a:graphicData>
            </a:graphic>
          </wp:inline>
        </w:drawing>
      </w:r>
    </w:p>
    <w:p w:rsidR="005242B0" w:rsidRPr="009A139C" w:rsidRDefault="005242B0" w:rsidP="00FA62DB">
      <w:pPr>
        <w:spacing w:before="100" w:beforeAutospacing="1" w:after="100" w:afterAutospacing="1"/>
        <w:rPr>
          <w:sz w:val="28"/>
          <w:szCs w:val="28"/>
        </w:rPr>
      </w:pPr>
      <w:r w:rsidRPr="005242B0">
        <w:rPr>
          <w:sz w:val="28"/>
          <w:szCs w:val="28"/>
          <w:lang w:val="en-US"/>
        </w:rPr>
        <w:t>Bootstrap</w:t>
      </w:r>
      <w:r w:rsidRPr="005242B0">
        <w:rPr>
          <w:sz w:val="28"/>
          <w:szCs w:val="28"/>
        </w:rPr>
        <w:t>'</w:t>
      </w:r>
      <w:r w:rsidRPr="005242B0">
        <w:rPr>
          <w:sz w:val="28"/>
          <w:szCs w:val="28"/>
          <w:lang w:val="en-US"/>
        </w:rPr>
        <w:t>s</w:t>
      </w:r>
      <w:r w:rsidRPr="005242B0">
        <w:rPr>
          <w:sz w:val="28"/>
          <w:szCs w:val="28"/>
        </w:rPr>
        <w:t xml:space="preserve"> </w:t>
      </w:r>
      <w:r w:rsidRPr="005242B0">
        <w:rPr>
          <w:sz w:val="28"/>
          <w:szCs w:val="28"/>
          <w:lang w:val="en-US"/>
        </w:rPr>
        <w:t>CSS</w:t>
      </w:r>
      <w:r w:rsidRPr="005242B0">
        <w:rPr>
          <w:sz w:val="28"/>
          <w:szCs w:val="28"/>
        </w:rPr>
        <w:t xml:space="preserve"> построен на </w:t>
      </w:r>
      <w:r w:rsidRPr="005242B0">
        <w:rPr>
          <w:sz w:val="28"/>
          <w:szCs w:val="28"/>
          <w:lang w:val="en-US"/>
        </w:rPr>
        <w:t>Less</w:t>
      </w:r>
      <w:r w:rsidRPr="005242B0">
        <w:rPr>
          <w:sz w:val="28"/>
          <w:szCs w:val="28"/>
        </w:rPr>
        <w:t>, препроцессор с дополнительной функци</w:t>
      </w:r>
      <w:r w:rsidRPr="005242B0">
        <w:rPr>
          <w:sz w:val="28"/>
          <w:szCs w:val="28"/>
        </w:rPr>
        <w:t>о</w:t>
      </w:r>
      <w:r w:rsidRPr="005242B0">
        <w:rPr>
          <w:sz w:val="28"/>
          <w:szCs w:val="28"/>
        </w:rPr>
        <w:t xml:space="preserve">нальностью, как переменных, </w:t>
      </w:r>
      <w:r w:rsidRPr="005242B0">
        <w:rPr>
          <w:sz w:val="28"/>
          <w:szCs w:val="28"/>
          <w:lang w:val="en-US"/>
        </w:rPr>
        <w:t>mixins</w:t>
      </w:r>
      <w:r w:rsidRPr="005242B0">
        <w:rPr>
          <w:sz w:val="28"/>
          <w:szCs w:val="28"/>
        </w:rPr>
        <w:t xml:space="preserve">, и функции для компиляции </w:t>
      </w:r>
      <w:r w:rsidRPr="005242B0">
        <w:rPr>
          <w:sz w:val="28"/>
          <w:szCs w:val="28"/>
          <w:lang w:val="en-US"/>
        </w:rPr>
        <w:t>CSS</w:t>
      </w:r>
      <w:r w:rsidRPr="005242B0">
        <w:rPr>
          <w:sz w:val="28"/>
          <w:szCs w:val="28"/>
        </w:rPr>
        <w:t xml:space="preserve">. Тем, кто хочет использовать источник </w:t>
      </w:r>
      <w:r w:rsidRPr="005242B0">
        <w:rPr>
          <w:sz w:val="28"/>
          <w:szCs w:val="28"/>
          <w:lang w:val="en-US"/>
        </w:rPr>
        <w:t>Less</w:t>
      </w:r>
      <w:r w:rsidRPr="005242B0">
        <w:rPr>
          <w:sz w:val="28"/>
          <w:szCs w:val="28"/>
        </w:rPr>
        <w:t xml:space="preserve"> файлы вместо наших скомпилирова</w:t>
      </w:r>
      <w:r w:rsidRPr="005242B0">
        <w:rPr>
          <w:sz w:val="28"/>
          <w:szCs w:val="28"/>
        </w:rPr>
        <w:t>н</w:t>
      </w:r>
      <w:r w:rsidRPr="005242B0">
        <w:rPr>
          <w:sz w:val="28"/>
          <w:szCs w:val="28"/>
        </w:rPr>
        <w:t xml:space="preserve">ных файлов </w:t>
      </w:r>
      <w:r w:rsidRPr="005242B0">
        <w:rPr>
          <w:sz w:val="28"/>
          <w:szCs w:val="28"/>
          <w:lang w:val="en-US"/>
        </w:rPr>
        <w:t>CSS</w:t>
      </w:r>
      <w:r w:rsidRPr="005242B0">
        <w:rPr>
          <w:sz w:val="28"/>
          <w:szCs w:val="28"/>
        </w:rPr>
        <w:t xml:space="preserve"> могут воспользоваться многочисленными переменными и </w:t>
      </w:r>
      <w:r w:rsidRPr="005242B0">
        <w:rPr>
          <w:sz w:val="28"/>
          <w:szCs w:val="28"/>
          <w:lang w:val="en-US"/>
        </w:rPr>
        <w:t>mixins</w:t>
      </w:r>
      <w:r w:rsidRPr="005242B0">
        <w:rPr>
          <w:sz w:val="28"/>
          <w:szCs w:val="28"/>
        </w:rPr>
        <w:t xml:space="preserve"> которые мы используем во всем фреймверке.</w:t>
      </w:r>
    </w:p>
    <w:p w:rsidR="00551A77" w:rsidRPr="009A139C" w:rsidRDefault="005242B0" w:rsidP="005242B0">
      <w:pPr>
        <w:spacing w:before="100" w:beforeAutospacing="1" w:after="100" w:afterAutospacing="1"/>
        <w:rPr>
          <w:b/>
          <w:sz w:val="28"/>
          <w:szCs w:val="28"/>
        </w:rPr>
      </w:pPr>
      <w:r w:rsidRPr="00551A77">
        <w:rPr>
          <w:b/>
          <w:sz w:val="28"/>
          <w:szCs w:val="28"/>
        </w:rPr>
        <w:lastRenderedPageBreak/>
        <w:t>Переменные</w:t>
      </w:r>
      <w:r w:rsidR="00551A77" w:rsidRPr="009A139C">
        <w:rPr>
          <w:b/>
          <w:sz w:val="28"/>
          <w:szCs w:val="28"/>
        </w:rPr>
        <w:t xml:space="preserve"> </w:t>
      </w:r>
      <w:r w:rsidR="00551A77" w:rsidRPr="00551A77">
        <w:rPr>
          <w:b/>
          <w:sz w:val="28"/>
          <w:szCs w:val="28"/>
          <w:lang w:val="en-US"/>
        </w:rPr>
        <w:t>less</w:t>
      </w:r>
    </w:p>
    <w:p w:rsidR="005242B0" w:rsidRDefault="005242B0" w:rsidP="005242B0">
      <w:pPr>
        <w:spacing w:before="100" w:beforeAutospacing="1" w:after="100" w:afterAutospacing="1"/>
        <w:rPr>
          <w:sz w:val="28"/>
          <w:szCs w:val="28"/>
        </w:rPr>
      </w:pPr>
      <w:r w:rsidRPr="005242B0">
        <w:rPr>
          <w:sz w:val="28"/>
          <w:szCs w:val="28"/>
        </w:rPr>
        <w:t>Переменные определяют число столбцов, ширину промежутка, и точку медиа запроса, с которого начинается перемещение столбцов. Мы используем это для генерации предопределенных классов разметки задокументированных выше, также как для пользовательского смешения перечисленного ниже.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242B0" w:rsidRPr="001620EE" w:rsidTr="009A139C">
        <w:tc>
          <w:tcPr>
            <w:tcW w:w="8670" w:type="dxa"/>
            <w:shd w:val="clear" w:color="auto" w:fill="9BBB59"/>
          </w:tcPr>
          <w:p w:rsidR="005242B0" w:rsidRPr="00065569" w:rsidRDefault="005242B0" w:rsidP="00065569">
            <w:pPr>
              <w:jc w:val="center"/>
              <w:rPr>
                <w:b/>
                <w:bCs/>
                <w:color w:val="FFFEFF"/>
                <w:lang w:val="en-US"/>
              </w:rPr>
            </w:pPr>
            <w:r>
              <w:rPr>
                <w:b/>
                <w:bCs/>
                <w:color w:val="FFFEFF"/>
              </w:rPr>
              <w:t xml:space="preserve">Переменные </w:t>
            </w:r>
            <w:r>
              <w:rPr>
                <w:b/>
                <w:bCs/>
                <w:color w:val="FFFEFF"/>
                <w:lang w:val="en-US"/>
              </w:rPr>
              <w:t>less</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13.37</w:t>
            </w:r>
          </w:p>
        </w:tc>
      </w:tr>
      <w:tr w:rsidR="005242B0" w:rsidRPr="00FA62DB" w:rsidTr="009A139C">
        <w:trPr>
          <w:trHeight w:val="359"/>
        </w:trPr>
        <w:tc>
          <w:tcPr>
            <w:tcW w:w="8670" w:type="dxa"/>
          </w:tcPr>
          <w:p w:rsidR="005242B0" w:rsidRPr="005242B0" w:rsidRDefault="005242B0" w:rsidP="005242B0">
            <w:pPr>
              <w:pStyle w:val="HTML0"/>
              <w:rPr>
                <w:sz w:val="22"/>
                <w:szCs w:val="22"/>
                <w:lang w:val="en-US"/>
              </w:rPr>
            </w:pPr>
            <w:r w:rsidRPr="005242B0">
              <w:rPr>
                <w:sz w:val="22"/>
                <w:szCs w:val="22"/>
                <w:lang w:val="en-US"/>
              </w:rPr>
              <w:t>@grid-columns:              12;</w:t>
            </w:r>
          </w:p>
          <w:p w:rsidR="005242B0" w:rsidRPr="005242B0" w:rsidRDefault="005242B0" w:rsidP="005242B0">
            <w:pPr>
              <w:pStyle w:val="HTML0"/>
              <w:rPr>
                <w:sz w:val="22"/>
                <w:szCs w:val="22"/>
                <w:lang w:val="en-US"/>
              </w:rPr>
            </w:pPr>
            <w:r w:rsidRPr="005242B0">
              <w:rPr>
                <w:sz w:val="22"/>
                <w:szCs w:val="22"/>
                <w:lang w:val="en-US"/>
              </w:rPr>
              <w:t>@grid-gutter-width:         30px;</w:t>
            </w:r>
          </w:p>
          <w:p w:rsidR="005242B0" w:rsidRPr="004C33A9" w:rsidRDefault="005242B0" w:rsidP="005242B0">
            <w:pPr>
              <w:pStyle w:val="HTML0"/>
              <w:rPr>
                <w:sz w:val="22"/>
                <w:szCs w:val="22"/>
                <w:lang w:val="en-US"/>
              </w:rPr>
            </w:pPr>
            <w:r w:rsidRPr="005242B0">
              <w:rPr>
                <w:sz w:val="22"/>
                <w:szCs w:val="22"/>
                <w:lang w:val="en-US"/>
              </w:rPr>
              <w:t>@grid-float-breakpoint:     768px;</w:t>
            </w:r>
          </w:p>
        </w:tc>
      </w:tr>
    </w:tbl>
    <w:p w:rsidR="003267DF" w:rsidRPr="009A139C" w:rsidRDefault="003267DF" w:rsidP="003267DF">
      <w:pPr>
        <w:spacing w:before="100" w:beforeAutospacing="1" w:after="100" w:afterAutospacing="1"/>
        <w:rPr>
          <w:sz w:val="28"/>
          <w:szCs w:val="28"/>
        </w:rPr>
      </w:pPr>
      <w:r w:rsidRPr="003267DF">
        <w:rPr>
          <w:sz w:val="28"/>
          <w:szCs w:val="28"/>
        </w:rPr>
        <w:t>Переменные используются на протяжении всего проекта, как способ центр</w:t>
      </w:r>
      <w:r w:rsidRPr="003267DF">
        <w:rPr>
          <w:sz w:val="28"/>
          <w:szCs w:val="28"/>
        </w:rPr>
        <w:t>а</w:t>
      </w:r>
      <w:r w:rsidRPr="003267DF">
        <w:rPr>
          <w:sz w:val="28"/>
          <w:szCs w:val="28"/>
        </w:rPr>
        <w:t>лизации и обмена часто используемых значений как цвета, отступы, или ст</w:t>
      </w:r>
      <w:r w:rsidRPr="003267DF">
        <w:rPr>
          <w:sz w:val="28"/>
          <w:szCs w:val="28"/>
        </w:rPr>
        <w:t>е</w:t>
      </w:r>
      <w:r w:rsidRPr="003267DF">
        <w:rPr>
          <w:sz w:val="28"/>
          <w:szCs w:val="28"/>
        </w:rPr>
        <w:t>ки шрифта.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267DF" w:rsidRPr="001620EE" w:rsidTr="009A139C">
        <w:tc>
          <w:tcPr>
            <w:tcW w:w="8670" w:type="dxa"/>
            <w:shd w:val="clear" w:color="auto" w:fill="9BBB59"/>
          </w:tcPr>
          <w:p w:rsidR="003267DF" w:rsidRPr="00065569" w:rsidRDefault="003267DF" w:rsidP="00065569">
            <w:pPr>
              <w:jc w:val="center"/>
              <w:rPr>
                <w:b/>
                <w:bCs/>
                <w:color w:val="FFFEFF"/>
                <w:lang w:val="en-US"/>
              </w:rPr>
            </w:pPr>
            <w:r>
              <w:rPr>
                <w:b/>
                <w:bCs/>
                <w:color w:val="FFFEFF"/>
              </w:rPr>
              <w:t>Переменные цвета</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13.38</w:t>
            </w:r>
          </w:p>
        </w:tc>
      </w:tr>
      <w:tr w:rsidR="003267DF" w:rsidRPr="00FA62DB" w:rsidTr="009A139C">
        <w:trPr>
          <w:trHeight w:val="359"/>
        </w:trPr>
        <w:tc>
          <w:tcPr>
            <w:tcW w:w="8670" w:type="dxa"/>
          </w:tcPr>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primary</w:t>
            </w:r>
            <w:r w:rsidRPr="003267DF">
              <w:rPr>
                <w:sz w:val="22"/>
                <w:szCs w:val="22"/>
                <w:lang w:val="en-US"/>
              </w:rPr>
              <w:t>: #428bca;</w:t>
            </w:r>
          </w:p>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success</w:t>
            </w:r>
            <w:r w:rsidRPr="003267DF">
              <w:rPr>
                <w:sz w:val="22"/>
                <w:szCs w:val="22"/>
                <w:lang w:val="en-US"/>
              </w:rPr>
              <w:t>: #5cb85c;</w:t>
            </w:r>
          </w:p>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info</w:t>
            </w:r>
            <w:r w:rsidRPr="003267DF">
              <w:rPr>
                <w:sz w:val="22"/>
                <w:szCs w:val="22"/>
                <w:lang w:val="en-US"/>
              </w:rPr>
              <w:t>:    #5bc0de;</w:t>
            </w:r>
          </w:p>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warning</w:t>
            </w:r>
            <w:r w:rsidRPr="003267DF">
              <w:rPr>
                <w:sz w:val="22"/>
                <w:szCs w:val="22"/>
                <w:lang w:val="en-US"/>
              </w:rPr>
              <w:t>: #f0ad4e;</w:t>
            </w:r>
          </w:p>
          <w:p w:rsidR="003267DF" w:rsidRPr="004C33A9" w:rsidRDefault="003267DF" w:rsidP="003267DF">
            <w:pPr>
              <w:pStyle w:val="HTML0"/>
              <w:rPr>
                <w:sz w:val="22"/>
                <w:szCs w:val="22"/>
                <w:lang w:val="en-US"/>
              </w:rPr>
            </w:pPr>
            <w:r w:rsidRPr="003267DF">
              <w:rPr>
                <w:sz w:val="22"/>
                <w:szCs w:val="22"/>
                <w:lang w:val="en-US"/>
              </w:rPr>
              <w:t>@brand-</w:t>
            </w:r>
            <w:r w:rsidRPr="003267DF">
              <w:rPr>
                <w:b/>
                <w:sz w:val="22"/>
                <w:szCs w:val="22"/>
                <w:lang w:val="en-US"/>
              </w:rPr>
              <w:t>danger</w:t>
            </w:r>
            <w:r w:rsidRPr="003267DF">
              <w:rPr>
                <w:sz w:val="22"/>
                <w:szCs w:val="22"/>
                <w:lang w:val="en-US"/>
              </w:rPr>
              <w:t>:  #d9534f;</w:t>
            </w:r>
          </w:p>
        </w:tc>
      </w:tr>
    </w:tbl>
    <w:p w:rsidR="003267DF" w:rsidRDefault="003267DF" w:rsidP="003267DF">
      <w:pPr>
        <w:spacing w:before="100" w:beforeAutospacing="1" w:after="100" w:afterAutospacing="1"/>
        <w:rPr>
          <w:sz w:val="28"/>
          <w:szCs w:val="28"/>
          <w:lang w:val="en-US"/>
        </w:rPr>
      </w:pPr>
      <w:r>
        <w:rPr>
          <w:sz w:val="28"/>
          <w:szCs w:val="28"/>
        </w:rPr>
        <w:t>Использование цветовых переменных</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267DF" w:rsidRPr="001620EE" w:rsidTr="009A139C">
        <w:tc>
          <w:tcPr>
            <w:tcW w:w="8670" w:type="dxa"/>
            <w:shd w:val="clear" w:color="auto" w:fill="9BBB59"/>
          </w:tcPr>
          <w:p w:rsidR="003267DF" w:rsidRPr="00065569" w:rsidRDefault="003267DF" w:rsidP="00065569">
            <w:pPr>
              <w:jc w:val="center"/>
              <w:rPr>
                <w:b/>
                <w:bCs/>
                <w:color w:val="FFFEFF"/>
                <w:lang w:val="en-US"/>
              </w:rPr>
            </w:pPr>
            <w:r>
              <w:rPr>
                <w:b/>
                <w:bCs/>
                <w:color w:val="FFFEFF"/>
              </w:rPr>
              <w:t>Использование переменных цвета</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13.39</w:t>
            </w:r>
          </w:p>
        </w:tc>
      </w:tr>
      <w:tr w:rsidR="003267DF" w:rsidRPr="00FA62DB" w:rsidTr="009A139C">
        <w:trPr>
          <w:trHeight w:val="359"/>
        </w:trPr>
        <w:tc>
          <w:tcPr>
            <w:tcW w:w="8670" w:type="dxa"/>
          </w:tcPr>
          <w:p w:rsidR="003267DF" w:rsidRPr="003267DF" w:rsidRDefault="003267DF" w:rsidP="003267DF">
            <w:pPr>
              <w:pStyle w:val="HTML0"/>
              <w:rPr>
                <w:sz w:val="22"/>
                <w:szCs w:val="22"/>
                <w:lang w:val="en-US"/>
              </w:rPr>
            </w:pPr>
            <w:r w:rsidRPr="003267DF">
              <w:rPr>
                <w:sz w:val="22"/>
                <w:szCs w:val="22"/>
                <w:lang w:val="en-US"/>
              </w:rPr>
              <w:t>// Use as-is</w:t>
            </w:r>
          </w:p>
          <w:p w:rsidR="003267DF" w:rsidRPr="003267DF" w:rsidRDefault="003267DF" w:rsidP="003267DF">
            <w:pPr>
              <w:pStyle w:val="HTML0"/>
              <w:rPr>
                <w:sz w:val="22"/>
                <w:szCs w:val="22"/>
                <w:lang w:val="en-US"/>
              </w:rPr>
            </w:pPr>
            <w:r w:rsidRPr="003267DF">
              <w:rPr>
                <w:sz w:val="22"/>
                <w:szCs w:val="22"/>
                <w:lang w:val="en-US"/>
              </w:rPr>
              <w:t>.masthead {</w:t>
            </w:r>
          </w:p>
          <w:p w:rsidR="003267DF" w:rsidRPr="003267DF" w:rsidRDefault="003267DF" w:rsidP="003267DF">
            <w:pPr>
              <w:pStyle w:val="HTML0"/>
              <w:rPr>
                <w:sz w:val="22"/>
                <w:szCs w:val="22"/>
                <w:lang w:val="en-US"/>
              </w:rPr>
            </w:pPr>
            <w:r w:rsidRPr="003267DF">
              <w:rPr>
                <w:sz w:val="22"/>
                <w:szCs w:val="22"/>
                <w:lang w:val="en-US"/>
              </w:rPr>
              <w:t xml:space="preserve">  background-color: </w:t>
            </w:r>
            <w:r w:rsidRPr="003267DF">
              <w:rPr>
                <w:b/>
                <w:sz w:val="22"/>
                <w:szCs w:val="22"/>
                <w:lang w:val="en-US"/>
              </w:rPr>
              <w:t>@brand-primary</w:t>
            </w:r>
            <w:r w:rsidRPr="003267DF">
              <w:rPr>
                <w:sz w:val="22"/>
                <w:szCs w:val="22"/>
                <w:lang w:val="en-US"/>
              </w:rPr>
              <w:t>;</w:t>
            </w:r>
          </w:p>
          <w:p w:rsidR="003267DF" w:rsidRPr="003267DF" w:rsidRDefault="003267DF" w:rsidP="003267DF">
            <w:pPr>
              <w:pStyle w:val="HTML0"/>
              <w:rPr>
                <w:sz w:val="22"/>
                <w:szCs w:val="22"/>
                <w:lang w:val="en-US"/>
              </w:rPr>
            </w:pPr>
            <w:r w:rsidRPr="003267DF">
              <w:rPr>
                <w:sz w:val="22"/>
                <w:szCs w:val="22"/>
                <w:lang w:val="en-US"/>
              </w:rPr>
              <w:t>}</w:t>
            </w:r>
          </w:p>
          <w:p w:rsidR="003267DF" w:rsidRPr="003267DF" w:rsidRDefault="003267DF" w:rsidP="003267DF">
            <w:pPr>
              <w:pStyle w:val="HTML0"/>
              <w:rPr>
                <w:sz w:val="22"/>
                <w:szCs w:val="22"/>
                <w:lang w:val="en-US"/>
              </w:rPr>
            </w:pPr>
          </w:p>
          <w:p w:rsidR="003267DF" w:rsidRPr="003267DF" w:rsidRDefault="003267DF" w:rsidP="003267DF">
            <w:pPr>
              <w:pStyle w:val="HTML0"/>
              <w:rPr>
                <w:sz w:val="22"/>
                <w:szCs w:val="22"/>
                <w:lang w:val="en-US"/>
              </w:rPr>
            </w:pPr>
            <w:r w:rsidRPr="003267DF">
              <w:rPr>
                <w:sz w:val="22"/>
                <w:szCs w:val="22"/>
                <w:lang w:val="en-US"/>
              </w:rPr>
              <w:t>// Reassigned variables in Less</w:t>
            </w:r>
          </w:p>
          <w:p w:rsidR="003267DF" w:rsidRPr="003267DF" w:rsidRDefault="003267DF" w:rsidP="003267DF">
            <w:pPr>
              <w:pStyle w:val="HTML0"/>
              <w:rPr>
                <w:sz w:val="22"/>
                <w:szCs w:val="22"/>
                <w:lang w:val="en-US"/>
              </w:rPr>
            </w:pPr>
            <w:r w:rsidRPr="003267DF">
              <w:rPr>
                <w:sz w:val="22"/>
                <w:szCs w:val="22"/>
                <w:lang w:val="en-US"/>
              </w:rPr>
              <w:t xml:space="preserve">@alert-message-background: </w:t>
            </w:r>
            <w:r w:rsidRPr="003267DF">
              <w:rPr>
                <w:b/>
                <w:sz w:val="22"/>
                <w:szCs w:val="22"/>
                <w:lang w:val="en-US"/>
              </w:rPr>
              <w:t>@brand-info</w:t>
            </w:r>
            <w:r w:rsidRPr="003267DF">
              <w:rPr>
                <w:sz w:val="22"/>
                <w:szCs w:val="22"/>
                <w:lang w:val="en-US"/>
              </w:rPr>
              <w:t>;</w:t>
            </w:r>
          </w:p>
          <w:p w:rsidR="003267DF" w:rsidRPr="003267DF" w:rsidRDefault="003267DF" w:rsidP="003267DF">
            <w:pPr>
              <w:pStyle w:val="HTML0"/>
              <w:rPr>
                <w:sz w:val="22"/>
                <w:szCs w:val="22"/>
                <w:lang w:val="en-US"/>
              </w:rPr>
            </w:pPr>
            <w:r w:rsidRPr="003267DF">
              <w:rPr>
                <w:sz w:val="22"/>
                <w:szCs w:val="22"/>
                <w:lang w:val="en-US"/>
              </w:rPr>
              <w:t>.alert {</w:t>
            </w:r>
          </w:p>
          <w:p w:rsidR="003267DF" w:rsidRPr="003267DF" w:rsidRDefault="003267DF" w:rsidP="003267DF">
            <w:pPr>
              <w:pStyle w:val="HTML0"/>
              <w:rPr>
                <w:sz w:val="22"/>
                <w:szCs w:val="22"/>
                <w:lang w:val="en-US"/>
              </w:rPr>
            </w:pPr>
            <w:r w:rsidRPr="003267DF">
              <w:rPr>
                <w:sz w:val="22"/>
                <w:szCs w:val="22"/>
                <w:lang w:val="en-US"/>
              </w:rPr>
              <w:t xml:space="preserve">  background-color: @alert-message-background;</w:t>
            </w:r>
          </w:p>
          <w:p w:rsidR="003267DF" w:rsidRPr="004C33A9" w:rsidRDefault="003267DF" w:rsidP="003267DF">
            <w:pPr>
              <w:pStyle w:val="HTML0"/>
              <w:rPr>
                <w:sz w:val="22"/>
                <w:szCs w:val="22"/>
                <w:lang w:val="en-US"/>
              </w:rPr>
            </w:pPr>
            <w:r w:rsidRPr="003267DF">
              <w:rPr>
                <w:sz w:val="22"/>
                <w:szCs w:val="22"/>
                <w:lang w:val="en-US"/>
              </w:rPr>
              <w:t>}</w:t>
            </w:r>
          </w:p>
        </w:tc>
      </w:tr>
    </w:tbl>
    <w:p w:rsidR="00551A77" w:rsidRPr="00551A77" w:rsidRDefault="00551A77" w:rsidP="003267DF">
      <w:pPr>
        <w:spacing w:before="100" w:beforeAutospacing="1" w:after="100" w:afterAutospacing="1"/>
        <w:rPr>
          <w:b/>
          <w:sz w:val="28"/>
          <w:szCs w:val="28"/>
          <w:lang w:val="en-US"/>
        </w:rPr>
      </w:pPr>
      <w:r w:rsidRPr="00551A77">
        <w:rPr>
          <w:b/>
          <w:sz w:val="28"/>
          <w:szCs w:val="28"/>
          <w:lang w:val="en-US"/>
        </w:rPr>
        <w:t>Less</w:t>
      </w:r>
      <w:r w:rsidRPr="00551A77">
        <w:rPr>
          <w:b/>
          <w:sz w:val="28"/>
          <w:szCs w:val="28"/>
        </w:rPr>
        <w:t xml:space="preserve"> </w:t>
      </w:r>
      <w:r w:rsidR="003267DF" w:rsidRPr="00551A77">
        <w:rPr>
          <w:b/>
          <w:sz w:val="28"/>
          <w:szCs w:val="28"/>
        </w:rPr>
        <w:t xml:space="preserve">Mixins </w:t>
      </w:r>
    </w:p>
    <w:p w:rsidR="005242B0" w:rsidRPr="009A139C" w:rsidRDefault="003267DF" w:rsidP="003267DF">
      <w:pPr>
        <w:spacing w:before="100" w:beforeAutospacing="1" w:after="100" w:afterAutospacing="1"/>
        <w:rPr>
          <w:sz w:val="28"/>
          <w:szCs w:val="28"/>
        </w:rPr>
      </w:pPr>
      <w:r w:rsidRPr="003267DF">
        <w:rPr>
          <w:sz w:val="28"/>
          <w:szCs w:val="28"/>
        </w:rPr>
        <w:t>Смешения (</w:t>
      </w:r>
      <w:r>
        <w:rPr>
          <w:sz w:val="28"/>
          <w:szCs w:val="28"/>
        </w:rPr>
        <w:t xml:space="preserve">или </w:t>
      </w:r>
      <w:r>
        <w:rPr>
          <w:sz w:val="28"/>
          <w:szCs w:val="28"/>
          <w:lang w:val="en-US"/>
        </w:rPr>
        <w:t>mixins</w:t>
      </w:r>
      <w:r w:rsidRPr="003267DF">
        <w:rPr>
          <w:sz w:val="28"/>
          <w:szCs w:val="28"/>
        </w:rPr>
        <w:t>) используются в сочетании с переменных разметкок, чтобы образовать семантические CSS для отдельных столбцов разметки.</w:t>
      </w:r>
    </w:p>
    <w:p w:rsidR="00551A77" w:rsidRPr="00551A77" w:rsidRDefault="00551A77" w:rsidP="003267DF">
      <w:pPr>
        <w:spacing w:before="100" w:beforeAutospacing="1" w:after="100" w:afterAutospacing="1"/>
        <w:rPr>
          <w:sz w:val="28"/>
          <w:szCs w:val="28"/>
        </w:rPr>
      </w:pPr>
      <w:r>
        <w:rPr>
          <w:sz w:val="28"/>
          <w:szCs w:val="28"/>
        </w:rPr>
        <w:t>Рассмотрим использование миксинов на примере теней: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51A77" w:rsidRPr="001620EE" w:rsidTr="009A139C">
        <w:tc>
          <w:tcPr>
            <w:tcW w:w="8670" w:type="dxa"/>
            <w:shd w:val="clear" w:color="auto" w:fill="9BBB59"/>
          </w:tcPr>
          <w:p w:rsidR="00551A77" w:rsidRPr="00346DD7" w:rsidRDefault="00551A77" w:rsidP="00065569">
            <w:pPr>
              <w:jc w:val="center"/>
              <w:rPr>
                <w:b/>
                <w:bCs/>
                <w:color w:val="FFFEFF"/>
              </w:rPr>
            </w:pPr>
            <w:r>
              <w:rPr>
                <w:b/>
                <w:bCs/>
                <w:color w:val="FFFEFF"/>
              </w:rPr>
              <w:t>Использование миксинов в стилях</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sidRPr="00346DD7">
              <w:rPr>
                <w:b/>
                <w:bCs/>
                <w:color w:val="FFFEFF"/>
              </w:rPr>
              <w:t>13.40</w:t>
            </w:r>
          </w:p>
        </w:tc>
      </w:tr>
      <w:tr w:rsidR="00551A77" w:rsidRPr="00FA62DB" w:rsidTr="009A139C">
        <w:trPr>
          <w:trHeight w:val="359"/>
        </w:trPr>
        <w:tc>
          <w:tcPr>
            <w:tcW w:w="8670" w:type="dxa"/>
          </w:tcPr>
          <w:p w:rsidR="00551A77" w:rsidRPr="00551A77" w:rsidRDefault="00551A77" w:rsidP="00551A77">
            <w:pPr>
              <w:pStyle w:val="HTML0"/>
              <w:rPr>
                <w:sz w:val="22"/>
                <w:szCs w:val="22"/>
                <w:lang w:val="en-US"/>
              </w:rPr>
            </w:pPr>
            <w:r w:rsidRPr="00551A77">
              <w:rPr>
                <w:sz w:val="22"/>
                <w:szCs w:val="22"/>
                <w:lang w:val="en-US"/>
              </w:rPr>
              <w:t>.box-shadow(</w:t>
            </w:r>
            <w:r w:rsidRPr="00551A77">
              <w:rPr>
                <w:b/>
                <w:sz w:val="22"/>
                <w:szCs w:val="22"/>
                <w:lang w:val="en-US"/>
              </w:rPr>
              <w:t>@shadow: 0 1px 3px rgba(0,0,0,.25)</w:t>
            </w:r>
            <w:r w:rsidRPr="00551A77">
              <w:rPr>
                <w:sz w:val="22"/>
                <w:szCs w:val="22"/>
                <w:lang w:val="en-US"/>
              </w:rPr>
              <w:t>) {</w:t>
            </w:r>
          </w:p>
          <w:p w:rsidR="00551A77" w:rsidRPr="00551A77" w:rsidRDefault="00551A77" w:rsidP="00551A77">
            <w:pPr>
              <w:pStyle w:val="HTML0"/>
              <w:rPr>
                <w:sz w:val="22"/>
                <w:szCs w:val="22"/>
                <w:lang w:val="en-US"/>
              </w:rPr>
            </w:pPr>
            <w:r w:rsidRPr="00551A77">
              <w:rPr>
                <w:sz w:val="22"/>
                <w:szCs w:val="22"/>
                <w:lang w:val="en-US"/>
              </w:rPr>
              <w:t xml:space="preserve">  -webkit-box-shadow: @shadow; // iOS &lt;4.3 &amp; Android &lt;4.1</w:t>
            </w:r>
          </w:p>
          <w:p w:rsidR="00551A77" w:rsidRPr="00551A77" w:rsidRDefault="00551A77" w:rsidP="00551A77">
            <w:pPr>
              <w:pStyle w:val="HTML0"/>
              <w:rPr>
                <w:sz w:val="22"/>
                <w:szCs w:val="22"/>
                <w:lang w:val="en-US"/>
              </w:rPr>
            </w:pPr>
            <w:r w:rsidRPr="00551A77">
              <w:rPr>
                <w:sz w:val="22"/>
                <w:szCs w:val="22"/>
                <w:lang w:val="en-US"/>
              </w:rPr>
              <w:t xml:space="preserve">          box-shadow: @shadow;</w:t>
            </w:r>
          </w:p>
          <w:p w:rsidR="00551A77" w:rsidRPr="004C33A9" w:rsidRDefault="00551A77" w:rsidP="00551A77">
            <w:pPr>
              <w:pStyle w:val="HTML0"/>
              <w:rPr>
                <w:sz w:val="22"/>
                <w:szCs w:val="22"/>
                <w:lang w:val="en-US"/>
              </w:rPr>
            </w:pPr>
            <w:r w:rsidRPr="00551A77">
              <w:rPr>
                <w:sz w:val="22"/>
                <w:szCs w:val="22"/>
                <w:lang w:val="en-US"/>
              </w:rPr>
              <w:t>}</w:t>
            </w:r>
          </w:p>
        </w:tc>
      </w:tr>
    </w:tbl>
    <w:p w:rsidR="00947FA6" w:rsidRPr="00947FA6" w:rsidRDefault="00947FA6" w:rsidP="00FA62DB">
      <w:pPr>
        <w:spacing w:before="100" w:beforeAutospacing="1" w:after="100" w:afterAutospacing="1"/>
        <w:rPr>
          <w:b/>
          <w:sz w:val="28"/>
          <w:szCs w:val="28"/>
        </w:rPr>
      </w:pPr>
      <w:r w:rsidRPr="00947FA6">
        <w:rPr>
          <w:b/>
          <w:sz w:val="28"/>
          <w:szCs w:val="28"/>
        </w:rPr>
        <w:t xml:space="preserve">Базовый шаблон </w:t>
      </w:r>
      <w:r w:rsidRPr="00947FA6">
        <w:rPr>
          <w:b/>
          <w:sz w:val="28"/>
          <w:szCs w:val="28"/>
          <w:lang w:val="en-US"/>
        </w:rPr>
        <w:t>Bootstrap</w:t>
      </w:r>
    </w:p>
    <w:p w:rsidR="00947FA6" w:rsidRPr="003267DF" w:rsidRDefault="00947FA6" w:rsidP="00FA62DB">
      <w:pPr>
        <w:spacing w:before="100" w:beforeAutospacing="1" w:after="100" w:afterAutospacing="1"/>
        <w:rPr>
          <w:sz w:val="28"/>
          <w:szCs w:val="28"/>
        </w:rPr>
      </w:pPr>
      <w:r>
        <w:rPr>
          <w:sz w:val="28"/>
          <w:szCs w:val="28"/>
        </w:rPr>
        <w:lastRenderedPageBreak/>
        <w:t xml:space="preserve">Начать использовать </w:t>
      </w:r>
      <w:r>
        <w:rPr>
          <w:sz w:val="28"/>
          <w:szCs w:val="28"/>
          <w:lang w:val="en-US"/>
        </w:rPr>
        <w:t>Bootsrap</w:t>
      </w:r>
      <w:r w:rsidRPr="00947FA6">
        <w:rPr>
          <w:sz w:val="28"/>
          <w:szCs w:val="28"/>
        </w:rPr>
        <w:t xml:space="preserve"> </w:t>
      </w:r>
      <w:r>
        <w:rPr>
          <w:sz w:val="28"/>
          <w:szCs w:val="28"/>
        </w:rPr>
        <w:t>можно</w:t>
      </w:r>
      <w:r w:rsidRPr="00947FA6">
        <w:rPr>
          <w:sz w:val="28"/>
          <w:szCs w:val="28"/>
        </w:rPr>
        <w:t xml:space="preserve"> с базового </w:t>
      </w:r>
      <w:r w:rsidRPr="00947FA6">
        <w:rPr>
          <w:sz w:val="28"/>
          <w:szCs w:val="28"/>
          <w:lang w:val="en-US"/>
        </w:rPr>
        <w:t>HTML</w:t>
      </w:r>
      <w:r w:rsidRPr="00947FA6">
        <w:rPr>
          <w:sz w:val="28"/>
          <w:szCs w:val="28"/>
        </w:rPr>
        <w:t xml:space="preserve"> шаблона: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178"/>
      </w:tblGrid>
      <w:tr w:rsidR="00947FA6" w:rsidRPr="001620EE" w:rsidTr="009A139C">
        <w:tc>
          <w:tcPr>
            <w:tcW w:w="8670" w:type="dxa"/>
            <w:shd w:val="clear" w:color="auto" w:fill="9BBB59"/>
          </w:tcPr>
          <w:p w:rsidR="00947FA6" w:rsidRPr="00065569" w:rsidRDefault="00947FA6" w:rsidP="00065569">
            <w:pPr>
              <w:jc w:val="center"/>
              <w:rPr>
                <w:b/>
                <w:bCs/>
                <w:color w:val="FFFEFF"/>
                <w:lang w:val="en-US"/>
              </w:rPr>
            </w:pPr>
            <w:r>
              <w:rPr>
                <w:b/>
                <w:bCs/>
                <w:color w:val="FFFEFF"/>
              </w:rPr>
              <w:t xml:space="preserve">Базовый шабон </w:t>
            </w:r>
            <w:r>
              <w:rPr>
                <w:b/>
                <w:bCs/>
                <w:color w:val="FFFEFF"/>
                <w:lang w:val="en-US"/>
              </w:rPr>
              <w:t>Bootstrap</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13.41</w:t>
            </w:r>
          </w:p>
        </w:tc>
      </w:tr>
      <w:tr w:rsidR="00947FA6" w:rsidRPr="00FA62DB" w:rsidTr="009A139C">
        <w:trPr>
          <w:trHeight w:val="359"/>
        </w:trPr>
        <w:tc>
          <w:tcPr>
            <w:tcW w:w="8670" w:type="dxa"/>
          </w:tcPr>
          <w:p w:rsidR="00947FA6" w:rsidRPr="00947FA6" w:rsidRDefault="00947FA6" w:rsidP="00947FA6">
            <w:pPr>
              <w:pStyle w:val="HTML0"/>
              <w:rPr>
                <w:sz w:val="22"/>
                <w:szCs w:val="22"/>
                <w:lang w:val="en-US"/>
              </w:rPr>
            </w:pPr>
            <w:r w:rsidRPr="009A139C">
              <w:rPr>
                <w:sz w:val="22"/>
                <w:szCs w:val="22"/>
                <w:lang w:val="en-US"/>
              </w:rPr>
              <w:t>&lt;!</w:t>
            </w:r>
            <w:r w:rsidRPr="00947FA6">
              <w:rPr>
                <w:sz w:val="22"/>
                <w:szCs w:val="22"/>
                <w:lang w:val="en-US"/>
              </w:rPr>
              <w:t>DOCTYPE html&gt;</w:t>
            </w:r>
          </w:p>
          <w:p w:rsidR="00947FA6" w:rsidRPr="00947FA6" w:rsidRDefault="00947FA6" w:rsidP="00947FA6">
            <w:pPr>
              <w:pStyle w:val="HTML0"/>
              <w:rPr>
                <w:sz w:val="22"/>
                <w:szCs w:val="22"/>
                <w:lang w:val="en-US"/>
              </w:rPr>
            </w:pPr>
            <w:r w:rsidRPr="00947FA6">
              <w:rPr>
                <w:sz w:val="22"/>
                <w:szCs w:val="22"/>
                <w:lang w:val="en-US"/>
              </w:rPr>
              <w:t>&lt;html lang="en"&gt;</w:t>
            </w:r>
          </w:p>
          <w:p w:rsidR="00947FA6" w:rsidRPr="00947FA6" w:rsidRDefault="00947FA6" w:rsidP="00947FA6">
            <w:pPr>
              <w:pStyle w:val="HTML0"/>
              <w:rPr>
                <w:sz w:val="22"/>
                <w:szCs w:val="22"/>
                <w:lang w:val="en-US"/>
              </w:rPr>
            </w:pPr>
            <w:r w:rsidRPr="00947FA6">
              <w:rPr>
                <w:sz w:val="22"/>
                <w:szCs w:val="22"/>
                <w:lang w:val="en-US"/>
              </w:rPr>
              <w:t xml:space="preserve">  &lt;head&gt;</w:t>
            </w:r>
          </w:p>
          <w:p w:rsidR="00947FA6" w:rsidRPr="00947FA6" w:rsidRDefault="00947FA6" w:rsidP="00947FA6">
            <w:pPr>
              <w:pStyle w:val="HTML0"/>
              <w:rPr>
                <w:sz w:val="22"/>
                <w:szCs w:val="22"/>
                <w:lang w:val="en-US"/>
              </w:rPr>
            </w:pPr>
            <w:r w:rsidRPr="00947FA6">
              <w:rPr>
                <w:sz w:val="22"/>
                <w:szCs w:val="22"/>
                <w:lang w:val="en-US"/>
              </w:rPr>
              <w:t xml:space="preserve">    &lt;meta charset="utf-8"&gt;</w:t>
            </w:r>
          </w:p>
          <w:p w:rsidR="00947FA6" w:rsidRPr="00947FA6" w:rsidRDefault="00947FA6" w:rsidP="00947FA6">
            <w:pPr>
              <w:pStyle w:val="HTML0"/>
              <w:rPr>
                <w:sz w:val="22"/>
                <w:szCs w:val="22"/>
                <w:lang w:val="en-US"/>
              </w:rPr>
            </w:pPr>
            <w:r w:rsidRPr="00947FA6">
              <w:rPr>
                <w:sz w:val="22"/>
                <w:szCs w:val="22"/>
                <w:lang w:val="en-US"/>
              </w:rPr>
              <w:t xml:space="preserve">    &lt;meta http-equiv="X-UA-Compatible" content="IE=edge"&gt;</w:t>
            </w:r>
          </w:p>
          <w:p w:rsidR="00947FA6" w:rsidRPr="00947FA6" w:rsidRDefault="00947FA6" w:rsidP="00947FA6">
            <w:pPr>
              <w:pStyle w:val="HTML0"/>
              <w:rPr>
                <w:sz w:val="22"/>
                <w:szCs w:val="22"/>
                <w:lang w:val="en-US"/>
              </w:rPr>
            </w:pPr>
            <w:r w:rsidRPr="00947FA6">
              <w:rPr>
                <w:sz w:val="22"/>
                <w:szCs w:val="22"/>
                <w:lang w:val="en-US"/>
              </w:rPr>
              <w:t xml:space="preserve">    &lt;meta name="viewport" content="width=device-width, initial-scale=1"&gt;</w:t>
            </w:r>
          </w:p>
          <w:p w:rsidR="00947FA6" w:rsidRPr="00947FA6" w:rsidRDefault="00947FA6" w:rsidP="00947FA6">
            <w:pPr>
              <w:pStyle w:val="HTML0"/>
              <w:rPr>
                <w:sz w:val="22"/>
                <w:szCs w:val="22"/>
                <w:lang w:val="en-US"/>
              </w:rPr>
            </w:pPr>
            <w:r w:rsidRPr="00947FA6">
              <w:rPr>
                <w:sz w:val="22"/>
                <w:szCs w:val="22"/>
                <w:lang w:val="en-US"/>
              </w:rPr>
              <w:t xml:space="preserve">    &lt;title&gt;Bootstrap 101 Template&lt;/title&gt;</w:t>
            </w:r>
          </w:p>
          <w:p w:rsidR="00947FA6" w:rsidRPr="00947FA6" w:rsidRDefault="00947FA6" w:rsidP="00947FA6">
            <w:pPr>
              <w:pStyle w:val="HTML0"/>
              <w:rPr>
                <w:sz w:val="22"/>
                <w:szCs w:val="22"/>
                <w:lang w:val="en-US"/>
              </w:rPr>
            </w:pPr>
            <w:r w:rsidRPr="00947FA6">
              <w:rPr>
                <w:sz w:val="22"/>
                <w:szCs w:val="22"/>
                <w:lang w:val="en-US"/>
              </w:rPr>
              <w:t xml:space="preserve">    &lt;link href="css/bootstrap.min.css" rel="stylesheet"&gt;</w:t>
            </w:r>
          </w:p>
          <w:p w:rsidR="00947FA6" w:rsidRPr="00947FA6" w:rsidRDefault="00947FA6" w:rsidP="00947FA6">
            <w:pPr>
              <w:pStyle w:val="HTML0"/>
              <w:rPr>
                <w:sz w:val="22"/>
                <w:szCs w:val="22"/>
                <w:lang w:val="en-US"/>
              </w:rPr>
            </w:pPr>
            <w:r w:rsidRPr="00947FA6">
              <w:rPr>
                <w:sz w:val="22"/>
                <w:szCs w:val="22"/>
                <w:lang w:val="en-US"/>
              </w:rPr>
              <w:t xml:space="preserve">    &lt;!--[if lt IE 9]&gt;</w:t>
            </w:r>
          </w:p>
          <w:p w:rsidR="00947FA6" w:rsidRDefault="00947FA6" w:rsidP="00947FA6">
            <w:pPr>
              <w:pStyle w:val="HTML0"/>
              <w:rPr>
                <w:sz w:val="22"/>
                <w:szCs w:val="22"/>
                <w:lang w:val="en-US"/>
              </w:rPr>
            </w:pPr>
            <w:r w:rsidRPr="00947FA6">
              <w:rPr>
                <w:sz w:val="22"/>
                <w:szCs w:val="22"/>
                <w:lang w:val="en-US"/>
              </w:rPr>
              <w:t xml:space="preserve">      &lt;script src="https://oss.maxcdn.com/libs/html5shiv/3.7.0/html5shiv.js"&gt;</w:t>
            </w:r>
          </w:p>
          <w:p w:rsidR="00947FA6" w:rsidRPr="00947FA6" w:rsidRDefault="00947FA6" w:rsidP="00947FA6">
            <w:pPr>
              <w:pStyle w:val="HTML0"/>
              <w:rPr>
                <w:sz w:val="22"/>
                <w:szCs w:val="22"/>
                <w:lang w:val="en-US"/>
              </w:rPr>
            </w:pPr>
            <w:r w:rsidRPr="00947FA6">
              <w:rPr>
                <w:sz w:val="22"/>
                <w:szCs w:val="22"/>
                <w:lang w:val="en-US"/>
              </w:rPr>
              <w:t>&lt;/script&gt;</w:t>
            </w:r>
          </w:p>
          <w:p w:rsidR="00947FA6" w:rsidRDefault="00947FA6" w:rsidP="00947FA6">
            <w:pPr>
              <w:pStyle w:val="HTML0"/>
              <w:rPr>
                <w:sz w:val="22"/>
                <w:szCs w:val="22"/>
                <w:lang w:val="en-US"/>
              </w:rPr>
            </w:pPr>
            <w:r w:rsidRPr="00947FA6">
              <w:rPr>
                <w:sz w:val="22"/>
                <w:szCs w:val="22"/>
                <w:lang w:val="en-US"/>
              </w:rPr>
              <w:t xml:space="preserve">      &lt;script src="https://oss.maxcdn.com/libs/respond.js/1.4.2/respond.min.js"&gt;</w:t>
            </w:r>
          </w:p>
          <w:p w:rsidR="00947FA6" w:rsidRPr="00947FA6" w:rsidRDefault="00947FA6" w:rsidP="00947FA6">
            <w:pPr>
              <w:pStyle w:val="HTML0"/>
              <w:rPr>
                <w:sz w:val="22"/>
                <w:szCs w:val="22"/>
                <w:lang w:val="en-US"/>
              </w:rPr>
            </w:pPr>
            <w:r w:rsidRPr="00947FA6">
              <w:rPr>
                <w:sz w:val="22"/>
                <w:szCs w:val="22"/>
                <w:lang w:val="en-US"/>
              </w:rPr>
              <w:t>&lt;/script&gt;</w:t>
            </w:r>
          </w:p>
          <w:p w:rsidR="00947FA6" w:rsidRPr="00947FA6" w:rsidRDefault="00947FA6" w:rsidP="00947FA6">
            <w:pPr>
              <w:pStyle w:val="HTML0"/>
              <w:rPr>
                <w:sz w:val="22"/>
                <w:szCs w:val="22"/>
                <w:lang w:val="en-US"/>
              </w:rPr>
            </w:pPr>
            <w:r w:rsidRPr="00947FA6">
              <w:rPr>
                <w:sz w:val="22"/>
                <w:szCs w:val="22"/>
                <w:lang w:val="en-US"/>
              </w:rPr>
              <w:t xml:space="preserve">    &lt;![endif]--&gt;</w:t>
            </w:r>
          </w:p>
          <w:p w:rsidR="00947FA6" w:rsidRPr="00947FA6" w:rsidRDefault="00947FA6" w:rsidP="00947FA6">
            <w:pPr>
              <w:pStyle w:val="HTML0"/>
              <w:rPr>
                <w:sz w:val="22"/>
                <w:szCs w:val="22"/>
                <w:lang w:val="en-US"/>
              </w:rPr>
            </w:pPr>
            <w:r w:rsidRPr="00947FA6">
              <w:rPr>
                <w:sz w:val="22"/>
                <w:szCs w:val="22"/>
                <w:lang w:val="en-US"/>
              </w:rPr>
              <w:t xml:space="preserve">  &lt;/head&gt;</w:t>
            </w:r>
          </w:p>
          <w:p w:rsidR="00947FA6" w:rsidRPr="00947FA6" w:rsidRDefault="00947FA6" w:rsidP="00947FA6">
            <w:pPr>
              <w:pStyle w:val="HTML0"/>
              <w:rPr>
                <w:sz w:val="22"/>
                <w:szCs w:val="22"/>
                <w:lang w:val="en-US"/>
              </w:rPr>
            </w:pPr>
            <w:r w:rsidRPr="00947FA6">
              <w:rPr>
                <w:sz w:val="22"/>
                <w:szCs w:val="22"/>
                <w:lang w:val="en-US"/>
              </w:rPr>
              <w:t xml:space="preserve">  &lt;body&gt;</w:t>
            </w:r>
          </w:p>
          <w:p w:rsidR="00947FA6" w:rsidRPr="00947FA6" w:rsidRDefault="00947FA6" w:rsidP="00947FA6">
            <w:pPr>
              <w:pStyle w:val="HTML0"/>
              <w:rPr>
                <w:sz w:val="22"/>
                <w:szCs w:val="22"/>
                <w:lang w:val="en-US"/>
              </w:rPr>
            </w:pPr>
            <w:r w:rsidRPr="00947FA6">
              <w:rPr>
                <w:sz w:val="22"/>
                <w:szCs w:val="22"/>
                <w:lang w:val="en-US"/>
              </w:rPr>
              <w:t xml:space="preserve">    &lt;h1&gt;Привет, мир!&lt;/h1&gt;</w:t>
            </w:r>
          </w:p>
          <w:p w:rsidR="00947FA6" w:rsidRPr="00947FA6" w:rsidRDefault="00947FA6" w:rsidP="00947FA6">
            <w:pPr>
              <w:pStyle w:val="HTML0"/>
              <w:rPr>
                <w:sz w:val="22"/>
                <w:szCs w:val="22"/>
                <w:lang w:val="en-US"/>
              </w:rPr>
            </w:pPr>
            <w:r w:rsidRPr="00947FA6">
              <w:rPr>
                <w:sz w:val="22"/>
                <w:szCs w:val="22"/>
                <w:lang w:val="en-US"/>
              </w:rPr>
              <w:t xml:space="preserve">    &lt;!-- jQuery (necessary for Bootstrap's JavaScript plugins) --&gt;</w:t>
            </w:r>
          </w:p>
          <w:p w:rsidR="00947FA6" w:rsidRPr="00947FA6" w:rsidRDefault="00947FA6" w:rsidP="00947FA6">
            <w:pPr>
              <w:pStyle w:val="HTML0"/>
              <w:rPr>
                <w:sz w:val="22"/>
                <w:szCs w:val="22"/>
                <w:lang w:val="en-US"/>
              </w:rPr>
            </w:pPr>
            <w:r w:rsidRPr="00947FA6">
              <w:rPr>
                <w:sz w:val="22"/>
                <w:szCs w:val="22"/>
                <w:lang w:val="en-US"/>
              </w:rPr>
              <w:t xml:space="preserve">    &lt;script src="https://ajax.googleapis.com/ajax/libs/jquery/1.11.0/jquery.min.js"&gt;&lt;/script&gt;</w:t>
            </w:r>
          </w:p>
          <w:p w:rsidR="00947FA6" w:rsidRPr="00947FA6" w:rsidRDefault="00947FA6" w:rsidP="00947FA6">
            <w:pPr>
              <w:pStyle w:val="HTML0"/>
              <w:rPr>
                <w:sz w:val="22"/>
                <w:szCs w:val="22"/>
                <w:lang w:val="en-US"/>
              </w:rPr>
            </w:pPr>
            <w:r w:rsidRPr="00947FA6">
              <w:rPr>
                <w:sz w:val="22"/>
                <w:szCs w:val="22"/>
                <w:lang w:val="en-US"/>
              </w:rPr>
              <w:t xml:space="preserve">    &lt;!-- Include all compiled plugins (below), or include individ</w:t>
            </w:r>
            <w:r w:rsidRPr="00947FA6">
              <w:rPr>
                <w:sz w:val="22"/>
                <w:szCs w:val="22"/>
                <w:lang w:val="en-US"/>
              </w:rPr>
              <w:t>u</w:t>
            </w:r>
            <w:r w:rsidRPr="00947FA6">
              <w:rPr>
                <w:sz w:val="22"/>
                <w:szCs w:val="22"/>
                <w:lang w:val="en-US"/>
              </w:rPr>
              <w:t>al files as needed --&gt;</w:t>
            </w:r>
          </w:p>
          <w:p w:rsidR="00947FA6" w:rsidRPr="00947FA6" w:rsidRDefault="00947FA6" w:rsidP="00947FA6">
            <w:pPr>
              <w:pStyle w:val="HTML0"/>
              <w:rPr>
                <w:sz w:val="22"/>
                <w:szCs w:val="22"/>
                <w:lang w:val="en-US"/>
              </w:rPr>
            </w:pPr>
            <w:r w:rsidRPr="00947FA6">
              <w:rPr>
                <w:sz w:val="22"/>
                <w:szCs w:val="22"/>
                <w:lang w:val="en-US"/>
              </w:rPr>
              <w:t xml:space="preserve">    &lt;script src="js/bootstrap.min.js"&gt;&lt;/script&gt;</w:t>
            </w:r>
          </w:p>
          <w:p w:rsidR="00947FA6" w:rsidRPr="00947FA6" w:rsidRDefault="00947FA6" w:rsidP="00947FA6">
            <w:pPr>
              <w:pStyle w:val="HTML0"/>
              <w:rPr>
                <w:sz w:val="22"/>
                <w:szCs w:val="22"/>
                <w:lang w:val="en-US"/>
              </w:rPr>
            </w:pPr>
            <w:r w:rsidRPr="00947FA6">
              <w:rPr>
                <w:sz w:val="22"/>
                <w:szCs w:val="22"/>
                <w:lang w:val="en-US"/>
              </w:rPr>
              <w:t xml:space="preserve">  &lt;/body&gt;</w:t>
            </w:r>
          </w:p>
          <w:p w:rsidR="00947FA6" w:rsidRPr="004C33A9" w:rsidRDefault="00947FA6" w:rsidP="00947FA6">
            <w:pPr>
              <w:pStyle w:val="HTML0"/>
              <w:rPr>
                <w:sz w:val="22"/>
                <w:szCs w:val="22"/>
                <w:lang w:val="en-US"/>
              </w:rPr>
            </w:pPr>
            <w:r w:rsidRPr="00947FA6">
              <w:rPr>
                <w:sz w:val="22"/>
                <w:szCs w:val="22"/>
                <w:lang w:val="en-US"/>
              </w:rPr>
              <w:t>&lt;/html&gt;</w:t>
            </w:r>
          </w:p>
        </w:tc>
      </w:tr>
    </w:tbl>
    <w:p w:rsidR="00947FA6" w:rsidRPr="00954D4D" w:rsidRDefault="00E70987" w:rsidP="00137808">
      <w:pPr>
        <w:spacing w:before="100" w:beforeAutospacing="1" w:after="100" w:afterAutospacing="1"/>
        <w:jc w:val="center"/>
        <w:rPr>
          <w:b/>
          <w:sz w:val="28"/>
          <w:szCs w:val="28"/>
        </w:rPr>
      </w:pPr>
      <w:r>
        <w:rPr>
          <w:b/>
          <w:sz w:val="28"/>
          <w:szCs w:val="28"/>
        </w:rPr>
        <w:t xml:space="preserve">14. </w:t>
      </w:r>
      <w:r w:rsidR="00137808" w:rsidRPr="00954D4D">
        <w:rPr>
          <w:b/>
          <w:sz w:val="28"/>
          <w:szCs w:val="28"/>
        </w:rPr>
        <w:t xml:space="preserve">Браузерные </w:t>
      </w:r>
      <w:r w:rsidR="00137808" w:rsidRPr="00954D4D">
        <w:rPr>
          <w:b/>
          <w:sz w:val="28"/>
          <w:szCs w:val="28"/>
          <w:lang w:val="en-US"/>
        </w:rPr>
        <w:t>web</w:t>
      </w:r>
      <w:r w:rsidR="00137808" w:rsidRPr="00954D4D">
        <w:rPr>
          <w:b/>
          <w:sz w:val="28"/>
          <w:szCs w:val="28"/>
        </w:rPr>
        <w:t>-консоли.</w:t>
      </w:r>
      <w:r w:rsidR="00137808" w:rsidRPr="00954D4D">
        <w:rPr>
          <w:b/>
          <w:sz w:val="28"/>
          <w:szCs w:val="28"/>
          <w:lang w:val="en-US"/>
        </w:rPr>
        <w:t xml:space="preserve"> FireBug</w:t>
      </w:r>
    </w:p>
    <w:p w:rsidR="00947FA6" w:rsidRDefault="00137808" w:rsidP="00FA62DB">
      <w:pPr>
        <w:spacing w:before="100" w:beforeAutospacing="1" w:after="100" w:afterAutospacing="1"/>
        <w:rPr>
          <w:sz w:val="28"/>
          <w:szCs w:val="28"/>
        </w:rPr>
      </w:pPr>
      <w:r>
        <w:rPr>
          <w:sz w:val="28"/>
          <w:szCs w:val="28"/>
          <w:lang w:val="en-US"/>
        </w:rPr>
        <w:t>FireBug</w:t>
      </w:r>
      <w:r>
        <w:rPr>
          <w:sz w:val="28"/>
          <w:szCs w:val="28"/>
        </w:rPr>
        <w:t xml:space="preserve"> – это плагин для </w:t>
      </w:r>
      <w:r>
        <w:rPr>
          <w:sz w:val="28"/>
          <w:szCs w:val="28"/>
          <w:lang w:val="en-US"/>
        </w:rPr>
        <w:t>FireFox</w:t>
      </w:r>
      <w:r w:rsidR="00954D4D">
        <w:rPr>
          <w:sz w:val="28"/>
          <w:szCs w:val="28"/>
        </w:rPr>
        <w:t>, предназначен для редактирования, выпо</w:t>
      </w:r>
      <w:r w:rsidR="00954D4D">
        <w:rPr>
          <w:sz w:val="28"/>
          <w:szCs w:val="28"/>
        </w:rPr>
        <w:t>л</w:t>
      </w:r>
      <w:r w:rsidR="00954D4D">
        <w:rPr>
          <w:sz w:val="28"/>
          <w:szCs w:val="28"/>
        </w:rPr>
        <w:t xml:space="preserve">неыния отладки и просмотра </w:t>
      </w:r>
      <w:r w:rsidR="00954D4D">
        <w:rPr>
          <w:sz w:val="28"/>
          <w:szCs w:val="28"/>
          <w:lang w:val="en-US"/>
        </w:rPr>
        <w:t>CSS</w:t>
      </w:r>
      <w:r w:rsidR="00954D4D" w:rsidRPr="00954D4D">
        <w:rPr>
          <w:sz w:val="28"/>
          <w:szCs w:val="28"/>
        </w:rPr>
        <w:t xml:space="preserve">, </w:t>
      </w:r>
      <w:r w:rsidR="00954D4D">
        <w:rPr>
          <w:sz w:val="28"/>
          <w:szCs w:val="28"/>
          <w:lang w:val="en-US"/>
        </w:rPr>
        <w:t>HTML</w:t>
      </w:r>
      <w:r w:rsidR="00954D4D" w:rsidRPr="00954D4D">
        <w:rPr>
          <w:sz w:val="28"/>
          <w:szCs w:val="28"/>
        </w:rPr>
        <w:t xml:space="preserve"> </w:t>
      </w:r>
      <w:r w:rsidR="00954D4D">
        <w:rPr>
          <w:sz w:val="28"/>
          <w:szCs w:val="28"/>
        </w:rPr>
        <w:t xml:space="preserve">и </w:t>
      </w:r>
      <w:r w:rsidR="00954D4D">
        <w:rPr>
          <w:sz w:val="28"/>
          <w:szCs w:val="28"/>
          <w:lang w:val="en-US"/>
        </w:rPr>
        <w:t>JavaScript</w:t>
      </w:r>
      <w:r w:rsidR="00D85101">
        <w:rPr>
          <w:sz w:val="28"/>
          <w:szCs w:val="28"/>
        </w:rPr>
        <w:t xml:space="preserve"> любой страницы в сети</w:t>
      </w:r>
      <w:r w:rsidR="00954D4D">
        <w:rPr>
          <w:sz w:val="28"/>
          <w:szCs w:val="28"/>
        </w:rPr>
        <w:t>.</w:t>
      </w:r>
      <w:r w:rsidR="00D85101">
        <w:rPr>
          <w:sz w:val="28"/>
          <w:szCs w:val="28"/>
        </w:rPr>
        <w:t xml:space="preserve"> На сегодняшний день, </w:t>
      </w:r>
      <w:r w:rsidR="00D85101">
        <w:rPr>
          <w:sz w:val="28"/>
          <w:szCs w:val="28"/>
          <w:lang w:val="en-US"/>
        </w:rPr>
        <w:t>FireBug</w:t>
      </w:r>
      <w:r w:rsidR="00D85101">
        <w:rPr>
          <w:sz w:val="28"/>
          <w:szCs w:val="28"/>
        </w:rPr>
        <w:t xml:space="preserve"> – самый восстребованный инструмент</w:t>
      </w:r>
      <w:r w:rsidR="00D85101" w:rsidRPr="00D85101">
        <w:rPr>
          <w:sz w:val="28"/>
          <w:szCs w:val="28"/>
        </w:rPr>
        <w:t xml:space="preserve"> </w:t>
      </w:r>
      <w:r w:rsidR="00D85101">
        <w:rPr>
          <w:sz w:val="28"/>
          <w:szCs w:val="28"/>
          <w:lang w:val="en-US"/>
        </w:rPr>
        <w:t>web</w:t>
      </w:r>
      <w:r w:rsidR="00D85101" w:rsidRPr="00D85101">
        <w:rPr>
          <w:sz w:val="28"/>
          <w:szCs w:val="28"/>
        </w:rPr>
        <w:t>-</w:t>
      </w:r>
      <w:r w:rsidR="00D85101">
        <w:rPr>
          <w:sz w:val="28"/>
          <w:szCs w:val="28"/>
        </w:rPr>
        <w:t xml:space="preserve">разработчика. Кроме </w:t>
      </w:r>
      <w:r w:rsidR="00D85101">
        <w:rPr>
          <w:sz w:val="28"/>
          <w:szCs w:val="28"/>
          <w:lang w:val="en-US"/>
        </w:rPr>
        <w:t>FireBug</w:t>
      </w:r>
      <w:r w:rsidR="00D85101">
        <w:rPr>
          <w:sz w:val="28"/>
          <w:szCs w:val="28"/>
        </w:rPr>
        <w:t xml:space="preserve"> для </w:t>
      </w:r>
      <w:r w:rsidR="00D85101">
        <w:rPr>
          <w:sz w:val="28"/>
          <w:szCs w:val="28"/>
          <w:lang w:val="en-US"/>
        </w:rPr>
        <w:t>FireFox</w:t>
      </w:r>
      <w:r w:rsidR="00D85101">
        <w:rPr>
          <w:sz w:val="28"/>
          <w:szCs w:val="28"/>
        </w:rPr>
        <w:t xml:space="preserve">, можно воспользоваться встроенной </w:t>
      </w:r>
      <w:r w:rsidR="00D85101">
        <w:rPr>
          <w:sz w:val="28"/>
          <w:szCs w:val="28"/>
          <w:lang w:val="en-US"/>
        </w:rPr>
        <w:t>web</w:t>
      </w:r>
      <w:r w:rsidR="00D85101">
        <w:rPr>
          <w:sz w:val="28"/>
          <w:szCs w:val="28"/>
        </w:rPr>
        <w:t xml:space="preserve">-консолью </w:t>
      </w:r>
      <w:r w:rsidR="00D85101">
        <w:rPr>
          <w:sz w:val="28"/>
          <w:szCs w:val="28"/>
          <w:lang w:val="en-US"/>
        </w:rPr>
        <w:t>Chrome</w:t>
      </w:r>
      <w:r w:rsidR="00D85101">
        <w:rPr>
          <w:sz w:val="28"/>
          <w:szCs w:val="28"/>
        </w:rPr>
        <w:t xml:space="preserve">, или </w:t>
      </w:r>
      <w:r w:rsidR="00D85101">
        <w:rPr>
          <w:sz w:val="28"/>
          <w:szCs w:val="28"/>
          <w:lang w:val="en-US"/>
        </w:rPr>
        <w:t>Opera</w:t>
      </w:r>
      <w:r w:rsidR="00D85101">
        <w:rPr>
          <w:sz w:val="28"/>
          <w:szCs w:val="28"/>
        </w:rPr>
        <w:t>.</w:t>
      </w:r>
    </w:p>
    <w:p w:rsidR="00C923F8" w:rsidRDefault="00454542" w:rsidP="00FA62DB">
      <w:pPr>
        <w:spacing w:before="100" w:beforeAutospacing="1" w:after="100" w:afterAutospacing="1"/>
        <w:rPr>
          <w:sz w:val="28"/>
          <w:szCs w:val="28"/>
        </w:rPr>
      </w:pPr>
      <w:hyperlink r:id="rId163" w:history="1">
        <w:r w:rsidR="00C923F8" w:rsidRPr="00ED5C17">
          <w:rPr>
            <w:rStyle w:val="a5"/>
            <w:sz w:val="28"/>
            <w:szCs w:val="28"/>
          </w:rPr>
          <w:t>https://addons.mozilla.org/ru/firefox/addon/firebug/</w:t>
        </w:r>
      </w:hyperlink>
      <w:r w:rsidR="00C923F8">
        <w:rPr>
          <w:sz w:val="28"/>
          <w:szCs w:val="28"/>
        </w:rPr>
        <w:t xml:space="preserve">   - по этому адресу можно установить </w:t>
      </w:r>
      <w:r w:rsidR="00C923F8">
        <w:rPr>
          <w:sz w:val="28"/>
          <w:szCs w:val="28"/>
          <w:lang w:val="en-US"/>
        </w:rPr>
        <w:t>firebug</w:t>
      </w:r>
      <w:r w:rsidR="00C923F8">
        <w:rPr>
          <w:sz w:val="28"/>
          <w:szCs w:val="28"/>
        </w:rPr>
        <w:t xml:space="preserve">. После чего обновляем страницу, и нажимаем </w:t>
      </w:r>
      <w:r w:rsidR="00C923F8">
        <w:rPr>
          <w:sz w:val="28"/>
          <w:szCs w:val="28"/>
          <w:lang w:val="en-US"/>
        </w:rPr>
        <w:t>F</w:t>
      </w:r>
      <w:r w:rsidR="00C923F8" w:rsidRPr="00C923F8">
        <w:rPr>
          <w:sz w:val="28"/>
          <w:szCs w:val="28"/>
        </w:rPr>
        <w:t>12</w:t>
      </w:r>
      <w:r w:rsidR="00C923F8">
        <w:rPr>
          <w:sz w:val="28"/>
          <w:szCs w:val="28"/>
        </w:rPr>
        <w:t>. Либо правой кнопкой мыши</w:t>
      </w:r>
      <w:r w:rsidR="00C923F8" w:rsidRPr="00C923F8">
        <w:rPr>
          <w:sz w:val="28"/>
          <w:szCs w:val="28"/>
        </w:rPr>
        <w:t xml:space="preserve"> </w:t>
      </w:r>
      <w:r w:rsidR="00C923F8">
        <w:rPr>
          <w:sz w:val="28"/>
          <w:szCs w:val="28"/>
        </w:rPr>
        <w:t xml:space="preserve">кликаем по любому месту страницы, и в выпадающем списке находим фразу </w:t>
      </w:r>
      <w:r w:rsidR="00C923F8" w:rsidRPr="00C923F8">
        <w:rPr>
          <w:sz w:val="28"/>
          <w:szCs w:val="28"/>
        </w:rPr>
        <w:t>“</w:t>
      </w:r>
      <w:r w:rsidR="00C923F8">
        <w:rPr>
          <w:sz w:val="28"/>
          <w:szCs w:val="28"/>
        </w:rPr>
        <w:t xml:space="preserve">Инспектировать элемент с помощью </w:t>
      </w:r>
      <w:r w:rsidR="00C923F8">
        <w:rPr>
          <w:sz w:val="28"/>
          <w:szCs w:val="28"/>
          <w:lang w:val="en-US"/>
        </w:rPr>
        <w:t>firebug</w:t>
      </w:r>
      <w:r w:rsidR="00C923F8" w:rsidRPr="00C923F8">
        <w:rPr>
          <w:sz w:val="28"/>
          <w:szCs w:val="28"/>
        </w:rPr>
        <w:t>”</w:t>
      </w:r>
      <w:r w:rsidR="00487555">
        <w:rPr>
          <w:sz w:val="28"/>
          <w:szCs w:val="28"/>
        </w:rPr>
        <w:t>.</w:t>
      </w:r>
    </w:p>
    <w:p w:rsidR="00487555" w:rsidRPr="00C923F8" w:rsidRDefault="00487555" w:rsidP="00487555">
      <w:pPr>
        <w:spacing w:before="100" w:beforeAutospacing="1" w:after="100" w:afterAutospacing="1"/>
        <w:jc w:val="center"/>
        <w:rPr>
          <w:sz w:val="28"/>
          <w:szCs w:val="28"/>
        </w:rPr>
      </w:pPr>
      <w:r>
        <w:rPr>
          <w:noProof/>
          <w:sz w:val="28"/>
          <w:szCs w:val="28"/>
        </w:rPr>
        <w:lastRenderedPageBreak/>
        <w:drawing>
          <wp:inline distT="0" distB="0" distL="0" distR="0">
            <wp:extent cx="2981741" cy="2372056"/>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64">
                      <a:extLst>
                        <a:ext uri="{28A0092B-C50C-407E-A947-70E740481C1C}">
                          <a14:useLocalDpi xmlns:a14="http://schemas.microsoft.com/office/drawing/2010/main" val="0"/>
                        </a:ext>
                      </a:extLst>
                    </a:blip>
                    <a:stretch>
                      <a:fillRect/>
                    </a:stretch>
                  </pic:blipFill>
                  <pic:spPr>
                    <a:xfrm>
                      <a:off x="0" y="0"/>
                      <a:ext cx="2981741" cy="2372056"/>
                    </a:xfrm>
                    <a:prstGeom prst="rect">
                      <a:avLst/>
                    </a:prstGeom>
                  </pic:spPr>
                </pic:pic>
              </a:graphicData>
            </a:graphic>
          </wp:inline>
        </w:drawing>
      </w:r>
    </w:p>
    <w:p w:rsidR="00D85101" w:rsidRPr="00487555" w:rsidRDefault="00ED0C82" w:rsidP="00FA62DB">
      <w:pPr>
        <w:spacing w:before="100" w:beforeAutospacing="1" w:after="100" w:afterAutospacing="1"/>
        <w:rPr>
          <w:b/>
          <w:sz w:val="28"/>
          <w:szCs w:val="28"/>
        </w:rPr>
      </w:pPr>
      <w:r>
        <w:rPr>
          <w:b/>
          <w:sz w:val="28"/>
          <w:szCs w:val="28"/>
        </w:rPr>
        <w:t>Специфика</w:t>
      </w:r>
      <w:r w:rsidR="00D85101" w:rsidRPr="00487555">
        <w:rPr>
          <w:b/>
          <w:sz w:val="28"/>
          <w:szCs w:val="28"/>
        </w:rPr>
        <w:t xml:space="preserve"> </w:t>
      </w:r>
      <w:r w:rsidR="00D85101" w:rsidRPr="00487555">
        <w:rPr>
          <w:b/>
          <w:sz w:val="28"/>
          <w:szCs w:val="28"/>
          <w:lang w:val="en-US"/>
        </w:rPr>
        <w:t>FireBug</w:t>
      </w:r>
      <w:r w:rsidR="00D85101" w:rsidRPr="00487555">
        <w:rPr>
          <w:b/>
          <w:sz w:val="28"/>
          <w:szCs w:val="28"/>
        </w:rPr>
        <w:t>:</w:t>
      </w:r>
    </w:p>
    <w:p w:rsidR="00D85101" w:rsidRDefault="00D85101" w:rsidP="00FA62DB">
      <w:pPr>
        <w:spacing w:before="100" w:beforeAutospacing="1" w:after="100" w:afterAutospacing="1"/>
        <w:rPr>
          <w:sz w:val="28"/>
          <w:szCs w:val="28"/>
        </w:rPr>
      </w:pPr>
      <w:r w:rsidRPr="00D85101">
        <w:rPr>
          <w:sz w:val="28"/>
          <w:szCs w:val="28"/>
        </w:rPr>
        <w:t>1</w:t>
      </w:r>
      <w:r>
        <w:rPr>
          <w:sz w:val="28"/>
          <w:szCs w:val="28"/>
        </w:rPr>
        <w:t>. Консоль</w:t>
      </w:r>
    </w:p>
    <w:p w:rsidR="00487555" w:rsidRDefault="00680305" w:rsidP="00680305">
      <w:pPr>
        <w:spacing w:before="100" w:beforeAutospacing="1" w:after="100" w:afterAutospacing="1"/>
        <w:rPr>
          <w:sz w:val="28"/>
          <w:szCs w:val="28"/>
        </w:rPr>
      </w:pPr>
      <w:r>
        <w:rPr>
          <w:sz w:val="28"/>
          <w:szCs w:val="28"/>
        </w:rPr>
        <w:t>Первая панель</w:t>
      </w:r>
      <w:r w:rsidR="00487555">
        <w:rPr>
          <w:sz w:val="28"/>
          <w:szCs w:val="28"/>
        </w:rPr>
        <w:t xml:space="preserve"> </w:t>
      </w:r>
      <w:r w:rsidR="00487555">
        <w:rPr>
          <w:sz w:val="28"/>
          <w:szCs w:val="28"/>
          <w:lang w:val="en-US"/>
        </w:rPr>
        <w:t>FireBug</w:t>
      </w:r>
      <w:r>
        <w:rPr>
          <w:sz w:val="28"/>
          <w:szCs w:val="28"/>
        </w:rPr>
        <w:t xml:space="preserve"> – это консоль, которая</w:t>
      </w:r>
      <w:r w:rsidR="00487555">
        <w:rPr>
          <w:sz w:val="28"/>
          <w:szCs w:val="28"/>
        </w:rPr>
        <w:t xml:space="preserve"> умеет выполнять следующие вещи: а) отображать ошибки, предупреждения и дополнительную информ</w:t>
      </w:r>
      <w:r w:rsidR="00487555">
        <w:rPr>
          <w:sz w:val="28"/>
          <w:szCs w:val="28"/>
        </w:rPr>
        <w:t>а</w:t>
      </w:r>
      <w:r w:rsidR="00487555">
        <w:rPr>
          <w:sz w:val="28"/>
          <w:szCs w:val="28"/>
        </w:rPr>
        <w:t xml:space="preserve">цию, б) выполнять код </w:t>
      </w:r>
      <w:r w:rsidR="00487555">
        <w:rPr>
          <w:sz w:val="28"/>
          <w:szCs w:val="28"/>
          <w:lang w:val="en-US"/>
        </w:rPr>
        <w:t>JavaScript</w:t>
      </w:r>
      <w:r w:rsidR="00487555" w:rsidRPr="00487555">
        <w:rPr>
          <w:sz w:val="28"/>
          <w:szCs w:val="28"/>
        </w:rPr>
        <w:t xml:space="preserve"> </w:t>
      </w:r>
      <w:r w:rsidR="00487555">
        <w:rPr>
          <w:sz w:val="28"/>
          <w:szCs w:val="28"/>
        </w:rPr>
        <w:t>в) т.к. консоль видит все</w:t>
      </w:r>
      <w:r w:rsidR="00487555" w:rsidRPr="00487555">
        <w:rPr>
          <w:sz w:val="28"/>
          <w:szCs w:val="28"/>
        </w:rPr>
        <w:t xml:space="preserve"> </w:t>
      </w:r>
      <w:r w:rsidR="00487555">
        <w:rPr>
          <w:sz w:val="28"/>
          <w:szCs w:val="28"/>
        </w:rPr>
        <w:t>подключения</w:t>
      </w:r>
      <w:r w:rsidR="00487555" w:rsidRPr="00487555">
        <w:rPr>
          <w:sz w:val="28"/>
          <w:szCs w:val="28"/>
        </w:rPr>
        <w:t xml:space="preserve"> </w:t>
      </w:r>
      <w:r w:rsidR="00487555">
        <w:rPr>
          <w:sz w:val="28"/>
          <w:szCs w:val="28"/>
        </w:rPr>
        <w:t>т</w:t>
      </w:r>
      <w:r w:rsidR="00487555">
        <w:rPr>
          <w:sz w:val="28"/>
          <w:szCs w:val="28"/>
        </w:rPr>
        <w:t>е</w:t>
      </w:r>
      <w:r w:rsidR="00487555">
        <w:rPr>
          <w:sz w:val="28"/>
          <w:szCs w:val="28"/>
        </w:rPr>
        <w:t>кущей страницы, то консоль будет понимать синтаксис подключаемых би</w:t>
      </w:r>
      <w:r w:rsidR="00487555">
        <w:rPr>
          <w:sz w:val="28"/>
          <w:szCs w:val="28"/>
        </w:rPr>
        <w:t>б</w:t>
      </w:r>
      <w:r w:rsidR="00487555">
        <w:rPr>
          <w:sz w:val="28"/>
          <w:szCs w:val="28"/>
        </w:rPr>
        <w:t xml:space="preserve">лиотек, например, </w:t>
      </w:r>
      <w:r w:rsidR="00487555">
        <w:rPr>
          <w:sz w:val="28"/>
          <w:szCs w:val="28"/>
          <w:lang w:val="en-US"/>
        </w:rPr>
        <w:t>jQuery</w:t>
      </w:r>
      <w:r>
        <w:rPr>
          <w:sz w:val="28"/>
          <w:szCs w:val="28"/>
        </w:rPr>
        <w:t xml:space="preserve"> и других</w:t>
      </w:r>
      <w:r w:rsidR="00487555">
        <w:rPr>
          <w:sz w:val="28"/>
          <w:szCs w:val="28"/>
        </w:rPr>
        <w:t>.</w:t>
      </w:r>
    </w:p>
    <w:p w:rsidR="00680305" w:rsidRDefault="00680305" w:rsidP="00680305">
      <w:pPr>
        <w:spacing w:before="100" w:beforeAutospacing="1" w:after="100" w:afterAutospacing="1"/>
        <w:rPr>
          <w:sz w:val="28"/>
          <w:szCs w:val="28"/>
        </w:rPr>
      </w:pPr>
      <w:r>
        <w:rPr>
          <w:sz w:val="28"/>
          <w:szCs w:val="28"/>
        </w:rPr>
        <w:t>Использование консоли для отладки приложения: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80305" w:rsidRPr="001620EE" w:rsidTr="00FB17F3">
        <w:tc>
          <w:tcPr>
            <w:tcW w:w="8670" w:type="dxa"/>
            <w:shd w:val="clear" w:color="auto" w:fill="9BBB59"/>
          </w:tcPr>
          <w:p w:rsidR="00680305" w:rsidRPr="00065569" w:rsidRDefault="00680305" w:rsidP="00065569">
            <w:pPr>
              <w:jc w:val="center"/>
              <w:rPr>
                <w:b/>
                <w:bCs/>
                <w:color w:val="FFFEFF"/>
                <w:lang w:val="en-US"/>
              </w:rPr>
            </w:pPr>
            <w:r>
              <w:rPr>
                <w:b/>
                <w:bCs/>
                <w:color w:val="FFFEFF"/>
              </w:rPr>
              <w:t>Консольные функции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14.1</w:t>
            </w:r>
          </w:p>
        </w:tc>
      </w:tr>
      <w:tr w:rsidR="00680305" w:rsidRPr="00FA62DB" w:rsidTr="00FB17F3">
        <w:trPr>
          <w:trHeight w:val="359"/>
        </w:trPr>
        <w:tc>
          <w:tcPr>
            <w:tcW w:w="8670" w:type="dxa"/>
          </w:tcPr>
          <w:p w:rsidR="00680305" w:rsidRPr="00680305" w:rsidRDefault="00680305" w:rsidP="00680305">
            <w:pPr>
              <w:pStyle w:val="HTML0"/>
              <w:rPr>
                <w:sz w:val="22"/>
                <w:szCs w:val="22"/>
                <w:lang w:val="en-US"/>
              </w:rPr>
            </w:pPr>
            <w:r w:rsidRPr="00FB17F3">
              <w:rPr>
                <w:sz w:val="22"/>
                <w:szCs w:val="22"/>
                <w:lang w:val="en-US"/>
              </w:rPr>
              <w:t xml:space="preserve"> </w:t>
            </w:r>
            <w:r w:rsidRPr="00680305">
              <w:rPr>
                <w:sz w:val="22"/>
                <w:szCs w:val="22"/>
                <w:lang w:val="en-US"/>
              </w:rPr>
              <w:t>console.</w:t>
            </w:r>
            <w:r w:rsidRPr="00680305">
              <w:rPr>
                <w:b/>
                <w:sz w:val="22"/>
                <w:szCs w:val="22"/>
                <w:lang w:val="en-US"/>
              </w:rPr>
              <w:t>time</w:t>
            </w:r>
            <w:r w:rsidRPr="00680305">
              <w:rPr>
                <w:sz w:val="22"/>
                <w:szCs w:val="22"/>
                <w:lang w:val="en-US"/>
              </w:rPr>
              <w:t>(1);</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log</w:t>
            </w:r>
            <w:r w:rsidRPr="00680305">
              <w:rPr>
                <w:sz w:val="22"/>
                <w:szCs w:val="22"/>
                <w:lang w:val="en-US"/>
              </w:rPr>
              <w:t>('the script section has started executing');</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warn</w:t>
            </w:r>
            <w:r w:rsidRPr="00680305">
              <w:rPr>
                <w:sz w:val="22"/>
                <w:szCs w:val="22"/>
                <w:lang w:val="en-US"/>
              </w:rPr>
              <w:t>('warning message');</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error</w:t>
            </w:r>
            <w:r w:rsidRPr="00680305">
              <w:rPr>
                <w:sz w:val="22"/>
                <w:szCs w:val="22"/>
                <w:lang w:val="en-US"/>
              </w:rPr>
              <w:t>('error message');</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info</w:t>
            </w:r>
            <w:r w:rsidRPr="00680305">
              <w:rPr>
                <w:sz w:val="22"/>
                <w:szCs w:val="22"/>
                <w:lang w:val="en-US"/>
              </w:rPr>
              <w:t>('info message');</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log</w:t>
            </w:r>
            <w:r w:rsidRPr="00680305">
              <w:rPr>
                <w:sz w:val="22"/>
                <w:szCs w:val="22"/>
                <w:lang w:val="en-US"/>
              </w:rPr>
              <w:t>('finishing script execution\n','execution took:');</w:t>
            </w:r>
          </w:p>
          <w:p w:rsidR="00680305" w:rsidRPr="004C33A9"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timeEnd</w:t>
            </w:r>
            <w:r w:rsidRPr="00680305">
              <w:rPr>
                <w:sz w:val="22"/>
                <w:szCs w:val="22"/>
                <w:lang w:val="en-US"/>
              </w:rPr>
              <w:t>(1);</w:t>
            </w:r>
          </w:p>
        </w:tc>
      </w:tr>
    </w:tbl>
    <w:p w:rsidR="00680305" w:rsidRDefault="00680305" w:rsidP="00680305">
      <w:pPr>
        <w:spacing w:before="100" w:beforeAutospacing="1" w:after="100" w:afterAutospacing="1"/>
        <w:rPr>
          <w:sz w:val="28"/>
          <w:szCs w:val="28"/>
          <w:lang w:val="en-US"/>
        </w:rPr>
      </w:pPr>
      <w:r>
        <w:rPr>
          <w:sz w:val="28"/>
          <w:szCs w:val="28"/>
        </w:rPr>
        <w:t>Следующий ответ консоли</w:t>
      </w:r>
      <w:r>
        <w:rPr>
          <w:sz w:val="28"/>
          <w:szCs w:val="28"/>
          <w:lang w:val="en-US"/>
        </w:rPr>
        <w:t>:</w:t>
      </w:r>
    </w:p>
    <w:p w:rsidR="00680305" w:rsidRPr="00680305" w:rsidRDefault="00680305" w:rsidP="00680305">
      <w:pPr>
        <w:spacing w:before="100" w:beforeAutospacing="1" w:after="100" w:afterAutospacing="1"/>
        <w:jc w:val="center"/>
        <w:rPr>
          <w:sz w:val="28"/>
          <w:szCs w:val="28"/>
          <w:lang w:val="en-US"/>
        </w:rPr>
      </w:pPr>
      <w:r>
        <w:rPr>
          <w:noProof/>
          <w:sz w:val="28"/>
          <w:szCs w:val="28"/>
        </w:rPr>
        <w:lastRenderedPageBreak/>
        <w:drawing>
          <wp:inline distT="0" distB="0" distL="0" distR="0">
            <wp:extent cx="5742858" cy="2638095"/>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65">
                      <a:extLst>
                        <a:ext uri="{28A0092B-C50C-407E-A947-70E740481C1C}">
                          <a14:useLocalDpi xmlns:a14="http://schemas.microsoft.com/office/drawing/2010/main" val="0"/>
                        </a:ext>
                      </a:extLst>
                    </a:blip>
                    <a:stretch>
                      <a:fillRect/>
                    </a:stretch>
                  </pic:blipFill>
                  <pic:spPr>
                    <a:xfrm>
                      <a:off x="0" y="0"/>
                      <a:ext cx="5742858" cy="2638095"/>
                    </a:xfrm>
                    <a:prstGeom prst="rect">
                      <a:avLst/>
                    </a:prstGeom>
                  </pic:spPr>
                </pic:pic>
              </a:graphicData>
            </a:graphic>
          </wp:inline>
        </w:drawing>
      </w:r>
    </w:p>
    <w:p w:rsidR="00D85101" w:rsidRDefault="00D85101" w:rsidP="00FA62DB">
      <w:pPr>
        <w:spacing w:before="100" w:beforeAutospacing="1" w:after="100" w:afterAutospacing="1"/>
        <w:rPr>
          <w:sz w:val="28"/>
          <w:szCs w:val="28"/>
        </w:rPr>
      </w:pPr>
      <w:r>
        <w:rPr>
          <w:sz w:val="28"/>
          <w:szCs w:val="28"/>
        </w:rPr>
        <w:t xml:space="preserve">2. </w:t>
      </w:r>
      <w:r>
        <w:rPr>
          <w:sz w:val="28"/>
          <w:szCs w:val="28"/>
          <w:lang w:val="en-US"/>
        </w:rPr>
        <w:t>HTML</w:t>
      </w:r>
    </w:p>
    <w:p w:rsidR="00680305" w:rsidRPr="00DC2A08" w:rsidRDefault="00680305" w:rsidP="00FA62DB">
      <w:pPr>
        <w:spacing w:before="100" w:beforeAutospacing="1" w:after="100" w:afterAutospacing="1"/>
        <w:rPr>
          <w:sz w:val="28"/>
          <w:szCs w:val="28"/>
        </w:rPr>
      </w:pPr>
      <w:r>
        <w:rPr>
          <w:sz w:val="28"/>
          <w:szCs w:val="28"/>
        </w:rPr>
        <w:t xml:space="preserve">Вторая вкладка </w:t>
      </w:r>
      <w:r w:rsidRPr="00680305">
        <w:rPr>
          <w:sz w:val="28"/>
          <w:szCs w:val="28"/>
        </w:rPr>
        <w:t xml:space="preserve">– </w:t>
      </w:r>
      <w:r>
        <w:rPr>
          <w:sz w:val="28"/>
          <w:szCs w:val="28"/>
          <w:lang w:val="en-US"/>
        </w:rPr>
        <w:t>HTML</w:t>
      </w:r>
      <w:r>
        <w:rPr>
          <w:sz w:val="28"/>
          <w:szCs w:val="28"/>
        </w:rPr>
        <w:t>.</w:t>
      </w:r>
      <w:r w:rsidR="00DC2A08">
        <w:rPr>
          <w:sz w:val="28"/>
          <w:szCs w:val="28"/>
        </w:rPr>
        <w:t xml:space="preserve"> Разделена на две части. Слева видим </w:t>
      </w:r>
      <w:r w:rsidR="00DC2A08">
        <w:rPr>
          <w:sz w:val="28"/>
          <w:szCs w:val="28"/>
          <w:lang w:val="en-US"/>
        </w:rPr>
        <w:t>html</w:t>
      </w:r>
      <w:r w:rsidR="00DC2A08" w:rsidRPr="00DC2A08">
        <w:rPr>
          <w:sz w:val="28"/>
          <w:szCs w:val="28"/>
        </w:rPr>
        <w:t>-</w:t>
      </w:r>
      <w:r w:rsidR="00DC2A08">
        <w:rPr>
          <w:sz w:val="28"/>
          <w:szCs w:val="28"/>
        </w:rPr>
        <w:t>код т</w:t>
      </w:r>
      <w:r w:rsidR="00DC2A08">
        <w:rPr>
          <w:sz w:val="28"/>
          <w:szCs w:val="28"/>
        </w:rPr>
        <w:t>е</w:t>
      </w:r>
      <w:r w:rsidR="00DC2A08">
        <w:rPr>
          <w:sz w:val="28"/>
          <w:szCs w:val="28"/>
        </w:rPr>
        <w:t xml:space="preserve">кущей страницы, справа стили, применяемые к выбранному </w:t>
      </w:r>
      <w:r w:rsidR="00DC2A08">
        <w:rPr>
          <w:sz w:val="28"/>
          <w:szCs w:val="28"/>
          <w:lang w:val="en-US"/>
        </w:rPr>
        <w:t>html</w:t>
      </w:r>
      <w:r w:rsidR="00DC2A08">
        <w:rPr>
          <w:sz w:val="28"/>
          <w:szCs w:val="28"/>
        </w:rPr>
        <w:t>-элементу.</w:t>
      </w:r>
    </w:p>
    <w:p w:rsidR="00680305" w:rsidRPr="00680305" w:rsidRDefault="00680305" w:rsidP="00680305">
      <w:pPr>
        <w:spacing w:before="100" w:beforeAutospacing="1" w:after="100" w:afterAutospacing="1"/>
        <w:jc w:val="center"/>
        <w:rPr>
          <w:sz w:val="28"/>
          <w:szCs w:val="28"/>
        </w:rPr>
      </w:pPr>
      <w:r>
        <w:rPr>
          <w:noProof/>
          <w:sz w:val="28"/>
          <w:szCs w:val="28"/>
        </w:rPr>
        <w:drawing>
          <wp:inline distT="0" distB="0" distL="0" distR="0">
            <wp:extent cx="5939790" cy="1988820"/>
            <wp:effectExtent l="0" t="0" r="381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166">
                      <a:extLst>
                        <a:ext uri="{28A0092B-C50C-407E-A947-70E740481C1C}">
                          <a14:useLocalDpi xmlns:a14="http://schemas.microsoft.com/office/drawing/2010/main" val="0"/>
                        </a:ext>
                      </a:extLst>
                    </a:blip>
                    <a:stretch>
                      <a:fillRect/>
                    </a:stretch>
                  </pic:blipFill>
                  <pic:spPr>
                    <a:xfrm>
                      <a:off x="0" y="0"/>
                      <a:ext cx="5939790" cy="1988820"/>
                    </a:xfrm>
                    <a:prstGeom prst="rect">
                      <a:avLst/>
                    </a:prstGeom>
                  </pic:spPr>
                </pic:pic>
              </a:graphicData>
            </a:graphic>
          </wp:inline>
        </w:drawing>
      </w:r>
    </w:p>
    <w:p w:rsidR="00D85101" w:rsidRPr="00057869" w:rsidRDefault="00D85101" w:rsidP="00FA62DB">
      <w:pPr>
        <w:spacing w:before="100" w:beforeAutospacing="1" w:after="100" w:afterAutospacing="1"/>
        <w:rPr>
          <w:sz w:val="28"/>
          <w:szCs w:val="28"/>
        </w:rPr>
      </w:pPr>
      <w:r w:rsidRPr="00D85101">
        <w:rPr>
          <w:sz w:val="28"/>
          <w:szCs w:val="28"/>
        </w:rPr>
        <w:t xml:space="preserve">3. </w:t>
      </w:r>
      <w:r w:rsidR="00DC2A08">
        <w:rPr>
          <w:sz w:val="28"/>
          <w:szCs w:val="28"/>
          <w:lang w:val="en-US"/>
        </w:rPr>
        <w:t>CSS</w:t>
      </w:r>
    </w:p>
    <w:p w:rsidR="00DC2A08" w:rsidRPr="00057869" w:rsidRDefault="00057869" w:rsidP="00FA62DB">
      <w:pPr>
        <w:spacing w:before="100" w:beforeAutospacing="1" w:after="100" w:afterAutospacing="1"/>
        <w:rPr>
          <w:sz w:val="28"/>
          <w:szCs w:val="28"/>
        </w:rPr>
      </w:pPr>
      <w:r>
        <w:rPr>
          <w:sz w:val="28"/>
          <w:szCs w:val="28"/>
        </w:rPr>
        <w:t xml:space="preserve">Во вкладке </w:t>
      </w:r>
      <w:r>
        <w:rPr>
          <w:sz w:val="28"/>
          <w:szCs w:val="28"/>
          <w:lang w:val="en-US"/>
        </w:rPr>
        <w:t>CSS</w:t>
      </w:r>
      <w:r>
        <w:rPr>
          <w:sz w:val="28"/>
          <w:szCs w:val="28"/>
        </w:rPr>
        <w:t xml:space="preserve"> можно ознакомиться с полным набором стилей, и найти ст</w:t>
      </w:r>
      <w:r>
        <w:rPr>
          <w:sz w:val="28"/>
          <w:szCs w:val="28"/>
        </w:rPr>
        <w:t>и</w:t>
      </w:r>
      <w:r>
        <w:rPr>
          <w:sz w:val="28"/>
          <w:szCs w:val="28"/>
        </w:rPr>
        <w:t>ли для используемых на странице селекторов.</w:t>
      </w:r>
    </w:p>
    <w:p w:rsidR="00DC2A08" w:rsidRPr="00DC2A08" w:rsidRDefault="00DC2A08" w:rsidP="00DC2A08">
      <w:pPr>
        <w:spacing w:before="100" w:beforeAutospacing="1" w:after="100" w:afterAutospacing="1"/>
        <w:jc w:val="center"/>
        <w:rPr>
          <w:sz w:val="28"/>
          <w:szCs w:val="28"/>
        </w:rPr>
      </w:pPr>
      <w:r>
        <w:rPr>
          <w:noProof/>
          <w:sz w:val="28"/>
          <w:szCs w:val="28"/>
        </w:rPr>
        <w:lastRenderedPageBreak/>
        <w:drawing>
          <wp:inline distT="0" distB="0" distL="0" distR="0">
            <wp:extent cx="3980953" cy="2352381"/>
            <wp:effectExtent l="0" t="0" r="63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167">
                      <a:extLst>
                        <a:ext uri="{28A0092B-C50C-407E-A947-70E740481C1C}">
                          <a14:useLocalDpi xmlns:a14="http://schemas.microsoft.com/office/drawing/2010/main" val="0"/>
                        </a:ext>
                      </a:extLst>
                    </a:blip>
                    <a:stretch>
                      <a:fillRect/>
                    </a:stretch>
                  </pic:blipFill>
                  <pic:spPr>
                    <a:xfrm>
                      <a:off x="0" y="0"/>
                      <a:ext cx="3980953" cy="2352381"/>
                    </a:xfrm>
                    <a:prstGeom prst="rect">
                      <a:avLst/>
                    </a:prstGeom>
                  </pic:spPr>
                </pic:pic>
              </a:graphicData>
            </a:graphic>
          </wp:inline>
        </w:drawing>
      </w:r>
    </w:p>
    <w:p w:rsidR="00D85101" w:rsidRDefault="00D85101" w:rsidP="00FA62DB">
      <w:pPr>
        <w:spacing w:before="100" w:beforeAutospacing="1" w:after="100" w:afterAutospacing="1"/>
        <w:rPr>
          <w:sz w:val="28"/>
          <w:szCs w:val="28"/>
        </w:rPr>
      </w:pPr>
      <w:r w:rsidRPr="00680305">
        <w:rPr>
          <w:sz w:val="28"/>
          <w:szCs w:val="28"/>
        </w:rPr>
        <w:t xml:space="preserve">4. </w:t>
      </w:r>
      <w:r>
        <w:rPr>
          <w:sz w:val="28"/>
          <w:szCs w:val="28"/>
        </w:rPr>
        <w:t>Сеть</w:t>
      </w:r>
    </w:p>
    <w:p w:rsidR="00957E0B" w:rsidRDefault="00957E0B" w:rsidP="00FA62DB">
      <w:pPr>
        <w:spacing w:before="100" w:beforeAutospacing="1" w:after="100" w:afterAutospacing="1"/>
        <w:rPr>
          <w:sz w:val="28"/>
          <w:szCs w:val="28"/>
        </w:rPr>
      </w:pPr>
      <w:r>
        <w:rPr>
          <w:sz w:val="28"/>
          <w:szCs w:val="28"/>
        </w:rPr>
        <w:t>Информацию по загрузки всех странице, и отдельно каждого компонента (</w:t>
      </w:r>
      <w:r>
        <w:rPr>
          <w:sz w:val="28"/>
          <w:szCs w:val="28"/>
          <w:lang w:val="en-US"/>
        </w:rPr>
        <w:t>get</w:t>
      </w:r>
      <w:r w:rsidRPr="00957E0B">
        <w:rPr>
          <w:sz w:val="28"/>
          <w:szCs w:val="28"/>
        </w:rPr>
        <w:t xml:space="preserve">, </w:t>
      </w:r>
      <w:r>
        <w:rPr>
          <w:sz w:val="28"/>
          <w:szCs w:val="28"/>
          <w:lang w:val="en-US"/>
        </w:rPr>
        <w:t>post</w:t>
      </w:r>
      <w:r w:rsidRPr="00957E0B">
        <w:rPr>
          <w:sz w:val="28"/>
          <w:szCs w:val="28"/>
        </w:rPr>
        <w:t>-</w:t>
      </w:r>
      <w:r>
        <w:rPr>
          <w:sz w:val="28"/>
          <w:szCs w:val="28"/>
        </w:rPr>
        <w:t>параметры, изображения, скрипты, стили, шрифты и другие меди</w:t>
      </w:r>
      <w:r>
        <w:rPr>
          <w:sz w:val="28"/>
          <w:szCs w:val="28"/>
        </w:rPr>
        <w:t>й</w:t>
      </w:r>
      <w:r>
        <w:rPr>
          <w:sz w:val="28"/>
          <w:szCs w:val="28"/>
        </w:rPr>
        <w:t>ные файлы) можно найти во вкладке Сеть.</w:t>
      </w:r>
    </w:p>
    <w:p w:rsidR="00957E0B" w:rsidRPr="00957E0B" w:rsidRDefault="00957E0B" w:rsidP="00957E0B">
      <w:pPr>
        <w:spacing w:before="100" w:beforeAutospacing="1" w:after="100" w:afterAutospacing="1"/>
        <w:jc w:val="center"/>
        <w:rPr>
          <w:sz w:val="28"/>
          <w:szCs w:val="28"/>
        </w:rPr>
      </w:pPr>
      <w:r>
        <w:rPr>
          <w:noProof/>
          <w:sz w:val="28"/>
          <w:szCs w:val="28"/>
        </w:rPr>
        <w:drawing>
          <wp:inline distT="0" distB="0" distL="0" distR="0">
            <wp:extent cx="5939790" cy="2446020"/>
            <wp:effectExtent l="0" t="0" r="381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68">
                      <a:extLst>
                        <a:ext uri="{28A0092B-C50C-407E-A947-70E740481C1C}">
                          <a14:useLocalDpi xmlns:a14="http://schemas.microsoft.com/office/drawing/2010/main" val="0"/>
                        </a:ext>
                      </a:extLst>
                    </a:blip>
                    <a:stretch>
                      <a:fillRect/>
                    </a:stretch>
                  </pic:blipFill>
                  <pic:spPr>
                    <a:xfrm>
                      <a:off x="0" y="0"/>
                      <a:ext cx="5939790" cy="2446020"/>
                    </a:xfrm>
                    <a:prstGeom prst="rect">
                      <a:avLst/>
                    </a:prstGeom>
                  </pic:spPr>
                </pic:pic>
              </a:graphicData>
            </a:graphic>
          </wp:inline>
        </w:drawing>
      </w:r>
    </w:p>
    <w:p w:rsidR="00D85101" w:rsidRDefault="00D85101" w:rsidP="00FA62DB">
      <w:pPr>
        <w:spacing w:before="100" w:beforeAutospacing="1" w:after="100" w:afterAutospacing="1"/>
        <w:rPr>
          <w:sz w:val="28"/>
          <w:szCs w:val="28"/>
        </w:rPr>
      </w:pPr>
      <w:r>
        <w:rPr>
          <w:sz w:val="28"/>
          <w:szCs w:val="28"/>
        </w:rPr>
        <w:t>5.</w:t>
      </w:r>
      <w:r w:rsidR="00957E0B">
        <w:rPr>
          <w:sz w:val="28"/>
          <w:szCs w:val="28"/>
        </w:rPr>
        <w:t xml:space="preserve"> </w:t>
      </w:r>
      <w:r w:rsidR="00957E0B">
        <w:rPr>
          <w:sz w:val="28"/>
          <w:szCs w:val="28"/>
          <w:lang w:val="en-US"/>
        </w:rPr>
        <w:t>Cookie</w:t>
      </w:r>
    </w:p>
    <w:p w:rsidR="00957E0B" w:rsidRDefault="00957E0B" w:rsidP="00FA62DB">
      <w:pPr>
        <w:spacing w:before="100" w:beforeAutospacing="1" w:after="100" w:afterAutospacing="1"/>
        <w:rPr>
          <w:sz w:val="28"/>
          <w:szCs w:val="28"/>
        </w:rPr>
      </w:pPr>
      <w:r>
        <w:rPr>
          <w:sz w:val="28"/>
          <w:szCs w:val="28"/>
        </w:rPr>
        <w:t xml:space="preserve">Всю информацию по кукам можно получить в вкладке </w:t>
      </w:r>
      <w:r>
        <w:rPr>
          <w:sz w:val="28"/>
          <w:szCs w:val="28"/>
          <w:lang w:val="en-US"/>
        </w:rPr>
        <w:t>Cookie</w:t>
      </w:r>
    </w:p>
    <w:p w:rsidR="00957E0B" w:rsidRPr="00957E0B" w:rsidRDefault="00E70987" w:rsidP="00E70987">
      <w:pPr>
        <w:spacing w:before="100" w:beforeAutospacing="1" w:after="100" w:afterAutospacing="1"/>
        <w:jc w:val="center"/>
        <w:rPr>
          <w:sz w:val="28"/>
          <w:szCs w:val="28"/>
        </w:rPr>
      </w:pPr>
      <w:r>
        <w:rPr>
          <w:noProof/>
          <w:sz w:val="28"/>
          <w:szCs w:val="28"/>
        </w:rPr>
        <w:drawing>
          <wp:inline distT="0" distB="0" distL="0" distR="0">
            <wp:extent cx="5939790" cy="1168400"/>
            <wp:effectExtent l="0" t="0" r="381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8.png"/>
                    <pic:cNvPicPr/>
                  </pic:nvPicPr>
                  <pic:blipFill>
                    <a:blip r:embed="rId169">
                      <a:extLst>
                        <a:ext uri="{28A0092B-C50C-407E-A947-70E740481C1C}">
                          <a14:useLocalDpi xmlns:a14="http://schemas.microsoft.com/office/drawing/2010/main" val="0"/>
                        </a:ext>
                      </a:extLst>
                    </a:blip>
                    <a:stretch>
                      <a:fillRect/>
                    </a:stretch>
                  </pic:blipFill>
                  <pic:spPr>
                    <a:xfrm>
                      <a:off x="0" y="0"/>
                      <a:ext cx="5939790" cy="1168400"/>
                    </a:xfrm>
                    <a:prstGeom prst="rect">
                      <a:avLst/>
                    </a:prstGeom>
                  </pic:spPr>
                </pic:pic>
              </a:graphicData>
            </a:graphic>
          </wp:inline>
        </w:drawing>
      </w:r>
    </w:p>
    <w:p w:rsidR="00E70987" w:rsidRPr="00E70987" w:rsidRDefault="00E70987" w:rsidP="00E70987">
      <w:pPr>
        <w:spacing w:before="100" w:beforeAutospacing="1" w:after="100" w:afterAutospacing="1"/>
        <w:jc w:val="center"/>
        <w:rPr>
          <w:b/>
          <w:sz w:val="28"/>
          <w:szCs w:val="28"/>
        </w:rPr>
      </w:pPr>
      <w:r>
        <w:rPr>
          <w:b/>
          <w:sz w:val="28"/>
          <w:szCs w:val="28"/>
        </w:rPr>
        <w:t xml:space="preserve">15. </w:t>
      </w:r>
      <w:r w:rsidR="00FA62DB" w:rsidRPr="00E70987">
        <w:rPr>
          <w:b/>
          <w:sz w:val="28"/>
          <w:szCs w:val="28"/>
          <w:lang w:val="en-US"/>
        </w:rPr>
        <w:t>Schema</w:t>
      </w:r>
      <w:r w:rsidR="00FA62DB" w:rsidRPr="00E70987">
        <w:rPr>
          <w:b/>
          <w:sz w:val="28"/>
          <w:szCs w:val="28"/>
        </w:rPr>
        <w:t>.</w:t>
      </w:r>
      <w:r w:rsidR="00FA62DB" w:rsidRPr="00E70987">
        <w:rPr>
          <w:b/>
          <w:sz w:val="28"/>
          <w:szCs w:val="28"/>
          <w:lang w:val="en-US"/>
        </w:rPr>
        <w:t>org</w:t>
      </w:r>
    </w:p>
    <w:p w:rsidR="00E70987" w:rsidRPr="00E70987" w:rsidRDefault="00E70987" w:rsidP="00E70987">
      <w:pPr>
        <w:spacing w:before="100" w:beforeAutospacing="1" w:after="100" w:afterAutospacing="1"/>
        <w:rPr>
          <w:sz w:val="28"/>
          <w:szCs w:val="28"/>
        </w:rPr>
      </w:pPr>
      <w:r w:rsidRPr="00E70987">
        <w:rPr>
          <w:b/>
          <w:sz w:val="28"/>
          <w:szCs w:val="28"/>
        </w:rPr>
        <w:t>Schema.org</w:t>
      </w:r>
      <w:r w:rsidRPr="00E70987">
        <w:rPr>
          <w:sz w:val="28"/>
          <w:szCs w:val="28"/>
        </w:rPr>
        <w:t xml:space="preserve"> – это стандарт семантической разметки данных в сети, объявле</w:t>
      </w:r>
      <w:r w:rsidRPr="00E70987">
        <w:rPr>
          <w:sz w:val="28"/>
          <w:szCs w:val="28"/>
        </w:rPr>
        <w:t>н</w:t>
      </w:r>
      <w:r w:rsidRPr="00E70987">
        <w:rPr>
          <w:sz w:val="28"/>
          <w:szCs w:val="28"/>
        </w:rPr>
        <w:t>ный поисковыми системами Google, Bing и Yahoo! летом 2011 года. Цель с</w:t>
      </w:r>
      <w:r w:rsidRPr="00E70987">
        <w:rPr>
          <w:sz w:val="28"/>
          <w:szCs w:val="28"/>
        </w:rPr>
        <w:t>е</w:t>
      </w:r>
      <w:r w:rsidRPr="00E70987">
        <w:rPr>
          <w:sz w:val="28"/>
          <w:szCs w:val="28"/>
        </w:rPr>
        <w:lastRenderedPageBreak/>
        <w:t>мантической разметки – сделать интернет более понятным, структурирова</w:t>
      </w:r>
      <w:r w:rsidRPr="00E70987">
        <w:rPr>
          <w:sz w:val="28"/>
          <w:szCs w:val="28"/>
        </w:rPr>
        <w:t>н</w:t>
      </w:r>
      <w:r w:rsidRPr="00E70987">
        <w:rPr>
          <w:sz w:val="28"/>
          <w:szCs w:val="28"/>
        </w:rPr>
        <w:t>ным и облегчить поисковым системам и специальным программам извлеч</w:t>
      </w:r>
      <w:r w:rsidRPr="00E70987">
        <w:rPr>
          <w:sz w:val="28"/>
          <w:szCs w:val="28"/>
        </w:rPr>
        <w:t>е</w:t>
      </w:r>
      <w:r w:rsidRPr="00E70987">
        <w:rPr>
          <w:sz w:val="28"/>
          <w:szCs w:val="28"/>
        </w:rPr>
        <w:t>ние и обработку информации для удобного её представления в результатах поиска. Яндекс с осени 2011 года понимает этот формат и поддерживает его в некоторых партнерских программах.</w:t>
      </w:r>
      <w:r>
        <w:rPr>
          <w:sz w:val="28"/>
          <w:szCs w:val="28"/>
        </w:rPr>
        <w:t xml:space="preserve"> </w:t>
      </w:r>
      <w:r w:rsidRPr="00E70987">
        <w:rPr>
          <w:sz w:val="28"/>
          <w:szCs w:val="28"/>
        </w:rPr>
        <w:t>Разметка происходит непосредственно в HTML-коде страниц с помощью специальных атрибутов и не требует с</w:t>
      </w:r>
      <w:r w:rsidRPr="00E70987">
        <w:rPr>
          <w:sz w:val="28"/>
          <w:szCs w:val="28"/>
        </w:rPr>
        <w:t>о</w:t>
      </w:r>
      <w:r w:rsidRPr="00E70987">
        <w:rPr>
          <w:sz w:val="28"/>
          <w:szCs w:val="28"/>
        </w:rPr>
        <w:t xml:space="preserve">здания отдельных экспортных файлов. </w:t>
      </w:r>
    </w:p>
    <w:p w:rsidR="00E70987" w:rsidRDefault="00E70987" w:rsidP="00E70987">
      <w:pPr>
        <w:spacing w:before="100" w:beforeAutospacing="1" w:after="100" w:afterAutospacing="1"/>
        <w:rPr>
          <w:sz w:val="28"/>
          <w:szCs w:val="28"/>
        </w:rPr>
      </w:pPr>
      <w:r w:rsidRPr="00E70987">
        <w:rPr>
          <w:b/>
          <w:sz w:val="28"/>
          <w:szCs w:val="28"/>
        </w:rPr>
        <w:t>Микроданные</w:t>
      </w:r>
      <w:r w:rsidRPr="00E70987">
        <w:rPr>
          <w:sz w:val="28"/>
          <w:szCs w:val="28"/>
        </w:rPr>
        <w:t xml:space="preserve"> (HTML microdata) — это международный стандарт семант</w:t>
      </w:r>
      <w:r w:rsidRPr="00E70987">
        <w:rPr>
          <w:sz w:val="28"/>
          <w:szCs w:val="28"/>
        </w:rPr>
        <w:t>и</w:t>
      </w:r>
      <w:r w:rsidRPr="00E70987">
        <w:rPr>
          <w:sz w:val="28"/>
          <w:szCs w:val="28"/>
        </w:rPr>
        <w:t>ческой разметки HTML-страниц, с помощью атрибутов, описывающих смысл информации, содержащейся в тех или иных HTML-элементах. Такие атриб</w:t>
      </w:r>
      <w:r w:rsidRPr="00E70987">
        <w:rPr>
          <w:sz w:val="28"/>
          <w:szCs w:val="28"/>
        </w:rPr>
        <w:t>у</w:t>
      </w:r>
      <w:r w:rsidRPr="00E70987">
        <w:rPr>
          <w:sz w:val="28"/>
          <w:szCs w:val="28"/>
        </w:rPr>
        <w:t>ты делают контент страниц машиночитаемым, то есть позволяют в автомат</w:t>
      </w:r>
      <w:r w:rsidRPr="00E70987">
        <w:rPr>
          <w:sz w:val="28"/>
          <w:szCs w:val="28"/>
        </w:rPr>
        <w:t>и</w:t>
      </w:r>
      <w:r w:rsidRPr="00E70987">
        <w:rPr>
          <w:sz w:val="28"/>
          <w:szCs w:val="28"/>
        </w:rPr>
        <w:t xml:space="preserve">ческом режиме находить и извлекать нужные данные. </w:t>
      </w:r>
    </w:p>
    <w:p w:rsidR="00E70987" w:rsidRPr="00E70987" w:rsidRDefault="00E70987" w:rsidP="00E70987">
      <w:pPr>
        <w:spacing w:before="100" w:beforeAutospacing="1" w:after="100" w:afterAutospacing="1"/>
        <w:rPr>
          <w:b/>
          <w:sz w:val="28"/>
          <w:szCs w:val="28"/>
        </w:rPr>
      </w:pPr>
      <w:r w:rsidRPr="00E70987">
        <w:rPr>
          <w:b/>
          <w:sz w:val="28"/>
          <w:szCs w:val="28"/>
        </w:rPr>
        <w:t>Что такое Schema.org?</w:t>
      </w:r>
    </w:p>
    <w:p w:rsidR="00E70987" w:rsidRPr="00E70987" w:rsidRDefault="00E70987" w:rsidP="00E70987">
      <w:pPr>
        <w:spacing w:before="100" w:beforeAutospacing="1" w:after="100" w:afterAutospacing="1"/>
        <w:rPr>
          <w:sz w:val="28"/>
          <w:szCs w:val="28"/>
        </w:rPr>
      </w:pPr>
      <w:r w:rsidRPr="00E70987">
        <w:rPr>
          <w:sz w:val="28"/>
          <w:szCs w:val="28"/>
        </w:rPr>
        <w:t>Это сайт, который содержит коллекцию схем (html-тегов), которые вебмаст</w:t>
      </w:r>
      <w:r w:rsidRPr="00E70987">
        <w:rPr>
          <w:sz w:val="28"/>
          <w:szCs w:val="28"/>
        </w:rPr>
        <w:t>е</w:t>
      </w:r>
      <w:r w:rsidRPr="00E70987">
        <w:rPr>
          <w:sz w:val="28"/>
          <w:szCs w:val="28"/>
        </w:rPr>
        <w:t>ра могут использовать для разметки своих страниц способами, признаными крупнейшими поисковыми системами, такими как Bing, Google, Yahoo! и Яндекс, которые полагаются на эту разметку для улучшения отображения р</w:t>
      </w:r>
      <w:r w:rsidRPr="00E70987">
        <w:rPr>
          <w:sz w:val="28"/>
          <w:szCs w:val="28"/>
        </w:rPr>
        <w:t>е</w:t>
      </w:r>
      <w:r w:rsidRPr="00E70987">
        <w:rPr>
          <w:sz w:val="28"/>
          <w:szCs w:val="28"/>
        </w:rPr>
        <w:t>зультатов поиска, делая процесс поиска правильных веб-страниц проще для людей.</w:t>
      </w:r>
    </w:p>
    <w:p w:rsidR="00E70987" w:rsidRPr="00E70987" w:rsidRDefault="00E70987" w:rsidP="00E70987">
      <w:pPr>
        <w:spacing w:before="100" w:beforeAutospacing="1" w:after="100" w:afterAutospacing="1"/>
        <w:rPr>
          <w:sz w:val="28"/>
          <w:szCs w:val="28"/>
        </w:rPr>
      </w:pPr>
      <w:r w:rsidRPr="00E70987">
        <w:rPr>
          <w:sz w:val="28"/>
          <w:szCs w:val="28"/>
        </w:rPr>
        <w:t>Многие сайты генерируются из структурированных данных, которые чаще всего хранятся в БД. Когда данные переводятся в HTML, становится очень сложно восстановить первоначальные структурированные данные. Многие приложения, особенно поисковые системы, могут получить значительные преимущества, имея прямой доступ к структурированным данным. Разметка страниц позволяет поисковым системам понимать информацию на веб-страницах и предоставлять пользователю именно ту информацию, которую он ищет. Разметка также может задействовать новые инструменты и прил</w:t>
      </w:r>
      <w:r w:rsidRPr="00E70987">
        <w:rPr>
          <w:sz w:val="28"/>
          <w:szCs w:val="28"/>
        </w:rPr>
        <w:t>о</w:t>
      </w:r>
      <w:r w:rsidRPr="00E70987">
        <w:rPr>
          <w:sz w:val="28"/>
          <w:szCs w:val="28"/>
        </w:rPr>
        <w:t>жения, которые используют эту структуру.</w:t>
      </w:r>
    </w:p>
    <w:p w:rsidR="00E70987" w:rsidRDefault="00E70987" w:rsidP="00E70987">
      <w:pPr>
        <w:spacing w:before="100" w:beforeAutospacing="1" w:after="100" w:afterAutospacing="1"/>
        <w:rPr>
          <w:sz w:val="28"/>
          <w:szCs w:val="28"/>
        </w:rPr>
      </w:pPr>
      <w:r w:rsidRPr="00E70987">
        <w:rPr>
          <w:sz w:val="28"/>
          <w:szCs w:val="28"/>
        </w:rPr>
        <w:t>Этот общий словарь облегчит вебмастерам выбор правильной схемы разме</w:t>
      </w:r>
      <w:r w:rsidRPr="00E70987">
        <w:rPr>
          <w:sz w:val="28"/>
          <w:szCs w:val="28"/>
        </w:rPr>
        <w:t>т</w:t>
      </w:r>
      <w:r w:rsidRPr="00E70987">
        <w:rPr>
          <w:sz w:val="28"/>
          <w:szCs w:val="28"/>
        </w:rPr>
        <w:t>ки  и поможет получить максимум выгоды из приложенных усилий. Так, в</w:t>
      </w:r>
      <w:r w:rsidRPr="00E70987">
        <w:rPr>
          <w:sz w:val="28"/>
          <w:szCs w:val="28"/>
        </w:rPr>
        <w:t>о</w:t>
      </w:r>
      <w:r w:rsidRPr="00E70987">
        <w:rPr>
          <w:sz w:val="28"/>
          <w:szCs w:val="28"/>
        </w:rPr>
        <w:t>одушевленные sitemaps.org, Bing, Google and Yahoo! собрались вместе чтобы создать для вебмастеров эту коллекцию схем.</w:t>
      </w:r>
    </w:p>
    <w:p w:rsidR="00225998" w:rsidRPr="00225998" w:rsidRDefault="00225998" w:rsidP="00E70987">
      <w:pPr>
        <w:spacing w:before="100" w:beforeAutospacing="1" w:after="100" w:afterAutospacing="1"/>
        <w:rPr>
          <w:b/>
          <w:sz w:val="28"/>
          <w:szCs w:val="28"/>
        </w:rPr>
      </w:pPr>
      <w:r w:rsidRPr="00225998">
        <w:rPr>
          <w:b/>
          <w:sz w:val="28"/>
          <w:szCs w:val="28"/>
        </w:rPr>
        <w:t>Как использовать?</w:t>
      </w:r>
    </w:p>
    <w:p w:rsidR="00E70987" w:rsidRDefault="00E70987" w:rsidP="00E70987">
      <w:pPr>
        <w:spacing w:before="100" w:beforeAutospacing="1" w:after="100" w:afterAutospacing="1"/>
        <w:rPr>
          <w:sz w:val="28"/>
          <w:szCs w:val="28"/>
        </w:rPr>
      </w:pPr>
      <w:r w:rsidRPr="00E70987">
        <w:rPr>
          <w:sz w:val="28"/>
          <w:szCs w:val="28"/>
        </w:rPr>
        <w:t>Начнем с конкретного примера. Представим, что у нас есть страница о фил</w:t>
      </w:r>
      <w:r w:rsidRPr="00E70987">
        <w:rPr>
          <w:sz w:val="28"/>
          <w:szCs w:val="28"/>
        </w:rPr>
        <w:t>ь</w:t>
      </w:r>
      <w:r w:rsidRPr="00E70987">
        <w:rPr>
          <w:sz w:val="28"/>
          <w:szCs w:val="28"/>
        </w:rPr>
        <w:t>ме «Аватар» — со ссылкой на трейлер, информацией о режиссере и т. п. HTML-код может выглядеть примерно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987" w:rsidRPr="001620EE" w:rsidTr="00FB17F3">
        <w:tc>
          <w:tcPr>
            <w:tcW w:w="8670" w:type="dxa"/>
            <w:shd w:val="clear" w:color="auto" w:fill="9BBB59"/>
          </w:tcPr>
          <w:p w:rsidR="00E70987" w:rsidRPr="00065569" w:rsidRDefault="00E70987" w:rsidP="00065569">
            <w:pPr>
              <w:jc w:val="center"/>
              <w:rPr>
                <w:b/>
                <w:bCs/>
                <w:color w:val="FFFEFF"/>
                <w:lang w:val="en-US"/>
              </w:rPr>
            </w:pPr>
            <w:r>
              <w:rPr>
                <w:b/>
                <w:bCs/>
                <w:color w:val="FFFEFF"/>
              </w:rPr>
              <w:t xml:space="preserve">Пример </w:t>
            </w:r>
            <w:r>
              <w:rPr>
                <w:b/>
                <w:bCs/>
                <w:color w:val="FFFEFF"/>
                <w:lang w:val="en-US"/>
              </w:rPr>
              <w:t>html</w:t>
            </w:r>
            <w:r>
              <w:rPr>
                <w:b/>
                <w:bCs/>
                <w:color w:val="FFFEFF"/>
              </w:rPr>
              <w:t>-страницы</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15.1</w:t>
            </w:r>
          </w:p>
        </w:tc>
      </w:tr>
      <w:tr w:rsidR="00E70987" w:rsidRPr="00FA62DB" w:rsidTr="00FB17F3">
        <w:trPr>
          <w:trHeight w:val="359"/>
        </w:trPr>
        <w:tc>
          <w:tcPr>
            <w:tcW w:w="8670" w:type="dxa"/>
          </w:tcPr>
          <w:p w:rsidR="00E70987" w:rsidRPr="00E70987" w:rsidRDefault="00E70987" w:rsidP="00E70987">
            <w:pPr>
              <w:pStyle w:val="HTML0"/>
              <w:rPr>
                <w:sz w:val="22"/>
                <w:szCs w:val="22"/>
              </w:rPr>
            </w:pPr>
            <w:r w:rsidRPr="00E70987">
              <w:rPr>
                <w:sz w:val="22"/>
                <w:szCs w:val="22"/>
              </w:rPr>
              <w:t>&lt;</w:t>
            </w:r>
            <w:r w:rsidRPr="00E70987">
              <w:rPr>
                <w:sz w:val="22"/>
                <w:szCs w:val="22"/>
                <w:lang w:val="en-US"/>
              </w:rPr>
              <w:t>div</w:t>
            </w:r>
            <w:r w:rsidRPr="00E70987">
              <w:rPr>
                <w:sz w:val="22"/>
                <w:szCs w:val="22"/>
              </w:rPr>
              <w:t>&gt;</w:t>
            </w:r>
          </w:p>
          <w:p w:rsidR="00E70987" w:rsidRPr="00E70987" w:rsidRDefault="00E70987" w:rsidP="00E70987">
            <w:pPr>
              <w:pStyle w:val="HTML0"/>
              <w:rPr>
                <w:sz w:val="22"/>
                <w:szCs w:val="22"/>
              </w:rPr>
            </w:pPr>
            <w:r w:rsidRPr="00E70987">
              <w:rPr>
                <w:sz w:val="22"/>
                <w:szCs w:val="22"/>
              </w:rPr>
              <w:lastRenderedPageBreak/>
              <w:t xml:space="preserve"> &lt;</w:t>
            </w:r>
            <w:r w:rsidRPr="00E70987">
              <w:rPr>
                <w:sz w:val="22"/>
                <w:szCs w:val="22"/>
                <w:lang w:val="en-US"/>
              </w:rPr>
              <w:t>h</w:t>
            </w:r>
            <w:r w:rsidRPr="00E70987">
              <w:rPr>
                <w:sz w:val="22"/>
                <w:szCs w:val="22"/>
              </w:rPr>
              <w:t>1&gt;Аватар&lt;/</w:t>
            </w:r>
            <w:r w:rsidRPr="00E70987">
              <w:rPr>
                <w:sz w:val="22"/>
                <w:szCs w:val="22"/>
                <w:lang w:val="en-US"/>
              </w:rPr>
              <w:t>h</w:t>
            </w:r>
            <w:r w:rsidRPr="00E70987">
              <w:rPr>
                <w:sz w:val="22"/>
                <w:szCs w:val="22"/>
              </w:rPr>
              <w:t>1&gt;</w:t>
            </w:r>
          </w:p>
          <w:p w:rsidR="00E70987" w:rsidRPr="00E70987" w:rsidRDefault="00E70987" w:rsidP="00E70987">
            <w:pPr>
              <w:pStyle w:val="HTML0"/>
              <w:rPr>
                <w:sz w:val="22"/>
                <w:szCs w:val="22"/>
              </w:rPr>
            </w:pPr>
            <w:r w:rsidRPr="00E70987">
              <w:rPr>
                <w:sz w:val="22"/>
                <w:szCs w:val="22"/>
              </w:rPr>
              <w:t xml:space="preserve"> &lt;</w:t>
            </w:r>
            <w:r w:rsidRPr="00E70987">
              <w:rPr>
                <w:sz w:val="22"/>
                <w:szCs w:val="22"/>
                <w:lang w:val="en-US"/>
              </w:rPr>
              <w:t>span</w:t>
            </w:r>
            <w:r w:rsidRPr="00E70987">
              <w:rPr>
                <w:sz w:val="22"/>
                <w:szCs w:val="22"/>
              </w:rPr>
              <w:t>&gt;Режиссер: Джеймс Кэмерон (род. 16 августа 1954 г.)&lt;/</w:t>
            </w:r>
            <w:r w:rsidRPr="00E70987">
              <w:rPr>
                <w:sz w:val="22"/>
                <w:szCs w:val="22"/>
                <w:lang w:val="en-US"/>
              </w:rPr>
              <w:t>span</w:t>
            </w:r>
            <w:r w:rsidRPr="00E70987">
              <w:rPr>
                <w:sz w:val="22"/>
                <w:szCs w:val="22"/>
              </w:rPr>
              <w:t>&gt;</w:t>
            </w:r>
          </w:p>
          <w:p w:rsidR="00E70987" w:rsidRPr="00E70987" w:rsidRDefault="00E70987" w:rsidP="00E70987">
            <w:pPr>
              <w:pStyle w:val="HTML0"/>
              <w:rPr>
                <w:sz w:val="22"/>
                <w:szCs w:val="22"/>
                <w:lang w:val="en-US"/>
              </w:rPr>
            </w:pPr>
            <w:r w:rsidRPr="00E70987">
              <w:rPr>
                <w:sz w:val="22"/>
                <w:szCs w:val="22"/>
              </w:rPr>
              <w:t xml:space="preserve"> </w:t>
            </w:r>
            <w:r w:rsidRPr="00E70987">
              <w:rPr>
                <w:sz w:val="22"/>
                <w:szCs w:val="22"/>
                <w:lang w:val="en-US"/>
              </w:rPr>
              <w:t>&lt;span&gt;Фантастика&lt;/span&gt;</w:t>
            </w:r>
          </w:p>
          <w:p w:rsidR="00E70987" w:rsidRPr="00E70987" w:rsidRDefault="00E70987" w:rsidP="00E70987">
            <w:pPr>
              <w:pStyle w:val="HTML0"/>
              <w:rPr>
                <w:sz w:val="22"/>
                <w:szCs w:val="22"/>
                <w:lang w:val="en-US"/>
              </w:rPr>
            </w:pPr>
            <w:r w:rsidRPr="00E70987">
              <w:rPr>
                <w:sz w:val="22"/>
                <w:szCs w:val="22"/>
                <w:lang w:val="en-US"/>
              </w:rPr>
              <w:t xml:space="preserve"> &lt;a href="/../movies/avatar-theatrical-trailer.html"&gt;Трейлер&lt;/a&gt;</w:t>
            </w:r>
          </w:p>
          <w:p w:rsidR="00E70987" w:rsidRPr="004C33A9" w:rsidRDefault="00E70987" w:rsidP="00E70987">
            <w:pPr>
              <w:pStyle w:val="HTML0"/>
              <w:rPr>
                <w:sz w:val="22"/>
                <w:szCs w:val="22"/>
                <w:lang w:val="en-US"/>
              </w:rPr>
            </w:pPr>
            <w:r w:rsidRPr="00E70987">
              <w:rPr>
                <w:sz w:val="22"/>
                <w:szCs w:val="22"/>
                <w:lang w:val="en-US"/>
              </w:rPr>
              <w:t>&lt;/div&gt;</w:t>
            </w:r>
          </w:p>
        </w:tc>
      </w:tr>
    </w:tbl>
    <w:p w:rsidR="00E70987" w:rsidRDefault="00E70987" w:rsidP="00E70987">
      <w:pPr>
        <w:spacing w:before="100" w:beforeAutospacing="1" w:after="100" w:afterAutospacing="1"/>
        <w:rPr>
          <w:sz w:val="28"/>
          <w:szCs w:val="28"/>
        </w:rPr>
      </w:pPr>
      <w:r w:rsidRPr="00E70987">
        <w:rPr>
          <w:sz w:val="28"/>
          <w:szCs w:val="28"/>
        </w:rPr>
        <w:lastRenderedPageBreak/>
        <w:t>В первую очередь необходимо указать, какая часть страницы посвящена непосредственно фильму «Аватар». Для этого добавим атрибут itemscope к HTML-тегу, в который заключена эта информация: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987" w:rsidRPr="001620EE" w:rsidTr="00FB17F3">
        <w:tc>
          <w:tcPr>
            <w:tcW w:w="8670" w:type="dxa"/>
            <w:shd w:val="clear" w:color="auto" w:fill="9BBB59"/>
          </w:tcPr>
          <w:p w:rsidR="00E70987" w:rsidRPr="00065569" w:rsidRDefault="00E70987" w:rsidP="00065569">
            <w:pPr>
              <w:jc w:val="center"/>
              <w:rPr>
                <w:b/>
                <w:bCs/>
                <w:color w:val="FFFEFF"/>
                <w:lang w:val="en-US"/>
              </w:rPr>
            </w:pPr>
            <w:r>
              <w:rPr>
                <w:b/>
                <w:bCs/>
                <w:color w:val="FFFEFF"/>
              </w:rPr>
              <w:t xml:space="preserve">Атрибут </w:t>
            </w:r>
            <w:r>
              <w:rPr>
                <w:b/>
                <w:bCs/>
                <w:color w:val="FFFEFF"/>
                <w:lang w:val="en-US"/>
              </w:rPr>
              <w:t>itemscope</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15.2</w:t>
            </w:r>
          </w:p>
        </w:tc>
      </w:tr>
      <w:tr w:rsidR="00E70987" w:rsidRPr="00FA62DB" w:rsidTr="00FB17F3">
        <w:trPr>
          <w:trHeight w:val="359"/>
        </w:trPr>
        <w:tc>
          <w:tcPr>
            <w:tcW w:w="8670" w:type="dxa"/>
          </w:tcPr>
          <w:p w:rsidR="00E70987" w:rsidRPr="00E70987" w:rsidRDefault="00E70987" w:rsidP="00E70987">
            <w:pPr>
              <w:pStyle w:val="HTML0"/>
              <w:rPr>
                <w:sz w:val="22"/>
                <w:szCs w:val="22"/>
                <w:lang w:val="en-US"/>
              </w:rPr>
            </w:pPr>
            <w:r w:rsidRPr="00E70987">
              <w:rPr>
                <w:sz w:val="22"/>
                <w:szCs w:val="22"/>
                <w:lang w:val="en-US"/>
              </w:rPr>
              <w:t xml:space="preserve">&lt;div </w:t>
            </w:r>
            <w:r w:rsidRPr="00E70987">
              <w:rPr>
                <w:b/>
                <w:sz w:val="22"/>
                <w:szCs w:val="22"/>
                <w:lang w:val="en-US"/>
              </w:rPr>
              <w:t>itemscope</w:t>
            </w:r>
            <w:r w:rsidRPr="00E70987">
              <w:rPr>
                <w:sz w:val="22"/>
                <w:szCs w:val="22"/>
                <w:lang w:val="en-US"/>
              </w:rPr>
              <w:t>&gt;</w:t>
            </w:r>
          </w:p>
          <w:p w:rsidR="00E70987" w:rsidRPr="00E70987" w:rsidRDefault="00E70987" w:rsidP="00E70987">
            <w:pPr>
              <w:pStyle w:val="HTML0"/>
              <w:rPr>
                <w:sz w:val="22"/>
                <w:szCs w:val="22"/>
                <w:lang w:val="en-US"/>
              </w:rPr>
            </w:pPr>
            <w:r w:rsidRPr="00E70987">
              <w:rPr>
                <w:sz w:val="22"/>
                <w:szCs w:val="22"/>
                <w:lang w:val="en-US"/>
              </w:rPr>
              <w:t xml:space="preserve">  &lt;h1&gt;</w:t>
            </w:r>
            <w:r w:rsidRPr="00E70987">
              <w:rPr>
                <w:sz w:val="22"/>
                <w:szCs w:val="22"/>
              </w:rPr>
              <w:t>Аватар</w:t>
            </w:r>
            <w:r w:rsidRPr="00E70987">
              <w:rPr>
                <w:sz w:val="22"/>
                <w:szCs w:val="22"/>
                <w:lang w:val="en-US"/>
              </w:rPr>
              <w:t>&lt;/h1&gt;</w:t>
            </w:r>
          </w:p>
          <w:p w:rsidR="00E70987" w:rsidRPr="00E70987" w:rsidRDefault="00E70987" w:rsidP="00E70987">
            <w:pPr>
              <w:pStyle w:val="HTML0"/>
              <w:rPr>
                <w:sz w:val="22"/>
                <w:szCs w:val="22"/>
                <w:lang w:val="en-US"/>
              </w:rPr>
            </w:pPr>
            <w:r w:rsidRPr="00E70987">
              <w:rPr>
                <w:sz w:val="22"/>
                <w:szCs w:val="22"/>
                <w:lang w:val="en-US"/>
              </w:rPr>
              <w:t xml:space="preserve">  </w:t>
            </w:r>
            <w:r w:rsidRPr="00E70987">
              <w:rPr>
                <w:sz w:val="22"/>
                <w:szCs w:val="22"/>
              </w:rPr>
              <w:t xml:space="preserve">&lt;span&gt;Режиссер: Джеймс Кэмерон (род. 16 августа 1954 г.) </w:t>
            </w:r>
            <w:r w:rsidRPr="00E70987">
              <w:rPr>
                <w:sz w:val="22"/>
                <w:szCs w:val="22"/>
                <w:lang w:val="en-US"/>
              </w:rPr>
              <w:t>&lt;/span&gt;</w:t>
            </w:r>
          </w:p>
          <w:p w:rsidR="00E70987" w:rsidRPr="00E70987" w:rsidRDefault="00E70987" w:rsidP="00E70987">
            <w:pPr>
              <w:pStyle w:val="HTML0"/>
              <w:rPr>
                <w:sz w:val="22"/>
                <w:szCs w:val="22"/>
                <w:lang w:val="en-US"/>
              </w:rPr>
            </w:pPr>
            <w:r w:rsidRPr="00E70987">
              <w:rPr>
                <w:sz w:val="22"/>
                <w:szCs w:val="22"/>
                <w:lang w:val="en-US"/>
              </w:rPr>
              <w:t xml:space="preserve">  &lt;span&gt;</w:t>
            </w:r>
            <w:r w:rsidRPr="00E70987">
              <w:rPr>
                <w:sz w:val="22"/>
                <w:szCs w:val="22"/>
              </w:rPr>
              <w:t>Фантастика</w:t>
            </w:r>
            <w:r w:rsidRPr="00E70987">
              <w:rPr>
                <w:sz w:val="22"/>
                <w:szCs w:val="22"/>
                <w:lang w:val="en-US"/>
              </w:rPr>
              <w:t>&lt;/span&gt;</w:t>
            </w:r>
          </w:p>
          <w:p w:rsidR="00E70987" w:rsidRPr="00E70987" w:rsidRDefault="00E70987" w:rsidP="00E70987">
            <w:pPr>
              <w:pStyle w:val="HTML0"/>
              <w:rPr>
                <w:sz w:val="22"/>
                <w:szCs w:val="22"/>
                <w:lang w:val="en-US"/>
              </w:rPr>
            </w:pPr>
            <w:r w:rsidRPr="00E70987">
              <w:rPr>
                <w:sz w:val="22"/>
                <w:szCs w:val="22"/>
                <w:lang w:val="en-US"/>
              </w:rPr>
              <w:t xml:space="preserve">  &lt;a href="/../movies/avatar-theatrical-trailer.html"&gt;</w:t>
            </w:r>
            <w:r w:rsidRPr="00E70987">
              <w:rPr>
                <w:sz w:val="22"/>
                <w:szCs w:val="22"/>
              </w:rPr>
              <w:t>Трейлер</w:t>
            </w:r>
            <w:r w:rsidRPr="00E70987">
              <w:rPr>
                <w:sz w:val="22"/>
                <w:szCs w:val="22"/>
                <w:lang w:val="en-US"/>
              </w:rPr>
              <w:t>&lt;/a&gt;</w:t>
            </w:r>
          </w:p>
          <w:p w:rsidR="00E70987" w:rsidRPr="004C33A9" w:rsidRDefault="00E70987" w:rsidP="00E70987">
            <w:pPr>
              <w:pStyle w:val="HTML0"/>
              <w:rPr>
                <w:sz w:val="22"/>
                <w:szCs w:val="22"/>
                <w:lang w:val="en-US"/>
              </w:rPr>
            </w:pPr>
            <w:r w:rsidRPr="00E70987">
              <w:rPr>
                <w:sz w:val="22"/>
                <w:szCs w:val="22"/>
              </w:rPr>
              <w:t>&lt;/div&gt;</w:t>
            </w:r>
          </w:p>
        </w:tc>
      </w:tr>
    </w:tbl>
    <w:p w:rsidR="00E70987" w:rsidRPr="00E70987" w:rsidRDefault="00E70987" w:rsidP="00E70987">
      <w:pPr>
        <w:spacing w:before="100" w:beforeAutospacing="1" w:after="100" w:afterAutospacing="1"/>
        <w:rPr>
          <w:sz w:val="28"/>
          <w:szCs w:val="28"/>
        </w:rPr>
      </w:pPr>
      <w:r w:rsidRPr="00E70987">
        <w:rPr>
          <w:sz w:val="28"/>
          <w:szCs w:val="28"/>
        </w:rPr>
        <w:t>Добавляя itemscope, мы тем самым обозначаем, что HTML-код, содержащи</w:t>
      </w:r>
      <w:r w:rsidRPr="00E70987">
        <w:rPr>
          <w:sz w:val="28"/>
          <w:szCs w:val="28"/>
        </w:rPr>
        <w:t>й</w:t>
      </w:r>
      <w:r w:rsidRPr="00E70987">
        <w:rPr>
          <w:sz w:val="28"/>
          <w:szCs w:val="28"/>
        </w:rPr>
        <w:t>ся в блоке &lt;div&gt;...&lt;/div&gt;, описывает некоторую сущность.</w:t>
      </w:r>
    </w:p>
    <w:p w:rsidR="00E70987" w:rsidRPr="00FB17F3" w:rsidRDefault="00E70987" w:rsidP="00E70987">
      <w:pPr>
        <w:spacing w:before="100" w:beforeAutospacing="1" w:after="100" w:afterAutospacing="1"/>
        <w:rPr>
          <w:sz w:val="28"/>
          <w:szCs w:val="28"/>
        </w:rPr>
      </w:pPr>
      <w:r w:rsidRPr="00E70987">
        <w:rPr>
          <w:sz w:val="28"/>
          <w:szCs w:val="28"/>
        </w:rPr>
        <w:t>Пока мы только объявили, что речь идет о какой-то сущности, но не сообщ</w:t>
      </w:r>
      <w:r w:rsidRPr="00E70987">
        <w:rPr>
          <w:sz w:val="28"/>
          <w:szCs w:val="28"/>
        </w:rPr>
        <w:t>и</w:t>
      </w:r>
      <w:r w:rsidRPr="00E70987">
        <w:rPr>
          <w:sz w:val="28"/>
          <w:szCs w:val="28"/>
        </w:rPr>
        <w:t>ли, что это за сущность. Чтобы указать тип сущности, добавим атрибут itemtype сразу после itemscope.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25998" w:rsidRPr="001620EE" w:rsidTr="00FB17F3">
        <w:tc>
          <w:tcPr>
            <w:tcW w:w="8670" w:type="dxa"/>
            <w:shd w:val="clear" w:color="auto" w:fill="9BBB59"/>
          </w:tcPr>
          <w:p w:rsidR="00225998" w:rsidRPr="00065569" w:rsidRDefault="00225998" w:rsidP="00065569">
            <w:pPr>
              <w:jc w:val="center"/>
              <w:rPr>
                <w:b/>
                <w:bCs/>
                <w:color w:val="FFFEFF"/>
                <w:lang w:val="en-US"/>
              </w:rPr>
            </w:pPr>
            <w:r>
              <w:rPr>
                <w:b/>
                <w:bCs/>
                <w:color w:val="FFFEFF"/>
              </w:rPr>
              <w:t xml:space="preserve">Атрибут </w:t>
            </w:r>
            <w:r>
              <w:rPr>
                <w:b/>
                <w:bCs/>
                <w:color w:val="FFFEFF"/>
                <w:lang w:val="en-US"/>
              </w:rPr>
              <w:t>itemtype</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15.3</w:t>
            </w:r>
          </w:p>
        </w:tc>
      </w:tr>
      <w:tr w:rsidR="00225998" w:rsidRPr="00FA62DB" w:rsidTr="00FB17F3">
        <w:trPr>
          <w:trHeight w:val="359"/>
        </w:trPr>
        <w:tc>
          <w:tcPr>
            <w:tcW w:w="8670" w:type="dxa"/>
          </w:tcPr>
          <w:p w:rsidR="00225998" w:rsidRPr="00225998" w:rsidRDefault="00225998" w:rsidP="00225998">
            <w:pPr>
              <w:pStyle w:val="HTML0"/>
              <w:rPr>
                <w:sz w:val="22"/>
                <w:szCs w:val="22"/>
                <w:lang w:val="en-US"/>
              </w:rPr>
            </w:pPr>
            <w:r w:rsidRPr="00225998">
              <w:rPr>
                <w:sz w:val="22"/>
                <w:szCs w:val="22"/>
                <w:lang w:val="en-US"/>
              </w:rPr>
              <w:t xml:space="preserve">&lt;div itemscope </w:t>
            </w:r>
            <w:r w:rsidRPr="00225998">
              <w:rPr>
                <w:b/>
                <w:sz w:val="22"/>
                <w:szCs w:val="22"/>
                <w:lang w:val="en-US"/>
              </w:rPr>
              <w:t>itemtype</w:t>
            </w:r>
            <w:r w:rsidRPr="00225998">
              <w:rPr>
                <w:sz w:val="22"/>
                <w:szCs w:val="22"/>
                <w:lang w:val="en-US"/>
              </w:rPr>
              <w:t>="</w:t>
            </w:r>
            <w:r w:rsidRPr="00225998">
              <w:rPr>
                <w:b/>
                <w:sz w:val="22"/>
                <w:szCs w:val="22"/>
                <w:lang w:val="en-US"/>
              </w:rPr>
              <w:t>http://schema.org/Movie</w:t>
            </w:r>
            <w:r w:rsidRPr="00225998">
              <w:rPr>
                <w:sz w:val="22"/>
                <w:szCs w:val="22"/>
                <w:lang w:val="en-US"/>
              </w:rPr>
              <w:t>"&gt;</w:t>
            </w:r>
          </w:p>
          <w:p w:rsidR="00225998" w:rsidRPr="00225998" w:rsidRDefault="00225998" w:rsidP="00225998">
            <w:pPr>
              <w:pStyle w:val="HTML0"/>
              <w:rPr>
                <w:sz w:val="22"/>
                <w:szCs w:val="22"/>
                <w:lang w:val="en-US"/>
              </w:rPr>
            </w:pPr>
            <w:r w:rsidRPr="00225998">
              <w:rPr>
                <w:sz w:val="22"/>
                <w:szCs w:val="22"/>
                <w:lang w:val="en-US"/>
              </w:rPr>
              <w:t xml:space="preserve">  &lt;h1&gt;Аватар&lt;/h1&gt;</w:t>
            </w:r>
          </w:p>
          <w:p w:rsidR="00225998" w:rsidRPr="00225998" w:rsidRDefault="00225998" w:rsidP="00225998">
            <w:pPr>
              <w:pStyle w:val="HTML0"/>
              <w:rPr>
                <w:sz w:val="22"/>
                <w:szCs w:val="22"/>
                <w:lang w:val="en-US"/>
              </w:rPr>
            </w:pPr>
            <w:r w:rsidRPr="00225998">
              <w:rPr>
                <w:sz w:val="22"/>
                <w:szCs w:val="22"/>
                <w:lang w:val="en-US"/>
              </w:rPr>
              <w:t xml:space="preserve">  &lt;span&gt;Режиссер: Джеймс Кэмерон (род. 16 августа 1954 г.)&lt;/span&gt;</w:t>
            </w:r>
          </w:p>
          <w:p w:rsidR="00225998" w:rsidRPr="00225998" w:rsidRDefault="00225998" w:rsidP="00225998">
            <w:pPr>
              <w:pStyle w:val="HTML0"/>
              <w:rPr>
                <w:sz w:val="22"/>
                <w:szCs w:val="22"/>
                <w:lang w:val="en-US"/>
              </w:rPr>
            </w:pPr>
            <w:r w:rsidRPr="00225998">
              <w:rPr>
                <w:sz w:val="22"/>
                <w:szCs w:val="22"/>
                <w:lang w:val="en-US"/>
              </w:rPr>
              <w:t xml:space="preserve">  &lt;span&gt;Фантастика&lt;/span&gt;</w:t>
            </w:r>
          </w:p>
          <w:p w:rsidR="00225998" w:rsidRPr="00225998" w:rsidRDefault="00225998" w:rsidP="00225998">
            <w:pPr>
              <w:pStyle w:val="HTML0"/>
              <w:rPr>
                <w:sz w:val="22"/>
                <w:szCs w:val="22"/>
                <w:lang w:val="en-US"/>
              </w:rPr>
            </w:pPr>
            <w:r w:rsidRPr="00225998">
              <w:rPr>
                <w:sz w:val="22"/>
                <w:szCs w:val="22"/>
                <w:lang w:val="en-US"/>
              </w:rPr>
              <w:t xml:space="preserve">  &lt;a href="/../movies/avatar-theatrical-trailer.html"&gt;Трейлер&lt;/a&gt;</w:t>
            </w:r>
          </w:p>
          <w:p w:rsidR="00225998" w:rsidRPr="004C33A9" w:rsidRDefault="00225998" w:rsidP="00225998">
            <w:pPr>
              <w:pStyle w:val="HTML0"/>
              <w:rPr>
                <w:sz w:val="22"/>
                <w:szCs w:val="22"/>
                <w:lang w:val="en-US"/>
              </w:rPr>
            </w:pPr>
            <w:r w:rsidRPr="00225998">
              <w:rPr>
                <w:sz w:val="22"/>
                <w:szCs w:val="22"/>
                <w:lang w:val="en-US"/>
              </w:rPr>
              <w:t>&lt;/div&gt;</w:t>
            </w:r>
          </w:p>
        </w:tc>
      </w:tr>
    </w:tbl>
    <w:p w:rsidR="00225998" w:rsidRPr="00225998" w:rsidRDefault="00225998" w:rsidP="00E70987">
      <w:pPr>
        <w:spacing w:before="100" w:beforeAutospacing="1" w:after="100" w:afterAutospacing="1"/>
        <w:rPr>
          <w:sz w:val="28"/>
          <w:szCs w:val="28"/>
        </w:rPr>
      </w:pPr>
      <w:r w:rsidRPr="00225998">
        <w:rPr>
          <w:sz w:val="28"/>
          <w:szCs w:val="28"/>
        </w:rPr>
        <w:t>Тем самым мы уточняем, что сущность, описание которой заключено в теге &lt;</w:t>
      </w:r>
      <w:r w:rsidRPr="00225998">
        <w:rPr>
          <w:sz w:val="28"/>
          <w:szCs w:val="28"/>
          <w:lang w:val="en-US"/>
        </w:rPr>
        <w:t>div</w:t>
      </w:r>
      <w:r w:rsidRPr="00225998">
        <w:rPr>
          <w:sz w:val="28"/>
          <w:szCs w:val="28"/>
        </w:rPr>
        <w:t xml:space="preserve">&gt;, представляет собой фильм (тип </w:t>
      </w:r>
      <w:r w:rsidRPr="00225998">
        <w:rPr>
          <w:sz w:val="28"/>
          <w:szCs w:val="28"/>
          <w:lang w:val="en-US"/>
        </w:rPr>
        <w:t>Movie</w:t>
      </w:r>
      <w:r w:rsidRPr="00225998">
        <w:rPr>
          <w:sz w:val="28"/>
          <w:szCs w:val="28"/>
        </w:rPr>
        <w:t xml:space="preserve"> в иерархии типов </w:t>
      </w:r>
      <w:r w:rsidRPr="00225998">
        <w:rPr>
          <w:sz w:val="28"/>
          <w:szCs w:val="28"/>
          <w:lang w:val="en-US"/>
        </w:rPr>
        <w:t>schema</w:t>
      </w:r>
      <w:r w:rsidRPr="00225998">
        <w:rPr>
          <w:sz w:val="28"/>
          <w:szCs w:val="28"/>
        </w:rPr>
        <w:t>.</w:t>
      </w:r>
      <w:r w:rsidRPr="00225998">
        <w:rPr>
          <w:sz w:val="28"/>
          <w:szCs w:val="28"/>
          <w:lang w:val="en-US"/>
        </w:rPr>
        <w:t>org</w:t>
      </w:r>
      <w:r w:rsidRPr="00225998">
        <w:rPr>
          <w:sz w:val="28"/>
          <w:szCs w:val="28"/>
        </w:rPr>
        <w:t xml:space="preserve">). Названия типов имеют вид </w:t>
      </w:r>
      <w:r w:rsidRPr="00225998">
        <w:rPr>
          <w:sz w:val="28"/>
          <w:szCs w:val="28"/>
          <w:lang w:val="en-US"/>
        </w:rPr>
        <w:t>URL</w:t>
      </w:r>
      <w:r w:rsidRPr="00225998">
        <w:rPr>
          <w:sz w:val="28"/>
          <w:szCs w:val="28"/>
        </w:rPr>
        <w:t xml:space="preserve">, в нашем случае </w:t>
      </w:r>
      <w:hyperlink r:id="rId170" w:history="1">
        <w:r w:rsidRPr="00ED5C17">
          <w:rPr>
            <w:rStyle w:val="a5"/>
            <w:sz w:val="28"/>
            <w:szCs w:val="28"/>
            <w:lang w:val="en-US"/>
          </w:rPr>
          <w:t>http</w:t>
        </w:r>
        <w:r w:rsidRPr="00ED5C17">
          <w:rPr>
            <w:rStyle w:val="a5"/>
            <w:sz w:val="28"/>
            <w:szCs w:val="28"/>
          </w:rPr>
          <w:t>://</w:t>
        </w:r>
        <w:r w:rsidRPr="00ED5C17">
          <w:rPr>
            <w:rStyle w:val="a5"/>
            <w:sz w:val="28"/>
            <w:szCs w:val="28"/>
            <w:lang w:val="en-US"/>
          </w:rPr>
          <w:t>schema</w:t>
        </w:r>
        <w:r w:rsidRPr="00ED5C17">
          <w:rPr>
            <w:rStyle w:val="a5"/>
            <w:sz w:val="28"/>
            <w:szCs w:val="28"/>
          </w:rPr>
          <w:t>.</w:t>
        </w:r>
        <w:r w:rsidRPr="00ED5C17">
          <w:rPr>
            <w:rStyle w:val="a5"/>
            <w:sz w:val="28"/>
            <w:szCs w:val="28"/>
            <w:lang w:val="en-US"/>
          </w:rPr>
          <w:t>org</w:t>
        </w:r>
        <w:r w:rsidRPr="00ED5C17">
          <w:rPr>
            <w:rStyle w:val="a5"/>
            <w:sz w:val="28"/>
            <w:szCs w:val="28"/>
          </w:rPr>
          <w:t>/</w:t>
        </w:r>
        <w:r w:rsidRPr="00ED5C17">
          <w:rPr>
            <w:rStyle w:val="a5"/>
            <w:sz w:val="28"/>
            <w:szCs w:val="28"/>
            <w:lang w:val="en-US"/>
          </w:rPr>
          <w:t>Movie</w:t>
        </w:r>
      </w:hyperlink>
      <w:r w:rsidRPr="00225998">
        <w:rPr>
          <w:sz w:val="28"/>
          <w:szCs w:val="28"/>
        </w:rPr>
        <w:t>.</w:t>
      </w:r>
    </w:p>
    <w:p w:rsidR="00225998" w:rsidRPr="00225998" w:rsidRDefault="00225998" w:rsidP="00E70987">
      <w:pPr>
        <w:spacing w:before="100" w:beforeAutospacing="1" w:after="100" w:afterAutospacing="1"/>
        <w:rPr>
          <w:sz w:val="28"/>
          <w:szCs w:val="28"/>
        </w:rPr>
      </w:pPr>
      <w:r w:rsidRPr="00225998">
        <w:rPr>
          <w:sz w:val="28"/>
          <w:szCs w:val="28"/>
        </w:rPr>
        <w:t>Какую дополнительную информацию о фильме «Аватар» можно предост</w:t>
      </w:r>
      <w:r w:rsidRPr="00225998">
        <w:rPr>
          <w:sz w:val="28"/>
          <w:szCs w:val="28"/>
        </w:rPr>
        <w:t>а</w:t>
      </w:r>
      <w:r w:rsidRPr="00225998">
        <w:rPr>
          <w:sz w:val="28"/>
          <w:szCs w:val="28"/>
        </w:rPr>
        <w:t>вить поисковым системам? О фильме можно сообщить множество интере</w:t>
      </w:r>
      <w:r w:rsidRPr="00225998">
        <w:rPr>
          <w:sz w:val="28"/>
          <w:szCs w:val="28"/>
        </w:rPr>
        <w:t>с</w:t>
      </w:r>
      <w:r w:rsidRPr="00225998">
        <w:rPr>
          <w:sz w:val="28"/>
          <w:szCs w:val="28"/>
        </w:rPr>
        <w:t>ных сведений: актерский состав, режиссер, рейтинг. Чтобы отметить сво</w:t>
      </w:r>
      <w:r w:rsidRPr="00225998">
        <w:rPr>
          <w:sz w:val="28"/>
          <w:szCs w:val="28"/>
        </w:rPr>
        <w:t>й</w:t>
      </w:r>
      <w:r w:rsidRPr="00225998">
        <w:rPr>
          <w:sz w:val="28"/>
          <w:szCs w:val="28"/>
        </w:rPr>
        <w:t>ства сущности, используется атрибут itemprop. Например, чтобы указать р</w:t>
      </w:r>
      <w:r w:rsidRPr="00225998">
        <w:rPr>
          <w:sz w:val="28"/>
          <w:szCs w:val="28"/>
        </w:rPr>
        <w:t>е</w:t>
      </w:r>
      <w:r w:rsidRPr="00225998">
        <w:rPr>
          <w:sz w:val="28"/>
          <w:szCs w:val="28"/>
        </w:rPr>
        <w:t>жиссера фильма, добавим атрибут itemprop="director" к HTML-тегу, соде</w:t>
      </w:r>
      <w:r w:rsidRPr="00225998">
        <w:rPr>
          <w:sz w:val="28"/>
          <w:szCs w:val="28"/>
        </w:rPr>
        <w:t>р</w:t>
      </w:r>
      <w:r w:rsidRPr="00225998">
        <w:rPr>
          <w:sz w:val="28"/>
          <w:szCs w:val="28"/>
        </w:rPr>
        <w:t xml:space="preserve">жащему имя режиссера. (Полный список свойств, которые можно задать для фильма, приведен на странице </w:t>
      </w:r>
      <w:hyperlink r:id="rId171" w:history="1">
        <w:r w:rsidRPr="00ED5C17">
          <w:rPr>
            <w:rStyle w:val="a5"/>
            <w:sz w:val="28"/>
            <w:szCs w:val="28"/>
          </w:rPr>
          <w:t>http://schema.org/Movie</w:t>
        </w:r>
      </w:hyperlink>
      <w:r w:rsidRPr="00225998">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25998" w:rsidRPr="001620EE" w:rsidTr="00FB17F3">
        <w:tc>
          <w:tcPr>
            <w:tcW w:w="8670" w:type="dxa"/>
            <w:shd w:val="clear" w:color="auto" w:fill="9BBB59"/>
          </w:tcPr>
          <w:p w:rsidR="00225998" w:rsidRPr="00065569" w:rsidRDefault="00225998" w:rsidP="00065569">
            <w:pPr>
              <w:jc w:val="center"/>
              <w:rPr>
                <w:b/>
                <w:bCs/>
                <w:color w:val="FFFEFF"/>
                <w:lang w:val="en-US"/>
              </w:rPr>
            </w:pPr>
            <w:r>
              <w:rPr>
                <w:b/>
                <w:bCs/>
                <w:color w:val="FFFEFF"/>
              </w:rPr>
              <w:t xml:space="preserve">Атрибут </w:t>
            </w:r>
            <w:r>
              <w:rPr>
                <w:b/>
                <w:bCs/>
                <w:color w:val="FFFEFF"/>
                <w:lang w:val="en-US"/>
              </w:rPr>
              <w:t>itemprop</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15.4</w:t>
            </w:r>
          </w:p>
        </w:tc>
      </w:tr>
      <w:tr w:rsidR="00225998" w:rsidRPr="00FA62DB" w:rsidTr="00FB17F3">
        <w:trPr>
          <w:trHeight w:val="359"/>
        </w:trPr>
        <w:tc>
          <w:tcPr>
            <w:tcW w:w="8670" w:type="dxa"/>
          </w:tcPr>
          <w:p w:rsidR="00225998" w:rsidRPr="00225998" w:rsidRDefault="00225998" w:rsidP="00225998">
            <w:pPr>
              <w:pStyle w:val="HTML0"/>
              <w:rPr>
                <w:sz w:val="22"/>
                <w:szCs w:val="22"/>
                <w:lang w:val="en-US"/>
              </w:rPr>
            </w:pPr>
            <w:r w:rsidRPr="00225998">
              <w:rPr>
                <w:sz w:val="22"/>
                <w:szCs w:val="22"/>
                <w:lang w:val="en-US"/>
              </w:rPr>
              <w:lastRenderedPageBreak/>
              <w:t>&lt;div itemscope itemtype="http://schema.org/Movie"&gt;</w:t>
            </w:r>
          </w:p>
          <w:p w:rsidR="00225998" w:rsidRPr="00225998" w:rsidRDefault="00225998" w:rsidP="00225998">
            <w:pPr>
              <w:pStyle w:val="HTML0"/>
              <w:rPr>
                <w:sz w:val="22"/>
                <w:szCs w:val="22"/>
                <w:lang w:val="en-US"/>
              </w:rPr>
            </w:pPr>
            <w:r w:rsidRPr="00225998">
              <w:rPr>
                <w:sz w:val="22"/>
                <w:szCs w:val="22"/>
                <w:lang w:val="en-US"/>
              </w:rPr>
              <w:t xml:space="preserve">  &lt;h1 itemprop="name"&gt;Аватар&lt;/h1&gt;</w:t>
            </w:r>
          </w:p>
          <w:p w:rsidR="00225998" w:rsidRPr="00225998" w:rsidRDefault="00225998" w:rsidP="00225998">
            <w:pPr>
              <w:pStyle w:val="HTML0"/>
              <w:rPr>
                <w:sz w:val="22"/>
                <w:szCs w:val="22"/>
                <w:lang w:val="en-US"/>
              </w:rPr>
            </w:pPr>
            <w:r w:rsidRPr="00225998">
              <w:rPr>
                <w:sz w:val="22"/>
                <w:szCs w:val="22"/>
                <w:lang w:val="en-US"/>
              </w:rPr>
              <w:t xml:space="preserve">  &lt;span&gt;Режиссер: &lt;span </w:t>
            </w:r>
            <w:r w:rsidRPr="00225998">
              <w:rPr>
                <w:b/>
                <w:sz w:val="22"/>
                <w:szCs w:val="22"/>
                <w:lang w:val="en-US"/>
              </w:rPr>
              <w:t>itemprop="director"</w:t>
            </w:r>
            <w:r w:rsidRPr="00225998">
              <w:rPr>
                <w:sz w:val="22"/>
                <w:szCs w:val="22"/>
                <w:lang w:val="en-US"/>
              </w:rPr>
              <w:t>&gt;Джеймс Кэмерон&lt;/span&gt; (род. 16 августа 1954 г.)&lt;/span&gt;</w:t>
            </w:r>
          </w:p>
          <w:p w:rsidR="00225998" w:rsidRPr="00225998" w:rsidRDefault="00225998" w:rsidP="00225998">
            <w:pPr>
              <w:pStyle w:val="HTML0"/>
              <w:rPr>
                <w:sz w:val="22"/>
                <w:szCs w:val="22"/>
                <w:lang w:val="en-US"/>
              </w:rPr>
            </w:pPr>
            <w:r w:rsidRPr="00225998">
              <w:rPr>
                <w:sz w:val="22"/>
                <w:szCs w:val="22"/>
                <w:lang w:val="en-US"/>
              </w:rPr>
              <w:t xml:space="preserve">  &lt;span itemprop="genre"&gt;Фантастика&lt;/span&gt;</w:t>
            </w:r>
          </w:p>
          <w:p w:rsidR="00225998" w:rsidRPr="00225998" w:rsidRDefault="00225998" w:rsidP="00225998">
            <w:pPr>
              <w:pStyle w:val="HTML0"/>
              <w:rPr>
                <w:sz w:val="22"/>
                <w:szCs w:val="22"/>
                <w:lang w:val="en-US"/>
              </w:rPr>
            </w:pPr>
            <w:r w:rsidRPr="00225998">
              <w:rPr>
                <w:sz w:val="22"/>
                <w:szCs w:val="22"/>
                <w:lang w:val="en-US"/>
              </w:rPr>
              <w:t xml:space="preserve">  &lt;a href="/../movies/avatar-theatrical-trailer.html" ite</w:t>
            </w:r>
            <w:r w:rsidRPr="00225998">
              <w:rPr>
                <w:sz w:val="22"/>
                <w:szCs w:val="22"/>
                <w:lang w:val="en-US"/>
              </w:rPr>
              <w:t>m</w:t>
            </w:r>
            <w:r w:rsidRPr="00225998">
              <w:rPr>
                <w:sz w:val="22"/>
                <w:szCs w:val="22"/>
                <w:lang w:val="en-US"/>
              </w:rPr>
              <w:t>prop="trailer"&gt;Трейлер&lt;/a&gt;</w:t>
            </w:r>
          </w:p>
          <w:p w:rsidR="00225998" w:rsidRPr="004C33A9" w:rsidRDefault="00225998" w:rsidP="00225998">
            <w:pPr>
              <w:pStyle w:val="HTML0"/>
              <w:rPr>
                <w:sz w:val="22"/>
                <w:szCs w:val="22"/>
                <w:lang w:val="en-US"/>
              </w:rPr>
            </w:pPr>
            <w:r w:rsidRPr="00225998">
              <w:rPr>
                <w:sz w:val="22"/>
                <w:szCs w:val="22"/>
                <w:lang w:val="en-US"/>
              </w:rPr>
              <w:t>&lt;/div&gt;</w:t>
            </w:r>
          </w:p>
        </w:tc>
      </w:tr>
    </w:tbl>
    <w:p w:rsidR="00225998" w:rsidRPr="00225998" w:rsidRDefault="00225998" w:rsidP="00225998">
      <w:pPr>
        <w:spacing w:before="100" w:beforeAutospacing="1" w:after="100" w:afterAutospacing="1"/>
        <w:rPr>
          <w:sz w:val="28"/>
          <w:szCs w:val="28"/>
        </w:rPr>
      </w:pPr>
      <w:r w:rsidRPr="00225998">
        <w:rPr>
          <w:sz w:val="28"/>
          <w:szCs w:val="28"/>
        </w:rPr>
        <w:t>Обратите внимание, что мы добавили дополнительный тег &lt;span&gt;...&lt;/span&gt;, чтобы привязать атрибут itemprop к соответствующему тексту на странице. Тег &lt;span&gt; не влияет на отображение страницы в браузере, поэтому его удобно использовать вместе с itemprop.</w:t>
      </w:r>
    </w:p>
    <w:p w:rsidR="00225998" w:rsidRPr="00FB17F3" w:rsidRDefault="00225998" w:rsidP="00225998">
      <w:pPr>
        <w:spacing w:before="100" w:beforeAutospacing="1" w:after="100" w:afterAutospacing="1"/>
        <w:rPr>
          <w:sz w:val="28"/>
          <w:szCs w:val="28"/>
        </w:rPr>
      </w:pPr>
      <w:r w:rsidRPr="00225998">
        <w:rPr>
          <w:sz w:val="28"/>
          <w:szCs w:val="28"/>
        </w:rPr>
        <w:t>Теперь поисковые системы смогут понять не только то, что http://www.avatarmovie.com — это ссылка, но и то, что это ссылка на трейлер фантастического фильма «Аватар» режиссера Джеймса Кэмерона.</w:t>
      </w:r>
    </w:p>
    <w:p w:rsidR="00225998" w:rsidRDefault="00225998" w:rsidP="00225998">
      <w:pPr>
        <w:spacing w:before="100" w:beforeAutospacing="1" w:after="100" w:afterAutospacing="1"/>
        <w:rPr>
          <w:sz w:val="28"/>
          <w:szCs w:val="28"/>
        </w:rPr>
      </w:pPr>
      <w:r w:rsidRPr="00225998">
        <w:rPr>
          <w:sz w:val="28"/>
          <w:szCs w:val="28"/>
        </w:rPr>
        <w:t>Иногда значение свойства может само являться сущностью, с собственным набором свойств. Например, режиссер фильма может быть описан как су</w:t>
      </w:r>
      <w:r w:rsidRPr="00225998">
        <w:rPr>
          <w:sz w:val="28"/>
          <w:szCs w:val="28"/>
        </w:rPr>
        <w:t>щ</w:t>
      </w:r>
      <w:r w:rsidRPr="00225998">
        <w:rPr>
          <w:sz w:val="28"/>
          <w:szCs w:val="28"/>
        </w:rPr>
        <w:t>ность с типом Person, у которой есть свойства name (имя) и birthDate (дата рождения). Чтобы указать, что значение свойства представляет собой су</w:t>
      </w:r>
      <w:r w:rsidRPr="00225998">
        <w:rPr>
          <w:sz w:val="28"/>
          <w:szCs w:val="28"/>
        </w:rPr>
        <w:t>щ</w:t>
      </w:r>
      <w:r w:rsidRPr="00225998">
        <w:rPr>
          <w:sz w:val="28"/>
          <w:szCs w:val="28"/>
        </w:rPr>
        <w:t>ность, необходимо добавить атрибут itemscope сразу после соответствующ</w:t>
      </w:r>
      <w:r w:rsidRPr="00225998">
        <w:rPr>
          <w:sz w:val="28"/>
          <w:szCs w:val="28"/>
        </w:rPr>
        <w:t>е</w:t>
      </w:r>
      <w:r w:rsidRPr="00225998">
        <w:rPr>
          <w:sz w:val="28"/>
          <w:szCs w:val="28"/>
        </w:rPr>
        <w:t>го itemprop.</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25998" w:rsidRPr="001620EE" w:rsidTr="00FB17F3">
        <w:tc>
          <w:tcPr>
            <w:tcW w:w="8670" w:type="dxa"/>
            <w:shd w:val="clear" w:color="auto" w:fill="9BBB59"/>
          </w:tcPr>
          <w:p w:rsidR="00225998" w:rsidRPr="00065569" w:rsidRDefault="00225998" w:rsidP="00065569">
            <w:pPr>
              <w:jc w:val="center"/>
              <w:rPr>
                <w:b/>
                <w:bCs/>
                <w:color w:val="FFFEFF"/>
                <w:lang w:val="en-US"/>
              </w:rPr>
            </w:pPr>
            <w:r>
              <w:rPr>
                <w:b/>
                <w:bCs/>
                <w:color w:val="FFFEFF"/>
              </w:rPr>
              <w:t>Вложенные сущности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15.5</w:t>
            </w:r>
          </w:p>
        </w:tc>
      </w:tr>
      <w:tr w:rsidR="00225998" w:rsidRPr="00FA62DB" w:rsidTr="00FB17F3">
        <w:trPr>
          <w:trHeight w:val="359"/>
        </w:trPr>
        <w:tc>
          <w:tcPr>
            <w:tcW w:w="8670" w:type="dxa"/>
          </w:tcPr>
          <w:p w:rsidR="00225998" w:rsidRPr="00225998" w:rsidRDefault="00225998" w:rsidP="00225998">
            <w:pPr>
              <w:pStyle w:val="HTML0"/>
              <w:rPr>
                <w:sz w:val="22"/>
                <w:szCs w:val="22"/>
                <w:lang w:val="en-US"/>
              </w:rPr>
            </w:pPr>
            <w:r w:rsidRPr="00225998">
              <w:rPr>
                <w:sz w:val="22"/>
                <w:szCs w:val="22"/>
                <w:lang w:val="en-US"/>
              </w:rPr>
              <w:t>&lt;div itemscope itemtype="http://schema.org/Movie"&gt;</w:t>
            </w:r>
          </w:p>
          <w:p w:rsidR="00225998" w:rsidRPr="00225998" w:rsidRDefault="00225998" w:rsidP="00225998">
            <w:pPr>
              <w:pStyle w:val="HTML0"/>
              <w:rPr>
                <w:sz w:val="22"/>
                <w:szCs w:val="22"/>
                <w:lang w:val="en-US"/>
              </w:rPr>
            </w:pPr>
            <w:r w:rsidRPr="00225998">
              <w:rPr>
                <w:sz w:val="22"/>
                <w:szCs w:val="22"/>
                <w:lang w:val="en-US"/>
              </w:rPr>
              <w:t xml:space="preserve">  &lt;h1 itemprop="name"&gt;Аватар&lt;/h1&gt;</w:t>
            </w:r>
          </w:p>
          <w:p w:rsidR="00225998" w:rsidRPr="00225998" w:rsidRDefault="00225998" w:rsidP="00225998">
            <w:pPr>
              <w:pStyle w:val="HTML0"/>
              <w:rPr>
                <w:sz w:val="22"/>
                <w:szCs w:val="22"/>
                <w:lang w:val="en-US"/>
              </w:rPr>
            </w:pPr>
            <w:r w:rsidRPr="00225998">
              <w:rPr>
                <w:sz w:val="22"/>
                <w:szCs w:val="22"/>
                <w:lang w:val="en-US"/>
              </w:rPr>
              <w:t xml:space="preserve">  &lt;div </w:t>
            </w:r>
            <w:r w:rsidRPr="00225998">
              <w:rPr>
                <w:b/>
                <w:sz w:val="22"/>
                <w:szCs w:val="22"/>
                <w:lang w:val="en-US"/>
              </w:rPr>
              <w:t>itemprop="director" itemscope itemtype="http://schema.org/Person"</w:t>
            </w:r>
            <w:r w:rsidRPr="00225998">
              <w:rPr>
                <w:sz w:val="22"/>
                <w:szCs w:val="22"/>
                <w:lang w:val="en-US"/>
              </w:rPr>
              <w:t>&gt;</w:t>
            </w:r>
          </w:p>
          <w:p w:rsidR="00225998" w:rsidRPr="00225998" w:rsidRDefault="00225998" w:rsidP="00225998">
            <w:pPr>
              <w:pStyle w:val="HTML0"/>
              <w:rPr>
                <w:sz w:val="22"/>
                <w:szCs w:val="22"/>
                <w:lang w:val="en-US"/>
              </w:rPr>
            </w:pPr>
            <w:r w:rsidRPr="00225998">
              <w:rPr>
                <w:sz w:val="22"/>
                <w:szCs w:val="22"/>
                <w:lang w:val="en-US"/>
              </w:rPr>
              <w:t xml:space="preserve">  Режиссер: &lt;span itemprop="name"&gt;Джеймс Кэмерон&lt;/span&gt; (род. &lt;span itemprop="birthDate"&gt;16 августа 1954 г.&lt;/span&gt;)</w:t>
            </w:r>
          </w:p>
          <w:p w:rsidR="00225998" w:rsidRPr="00225998" w:rsidRDefault="00225998" w:rsidP="00225998">
            <w:pPr>
              <w:pStyle w:val="HTML0"/>
              <w:rPr>
                <w:sz w:val="22"/>
                <w:szCs w:val="22"/>
                <w:lang w:val="en-US"/>
              </w:rPr>
            </w:pPr>
            <w:r w:rsidRPr="00225998">
              <w:rPr>
                <w:sz w:val="22"/>
                <w:szCs w:val="22"/>
                <w:lang w:val="en-US"/>
              </w:rPr>
              <w:t xml:space="preserve">  &lt;/div&gt;</w:t>
            </w:r>
          </w:p>
          <w:p w:rsidR="00225998" w:rsidRPr="00225998" w:rsidRDefault="00225998" w:rsidP="00225998">
            <w:pPr>
              <w:pStyle w:val="HTML0"/>
              <w:rPr>
                <w:sz w:val="22"/>
                <w:szCs w:val="22"/>
                <w:lang w:val="en-US"/>
              </w:rPr>
            </w:pPr>
            <w:r w:rsidRPr="00225998">
              <w:rPr>
                <w:sz w:val="22"/>
                <w:szCs w:val="22"/>
                <w:lang w:val="en-US"/>
              </w:rPr>
              <w:t xml:space="preserve">  &lt;span itemprop="genre"&gt;Фантастика&lt;/span&gt;</w:t>
            </w:r>
          </w:p>
          <w:p w:rsidR="00225998" w:rsidRPr="00225998" w:rsidRDefault="00225998" w:rsidP="00225998">
            <w:pPr>
              <w:pStyle w:val="HTML0"/>
              <w:rPr>
                <w:sz w:val="22"/>
                <w:szCs w:val="22"/>
                <w:lang w:val="en-US"/>
              </w:rPr>
            </w:pPr>
            <w:r w:rsidRPr="00225998">
              <w:rPr>
                <w:sz w:val="22"/>
                <w:szCs w:val="22"/>
                <w:lang w:val="en-US"/>
              </w:rPr>
              <w:t xml:space="preserve">  &lt;a href="/../movies/avatar-theatrical-trailer.html" ite</w:t>
            </w:r>
            <w:r w:rsidRPr="00225998">
              <w:rPr>
                <w:sz w:val="22"/>
                <w:szCs w:val="22"/>
                <w:lang w:val="en-US"/>
              </w:rPr>
              <w:t>m</w:t>
            </w:r>
            <w:r w:rsidRPr="00225998">
              <w:rPr>
                <w:sz w:val="22"/>
                <w:szCs w:val="22"/>
                <w:lang w:val="en-US"/>
              </w:rPr>
              <w:t>prop="trailer"&gt;Трейлер&lt;/a&gt;</w:t>
            </w:r>
          </w:p>
          <w:p w:rsidR="00225998" w:rsidRPr="004C33A9" w:rsidRDefault="00225998" w:rsidP="00225998">
            <w:pPr>
              <w:pStyle w:val="HTML0"/>
              <w:rPr>
                <w:sz w:val="22"/>
                <w:szCs w:val="22"/>
                <w:lang w:val="en-US"/>
              </w:rPr>
            </w:pPr>
            <w:r w:rsidRPr="00225998">
              <w:rPr>
                <w:sz w:val="22"/>
                <w:szCs w:val="22"/>
                <w:lang w:val="en-US"/>
              </w:rPr>
              <w:t>&lt;/div</w:t>
            </w:r>
          </w:p>
        </w:tc>
      </w:tr>
    </w:tbl>
    <w:p w:rsidR="00225998" w:rsidRPr="00225998" w:rsidRDefault="00225998" w:rsidP="00225998">
      <w:pPr>
        <w:spacing w:before="100" w:beforeAutospacing="1" w:after="100" w:afterAutospacing="1"/>
        <w:rPr>
          <w:b/>
          <w:sz w:val="28"/>
          <w:szCs w:val="28"/>
          <w:lang w:val="en-US"/>
        </w:rPr>
      </w:pPr>
      <w:r w:rsidRPr="00225998">
        <w:rPr>
          <w:b/>
          <w:sz w:val="28"/>
          <w:szCs w:val="28"/>
        </w:rPr>
        <w:t xml:space="preserve">Типы и свойства </w:t>
      </w:r>
      <w:r w:rsidRPr="00225998">
        <w:rPr>
          <w:b/>
          <w:sz w:val="28"/>
          <w:szCs w:val="28"/>
          <w:lang w:val="en-US"/>
        </w:rPr>
        <w:t>schema.org</w:t>
      </w:r>
    </w:p>
    <w:p w:rsidR="00225998" w:rsidRPr="00225998" w:rsidRDefault="00225998" w:rsidP="00225998">
      <w:pPr>
        <w:spacing w:before="100" w:beforeAutospacing="1" w:after="100" w:afterAutospacing="1"/>
        <w:rPr>
          <w:sz w:val="28"/>
          <w:szCs w:val="28"/>
        </w:rPr>
      </w:pPr>
      <w:r w:rsidRPr="00225998">
        <w:rPr>
          <w:sz w:val="28"/>
          <w:szCs w:val="28"/>
        </w:rPr>
        <w:t xml:space="preserve">Кроме типов </w:t>
      </w:r>
      <w:r w:rsidRPr="00225998">
        <w:rPr>
          <w:sz w:val="28"/>
          <w:szCs w:val="28"/>
          <w:lang w:val="en-US"/>
        </w:rPr>
        <w:t>Movie</w:t>
      </w:r>
      <w:r w:rsidRPr="00225998">
        <w:rPr>
          <w:sz w:val="28"/>
          <w:szCs w:val="28"/>
        </w:rPr>
        <w:t xml:space="preserve"> и </w:t>
      </w:r>
      <w:r w:rsidRPr="00225998">
        <w:rPr>
          <w:sz w:val="28"/>
          <w:szCs w:val="28"/>
          <w:lang w:val="en-US"/>
        </w:rPr>
        <w:t>Person</w:t>
      </w:r>
      <w:r w:rsidRPr="00225998">
        <w:rPr>
          <w:sz w:val="28"/>
          <w:szCs w:val="28"/>
        </w:rPr>
        <w:t xml:space="preserve">, </w:t>
      </w:r>
      <w:r>
        <w:rPr>
          <w:sz w:val="28"/>
          <w:szCs w:val="28"/>
        </w:rPr>
        <w:t xml:space="preserve">ранее </w:t>
      </w:r>
      <w:r w:rsidRPr="00225998">
        <w:rPr>
          <w:sz w:val="28"/>
          <w:szCs w:val="28"/>
        </w:rPr>
        <w:t xml:space="preserve">упомянуты, </w:t>
      </w:r>
      <w:r w:rsidRPr="00225998">
        <w:rPr>
          <w:sz w:val="28"/>
          <w:szCs w:val="28"/>
          <w:lang w:val="en-US"/>
        </w:rPr>
        <w:t>schema</w:t>
      </w:r>
      <w:r w:rsidRPr="00225998">
        <w:rPr>
          <w:sz w:val="28"/>
          <w:szCs w:val="28"/>
        </w:rPr>
        <w:t>.</w:t>
      </w:r>
      <w:r w:rsidRPr="00225998">
        <w:rPr>
          <w:sz w:val="28"/>
          <w:szCs w:val="28"/>
          <w:lang w:val="en-US"/>
        </w:rPr>
        <w:t>org</w:t>
      </w:r>
      <w:r w:rsidRPr="00225998">
        <w:rPr>
          <w:sz w:val="28"/>
          <w:szCs w:val="28"/>
        </w:rPr>
        <w:t xml:space="preserve"> описывает множ</w:t>
      </w:r>
      <w:r w:rsidRPr="00225998">
        <w:rPr>
          <w:sz w:val="28"/>
          <w:szCs w:val="28"/>
        </w:rPr>
        <w:t>е</w:t>
      </w:r>
      <w:r w:rsidRPr="00225998">
        <w:rPr>
          <w:sz w:val="28"/>
          <w:szCs w:val="28"/>
        </w:rPr>
        <w:t>ство разнообразных типов сущностей, для каждого из которых определен набор свойств.</w:t>
      </w:r>
    </w:p>
    <w:p w:rsidR="00225998" w:rsidRPr="00225998" w:rsidRDefault="00225998" w:rsidP="00225998">
      <w:pPr>
        <w:spacing w:before="100" w:beforeAutospacing="1" w:after="100" w:afterAutospacing="1"/>
        <w:rPr>
          <w:sz w:val="28"/>
          <w:szCs w:val="28"/>
        </w:rPr>
      </w:pPr>
      <w:r w:rsidRPr="00225998">
        <w:rPr>
          <w:sz w:val="28"/>
          <w:szCs w:val="28"/>
        </w:rPr>
        <w:t xml:space="preserve">Наиболее обобщенный тип сущности — это </w:t>
      </w:r>
      <w:r w:rsidRPr="00225998">
        <w:rPr>
          <w:sz w:val="28"/>
          <w:szCs w:val="28"/>
          <w:lang w:val="en-US"/>
        </w:rPr>
        <w:t>Thing</w:t>
      </w:r>
      <w:r w:rsidRPr="00225998">
        <w:rPr>
          <w:sz w:val="28"/>
          <w:szCs w:val="28"/>
        </w:rPr>
        <w:t xml:space="preserve"> (нечто), у которого есть четыре свойства: </w:t>
      </w:r>
      <w:r w:rsidRPr="00225998">
        <w:rPr>
          <w:sz w:val="28"/>
          <w:szCs w:val="28"/>
          <w:lang w:val="en-US"/>
        </w:rPr>
        <w:t>name</w:t>
      </w:r>
      <w:r w:rsidRPr="00225998">
        <w:rPr>
          <w:sz w:val="28"/>
          <w:szCs w:val="28"/>
        </w:rPr>
        <w:t xml:space="preserve"> (название), </w:t>
      </w:r>
      <w:r w:rsidRPr="00225998">
        <w:rPr>
          <w:sz w:val="28"/>
          <w:szCs w:val="28"/>
          <w:lang w:val="en-US"/>
        </w:rPr>
        <w:t>description</w:t>
      </w:r>
      <w:r w:rsidRPr="00225998">
        <w:rPr>
          <w:sz w:val="28"/>
          <w:szCs w:val="28"/>
        </w:rPr>
        <w:t xml:space="preserve"> (описание), </w:t>
      </w:r>
      <w:r w:rsidRPr="00225998">
        <w:rPr>
          <w:sz w:val="28"/>
          <w:szCs w:val="28"/>
          <w:lang w:val="en-US"/>
        </w:rPr>
        <w:t>url</w:t>
      </w:r>
      <w:r w:rsidRPr="00225998">
        <w:rPr>
          <w:sz w:val="28"/>
          <w:szCs w:val="28"/>
        </w:rPr>
        <w:t xml:space="preserve"> (ссылка) и </w:t>
      </w:r>
      <w:r w:rsidRPr="00225998">
        <w:rPr>
          <w:sz w:val="28"/>
          <w:szCs w:val="28"/>
          <w:lang w:val="en-US"/>
        </w:rPr>
        <w:t>image</w:t>
      </w:r>
      <w:r w:rsidRPr="00225998">
        <w:rPr>
          <w:sz w:val="28"/>
          <w:szCs w:val="28"/>
        </w:rPr>
        <w:t xml:space="preserve"> (картинка). Более специализированные, частные типы имеют общие свойства с более универсальными. Например, </w:t>
      </w:r>
      <w:r w:rsidRPr="00225998">
        <w:rPr>
          <w:sz w:val="28"/>
          <w:szCs w:val="28"/>
          <w:lang w:val="en-US"/>
        </w:rPr>
        <w:t>Place</w:t>
      </w:r>
      <w:r w:rsidRPr="00225998">
        <w:rPr>
          <w:sz w:val="28"/>
          <w:szCs w:val="28"/>
        </w:rPr>
        <w:t xml:space="preserve"> (место) — частный случай </w:t>
      </w:r>
      <w:r w:rsidRPr="00225998">
        <w:rPr>
          <w:sz w:val="28"/>
          <w:szCs w:val="28"/>
          <w:lang w:val="en-US"/>
        </w:rPr>
        <w:t>Thing</w:t>
      </w:r>
      <w:r w:rsidRPr="00225998">
        <w:rPr>
          <w:sz w:val="28"/>
          <w:szCs w:val="28"/>
        </w:rPr>
        <w:t xml:space="preserve">, а </w:t>
      </w:r>
      <w:r w:rsidRPr="00225998">
        <w:rPr>
          <w:sz w:val="28"/>
          <w:szCs w:val="28"/>
          <w:lang w:val="en-US"/>
        </w:rPr>
        <w:t>LocalBusiness</w:t>
      </w:r>
      <w:r w:rsidRPr="00225998">
        <w:rPr>
          <w:sz w:val="28"/>
          <w:szCs w:val="28"/>
        </w:rPr>
        <w:t xml:space="preserve"> (местная фирма) — частный случай </w:t>
      </w:r>
      <w:r w:rsidRPr="00225998">
        <w:rPr>
          <w:sz w:val="28"/>
          <w:szCs w:val="28"/>
          <w:lang w:val="en-US"/>
        </w:rPr>
        <w:t>Place</w:t>
      </w:r>
      <w:r w:rsidRPr="00225998">
        <w:rPr>
          <w:sz w:val="28"/>
          <w:szCs w:val="28"/>
        </w:rPr>
        <w:t xml:space="preserve">. Частные типы наследуют свойства родительского типа. (Более того, тип </w:t>
      </w:r>
      <w:r w:rsidRPr="00225998">
        <w:rPr>
          <w:sz w:val="28"/>
          <w:szCs w:val="28"/>
          <w:lang w:val="en-US"/>
        </w:rPr>
        <w:t>LocalBusiness</w:t>
      </w:r>
      <w:r w:rsidRPr="00225998">
        <w:rPr>
          <w:sz w:val="28"/>
          <w:szCs w:val="28"/>
        </w:rPr>
        <w:t xml:space="preserve"> явл</w:t>
      </w:r>
      <w:r w:rsidRPr="00225998">
        <w:rPr>
          <w:sz w:val="28"/>
          <w:szCs w:val="28"/>
        </w:rPr>
        <w:t>я</w:t>
      </w:r>
      <w:r w:rsidRPr="00225998">
        <w:rPr>
          <w:sz w:val="28"/>
          <w:szCs w:val="28"/>
        </w:rPr>
        <w:lastRenderedPageBreak/>
        <w:t xml:space="preserve">ется и частным случаем </w:t>
      </w:r>
      <w:r w:rsidRPr="00225998">
        <w:rPr>
          <w:sz w:val="28"/>
          <w:szCs w:val="28"/>
          <w:lang w:val="en-US"/>
        </w:rPr>
        <w:t>Place</w:t>
      </w:r>
      <w:r w:rsidRPr="00225998">
        <w:rPr>
          <w:sz w:val="28"/>
          <w:szCs w:val="28"/>
        </w:rPr>
        <w:t xml:space="preserve">, и частным случаем </w:t>
      </w:r>
      <w:r w:rsidRPr="00225998">
        <w:rPr>
          <w:sz w:val="28"/>
          <w:szCs w:val="28"/>
          <w:lang w:val="en-US"/>
        </w:rPr>
        <w:t>Organization</w:t>
      </w:r>
      <w:r w:rsidRPr="00225998">
        <w:rPr>
          <w:sz w:val="28"/>
          <w:szCs w:val="28"/>
        </w:rPr>
        <w:t>, поэтому наследует свойства обоих родительских типов.)</w:t>
      </w:r>
    </w:p>
    <w:p w:rsidR="00225998" w:rsidRPr="00225998" w:rsidRDefault="00225998" w:rsidP="00225998">
      <w:pPr>
        <w:spacing w:before="100" w:beforeAutospacing="1" w:after="100" w:afterAutospacing="1"/>
        <w:rPr>
          <w:sz w:val="28"/>
          <w:szCs w:val="28"/>
        </w:rPr>
      </w:pPr>
      <w:r w:rsidRPr="00225998">
        <w:rPr>
          <w:sz w:val="28"/>
          <w:szCs w:val="28"/>
        </w:rPr>
        <w:t>Вот список некоторых популярных типов сущностей:</w:t>
      </w:r>
    </w:p>
    <w:p w:rsidR="00225998" w:rsidRPr="00225998" w:rsidRDefault="00225998" w:rsidP="00225998">
      <w:pPr>
        <w:spacing w:before="100" w:beforeAutospacing="1" w:after="100" w:afterAutospacing="1"/>
        <w:rPr>
          <w:sz w:val="28"/>
          <w:szCs w:val="28"/>
        </w:rPr>
      </w:pPr>
      <w:r w:rsidRPr="00464A00">
        <w:rPr>
          <w:b/>
          <w:sz w:val="28"/>
          <w:szCs w:val="28"/>
        </w:rPr>
        <w:t>Творческие произведения</w:t>
      </w:r>
      <w:r w:rsidRPr="00225998">
        <w:rPr>
          <w:sz w:val="28"/>
          <w:szCs w:val="28"/>
        </w:rPr>
        <w:t xml:space="preserve">: </w:t>
      </w:r>
      <w:r w:rsidRPr="00225998">
        <w:rPr>
          <w:sz w:val="28"/>
          <w:szCs w:val="28"/>
          <w:lang w:val="en-US"/>
        </w:rPr>
        <w:t>CreativeWork</w:t>
      </w:r>
      <w:r w:rsidRPr="00225998">
        <w:rPr>
          <w:sz w:val="28"/>
          <w:szCs w:val="28"/>
        </w:rPr>
        <w:t xml:space="preserve"> (творческое произведение), </w:t>
      </w:r>
      <w:r w:rsidRPr="00225998">
        <w:rPr>
          <w:sz w:val="28"/>
          <w:szCs w:val="28"/>
          <w:lang w:val="en-US"/>
        </w:rPr>
        <w:t>Book</w:t>
      </w:r>
      <w:r w:rsidRPr="00225998">
        <w:rPr>
          <w:sz w:val="28"/>
          <w:szCs w:val="28"/>
        </w:rPr>
        <w:t xml:space="preserve"> (книга), </w:t>
      </w:r>
      <w:r w:rsidRPr="00225998">
        <w:rPr>
          <w:sz w:val="28"/>
          <w:szCs w:val="28"/>
          <w:lang w:val="en-US"/>
        </w:rPr>
        <w:t>Movie</w:t>
      </w:r>
      <w:r w:rsidRPr="00225998">
        <w:rPr>
          <w:sz w:val="28"/>
          <w:szCs w:val="28"/>
        </w:rPr>
        <w:t xml:space="preserve"> (фильм), </w:t>
      </w:r>
      <w:r w:rsidRPr="00225998">
        <w:rPr>
          <w:sz w:val="28"/>
          <w:szCs w:val="28"/>
          <w:lang w:val="en-US"/>
        </w:rPr>
        <w:t>MusicRecording</w:t>
      </w:r>
      <w:r w:rsidRPr="00225998">
        <w:rPr>
          <w:sz w:val="28"/>
          <w:szCs w:val="28"/>
        </w:rPr>
        <w:t xml:space="preserve"> (музыкальная запись), </w:t>
      </w:r>
      <w:r w:rsidRPr="00225998">
        <w:rPr>
          <w:sz w:val="28"/>
          <w:szCs w:val="28"/>
          <w:lang w:val="en-US"/>
        </w:rPr>
        <w:t>Recipe</w:t>
      </w:r>
      <w:r w:rsidRPr="00225998">
        <w:rPr>
          <w:sz w:val="28"/>
          <w:szCs w:val="28"/>
        </w:rPr>
        <w:t xml:space="preserve"> (р</w:t>
      </w:r>
      <w:r w:rsidRPr="00225998">
        <w:rPr>
          <w:sz w:val="28"/>
          <w:szCs w:val="28"/>
        </w:rPr>
        <w:t>е</w:t>
      </w:r>
      <w:r w:rsidRPr="00225998">
        <w:rPr>
          <w:sz w:val="28"/>
          <w:szCs w:val="28"/>
        </w:rPr>
        <w:t xml:space="preserve">цепт), </w:t>
      </w:r>
      <w:r w:rsidRPr="00225998">
        <w:rPr>
          <w:sz w:val="28"/>
          <w:szCs w:val="28"/>
          <w:lang w:val="en-US"/>
        </w:rPr>
        <w:t>TVSeries</w:t>
      </w:r>
      <w:r w:rsidRPr="00225998">
        <w:rPr>
          <w:sz w:val="28"/>
          <w:szCs w:val="28"/>
        </w:rPr>
        <w:t xml:space="preserve"> (телесериал)...</w:t>
      </w:r>
    </w:p>
    <w:p w:rsidR="00225998" w:rsidRPr="00225998" w:rsidRDefault="00225998" w:rsidP="00225998">
      <w:pPr>
        <w:spacing w:before="100" w:beforeAutospacing="1" w:after="100" w:afterAutospacing="1"/>
        <w:rPr>
          <w:sz w:val="28"/>
          <w:szCs w:val="28"/>
        </w:rPr>
      </w:pPr>
      <w:r w:rsidRPr="00464A00">
        <w:rPr>
          <w:b/>
          <w:sz w:val="28"/>
          <w:szCs w:val="28"/>
        </w:rPr>
        <w:t>Встроенные нетекстовые объекты</w:t>
      </w:r>
      <w:r w:rsidRPr="00225998">
        <w:rPr>
          <w:sz w:val="28"/>
          <w:szCs w:val="28"/>
        </w:rPr>
        <w:t xml:space="preserve">: </w:t>
      </w:r>
      <w:r w:rsidRPr="00225998">
        <w:rPr>
          <w:sz w:val="28"/>
          <w:szCs w:val="28"/>
          <w:lang w:val="en-US"/>
        </w:rPr>
        <w:t>AudioObject</w:t>
      </w:r>
      <w:r w:rsidRPr="00225998">
        <w:rPr>
          <w:sz w:val="28"/>
          <w:szCs w:val="28"/>
        </w:rPr>
        <w:t xml:space="preserve"> (аудио), </w:t>
      </w:r>
      <w:r w:rsidRPr="00225998">
        <w:rPr>
          <w:sz w:val="28"/>
          <w:szCs w:val="28"/>
          <w:lang w:val="en-US"/>
        </w:rPr>
        <w:t>ImageObject</w:t>
      </w:r>
      <w:r w:rsidRPr="00225998">
        <w:rPr>
          <w:sz w:val="28"/>
          <w:szCs w:val="28"/>
        </w:rPr>
        <w:t xml:space="preserve"> (изо</w:t>
      </w:r>
      <w:r w:rsidRPr="00225998">
        <w:rPr>
          <w:sz w:val="28"/>
          <w:szCs w:val="28"/>
        </w:rPr>
        <w:t>б</w:t>
      </w:r>
      <w:r w:rsidRPr="00225998">
        <w:rPr>
          <w:sz w:val="28"/>
          <w:szCs w:val="28"/>
        </w:rPr>
        <w:t xml:space="preserve">ражение), </w:t>
      </w:r>
      <w:r w:rsidRPr="00225998">
        <w:rPr>
          <w:sz w:val="28"/>
          <w:szCs w:val="28"/>
          <w:lang w:val="en-US"/>
        </w:rPr>
        <w:t>VideoObject</w:t>
      </w:r>
      <w:r w:rsidRPr="00225998">
        <w:rPr>
          <w:sz w:val="28"/>
          <w:szCs w:val="28"/>
        </w:rPr>
        <w:t xml:space="preserve"> (видео)</w:t>
      </w:r>
    </w:p>
    <w:p w:rsidR="00225998" w:rsidRPr="00225998" w:rsidRDefault="00225998" w:rsidP="00225998">
      <w:pPr>
        <w:spacing w:before="100" w:beforeAutospacing="1" w:after="100" w:afterAutospacing="1"/>
        <w:rPr>
          <w:sz w:val="28"/>
          <w:szCs w:val="28"/>
        </w:rPr>
      </w:pPr>
      <w:r w:rsidRPr="00464A00">
        <w:rPr>
          <w:b/>
          <w:sz w:val="28"/>
          <w:szCs w:val="28"/>
          <w:lang w:val="en-US"/>
        </w:rPr>
        <w:t>Event</w:t>
      </w:r>
      <w:r w:rsidRPr="00225998">
        <w:rPr>
          <w:sz w:val="28"/>
          <w:szCs w:val="28"/>
        </w:rPr>
        <w:t xml:space="preserve"> (событие)</w:t>
      </w:r>
    </w:p>
    <w:p w:rsidR="00225998" w:rsidRPr="00225998" w:rsidRDefault="00225998" w:rsidP="00225998">
      <w:pPr>
        <w:spacing w:before="100" w:beforeAutospacing="1" w:after="100" w:afterAutospacing="1"/>
        <w:rPr>
          <w:sz w:val="28"/>
          <w:szCs w:val="28"/>
        </w:rPr>
      </w:pPr>
      <w:r w:rsidRPr="00464A00">
        <w:rPr>
          <w:b/>
          <w:sz w:val="28"/>
          <w:szCs w:val="28"/>
          <w:lang w:val="en-US"/>
        </w:rPr>
        <w:t>Organization</w:t>
      </w:r>
      <w:r w:rsidRPr="00225998">
        <w:rPr>
          <w:sz w:val="28"/>
          <w:szCs w:val="28"/>
        </w:rPr>
        <w:t xml:space="preserve"> (организация)</w:t>
      </w:r>
    </w:p>
    <w:p w:rsidR="00225998" w:rsidRPr="00225998" w:rsidRDefault="00225998" w:rsidP="00225998">
      <w:pPr>
        <w:spacing w:before="100" w:beforeAutospacing="1" w:after="100" w:afterAutospacing="1"/>
        <w:rPr>
          <w:sz w:val="28"/>
          <w:szCs w:val="28"/>
        </w:rPr>
      </w:pPr>
      <w:r w:rsidRPr="00464A00">
        <w:rPr>
          <w:b/>
          <w:sz w:val="28"/>
          <w:szCs w:val="28"/>
          <w:lang w:val="en-US"/>
        </w:rPr>
        <w:t>Person</w:t>
      </w:r>
      <w:r w:rsidRPr="00225998">
        <w:rPr>
          <w:sz w:val="28"/>
          <w:szCs w:val="28"/>
        </w:rPr>
        <w:t xml:space="preserve"> (человек)</w:t>
      </w:r>
    </w:p>
    <w:p w:rsidR="00225998" w:rsidRPr="00225998" w:rsidRDefault="00225998" w:rsidP="00225998">
      <w:pPr>
        <w:spacing w:before="100" w:beforeAutospacing="1" w:after="100" w:afterAutospacing="1"/>
        <w:rPr>
          <w:sz w:val="28"/>
          <w:szCs w:val="28"/>
        </w:rPr>
      </w:pPr>
      <w:r w:rsidRPr="00464A00">
        <w:rPr>
          <w:b/>
          <w:sz w:val="28"/>
          <w:szCs w:val="28"/>
          <w:lang w:val="en-US"/>
        </w:rPr>
        <w:t>Place</w:t>
      </w:r>
      <w:r w:rsidRPr="00225998">
        <w:rPr>
          <w:sz w:val="28"/>
          <w:szCs w:val="28"/>
        </w:rPr>
        <w:t xml:space="preserve"> (место), </w:t>
      </w:r>
      <w:r w:rsidRPr="00225998">
        <w:rPr>
          <w:sz w:val="28"/>
          <w:szCs w:val="28"/>
          <w:lang w:val="en-US"/>
        </w:rPr>
        <w:t>LocalBusiness</w:t>
      </w:r>
      <w:r w:rsidRPr="00225998">
        <w:rPr>
          <w:sz w:val="28"/>
          <w:szCs w:val="28"/>
        </w:rPr>
        <w:t xml:space="preserve"> (местная фирма), </w:t>
      </w:r>
      <w:r w:rsidRPr="00225998">
        <w:rPr>
          <w:sz w:val="28"/>
          <w:szCs w:val="28"/>
          <w:lang w:val="en-US"/>
        </w:rPr>
        <w:t>Restaurant</w:t>
      </w:r>
      <w:r w:rsidRPr="00225998">
        <w:rPr>
          <w:sz w:val="28"/>
          <w:szCs w:val="28"/>
        </w:rPr>
        <w:t xml:space="preserve"> (ресторан)...</w:t>
      </w:r>
    </w:p>
    <w:p w:rsidR="00225998" w:rsidRPr="00225998" w:rsidRDefault="00225998" w:rsidP="00225998">
      <w:pPr>
        <w:spacing w:before="100" w:beforeAutospacing="1" w:after="100" w:afterAutospacing="1"/>
        <w:rPr>
          <w:sz w:val="28"/>
          <w:szCs w:val="28"/>
        </w:rPr>
      </w:pPr>
      <w:r w:rsidRPr="00464A00">
        <w:rPr>
          <w:b/>
          <w:sz w:val="28"/>
          <w:szCs w:val="28"/>
          <w:lang w:val="en-US"/>
        </w:rPr>
        <w:t>Product</w:t>
      </w:r>
      <w:r w:rsidRPr="00225998">
        <w:rPr>
          <w:sz w:val="28"/>
          <w:szCs w:val="28"/>
        </w:rPr>
        <w:t xml:space="preserve"> (продукт), </w:t>
      </w:r>
      <w:r w:rsidRPr="00225998">
        <w:rPr>
          <w:sz w:val="28"/>
          <w:szCs w:val="28"/>
          <w:lang w:val="en-US"/>
        </w:rPr>
        <w:t>Offer</w:t>
      </w:r>
      <w:r w:rsidRPr="00225998">
        <w:rPr>
          <w:sz w:val="28"/>
          <w:szCs w:val="28"/>
        </w:rPr>
        <w:t xml:space="preserve"> (предложение), </w:t>
      </w:r>
      <w:r w:rsidRPr="00225998">
        <w:rPr>
          <w:sz w:val="28"/>
          <w:szCs w:val="28"/>
          <w:lang w:val="en-US"/>
        </w:rPr>
        <w:t>AggregateOffer</w:t>
      </w:r>
      <w:r w:rsidRPr="00225998">
        <w:rPr>
          <w:sz w:val="28"/>
          <w:szCs w:val="28"/>
        </w:rPr>
        <w:t xml:space="preserve"> (сводное предлож</w:t>
      </w:r>
      <w:r w:rsidRPr="00225998">
        <w:rPr>
          <w:sz w:val="28"/>
          <w:szCs w:val="28"/>
        </w:rPr>
        <w:t>е</w:t>
      </w:r>
      <w:r w:rsidRPr="00225998">
        <w:rPr>
          <w:sz w:val="28"/>
          <w:szCs w:val="28"/>
        </w:rPr>
        <w:t>ние)</w:t>
      </w:r>
    </w:p>
    <w:p w:rsidR="00225998" w:rsidRPr="00464A00" w:rsidRDefault="00225998" w:rsidP="00225998">
      <w:pPr>
        <w:spacing w:before="100" w:beforeAutospacing="1" w:after="100" w:afterAutospacing="1"/>
        <w:rPr>
          <w:sz w:val="28"/>
          <w:szCs w:val="28"/>
          <w:lang w:val="en-US"/>
        </w:rPr>
      </w:pPr>
      <w:r w:rsidRPr="00464A00">
        <w:rPr>
          <w:b/>
          <w:sz w:val="28"/>
          <w:szCs w:val="28"/>
          <w:lang w:val="en-US"/>
        </w:rPr>
        <w:t>Review</w:t>
      </w:r>
      <w:r w:rsidRPr="00225998">
        <w:rPr>
          <w:sz w:val="28"/>
          <w:szCs w:val="28"/>
          <w:lang w:val="en-US"/>
        </w:rPr>
        <w:t xml:space="preserve"> (отзыв), AggregateRating (сводный рейтинг)</w:t>
      </w:r>
      <w:r w:rsidR="00464A00" w:rsidRPr="00464A00">
        <w:rPr>
          <w:sz w:val="28"/>
          <w:szCs w:val="28"/>
          <w:lang w:val="en-US"/>
        </w:rPr>
        <w:t>.</w:t>
      </w:r>
    </w:p>
    <w:p w:rsidR="000E35A5" w:rsidRPr="00FB17F3" w:rsidRDefault="000E35A5" w:rsidP="000E35A5">
      <w:pPr>
        <w:rPr>
          <w:lang w:val="en-US"/>
        </w:rPr>
      </w:pPr>
    </w:p>
    <w:p w:rsidR="000E35A5" w:rsidRPr="00FB17F3" w:rsidRDefault="000E35A5" w:rsidP="000E35A5">
      <w:pPr>
        <w:rPr>
          <w:lang w:val="en-US"/>
        </w:rPr>
      </w:pPr>
    </w:p>
    <w:p w:rsidR="000E35A5" w:rsidRPr="00B862E9" w:rsidRDefault="000E35A5"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760585" w:rsidRPr="00FB17F3" w:rsidRDefault="00760585" w:rsidP="005C6DD7">
      <w:pPr>
        <w:pStyle w:val="1"/>
        <w:jc w:val="center"/>
        <w:rPr>
          <w:rFonts w:ascii="Times New Roman" w:hAnsi="Times New Roman"/>
          <w:bCs w:val="0"/>
          <w:sz w:val="28"/>
          <w:szCs w:val="28"/>
          <w:lang w:val="en-US"/>
        </w:rPr>
      </w:pPr>
    </w:p>
    <w:p w:rsidR="00760585" w:rsidRPr="00FB17F3" w:rsidRDefault="00760585" w:rsidP="00760585">
      <w:pPr>
        <w:rPr>
          <w:lang w:val="en-US"/>
        </w:rPr>
      </w:pPr>
    </w:p>
    <w:p w:rsidR="00760585" w:rsidRPr="00FB17F3" w:rsidRDefault="00760585" w:rsidP="00760585">
      <w:pPr>
        <w:rPr>
          <w:lang w:val="en-US"/>
        </w:rPr>
      </w:pPr>
    </w:p>
    <w:p w:rsidR="005C6DD7" w:rsidRPr="004E42EC" w:rsidRDefault="004E42EC" w:rsidP="005C6DD7">
      <w:pPr>
        <w:pStyle w:val="1"/>
        <w:jc w:val="center"/>
        <w:rPr>
          <w:rFonts w:ascii="Times New Roman" w:hAnsi="Times New Roman"/>
          <w:sz w:val="28"/>
          <w:szCs w:val="28"/>
        </w:rPr>
      </w:pPr>
      <w:r w:rsidRPr="004E42EC">
        <w:rPr>
          <w:rFonts w:ascii="Times New Roman" w:hAnsi="Times New Roman"/>
          <w:bCs w:val="0"/>
          <w:sz w:val="28"/>
          <w:szCs w:val="28"/>
        </w:rPr>
        <w:lastRenderedPageBreak/>
        <w:t>Глава</w:t>
      </w:r>
      <w:r w:rsidR="00B04D67" w:rsidRPr="009A139C">
        <w:rPr>
          <w:rFonts w:ascii="Times New Roman" w:hAnsi="Times New Roman"/>
          <w:bCs w:val="0"/>
          <w:sz w:val="28"/>
          <w:szCs w:val="28"/>
        </w:rPr>
        <w:t xml:space="preserve"> </w:t>
      </w:r>
      <w:r w:rsidRPr="004E42EC">
        <w:rPr>
          <w:rFonts w:ascii="Times New Roman" w:hAnsi="Times New Roman"/>
          <w:bCs w:val="0"/>
          <w:sz w:val="28"/>
          <w:szCs w:val="28"/>
          <w:lang w:val="en-US"/>
        </w:rPr>
        <w:t>V</w:t>
      </w:r>
      <w:r w:rsidRPr="009A139C">
        <w:rPr>
          <w:rFonts w:ascii="Times New Roman" w:hAnsi="Times New Roman"/>
          <w:bCs w:val="0"/>
          <w:sz w:val="28"/>
          <w:szCs w:val="28"/>
        </w:rPr>
        <w:t xml:space="preserve">. </w:t>
      </w:r>
      <w:r w:rsidR="005C6DD7" w:rsidRPr="004E42EC">
        <w:rPr>
          <w:rFonts w:ascii="Times New Roman" w:hAnsi="Times New Roman"/>
          <w:sz w:val="28"/>
          <w:szCs w:val="28"/>
          <w:lang w:val="en-US"/>
        </w:rPr>
        <w:t>Angular</w:t>
      </w:r>
      <w:r w:rsidR="005C6DD7" w:rsidRPr="004E42EC">
        <w:rPr>
          <w:rFonts w:ascii="Times New Roman" w:hAnsi="Times New Roman"/>
          <w:sz w:val="28"/>
          <w:szCs w:val="28"/>
        </w:rPr>
        <w:t>.</w:t>
      </w:r>
      <w:r w:rsidR="005C6DD7" w:rsidRPr="004E42EC">
        <w:rPr>
          <w:rFonts w:ascii="Times New Roman" w:hAnsi="Times New Roman"/>
          <w:sz w:val="28"/>
          <w:szCs w:val="28"/>
          <w:lang w:val="en-US"/>
        </w:rPr>
        <w:t>JS</w:t>
      </w:r>
    </w:p>
    <w:p w:rsidR="005C6DD7" w:rsidRDefault="005C6DD7" w:rsidP="005C6DD7">
      <w:pPr>
        <w:spacing w:before="100" w:beforeAutospacing="1" w:after="100" w:afterAutospacing="1"/>
        <w:rPr>
          <w:sz w:val="28"/>
          <w:szCs w:val="28"/>
        </w:rPr>
      </w:pPr>
      <w:r w:rsidRPr="005C6DD7">
        <w:rPr>
          <w:sz w:val="28"/>
          <w:szCs w:val="28"/>
        </w:rPr>
        <w:t>AngularJS является структурной основой для динамических веб-приложений. Эта технология позволяет использовать HTML в качестве языка шаблона</w:t>
      </w:r>
      <w:r w:rsidRPr="002631D3">
        <w:rPr>
          <w:sz w:val="28"/>
          <w:szCs w:val="28"/>
        </w:rPr>
        <w:t>.</w:t>
      </w:r>
    </w:p>
    <w:p w:rsidR="00961770" w:rsidRPr="002631D3" w:rsidRDefault="00961770" w:rsidP="005C6DD7">
      <w:pPr>
        <w:spacing w:before="100" w:beforeAutospacing="1" w:after="100" w:afterAutospacing="1"/>
        <w:rPr>
          <w:sz w:val="28"/>
          <w:szCs w:val="28"/>
        </w:rPr>
      </w:pPr>
      <w:r>
        <w:rPr>
          <w:sz w:val="28"/>
          <w:szCs w:val="28"/>
        </w:rPr>
        <w:t xml:space="preserve">Вывод </w:t>
      </w:r>
      <w:r w:rsidR="005E56A6" w:rsidRPr="005E56A6">
        <w:rPr>
          <w:sz w:val="28"/>
          <w:szCs w:val="28"/>
        </w:rPr>
        <w:t>“</w:t>
      </w:r>
      <w:r>
        <w:rPr>
          <w:sz w:val="28"/>
          <w:szCs w:val="28"/>
          <w:lang w:val="en-US"/>
        </w:rPr>
        <w:t>hello</w:t>
      </w:r>
      <w:r w:rsidRPr="002631D3">
        <w:rPr>
          <w:sz w:val="28"/>
          <w:szCs w:val="28"/>
        </w:rPr>
        <w:t xml:space="preserve"> </w:t>
      </w:r>
      <w:r>
        <w:rPr>
          <w:sz w:val="28"/>
          <w:szCs w:val="28"/>
          <w:lang w:val="en-US"/>
        </w:rPr>
        <w:t>World</w:t>
      </w:r>
      <w:r w:rsidR="005E56A6" w:rsidRPr="005E56A6">
        <w:rPr>
          <w:sz w:val="28"/>
          <w:szCs w:val="28"/>
        </w:rPr>
        <w:t>”</w:t>
      </w:r>
      <w:r w:rsidRPr="002631D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61770" w:rsidRPr="006E7EE0" w:rsidTr="00892E62">
        <w:tc>
          <w:tcPr>
            <w:tcW w:w="9072" w:type="dxa"/>
            <w:shd w:val="clear" w:color="auto" w:fill="9BBB59"/>
          </w:tcPr>
          <w:p w:rsidR="00961770" w:rsidRPr="001852D2" w:rsidRDefault="001852D2" w:rsidP="0051295F">
            <w:pPr>
              <w:jc w:val="center"/>
              <w:rPr>
                <w:b/>
                <w:bCs/>
                <w:color w:val="FFFEFF"/>
                <w:lang w:val="en-US"/>
              </w:rPr>
            </w:pPr>
            <w:r>
              <w:rPr>
                <w:b/>
                <w:bCs/>
                <w:color w:val="FFFEFF"/>
                <w:lang w:val="en-US"/>
              </w:rPr>
              <w:t>Hello World</w:t>
            </w:r>
            <w:r w:rsidRPr="001852D2">
              <w:rPr>
                <w:b/>
                <w:bCs/>
                <w:color w:val="FFFEFF"/>
                <w:lang w:val="en-US"/>
              </w:rPr>
              <w:t xml:space="preserve"> </w:t>
            </w:r>
            <w:r>
              <w:rPr>
                <w:b/>
                <w:bCs/>
                <w:color w:val="FFFEFF"/>
              </w:rPr>
              <w:t>на</w:t>
            </w:r>
            <w:r w:rsidRPr="001852D2">
              <w:rPr>
                <w:b/>
                <w:bCs/>
                <w:color w:val="FFFEFF"/>
                <w:lang w:val="en-US"/>
              </w:rPr>
              <w:t xml:space="preserve"> </w:t>
            </w:r>
            <w:r>
              <w:rPr>
                <w:b/>
                <w:bCs/>
                <w:color w:val="FFFEFF"/>
                <w:lang w:val="en-US"/>
              </w:rPr>
              <w:t>Angular.js</w:t>
            </w:r>
            <w:r w:rsidR="00961770" w:rsidRPr="001852D2">
              <w:rPr>
                <w:b/>
                <w:bCs/>
                <w:color w:val="FFFEFF"/>
                <w:lang w:val="en-US"/>
              </w:rPr>
              <w:t xml:space="preserve">. </w:t>
            </w:r>
            <w:r w:rsidR="00961770">
              <w:rPr>
                <w:b/>
                <w:bCs/>
                <w:color w:val="FFFEFF"/>
              </w:rPr>
              <w:t>Листинг</w:t>
            </w:r>
            <w:r w:rsidR="00961770" w:rsidRPr="001852D2">
              <w:rPr>
                <w:b/>
                <w:bCs/>
                <w:color w:val="FFFEFF"/>
                <w:lang w:val="en-US"/>
              </w:rPr>
              <w:t xml:space="preserve"> </w:t>
            </w:r>
            <w:r w:rsidR="00FB152C" w:rsidRPr="00FB152C">
              <w:rPr>
                <w:b/>
                <w:bCs/>
                <w:color w:val="FFFEFF"/>
                <w:lang w:val="en-US"/>
              </w:rPr>
              <w:t>5.</w:t>
            </w:r>
            <w:r w:rsidR="0051295F" w:rsidRPr="0051295F">
              <w:rPr>
                <w:b/>
                <w:bCs/>
                <w:color w:val="FFFEFF"/>
                <w:lang w:val="en-US"/>
              </w:rPr>
              <w:t>0</w:t>
            </w:r>
            <w:r w:rsidR="00961770" w:rsidRPr="001852D2">
              <w:rPr>
                <w:b/>
                <w:bCs/>
                <w:color w:val="FFFEFF"/>
                <w:lang w:val="en-US"/>
              </w:rPr>
              <w:t>.1</w:t>
            </w:r>
          </w:p>
        </w:tc>
      </w:tr>
      <w:tr w:rsidR="00961770" w:rsidRPr="00DC764D" w:rsidTr="00892E62">
        <w:trPr>
          <w:trHeight w:val="359"/>
        </w:trPr>
        <w:tc>
          <w:tcPr>
            <w:tcW w:w="9072" w:type="dxa"/>
          </w:tcPr>
          <w:p w:rsidR="00961770" w:rsidRPr="00961770" w:rsidRDefault="00961770" w:rsidP="00961770">
            <w:pPr>
              <w:pStyle w:val="ae"/>
              <w:rPr>
                <w:rFonts w:ascii="Courier New" w:hAnsi="Courier New" w:cs="Courier New"/>
              </w:rPr>
            </w:pPr>
            <w:r w:rsidRPr="00961770">
              <w:rPr>
                <w:rFonts w:ascii="Courier New" w:hAnsi="Courier New" w:cs="Courier New"/>
              </w:rPr>
              <w:t>&lt;html ng-app&gt;</w:t>
            </w:r>
          </w:p>
          <w:p w:rsidR="00961770" w:rsidRPr="00961770" w:rsidRDefault="00961770" w:rsidP="00961770">
            <w:pPr>
              <w:pStyle w:val="ae"/>
              <w:rPr>
                <w:rFonts w:ascii="Courier New" w:hAnsi="Courier New" w:cs="Courier New"/>
              </w:rPr>
            </w:pPr>
            <w:r w:rsidRPr="00961770">
              <w:rPr>
                <w:rFonts w:ascii="Courier New" w:hAnsi="Courier New" w:cs="Courier New"/>
              </w:rPr>
              <w:t>&lt;head&gt;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&lt;script src="angular.js"&gt;&lt;/script&gt;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&lt;script src="controllers.js"&gt;&lt;/script&gt;</w:t>
            </w:r>
          </w:p>
          <w:p w:rsidR="00961770" w:rsidRPr="00961770" w:rsidRDefault="00961770" w:rsidP="00961770">
            <w:pPr>
              <w:pStyle w:val="ae"/>
              <w:rPr>
                <w:rFonts w:ascii="Courier New" w:hAnsi="Courier New" w:cs="Courier New"/>
              </w:rPr>
            </w:pPr>
            <w:r w:rsidRPr="00961770">
              <w:rPr>
                <w:rFonts w:ascii="Courier New" w:hAnsi="Courier New" w:cs="Courier New"/>
              </w:rPr>
              <w:t>&lt;/head&gt;</w:t>
            </w:r>
          </w:p>
          <w:p w:rsidR="00961770" w:rsidRPr="00961770" w:rsidRDefault="00961770" w:rsidP="00961770">
            <w:pPr>
              <w:pStyle w:val="ae"/>
              <w:rPr>
                <w:rFonts w:ascii="Courier New" w:hAnsi="Courier New" w:cs="Courier New"/>
              </w:rPr>
            </w:pPr>
            <w:r w:rsidRPr="00961770">
              <w:rPr>
                <w:rFonts w:ascii="Courier New" w:hAnsi="Courier New" w:cs="Courier New"/>
              </w:rPr>
              <w:t>&lt;body&gt;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&lt;div </w:t>
            </w:r>
            <w:r w:rsidRPr="001852D2">
              <w:rPr>
                <w:rFonts w:ascii="Courier New" w:hAnsi="Courier New" w:cs="Courier New"/>
                <w:b/>
              </w:rPr>
              <w:t>ng-controller='HelloController'</w:t>
            </w:r>
            <w:r w:rsidRPr="00961770">
              <w:rPr>
                <w:rFonts w:ascii="Courier New" w:hAnsi="Courier New" w:cs="Courier New"/>
              </w:rPr>
              <w:t>&gt;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&lt;p&gt;{{</w:t>
            </w:r>
            <w:r w:rsidRPr="001852D2">
              <w:rPr>
                <w:rFonts w:ascii="Courier New" w:hAnsi="Courier New" w:cs="Courier New"/>
                <w:b/>
              </w:rPr>
              <w:t>greeting.text</w:t>
            </w:r>
            <w:r w:rsidRPr="00961770">
              <w:rPr>
                <w:rFonts w:ascii="Courier New" w:hAnsi="Courier New" w:cs="Courier New"/>
              </w:rPr>
              <w:t>}}, World&lt;/p&gt;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&lt;/div&gt;</w:t>
            </w:r>
          </w:p>
          <w:p w:rsidR="00961770" w:rsidRPr="00961770" w:rsidRDefault="00961770" w:rsidP="00961770">
            <w:pPr>
              <w:pStyle w:val="ae"/>
              <w:rPr>
                <w:rFonts w:ascii="Courier New" w:hAnsi="Courier New" w:cs="Courier New"/>
              </w:rPr>
            </w:pPr>
            <w:r w:rsidRPr="00961770">
              <w:rPr>
                <w:rFonts w:ascii="Courier New" w:hAnsi="Courier New" w:cs="Courier New"/>
              </w:rPr>
              <w:t>&lt;/body&gt;</w:t>
            </w:r>
          </w:p>
          <w:p w:rsidR="00961770" w:rsidRPr="00841B51" w:rsidRDefault="00961770" w:rsidP="00961770">
            <w:pPr>
              <w:pStyle w:val="ae"/>
              <w:rPr>
                <w:rFonts w:ascii="Courier New" w:hAnsi="Courier New" w:cs="Courier New"/>
                <w:b/>
              </w:rPr>
            </w:pPr>
            <w:r w:rsidRPr="00961770">
              <w:rPr>
                <w:rFonts w:ascii="Courier New" w:hAnsi="Courier New" w:cs="Courier New"/>
              </w:rPr>
              <w:t>&lt;/html&gt;</w:t>
            </w:r>
          </w:p>
        </w:tc>
      </w:tr>
    </w:tbl>
    <w:p w:rsidR="00EB361A" w:rsidRDefault="00EB361A" w:rsidP="00EB361A">
      <w:pPr>
        <w:spacing w:before="100" w:beforeAutospacing="1" w:after="100" w:afterAutospacing="1"/>
        <w:rPr>
          <w:sz w:val="28"/>
          <w:szCs w:val="28"/>
        </w:rPr>
      </w:pPr>
      <w:r w:rsidRPr="00406974">
        <w:rPr>
          <w:sz w:val="28"/>
          <w:szCs w:val="28"/>
        </w:rPr>
        <w:t>В теге &lt;</w:t>
      </w:r>
      <w:r w:rsidRPr="00406974">
        <w:rPr>
          <w:sz w:val="28"/>
          <w:szCs w:val="28"/>
          <w:lang w:val="en-US"/>
        </w:rPr>
        <w:t>html</w:t>
      </w:r>
      <w:r w:rsidRPr="00406974">
        <w:rPr>
          <w:sz w:val="28"/>
          <w:szCs w:val="28"/>
        </w:rPr>
        <w:t xml:space="preserve">&gt;, мы указываем, что это </w:t>
      </w:r>
      <w:r w:rsidRPr="00406974">
        <w:rPr>
          <w:sz w:val="28"/>
          <w:szCs w:val="28"/>
          <w:lang w:val="en-US"/>
        </w:rPr>
        <w:t>Angular</w:t>
      </w:r>
      <w:r w:rsidRPr="00406974">
        <w:rPr>
          <w:sz w:val="28"/>
          <w:szCs w:val="28"/>
        </w:rPr>
        <w:t xml:space="preserve"> приложение с помощью дире</w:t>
      </w:r>
      <w:r w:rsidRPr="00406974">
        <w:rPr>
          <w:sz w:val="28"/>
          <w:szCs w:val="28"/>
        </w:rPr>
        <w:t>к</w:t>
      </w:r>
      <w:r w:rsidRPr="00406974">
        <w:rPr>
          <w:sz w:val="28"/>
          <w:szCs w:val="28"/>
        </w:rPr>
        <w:t xml:space="preserve">тивы </w:t>
      </w:r>
      <w:r w:rsidRPr="00406974">
        <w:rPr>
          <w:sz w:val="28"/>
          <w:szCs w:val="28"/>
          <w:lang w:val="en-US"/>
        </w:rPr>
        <w:t>ng</w:t>
      </w:r>
      <w:r w:rsidRPr="00406974">
        <w:rPr>
          <w:sz w:val="28"/>
          <w:szCs w:val="28"/>
        </w:rPr>
        <w:t>-</w:t>
      </w:r>
      <w:r w:rsidRPr="00406974">
        <w:rPr>
          <w:sz w:val="28"/>
          <w:szCs w:val="28"/>
          <w:lang w:val="en-US"/>
        </w:rPr>
        <w:t>app</w:t>
      </w:r>
      <w:r w:rsidRPr="00406974">
        <w:rPr>
          <w:sz w:val="28"/>
          <w:szCs w:val="28"/>
        </w:rPr>
        <w:t xml:space="preserve">. </w:t>
      </w:r>
      <w:r w:rsidRPr="00406974">
        <w:rPr>
          <w:sz w:val="28"/>
          <w:szCs w:val="28"/>
          <w:lang w:val="en-US"/>
        </w:rPr>
        <w:t>Ng</w:t>
      </w:r>
      <w:r w:rsidRPr="005177AD">
        <w:rPr>
          <w:sz w:val="28"/>
          <w:szCs w:val="28"/>
        </w:rPr>
        <w:t>-</w:t>
      </w:r>
      <w:r w:rsidRPr="00406974">
        <w:rPr>
          <w:sz w:val="28"/>
          <w:szCs w:val="28"/>
          <w:lang w:val="en-US"/>
        </w:rPr>
        <w:t>app</w:t>
      </w:r>
      <w:r w:rsidRPr="005177AD">
        <w:rPr>
          <w:sz w:val="28"/>
          <w:szCs w:val="28"/>
        </w:rPr>
        <w:t xml:space="preserve"> будет </w:t>
      </w:r>
      <w:r w:rsidRPr="00406974">
        <w:rPr>
          <w:sz w:val="28"/>
          <w:szCs w:val="28"/>
        </w:rPr>
        <w:t>вызывать</w:t>
      </w:r>
      <w:r w:rsidRPr="005177AD">
        <w:rPr>
          <w:sz w:val="28"/>
          <w:szCs w:val="28"/>
        </w:rPr>
        <w:t xml:space="preserve"> </w:t>
      </w:r>
      <w:r>
        <w:rPr>
          <w:sz w:val="28"/>
          <w:szCs w:val="28"/>
        </w:rPr>
        <w:t>и</w:t>
      </w:r>
      <w:r w:rsidRPr="00406974">
        <w:rPr>
          <w:sz w:val="28"/>
          <w:szCs w:val="28"/>
        </w:rPr>
        <w:t xml:space="preserve"> инициализировать приложение </w:t>
      </w:r>
      <w:r w:rsidRPr="00406974">
        <w:rPr>
          <w:sz w:val="28"/>
          <w:szCs w:val="28"/>
          <w:lang w:val="en-US"/>
        </w:rPr>
        <w:t>Ang</w:t>
      </w:r>
      <w:r w:rsidRPr="00406974">
        <w:rPr>
          <w:sz w:val="28"/>
          <w:szCs w:val="28"/>
          <w:lang w:val="en-US"/>
        </w:rPr>
        <w:t>u</w:t>
      </w:r>
      <w:r w:rsidRPr="00406974">
        <w:rPr>
          <w:sz w:val="28"/>
          <w:szCs w:val="28"/>
          <w:lang w:val="en-US"/>
        </w:rPr>
        <w:t>lar</w:t>
      </w:r>
      <w:r>
        <w:rPr>
          <w:sz w:val="28"/>
          <w:szCs w:val="28"/>
        </w:rPr>
        <w:t xml:space="preserve">. </w:t>
      </w:r>
    </w:p>
    <w:p w:rsidR="00BC4B95" w:rsidRDefault="00BC4B95" w:rsidP="00BC4B95">
      <w:pPr>
        <w:spacing w:before="100" w:beforeAutospacing="1" w:after="100" w:afterAutospacing="1"/>
        <w:rPr>
          <w:sz w:val="28"/>
          <w:szCs w:val="28"/>
        </w:rPr>
      </w:pPr>
      <w:r w:rsidRPr="005177AD">
        <w:rPr>
          <w:sz w:val="28"/>
          <w:szCs w:val="28"/>
        </w:rPr>
        <w:t>Нотация {{_expression_}} в Angular указывает на привязку данных. Соде</w:t>
      </w:r>
      <w:r w:rsidRPr="005177AD">
        <w:rPr>
          <w:sz w:val="28"/>
          <w:szCs w:val="28"/>
        </w:rPr>
        <w:t>р</w:t>
      </w:r>
      <w:r w:rsidRPr="005177AD">
        <w:rPr>
          <w:sz w:val="28"/>
          <w:szCs w:val="28"/>
        </w:rPr>
        <w:t>жащееся внутри выражение может быть комбинацией выражения и фильт</w:t>
      </w:r>
      <w:r>
        <w:rPr>
          <w:sz w:val="28"/>
          <w:szCs w:val="28"/>
        </w:rPr>
        <w:t xml:space="preserve">ра: {{ expression | filter }}. </w:t>
      </w:r>
    </w:p>
    <w:p w:rsidR="003F133E" w:rsidRPr="003F133E" w:rsidRDefault="003F133E" w:rsidP="003F133E">
      <w:pPr>
        <w:spacing w:before="100" w:beforeAutospacing="1" w:after="100" w:afterAutospacing="1"/>
        <w:jc w:val="center"/>
        <w:rPr>
          <w:b/>
          <w:sz w:val="28"/>
          <w:szCs w:val="28"/>
        </w:rPr>
      </w:pPr>
      <w:r w:rsidRPr="003F133E">
        <w:rPr>
          <w:b/>
          <w:sz w:val="28"/>
          <w:szCs w:val="28"/>
        </w:rPr>
        <w:t>1. Контроллер</w:t>
      </w:r>
    </w:p>
    <w:p w:rsidR="00961770" w:rsidRPr="00892E62" w:rsidRDefault="002631D3" w:rsidP="005C6DD7">
      <w:pPr>
        <w:spacing w:before="100" w:beforeAutospacing="1" w:after="100" w:afterAutospacing="1"/>
        <w:rPr>
          <w:sz w:val="28"/>
          <w:szCs w:val="28"/>
        </w:rPr>
      </w:pPr>
      <w:r>
        <w:rPr>
          <w:sz w:val="28"/>
          <w:szCs w:val="28"/>
        </w:rPr>
        <w:t>Параметр</w:t>
      </w:r>
      <w:r w:rsidRPr="00F51E0E">
        <w:rPr>
          <w:sz w:val="28"/>
          <w:szCs w:val="28"/>
        </w:rPr>
        <w:t xml:space="preserve"> </w:t>
      </w:r>
      <w:r w:rsidRPr="00D16E0E">
        <w:rPr>
          <w:b/>
          <w:sz w:val="28"/>
          <w:szCs w:val="28"/>
          <w:lang w:val="en-US"/>
        </w:rPr>
        <w:t>ng</w:t>
      </w:r>
      <w:r w:rsidRPr="00D16E0E">
        <w:rPr>
          <w:b/>
          <w:sz w:val="28"/>
          <w:szCs w:val="28"/>
        </w:rPr>
        <w:t>-</w:t>
      </w:r>
      <w:r w:rsidRPr="00D16E0E">
        <w:rPr>
          <w:b/>
          <w:sz w:val="28"/>
          <w:szCs w:val="28"/>
          <w:lang w:val="en-US"/>
        </w:rPr>
        <w:t>controller</w:t>
      </w:r>
      <w:r w:rsidRPr="00F51E0E">
        <w:rPr>
          <w:sz w:val="28"/>
          <w:szCs w:val="28"/>
        </w:rPr>
        <w:t xml:space="preserve"> </w:t>
      </w:r>
      <w:r>
        <w:rPr>
          <w:sz w:val="28"/>
          <w:szCs w:val="28"/>
        </w:rPr>
        <w:t>со</w:t>
      </w:r>
      <w:r w:rsidRPr="00F51E0E">
        <w:rPr>
          <w:sz w:val="28"/>
          <w:szCs w:val="28"/>
        </w:rPr>
        <w:t xml:space="preserve"> </w:t>
      </w:r>
      <w:r>
        <w:rPr>
          <w:sz w:val="28"/>
          <w:szCs w:val="28"/>
        </w:rPr>
        <w:t>значением</w:t>
      </w:r>
      <w:r w:rsidRPr="00F51E0E">
        <w:rPr>
          <w:sz w:val="28"/>
          <w:szCs w:val="28"/>
        </w:rPr>
        <w:t xml:space="preserve"> </w:t>
      </w:r>
      <w:r>
        <w:rPr>
          <w:sz w:val="28"/>
          <w:szCs w:val="28"/>
          <w:lang w:val="en-US"/>
        </w:rPr>
        <w:t>HelloController</w:t>
      </w:r>
      <w:r w:rsidRPr="00F51E0E">
        <w:rPr>
          <w:sz w:val="28"/>
          <w:szCs w:val="28"/>
        </w:rPr>
        <w:t xml:space="preserve"> </w:t>
      </w:r>
      <w:r>
        <w:rPr>
          <w:sz w:val="28"/>
          <w:szCs w:val="28"/>
        </w:rPr>
        <w:t>вызывает</w:t>
      </w:r>
      <w:r w:rsidRPr="00F51E0E">
        <w:rPr>
          <w:sz w:val="28"/>
          <w:szCs w:val="28"/>
        </w:rPr>
        <w:t xml:space="preserve"> </w:t>
      </w:r>
      <w:r>
        <w:rPr>
          <w:sz w:val="28"/>
          <w:szCs w:val="28"/>
        </w:rPr>
        <w:t>функцию</w:t>
      </w:r>
      <w:r w:rsidRPr="00F51E0E">
        <w:rPr>
          <w:sz w:val="28"/>
          <w:szCs w:val="28"/>
        </w:rPr>
        <w:t xml:space="preserve"> </w:t>
      </w:r>
      <w:r>
        <w:rPr>
          <w:sz w:val="28"/>
          <w:szCs w:val="28"/>
          <w:lang w:val="en-US"/>
        </w:rPr>
        <w:t>He</w:t>
      </w:r>
      <w:r>
        <w:rPr>
          <w:sz w:val="28"/>
          <w:szCs w:val="28"/>
          <w:lang w:val="en-US"/>
        </w:rPr>
        <w:t>l</w:t>
      </w:r>
      <w:r>
        <w:rPr>
          <w:sz w:val="28"/>
          <w:szCs w:val="28"/>
          <w:lang w:val="en-US"/>
        </w:rPr>
        <w:t>loController</w:t>
      </w:r>
      <w:r w:rsidRPr="00892E62">
        <w:rPr>
          <w:sz w:val="28"/>
          <w:szCs w:val="28"/>
        </w:rPr>
        <w:t xml:space="preserve">, </w:t>
      </w:r>
      <w:r>
        <w:rPr>
          <w:sz w:val="28"/>
          <w:szCs w:val="28"/>
        </w:rPr>
        <w:t>который</w:t>
      </w:r>
      <w:r w:rsidRPr="00892E62">
        <w:rPr>
          <w:sz w:val="28"/>
          <w:szCs w:val="28"/>
        </w:rPr>
        <w:t xml:space="preserve"> </w:t>
      </w:r>
      <w:r>
        <w:rPr>
          <w:sz w:val="28"/>
          <w:szCs w:val="28"/>
        </w:rPr>
        <w:t>находится</w:t>
      </w:r>
      <w:r w:rsidRPr="00892E62">
        <w:rPr>
          <w:sz w:val="28"/>
          <w:szCs w:val="28"/>
        </w:rPr>
        <w:t xml:space="preserve"> </w:t>
      </w:r>
      <w:r>
        <w:rPr>
          <w:sz w:val="28"/>
          <w:szCs w:val="28"/>
        </w:rPr>
        <w:t>в</w:t>
      </w:r>
      <w:r w:rsidRPr="00892E62">
        <w:rPr>
          <w:sz w:val="28"/>
          <w:szCs w:val="28"/>
        </w:rPr>
        <w:t xml:space="preserve"> </w:t>
      </w:r>
      <w:r>
        <w:rPr>
          <w:sz w:val="28"/>
          <w:szCs w:val="28"/>
          <w:lang w:val="en-US"/>
        </w:rPr>
        <w:t>js</w:t>
      </w:r>
      <w:r w:rsidRPr="00892E62">
        <w:rPr>
          <w:sz w:val="28"/>
          <w:szCs w:val="28"/>
        </w:rPr>
        <w:t>-</w:t>
      </w:r>
      <w:r>
        <w:rPr>
          <w:sz w:val="28"/>
          <w:szCs w:val="28"/>
        </w:rPr>
        <w:t>файле</w:t>
      </w:r>
      <w:r w:rsidRPr="00892E62">
        <w:rPr>
          <w:sz w:val="28"/>
          <w:szCs w:val="28"/>
        </w:rPr>
        <w:t xml:space="preserve"> </w:t>
      </w:r>
      <w:r>
        <w:rPr>
          <w:sz w:val="28"/>
          <w:szCs w:val="28"/>
          <w:lang w:val="en-US"/>
        </w:rPr>
        <w:t>controller</w:t>
      </w:r>
      <w:r w:rsidRPr="00892E62">
        <w:rPr>
          <w:sz w:val="28"/>
          <w:szCs w:val="28"/>
        </w:rPr>
        <w:t>.</w:t>
      </w:r>
      <w:r>
        <w:rPr>
          <w:sz w:val="28"/>
          <w:szCs w:val="28"/>
          <w:lang w:val="en-US"/>
        </w:rPr>
        <w:t>js</w:t>
      </w:r>
      <w:r w:rsidR="00892E62">
        <w:rPr>
          <w:sz w:val="28"/>
          <w:szCs w:val="28"/>
        </w:rPr>
        <w:t>. Функция</w:t>
      </w:r>
      <w:r w:rsidR="00892E62" w:rsidRPr="00892E62">
        <w:rPr>
          <w:sz w:val="28"/>
          <w:szCs w:val="28"/>
        </w:rPr>
        <w:t xml:space="preserve"> </w:t>
      </w:r>
      <w:r w:rsidR="00892E62">
        <w:rPr>
          <w:sz w:val="28"/>
          <w:szCs w:val="28"/>
          <w:lang w:val="en-US"/>
        </w:rPr>
        <w:t>HelloCo</w:t>
      </w:r>
      <w:r w:rsidR="00892E62">
        <w:rPr>
          <w:sz w:val="28"/>
          <w:szCs w:val="28"/>
          <w:lang w:val="en-US"/>
        </w:rPr>
        <w:t>n</w:t>
      </w:r>
      <w:r w:rsidR="00892E62">
        <w:rPr>
          <w:sz w:val="28"/>
          <w:szCs w:val="28"/>
          <w:lang w:val="en-US"/>
        </w:rPr>
        <w:t>troller</w:t>
      </w:r>
      <w:r w:rsidR="00892E62">
        <w:rPr>
          <w:sz w:val="28"/>
          <w:szCs w:val="28"/>
        </w:rPr>
        <w:t xml:space="preserve"> содержит данные в модели.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1852D2" w:rsidRPr="00F435BF" w:rsidTr="00892E62">
        <w:tc>
          <w:tcPr>
            <w:tcW w:w="9072" w:type="dxa"/>
            <w:shd w:val="clear" w:color="auto" w:fill="9BBB59"/>
          </w:tcPr>
          <w:p w:rsidR="001852D2" w:rsidRPr="0051295F" w:rsidRDefault="00F51E0E" w:rsidP="0051295F">
            <w:pPr>
              <w:jc w:val="center"/>
              <w:rPr>
                <w:b/>
                <w:bCs/>
                <w:color w:val="FFFEFF"/>
              </w:rPr>
            </w:pPr>
            <w:r>
              <w:rPr>
                <w:b/>
                <w:bCs/>
                <w:color w:val="FFFEFF"/>
              </w:rPr>
              <w:t xml:space="preserve">Файл </w:t>
            </w:r>
            <w:r>
              <w:rPr>
                <w:b/>
                <w:bCs/>
                <w:color w:val="FFFEFF"/>
                <w:lang w:val="en-US"/>
              </w:rPr>
              <w:t>controller.js</w:t>
            </w:r>
            <w:r w:rsidR="001852D2" w:rsidRPr="00420975">
              <w:rPr>
                <w:b/>
                <w:bCs/>
                <w:color w:val="FFFEFF"/>
              </w:rPr>
              <w:t xml:space="preserve">. </w:t>
            </w:r>
            <w:r w:rsidR="001852D2">
              <w:rPr>
                <w:b/>
                <w:bCs/>
                <w:color w:val="FFFEFF"/>
              </w:rPr>
              <w:t>Листинг</w:t>
            </w:r>
            <w:r w:rsidR="001852D2" w:rsidRPr="00420975">
              <w:rPr>
                <w:b/>
                <w:bCs/>
                <w:color w:val="FFFEFF"/>
              </w:rPr>
              <w:t xml:space="preserve"> </w:t>
            </w:r>
            <w:r w:rsidR="00FB152C" w:rsidRPr="00FB152C">
              <w:rPr>
                <w:b/>
                <w:bCs/>
                <w:color w:val="FFFEFF"/>
                <w:lang w:val="en-US"/>
              </w:rPr>
              <w:t>5.</w:t>
            </w:r>
            <w:r w:rsidR="001852D2">
              <w:rPr>
                <w:b/>
                <w:bCs/>
                <w:color w:val="FFFEFF"/>
              </w:rPr>
              <w:t>1</w:t>
            </w:r>
            <w:r w:rsidR="001852D2" w:rsidRPr="00420975">
              <w:rPr>
                <w:b/>
                <w:bCs/>
                <w:color w:val="FFFEFF"/>
              </w:rPr>
              <w:t>.</w:t>
            </w:r>
            <w:r w:rsidR="0051295F">
              <w:rPr>
                <w:b/>
                <w:bCs/>
                <w:color w:val="FFFEFF"/>
              </w:rPr>
              <w:t>1</w:t>
            </w:r>
          </w:p>
        </w:tc>
      </w:tr>
      <w:tr w:rsidR="001852D2" w:rsidRPr="00DC764D" w:rsidTr="00892E62">
        <w:trPr>
          <w:trHeight w:val="359"/>
        </w:trPr>
        <w:tc>
          <w:tcPr>
            <w:tcW w:w="9072" w:type="dxa"/>
          </w:tcPr>
          <w:p w:rsidR="001852D2" w:rsidRPr="001852D2" w:rsidRDefault="001852D2" w:rsidP="001852D2">
            <w:pPr>
              <w:pStyle w:val="ae"/>
              <w:rPr>
                <w:rFonts w:ascii="Courier New" w:hAnsi="Courier New" w:cs="Courier New"/>
              </w:rPr>
            </w:pPr>
            <w:r w:rsidRPr="001852D2">
              <w:rPr>
                <w:rFonts w:ascii="Courier New" w:hAnsi="Courier New" w:cs="Courier New"/>
              </w:rPr>
              <w:t>function HelloController($scope) {</w:t>
            </w:r>
          </w:p>
          <w:p w:rsidR="001852D2" w:rsidRPr="001852D2" w:rsidRDefault="001852D2" w:rsidP="001852D2">
            <w:pPr>
              <w:pStyle w:val="ae"/>
              <w:rPr>
                <w:rFonts w:ascii="Courier New" w:hAnsi="Courier New" w:cs="Courier New"/>
              </w:rPr>
            </w:pPr>
            <w:r w:rsidRPr="001852D2">
              <w:rPr>
                <w:rFonts w:ascii="Courier New" w:hAnsi="Courier New" w:cs="Courier New"/>
              </w:rPr>
              <w:t xml:space="preserve">  $scope.greeting = { text: 'Hello' };</w:t>
            </w:r>
          </w:p>
          <w:p w:rsidR="001852D2" w:rsidRPr="00841B51" w:rsidRDefault="001852D2" w:rsidP="001852D2">
            <w:pPr>
              <w:pStyle w:val="ae"/>
              <w:rPr>
                <w:rFonts w:ascii="Courier New" w:hAnsi="Courier New" w:cs="Courier New"/>
                <w:b/>
              </w:rPr>
            </w:pPr>
            <w:r w:rsidRPr="001852D2">
              <w:rPr>
                <w:rFonts w:ascii="Courier New" w:hAnsi="Courier New" w:cs="Courier New"/>
              </w:rPr>
              <w:t>}</w:t>
            </w:r>
          </w:p>
        </w:tc>
      </w:tr>
    </w:tbl>
    <w:p w:rsidR="00453096" w:rsidRPr="00F178E3" w:rsidRDefault="00453096" w:rsidP="00453096">
      <w:pPr>
        <w:spacing w:before="100" w:beforeAutospacing="1" w:after="100" w:afterAutospacing="1"/>
        <w:rPr>
          <w:sz w:val="28"/>
          <w:szCs w:val="28"/>
        </w:rPr>
      </w:pPr>
      <w:r w:rsidRPr="00012292">
        <w:rPr>
          <w:b/>
          <w:sz w:val="28"/>
          <w:szCs w:val="28"/>
        </w:rPr>
        <w:t>Задача контроллера</w:t>
      </w:r>
      <w:r w:rsidRPr="00F178E3">
        <w:rPr>
          <w:sz w:val="28"/>
          <w:szCs w:val="28"/>
        </w:rPr>
        <w:t xml:space="preserve"> в </w:t>
      </w:r>
      <w:r w:rsidRPr="00F178E3">
        <w:rPr>
          <w:sz w:val="28"/>
          <w:szCs w:val="28"/>
          <w:lang w:val="en-US"/>
        </w:rPr>
        <w:t>app</w:t>
      </w:r>
      <w:r w:rsidRPr="00F178E3">
        <w:rPr>
          <w:sz w:val="28"/>
          <w:szCs w:val="28"/>
        </w:rPr>
        <w:t>-приложении:</w:t>
      </w:r>
    </w:p>
    <w:p w:rsidR="00453096" w:rsidRDefault="00453096" w:rsidP="00453096">
      <w:pPr>
        <w:numPr>
          <w:ilvl w:val="0"/>
          <w:numId w:val="12"/>
        </w:numPr>
        <w:spacing w:before="100" w:beforeAutospacing="1" w:after="100" w:afterAutospacing="1"/>
        <w:rPr>
          <w:sz w:val="28"/>
          <w:szCs w:val="28"/>
        </w:rPr>
      </w:pPr>
      <w:r>
        <w:rPr>
          <w:sz w:val="28"/>
          <w:szCs w:val="28"/>
        </w:rPr>
        <w:t>Настройка начального состояния модели.</w:t>
      </w:r>
    </w:p>
    <w:p w:rsidR="00453096" w:rsidRDefault="00453096" w:rsidP="00453096">
      <w:pPr>
        <w:numPr>
          <w:ilvl w:val="0"/>
          <w:numId w:val="12"/>
        </w:numPr>
        <w:spacing w:before="100" w:beforeAutospacing="1" w:after="100" w:afterAutospacing="1"/>
        <w:rPr>
          <w:sz w:val="28"/>
          <w:szCs w:val="28"/>
        </w:rPr>
      </w:pPr>
      <w:r>
        <w:rPr>
          <w:sz w:val="28"/>
          <w:szCs w:val="28"/>
        </w:rPr>
        <w:t>Экспорт данных модели и ответов функций в шаблон приложения.</w:t>
      </w:r>
    </w:p>
    <w:p w:rsidR="00453096" w:rsidRPr="00F178E3" w:rsidRDefault="00453096" w:rsidP="00453096">
      <w:pPr>
        <w:numPr>
          <w:ilvl w:val="0"/>
          <w:numId w:val="12"/>
        </w:numPr>
        <w:spacing w:before="100" w:beforeAutospacing="1" w:after="100" w:afterAutospacing="1"/>
        <w:rPr>
          <w:sz w:val="28"/>
          <w:szCs w:val="28"/>
        </w:rPr>
      </w:pPr>
      <w:r>
        <w:rPr>
          <w:sz w:val="28"/>
          <w:szCs w:val="28"/>
        </w:rPr>
        <w:t>Слежка за изменениями в моделях для мгновенного изменения знач</w:t>
      </w:r>
      <w:r>
        <w:rPr>
          <w:sz w:val="28"/>
          <w:szCs w:val="28"/>
        </w:rPr>
        <w:t>е</w:t>
      </w:r>
      <w:r>
        <w:rPr>
          <w:sz w:val="28"/>
          <w:szCs w:val="28"/>
        </w:rPr>
        <w:t>ний в шаблоне.</w:t>
      </w:r>
    </w:p>
    <w:p w:rsidR="00F51E0E" w:rsidRDefault="00F51E0E" w:rsidP="005C6DD7">
      <w:pPr>
        <w:spacing w:before="100" w:beforeAutospacing="1" w:after="100" w:afterAutospacing="1"/>
        <w:rPr>
          <w:sz w:val="28"/>
          <w:szCs w:val="28"/>
        </w:rPr>
      </w:pPr>
      <w:r>
        <w:rPr>
          <w:sz w:val="28"/>
          <w:szCs w:val="28"/>
        </w:rPr>
        <w:t>Рассмотрим пример</w:t>
      </w:r>
      <w:r w:rsidR="004D54EE">
        <w:rPr>
          <w:sz w:val="28"/>
          <w:szCs w:val="28"/>
        </w:rPr>
        <w:t xml:space="preserve"> </w:t>
      </w:r>
      <w:r>
        <w:rPr>
          <w:sz w:val="28"/>
          <w:szCs w:val="28"/>
        </w:rPr>
        <w:t xml:space="preserve"> взаимодействия контроллера с моделью.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06F94" w:rsidRPr="00F435BF" w:rsidTr="00892E62">
        <w:tc>
          <w:tcPr>
            <w:tcW w:w="9072" w:type="dxa"/>
            <w:shd w:val="clear" w:color="auto" w:fill="9BBB59"/>
          </w:tcPr>
          <w:p w:rsidR="00206F94" w:rsidRPr="00206F94" w:rsidRDefault="00EB361A" w:rsidP="0051295F">
            <w:pPr>
              <w:jc w:val="center"/>
              <w:rPr>
                <w:b/>
                <w:bCs/>
                <w:color w:val="FFFEFF"/>
              </w:rPr>
            </w:pPr>
            <w:r>
              <w:rPr>
                <w:b/>
                <w:bCs/>
                <w:color w:val="FFFEFF"/>
              </w:rPr>
              <w:t>Двунаправленная привязка данных в модели</w:t>
            </w:r>
            <w:r w:rsidR="00206F94" w:rsidRPr="00420975">
              <w:rPr>
                <w:b/>
                <w:bCs/>
                <w:color w:val="FFFEFF"/>
              </w:rPr>
              <w:t xml:space="preserve">. </w:t>
            </w:r>
            <w:r w:rsidR="00206F94">
              <w:rPr>
                <w:b/>
                <w:bCs/>
                <w:color w:val="FFFEFF"/>
              </w:rPr>
              <w:t>Листинг</w:t>
            </w:r>
            <w:r w:rsidR="00206F94" w:rsidRPr="00420975">
              <w:rPr>
                <w:b/>
                <w:bCs/>
                <w:color w:val="FFFEFF"/>
              </w:rPr>
              <w:t xml:space="preserve"> </w:t>
            </w:r>
            <w:r w:rsidR="00FB152C" w:rsidRPr="00FB152C">
              <w:rPr>
                <w:b/>
                <w:bCs/>
                <w:color w:val="FFFEFF"/>
                <w:lang w:val="en-US"/>
              </w:rPr>
              <w:t>5.</w:t>
            </w:r>
            <w:r w:rsidR="00206F94">
              <w:rPr>
                <w:b/>
                <w:bCs/>
                <w:color w:val="FFFEFF"/>
              </w:rPr>
              <w:t>1</w:t>
            </w:r>
            <w:r w:rsidR="00206F94" w:rsidRPr="00420975">
              <w:rPr>
                <w:b/>
                <w:bCs/>
                <w:color w:val="FFFEFF"/>
              </w:rPr>
              <w:t>.</w:t>
            </w:r>
            <w:r w:rsidR="0051295F">
              <w:rPr>
                <w:b/>
                <w:bCs/>
                <w:color w:val="FFFEFF"/>
              </w:rPr>
              <w:t>2</w:t>
            </w:r>
          </w:p>
        </w:tc>
      </w:tr>
      <w:tr w:rsidR="00206F94" w:rsidRPr="00DC764D" w:rsidTr="00892E62">
        <w:trPr>
          <w:trHeight w:val="359"/>
        </w:trPr>
        <w:tc>
          <w:tcPr>
            <w:tcW w:w="9072" w:type="dxa"/>
          </w:tcPr>
          <w:p w:rsidR="00892E62" w:rsidRPr="00892E62" w:rsidRDefault="00892E62" w:rsidP="00892E62">
            <w:pPr>
              <w:pStyle w:val="ae"/>
              <w:rPr>
                <w:rFonts w:ascii="Courier New" w:hAnsi="Courier New" w:cs="Courier New"/>
              </w:rPr>
            </w:pPr>
            <w:r w:rsidRPr="00892E62">
              <w:rPr>
                <w:rFonts w:ascii="Courier New" w:hAnsi="Courier New" w:cs="Courier New"/>
              </w:rPr>
              <w:lastRenderedPageBreak/>
              <w:t>&lt;html ng-app&gt;</w:t>
            </w:r>
          </w:p>
          <w:p w:rsidR="00892E62" w:rsidRPr="00892E62" w:rsidRDefault="00892E62" w:rsidP="00892E62">
            <w:pPr>
              <w:pStyle w:val="ae"/>
              <w:rPr>
                <w:rFonts w:ascii="Courier New" w:hAnsi="Courier New" w:cs="Courier New"/>
              </w:rPr>
            </w:pPr>
            <w:r w:rsidRPr="00892E62">
              <w:rPr>
                <w:rFonts w:ascii="Courier New" w:hAnsi="Courier New" w:cs="Courier New"/>
              </w:rPr>
              <w:t>&lt;head&gt;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&lt;script src="angular.js"&gt;&lt;/script&gt;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&lt;script src="controllers.js"&gt;&lt;/script&gt;</w:t>
            </w:r>
          </w:p>
          <w:p w:rsidR="00892E62" w:rsidRPr="00892E62" w:rsidRDefault="00892E62" w:rsidP="00892E62">
            <w:pPr>
              <w:pStyle w:val="ae"/>
              <w:rPr>
                <w:rFonts w:ascii="Courier New" w:hAnsi="Courier New" w:cs="Courier New"/>
              </w:rPr>
            </w:pPr>
            <w:r w:rsidRPr="00892E62">
              <w:rPr>
                <w:rFonts w:ascii="Courier New" w:hAnsi="Courier New" w:cs="Courier New"/>
              </w:rPr>
              <w:t>&lt;/head&gt;</w:t>
            </w:r>
          </w:p>
          <w:p w:rsidR="00892E62" w:rsidRPr="003F455A" w:rsidRDefault="00892E62" w:rsidP="00892E62">
            <w:pPr>
              <w:pStyle w:val="ae"/>
              <w:rPr>
                <w:rFonts w:ascii="Courier New" w:hAnsi="Courier New" w:cs="Courier New"/>
              </w:rPr>
            </w:pPr>
            <w:r w:rsidRPr="00892E62">
              <w:rPr>
                <w:rFonts w:ascii="Courier New" w:hAnsi="Courier New" w:cs="Courier New"/>
              </w:rPr>
              <w:t>&lt;body&gt;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&lt;div ng-controller='HelloController'&gt;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&lt;input </w:t>
            </w:r>
            <w:r w:rsidRPr="00D16E0E">
              <w:rPr>
                <w:rFonts w:ascii="Courier New" w:hAnsi="Courier New" w:cs="Courier New"/>
                <w:b/>
              </w:rPr>
              <w:t>ng-model='greeting.text'</w:t>
            </w:r>
            <w:r w:rsidRPr="00892E62">
              <w:rPr>
                <w:rFonts w:ascii="Courier New" w:hAnsi="Courier New" w:cs="Courier New"/>
              </w:rPr>
              <w:t>&gt;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&lt;p&gt;{{</w:t>
            </w:r>
            <w:r w:rsidRPr="00D16E0E">
              <w:rPr>
                <w:rFonts w:ascii="Courier New" w:hAnsi="Courier New" w:cs="Courier New"/>
                <w:b/>
              </w:rPr>
              <w:t>greeting.text</w:t>
            </w:r>
            <w:r w:rsidRPr="00892E62">
              <w:rPr>
                <w:rFonts w:ascii="Courier New" w:hAnsi="Courier New" w:cs="Courier New"/>
              </w:rPr>
              <w:t>}}, World&lt;/p&gt;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&lt;/div&gt;</w:t>
            </w:r>
          </w:p>
          <w:p w:rsidR="00892E62" w:rsidRPr="00892E62" w:rsidRDefault="00892E62" w:rsidP="00892E62">
            <w:pPr>
              <w:pStyle w:val="ae"/>
              <w:rPr>
                <w:rFonts w:ascii="Courier New" w:hAnsi="Courier New" w:cs="Courier New"/>
              </w:rPr>
            </w:pPr>
            <w:r w:rsidRPr="00892E62">
              <w:rPr>
                <w:rFonts w:ascii="Courier New" w:hAnsi="Courier New" w:cs="Courier New"/>
              </w:rPr>
              <w:t>&lt;/body&gt;</w:t>
            </w:r>
          </w:p>
          <w:p w:rsidR="00206F94" w:rsidRPr="00841B51" w:rsidRDefault="00892E62" w:rsidP="00892E62">
            <w:pPr>
              <w:pStyle w:val="ae"/>
              <w:rPr>
                <w:rFonts w:ascii="Courier New" w:hAnsi="Courier New" w:cs="Courier New"/>
                <w:b/>
              </w:rPr>
            </w:pPr>
            <w:r w:rsidRPr="00892E62">
              <w:rPr>
                <w:rFonts w:ascii="Courier New" w:hAnsi="Courier New" w:cs="Courier New"/>
              </w:rPr>
              <w:t>&lt;/html&gt;</w:t>
            </w:r>
          </w:p>
        </w:tc>
      </w:tr>
    </w:tbl>
    <w:p w:rsidR="00453096" w:rsidRPr="00453096" w:rsidRDefault="003F133E" w:rsidP="00453096">
      <w:pPr>
        <w:spacing w:before="100" w:beforeAutospacing="1" w:after="100" w:afterAutospacing="1"/>
        <w:jc w:val="center"/>
        <w:rPr>
          <w:b/>
          <w:sz w:val="28"/>
          <w:szCs w:val="28"/>
          <w:lang w:val="en-US"/>
        </w:rPr>
      </w:pPr>
      <w:r>
        <w:rPr>
          <w:b/>
          <w:sz w:val="28"/>
          <w:szCs w:val="28"/>
        </w:rPr>
        <w:t>2. Модель</w:t>
      </w:r>
    </w:p>
    <w:p w:rsidR="00EB361A" w:rsidRDefault="00EB361A" w:rsidP="00EB361A">
      <w:pPr>
        <w:spacing w:before="100" w:beforeAutospacing="1" w:after="100" w:afterAutospacing="1"/>
        <w:rPr>
          <w:sz w:val="28"/>
          <w:szCs w:val="28"/>
        </w:rPr>
      </w:pPr>
      <w:r w:rsidRPr="005177AD">
        <w:rPr>
          <w:sz w:val="28"/>
          <w:szCs w:val="28"/>
        </w:rPr>
        <w:t xml:space="preserve">Атрибут </w:t>
      </w:r>
      <w:r w:rsidRPr="00BC4B95">
        <w:rPr>
          <w:b/>
          <w:sz w:val="28"/>
          <w:szCs w:val="28"/>
        </w:rPr>
        <w:t>ng-model</w:t>
      </w:r>
      <w:r w:rsidRPr="005177AD">
        <w:rPr>
          <w:sz w:val="28"/>
          <w:szCs w:val="28"/>
        </w:rPr>
        <w:t xml:space="preserve"> в элементе &lt;input&gt; автоматически устанавливает двун</w:t>
      </w:r>
      <w:r w:rsidRPr="005177AD">
        <w:rPr>
          <w:sz w:val="28"/>
          <w:szCs w:val="28"/>
        </w:rPr>
        <w:t>а</w:t>
      </w:r>
      <w:r w:rsidRPr="005177AD">
        <w:rPr>
          <w:sz w:val="28"/>
          <w:szCs w:val="28"/>
        </w:rPr>
        <w:t xml:space="preserve">правленную привязку данных. </w:t>
      </w:r>
    </w:p>
    <w:p w:rsidR="00206F94" w:rsidRPr="00206F94" w:rsidRDefault="00206F94" w:rsidP="005C6DD7">
      <w:pPr>
        <w:spacing w:before="100" w:beforeAutospacing="1" w:after="100" w:afterAutospacing="1"/>
        <w:rPr>
          <w:sz w:val="28"/>
          <w:szCs w:val="28"/>
        </w:rPr>
      </w:pPr>
      <w:r>
        <w:rPr>
          <w:sz w:val="28"/>
          <w:szCs w:val="28"/>
        </w:rPr>
        <w:t>Это значит</w:t>
      </w:r>
      <w:r w:rsidR="004D54EE">
        <w:rPr>
          <w:sz w:val="28"/>
          <w:szCs w:val="28"/>
        </w:rPr>
        <w:t xml:space="preserve">, любые изменения в форме </w:t>
      </w:r>
      <w:r>
        <w:rPr>
          <w:sz w:val="28"/>
          <w:szCs w:val="28"/>
        </w:rPr>
        <w:t>обновят данные модели, а при изм</w:t>
      </w:r>
      <w:r>
        <w:rPr>
          <w:sz w:val="28"/>
          <w:szCs w:val="28"/>
        </w:rPr>
        <w:t>е</w:t>
      </w:r>
      <w:r>
        <w:rPr>
          <w:sz w:val="28"/>
          <w:szCs w:val="28"/>
        </w:rPr>
        <w:t>нении модели</w:t>
      </w:r>
      <w:r w:rsidR="004D54EE">
        <w:rPr>
          <w:sz w:val="28"/>
          <w:szCs w:val="28"/>
        </w:rPr>
        <w:t>,</w:t>
      </w:r>
      <w:r>
        <w:rPr>
          <w:sz w:val="28"/>
          <w:szCs w:val="28"/>
        </w:rPr>
        <w:t xml:space="preserve"> обновится форма.</w:t>
      </w:r>
    </w:p>
    <w:p w:rsidR="005C6DD7" w:rsidRDefault="005C6DD7" w:rsidP="005C6DD7">
      <w:pPr>
        <w:spacing w:before="100" w:beforeAutospacing="1" w:after="100" w:afterAutospacing="1"/>
        <w:rPr>
          <w:sz w:val="28"/>
          <w:szCs w:val="28"/>
        </w:rPr>
      </w:pPr>
      <w:r>
        <w:rPr>
          <w:sz w:val="28"/>
          <w:szCs w:val="28"/>
        </w:rPr>
        <w:t>Рассмотрим</w:t>
      </w:r>
      <w:r w:rsidR="00BB0EAE">
        <w:rPr>
          <w:sz w:val="28"/>
          <w:szCs w:val="28"/>
        </w:rPr>
        <w:t xml:space="preserve"> </w:t>
      </w:r>
      <w:r>
        <w:rPr>
          <w:sz w:val="28"/>
          <w:szCs w:val="28"/>
          <w:lang w:val="en-US"/>
        </w:rPr>
        <w:t>Angular</w:t>
      </w:r>
      <w:r w:rsidR="00771FA3">
        <w:rPr>
          <w:sz w:val="28"/>
          <w:szCs w:val="28"/>
        </w:rPr>
        <w:t>-приложение</w:t>
      </w:r>
      <w:r w:rsidR="004D54EE">
        <w:rPr>
          <w:sz w:val="28"/>
          <w:szCs w:val="28"/>
        </w:rPr>
        <w:t>,</w:t>
      </w:r>
      <w:r w:rsidR="00771FA3">
        <w:rPr>
          <w:sz w:val="28"/>
          <w:szCs w:val="28"/>
        </w:rPr>
        <w:t xml:space="preserve"> </w:t>
      </w:r>
      <w:r w:rsidR="00BB0EAE">
        <w:rPr>
          <w:sz w:val="28"/>
          <w:szCs w:val="28"/>
        </w:rPr>
        <w:t>реализующее форму</w:t>
      </w:r>
      <w:r w:rsidR="00771FA3">
        <w:rPr>
          <w:sz w:val="28"/>
          <w:szCs w:val="28"/>
        </w:rPr>
        <w:t xml:space="preserve"> заказов товаров</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C6DD7" w:rsidRPr="00F435BF" w:rsidTr="005C6DD7">
        <w:tc>
          <w:tcPr>
            <w:tcW w:w="9072" w:type="dxa"/>
            <w:shd w:val="clear" w:color="auto" w:fill="9BBB59"/>
          </w:tcPr>
          <w:p w:rsidR="005C6DD7" w:rsidRPr="005C6DD7" w:rsidRDefault="00771FA3" w:rsidP="0051295F">
            <w:pPr>
              <w:jc w:val="center"/>
              <w:rPr>
                <w:b/>
                <w:bCs/>
                <w:color w:val="FFFEFF"/>
              </w:rPr>
            </w:pPr>
            <w:r>
              <w:rPr>
                <w:b/>
                <w:bCs/>
                <w:color w:val="FFFEFF"/>
              </w:rPr>
              <w:t>Форма заказа товаров</w:t>
            </w:r>
            <w:r w:rsidR="005C6DD7" w:rsidRPr="00420975">
              <w:rPr>
                <w:b/>
                <w:bCs/>
                <w:color w:val="FFFEFF"/>
              </w:rPr>
              <w:t xml:space="preserve">. </w:t>
            </w:r>
            <w:r w:rsidR="005C6DD7">
              <w:rPr>
                <w:b/>
                <w:bCs/>
                <w:color w:val="FFFEFF"/>
              </w:rPr>
              <w:t>Листинг</w:t>
            </w:r>
            <w:r w:rsidR="005C6DD7" w:rsidRPr="00420975">
              <w:rPr>
                <w:b/>
                <w:bCs/>
                <w:color w:val="FFFEFF"/>
              </w:rPr>
              <w:t xml:space="preserve"> </w:t>
            </w:r>
            <w:r w:rsidR="00FB152C" w:rsidRPr="00FB152C">
              <w:rPr>
                <w:b/>
                <w:bCs/>
                <w:color w:val="FFFEFF"/>
                <w:lang w:val="en-US"/>
              </w:rPr>
              <w:t>5.</w:t>
            </w:r>
            <w:r w:rsidR="0051295F">
              <w:rPr>
                <w:b/>
                <w:bCs/>
                <w:color w:val="FFFEFF"/>
              </w:rPr>
              <w:t>2</w:t>
            </w:r>
            <w:r w:rsidR="005C6DD7" w:rsidRPr="00420975">
              <w:rPr>
                <w:b/>
                <w:bCs/>
                <w:color w:val="FFFEFF"/>
              </w:rPr>
              <w:t>.</w:t>
            </w:r>
            <w:r w:rsidR="0051295F">
              <w:rPr>
                <w:b/>
                <w:bCs/>
                <w:color w:val="FFFEFF"/>
              </w:rPr>
              <w:t>1</w:t>
            </w:r>
          </w:p>
        </w:tc>
      </w:tr>
      <w:tr w:rsidR="005C6DD7" w:rsidRPr="00DC764D" w:rsidTr="005C6DD7">
        <w:trPr>
          <w:trHeight w:val="359"/>
        </w:trPr>
        <w:tc>
          <w:tcPr>
            <w:tcW w:w="9072" w:type="dxa"/>
          </w:tcPr>
          <w:p w:rsidR="005C6DD7" w:rsidRPr="005C6DD7" w:rsidRDefault="005C6DD7" w:rsidP="005C6DD7">
            <w:pPr>
              <w:pStyle w:val="ae"/>
              <w:rPr>
                <w:rFonts w:ascii="Courier New" w:hAnsi="Courier New" w:cs="Courier New"/>
              </w:rPr>
            </w:pPr>
            <w:r w:rsidRPr="005C6DD7">
              <w:rPr>
                <w:rFonts w:ascii="Courier New" w:hAnsi="Courier New" w:cs="Courier New"/>
              </w:rPr>
              <w:t xml:space="preserve">&lt;!doctype html&gt;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&lt;html </w:t>
            </w:r>
            <w:r w:rsidRPr="005C6DD7">
              <w:rPr>
                <w:rFonts w:ascii="Courier New" w:hAnsi="Courier New" w:cs="Courier New"/>
                <w:b/>
              </w:rPr>
              <w:t>ng-app</w:t>
            </w:r>
            <w:r w:rsidRPr="005C6DD7">
              <w:rPr>
                <w:rFonts w:ascii="Courier New" w:hAnsi="Courier New" w:cs="Courier New"/>
              </w:rPr>
              <w:t xml:space="preserve">&gt;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&lt;head&gt;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&lt;script src="http://code.angularjs.org/1.0.6/angular.min.js"&gt;&lt;/script&gt;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&lt;script src="script.js"&gt;&lt;/script&gt;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&lt;/head&gt;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&lt;body&gt;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&lt;div </w:t>
            </w:r>
            <w:r w:rsidRPr="00406974">
              <w:rPr>
                <w:rFonts w:ascii="Courier New" w:hAnsi="Courier New" w:cs="Courier New"/>
                <w:b/>
              </w:rPr>
              <w:t>ng-controller="InvoiceCntl"</w:t>
            </w:r>
            <w:r w:rsidRPr="005C6DD7">
              <w:rPr>
                <w:rFonts w:ascii="Courier New" w:hAnsi="Courier New" w:cs="Courier New"/>
              </w:rPr>
              <w:t xml:space="preserve">&gt;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&lt;b&gt;Invoice:&lt;/b&gt; </w:t>
            </w:r>
          </w:p>
          <w:p w:rsidR="005C6DD7" w:rsidRPr="00845358" w:rsidRDefault="005C6DD7" w:rsidP="005C6DD7">
            <w:pPr>
              <w:pStyle w:val="ae"/>
              <w:rPr>
                <w:rFonts w:ascii="Courier New" w:hAnsi="Courier New" w:cs="Courier New"/>
              </w:rPr>
            </w:pPr>
            <w:r w:rsidRPr="005C6DD7">
              <w:rPr>
                <w:rFonts w:ascii="Courier New" w:hAnsi="Courier New" w:cs="Courier New"/>
              </w:rPr>
              <w:t xml:space="preserve">       </w:t>
            </w:r>
            <w:r w:rsidRPr="00845358">
              <w:rPr>
                <w:rFonts w:ascii="Courier New" w:hAnsi="Courier New" w:cs="Courier New"/>
              </w:rPr>
              <w:t>&lt;</w:t>
            </w:r>
            <w:r w:rsidRPr="005C6DD7">
              <w:rPr>
                <w:rFonts w:ascii="Courier New" w:hAnsi="Courier New" w:cs="Courier New"/>
              </w:rPr>
              <w:t>table</w:t>
            </w:r>
            <w:r w:rsidRPr="00845358">
              <w:rPr>
                <w:rFonts w:ascii="Courier New" w:hAnsi="Courier New" w:cs="Courier New"/>
              </w:rPr>
              <w:t xml:space="preserve">&gt; </w:t>
            </w:r>
          </w:p>
          <w:p w:rsidR="005C6DD7" w:rsidRPr="00845358" w:rsidRDefault="005C6DD7" w:rsidP="005C6DD7">
            <w:pPr>
              <w:pStyle w:val="ae"/>
              <w:rPr>
                <w:rFonts w:ascii="Courier New" w:hAnsi="Courier New" w:cs="Courier New"/>
              </w:rPr>
            </w:pPr>
            <w:r w:rsidRPr="00845358">
              <w:rPr>
                <w:rFonts w:ascii="Courier New" w:hAnsi="Courier New" w:cs="Courier New"/>
              </w:rPr>
              <w:t xml:space="preserve">        &lt;</w:t>
            </w:r>
            <w:r w:rsidRPr="005C6DD7">
              <w:rPr>
                <w:rFonts w:ascii="Courier New" w:hAnsi="Courier New" w:cs="Courier New"/>
              </w:rPr>
              <w:t>tr</w:t>
            </w:r>
            <w:r w:rsidRPr="00845358">
              <w:rPr>
                <w:rFonts w:ascii="Courier New" w:hAnsi="Courier New" w:cs="Courier New"/>
              </w:rPr>
              <w:t>&gt;&lt;</w:t>
            </w:r>
            <w:r w:rsidRPr="005C6DD7">
              <w:rPr>
                <w:rFonts w:ascii="Courier New" w:hAnsi="Courier New" w:cs="Courier New"/>
              </w:rPr>
              <w:t>td</w:t>
            </w:r>
            <w:r w:rsidRPr="00845358">
              <w:rPr>
                <w:rFonts w:ascii="Courier New" w:hAnsi="Courier New" w:cs="Courier New"/>
              </w:rPr>
              <w:t>&gt;</w:t>
            </w:r>
            <w:r w:rsidR="00BC4B95">
              <w:rPr>
                <w:rFonts w:ascii="Courier New" w:hAnsi="Courier New" w:cs="Courier New"/>
                <w:lang w:val="ru-RU"/>
              </w:rPr>
              <w:t>Количество</w:t>
            </w:r>
            <w:r w:rsidRPr="00845358">
              <w:rPr>
                <w:rFonts w:ascii="Courier New" w:hAnsi="Courier New" w:cs="Courier New"/>
              </w:rPr>
              <w:t>&lt;/</w:t>
            </w:r>
            <w:r w:rsidRPr="005C6DD7">
              <w:rPr>
                <w:rFonts w:ascii="Courier New" w:hAnsi="Courier New" w:cs="Courier New"/>
              </w:rPr>
              <w:t>td</w:t>
            </w:r>
            <w:r w:rsidRPr="00845358">
              <w:rPr>
                <w:rFonts w:ascii="Courier New" w:hAnsi="Courier New" w:cs="Courier New"/>
              </w:rPr>
              <w:t>&gt;&lt;</w:t>
            </w:r>
            <w:r w:rsidRPr="005C6DD7">
              <w:rPr>
                <w:rFonts w:ascii="Courier New" w:hAnsi="Courier New" w:cs="Courier New"/>
              </w:rPr>
              <w:t>td</w:t>
            </w:r>
            <w:r w:rsidRPr="00845358">
              <w:rPr>
                <w:rFonts w:ascii="Courier New" w:hAnsi="Courier New" w:cs="Courier New"/>
              </w:rPr>
              <w:t>&gt;</w:t>
            </w:r>
            <w:r w:rsidR="00BC4B95">
              <w:rPr>
                <w:rFonts w:ascii="Courier New" w:hAnsi="Courier New" w:cs="Courier New"/>
                <w:lang w:val="ru-RU"/>
              </w:rPr>
              <w:t>Стоимость</w:t>
            </w:r>
            <w:r w:rsidRPr="00845358">
              <w:rPr>
                <w:rFonts w:ascii="Courier New" w:hAnsi="Courier New" w:cs="Courier New"/>
              </w:rPr>
              <w:t>&lt;/</w:t>
            </w:r>
            <w:r w:rsidRPr="005C6DD7">
              <w:rPr>
                <w:rFonts w:ascii="Courier New" w:hAnsi="Courier New" w:cs="Courier New"/>
              </w:rPr>
              <w:t>td</w:t>
            </w:r>
            <w:r w:rsidRPr="00845358">
              <w:rPr>
                <w:rFonts w:ascii="Courier New" w:hAnsi="Courier New" w:cs="Courier New"/>
              </w:rPr>
              <w:t>&gt;&lt;/</w:t>
            </w:r>
            <w:r w:rsidRPr="005C6DD7">
              <w:rPr>
                <w:rFonts w:ascii="Courier New" w:hAnsi="Courier New" w:cs="Courier New"/>
              </w:rPr>
              <w:t>tr</w:t>
            </w:r>
            <w:r w:rsidRPr="00845358">
              <w:rPr>
                <w:rFonts w:ascii="Courier New" w:hAnsi="Courier New" w:cs="Courier New"/>
              </w:rPr>
              <w:t xml:space="preserve">&gt; </w:t>
            </w:r>
          </w:p>
          <w:p w:rsidR="005C6DD7" w:rsidRPr="005C6DD7" w:rsidRDefault="005C6DD7" w:rsidP="005C6DD7">
            <w:pPr>
              <w:pStyle w:val="ae"/>
              <w:rPr>
                <w:rFonts w:ascii="Courier New" w:hAnsi="Courier New" w:cs="Courier New"/>
              </w:rPr>
            </w:pPr>
            <w:r w:rsidRPr="00845358">
              <w:rPr>
                <w:rFonts w:ascii="Courier New" w:hAnsi="Courier New" w:cs="Courier New"/>
              </w:rPr>
              <w:t xml:space="preserve">        </w:t>
            </w:r>
            <w:r w:rsidRPr="005C6DD7">
              <w:rPr>
                <w:rFonts w:ascii="Courier New" w:hAnsi="Courier New" w:cs="Courier New"/>
              </w:rPr>
              <w:t xml:space="preserve">&lt;tr&gt;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&lt;td&gt;&lt;input type="number" </w:t>
            </w:r>
            <w:r w:rsidRPr="005177AD">
              <w:rPr>
                <w:rFonts w:ascii="Courier New" w:hAnsi="Courier New" w:cs="Courier New"/>
              </w:rPr>
              <w:t>ng-pattern="/\d+/"</w:t>
            </w:r>
            <w:r w:rsidRPr="005C6DD7">
              <w:rPr>
                <w:rFonts w:ascii="Courier New" w:hAnsi="Courier New" w:cs="Courier New"/>
              </w:rPr>
              <w:t xml:space="preserve"> step="1" min="0" </w:t>
            </w:r>
            <w:r w:rsidRPr="005C6DD7">
              <w:rPr>
                <w:rFonts w:ascii="Courier New" w:hAnsi="Courier New" w:cs="Courier New"/>
                <w:b/>
              </w:rPr>
              <w:t>ng-model="qty"</w:t>
            </w:r>
            <w:r w:rsidRPr="005C6DD7">
              <w:rPr>
                <w:rFonts w:ascii="Courier New" w:hAnsi="Courier New" w:cs="Courier New"/>
              </w:rPr>
              <w:t xml:space="preserve"> required &gt;&lt;/td&gt;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&lt;td&gt;&lt;input type="number" </w:t>
            </w:r>
            <w:r w:rsidRPr="005C6DD7">
              <w:rPr>
                <w:rFonts w:ascii="Courier New" w:hAnsi="Courier New" w:cs="Courier New"/>
                <w:b/>
              </w:rPr>
              <w:t xml:space="preserve">ng-model="cost" </w:t>
            </w:r>
            <w:r w:rsidRPr="005C6DD7">
              <w:rPr>
                <w:rFonts w:ascii="Courier New" w:hAnsi="Courier New" w:cs="Courier New"/>
              </w:rPr>
              <w:t xml:space="preserve">required &gt;&lt;/td&gt;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&lt;/tr&gt;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&lt;/table&gt;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&lt;hr&gt;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&lt;b&gt;</w:t>
            </w:r>
            <w:r w:rsidR="00BC4B95">
              <w:rPr>
                <w:rFonts w:ascii="Courier New" w:hAnsi="Courier New" w:cs="Courier New"/>
                <w:lang w:val="ru-RU"/>
              </w:rPr>
              <w:t>Всего</w:t>
            </w:r>
            <w:r w:rsidRPr="005C6DD7">
              <w:rPr>
                <w:rFonts w:ascii="Courier New" w:hAnsi="Courier New" w:cs="Courier New"/>
              </w:rPr>
              <w:t>:&lt;/b&gt; {{</w:t>
            </w:r>
            <w:r w:rsidRPr="005C6DD7">
              <w:rPr>
                <w:rFonts w:ascii="Courier New" w:hAnsi="Courier New" w:cs="Courier New"/>
                <w:b/>
              </w:rPr>
              <w:t>qty * cost | currency</w:t>
            </w:r>
            <w:r w:rsidRPr="005C6DD7">
              <w:rPr>
                <w:rFonts w:ascii="Courier New" w:hAnsi="Courier New" w:cs="Courier New"/>
              </w:rPr>
              <w:t xml:space="preserve">}}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&lt;/div&gt;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&lt;/body&gt; </w:t>
            </w:r>
          </w:p>
          <w:p w:rsidR="005C6DD7" w:rsidRPr="00841B51" w:rsidRDefault="005C6DD7" w:rsidP="005C6DD7">
            <w:pPr>
              <w:pStyle w:val="ae"/>
              <w:rPr>
                <w:rFonts w:ascii="Courier New" w:hAnsi="Courier New" w:cs="Courier New"/>
                <w:b/>
              </w:rPr>
            </w:pPr>
            <w:r w:rsidRPr="005C6DD7">
              <w:rPr>
                <w:rFonts w:ascii="Courier New" w:hAnsi="Courier New" w:cs="Courier New"/>
              </w:rPr>
              <w:t>&lt;/html&gt;</w:t>
            </w:r>
          </w:p>
        </w:tc>
      </w:tr>
    </w:tbl>
    <w:p w:rsidR="005C6DD7" w:rsidRPr="00093366" w:rsidRDefault="00093366" w:rsidP="005C6DD7">
      <w:pPr>
        <w:spacing w:before="100" w:beforeAutospacing="1" w:after="100" w:afterAutospacing="1"/>
        <w:rPr>
          <w:sz w:val="28"/>
          <w:szCs w:val="28"/>
        </w:rPr>
      </w:pPr>
      <w:r>
        <w:rPr>
          <w:sz w:val="28"/>
          <w:szCs w:val="28"/>
          <w:lang w:val="en-US"/>
        </w:rPr>
        <w:t>HTML</w:t>
      </w:r>
      <w:r>
        <w:rPr>
          <w:sz w:val="28"/>
          <w:szCs w:val="28"/>
        </w:rPr>
        <w:t xml:space="preserve">-шаблон вызывает контроллер </w:t>
      </w:r>
      <w:r w:rsidR="005C6DD7">
        <w:rPr>
          <w:sz w:val="28"/>
          <w:szCs w:val="28"/>
          <w:lang w:val="en-US"/>
        </w:rPr>
        <w:t>script</w:t>
      </w:r>
      <w:r w:rsidR="005C6DD7" w:rsidRPr="00093366">
        <w:rPr>
          <w:sz w:val="28"/>
          <w:szCs w:val="28"/>
        </w:rPr>
        <w:t>.</w:t>
      </w:r>
      <w:r w:rsidR="005C6DD7">
        <w:rPr>
          <w:sz w:val="28"/>
          <w:szCs w:val="28"/>
          <w:lang w:val="en-US"/>
        </w:rPr>
        <w:t>js</w:t>
      </w:r>
      <w:r>
        <w:rPr>
          <w:sz w:val="28"/>
          <w:szCs w:val="28"/>
        </w:rPr>
        <w:t xml:space="preserve">, </w:t>
      </w:r>
      <w:r w:rsidR="00BC4B95">
        <w:rPr>
          <w:sz w:val="28"/>
          <w:szCs w:val="28"/>
        </w:rPr>
        <w:t>в котором можем прописать значения по</w:t>
      </w:r>
      <w:r w:rsidR="00341C20">
        <w:rPr>
          <w:sz w:val="28"/>
          <w:szCs w:val="28"/>
        </w:rPr>
        <w:t xml:space="preserve"> </w:t>
      </w:r>
      <w:r w:rsidR="00BC4B95">
        <w:rPr>
          <w:sz w:val="28"/>
          <w:szCs w:val="28"/>
        </w:rPr>
        <w:t xml:space="preserve">умолчанию для моделей </w:t>
      </w:r>
      <w:r w:rsidR="00BC4B95">
        <w:rPr>
          <w:sz w:val="28"/>
          <w:szCs w:val="28"/>
          <w:lang w:val="en-US"/>
        </w:rPr>
        <w:t>qty</w:t>
      </w:r>
      <w:r w:rsidR="00BC4B95">
        <w:rPr>
          <w:sz w:val="28"/>
          <w:szCs w:val="28"/>
        </w:rPr>
        <w:t xml:space="preserve"> и </w:t>
      </w:r>
      <w:r w:rsidR="00BC4B95">
        <w:rPr>
          <w:sz w:val="28"/>
          <w:szCs w:val="28"/>
          <w:lang w:val="en-US"/>
        </w:rPr>
        <w:t>cost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C6DD7" w:rsidRPr="00F435BF" w:rsidTr="005C6DD7">
        <w:tc>
          <w:tcPr>
            <w:tcW w:w="9072" w:type="dxa"/>
            <w:shd w:val="clear" w:color="auto" w:fill="9BBB59"/>
          </w:tcPr>
          <w:p w:rsidR="005C6DD7" w:rsidRPr="00CD00BD" w:rsidRDefault="005C6DD7" w:rsidP="0051295F">
            <w:pPr>
              <w:jc w:val="center"/>
              <w:rPr>
                <w:b/>
                <w:bCs/>
                <w:color w:val="FFFEFF"/>
              </w:rPr>
            </w:pPr>
            <w:r>
              <w:rPr>
                <w:b/>
                <w:bCs/>
                <w:color w:val="FFFEFF"/>
                <w:lang w:val="en-US"/>
              </w:rPr>
              <w:t>Script.js</w:t>
            </w:r>
            <w:r w:rsidRPr="00420975">
              <w:rPr>
                <w:b/>
                <w:bCs/>
                <w:color w:val="FFFEFF"/>
              </w:rPr>
              <w:t xml:space="preserve">. </w:t>
            </w:r>
            <w:r>
              <w:rPr>
                <w:b/>
                <w:bCs/>
                <w:color w:val="FFFEFF"/>
              </w:rPr>
              <w:t>Листинг</w:t>
            </w:r>
            <w:r w:rsidRPr="00420975">
              <w:rPr>
                <w:b/>
                <w:bCs/>
                <w:color w:val="FFFEFF"/>
              </w:rPr>
              <w:t xml:space="preserve"> </w:t>
            </w:r>
            <w:r w:rsidR="00FB152C" w:rsidRPr="00FB152C">
              <w:rPr>
                <w:b/>
                <w:bCs/>
                <w:color w:val="FFFEFF"/>
                <w:lang w:val="en-US"/>
              </w:rPr>
              <w:t>5.</w:t>
            </w:r>
            <w:r w:rsidR="0051295F">
              <w:rPr>
                <w:b/>
                <w:bCs/>
                <w:color w:val="FFFEFF"/>
              </w:rPr>
              <w:t>2</w:t>
            </w:r>
            <w:r w:rsidRPr="00420975">
              <w:rPr>
                <w:b/>
                <w:bCs/>
                <w:color w:val="FFFEFF"/>
              </w:rPr>
              <w:t>.</w:t>
            </w:r>
            <w:r w:rsidR="0051295F">
              <w:rPr>
                <w:b/>
                <w:bCs/>
                <w:color w:val="FFFEFF"/>
              </w:rPr>
              <w:t>2</w:t>
            </w:r>
          </w:p>
        </w:tc>
      </w:tr>
      <w:tr w:rsidR="005C6DD7" w:rsidRPr="00DC764D" w:rsidTr="005C6DD7">
        <w:trPr>
          <w:trHeight w:val="359"/>
        </w:trPr>
        <w:tc>
          <w:tcPr>
            <w:tcW w:w="9072" w:type="dxa"/>
          </w:tcPr>
          <w:p w:rsidR="00406974" w:rsidRPr="00406974" w:rsidRDefault="00406974" w:rsidP="00406974">
            <w:pPr>
              <w:pStyle w:val="ae"/>
              <w:rPr>
                <w:rFonts w:ascii="Courier New" w:hAnsi="Courier New" w:cs="Courier New"/>
              </w:rPr>
            </w:pPr>
            <w:r w:rsidRPr="00406974">
              <w:rPr>
                <w:rFonts w:ascii="Courier New" w:hAnsi="Courier New" w:cs="Courier New"/>
              </w:rPr>
              <w:t xml:space="preserve">function InvoiceCntl($scope) { </w:t>
            </w:r>
          </w:p>
          <w:p w:rsidR="00406974" w:rsidRPr="00406974" w:rsidRDefault="00406974" w:rsidP="00406974">
            <w:pPr>
              <w:pStyle w:val="ae"/>
              <w:rPr>
                <w:rFonts w:ascii="Courier New" w:hAnsi="Courier New" w:cs="Courier New"/>
              </w:rPr>
            </w:pPr>
            <w:r w:rsidRPr="00406974">
              <w:rPr>
                <w:rFonts w:ascii="Courier New" w:hAnsi="Courier New" w:cs="Courier New"/>
              </w:rPr>
              <w:t xml:space="preserve">  $scope.qty = 1; </w:t>
            </w:r>
          </w:p>
          <w:p w:rsidR="00406974" w:rsidRPr="00406974" w:rsidRDefault="00406974" w:rsidP="00406974">
            <w:pPr>
              <w:pStyle w:val="ae"/>
              <w:rPr>
                <w:rFonts w:ascii="Courier New" w:hAnsi="Courier New" w:cs="Courier New"/>
              </w:rPr>
            </w:pPr>
            <w:r w:rsidRPr="00406974">
              <w:rPr>
                <w:rFonts w:ascii="Courier New" w:hAnsi="Courier New" w:cs="Courier New"/>
              </w:rPr>
              <w:lastRenderedPageBreak/>
              <w:t xml:space="preserve">  $scope.cost = 19.95; </w:t>
            </w:r>
          </w:p>
          <w:p w:rsidR="005C6DD7" w:rsidRPr="00841B51" w:rsidRDefault="00406974" w:rsidP="00406974">
            <w:pPr>
              <w:pStyle w:val="ae"/>
              <w:rPr>
                <w:rFonts w:ascii="Courier New" w:hAnsi="Courier New" w:cs="Courier New"/>
                <w:b/>
              </w:rPr>
            </w:pPr>
            <w:r w:rsidRPr="00406974">
              <w:rPr>
                <w:rFonts w:ascii="Courier New" w:hAnsi="Courier New" w:cs="Courier New"/>
              </w:rPr>
              <w:t>}</w:t>
            </w:r>
          </w:p>
        </w:tc>
      </w:tr>
    </w:tbl>
    <w:p w:rsidR="0010104C" w:rsidRPr="00453096" w:rsidRDefault="003F133E" w:rsidP="00453096">
      <w:pPr>
        <w:spacing w:before="100" w:beforeAutospacing="1" w:after="100" w:afterAutospacing="1"/>
        <w:jc w:val="center"/>
        <w:rPr>
          <w:b/>
          <w:sz w:val="28"/>
          <w:szCs w:val="28"/>
        </w:rPr>
      </w:pPr>
      <w:r>
        <w:rPr>
          <w:b/>
          <w:sz w:val="28"/>
          <w:szCs w:val="28"/>
        </w:rPr>
        <w:lastRenderedPageBreak/>
        <w:t>3.</w:t>
      </w:r>
      <w:r w:rsidR="001C0F95">
        <w:rPr>
          <w:b/>
          <w:sz w:val="28"/>
          <w:szCs w:val="28"/>
        </w:rPr>
        <w:t xml:space="preserve"> </w:t>
      </w:r>
      <w:r w:rsidR="00453096" w:rsidRPr="00453096">
        <w:rPr>
          <w:b/>
          <w:sz w:val="28"/>
          <w:szCs w:val="28"/>
        </w:rPr>
        <w:t>Д</w:t>
      </w:r>
      <w:r w:rsidR="001C0F95">
        <w:rPr>
          <w:b/>
          <w:sz w:val="28"/>
          <w:szCs w:val="28"/>
        </w:rPr>
        <w:t>ругие диррективы</w:t>
      </w:r>
    </w:p>
    <w:p w:rsidR="00453096" w:rsidRPr="00453096" w:rsidRDefault="00453096" w:rsidP="005C6DD7">
      <w:pPr>
        <w:spacing w:before="100" w:beforeAutospacing="1" w:after="100" w:afterAutospacing="1"/>
        <w:rPr>
          <w:b/>
          <w:sz w:val="28"/>
          <w:szCs w:val="28"/>
          <w:lang w:val="en-US"/>
        </w:rPr>
      </w:pPr>
      <w:r>
        <w:rPr>
          <w:b/>
          <w:sz w:val="28"/>
          <w:szCs w:val="28"/>
        </w:rPr>
        <w:t xml:space="preserve">Атрибут </w:t>
      </w:r>
      <w:r>
        <w:rPr>
          <w:b/>
          <w:sz w:val="28"/>
          <w:szCs w:val="28"/>
          <w:lang w:val="en-US"/>
        </w:rPr>
        <w:t>ng-repeat</w:t>
      </w:r>
    </w:p>
    <w:p w:rsidR="0010104C" w:rsidRDefault="0010104C" w:rsidP="005C6DD7">
      <w:pPr>
        <w:spacing w:before="100" w:beforeAutospacing="1" w:after="100" w:afterAutospacing="1"/>
        <w:rPr>
          <w:sz w:val="28"/>
          <w:szCs w:val="28"/>
          <w:lang w:val="en-US"/>
        </w:rPr>
      </w:pPr>
      <w:r w:rsidRPr="00453096">
        <w:rPr>
          <w:i/>
          <w:sz w:val="28"/>
          <w:szCs w:val="28"/>
          <w:lang w:val="en-US"/>
        </w:rPr>
        <w:t>ng-repeat=’item in items’</w:t>
      </w:r>
      <w:r>
        <w:rPr>
          <w:sz w:val="28"/>
          <w:szCs w:val="28"/>
          <w:lang w:val="en-US"/>
        </w:rPr>
        <w:t xml:space="preserve"> –</w:t>
      </w:r>
      <w:r w:rsidRPr="00F53548">
        <w:rPr>
          <w:sz w:val="28"/>
          <w:szCs w:val="28"/>
          <w:lang w:val="en-US"/>
        </w:rPr>
        <w:t xml:space="preserve"> </w:t>
      </w:r>
      <w:r>
        <w:rPr>
          <w:sz w:val="28"/>
          <w:szCs w:val="28"/>
        </w:rPr>
        <w:t>аналог</w:t>
      </w:r>
      <w:r w:rsidRPr="00F53548">
        <w:rPr>
          <w:sz w:val="28"/>
          <w:szCs w:val="28"/>
          <w:lang w:val="en-US"/>
        </w:rPr>
        <w:t xml:space="preserve"> </w:t>
      </w:r>
      <w:r>
        <w:rPr>
          <w:sz w:val="28"/>
          <w:szCs w:val="28"/>
        </w:rPr>
        <w:t>инструкции</w:t>
      </w:r>
      <w:r w:rsidRPr="00F53548">
        <w:rPr>
          <w:sz w:val="28"/>
          <w:szCs w:val="28"/>
          <w:lang w:val="en-US"/>
        </w:rPr>
        <w:t xml:space="preserve"> </w:t>
      </w:r>
      <w:r>
        <w:rPr>
          <w:sz w:val="28"/>
          <w:szCs w:val="28"/>
          <w:lang w:val="en-US"/>
        </w:rPr>
        <w:t>foreach().</w:t>
      </w:r>
    </w:p>
    <w:p w:rsidR="00405249" w:rsidRPr="00405249" w:rsidRDefault="00405249" w:rsidP="00984B5F">
      <w:pPr>
        <w:spacing w:before="100" w:beforeAutospacing="1" w:after="100" w:afterAutospacing="1"/>
        <w:rPr>
          <w:b/>
          <w:sz w:val="28"/>
          <w:szCs w:val="28"/>
          <w:lang w:val="en-US"/>
        </w:rPr>
      </w:pPr>
      <w:r w:rsidRPr="00405249">
        <w:rPr>
          <w:b/>
          <w:sz w:val="28"/>
          <w:szCs w:val="28"/>
        </w:rPr>
        <w:t>Атрибут</w:t>
      </w:r>
      <w:r w:rsidRPr="00845358">
        <w:rPr>
          <w:b/>
          <w:sz w:val="28"/>
          <w:szCs w:val="28"/>
          <w:lang w:val="en-US"/>
        </w:rPr>
        <w:t xml:space="preserve"> </w:t>
      </w:r>
      <w:r w:rsidRPr="00405249">
        <w:rPr>
          <w:b/>
          <w:sz w:val="28"/>
          <w:szCs w:val="28"/>
          <w:lang w:val="en-US"/>
        </w:rPr>
        <w:t>ng-click</w:t>
      </w:r>
    </w:p>
    <w:p w:rsidR="00984B5F" w:rsidRPr="00845358" w:rsidRDefault="0010104C" w:rsidP="00984B5F">
      <w:pPr>
        <w:spacing w:before="100" w:beforeAutospacing="1" w:after="100" w:afterAutospacing="1"/>
        <w:rPr>
          <w:sz w:val="28"/>
          <w:szCs w:val="28"/>
          <w:lang w:val="en-US"/>
        </w:rPr>
      </w:pPr>
      <w:r>
        <w:rPr>
          <w:sz w:val="28"/>
          <w:szCs w:val="28"/>
          <w:lang w:val="en-US"/>
        </w:rPr>
        <w:t>ng</w:t>
      </w:r>
      <w:r w:rsidRPr="00845358">
        <w:rPr>
          <w:sz w:val="28"/>
          <w:szCs w:val="28"/>
          <w:lang w:val="en-US"/>
        </w:rPr>
        <w:t>-</w:t>
      </w:r>
      <w:r>
        <w:rPr>
          <w:sz w:val="28"/>
          <w:szCs w:val="28"/>
          <w:lang w:val="en-US"/>
        </w:rPr>
        <w:t>click</w:t>
      </w:r>
      <w:r w:rsidRPr="00845358">
        <w:rPr>
          <w:sz w:val="28"/>
          <w:szCs w:val="28"/>
          <w:lang w:val="en-US"/>
        </w:rPr>
        <w:t xml:space="preserve"> – </w:t>
      </w:r>
      <w:r>
        <w:rPr>
          <w:sz w:val="28"/>
          <w:szCs w:val="28"/>
        </w:rPr>
        <w:t>вызов</w:t>
      </w:r>
      <w:r w:rsidRPr="00845358">
        <w:rPr>
          <w:sz w:val="28"/>
          <w:szCs w:val="28"/>
          <w:lang w:val="en-US"/>
        </w:rPr>
        <w:t xml:space="preserve"> </w:t>
      </w:r>
      <w:r>
        <w:rPr>
          <w:sz w:val="28"/>
          <w:szCs w:val="28"/>
        </w:rPr>
        <w:t>обычного</w:t>
      </w:r>
      <w:r w:rsidRPr="00845358">
        <w:rPr>
          <w:sz w:val="28"/>
          <w:szCs w:val="28"/>
          <w:lang w:val="en-US"/>
        </w:rPr>
        <w:t xml:space="preserve"> </w:t>
      </w:r>
      <w:r>
        <w:rPr>
          <w:sz w:val="28"/>
          <w:szCs w:val="28"/>
          <w:lang w:val="en-US"/>
        </w:rPr>
        <w:t>JavaScript</w:t>
      </w:r>
      <w:r w:rsidRPr="00845358">
        <w:rPr>
          <w:sz w:val="28"/>
          <w:szCs w:val="28"/>
          <w:lang w:val="en-US"/>
        </w:rPr>
        <w:t>-</w:t>
      </w:r>
      <w:r>
        <w:rPr>
          <w:sz w:val="28"/>
          <w:szCs w:val="28"/>
        </w:rPr>
        <w:t>события</w:t>
      </w:r>
      <w:r w:rsidRPr="00845358">
        <w:rPr>
          <w:sz w:val="28"/>
          <w:szCs w:val="28"/>
          <w:lang w:val="en-US"/>
        </w:rPr>
        <w:t xml:space="preserve"> </w:t>
      </w:r>
      <w:r>
        <w:rPr>
          <w:sz w:val="28"/>
          <w:szCs w:val="28"/>
          <w:lang w:val="en-US"/>
        </w:rPr>
        <w:t>click</w:t>
      </w:r>
      <w:r w:rsidRPr="00845358">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84B5F" w:rsidRPr="00F435BF" w:rsidTr="00984B5F">
        <w:tc>
          <w:tcPr>
            <w:tcW w:w="9072" w:type="dxa"/>
            <w:shd w:val="clear" w:color="auto" w:fill="9BBB59"/>
          </w:tcPr>
          <w:p w:rsidR="00984B5F" w:rsidRPr="00AE38DB" w:rsidRDefault="00984B5F" w:rsidP="0051295F">
            <w:pPr>
              <w:jc w:val="center"/>
              <w:rPr>
                <w:b/>
                <w:bCs/>
                <w:color w:val="FFFEFF"/>
              </w:rPr>
            </w:pPr>
            <w:r>
              <w:rPr>
                <w:b/>
                <w:bCs/>
                <w:color w:val="FFFEFF"/>
              </w:rPr>
              <w:t xml:space="preserve">Атрибут </w:t>
            </w:r>
            <w:r>
              <w:rPr>
                <w:b/>
                <w:bCs/>
                <w:color w:val="FFFEFF"/>
                <w:lang w:val="en-US"/>
              </w:rPr>
              <w:t>ng-click</w:t>
            </w:r>
            <w:r w:rsidRPr="00420975">
              <w:rPr>
                <w:b/>
                <w:bCs/>
                <w:color w:val="FFFEFF"/>
              </w:rPr>
              <w:t xml:space="preserve">. </w:t>
            </w:r>
            <w:r>
              <w:rPr>
                <w:b/>
                <w:bCs/>
                <w:color w:val="FFFEFF"/>
              </w:rPr>
              <w:t>Листинг</w:t>
            </w:r>
            <w:r w:rsidRPr="00420975">
              <w:rPr>
                <w:b/>
                <w:bCs/>
                <w:color w:val="FFFEFF"/>
              </w:rPr>
              <w:t xml:space="preserve"> </w:t>
            </w:r>
            <w:r w:rsidR="00FB152C" w:rsidRPr="00FB152C">
              <w:rPr>
                <w:b/>
                <w:bCs/>
                <w:color w:val="FFFEFF"/>
                <w:lang w:val="en-US"/>
              </w:rPr>
              <w:t>5.</w:t>
            </w:r>
            <w:r w:rsidR="0051295F">
              <w:rPr>
                <w:b/>
                <w:bCs/>
                <w:color w:val="FFFEFF"/>
              </w:rPr>
              <w:t>3</w:t>
            </w:r>
            <w:r w:rsidRPr="00420975">
              <w:rPr>
                <w:b/>
                <w:bCs/>
                <w:color w:val="FFFEFF"/>
              </w:rPr>
              <w:t>.</w:t>
            </w:r>
            <w:r w:rsidR="0051295F">
              <w:rPr>
                <w:b/>
                <w:bCs/>
                <w:color w:val="FFFEFF"/>
              </w:rPr>
              <w:t>1</w:t>
            </w:r>
          </w:p>
        </w:tc>
      </w:tr>
      <w:tr w:rsidR="00984B5F" w:rsidRPr="00DC764D" w:rsidTr="00984B5F">
        <w:trPr>
          <w:trHeight w:val="359"/>
        </w:trPr>
        <w:tc>
          <w:tcPr>
            <w:tcW w:w="9072" w:type="dxa"/>
          </w:tcPr>
          <w:p w:rsidR="00984B5F" w:rsidRPr="00AF69FF" w:rsidRDefault="00984B5F" w:rsidP="00984B5F">
            <w:pPr>
              <w:pStyle w:val="ae"/>
              <w:rPr>
                <w:rFonts w:ascii="Courier New" w:hAnsi="Courier New" w:cs="Courier New"/>
              </w:rPr>
            </w:pPr>
            <w:r w:rsidRPr="00AF69FF">
              <w:rPr>
                <w:rFonts w:ascii="Courier New" w:hAnsi="Courier New" w:cs="Courier New"/>
              </w:rPr>
              <w:t xml:space="preserve">  &lt;script&gt;</w:t>
            </w:r>
          </w:p>
          <w:p w:rsidR="00984B5F" w:rsidRPr="00AF69FF" w:rsidRDefault="00984B5F" w:rsidP="00984B5F">
            <w:pPr>
              <w:pStyle w:val="ae"/>
              <w:rPr>
                <w:rFonts w:ascii="Courier New" w:hAnsi="Courier New" w:cs="Courier New"/>
              </w:rPr>
            </w:pPr>
            <w:r w:rsidRPr="00AF69FF">
              <w:rPr>
                <w:rFonts w:ascii="Courier New" w:hAnsi="Courier New" w:cs="Courier New"/>
              </w:rPr>
              <w:t>function StartUpController($scope)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$scope.computeNeeded = function()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$scope.needed = $scope.startingEstimate * 10;</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$scope.requestFunding = function()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window.alert("Sorry, please get more customers first.");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r w:rsidRPr="00AF69FF">
              <w:rPr>
                <w:rFonts w:ascii="Courier New" w:hAnsi="Courier New" w:cs="Courier New"/>
                <w:b/>
              </w:rPr>
              <w:t>$scope.reset</w:t>
            </w:r>
            <w:r w:rsidRPr="00AF69FF">
              <w:rPr>
                <w:rFonts w:ascii="Courier New" w:hAnsi="Courier New" w:cs="Courier New"/>
              </w:rPr>
              <w:t xml:space="preserve"> = function()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$scope.startingEstimate = 0;</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p>
          <w:p w:rsidR="00984B5F" w:rsidRPr="00AF69FF" w:rsidRDefault="00984B5F" w:rsidP="00984B5F">
            <w:pPr>
              <w:pStyle w:val="ae"/>
              <w:rPr>
                <w:rFonts w:ascii="Courier New" w:hAnsi="Courier New" w:cs="Courier New"/>
              </w:rPr>
            </w:pPr>
            <w:r w:rsidRPr="00AF69FF">
              <w:rPr>
                <w:rFonts w:ascii="Courier New" w:hAnsi="Courier New" w:cs="Courier New"/>
              </w:rPr>
              <w: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&lt;/script&gt;</w:t>
            </w:r>
          </w:p>
          <w:p w:rsidR="00984B5F" w:rsidRPr="00AF69FF" w:rsidRDefault="00984B5F" w:rsidP="00984B5F">
            <w:pPr>
              <w:pStyle w:val="ae"/>
              <w:rPr>
                <w:rFonts w:ascii="Courier New" w:hAnsi="Courier New" w:cs="Courier New"/>
              </w:rPr>
            </w:pPr>
            <w:r w:rsidRPr="00AF69FF">
              <w:rPr>
                <w:rFonts w:ascii="Courier New" w:hAnsi="Courier New" w:cs="Courier New"/>
              </w:rPr>
              <w:t>&lt;form ng-submit="requestFunding()" ng-controller</w:t>
            </w:r>
            <w:r>
              <w:rPr>
                <w:rFonts w:ascii="Courier New" w:hAnsi="Courier New" w:cs="Courier New"/>
              </w:rPr>
              <w:t xml:space="preserve"> </w:t>
            </w:r>
            <w:r w:rsidRPr="00AF69FF">
              <w:rPr>
                <w:rFonts w:ascii="Courier New" w:hAnsi="Courier New" w:cs="Courier New"/>
              </w:rPr>
              <w:t>=</w:t>
            </w:r>
            <w:r>
              <w:rPr>
                <w:rFonts w:ascii="Courier New" w:hAnsi="Courier New" w:cs="Courier New"/>
              </w:rPr>
              <w:t xml:space="preserve"> </w:t>
            </w:r>
            <w:r w:rsidRPr="00AF69FF">
              <w:rPr>
                <w:rFonts w:ascii="Courier New" w:hAnsi="Courier New" w:cs="Courier New"/>
              </w:rPr>
              <w:t>"StartUpContro</w:t>
            </w:r>
            <w:r w:rsidRPr="00AF69FF">
              <w:rPr>
                <w:rFonts w:ascii="Courier New" w:hAnsi="Courier New" w:cs="Courier New"/>
              </w:rPr>
              <w:t>l</w:t>
            </w:r>
            <w:r w:rsidRPr="00AF69FF">
              <w:rPr>
                <w:rFonts w:ascii="Courier New" w:hAnsi="Courier New" w:cs="Courier New"/>
              </w:rPr>
              <w:t>ler"&gt;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Starting: &lt;input ng-change="computeNeeded()" ng-model</w:t>
            </w:r>
            <w:r>
              <w:rPr>
                <w:rFonts w:ascii="Courier New" w:hAnsi="Courier New" w:cs="Courier New"/>
              </w:rPr>
              <w:t xml:space="preserve"> </w:t>
            </w:r>
            <w:r w:rsidRPr="00AF69FF">
              <w:rPr>
                <w:rFonts w:ascii="Courier New" w:hAnsi="Courier New" w:cs="Courier New"/>
              </w:rPr>
              <w:t>=</w:t>
            </w:r>
            <w:r>
              <w:rPr>
                <w:rFonts w:ascii="Courier New" w:hAnsi="Courier New" w:cs="Courier New"/>
              </w:rPr>
              <w:t xml:space="preserve"> </w:t>
            </w:r>
            <w:r w:rsidRPr="00AF69FF">
              <w:rPr>
                <w:rFonts w:ascii="Courier New" w:hAnsi="Courier New" w:cs="Courier New"/>
              </w:rPr>
              <w:t>"star</w:t>
            </w:r>
            <w:r w:rsidRPr="00AF69FF">
              <w:rPr>
                <w:rFonts w:ascii="Courier New" w:hAnsi="Courier New" w:cs="Courier New"/>
              </w:rPr>
              <w:t>t</w:t>
            </w:r>
            <w:r w:rsidRPr="00AF69FF">
              <w:rPr>
                <w:rFonts w:ascii="Courier New" w:hAnsi="Courier New" w:cs="Courier New"/>
              </w:rPr>
              <w:t>ingEstimate"&gt;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Recommendation: {{needed}}</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&lt;button&gt;Fund my startup!&lt;/button&gt;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&lt;button</w:t>
            </w:r>
            <w:r w:rsidRPr="00AF69FF">
              <w:rPr>
                <w:rFonts w:ascii="Courier New" w:hAnsi="Courier New" w:cs="Courier New"/>
                <w:b/>
              </w:rPr>
              <w:t xml:space="preserve"> ng-click="reset()"</w:t>
            </w:r>
            <w:r w:rsidRPr="00AF69FF">
              <w:rPr>
                <w:rFonts w:ascii="Courier New" w:hAnsi="Courier New" w:cs="Courier New"/>
              </w:rPr>
              <w:t>&gt;Reset&lt;/button&gt;</w:t>
            </w:r>
          </w:p>
          <w:p w:rsidR="00984B5F" w:rsidRPr="00CD00BD" w:rsidRDefault="00984B5F" w:rsidP="00984B5F">
            <w:pPr>
              <w:pStyle w:val="ae"/>
              <w:rPr>
                <w:rFonts w:ascii="Courier New" w:hAnsi="Courier New" w:cs="Courier New"/>
                <w:lang w:val="ru-RU"/>
              </w:rPr>
            </w:pPr>
            <w:r w:rsidRPr="00AF69FF">
              <w:rPr>
                <w:rFonts w:ascii="Courier New" w:hAnsi="Courier New" w:cs="Courier New"/>
              </w:rPr>
              <w:t>&lt;/form&gt;</w:t>
            </w:r>
          </w:p>
        </w:tc>
      </w:tr>
    </w:tbl>
    <w:p w:rsidR="00406DCA" w:rsidRPr="00406DCA" w:rsidRDefault="00406DCA" w:rsidP="00406DCA">
      <w:pPr>
        <w:spacing w:before="100" w:beforeAutospacing="1" w:after="100" w:afterAutospacing="1"/>
        <w:rPr>
          <w:b/>
          <w:sz w:val="28"/>
          <w:szCs w:val="28"/>
          <w:lang w:val="en-US"/>
        </w:rPr>
      </w:pPr>
      <w:r w:rsidRPr="00406DCA">
        <w:rPr>
          <w:b/>
          <w:sz w:val="28"/>
          <w:szCs w:val="28"/>
        </w:rPr>
        <w:t xml:space="preserve">Атрибут </w:t>
      </w:r>
      <w:r w:rsidRPr="00406DCA">
        <w:rPr>
          <w:b/>
          <w:sz w:val="28"/>
          <w:szCs w:val="28"/>
          <w:lang w:val="en-US"/>
        </w:rPr>
        <w:t>ng-change</w:t>
      </w:r>
    </w:p>
    <w:p w:rsidR="00406DCA" w:rsidRDefault="00406DCA" w:rsidP="00406DCA">
      <w:pPr>
        <w:spacing w:before="100" w:beforeAutospacing="1" w:after="100" w:afterAutospacing="1"/>
        <w:rPr>
          <w:sz w:val="28"/>
          <w:szCs w:val="28"/>
        </w:rPr>
      </w:pPr>
      <w:r>
        <w:rPr>
          <w:sz w:val="28"/>
          <w:szCs w:val="28"/>
        </w:rPr>
        <w:t xml:space="preserve">Для </w:t>
      </w:r>
      <w:r>
        <w:rPr>
          <w:sz w:val="28"/>
          <w:szCs w:val="28"/>
          <w:lang w:val="en-US"/>
        </w:rPr>
        <w:t>input</w:t>
      </w:r>
      <w:r>
        <w:rPr>
          <w:sz w:val="28"/>
          <w:szCs w:val="28"/>
        </w:rPr>
        <w:t xml:space="preserve">-элементов, совместно с атрибутом </w:t>
      </w:r>
      <w:r>
        <w:rPr>
          <w:sz w:val="28"/>
          <w:szCs w:val="28"/>
          <w:lang w:val="en-US"/>
        </w:rPr>
        <w:t>ng</w:t>
      </w:r>
      <w:r w:rsidRPr="00984B5F">
        <w:rPr>
          <w:sz w:val="28"/>
          <w:szCs w:val="28"/>
        </w:rPr>
        <w:t>-</w:t>
      </w:r>
      <w:r>
        <w:rPr>
          <w:sz w:val="28"/>
          <w:szCs w:val="28"/>
          <w:lang w:val="en-US"/>
        </w:rPr>
        <w:t>model</w:t>
      </w:r>
      <w:r w:rsidRPr="00984B5F">
        <w:rPr>
          <w:sz w:val="28"/>
          <w:szCs w:val="28"/>
        </w:rPr>
        <w:t xml:space="preserve"> </w:t>
      </w:r>
      <w:r>
        <w:rPr>
          <w:sz w:val="28"/>
          <w:szCs w:val="28"/>
        </w:rPr>
        <w:t>мы можем использ</w:t>
      </w:r>
      <w:r>
        <w:rPr>
          <w:sz w:val="28"/>
          <w:szCs w:val="28"/>
        </w:rPr>
        <w:t>о</w:t>
      </w:r>
      <w:r>
        <w:rPr>
          <w:sz w:val="28"/>
          <w:szCs w:val="28"/>
        </w:rPr>
        <w:t xml:space="preserve">вать атрибут </w:t>
      </w:r>
      <w:r>
        <w:rPr>
          <w:sz w:val="28"/>
          <w:szCs w:val="28"/>
          <w:lang w:val="en-US"/>
        </w:rPr>
        <w:t>ng</w:t>
      </w:r>
      <w:r w:rsidRPr="003F455A">
        <w:rPr>
          <w:sz w:val="28"/>
          <w:szCs w:val="28"/>
        </w:rPr>
        <w:t>-</w:t>
      </w:r>
      <w:r>
        <w:rPr>
          <w:sz w:val="28"/>
          <w:szCs w:val="28"/>
          <w:lang w:val="en-US"/>
        </w:rPr>
        <w:t>change</w:t>
      </w:r>
      <w:r>
        <w:rPr>
          <w:sz w:val="28"/>
          <w:szCs w:val="28"/>
        </w:rPr>
        <w:t xml:space="preserve"> для уточнения метода, который должен быть вызван в контроллере.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06DCA" w:rsidRPr="00F435BF" w:rsidTr="00973A73">
        <w:tc>
          <w:tcPr>
            <w:tcW w:w="9072" w:type="dxa"/>
            <w:shd w:val="clear" w:color="auto" w:fill="9BBB59"/>
          </w:tcPr>
          <w:p w:rsidR="00406DCA" w:rsidRPr="0051295F" w:rsidRDefault="00406DCA" w:rsidP="0051295F">
            <w:pPr>
              <w:jc w:val="center"/>
              <w:rPr>
                <w:b/>
                <w:bCs/>
                <w:color w:val="FFFEFF"/>
              </w:rPr>
            </w:pPr>
            <w:r>
              <w:rPr>
                <w:b/>
                <w:bCs/>
                <w:color w:val="FFFEFF"/>
              </w:rPr>
              <w:t xml:space="preserve">Атрибут </w:t>
            </w:r>
            <w:r>
              <w:rPr>
                <w:b/>
                <w:bCs/>
                <w:color w:val="FFFEFF"/>
                <w:lang w:val="en-US"/>
              </w:rPr>
              <w:t>ng-change</w:t>
            </w:r>
            <w:r w:rsidRPr="00420975">
              <w:rPr>
                <w:b/>
                <w:bCs/>
                <w:color w:val="FFFEFF"/>
              </w:rPr>
              <w:t xml:space="preserve">. </w:t>
            </w:r>
            <w:r>
              <w:rPr>
                <w:b/>
                <w:bCs/>
                <w:color w:val="FFFEFF"/>
              </w:rPr>
              <w:t>Листинг</w:t>
            </w:r>
            <w:r w:rsidRPr="00420975">
              <w:rPr>
                <w:b/>
                <w:bCs/>
                <w:color w:val="FFFEFF"/>
              </w:rPr>
              <w:t xml:space="preserve"> </w:t>
            </w:r>
            <w:r w:rsidR="00FB152C" w:rsidRPr="00FB152C">
              <w:rPr>
                <w:b/>
                <w:bCs/>
                <w:color w:val="FFFEFF"/>
                <w:lang w:val="en-US"/>
              </w:rPr>
              <w:t>5.</w:t>
            </w:r>
            <w:r w:rsidR="0051295F">
              <w:rPr>
                <w:b/>
                <w:bCs/>
                <w:color w:val="FFFEFF"/>
              </w:rPr>
              <w:t>3</w:t>
            </w:r>
            <w:r w:rsidRPr="00420975">
              <w:rPr>
                <w:b/>
                <w:bCs/>
                <w:color w:val="FFFEFF"/>
              </w:rPr>
              <w:t>.</w:t>
            </w:r>
            <w:r w:rsidR="0051295F">
              <w:rPr>
                <w:b/>
                <w:bCs/>
                <w:color w:val="FFFEFF"/>
              </w:rPr>
              <w:t>2</w:t>
            </w:r>
          </w:p>
        </w:tc>
      </w:tr>
      <w:tr w:rsidR="00406DCA" w:rsidRPr="006E7EE0" w:rsidTr="00973A73">
        <w:trPr>
          <w:trHeight w:val="359"/>
        </w:trPr>
        <w:tc>
          <w:tcPr>
            <w:tcW w:w="9072" w:type="dxa"/>
          </w:tcPr>
          <w:p w:rsidR="00406DCA" w:rsidRPr="00523533" w:rsidRDefault="00406DCA" w:rsidP="00973A73">
            <w:pPr>
              <w:pStyle w:val="ae"/>
              <w:rPr>
                <w:rFonts w:ascii="Courier New" w:hAnsi="Courier New" w:cs="Courier New"/>
              </w:rPr>
            </w:pPr>
            <w:r w:rsidRPr="00523533">
              <w:rPr>
                <w:rFonts w:ascii="Courier New" w:hAnsi="Courier New" w:cs="Courier New"/>
              </w:rPr>
              <w:t xml:space="preserve">&lt;input </w:t>
            </w:r>
            <w:r w:rsidRPr="00984B5F">
              <w:rPr>
                <w:rFonts w:ascii="Courier New" w:hAnsi="Courier New" w:cs="Courier New"/>
                <w:b/>
              </w:rPr>
              <w:t>ng-change</w:t>
            </w:r>
            <w:r w:rsidRPr="00523533">
              <w:rPr>
                <w:rFonts w:ascii="Courier New" w:hAnsi="Courier New" w:cs="Courier New"/>
              </w:rPr>
              <w:t>="computeNeeded()"</w:t>
            </w:r>
          </w:p>
          <w:p w:rsidR="00406DCA" w:rsidRPr="00BC3389" w:rsidRDefault="00406DCA" w:rsidP="00973A73">
            <w:pPr>
              <w:pStyle w:val="ae"/>
              <w:rPr>
                <w:rFonts w:ascii="Courier New" w:hAnsi="Courier New" w:cs="Courier New"/>
              </w:rPr>
            </w:pPr>
            <w:r w:rsidRPr="00523533">
              <w:rPr>
                <w:rFonts w:ascii="Courier New" w:hAnsi="Courier New" w:cs="Courier New"/>
              </w:rPr>
              <w:t xml:space="preserve">                   </w:t>
            </w:r>
            <w:r w:rsidRPr="00984B5F">
              <w:rPr>
                <w:rFonts w:ascii="Courier New" w:hAnsi="Courier New" w:cs="Courier New"/>
                <w:b/>
              </w:rPr>
              <w:t>ng-model</w:t>
            </w:r>
            <w:r w:rsidRPr="00523533">
              <w:rPr>
                <w:rFonts w:ascii="Courier New" w:hAnsi="Courier New" w:cs="Courier New"/>
              </w:rPr>
              <w:t>="funding.startingEstimate"&gt;</w:t>
            </w:r>
          </w:p>
        </w:tc>
      </w:tr>
    </w:tbl>
    <w:p w:rsidR="003F133E" w:rsidRPr="00845358" w:rsidRDefault="003F133E" w:rsidP="003F133E">
      <w:pPr>
        <w:spacing w:before="100" w:beforeAutospacing="1" w:after="100" w:afterAutospacing="1"/>
        <w:rPr>
          <w:b/>
          <w:sz w:val="28"/>
          <w:szCs w:val="28"/>
        </w:rPr>
      </w:pPr>
      <w:r>
        <w:rPr>
          <w:b/>
          <w:sz w:val="28"/>
          <w:szCs w:val="28"/>
        </w:rPr>
        <w:t xml:space="preserve">Атрибут </w:t>
      </w:r>
      <w:r>
        <w:rPr>
          <w:b/>
          <w:sz w:val="28"/>
          <w:szCs w:val="28"/>
          <w:lang w:val="en-US"/>
        </w:rPr>
        <w:t>n</w:t>
      </w:r>
      <w:r w:rsidRPr="00636DE2">
        <w:rPr>
          <w:b/>
          <w:sz w:val="28"/>
          <w:szCs w:val="28"/>
          <w:lang w:val="en-US"/>
        </w:rPr>
        <w:t>g</w:t>
      </w:r>
      <w:r w:rsidRPr="00845358">
        <w:rPr>
          <w:b/>
          <w:sz w:val="28"/>
          <w:szCs w:val="28"/>
        </w:rPr>
        <w:t>-</w:t>
      </w:r>
      <w:r w:rsidRPr="00636DE2">
        <w:rPr>
          <w:b/>
          <w:sz w:val="28"/>
          <w:szCs w:val="28"/>
          <w:lang w:val="en-US"/>
        </w:rPr>
        <w:t>submit</w:t>
      </w:r>
    </w:p>
    <w:p w:rsidR="003F133E" w:rsidRPr="00BC3389" w:rsidRDefault="003F133E" w:rsidP="003F133E">
      <w:pPr>
        <w:spacing w:before="100" w:beforeAutospacing="1" w:after="100" w:afterAutospacing="1"/>
        <w:rPr>
          <w:sz w:val="28"/>
          <w:szCs w:val="28"/>
        </w:rPr>
      </w:pPr>
      <w:r>
        <w:rPr>
          <w:sz w:val="28"/>
          <w:szCs w:val="28"/>
        </w:rPr>
        <w:t xml:space="preserve">Если у нас имеется форма, содержащая несколько </w:t>
      </w:r>
      <w:r>
        <w:rPr>
          <w:sz w:val="28"/>
          <w:szCs w:val="28"/>
          <w:lang w:val="en-US"/>
        </w:rPr>
        <w:t>input</w:t>
      </w:r>
      <w:r>
        <w:rPr>
          <w:sz w:val="28"/>
          <w:szCs w:val="28"/>
        </w:rPr>
        <w:t>-элементов, мы м</w:t>
      </w:r>
      <w:r>
        <w:rPr>
          <w:sz w:val="28"/>
          <w:szCs w:val="28"/>
        </w:rPr>
        <w:t>о</w:t>
      </w:r>
      <w:r>
        <w:rPr>
          <w:sz w:val="28"/>
          <w:szCs w:val="28"/>
        </w:rPr>
        <w:t xml:space="preserve">жем использовать атрибут </w:t>
      </w:r>
      <w:r>
        <w:rPr>
          <w:sz w:val="28"/>
          <w:szCs w:val="28"/>
          <w:lang w:val="en-US"/>
        </w:rPr>
        <w:t>ng</w:t>
      </w:r>
      <w:r w:rsidRPr="00523533">
        <w:rPr>
          <w:sz w:val="28"/>
          <w:szCs w:val="28"/>
        </w:rPr>
        <w:t>-</w:t>
      </w:r>
      <w:r>
        <w:rPr>
          <w:sz w:val="28"/>
          <w:szCs w:val="28"/>
          <w:lang w:val="en-US"/>
        </w:rPr>
        <w:t>submit</w:t>
      </w:r>
      <w:r>
        <w:rPr>
          <w:sz w:val="28"/>
          <w:szCs w:val="28"/>
        </w:rPr>
        <w:t>.</w:t>
      </w:r>
    </w:p>
    <w:p w:rsidR="003F133E" w:rsidRPr="00AE38DB" w:rsidRDefault="003F133E" w:rsidP="003F133E">
      <w:pPr>
        <w:spacing w:before="100" w:beforeAutospacing="1" w:after="100" w:afterAutospacing="1"/>
        <w:rPr>
          <w:sz w:val="28"/>
          <w:szCs w:val="28"/>
        </w:rPr>
      </w:pPr>
      <w:r>
        <w:rPr>
          <w:sz w:val="28"/>
          <w:szCs w:val="28"/>
        </w:rPr>
        <w:t xml:space="preserve">Дирректива </w:t>
      </w:r>
      <w:r>
        <w:rPr>
          <w:sz w:val="28"/>
          <w:szCs w:val="28"/>
          <w:lang w:val="en-US"/>
        </w:rPr>
        <w:t>ng</w:t>
      </w:r>
      <w:r w:rsidRPr="00AE38DB">
        <w:rPr>
          <w:sz w:val="28"/>
          <w:szCs w:val="28"/>
        </w:rPr>
        <w:t>-</w:t>
      </w:r>
      <w:r>
        <w:rPr>
          <w:sz w:val="28"/>
          <w:szCs w:val="28"/>
          <w:lang w:val="en-US"/>
        </w:rPr>
        <w:t>submit</w:t>
      </w:r>
      <w:r>
        <w:rPr>
          <w:sz w:val="28"/>
          <w:szCs w:val="28"/>
        </w:rPr>
        <w:t xml:space="preserve"> срабатывает, когда форма отправляет данные.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F133E" w:rsidRPr="00F435BF" w:rsidTr="00973A73">
        <w:tc>
          <w:tcPr>
            <w:tcW w:w="9072" w:type="dxa"/>
            <w:shd w:val="clear" w:color="auto" w:fill="9BBB59"/>
          </w:tcPr>
          <w:p w:rsidR="003F133E" w:rsidRPr="00405249" w:rsidRDefault="003F133E" w:rsidP="0051295F">
            <w:pPr>
              <w:jc w:val="center"/>
              <w:rPr>
                <w:b/>
                <w:bCs/>
                <w:color w:val="FFFEFF"/>
                <w:lang w:val="en-US"/>
              </w:rPr>
            </w:pPr>
            <w:r>
              <w:rPr>
                <w:b/>
                <w:bCs/>
                <w:color w:val="FFFEFF"/>
              </w:rPr>
              <w:lastRenderedPageBreak/>
              <w:t xml:space="preserve">Атрибут </w:t>
            </w:r>
            <w:r>
              <w:rPr>
                <w:b/>
                <w:bCs/>
                <w:color w:val="FFFEFF"/>
                <w:lang w:val="en-US"/>
              </w:rPr>
              <w:t>ng-submit</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3</w:t>
            </w:r>
            <w:r w:rsidRPr="00420975">
              <w:rPr>
                <w:b/>
                <w:bCs/>
                <w:color w:val="FFFEFF"/>
              </w:rPr>
              <w:t>.</w:t>
            </w:r>
            <w:r w:rsidR="0051295F">
              <w:rPr>
                <w:b/>
                <w:bCs/>
                <w:color w:val="FFFEFF"/>
              </w:rPr>
              <w:t>3</w:t>
            </w:r>
          </w:p>
        </w:tc>
      </w:tr>
      <w:tr w:rsidR="003F133E" w:rsidRPr="00DC764D" w:rsidTr="00973A73">
        <w:trPr>
          <w:trHeight w:val="359"/>
        </w:trPr>
        <w:tc>
          <w:tcPr>
            <w:tcW w:w="9072" w:type="dxa"/>
          </w:tcPr>
          <w:p w:rsidR="003F133E" w:rsidRPr="00AE38DB" w:rsidRDefault="003F133E" w:rsidP="00973A73">
            <w:pPr>
              <w:pStyle w:val="ae"/>
              <w:rPr>
                <w:rFonts w:ascii="Courier New" w:hAnsi="Courier New" w:cs="Courier New"/>
              </w:rPr>
            </w:pPr>
            <w:r w:rsidRPr="00AE38DB">
              <w:rPr>
                <w:rFonts w:ascii="Courier New" w:hAnsi="Courier New" w:cs="Courier New"/>
              </w:rPr>
              <w:t>&lt;script&gt;</w:t>
            </w:r>
          </w:p>
          <w:p w:rsidR="003F133E" w:rsidRPr="00AE38DB" w:rsidRDefault="003F133E" w:rsidP="00973A73">
            <w:pPr>
              <w:pStyle w:val="ae"/>
              <w:rPr>
                <w:rFonts w:ascii="Courier New" w:hAnsi="Courier New" w:cs="Courier New"/>
              </w:rPr>
            </w:pPr>
            <w:r w:rsidRPr="00AE38DB">
              <w:rPr>
                <w:rFonts w:ascii="Courier New" w:hAnsi="Courier New" w:cs="Courier New"/>
              </w:rPr>
              <w:t>function StartUpController($scope) {</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$scope.computeNeeded = function() {</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$scope.needed = $scope.startingEstimate * 10;</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$scope.</w:t>
            </w:r>
            <w:r w:rsidRPr="00636DE2">
              <w:rPr>
                <w:rFonts w:ascii="Courier New" w:hAnsi="Courier New" w:cs="Courier New"/>
                <w:b/>
              </w:rPr>
              <w:t>requestFunding</w:t>
            </w:r>
            <w:r w:rsidRPr="00AE38DB">
              <w:rPr>
                <w:rFonts w:ascii="Courier New" w:hAnsi="Courier New" w:cs="Courier New"/>
              </w:rPr>
              <w:t xml:space="preserve"> = function() {</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window.alert("Sorry, please get more customers first.");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w:t>
            </w:r>
          </w:p>
          <w:p w:rsidR="003F133E" w:rsidRPr="00AE38DB" w:rsidRDefault="003F133E" w:rsidP="00973A73">
            <w:pPr>
              <w:pStyle w:val="ae"/>
              <w:rPr>
                <w:rFonts w:ascii="Courier New" w:hAnsi="Courier New" w:cs="Courier New"/>
              </w:rPr>
            </w:pPr>
            <w:r>
              <w:rPr>
                <w:rFonts w:ascii="Courier New" w:hAnsi="Courier New" w:cs="Courier New"/>
              </w:rPr>
              <w: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&lt;/script&gt;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&lt;form </w:t>
            </w:r>
            <w:r w:rsidRPr="00AE38DB">
              <w:rPr>
                <w:rFonts w:ascii="Courier New" w:hAnsi="Courier New" w:cs="Courier New"/>
                <w:b/>
              </w:rPr>
              <w:t>ng-submit="requestFunding()"</w:t>
            </w:r>
            <w:r w:rsidRPr="00AE38DB">
              <w:rPr>
                <w:rFonts w:ascii="Courier New" w:hAnsi="Courier New" w:cs="Courier New"/>
              </w:rPr>
              <w:t xml:space="preserve"> ng-controller="StartUpController"&gt;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Starting: &lt;input ng-change="computeNeeded()" ng-model="startingEstimate"&gt;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Recommendation: {{needed}}</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&lt;input type="submit" value="send"&gt;</w:t>
            </w:r>
          </w:p>
          <w:p w:rsidR="003F133E" w:rsidRPr="00CD00BD" w:rsidRDefault="003F133E" w:rsidP="00973A73">
            <w:pPr>
              <w:pStyle w:val="ae"/>
              <w:rPr>
                <w:rFonts w:ascii="Courier New" w:hAnsi="Courier New" w:cs="Courier New"/>
                <w:lang w:val="ru-RU"/>
              </w:rPr>
            </w:pPr>
            <w:r w:rsidRPr="00AE38DB">
              <w:rPr>
                <w:rFonts w:ascii="Courier New" w:hAnsi="Courier New" w:cs="Courier New"/>
                <w:lang w:val="ru-RU"/>
              </w:rPr>
              <w:t>&lt;/form&gt;</w:t>
            </w:r>
          </w:p>
        </w:tc>
      </w:tr>
    </w:tbl>
    <w:p w:rsidR="003F133E" w:rsidRDefault="003F133E" w:rsidP="003F133E">
      <w:pPr>
        <w:spacing w:before="100" w:beforeAutospacing="1" w:after="100" w:afterAutospacing="1"/>
        <w:rPr>
          <w:b/>
          <w:sz w:val="28"/>
          <w:szCs w:val="28"/>
          <w:lang w:val="en-US"/>
        </w:rPr>
      </w:pPr>
      <w:r w:rsidRPr="001074CA">
        <w:rPr>
          <w:b/>
          <w:sz w:val="28"/>
          <w:szCs w:val="28"/>
        </w:rPr>
        <w:t xml:space="preserve">Атрибут </w:t>
      </w:r>
      <w:r w:rsidRPr="001074CA">
        <w:rPr>
          <w:b/>
          <w:sz w:val="28"/>
          <w:szCs w:val="28"/>
          <w:lang w:val="en-US"/>
        </w:rPr>
        <w:t>ng-class</w:t>
      </w:r>
    </w:p>
    <w:p w:rsidR="003F133E" w:rsidRPr="00A266BC" w:rsidRDefault="003F133E" w:rsidP="003F133E">
      <w:pPr>
        <w:spacing w:before="100" w:beforeAutospacing="1" w:after="100" w:afterAutospacing="1"/>
        <w:rPr>
          <w:sz w:val="28"/>
          <w:szCs w:val="28"/>
        </w:rPr>
      </w:pPr>
      <w:r>
        <w:rPr>
          <w:sz w:val="28"/>
          <w:szCs w:val="28"/>
          <w:lang w:val="en-US"/>
        </w:rPr>
        <w:t>Angular</w:t>
      </w:r>
      <w:r>
        <w:rPr>
          <w:sz w:val="28"/>
          <w:szCs w:val="28"/>
        </w:rPr>
        <w:t xml:space="preserve"> позволяет динамически менять стили. Рассмотрим пример, в котором по клику на кнопку меняется значение атрибута </w:t>
      </w:r>
      <w:r>
        <w:rPr>
          <w:sz w:val="28"/>
          <w:szCs w:val="28"/>
          <w:lang w:val="en-US"/>
        </w:rPr>
        <w:t>class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F133E" w:rsidRPr="00F435BF" w:rsidTr="00973A73">
        <w:tc>
          <w:tcPr>
            <w:tcW w:w="9072" w:type="dxa"/>
            <w:shd w:val="clear" w:color="auto" w:fill="9BBB59"/>
          </w:tcPr>
          <w:p w:rsidR="003F133E" w:rsidRPr="00992D4E" w:rsidRDefault="003F133E" w:rsidP="0051295F">
            <w:pPr>
              <w:jc w:val="center"/>
              <w:rPr>
                <w:b/>
                <w:bCs/>
                <w:color w:val="FFFEFF"/>
                <w:lang w:val="en-US"/>
              </w:rPr>
            </w:pPr>
            <w:r>
              <w:rPr>
                <w:b/>
                <w:bCs/>
                <w:color w:val="FFFEFF"/>
              </w:rPr>
              <w:t xml:space="preserve">Атрибут </w:t>
            </w:r>
            <w:r>
              <w:rPr>
                <w:b/>
                <w:bCs/>
                <w:color w:val="FFFEFF"/>
                <w:lang w:val="en-US"/>
              </w:rPr>
              <w:t>ng-class</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3</w:t>
            </w:r>
            <w:r w:rsidRPr="00420975">
              <w:rPr>
                <w:b/>
                <w:bCs/>
                <w:color w:val="FFFEFF"/>
              </w:rPr>
              <w:t>.</w:t>
            </w:r>
            <w:r w:rsidR="0051295F">
              <w:rPr>
                <w:b/>
                <w:bCs/>
                <w:color w:val="FFFEFF"/>
              </w:rPr>
              <w:t>4</w:t>
            </w:r>
          </w:p>
        </w:tc>
      </w:tr>
      <w:tr w:rsidR="003F133E" w:rsidRPr="00DC764D" w:rsidTr="00973A73">
        <w:trPr>
          <w:trHeight w:val="359"/>
        </w:trPr>
        <w:tc>
          <w:tcPr>
            <w:tcW w:w="9072" w:type="dxa"/>
          </w:tcPr>
          <w:p w:rsidR="003F133E" w:rsidRPr="00A266BC" w:rsidRDefault="003F133E" w:rsidP="00973A73">
            <w:pPr>
              <w:pStyle w:val="ae"/>
              <w:rPr>
                <w:rFonts w:ascii="Courier New" w:hAnsi="Courier New" w:cs="Courier New"/>
              </w:rPr>
            </w:pPr>
            <w:r w:rsidRPr="00A266BC">
              <w:rPr>
                <w:rFonts w:ascii="Courier New" w:hAnsi="Courier New" w:cs="Courier New"/>
              </w:rPr>
              <w:t>&lt;style&gt;</w:t>
            </w:r>
          </w:p>
          <w:p w:rsidR="003F133E" w:rsidRPr="00A266BC" w:rsidRDefault="003F133E" w:rsidP="00973A73">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.error {</w:t>
            </w:r>
          </w:p>
          <w:p w:rsidR="003F133E" w:rsidRPr="00A266BC" w:rsidRDefault="003F133E" w:rsidP="00973A73">
            <w:pPr>
              <w:pStyle w:val="ae"/>
              <w:rPr>
                <w:rFonts w:ascii="Courier New" w:hAnsi="Courier New" w:cs="Courier New"/>
              </w:rPr>
            </w:pPr>
            <w:r w:rsidRPr="00A266BC">
              <w:rPr>
                <w:rFonts w:ascii="Courier New" w:hAnsi="Courier New" w:cs="Courier New"/>
              </w:rPr>
              <w:t xml:space="preserve">  </w:t>
            </w:r>
            <w:r w:rsidRPr="00BF75E9">
              <w:rPr>
                <w:rFonts w:ascii="Courier New" w:hAnsi="Courier New" w:cs="Courier New"/>
              </w:rPr>
              <w:t xml:space="preserve"> </w:t>
            </w:r>
            <w:r w:rsidRPr="00A266BC">
              <w:rPr>
                <w:rFonts w:ascii="Courier New" w:hAnsi="Courier New" w:cs="Courier New"/>
              </w:rPr>
              <w:t>background-color: red;</w:t>
            </w:r>
          </w:p>
          <w:p w:rsidR="003F133E" w:rsidRPr="00A266BC" w:rsidRDefault="003F133E" w:rsidP="00973A73">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w:t>
            </w:r>
          </w:p>
          <w:p w:rsidR="003F133E" w:rsidRPr="00A266BC" w:rsidRDefault="003F133E" w:rsidP="00973A73">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.warning {</w:t>
            </w:r>
          </w:p>
          <w:p w:rsidR="003F133E" w:rsidRPr="00A266BC" w:rsidRDefault="003F133E" w:rsidP="00973A73">
            <w:pPr>
              <w:pStyle w:val="ae"/>
              <w:rPr>
                <w:rFonts w:ascii="Courier New" w:hAnsi="Courier New" w:cs="Courier New"/>
              </w:rPr>
            </w:pPr>
            <w:r w:rsidRPr="00A266BC">
              <w:rPr>
                <w:rFonts w:ascii="Courier New" w:hAnsi="Courier New" w:cs="Courier New"/>
              </w:rPr>
              <w:t xml:space="preserve">  </w:t>
            </w:r>
            <w:r w:rsidRPr="00BF75E9">
              <w:rPr>
                <w:rFonts w:ascii="Courier New" w:hAnsi="Courier New" w:cs="Courier New"/>
              </w:rPr>
              <w:t xml:space="preserve"> </w:t>
            </w:r>
            <w:r w:rsidRPr="00A266BC">
              <w:rPr>
                <w:rFonts w:ascii="Courier New" w:hAnsi="Courier New" w:cs="Courier New"/>
              </w:rPr>
              <w:t>background-color: yellow;</w:t>
            </w:r>
          </w:p>
          <w:p w:rsidR="003F133E" w:rsidRPr="00A266BC" w:rsidRDefault="003F133E" w:rsidP="00973A73">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w:t>
            </w:r>
          </w:p>
          <w:p w:rsidR="003F133E" w:rsidRDefault="003F133E" w:rsidP="00973A73">
            <w:pPr>
              <w:pStyle w:val="ae"/>
              <w:rPr>
                <w:rFonts w:ascii="Courier New" w:hAnsi="Courier New" w:cs="Courier New"/>
              </w:rPr>
            </w:pPr>
            <w:r w:rsidRPr="00A266BC">
              <w:rPr>
                <w:rFonts w:ascii="Courier New" w:hAnsi="Courier New" w:cs="Courier New"/>
              </w:rPr>
              <w:t>&lt;/style&gt;</w:t>
            </w: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&lt;script&gt;</w:t>
            </w:r>
          </w:p>
          <w:p w:rsidR="003F133E" w:rsidRPr="002201AF" w:rsidRDefault="003F133E" w:rsidP="00973A73">
            <w:pPr>
              <w:pStyle w:val="ae"/>
              <w:rPr>
                <w:rFonts w:ascii="Courier New" w:hAnsi="Courier New" w:cs="Courier New"/>
              </w:rPr>
            </w:pPr>
            <w:r w:rsidRPr="002201AF">
              <w:rPr>
                <w:rFonts w:ascii="Courier New" w:hAnsi="Courier New" w:cs="Courier New"/>
              </w:rPr>
              <w:t>function HeaderController($scope) {</w:t>
            </w:r>
          </w:p>
          <w:p w:rsidR="003F133E" w:rsidRPr="00A266BC" w:rsidRDefault="003F133E" w:rsidP="00973A73">
            <w:pPr>
              <w:pStyle w:val="ae"/>
              <w:rPr>
                <w:rFonts w:ascii="Courier New" w:hAnsi="Courier New" w:cs="Courier New"/>
                <w:b/>
              </w:rPr>
            </w:pPr>
            <w:r w:rsidRPr="00A266BC">
              <w:rPr>
                <w:rFonts w:ascii="Courier New" w:hAnsi="Courier New" w:cs="Courier New"/>
                <w:b/>
              </w:rPr>
              <w:t xml:space="preserve">  $scope.isError = false;</w:t>
            </w:r>
          </w:p>
          <w:p w:rsidR="003F133E" w:rsidRPr="00A266BC" w:rsidRDefault="003F133E" w:rsidP="00973A73">
            <w:pPr>
              <w:pStyle w:val="ae"/>
              <w:rPr>
                <w:rFonts w:ascii="Courier New" w:hAnsi="Courier New" w:cs="Courier New"/>
                <w:b/>
              </w:rPr>
            </w:pPr>
            <w:r w:rsidRPr="00A266BC">
              <w:rPr>
                <w:rFonts w:ascii="Courier New" w:hAnsi="Courier New" w:cs="Courier New"/>
                <w:b/>
              </w:rPr>
              <w:t xml:space="preserve">  $scope.isWarning = false;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$scope.showError = function()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$scope.messageText = 'This is an error!';</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$scope.isError = true;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$scope.isWarning = false;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$scope.showWarning = function()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$scope.messageText = 'Just a warning.  Please carry on.';</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$scope.isWarning = true;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$scope.isError = false;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w:t>
            </w:r>
          </w:p>
          <w:p w:rsidR="003F133E" w:rsidRPr="002201AF" w:rsidRDefault="003F133E" w:rsidP="00973A73">
            <w:pPr>
              <w:pStyle w:val="ae"/>
              <w:rPr>
                <w:rFonts w:ascii="Courier New" w:hAnsi="Courier New" w:cs="Courier New"/>
              </w:rPr>
            </w:pPr>
            <w:r w:rsidRPr="002201AF">
              <w:rPr>
                <w:rFonts w:ascii="Courier New" w:hAnsi="Courier New" w:cs="Courier New"/>
              </w:rPr>
              <w:t>&lt;/script&gt;</w:t>
            </w:r>
          </w:p>
          <w:p w:rsidR="003F133E" w:rsidRPr="002201AF" w:rsidRDefault="003F133E" w:rsidP="00973A73">
            <w:pPr>
              <w:pStyle w:val="ae"/>
              <w:rPr>
                <w:rFonts w:ascii="Courier New" w:hAnsi="Courier New" w:cs="Courier New"/>
              </w:rPr>
            </w:pPr>
            <w:r w:rsidRPr="002201AF">
              <w:rPr>
                <w:rFonts w:ascii="Courier New" w:hAnsi="Courier New" w:cs="Courier New"/>
              </w:rPr>
              <w:t>&lt;div ng-controller='HeaderController'&gt;</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&lt;div </w:t>
            </w:r>
            <w:r w:rsidRPr="00012292">
              <w:rPr>
                <w:rFonts w:ascii="Courier New" w:hAnsi="Courier New" w:cs="Courier New"/>
                <w:b/>
              </w:rPr>
              <w:t>ng-class='{error: isError, warning: isWar</w:t>
            </w:r>
            <w:r w:rsidRPr="00012292">
              <w:rPr>
                <w:rFonts w:ascii="Courier New" w:hAnsi="Courier New" w:cs="Courier New"/>
                <w:b/>
              </w:rPr>
              <w:t>n</w:t>
            </w:r>
            <w:r w:rsidRPr="00012292">
              <w:rPr>
                <w:rFonts w:ascii="Courier New" w:hAnsi="Courier New" w:cs="Courier New"/>
                <w:b/>
              </w:rPr>
              <w:t>ing}</w:t>
            </w:r>
            <w:r w:rsidRPr="002201AF">
              <w:rPr>
                <w:rFonts w:ascii="Courier New" w:hAnsi="Courier New" w:cs="Courier New"/>
              </w:rPr>
              <w:t>'&gt;{{messageText}}&lt;/div&gt;</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&lt;button ng-click='</w:t>
            </w:r>
            <w:r w:rsidRPr="00012292">
              <w:rPr>
                <w:rFonts w:ascii="Courier New" w:hAnsi="Courier New" w:cs="Courier New"/>
                <w:b/>
              </w:rPr>
              <w:t>showError()</w:t>
            </w:r>
            <w:r w:rsidRPr="002201AF">
              <w:rPr>
                <w:rFonts w:ascii="Courier New" w:hAnsi="Courier New" w:cs="Courier New"/>
              </w:rPr>
              <w:t>'&gt;Simulate Error&lt;/button&gt;</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&lt;button ng-click='</w:t>
            </w:r>
            <w:r w:rsidRPr="00012292">
              <w:rPr>
                <w:rFonts w:ascii="Courier New" w:hAnsi="Courier New" w:cs="Courier New"/>
                <w:b/>
              </w:rPr>
              <w:t>showWarning()</w:t>
            </w:r>
            <w:r w:rsidRPr="002201AF">
              <w:rPr>
                <w:rFonts w:ascii="Courier New" w:hAnsi="Courier New" w:cs="Courier New"/>
              </w:rPr>
              <w:t>'&gt;Simulate Warning&lt;/button&gt;</w:t>
            </w:r>
          </w:p>
          <w:p w:rsidR="003F133E" w:rsidRPr="00CD00BD" w:rsidRDefault="003F133E" w:rsidP="00973A73">
            <w:pPr>
              <w:pStyle w:val="ae"/>
              <w:rPr>
                <w:rFonts w:ascii="Courier New" w:hAnsi="Courier New" w:cs="Courier New"/>
                <w:lang w:val="ru-RU"/>
              </w:rPr>
            </w:pPr>
            <w:r w:rsidRPr="002201AF">
              <w:rPr>
                <w:rFonts w:ascii="Courier New" w:hAnsi="Courier New" w:cs="Courier New"/>
              </w:rPr>
              <w:lastRenderedPageBreak/>
              <w:t>&lt;/div&gt;</w:t>
            </w:r>
          </w:p>
        </w:tc>
      </w:tr>
    </w:tbl>
    <w:p w:rsidR="005C6DD7" w:rsidRDefault="001C0F95" w:rsidP="00065569">
      <w:pPr>
        <w:spacing w:before="100" w:beforeAutospacing="1" w:after="100" w:afterAutospacing="1"/>
        <w:jc w:val="center"/>
        <w:rPr>
          <w:sz w:val="28"/>
          <w:szCs w:val="28"/>
        </w:rPr>
      </w:pPr>
      <w:r>
        <w:rPr>
          <w:b/>
          <w:sz w:val="28"/>
          <w:szCs w:val="28"/>
        </w:rPr>
        <w:lastRenderedPageBreak/>
        <w:t>4</w:t>
      </w:r>
      <w:r w:rsidR="00065569">
        <w:rPr>
          <w:b/>
          <w:sz w:val="28"/>
          <w:szCs w:val="28"/>
        </w:rPr>
        <w:t xml:space="preserve">. </w:t>
      </w:r>
      <w:r w:rsidR="00065569" w:rsidRPr="00065569">
        <w:rPr>
          <w:b/>
          <w:sz w:val="28"/>
          <w:szCs w:val="28"/>
        </w:rPr>
        <w:t>П</w:t>
      </w:r>
      <w:r w:rsidR="00093366" w:rsidRPr="00065569">
        <w:rPr>
          <w:b/>
          <w:sz w:val="28"/>
          <w:szCs w:val="28"/>
        </w:rPr>
        <w:t>окупательск</w:t>
      </w:r>
      <w:r>
        <w:rPr>
          <w:b/>
          <w:sz w:val="28"/>
          <w:szCs w:val="28"/>
        </w:rPr>
        <w:t>ая</w:t>
      </w:r>
      <w:r w:rsidR="00093366" w:rsidRPr="00065569">
        <w:rPr>
          <w:b/>
          <w:sz w:val="28"/>
          <w:szCs w:val="28"/>
        </w:rPr>
        <w:t xml:space="preserve"> корзин</w:t>
      </w:r>
      <w:r>
        <w:rPr>
          <w:b/>
          <w:sz w:val="28"/>
          <w:szCs w:val="28"/>
        </w:rPr>
        <w:t>а</w:t>
      </w:r>
      <w:r w:rsidR="00BB0EAE" w:rsidRPr="00065569">
        <w:rPr>
          <w:b/>
          <w:sz w:val="28"/>
          <w:szCs w:val="28"/>
        </w:rPr>
        <w:t xml:space="preserve"> с удалением товаров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178"/>
      </w:tblGrid>
      <w:tr w:rsidR="00093366" w:rsidRPr="00F435BF" w:rsidTr="00892E62">
        <w:tc>
          <w:tcPr>
            <w:tcW w:w="9072" w:type="dxa"/>
            <w:shd w:val="clear" w:color="auto" w:fill="9BBB59"/>
          </w:tcPr>
          <w:p w:rsidR="00093366" w:rsidRPr="0051295F" w:rsidRDefault="00093366" w:rsidP="0051295F">
            <w:pPr>
              <w:jc w:val="center"/>
              <w:rPr>
                <w:b/>
                <w:bCs/>
                <w:color w:val="FFFEFF"/>
              </w:rPr>
            </w:pPr>
            <w:r>
              <w:rPr>
                <w:b/>
                <w:bCs/>
                <w:color w:val="FFFEFF"/>
              </w:rPr>
              <w:t>Покупательская корзина</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4</w:t>
            </w:r>
            <w:r w:rsidRPr="00420975">
              <w:rPr>
                <w:b/>
                <w:bCs/>
                <w:color w:val="FFFEFF"/>
              </w:rPr>
              <w:t>.</w:t>
            </w:r>
            <w:r w:rsidR="0051295F">
              <w:rPr>
                <w:b/>
                <w:bCs/>
                <w:color w:val="FFFEFF"/>
              </w:rPr>
              <w:t>1</w:t>
            </w:r>
          </w:p>
        </w:tc>
      </w:tr>
      <w:tr w:rsidR="00093366" w:rsidRPr="00771FA3" w:rsidTr="00892E62">
        <w:trPr>
          <w:trHeight w:val="359"/>
        </w:trPr>
        <w:tc>
          <w:tcPr>
            <w:tcW w:w="9072" w:type="dxa"/>
          </w:tcPr>
          <w:p w:rsidR="00093366" w:rsidRPr="003F455A" w:rsidRDefault="00093366" w:rsidP="00093366">
            <w:pPr>
              <w:pStyle w:val="ae"/>
              <w:rPr>
                <w:rFonts w:ascii="Courier New" w:hAnsi="Courier New" w:cs="Courier New"/>
                <w:lang w:val="ru-RU"/>
              </w:rPr>
            </w:pPr>
            <w:r w:rsidRPr="003F455A">
              <w:rPr>
                <w:rFonts w:ascii="Courier New" w:hAnsi="Courier New" w:cs="Courier New"/>
                <w:lang w:val="ru-RU"/>
              </w:rPr>
              <w:t>&lt;</w:t>
            </w:r>
            <w:r w:rsidRPr="00093366">
              <w:rPr>
                <w:rFonts w:ascii="Courier New" w:hAnsi="Courier New" w:cs="Courier New"/>
              </w:rPr>
              <w:t>html</w:t>
            </w:r>
            <w:r w:rsidRPr="003F455A">
              <w:rPr>
                <w:rFonts w:ascii="Courier New" w:hAnsi="Courier New" w:cs="Courier New"/>
                <w:lang w:val="ru-RU"/>
              </w:rPr>
              <w:t xml:space="preserve"> </w:t>
            </w:r>
            <w:r w:rsidRPr="00093366">
              <w:rPr>
                <w:rFonts w:ascii="Courier New" w:hAnsi="Courier New" w:cs="Courier New"/>
                <w:b/>
              </w:rPr>
              <w:t>ng</w:t>
            </w:r>
            <w:r w:rsidRPr="003F455A">
              <w:rPr>
                <w:rFonts w:ascii="Courier New" w:hAnsi="Courier New" w:cs="Courier New"/>
                <w:b/>
                <w:lang w:val="ru-RU"/>
              </w:rPr>
              <w:t>-</w:t>
            </w:r>
            <w:r w:rsidRPr="00093366">
              <w:rPr>
                <w:rFonts w:ascii="Courier New" w:hAnsi="Courier New" w:cs="Courier New"/>
                <w:b/>
              </w:rPr>
              <w:t>app</w:t>
            </w:r>
            <w:r w:rsidRPr="003F455A">
              <w:rPr>
                <w:rFonts w:ascii="Courier New" w:hAnsi="Courier New" w:cs="Courier New"/>
                <w:lang w:val="ru-RU"/>
              </w:rPr>
              <w:t>&gt;</w:t>
            </w:r>
          </w:p>
          <w:p w:rsidR="00093366" w:rsidRPr="003F455A" w:rsidRDefault="00093366" w:rsidP="00093366">
            <w:pPr>
              <w:pStyle w:val="ae"/>
              <w:rPr>
                <w:rFonts w:ascii="Courier New" w:hAnsi="Courier New" w:cs="Courier New"/>
                <w:lang w:val="ru-RU"/>
              </w:rPr>
            </w:pPr>
            <w:r w:rsidRPr="003F455A">
              <w:rPr>
                <w:rFonts w:ascii="Courier New" w:hAnsi="Courier New" w:cs="Courier New"/>
                <w:lang w:val="ru-RU"/>
              </w:rPr>
              <w:t>&lt;</w:t>
            </w:r>
            <w:r w:rsidRPr="00093366">
              <w:rPr>
                <w:rFonts w:ascii="Courier New" w:hAnsi="Courier New" w:cs="Courier New"/>
              </w:rPr>
              <w:t>head</w:t>
            </w:r>
            <w:r w:rsidRPr="003F455A">
              <w:rPr>
                <w:rFonts w:ascii="Courier New" w:hAnsi="Courier New" w:cs="Courier New"/>
                <w:lang w:val="ru-RU"/>
              </w:rPr>
              <w:t>&gt;</w:t>
            </w:r>
          </w:p>
          <w:p w:rsidR="00093366" w:rsidRPr="003F455A" w:rsidRDefault="00093366" w:rsidP="00093366">
            <w:pPr>
              <w:pStyle w:val="ae"/>
              <w:rPr>
                <w:rFonts w:ascii="Courier New" w:hAnsi="Courier New" w:cs="Courier New"/>
                <w:lang w:val="ru-RU"/>
              </w:rPr>
            </w:pPr>
            <w:r w:rsidRPr="003F455A">
              <w:rPr>
                <w:rFonts w:ascii="Courier New" w:hAnsi="Courier New" w:cs="Courier New"/>
                <w:lang w:val="ru-RU"/>
              </w:rPr>
              <w:t xml:space="preserve">  &lt;</w:t>
            </w:r>
            <w:r w:rsidRPr="00093366">
              <w:rPr>
                <w:rFonts w:ascii="Courier New" w:hAnsi="Courier New" w:cs="Courier New"/>
              </w:rPr>
              <w:t>title</w:t>
            </w:r>
            <w:r w:rsidRPr="003F455A">
              <w:rPr>
                <w:rFonts w:ascii="Courier New" w:hAnsi="Courier New" w:cs="Courier New"/>
                <w:lang w:val="ru-RU"/>
              </w:rPr>
              <w:t>&gt;</w:t>
            </w:r>
            <w:r w:rsidR="00771FA3">
              <w:rPr>
                <w:rFonts w:ascii="Courier New" w:hAnsi="Courier New" w:cs="Courier New"/>
                <w:lang w:val="ru-RU"/>
              </w:rPr>
              <w:t>Покупательская корзина</w:t>
            </w:r>
            <w:r w:rsidRPr="003F455A">
              <w:rPr>
                <w:rFonts w:ascii="Courier New" w:hAnsi="Courier New" w:cs="Courier New"/>
                <w:lang w:val="ru-RU"/>
              </w:rPr>
              <w:t>&lt;/</w:t>
            </w:r>
            <w:r w:rsidRPr="00093366">
              <w:rPr>
                <w:rFonts w:ascii="Courier New" w:hAnsi="Courier New" w:cs="Courier New"/>
              </w:rPr>
              <w:t>title</w:t>
            </w:r>
            <w:r w:rsidRPr="003F455A">
              <w:rPr>
                <w:rFonts w:ascii="Courier New" w:hAnsi="Courier New" w:cs="Courier New"/>
                <w:lang w:val="ru-RU"/>
              </w:rPr>
              <w:t>&gt;</w:t>
            </w:r>
          </w:p>
          <w:p w:rsidR="00093366" w:rsidRPr="00093366" w:rsidRDefault="00093366" w:rsidP="00093366">
            <w:pPr>
              <w:pStyle w:val="ae"/>
              <w:rPr>
                <w:rFonts w:ascii="Courier New" w:hAnsi="Courier New" w:cs="Courier New"/>
              </w:rPr>
            </w:pPr>
            <w:r w:rsidRPr="00093366">
              <w:rPr>
                <w:rFonts w:ascii="Courier New" w:hAnsi="Courier New" w:cs="Courier New"/>
              </w:rPr>
              <w:t>&lt;/head&gt;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&lt;body </w:t>
            </w:r>
            <w:r w:rsidRPr="00093366">
              <w:rPr>
                <w:rFonts w:ascii="Courier New" w:hAnsi="Courier New" w:cs="Courier New"/>
                <w:b/>
              </w:rPr>
              <w:t>ng-controller='CartController'</w:t>
            </w:r>
            <w:r w:rsidRPr="00093366">
              <w:rPr>
                <w:rFonts w:ascii="Courier New" w:hAnsi="Courier New" w:cs="Courier New"/>
              </w:rPr>
              <w:t>&gt;</w:t>
            </w:r>
          </w:p>
          <w:p w:rsidR="00093366" w:rsidRPr="00093366" w:rsidRDefault="00093366" w:rsidP="00093366">
            <w:pPr>
              <w:pStyle w:val="ae"/>
              <w:rPr>
                <w:rFonts w:ascii="Courier New" w:hAnsi="Courier New" w:cs="Courier New"/>
              </w:rPr>
            </w:pPr>
            <w:r w:rsidRPr="00093366">
              <w:rPr>
                <w:rFonts w:ascii="Courier New" w:hAnsi="Courier New" w:cs="Courier New"/>
              </w:rPr>
              <w:t>&lt;h1&gt;Your Shopping Cart&lt;/h1&gt;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&lt;div </w:t>
            </w:r>
            <w:r w:rsidRPr="00F53548">
              <w:rPr>
                <w:rFonts w:ascii="Courier New" w:hAnsi="Courier New" w:cs="Courier New"/>
                <w:b/>
              </w:rPr>
              <w:t>ng-repeat='item in items'</w:t>
            </w:r>
            <w:r w:rsidRPr="00093366">
              <w:rPr>
                <w:rFonts w:ascii="Courier New" w:hAnsi="Courier New" w:cs="Courier New"/>
              </w:rPr>
              <w:t>&gt;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&lt;span&gt;{{</w:t>
            </w:r>
            <w:r w:rsidRPr="00093366">
              <w:rPr>
                <w:rFonts w:ascii="Courier New" w:hAnsi="Courier New" w:cs="Courier New"/>
                <w:b/>
              </w:rPr>
              <w:t>item.title</w:t>
            </w:r>
            <w:r w:rsidRPr="00093366">
              <w:rPr>
                <w:rFonts w:ascii="Courier New" w:hAnsi="Courier New" w:cs="Courier New"/>
              </w:rPr>
              <w:t>}}&lt;/span&gt;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&lt;input </w:t>
            </w:r>
            <w:r w:rsidRPr="00093366">
              <w:rPr>
                <w:rFonts w:ascii="Courier New" w:hAnsi="Courier New" w:cs="Courier New"/>
                <w:b/>
              </w:rPr>
              <w:t>ng-model='item.quantity'</w:t>
            </w:r>
            <w:r w:rsidRPr="00093366">
              <w:rPr>
                <w:rFonts w:ascii="Courier New" w:hAnsi="Courier New" w:cs="Courier New"/>
              </w:rPr>
              <w:t>&gt;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&lt;span&gt;{{</w:t>
            </w:r>
            <w:r w:rsidRPr="00093366">
              <w:rPr>
                <w:rFonts w:ascii="Courier New" w:hAnsi="Courier New" w:cs="Courier New"/>
                <w:b/>
              </w:rPr>
              <w:t>item.price | currency</w:t>
            </w:r>
            <w:r w:rsidRPr="00093366">
              <w:rPr>
                <w:rFonts w:ascii="Courier New" w:hAnsi="Courier New" w:cs="Courier New"/>
              </w:rPr>
              <w:t>}}&lt;/span&gt;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&lt;span&gt;</w:t>
            </w:r>
            <w:r w:rsidRPr="00093366">
              <w:rPr>
                <w:rFonts w:ascii="Courier New" w:hAnsi="Courier New" w:cs="Courier New"/>
                <w:b/>
              </w:rPr>
              <w:t>{{item.price * item.quantity | currency}}</w:t>
            </w:r>
            <w:r w:rsidRPr="00093366">
              <w:rPr>
                <w:rFonts w:ascii="Courier New" w:hAnsi="Courier New" w:cs="Courier New"/>
              </w:rPr>
              <w:t>&lt;/span&gt;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&lt;button </w:t>
            </w:r>
            <w:r w:rsidRPr="00093366">
              <w:rPr>
                <w:rFonts w:ascii="Courier New" w:hAnsi="Courier New" w:cs="Courier New"/>
                <w:b/>
              </w:rPr>
              <w:t>ng-click="remove($index)"</w:t>
            </w:r>
            <w:r w:rsidRPr="00093366">
              <w:rPr>
                <w:rFonts w:ascii="Courier New" w:hAnsi="Courier New" w:cs="Courier New"/>
              </w:rPr>
              <w:t>&gt;Remove&lt;/button&gt;</w:t>
            </w:r>
          </w:p>
          <w:p w:rsidR="00093366" w:rsidRPr="00093366" w:rsidRDefault="00093366" w:rsidP="00093366">
            <w:pPr>
              <w:pStyle w:val="ae"/>
              <w:rPr>
                <w:rFonts w:ascii="Courier New" w:hAnsi="Courier New" w:cs="Courier New"/>
              </w:rPr>
            </w:pPr>
            <w:r w:rsidRPr="00093366">
              <w:rPr>
                <w:rFonts w:ascii="Courier New" w:hAnsi="Courier New" w:cs="Courier New"/>
              </w:rPr>
              <w:t>&lt;/div&gt;</w:t>
            </w:r>
          </w:p>
          <w:p w:rsidR="00093366" w:rsidRPr="00093366" w:rsidRDefault="00093366" w:rsidP="00093366">
            <w:pPr>
              <w:pStyle w:val="ae"/>
              <w:rPr>
                <w:rFonts w:ascii="Courier New" w:hAnsi="Courier New" w:cs="Courier New"/>
              </w:rPr>
            </w:pPr>
            <w:r w:rsidRPr="00093366">
              <w:rPr>
                <w:rFonts w:ascii="Courier New" w:hAnsi="Courier New" w:cs="Courier New"/>
              </w:rPr>
              <w:t>&lt;script src="http://ajax.googleapis.com/ajax/libs/angularjs/1.0.8/angular.min.js"&gt;&lt;/script&gt;</w:t>
            </w:r>
          </w:p>
          <w:p w:rsidR="00093366" w:rsidRPr="00093366" w:rsidRDefault="00093366" w:rsidP="00093366">
            <w:pPr>
              <w:pStyle w:val="ae"/>
              <w:rPr>
                <w:rFonts w:ascii="Courier New" w:hAnsi="Courier New" w:cs="Courier New"/>
              </w:rPr>
            </w:pPr>
            <w:r w:rsidRPr="00093366">
              <w:rPr>
                <w:rFonts w:ascii="Courier New" w:hAnsi="Courier New" w:cs="Courier New"/>
              </w:rPr>
              <w:t>&lt;script</w:t>
            </w:r>
            <w:r w:rsidR="00771FA3" w:rsidRPr="00771FA3">
              <w:rPr>
                <w:rFonts w:ascii="Courier New" w:hAnsi="Courier New" w:cs="Courier New"/>
              </w:rPr>
              <w:t xml:space="preserve"> </w:t>
            </w:r>
            <w:r w:rsidR="00771FA3">
              <w:rPr>
                <w:rFonts w:ascii="Courier New" w:hAnsi="Courier New" w:cs="Courier New"/>
              </w:rPr>
              <w:t>src=”script.js”</w:t>
            </w:r>
            <w:r w:rsidRPr="00093366">
              <w:rPr>
                <w:rFonts w:ascii="Courier New" w:hAnsi="Courier New" w:cs="Courier New"/>
              </w:rPr>
              <w:t>&gt;</w:t>
            </w:r>
            <w:r w:rsidR="00771FA3">
              <w:rPr>
                <w:rFonts w:ascii="Courier New" w:hAnsi="Courier New" w:cs="Courier New"/>
              </w:rPr>
              <w:t xml:space="preserve"> </w:t>
            </w:r>
            <w:r w:rsidRPr="00093366">
              <w:rPr>
                <w:rFonts w:ascii="Courier New" w:hAnsi="Courier New" w:cs="Courier New"/>
              </w:rPr>
              <w:t>&lt;/script&gt;</w:t>
            </w:r>
          </w:p>
          <w:p w:rsidR="00093366" w:rsidRPr="00093366" w:rsidRDefault="00093366" w:rsidP="00093366">
            <w:pPr>
              <w:pStyle w:val="ae"/>
              <w:rPr>
                <w:rFonts w:ascii="Courier New" w:hAnsi="Courier New" w:cs="Courier New"/>
              </w:rPr>
            </w:pPr>
            <w:r w:rsidRPr="00093366">
              <w:rPr>
                <w:rFonts w:ascii="Courier New" w:hAnsi="Courier New" w:cs="Courier New"/>
              </w:rPr>
              <w:t>&lt;/body&gt;</w:t>
            </w:r>
          </w:p>
          <w:p w:rsidR="00093366" w:rsidRPr="00841B51" w:rsidRDefault="00093366" w:rsidP="00093366">
            <w:pPr>
              <w:pStyle w:val="ae"/>
              <w:rPr>
                <w:rFonts w:ascii="Courier New" w:hAnsi="Courier New" w:cs="Courier New"/>
                <w:b/>
              </w:rPr>
            </w:pPr>
            <w:r w:rsidRPr="00093366">
              <w:rPr>
                <w:rFonts w:ascii="Courier New" w:hAnsi="Courier New" w:cs="Courier New"/>
              </w:rPr>
              <w:t>&lt;/html&gt;</w:t>
            </w:r>
          </w:p>
        </w:tc>
      </w:tr>
    </w:tbl>
    <w:p w:rsidR="00093366" w:rsidRDefault="00771FA3" w:rsidP="005C6DD7">
      <w:pPr>
        <w:spacing w:before="100" w:beforeAutospacing="1" w:after="100" w:afterAutospacing="1"/>
        <w:rPr>
          <w:sz w:val="28"/>
          <w:szCs w:val="28"/>
        </w:rPr>
      </w:pPr>
      <w:r>
        <w:rPr>
          <w:sz w:val="28"/>
          <w:szCs w:val="28"/>
        </w:rPr>
        <w:t>Покупательская корзина использует следующий контроллер.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71FA3" w:rsidRPr="00F435BF" w:rsidTr="003F455A">
        <w:tc>
          <w:tcPr>
            <w:tcW w:w="9072" w:type="dxa"/>
            <w:shd w:val="clear" w:color="auto" w:fill="9BBB59"/>
          </w:tcPr>
          <w:p w:rsidR="00771FA3" w:rsidRPr="0051295F" w:rsidRDefault="00771FA3" w:rsidP="0051295F">
            <w:pPr>
              <w:jc w:val="center"/>
              <w:rPr>
                <w:b/>
                <w:bCs/>
                <w:color w:val="FFFEFF"/>
              </w:rPr>
            </w:pPr>
            <w:r>
              <w:rPr>
                <w:b/>
                <w:bCs/>
                <w:color w:val="FFFEFF"/>
              </w:rPr>
              <w:t xml:space="preserve">Контроллер </w:t>
            </w:r>
            <w:r>
              <w:rPr>
                <w:b/>
                <w:bCs/>
                <w:color w:val="FFFEFF"/>
                <w:lang w:val="en-US"/>
              </w:rPr>
              <w:t>CartController</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4</w:t>
            </w:r>
            <w:r w:rsidRPr="00420975">
              <w:rPr>
                <w:b/>
                <w:bCs/>
                <w:color w:val="FFFEFF"/>
              </w:rPr>
              <w:t>.</w:t>
            </w:r>
            <w:r w:rsidR="0051295F">
              <w:rPr>
                <w:b/>
                <w:bCs/>
                <w:color w:val="FFFEFF"/>
              </w:rPr>
              <w:t>2</w:t>
            </w:r>
          </w:p>
        </w:tc>
      </w:tr>
      <w:tr w:rsidR="00771FA3" w:rsidRPr="00DC764D" w:rsidTr="003F455A">
        <w:trPr>
          <w:trHeight w:val="359"/>
        </w:trPr>
        <w:tc>
          <w:tcPr>
            <w:tcW w:w="9072" w:type="dxa"/>
          </w:tcPr>
          <w:p w:rsidR="00771FA3" w:rsidRPr="00093366" w:rsidRDefault="00771FA3" w:rsidP="003F455A">
            <w:pPr>
              <w:pStyle w:val="ae"/>
              <w:rPr>
                <w:rFonts w:ascii="Courier New" w:hAnsi="Courier New" w:cs="Courier New"/>
              </w:rPr>
            </w:pPr>
            <w:r w:rsidRPr="00093366">
              <w:rPr>
                <w:rFonts w:ascii="Courier New" w:hAnsi="Courier New" w:cs="Courier New"/>
              </w:rPr>
              <w:t xml:space="preserve">  function </w:t>
            </w:r>
            <w:r w:rsidRPr="00093366">
              <w:rPr>
                <w:rFonts w:ascii="Courier New" w:hAnsi="Courier New" w:cs="Courier New"/>
                <w:b/>
              </w:rPr>
              <w:t>CartController($scope)</w:t>
            </w:r>
            <w:r w:rsidRPr="00093366">
              <w:rPr>
                <w:rFonts w:ascii="Courier New" w:hAnsi="Courier New" w:cs="Courier New"/>
              </w:rPr>
              <w:t xml:space="preserve"> {</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$scope.</w:t>
            </w:r>
            <w:r w:rsidRPr="00771FA3">
              <w:rPr>
                <w:rFonts w:ascii="Courier New" w:hAnsi="Courier New" w:cs="Courier New"/>
                <w:b/>
              </w:rPr>
              <w:t>items</w:t>
            </w:r>
            <w:r w:rsidRPr="00093366">
              <w:rPr>
                <w:rFonts w:ascii="Courier New" w:hAnsi="Courier New" w:cs="Courier New"/>
              </w:rPr>
              <w:t xml:space="preserve"> = [</w:t>
            </w:r>
          </w:p>
          <w:p w:rsidR="00771FA3" w:rsidRPr="003F455A" w:rsidRDefault="00771FA3" w:rsidP="003F455A">
            <w:pPr>
              <w:pStyle w:val="ae"/>
              <w:rPr>
                <w:rFonts w:ascii="Courier New" w:hAnsi="Courier New" w:cs="Courier New"/>
              </w:rPr>
            </w:pPr>
            <w:r w:rsidRPr="00093366">
              <w:rPr>
                <w:rFonts w:ascii="Courier New" w:hAnsi="Courier New" w:cs="Courier New"/>
              </w:rPr>
              <w:t xml:space="preserve">      {title: 'Paint pots',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 xml:space="preserve">quantity: 8,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price: 3.95</w:t>
            </w:r>
          </w:p>
          <w:p w:rsidR="00771FA3" w:rsidRPr="00093366"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w:t>
            </w:r>
          </w:p>
          <w:p w:rsidR="00771FA3" w:rsidRPr="003F455A" w:rsidRDefault="00771FA3" w:rsidP="003F455A">
            <w:pPr>
              <w:pStyle w:val="ae"/>
              <w:rPr>
                <w:rFonts w:ascii="Courier New" w:hAnsi="Courier New" w:cs="Courier New"/>
              </w:rPr>
            </w:pPr>
            <w:r w:rsidRPr="00093366">
              <w:rPr>
                <w:rFonts w:ascii="Courier New" w:hAnsi="Courier New" w:cs="Courier New"/>
              </w:rPr>
              <w:t xml:space="preserve">      {title: 'Polka dots',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 xml:space="preserve">quantity: 17,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price:</w:t>
            </w:r>
            <w:r w:rsidRPr="003F455A">
              <w:rPr>
                <w:rFonts w:ascii="Courier New" w:hAnsi="Courier New" w:cs="Courier New"/>
              </w:rPr>
              <w:t xml:space="preserve"> </w:t>
            </w:r>
            <w:r w:rsidRPr="00093366">
              <w:rPr>
                <w:rFonts w:ascii="Courier New" w:hAnsi="Courier New" w:cs="Courier New"/>
              </w:rPr>
              <w:t>12.95</w:t>
            </w:r>
          </w:p>
          <w:p w:rsidR="00771FA3" w:rsidRPr="00093366"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w:t>
            </w:r>
          </w:p>
          <w:p w:rsidR="00771FA3" w:rsidRPr="003F455A" w:rsidRDefault="00771FA3" w:rsidP="003F455A">
            <w:pPr>
              <w:pStyle w:val="ae"/>
              <w:rPr>
                <w:rFonts w:ascii="Courier New" w:hAnsi="Courier New" w:cs="Courier New"/>
              </w:rPr>
            </w:pPr>
            <w:r w:rsidRPr="00093366">
              <w:rPr>
                <w:rFonts w:ascii="Courier New" w:hAnsi="Courier New" w:cs="Courier New"/>
              </w:rPr>
              <w:t xml:space="preserve">      {title: 'Pebbles',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 xml:space="preserve">quantity: 5,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price: 6.95</w:t>
            </w:r>
          </w:p>
          <w:p w:rsidR="00771FA3" w:rsidRPr="00093366"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w:t>
            </w:r>
          </w:p>
          <w:p w:rsidR="00771FA3" w:rsidRPr="00093366" w:rsidRDefault="00771FA3" w:rsidP="003F455A">
            <w:pPr>
              <w:pStyle w:val="ae"/>
              <w:rPr>
                <w:rFonts w:ascii="Courier New" w:hAnsi="Courier New" w:cs="Courier New"/>
              </w:rPr>
            </w:pP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w:t>
            </w:r>
            <w:r w:rsidRPr="00093366">
              <w:rPr>
                <w:rFonts w:ascii="Courier New" w:hAnsi="Courier New" w:cs="Courier New"/>
                <w:b/>
              </w:rPr>
              <w:t>$scope.remove</w:t>
            </w:r>
            <w:r w:rsidRPr="00093366">
              <w:rPr>
                <w:rFonts w:ascii="Courier New" w:hAnsi="Courier New" w:cs="Courier New"/>
              </w:rPr>
              <w:t xml:space="preserve"> = function(</w:t>
            </w:r>
            <w:r w:rsidRPr="00093366">
              <w:rPr>
                <w:rFonts w:ascii="Courier New" w:hAnsi="Courier New" w:cs="Courier New"/>
                <w:b/>
              </w:rPr>
              <w:t>index</w:t>
            </w:r>
            <w:r w:rsidRPr="00093366">
              <w:rPr>
                <w:rFonts w:ascii="Courier New" w:hAnsi="Courier New" w:cs="Courier New"/>
              </w:rPr>
              <w:t>) {</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$scope.items.splice(index, 1);</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w:t>
            </w:r>
          </w:p>
          <w:p w:rsidR="00771FA3" w:rsidRPr="00771FA3" w:rsidRDefault="00771FA3" w:rsidP="003F455A">
            <w:pPr>
              <w:pStyle w:val="ae"/>
              <w:rPr>
                <w:rFonts w:ascii="Courier New" w:hAnsi="Courier New" w:cs="Courier New"/>
                <w:lang w:val="ru-RU"/>
              </w:rPr>
            </w:pPr>
            <w:r w:rsidRPr="00093366">
              <w:rPr>
                <w:rFonts w:ascii="Courier New" w:hAnsi="Courier New" w:cs="Courier New"/>
              </w:rPr>
              <w:t xml:space="preserve">  }</w:t>
            </w:r>
          </w:p>
        </w:tc>
      </w:tr>
    </w:tbl>
    <w:p w:rsidR="00984B5F" w:rsidRPr="00984B5F" w:rsidRDefault="001C0F95" w:rsidP="00453096">
      <w:pPr>
        <w:spacing w:before="100" w:beforeAutospacing="1" w:after="100" w:afterAutospacing="1"/>
        <w:jc w:val="center"/>
        <w:rPr>
          <w:b/>
          <w:sz w:val="28"/>
          <w:szCs w:val="28"/>
        </w:rPr>
      </w:pPr>
      <w:r>
        <w:rPr>
          <w:b/>
          <w:sz w:val="28"/>
          <w:szCs w:val="28"/>
        </w:rPr>
        <w:t>5</w:t>
      </w:r>
      <w:r w:rsidR="00453096">
        <w:rPr>
          <w:b/>
          <w:sz w:val="28"/>
          <w:szCs w:val="28"/>
        </w:rPr>
        <w:t xml:space="preserve">. </w:t>
      </w:r>
      <w:r w:rsidR="00984B5F" w:rsidRPr="00984B5F">
        <w:rPr>
          <w:b/>
          <w:sz w:val="28"/>
          <w:szCs w:val="28"/>
        </w:rPr>
        <w:t>Данные</w:t>
      </w:r>
    </w:p>
    <w:p w:rsidR="00A65ECA" w:rsidRDefault="00A65ECA" w:rsidP="005C6DD7">
      <w:pPr>
        <w:spacing w:before="100" w:beforeAutospacing="1" w:after="100" w:afterAutospacing="1"/>
        <w:rPr>
          <w:sz w:val="28"/>
          <w:szCs w:val="28"/>
        </w:rPr>
      </w:pPr>
      <w:r>
        <w:rPr>
          <w:sz w:val="28"/>
          <w:szCs w:val="28"/>
        </w:rPr>
        <w:t>Д</w:t>
      </w:r>
      <w:r w:rsidR="00CD00BD">
        <w:rPr>
          <w:sz w:val="28"/>
          <w:szCs w:val="28"/>
        </w:rPr>
        <w:t>анные</w:t>
      </w:r>
      <w:r>
        <w:rPr>
          <w:sz w:val="28"/>
          <w:szCs w:val="28"/>
        </w:rPr>
        <w:t xml:space="preserve"> могут храни</w:t>
      </w:r>
      <w:r w:rsidR="00CD00BD">
        <w:rPr>
          <w:sz w:val="28"/>
          <w:szCs w:val="28"/>
        </w:rPr>
        <w:t>тся</w:t>
      </w:r>
      <w:r>
        <w:rPr>
          <w:sz w:val="28"/>
          <w:szCs w:val="28"/>
        </w:rPr>
        <w:t xml:space="preserve"> либо</w:t>
      </w:r>
      <w:r w:rsidR="00CD00BD">
        <w:rPr>
          <w:sz w:val="28"/>
          <w:szCs w:val="28"/>
        </w:rPr>
        <w:t xml:space="preserve"> в объектных литералах</w:t>
      </w:r>
      <w:r w:rsidR="00341C20">
        <w:rPr>
          <w:sz w:val="28"/>
          <w:szCs w:val="28"/>
        </w:rPr>
        <w:t>,</w:t>
      </w:r>
      <w:r w:rsidR="00CD00BD">
        <w:rPr>
          <w:sz w:val="28"/>
          <w:szCs w:val="28"/>
        </w:rPr>
        <w:t xml:space="preserve"> </w:t>
      </w:r>
      <w:r>
        <w:rPr>
          <w:sz w:val="28"/>
          <w:szCs w:val="28"/>
        </w:rPr>
        <w:t xml:space="preserve">либо </w:t>
      </w:r>
      <w:r w:rsidR="00CD00BD">
        <w:rPr>
          <w:sz w:val="28"/>
          <w:szCs w:val="28"/>
        </w:rPr>
        <w:t>в массивах</w:t>
      </w:r>
      <w:r>
        <w:rPr>
          <w:sz w:val="28"/>
          <w:szCs w:val="28"/>
        </w:rPr>
        <w:t xml:space="preserve"> за</w:t>
      </w:r>
      <w:r w:rsidR="00341C20">
        <w:rPr>
          <w:sz w:val="28"/>
          <w:szCs w:val="28"/>
        </w:rPr>
        <w:t xml:space="preserve"> </w:t>
      </w:r>
      <w:r>
        <w:rPr>
          <w:sz w:val="28"/>
          <w:szCs w:val="28"/>
        </w:rPr>
        <w:t>пр</w:t>
      </w:r>
      <w:r>
        <w:rPr>
          <w:sz w:val="28"/>
          <w:szCs w:val="28"/>
        </w:rPr>
        <w:t>е</w:t>
      </w:r>
      <w:r>
        <w:rPr>
          <w:sz w:val="28"/>
          <w:szCs w:val="28"/>
        </w:rPr>
        <w:t>делами котроллера.</w:t>
      </w:r>
    </w:p>
    <w:p w:rsidR="00771FA3" w:rsidRDefault="00CD00BD" w:rsidP="005C6DD7">
      <w:pPr>
        <w:spacing w:before="100" w:beforeAutospacing="1" w:after="100" w:afterAutospacing="1"/>
        <w:rPr>
          <w:sz w:val="28"/>
          <w:szCs w:val="28"/>
        </w:rPr>
      </w:pPr>
      <w:r>
        <w:rPr>
          <w:sz w:val="28"/>
          <w:szCs w:val="28"/>
        </w:rPr>
        <w:lastRenderedPageBreak/>
        <w:t>В следующем листинге приведен пример извлечения данных из объектного литерала: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D00BD" w:rsidRPr="00F435BF" w:rsidTr="003F455A">
        <w:tc>
          <w:tcPr>
            <w:tcW w:w="9072" w:type="dxa"/>
            <w:shd w:val="clear" w:color="auto" w:fill="9BBB59"/>
          </w:tcPr>
          <w:p w:rsidR="00CD00BD" w:rsidRPr="00845358" w:rsidRDefault="00CD00BD" w:rsidP="0051295F">
            <w:pPr>
              <w:jc w:val="center"/>
              <w:rPr>
                <w:b/>
                <w:bCs/>
                <w:color w:val="FFFEFF"/>
              </w:rPr>
            </w:pPr>
            <w:r>
              <w:rPr>
                <w:b/>
                <w:bCs/>
                <w:color w:val="FFFEFF"/>
              </w:rPr>
              <w:t>Данные в объектном литерале</w:t>
            </w:r>
            <w:r w:rsidRPr="00420975">
              <w:rPr>
                <w:b/>
                <w:bCs/>
                <w:color w:val="FFFEFF"/>
              </w:rPr>
              <w:t xml:space="preserve">. </w:t>
            </w:r>
            <w:r>
              <w:rPr>
                <w:b/>
                <w:bCs/>
                <w:color w:val="FFFEFF"/>
              </w:rPr>
              <w:t>Листинг</w:t>
            </w:r>
            <w:r w:rsidRPr="00420975">
              <w:rPr>
                <w:b/>
                <w:bCs/>
                <w:color w:val="FFFEFF"/>
              </w:rPr>
              <w:t xml:space="preserve"> </w:t>
            </w:r>
            <w:r w:rsidR="0051295F" w:rsidRPr="00346DD7">
              <w:rPr>
                <w:b/>
                <w:bCs/>
                <w:color w:val="FFFEFF"/>
              </w:rPr>
              <w:t>5.</w:t>
            </w:r>
            <w:r w:rsidR="0051295F">
              <w:rPr>
                <w:b/>
                <w:bCs/>
                <w:color w:val="FFFEFF"/>
              </w:rPr>
              <w:t>5</w:t>
            </w:r>
            <w:r w:rsidRPr="00420975">
              <w:rPr>
                <w:b/>
                <w:bCs/>
                <w:color w:val="FFFEFF"/>
              </w:rPr>
              <w:t>.</w:t>
            </w:r>
            <w:r w:rsidR="0051295F">
              <w:rPr>
                <w:b/>
                <w:bCs/>
                <w:color w:val="FFFEFF"/>
              </w:rPr>
              <w:t>1</w:t>
            </w:r>
          </w:p>
        </w:tc>
      </w:tr>
      <w:tr w:rsidR="00CD00BD" w:rsidRPr="00DC764D" w:rsidTr="003F455A">
        <w:trPr>
          <w:trHeight w:val="359"/>
        </w:trPr>
        <w:tc>
          <w:tcPr>
            <w:tcW w:w="9072" w:type="dxa"/>
          </w:tcPr>
          <w:p w:rsidR="00CD00BD" w:rsidRPr="00CD00BD" w:rsidRDefault="00CD00BD" w:rsidP="00CD00BD">
            <w:pPr>
              <w:pStyle w:val="ae"/>
              <w:rPr>
                <w:rFonts w:ascii="Courier New" w:hAnsi="Courier New" w:cs="Courier New"/>
              </w:rPr>
            </w:pPr>
            <w:r w:rsidRPr="00CD00BD">
              <w:rPr>
                <w:rFonts w:ascii="Courier New" w:hAnsi="Courier New" w:cs="Courier New"/>
              </w:rPr>
              <w:t>var messages = {};</w:t>
            </w:r>
          </w:p>
          <w:p w:rsidR="00CD00BD" w:rsidRPr="00CD00BD" w:rsidRDefault="00CD00BD" w:rsidP="00CD00BD">
            <w:pPr>
              <w:pStyle w:val="ae"/>
              <w:rPr>
                <w:rFonts w:ascii="Courier New" w:hAnsi="Courier New" w:cs="Courier New"/>
              </w:rPr>
            </w:pPr>
            <w:r w:rsidRPr="00CD00BD">
              <w:rPr>
                <w:rFonts w:ascii="Courier New" w:hAnsi="Courier New" w:cs="Courier New"/>
              </w:rPr>
              <w:t>messages.someText = 'You have started your journey.';</w:t>
            </w:r>
          </w:p>
          <w:p w:rsidR="00CD00BD" w:rsidRPr="00CD00BD" w:rsidRDefault="00CD00BD" w:rsidP="00CD00BD">
            <w:pPr>
              <w:pStyle w:val="ae"/>
              <w:rPr>
                <w:rFonts w:ascii="Courier New" w:hAnsi="Courier New" w:cs="Courier New"/>
              </w:rPr>
            </w:pPr>
            <w:r w:rsidRPr="00CD00BD">
              <w:rPr>
                <w:rFonts w:ascii="Courier New" w:hAnsi="Courier New" w:cs="Courier New"/>
              </w:rPr>
              <w:t>function TextController($scope) {</w:t>
            </w:r>
          </w:p>
          <w:p w:rsidR="00CD00BD" w:rsidRPr="00CD00BD" w:rsidRDefault="00CD00BD" w:rsidP="00CD00BD">
            <w:pPr>
              <w:pStyle w:val="ae"/>
              <w:rPr>
                <w:rFonts w:ascii="Courier New" w:hAnsi="Courier New" w:cs="Courier New"/>
              </w:rPr>
            </w:pPr>
            <w:r w:rsidRPr="00CD00BD">
              <w:rPr>
                <w:rFonts w:ascii="Courier New" w:hAnsi="Courier New" w:cs="Courier New"/>
              </w:rPr>
              <w:t xml:space="preserve">  $scope.messages = messages;</w:t>
            </w:r>
          </w:p>
          <w:p w:rsidR="00CD00BD" w:rsidRPr="00CD00BD" w:rsidRDefault="00CD00BD" w:rsidP="00CD00BD">
            <w:pPr>
              <w:pStyle w:val="ae"/>
              <w:rPr>
                <w:rFonts w:ascii="Courier New" w:hAnsi="Courier New" w:cs="Courier New"/>
                <w:lang w:val="ru-RU"/>
              </w:rPr>
            </w:pPr>
            <w:r w:rsidRPr="00CD00BD">
              <w:rPr>
                <w:rFonts w:ascii="Courier New" w:hAnsi="Courier New" w:cs="Courier New"/>
                <w:lang w:val="ru-RU"/>
              </w:rPr>
              <w:t>}</w:t>
            </w:r>
          </w:p>
        </w:tc>
      </w:tr>
    </w:tbl>
    <w:p w:rsidR="00CD00BD" w:rsidRDefault="00CD00BD" w:rsidP="005C6DD7">
      <w:pPr>
        <w:spacing w:before="100" w:beforeAutospacing="1" w:after="100" w:afterAutospacing="1"/>
        <w:rPr>
          <w:sz w:val="28"/>
          <w:szCs w:val="28"/>
        </w:rPr>
      </w:pPr>
      <w:r>
        <w:rPr>
          <w:sz w:val="28"/>
          <w:szCs w:val="28"/>
        </w:rPr>
        <w:t>В шаблоне данные из модели будут вызываться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D00BD" w:rsidRPr="00F435BF" w:rsidTr="003F455A">
        <w:tc>
          <w:tcPr>
            <w:tcW w:w="9072" w:type="dxa"/>
            <w:shd w:val="clear" w:color="auto" w:fill="9BBB59"/>
          </w:tcPr>
          <w:p w:rsidR="00CD00BD" w:rsidRPr="00845358" w:rsidRDefault="00CD00BD" w:rsidP="0051295F">
            <w:pPr>
              <w:jc w:val="center"/>
              <w:rPr>
                <w:b/>
                <w:bCs/>
                <w:color w:val="FFFEFF"/>
              </w:rPr>
            </w:pPr>
            <w:r>
              <w:rPr>
                <w:b/>
                <w:bCs/>
                <w:color w:val="FFFEFF"/>
              </w:rPr>
              <w:t>Вызов данных из модели</w:t>
            </w:r>
            <w:r w:rsidRPr="00420975">
              <w:rPr>
                <w:b/>
                <w:bCs/>
                <w:color w:val="FFFEFF"/>
              </w:rPr>
              <w:t xml:space="preserve">. </w:t>
            </w:r>
            <w:r>
              <w:rPr>
                <w:b/>
                <w:bCs/>
                <w:color w:val="FFFEFF"/>
              </w:rPr>
              <w:t>Листинг</w:t>
            </w:r>
            <w:r w:rsidRPr="00420975">
              <w:rPr>
                <w:b/>
                <w:bCs/>
                <w:color w:val="FFFEFF"/>
              </w:rPr>
              <w:t xml:space="preserve"> </w:t>
            </w:r>
            <w:r w:rsidR="0051295F" w:rsidRPr="00346DD7">
              <w:rPr>
                <w:b/>
                <w:bCs/>
                <w:color w:val="FFFEFF"/>
              </w:rPr>
              <w:t>5.</w:t>
            </w:r>
            <w:r w:rsidR="0051295F">
              <w:rPr>
                <w:b/>
                <w:bCs/>
                <w:color w:val="FFFEFF"/>
              </w:rPr>
              <w:t>5</w:t>
            </w:r>
            <w:r w:rsidRPr="00420975">
              <w:rPr>
                <w:b/>
                <w:bCs/>
                <w:color w:val="FFFEFF"/>
              </w:rPr>
              <w:t>.</w:t>
            </w:r>
            <w:r w:rsidR="0051295F">
              <w:rPr>
                <w:b/>
                <w:bCs/>
                <w:color w:val="FFFEFF"/>
              </w:rPr>
              <w:t>2</w:t>
            </w:r>
          </w:p>
        </w:tc>
      </w:tr>
      <w:tr w:rsidR="00CD00BD" w:rsidRPr="00DC764D" w:rsidTr="003F455A">
        <w:trPr>
          <w:trHeight w:val="359"/>
        </w:trPr>
        <w:tc>
          <w:tcPr>
            <w:tcW w:w="9072" w:type="dxa"/>
          </w:tcPr>
          <w:p w:rsidR="00CD00BD" w:rsidRPr="00CD00BD" w:rsidRDefault="00AC0FAE" w:rsidP="003F455A">
            <w:pPr>
              <w:pStyle w:val="ae"/>
              <w:rPr>
                <w:rFonts w:ascii="Courier New" w:hAnsi="Courier New" w:cs="Courier New"/>
                <w:lang w:val="ru-RU"/>
              </w:rPr>
            </w:pPr>
            <w:r w:rsidRPr="00AC0FAE">
              <w:rPr>
                <w:rFonts w:ascii="Courier New" w:hAnsi="Courier New" w:cs="Courier New"/>
              </w:rPr>
              <w:t>{{messages.someText}}</w:t>
            </w:r>
          </w:p>
        </w:tc>
      </w:tr>
    </w:tbl>
    <w:p w:rsidR="00984B5F" w:rsidRPr="001C0F95" w:rsidRDefault="001C0F95" w:rsidP="00453096">
      <w:pPr>
        <w:spacing w:before="100" w:beforeAutospacing="1" w:after="100" w:afterAutospacing="1"/>
        <w:jc w:val="center"/>
        <w:rPr>
          <w:b/>
          <w:sz w:val="28"/>
          <w:szCs w:val="28"/>
        </w:rPr>
      </w:pPr>
      <w:r>
        <w:rPr>
          <w:b/>
          <w:sz w:val="28"/>
          <w:szCs w:val="28"/>
        </w:rPr>
        <w:t>6</w:t>
      </w:r>
      <w:r w:rsidR="00453096">
        <w:rPr>
          <w:b/>
          <w:sz w:val="28"/>
          <w:szCs w:val="28"/>
        </w:rPr>
        <w:t xml:space="preserve">. </w:t>
      </w:r>
      <w:r>
        <w:rPr>
          <w:b/>
          <w:sz w:val="28"/>
          <w:szCs w:val="28"/>
        </w:rPr>
        <w:t xml:space="preserve">Прослушиватель изменений в функциях, </w:t>
      </w:r>
      <w:r w:rsidRPr="001C0F95">
        <w:rPr>
          <w:b/>
          <w:sz w:val="28"/>
          <w:szCs w:val="28"/>
        </w:rPr>
        <w:t>$</w:t>
      </w:r>
      <w:r>
        <w:rPr>
          <w:b/>
          <w:sz w:val="28"/>
          <w:szCs w:val="28"/>
          <w:lang w:val="en-US"/>
        </w:rPr>
        <w:t>scope</w:t>
      </w:r>
      <w:r w:rsidRPr="001C0F95">
        <w:rPr>
          <w:b/>
          <w:sz w:val="28"/>
          <w:szCs w:val="28"/>
        </w:rPr>
        <w:t>-</w:t>
      </w:r>
      <w:r>
        <w:rPr>
          <w:b/>
          <w:sz w:val="28"/>
          <w:szCs w:val="28"/>
        </w:rPr>
        <w:t>функция</w:t>
      </w:r>
    </w:p>
    <w:p w:rsidR="00CD00BD" w:rsidRDefault="00406DCA" w:rsidP="005C6DD7">
      <w:pPr>
        <w:spacing w:before="100" w:beforeAutospacing="1" w:after="100" w:afterAutospacing="1"/>
        <w:rPr>
          <w:sz w:val="28"/>
          <w:szCs w:val="28"/>
        </w:rPr>
      </w:pPr>
      <w:r>
        <w:rPr>
          <w:sz w:val="28"/>
          <w:szCs w:val="28"/>
        </w:rPr>
        <w:t>С</w:t>
      </w:r>
      <w:r w:rsidR="00523533">
        <w:rPr>
          <w:sz w:val="28"/>
          <w:szCs w:val="28"/>
        </w:rPr>
        <w:t>вязывать метод с данными можно</w:t>
      </w:r>
      <w:r>
        <w:rPr>
          <w:sz w:val="28"/>
          <w:szCs w:val="28"/>
        </w:rPr>
        <w:t xml:space="preserve"> через атрибут </w:t>
      </w:r>
      <w:r>
        <w:rPr>
          <w:sz w:val="28"/>
          <w:szCs w:val="28"/>
          <w:lang w:val="en-US"/>
        </w:rPr>
        <w:t>ng</w:t>
      </w:r>
      <w:r w:rsidRPr="00406DCA">
        <w:rPr>
          <w:sz w:val="28"/>
          <w:szCs w:val="28"/>
        </w:rPr>
        <w:t>-</w:t>
      </w:r>
      <w:r>
        <w:rPr>
          <w:sz w:val="28"/>
          <w:szCs w:val="28"/>
          <w:lang w:val="en-US"/>
        </w:rPr>
        <w:t>change</w:t>
      </w:r>
      <w:r>
        <w:rPr>
          <w:sz w:val="28"/>
          <w:szCs w:val="28"/>
        </w:rPr>
        <w:t>, а можно и</w:t>
      </w:r>
      <w:r w:rsidR="00523533">
        <w:rPr>
          <w:sz w:val="28"/>
          <w:szCs w:val="28"/>
        </w:rPr>
        <w:t xml:space="preserve"> в с</w:t>
      </w:r>
      <w:r w:rsidR="00523533">
        <w:rPr>
          <w:sz w:val="28"/>
          <w:szCs w:val="28"/>
        </w:rPr>
        <w:t>а</w:t>
      </w:r>
      <w:r w:rsidR="00523533">
        <w:rPr>
          <w:sz w:val="28"/>
          <w:szCs w:val="28"/>
        </w:rPr>
        <w:t>мом контроллере (предпочтительнее)</w:t>
      </w:r>
      <w:r>
        <w:rPr>
          <w:sz w:val="28"/>
          <w:szCs w:val="28"/>
        </w:rPr>
        <w:t>.</w:t>
      </w:r>
      <w:r w:rsidR="00523533">
        <w:rPr>
          <w:sz w:val="28"/>
          <w:szCs w:val="28"/>
        </w:rPr>
        <w:t xml:space="preserve"> Для этого</w:t>
      </w:r>
      <w:r w:rsidR="00F8451D">
        <w:rPr>
          <w:sz w:val="28"/>
          <w:szCs w:val="28"/>
        </w:rPr>
        <w:t xml:space="preserve"> </w:t>
      </w:r>
      <w:r w:rsidR="00523533">
        <w:rPr>
          <w:sz w:val="28"/>
          <w:szCs w:val="28"/>
        </w:rPr>
        <w:t xml:space="preserve">существует специальная </w:t>
      </w:r>
      <w:r w:rsidR="00F8451D" w:rsidRPr="00F8451D">
        <w:rPr>
          <w:sz w:val="28"/>
          <w:szCs w:val="28"/>
        </w:rPr>
        <w:t>$</w:t>
      </w:r>
      <w:r w:rsidR="00F8451D">
        <w:rPr>
          <w:sz w:val="28"/>
          <w:szCs w:val="28"/>
          <w:lang w:val="en-US"/>
        </w:rPr>
        <w:t>scope</w:t>
      </w:r>
      <w:r w:rsidR="00F8451D" w:rsidRPr="00F8451D">
        <w:rPr>
          <w:sz w:val="28"/>
          <w:szCs w:val="28"/>
        </w:rPr>
        <w:t>-</w:t>
      </w:r>
      <w:r w:rsidR="00523533">
        <w:rPr>
          <w:sz w:val="28"/>
          <w:szCs w:val="28"/>
        </w:rPr>
        <w:t>функция</w:t>
      </w:r>
      <w:r w:rsidR="00F8451D">
        <w:rPr>
          <w:sz w:val="28"/>
          <w:szCs w:val="28"/>
        </w:rPr>
        <w:t xml:space="preserve"> – </w:t>
      </w:r>
      <w:r w:rsidR="00F8451D" w:rsidRPr="00F8451D">
        <w:rPr>
          <w:sz w:val="28"/>
          <w:szCs w:val="28"/>
        </w:rPr>
        <w:t>$</w:t>
      </w:r>
      <w:r w:rsidR="00F8451D">
        <w:rPr>
          <w:sz w:val="28"/>
          <w:szCs w:val="28"/>
          <w:lang w:val="en-US"/>
        </w:rPr>
        <w:t>watch</w:t>
      </w:r>
      <w:r w:rsidR="00F8451D" w:rsidRPr="00F8451D">
        <w:rPr>
          <w:sz w:val="28"/>
          <w:szCs w:val="28"/>
        </w:rPr>
        <w:t>()</w:t>
      </w:r>
      <w:r w:rsidR="003F455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178"/>
      </w:tblGrid>
      <w:tr w:rsidR="003F455A" w:rsidRPr="00F435BF" w:rsidTr="003F455A">
        <w:tc>
          <w:tcPr>
            <w:tcW w:w="9072" w:type="dxa"/>
            <w:shd w:val="clear" w:color="auto" w:fill="9BBB59"/>
          </w:tcPr>
          <w:p w:rsidR="003F455A" w:rsidRPr="00845358" w:rsidRDefault="003F455A" w:rsidP="0051295F">
            <w:pPr>
              <w:jc w:val="center"/>
              <w:rPr>
                <w:b/>
                <w:bCs/>
                <w:color w:val="FFFEFF"/>
              </w:rPr>
            </w:pPr>
            <w:r>
              <w:rPr>
                <w:b/>
                <w:bCs/>
                <w:color w:val="FFFEFF"/>
              </w:rPr>
              <w:t>Использование</w:t>
            </w:r>
            <w:r w:rsidRPr="003F455A">
              <w:rPr>
                <w:b/>
                <w:bCs/>
                <w:color w:val="FFFEFF"/>
              </w:rPr>
              <w:t xml:space="preserve"> </w:t>
            </w:r>
            <w:r w:rsidR="00AE38DB" w:rsidRPr="00AE38DB">
              <w:rPr>
                <w:b/>
                <w:bCs/>
                <w:color w:val="FFFEFF"/>
              </w:rPr>
              <w:t>$</w:t>
            </w:r>
            <w:r w:rsidR="00AE38DB">
              <w:rPr>
                <w:b/>
                <w:bCs/>
                <w:color w:val="FFFEFF"/>
                <w:lang w:val="en-US"/>
              </w:rPr>
              <w:t>scope</w:t>
            </w:r>
            <w:r w:rsidR="00AE38DB" w:rsidRPr="00AE38DB">
              <w:rPr>
                <w:b/>
                <w:bCs/>
                <w:color w:val="FFFEFF"/>
              </w:rPr>
              <w:t>-</w:t>
            </w:r>
            <w:r w:rsidR="00AE38DB">
              <w:rPr>
                <w:b/>
                <w:bCs/>
                <w:color w:val="FFFEFF"/>
              </w:rPr>
              <w:t>функции</w:t>
            </w:r>
            <w:r w:rsidR="00AE38DB" w:rsidRPr="00AE38DB">
              <w:rPr>
                <w:b/>
                <w:bCs/>
                <w:color w:val="FFFEFF"/>
              </w:rPr>
              <w:t xml:space="preserve"> $</w:t>
            </w:r>
            <w:r w:rsidR="00AE38DB">
              <w:rPr>
                <w:b/>
                <w:bCs/>
                <w:color w:val="FFFEFF"/>
                <w:lang w:val="en-US"/>
              </w:rPr>
              <w:t>watch</w:t>
            </w:r>
            <w:r w:rsidR="00AE38DB" w:rsidRPr="00AE38DB">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51295F" w:rsidRPr="00346DD7">
              <w:rPr>
                <w:b/>
                <w:bCs/>
                <w:color w:val="FFFEFF"/>
              </w:rPr>
              <w:t>5.</w:t>
            </w:r>
            <w:r w:rsidR="0051295F">
              <w:rPr>
                <w:b/>
                <w:bCs/>
                <w:color w:val="FFFEFF"/>
              </w:rPr>
              <w:t>6</w:t>
            </w:r>
            <w:r w:rsidRPr="00420975">
              <w:rPr>
                <w:b/>
                <w:bCs/>
                <w:color w:val="FFFEFF"/>
              </w:rPr>
              <w:t>.</w:t>
            </w:r>
            <w:r w:rsidR="0051295F">
              <w:rPr>
                <w:b/>
                <w:bCs/>
                <w:color w:val="FFFEFF"/>
              </w:rPr>
              <w:t>1</w:t>
            </w:r>
          </w:p>
        </w:tc>
      </w:tr>
      <w:tr w:rsidR="003F455A" w:rsidRPr="00DC764D" w:rsidTr="003F455A">
        <w:trPr>
          <w:trHeight w:val="359"/>
        </w:trPr>
        <w:tc>
          <w:tcPr>
            <w:tcW w:w="9072" w:type="dxa"/>
          </w:tcPr>
          <w:p w:rsidR="003F455A" w:rsidRPr="00346DD7" w:rsidRDefault="003F455A" w:rsidP="003F455A">
            <w:pPr>
              <w:pStyle w:val="ae"/>
              <w:rPr>
                <w:rFonts w:ascii="Courier New" w:hAnsi="Courier New" w:cs="Courier New"/>
              </w:rPr>
            </w:pPr>
            <w:r w:rsidRPr="00346DD7">
              <w:rPr>
                <w:rFonts w:ascii="Courier New" w:hAnsi="Courier New" w:cs="Courier New"/>
              </w:rPr>
              <w:t>&lt;</w:t>
            </w:r>
            <w:r w:rsidRPr="003F455A">
              <w:rPr>
                <w:rFonts w:ascii="Courier New" w:hAnsi="Courier New" w:cs="Courier New"/>
              </w:rPr>
              <w:t>html</w:t>
            </w:r>
            <w:r w:rsidRPr="00346DD7">
              <w:rPr>
                <w:rFonts w:ascii="Courier New" w:hAnsi="Courier New" w:cs="Courier New"/>
              </w:rPr>
              <w:t xml:space="preserve"> </w:t>
            </w:r>
            <w:r w:rsidRPr="003F455A">
              <w:rPr>
                <w:rFonts w:ascii="Courier New" w:hAnsi="Courier New" w:cs="Courier New"/>
              </w:rPr>
              <w:t>ng</w:t>
            </w:r>
            <w:r w:rsidRPr="00346DD7">
              <w:rPr>
                <w:rFonts w:ascii="Courier New" w:hAnsi="Courier New" w:cs="Courier New"/>
              </w:rPr>
              <w:t>-</w:t>
            </w:r>
            <w:r w:rsidRPr="003F455A">
              <w:rPr>
                <w:rFonts w:ascii="Courier New" w:hAnsi="Courier New" w:cs="Courier New"/>
              </w:rPr>
              <w:t>app</w:t>
            </w:r>
            <w:r w:rsidRPr="00346DD7">
              <w:rPr>
                <w:rFonts w:ascii="Courier New" w:hAnsi="Courier New" w:cs="Courier New"/>
              </w:rPr>
              <w:t>&gt;</w:t>
            </w:r>
          </w:p>
          <w:p w:rsidR="003F455A" w:rsidRPr="00346DD7" w:rsidRDefault="003F455A" w:rsidP="003F455A">
            <w:pPr>
              <w:pStyle w:val="ae"/>
              <w:rPr>
                <w:rFonts w:ascii="Courier New" w:hAnsi="Courier New" w:cs="Courier New"/>
              </w:rPr>
            </w:pPr>
            <w:r w:rsidRPr="00346DD7">
              <w:rPr>
                <w:rFonts w:ascii="Courier New" w:hAnsi="Courier New" w:cs="Courier New"/>
              </w:rPr>
              <w:t>&lt;</w:t>
            </w:r>
            <w:r w:rsidRPr="003F455A">
              <w:rPr>
                <w:rFonts w:ascii="Courier New" w:hAnsi="Courier New" w:cs="Courier New"/>
              </w:rPr>
              <w:t>body</w:t>
            </w:r>
            <w:r w:rsidRPr="00346DD7">
              <w:rPr>
                <w:rFonts w:ascii="Courier New" w:hAnsi="Courier New" w:cs="Courier New"/>
              </w:rPr>
              <w:t>&gt;</w:t>
            </w:r>
          </w:p>
          <w:p w:rsidR="003F455A" w:rsidRPr="003F455A" w:rsidRDefault="003F455A" w:rsidP="003F455A">
            <w:pPr>
              <w:pStyle w:val="ae"/>
              <w:rPr>
                <w:rFonts w:ascii="Courier New" w:hAnsi="Courier New" w:cs="Courier New"/>
              </w:rPr>
            </w:pPr>
            <w:r w:rsidRPr="00346DD7">
              <w:rPr>
                <w:rFonts w:ascii="Courier New" w:hAnsi="Courier New" w:cs="Courier New"/>
              </w:rPr>
              <w:t xml:space="preserve">  &lt;</w:t>
            </w:r>
            <w:r w:rsidRPr="003F455A">
              <w:rPr>
                <w:rFonts w:ascii="Courier New" w:hAnsi="Courier New" w:cs="Courier New"/>
              </w:rPr>
              <w:t>script</w:t>
            </w:r>
            <w:r w:rsidRPr="00346DD7">
              <w:rPr>
                <w:rFonts w:ascii="Courier New" w:hAnsi="Courier New" w:cs="Courier New"/>
              </w:rPr>
              <w:t xml:space="preserve"> </w:t>
            </w:r>
            <w:r w:rsidRPr="003F455A">
              <w:rPr>
                <w:rFonts w:ascii="Courier New" w:hAnsi="Courier New" w:cs="Courier New"/>
              </w:rPr>
              <w:t>src</w:t>
            </w:r>
            <w:r w:rsidRPr="00346DD7">
              <w:rPr>
                <w:rFonts w:ascii="Courier New" w:hAnsi="Courier New" w:cs="Courier New"/>
              </w:rPr>
              <w:t>="</w:t>
            </w:r>
            <w:r w:rsidRPr="003F455A">
              <w:rPr>
                <w:rFonts w:ascii="Courier New" w:hAnsi="Courier New" w:cs="Courier New"/>
              </w:rPr>
              <w:t>http</w:t>
            </w:r>
            <w:r w:rsidRPr="00346DD7">
              <w:rPr>
                <w:rFonts w:ascii="Courier New" w:hAnsi="Courier New" w:cs="Courier New"/>
              </w:rPr>
              <w:t>://</w:t>
            </w:r>
            <w:r w:rsidRPr="003F455A">
              <w:rPr>
                <w:rFonts w:ascii="Courier New" w:hAnsi="Courier New" w:cs="Courier New"/>
              </w:rPr>
              <w:t>ajax</w:t>
            </w:r>
            <w:r w:rsidRPr="00346DD7">
              <w:rPr>
                <w:rFonts w:ascii="Courier New" w:hAnsi="Courier New" w:cs="Courier New"/>
              </w:rPr>
              <w:t>.</w:t>
            </w:r>
            <w:r w:rsidRPr="003F455A">
              <w:rPr>
                <w:rFonts w:ascii="Courier New" w:hAnsi="Courier New" w:cs="Courier New"/>
              </w:rPr>
              <w:t>googleapis</w:t>
            </w:r>
            <w:r w:rsidRPr="00346DD7">
              <w:rPr>
                <w:rFonts w:ascii="Courier New" w:hAnsi="Courier New" w:cs="Courier New"/>
              </w:rPr>
              <w:t>.</w:t>
            </w:r>
            <w:r w:rsidRPr="003F455A">
              <w:rPr>
                <w:rFonts w:ascii="Courier New" w:hAnsi="Courier New" w:cs="Courier New"/>
              </w:rPr>
              <w:t>com</w:t>
            </w:r>
            <w:r w:rsidRPr="00346DD7">
              <w:rPr>
                <w:rFonts w:ascii="Courier New" w:hAnsi="Courier New" w:cs="Courier New"/>
              </w:rPr>
              <w:t>/</w:t>
            </w:r>
            <w:r w:rsidRPr="003F455A">
              <w:rPr>
                <w:rFonts w:ascii="Courier New" w:hAnsi="Courier New" w:cs="Courier New"/>
              </w:rPr>
              <w:t>ajax</w:t>
            </w:r>
            <w:r w:rsidRPr="00346DD7">
              <w:rPr>
                <w:rFonts w:ascii="Courier New" w:hAnsi="Courier New" w:cs="Courier New"/>
              </w:rPr>
              <w:t>/</w:t>
            </w:r>
            <w:r w:rsidRPr="003F455A">
              <w:rPr>
                <w:rFonts w:ascii="Courier New" w:hAnsi="Courier New" w:cs="Courier New"/>
              </w:rPr>
              <w:t>libs</w:t>
            </w:r>
            <w:r w:rsidRPr="00346DD7">
              <w:rPr>
                <w:rFonts w:ascii="Courier New" w:hAnsi="Courier New" w:cs="Courier New"/>
              </w:rPr>
              <w:t>/</w:t>
            </w:r>
            <w:r w:rsidRPr="003F455A">
              <w:rPr>
                <w:rFonts w:ascii="Courier New" w:hAnsi="Courier New" w:cs="Courier New"/>
              </w:rPr>
              <w:t>angularjs/1.0.6/angular.min.js"&gt;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&lt;/script&gt;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&lt;script&gt;</w:t>
            </w:r>
          </w:p>
          <w:p w:rsidR="003F455A" w:rsidRPr="003F455A" w:rsidRDefault="003F455A" w:rsidP="003F455A">
            <w:pPr>
              <w:pStyle w:val="ae"/>
              <w:rPr>
                <w:rFonts w:ascii="Courier New" w:hAnsi="Courier New" w:cs="Courier New"/>
              </w:rPr>
            </w:pPr>
            <w:r w:rsidRPr="003F455A">
              <w:rPr>
                <w:rFonts w:ascii="Courier New" w:hAnsi="Courier New" w:cs="Courier New"/>
              </w:rPr>
              <w:t>function StartUpController($scope) {</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$scope.funding = { startingEstimate: 0 };</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w:t>
            </w:r>
            <w:r w:rsidRPr="003F455A">
              <w:rPr>
                <w:rFonts w:ascii="Courier New" w:hAnsi="Courier New" w:cs="Courier New"/>
                <w:b/>
              </w:rPr>
              <w:t>computeNeeded</w:t>
            </w:r>
            <w:r w:rsidRPr="003F455A">
              <w:rPr>
                <w:rFonts w:ascii="Courier New" w:hAnsi="Courier New" w:cs="Courier New"/>
              </w:rPr>
              <w:t xml:space="preserve"> = function() {</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$scope.funding.needed = </w:t>
            </w:r>
            <w:r w:rsidRPr="003F455A">
              <w:rPr>
                <w:rFonts w:ascii="Courier New" w:hAnsi="Courier New" w:cs="Courier New"/>
                <w:b/>
              </w:rPr>
              <w:t>$scope.funding.startingEstimate</w:t>
            </w:r>
            <w:r w:rsidRPr="003F455A">
              <w:rPr>
                <w:rFonts w:ascii="Courier New" w:hAnsi="Courier New" w:cs="Courier New"/>
              </w:rPr>
              <w:t xml:space="preserve"> * 10;</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w:t>
            </w:r>
          </w:p>
          <w:p w:rsidR="003F455A" w:rsidRPr="003F455A" w:rsidRDefault="003F455A" w:rsidP="003F455A">
            <w:pPr>
              <w:pStyle w:val="ae"/>
              <w:rPr>
                <w:rFonts w:ascii="Courier New" w:hAnsi="Courier New" w:cs="Courier New"/>
                <w:b/>
              </w:rPr>
            </w:pPr>
            <w:r w:rsidRPr="003F455A">
              <w:rPr>
                <w:rFonts w:ascii="Courier New" w:hAnsi="Courier New" w:cs="Courier New"/>
              </w:rPr>
              <w:t xml:space="preserve">  </w:t>
            </w:r>
            <w:r w:rsidRPr="003F455A">
              <w:rPr>
                <w:rFonts w:ascii="Courier New" w:hAnsi="Courier New" w:cs="Courier New"/>
                <w:b/>
              </w:rPr>
              <w:t>$scope.$watch('funding.startingEstimate', computeNeeded);</w:t>
            </w:r>
          </w:p>
          <w:p w:rsidR="003F455A" w:rsidRPr="003F455A" w:rsidRDefault="003F455A" w:rsidP="003F455A">
            <w:pPr>
              <w:pStyle w:val="ae"/>
              <w:rPr>
                <w:rFonts w:ascii="Courier New" w:hAnsi="Courier New" w:cs="Courier New"/>
              </w:rPr>
            </w:pPr>
            <w:r w:rsidRPr="003F455A">
              <w:rPr>
                <w:rFonts w:ascii="Courier New" w:hAnsi="Courier New" w:cs="Courier New"/>
              </w:rPr>
              <w:t>}</w:t>
            </w:r>
          </w:p>
          <w:p w:rsidR="003F455A" w:rsidRPr="003F455A" w:rsidRDefault="003F455A" w:rsidP="003F455A">
            <w:pPr>
              <w:pStyle w:val="ae"/>
              <w:rPr>
                <w:rFonts w:ascii="Courier New" w:hAnsi="Courier New" w:cs="Courier New"/>
              </w:rPr>
            </w:pP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&lt;/script&gt;</w:t>
            </w:r>
          </w:p>
          <w:p w:rsidR="003F455A" w:rsidRPr="003F455A" w:rsidRDefault="003F455A" w:rsidP="003F455A">
            <w:pPr>
              <w:pStyle w:val="ae"/>
              <w:rPr>
                <w:rFonts w:ascii="Courier New" w:hAnsi="Courier New" w:cs="Courier New"/>
              </w:rPr>
            </w:pPr>
            <w:r w:rsidRPr="003F455A">
              <w:rPr>
                <w:rFonts w:ascii="Courier New" w:hAnsi="Courier New" w:cs="Courier New"/>
              </w:rPr>
              <w:t>&lt;form ng-controller="StartUpController"&gt;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Starting: &lt;input  </w:t>
            </w:r>
            <w:r w:rsidRPr="003F455A">
              <w:rPr>
                <w:rFonts w:ascii="Courier New" w:hAnsi="Courier New" w:cs="Courier New"/>
                <w:b/>
              </w:rPr>
              <w:t>ng-model="funding.startingEstimate"</w:t>
            </w:r>
            <w:r w:rsidRPr="003F455A">
              <w:rPr>
                <w:rFonts w:ascii="Courier New" w:hAnsi="Courier New" w:cs="Courier New"/>
              </w:rPr>
              <w:t>&gt;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Recommendation: {{funding.needed}}</w:t>
            </w:r>
          </w:p>
          <w:p w:rsidR="003F455A" w:rsidRPr="003F455A" w:rsidRDefault="003F455A" w:rsidP="003F455A">
            <w:pPr>
              <w:pStyle w:val="ae"/>
              <w:rPr>
                <w:rFonts w:ascii="Courier New" w:hAnsi="Courier New" w:cs="Courier New"/>
              </w:rPr>
            </w:pPr>
            <w:r w:rsidRPr="003F455A">
              <w:rPr>
                <w:rFonts w:ascii="Courier New" w:hAnsi="Courier New" w:cs="Courier New"/>
              </w:rPr>
              <w:t>&lt;/form&gt;</w:t>
            </w:r>
          </w:p>
          <w:p w:rsidR="003F455A" w:rsidRPr="003F455A" w:rsidRDefault="003F455A" w:rsidP="003F455A">
            <w:pPr>
              <w:pStyle w:val="ae"/>
              <w:rPr>
                <w:rFonts w:ascii="Courier New" w:hAnsi="Courier New" w:cs="Courier New"/>
              </w:rPr>
            </w:pPr>
            <w:r w:rsidRPr="003F455A">
              <w:rPr>
                <w:rFonts w:ascii="Courier New" w:hAnsi="Courier New" w:cs="Courier New"/>
              </w:rPr>
              <w:t>&lt;/body&gt;</w:t>
            </w:r>
          </w:p>
          <w:p w:rsidR="003F455A" w:rsidRPr="00CD00BD" w:rsidRDefault="003F455A" w:rsidP="003F455A">
            <w:pPr>
              <w:pStyle w:val="ae"/>
              <w:rPr>
                <w:rFonts w:ascii="Courier New" w:hAnsi="Courier New" w:cs="Courier New"/>
                <w:lang w:val="ru-RU"/>
              </w:rPr>
            </w:pPr>
            <w:r w:rsidRPr="003F455A">
              <w:rPr>
                <w:rFonts w:ascii="Courier New" w:hAnsi="Courier New" w:cs="Courier New"/>
              </w:rPr>
              <w:t>&lt;/html&gt;</w:t>
            </w:r>
          </w:p>
        </w:tc>
      </w:tr>
    </w:tbl>
    <w:p w:rsidR="003F455A" w:rsidRDefault="00D0347B" w:rsidP="005C6DD7">
      <w:pPr>
        <w:spacing w:before="100" w:beforeAutospacing="1" w:after="100" w:afterAutospacing="1"/>
        <w:rPr>
          <w:sz w:val="28"/>
          <w:szCs w:val="28"/>
        </w:rPr>
      </w:pPr>
      <w:r>
        <w:rPr>
          <w:sz w:val="28"/>
          <w:szCs w:val="28"/>
        </w:rPr>
        <w:t xml:space="preserve">Для обновления модели из листинга нам пришлось использовать </w:t>
      </w:r>
      <w:r w:rsidRPr="00D0347B">
        <w:rPr>
          <w:sz w:val="28"/>
          <w:szCs w:val="28"/>
        </w:rPr>
        <w:t>$</w:t>
      </w:r>
      <w:r>
        <w:rPr>
          <w:sz w:val="28"/>
          <w:szCs w:val="28"/>
          <w:lang w:val="en-US"/>
        </w:rPr>
        <w:t>scope</w:t>
      </w:r>
      <w:r w:rsidRPr="00D0347B">
        <w:rPr>
          <w:sz w:val="28"/>
          <w:szCs w:val="28"/>
        </w:rPr>
        <w:t>-</w:t>
      </w:r>
      <w:r>
        <w:rPr>
          <w:sz w:val="28"/>
          <w:szCs w:val="28"/>
        </w:rPr>
        <w:t xml:space="preserve">метод </w:t>
      </w:r>
      <w:r w:rsidRPr="00D0347B">
        <w:rPr>
          <w:sz w:val="28"/>
          <w:szCs w:val="28"/>
        </w:rPr>
        <w:t>$</w:t>
      </w:r>
      <w:r>
        <w:rPr>
          <w:sz w:val="28"/>
          <w:szCs w:val="28"/>
          <w:lang w:val="en-US"/>
        </w:rPr>
        <w:t>watch</w:t>
      </w:r>
      <w:r>
        <w:rPr>
          <w:sz w:val="28"/>
          <w:szCs w:val="28"/>
        </w:rPr>
        <w:t xml:space="preserve">(). Метод </w:t>
      </w:r>
      <w:r w:rsidRPr="00D0347B">
        <w:rPr>
          <w:sz w:val="28"/>
          <w:szCs w:val="28"/>
        </w:rPr>
        <w:t>$</w:t>
      </w:r>
      <w:r>
        <w:rPr>
          <w:sz w:val="28"/>
          <w:szCs w:val="28"/>
          <w:lang w:val="en-US"/>
        </w:rPr>
        <w:t>watch</w:t>
      </w:r>
      <w:r w:rsidRPr="00D0347B">
        <w:rPr>
          <w:sz w:val="28"/>
          <w:szCs w:val="28"/>
        </w:rPr>
        <w:t xml:space="preserve">() </w:t>
      </w:r>
      <w:r>
        <w:rPr>
          <w:sz w:val="28"/>
          <w:szCs w:val="28"/>
        </w:rPr>
        <w:t>используется для связки наблюдаемой мод</w:t>
      </w:r>
      <w:r>
        <w:rPr>
          <w:sz w:val="28"/>
          <w:szCs w:val="28"/>
        </w:rPr>
        <w:t>е</w:t>
      </w:r>
      <w:r>
        <w:rPr>
          <w:sz w:val="28"/>
          <w:szCs w:val="28"/>
        </w:rPr>
        <w:t>ли с функцией обратного вызова.</w:t>
      </w:r>
    </w:p>
    <w:p w:rsidR="0020774A" w:rsidRPr="00DA2AEF" w:rsidRDefault="00DA2AEF" w:rsidP="005C6DD7">
      <w:pPr>
        <w:spacing w:before="100" w:beforeAutospacing="1" w:after="100" w:afterAutospacing="1"/>
        <w:rPr>
          <w:sz w:val="28"/>
          <w:szCs w:val="28"/>
        </w:rPr>
      </w:pPr>
      <w:r w:rsidRPr="00DA2AEF">
        <w:rPr>
          <w:sz w:val="28"/>
          <w:szCs w:val="28"/>
        </w:rPr>
        <w:t>$</w:t>
      </w:r>
      <w:r>
        <w:rPr>
          <w:sz w:val="28"/>
          <w:szCs w:val="28"/>
          <w:lang w:val="en-US"/>
        </w:rPr>
        <w:t>scope</w:t>
      </w:r>
      <w:r w:rsidRPr="00DA2AEF">
        <w:rPr>
          <w:sz w:val="28"/>
          <w:szCs w:val="28"/>
        </w:rPr>
        <w:t>.$</w:t>
      </w:r>
      <w:r>
        <w:rPr>
          <w:sz w:val="28"/>
          <w:szCs w:val="28"/>
          <w:lang w:val="en-US"/>
        </w:rPr>
        <w:t>watch</w:t>
      </w:r>
      <w:r w:rsidRPr="00DA2AEF">
        <w:rPr>
          <w:sz w:val="28"/>
          <w:szCs w:val="28"/>
        </w:rPr>
        <w:t xml:space="preserve"> – </w:t>
      </w:r>
      <w:r>
        <w:rPr>
          <w:sz w:val="28"/>
          <w:szCs w:val="28"/>
        </w:rPr>
        <w:t>это, своего рода, наблюдатель за поведением функции. Как только в функции (первый параметр) происходят изменения, вызывается функция второго параметра.</w:t>
      </w:r>
    </w:p>
    <w:p w:rsidR="00012292" w:rsidRPr="00012292" w:rsidRDefault="001C0F95" w:rsidP="001C0F95">
      <w:pPr>
        <w:spacing w:before="100" w:beforeAutospacing="1" w:after="100" w:afterAutospacing="1"/>
        <w:jc w:val="center"/>
        <w:rPr>
          <w:b/>
          <w:sz w:val="28"/>
          <w:szCs w:val="28"/>
        </w:rPr>
      </w:pPr>
      <w:r>
        <w:rPr>
          <w:b/>
          <w:sz w:val="28"/>
          <w:szCs w:val="28"/>
        </w:rPr>
        <w:lastRenderedPageBreak/>
        <w:t xml:space="preserve">7. </w:t>
      </w:r>
      <w:r w:rsidR="00012292" w:rsidRPr="00012292">
        <w:rPr>
          <w:b/>
          <w:sz w:val="28"/>
          <w:szCs w:val="28"/>
        </w:rPr>
        <w:t>К</w:t>
      </w:r>
      <w:r w:rsidR="00012292">
        <w:rPr>
          <w:b/>
          <w:sz w:val="28"/>
          <w:szCs w:val="28"/>
        </w:rPr>
        <w:t>а</w:t>
      </w:r>
      <w:r w:rsidR="00012292" w:rsidRPr="00012292">
        <w:rPr>
          <w:b/>
          <w:sz w:val="28"/>
          <w:szCs w:val="28"/>
        </w:rPr>
        <w:t>лькулятор корзины со скидкой</w:t>
      </w:r>
    </w:p>
    <w:p w:rsidR="001074CA" w:rsidRPr="00992D4E" w:rsidRDefault="005254D0" w:rsidP="00540132">
      <w:pPr>
        <w:spacing w:before="100" w:beforeAutospacing="1" w:after="100" w:afterAutospacing="1"/>
        <w:rPr>
          <w:sz w:val="28"/>
          <w:szCs w:val="28"/>
        </w:rPr>
      </w:pPr>
      <w:r>
        <w:rPr>
          <w:sz w:val="28"/>
          <w:szCs w:val="28"/>
        </w:rPr>
        <w:t>Создадим</w:t>
      </w:r>
      <w:r w:rsidR="00992D4E">
        <w:rPr>
          <w:sz w:val="28"/>
          <w:szCs w:val="28"/>
        </w:rPr>
        <w:t xml:space="preserve"> калькулятор корзины, который будет предлагать скидку в размере </w:t>
      </w:r>
      <w:r w:rsidR="00992D4E" w:rsidRPr="00992D4E">
        <w:rPr>
          <w:sz w:val="28"/>
          <w:szCs w:val="28"/>
        </w:rPr>
        <w:t>10$</w:t>
      </w:r>
      <w:r w:rsidR="00992D4E">
        <w:rPr>
          <w:sz w:val="28"/>
          <w:szCs w:val="28"/>
        </w:rPr>
        <w:t>, если покупка превышает 100</w:t>
      </w:r>
      <w:r w:rsidR="00992D4E" w:rsidRPr="00992D4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92D4E" w:rsidRPr="00F435BF" w:rsidTr="00BF75E9">
        <w:tc>
          <w:tcPr>
            <w:tcW w:w="9072" w:type="dxa"/>
            <w:shd w:val="clear" w:color="auto" w:fill="9BBB59"/>
          </w:tcPr>
          <w:p w:rsidR="00992D4E" w:rsidRPr="00992D4E" w:rsidRDefault="00992D4E" w:rsidP="0051295F">
            <w:pPr>
              <w:jc w:val="center"/>
              <w:rPr>
                <w:b/>
                <w:bCs/>
                <w:color w:val="FFFEFF"/>
                <w:lang w:val="en-US"/>
              </w:rPr>
            </w:pPr>
            <w:r>
              <w:rPr>
                <w:b/>
                <w:bCs/>
                <w:color w:val="FFFEFF"/>
              </w:rPr>
              <w:t>Колькулятор со скидкой</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7</w:t>
            </w:r>
            <w:r w:rsidRPr="00420975">
              <w:rPr>
                <w:b/>
                <w:bCs/>
                <w:color w:val="FFFEFF"/>
              </w:rPr>
              <w:t>.</w:t>
            </w:r>
            <w:r w:rsidR="0051295F">
              <w:rPr>
                <w:b/>
                <w:bCs/>
                <w:color w:val="FFFEFF"/>
              </w:rPr>
              <w:t>1</w:t>
            </w:r>
          </w:p>
        </w:tc>
      </w:tr>
      <w:tr w:rsidR="00992D4E" w:rsidRPr="00DC764D" w:rsidTr="00BF75E9">
        <w:trPr>
          <w:trHeight w:val="359"/>
        </w:trPr>
        <w:tc>
          <w:tcPr>
            <w:tcW w:w="9072" w:type="dxa"/>
          </w:tcPr>
          <w:p w:rsidR="00992D4E" w:rsidRPr="00992D4E" w:rsidRDefault="00992D4E" w:rsidP="00992D4E">
            <w:pPr>
              <w:pStyle w:val="ae"/>
              <w:rPr>
                <w:rFonts w:ascii="Courier New" w:hAnsi="Courier New" w:cs="Courier New"/>
              </w:rPr>
            </w:pPr>
            <w:r w:rsidRPr="00992D4E">
              <w:rPr>
                <w:rFonts w:ascii="Courier New" w:hAnsi="Courier New" w:cs="Courier New"/>
              </w:rPr>
              <w:t>&lt;script&gt;</w:t>
            </w:r>
          </w:p>
          <w:p w:rsidR="00992D4E" w:rsidRPr="00992D4E" w:rsidRDefault="00992D4E" w:rsidP="00992D4E">
            <w:pPr>
              <w:pStyle w:val="ae"/>
              <w:rPr>
                <w:rFonts w:ascii="Courier New" w:hAnsi="Courier New" w:cs="Courier New"/>
              </w:rPr>
            </w:pPr>
            <w:r w:rsidRPr="00992D4E">
              <w:rPr>
                <w:rFonts w:ascii="Courier New" w:hAnsi="Courier New" w:cs="Courier New"/>
              </w:rPr>
              <w:t>function CartController($scope)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$scope.bill =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$scope.items =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{title: 'Paint pots', quantity: 8, price: 3.95},</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{title: 'Polka dots', quantity: 17, price: 12.95},</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{title: 'Pebbles', quantity: 5, price: 6.95}</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r w:rsidRPr="00992D4E">
              <w:rPr>
                <w:rFonts w:ascii="Courier New" w:hAnsi="Courier New" w:cs="Courier New"/>
                <w:b/>
              </w:rPr>
              <w:t>$scope.totalCart</w:t>
            </w:r>
            <w:r w:rsidRPr="00992D4E">
              <w:rPr>
                <w:rFonts w:ascii="Courier New" w:hAnsi="Courier New" w:cs="Courier New"/>
              </w:rPr>
              <w:t xml:space="preserve"> = function()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var total = 0;</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for (var i = 0, len = $scope.items.length; i &lt; len; i++) {</w:t>
            </w:r>
          </w:p>
          <w:p w:rsidR="003E34E4" w:rsidRPr="00BF75E9" w:rsidRDefault="00992D4E" w:rsidP="00992D4E">
            <w:pPr>
              <w:pStyle w:val="ae"/>
              <w:rPr>
                <w:rFonts w:ascii="Courier New" w:hAnsi="Courier New" w:cs="Courier New"/>
              </w:rPr>
            </w:pPr>
            <w:r w:rsidRPr="00992D4E">
              <w:rPr>
                <w:rFonts w:ascii="Courier New" w:hAnsi="Courier New" w:cs="Courier New"/>
              </w:rPr>
              <w:t xml:space="preserve">      total = total + $scope.items[i].price * </w:t>
            </w:r>
            <w:r w:rsidR="003E34E4" w:rsidRPr="003E34E4">
              <w:rPr>
                <w:rFonts w:ascii="Courier New" w:hAnsi="Courier New" w:cs="Courier New"/>
              </w:rPr>
              <w:t xml:space="preserve"> </w:t>
            </w:r>
          </w:p>
          <w:p w:rsidR="00992D4E" w:rsidRPr="00992D4E" w:rsidRDefault="003E34E4" w:rsidP="00992D4E">
            <w:pPr>
              <w:pStyle w:val="ae"/>
              <w:rPr>
                <w:rFonts w:ascii="Courier New" w:hAnsi="Courier New" w:cs="Courier New"/>
              </w:rPr>
            </w:pPr>
            <w:r w:rsidRPr="00BF75E9">
              <w:rPr>
                <w:rFonts w:ascii="Courier New" w:hAnsi="Courier New" w:cs="Courier New"/>
              </w:rPr>
              <w:t xml:space="preserve">                      </w:t>
            </w:r>
            <w:r w:rsidR="00992D4E" w:rsidRPr="00992D4E">
              <w:rPr>
                <w:rFonts w:ascii="Courier New" w:hAnsi="Courier New" w:cs="Courier New"/>
              </w:rPr>
              <w:t>$scope.items[i].quantity;</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return total;</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$scope.subtotal = function()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return $scope.totalCart() - $scope.</w:t>
            </w:r>
            <w:r w:rsidR="004358B9">
              <w:rPr>
                <w:rFonts w:ascii="Courier New" w:hAnsi="Courier New" w:cs="Courier New"/>
              </w:rPr>
              <w:t>bill.</w:t>
            </w:r>
            <w:r w:rsidRPr="00992D4E">
              <w:rPr>
                <w:rFonts w:ascii="Courier New" w:hAnsi="Courier New" w:cs="Courier New"/>
              </w:rPr>
              <w:t>discount;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function </w:t>
            </w:r>
            <w:r w:rsidRPr="003E34E4">
              <w:rPr>
                <w:rFonts w:ascii="Courier New" w:hAnsi="Courier New" w:cs="Courier New"/>
                <w:b/>
              </w:rPr>
              <w:t>calculateDiscount</w:t>
            </w:r>
            <w:r w:rsidRPr="00992D4E">
              <w:rPr>
                <w:rFonts w:ascii="Courier New" w:hAnsi="Courier New" w:cs="Courier New"/>
              </w:rPr>
              <w:t>(newValue)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w:t>
            </w:r>
            <w:r w:rsidRPr="003E34E4">
              <w:rPr>
                <w:rFonts w:ascii="Courier New" w:hAnsi="Courier New" w:cs="Courier New"/>
                <w:b/>
              </w:rPr>
              <w:t>bill.discount</w:t>
            </w:r>
            <w:r w:rsidRPr="00992D4E">
              <w:rPr>
                <w:rFonts w:ascii="Courier New" w:hAnsi="Courier New" w:cs="Courier New"/>
              </w:rPr>
              <w:t xml:space="preserve"> = newValue &gt; 100 ? 10 : 0;</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b/>
              </w:rPr>
            </w:pPr>
            <w:r w:rsidRPr="00992D4E">
              <w:rPr>
                <w:rFonts w:ascii="Courier New" w:hAnsi="Courier New" w:cs="Courier New"/>
              </w:rPr>
              <w:t xml:space="preserve">  </w:t>
            </w:r>
            <w:r w:rsidRPr="00992D4E">
              <w:rPr>
                <w:rFonts w:ascii="Courier New" w:hAnsi="Courier New" w:cs="Courier New"/>
                <w:b/>
              </w:rPr>
              <w:t>$scope.$watch($scope.totalCart, calculateDiscount);</w:t>
            </w:r>
          </w:p>
          <w:p w:rsidR="00992D4E" w:rsidRPr="00992D4E" w:rsidRDefault="00992D4E" w:rsidP="00992D4E">
            <w:pPr>
              <w:pStyle w:val="ae"/>
              <w:rPr>
                <w:rFonts w:ascii="Courier New" w:hAnsi="Courier New" w:cs="Courier New"/>
              </w:rPr>
            </w:pPr>
            <w:r w:rsidRPr="00992D4E">
              <w:rPr>
                <w:rFonts w:ascii="Courier New" w:hAnsi="Courier New" w:cs="Courier New"/>
              </w:rPr>
              <w: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&lt;/script&gt;</w:t>
            </w:r>
          </w:p>
          <w:p w:rsidR="00992D4E" w:rsidRPr="00992D4E" w:rsidRDefault="00992D4E" w:rsidP="00992D4E">
            <w:pPr>
              <w:pStyle w:val="ae"/>
              <w:rPr>
                <w:rFonts w:ascii="Courier New" w:hAnsi="Courier New" w:cs="Courier New"/>
              </w:rPr>
            </w:pPr>
            <w:r w:rsidRPr="00992D4E">
              <w:rPr>
                <w:rFonts w:ascii="Courier New" w:hAnsi="Courier New" w:cs="Courier New"/>
              </w:rPr>
              <w:t>&lt;div ng-controller="CartController"&gt;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 ng-repeat="</w:t>
            </w:r>
            <w:r w:rsidRPr="00656073">
              <w:rPr>
                <w:rFonts w:ascii="Courier New" w:hAnsi="Courier New" w:cs="Courier New"/>
                <w:b/>
              </w:rPr>
              <w:t>item in items</w:t>
            </w:r>
            <w:r w:rsidRPr="00992D4E">
              <w:rPr>
                <w:rFonts w:ascii="Courier New" w:hAnsi="Courier New" w:cs="Courier New"/>
              </w:rPr>
              <w:t>"&gt;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&lt;span&gt;{{item.title}}&lt;/span&gt;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&lt;input ng-model="item.quantity"&gt;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&lt;span&gt;{{item.price | currency}}&lt;/span&gt;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&lt;span&gt;{{item.price * item.quantity | currency}}&lt;/span&gt;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&lt;div&gt;Total: {{totalCart() | currency}}&lt;/div&gt;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&lt;div&gt;Discount: {{</w:t>
            </w:r>
            <w:r w:rsidRPr="003E34E4">
              <w:rPr>
                <w:rFonts w:ascii="Courier New" w:hAnsi="Courier New" w:cs="Courier New"/>
                <w:b/>
              </w:rPr>
              <w:t>bill.discount</w:t>
            </w:r>
            <w:r w:rsidRPr="00992D4E">
              <w:rPr>
                <w:rFonts w:ascii="Courier New" w:hAnsi="Courier New" w:cs="Courier New"/>
              </w:rPr>
              <w:t xml:space="preserve"> | currency}}&lt;/div&gt;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&lt;div&gt;Subtotal: {{subtotal() | currency}}&lt;/div&gt;</w:t>
            </w:r>
          </w:p>
          <w:p w:rsidR="00992D4E" w:rsidRPr="00CD00BD" w:rsidRDefault="00992D4E" w:rsidP="00992D4E">
            <w:pPr>
              <w:pStyle w:val="ae"/>
              <w:rPr>
                <w:rFonts w:ascii="Courier New" w:hAnsi="Courier New" w:cs="Courier New"/>
                <w:lang w:val="ru-RU"/>
              </w:rPr>
            </w:pPr>
            <w:r w:rsidRPr="00992D4E">
              <w:rPr>
                <w:rFonts w:ascii="Courier New" w:hAnsi="Courier New" w:cs="Courier New"/>
              </w:rPr>
              <w:t>&lt;/div&gt;</w:t>
            </w:r>
            <w:r>
              <w:rPr>
                <w:rFonts w:ascii="Courier New" w:hAnsi="Courier New" w:cs="Courier New"/>
              </w:rPr>
              <w:t xml:space="preserve"> </w:t>
            </w:r>
          </w:p>
        </w:tc>
      </w:tr>
    </w:tbl>
    <w:p w:rsidR="00992D4E" w:rsidRDefault="00992D4E" w:rsidP="00540132">
      <w:pPr>
        <w:spacing w:before="100" w:beforeAutospacing="1" w:after="100" w:afterAutospacing="1"/>
        <w:rPr>
          <w:sz w:val="28"/>
          <w:szCs w:val="28"/>
        </w:rPr>
      </w:pPr>
      <w:r w:rsidRPr="00210969">
        <w:rPr>
          <w:sz w:val="28"/>
          <w:szCs w:val="28"/>
        </w:rPr>
        <w:t>$</w:t>
      </w:r>
      <w:r>
        <w:rPr>
          <w:sz w:val="28"/>
          <w:szCs w:val="28"/>
          <w:lang w:val="en-US"/>
        </w:rPr>
        <w:t>scope</w:t>
      </w:r>
      <w:r w:rsidRPr="00210969">
        <w:rPr>
          <w:sz w:val="28"/>
          <w:szCs w:val="28"/>
        </w:rPr>
        <w:t>-</w:t>
      </w:r>
      <w:r>
        <w:rPr>
          <w:sz w:val="28"/>
          <w:szCs w:val="28"/>
        </w:rPr>
        <w:t>функция</w:t>
      </w:r>
      <w:r w:rsidRPr="00210969">
        <w:rPr>
          <w:sz w:val="28"/>
          <w:szCs w:val="28"/>
        </w:rPr>
        <w:t xml:space="preserve"> $</w:t>
      </w:r>
      <w:r>
        <w:rPr>
          <w:sz w:val="28"/>
          <w:szCs w:val="28"/>
          <w:lang w:val="en-US"/>
        </w:rPr>
        <w:t>watch</w:t>
      </w:r>
      <w:r>
        <w:rPr>
          <w:sz w:val="28"/>
          <w:szCs w:val="28"/>
        </w:rPr>
        <w:t xml:space="preserve"> следит за</w:t>
      </w:r>
      <w:r w:rsidR="00210969">
        <w:rPr>
          <w:sz w:val="28"/>
          <w:szCs w:val="28"/>
        </w:rPr>
        <w:t xml:space="preserve"> изменениями</w:t>
      </w:r>
      <w:r w:rsidR="00145D37">
        <w:rPr>
          <w:sz w:val="28"/>
          <w:szCs w:val="28"/>
        </w:rPr>
        <w:t xml:space="preserve"> в </w:t>
      </w:r>
      <w:r w:rsidR="00145D37" w:rsidRPr="00145D37">
        <w:rPr>
          <w:sz w:val="28"/>
          <w:szCs w:val="28"/>
        </w:rPr>
        <w:t>$</w:t>
      </w:r>
      <w:r w:rsidR="00145D37">
        <w:rPr>
          <w:sz w:val="28"/>
          <w:szCs w:val="28"/>
          <w:lang w:val="en-US"/>
        </w:rPr>
        <w:t>scope</w:t>
      </w:r>
      <w:r w:rsidR="00145D37" w:rsidRPr="00145D37">
        <w:rPr>
          <w:sz w:val="28"/>
          <w:szCs w:val="28"/>
        </w:rPr>
        <w:t>.</w:t>
      </w:r>
      <w:r w:rsidR="00145D37">
        <w:rPr>
          <w:sz w:val="28"/>
          <w:szCs w:val="28"/>
          <w:lang w:val="en-US"/>
        </w:rPr>
        <w:t>totalCart</w:t>
      </w:r>
      <w:r w:rsidR="00341C20">
        <w:rPr>
          <w:sz w:val="28"/>
          <w:szCs w:val="28"/>
        </w:rPr>
        <w:t xml:space="preserve"> </w:t>
      </w:r>
      <w:r w:rsidR="00145D37">
        <w:rPr>
          <w:sz w:val="28"/>
          <w:szCs w:val="28"/>
        </w:rPr>
        <w:t xml:space="preserve"> и</w:t>
      </w:r>
      <w:r w:rsidR="00341C20">
        <w:rPr>
          <w:sz w:val="28"/>
          <w:szCs w:val="28"/>
        </w:rPr>
        <w:t>,</w:t>
      </w:r>
      <w:r w:rsidR="00145D37">
        <w:rPr>
          <w:sz w:val="28"/>
          <w:szCs w:val="28"/>
        </w:rPr>
        <w:t xml:space="preserve"> как тол</w:t>
      </w:r>
      <w:r w:rsidR="00145D37">
        <w:rPr>
          <w:sz w:val="28"/>
          <w:szCs w:val="28"/>
        </w:rPr>
        <w:t>ь</w:t>
      </w:r>
      <w:r w:rsidR="00145D37">
        <w:rPr>
          <w:sz w:val="28"/>
          <w:szCs w:val="28"/>
        </w:rPr>
        <w:t>ко они наступают, вызвает функцию обратного вызова</w:t>
      </w:r>
      <w:r w:rsidR="00145D37" w:rsidRPr="00145D37">
        <w:rPr>
          <w:sz w:val="28"/>
          <w:szCs w:val="28"/>
        </w:rPr>
        <w:t xml:space="preserve"> </w:t>
      </w:r>
      <w:r w:rsidR="00145D37">
        <w:rPr>
          <w:sz w:val="28"/>
          <w:szCs w:val="28"/>
          <w:lang w:val="en-US"/>
        </w:rPr>
        <w:t>calculateDiscount</w:t>
      </w:r>
      <w:r w:rsidR="00062DCF">
        <w:rPr>
          <w:sz w:val="28"/>
          <w:szCs w:val="28"/>
        </w:rPr>
        <w:t xml:space="preserve"> и п</w:t>
      </w:r>
      <w:r w:rsidR="00062DCF">
        <w:rPr>
          <w:sz w:val="28"/>
          <w:szCs w:val="28"/>
        </w:rPr>
        <w:t>е</w:t>
      </w:r>
      <w:r w:rsidR="00062DCF">
        <w:rPr>
          <w:sz w:val="28"/>
          <w:szCs w:val="28"/>
        </w:rPr>
        <w:t xml:space="preserve">редает в нее всё, что возвращается </w:t>
      </w:r>
      <w:r w:rsidR="00062DCF">
        <w:rPr>
          <w:sz w:val="28"/>
          <w:szCs w:val="28"/>
          <w:lang w:val="en-US"/>
        </w:rPr>
        <w:t>return</w:t>
      </w:r>
      <w:r w:rsidR="00062DCF" w:rsidRPr="00062DCF">
        <w:rPr>
          <w:sz w:val="28"/>
          <w:szCs w:val="28"/>
        </w:rPr>
        <w:t>-</w:t>
      </w:r>
      <w:r w:rsidR="00062DCF">
        <w:rPr>
          <w:sz w:val="28"/>
          <w:szCs w:val="28"/>
        </w:rPr>
        <w:t>ом в первой функции</w:t>
      </w:r>
      <w:r w:rsidR="00145D37">
        <w:rPr>
          <w:sz w:val="28"/>
          <w:szCs w:val="28"/>
        </w:rPr>
        <w:t>.</w:t>
      </w:r>
    </w:p>
    <w:p w:rsidR="00145D37" w:rsidRPr="00145D37" w:rsidRDefault="001C0F95" w:rsidP="001C0F95">
      <w:pPr>
        <w:spacing w:before="100" w:beforeAutospacing="1" w:after="100" w:afterAutospacing="1"/>
        <w:jc w:val="center"/>
        <w:rPr>
          <w:b/>
          <w:sz w:val="28"/>
          <w:szCs w:val="28"/>
        </w:rPr>
      </w:pPr>
      <w:r>
        <w:rPr>
          <w:b/>
          <w:sz w:val="28"/>
          <w:szCs w:val="28"/>
        </w:rPr>
        <w:t xml:space="preserve">8. </w:t>
      </w:r>
      <w:r w:rsidR="00145D37" w:rsidRPr="00145D37">
        <w:rPr>
          <w:b/>
          <w:sz w:val="28"/>
          <w:szCs w:val="28"/>
        </w:rPr>
        <w:t>Продвинутые формы</w:t>
      </w:r>
    </w:p>
    <w:p w:rsidR="00145D37" w:rsidRDefault="00145D37" w:rsidP="00540132">
      <w:pPr>
        <w:spacing w:before="100" w:beforeAutospacing="1" w:after="100" w:afterAutospacing="1"/>
        <w:rPr>
          <w:sz w:val="28"/>
          <w:szCs w:val="28"/>
        </w:rPr>
      </w:pPr>
      <w:r w:rsidRPr="00145D37">
        <w:rPr>
          <w:sz w:val="28"/>
          <w:szCs w:val="28"/>
        </w:rPr>
        <w:t>Основная цель веб-приложения — отображение и сбор данных</w:t>
      </w:r>
      <w:r>
        <w:rPr>
          <w:sz w:val="28"/>
          <w:szCs w:val="28"/>
        </w:rPr>
        <w:t>.</w:t>
      </w:r>
      <w:r w:rsidRPr="00145D37">
        <w:rPr>
          <w:sz w:val="28"/>
          <w:szCs w:val="28"/>
        </w:rPr>
        <w:t xml:space="preserve"> Angular стремится сделать обе эти операции тривиальными. Пример демонстрирует, как можно построить простую форму, позволяющую пользователю вводить данные.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145D37" w:rsidRPr="00F435BF" w:rsidTr="00797285">
        <w:tc>
          <w:tcPr>
            <w:tcW w:w="9072" w:type="dxa"/>
            <w:shd w:val="clear" w:color="auto" w:fill="9BBB59"/>
          </w:tcPr>
          <w:p w:rsidR="00145D37" w:rsidRPr="00992D4E" w:rsidRDefault="00145D37" w:rsidP="0051295F">
            <w:pPr>
              <w:jc w:val="center"/>
              <w:rPr>
                <w:b/>
                <w:bCs/>
                <w:color w:val="FFFEFF"/>
                <w:lang w:val="en-US"/>
              </w:rPr>
            </w:pPr>
            <w:r>
              <w:rPr>
                <w:b/>
                <w:bCs/>
                <w:color w:val="FFFEFF"/>
                <w:lang w:val="en-US"/>
              </w:rPr>
              <w:lastRenderedPageBreak/>
              <w:t>Html</w:t>
            </w:r>
            <w:r>
              <w:rPr>
                <w:b/>
                <w:bCs/>
                <w:color w:val="FFFEFF"/>
              </w:rPr>
              <w:t>-код</w:t>
            </w:r>
            <w:r>
              <w:rPr>
                <w:b/>
                <w:bCs/>
                <w:color w:val="FFFEFF"/>
                <w:lang w:val="en-US"/>
              </w:rPr>
              <w:t xml:space="preserve"> </w:t>
            </w:r>
            <w:r>
              <w:rPr>
                <w:b/>
                <w:bCs/>
                <w:color w:val="FFFEFF"/>
              </w:rPr>
              <w:t>формы</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8</w:t>
            </w:r>
            <w:r w:rsidRPr="00420975">
              <w:rPr>
                <w:b/>
                <w:bCs/>
                <w:color w:val="FFFEFF"/>
              </w:rPr>
              <w:t>.</w:t>
            </w:r>
            <w:r>
              <w:rPr>
                <w:b/>
                <w:bCs/>
                <w:color w:val="FFFEFF"/>
              </w:rPr>
              <w:t>1</w:t>
            </w:r>
          </w:p>
        </w:tc>
      </w:tr>
      <w:tr w:rsidR="00145D37" w:rsidRPr="00DC764D" w:rsidTr="00797285">
        <w:trPr>
          <w:trHeight w:val="359"/>
        </w:trPr>
        <w:tc>
          <w:tcPr>
            <w:tcW w:w="9072" w:type="dxa"/>
          </w:tcPr>
          <w:p w:rsidR="00145D37" w:rsidRPr="00145D37" w:rsidRDefault="00145D37" w:rsidP="00145D37">
            <w:pPr>
              <w:pStyle w:val="ae"/>
              <w:rPr>
                <w:rFonts w:ascii="Courier New" w:hAnsi="Courier New" w:cs="Courier New"/>
              </w:rPr>
            </w:pPr>
            <w:r w:rsidRPr="00145D37">
              <w:rPr>
                <w:rFonts w:ascii="Courier New" w:hAnsi="Courier New" w:cs="Courier New"/>
              </w:rPr>
              <w:t>&lt;!doctype html&gt;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&lt;html ng-app&gt;</w:t>
            </w:r>
          </w:p>
          <w:p w:rsidR="00145D37" w:rsidRPr="00145D37" w:rsidRDefault="00DC4C85" w:rsidP="00145D37">
            <w:pPr>
              <w:pStyle w:val="ae"/>
              <w:rPr>
                <w:rFonts w:ascii="Courier New" w:hAnsi="Courier New" w:cs="Courier New"/>
              </w:rPr>
            </w:pPr>
            <w:r w:rsidRPr="00845358">
              <w:rPr>
                <w:rFonts w:ascii="Courier New" w:hAnsi="Courier New" w:cs="Courier New"/>
              </w:rPr>
              <w:t xml:space="preserve"> </w:t>
            </w:r>
            <w:r w:rsidR="00145D37" w:rsidRPr="00145D37">
              <w:rPr>
                <w:rFonts w:ascii="Courier New" w:hAnsi="Courier New" w:cs="Courier New"/>
              </w:rPr>
              <w:t>&lt;head&gt;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&lt;script src="http://code.angularjs.org/1.1.5-angular_ru/angular.min.js"&gt;&lt;/script&gt;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&lt;script src="script.js"&gt;&lt;/script&gt;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&lt;/head&gt;</w:t>
            </w:r>
          </w:p>
          <w:p w:rsidR="00145D37" w:rsidRPr="00145D37" w:rsidRDefault="00DC4C85" w:rsidP="00145D37">
            <w:pPr>
              <w:pStyle w:val="ae"/>
              <w:rPr>
                <w:rFonts w:ascii="Courier New" w:hAnsi="Courier New" w:cs="Courier New"/>
              </w:rPr>
            </w:pPr>
            <w:r w:rsidRPr="00845358">
              <w:rPr>
                <w:rFonts w:ascii="Courier New" w:hAnsi="Courier New" w:cs="Courier New"/>
              </w:rPr>
              <w:t xml:space="preserve"> </w:t>
            </w:r>
            <w:r w:rsidR="00145D37" w:rsidRPr="00145D37">
              <w:rPr>
                <w:rFonts w:ascii="Courier New" w:hAnsi="Courier New" w:cs="Courier New"/>
              </w:rPr>
              <w:t>&lt;body&gt;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 ng-controller="</w:t>
            </w:r>
            <w:r w:rsidRPr="00DC4C85">
              <w:rPr>
                <w:rFonts w:ascii="Courier New" w:hAnsi="Courier New" w:cs="Courier New"/>
                <w:b/>
              </w:rPr>
              <w:t>FormController</w:t>
            </w:r>
            <w:r w:rsidRPr="00145D37">
              <w:rPr>
                <w:rFonts w:ascii="Courier New" w:hAnsi="Courier New" w:cs="Courier New"/>
              </w:rPr>
              <w:t>" class="example"&gt;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&lt;label&gt;Имя:&lt;/label&gt;&lt;br&gt;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ng-model="user.name"</w:t>
            </w:r>
            <w:r w:rsidRPr="00145D37">
              <w:rPr>
                <w:rFonts w:ascii="Courier New" w:hAnsi="Courier New" w:cs="Courier New"/>
              </w:rPr>
              <w:t xml:space="preserve"> required/&gt; &lt;br&gt;&lt;br&gt;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&lt;label&gt;Адрес:&lt;/label&gt;&lt;br&gt;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ng-model="user.address.line1"</w:t>
            </w:r>
            <w:r w:rsidRPr="00145D37">
              <w:rPr>
                <w:rFonts w:ascii="Courier New" w:hAnsi="Courier New" w:cs="Courier New"/>
              </w:rPr>
              <w:t xml:space="preserve"> size="33" r</w:t>
            </w:r>
            <w:r w:rsidRPr="00145D37">
              <w:rPr>
                <w:rFonts w:ascii="Courier New" w:hAnsi="Courier New" w:cs="Courier New"/>
              </w:rPr>
              <w:t>e</w:t>
            </w:r>
            <w:r w:rsidRPr="00145D37">
              <w:rPr>
                <w:rFonts w:ascii="Courier New" w:hAnsi="Courier New" w:cs="Courier New"/>
              </w:rPr>
              <w:t>quired&gt; &lt;br&gt;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ng-model="user.address.city"</w:t>
            </w:r>
            <w:r w:rsidRPr="00145D37">
              <w:rPr>
                <w:rFonts w:ascii="Courier New" w:hAnsi="Courier New" w:cs="Courier New"/>
              </w:rPr>
              <w:t xml:space="preserve"> size="12" r</w:t>
            </w:r>
            <w:r w:rsidRPr="00145D37">
              <w:rPr>
                <w:rFonts w:ascii="Courier New" w:hAnsi="Courier New" w:cs="Courier New"/>
              </w:rPr>
              <w:t>e</w:t>
            </w:r>
            <w:r w:rsidRPr="00145D37">
              <w:rPr>
                <w:rFonts w:ascii="Courier New" w:hAnsi="Courier New" w:cs="Courier New"/>
              </w:rPr>
              <w:t>quired&gt;,</w:t>
            </w:r>
          </w:p>
          <w:p w:rsidR="00145D37" w:rsidRPr="00DC4C85" w:rsidRDefault="00145D37" w:rsidP="00145D37">
            <w:pPr>
              <w:pStyle w:val="ae"/>
              <w:rPr>
                <w:rFonts w:ascii="Courier New" w:hAnsi="Courier New" w:cs="Courier New"/>
                <w:b/>
              </w:rPr>
            </w:pPr>
            <w:r w:rsidRPr="00145D37">
              <w:rPr>
                <w:rFonts w:ascii="Courier New" w:hAnsi="Courier New" w:cs="Courier New"/>
              </w:rPr>
              <w:t xml:space="preserve">    &lt;input type="text" </w:t>
            </w:r>
            <w:r w:rsidRPr="00DC4C85">
              <w:rPr>
                <w:rFonts w:ascii="Courier New" w:hAnsi="Courier New" w:cs="Courier New"/>
                <w:b/>
              </w:rPr>
              <w:t>ng-model="user.address.state"</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ng-pattern="state" size="2" required&gt;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ng-model="user.address.zip"</w:t>
            </w:r>
            <w:r w:rsidRPr="00145D37">
              <w:rPr>
                <w:rFonts w:ascii="Courier New" w:hAnsi="Courier New" w:cs="Courier New"/>
              </w:rPr>
              <w:t xml:space="preserve"> size="5"</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ng-pattern="zip" required&gt;&lt;br&gt;&lt;br&gt;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&lt;label&gt;Телефон:&lt;/label&gt;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 &lt;a href="</w:t>
            </w:r>
            <w:r w:rsidR="00DC4C85">
              <w:rPr>
                <w:rFonts w:ascii="Courier New" w:hAnsi="Courier New" w:cs="Courier New"/>
              </w:rPr>
              <w:t>#</w:t>
            </w:r>
            <w:r w:rsidRPr="00145D37">
              <w:rPr>
                <w:rFonts w:ascii="Courier New" w:hAnsi="Courier New" w:cs="Courier New"/>
              </w:rPr>
              <w:t xml:space="preserve">" </w:t>
            </w:r>
            <w:r w:rsidRPr="00DC4C85">
              <w:rPr>
                <w:rFonts w:ascii="Courier New" w:hAnsi="Courier New" w:cs="Courier New"/>
                <w:b/>
              </w:rPr>
              <w:t>ng-click="addContact()"</w:t>
            </w:r>
            <w:r w:rsidRPr="00145D37">
              <w:rPr>
                <w:rFonts w:ascii="Courier New" w:hAnsi="Courier New" w:cs="Courier New"/>
              </w:rPr>
              <w:t>&gt;добавить&lt;/a&gt; ]</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 </w:t>
            </w:r>
            <w:r w:rsidRPr="00DC4C85">
              <w:rPr>
                <w:rFonts w:ascii="Courier New" w:hAnsi="Courier New" w:cs="Courier New"/>
                <w:b/>
              </w:rPr>
              <w:t>ng-repeat="contact in user.contacts"</w:t>
            </w:r>
            <w:r w:rsidRPr="00145D37">
              <w:rPr>
                <w:rFonts w:ascii="Courier New" w:hAnsi="Courier New" w:cs="Courier New"/>
              </w:rPr>
              <w: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&lt;select </w:t>
            </w:r>
            <w:r w:rsidRPr="00DC4C85">
              <w:rPr>
                <w:rFonts w:ascii="Courier New" w:hAnsi="Courier New" w:cs="Courier New"/>
                <w:b/>
              </w:rPr>
              <w:t>ng-model="contact.type"</w:t>
            </w:r>
            <w:r w:rsidRPr="00145D37">
              <w:rPr>
                <w:rFonts w:ascii="Courier New" w:hAnsi="Courier New" w:cs="Courier New"/>
              </w:rPr>
              <w: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&lt;option&gt;эл. почта&lt;/option&gt;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&lt;option&gt;телефон&lt;/option&gt;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&lt;option&gt;пейджер&lt;/option&gt;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&lt;option&gt;IM&lt;/option&gt;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&lt;/select&gt;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ng-model="contact.value"</w:t>
            </w:r>
            <w:r w:rsidRPr="00145D37">
              <w:rPr>
                <w:rFonts w:ascii="Courier New" w:hAnsi="Courier New" w:cs="Courier New"/>
              </w:rPr>
              <w:t xml:space="preserve"> required&gt;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 &lt;a href="" </w:t>
            </w:r>
            <w:r w:rsidRPr="00DC4C85">
              <w:rPr>
                <w:rFonts w:ascii="Courier New" w:hAnsi="Courier New" w:cs="Courier New"/>
                <w:b/>
              </w:rPr>
              <w:t>ng-click="removeContact(contact)</w:t>
            </w:r>
            <w:r w:rsidRPr="00145D37">
              <w:rPr>
                <w:rFonts w:ascii="Courier New" w:hAnsi="Courier New" w:cs="Courier New"/>
              </w:rPr>
              <w:t>"&gt;?&lt;/a&gt; ]</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&lt;hr/&gt;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Отладчик:</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&lt;pre&gt;user={{user | json}}&lt;/pre&gt;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&lt;/div&gt;</w:t>
            </w:r>
          </w:p>
          <w:p w:rsidR="00145D37" w:rsidRPr="00145D37" w:rsidRDefault="00DC4C85" w:rsidP="00145D37">
            <w:pPr>
              <w:pStyle w:val="ae"/>
              <w:rPr>
                <w:rFonts w:ascii="Courier New" w:hAnsi="Courier New" w:cs="Courier New"/>
              </w:rPr>
            </w:pPr>
            <w:r>
              <w:rPr>
                <w:rFonts w:ascii="Courier New" w:hAnsi="Courier New" w:cs="Courier New"/>
                <w:lang w:val="ru-RU"/>
              </w:rPr>
              <w:t xml:space="preserve"> </w:t>
            </w:r>
            <w:r w:rsidR="00145D37" w:rsidRPr="00145D37">
              <w:rPr>
                <w:rFonts w:ascii="Courier New" w:hAnsi="Courier New" w:cs="Courier New"/>
              </w:rPr>
              <w:t>&lt;/body&gt;</w:t>
            </w:r>
          </w:p>
          <w:p w:rsidR="00145D37" w:rsidRPr="00CD00BD" w:rsidRDefault="00145D37" w:rsidP="00145D37">
            <w:pPr>
              <w:pStyle w:val="ae"/>
              <w:rPr>
                <w:rFonts w:ascii="Courier New" w:hAnsi="Courier New" w:cs="Courier New"/>
                <w:lang w:val="ru-RU"/>
              </w:rPr>
            </w:pPr>
            <w:r w:rsidRPr="00145D37">
              <w:rPr>
                <w:rFonts w:ascii="Courier New" w:hAnsi="Courier New" w:cs="Courier New"/>
              </w:rPr>
              <w:t>&lt;/html&gt;</w:t>
            </w:r>
          </w:p>
        </w:tc>
      </w:tr>
    </w:tbl>
    <w:p w:rsidR="00145D37" w:rsidRPr="00DC4C85" w:rsidRDefault="00DC4C85" w:rsidP="00540132">
      <w:pPr>
        <w:spacing w:before="100" w:beforeAutospacing="1" w:after="100" w:afterAutospacing="1"/>
        <w:rPr>
          <w:sz w:val="28"/>
          <w:szCs w:val="28"/>
        </w:rPr>
      </w:pPr>
      <w:r>
        <w:rPr>
          <w:sz w:val="28"/>
          <w:szCs w:val="28"/>
        </w:rPr>
        <w:t xml:space="preserve">Рассмотрим обработчик формы, скрипт </w:t>
      </w:r>
      <w:r>
        <w:rPr>
          <w:sz w:val="28"/>
          <w:szCs w:val="28"/>
          <w:lang w:val="en-US"/>
        </w:rPr>
        <w:t>script</w:t>
      </w:r>
      <w:r w:rsidRPr="00DC4C85">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C4C85" w:rsidRPr="00F435BF" w:rsidTr="00797285">
        <w:tc>
          <w:tcPr>
            <w:tcW w:w="9072" w:type="dxa"/>
            <w:shd w:val="clear" w:color="auto" w:fill="9BBB59"/>
          </w:tcPr>
          <w:p w:rsidR="00DC4C85" w:rsidRPr="00992D4E" w:rsidRDefault="00DC4C85" w:rsidP="0051295F">
            <w:pPr>
              <w:jc w:val="center"/>
              <w:rPr>
                <w:b/>
                <w:bCs/>
                <w:color w:val="FFFEFF"/>
                <w:lang w:val="en-US"/>
              </w:rPr>
            </w:pPr>
            <w:r>
              <w:rPr>
                <w:b/>
                <w:bCs/>
                <w:color w:val="FFFEFF"/>
                <w:lang w:val="en-US"/>
              </w:rPr>
              <w:t>Script.js</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8</w:t>
            </w:r>
            <w:r w:rsidRPr="00420975">
              <w:rPr>
                <w:b/>
                <w:bCs/>
                <w:color w:val="FFFEFF"/>
              </w:rPr>
              <w:t>.</w:t>
            </w:r>
            <w:r w:rsidR="0051295F">
              <w:rPr>
                <w:b/>
                <w:bCs/>
                <w:color w:val="FFFEFF"/>
              </w:rPr>
              <w:t>2</w:t>
            </w:r>
          </w:p>
        </w:tc>
      </w:tr>
      <w:tr w:rsidR="00DC4C85" w:rsidRPr="00DC764D" w:rsidTr="00797285">
        <w:trPr>
          <w:trHeight w:val="359"/>
        </w:trPr>
        <w:tc>
          <w:tcPr>
            <w:tcW w:w="9072" w:type="dxa"/>
          </w:tcPr>
          <w:p w:rsidR="00DC4C85" w:rsidRPr="00DC4C85" w:rsidRDefault="00DC4C85" w:rsidP="00DC4C85">
            <w:pPr>
              <w:pStyle w:val="ae"/>
              <w:rPr>
                <w:rFonts w:ascii="Courier New" w:hAnsi="Courier New" w:cs="Courier New"/>
              </w:rPr>
            </w:pPr>
            <w:r w:rsidRPr="00DC4C85">
              <w:rPr>
                <w:rFonts w:ascii="Courier New" w:hAnsi="Courier New" w:cs="Courier New"/>
              </w:rPr>
              <w:t>function FormController($scope)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var user = $scope.user =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name: 'John Smith',</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address:{line1: '123 Main St.', city:'Anytown', state:'AA', zip:'12345'},</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contacts:[{type:'phone', value:'1(234) 555-1212'}]</w:t>
            </w:r>
          </w:p>
          <w:p w:rsidR="00DC4C85" w:rsidRPr="00845358" w:rsidRDefault="00DC4C85" w:rsidP="00DC4C85">
            <w:pPr>
              <w:pStyle w:val="ae"/>
              <w:rPr>
                <w:rFonts w:ascii="Courier New" w:hAnsi="Courier New" w:cs="Courier New"/>
              </w:rPr>
            </w:pPr>
            <w:r w:rsidRPr="00DC4C85">
              <w:rPr>
                <w:rFonts w:ascii="Courier New" w:hAnsi="Courier New" w:cs="Courier New"/>
              </w:rPr>
              <w:t xml:space="preserve"> </w:t>
            </w:r>
            <w:r w:rsidRPr="00845358">
              <w:rPr>
                <w:rFonts w:ascii="Courier New" w:hAnsi="Courier New" w:cs="Courier New"/>
              </w:rPr>
              <w:t>};</w:t>
            </w:r>
          </w:p>
          <w:p w:rsidR="00DC4C85" w:rsidRPr="00845358" w:rsidRDefault="00DC4C85" w:rsidP="00DC4C85">
            <w:pPr>
              <w:pStyle w:val="ae"/>
              <w:rPr>
                <w:rFonts w:ascii="Courier New" w:hAnsi="Courier New" w:cs="Courier New"/>
              </w:rPr>
            </w:pPr>
            <w:r w:rsidRPr="00845358">
              <w:rPr>
                <w:rFonts w:ascii="Courier New" w:hAnsi="Courier New" w:cs="Courier New"/>
              </w:rPr>
              <w:t xml:space="preserve"> $scope.state = /^\w\w$/;</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$scope.zip = /^\d\d\d\d\d$/;</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$scope.addContact = function()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user.contacts.push({type:'email', value:''});</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w:t>
            </w:r>
          </w:p>
          <w:p w:rsidR="00DC4C85" w:rsidRPr="00DC4C85" w:rsidRDefault="00DC4C85" w:rsidP="00DC4C85">
            <w:pPr>
              <w:pStyle w:val="ae"/>
              <w:rPr>
                <w:rFonts w:ascii="Courier New" w:hAnsi="Courier New" w:cs="Courier New"/>
              </w:rPr>
            </w:pPr>
            <w:r w:rsidRPr="00DC4C85">
              <w:rPr>
                <w:rFonts w:ascii="Courier New" w:hAnsi="Courier New" w:cs="Courier New"/>
              </w:rPr>
              <w:lastRenderedPageBreak/>
              <w:t xml:space="preserve"> $scope.removeContact = function(contact)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for (var i = 0, ii = user.contacts.length; i &lt; ii; i++)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if (contact === user.contacts[i])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$scope.user.contacts.splice(i, 1);</w:t>
            </w:r>
          </w:p>
          <w:p w:rsidR="00DC4C85" w:rsidRPr="00DC4C85" w:rsidRDefault="00DC4C85" w:rsidP="00DC4C85">
            <w:pPr>
              <w:pStyle w:val="ae"/>
              <w:rPr>
                <w:rFonts w:ascii="Courier New" w:hAnsi="Courier New" w:cs="Courier New"/>
                <w:lang w:val="ru-RU"/>
              </w:rPr>
            </w:pPr>
            <w:r w:rsidRPr="00DC4C85">
              <w:rPr>
                <w:rFonts w:ascii="Courier New" w:hAnsi="Courier New" w:cs="Courier New"/>
              </w:rPr>
              <w:t xml:space="preserve">  </w:t>
            </w:r>
            <w:r w:rsidRPr="00DC4C85">
              <w:rPr>
                <w:rFonts w:ascii="Courier New" w:hAnsi="Courier New" w:cs="Courier New"/>
                <w:lang w:val="ru-RU"/>
              </w:rPr>
              <w:t>}</w:t>
            </w:r>
          </w:p>
          <w:p w:rsidR="00DC4C85" w:rsidRPr="00DC4C85" w:rsidRDefault="00DC4C85" w:rsidP="00DC4C85">
            <w:pPr>
              <w:pStyle w:val="ae"/>
              <w:rPr>
                <w:rFonts w:ascii="Courier New" w:hAnsi="Courier New" w:cs="Courier New"/>
                <w:lang w:val="ru-RU"/>
              </w:rPr>
            </w:pPr>
            <w:r w:rsidRPr="00DC4C85">
              <w:rPr>
                <w:rFonts w:ascii="Courier New" w:hAnsi="Courier New" w:cs="Courier New"/>
                <w:lang w:val="ru-RU"/>
              </w:rPr>
              <w:t xml:space="preserve"> }</w:t>
            </w:r>
          </w:p>
          <w:p w:rsidR="00DC4C85" w:rsidRPr="00DC4C85" w:rsidRDefault="00DC4C85" w:rsidP="00DC4C85">
            <w:pPr>
              <w:pStyle w:val="ae"/>
              <w:rPr>
                <w:rFonts w:ascii="Courier New" w:hAnsi="Courier New" w:cs="Courier New"/>
                <w:lang w:val="ru-RU"/>
              </w:rPr>
            </w:pPr>
            <w:r w:rsidRPr="00DC4C85">
              <w:rPr>
                <w:rFonts w:ascii="Courier New" w:hAnsi="Courier New" w:cs="Courier New"/>
                <w:lang w:val="ru-RU"/>
              </w:rPr>
              <w:t xml:space="preserve"> };</w:t>
            </w:r>
          </w:p>
          <w:p w:rsidR="00DC4C85" w:rsidRPr="00CD00BD" w:rsidRDefault="00DC4C85" w:rsidP="00DC4C85">
            <w:pPr>
              <w:pStyle w:val="ae"/>
              <w:rPr>
                <w:rFonts w:ascii="Courier New" w:hAnsi="Courier New" w:cs="Courier New"/>
                <w:lang w:val="ru-RU"/>
              </w:rPr>
            </w:pPr>
            <w:r w:rsidRPr="00DC4C85">
              <w:rPr>
                <w:rFonts w:ascii="Courier New" w:hAnsi="Courier New" w:cs="Courier New"/>
                <w:lang w:val="ru-RU"/>
              </w:rPr>
              <w:t>}</w:t>
            </w:r>
          </w:p>
        </w:tc>
      </w:tr>
    </w:tbl>
    <w:p w:rsidR="008D23C1" w:rsidRPr="008D23C1" w:rsidRDefault="001C0F95" w:rsidP="001C0F95">
      <w:pPr>
        <w:spacing w:before="100" w:beforeAutospacing="1" w:after="100" w:afterAutospacing="1"/>
        <w:jc w:val="center"/>
        <w:rPr>
          <w:b/>
          <w:sz w:val="28"/>
          <w:szCs w:val="28"/>
          <w:lang w:val="en-US"/>
        </w:rPr>
      </w:pPr>
      <w:r>
        <w:rPr>
          <w:b/>
          <w:sz w:val="28"/>
          <w:szCs w:val="28"/>
        </w:rPr>
        <w:lastRenderedPageBreak/>
        <w:t xml:space="preserve">9. </w:t>
      </w:r>
      <w:r w:rsidR="008D23C1">
        <w:rPr>
          <w:b/>
          <w:sz w:val="28"/>
          <w:szCs w:val="28"/>
        </w:rPr>
        <w:t>Директивы</w:t>
      </w:r>
    </w:p>
    <w:p w:rsidR="008D23C1" w:rsidRDefault="008D23C1" w:rsidP="00540132">
      <w:pPr>
        <w:spacing w:before="100" w:beforeAutospacing="1" w:after="100" w:afterAutospacing="1"/>
        <w:rPr>
          <w:sz w:val="28"/>
          <w:szCs w:val="28"/>
        </w:rPr>
      </w:pPr>
      <w:r w:rsidRPr="008D23C1">
        <w:rPr>
          <w:sz w:val="28"/>
          <w:szCs w:val="28"/>
        </w:rPr>
        <w:t xml:space="preserve">Директивы — это ключевая особенность AngularJS. С помощью директив можно добавлять новое поведение существующим HTML элементам, можно создавать новые компоненты. </w:t>
      </w:r>
    </w:p>
    <w:p w:rsidR="00617086" w:rsidRDefault="00617086" w:rsidP="00540132">
      <w:pPr>
        <w:spacing w:before="100" w:beforeAutospacing="1" w:after="100" w:afterAutospacing="1"/>
        <w:rPr>
          <w:sz w:val="28"/>
          <w:szCs w:val="28"/>
        </w:rPr>
      </w:pPr>
      <w:r>
        <w:rPr>
          <w:sz w:val="28"/>
          <w:szCs w:val="28"/>
        </w:rPr>
        <w:t xml:space="preserve">Множество директив можно найти по адресу: </w:t>
      </w:r>
      <w:hyperlink r:id="rId172" w:history="1">
        <w:r w:rsidR="0000239C" w:rsidRPr="005262B2">
          <w:rPr>
            <w:rStyle w:val="a5"/>
            <w:sz w:val="28"/>
            <w:szCs w:val="28"/>
          </w:rPr>
          <w:t>https://github.com/angular-ui</w:t>
        </w:r>
      </w:hyperlink>
    </w:p>
    <w:p w:rsidR="0000239C" w:rsidRDefault="0000239C" w:rsidP="00540132">
      <w:pPr>
        <w:spacing w:before="100" w:beforeAutospacing="1" w:after="100" w:afterAutospacing="1"/>
        <w:rPr>
          <w:sz w:val="28"/>
          <w:szCs w:val="28"/>
        </w:rPr>
      </w:pPr>
      <w:r>
        <w:rPr>
          <w:sz w:val="28"/>
          <w:szCs w:val="28"/>
        </w:rPr>
        <w:t xml:space="preserve">Рассмотрим пример простой директивы </w:t>
      </w:r>
      <w:r>
        <w:rPr>
          <w:sz w:val="28"/>
          <w:szCs w:val="28"/>
          <w:lang w:val="en-US"/>
        </w:rPr>
        <w:t>angular</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0239C" w:rsidRPr="00F435BF" w:rsidTr="00797285">
        <w:tc>
          <w:tcPr>
            <w:tcW w:w="9072" w:type="dxa"/>
            <w:shd w:val="clear" w:color="auto" w:fill="9BBB59"/>
          </w:tcPr>
          <w:p w:rsidR="0000239C" w:rsidRPr="00FC27DF" w:rsidRDefault="0000239C" w:rsidP="0051295F">
            <w:pPr>
              <w:jc w:val="center"/>
              <w:rPr>
                <w:b/>
                <w:bCs/>
                <w:color w:val="FFFEFF"/>
              </w:rPr>
            </w:pPr>
            <w:r>
              <w:rPr>
                <w:b/>
                <w:bCs/>
                <w:color w:val="FFFEFF"/>
              </w:rPr>
              <w:t xml:space="preserve">Директива </w:t>
            </w:r>
            <w:r>
              <w:rPr>
                <w:b/>
                <w:bCs/>
                <w:color w:val="FFFEFF"/>
                <w:lang w:val="en-US"/>
              </w:rPr>
              <w:t>angular</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9</w:t>
            </w:r>
            <w:r w:rsidRPr="00420975">
              <w:rPr>
                <w:b/>
                <w:bCs/>
                <w:color w:val="FFFEFF"/>
              </w:rPr>
              <w:t>.</w:t>
            </w:r>
            <w:r>
              <w:rPr>
                <w:b/>
                <w:bCs/>
                <w:color w:val="FFFEFF"/>
              </w:rPr>
              <w:t>1</w:t>
            </w:r>
          </w:p>
        </w:tc>
      </w:tr>
      <w:tr w:rsidR="0000239C" w:rsidRPr="00DC764D" w:rsidTr="00797285">
        <w:trPr>
          <w:trHeight w:val="359"/>
        </w:trPr>
        <w:tc>
          <w:tcPr>
            <w:tcW w:w="9072" w:type="dxa"/>
          </w:tcPr>
          <w:p w:rsidR="0000239C" w:rsidRPr="0000239C" w:rsidRDefault="0000239C" w:rsidP="0000239C">
            <w:pPr>
              <w:pStyle w:val="ae"/>
              <w:rPr>
                <w:rFonts w:ascii="Courier New" w:hAnsi="Courier New" w:cs="Courier New"/>
              </w:rPr>
            </w:pPr>
            <w:r w:rsidRPr="0000239C">
              <w:rPr>
                <w:rFonts w:ascii="Courier New" w:hAnsi="Courier New" w:cs="Courier New"/>
              </w:rPr>
              <w:t xml:space="preserve">  myModule.directive("greet", function () {</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return {</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template</w:t>
            </w:r>
            <w:r w:rsidRPr="0000239C">
              <w:rPr>
                <w:rFonts w:ascii="Courier New" w:hAnsi="Courier New" w:cs="Courier New"/>
              </w:rPr>
              <w:t>: "&lt;p&gt;</w:t>
            </w:r>
            <w:r w:rsidRPr="0000239C">
              <w:rPr>
                <w:rFonts w:ascii="Courier New" w:hAnsi="Courier New" w:cs="Courier New"/>
                <w:lang w:val="ru-RU"/>
              </w:rPr>
              <w:t>Привет</w:t>
            </w:r>
            <w:r w:rsidRPr="0000239C">
              <w:rPr>
                <w:rFonts w:ascii="Courier New" w:hAnsi="Courier New" w:cs="Courier New"/>
              </w:rPr>
              <w:t>, &lt;/p&gt;",</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replace</w:t>
            </w:r>
            <w:r w:rsidRPr="0000239C">
              <w:rPr>
                <w:rFonts w:ascii="Courier New" w:hAnsi="Courier New" w:cs="Courier New"/>
              </w:rPr>
              <w:t>: true,</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scope</w:t>
            </w:r>
            <w:r w:rsidRPr="0000239C">
              <w:rPr>
                <w:rFonts w:ascii="Courier New" w:hAnsi="Courier New" w:cs="Courier New"/>
              </w:rPr>
              <w:t>: {},</w:t>
            </w:r>
          </w:p>
          <w:p w:rsidR="0000239C" w:rsidRPr="0000239C" w:rsidRDefault="0000239C" w:rsidP="0000239C">
            <w:pPr>
              <w:pStyle w:val="ae"/>
              <w:rPr>
                <w:rFonts w:ascii="Courier New" w:hAnsi="Courier New" w:cs="Courier New"/>
              </w:rPr>
            </w:pP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link</w:t>
            </w:r>
            <w:r w:rsidRPr="0000239C">
              <w:rPr>
                <w:rFonts w:ascii="Courier New" w:hAnsi="Courier New" w:cs="Courier New"/>
              </w:rPr>
              <w:t>: function(scope, element, attributes) {</w:t>
            </w:r>
          </w:p>
          <w:p w:rsidR="0000239C" w:rsidRPr="0000239C" w:rsidRDefault="0000239C" w:rsidP="0000239C">
            <w:pPr>
              <w:pStyle w:val="ae"/>
              <w:rPr>
                <w:rFonts w:ascii="Courier New" w:hAnsi="Courier New" w:cs="Courier New"/>
                <w:lang w:val="ru-RU"/>
              </w:rPr>
            </w:pPr>
            <w:r w:rsidRPr="0000239C">
              <w:rPr>
                <w:rFonts w:ascii="Courier New" w:hAnsi="Courier New" w:cs="Courier New"/>
              </w:rPr>
              <w:t xml:space="preserve">            </w:t>
            </w:r>
            <w:r w:rsidRPr="0000239C">
              <w:rPr>
                <w:rFonts w:ascii="Courier New" w:hAnsi="Courier New" w:cs="Courier New"/>
                <w:lang w:val="ru-RU"/>
              </w:rPr>
              <w:t>scope.name = "Иван"</w:t>
            </w:r>
          </w:p>
          <w:p w:rsidR="0000239C" w:rsidRPr="0000239C" w:rsidRDefault="0000239C" w:rsidP="0000239C">
            <w:pPr>
              <w:pStyle w:val="ae"/>
              <w:rPr>
                <w:rFonts w:ascii="Courier New" w:hAnsi="Courier New" w:cs="Courier New"/>
                <w:lang w:val="ru-RU"/>
              </w:rPr>
            </w:pPr>
            <w:r w:rsidRPr="0000239C">
              <w:rPr>
                <w:rFonts w:ascii="Courier New" w:hAnsi="Courier New" w:cs="Courier New"/>
                <w:lang w:val="ru-RU"/>
              </w:rPr>
              <w:t xml:space="preserve">        }</w:t>
            </w:r>
          </w:p>
          <w:p w:rsidR="0000239C" w:rsidRPr="0000239C" w:rsidRDefault="0000239C" w:rsidP="0000239C">
            <w:pPr>
              <w:pStyle w:val="ae"/>
              <w:rPr>
                <w:rFonts w:ascii="Courier New" w:hAnsi="Courier New" w:cs="Courier New"/>
                <w:lang w:val="ru-RU"/>
              </w:rPr>
            </w:pPr>
            <w:r w:rsidRPr="0000239C">
              <w:rPr>
                <w:rFonts w:ascii="Courier New" w:hAnsi="Courier New" w:cs="Courier New"/>
                <w:lang w:val="ru-RU"/>
              </w:rPr>
              <w:t xml:space="preserve">    }</w:t>
            </w:r>
          </w:p>
          <w:p w:rsidR="0000239C" w:rsidRPr="00CD00BD" w:rsidRDefault="0000239C" w:rsidP="0000239C">
            <w:pPr>
              <w:pStyle w:val="ae"/>
              <w:rPr>
                <w:rFonts w:ascii="Courier New" w:hAnsi="Courier New" w:cs="Courier New"/>
                <w:lang w:val="ru-RU"/>
              </w:rPr>
            </w:pPr>
            <w:r w:rsidRPr="0000239C">
              <w:rPr>
                <w:rFonts w:ascii="Courier New" w:hAnsi="Courier New" w:cs="Courier New"/>
                <w:lang w:val="ru-RU"/>
              </w:rPr>
              <w:t>})</w:t>
            </w:r>
          </w:p>
        </w:tc>
      </w:tr>
    </w:tbl>
    <w:p w:rsidR="0000239C" w:rsidRPr="0000239C" w:rsidRDefault="0000239C" w:rsidP="0000239C">
      <w:pPr>
        <w:spacing w:before="100" w:beforeAutospacing="1" w:after="100" w:afterAutospacing="1"/>
        <w:rPr>
          <w:sz w:val="28"/>
          <w:szCs w:val="28"/>
        </w:rPr>
      </w:pPr>
      <w:r w:rsidRPr="0000239C">
        <w:rPr>
          <w:sz w:val="28"/>
          <w:szCs w:val="28"/>
        </w:rPr>
        <w:t xml:space="preserve">В результате работы этой директивы вместо &lt;div&gt; будет выведено &lt;p&gt;Привет, Иван&lt;/p&gt;. Параметр </w:t>
      </w:r>
      <w:r w:rsidRPr="0000239C">
        <w:rPr>
          <w:b/>
          <w:sz w:val="28"/>
          <w:szCs w:val="28"/>
        </w:rPr>
        <w:t>replace</w:t>
      </w:r>
      <w:r w:rsidRPr="0000239C">
        <w:rPr>
          <w:sz w:val="28"/>
          <w:szCs w:val="28"/>
        </w:rPr>
        <w:t xml:space="preserve"> позволяет определить, будет ли д</w:t>
      </w:r>
      <w:r w:rsidRPr="0000239C">
        <w:rPr>
          <w:sz w:val="28"/>
          <w:szCs w:val="28"/>
        </w:rPr>
        <w:t>и</w:t>
      </w:r>
      <w:r w:rsidRPr="0000239C">
        <w:rPr>
          <w:sz w:val="28"/>
          <w:szCs w:val="28"/>
        </w:rPr>
        <w:t xml:space="preserve">ректива целиком замещать DOM, которому применена, или же встраиваться внутрь него. Параметр </w:t>
      </w:r>
      <w:r w:rsidRPr="0000239C">
        <w:rPr>
          <w:b/>
          <w:sz w:val="28"/>
          <w:szCs w:val="28"/>
        </w:rPr>
        <w:t>template</w:t>
      </w:r>
      <w:r w:rsidRPr="0000239C">
        <w:rPr>
          <w:sz w:val="28"/>
          <w:szCs w:val="28"/>
        </w:rPr>
        <w:t xml:space="preserve"> можно заменить на </w:t>
      </w:r>
      <w:r w:rsidRPr="0000239C">
        <w:rPr>
          <w:b/>
          <w:sz w:val="28"/>
          <w:szCs w:val="28"/>
        </w:rPr>
        <w:t>templateUrl</w:t>
      </w:r>
      <w:r w:rsidRPr="0000239C">
        <w:rPr>
          <w:sz w:val="28"/>
          <w:szCs w:val="28"/>
        </w:rPr>
        <w:t xml:space="preserve"> и подкл</w:t>
      </w:r>
      <w:r w:rsidRPr="0000239C">
        <w:rPr>
          <w:sz w:val="28"/>
          <w:szCs w:val="28"/>
        </w:rPr>
        <w:t>ю</w:t>
      </w:r>
      <w:r w:rsidRPr="0000239C">
        <w:rPr>
          <w:sz w:val="28"/>
          <w:szCs w:val="28"/>
        </w:rPr>
        <w:t>чать шаблон из файла.</w:t>
      </w:r>
    </w:p>
    <w:p w:rsidR="0000239C" w:rsidRPr="0000239C" w:rsidRDefault="0000239C" w:rsidP="0000239C">
      <w:pPr>
        <w:spacing w:before="100" w:beforeAutospacing="1" w:after="100" w:afterAutospacing="1"/>
        <w:rPr>
          <w:sz w:val="28"/>
          <w:szCs w:val="28"/>
        </w:rPr>
      </w:pPr>
      <w:r w:rsidRPr="0000239C">
        <w:rPr>
          <w:sz w:val="28"/>
          <w:szCs w:val="28"/>
        </w:rPr>
        <w:t xml:space="preserve">Наиболее важными параметрами здесь являются </w:t>
      </w:r>
      <w:r w:rsidRPr="0000239C">
        <w:rPr>
          <w:b/>
          <w:sz w:val="28"/>
          <w:szCs w:val="28"/>
        </w:rPr>
        <w:t>scope</w:t>
      </w:r>
      <w:r w:rsidRPr="0000239C">
        <w:rPr>
          <w:sz w:val="28"/>
          <w:szCs w:val="28"/>
        </w:rPr>
        <w:t xml:space="preserve"> и </w:t>
      </w:r>
      <w:r w:rsidRPr="0000239C">
        <w:rPr>
          <w:b/>
          <w:sz w:val="28"/>
          <w:szCs w:val="28"/>
        </w:rPr>
        <w:t>link</w:t>
      </w:r>
      <w:r w:rsidRPr="0000239C">
        <w:rPr>
          <w:sz w:val="28"/>
          <w:szCs w:val="28"/>
        </w:rPr>
        <w:t>. Последний — это функция, осуществляющая привязку scope к шаблону. Ну а scope позв</w:t>
      </w:r>
      <w:r w:rsidRPr="0000239C">
        <w:rPr>
          <w:sz w:val="28"/>
          <w:szCs w:val="28"/>
        </w:rPr>
        <w:t>о</w:t>
      </w:r>
      <w:r w:rsidRPr="0000239C">
        <w:rPr>
          <w:sz w:val="28"/>
          <w:szCs w:val="28"/>
        </w:rPr>
        <w:t>ляет изолировать область видимости внутри директивы. Эти два параметра следует указывать практически всегда.</w:t>
      </w:r>
    </w:p>
    <w:p w:rsidR="0000239C" w:rsidRPr="0000239C" w:rsidRDefault="0000239C" w:rsidP="0000239C">
      <w:pPr>
        <w:spacing w:before="100" w:beforeAutospacing="1" w:after="100" w:afterAutospacing="1"/>
        <w:rPr>
          <w:sz w:val="28"/>
          <w:szCs w:val="28"/>
        </w:rPr>
      </w:pPr>
      <w:r w:rsidRPr="0000239C">
        <w:rPr>
          <w:sz w:val="28"/>
          <w:szCs w:val="28"/>
        </w:rPr>
        <w:t xml:space="preserve">Есть также параметр </w:t>
      </w:r>
      <w:r w:rsidRPr="0000239C">
        <w:rPr>
          <w:b/>
          <w:sz w:val="28"/>
          <w:szCs w:val="28"/>
        </w:rPr>
        <w:t>compile</w:t>
      </w:r>
      <w:r w:rsidRPr="0000239C">
        <w:rPr>
          <w:sz w:val="28"/>
          <w:szCs w:val="28"/>
        </w:rPr>
        <w:t>, который позволяет задать обработчик шаблона перед связыванием его с link, но он используется довольно редко.</w:t>
      </w:r>
    </w:p>
    <w:p w:rsidR="00FC27DF" w:rsidRPr="00617086" w:rsidRDefault="001C0F95" w:rsidP="001C0F95">
      <w:pPr>
        <w:spacing w:before="100" w:beforeAutospacing="1" w:after="100" w:afterAutospacing="1"/>
        <w:jc w:val="center"/>
        <w:rPr>
          <w:b/>
          <w:sz w:val="28"/>
          <w:szCs w:val="28"/>
        </w:rPr>
      </w:pPr>
      <w:r>
        <w:rPr>
          <w:b/>
          <w:sz w:val="28"/>
          <w:szCs w:val="28"/>
        </w:rPr>
        <w:t xml:space="preserve">10. </w:t>
      </w:r>
      <w:r w:rsidR="00FC27DF" w:rsidRPr="00FC27DF">
        <w:rPr>
          <w:b/>
          <w:sz w:val="28"/>
          <w:szCs w:val="28"/>
        </w:rPr>
        <w:t>Подключение плагинов</w:t>
      </w:r>
      <w:r w:rsidR="00617086">
        <w:rPr>
          <w:b/>
          <w:sz w:val="28"/>
          <w:szCs w:val="28"/>
        </w:rPr>
        <w:t xml:space="preserve"> </w:t>
      </w:r>
      <w:r w:rsidR="00617086">
        <w:rPr>
          <w:b/>
          <w:sz w:val="28"/>
          <w:szCs w:val="28"/>
          <w:lang w:val="en-US"/>
        </w:rPr>
        <w:t>jQuery</w:t>
      </w:r>
    </w:p>
    <w:p w:rsidR="00FC27DF" w:rsidRDefault="00FC27DF" w:rsidP="00540132">
      <w:pPr>
        <w:spacing w:before="100" w:beforeAutospacing="1" w:after="100" w:afterAutospacing="1"/>
        <w:rPr>
          <w:sz w:val="28"/>
          <w:szCs w:val="28"/>
        </w:rPr>
      </w:pPr>
      <w:r w:rsidRPr="00FC27DF">
        <w:rPr>
          <w:sz w:val="28"/>
          <w:szCs w:val="28"/>
        </w:rPr>
        <w:t>В Angular все действия с DOM необходимо проводить в директивах, поэтому любые jQuery-плагины</w:t>
      </w:r>
      <w:r w:rsidR="00341C20">
        <w:rPr>
          <w:sz w:val="28"/>
          <w:szCs w:val="28"/>
        </w:rPr>
        <w:t>,</w:t>
      </w:r>
      <w:r w:rsidRPr="00FC27DF">
        <w:rPr>
          <w:sz w:val="28"/>
          <w:szCs w:val="28"/>
        </w:rPr>
        <w:t xml:space="preserve"> работающие с DOM (а это почти все существующие </w:t>
      </w:r>
      <w:r w:rsidRPr="00FC27DF">
        <w:rPr>
          <w:sz w:val="28"/>
          <w:szCs w:val="28"/>
        </w:rPr>
        <w:lastRenderedPageBreak/>
        <w:t>плагины)</w:t>
      </w:r>
      <w:r w:rsidR="00341C20">
        <w:rPr>
          <w:sz w:val="28"/>
          <w:szCs w:val="28"/>
        </w:rPr>
        <w:t>,</w:t>
      </w:r>
      <w:r w:rsidRPr="00FC27DF">
        <w:rPr>
          <w:sz w:val="28"/>
          <w:szCs w:val="28"/>
        </w:rPr>
        <w:t xml:space="preserve"> интегрируются в первую очередь в них. При этом работать с таким плагином становится ничуть не сложнее.</w:t>
      </w:r>
    </w:p>
    <w:p w:rsidR="00FC27DF" w:rsidRPr="00FC27DF" w:rsidRDefault="00FC27DF" w:rsidP="00540132">
      <w:pPr>
        <w:spacing w:before="100" w:beforeAutospacing="1" w:after="100" w:afterAutospacing="1"/>
        <w:rPr>
          <w:sz w:val="28"/>
          <w:szCs w:val="28"/>
          <w:lang w:val="en-US"/>
        </w:rPr>
      </w:pPr>
      <w:r>
        <w:rPr>
          <w:sz w:val="28"/>
          <w:szCs w:val="28"/>
        </w:rPr>
        <w:t>Так</w:t>
      </w:r>
      <w:r w:rsidR="00341C20">
        <w:rPr>
          <w:sz w:val="28"/>
          <w:szCs w:val="28"/>
        </w:rPr>
        <w:t>,</w:t>
      </w:r>
      <w:r>
        <w:rPr>
          <w:sz w:val="28"/>
          <w:szCs w:val="28"/>
        </w:rPr>
        <w:t xml:space="preserve"> вместо</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C27DF" w:rsidRPr="00F435BF" w:rsidTr="00797285">
        <w:tc>
          <w:tcPr>
            <w:tcW w:w="9072" w:type="dxa"/>
            <w:shd w:val="clear" w:color="auto" w:fill="9BBB59"/>
          </w:tcPr>
          <w:p w:rsidR="00FC27DF" w:rsidRPr="00FC27DF" w:rsidRDefault="00FC27DF" w:rsidP="0000239C">
            <w:pPr>
              <w:jc w:val="center"/>
              <w:rPr>
                <w:b/>
                <w:bCs/>
                <w:color w:val="FFFEFF"/>
              </w:rPr>
            </w:pPr>
            <w:r>
              <w:rPr>
                <w:b/>
                <w:bCs/>
                <w:color w:val="FFFEFF"/>
              </w:rPr>
              <w:t xml:space="preserve">Стандартный вызов плагинов </w:t>
            </w:r>
            <w:r>
              <w:rPr>
                <w:b/>
                <w:bCs/>
                <w:color w:val="FFFEFF"/>
                <w:lang w:val="en-US"/>
              </w:rPr>
              <w:t>jQuery</w:t>
            </w:r>
            <w:r w:rsidRPr="00420975">
              <w:rPr>
                <w:b/>
                <w:bCs/>
                <w:color w:val="FFFEFF"/>
              </w:rPr>
              <w:t xml:space="preserve">. </w:t>
            </w:r>
            <w:r>
              <w:rPr>
                <w:b/>
                <w:bCs/>
                <w:color w:val="FFFEFF"/>
              </w:rPr>
              <w:t>Листинг</w:t>
            </w:r>
            <w:r w:rsidRPr="00420975">
              <w:rPr>
                <w:b/>
                <w:bCs/>
                <w:color w:val="FFFEFF"/>
              </w:rPr>
              <w:t xml:space="preserve"> </w:t>
            </w:r>
            <w:r w:rsidR="0051295F" w:rsidRPr="00346DD7">
              <w:rPr>
                <w:b/>
                <w:bCs/>
                <w:color w:val="FFFEFF"/>
              </w:rPr>
              <w:t>5.</w:t>
            </w:r>
            <w:r>
              <w:rPr>
                <w:b/>
                <w:bCs/>
                <w:color w:val="FFFEFF"/>
              </w:rPr>
              <w:t>1</w:t>
            </w:r>
            <w:r w:rsidR="0051295F">
              <w:rPr>
                <w:b/>
                <w:bCs/>
                <w:color w:val="FFFEFF"/>
              </w:rPr>
              <w:t>0</w:t>
            </w:r>
            <w:r w:rsidRPr="00420975">
              <w:rPr>
                <w:b/>
                <w:bCs/>
                <w:color w:val="FFFEFF"/>
              </w:rPr>
              <w:t>.</w:t>
            </w:r>
            <w:r>
              <w:rPr>
                <w:b/>
                <w:bCs/>
                <w:color w:val="FFFEFF"/>
              </w:rPr>
              <w:t>1</w:t>
            </w:r>
          </w:p>
        </w:tc>
      </w:tr>
      <w:tr w:rsidR="00FC27DF" w:rsidRPr="00DC764D" w:rsidTr="00797285">
        <w:trPr>
          <w:trHeight w:val="359"/>
        </w:trPr>
        <w:tc>
          <w:tcPr>
            <w:tcW w:w="9072" w:type="dxa"/>
          </w:tcPr>
          <w:p w:rsidR="00FC27DF" w:rsidRPr="00CD00BD" w:rsidRDefault="00FC27DF" w:rsidP="00797285">
            <w:pPr>
              <w:pStyle w:val="ae"/>
              <w:rPr>
                <w:rFonts w:ascii="Courier New" w:hAnsi="Courier New" w:cs="Courier New"/>
                <w:lang w:val="ru-RU"/>
              </w:rPr>
            </w:pPr>
            <w:r>
              <w:rPr>
                <w:rFonts w:ascii="Courier New" w:hAnsi="Courier New" w:cs="Courier New"/>
                <w:lang w:val="ru-RU"/>
              </w:rPr>
              <w:t xml:space="preserve"> </w:t>
            </w:r>
            <w:r w:rsidRPr="00FC27DF">
              <w:rPr>
                <w:rFonts w:ascii="Courier New" w:hAnsi="Courier New" w:cs="Courier New"/>
                <w:lang w:val="ru-RU"/>
              </w:rPr>
              <w:t xml:space="preserve"> $('#elem').plugName({_options_})</w:t>
            </w:r>
          </w:p>
        </w:tc>
      </w:tr>
    </w:tbl>
    <w:p w:rsidR="00FC27DF" w:rsidRDefault="00FC27DF" w:rsidP="00540132">
      <w:pPr>
        <w:spacing w:before="100" w:beforeAutospacing="1" w:after="100" w:afterAutospacing="1"/>
        <w:rPr>
          <w:sz w:val="28"/>
          <w:szCs w:val="28"/>
          <w:lang w:val="en-US"/>
        </w:rPr>
      </w:pPr>
      <w:r>
        <w:rPr>
          <w:sz w:val="28"/>
          <w:szCs w:val="28"/>
        </w:rPr>
        <w:t>Мы пишем: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C27DF" w:rsidRPr="00F435BF" w:rsidTr="00797285">
        <w:tc>
          <w:tcPr>
            <w:tcW w:w="9072" w:type="dxa"/>
            <w:shd w:val="clear" w:color="auto" w:fill="9BBB59"/>
          </w:tcPr>
          <w:p w:rsidR="00FC27DF" w:rsidRPr="00FC27DF" w:rsidRDefault="00FC27DF" w:rsidP="0000239C">
            <w:pPr>
              <w:jc w:val="center"/>
              <w:rPr>
                <w:b/>
                <w:bCs/>
                <w:color w:val="FFFEFF"/>
              </w:rPr>
            </w:pPr>
            <w:r>
              <w:rPr>
                <w:b/>
                <w:bCs/>
                <w:color w:val="FFFEFF"/>
              </w:rPr>
              <w:t xml:space="preserve">Вызов плагина </w:t>
            </w:r>
            <w:r>
              <w:rPr>
                <w:b/>
                <w:bCs/>
                <w:color w:val="FFFEFF"/>
                <w:lang w:val="en-US"/>
              </w:rPr>
              <w:t>jQuery</w:t>
            </w:r>
            <w:r>
              <w:rPr>
                <w:b/>
                <w:bCs/>
                <w:color w:val="FFFEFF"/>
              </w:rPr>
              <w:t xml:space="preserve"> через диррективу </w:t>
            </w:r>
            <w:r>
              <w:rPr>
                <w:b/>
                <w:bCs/>
                <w:color w:val="FFFEFF"/>
                <w:lang w:val="en-US"/>
              </w:rPr>
              <w:t>Angular</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Pr>
                <w:b/>
                <w:bCs/>
                <w:color w:val="FFFEFF"/>
              </w:rPr>
              <w:t>1</w:t>
            </w:r>
            <w:r w:rsidR="0051295F">
              <w:rPr>
                <w:b/>
                <w:bCs/>
                <w:color w:val="FFFEFF"/>
              </w:rPr>
              <w:t>0</w:t>
            </w:r>
            <w:r w:rsidRPr="00420975">
              <w:rPr>
                <w:b/>
                <w:bCs/>
                <w:color w:val="FFFEFF"/>
              </w:rPr>
              <w:t>.</w:t>
            </w:r>
            <w:r w:rsidR="0000239C">
              <w:rPr>
                <w:b/>
                <w:bCs/>
                <w:color w:val="FFFEFF"/>
              </w:rPr>
              <w:t>2</w:t>
            </w:r>
          </w:p>
        </w:tc>
      </w:tr>
      <w:tr w:rsidR="00FC27DF" w:rsidRPr="006E7EE0" w:rsidTr="00797285">
        <w:trPr>
          <w:trHeight w:val="359"/>
        </w:trPr>
        <w:tc>
          <w:tcPr>
            <w:tcW w:w="9072" w:type="dxa"/>
          </w:tcPr>
          <w:p w:rsidR="00FC27DF" w:rsidRPr="00FC27DF" w:rsidRDefault="00FC27DF" w:rsidP="00797285">
            <w:pPr>
              <w:pStyle w:val="ae"/>
              <w:rPr>
                <w:rFonts w:ascii="Courier New" w:hAnsi="Courier New" w:cs="Courier New"/>
              </w:rPr>
            </w:pPr>
            <w:r w:rsidRPr="00FC27DF">
              <w:rPr>
                <w:rFonts w:ascii="Courier New" w:hAnsi="Courier New" w:cs="Courier New"/>
              </w:rPr>
              <w:t xml:space="preserve">  &lt;div plug-name="{_options_}"&gt;&lt;/div&gt;</w:t>
            </w:r>
          </w:p>
        </w:tc>
      </w:tr>
    </w:tbl>
    <w:p w:rsidR="00FC27DF" w:rsidRDefault="00FC27DF" w:rsidP="00FC27DF">
      <w:pPr>
        <w:spacing w:before="100" w:beforeAutospacing="1" w:after="100" w:afterAutospacing="1"/>
        <w:rPr>
          <w:sz w:val="28"/>
          <w:szCs w:val="28"/>
        </w:rPr>
      </w:pPr>
      <w:r w:rsidRPr="00FC27DF">
        <w:rPr>
          <w:sz w:val="28"/>
          <w:szCs w:val="28"/>
        </w:rPr>
        <w:t>Подключим jquery.toolbar.js (http://paulkinzett.github.io/toolbar/), добавляющий всплывающую панель инструментов к элементу.</w:t>
      </w:r>
    </w:p>
    <w:p w:rsidR="000F62FF" w:rsidRDefault="000F62FF" w:rsidP="000F62FF">
      <w:pPr>
        <w:spacing w:before="100" w:beforeAutospacing="1" w:after="100" w:afterAutospacing="1"/>
        <w:rPr>
          <w:sz w:val="28"/>
          <w:szCs w:val="28"/>
        </w:rPr>
      </w:pPr>
      <w:r w:rsidRPr="00FC27DF">
        <w:rPr>
          <w:sz w:val="28"/>
          <w:szCs w:val="28"/>
        </w:rPr>
        <w:t>Стандартный способ подключения: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62FF" w:rsidRPr="00F435BF" w:rsidTr="00797285">
        <w:tc>
          <w:tcPr>
            <w:tcW w:w="9072" w:type="dxa"/>
            <w:shd w:val="clear" w:color="auto" w:fill="9BBB59"/>
          </w:tcPr>
          <w:p w:rsidR="000F62FF" w:rsidRPr="0000239C" w:rsidRDefault="000F62FF" w:rsidP="00797285">
            <w:pPr>
              <w:jc w:val="center"/>
              <w:rPr>
                <w:b/>
                <w:bCs/>
                <w:color w:val="FFFEFF"/>
              </w:rPr>
            </w:pPr>
            <w:r>
              <w:rPr>
                <w:b/>
                <w:bCs/>
                <w:color w:val="FFFEFF"/>
              </w:rPr>
              <w:t>Стандартный способ подключения</w:t>
            </w:r>
            <w:r w:rsidRPr="00FC27DF">
              <w:rPr>
                <w:b/>
                <w:bCs/>
                <w:color w:val="FFFEFF"/>
              </w:rPr>
              <w:t xml:space="preserve"> </w:t>
            </w:r>
            <w:r>
              <w:rPr>
                <w:b/>
                <w:bCs/>
                <w:color w:val="FFFEFF"/>
                <w:lang w:val="en-US"/>
              </w:rPr>
              <w:t>jquery</w:t>
            </w:r>
            <w:r w:rsidRPr="00FC27DF">
              <w:rPr>
                <w:b/>
                <w:bCs/>
                <w:color w:val="FFFEFF"/>
              </w:rPr>
              <w:t>.</w:t>
            </w:r>
            <w:r>
              <w:rPr>
                <w:b/>
                <w:bCs/>
                <w:color w:val="FFFEFF"/>
                <w:lang w:val="en-US"/>
              </w:rPr>
              <w:t>toolbar</w:t>
            </w:r>
            <w:r w:rsidRPr="00FC27DF">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51295F" w:rsidRPr="0051295F">
              <w:rPr>
                <w:b/>
                <w:bCs/>
                <w:color w:val="FFFEFF"/>
              </w:rPr>
              <w:t>5.</w:t>
            </w:r>
            <w:r>
              <w:rPr>
                <w:b/>
                <w:bCs/>
                <w:color w:val="FFFEFF"/>
              </w:rPr>
              <w:t>1</w:t>
            </w:r>
            <w:r w:rsidR="0051295F">
              <w:rPr>
                <w:b/>
                <w:bCs/>
                <w:color w:val="FFFEFF"/>
              </w:rPr>
              <w:t>0</w:t>
            </w:r>
            <w:r w:rsidRPr="00420975">
              <w:rPr>
                <w:b/>
                <w:bCs/>
                <w:color w:val="FFFEFF"/>
              </w:rPr>
              <w:t>.</w:t>
            </w:r>
            <w:r w:rsidR="0051295F">
              <w:rPr>
                <w:b/>
                <w:bCs/>
                <w:color w:val="FFFEFF"/>
              </w:rPr>
              <w:t>3</w:t>
            </w:r>
          </w:p>
        </w:tc>
      </w:tr>
      <w:tr w:rsidR="000F62FF" w:rsidRPr="00FC27DF" w:rsidTr="00797285">
        <w:trPr>
          <w:trHeight w:val="359"/>
        </w:trPr>
        <w:tc>
          <w:tcPr>
            <w:tcW w:w="9072" w:type="dxa"/>
          </w:tcPr>
          <w:p w:rsidR="000F62FF" w:rsidRPr="000F62FF" w:rsidRDefault="000F62FF" w:rsidP="000F62FF">
            <w:pPr>
              <w:pStyle w:val="ae"/>
              <w:rPr>
                <w:rFonts w:ascii="Courier New" w:hAnsi="Courier New" w:cs="Courier New"/>
              </w:rPr>
            </w:pPr>
            <w:r w:rsidRPr="000F62FF">
              <w:rPr>
                <w:rFonts w:ascii="Courier New" w:hAnsi="Courier New" w:cs="Courier New"/>
              </w:rPr>
              <w:t>$('#format-toolbar').toolbar({</w:t>
            </w:r>
          </w:p>
          <w:p w:rsidR="000F62FF" w:rsidRPr="000F62FF" w:rsidRDefault="000F62FF" w:rsidP="000F62FF">
            <w:pPr>
              <w:pStyle w:val="ae"/>
              <w:rPr>
                <w:rFonts w:ascii="Courier New" w:hAnsi="Courier New" w:cs="Courier New"/>
              </w:rPr>
            </w:pPr>
            <w:r w:rsidRPr="000F62FF">
              <w:rPr>
                <w:rFonts w:ascii="Courier New" w:hAnsi="Courier New" w:cs="Courier New"/>
              </w:rPr>
              <w:t xml:space="preserve">    content: '#format-toolbar-options',</w:t>
            </w:r>
          </w:p>
          <w:p w:rsidR="000F62FF" w:rsidRPr="000F62FF" w:rsidRDefault="000F62FF" w:rsidP="000F62FF">
            <w:pPr>
              <w:pStyle w:val="ae"/>
              <w:rPr>
                <w:rFonts w:ascii="Courier New" w:hAnsi="Courier New" w:cs="Courier New"/>
                <w:lang w:val="ru-RU"/>
              </w:rPr>
            </w:pPr>
            <w:r w:rsidRPr="000F62FF">
              <w:rPr>
                <w:rFonts w:ascii="Courier New" w:hAnsi="Courier New" w:cs="Courier New"/>
              </w:rPr>
              <w:t xml:space="preserve">    </w:t>
            </w:r>
            <w:r w:rsidRPr="000F62FF">
              <w:rPr>
                <w:rFonts w:ascii="Courier New" w:hAnsi="Courier New" w:cs="Courier New"/>
                <w:lang w:val="ru-RU"/>
              </w:rPr>
              <w:t>position: 'left'</w:t>
            </w:r>
          </w:p>
          <w:p w:rsidR="000F62FF" w:rsidRPr="000F62FF" w:rsidRDefault="000F62FF" w:rsidP="000F62FF">
            <w:pPr>
              <w:pStyle w:val="ae"/>
              <w:rPr>
                <w:rFonts w:ascii="Courier New" w:hAnsi="Courier New" w:cs="Courier New"/>
                <w:lang w:val="ru-RU"/>
              </w:rPr>
            </w:pPr>
            <w:r w:rsidRPr="000F62FF">
              <w:rPr>
                <w:rFonts w:ascii="Courier New" w:hAnsi="Courier New" w:cs="Courier New"/>
                <w:lang w:val="ru-RU"/>
              </w:rPr>
              <w:t>});</w:t>
            </w:r>
          </w:p>
        </w:tc>
      </w:tr>
    </w:tbl>
    <w:p w:rsidR="00FC27DF" w:rsidRDefault="000F62FF" w:rsidP="00FC27DF">
      <w:pPr>
        <w:spacing w:before="100" w:beforeAutospacing="1" w:after="100" w:afterAutospacing="1"/>
        <w:rPr>
          <w:sz w:val="28"/>
          <w:szCs w:val="28"/>
        </w:rPr>
      </w:pPr>
      <w:r>
        <w:rPr>
          <w:sz w:val="28"/>
          <w:szCs w:val="28"/>
        </w:rPr>
        <w:t xml:space="preserve">Вызов плагина через директиву </w:t>
      </w:r>
      <w:r>
        <w:rPr>
          <w:sz w:val="28"/>
          <w:szCs w:val="28"/>
          <w:lang w:val="en-US"/>
        </w:rPr>
        <w:t>angular</w:t>
      </w:r>
      <w:r w:rsidR="00FC27DF" w:rsidRPr="00FC27D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C27DF" w:rsidRPr="00F435BF" w:rsidTr="00797285">
        <w:tc>
          <w:tcPr>
            <w:tcW w:w="9072" w:type="dxa"/>
            <w:shd w:val="clear" w:color="auto" w:fill="9BBB59"/>
          </w:tcPr>
          <w:p w:rsidR="00FC27DF" w:rsidRPr="0051295F" w:rsidRDefault="000F62FF" w:rsidP="0000239C">
            <w:pPr>
              <w:jc w:val="center"/>
              <w:rPr>
                <w:b/>
                <w:bCs/>
                <w:color w:val="FFFEFF"/>
              </w:rPr>
            </w:pPr>
            <w:r>
              <w:rPr>
                <w:b/>
                <w:bCs/>
                <w:color w:val="FFFEFF"/>
              </w:rPr>
              <w:t>Вызов плагина</w:t>
            </w:r>
            <w:r w:rsidRPr="004967FC">
              <w:rPr>
                <w:b/>
                <w:bCs/>
                <w:color w:val="FFFEFF"/>
              </w:rPr>
              <w:t xml:space="preserve"> </w:t>
            </w:r>
            <w:r>
              <w:rPr>
                <w:b/>
                <w:bCs/>
                <w:color w:val="FFFEFF"/>
                <w:lang w:val="en-US"/>
              </w:rPr>
              <w:t>jQuery</w:t>
            </w:r>
            <w:r>
              <w:rPr>
                <w:b/>
                <w:bCs/>
                <w:color w:val="FFFEFF"/>
              </w:rPr>
              <w:t xml:space="preserve"> через директиву </w:t>
            </w:r>
            <w:r>
              <w:rPr>
                <w:b/>
                <w:bCs/>
                <w:color w:val="FFFEFF"/>
                <w:lang w:val="en-US"/>
              </w:rPr>
              <w:t>angular</w:t>
            </w:r>
            <w:r w:rsidR="00FC27DF" w:rsidRPr="00420975">
              <w:rPr>
                <w:b/>
                <w:bCs/>
                <w:color w:val="FFFEFF"/>
              </w:rPr>
              <w:t xml:space="preserve">. </w:t>
            </w:r>
            <w:r w:rsidR="00FC27DF">
              <w:rPr>
                <w:b/>
                <w:bCs/>
                <w:color w:val="FFFEFF"/>
              </w:rPr>
              <w:t>Листинг</w:t>
            </w:r>
            <w:r w:rsidR="00FC27DF" w:rsidRPr="00420975">
              <w:rPr>
                <w:b/>
                <w:bCs/>
                <w:color w:val="FFFEFF"/>
              </w:rPr>
              <w:t xml:space="preserve"> </w:t>
            </w:r>
            <w:r w:rsidR="0051295F" w:rsidRPr="00FB152C">
              <w:rPr>
                <w:b/>
                <w:bCs/>
                <w:color w:val="FFFEFF"/>
                <w:lang w:val="en-US"/>
              </w:rPr>
              <w:t>5.</w:t>
            </w:r>
            <w:r w:rsidR="00FC27DF">
              <w:rPr>
                <w:b/>
                <w:bCs/>
                <w:color w:val="FFFEFF"/>
              </w:rPr>
              <w:t>1</w:t>
            </w:r>
            <w:r w:rsidR="0051295F">
              <w:rPr>
                <w:b/>
                <w:bCs/>
                <w:color w:val="FFFEFF"/>
              </w:rPr>
              <w:t>0</w:t>
            </w:r>
            <w:r w:rsidR="00FC27DF" w:rsidRPr="00420975">
              <w:rPr>
                <w:b/>
                <w:bCs/>
                <w:color w:val="FFFEFF"/>
              </w:rPr>
              <w:t>.</w:t>
            </w:r>
            <w:r w:rsidR="0051295F">
              <w:rPr>
                <w:b/>
                <w:bCs/>
                <w:color w:val="FFFEFF"/>
              </w:rPr>
              <w:t>4</w:t>
            </w:r>
          </w:p>
        </w:tc>
      </w:tr>
      <w:tr w:rsidR="00FC27DF" w:rsidRPr="00FC27DF" w:rsidTr="00797285">
        <w:trPr>
          <w:trHeight w:val="359"/>
        </w:trPr>
        <w:tc>
          <w:tcPr>
            <w:tcW w:w="9072" w:type="dxa"/>
          </w:tcPr>
          <w:p w:rsidR="00FC27DF" w:rsidRPr="00FC27DF" w:rsidRDefault="00FC27DF" w:rsidP="00FC27DF">
            <w:pPr>
              <w:pStyle w:val="ae"/>
              <w:rPr>
                <w:rFonts w:ascii="Courier New" w:hAnsi="Courier New" w:cs="Courier New"/>
              </w:rPr>
            </w:pPr>
            <w:r w:rsidRPr="00FC27DF">
              <w:rPr>
                <w:rFonts w:ascii="Courier New" w:hAnsi="Courier New" w:cs="Courier New"/>
              </w:rPr>
              <w:t>&lt;!doctype html&gt;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&lt;html ng-app="Toolbar"&gt;</w:t>
            </w:r>
          </w:p>
          <w:p w:rsidR="00FC27DF" w:rsidRPr="00FC27DF" w:rsidRDefault="00FC27DF" w:rsidP="00FC27DF">
            <w:pPr>
              <w:pStyle w:val="ae"/>
              <w:rPr>
                <w:rFonts w:ascii="Courier New" w:hAnsi="Courier New" w:cs="Courier New"/>
              </w:rPr>
            </w:pPr>
            <w:r w:rsidRPr="00845358">
              <w:rPr>
                <w:rFonts w:ascii="Courier New" w:hAnsi="Courier New" w:cs="Courier New"/>
              </w:rPr>
              <w:t xml:space="preserve"> </w:t>
            </w:r>
            <w:r w:rsidRPr="00FC27DF">
              <w:rPr>
                <w:rFonts w:ascii="Courier New" w:hAnsi="Courier New" w:cs="Courier New"/>
              </w:rPr>
              <w:t>&lt;head&gt;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src="http://code.angularjs.org/1.1.5-angular_ru/angular.min.js"&gt;&lt;/script&gt;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src="jquery.js"&gt;&lt;/script&gt;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src="toolbar.js"&gt;&lt;/script&gt;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w:t>
            </w:r>
            <w:r w:rsidRPr="000F62FF">
              <w:rPr>
                <w:rFonts w:ascii="Courier New" w:hAnsi="Courier New" w:cs="Courier New"/>
                <w:b/>
              </w:rPr>
              <w:t>script.js</w:t>
            </w:r>
            <w:r w:rsidRPr="00FC27DF">
              <w:rPr>
                <w:rFonts w:ascii="Courier New" w:hAnsi="Courier New" w:cs="Courier New"/>
              </w:rPr>
              <w:t>"&gt;&lt;/script&gt;</w:t>
            </w:r>
          </w:p>
          <w:p w:rsidR="00FC27DF" w:rsidRPr="00FC27DF" w:rsidRDefault="00FC27DF" w:rsidP="00FC27DF">
            <w:pPr>
              <w:pStyle w:val="ae"/>
              <w:rPr>
                <w:rFonts w:ascii="Courier New" w:hAnsi="Courier New" w:cs="Courier New"/>
              </w:rPr>
            </w:pPr>
            <w:r w:rsidRPr="00845358">
              <w:rPr>
                <w:rFonts w:ascii="Courier New" w:hAnsi="Courier New" w:cs="Courier New"/>
              </w:rPr>
              <w:t xml:space="preserve"> </w:t>
            </w:r>
            <w:r w:rsidRPr="00FC27DF">
              <w:rPr>
                <w:rFonts w:ascii="Courier New" w:hAnsi="Courier New" w:cs="Courier New"/>
              </w:rPr>
              <w:t>&lt;/head&gt;</w:t>
            </w:r>
          </w:p>
          <w:p w:rsidR="00FC27DF" w:rsidRPr="00FC27DF" w:rsidRDefault="00FC27DF" w:rsidP="00FC27DF">
            <w:pPr>
              <w:pStyle w:val="ae"/>
              <w:rPr>
                <w:rFonts w:ascii="Courier New" w:hAnsi="Courier New" w:cs="Courier New"/>
              </w:rPr>
            </w:pPr>
            <w:r w:rsidRPr="00845358">
              <w:rPr>
                <w:rFonts w:ascii="Courier New" w:hAnsi="Courier New" w:cs="Courier New"/>
              </w:rPr>
              <w:t xml:space="preserve"> </w:t>
            </w:r>
            <w:r w:rsidRPr="00FC27DF">
              <w:rPr>
                <w:rFonts w:ascii="Courier New" w:hAnsi="Courier New" w:cs="Courier New"/>
              </w:rPr>
              <w:t>&lt;body&gt;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&lt;link rel="stylesheet" type="text/css" href="http://paulkinzett.github.com/toolbar/css/toolbars.css"&gt;</w:t>
            </w:r>
          </w:p>
          <w:p w:rsidR="00FC27DF" w:rsidRPr="00FC27DF" w:rsidRDefault="00FC27DF" w:rsidP="00FC27DF">
            <w:pPr>
              <w:pStyle w:val="ae"/>
              <w:rPr>
                <w:rFonts w:ascii="Courier New" w:hAnsi="Courier New" w:cs="Courier New"/>
                <w:lang w:val="ru-RU"/>
              </w:rPr>
            </w:pPr>
            <w:r w:rsidRPr="00FC27DF">
              <w:rPr>
                <w:rFonts w:ascii="Courier New" w:hAnsi="Courier New" w:cs="Courier New"/>
              </w:rPr>
              <w:t xml:space="preserve">    </w:t>
            </w:r>
            <w:r w:rsidRPr="00FC27DF">
              <w:rPr>
                <w:rFonts w:ascii="Courier New" w:hAnsi="Courier New" w:cs="Courier New"/>
                <w:lang w:val="ru-RU"/>
              </w:rPr>
              <w:t>&lt;!-- Место, куда нужно щелкать, чтобы показалась панель инстр</w:t>
            </w:r>
            <w:r w:rsidRPr="00FC27DF">
              <w:rPr>
                <w:rFonts w:ascii="Courier New" w:hAnsi="Courier New" w:cs="Courier New"/>
                <w:lang w:val="ru-RU"/>
              </w:rPr>
              <w:t>у</w:t>
            </w:r>
            <w:r w:rsidRPr="00FC27DF">
              <w:rPr>
                <w:rFonts w:ascii="Courier New" w:hAnsi="Courier New" w:cs="Courier New"/>
                <w:lang w:val="ru-RU"/>
              </w:rPr>
              <w:t>ментов --&gt;</w:t>
            </w:r>
          </w:p>
          <w:p w:rsidR="00FC27DF" w:rsidRPr="00FC27DF" w:rsidRDefault="00FC27DF" w:rsidP="00FC27DF">
            <w:pPr>
              <w:pStyle w:val="ae"/>
              <w:rPr>
                <w:rFonts w:ascii="Courier New" w:hAnsi="Courier New" w:cs="Courier New"/>
              </w:rPr>
            </w:pPr>
            <w:r w:rsidRPr="00FC27DF">
              <w:rPr>
                <w:rFonts w:ascii="Courier New" w:hAnsi="Courier New" w:cs="Courier New"/>
                <w:lang w:val="ru-RU"/>
              </w:rPr>
              <w:t xml:space="preserve">    </w:t>
            </w:r>
            <w:r w:rsidRPr="00FC27DF">
              <w:rPr>
                <w:rFonts w:ascii="Courier New" w:hAnsi="Courier New" w:cs="Courier New"/>
              </w:rPr>
              <w:t xml:space="preserve">&lt;div id="format-toolbar" class="settings-button" </w:t>
            </w:r>
            <w:r w:rsidRPr="008D23C1">
              <w:rPr>
                <w:rFonts w:ascii="Courier New" w:hAnsi="Courier New" w:cs="Courier New"/>
                <w:b/>
              </w:rPr>
              <w:t>toolbar-tip="{content: '#format-toolbar-options', position: 'top'}"</w:t>
            </w:r>
            <w:r w:rsidRPr="00FC27DF">
              <w:rPr>
                <w:rFonts w:ascii="Courier New" w:hAnsi="Courier New" w:cs="Courier New"/>
              </w:rPr>
              <w: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&lt;img src="http://paulkinzett.github.com/toolbar/img/icon-cog-small.png"&gt;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&lt;/div&gt;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 Код панели инструментов --&gt;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&lt;div id="format-toolbar-options"&gt;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&lt;a href="#"&gt;&lt;i class="icon-align-left"&gt;&lt;/i&gt;&lt;/a&gt;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&lt;a href="#"&gt;&lt;i class="icon-align-center"&gt;&lt;/i&gt;&lt;/a&gt;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&lt;a href="#"&gt;&lt;i class="icon-align-right"&gt;&lt;/i&gt;&lt;/a&gt;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&lt;/div&gt;</w:t>
            </w:r>
          </w:p>
          <w:p w:rsidR="00FC27DF" w:rsidRPr="00FC27DF" w:rsidRDefault="008D23C1" w:rsidP="00FC27DF">
            <w:pPr>
              <w:pStyle w:val="ae"/>
              <w:rPr>
                <w:rFonts w:ascii="Courier New" w:hAnsi="Courier New" w:cs="Courier New"/>
              </w:rPr>
            </w:pPr>
            <w:r>
              <w:rPr>
                <w:rFonts w:ascii="Courier New" w:hAnsi="Courier New" w:cs="Courier New"/>
                <w:lang w:val="ru-RU"/>
              </w:rPr>
              <w:t xml:space="preserve"> </w:t>
            </w:r>
            <w:r w:rsidR="00FC27DF" w:rsidRPr="00FC27DF">
              <w:rPr>
                <w:rFonts w:ascii="Courier New" w:hAnsi="Courier New" w:cs="Courier New"/>
              </w:rPr>
              <w:t>&lt;/body&gt;</w:t>
            </w:r>
          </w:p>
          <w:p w:rsidR="00FC27DF" w:rsidRPr="00FC27DF" w:rsidRDefault="00FC27DF" w:rsidP="00FC27DF">
            <w:pPr>
              <w:pStyle w:val="ae"/>
              <w:rPr>
                <w:rFonts w:ascii="Courier New" w:hAnsi="Courier New" w:cs="Courier New"/>
              </w:rPr>
            </w:pPr>
            <w:r w:rsidRPr="00FC27DF">
              <w:rPr>
                <w:rFonts w:ascii="Courier New" w:hAnsi="Courier New" w:cs="Courier New"/>
              </w:rPr>
              <w:lastRenderedPageBreak/>
              <w:t>&lt;/html&gt;</w:t>
            </w:r>
          </w:p>
        </w:tc>
      </w:tr>
    </w:tbl>
    <w:p w:rsidR="008D23C1" w:rsidRPr="0000239C" w:rsidRDefault="0000239C" w:rsidP="00FC27DF">
      <w:pPr>
        <w:spacing w:before="100" w:beforeAutospacing="1" w:after="100" w:afterAutospacing="1"/>
        <w:rPr>
          <w:sz w:val="28"/>
          <w:szCs w:val="28"/>
        </w:rPr>
      </w:pPr>
      <w:r>
        <w:rPr>
          <w:sz w:val="28"/>
          <w:szCs w:val="28"/>
        </w:rPr>
        <w:lastRenderedPageBreak/>
        <w:t xml:space="preserve">А вот и </w:t>
      </w:r>
      <w:r w:rsidR="008D23C1">
        <w:rPr>
          <w:sz w:val="28"/>
          <w:szCs w:val="28"/>
        </w:rPr>
        <w:t>скрипт</w:t>
      </w:r>
      <w:r w:rsidR="008D23C1" w:rsidRPr="0000239C">
        <w:rPr>
          <w:sz w:val="28"/>
          <w:szCs w:val="28"/>
        </w:rPr>
        <w:t xml:space="preserve"> </w:t>
      </w:r>
      <w:r w:rsidR="008D23C1">
        <w:rPr>
          <w:sz w:val="28"/>
          <w:szCs w:val="28"/>
        </w:rPr>
        <w:t>директивы</w:t>
      </w:r>
      <w:r w:rsidR="008D23C1" w:rsidRPr="0000239C">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D23C1" w:rsidRPr="008D23C1" w:rsidTr="00797285">
        <w:tc>
          <w:tcPr>
            <w:tcW w:w="9072" w:type="dxa"/>
            <w:shd w:val="clear" w:color="auto" w:fill="9BBB59"/>
          </w:tcPr>
          <w:p w:rsidR="008D23C1" w:rsidRPr="0051295F" w:rsidRDefault="008D23C1" w:rsidP="0000239C">
            <w:pPr>
              <w:jc w:val="center"/>
              <w:rPr>
                <w:b/>
                <w:bCs/>
                <w:color w:val="FFFEFF"/>
              </w:rPr>
            </w:pPr>
            <w:r>
              <w:rPr>
                <w:b/>
                <w:bCs/>
                <w:color w:val="FFFEFF"/>
              </w:rPr>
              <w:t>Директива</w:t>
            </w:r>
            <w:r w:rsidRPr="008D23C1">
              <w:rPr>
                <w:b/>
                <w:bCs/>
                <w:color w:val="FFFEFF"/>
                <w:lang w:val="en-US"/>
              </w:rPr>
              <w:t xml:space="preserve"> </w:t>
            </w:r>
            <w:r>
              <w:rPr>
                <w:b/>
                <w:bCs/>
                <w:color w:val="FFFEFF"/>
                <w:lang w:val="en-US"/>
              </w:rPr>
              <w:t>toolbar</w:t>
            </w:r>
            <w:r w:rsidR="003B49DA">
              <w:rPr>
                <w:b/>
                <w:bCs/>
                <w:color w:val="FFFEFF"/>
                <w:lang w:val="en-US"/>
              </w:rPr>
              <w:t>Tip</w:t>
            </w:r>
            <w:r w:rsidRPr="008D23C1">
              <w:rPr>
                <w:b/>
                <w:bCs/>
                <w:color w:val="FFFEFF"/>
                <w:lang w:val="en-US"/>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0</w:t>
            </w:r>
            <w:r w:rsidRPr="008D23C1">
              <w:rPr>
                <w:b/>
                <w:bCs/>
                <w:color w:val="FFFEFF"/>
                <w:lang w:val="en-US"/>
              </w:rPr>
              <w:t>.</w:t>
            </w:r>
            <w:r w:rsidR="0051295F">
              <w:rPr>
                <w:b/>
                <w:bCs/>
                <w:color w:val="FFFEFF"/>
              </w:rPr>
              <w:t>5</w:t>
            </w:r>
          </w:p>
        </w:tc>
      </w:tr>
      <w:tr w:rsidR="008D23C1" w:rsidRPr="00FC27DF" w:rsidTr="00797285">
        <w:trPr>
          <w:trHeight w:val="359"/>
        </w:trPr>
        <w:tc>
          <w:tcPr>
            <w:tcW w:w="9072" w:type="dxa"/>
          </w:tcPr>
          <w:p w:rsidR="008D23C1" w:rsidRPr="008D23C1" w:rsidRDefault="008D23C1" w:rsidP="008D23C1">
            <w:pPr>
              <w:pStyle w:val="ae"/>
              <w:rPr>
                <w:rFonts w:ascii="Courier New" w:hAnsi="Courier New" w:cs="Courier New"/>
              </w:rPr>
            </w:pPr>
            <w:r w:rsidRPr="008D23C1">
              <w:rPr>
                <w:rFonts w:ascii="Courier New" w:hAnsi="Courier New" w:cs="Courier New"/>
              </w:rPr>
              <w:t>angular.module('Toolbar',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.directive('toolbarTip', function()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return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link: function(scope, element, attrs) {</w:t>
            </w:r>
          </w:p>
          <w:p w:rsidR="008D23C1" w:rsidRPr="008D23C1" w:rsidRDefault="008D23C1" w:rsidP="008D23C1">
            <w:pPr>
              <w:pStyle w:val="ae"/>
              <w:rPr>
                <w:rFonts w:ascii="Courier New" w:hAnsi="Courier New" w:cs="Courier New"/>
                <w:lang w:val="ru-RU"/>
              </w:rPr>
            </w:pPr>
            <w:r w:rsidRPr="009A62FE">
              <w:rPr>
                <w:rFonts w:ascii="Courier New" w:hAnsi="Courier New" w:cs="Courier New"/>
              </w:rPr>
              <w:t xml:space="preserve">     </w:t>
            </w:r>
            <w:r w:rsidRPr="008D23C1">
              <w:rPr>
                <w:rFonts w:ascii="Courier New" w:hAnsi="Courier New" w:cs="Courier New"/>
                <w:lang w:val="ru-RU"/>
              </w:rPr>
              <w:t xml:space="preserve">// Функция </w:t>
            </w:r>
            <w:r w:rsidRPr="008D23C1">
              <w:rPr>
                <w:rFonts w:ascii="Courier New" w:hAnsi="Courier New" w:cs="Courier New"/>
              </w:rPr>
              <w:t>link</w:t>
            </w:r>
            <w:r w:rsidRPr="008D23C1">
              <w:rPr>
                <w:rFonts w:ascii="Courier New" w:hAnsi="Courier New" w:cs="Courier New"/>
                <w:lang w:val="ru-RU"/>
              </w:rPr>
              <w:t xml:space="preserve"> отдает в качестве параметра элемент, помече</w:t>
            </w:r>
            <w:r w:rsidRPr="008D23C1">
              <w:rPr>
                <w:rFonts w:ascii="Courier New" w:hAnsi="Courier New" w:cs="Courier New"/>
                <w:lang w:val="ru-RU"/>
              </w:rPr>
              <w:t>н</w:t>
            </w:r>
            <w:r w:rsidRPr="008D23C1">
              <w:rPr>
                <w:rFonts w:ascii="Courier New" w:hAnsi="Courier New" w:cs="Courier New"/>
                <w:lang w:val="ru-RU"/>
              </w:rPr>
              <w:t xml:space="preserve">ный нашим атрибутом. Оборачиваем этот элемент </w:t>
            </w:r>
            <w:r w:rsidRPr="008D23C1">
              <w:rPr>
                <w:rFonts w:ascii="Courier New" w:hAnsi="Courier New" w:cs="Courier New"/>
              </w:rPr>
              <w:t>jQuery</w:t>
            </w:r>
            <w:r w:rsidRPr="008D23C1">
              <w:rPr>
                <w:rFonts w:ascii="Courier New" w:hAnsi="Courier New" w:cs="Courier New"/>
                <w:lang w:val="ru-RU"/>
              </w:rPr>
              <w:t xml:space="preserve">, и получаем из </w:t>
            </w:r>
            <w:r w:rsidRPr="008D23C1">
              <w:rPr>
                <w:rFonts w:ascii="Courier New" w:hAnsi="Courier New" w:cs="Courier New"/>
              </w:rPr>
              <w:t>attrs</w:t>
            </w:r>
            <w:r w:rsidRPr="008D23C1">
              <w:rPr>
                <w:rFonts w:ascii="Courier New" w:hAnsi="Courier New" w:cs="Courier New"/>
                <w:lang w:val="ru-RU"/>
              </w:rPr>
              <w:t xml:space="preserve"> значение атрибута. Функция </w:t>
            </w:r>
            <w:r w:rsidRPr="008D23C1">
              <w:rPr>
                <w:rFonts w:ascii="Courier New" w:hAnsi="Courier New" w:cs="Courier New"/>
              </w:rPr>
              <w:t>scope</w:t>
            </w:r>
            <w:r w:rsidRPr="008D23C1">
              <w:rPr>
                <w:rFonts w:ascii="Courier New" w:hAnsi="Courier New" w:cs="Courier New"/>
                <w:lang w:val="ru-RU"/>
              </w:rPr>
              <w:t>.$</w:t>
            </w:r>
            <w:r w:rsidRPr="008D23C1">
              <w:rPr>
                <w:rFonts w:ascii="Courier New" w:hAnsi="Courier New" w:cs="Courier New"/>
              </w:rPr>
              <w:t>eval</w:t>
            </w:r>
            <w:r w:rsidRPr="008D23C1">
              <w:rPr>
                <w:rFonts w:ascii="Courier New" w:hAnsi="Courier New" w:cs="Courier New"/>
                <w:lang w:val="ru-RU"/>
              </w:rPr>
              <w:t>() вычисляет переданное ей выражение. В нашем случае просто превращает строку в массив с парметрами плагина</w:t>
            </w:r>
          </w:p>
          <w:p w:rsidR="008D23C1" w:rsidRPr="008D23C1" w:rsidRDefault="008D23C1" w:rsidP="008D23C1">
            <w:pPr>
              <w:pStyle w:val="ae"/>
              <w:rPr>
                <w:rFonts w:ascii="Courier New" w:hAnsi="Courier New" w:cs="Courier New"/>
                <w:b/>
              </w:rPr>
            </w:pPr>
            <w:r w:rsidRPr="008D23C1">
              <w:rPr>
                <w:rFonts w:ascii="Courier New" w:hAnsi="Courier New" w:cs="Courier New"/>
                <w:lang w:val="ru-RU"/>
              </w:rPr>
              <w:t xml:space="preserve">     </w:t>
            </w:r>
            <w:r w:rsidRPr="008D23C1">
              <w:rPr>
                <w:rFonts w:ascii="Courier New" w:hAnsi="Courier New" w:cs="Courier New"/>
                <w:b/>
              </w:rPr>
              <w:t>$(element).toolbar(scope.$eval(attrs.toolbarTip));</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w:t>
            </w:r>
          </w:p>
          <w:p w:rsidR="008D23C1" w:rsidRPr="00FC27DF" w:rsidRDefault="008D23C1" w:rsidP="008D23C1">
            <w:pPr>
              <w:pStyle w:val="ae"/>
              <w:rPr>
                <w:rFonts w:ascii="Courier New" w:hAnsi="Courier New" w:cs="Courier New"/>
              </w:rPr>
            </w:pPr>
            <w:r w:rsidRPr="008D23C1">
              <w:rPr>
                <w:rFonts w:ascii="Courier New" w:hAnsi="Courier New" w:cs="Courier New"/>
              </w:rPr>
              <w:t>});</w:t>
            </w:r>
          </w:p>
        </w:tc>
      </w:tr>
    </w:tbl>
    <w:p w:rsidR="00FC27DF" w:rsidRPr="00EA7B41" w:rsidRDefault="001C0F95" w:rsidP="001C0F95">
      <w:pPr>
        <w:spacing w:before="100" w:beforeAutospacing="1" w:after="100" w:afterAutospacing="1"/>
        <w:jc w:val="center"/>
        <w:rPr>
          <w:b/>
          <w:sz w:val="28"/>
          <w:szCs w:val="28"/>
        </w:rPr>
      </w:pPr>
      <w:r>
        <w:rPr>
          <w:b/>
          <w:sz w:val="28"/>
          <w:szCs w:val="28"/>
        </w:rPr>
        <w:t xml:space="preserve">11. </w:t>
      </w:r>
      <w:r w:rsidR="00F2598A">
        <w:rPr>
          <w:b/>
          <w:sz w:val="28"/>
          <w:szCs w:val="28"/>
        </w:rPr>
        <w:t>Контроллер в качестве модуля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A7B41" w:rsidRPr="008D23C1" w:rsidTr="00797285">
        <w:tc>
          <w:tcPr>
            <w:tcW w:w="9072" w:type="dxa"/>
            <w:shd w:val="clear" w:color="auto" w:fill="9BBB59"/>
          </w:tcPr>
          <w:p w:rsidR="00EA7B41" w:rsidRPr="001C0F95" w:rsidRDefault="00EA7B41" w:rsidP="00EA7B41">
            <w:pPr>
              <w:jc w:val="center"/>
              <w:rPr>
                <w:b/>
                <w:bCs/>
                <w:color w:val="FFFEFF"/>
              </w:rPr>
            </w:pPr>
            <w:r>
              <w:rPr>
                <w:b/>
                <w:bCs/>
                <w:color w:val="FFFEFF"/>
              </w:rPr>
              <w:t>Файл шаблона</w:t>
            </w:r>
            <w:r w:rsidRPr="001C0F95">
              <w:rPr>
                <w:b/>
                <w:bCs/>
                <w:color w:val="FFFEFF"/>
              </w:rPr>
              <w:t xml:space="preserve">. </w:t>
            </w:r>
            <w:r>
              <w:rPr>
                <w:b/>
                <w:bCs/>
                <w:color w:val="FFFEFF"/>
              </w:rPr>
              <w:t>Листинг</w:t>
            </w:r>
            <w:r w:rsidRPr="001C0F95">
              <w:rPr>
                <w:b/>
                <w:bCs/>
                <w:color w:val="FFFEFF"/>
              </w:rPr>
              <w:t xml:space="preserve"> </w:t>
            </w:r>
            <w:r w:rsidR="0051295F" w:rsidRPr="00FB152C">
              <w:rPr>
                <w:b/>
                <w:bCs/>
                <w:color w:val="FFFEFF"/>
                <w:lang w:val="en-US"/>
              </w:rPr>
              <w:t>5.</w:t>
            </w:r>
            <w:r w:rsidRPr="001C0F95">
              <w:rPr>
                <w:b/>
                <w:bCs/>
                <w:color w:val="FFFEFF"/>
              </w:rPr>
              <w:t>1</w:t>
            </w:r>
            <w:r w:rsidR="0051295F">
              <w:rPr>
                <w:b/>
                <w:bCs/>
                <w:color w:val="FFFEFF"/>
              </w:rPr>
              <w:t>1</w:t>
            </w:r>
            <w:r w:rsidRPr="001C0F95">
              <w:rPr>
                <w:b/>
                <w:bCs/>
                <w:color w:val="FFFEFF"/>
              </w:rPr>
              <w:t>.</w:t>
            </w:r>
            <w:r w:rsidR="0051295F">
              <w:rPr>
                <w:b/>
                <w:bCs/>
                <w:color w:val="FFFEFF"/>
              </w:rPr>
              <w:t>1</w:t>
            </w:r>
          </w:p>
        </w:tc>
      </w:tr>
      <w:tr w:rsidR="00EA7B41" w:rsidRPr="00FC27DF" w:rsidTr="00797285">
        <w:trPr>
          <w:trHeight w:val="359"/>
        </w:trPr>
        <w:tc>
          <w:tcPr>
            <w:tcW w:w="9072" w:type="dxa"/>
          </w:tcPr>
          <w:p w:rsidR="00EA7B41" w:rsidRPr="00346DD7" w:rsidRDefault="00EA7B41" w:rsidP="00EA7B41">
            <w:pPr>
              <w:pStyle w:val="ae"/>
              <w:rPr>
                <w:rFonts w:ascii="Courier New" w:hAnsi="Courier New" w:cs="Courier New"/>
              </w:rPr>
            </w:pPr>
            <w:r w:rsidRPr="00346DD7">
              <w:rPr>
                <w:rFonts w:ascii="Courier New" w:hAnsi="Courier New" w:cs="Courier New"/>
              </w:rPr>
              <w:t>&lt;</w:t>
            </w:r>
            <w:r w:rsidRPr="00EA7B41">
              <w:rPr>
                <w:rFonts w:ascii="Courier New" w:hAnsi="Courier New" w:cs="Courier New"/>
              </w:rPr>
              <w:t>html</w:t>
            </w:r>
            <w:r w:rsidRPr="00346DD7">
              <w:rPr>
                <w:rFonts w:ascii="Courier New" w:hAnsi="Courier New" w:cs="Courier New"/>
              </w:rPr>
              <w:t xml:space="preserve"> </w:t>
            </w:r>
            <w:r w:rsidRPr="00EA7B41">
              <w:rPr>
                <w:rFonts w:ascii="Courier New" w:hAnsi="Courier New" w:cs="Courier New"/>
                <w:b/>
              </w:rPr>
              <w:t>ng</w:t>
            </w:r>
            <w:r w:rsidRPr="00346DD7">
              <w:rPr>
                <w:rFonts w:ascii="Courier New" w:hAnsi="Courier New" w:cs="Courier New"/>
                <w:b/>
              </w:rPr>
              <w:t>-</w:t>
            </w:r>
            <w:r w:rsidRPr="00EA7B41">
              <w:rPr>
                <w:rFonts w:ascii="Courier New" w:hAnsi="Courier New" w:cs="Courier New"/>
                <w:b/>
              </w:rPr>
              <w:t>app</w:t>
            </w:r>
            <w:r w:rsidRPr="00346DD7">
              <w:rPr>
                <w:rFonts w:ascii="Courier New" w:hAnsi="Courier New" w:cs="Courier New"/>
                <w:b/>
              </w:rPr>
              <w:t>="</w:t>
            </w:r>
            <w:r w:rsidRPr="00EA7B41">
              <w:rPr>
                <w:rFonts w:ascii="Courier New" w:hAnsi="Courier New" w:cs="Courier New"/>
                <w:b/>
              </w:rPr>
              <w:t>phonecatApp</w:t>
            </w:r>
            <w:r w:rsidRPr="00346DD7">
              <w:rPr>
                <w:rFonts w:ascii="Courier New" w:hAnsi="Courier New" w:cs="Courier New"/>
                <w:b/>
              </w:rPr>
              <w:t>"</w:t>
            </w:r>
            <w:r w:rsidRPr="00346DD7">
              <w:rPr>
                <w:rFonts w:ascii="Courier New" w:hAnsi="Courier New" w:cs="Courier New"/>
              </w:rPr>
              <w:t>&gt;</w:t>
            </w:r>
          </w:p>
          <w:p w:rsidR="00EA7B41" w:rsidRPr="00346DD7" w:rsidRDefault="00EA7B41" w:rsidP="00EA7B41">
            <w:pPr>
              <w:pStyle w:val="ae"/>
              <w:rPr>
                <w:rFonts w:ascii="Courier New" w:hAnsi="Courier New" w:cs="Courier New"/>
              </w:rPr>
            </w:pPr>
            <w:r w:rsidRPr="00346DD7">
              <w:rPr>
                <w:rFonts w:ascii="Courier New" w:hAnsi="Courier New" w:cs="Courier New"/>
              </w:rPr>
              <w:t xml:space="preserve"> &lt;</w:t>
            </w:r>
            <w:r w:rsidRPr="00EA7B41">
              <w:rPr>
                <w:rFonts w:ascii="Courier New" w:hAnsi="Courier New" w:cs="Courier New"/>
              </w:rPr>
              <w:t>head</w:t>
            </w:r>
            <w:r w:rsidRPr="00346DD7">
              <w:rPr>
                <w:rFonts w:ascii="Courier New" w:hAnsi="Courier New" w:cs="Courier New"/>
              </w:rPr>
              <w:t>&gt;</w:t>
            </w:r>
          </w:p>
          <w:p w:rsidR="00EA7B41" w:rsidRPr="00346DD7" w:rsidRDefault="00EA7B41" w:rsidP="00EA7B41">
            <w:pPr>
              <w:pStyle w:val="ae"/>
              <w:rPr>
                <w:rFonts w:ascii="Courier New" w:hAnsi="Courier New" w:cs="Courier New"/>
              </w:rPr>
            </w:pPr>
            <w:r w:rsidRPr="00346DD7">
              <w:rPr>
                <w:rFonts w:ascii="Courier New" w:hAnsi="Courier New" w:cs="Courier New"/>
              </w:rPr>
              <w:t xml:space="preserve">    ...</w:t>
            </w:r>
          </w:p>
          <w:p w:rsidR="00EA7B41" w:rsidRPr="00346DD7" w:rsidRDefault="00EA7B41" w:rsidP="00EA7B41">
            <w:pPr>
              <w:pStyle w:val="ae"/>
              <w:rPr>
                <w:rFonts w:ascii="Courier New" w:hAnsi="Courier New" w:cs="Courier New"/>
              </w:rPr>
            </w:pPr>
            <w:r w:rsidRPr="00346DD7">
              <w:rPr>
                <w:rFonts w:ascii="Courier New" w:hAnsi="Courier New" w:cs="Courier New"/>
              </w:rPr>
              <w:t xml:space="preserve">    &lt;</w:t>
            </w:r>
            <w:r w:rsidRPr="00EA7B41">
              <w:rPr>
                <w:rFonts w:ascii="Courier New" w:hAnsi="Courier New" w:cs="Courier New"/>
              </w:rPr>
              <w:t>script</w:t>
            </w:r>
            <w:r w:rsidRPr="00346DD7">
              <w:rPr>
                <w:rFonts w:ascii="Courier New" w:hAnsi="Courier New" w:cs="Courier New"/>
              </w:rPr>
              <w:t xml:space="preserve"> </w:t>
            </w:r>
            <w:r w:rsidRPr="00EA7B41">
              <w:rPr>
                <w:rFonts w:ascii="Courier New" w:hAnsi="Courier New" w:cs="Courier New"/>
              </w:rPr>
              <w:t>src</w:t>
            </w:r>
            <w:r w:rsidRPr="00346DD7">
              <w:rPr>
                <w:rFonts w:ascii="Courier New" w:hAnsi="Courier New" w:cs="Courier New"/>
              </w:rPr>
              <w:t>="</w:t>
            </w:r>
            <w:r w:rsidRPr="00EA7B41">
              <w:rPr>
                <w:rFonts w:ascii="Courier New" w:hAnsi="Courier New" w:cs="Courier New"/>
              </w:rPr>
              <w:t>lib</w:t>
            </w:r>
            <w:r w:rsidRPr="00346DD7">
              <w:rPr>
                <w:rFonts w:ascii="Courier New" w:hAnsi="Courier New" w:cs="Courier New"/>
              </w:rPr>
              <w:t>/</w:t>
            </w:r>
            <w:r w:rsidRPr="00EA7B41">
              <w:rPr>
                <w:rFonts w:ascii="Courier New" w:hAnsi="Courier New" w:cs="Courier New"/>
              </w:rPr>
              <w:t>angular</w:t>
            </w:r>
            <w:r w:rsidRPr="00346DD7">
              <w:rPr>
                <w:rFonts w:ascii="Courier New" w:hAnsi="Courier New" w:cs="Courier New"/>
              </w:rPr>
              <w:t>/</w:t>
            </w:r>
            <w:r w:rsidRPr="00EA7B41">
              <w:rPr>
                <w:rFonts w:ascii="Courier New" w:hAnsi="Courier New" w:cs="Courier New"/>
              </w:rPr>
              <w:t>angular</w:t>
            </w:r>
            <w:r w:rsidRPr="00346DD7">
              <w:rPr>
                <w:rFonts w:ascii="Courier New" w:hAnsi="Courier New" w:cs="Courier New"/>
              </w:rPr>
              <w:t>.</w:t>
            </w:r>
            <w:r w:rsidRPr="00EA7B41">
              <w:rPr>
                <w:rFonts w:ascii="Courier New" w:hAnsi="Courier New" w:cs="Courier New"/>
              </w:rPr>
              <w:t>js</w:t>
            </w:r>
            <w:r w:rsidRPr="00346DD7">
              <w:rPr>
                <w:rFonts w:ascii="Courier New" w:hAnsi="Courier New" w:cs="Courier New"/>
              </w:rPr>
              <w:t>"&gt;&lt;/</w:t>
            </w:r>
            <w:r w:rsidRPr="00EA7B41">
              <w:rPr>
                <w:rFonts w:ascii="Courier New" w:hAnsi="Courier New" w:cs="Courier New"/>
              </w:rPr>
              <w:t>script</w:t>
            </w:r>
            <w:r w:rsidRPr="00346DD7">
              <w:rPr>
                <w:rFonts w:ascii="Courier New" w:hAnsi="Courier New" w:cs="Courier New"/>
              </w:rPr>
              <w:t>&gt;</w:t>
            </w:r>
          </w:p>
          <w:p w:rsidR="00EA7B41" w:rsidRPr="00EA7B41" w:rsidRDefault="00EA7B41" w:rsidP="00EA7B41">
            <w:pPr>
              <w:pStyle w:val="ae"/>
              <w:rPr>
                <w:rFonts w:ascii="Courier New" w:hAnsi="Courier New" w:cs="Courier New"/>
              </w:rPr>
            </w:pPr>
            <w:r w:rsidRPr="00346DD7">
              <w:rPr>
                <w:rFonts w:ascii="Courier New" w:hAnsi="Courier New" w:cs="Courier New"/>
              </w:rPr>
              <w:t xml:space="preserve">    </w:t>
            </w:r>
            <w:r w:rsidRPr="00EA7B41">
              <w:rPr>
                <w:rFonts w:ascii="Courier New" w:hAnsi="Courier New" w:cs="Courier New"/>
              </w:rPr>
              <w:t>&lt;script src="js/controllers.js"&gt;&lt;/script&gt;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&lt;/head&gt;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&lt;body ng-controller="PhoneListCtrl"&gt;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&lt;ul&gt;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&lt;li ng-repeat="phone in phones"&gt;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{{phone.name}}</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&lt;p&gt;{{phone.snippet}}&lt;/p&gt;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&lt;/li&gt;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&lt;/ul&gt; </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&lt;/body&gt;</w:t>
            </w:r>
          </w:p>
          <w:p w:rsidR="00EA7B41" w:rsidRPr="00FC27DF" w:rsidRDefault="00EA7B41" w:rsidP="00EA7B41">
            <w:pPr>
              <w:pStyle w:val="ae"/>
              <w:rPr>
                <w:rFonts w:ascii="Courier New" w:hAnsi="Courier New" w:cs="Courier New"/>
              </w:rPr>
            </w:pPr>
            <w:r w:rsidRPr="00EA7B41">
              <w:rPr>
                <w:rFonts w:ascii="Courier New" w:hAnsi="Courier New" w:cs="Courier New"/>
              </w:rPr>
              <w:t>&lt;/html&gt;</w:t>
            </w:r>
          </w:p>
        </w:tc>
      </w:tr>
    </w:tbl>
    <w:p w:rsidR="00F2598A" w:rsidRPr="00F2598A" w:rsidRDefault="00F2598A" w:rsidP="00540132">
      <w:pPr>
        <w:spacing w:before="100" w:beforeAutospacing="1" w:after="100" w:afterAutospacing="1"/>
        <w:rPr>
          <w:sz w:val="28"/>
          <w:szCs w:val="28"/>
        </w:rPr>
      </w:pPr>
      <w:r>
        <w:rPr>
          <w:sz w:val="28"/>
          <w:szCs w:val="28"/>
        </w:rPr>
        <w:t xml:space="preserve">Обратите внимание, что приложение в качестве директивы </w:t>
      </w:r>
      <w:r>
        <w:rPr>
          <w:sz w:val="28"/>
          <w:szCs w:val="28"/>
          <w:lang w:val="en-US"/>
        </w:rPr>
        <w:t>ng</w:t>
      </w:r>
      <w:r w:rsidRPr="00F2598A">
        <w:rPr>
          <w:sz w:val="28"/>
          <w:szCs w:val="28"/>
        </w:rPr>
        <w:t>-</w:t>
      </w:r>
      <w:r>
        <w:rPr>
          <w:sz w:val="28"/>
          <w:szCs w:val="28"/>
          <w:lang w:val="en-US"/>
        </w:rPr>
        <w:t>app</w:t>
      </w:r>
      <w:r>
        <w:rPr>
          <w:sz w:val="28"/>
          <w:szCs w:val="28"/>
        </w:rPr>
        <w:t xml:space="preserve"> указывает контроллер </w:t>
      </w:r>
      <w:r>
        <w:rPr>
          <w:sz w:val="28"/>
          <w:szCs w:val="28"/>
          <w:lang w:val="en-US"/>
        </w:rPr>
        <w:t>phonecatApp</w:t>
      </w:r>
      <w:r>
        <w:rPr>
          <w:sz w:val="28"/>
          <w:szCs w:val="28"/>
        </w:rPr>
        <w:t>, который загружается как модуль в</w:t>
      </w:r>
      <w:r w:rsidRPr="00F2598A">
        <w:rPr>
          <w:sz w:val="28"/>
          <w:szCs w:val="28"/>
        </w:rPr>
        <w:t xml:space="preserve"> </w:t>
      </w:r>
      <w:r>
        <w:rPr>
          <w:sz w:val="28"/>
          <w:szCs w:val="28"/>
          <w:lang w:val="en-US"/>
        </w:rPr>
        <w:t>html</w:t>
      </w:r>
      <w:r w:rsidRPr="00F2598A">
        <w:rPr>
          <w:sz w:val="28"/>
          <w:szCs w:val="28"/>
        </w:rPr>
        <w:t>-</w:t>
      </w:r>
      <w:r>
        <w:rPr>
          <w:sz w:val="28"/>
          <w:szCs w:val="28"/>
        </w:rPr>
        <w:t>приложение при загрузке.</w:t>
      </w:r>
    </w:p>
    <w:p w:rsidR="00EA7B41" w:rsidRPr="00F2598A" w:rsidRDefault="00EA7B41" w:rsidP="00540132">
      <w:pPr>
        <w:spacing w:before="100" w:beforeAutospacing="1" w:after="100" w:afterAutospacing="1"/>
        <w:rPr>
          <w:sz w:val="28"/>
          <w:szCs w:val="28"/>
        </w:rPr>
      </w:pPr>
      <w:r>
        <w:rPr>
          <w:sz w:val="28"/>
          <w:szCs w:val="28"/>
        </w:rPr>
        <w:t>Контроллер</w:t>
      </w:r>
      <w:r w:rsidRPr="00F2598A">
        <w:rPr>
          <w:sz w:val="28"/>
          <w:szCs w:val="28"/>
        </w:rPr>
        <w:t xml:space="preserve"> </w:t>
      </w:r>
      <w:r>
        <w:rPr>
          <w:sz w:val="28"/>
          <w:szCs w:val="28"/>
        </w:rPr>
        <w:t>возвращает</w:t>
      </w:r>
      <w:r w:rsidRPr="00F2598A">
        <w:rPr>
          <w:sz w:val="28"/>
          <w:szCs w:val="28"/>
        </w:rPr>
        <w:t xml:space="preserve"> </w:t>
      </w:r>
      <w:r>
        <w:rPr>
          <w:sz w:val="28"/>
          <w:szCs w:val="28"/>
        </w:rPr>
        <w:t>модель</w:t>
      </w:r>
      <w:r w:rsidRPr="00F2598A">
        <w:rPr>
          <w:sz w:val="28"/>
          <w:szCs w:val="28"/>
        </w:rPr>
        <w:t xml:space="preserve"> </w:t>
      </w:r>
      <w:r>
        <w:rPr>
          <w:sz w:val="28"/>
          <w:szCs w:val="28"/>
          <w:lang w:val="en-US"/>
        </w:rPr>
        <w:t>phones</w:t>
      </w:r>
      <w:r w:rsidRPr="00F2598A">
        <w:rPr>
          <w:sz w:val="28"/>
          <w:szCs w:val="28"/>
        </w:rPr>
        <w:t xml:space="preserve"> </w:t>
      </w:r>
      <w:r>
        <w:rPr>
          <w:sz w:val="28"/>
          <w:szCs w:val="28"/>
        </w:rPr>
        <w:t>с</w:t>
      </w:r>
      <w:r w:rsidRPr="00F2598A">
        <w:rPr>
          <w:sz w:val="28"/>
          <w:szCs w:val="28"/>
        </w:rPr>
        <w:t xml:space="preserve"> </w:t>
      </w:r>
      <w:r>
        <w:rPr>
          <w:sz w:val="28"/>
          <w:szCs w:val="28"/>
        </w:rPr>
        <w:t>массивом</w:t>
      </w:r>
      <w:r w:rsidRPr="00F2598A">
        <w:rPr>
          <w:sz w:val="28"/>
          <w:szCs w:val="28"/>
        </w:rPr>
        <w:t xml:space="preserve"> </w:t>
      </w:r>
      <w:r>
        <w:rPr>
          <w:sz w:val="28"/>
          <w:szCs w:val="28"/>
        </w:rPr>
        <w:t>данных</w:t>
      </w:r>
      <w:r w:rsidRPr="00F2598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A7B41" w:rsidRPr="008D23C1" w:rsidTr="00797285">
        <w:tc>
          <w:tcPr>
            <w:tcW w:w="9072" w:type="dxa"/>
            <w:shd w:val="clear" w:color="auto" w:fill="9BBB59"/>
          </w:tcPr>
          <w:p w:rsidR="00EA7B41" w:rsidRPr="0051295F" w:rsidRDefault="00F2598A" w:rsidP="00EA7B41">
            <w:pPr>
              <w:jc w:val="center"/>
              <w:rPr>
                <w:b/>
                <w:bCs/>
                <w:color w:val="FFFEFF"/>
              </w:rPr>
            </w:pPr>
            <w:r w:rsidRPr="00F2598A">
              <w:rPr>
                <w:b/>
                <w:bCs/>
                <w:color w:val="FFFEFF"/>
              </w:rPr>
              <w:t>Регистрация контроллера в качестве модуля</w:t>
            </w:r>
            <w:r w:rsidR="00EA7B41" w:rsidRPr="00F2598A">
              <w:rPr>
                <w:b/>
                <w:bCs/>
                <w:color w:val="FFFEFF"/>
              </w:rPr>
              <w:t xml:space="preserve">. </w:t>
            </w:r>
            <w:r w:rsidR="00EA7B41">
              <w:rPr>
                <w:b/>
                <w:bCs/>
                <w:color w:val="FFFEFF"/>
              </w:rPr>
              <w:t>Листинг</w:t>
            </w:r>
            <w:r w:rsidR="00EA7B41" w:rsidRPr="008D23C1">
              <w:rPr>
                <w:b/>
                <w:bCs/>
                <w:color w:val="FFFEFF"/>
                <w:lang w:val="en-US"/>
              </w:rPr>
              <w:t xml:space="preserve"> </w:t>
            </w:r>
            <w:r w:rsidR="0051295F" w:rsidRPr="00FB152C">
              <w:rPr>
                <w:b/>
                <w:bCs/>
                <w:color w:val="FFFEFF"/>
                <w:lang w:val="en-US"/>
              </w:rPr>
              <w:t>5.</w:t>
            </w:r>
            <w:r w:rsidR="00EA7B41" w:rsidRPr="008D23C1">
              <w:rPr>
                <w:b/>
                <w:bCs/>
                <w:color w:val="FFFEFF"/>
                <w:lang w:val="en-US"/>
              </w:rPr>
              <w:t>1</w:t>
            </w:r>
            <w:r w:rsidR="0051295F">
              <w:rPr>
                <w:b/>
                <w:bCs/>
                <w:color w:val="FFFEFF"/>
              </w:rPr>
              <w:t>1</w:t>
            </w:r>
            <w:r w:rsidR="00EA7B41" w:rsidRPr="008D23C1">
              <w:rPr>
                <w:b/>
                <w:bCs/>
                <w:color w:val="FFFEFF"/>
                <w:lang w:val="en-US"/>
              </w:rPr>
              <w:t>.2</w:t>
            </w:r>
          </w:p>
        </w:tc>
      </w:tr>
      <w:tr w:rsidR="00EA7B41" w:rsidRPr="00FC27DF" w:rsidTr="00797285">
        <w:trPr>
          <w:trHeight w:val="359"/>
        </w:trPr>
        <w:tc>
          <w:tcPr>
            <w:tcW w:w="9072" w:type="dxa"/>
          </w:tcPr>
          <w:p w:rsidR="00EA7B41" w:rsidRPr="00EA7B41" w:rsidRDefault="00EA7B41" w:rsidP="00EA7B41">
            <w:pPr>
              <w:pStyle w:val="ae"/>
              <w:rPr>
                <w:rFonts w:ascii="Courier New" w:hAnsi="Courier New" w:cs="Courier New"/>
              </w:rPr>
            </w:pPr>
            <w:r w:rsidRPr="00EA7B41">
              <w:rPr>
                <w:rFonts w:ascii="Courier New" w:hAnsi="Courier New" w:cs="Courier New"/>
              </w:rPr>
              <w:t xml:space="preserve">var </w:t>
            </w:r>
            <w:r w:rsidRPr="00EA7B41">
              <w:rPr>
                <w:rFonts w:ascii="Courier New" w:hAnsi="Courier New" w:cs="Courier New"/>
                <w:b/>
              </w:rPr>
              <w:t>phonecatApp = angular.module('phonecatApp', []);</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w:t>
            </w:r>
          </w:p>
          <w:p w:rsidR="00EA7B41" w:rsidRPr="00EA7B41" w:rsidRDefault="00EA7B41" w:rsidP="00EA7B41">
            <w:pPr>
              <w:pStyle w:val="ae"/>
              <w:rPr>
                <w:rFonts w:ascii="Courier New" w:hAnsi="Courier New" w:cs="Courier New"/>
              </w:rPr>
            </w:pPr>
            <w:r w:rsidRPr="00EA7B41">
              <w:rPr>
                <w:rFonts w:ascii="Courier New" w:hAnsi="Courier New" w:cs="Courier New"/>
                <w:b/>
              </w:rPr>
              <w:t>phonecatApp.controller('PhoneListCtrl'</w:t>
            </w:r>
            <w:r w:rsidRPr="00EA7B41">
              <w:rPr>
                <w:rFonts w:ascii="Courier New" w:hAnsi="Courier New" w:cs="Courier New"/>
              </w:rPr>
              <w:t>, function ($scope) {</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$scope.phones = [</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{'name': 'Nexus S',</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'snippet': 'Fast just got faster with Nexus S.'},</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{'name': 'Motorola XOOM™ with Wi-Fi',</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'snippet': 'The Next, Next Generation tablet.'},</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{'name': 'MOTOROLA XOOM™',</w:t>
            </w:r>
          </w:p>
          <w:p w:rsidR="00EA7B41" w:rsidRPr="00EA7B41" w:rsidRDefault="00EA7B41" w:rsidP="00EA7B41">
            <w:pPr>
              <w:pStyle w:val="ae"/>
              <w:rPr>
                <w:rFonts w:ascii="Courier New" w:hAnsi="Courier New" w:cs="Courier New"/>
              </w:rPr>
            </w:pPr>
            <w:r>
              <w:rPr>
                <w:rFonts w:ascii="Courier New" w:hAnsi="Courier New" w:cs="Courier New"/>
              </w:rPr>
              <w:lastRenderedPageBreak/>
              <w:t xml:space="preserve">   </w:t>
            </w:r>
            <w:r w:rsidRPr="00EA7B41">
              <w:rPr>
                <w:rFonts w:ascii="Courier New" w:hAnsi="Courier New" w:cs="Courier New"/>
              </w:rPr>
              <w:t>'snippet': 'The Next, Next Generation tablet.'}</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w:t>
            </w:r>
          </w:p>
          <w:p w:rsidR="00EA7B41" w:rsidRPr="00FC27DF" w:rsidRDefault="00EA7B41" w:rsidP="00EA7B41">
            <w:pPr>
              <w:pStyle w:val="ae"/>
              <w:rPr>
                <w:rFonts w:ascii="Courier New" w:hAnsi="Courier New" w:cs="Courier New"/>
              </w:rPr>
            </w:pPr>
            <w:r w:rsidRPr="00EA7B41">
              <w:rPr>
                <w:rFonts w:ascii="Courier New" w:hAnsi="Courier New" w:cs="Courier New"/>
              </w:rPr>
              <w:t>});</w:t>
            </w:r>
          </w:p>
        </w:tc>
      </w:tr>
    </w:tbl>
    <w:p w:rsidR="00F2598A" w:rsidRDefault="00F2598A" w:rsidP="00540132">
      <w:pPr>
        <w:spacing w:before="100" w:beforeAutospacing="1" w:after="100" w:afterAutospacing="1"/>
        <w:rPr>
          <w:sz w:val="28"/>
          <w:szCs w:val="28"/>
        </w:rPr>
      </w:pPr>
      <w:r>
        <w:rPr>
          <w:sz w:val="28"/>
          <w:szCs w:val="28"/>
        </w:rPr>
        <w:lastRenderedPageBreak/>
        <w:t>Здесь мы объявили контролле</w:t>
      </w:r>
      <w:r w:rsidRPr="00F2598A">
        <w:rPr>
          <w:sz w:val="28"/>
          <w:szCs w:val="28"/>
        </w:rPr>
        <w:t>р PhoneListCtr и заре</w:t>
      </w:r>
      <w:r>
        <w:rPr>
          <w:sz w:val="28"/>
          <w:szCs w:val="28"/>
        </w:rPr>
        <w:t>гистрировали его в кач</w:t>
      </w:r>
      <w:r>
        <w:rPr>
          <w:sz w:val="28"/>
          <w:szCs w:val="28"/>
        </w:rPr>
        <w:t>е</w:t>
      </w:r>
      <w:r>
        <w:rPr>
          <w:sz w:val="28"/>
          <w:szCs w:val="28"/>
        </w:rPr>
        <w:t xml:space="preserve">стве модуля </w:t>
      </w:r>
      <w:r w:rsidRPr="00F2598A">
        <w:rPr>
          <w:sz w:val="28"/>
          <w:szCs w:val="28"/>
        </w:rPr>
        <w:t>phonecatApp</w:t>
      </w:r>
      <w:r>
        <w:rPr>
          <w:sz w:val="28"/>
          <w:szCs w:val="28"/>
        </w:rPr>
        <w:t>.</w:t>
      </w:r>
    </w:p>
    <w:p w:rsidR="00F2598A" w:rsidRPr="00797285" w:rsidRDefault="001C0F95" w:rsidP="001C0F95">
      <w:pPr>
        <w:spacing w:before="100" w:beforeAutospacing="1" w:after="100" w:afterAutospacing="1"/>
        <w:jc w:val="center"/>
        <w:rPr>
          <w:b/>
          <w:sz w:val="28"/>
          <w:szCs w:val="28"/>
        </w:rPr>
      </w:pPr>
      <w:r>
        <w:rPr>
          <w:b/>
          <w:sz w:val="28"/>
          <w:szCs w:val="28"/>
        </w:rPr>
        <w:t xml:space="preserve">12. </w:t>
      </w:r>
      <w:r w:rsidR="00F2598A" w:rsidRPr="00797285">
        <w:rPr>
          <w:b/>
          <w:sz w:val="28"/>
          <w:szCs w:val="28"/>
        </w:rPr>
        <w:t>Маршрутизация запросов</w:t>
      </w:r>
    </w:p>
    <w:p w:rsidR="00C64C92" w:rsidRDefault="00C64C92" w:rsidP="00540132">
      <w:pPr>
        <w:spacing w:before="100" w:beforeAutospacing="1" w:after="100" w:afterAutospacing="1"/>
        <w:rPr>
          <w:sz w:val="28"/>
          <w:szCs w:val="28"/>
        </w:rPr>
      </w:pPr>
      <w:r>
        <w:rPr>
          <w:sz w:val="28"/>
          <w:szCs w:val="28"/>
        </w:rPr>
        <w:t xml:space="preserve">Одно из основных преимуществ </w:t>
      </w:r>
      <w:r>
        <w:rPr>
          <w:sz w:val="28"/>
          <w:szCs w:val="28"/>
          <w:lang w:val="en-US"/>
        </w:rPr>
        <w:t>angular</w:t>
      </w:r>
      <w:r w:rsidRPr="00C64C92">
        <w:rPr>
          <w:sz w:val="28"/>
          <w:szCs w:val="28"/>
        </w:rPr>
        <w:t xml:space="preserve">  </w:t>
      </w:r>
      <w:r>
        <w:rPr>
          <w:sz w:val="28"/>
          <w:szCs w:val="28"/>
        </w:rPr>
        <w:t xml:space="preserve">в сравнении с другими </w:t>
      </w:r>
      <w:r>
        <w:rPr>
          <w:sz w:val="28"/>
          <w:szCs w:val="28"/>
          <w:lang w:val="en-US"/>
        </w:rPr>
        <w:t>js</w:t>
      </w:r>
      <w:r>
        <w:rPr>
          <w:sz w:val="28"/>
          <w:szCs w:val="28"/>
        </w:rPr>
        <w:t xml:space="preserve">-фрэймворками, заключается в том, что </w:t>
      </w:r>
      <w:r>
        <w:rPr>
          <w:sz w:val="28"/>
          <w:szCs w:val="28"/>
          <w:lang w:val="en-US"/>
        </w:rPr>
        <w:t>angular</w:t>
      </w:r>
      <w:r>
        <w:rPr>
          <w:sz w:val="28"/>
          <w:szCs w:val="28"/>
        </w:rPr>
        <w:t xml:space="preserve"> умеет прослушивать адресную строку. Соответственно, можно настроить маршрутизацию (роутинг) запр</w:t>
      </w:r>
      <w:r>
        <w:rPr>
          <w:sz w:val="28"/>
          <w:szCs w:val="28"/>
        </w:rPr>
        <w:t>о</w:t>
      </w:r>
      <w:r>
        <w:rPr>
          <w:sz w:val="28"/>
          <w:szCs w:val="28"/>
        </w:rPr>
        <w:t xml:space="preserve">сов. Для этого имеется удобный модуль </w:t>
      </w:r>
      <w:r w:rsidRPr="00C64C92">
        <w:rPr>
          <w:sz w:val="28"/>
          <w:szCs w:val="28"/>
        </w:rPr>
        <w:t>angular-route.js</w:t>
      </w:r>
      <w:r>
        <w:rPr>
          <w:sz w:val="28"/>
          <w:szCs w:val="28"/>
        </w:rPr>
        <w:t>.</w:t>
      </w:r>
    </w:p>
    <w:p w:rsidR="00C64C92" w:rsidRDefault="00C64C92" w:rsidP="00540132">
      <w:pPr>
        <w:spacing w:before="100" w:beforeAutospacing="1" w:after="100" w:afterAutospacing="1"/>
        <w:rPr>
          <w:sz w:val="28"/>
          <w:szCs w:val="28"/>
        </w:rPr>
      </w:pPr>
      <w:r>
        <w:rPr>
          <w:sz w:val="28"/>
          <w:szCs w:val="28"/>
        </w:rPr>
        <w:t>Расс</w:t>
      </w:r>
      <w:r w:rsidR="00341C20">
        <w:rPr>
          <w:sz w:val="28"/>
          <w:szCs w:val="28"/>
        </w:rPr>
        <w:t>м</w:t>
      </w:r>
      <w:r>
        <w:rPr>
          <w:sz w:val="28"/>
          <w:szCs w:val="28"/>
        </w:rPr>
        <w:t>отрим 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64C92" w:rsidRPr="008D23C1" w:rsidTr="00C64C92">
        <w:tc>
          <w:tcPr>
            <w:tcW w:w="9072" w:type="dxa"/>
            <w:shd w:val="clear" w:color="auto" w:fill="9BBB59"/>
          </w:tcPr>
          <w:p w:rsidR="00C64C92" w:rsidRPr="0051295F" w:rsidRDefault="00C64C92" w:rsidP="00C64C92">
            <w:pPr>
              <w:jc w:val="center"/>
              <w:rPr>
                <w:b/>
                <w:bCs/>
                <w:color w:val="FFFEFF"/>
              </w:rPr>
            </w:pPr>
            <w:r>
              <w:rPr>
                <w:b/>
                <w:bCs/>
                <w:color w:val="FFFEFF"/>
              </w:rPr>
              <w:t>Файл шаблона</w:t>
            </w:r>
            <w:r w:rsidRPr="00F2598A">
              <w:rPr>
                <w:b/>
                <w:bCs/>
                <w:color w:val="FFFEFF"/>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2</w:t>
            </w:r>
            <w:r w:rsidRPr="008D23C1">
              <w:rPr>
                <w:b/>
                <w:bCs/>
                <w:color w:val="FFFEFF"/>
                <w:lang w:val="en-US"/>
              </w:rPr>
              <w:t>.</w:t>
            </w:r>
            <w:r w:rsidR="0051295F">
              <w:rPr>
                <w:b/>
                <w:bCs/>
                <w:color w:val="FFFEFF"/>
              </w:rPr>
              <w:t>1</w:t>
            </w:r>
          </w:p>
        </w:tc>
      </w:tr>
      <w:tr w:rsidR="00C64C92" w:rsidRPr="00FC27DF" w:rsidTr="00C64C92">
        <w:trPr>
          <w:trHeight w:val="359"/>
        </w:trPr>
        <w:tc>
          <w:tcPr>
            <w:tcW w:w="9072" w:type="dxa"/>
          </w:tcPr>
          <w:p w:rsidR="00C64C92" w:rsidRPr="00C64C92" w:rsidRDefault="00C64C92" w:rsidP="00C64C92">
            <w:pPr>
              <w:pStyle w:val="ae"/>
              <w:rPr>
                <w:rFonts w:ascii="Courier New" w:hAnsi="Courier New" w:cs="Courier New"/>
              </w:rPr>
            </w:pPr>
            <w:r w:rsidRPr="00C64C92">
              <w:rPr>
                <w:rFonts w:ascii="Courier New" w:hAnsi="Courier New" w:cs="Courier New"/>
              </w:rPr>
              <w:t>&lt;!doctype html&gt;</w:t>
            </w:r>
          </w:p>
          <w:p w:rsidR="00C64C92" w:rsidRPr="00C64C92" w:rsidRDefault="00C64C92" w:rsidP="00C64C92">
            <w:pPr>
              <w:pStyle w:val="ae"/>
              <w:rPr>
                <w:rFonts w:ascii="Courier New" w:hAnsi="Courier New" w:cs="Courier New"/>
              </w:rPr>
            </w:pPr>
            <w:r w:rsidRPr="00C64C92">
              <w:rPr>
                <w:rFonts w:ascii="Courier New" w:hAnsi="Courier New" w:cs="Courier New"/>
              </w:rPr>
              <w:t>&lt;html lang="en" ng-app="phonecatApp"&gt;</w:t>
            </w:r>
          </w:p>
          <w:p w:rsidR="00C64C92" w:rsidRPr="00C64C92" w:rsidRDefault="00C64C92" w:rsidP="00C64C92">
            <w:pPr>
              <w:pStyle w:val="ae"/>
              <w:rPr>
                <w:rFonts w:ascii="Courier New" w:hAnsi="Courier New" w:cs="Courier New"/>
              </w:rPr>
            </w:pPr>
            <w:r w:rsidRPr="00C64C92">
              <w:rPr>
                <w:rFonts w:ascii="Courier New" w:hAnsi="Courier New" w:cs="Courier New"/>
              </w:rPr>
              <w:t>&lt;head&gt;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&lt;meta charset="utf-8"&gt;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&lt;title&gt;Google Phone Gallery&lt;/title&gt;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&lt;link rel="stylesheet" href="bower_components/bootstrap/dist/css/bootstrap.css"&gt;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&lt;link rel="stylesheet" href="css/app.css"&gt;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src="bower_components/angular/angular.js"&gt;&lt;/script&gt;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src="bower_components/angular-route/</w:t>
            </w:r>
            <w:r w:rsidRPr="00C64C92">
              <w:rPr>
                <w:rFonts w:ascii="Courier New" w:hAnsi="Courier New" w:cs="Courier New"/>
                <w:b/>
              </w:rPr>
              <w:t>angular-route.js</w:t>
            </w:r>
            <w:r w:rsidRPr="00C64C92">
              <w:rPr>
                <w:rFonts w:ascii="Courier New" w:hAnsi="Courier New" w:cs="Courier New"/>
              </w:rPr>
              <w:t>"&gt;&lt;/script&gt;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src="js/app.js"&gt;&lt;/script&gt;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src="js/controllers.js"&gt;&lt;/script&gt;</w:t>
            </w:r>
          </w:p>
          <w:p w:rsidR="00C64C92" w:rsidRPr="00C64C92" w:rsidRDefault="00C64C92" w:rsidP="00C64C92">
            <w:pPr>
              <w:pStyle w:val="ae"/>
              <w:rPr>
                <w:rFonts w:ascii="Courier New" w:hAnsi="Courier New" w:cs="Courier New"/>
              </w:rPr>
            </w:pPr>
            <w:r w:rsidRPr="00C64C92">
              <w:rPr>
                <w:rFonts w:ascii="Courier New" w:hAnsi="Courier New" w:cs="Courier New"/>
              </w:rPr>
              <w:t>&lt;/head&gt;</w:t>
            </w:r>
          </w:p>
          <w:p w:rsidR="00C64C92" w:rsidRPr="00C64C92" w:rsidRDefault="00C64C92" w:rsidP="00C64C92">
            <w:pPr>
              <w:pStyle w:val="ae"/>
              <w:rPr>
                <w:rFonts w:ascii="Courier New" w:hAnsi="Courier New" w:cs="Courier New"/>
              </w:rPr>
            </w:pPr>
            <w:r w:rsidRPr="00C64C92">
              <w:rPr>
                <w:rFonts w:ascii="Courier New" w:hAnsi="Courier New" w:cs="Courier New"/>
              </w:rPr>
              <w:t>&lt;body&gt;</w:t>
            </w:r>
          </w:p>
          <w:p w:rsidR="00C64C92" w:rsidRPr="00C64C92" w:rsidRDefault="00C64C92" w:rsidP="00C64C92">
            <w:pPr>
              <w:pStyle w:val="ae"/>
              <w:rPr>
                <w:rFonts w:ascii="Courier New" w:hAnsi="Courier New" w:cs="Courier New"/>
              </w:rPr>
            </w:pP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&lt;div ng-view&gt;&lt;/div&gt;</w:t>
            </w:r>
          </w:p>
          <w:p w:rsidR="00C64C92" w:rsidRPr="00C64C92" w:rsidRDefault="00C64C92" w:rsidP="00C64C92">
            <w:pPr>
              <w:pStyle w:val="ae"/>
              <w:rPr>
                <w:rFonts w:ascii="Courier New" w:hAnsi="Courier New" w:cs="Courier New"/>
              </w:rPr>
            </w:pPr>
          </w:p>
          <w:p w:rsidR="00C64C92" w:rsidRPr="00C64C92" w:rsidRDefault="00C64C92" w:rsidP="00C64C92">
            <w:pPr>
              <w:pStyle w:val="ae"/>
              <w:rPr>
                <w:rFonts w:ascii="Courier New" w:hAnsi="Courier New" w:cs="Courier New"/>
              </w:rPr>
            </w:pPr>
            <w:r w:rsidRPr="00C64C92">
              <w:rPr>
                <w:rFonts w:ascii="Courier New" w:hAnsi="Courier New" w:cs="Courier New"/>
              </w:rPr>
              <w:t>&lt;/body&gt;</w:t>
            </w:r>
          </w:p>
          <w:p w:rsidR="00C64C92" w:rsidRPr="00FC27DF" w:rsidRDefault="00C64C92" w:rsidP="00C64C92">
            <w:pPr>
              <w:pStyle w:val="ae"/>
              <w:rPr>
                <w:rFonts w:ascii="Courier New" w:hAnsi="Courier New" w:cs="Courier New"/>
              </w:rPr>
            </w:pPr>
            <w:r w:rsidRPr="00C64C92">
              <w:rPr>
                <w:rFonts w:ascii="Courier New" w:hAnsi="Courier New" w:cs="Courier New"/>
              </w:rPr>
              <w:t>&lt;/html&gt;</w:t>
            </w:r>
          </w:p>
        </w:tc>
      </w:tr>
    </w:tbl>
    <w:p w:rsidR="00C64C92" w:rsidRPr="00C64C92" w:rsidRDefault="00C64C92" w:rsidP="00540132">
      <w:pPr>
        <w:spacing w:before="100" w:beforeAutospacing="1" w:after="100" w:afterAutospacing="1"/>
        <w:rPr>
          <w:sz w:val="28"/>
          <w:szCs w:val="28"/>
        </w:rPr>
      </w:pPr>
      <w:r>
        <w:rPr>
          <w:sz w:val="28"/>
          <w:szCs w:val="28"/>
        </w:rPr>
        <w:t xml:space="preserve">К шаблону подключается сама библиотека </w:t>
      </w:r>
      <w:r>
        <w:rPr>
          <w:sz w:val="28"/>
          <w:szCs w:val="28"/>
          <w:lang w:val="en-US"/>
        </w:rPr>
        <w:t>angular</w:t>
      </w:r>
      <w:r>
        <w:rPr>
          <w:sz w:val="28"/>
          <w:szCs w:val="28"/>
        </w:rPr>
        <w:t xml:space="preserve">, потом модуль </w:t>
      </w:r>
      <w:r>
        <w:rPr>
          <w:sz w:val="28"/>
          <w:szCs w:val="28"/>
          <w:lang w:val="en-US"/>
        </w:rPr>
        <w:t>angular</w:t>
      </w:r>
      <w:r w:rsidRPr="00C64C92">
        <w:rPr>
          <w:sz w:val="28"/>
          <w:szCs w:val="28"/>
        </w:rPr>
        <w:t>-</w:t>
      </w:r>
      <w:r>
        <w:rPr>
          <w:sz w:val="28"/>
          <w:szCs w:val="28"/>
          <w:lang w:val="en-US"/>
        </w:rPr>
        <w:t>rotue</w:t>
      </w:r>
      <w:r w:rsidRPr="00C64C92">
        <w:rPr>
          <w:sz w:val="28"/>
          <w:szCs w:val="28"/>
        </w:rPr>
        <w:t>.</w:t>
      </w:r>
      <w:r>
        <w:rPr>
          <w:sz w:val="28"/>
          <w:szCs w:val="28"/>
          <w:lang w:val="en-US"/>
        </w:rPr>
        <w:t>js</w:t>
      </w:r>
      <w:r w:rsidR="00341C20">
        <w:rPr>
          <w:sz w:val="28"/>
          <w:szCs w:val="28"/>
        </w:rPr>
        <w:t>,</w:t>
      </w:r>
      <w:r w:rsidRPr="00C64C92">
        <w:rPr>
          <w:sz w:val="28"/>
          <w:szCs w:val="28"/>
        </w:rPr>
        <w:t xml:space="preserve"> </w:t>
      </w:r>
      <w:r>
        <w:rPr>
          <w:sz w:val="28"/>
          <w:szCs w:val="28"/>
        </w:rPr>
        <w:t>и файлы</w:t>
      </w:r>
      <w:r w:rsidRPr="00C64C92">
        <w:rPr>
          <w:sz w:val="28"/>
          <w:szCs w:val="28"/>
        </w:rPr>
        <w:t xml:space="preserve"> </w:t>
      </w:r>
      <w:r>
        <w:rPr>
          <w:sz w:val="28"/>
          <w:szCs w:val="28"/>
          <w:lang w:val="en-US"/>
        </w:rPr>
        <w:t>app</w:t>
      </w:r>
      <w:r w:rsidRPr="00C64C92">
        <w:rPr>
          <w:sz w:val="28"/>
          <w:szCs w:val="28"/>
        </w:rPr>
        <w:t>.</w:t>
      </w:r>
      <w:r>
        <w:rPr>
          <w:sz w:val="28"/>
          <w:szCs w:val="28"/>
          <w:lang w:val="en-US"/>
        </w:rPr>
        <w:t>js</w:t>
      </w:r>
      <w:r w:rsidR="00341C20">
        <w:rPr>
          <w:sz w:val="28"/>
          <w:szCs w:val="28"/>
        </w:rPr>
        <w:t>,</w:t>
      </w:r>
      <w:r>
        <w:rPr>
          <w:sz w:val="28"/>
          <w:szCs w:val="28"/>
        </w:rPr>
        <w:t xml:space="preserve"> и </w:t>
      </w:r>
      <w:r>
        <w:rPr>
          <w:sz w:val="28"/>
          <w:szCs w:val="28"/>
          <w:lang w:val="en-US"/>
        </w:rPr>
        <w:t>controllers</w:t>
      </w:r>
      <w:r w:rsidRPr="00C64C92">
        <w:rPr>
          <w:sz w:val="28"/>
          <w:szCs w:val="28"/>
        </w:rPr>
        <w:t>.</w:t>
      </w:r>
      <w:r>
        <w:rPr>
          <w:sz w:val="28"/>
          <w:szCs w:val="28"/>
          <w:lang w:val="en-US"/>
        </w:rPr>
        <w:t>js</w:t>
      </w:r>
      <w:r w:rsidRPr="00C64C9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86940" w:rsidRPr="008D23C1" w:rsidTr="004953C2">
        <w:tc>
          <w:tcPr>
            <w:tcW w:w="9072" w:type="dxa"/>
            <w:shd w:val="clear" w:color="auto" w:fill="9BBB59"/>
          </w:tcPr>
          <w:p w:rsidR="00586940" w:rsidRPr="0051295F" w:rsidRDefault="00586940" w:rsidP="00586940">
            <w:pPr>
              <w:jc w:val="center"/>
              <w:rPr>
                <w:b/>
                <w:bCs/>
                <w:color w:val="FFFEFF"/>
              </w:rPr>
            </w:pPr>
            <w:r>
              <w:rPr>
                <w:b/>
                <w:bCs/>
                <w:color w:val="FFFEFF"/>
                <w:lang w:val="en-US"/>
              </w:rPr>
              <w:t>App.js</w:t>
            </w:r>
            <w:r w:rsidRPr="00F2598A">
              <w:rPr>
                <w:b/>
                <w:bCs/>
                <w:color w:val="FFFEFF"/>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2</w:t>
            </w:r>
            <w:r w:rsidRPr="008D23C1">
              <w:rPr>
                <w:b/>
                <w:bCs/>
                <w:color w:val="FFFEFF"/>
                <w:lang w:val="en-US"/>
              </w:rPr>
              <w:t>.2</w:t>
            </w:r>
          </w:p>
        </w:tc>
      </w:tr>
      <w:tr w:rsidR="00586940" w:rsidRPr="00FC27DF" w:rsidTr="004953C2">
        <w:trPr>
          <w:trHeight w:val="359"/>
        </w:trPr>
        <w:tc>
          <w:tcPr>
            <w:tcW w:w="9072" w:type="dxa"/>
          </w:tcPr>
          <w:p w:rsidR="00586940" w:rsidRPr="00586940" w:rsidRDefault="00586940" w:rsidP="00586940">
            <w:pPr>
              <w:pStyle w:val="ae"/>
              <w:rPr>
                <w:rFonts w:ascii="Courier New" w:hAnsi="Courier New" w:cs="Courier New"/>
              </w:rPr>
            </w:pPr>
            <w:r w:rsidRPr="00586940">
              <w:rPr>
                <w:rFonts w:ascii="Courier New" w:hAnsi="Courier New" w:cs="Courier New"/>
              </w:rPr>
              <w:t>'use strict';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App Module */</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var phonecatApp = angular.module('phonecatApp',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'ngRoute',</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'phonecatControllers'</w:t>
            </w:r>
          </w:p>
          <w:p w:rsidR="00586940" w:rsidRPr="00586940" w:rsidRDefault="00586940" w:rsidP="00586940">
            <w:pPr>
              <w:pStyle w:val="ae"/>
              <w:rPr>
                <w:rFonts w:ascii="Courier New" w:hAnsi="Courier New" w:cs="Courier New"/>
              </w:rPr>
            </w:pPr>
            <w:r w:rsidRPr="00586940">
              <w:rPr>
                <w:rFonts w:ascii="Courier New" w:hAnsi="Courier New" w:cs="Courier New"/>
              </w:rPr>
              <w: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phonecatApp.config(['$routeProvider',</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function($routeProvider) {</w:t>
            </w:r>
          </w:p>
          <w:p w:rsidR="00586940" w:rsidRPr="00586940" w:rsidRDefault="00586940" w:rsidP="00586940">
            <w:pPr>
              <w:pStyle w:val="ae"/>
              <w:rPr>
                <w:rFonts w:ascii="Courier New" w:hAnsi="Courier New" w:cs="Courier New"/>
              </w:rPr>
            </w:pPr>
            <w:r w:rsidRPr="00586940">
              <w:rPr>
                <w:rFonts w:ascii="Courier New" w:hAnsi="Courier New" w:cs="Courier New"/>
              </w:rPr>
              <w:lastRenderedPageBreak/>
              <w:t xml:space="preserve">    $routeProvider.</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when('/</w:t>
            </w:r>
            <w:r w:rsidRPr="00586940">
              <w:rPr>
                <w:rFonts w:ascii="Courier New" w:hAnsi="Courier New" w:cs="Courier New"/>
                <w:b/>
              </w:rPr>
              <w:t>phones'</w:t>
            </w:r>
            <w:r w:rsidRPr="00586940">
              <w:rPr>
                <w:rFonts w:ascii="Courier New" w:hAnsi="Courier New" w:cs="Courier New"/>
              </w:rPr>
              <w:t>,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templateUrl: 'partials/phone-list.html',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controller: 'PhoneListCtrl'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when('/</w:t>
            </w:r>
            <w:r w:rsidRPr="00586940">
              <w:rPr>
                <w:rFonts w:ascii="Courier New" w:hAnsi="Courier New" w:cs="Courier New"/>
                <w:b/>
              </w:rPr>
              <w:t>phones</w:t>
            </w:r>
            <w:r w:rsidRPr="00586940">
              <w:rPr>
                <w:rFonts w:ascii="Courier New" w:hAnsi="Courier New" w:cs="Courier New"/>
              </w:rPr>
              <w:t>/:</w:t>
            </w:r>
            <w:r w:rsidRPr="00586940">
              <w:rPr>
                <w:rFonts w:ascii="Courier New" w:hAnsi="Courier New" w:cs="Courier New"/>
                <w:b/>
              </w:rPr>
              <w:t>phoneId'</w:t>
            </w:r>
            <w:r w:rsidRPr="00586940">
              <w:rPr>
                <w:rFonts w:ascii="Courier New" w:hAnsi="Courier New" w:cs="Courier New"/>
              </w:rPr>
              <w:t>,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templateUrl: 'partials/phone-detail.html',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controller: 'PhoneDetailCtrl'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otherwise({</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redirectTo: '/phones'</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t>
            </w:r>
          </w:p>
          <w:p w:rsidR="00586940" w:rsidRPr="00FC27DF" w:rsidRDefault="00586940" w:rsidP="00586940">
            <w:pPr>
              <w:pStyle w:val="ae"/>
              <w:rPr>
                <w:rFonts w:ascii="Courier New" w:hAnsi="Courier New" w:cs="Courier New"/>
              </w:rPr>
            </w:pPr>
            <w:r w:rsidRPr="00586940">
              <w:rPr>
                <w:rFonts w:ascii="Courier New" w:hAnsi="Courier New" w:cs="Courier New"/>
              </w:rPr>
              <w:t xml:space="preserve">  }]);</w:t>
            </w:r>
          </w:p>
        </w:tc>
      </w:tr>
    </w:tbl>
    <w:p w:rsidR="00C64C92" w:rsidRDefault="00586940" w:rsidP="00540132">
      <w:pPr>
        <w:spacing w:before="100" w:beforeAutospacing="1" w:after="100" w:afterAutospacing="1"/>
        <w:rPr>
          <w:sz w:val="28"/>
          <w:szCs w:val="28"/>
        </w:rPr>
      </w:pPr>
      <w:r>
        <w:rPr>
          <w:sz w:val="28"/>
          <w:szCs w:val="28"/>
        </w:rPr>
        <w:lastRenderedPageBreak/>
        <w:t>Если в браузер передается запрос</w:t>
      </w:r>
      <w:r w:rsidRPr="00586940">
        <w:rPr>
          <w:sz w:val="28"/>
          <w:szCs w:val="28"/>
        </w:rPr>
        <w:t xml:space="preserve"> /</w:t>
      </w:r>
      <w:r>
        <w:rPr>
          <w:sz w:val="28"/>
          <w:szCs w:val="28"/>
          <w:lang w:val="en-US"/>
        </w:rPr>
        <w:t>phones</w:t>
      </w:r>
      <w:r>
        <w:rPr>
          <w:sz w:val="28"/>
          <w:szCs w:val="28"/>
        </w:rPr>
        <w:t xml:space="preserve">, подгружаем шаблон </w:t>
      </w:r>
      <w:r>
        <w:rPr>
          <w:sz w:val="28"/>
          <w:szCs w:val="28"/>
          <w:lang w:val="en-US"/>
        </w:rPr>
        <w:t>phone</w:t>
      </w:r>
      <w:r w:rsidRPr="00586940">
        <w:rPr>
          <w:sz w:val="28"/>
          <w:szCs w:val="28"/>
        </w:rPr>
        <w:t>-</w:t>
      </w:r>
      <w:r>
        <w:rPr>
          <w:sz w:val="28"/>
          <w:szCs w:val="28"/>
          <w:lang w:val="en-US"/>
        </w:rPr>
        <w:t>list</w:t>
      </w:r>
      <w:r w:rsidRPr="00586940">
        <w:rPr>
          <w:sz w:val="28"/>
          <w:szCs w:val="28"/>
        </w:rPr>
        <w:t>.</w:t>
      </w:r>
      <w:r>
        <w:rPr>
          <w:sz w:val="28"/>
          <w:szCs w:val="28"/>
          <w:lang w:val="en-US"/>
        </w:rPr>
        <w:t>html</w:t>
      </w:r>
      <w:r>
        <w:rPr>
          <w:sz w:val="28"/>
          <w:szCs w:val="28"/>
        </w:rPr>
        <w:t xml:space="preserve"> из папки</w:t>
      </w:r>
      <w:r w:rsidRPr="00586940">
        <w:rPr>
          <w:sz w:val="28"/>
          <w:szCs w:val="28"/>
        </w:rPr>
        <w:t xml:space="preserve"> </w:t>
      </w:r>
      <w:r>
        <w:rPr>
          <w:sz w:val="28"/>
          <w:szCs w:val="28"/>
          <w:lang w:val="en-US"/>
        </w:rPr>
        <w:t>partials</w:t>
      </w:r>
      <w:r>
        <w:rPr>
          <w:sz w:val="28"/>
          <w:szCs w:val="28"/>
        </w:rPr>
        <w:t>. Вот его листинг:</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86940" w:rsidRPr="008D23C1" w:rsidTr="004953C2">
        <w:tc>
          <w:tcPr>
            <w:tcW w:w="9072" w:type="dxa"/>
            <w:shd w:val="clear" w:color="auto" w:fill="9BBB59"/>
          </w:tcPr>
          <w:p w:rsidR="00586940" w:rsidRPr="0051295F" w:rsidRDefault="00586940" w:rsidP="00586940">
            <w:pPr>
              <w:jc w:val="center"/>
              <w:rPr>
                <w:b/>
                <w:bCs/>
                <w:color w:val="FFFEFF"/>
              </w:rPr>
            </w:pPr>
            <w:r>
              <w:rPr>
                <w:b/>
                <w:bCs/>
                <w:color w:val="FFFEFF"/>
              </w:rPr>
              <w:t xml:space="preserve">Листинг </w:t>
            </w:r>
            <w:r>
              <w:rPr>
                <w:b/>
                <w:bCs/>
                <w:color w:val="FFFEFF"/>
                <w:lang w:val="en-US"/>
              </w:rPr>
              <w:t>phone-list.html</w:t>
            </w:r>
            <w:r w:rsidRPr="00F2598A">
              <w:rPr>
                <w:b/>
                <w:bCs/>
                <w:color w:val="FFFEFF"/>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2</w:t>
            </w:r>
            <w:r w:rsidRPr="008D23C1">
              <w:rPr>
                <w:b/>
                <w:bCs/>
                <w:color w:val="FFFEFF"/>
                <w:lang w:val="en-US"/>
              </w:rPr>
              <w:t>.</w:t>
            </w:r>
            <w:r w:rsidR="0051295F">
              <w:rPr>
                <w:b/>
                <w:bCs/>
                <w:color w:val="FFFEFF"/>
              </w:rPr>
              <w:t>3</w:t>
            </w:r>
          </w:p>
        </w:tc>
      </w:tr>
      <w:tr w:rsidR="00586940" w:rsidRPr="00FC27DF" w:rsidTr="004953C2">
        <w:trPr>
          <w:trHeight w:val="359"/>
        </w:trPr>
        <w:tc>
          <w:tcPr>
            <w:tcW w:w="9072" w:type="dxa"/>
          </w:tcPr>
          <w:p w:rsidR="00586940" w:rsidRPr="00586940" w:rsidRDefault="00586940" w:rsidP="00586940">
            <w:pPr>
              <w:pStyle w:val="ae"/>
              <w:rPr>
                <w:rFonts w:ascii="Courier New" w:hAnsi="Courier New" w:cs="Courier New"/>
              </w:rPr>
            </w:pPr>
            <w:r w:rsidRPr="00586940">
              <w:rPr>
                <w:rFonts w:ascii="Courier New" w:hAnsi="Courier New" w:cs="Courier New"/>
              </w:rPr>
              <w:t>&lt;div class="container-fluid"&gt;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 class="row"&gt;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 class="col-md-2"&gt;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&lt;!--Sidebar content--&gt;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Search: &lt;input ng-model="query"&gt;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Sort by:</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&lt;select ng-model="orderProp"&gt;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&lt;option value="name"&gt;Alphabetical&lt;/option&gt;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&lt;option value="age"&gt;Newest&lt;/option&gt;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&lt;/select&gt;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 class="col-md-10"&gt;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&lt;!--Body content--&gt;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&lt;ul class="phones"&gt;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&lt;li ng-repeat="phone in phones | filter:query | orde</w:t>
            </w:r>
            <w:r w:rsidRPr="00586940">
              <w:rPr>
                <w:rFonts w:ascii="Courier New" w:hAnsi="Courier New" w:cs="Courier New"/>
              </w:rPr>
              <w:t>r</w:t>
            </w:r>
            <w:r w:rsidRPr="00586940">
              <w:rPr>
                <w:rFonts w:ascii="Courier New" w:hAnsi="Courier New" w:cs="Courier New"/>
              </w:rPr>
              <w:t>By:orderProp" class="thumbnail"&gt;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&lt;a href="#</w:t>
            </w:r>
            <w:r w:rsidRPr="0051295F">
              <w:rPr>
                <w:rFonts w:ascii="Courier New" w:hAnsi="Courier New" w:cs="Courier New"/>
                <w:b/>
              </w:rPr>
              <w:t>/phones/{{phone.id}}</w:t>
            </w:r>
            <w:r w:rsidRPr="00586940">
              <w:rPr>
                <w:rFonts w:ascii="Courier New" w:hAnsi="Courier New" w:cs="Courier New"/>
              </w:rPr>
              <w:t>" class="thumb"&gt;&lt;img ng-src="</w:t>
            </w:r>
            <w:r w:rsidRPr="0051295F">
              <w:rPr>
                <w:rFonts w:ascii="Courier New" w:hAnsi="Courier New" w:cs="Courier New"/>
                <w:b/>
              </w:rPr>
              <w:t>{{phone.imageUrl}}</w:t>
            </w:r>
            <w:r w:rsidRPr="00586940">
              <w:rPr>
                <w:rFonts w:ascii="Courier New" w:hAnsi="Courier New" w:cs="Courier New"/>
              </w:rPr>
              <w:t>"&gt;&lt;/a&gt;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&lt;a href="#/phones/{{phone.id}}"&gt;{{phone.name}}&lt;/a&gt;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&lt;p&gt;{{phone.snippet}}&lt;/p&gt;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&lt;/li&gt;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&lt;/ul&gt;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&lt;/div&gt;</w:t>
            </w:r>
          </w:p>
          <w:p w:rsidR="00586940" w:rsidRPr="00FC27DF" w:rsidRDefault="00586940" w:rsidP="00586940">
            <w:pPr>
              <w:pStyle w:val="ae"/>
              <w:rPr>
                <w:rFonts w:ascii="Courier New" w:hAnsi="Courier New" w:cs="Courier New"/>
              </w:rPr>
            </w:pPr>
            <w:r w:rsidRPr="00586940">
              <w:rPr>
                <w:rFonts w:ascii="Courier New" w:hAnsi="Courier New" w:cs="Courier New"/>
              </w:rPr>
              <w:t>&lt;/div&gt;</w:t>
            </w:r>
          </w:p>
        </w:tc>
      </w:tr>
    </w:tbl>
    <w:p w:rsidR="00586940" w:rsidRDefault="00DA15A4" w:rsidP="00540132">
      <w:pPr>
        <w:spacing w:before="100" w:beforeAutospacing="1" w:after="100" w:afterAutospacing="1"/>
        <w:rPr>
          <w:sz w:val="28"/>
          <w:szCs w:val="28"/>
        </w:rPr>
      </w:pPr>
      <w:r>
        <w:rPr>
          <w:sz w:val="28"/>
          <w:szCs w:val="28"/>
        </w:rPr>
        <w:t xml:space="preserve">Всё, что будет идти после </w:t>
      </w:r>
      <w:r>
        <w:rPr>
          <w:sz w:val="28"/>
          <w:szCs w:val="28"/>
          <w:lang w:val="en-US"/>
        </w:rPr>
        <w:t>phones</w:t>
      </w:r>
      <w:r w:rsidRPr="00DA15A4">
        <w:rPr>
          <w:sz w:val="28"/>
          <w:szCs w:val="28"/>
        </w:rPr>
        <w:t>/</w:t>
      </w:r>
      <w:r w:rsidR="00341C20">
        <w:rPr>
          <w:sz w:val="28"/>
          <w:szCs w:val="28"/>
        </w:rPr>
        <w:t>,</w:t>
      </w:r>
      <w:r>
        <w:rPr>
          <w:sz w:val="28"/>
          <w:szCs w:val="28"/>
        </w:rPr>
        <w:t xml:space="preserve"> воспринимается как параметр адресной строки с именем </w:t>
      </w:r>
      <w:r>
        <w:rPr>
          <w:sz w:val="28"/>
          <w:szCs w:val="28"/>
          <w:lang w:val="en-US"/>
        </w:rPr>
        <w:t>phoneId</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A15A4" w:rsidRPr="006E7EE0" w:rsidTr="004953C2">
        <w:tc>
          <w:tcPr>
            <w:tcW w:w="9072" w:type="dxa"/>
            <w:shd w:val="clear" w:color="auto" w:fill="9BBB59"/>
          </w:tcPr>
          <w:p w:rsidR="00DA15A4" w:rsidRPr="0051295F" w:rsidRDefault="00DA15A4" w:rsidP="007F4565">
            <w:pPr>
              <w:jc w:val="center"/>
              <w:rPr>
                <w:b/>
                <w:bCs/>
                <w:color w:val="FFFEFF"/>
                <w:lang w:val="en-US"/>
              </w:rPr>
            </w:pPr>
            <w:r>
              <w:rPr>
                <w:b/>
                <w:bCs/>
                <w:color w:val="FFFEFF"/>
              </w:rPr>
              <w:t>Листинг</w:t>
            </w:r>
            <w:r w:rsidRPr="007F4565">
              <w:rPr>
                <w:b/>
                <w:bCs/>
                <w:color w:val="FFFEFF"/>
                <w:lang w:val="en-US"/>
              </w:rPr>
              <w:t xml:space="preserve"> </w:t>
            </w:r>
            <w:r>
              <w:rPr>
                <w:b/>
                <w:bCs/>
                <w:color w:val="FFFEFF"/>
                <w:lang w:val="en-US"/>
              </w:rPr>
              <w:t>phone-detail.html</w:t>
            </w:r>
            <w:r w:rsidRPr="007F4565">
              <w:rPr>
                <w:b/>
                <w:bCs/>
                <w:color w:val="FFFEFF"/>
                <w:lang w:val="en-US"/>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sidRPr="0051295F">
              <w:rPr>
                <w:b/>
                <w:bCs/>
                <w:color w:val="FFFEFF"/>
                <w:lang w:val="en-US"/>
              </w:rPr>
              <w:t>2</w:t>
            </w:r>
            <w:r w:rsidRPr="008D23C1">
              <w:rPr>
                <w:b/>
                <w:bCs/>
                <w:color w:val="FFFEFF"/>
                <w:lang w:val="en-US"/>
              </w:rPr>
              <w:t>.</w:t>
            </w:r>
            <w:r w:rsidR="0051295F" w:rsidRPr="0051295F">
              <w:rPr>
                <w:b/>
                <w:bCs/>
                <w:color w:val="FFFEFF"/>
                <w:lang w:val="en-US"/>
              </w:rPr>
              <w:t>4</w:t>
            </w:r>
          </w:p>
        </w:tc>
      </w:tr>
      <w:tr w:rsidR="00DA15A4" w:rsidRPr="006E7EE0" w:rsidTr="004953C2">
        <w:trPr>
          <w:trHeight w:val="359"/>
        </w:trPr>
        <w:tc>
          <w:tcPr>
            <w:tcW w:w="9072" w:type="dxa"/>
          </w:tcPr>
          <w:p w:rsidR="00DA15A4" w:rsidRPr="002D6BE4" w:rsidRDefault="007F4565" w:rsidP="004953C2">
            <w:pPr>
              <w:pStyle w:val="ae"/>
              <w:rPr>
                <w:rFonts w:ascii="Courier New" w:hAnsi="Courier New" w:cs="Courier New"/>
              </w:rPr>
            </w:pPr>
            <w:r w:rsidRPr="002D6BE4">
              <w:rPr>
                <w:rFonts w:ascii="Courier New" w:hAnsi="Courier New" w:cs="Courier New"/>
                <w:lang w:eastAsia="ru-RU"/>
              </w:rPr>
              <w:t xml:space="preserve">TBD: detail view for &lt;span&gt;{{phoneId}}&lt;/span&gt; </w:t>
            </w:r>
          </w:p>
        </w:tc>
      </w:tr>
    </w:tbl>
    <w:p w:rsidR="00DA15A4" w:rsidRPr="00B328CF" w:rsidRDefault="007F4565" w:rsidP="00540132">
      <w:pPr>
        <w:spacing w:before="100" w:beforeAutospacing="1" w:after="100" w:afterAutospacing="1"/>
        <w:rPr>
          <w:sz w:val="28"/>
          <w:szCs w:val="28"/>
        </w:rPr>
      </w:pPr>
      <w:r>
        <w:rPr>
          <w:sz w:val="28"/>
          <w:szCs w:val="28"/>
        </w:rPr>
        <w:t>А вот и сам контроллер, файл</w:t>
      </w:r>
      <w:r w:rsidRPr="007F4565">
        <w:rPr>
          <w:sz w:val="28"/>
          <w:szCs w:val="28"/>
        </w:rPr>
        <w:t xml:space="preserve"> </w:t>
      </w:r>
      <w:r>
        <w:rPr>
          <w:sz w:val="28"/>
          <w:szCs w:val="28"/>
          <w:lang w:val="en-US"/>
        </w:rPr>
        <w:t>controller</w:t>
      </w:r>
      <w:r w:rsidRPr="007F4565">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F4565" w:rsidRPr="007F4565" w:rsidTr="004953C2">
        <w:tc>
          <w:tcPr>
            <w:tcW w:w="9072" w:type="dxa"/>
            <w:shd w:val="clear" w:color="auto" w:fill="9BBB59"/>
          </w:tcPr>
          <w:p w:rsidR="007F4565" w:rsidRPr="0051295F" w:rsidRDefault="007F4565" w:rsidP="004953C2">
            <w:pPr>
              <w:jc w:val="center"/>
              <w:rPr>
                <w:b/>
                <w:bCs/>
                <w:color w:val="FFFEFF"/>
              </w:rPr>
            </w:pPr>
            <w:r>
              <w:rPr>
                <w:b/>
                <w:bCs/>
                <w:color w:val="FFFEFF"/>
              </w:rPr>
              <w:lastRenderedPageBreak/>
              <w:t>Листинг</w:t>
            </w:r>
            <w:r w:rsidRPr="007F4565">
              <w:rPr>
                <w:b/>
                <w:bCs/>
                <w:color w:val="FFFEFF"/>
                <w:lang w:val="en-US"/>
              </w:rPr>
              <w:t xml:space="preserve"> </w:t>
            </w:r>
            <w:r w:rsidR="004953C2">
              <w:rPr>
                <w:b/>
                <w:bCs/>
                <w:color w:val="FFFEFF"/>
                <w:lang w:val="en-US"/>
              </w:rPr>
              <w:t>controller.js</w:t>
            </w:r>
            <w:r w:rsidRPr="007F4565">
              <w:rPr>
                <w:b/>
                <w:bCs/>
                <w:color w:val="FFFEFF"/>
                <w:lang w:val="en-US"/>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2</w:t>
            </w:r>
            <w:r w:rsidRPr="008D23C1">
              <w:rPr>
                <w:b/>
                <w:bCs/>
                <w:color w:val="FFFEFF"/>
                <w:lang w:val="en-US"/>
              </w:rPr>
              <w:t>.</w:t>
            </w:r>
            <w:r w:rsidR="0051295F">
              <w:rPr>
                <w:b/>
                <w:bCs/>
                <w:color w:val="FFFEFF"/>
              </w:rPr>
              <w:t>5</w:t>
            </w:r>
          </w:p>
        </w:tc>
      </w:tr>
      <w:tr w:rsidR="007F4565" w:rsidRPr="007F4565" w:rsidTr="004953C2">
        <w:trPr>
          <w:trHeight w:val="359"/>
        </w:trPr>
        <w:tc>
          <w:tcPr>
            <w:tcW w:w="9072" w:type="dxa"/>
          </w:tcPr>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'use strict';</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Controllers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var phonecatControllers = angular.module('phonecatControllers',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phonecatControllers.controller('PhoneListCtrl', ['$scope', '$http',</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function($scope, $http) {</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$http.get('phones/phones.json').success(function(data) {</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$scope.phones = data;</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$scope.orderProp = 'age';</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phonecatControllers.controller('PhoneDetailCtrl', ['$scope', '$routeParams',</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function($scope, $routeParams) {</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$scope.phoneId = $routeParams.phoneId;</w:t>
            </w:r>
          </w:p>
          <w:p w:rsidR="007F4565" w:rsidRPr="00FC27DF" w:rsidRDefault="004953C2" w:rsidP="004953C2">
            <w:pPr>
              <w:pStyle w:val="ae"/>
              <w:rPr>
                <w:rFonts w:ascii="Courier New" w:hAnsi="Courier New" w:cs="Courier New"/>
              </w:rPr>
            </w:pPr>
            <w:r w:rsidRPr="002D6BE4">
              <w:rPr>
                <w:rFonts w:ascii="Courier New" w:hAnsi="Courier New" w:cs="Courier New"/>
                <w:lang w:eastAsia="ru-RU"/>
              </w:rPr>
              <w:t xml:space="preserve">  }]);</w:t>
            </w:r>
          </w:p>
        </w:tc>
      </w:tr>
    </w:tbl>
    <w:p w:rsidR="007F4565" w:rsidRPr="007F4565" w:rsidRDefault="007F4565" w:rsidP="00540132">
      <w:pPr>
        <w:spacing w:before="100" w:beforeAutospacing="1" w:after="100" w:afterAutospacing="1"/>
        <w:rPr>
          <w:sz w:val="28"/>
          <w:szCs w:val="28"/>
          <w:lang w:val="en-US"/>
        </w:rPr>
      </w:pPr>
    </w:p>
    <w:p w:rsidR="004053B2" w:rsidRPr="00B04D67" w:rsidRDefault="004053B2" w:rsidP="00255063">
      <w:pPr>
        <w:spacing w:before="100" w:beforeAutospacing="1" w:after="100" w:afterAutospacing="1"/>
        <w:ind w:left="360"/>
        <w:rPr>
          <w:sz w:val="28"/>
          <w:szCs w:val="28"/>
        </w:rPr>
      </w:pPr>
    </w:p>
    <w:p w:rsidR="004953C2" w:rsidRPr="004953C2" w:rsidRDefault="004953C2" w:rsidP="005A6282">
      <w:pPr>
        <w:pStyle w:val="1"/>
        <w:jc w:val="center"/>
        <w:rPr>
          <w:rFonts w:ascii="Times New Roman" w:hAnsi="Times New Roman"/>
          <w:lang w:val="en-US"/>
        </w:rPr>
      </w:pPr>
      <w:r>
        <w:rPr>
          <w:rFonts w:ascii="Times New Roman" w:hAnsi="Times New Roman"/>
        </w:rPr>
        <w:lastRenderedPageBreak/>
        <w:t>Приложение</w:t>
      </w:r>
      <w:r w:rsidR="005A6282" w:rsidRPr="004953C2">
        <w:rPr>
          <w:rFonts w:ascii="Times New Roman" w:hAnsi="Times New Roman"/>
          <w:lang w:val="en-US"/>
        </w:rPr>
        <w:t xml:space="preserve"> </w:t>
      </w:r>
    </w:p>
    <w:p w:rsidR="00C560FA" w:rsidRPr="00F9644E" w:rsidRDefault="00C560FA" w:rsidP="00C560FA">
      <w:pPr>
        <w:pStyle w:val="1"/>
        <w:jc w:val="center"/>
        <w:rPr>
          <w:rFonts w:ascii="Times New Roman" w:hAnsi="Times New Roman"/>
          <w:lang w:val="en-US"/>
        </w:rPr>
      </w:pPr>
      <w:r>
        <w:rPr>
          <w:rFonts w:ascii="Times New Roman" w:hAnsi="Times New Roman"/>
          <w:lang w:val="en-US"/>
        </w:rPr>
        <w:t>1</w:t>
      </w:r>
      <w:r w:rsidRPr="004953C2">
        <w:rPr>
          <w:rFonts w:ascii="Times New Roman" w:hAnsi="Times New Roman"/>
        </w:rPr>
        <w:t xml:space="preserve">. </w:t>
      </w:r>
      <w:r w:rsidR="00F9644E">
        <w:rPr>
          <w:rFonts w:ascii="Times New Roman" w:hAnsi="Times New Roman"/>
        </w:rPr>
        <w:t>Стандартные объекты</w:t>
      </w:r>
      <w:r w:rsidR="00F9644E">
        <w:rPr>
          <w:rFonts w:ascii="Times New Roman" w:hAnsi="Times New Roman"/>
          <w:lang w:val="en-US"/>
        </w:rPr>
        <w:t xml:space="preserve"> JavaScript</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Array</w:t>
      </w:r>
      <w:r w:rsidR="00F9644E" w:rsidRPr="00F9644E">
        <w:rPr>
          <w:rFonts w:ascii="Times New Roman" w:hAnsi="Times New Roman"/>
          <w:sz w:val="28"/>
          <w:szCs w:val="28"/>
        </w:rPr>
        <w:t xml:space="preserve"> </w:t>
      </w:r>
      <w:r w:rsidRPr="00C560FA">
        <w:rPr>
          <w:rFonts w:ascii="Times New Roman" w:hAnsi="Times New Roman"/>
          <w:b w:val="0"/>
          <w:sz w:val="28"/>
          <w:szCs w:val="28"/>
        </w:rPr>
        <w:t>Массив пронумерованных элементов, также может служить стеком или очередью</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Boolean</w:t>
      </w:r>
      <w:r w:rsidR="00F9644E" w:rsidRPr="00F9644E">
        <w:rPr>
          <w:rFonts w:ascii="Times New Roman" w:hAnsi="Times New Roman"/>
          <w:sz w:val="28"/>
          <w:szCs w:val="28"/>
        </w:rPr>
        <w:t xml:space="preserve"> </w:t>
      </w:r>
      <w:r w:rsidRPr="00C560FA">
        <w:rPr>
          <w:rFonts w:ascii="Times New Roman" w:hAnsi="Times New Roman"/>
          <w:b w:val="0"/>
          <w:sz w:val="28"/>
          <w:szCs w:val="28"/>
        </w:rPr>
        <w:t>Объект для булевых значений</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 xml:space="preserve">Date </w:t>
      </w:r>
      <w:r w:rsidRPr="00C560FA">
        <w:rPr>
          <w:rFonts w:ascii="Times New Roman" w:hAnsi="Times New Roman"/>
          <w:b w:val="0"/>
          <w:sz w:val="28"/>
          <w:szCs w:val="28"/>
        </w:rPr>
        <w:t>Функции для работы с датой и временем</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Error</w:t>
      </w:r>
      <w:r w:rsidR="00F9644E" w:rsidRPr="00F9644E">
        <w:rPr>
          <w:rFonts w:ascii="Times New Roman" w:hAnsi="Times New Roman"/>
          <w:sz w:val="28"/>
          <w:szCs w:val="28"/>
        </w:rPr>
        <w:t xml:space="preserve"> </w:t>
      </w:r>
      <w:r w:rsidRPr="00C560FA">
        <w:rPr>
          <w:rFonts w:ascii="Times New Roman" w:hAnsi="Times New Roman"/>
          <w:b w:val="0"/>
          <w:sz w:val="28"/>
          <w:szCs w:val="28"/>
        </w:rPr>
        <w:t>объект для представления ошибок</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EvalError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при выполнении функции eval</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Function</w:t>
      </w:r>
      <w:r w:rsidR="00F9644E" w:rsidRPr="00F9644E">
        <w:rPr>
          <w:rFonts w:ascii="Times New Roman" w:hAnsi="Times New Roman"/>
          <w:sz w:val="28"/>
          <w:szCs w:val="28"/>
        </w:rPr>
        <w:t xml:space="preserve"> </w:t>
      </w:r>
      <w:r w:rsidRPr="00C560FA">
        <w:rPr>
          <w:rFonts w:ascii="Times New Roman" w:hAnsi="Times New Roman"/>
          <w:b w:val="0"/>
          <w:sz w:val="28"/>
          <w:szCs w:val="28"/>
        </w:rPr>
        <w:t>Каждая функция в яваскрипт является объектом класса Function.</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Math</w:t>
      </w:r>
      <w:r w:rsidR="00F9644E" w:rsidRPr="00F9644E">
        <w:rPr>
          <w:rFonts w:ascii="Times New Roman" w:hAnsi="Times New Roman"/>
          <w:sz w:val="28"/>
          <w:szCs w:val="28"/>
        </w:rPr>
        <w:t xml:space="preserve"> </w:t>
      </w:r>
      <w:r w:rsidRPr="00C560FA">
        <w:rPr>
          <w:rFonts w:ascii="Times New Roman" w:hAnsi="Times New Roman"/>
          <w:b w:val="0"/>
          <w:sz w:val="28"/>
          <w:szCs w:val="28"/>
        </w:rPr>
        <w:t>Встроенный объект, предоставляющий константы и методы для мат</w:t>
      </w:r>
      <w:r w:rsidRPr="00C560FA">
        <w:rPr>
          <w:rFonts w:ascii="Times New Roman" w:hAnsi="Times New Roman"/>
          <w:b w:val="0"/>
          <w:sz w:val="28"/>
          <w:szCs w:val="28"/>
        </w:rPr>
        <w:t>е</w:t>
      </w:r>
      <w:r w:rsidRPr="00C560FA">
        <w:rPr>
          <w:rFonts w:ascii="Times New Roman" w:hAnsi="Times New Roman"/>
          <w:b w:val="0"/>
          <w:sz w:val="28"/>
          <w:szCs w:val="28"/>
        </w:rPr>
        <w:t>матических вычислений.</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Number</w:t>
      </w:r>
      <w:r w:rsidR="00F9644E" w:rsidRPr="00F9644E">
        <w:rPr>
          <w:rFonts w:ascii="Times New Roman" w:hAnsi="Times New Roman"/>
          <w:sz w:val="28"/>
          <w:szCs w:val="28"/>
        </w:rPr>
        <w:t xml:space="preserve"> </w:t>
      </w:r>
      <w:r w:rsidRPr="00C560FA">
        <w:rPr>
          <w:rFonts w:ascii="Times New Roman" w:hAnsi="Times New Roman"/>
          <w:b w:val="0"/>
          <w:sz w:val="28"/>
          <w:szCs w:val="28"/>
        </w:rPr>
        <w:t>Объект для работы с числами</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Object</w:t>
      </w:r>
      <w:r w:rsidR="00F9644E" w:rsidRPr="00F9644E">
        <w:rPr>
          <w:rFonts w:ascii="Times New Roman" w:hAnsi="Times New Roman"/>
          <w:sz w:val="28"/>
          <w:szCs w:val="28"/>
        </w:rPr>
        <w:t xml:space="preserve"> </w:t>
      </w:r>
      <w:r w:rsidRPr="00C560FA">
        <w:rPr>
          <w:rFonts w:ascii="Times New Roman" w:hAnsi="Times New Roman"/>
          <w:b w:val="0"/>
          <w:sz w:val="28"/>
          <w:szCs w:val="28"/>
        </w:rPr>
        <w:t>Базовый объект javascript</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RangeError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когда число не лежит в нужном диапазоне</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ReferenceError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Ошибку при ссылке на несуществующую переменную</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RegExp</w:t>
      </w:r>
      <w:r w:rsidR="00F9644E" w:rsidRPr="00F9644E">
        <w:rPr>
          <w:rFonts w:ascii="Times New Roman" w:hAnsi="Times New Roman"/>
          <w:sz w:val="28"/>
          <w:szCs w:val="28"/>
        </w:rPr>
        <w:t xml:space="preserve"> </w:t>
      </w:r>
      <w:r w:rsidRPr="00C560FA">
        <w:rPr>
          <w:rFonts w:ascii="Times New Roman" w:hAnsi="Times New Roman"/>
          <w:b w:val="0"/>
          <w:sz w:val="28"/>
          <w:szCs w:val="28"/>
        </w:rPr>
        <w:t>Позволяет работать с регулярными выражениями.</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String</w:t>
      </w:r>
      <w:r w:rsidR="00F9644E" w:rsidRPr="00F9644E">
        <w:rPr>
          <w:rFonts w:ascii="Times New Roman" w:hAnsi="Times New Roman"/>
          <w:sz w:val="28"/>
          <w:szCs w:val="28"/>
        </w:rPr>
        <w:t xml:space="preserve"> </w:t>
      </w:r>
      <w:r w:rsidRPr="00C560FA">
        <w:rPr>
          <w:rFonts w:ascii="Times New Roman" w:hAnsi="Times New Roman"/>
          <w:b w:val="0"/>
          <w:sz w:val="28"/>
          <w:szCs w:val="28"/>
        </w:rPr>
        <w:t>Базовый объект для строк. Позволяет управлять текстовыми строками, форматировать их и выполнять поиск подстрок.</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SyntaxError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при интерпретации синтаксически неверного кода</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TypeError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в типе значения</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URIError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при некорректном URI</w:t>
      </w:r>
    </w:p>
    <w:p w:rsidR="00F9644E" w:rsidRPr="00FB234E" w:rsidRDefault="00C560FA" w:rsidP="00C560FA">
      <w:pPr>
        <w:pStyle w:val="1"/>
        <w:rPr>
          <w:rFonts w:ascii="Times New Roman" w:hAnsi="Times New Roman"/>
          <w:sz w:val="28"/>
          <w:szCs w:val="28"/>
        </w:rPr>
      </w:pPr>
      <w:r w:rsidRPr="00F9644E">
        <w:rPr>
          <w:rFonts w:ascii="Times New Roman" w:hAnsi="Times New Roman"/>
          <w:sz w:val="28"/>
          <w:szCs w:val="28"/>
        </w:rPr>
        <w:t>Объекты браузера</w:t>
      </w:r>
      <w:r w:rsidR="00F9644E" w:rsidRPr="00F9644E">
        <w:rPr>
          <w:rFonts w:ascii="Times New Roman" w:hAnsi="Times New Roman"/>
          <w:sz w:val="28"/>
          <w:szCs w:val="28"/>
        </w:rPr>
        <w:t xml:space="preserve"> </w:t>
      </w:r>
    </w:p>
    <w:p w:rsidR="00C560FA" w:rsidRPr="00FB234E" w:rsidRDefault="00C560FA" w:rsidP="00C560FA">
      <w:pPr>
        <w:pStyle w:val="1"/>
        <w:rPr>
          <w:rFonts w:ascii="Times New Roman" w:hAnsi="Times New Roman"/>
          <w:b w:val="0"/>
          <w:sz w:val="28"/>
          <w:szCs w:val="28"/>
        </w:rPr>
      </w:pPr>
      <w:r w:rsidRPr="00F9644E">
        <w:rPr>
          <w:rFonts w:ascii="Times New Roman" w:hAnsi="Times New Roman"/>
          <w:sz w:val="28"/>
          <w:szCs w:val="28"/>
        </w:rPr>
        <w:t>window</w:t>
      </w:r>
      <w:r w:rsidR="00F9644E" w:rsidRPr="00F9644E">
        <w:rPr>
          <w:rFonts w:ascii="Times New Roman" w:hAnsi="Times New Roman"/>
          <w:sz w:val="28"/>
          <w:szCs w:val="28"/>
        </w:rPr>
        <w:t xml:space="preserve"> </w:t>
      </w:r>
      <w:r w:rsidRPr="00C560FA">
        <w:rPr>
          <w:rFonts w:ascii="Times New Roman" w:hAnsi="Times New Roman"/>
          <w:b w:val="0"/>
          <w:sz w:val="28"/>
          <w:szCs w:val="28"/>
        </w:rPr>
        <w:t>Два в одном: глобальный объект и окно браузера</w:t>
      </w:r>
    </w:p>
    <w:p w:rsidR="00F9644E" w:rsidRPr="004953C2" w:rsidRDefault="00A312A2" w:rsidP="00F9644E">
      <w:pPr>
        <w:pStyle w:val="1"/>
        <w:jc w:val="center"/>
        <w:rPr>
          <w:rFonts w:ascii="Times New Roman" w:hAnsi="Times New Roman"/>
        </w:rPr>
      </w:pPr>
      <w:r>
        <w:rPr>
          <w:rFonts w:ascii="Times New Roman" w:hAnsi="Times New Roman"/>
        </w:rPr>
        <w:t>2</w:t>
      </w:r>
      <w:r w:rsidR="00F9644E" w:rsidRPr="004953C2">
        <w:rPr>
          <w:rFonts w:ascii="Times New Roman" w:hAnsi="Times New Roman"/>
        </w:rPr>
        <w:t xml:space="preserve">. </w:t>
      </w:r>
      <w:r w:rsidR="00F9644E">
        <w:rPr>
          <w:rFonts w:ascii="Times New Roman" w:hAnsi="Times New Roman"/>
        </w:rPr>
        <w:t>Глобальные методы</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alert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Выводит модальное окно с сообщением</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clearInterval</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Останавливает выполнение кода, заданное setInterval</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clearTimeout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Отменяет выполнение кода, заданное setTimeout</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lastRenderedPageBreak/>
        <w:t>confirm</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Выводит сообщение в окне с двумя кнопками: "ОК" и "ОТМЕНА" и возвращает выбор посетителя</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decodeURI</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Раскодирует URI, закодированный при помощи encodeURI</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decodeURIComponent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Раскодирует URI, закодированный при помощи encodeURIComponent</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encodeURI</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Кодирует URI, заменяя каждое вхождение определенных симв</w:t>
      </w:r>
      <w:r w:rsidRPr="00F9644E">
        <w:rPr>
          <w:rFonts w:ascii="Times New Roman" w:hAnsi="Times New Roman"/>
          <w:b w:val="0"/>
          <w:bCs w:val="0"/>
          <w:kern w:val="0"/>
          <w:sz w:val="28"/>
          <w:szCs w:val="28"/>
        </w:rPr>
        <w:t>о</w:t>
      </w:r>
      <w:r w:rsidRPr="00F9644E">
        <w:rPr>
          <w:rFonts w:ascii="Times New Roman" w:hAnsi="Times New Roman"/>
          <w:b w:val="0"/>
          <w:bCs w:val="0"/>
          <w:kern w:val="0"/>
          <w:sz w:val="28"/>
          <w:szCs w:val="28"/>
        </w:rPr>
        <w:t>лов на escape-последовательности, представляющие символ в кодировке UTF-8.</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encodeURIComponent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Кодирует компоненту URI, заменяя определенные символы на соответствующие UTF-8 escape-последовательности</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eval</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Выполняет строку javascript-кода без привязки к конкретному объекту.</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isFinite</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возвращает, является ли аргумент конечным числом</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isNaN</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Проверяет, является ли аргумент NaN</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parseFloat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преобразует строковой аргумент в число с плавающей точкой</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parseInt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преобразует строковой аргумент в целое число нужной системы счисления</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prompt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Выводит окно с указанным текстом и полем для пользовательского ввода.</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setInterval</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Выполняет код или функцию через указанный интервал времени</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setTimeout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 xml:space="preserve">Выполняет код или функцию после указанной задержки </w:t>
      </w:r>
    </w:p>
    <w:p w:rsidR="00A312A2" w:rsidRPr="00A312A2" w:rsidRDefault="00A312A2" w:rsidP="00A312A2">
      <w:pPr>
        <w:pStyle w:val="1"/>
        <w:jc w:val="center"/>
        <w:rPr>
          <w:rFonts w:ascii="Times New Roman" w:hAnsi="Times New Roman"/>
        </w:rPr>
      </w:pPr>
      <w:r>
        <w:rPr>
          <w:rFonts w:ascii="Times New Roman" w:hAnsi="Times New Roman"/>
        </w:rPr>
        <w:t>3</w:t>
      </w:r>
      <w:r w:rsidRPr="004953C2">
        <w:rPr>
          <w:rFonts w:ascii="Times New Roman" w:hAnsi="Times New Roman"/>
        </w:rPr>
        <w:t xml:space="preserve">. </w:t>
      </w:r>
      <w:r>
        <w:rPr>
          <w:rFonts w:ascii="Times New Roman" w:hAnsi="Times New Roman"/>
        </w:rPr>
        <w:t>Синтаксические конструкции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break</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Завершает текущий цикл или конструкции switch и label и передает управление на следующий вызов</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continue</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Прекращает текущую итерацию цикла и продолжает выполнение со следующей итерации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do..while</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Задает цикл с проверкой условия после каждой итерации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for</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Создать цикл, указав начальное состояние, условие и операцию обновл</w:t>
      </w:r>
      <w:r w:rsidRPr="00941ABB">
        <w:rPr>
          <w:rFonts w:ascii="Times New Roman" w:hAnsi="Times New Roman"/>
          <w:b w:val="0"/>
          <w:bCs w:val="0"/>
          <w:kern w:val="0"/>
          <w:sz w:val="28"/>
          <w:szCs w:val="28"/>
        </w:rPr>
        <w:t>е</w:t>
      </w:r>
      <w:r w:rsidRPr="00941ABB">
        <w:rPr>
          <w:rFonts w:ascii="Times New Roman" w:hAnsi="Times New Roman"/>
          <w:b w:val="0"/>
          <w:bCs w:val="0"/>
          <w:kern w:val="0"/>
          <w:sz w:val="28"/>
          <w:szCs w:val="28"/>
        </w:rPr>
        <w:t>ния состояния</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for..in</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Перебрать свойства объекта, для каждого свойства выполнить зада</w:t>
      </w:r>
      <w:r w:rsidRPr="00941ABB">
        <w:rPr>
          <w:rFonts w:ascii="Times New Roman" w:hAnsi="Times New Roman"/>
          <w:b w:val="0"/>
          <w:bCs w:val="0"/>
          <w:kern w:val="0"/>
          <w:sz w:val="28"/>
          <w:szCs w:val="28"/>
        </w:rPr>
        <w:t>н</w:t>
      </w:r>
      <w:r w:rsidRPr="00941ABB">
        <w:rPr>
          <w:rFonts w:ascii="Times New Roman" w:hAnsi="Times New Roman"/>
          <w:b w:val="0"/>
          <w:bCs w:val="0"/>
          <w:kern w:val="0"/>
          <w:sz w:val="28"/>
          <w:szCs w:val="28"/>
        </w:rPr>
        <w:t>ный код</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lastRenderedPageBreak/>
        <w:t>function</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Объявить функцию</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if</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Выполняет тот или иной блок кода в зависимости от того, верно ли условие</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label</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Указать идентификатор для использования в break и continue</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return</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Возвратить результат работы функции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switch</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Сравнивает значение выражения по различными вариантами и при совпадении выполняет соответствующий код</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throw</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Инициировать("бросить") исключение</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try..catch</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Ловить все исключения, выпадающие из блока кода</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var</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Объявить переменную (или несколько) в текущей области видимости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while</w:t>
      </w:r>
      <w:r>
        <w:rPr>
          <w:rFonts w:ascii="Times New Roman" w:hAnsi="Times New Roman"/>
          <w:bCs w:val="0"/>
          <w:kern w:val="0"/>
          <w:sz w:val="28"/>
          <w:szCs w:val="28"/>
        </w:rPr>
        <w:t xml:space="preserve"> </w:t>
      </w:r>
      <w:r w:rsidRPr="00941ABB">
        <w:rPr>
          <w:rFonts w:ascii="Times New Roman" w:hAnsi="Times New Roman"/>
          <w:b w:val="0"/>
          <w:bCs w:val="0"/>
          <w:kern w:val="0"/>
          <w:sz w:val="28"/>
          <w:szCs w:val="28"/>
        </w:rPr>
        <w:t>Задает цикл, который выполняется до тех пор, пока условие верно. Условие проверяется перед каждой итерацией.</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with</w:t>
      </w:r>
      <w:r>
        <w:rPr>
          <w:rFonts w:ascii="Times New Roman" w:hAnsi="Times New Roman"/>
          <w:bCs w:val="0"/>
          <w:kern w:val="0"/>
          <w:sz w:val="28"/>
          <w:szCs w:val="28"/>
        </w:rPr>
        <w:t xml:space="preserve"> </w:t>
      </w:r>
      <w:r w:rsidRPr="00941ABB">
        <w:rPr>
          <w:rFonts w:ascii="Times New Roman" w:hAnsi="Times New Roman"/>
          <w:b w:val="0"/>
          <w:bCs w:val="0"/>
          <w:kern w:val="0"/>
          <w:sz w:val="28"/>
          <w:szCs w:val="28"/>
        </w:rPr>
        <w:t>Добавить новую область видимости</w:t>
      </w:r>
    </w:p>
    <w:p w:rsid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Блок</w:t>
      </w:r>
      <w:r>
        <w:rPr>
          <w:rFonts w:ascii="Times New Roman" w:hAnsi="Times New Roman"/>
          <w:bCs w:val="0"/>
          <w:kern w:val="0"/>
          <w:sz w:val="28"/>
          <w:szCs w:val="28"/>
        </w:rPr>
        <w:t xml:space="preserve"> </w:t>
      </w:r>
      <w:r w:rsidRPr="00941ABB">
        <w:rPr>
          <w:rFonts w:ascii="Times New Roman" w:hAnsi="Times New Roman"/>
          <w:b w:val="0"/>
          <w:bCs w:val="0"/>
          <w:kern w:val="0"/>
          <w:sz w:val="28"/>
          <w:szCs w:val="28"/>
        </w:rPr>
        <w:t xml:space="preserve">Группировка javascript-вызовов внутри фигурных скобок </w:t>
      </w:r>
    </w:p>
    <w:p w:rsidR="004953C2" w:rsidRPr="00B862E9" w:rsidRDefault="004953C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4953C2" w:rsidRPr="004953C2" w:rsidRDefault="004953C2" w:rsidP="00540132">
      <w:pPr>
        <w:spacing w:before="100" w:beforeAutospacing="1" w:after="100" w:afterAutospacing="1"/>
        <w:rPr>
          <w:sz w:val="28"/>
          <w:szCs w:val="28"/>
        </w:rPr>
      </w:pPr>
    </w:p>
    <w:p w:rsidR="00ED460F" w:rsidRPr="00C64C92" w:rsidRDefault="00ED460F" w:rsidP="00C7045C">
      <w:pPr>
        <w:spacing w:before="100" w:beforeAutospacing="1" w:after="100" w:afterAutospacing="1"/>
        <w:rPr>
          <w:sz w:val="28"/>
          <w:szCs w:val="28"/>
        </w:rPr>
      </w:pPr>
    </w:p>
    <w:p w:rsidR="00CD1992" w:rsidRPr="00CD1992" w:rsidRDefault="00CD1992" w:rsidP="00DC5FAF">
      <w:pPr>
        <w:pStyle w:val="1"/>
        <w:widowControl w:val="0"/>
        <w:numPr>
          <w:ilvl w:val="0"/>
          <w:numId w:val="3"/>
        </w:numPr>
        <w:suppressAutoHyphens/>
        <w:spacing w:after="120"/>
        <w:jc w:val="center"/>
        <w:rPr>
          <w:sz w:val="28"/>
          <w:szCs w:val="28"/>
        </w:rPr>
      </w:pPr>
    </w:p>
    <w:p w:rsidR="007C4DAB" w:rsidRDefault="007C4DAB" w:rsidP="00DC5FAF">
      <w:pPr>
        <w:pStyle w:val="1"/>
        <w:widowControl w:val="0"/>
        <w:numPr>
          <w:ilvl w:val="0"/>
          <w:numId w:val="3"/>
        </w:numPr>
        <w:suppressAutoHyphens/>
        <w:spacing w:after="120"/>
        <w:jc w:val="center"/>
        <w:rPr>
          <w:sz w:val="28"/>
          <w:szCs w:val="28"/>
        </w:rPr>
      </w:pPr>
      <w:r>
        <w:t>Список используемой литературы</w:t>
      </w:r>
    </w:p>
    <w:p w:rsidR="007C4DAB" w:rsidRDefault="007C4DAB" w:rsidP="00965613">
      <w:pPr>
        <w:rPr>
          <w:sz w:val="28"/>
          <w:szCs w:val="28"/>
        </w:rPr>
      </w:pPr>
    </w:p>
    <w:p w:rsidR="0095429D" w:rsidRPr="0095429D" w:rsidRDefault="0095429D" w:rsidP="00965613">
      <w:pPr>
        <w:rPr>
          <w:sz w:val="28"/>
          <w:szCs w:val="28"/>
        </w:rPr>
      </w:pPr>
      <w:r>
        <w:rPr>
          <w:sz w:val="28"/>
          <w:szCs w:val="28"/>
        </w:rPr>
        <w:t>«</w:t>
      </w:r>
      <w:r>
        <w:rPr>
          <w:sz w:val="28"/>
          <w:szCs w:val="28"/>
          <w:lang w:val="en-US"/>
        </w:rPr>
        <w:t>JavaScript</w:t>
      </w:r>
      <w:r>
        <w:rPr>
          <w:sz w:val="28"/>
          <w:szCs w:val="28"/>
        </w:rPr>
        <w:t>. Подробное руководство»</w:t>
      </w:r>
      <w:r w:rsidRPr="00930F43">
        <w:rPr>
          <w:sz w:val="28"/>
          <w:szCs w:val="28"/>
        </w:rPr>
        <w:t xml:space="preserve"> </w:t>
      </w:r>
      <w:r>
        <w:rPr>
          <w:sz w:val="28"/>
          <w:szCs w:val="28"/>
        </w:rPr>
        <w:t>Дэвид Флэнаган.</w:t>
      </w:r>
    </w:p>
    <w:p w:rsidR="007C4DAB" w:rsidRDefault="007C4DAB" w:rsidP="00965613">
      <w:pPr>
        <w:rPr>
          <w:sz w:val="28"/>
          <w:szCs w:val="28"/>
        </w:rPr>
      </w:pPr>
      <w:r>
        <w:rPr>
          <w:sz w:val="28"/>
          <w:szCs w:val="28"/>
        </w:rPr>
        <w:t>«</w:t>
      </w:r>
      <w:r>
        <w:rPr>
          <w:sz w:val="28"/>
          <w:szCs w:val="28"/>
          <w:lang w:val="en-US"/>
        </w:rPr>
        <w:t>HTML</w:t>
      </w:r>
      <w:r w:rsidRPr="00965613">
        <w:rPr>
          <w:sz w:val="28"/>
          <w:szCs w:val="28"/>
        </w:rPr>
        <w:t xml:space="preserve">5 </w:t>
      </w:r>
      <w:r>
        <w:rPr>
          <w:sz w:val="28"/>
          <w:szCs w:val="28"/>
        </w:rPr>
        <w:t>для профессионалов», Хуан Диего Гоше, издательство Питер, 2013 год.</w:t>
      </w:r>
    </w:p>
    <w:p w:rsidR="007C4DAB" w:rsidRDefault="007C4DAB" w:rsidP="00965613">
      <w:pPr>
        <w:rPr>
          <w:sz w:val="28"/>
          <w:szCs w:val="28"/>
        </w:rPr>
      </w:pPr>
      <w:r>
        <w:rPr>
          <w:sz w:val="28"/>
          <w:szCs w:val="28"/>
        </w:rPr>
        <w:t>«</w:t>
      </w:r>
      <w:r>
        <w:rPr>
          <w:sz w:val="28"/>
          <w:szCs w:val="28"/>
          <w:lang w:val="en-US"/>
        </w:rPr>
        <w:t>HTML</w:t>
      </w:r>
      <w:r w:rsidRPr="00C049B7">
        <w:rPr>
          <w:sz w:val="28"/>
          <w:szCs w:val="28"/>
        </w:rPr>
        <w:t xml:space="preserve">5. </w:t>
      </w:r>
      <w:r>
        <w:rPr>
          <w:sz w:val="28"/>
          <w:szCs w:val="28"/>
        </w:rPr>
        <w:t xml:space="preserve">Недостающее руководство», Мэтью Мак-Дональд, издательство </w:t>
      </w:r>
      <w:r>
        <w:rPr>
          <w:sz w:val="28"/>
          <w:szCs w:val="28"/>
          <w:lang w:val="en-US"/>
        </w:rPr>
        <w:t>O</w:t>
      </w:r>
      <w:r w:rsidRPr="00C049B7">
        <w:rPr>
          <w:sz w:val="28"/>
          <w:szCs w:val="28"/>
        </w:rPr>
        <w:t>’</w:t>
      </w:r>
      <w:r>
        <w:rPr>
          <w:sz w:val="28"/>
          <w:szCs w:val="28"/>
          <w:lang w:val="en-US"/>
        </w:rPr>
        <w:t>REILY</w:t>
      </w:r>
      <w:r>
        <w:rPr>
          <w:sz w:val="28"/>
          <w:szCs w:val="28"/>
        </w:rPr>
        <w:t>, 2012 год.</w:t>
      </w:r>
    </w:p>
    <w:p w:rsidR="007C4DAB" w:rsidRDefault="007C4DAB" w:rsidP="00965613">
      <w:pPr>
        <w:rPr>
          <w:sz w:val="28"/>
          <w:szCs w:val="28"/>
        </w:rPr>
      </w:pPr>
      <w:r>
        <w:rPr>
          <w:sz w:val="28"/>
          <w:szCs w:val="28"/>
        </w:rPr>
        <w:t>«</w:t>
      </w:r>
      <w:r w:rsidRPr="00C049B7">
        <w:rPr>
          <w:sz w:val="28"/>
          <w:szCs w:val="28"/>
        </w:rPr>
        <w:t>HTML5 и CSS3. Веб-разработка</w:t>
      </w:r>
      <w:r>
        <w:rPr>
          <w:sz w:val="28"/>
          <w:szCs w:val="28"/>
        </w:rPr>
        <w:t xml:space="preserve"> по стандартам нового поколения»</w:t>
      </w:r>
      <w:r w:rsidRPr="00C049B7">
        <w:rPr>
          <w:sz w:val="28"/>
          <w:szCs w:val="28"/>
        </w:rPr>
        <w:t>, Хоган Б.</w:t>
      </w:r>
      <w:r>
        <w:rPr>
          <w:sz w:val="28"/>
          <w:szCs w:val="28"/>
        </w:rPr>
        <w:t>, издательство Питер,</w:t>
      </w:r>
      <w:r w:rsidRPr="00C049B7">
        <w:rPr>
          <w:sz w:val="28"/>
          <w:szCs w:val="28"/>
        </w:rPr>
        <w:t xml:space="preserve"> 2012</w:t>
      </w:r>
    </w:p>
    <w:p w:rsidR="00446345" w:rsidRPr="00B328CF" w:rsidRDefault="00446345" w:rsidP="00965613">
      <w:pPr>
        <w:rPr>
          <w:sz w:val="28"/>
          <w:szCs w:val="28"/>
        </w:rPr>
      </w:pPr>
      <w:r>
        <w:rPr>
          <w:sz w:val="28"/>
          <w:szCs w:val="28"/>
        </w:rPr>
        <w:t>«</w:t>
      </w:r>
      <w:r w:rsidRPr="00446345">
        <w:rPr>
          <w:sz w:val="28"/>
          <w:szCs w:val="28"/>
        </w:rPr>
        <w:t>CSS ручной работы</w:t>
      </w:r>
      <w:r>
        <w:rPr>
          <w:sz w:val="28"/>
          <w:szCs w:val="28"/>
        </w:rPr>
        <w:t>»</w:t>
      </w:r>
      <w:r w:rsidR="00AC73A5">
        <w:rPr>
          <w:sz w:val="28"/>
          <w:szCs w:val="28"/>
        </w:rPr>
        <w:t>,</w:t>
      </w:r>
      <w:r w:rsidRPr="00446345">
        <w:rPr>
          <w:sz w:val="28"/>
          <w:szCs w:val="28"/>
        </w:rPr>
        <w:t xml:space="preserve"> Седерхольм Д. 2011</w:t>
      </w:r>
    </w:p>
    <w:p w:rsidR="004953C2" w:rsidRDefault="004953C2" w:rsidP="00965613">
      <w:pPr>
        <w:rPr>
          <w:sz w:val="28"/>
          <w:szCs w:val="28"/>
        </w:rPr>
      </w:pPr>
      <w:r>
        <w:rPr>
          <w:sz w:val="28"/>
          <w:szCs w:val="28"/>
        </w:rPr>
        <w:t>«</w:t>
      </w:r>
      <w:r>
        <w:rPr>
          <w:sz w:val="28"/>
          <w:szCs w:val="28"/>
          <w:lang w:val="en-US"/>
        </w:rPr>
        <w:t>HTML</w:t>
      </w:r>
      <w:r w:rsidRPr="00B328CF">
        <w:rPr>
          <w:sz w:val="28"/>
          <w:szCs w:val="28"/>
        </w:rPr>
        <w:t>5</w:t>
      </w:r>
      <w:r>
        <w:rPr>
          <w:sz w:val="28"/>
          <w:szCs w:val="28"/>
        </w:rPr>
        <w:t>»,</w:t>
      </w:r>
      <w:r w:rsidRPr="00446345">
        <w:rPr>
          <w:sz w:val="28"/>
          <w:szCs w:val="28"/>
        </w:rPr>
        <w:t xml:space="preserve"> </w:t>
      </w:r>
      <w:r>
        <w:rPr>
          <w:sz w:val="28"/>
          <w:szCs w:val="28"/>
        </w:rPr>
        <w:t>Михалькевич А.В</w:t>
      </w:r>
      <w:r w:rsidRPr="00446345">
        <w:rPr>
          <w:sz w:val="28"/>
          <w:szCs w:val="28"/>
        </w:rPr>
        <w:t>. 201</w:t>
      </w:r>
      <w:r>
        <w:rPr>
          <w:sz w:val="28"/>
          <w:szCs w:val="28"/>
        </w:rPr>
        <w:t>3</w:t>
      </w:r>
    </w:p>
    <w:p w:rsidR="0039541A" w:rsidRPr="0039541A" w:rsidRDefault="0039541A" w:rsidP="00965613">
      <w:pPr>
        <w:rPr>
          <w:sz w:val="28"/>
          <w:szCs w:val="28"/>
        </w:rPr>
      </w:pPr>
      <w:r>
        <w:rPr>
          <w:sz w:val="28"/>
          <w:szCs w:val="28"/>
        </w:rPr>
        <w:t xml:space="preserve">«Секреты </w:t>
      </w:r>
      <w:r>
        <w:rPr>
          <w:sz w:val="28"/>
          <w:szCs w:val="28"/>
          <w:lang w:val="en-US"/>
        </w:rPr>
        <w:t>JavaScript</w:t>
      </w:r>
      <w:r>
        <w:rPr>
          <w:sz w:val="28"/>
          <w:szCs w:val="28"/>
        </w:rPr>
        <w:t xml:space="preserve"> ниньзя»</w:t>
      </w:r>
      <w:r w:rsidRPr="00B862E9">
        <w:rPr>
          <w:sz w:val="28"/>
          <w:szCs w:val="28"/>
        </w:rPr>
        <w:t xml:space="preserve"> </w:t>
      </w:r>
      <w:r>
        <w:rPr>
          <w:sz w:val="28"/>
          <w:szCs w:val="28"/>
        </w:rPr>
        <w:t>Джон Резинг</w:t>
      </w:r>
    </w:p>
    <w:p w:rsidR="007C4DAB" w:rsidRDefault="00CD1992" w:rsidP="00965613">
      <w:pPr>
        <w:rPr>
          <w:sz w:val="28"/>
          <w:szCs w:val="28"/>
        </w:rPr>
      </w:pPr>
      <w:r>
        <w:rPr>
          <w:sz w:val="28"/>
          <w:szCs w:val="28"/>
        </w:rPr>
        <w:t xml:space="preserve">Документация </w:t>
      </w:r>
      <w:r>
        <w:rPr>
          <w:sz w:val="28"/>
          <w:szCs w:val="28"/>
          <w:lang w:val="en-US"/>
        </w:rPr>
        <w:t>Angular</w:t>
      </w:r>
    </w:p>
    <w:p w:rsidR="007C4DAB" w:rsidRDefault="00454542" w:rsidP="00965613">
      <w:pPr>
        <w:rPr>
          <w:sz w:val="28"/>
          <w:szCs w:val="28"/>
        </w:rPr>
      </w:pPr>
      <w:hyperlink r:id="rId173" w:history="1">
        <w:r w:rsidR="007C4DAB">
          <w:rPr>
            <w:rStyle w:val="a5"/>
          </w:rPr>
          <w:t>http://obmenka.by/code/allcode/</w:t>
        </w:r>
      </w:hyperlink>
    </w:p>
    <w:p w:rsidR="007C4DAB" w:rsidRDefault="007C4DAB" w:rsidP="00965613"/>
    <w:p w:rsidR="007C4DAB" w:rsidRPr="00965613" w:rsidRDefault="007C4DAB" w:rsidP="00D81540">
      <w:pPr>
        <w:pStyle w:val="A10"/>
        <w:jc w:val="left"/>
        <w:rPr>
          <w:b w:val="0"/>
        </w:rPr>
      </w:pPr>
    </w:p>
    <w:p w:rsidR="007C4DAB" w:rsidRPr="00965613" w:rsidRDefault="007C4DAB" w:rsidP="00675F42">
      <w:pPr>
        <w:pStyle w:val="A10"/>
        <w:rPr>
          <w:b w:val="0"/>
        </w:rPr>
      </w:pPr>
    </w:p>
    <w:p w:rsidR="007C4DAB" w:rsidRPr="00965613" w:rsidRDefault="007C4DAB" w:rsidP="00675F42">
      <w:pPr>
        <w:pStyle w:val="A10"/>
        <w:rPr>
          <w:b w:val="0"/>
        </w:rPr>
      </w:pPr>
      <w:r w:rsidRPr="00965613">
        <w:br w:type="page"/>
      </w: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E72C0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Методическое</w:t>
      </w:r>
      <w:r w:rsidRPr="00B11AAA">
        <w:rPr>
          <w:b w:val="0"/>
          <w:bCs w:val="0"/>
          <w:i w:val="0"/>
          <w:iCs w:val="0"/>
          <w:spacing w:val="0"/>
          <w:kern w:val="0"/>
          <w:position w:val="0"/>
          <w:sz w:val="32"/>
          <w:szCs w:val="32"/>
        </w:rPr>
        <w:t xml:space="preserve"> </w:t>
      </w:r>
      <w:r w:rsidRPr="00875A41">
        <w:rPr>
          <w:b w:val="0"/>
          <w:bCs w:val="0"/>
          <w:i w:val="0"/>
          <w:iCs w:val="0"/>
          <w:spacing w:val="0"/>
          <w:kern w:val="0"/>
          <w:position w:val="0"/>
          <w:sz w:val="32"/>
          <w:szCs w:val="32"/>
        </w:rPr>
        <w:t>издание</w:t>
      </w: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center"/>
        <w:rPr>
          <w:b w:val="0"/>
          <w:bCs w:val="0"/>
          <w:i w:val="0"/>
          <w:iCs w:val="0"/>
          <w:spacing w:val="0"/>
          <w:kern w:val="0"/>
          <w:position w:val="0"/>
        </w:rPr>
      </w:pPr>
    </w:p>
    <w:p w:rsidR="007C4DAB" w:rsidRPr="00E72C01" w:rsidRDefault="007C4DAB" w:rsidP="00675F42">
      <w:pPr>
        <w:pStyle w:val="Noeeu"/>
        <w:widowControl/>
        <w:jc w:val="center"/>
        <w:rPr>
          <w:i w:val="0"/>
          <w:iCs w:val="0"/>
          <w:spacing w:val="0"/>
          <w:kern w:val="0"/>
          <w:position w:val="0"/>
          <w:sz w:val="32"/>
          <w:szCs w:val="32"/>
        </w:rPr>
      </w:pPr>
      <w:r>
        <w:rPr>
          <w:i w:val="0"/>
          <w:iCs w:val="0"/>
          <w:spacing w:val="0"/>
          <w:kern w:val="0"/>
          <w:position w:val="0"/>
          <w:sz w:val="32"/>
          <w:szCs w:val="32"/>
        </w:rPr>
        <w:t>Михалькевич</w:t>
      </w:r>
      <w:r w:rsidRPr="00B11AAA">
        <w:rPr>
          <w:i w:val="0"/>
          <w:iCs w:val="0"/>
          <w:spacing w:val="0"/>
          <w:kern w:val="0"/>
          <w:position w:val="0"/>
          <w:sz w:val="32"/>
          <w:szCs w:val="32"/>
        </w:rPr>
        <w:t xml:space="preserve"> </w:t>
      </w:r>
      <w:r>
        <w:rPr>
          <w:b w:val="0"/>
          <w:bCs w:val="0"/>
          <w:i w:val="0"/>
          <w:iCs w:val="0"/>
          <w:spacing w:val="0"/>
          <w:kern w:val="0"/>
          <w:position w:val="0"/>
          <w:sz w:val="32"/>
          <w:szCs w:val="32"/>
        </w:rPr>
        <w:t>Александр</w:t>
      </w:r>
      <w:r w:rsidRPr="00B11AAA">
        <w:rPr>
          <w:b w:val="0"/>
          <w:bCs w:val="0"/>
          <w:i w:val="0"/>
          <w:iCs w:val="0"/>
          <w:spacing w:val="0"/>
          <w:kern w:val="0"/>
          <w:position w:val="0"/>
          <w:sz w:val="32"/>
          <w:szCs w:val="32"/>
        </w:rPr>
        <w:t xml:space="preserve"> </w:t>
      </w:r>
      <w:r>
        <w:rPr>
          <w:b w:val="0"/>
          <w:bCs w:val="0"/>
          <w:i w:val="0"/>
          <w:iCs w:val="0"/>
          <w:spacing w:val="0"/>
          <w:kern w:val="0"/>
          <w:position w:val="0"/>
          <w:sz w:val="32"/>
          <w:szCs w:val="32"/>
        </w:rPr>
        <w:t>Викторович</w:t>
      </w:r>
    </w:p>
    <w:p w:rsidR="007C4DAB" w:rsidRPr="00E72C01" w:rsidRDefault="007C4DAB" w:rsidP="00675F42">
      <w:pPr>
        <w:pStyle w:val="Noeeu"/>
        <w:widowControl/>
        <w:jc w:val="center"/>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center"/>
        <w:rPr>
          <w:b w:val="0"/>
          <w:bCs w:val="0"/>
          <w:i w:val="0"/>
          <w:iCs w:val="0"/>
          <w:spacing w:val="0"/>
          <w:kern w:val="0"/>
          <w:position w:val="0"/>
          <w:sz w:val="20"/>
          <w:szCs w:val="20"/>
        </w:rPr>
      </w:pPr>
    </w:p>
    <w:p w:rsidR="007C4DAB" w:rsidRPr="00E72C01" w:rsidRDefault="007C4DAB" w:rsidP="00675F42">
      <w:pPr>
        <w:pStyle w:val="Noeeu"/>
        <w:widowControl/>
        <w:jc w:val="center"/>
        <w:rPr>
          <w:b w:val="0"/>
          <w:bCs w:val="0"/>
          <w:i w:val="0"/>
          <w:iCs w:val="0"/>
          <w:spacing w:val="0"/>
          <w:kern w:val="0"/>
          <w:position w:val="0"/>
          <w:sz w:val="20"/>
          <w:szCs w:val="20"/>
        </w:rPr>
      </w:pPr>
    </w:p>
    <w:p w:rsidR="007C4DAB" w:rsidRPr="00B862E9" w:rsidRDefault="0039541A" w:rsidP="00675F42">
      <w:pPr>
        <w:pStyle w:val="Noeeu"/>
        <w:jc w:val="center"/>
        <w:rPr>
          <w:i w:val="0"/>
          <w:iCs w:val="0"/>
          <w:color w:val="000000"/>
          <w:spacing w:val="0"/>
          <w:kern w:val="0"/>
          <w:position w:val="0"/>
          <w:sz w:val="32"/>
          <w:szCs w:val="32"/>
        </w:rPr>
      </w:pPr>
      <w:r>
        <w:rPr>
          <w:i w:val="0"/>
          <w:iCs w:val="0"/>
          <w:color w:val="000000"/>
          <w:spacing w:val="0"/>
          <w:kern w:val="0"/>
          <w:position w:val="0"/>
          <w:sz w:val="32"/>
          <w:szCs w:val="32"/>
          <w:lang w:val="en-US"/>
        </w:rPr>
        <w:t>JavaScript</w:t>
      </w:r>
    </w:p>
    <w:p w:rsidR="007C4DAB" w:rsidRPr="00E72C01" w:rsidRDefault="007C4DAB" w:rsidP="00675F42">
      <w:pPr>
        <w:pStyle w:val="Noeeu"/>
        <w:widowControl/>
        <w:jc w:val="center"/>
        <w:rPr>
          <w:b w:val="0"/>
          <w:bCs w:val="0"/>
          <w:i w:val="0"/>
          <w:iCs w:val="0"/>
          <w:spacing w:val="0"/>
          <w:kern w:val="0"/>
          <w:position w:val="0"/>
          <w:sz w:val="20"/>
          <w:szCs w:val="20"/>
        </w:rPr>
      </w:pPr>
    </w:p>
    <w:p w:rsidR="007C4DAB" w:rsidRPr="00E72C01" w:rsidRDefault="007C4DAB" w:rsidP="00675F42">
      <w:pPr>
        <w:pStyle w:val="Noeeu"/>
        <w:widowControl/>
        <w:jc w:val="both"/>
        <w:rPr>
          <w:b w:val="0"/>
          <w:bCs w:val="0"/>
          <w:spacing w:val="0"/>
          <w:kern w:val="0"/>
          <w:position w:val="0"/>
          <w:sz w:val="20"/>
          <w:szCs w:val="2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Авторская редакция</w:t>
      </w:r>
    </w:p>
    <w:p w:rsidR="007C4DAB" w:rsidRPr="00875A41" w:rsidRDefault="007C4DAB" w:rsidP="00675F42">
      <w:pPr>
        <w:pStyle w:val="Noeeu"/>
        <w:widowControl/>
        <w:jc w:val="center"/>
        <w:rPr>
          <w:b w:val="0"/>
          <w:bCs w:val="0"/>
          <w:spacing w:val="0"/>
          <w:kern w:val="0"/>
          <w:position w:val="0"/>
          <w:sz w:val="32"/>
          <w:szCs w:val="32"/>
        </w:rPr>
      </w:pPr>
      <w:r w:rsidRPr="00875A41">
        <w:rPr>
          <w:b w:val="0"/>
          <w:bCs w:val="0"/>
          <w:i w:val="0"/>
          <w:iCs w:val="0"/>
          <w:spacing w:val="0"/>
          <w:kern w:val="0"/>
          <w:position w:val="0"/>
          <w:sz w:val="32"/>
          <w:szCs w:val="32"/>
        </w:rPr>
        <w:t xml:space="preserve">Компьютерная верстка </w:t>
      </w:r>
      <w:r>
        <w:rPr>
          <w:b w:val="0"/>
          <w:bCs w:val="0"/>
          <w:i w:val="0"/>
          <w:iCs w:val="0"/>
          <w:spacing w:val="0"/>
          <w:kern w:val="0"/>
          <w:position w:val="0"/>
          <w:sz w:val="32"/>
          <w:szCs w:val="32"/>
        </w:rPr>
        <w:t>Михалькевич А</w:t>
      </w:r>
      <w:r w:rsidR="0039541A">
        <w:rPr>
          <w:b w:val="0"/>
          <w:bCs w:val="0"/>
          <w:i w:val="0"/>
          <w:iCs w:val="0"/>
          <w:spacing w:val="0"/>
          <w:kern w:val="0"/>
          <w:position w:val="0"/>
          <w:sz w:val="32"/>
          <w:szCs w:val="32"/>
        </w:rPr>
        <w:t xml:space="preserve">лександр </w:t>
      </w:r>
      <w:r>
        <w:rPr>
          <w:b w:val="0"/>
          <w:bCs w:val="0"/>
          <w:i w:val="0"/>
          <w:iCs w:val="0"/>
          <w:spacing w:val="0"/>
          <w:kern w:val="0"/>
          <w:position w:val="0"/>
          <w:sz w:val="32"/>
          <w:szCs w:val="32"/>
        </w:rPr>
        <w:t>В</w:t>
      </w:r>
      <w:r w:rsidR="0039541A">
        <w:rPr>
          <w:b w:val="0"/>
          <w:bCs w:val="0"/>
          <w:i w:val="0"/>
          <w:iCs w:val="0"/>
          <w:spacing w:val="0"/>
          <w:kern w:val="0"/>
          <w:position w:val="0"/>
          <w:sz w:val="32"/>
          <w:szCs w:val="32"/>
        </w:rPr>
        <w:t>икторович</w:t>
      </w:r>
    </w:p>
    <w:p w:rsidR="007C4DAB" w:rsidRPr="00875A41" w:rsidRDefault="007C4DAB" w:rsidP="00675F42">
      <w:pPr>
        <w:pStyle w:val="Noeeu"/>
        <w:widowControl/>
        <w:jc w:val="both"/>
        <w:rPr>
          <w:b w:val="0"/>
          <w:bCs w:val="0"/>
          <w:i w:val="0"/>
          <w:iCs w:val="0"/>
          <w:spacing w:val="0"/>
          <w:kern w:val="0"/>
          <w:position w:val="0"/>
          <w:sz w:val="32"/>
          <w:szCs w:val="32"/>
        </w:rPr>
      </w:pPr>
    </w:p>
    <w:p w:rsidR="007C4DAB" w:rsidRPr="00875A41" w:rsidRDefault="007C4DAB" w:rsidP="00675F42">
      <w:pPr>
        <w:pStyle w:val="Noeeu"/>
        <w:widowControl/>
        <w:jc w:val="both"/>
        <w:rPr>
          <w:b w:val="0"/>
          <w:bCs w:val="0"/>
          <w:i w:val="0"/>
          <w:iCs w:val="0"/>
          <w:spacing w:val="0"/>
          <w:kern w:val="0"/>
          <w:position w:val="0"/>
          <w:sz w:val="32"/>
          <w:szCs w:val="32"/>
        </w:rPr>
      </w:pP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Подписано в печать 2</w:t>
      </w:r>
      <w:r>
        <w:rPr>
          <w:b w:val="0"/>
          <w:bCs w:val="0"/>
          <w:i w:val="0"/>
          <w:iCs w:val="0"/>
          <w:spacing w:val="0"/>
          <w:kern w:val="0"/>
          <w:position w:val="0"/>
          <w:sz w:val="32"/>
          <w:szCs w:val="32"/>
        </w:rPr>
        <w:t>5</w:t>
      </w:r>
      <w:r w:rsidRPr="00875A41">
        <w:rPr>
          <w:b w:val="0"/>
          <w:bCs w:val="0"/>
          <w:i w:val="0"/>
          <w:iCs w:val="0"/>
          <w:spacing w:val="0"/>
          <w:kern w:val="0"/>
          <w:position w:val="0"/>
          <w:sz w:val="32"/>
          <w:szCs w:val="32"/>
        </w:rPr>
        <w:t>.0</w:t>
      </w:r>
      <w:r w:rsidR="00C7045C">
        <w:rPr>
          <w:b w:val="0"/>
          <w:bCs w:val="0"/>
          <w:i w:val="0"/>
          <w:iCs w:val="0"/>
          <w:spacing w:val="0"/>
          <w:kern w:val="0"/>
          <w:position w:val="0"/>
          <w:sz w:val="32"/>
          <w:szCs w:val="32"/>
        </w:rPr>
        <w:t>4</w:t>
      </w:r>
      <w:r w:rsidRPr="00875A41">
        <w:rPr>
          <w:b w:val="0"/>
          <w:bCs w:val="0"/>
          <w:i w:val="0"/>
          <w:iCs w:val="0"/>
          <w:spacing w:val="0"/>
          <w:kern w:val="0"/>
          <w:position w:val="0"/>
          <w:sz w:val="32"/>
          <w:szCs w:val="32"/>
        </w:rPr>
        <w:t>.201</w:t>
      </w:r>
      <w:r w:rsidR="0039541A">
        <w:rPr>
          <w:b w:val="0"/>
          <w:bCs w:val="0"/>
          <w:i w:val="0"/>
          <w:iCs w:val="0"/>
          <w:spacing w:val="0"/>
          <w:kern w:val="0"/>
          <w:position w:val="0"/>
          <w:sz w:val="32"/>
          <w:szCs w:val="32"/>
        </w:rPr>
        <w:t>5</w:t>
      </w:r>
      <w:r w:rsidRPr="00875A41">
        <w:rPr>
          <w:b w:val="0"/>
          <w:bCs w:val="0"/>
          <w:i w:val="0"/>
          <w:iCs w:val="0"/>
          <w:spacing w:val="0"/>
          <w:kern w:val="0"/>
          <w:position w:val="0"/>
          <w:sz w:val="32"/>
          <w:szCs w:val="32"/>
        </w:rPr>
        <w:t>. Формат 60х84 1/16.</w:t>
      </w: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 xml:space="preserve">Бумага </w:t>
      </w:r>
      <w:r w:rsidRPr="00875A41">
        <w:rPr>
          <w:b w:val="0"/>
          <w:bCs w:val="0"/>
          <w:i w:val="0"/>
          <w:iCs w:val="0"/>
          <w:spacing w:val="0"/>
          <w:kern w:val="0"/>
          <w:position w:val="0"/>
          <w:sz w:val="32"/>
          <w:szCs w:val="32"/>
          <w:lang w:val="en-US"/>
        </w:rPr>
        <w:t>HPOffice</w:t>
      </w:r>
      <w:r w:rsidRPr="00875A41">
        <w:rPr>
          <w:b w:val="0"/>
          <w:bCs w:val="0"/>
          <w:i w:val="0"/>
          <w:iCs w:val="0"/>
          <w:spacing w:val="0"/>
          <w:kern w:val="0"/>
          <w:position w:val="0"/>
          <w:sz w:val="32"/>
          <w:szCs w:val="32"/>
        </w:rPr>
        <w:t xml:space="preserve">,  Печать лазерная. </w:t>
      </w: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Усл. печ. л. .  Уч.-изд. л. .</w:t>
      </w: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 xml:space="preserve">Тираж  </w:t>
      </w:r>
      <w:r>
        <w:rPr>
          <w:b w:val="0"/>
          <w:bCs w:val="0"/>
          <w:i w:val="0"/>
          <w:iCs w:val="0"/>
          <w:spacing w:val="0"/>
          <w:kern w:val="0"/>
          <w:position w:val="0"/>
          <w:sz w:val="32"/>
          <w:szCs w:val="32"/>
        </w:rPr>
        <w:t>1000 экз. Заказ</w:t>
      </w:r>
      <w:r w:rsidRPr="00875A41">
        <w:rPr>
          <w:b w:val="0"/>
          <w:bCs w:val="0"/>
          <w:i w:val="0"/>
          <w:iCs w:val="0"/>
          <w:spacing w:val="0"/>
          <w:kern w:val="0"/>
          <w:position w:val="0"/>
          <w:sz w:val="32"/>
          <w:szCs w:val="32"/>
        </w:rPr>
        <w:t>.</w:t>
      </w:r>
    </w:p>
    <w:p w:rsidR="007C4DAB" w:rsidRPr="00875A41" w:rsidRDefault="007C4DAB" w:rsidP="00675F42">
      <w:pPr>
        <w:pStyle w:val="Noeeu"/>
        <w:widowControl/>
        <w:jc w:val="center"/>
        <w:rPr>
          <w:b w:val="0"/>
          <w:bCs w:val="0"/>
          <w:i w:val="0"/>
          <w:iCs w:val="0"/>
          <w:spacing w:val="0"/>
          <w:kern w:val="0"/>
          <w:position w:val="0"/>
          <w:sz w:val="32"/>
          <w:szCs w:val="32"/>
        </w:rPr>
      </w:pPr>
    </w:p>
    <w:p w:rsidR="007C4DAB" w:rsidRPr="00875A41" w:rsidRDefault="007C4DAB" w:rsidP="00675F42">
      <w:pPr>
        <w:spacing w:after="120" w:line="360" w:lineRule="auto"/>
        <w:rPr>
          <w:color w:val="000000"/>
          <w:sz w:val="32"/>
          <w:szCs w:val="32"/>
        </w:rPr>
      </w:pPr>
    </w:p>
    <w:p w:rsidR="007C4DAB" w:rsidRPr="00875A41" w:rsidRDefault="00760585" w:rsidP="00675F42">
      <w:pPr>
        <w:jc w:val="both"/>
        <w:rPr>
          <w:sz w:val="28"/>
          <w:szCs w:val="28"/>
        </w:rPr>
      </w:pPr>
      <w:r>
        <w:rPr>
          <w:noProof/>
        </w:rPr>
        <mc:AlternateContent>
          <mc:Choice Requires="wps">
            <w:drawing>
              <wp:anchor distT="0" distB="0" distL="114300" distR="114300" simplePos="0" relativeHeight="251655168"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7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1151D" w:rsidRDefault="00A1151D"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26" type="#_x0000_t202" style="position:absolute;left:0;text-align:left;margin-left:-42.55pt;margin-top:-729.65pt;width:1in;height:1in;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">
                <v:textbox>
                  <w:txbxContent>
                    <w:p w:rsidR="00A1151D" w:rsidRDefault="00A1151D"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1151D" w:rsidRDefault="00A1151D"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27" type="#_x0000_t202" style="position:absolute;left:0;text-align:left;margin-left:-42.55pt;margin-top:-729.65pt;width:1in;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">
                <v:textbox>
                  <w:txbxContent>
                    <w:p w:rsidR="00A1151D" w:rsidRDefault="00A1151D"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1151D" w:rsidRDefault="00A1151D"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28" type="#_x0000_t202" style="position:absolute;left:0;text-align:left;margin-left:-42.55pt;margin-top:-729.65pt;width:1in;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">
                <v:textbox>
                  <w:txbxContent>
                    <w:p w:rsidR="00A1151D" w:rsidRDefault="00A1151D"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1151D" w:rsidRDefault="00A1151D"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42.55pt;margin-top:-729.65pt;width:1in;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">
                <v:textbox>
                  <w:txbxContent>
                    <w:p w:rsidR="00A1151D" w:rsidRDefault="00A1151D"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1151D" w:rsidRDefault="00A1151D"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30" type="#_x0000_t202" style="position:absolute;left:0;text-align:left;margin-left:-42.55pt;margin-top:-729.65pt;width:1in;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">
                <v:textbox>
                  <w:txbxContent>
                    <w:p w:rsidR="00A1151D" w:rsidRDefault="00A1151D"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1151D" w:rsidRDefault="00A1151D"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31" type="#_x0000_t202" style="position:absolute;left:0;text-align:left;margin-left:-42.55pt;margin-top:-729.65pt;width:1in;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">
                <v:textbox>
                  <w:txbxContent>
                    <w:p w:rsidR="00A1151D" w:rsidRDefault="00A1151D" w:rsidP="00675F42">
                      <w:pPr>
                        <w:autoSpaceDE w:val="0"/>
                        <w:autoSpaceDN w:val="0"/>
                        <w:adjustRightInd w:val="0"/>
                        <w:ind w:left="540" w:hanging="540"/>
                        <w:rPr>
                          <w:rFonts w:ascii="Arial" w:hAnsi="Arial" w:cs="Arial"/>
                          <w:color w:val="000000"/>
                          <w:sz w:val="64"/>
                          <w:szCs w:val="64"/>
                        </w:rPr>
                      </w:pPr>
                    </w:p>
                  </w:txbxContent>
                </v:textbox>
              </v:shape>
            </w:pict>
          </mc:Fallback>
        </mc:AlternateContent>
      </w:r>
    </w:p>
    <w:p w:rsidR="007C4DAB" w:rsidRPr="00875A41" w:rsidRDefault="007C4DAB" w:rsidP="00191AD3">
      <w:pPr>
        <w:pStyle w:val="Noeeu"/>
        <w:widowControl/>
        <w:jc w:val="center"/>
      </w:pPr>
    </w:p>
    <w:sectPr w:rsidR="007C4DAB" w:rsidRPr="00875A41" w:rsidSect="004E03BB">
      <w:headerReference w:type="even" r:id="rId174"/>
      <w:headerReference w:type="default" r:id="rId175"/>
      <w:footerReference w:type="even" r:id="rId176"/>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4542" w:rsidRDefault="00454542">
      <w:r>
        <w:separator/>
      </w:r>
    </w:p>
  </w:endnote>
  <w:endnote w:type="continuationSeparator" w:id="0">
    <w:p w:rsidR="00454542" w:rsidRDefault="00454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51D" w:rsidRDefault="00A1151D" w:rsidP="00AE147E">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A1151D" w:rsidRDefault="00A1151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4542" w:rsidRDefault="00454542">
      <w:r>
        <w:separator/>
      </w:r>
    </w:p>
  </w:footnote>
  <w:footnote w:type="continuationSeparator" w:id="0">
    <w:p w:rsidR="00454542" w:rsidRDefault="004545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51D" w:rsidRDefault="00A1151D" w:rsidP="00AE147E">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A1151D" w:rsidRDefault="00A1151D">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51D" w:rsidRDefault="00A1151D" w:rsidP="00AE147E">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6E7EE0">
      <w:rPr>
        <w:rStyle w:val="a8"/>
        <w:noProof/>
      </w:rPr>
      <w:t>136</w:t>
    </w:r>
    <w:r>
      <w:rPr>
        <w:rStyle w:val="a8"/>
      </w:rPr>
      <w:fldChar w:fldCharType="end"/>
    </w:r>
  </w:p>
  <w:p w:rsidR="00A1151D" w:rsidRDefault="00A1151D">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4C145A"/>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multilevel"/>
    <w:tmpl w:val="00000001"/>
    <w:lvl w:ilvl="0">
      <w:start w:val="1"/>
      <w:numFmt w:val="none"/>
      <w:suff w:val="nothing"/>
      <w:lvlText w:val=""/>
      <w:lvlJc w:val="left"/>
      <w:pPr>
        <w:tabs>
          <w:tab w:val="num" w:pos="0"/>
        </w:tabs>
        <w:ind w:left="792" w:hanging="432"/>
      </w:pPr>
      <w:rPr>
        <w:rFonts w:cs="Times New Roman"/>
      </w:rPr>
    </w:lvl>
    <w:lvl w:ilvl="1">
      <w:start w:val="1"/>
      <w:numFmt w:val="none"/>
      <w:suff w:val="nothing"/>
      <w:lvlText w:val=""/>
      <w:lvlJc w:val="left"/>
      <w:pPr>
        <w:tabs>
          <w:tab w:val="num" w:pos="0"/>
        </w:tabs>
        <w:ind w:left="936" w:hanging="576"/>
      </w:pPr>
      <w:rPr>
        <w:rFonts w:cs="Times New Roman"/>
      </w:rPr>
    </w:lvl>
    <w:lvl w:ilvl="2">
      <w:start w:val="1"/>
      <w:numFmt w:val="none"/>
      <w:suff w:val="nothing"/>
      <w:lvlText w:val=""/>
      <w:lvlJc w:val="left"/>
      <w:pPr>
        <w:tabs>
          <w:tab w:val="num" w:pos="0"/>
        </w:tabs>
        <w:ind w:left="1080" w:hanging="720"/>
      </w:pPr>
      <w:rPr>
        <w:rFonts w:cs="Times New Roman"/>
      </w:rPr>
    </w:lvl>
    <w:lvl w:ilvl="3">
      <w:start w:val="1"/>
      <w:numFmt w:val="none"/>
      <w:suff w:val="nothing"/>
      <w:lvlText w:val=""/>
      <w:lvlJc w:val="left"/>
      <w:pPr>
        <w:tabs>
          <w:tab w:val="num" w:pos="0"/>
        </w:tabs>
        <w:ind w:left="1224" w:hanging="864"/>
      </w:pPr>
      <w:rPr>
        <w:rFonts w:cs="Times New Roman"/>
      </w:rPr>
    </w:lvl>
    <w:lvl w:ilvl="4">
      <w:start w:val="1"/>
      <w:numFmt w:val="none"/>
      <w:suff w:val="nothing"/>
      <w:lvlText w:val=""/>
      <w:lvlJc w:val="left"/>
      <w:pPr>
        <w:tabs>
          <w:tab w:val="num" w:pos="0"/>
        </w:tabs>
        <w:ind w:left="1368" w:hanging="1008"/>
      </w:pPr>
      <w:rPr>
        <w:rFonts w:cs="Times New Roman"/>
      </w:rPr>
    </w:lvl>
    <w:lvl w:ilvl="5">
      <w:start w:val="1"/>
      <w:numFmt w:val="none"/>
      <w:suff w:val="nothing"/>
      <w:lvlText w:val=""/>
      <w:lvlJc w:val="left"/>
      <w:pPr>
        <w:tabs>
          <w:tab w:val="num" w:pos="0"/>
        </w:tabs>
        <w:ind w:left="1512" w:hanging="1152"/>
      </w:pPr>
      <w:rPr>
        <w:rFonts w:cs="Times New Roman"/>
      </w:rPr>
    </w:lvl>
    <w:lvl w:ilvl="6">
      <w:start w:val="1"/>
      <w:numFmt w:val="none"/>
      <w:suff w:val="nothing"/>
      <w:lvlText w:val=""/>
      <w:lvlJc w:val="left"/>
      <w:pPr>
        <w:tabs>
          <w:tab w:val="num" w:pos="0"/>
        </w:tabs>
        <w:ind w:left="1656" w:hanging="1296"/>
      </w:pPr>
      <w:rPr>
        <w:rFonts w:cs="Times New Roman"/>
      </w:rPr>
    </w:lvl>
    <w:lvl w:ilvl="7">
      <w:start w:val="1"/>
      <w:numFmt w:val="none"/>
      <w:suff w:val="nothing"/>
      <w:lvlText w:val=""/>
      <w:lvlJc w:val="left"/>
      <w:pPr>
        <w:tabs>
          <w:tab w:val="num" w:pos="0"/>
        </w:tabs>
        <w:ind w:left="1800" w:hanging="1440"/>
      </w:pPr>
      <w:rPr>
        <w:rFonts w:cs="Times New Roman"/>
      </w:rPr>
    </w:lvl>
    <w:lvl w:ilvl="8">
      <w:start w:val="1"/>
      <w:numFmt w:val="none"/>
      <w:suff w:val="nothing"/>
      <w:lvlText w:val=""/>
      <w:lvlJc w:val="left"/>
      <w:pPr>
        <w:tabs>
          <w:tab w:val="num" w:pos="0"/>
        </w:tabs>
        <w:ind w:left="1944" w:hanging="1584"/>
      </w:pPr>
      <w:rPr>
        <w:rFonts w:cs="Times New Roman"/>
      </w:rPr>
    </w:lvl>
  </w:abstractNum>
  <w:abstractNum w:abstractNumId="2">
    <w:nsid w:val="00000002"/>
    <w:multiLevelType w:val="multilevel"/>
    <w:tmpl w:val="00000002"/>
    <w:name w:val="WW8Num2"/>
    <w:lvl w:ilvl="0">
      <w:start w:val="1"/>
      <w:numFmt w:val="none"/>
      <w:suff w:val="nothing"/>
      <w:lvlText w:val=""/>
      <w:lvlJc w:val="left"/>
      <w:pPr>
        <w:tabs>
          <w:tab w:val="num" w:pos="0"/>
        </w:tabs>
        <w:ind w:left="792" w:hanging="432"/>
      </w:pPr>
      <w:rPr>
        <w:rFonts w:cs="Times New Roman"/>
      </w:rPr>
    </w:lvl>
    <w:lvl w:ilvl="1">
      <w:start w:val="1"/>
      <w:numFmt w:val="none"/>
      <w:suff w:val="nothing"/>
      <w:lvlText w:val=""/>
      <w:lvlJc w:val="left"/>
      <w:pPr>
        <w:tabs>
          <w:tab w:val="num" w:pos="0"/>
        </w:tabs>
        <w:ind w:left="936" w:hanging="576"/>
      </w:pPr>
      <w:rPr>
        <w:rFonts w:cs="Times New Roman"/>
      </w:rPr>
    </w:lvl>
    <w:lvl w:ilvl="2">
      <w:start w:val="1"/>
      <w:numFmt w:val="none"/>
      <w:suff w:val="nothing"/>
      <w:lvlText w:val=""/>
      <w:lvlJc w:val="left"/>
      <w:pPr>
        <w:tabs>
          <w:tab w:val="num" w:pos="0"/>
        </w:tabs>
        <w:ind w:left="1080" w:hanging="720"/>
      </w:pPr>
      <w:rPr>
        <w:rFonts w:cs="Times New Roman"/>
      </w:rPr>
    </w:lvl>
    <w:lvl w:ilvl="3">
      <w:start w:val="1"/>
      <w:numFmt w:val="none"/>
      <w:suff w:val="nothing"/>
      <w:lvlText w:val=""/>
      <w:lvlJc w:val="left"/>
      <w:pPr>
        <w:tabs>
          <w:tab w:val="num" w:pos="0"/>
        </w:tabs>
        <w:ind w:left="1224" w:hanging="864"/>
      </w:pPr>
      <w:rPr>
        <w:rFonts w:cs="Times New Roman"/>
      </w:rPr>
    </w:lvl>
    <w:lvl w:ilvl="4">
      <w:start w:val="1"/>
      <w:numFmt w:val="none"/>
      <w:suff w:val="nothing"/>
      <w:lvlText w:val=""/>
      <w:lvlJc w:val="left"/>
      <w:pPr>
        <w:tabs>
          <w:tab w:val="num" w:pos="0"/>
        </w:tabs>
        <w:ind w:left="1368" w:hanging="1008"/>
      </w:pPr>
      <w:rPr>
        <w:rFonts w:cs="Times New Roman"/>
      </w:rPr>
    </w:lvl>
    <w:lvl w:ilvl="5">
      <w:start w:val="1"/>
      <w:numFmt w:val="none"/>
      <w:suff w:val="nothing"/>
      <w:lvlText w:val=""/>
      <w:lvlJc w:val="left"/>
      <w:pPr>
        <w:tabs>
          <w:tab w:val="num" w:pos="0"/>
        </w:tabs>
        <w:ind w:left="1512" w:hanging="1152"/>
      </w:pPr>
      <w:rPr>
        <w:rFonts w:cs="Times New Roman"/>
      </w:rPr>
    </w:lvl>
    <w:lvl w:ilvl="6">
      <w:start w:val="1"/>
      <w:numFmt w:val="none"/>
      <w:suff w:val="nothing"/>
      <w:lvlText w:val=""/>
      <w:lvlJc w:val="left"/>
      <w:pPr>
        <w:tabs>
          <w:tab w:val="num" w:pos="0"/>
        </w:tabs>
        <w:ind w:left="1656" w:hanging="1296"/>
      </w:pPr>
      <w:rPr>
        <w:rFonts w:cs="Times New Roman"/>
      </w:rPr>
    </w:lvl>
    <w:lvl w:ilvl="7">
      <w:start w:val="1"/>
      <w:numFmt w:val="none"/>
      <w:suff w:val="nothing"/>
      <w:lvlText w:val=""/>
      <w:lvlJc w:val="left"/>
      <w:pPr>
        <w:tabs>
          <w:tab w:val="num" w:pos="0"/>
        </w:tabs>
        <w:ind w:left="1800" w:hanging="1440"/>
      </w:pPr>
      <w:rPr>
        <w:rFonts w:cs="Times New Roman"/>
      </w:rPr>
    </w:lvl>
    <w:lvl w:ilvl="8">
      <w:start w:val="1"/>
      <w:numFmt w:val="none"/>
      <w:suff w:val="nothing"/>
      <w:lvlText w:val=""/>
      <w:lvlJc w:val="left"/>
      <w:pPr>
        <w:tabs>
          <w:tab w:val="num" w:pos="0"/>
        </w:tabs>
        <w:ind w:left="1944" w:hanging="1584"/>
      </w:pPr>
      <w:rPr>
        <w:rFonts w:cs="Times New Roman"/>
      </w:r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4">
    <w:nsid w:val="00000004"/>
    <w:multiLevelType w:val="multilevel"/>
    <w:tmpl w:val="00000004"/>
    <w:name w:val="WW8Num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5">
    <w:nsid w:val="00000005"/>
    <w:multiLevelType w:val="multilevel"/>
    <w:tmpl w:val="00000005"/>
    <w:name w:val="WW8Num5"/>
    <w:lvl w:ilvl="0">
      <w:start w:val="1"/>
      <w:numFmt w:val="decimal"/>
      <w:lvlText w:val="%1."/>
      <w:lvlJc w:val="left"/>
      <w:pPr>
        <w:tabs>
          <w:tab w:val="num" w:pos="707"/>
        </w:tabs>
        <w:ind w:left="707" w:hanging="283"/>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6">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7">
    <w:nsid w:val="00000007"/>
    <w:multiLevelType w:val="multilevel"/>
    <w:tmpl w:val="00000007"/>
    <w:name w:val="WW8Num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8"/>
    <w:multiLevelType w:val="multilevel"/>
    <w:tmpl w:val="00000008"/>
    <w:name w:val="WW8Num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9">
    <w:nsid w:val="00000009"/>
    <w:multiLevelType w:val="multilevel"/>
    <w:tmpl w:val="00000009"/>
    <w:name w:val="WW8Num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0">
    <w:nsid w:val="0000000A"/>
    <w:multiLevelType w:val="multilevel"/>
    <w:tmpl w:val="0000000A"/>
    <w:name w:val="WW8Num10"/>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1">
    <w:nsid w:val="0000000B"/>
    <w:multiLevelType w:val="multilevel"/>
    <w:tmpl w:val="0000000B"/>
    <w:name w:val="WW8Num11"/>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2">
    <w:nsid w:val="0000000C"/>
    <w:multiLevelType w:val="multilevel"/>
    <w:tmpl w:val="0000000C"/>
    <w:name w:val="WW8Num1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3">
    <w:nsid w:val="0000000D"/>
    <w:multiLevelType w:val="multilevel"/>
    <w:tmpl w:val="0000000D"/>
    <w:name w:val="WW8Num1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4">
    <w:nsid w:val="0000000E"/>
    <w:multiLevelType w:val="multilevel"/>
    <w:tmpl w:val="0000000E"/>
    <w:name w:val="WW8Num14"/>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5">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6">
    <w:nsid w:val="00000010"/>
    <w:multiLevelType w:val="multilevel"/>
    <w:tmpl w:val="00000010"/>
    <w:name w:val="WW8Num1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7">
    <w:nsid w:val="00000011"/>
    <w:multiLevelType w:val="multilevel"/>
    <w:tmpl w:val="00000011"/>
    <w:name w:val="WW8Num1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8">
    <w:nsid w:val="00000012"/>
    <w:multiLevelType w:val="multilevel"/>
    <w:tmpl w:val="00000012"/>
    <w:name w:val="WW8Num1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9">
    <w:nsid w:val="00000013"/>
    <w:multiLevelType w:val="multilevel"/>
    <w:tmpl w:val="00000013"/>
    <w:name w:val="WW8Num1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0">
    <w:nsid w:val="00000014"/>
    <w:multiLevelType w:val="multilevel"/>
    <w:tmpl w:val="00000014"/>
    <w:name w:val="WW8Num2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1">
    <w:nsid w:val="00000015"/>
    <w:multiLevelType w:val="multilevel"/>
    <w:tmpl w:val="00000015"/>
    <w:name w:val="WW8Num2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2">
    <w:nsid w:val="00000016"/>
    <w:multiLevelType w:val="multilevel"/>
    <w:tmpl w:val="00000016"/>
    <w:name w:val="WW8Num2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3">
    <w:nsid w:val="00000017"/>
    <w:multiLevelType w:val="multilevel"/>
    <w:tmpl w:val="00000017"/>
    <w:name w:val="WW8Num2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4">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5">
    <w:nsid w:val="00000019"/>
    <w:multiLevelType w:val="multilevel"/>
    <w:tmpl w:val="00000019"/>
    <w:name w:val="WW8Num2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6">
    <w:nsid w:val="0000001A"/>
    <w:multiLevelType w:val="multilevel"/>
    <w:tmpl w:val="0000001A"/>
    <w:name w:val="WW8Num2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7">
    <w:nsid w:val="0000001B"/>
    <w:multiLevelType w:val="multilevel"/>
    <w:tmpl w:val="0000001B"/>
    <w:name w:val="WW8Num2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8">
    <w:nsid w:val="0000001C"/>
    <w:multiLevelType w:val="multilevel"/>
    <w:tmpl w:val="0000001C"/>
    <w:name w:val="WW8Num2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9">
    <w:nsid w:val="0000001D"/>
    <w:multiLevelType w:val="multilevel"/>
    <w:tmpl w:val="0000001D"/>
    <w:name w:val="WW8Num2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0">
    <w:nsid w:val="0000001E"/>
    <w:multiLevelType w:val="multilevel"/>
    <w:tmpl w:val="0000001E"/>
    <w:name w:val="WW8Num3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1">
    <w:nsid w:val="0000001F"/>
    <w:multiLevelType w:val="multilevel"/>
    <w:tmpl w:val="0000001F"/>
    <w:name w:val="WW8Num3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2">
    <w:nsid w:val="00000020"/>
    <w:multiLevelType w:val="multilevel"/>
    <w:tmpl w:val="00000020"/>
    <w:name w:val="WW8Num3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3">
    <w:nsid w:val="00000021"/>
    <w:multiLevelType w:val="multilevel"/>
    <w:tmpl w:val="00000021"/>
    <w:name w:val="WW8Num3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4">
    <w:nsid w:val="00000022"/>
    <w:multiLevelType w:val="multilevel"/>
    <w:tmpl w:val="00000022"/>
    <w:name w:val="WW8Num3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5">
    <w:nsid w:val="00000023"/>
    <w:multiLevelType w:val="multilevel"/>
    <w:tmpl w:val="00000023"/>
    <w:name w:val="WW8Num3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6">
    <w:nsid w:val="00000024"/>
    <w:multiLevelType w:val="multilevel"/>
    <w:tmpl w:val="00000024"/>
    <w:name w:val="WW8Num3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7">
    <w:nsid w:val="00000025"/>
    <w:multiLevelType w:val="multilevel"/>
    <w:tmpl w:val="00000025"/>
    <w:name w:val="WW8Num3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8">
    <w:nsid w:val="00000026"/>
    <w:multiLevelType w:val="multilevel"/>
    <w:tmpl w:val="00000026"/>
    <w:name w:val="WW8Num3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9">
    <w:nsid w:val="00000027"/>
    <w:multiLevelType w:val="multilevel"/>
    <w:tmpl w:val="00000027"/>
    <w:name w:val="WW8Num3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0">
    <w:nsid w:val="00000028"/>
    <w:multiLevelType w:val="multilevel"/>
    <w:tmpl w:val="00000028"/>
    <w:name w:val="WW8Num4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1">
    <w:nsid w:val="00000029"/>
    <w:multiLevelType w:val="multilevel"/>
    <w:tmpl w:val="00000029"/>
    <w:name w:val="WW8Num4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2">
    <w:nsid w:val="0000002A"/>
    <w:multiLevelType w:val="multilevel"/>
    <w:tmpl w:val="0000002A"/>
    <w:name w:val="WW8Num42"/>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43">
    <w:nsid w:val="0000002B"/>
    <w:multiLevelType w:val="multilevel"/>
    <w:tmpl w:val="0000002B"/>
    <w:name w:val="WW8Num4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4">
    <w:nsid w:val="0000002C"/>
    <w:multiLevelType w:val="multilevel"/>
    <w:tmpl w:val="0000002C"/>
    <w:name w:val="WW8Num44"/>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45">
    <w:nsid w:val="0000002D"/>
    <w:multiLevelType w:val="multilevel"/>
    <w:tmpl w:val="0000002D"/>
    <w:name w:val="WW8Num4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6">
    <w:nsid w:val="0000002E"/>
    <w:multiLevelType w:val="multilevel"/>
    <w:tmpl w:val="0000002E"/>
    <w:name w:val="WW8Num4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7">
    <w:nsid w:val="0000002F"/>
    <w:multiLevelType w:val="multilevel"/>
    <w:tmpl w:val="0000002F"/>
    <w:name w:val="WW8Num4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8">
    <w:nsid w:val="00000030"/>
    <w:multiLevelType w:val="multilevel"/>
    <w:tmpl w:val="00000030"/>
    <w:name w:val="WW8Num48"/>
    <w:lvl w:ilvl="0">
      <w:start w:val="1"/>
      <w:numFmt w:val="decimal"/>
      <w:lvlText w:val="%1."/>
      <w:lvlJc w:val="left"/>
      <w:pPr>
        <w:tabs>
          <w:tab w:val="num" w:pos="707"/>
        </w:tabs>
        <w:ind w:left="707" w:hanging="283"/>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49">
    <w:nsid w:val="00000031"/>
    <w:multiLevelType w:val="multilevel"/>
    <w:tmpl w:val="00000031"/>
    <w:name w:val="WW8Num4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0">
    <w:nsid w:val="00000032"/>
    <w:multiLevelType w:val="multilevel"/>
    <w:tmpl w:val="00000032"/>
    <w:name w:val="WW8Num5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1">
    <w:nsid w:val="00000033"/>
    <w:multiLevelType w:val="multilevel"/>
    <w:tmpl w:val="00000033"/>
    <w:name w:val="WW8Num5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2">
    <w:nsid w:val="00000034"/>
    <w:multiLevelType w:val="multilevel"/>
    <w:tmpl w:val="00000034"/>
    <w:name w:val="WW8Num5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3">
    <w:nsid w:val="00000035"/>
    <w:multiLevelType w:val="multilevel"/>
    <w:tmpl w:val="00000035"/>
    <w:name w:val="WW8Num5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4">
    <w:nsid w:val="00000036"/>
    <w:multiLevelType w:val="multilevel"/>
    <w:tmpl w:val="00000036"/>
    <w:name w:val="WW8Num5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5">
    <w:nsid w:val="00000037"/>
    <w:multiLevelType w:val="multilevel"/>
    <w:tmpl w:val="00000037"/>
    <w:name w:val="WW8Num5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6">
    <w:nsid w:val="00000038"/>
    <w:multiLevelType w:val="multilevel"/>
    <w:tmpl w:val="00000038"/>
    <w:name w:val="WW8Num5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7">
    <w:nsid w:val="00000039"/>
    <w:multiLevelType w:val="multilevel"/>
    <w:tmpl w:val="00000039"/>
    <w:name w:val="WW8Num5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8">
    <w:nsid w:val="0000003A"/>
    <w:multiLevelType w:val="multilevel"/>
    <w:tmpl w:val="0000003A"/>
    <w:name w:val="WW8Num5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9">
    <w:nsid w:val="0000003B"/>
    <w:multiLevelType w:val="multilevel"/>
    <w:tmpl w:val="0000003B"/>
    <w:name w:val="WW8Num5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0">
    <w:nsid w:val="0000003C"/>
    <w:multiLevelType w:val="multilevel"/>
    <w:tmpl w:val="0000003C"/>
    <w:name w:val="WW8Num6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1">
    <w:nsid w:val="0000003D"/>
    <w:multiLevelType w:val="multilevel"/>
    <w:tmpl w:val="0000003D"/>
    <w:name w:val="WW8Num6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2">
    <w:nsid w:val="0000003E"/>
    <w:multiLevelType w:val="multilevel"/>
    <w:tmpl w:val="0000003E"/>
    <w:name w:val="WW8Num6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3">
    <w:nsid w:val="0000003F"/>
    <w:multiLevelType w:val="multilevel"/>
    <w:tmpl w:val="0000003F"/>
    <w:name w:val="WW8Num6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4">
    <w:nsid w:val="003A5A56"/>
    <w:multiLevelType w:val="hybridMultilevel"/>
    <w:tmpl w:val="A61AD8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01B81BC0"/>
    <w:multiLevelType w:val="hybridMultilevel"/>
    <w:tmpl w:val="7C924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nsid w:val="01B948DA"/>
    <w:multiLevelType w:val="hybridMultilevel"/>
    <w:tmpl w:val="1B4A50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040E2CFF"/>
    <w:multiLevelType w:val="hybridMultilevel"/>
    <w:tmpl w:val="F7CAC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nsid w:val="084B60BD"/>
    <w:multiLevelType w:val="hybridMultilevel"/>
    <w:tmpl w:val="F01274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nsid w:val="0B8E7BC4"/>
    <w:multiLevelType w:val="hybridMultilevel"/>
    <w:tmpl w:val="C6BCAB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nsid w:val="18E11E28"/>
    <w:multiLevelType w:val="hybridMultilevel"/>
    <w:tmpl w:val="54F823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nsid w:val="1DCA13CB"/>
    <w:multiLevelType w:val="hybridMultilevel"/>
    <w:tmpl w:val="1464C4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nsid w:val="1E2773CA"/>
    <w:multiLevelType w:val="hybridMultilevel"/>
    <w:tmpl w:val="368C17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nsid w:val="1FD56020"/>
    <w:multiLevelType w:val="hybridMultilevel"/>
    <w:tmpl w:val="0B02B2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nsid w:val="211F6D2A"/>
    <w:multiLevelType w:val="hybridMultilevel"/>
    <w:tmpl w:val="79983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nsid w:val="2217778A"/>
    <w:multiLevelType w:val="hybridMultilevel"/>
    <w:tmpl w:val="5554D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23257D20"/>
    <w:multiLevelType w:val="hybridMultilevel"/>
    <w:tmpl w:val="FCC84C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nsid w:val="25A9062A"/>
    <w:multiLevelType w:val="hybridMultilevel"/>
    <w:tmpl w:val="32C8B4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nsid w:val="2D901F2E"/>
    <w:multiLevelType w:val="multilevel"/>
    <w:tmpl w:val="0000000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79">
    <w:nsid w:val="2F697BDB"/>
    <w:multiLevelType w:val="hybridMultilevel"/>
    <w:tmpl w:val="81C84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nsid w:val="31A5564A"/>
    <w:multiLevelType w:val="hybridMultilevel"/>
    <w:tmpl w:val="14543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nsid w:val="347C2E57"/>
    <w:multiLevelType w:val="hybridMultilevel"/>
    <w:tmpl w:val="DB9470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nsid w:val="35B409BE"/>
    <w:multiLevelType w:val="hybridMultilevel"/>
    <w:tmpl w:val="C4407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nsid w:val="3D0E102C"/>
    <w:multiLevelType w:val="hybridMultilevel"/>
    <w:tmpl w:val="586A6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nsid w:val="3EA45A03"/>
    <w:multiLevelType w:val="hybridMultilevel"/>
    <w:tmpl w:val="FAA63B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nsid w:val="429170DE"/>
    <w:multiLevelType w:val="hybridMultilevel"/>
    <w:tmpl w:val="6F8014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nsid w:val="44911EE5"/>
    <w:multiLevelType w:val="hybridMultilevel"/>
    <w:tmpl w:val="E37467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nsid w:val="44942E37"/>
    <w:multiLevelType w:val="hybridMultilevel"/>
    <w:tmpl w:val="7F1CB7DA"/>
    <w:lvl w:ilvl="0" w:tplc="AE64CF9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nsid w:val="451D2AAB"/>
    <w:multiLevelType w:val="hybridMultilevel"/>
    <w:tmpl w:val="3350C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nsid w:val="46882129"/>
    <w:multiLevelType w:val="hybridMultilevel"/>
    <w:tmpl w:val="B44E81CE"/>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nsid w:val="474E3FC4"/>
    <w:multiLevelType w:val="hybridMultilevel"/>
    <w:tmpl w:val="225EF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nsid w:val="4E0C6E88"/>
    <w:multiLevelType w:val="hybridMultilevel"/>
    <w:tmpl w:val="6B529472"/>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92">
    <w:nsid w:val="517D6B09"/>
    <w:multiLevelType w:val="hybridMultilevel"/>
    <w:tmpl w:val="32207B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nsid w:val="54062410"/>
    <w:multiLevelType w:val="hybridMultilevel"/>
    <w:tmpl w:val="82AC93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nsid w:val="54690414"/>
    <w:multiLevelType w:val="hybridMultilevel"/>
    <w:tmpl w:val="37287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nsid w:val="58F73F46"/>
    <w:multiLevelType w:val="hybridMultilevel"/>
    <w:tmpl w:val="3EA0F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6">
    <w:nsid w:val="5BAF078A"/>
    <w:multiLevelType w:val="hybridMultilevel"/>
    <w:tmpl w:val="DA6AB8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nsid w:val="5E8966D7"/>
    <w:multiLevelType w:val="hybridMultilevel"/>
    <w:tmpl w:val="0DFC0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nsid w:val="5F2547B0"/>
    <w:multiLevelType w:val="hybridMultilevel"/>
    <w:tmpl w:val="6D7A62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9">
    <w:nsid w:val="632D7D82"/>
    <w:multiLevelType w:val="hybridMultilevel"/>
    <w:tmpl w:val="4FBA0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nsid w:val="65CD39A5"/>
    <w:multiLevelType w:val="hybridMultilevel"/>
    <w:tmpl w:val="D02C9ED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1">
    <w:nsid w:val="67BC6C4B"/>
    <w:multiLevelType w:val="hybridMultilevel"/>
    <w:tmpl w:val="AE9078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nsid w:val="6C6C3A32"/>
    <w:multiLevelType w:val="hybridMultilevel"/>
    <w:tmpl w:val="96B62D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nsid w:val="6D8608B7"/>
    <w:multiLevelType w:val="multilevel"/>
    <w:tmpl w:val="0000000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04">
    <w:nsid w:val="70926154"/>
    <w:multiLevelType w:val="hybridMultilevel"/>
    <w:tmpl w:val="30929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nsid w:val="73834A57"/>
    <w:multiLevelType w:val="hybridMultilevel"/>
    <w:tmpl w:val="6658D9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6">
    <w:nsid w:val="741F0DD7"/>
    <w:multiLevelType w:val="hybridMultilevel"/>
    <w:tmpl w:val="347A9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7">
    <w:nsid w:val="78715758"/>
    <w:multiLevelType w:val="hybridMultilevel"/>
    <w:tmpl w:val="289AF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8">
    <w:nsid w:val="7B733D60"/>
    <w:multiLevelType w:val="hybridMultilevel"/>
    <w:tmpl w:val="82D6CF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nsid w:val="7C0809EF"/>
    <w:multiLevelType w:val="hybridMultilevel"/>
    <w:tmpl w:val="C220C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nsid w:val="7C940D5C"/>
    <w:multiLevelType w:val="hybridMultilevel"/>
    <w:tmpl w:val="638EB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nsid w:val="7F971236"/>
    <w:multiLevelType w:val="hybridMultilevel"/>
    <w:tmpl w:val="A04E6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00"/>
  </w:num>
  <w:num w:numId="3">
    <w:abstractNumId w:val="1"/>
  </w:num>
  <w:num w:numId="4">
    <w:abstractNumId w:val="4"/>
  </w:num>
  <w:num w:numId="5">
    <w:abstractNumId w:val="78"/>
  </w:num>
  <w:num w:numId="6">
    <w:abstractNumId w:val="75"/>
  </w:num>
  <w:num w:numId="7">
    <w:abstractNumId w:val="108"/>
  </w:num>
  <w:num w:numId="8">
    <w:abstractNumId w:val="105"/>
  </w:num>
  <w:num w:numId="9">
    <w:abstractNumId w:val="87"/>
  </w:num>
  <w:num w:numId="10">
    <w:abstractNumId w:val="80"/>
  </w:num>
  <w:num w:numId="11">
    <w:abstractNumId w:val="103"/>
  </w:num>
  <w:num w:numId="12">
    <w:abstractNumId w:val="69"/>
  </w:num>
  <w:num w:numId="13">
    <w:abstractNumId w:val="67"/>
  </w:num>
  <w:num w:numId="14">
    <w:abstractNumId w:val="10"/>
  </w:num>
  <w:num w:numId="15">
    <w:abstractNumId w:val="9"/>
  </w:num>
  <w:num w:numId="16">
    <w:abstractNumId w:val="13"/>
  </w:num>
  <w:num w:numId="17">
    <w:abstractNumId w:val="14"/>
  </w:num>
  <w:num w:numId="18">
    <w:abstractNumId w:val="11"/>
  </w:num>
  <w:num w:numId="19">
    <w:abstractNumId w:val="12"/>
  </w:num>
  <w:num w:numId="20">
    <w:abstractNumId w:val="70"/>
  </w:num>
  <w:num w:numId="21">
    <w:abstractNumId w:val="82"/>
  </w:num>
  <w:num w:numId="22">
    <w:abstractNumId w:val="68"/>
  </w:num>
  <w:num w:numId="23">
    <w:abstractNumId w:val="64"/>
  </w:num>
  <w:num w:numId="24">
    <w:abstractNumId w:val="76"/>
  </w:num>
  <w:num w:numId="25">
    <w:abstractNumId w:val="104"/>
  </w:num>
  <w:num w:numId="26">
    <w:abstractNumId w:val="97"/>
  </w:num>
  <w:num w:numId="27">
    <w:abstractNumId w:val="71"/>
  </w:num>
  <w:num w:numId="28">
    <w:abstractNumId w:val="79"/>
  </w:num>
  <w:num w:numId="29">
    <w:abstractNumId w:val="96"/>
  </w:num>
  <w:num w:numId="30">
    <w:abstractNumId w:val="94"/>
  </w:num>
  <w:num w:numId="31">
    <w:abstractNumId w:val="81"/>
  </w:num>
  <w:num w:numId="32">
    <w:abstractNumId w:val="95"/>
  </w:num>
  <w:num w:numId="33">
    <w:abstractNumId w:val="90"/>
  </w:num>
  <w:num w:numId="34">
    <w:abstractNumId w:val="85"/>
  </w:num>
  <w:num w:numId="35">
    <w:abstractNumId w:val="106"/>
  </w:num>
  <w:num w:numId="36">
    <w:abstractNumId w:val="77"/>
  </w:num>
  <w:num w:numId="37">
    <w:abstractNumId w:val="92"/>
  </w:num>
  <w:num w:numId="38">
    <w:abstractNumId w:val="99"/>
  </w:num>
  <w:num w:numId="39">
    <w:abstractNumId w:val="93"/>
  </w:num>
  <w:num w:numId="40">
    <w:abstractNumId w:val="111"/>
  </w:num>
  <w:num w:numId="41">
    <w:abstractNumId w:val="74"/>
  </w:num>
  <w:num w:numId="42">
    <w:abstractNumId w:val="84"/>
  </w:num>
  <w:num w:numId="43">
    <w:abstractNumId w:val="88"/>
  </w:num>
  <w:num w:numId="44">
    <w:abstractNumId w:val="66"/>
  </w:num>
  <w:num w:numId="45">
    <w:abstractNumId w:val="102"/>
  </w:num>
  <w:num w:numId="46">
    <w:abstractNumId w:val="98"/>
  </w:num>
  <w:num w:numId="47">
    <w:abstractNumId w:val="107"/>
  </w:num>
  <w:num w:numId="48">
    <w:abstractNumId w:val="109"/>
  </w:num>
  <w:num w:numId="49">
    <w:abstractNumId w:val="110"/>
  </w:num>
  <w:num w:numId="50">
    <w:abstractNumId w:val="91"/>
  </w:num>
  <w:num w:numId="51">
    <w:abstractNumId w:val="83"/>
  </w:num>
  <w:num w:numId="52">
    <w:abstractNumId w:val="73"/>
  </w:num>
  <w:num w:numId="53">
    <w:abstractNumId w:val="72"/>
  </w:num>
  <w:num w:numId="54">
    <w:abstractNumId w:val="101"/>
  </w:num>
  <w:num w:numId="55">
    <w:abstractNumId w:val="86"/>
  </w:num>
  <w:num w:numId="56">
    <w:abstractNumId w:val="89"/>
  </w:num>
  <w:num w:numId="57">
    <w:abstractNumId w:val="6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mirrorMargin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10"/>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911"/>
    <w:rsid w:val="00000848"/>
    <w:rsid w:val="00002274"/>
    <w:rsid w:val="0000239C"/>
    <w:rsid w:val="00002E8B"/>
    <w:rsid w:val="000038CD"/>
    <w:rsid w:val="000040B3"/>
    <w:rsid w:val="0000475D"/>
    <w:rsid w:val="00004EF8"/>
    <w:rsid w:val="000052F5"/>
    <w:rsid w:val="000063D2"/>
    <w:rsid w:val="0000679B"/>
    <w:rsid w:val="00012292"/>
    <w:rsid w:val="00012916"/>
    <w:rsid w:val="00013591"/>
    <w:rsid w:val="000140FB"/>
    <w:rsid w:val="00014737"/>
    <w:rsid w:val="0001520F"/>
    <w:rsid w:val="00015D49"/>
    <w:rsid w:val="000161E2"/>
    <w:rsid w:val="0001645D"/>
    <w:rsid w:val="00017BC6"/>
    <w:rsid w:val="000217D3"/>
    <w:rsid w:val="00023B0F"/>
    <w:rsid w:val="00024D62"/>
    <w:rsid w:val="00025D9B"/>
    <w:rsid w:val="000266F0"/>
    <w:rsid w:val="00027897"/>
    <w:rsid w:val="000308DA"/>
    <w:rsid w:val="000316CC"/>
    <w:rsid w:val="00031787"/>
    <w:rsid w:val="00031D61"/>
    <w:rsid w:val="00032250"/>
    <w:rsid w:val="00033350"/>
    <w:rsid w:val="00033CB9"/>
    <w:rsid w:val="000340EB"/>
    <w:rsid w:val="000348C2"/>
    <w:rsid w:val="00036082"/>
    <w:rsid w:val="00036C5C"/>
    <w:rsid w:val="00037841"/>
    <w:rsid w:val="0004024D"/>
    <w:rsid w:val="00041591"/>
    <w:rsid w:val="000421E5"/>
    <w:rsid w:val="00042A57"/>
    <w:rsid w:val="00043795"/>
    <w:rsid w:val="0004416B"/>
    <w:rsid w:val="00044631"/>
    <w:rsid w:val="00045491"/>
    <w:rsid w:val="00046C66"/>
    <w:rsid w:val="000477B4"/>
    <w:rsid w:val="00050DA7"/>
    <w:rsid w:val="0005233D"/>
    <w:rsid w:val="0005288E"/>
    <w:rsid w:val="000529E9"/>
    <w:rsid w:val="00052D07"/>
    <w:rsid w:val="0005327B"/>
    <w:rsid w:val="00054669"/>
    <w:rsid w:val="0005499B"/>
    <w:rsid w:val="00054B23"/>
    <w:rsid w:val="00054C9B"/>
    <w:rsid w:val="00054F1E"/>
    <w:rsid w:val="000557EF"/>
    <w:rsid w:val="0005596F"/>
    <w:rsid w:val="00055FA4"/>
    <w:rsid w:val="00055FCE"/>
    <w:rsid w:val="0005659D"/>
    <w:rsid w:val="00056769"/>
    <w:rsid w:val="00057869"/>
    <w:rsid w:val="00057CA7"/>
    <w:rsid w:val="00061132"/>
    <w:rsid w:val="00061486"/>
    <w:rsid w:val="0006182F"/>
    <w:rsid w:val="00061C0B"/>
    <w:rsid w:val="00061ED9"/>
    <w:rsid w:val="00061F74"/>
    <w:rsid w:val="0006252C"/>
    <w:rsid w:val="000626C1"/>
    <w:rsid w:val="00062B44"/>
    <w:rsid w:val="00062DCF"/>
    <w:rsid w:val="00063277"/>
    <w:rsid w:val="00063294"/>
    <w:rsid w:val="00063D3A"/>
    <w:rsid w:val="00065569"/>
    <w:rsid w:val="0006790F"/>
    <w:rsid w:val="00070DF8"/>
    <w:rsid w:val="0007226C"/>
    <w:rsid w:val="000722C3"/>
    <w:rsid w:val="000732BB"/>
    <w:rsid w:val="00073633"/>
    <w:rsid w:val="00073CF4"/>
    <w:rsid w:val="000770EC"/>
    <w:rsid w:val="00080545"/>
    <w:rsid w:val="00080CC7"/>
    <w:rsid w:val="000810C1"/>
    <w:rsid w:val="00081933"/>
    <w:rsid w:val="0008347F"/>
    <w:rsid w:val="000834D2"/>
    <w:rsid w:val="0008377B"/>
    <w:rsid w:val="00083E3D"/>
    <w:rsid w:val="0008412E"/>
    <w:rsid w:val="00085DC5"/>
    <w:rsid w:val="00086569"/>
    <w:rsid w:val="000876D0"/>
    <w:rsid w:val="000879F0"/>
    <w:rsid w:val="00090478"/>
    <w:rsid w:val="000910C9"/>
    <w:rsid w:val="00093366"/>
    <w:rsid w:val="00094523"/>
    <w:rsid w:val="000955EF"/>
    <w:rsid w:val="000962FF"/>
    <w:rsid w:val="00096EE8"/>
    <w:rsid w:val="00097DE0"/>
    <w:rsid w:val="00097ECA"/>
    <w:rsid w:val="00097FC7"/>
    <w:rsid w:val="000A08B1"/>
    <w:rsid w:val="000A239C"/>
    <w:rsid w:val="000A2D11"/>
    <w:rsid w:val="000A4AC3"/>
    <w:rsid w:val="000A6D8B"/>
    <w:rsid w:val="000B0169"/>
    <w:rsid w:val="000B146B"/>
    <w:rsid w:val="000B53ED"/>
    <w:rsid w:val="000B5769"/>
    <w:rsid w:val="000B5EAC"/>
    <w:rsid w:val="000B6FA8"/>
    <w:rsid w:val="000B71A7"/>
    <w:rsid w:val="000B7345"/>
    <w:rsid w:val="000B7BBD"/>
    <w:rsid w:val="000C374F"/>
    <w:rsid w:val="000C383A"/>
    <w:rsid w:val="000C43E0"/>
    <w:rsid w:val="000C4F3F"/>
    <w:rsid w:val="000C5A17"/>
    <w:rsid w:val="000C605F"/>
    <w:rsid w:val="000C752D"/>
    <w:rsid w:val="000C77A0"/>
    <w:rsid w:val="000C79DC"/>
    <w:rsid w:val="000D0C99"/>
    <w:rsid w:val="000D0E6D"/>
    <w:rsid w:val="000D208F"/>
    <w:rsid w:val="000D2213"/>
    <w:rsid w:val="000D3A62"/>
    <w:rsid w:val="000D41A3"/>
    <w:rsid w:val="000D5740"/>
    <w:rsid w:val="000D7D0A"/>
    <w:rsid w:val="000E0AD1"/>
    <w:rsid w:val="000E169F"/>
    <w:rsid w:val="000E21DA"/>
    <w:rsid w:val="000E2941"/>
    <w:rsid w:val="000E35A5"/>
    <w:rsid w:val="000E41F8"/>
    <w:rsid w:val="000E4239"/>
    <w:rsid w:val="000E62AF"/>
    <w:rsid w:val="000E6944"/>
    <w:rsid w:val="000E6EEB"/>
    <w:rsid w:val="000E7B62"/>
    <w:rsid w:val="000F053B"/>
    <w:rsid w:val="000F07A8"/>
    <w:rsid w:val="000F0B97"/>
    <w:rsid w:val="000F163E"/>
    <w:rsid w:val="000F1A8E"/>
    <w:rsid w:val="000F216C"/>
    <w:rsid w:val="000F359E"/>
    <w:rsid w:val="000F4E8A"/>
    <w:rsid w:val="000F57A2"/>
    <w:rsid w:val="000F5CD8"/>
    <w:rsid w:val="000F62FF"/>
    <w:rsid w:val="000F7812"/>
    <w:rsid w:val="0010104C"/>
    <w:rsid w:val="001016B3"/>
    <w:rsid w:val="00104827"/>
    <w:rsid w:val="001049BF"/>
    <w:rsid w:val="0010543C"/>
    <w:rsid w:val="00105F25"/>
    <w:rsid w:val="00106C9B"/>
    <w:rsid w:val="001074CA"/>
    <w:rsid w:val="00107A35"/>
    <w:rsid w:val="00107D34"/>
    <w:rsid w:val="001102D7"/>
    <w:rsid w:val="00110CD2"/>
    <w:rsid w:val="00112880"/>
    <w:rsid w:val="0011290D"/>
    <w:rsid w:val="0011380D"/>
    <w:rsid w:val="00115651"/>
    <w:rsid w:val="001159C4"/>
    <w:rsid w:val="00115C7D"/>
    <w:rsid w:val="00116C00"/>
    <w:rsid w:val="00116DE6"/>
    <w:rsid w:val="00117FCF"/>
    <w:rsid w:val="00123D16"/>
    <w:rsid w:val="001251DB"/>
    <w:rsid w:val="0012598E"/>
    <w:rsid w:val="00125C32"/>
    <w:rsid w:val="00126645"/>
    <w:rsid w:val="00126E24"/>
    <w:rsid w:val="00126EE4"/>
    <w:rsid w:val="001273E6"/>
    <w:rsid w:val="00127460"/>
    <w:rsid w:val="001277C8"/>
    <w:rsid w:val="00127AE7"/>
    <w:rsid w:val="00130AC7"/>
    <w:rsid w:val="00131B8A"/>
    <w:rsid w:val="00133AE6"/>
    <w:rsid w:val="00134E55"/>
    <w:rsid w:val="00134EC5"/>
    <w:rsid w:val="00135328"/>
    <w:rsid w:val="00135E1F"/>
    <w:rsid w:val="00137808"/>
    <w:rsid w:val="00140A54"/>
    <w:rsid w:val="00141151"/>
    <w:rsid w:val="00141455"/>
    <w:rsid w:val="00141704"/>
    <w:rsid w:val="0014198E"/>
    <w:rsid w:val="00143533"/>
    <w:rsid w:val="001443F4"/>
    <w:rsid w:val="00145D37"/>
    <w:rsid w:val="00145F88"/>
    <w:rsid w:val="0014603A"/>
    <w:rsid w:val="00147871"/>
    <w:rsid w:val="001502D7"/>
    <w:rsid w:val="00150B7B"/>
    <w:rsid w:val="00151758"/>
    <w:rsid w:val="001518D2"/>
    <w:rsid w:val="00152C94"/>
    <w:rsid w:val="001530E0"/>
    <w:rsid w:val="001541C0"/>
    <w:rsid w:val="00155D2C"/>
    <w:rsid w:val="00160EF4"/>
    <w:rsid w:val="00161286"/>
    <w:rsid w:val="001620EE"/>
    <w:rsid w:val="00163B17"/>
    <w:rsid w:val="001644F1"/>
    <w:rsid w:val="00164721"/>
    <w:rsid w:val="00167222"/>
    <w:rsid w:val="001675D6"/>
    <w:rsid w:val="00167C61"/>
    <w:rsid w:val="001705FA"/>
    <w:rsid w:val="00170B91"/>
    <w:rsid w:val="001717D5"/>
    <w:rsid w:val="001727F0"/>
    <w:rsid w:val="0017355C"/>
    <w:rsid w:val="0017582D"/>
    <w:rsid w:val="00177CA9"/>
    <w:rsid w:val="00182891"/>
    <w:rsid w:val="001830D1"/>
    <w:rsid w:val="0018351C"/>
    <w:rsid w:val="0018356F"/>
    <w:rsid w:val="00183747"/>
    <w:rsid w:val="00183DC0"/>
    <w:rsid w:val="001841A0"/>
    <w:rsid w:val="001852D2"/>
    <w:rsid w:val="00185448"/>
    <w:rsid w:val="001859F1"/>
    <w:rsid w:val="00186073"/>
    <w:rsid w:val="001909F0"/>
    <w:rsid w:val="00190C1C"/>
    <w:rsid w:val="0019190A"/>
    <w:rsid w:val="00191AD3"/>
    <w:rsid w:val="00192050"/>
    <w:rsid w:val="00192B02"/>
    <w:rsid w:val="0019466D"/>
    <w:rsid w:val="00194D5F"/>
    <w:rsid w:val="001954F2"/>
    <w:rsid w:val="001A01EE"/>
    <w:rsid w:val="001A0F6E"/>
    <w:rsid w:val="001A1360"/>
    <w:rsid w:val="001A2954"/>
    <w:rsid w:val="001A2FD7"/>
    <w:rsid w:val="001A3FB3"/>
    <w:rsid w:val="001A4D37"/>
    <w:rsid w:val="001A57FD"/>
    <w:rsid w:val="001A5878"/>
    <w:rsid w:val="001A5F31"/>
    <w:rsid w:val="001A640A"/>
    <w:rsid w:val="001A7598"/>
    <w:rsid w:val="001B0682"/>
    <w:rsid w:val="001B1503"/>
    <w:rsid w:val="001B2751"/>
    <w:rsid w:val="001B36B4"/>
    <w:rsid w:val="001B3A57"/>
    <w:rsid w:val="001B48B1"/>
    <w:rsid w:val="001B4A89"/>
    <w:rsid w:val="001B6533"/>
    <w:rsid w:val="001B6A7A"/>
    <w:rsid w:val="001B6C98"/>
    <w:rsid w:val="001B7DEA"/>
    <w:rsid w:val="001B7FEC"/>
    <w:rsid w:val="001C0336"/>
    <w:rsid w:val="001C0402"/>
    <w:rsid w:val="001C0F95"/>
    <w:rsid w:val="001C25AA"/>
    <w:rsid w:val="001C2712"/>
    <w:rsid w:val="001C49D6"/>
    <w:rsid w:val="001C59B4"/>
    <w:rsid w:val="001C5E01"/>
    <w:rsid w:val="001C5EB7"/>
    <w:rsid w:val="001C77D8"/>
    <w:rsid w:val="001D0970"/>
    <w:rsid w:val="001D5195"/>
    <w:rsid w:val="001D553C"/>
    <w:rsid w:val="001D5EFD"/>
    <w:rsid w:val="001D69FB"/>
    <w:rsid w:val="001E0294"/>
    <w:rsid w:val="001E128B"/>
    <w:rsid w:val="001E1E5B"/>
    <w:rsid w:val="001E2108"/>
    <w:rsid w:val="001E3A1A"/>
    <w:rsid w:val="001E458F"/>
    <w:rsid w:val="001E5244"/>
    <w:rsid w:val="001E52C8"/>
    <w:rsid w:val="001E5BD3"/>
    <w:rsid w:val="001E7598"/>
    <w:rsid w:val="001F0C71"/>
    <w:rsid w:val="001F0CE1"/>
    <w:rsid w:val="001F1139"/>
    <w:rsid w:val="001F1990"/>
    <w:rsid w:val="001F1E45"/>
    <w:rsid w:val="001F3091"/>
    <w:rsid w:val="001F4330"/>
    <w:rsid w:val="001F5401"/>
    <w:rsid w:val="001F54F6"/>
    <w:rsid w:val="001F6B00"/>
    <w:rsid w:val="001F714F"/>
    <w:rsid w:val="001F72E7"/>
    <w:rsid w:val="001F7492"/>
    <w:rsid w:val="001F75B7"/>
    <w:rsid w:val="001F7A0D"/>
    <w:rsid w:val="001F7B60"/>
    <w:rsid w:val="0020021F"/>
    <w:rsid w:val="00201192"/>
    <w:rsid w:val="00203CEB"/>
    <w:rsid w:val="00204758"/>
    <w:rsid w:val="00205C50"/>
    <w:rsid w:val="00206F94"/>
    <w:rsid w:val="0020729F"/>
    <w:rsid w:val="0020774A"/>
    <w:rsid w:val="00207DB4"/>
    <w:rsid w:val="00210325"/>
    <w:rsid w:val="002104DC"/>
    <w:rsid w:val="00210969"/>
    <w:rsid w:val="0021099E"/>
    <w:rsid w:val="00211035"/>
    <w:rsid w:val="00211840"/>
    <w:rsid w:val="00211959"/>
    <w:rsid w:val="002132F5"/>
    <w:rsid w:val="002133D7"/>
    <w:rsid w:val="0021388B"/>
    <w:rsid w:val="002143AA"/>
    <w:rsid w:val="002148F7"/>
    <w:rsid w:val="00215104"/>
    <w:rsid w:val="002175AB"/>
    <w:rsid w:val="00217BAB"/>
    <w:rsid w:val="002201AF"/>
    <w:rsid w:val="00220F3B"/>
    <w:rsid w:val="00221FF3"/>
    <w:rsid w:val="0022361A"/>
    <w:rsid w:val="00223B1E"/>
    <w:rsid w:val="00224A4B"/>
    <w:rsid w:val="00224E41"/>
    <w:rsid w:val="00225998"/>
    <w:rsid w:val="002262F3"/>
    <w:rsid w:val="002300D6"/>
    <w:rsid w:val="00232628"/>
    <w:rsid w:val="00232A16"/>
    <w:rsid w:val="00233D2F"/>
    <w:rsid w:val="002342F3"/>
    <w:rsid w:val="00237C16"/>
    <w:rsid w:val="0024180E"/>
    <w:rsid w:val="0024187B"/>
    <w:rsid w:val="002418CF"/>
    <w:rsid w:val="00242441"/>
    <w:rsid w:val="0024265D"/>
    <w:rsid w:val="00244133"/>
    <w:rsid w:val="002442E9"/>
    <w:rsid w:val="00245240"/>
    <w:rsid w:val="002469BD"/>
    <w:rsid w:val="00250067"/>
    <w:rsid w:val="00250F25"/>
    <w:rsid w:val="002514F1"/>
    <w:rsid w:val="00252250"/>
    <w:rsid w:val="0025236D"/>
    <w:rsid w:val="00252AD1"/>
    <w:rsid w:val="00252C3C"/>
    <w:rsid w:val="002536D1"/>
    <w:rsid w:val="00254140"/>
    <w:rsid w:val="002541EB"/>
    <w:rsid w:val="0025457F"/>
    <w:rsid w:val="002549F8"/>
    <w:rsid w:val="00254E95"/>
    <w:rsid w:val="00255063"/>
    <w:rsid w:val="00255066"/>
    <w:rsid w:val="00255D6D"/>
    <w:rsid w:val="002569E4"/>
    <w:rsid w:val="00256E0A"/>
    <w:rsid w:val="0026176F"/>
    <w:rsid w:val="00262626"/>
    <w:rsid w:val="002631D3"/>
    <w:rsid w:val="00265E8B"/>
    <w:rsid w:val="00266C98"/>
    <w:rsid w:val="00270368"/>
    <w:rsid w:val="00270C0B"/>
    <w:rsid w:val="00271133"/>
    <w:rsid w:val="00272268"/>
    <w:rsid w:val="00272946"/>
    <w:rsid w:val="002735D5"/>
    <w:rsid w:val="002736DF"/>
    <w:rsid w:val="00273BBB"/>
    <w:rsid w:val="00274916"/>
    <w:rsid w:val="00274D06"/>
    <w:rsid w:val="002755B1"/>
    <w:rsid w:val="0027643E"/>
    <w:rsid w:val="0027739E"/>
    <w:rsid w:val="00280C8E"/>
    <w:rsid w:val="00281011"/>
    <w:rsid w:val="00281027"/>
    <w:rsid w:val="0028210F"/>
    <w:rsid w:val="002828B8"/>
    <w:rsid w:val="002831FC"/>
    <w:rsid w:val="002843BF"/>
    <w:rsid w:val="00284BC3"/>
    <w:rsid w:val="00286948"/>
    <w:rsid w:val="002905EF"/>
    <w:rsid w:val="00291C2D"/>
    <w:rsid w:val="00292C8E"/>
    <w:rsid w:val="00293429"/>
    <w:rsid w:val="00293A1D"/>
    <w:rsid w:val="00293EF1"/>
    <w:rsid w:val="00294875"/>
    <w:rsid w:val="00295452"/>
    <w:rsid w:val="002A074D"/>
    <w:rsid w:val="002A0B5F"/>
    <w:rsid w:val="002A2D19"/>
    <w:rsid w:val="002A6A8F"/>
    <w:rsid w:val="002B0B43"/>
    <w:rsid w:val="002B29E1"/>
    <w:rsid w:val="002B31AD"/>
    <w:rsid w:val="002B4597"/>
    <w:rsid w:val="002B5C97"/>
    <w:rsid w:val="002B6812"/>
    <w:rsid w:val="002B690F"/>
    <w:rsid w:val="002B727C"/>
    <w:rsid w:val="002C25D5"/>
    <w:rsid w:val="002C2A0F"/>
    <w:rsid w:val="002C4BEE"/>
    <w:rsid w:val="002C534C"/>
    <w:rsid w:val="002C62BE"/>
    <w:rsid w:val="002C6506"/>
    <w:rsid w:val="002D09FB"/>
    <w:rsid w:val="002D1D87"/>
    <w:rsid w:val="002D2E35"/>
    <w:rsid w:val="002D3083"/>
    <w:rsid w:val="002D4990"/>
    <w:rsid w:val="002D4CA4"/>
    <w:rsid w:val="002D6BE4"/>
    <w:rsid w:val="002E0033"/>
    <w:rsid w:val="002E0238"/>
    <w:rsid w:val="002E03A1"/>
    <w:rsid w:val="002E19C9"/>
    <w:rsid w:val="002E1E9C"/>
    <w:rsid w:val="002E25D7"/>
    <w:rsid w:val="002E29CE"/>
    <w:rsid w:val="002E45ED"/>
    <w:rsid w:val="002E6925"/>
    <w:rsid w:val="002E6C84"/>
    <w:rsid w:val="002F1763"/>
    <w:rsid w:val="002F1BD0"/>
    <w:rsid w:val="002F23C1"/>
    <w:rsid w:val="002F245A"/>
    <w:rsid w:val="002F2849"/>
    <w:rsid w:val="002F2E75"/>
    <w:rsid w:val="002F4239"/>
    <w:rsid w:val="002F4D59"/>
    <w:rsid w:val="002F53D6"/>
    <w:rsid w:val="002F621B"/>
    <w:rsid w:val="002F6FEF"/>
    <w:rsid w:val="0030099F"/>
    <w:rsid w:val="00300A96"/>
    <w:rsid w:val="0030221C"/>
    <w:rsid w:val="0030387F"/>
    <w:rsid w:val="00305110"/>
    <w:rsid w:val="003058A0"/>
    <w:rsid w:val="00305981"/>
    <w:rsid w:val="00305DBF"/>
    <w:rsid w:val="003060C6"/>
    <w:rsid w:val="00306993"/>
    <w:rsid w:val="00307C21"/>
    <w:rsid w:val="00307D70"/>
    <w:rsid w:val="00307F73"/>
    <w:rsid w:val="003102BA"/>
    <w:rsid w:val="00311732"/>
    <w:rsid w:val="003118FF"/>
    <w:rsid w:val="00311C7A"/>
    <w:rsid w:val="00312209"/>
    <w:rsid w:val="003126B3"/>
    <w:rsid w:val="00312D00"/>
    <w:rsid w:val="00312D31"/>
    <w:rsid w:val="00313B91"/>
    <w:rsid w:val="0031417A"/>
    <w:rsid w:val="003142D0"/>
    <w:rsid w:val="003151ED"/>
    <w:rsid w:val="003159AB"/>
    <w:rsid w:val="0031711E"/>
    <w:rsid w:val="00320239"/>
    <w:rsid w:val="003203FD"/>
    <w:rsid w:val="0032055C"/>
    <w:rsid w:val="00320FA9"/>
    <w:rsid w:val="00321102"/>
    <w:rsid w:val="00321979"/>
    <w:rsid w:val="00323A79"/>
    <w:rsid w:val="00325666"/>
    <w:rsid w:val="00325EE1"/>
    <w:rsid w:val="00325FB8"/>
    <w:rsid w:val="003267DF"/>
    <w:rsid w:val="0032683D"/>
    <w:rsid w:val="00327A24"/>
    <w:rsid w:val="00327B63"/>
    <w:rsid w:val="003303E7"/>
    <w:rsid w:val="00330B97"/>
    <w:rsid w:val="00331F41"/>
    <w:rsid w:val="00335390"/>
    <w:rsid w:val="00335874"/>
    <w:rsid w:val="00336DF7"/>
    <w:rsid w:val="0033780D"/>
    <w:rsid w:val="00337BA6"/>
    <w:rsid w:val="00341941"/>
    <w:rsid w:val="00341C20"/>
    <w:rsid w:val="003425E4"/>
    <w:rsid w:val="00342E6F"/>
    <w:rsid w:val="003452D0"/>
    <w:rsid w:val="00346443"/>
    <w:rsid w:val="003466C1"/>
    <w:rsid w:val="003467C0"/>
    <w:rsid w:val="00346DD7"/>
    <w:rsid w:val="0035074F"/>
    <w:rsid w:val="00350CC5"/>
    <w:rsid w:val="003524C1"/>
    <w:rsid w:val="00353BD3"/>
    <w:rsid w:val="003567DC"/>
    <w:rsid w:val="00357400"/>
    <w:rsid w:val="00357B27"/>
    <w:rsid w:val="003602ED"/>
    <w:rsid w:val="003613F4"/>
    <w:rsid w:val="0036164B"/>
    <w:rsid w:val="003619FB"/>
    <w:rsid w:val="00362954"/>
    <w:rsid w:val="00362F66"/>
    <w:rsid w:val="0036311F"/>
    <w:rsid w:val="003638CF"/>
    <w:rsid w:val="00363C1D"/>
    <w:rsid w:val="00364A05"/>
    <w:rsid w:val="00365A88"/>
    <w:rsid w:val="0036703D"/>
    <w:rsid w:val="00367EE1"/>
    <w:rsid w:val="00371526"/>
    <w:rsid w:val="00371D50"/>
    <w:rsid w:val="0037238C"/>
    <w:rsid w:val="00373401"/>
    <w:rsid w:val="00373D76"/>
    <w:rsid w:val="00376B07"/>
    <w:rsid w:val="00376F6B"/>
    <w:rsid w:val="003815E5"/>
    <w:rsid w:val="00381F44"/>
    <w:rsid w:val="003820E5"/>
    <w:rsid w:val="00383AA7"/>
    <w:rsid w:val="00385EDA"/>
    <w:rsid w:val="00385F64"/>
    <w:rsid w:val="003868A7"/>
    <w:rsid w:val="00387853"/>
    <w:rsid w:val="00390772"/>
    <w:rsid w:val="00390968"/>
    <w:rsid w:val="00391FEE"/>
    <w:rsid w:val="00394D5E"/>
    <w:rsid w:val="0039541A"/>
    <w:rsid w:val="00395BF5"/>
    <w:rsid w:val="003967DD"/>
    <w:rsid w:val="003A26E3"/>
    <w:rsid w:val="003A2982"/>
    <w:rsid w:val="003A3124"/>
    <w:rsid w:val="003A4556"/>
    <w:rsid w:val="003A46B3"/>
    <w:rsid w:val="003A46F2"/>
    <w:rsid w:val="003A48D6"/>
    <w:rsid w:val="003A5330"/>
    <w:rsid w:val="003A550C"/>
    <w:rsid w:val="003A6901"/>
    <w:rsid w:val="003A6AB0"/>
    <w:rsid w:val="003A7650"/>
    <w:rsid w:val="003A76E5"/>
    <w:rsid w:val="003B054C"/>
    <w:rsid w:val="003B0C71"/>
    <w:rsid w:val="003B206F"/>
    <w:rsid w:val="003B2361"/>
    <w:rsid w:val="003B3093"/>
    <w:rsid w:val="003B356E"/>
    <w:rsid w:val="003B49AA"/>
    <w:rsid w:val="003B49DA"/>
    <w:rsid w:val="003B4ED3"/>
    <w:rsid w:val="003B632C"/>
    <w:rsid w:val="003B6D0E"/>
    <w:rsid w:val="003B7010"/>
    <w:rsid w:val="003B75E2"/>
    <w:rsid w:val="003C0C0F"/>
    <w:rsid w:val="003C0DA5"/>
    <w:rsid w:val="003C1E95"/>
    <w:rsid w:val="003C211F"/>
    <w:rsid w:val="003C2EEF"/>
    <w:rsid w:val="003C5670"/>
    <w:rsid w:val="003C71A5"/>
    <w:rsid w:val="003C7ADA"/>
    <w:rsid w:val="003D2D3C"/>
    <w:rsid w:val="003D34D9"/>
    <w:rsid w:val="003D4D1C"/>
    <w:rsid w:val="003D567C"/>
    <w:rsid w:val="003D6D50"/>
    <w:rsid w:val="003D6FED"/>
    <w:rsid w:val="003D726C"/>
    <w:rsid w:val="003E06AF"/>
    <w:rsid w:val="003E2182"/>
    <w:rsid w:val="003E2554"/>
    <w:rsid w:val="003E34E4"/>
    <w:rsid w:val="003E3A11"/>
    <w:rsid w:val="003E3DF4"/>
    <w:rsid w:val="003E435A"/>
    <w:rsid w:val="003E4A70"/>
    <w:rsid w:val="003E6994"/>
    <w:rsid w:val="003E7979"/>
    <w:rsid w:val="003F133E"/>
    <w:rsid w:val="003F1BC3"/>
    <w:rsid w:val="003F2C26"/>
    <w:rsid w:val="003F2EBC"/>
    <w:rsid w:val="003F3BB3"/>
    <w:rsid w:val="003F455A"/>
    <w:rsid w:val="003F47AF"/>
    <w:rsid w:val="003F47BF"/>
    <w:rsid w:val="003F7070"/>
    <w:rsid w:val="00400FF8"/>
    <w:rsid w:val="00401B3B"/>
    <w:rsid w:val="0040403E"/>
    <w:rsid w:val="0040439D"/>
    <w:rsid w:val="00405249"/>
    <w:rsid w:val="004053B2"/>
    <w:rsid w:val="00405F09"/>
    <w:rsid w:val="00406974"/>
    <w:rsid w:val="00406DCA"/>
    <w:rsid w:val="00407A2A"/>
    <w:rsid w:val="00407BA3"/>
    <w:rsid w:val="0041143B"/>
    <w:rsid w:val="0041165F"/>
    <w:rsid w:val="0041217A"/>
    <w:rsid w:val="00415296"/>
    <w:rsid w:val="00415AE7"/>
    <w:rsid w:val="00416196"/>
    <w:rsid w:val="0041699D"/>
    <w:rsid w:val="00417D56"/>
    <w:rsid w:val="0042065B"/>
    <w:rsid w:val="00420BE9"/>
    <w:rsid w:val="00420ED3"/>
    <w:rsid w:val="004211FB"/>
    <w:rsid w:val="00421392"/>
    <w:rsid w:val="0042230C"/>
    <w:rsid w:val="00422B38"/>
    <w:rsid w:val="00423237"/>
    <w:rsid w:val="00424B23"/>
    <w:rsid w:val="0042511F"/>
    <w:rsid w:val="00425C8D"/>
    <w:rsid w:val="0042608C"/>
    <w:rsid w:val="0042613E"/>
    <w:rsid w:val="00427F14"/>
    <w:rsid w:val="0043081F"/>
    <w:rsid w:val="004316E0"/>
    <w:rsid w:val="004318B9"/>
    <w:rsid w:val="004324ED"/>
    <w:rsid w:val="00432CE5"/>
    <w:rsid w:val="00433BEF"/>
    <w:rsid w:val="00433D88"/>
    <w:rsid w:val="0043465B"/>
    <w:rsid w:val="00435186"/>
    <w:rsid w:val="00435897"/>
    <w:rsid w:val="004358B9"/>
    <w:rsid w:val="004360DF"/>
    <w:rsid w:val="00437186"/>
    <w:rsid w:val="004411E5"/>
    <w:rsid w:val="004422F2"/>
    <w:rsid w:val="004437AC"/>
    <w:rsid w:val="00443D40"/>
    <w:rsid w:val="00445348"/>
    <w:rsid w:val="00446268"/>
    <w:rsid w:val="00446345"/>
    <w:rsid w:val="004466C1"/>
    <w:rsid w:val="00447DA8"/>
    <w:rsid w:val="0045199E"/>
    <w:rsid w:val="00452A17"/>
    <w:rsid w:val="00452EF2"/>
    <w:rsid w:val="00453096"/>
    <w:rsid w:val="00454542"/>
    <w:rsid w:val="00454623"/>
    <w:rsid w:val="004547B3"/>
    <w:rsid w:val="0045541F"/>
    <w:rsid w:val="00456C65"/>
    <w:rsid w:val="0045732B"/>
    <w:rsid w:val="00461606"/>
    <w:rsid w:val="004618D1"/>
    <w:rsid w:val="00461E03"/>
    <w:rsid w:val="00462AC7"/>
    <w:rsid w:val="00464A00"/>
    <w:rsid w:val="004653C5"/>
    <w:rsid w:val="00465CF9"/>
    <w:rsid w:val="00466269"/>
    <w:rsid w:val="00467466"/>
    <w:rsid w:val="00470821"/>
    <w:rsid w:val="004712B6"/>
    <w:rsid w:val="00471A4F"/>
    <w:rsid w:val="00474359"/>
    <w:rsid w:val="004745A2"/>
    <w:rsid w:val="0047781B"/>
    <w:rsid w:val="00477CF1"/>
    <w:rsid w:val="00477F4E"/>
    <w:rsid w:val="004813E8"/>
    <w:rsid w:val="00481ECA"/>
    <w:rsid w:val="00481ED1"/>
    <w:rsid w:val="00482051"/>
    <w:rsid w:val="0048254F"/>
    <w:rsid w:val="00483216"/>
    <w:rsid w:val="004839E7"/>
    <w:rsid w:val="00484248"/>
    <w:rsid w:val="00484A39"/>
    <w:rsid w:val="004855C3"/>
    <w:rsid w:val="00487555"/>
    <w:rsid w:val="00487B2F"/>
    <w:rsid w:val="0049054A"/>
    <w:rsid w:val="0049063C"/>
    <w:rsid w:val="0049086D"/>
    <w:rsid w:val="004936FA"/>
    <w:rsid w:val="004941D1"/>
    <w:rsid w:val="004950A1"/>
    <w:rsid w:val="004953BE"/>
    <w:rsid w:val="004953C2"/>
    <w:rsid w:val="004964F1"/>
    <w:rsid w:val="004967FC"/>
    <w:rsid w:val="004979BE"/>
    <w:rsid w:val="004A1133"/>
    <w:rsid w:val="004A17B2"/>
    <w:rsid w:val="004A1E36"/>
    <w:rsid w:val="004A4FF3"/>
    <w:rsid w:val="004A6A09"/>
    <w:rsid w:val="004A6FC1"/>
    <w:rsid w:val="004A7F39"/>
    <w:rsid w:val="004B1306"/>
    <w:rsid w:val="004B14C9"/>
    <w:rsid w:val="004B18D3"/>
    <w:rsid w:val="004B2419"/>
    <w:rsid w:val="004B28A6"/>
    <w:rsid w:val="004B30FF"/>
    <w:rsid w:val="004B38EB"/>
    <w:rsid w:val="004B3B2E"/>
    <w:rsid w:val="004B3C4B"/>
    <w:rsid w:val="004B3C94"/>
    <w:rsid w:val="004B401B"/>
    <w:rsid w:val="004B47A6"/>
    <w:rsid w:val="004B5D18"/>
    <w:rsid w:val="004B66E5"/>
    <w:rsid w:val="004B6BAA"/>
    <w:rsid w:val="004C0EE6"/>
    <w:rsid w:val="004C25E7"/>
    <w:rsid w:val="004C2FD6"/>
    <w:rsid w:val="004C33A9"/>
    <w:rsid w:val="004C71A4"/>
    <w:rsid w:val="004C7438"/>
    <w:rsid w:val="004D133C"/>
    <w:rsid w:val="004D25C6"/>
    <w:rsid w:val="004D3497"/>
    <w:rsid w:val="004D3E55"/>
    <w:rsid w:val="004D4A3F"/>
    <w:rsid w:val="004D4EC1"/>
    <w:rsid w:val="004D52F1"/>
    <w:rsid w:val="004D54EE"/>
    <w:rsid w:val="004D5752"/>
    <w:rsid w:val="004D5D95"/>
    <w:rsid w:val="004D7429"/>
    <w:rsid w:val="004D7C69"/>
    <w:rsid w:val="004E03BB"/>
    <w:rsid w:val="004E09AC"/>
    <w:rsid w:val="004E0B6A"/>
    <w:rsid w:val="004E15FB"/>
    <w:rsid w:val="004E16EE"/>
    <w:rsid w:val="004E1A82"/>
    <w:rsid w:val="004E312F"/>
    <w:rsid w:val="004E36A1"/>
    <w:rsid w:val="004E42EC"/>
    <w:rsid w:val="004E4619"/>
    <w:rsid w:val="004E4D90"/>
    <w:rsid w:val="004E665F"/>
    <w:rsid w:val="004E67B2"/>
    <w:rsid w:val="004F0103"/>
    <w:rsid w:val="004F02FE"/>
    <w:rsid w:val="004F08DA"/>
    <w:rsid w:val="004F0B18"/>
    <w:rsid w:val="004F0D63"/>
    <w:rsid w:val="004F172E"/>
    <w:rsid w:val="004F23D2"/>
    <w:rsid w:val="004F252B"/>
    <w:rsid w:val="004F2698"/>
    <w:rsid w:val="004F3607"/>
    <w:rsid w:val="004F3E33"/>
    <w:rsid w:val="004F42D8"/>
    <w:rsid w:val="004F5D53"/>
    <w:rsid w:val="004F6127"/>
    <w:rsid w:val="004F645C"/>
    <w:rsid w:val="004F6ABD"/>
    <w:rsid w:val="004F6AC8"/>
    <w:rsid w:val="004F6CE6"/>
    <w:rsid w:val="004F73AF"/>
    <w:rsid w:val="004F7899"/>
    <w:rsid w:val="004F78F2"/>
    <w:rsid w:val="005002F1"/>
    <w:rsid w:val="00501541"/>
    <w:rsid w:val="00502650"/>
    <w:rsid w:val="0050321A"/>
    <w:rsid w:val="00503FAF"/>
    <w:rsid w:val="00505686"/>
    <w:rsid w:val="00507839"/>
    <w:rsid w:val="00512166"/>
    <w:rsid w:val="0051223A"/>
    <w:rsid w:val="0051295F"/>
    <w:rsid w:val="00512B0D"/>
    <w:rsid w:val="00513A41"/>
    <w:rsid w:val="00513D82"/>
    <w:rsid w:val="00513F38"/>
    <w:rsid w:val="005145D8"/>
    <w:rsid w:val="00514700"/>
    <w:rsid w:val="00515975"/>
    <w:rsid w:val="00515AE4"/>
    <w:rsid w:val="00515CAA"/>
    <w:rsid w:val="0051633A"/>
    <w:rsid w:val="005167C5"/>
    <w:rsid w:val="00516848"/>
    <w:rsid w:val="00516D32"/>
    <w:rsid w:val="005176D2"/>
    <w:rsid w:val="005177AD"/>
    <w:rsid w:val="00517C16"/>
    <w:rsid w:val="005208F4"/>
    <w:rsid w:val="00520C56"/>
    <w:rsid w:val="00520F6E"/>
    <w:rsid w:val="00521866"/>
    <w:rsid w:val="0052251F"/>
    <w:rsid w:val="00523533"/>
    <w:rsid w:val="005242B0"/>
    <w:rsid w:val="005245FD"/>
    <w:rsid w:val="00524D36"/>
    <w:rsid w:val="005254D0"/>
    <w:rsid w:val="00526364"/>
    <w:rsid w:val="005310B9"/>
    <w:rsid w:val="005318AE"/>
    <w:rsid w:val="00531D55"/>
    <w:rsid w:val="0053214D"/>
    <w:rsid w:val="00537A18"/>
    <w:rsid w:val="00540132"/>
    <w:rsid w:val="0054033A"/>
    <w:rsid w:val="00540C9B"/>
    <w:rsid w:val="005418B1"/>
    <w:rsid w:val="00541A30"/>
    <w:rsid w:val="00542083"/>
    <w:rsid w:val="00542A9D"/>
    <w:rsid w:val="0054363B"/>
    <w:rsid w:val="005436AA"/>
    <w:rsid w:val="00543791"/>
    <w:rsid w:val="00543BCB"/>
    <w:rsid w:val="00544CA6"/>
    <w:rsid w:val="00545D2C"/>
    <w:rsid w:val="0054631E"/>
    <w:rsid w:val="005465FC"/>
    <w:rsid w:val="0055028E"/>
    <w:rsid w:val="00550749"/>
    <w:rsid w:val="00550FC6"/>
    <w:rsid w:val="00551A77"/>
    <w:rsid w:val="0055300D"/>
    <w:rsid w:val="00553168"/>
    <w:rsid w:val="00554294"/>
    <w:rsid w:val="00554709"/>
    <w:rsid w:val="00554E1D"/>
    <w:rsid w:val="00560439"/>
    <w:rsid w:val="0056122E"/>
    <w:rsid w:val="00562065"/>
    <w:rsid w:val="00562695"/>
    <w:rsid w:val="005645E8"/>
    <w:rsid w:val="00565FF3"/>
    <w:rsid w:val="00570644"/>
    <w:rsid w:val="005706B5"/>
    <w:rsid w:val="00572C52"/>
    <w:rsid w:val="00573C14"/>
    <w:rsid w:val="00573C15"/>
    <w:rsid w:val="00575132"/>
    <w:rsid w:val="00575A1F"/>
    <w:rsid w:val="00577A7E"/>
    <w:rsid w:val="005804E3"/>
    <w:rsid w:val="0058090F"/>
    <w:rsid w:val="0058202E"/>
    <w:rsid w:val="00582507"/>
    <w:rsid w:val="00584956"/>
    <w:rsid w:val="00584C3F"/>
    <w:rsid w:val="00585C01"/>
    <w:rsid w:val="00586940"/>
    <w:rsid w:val="00586CD7"/>
    <w:rsid w:val="00590CAA"/>
    <w:rsid w:val="00590D14"/>
    <w:rsid w:val="0059174B"/>
    <w:rsid w:val="005927C1"/>
    <w:rsid w:val="0059472B"/>
    <w:rsid w:val="00594CD4"/>
    <w:rsid w:val="00595083"/>
    <w:rsid w:val="00596888"/>
    <w:rsid w:val="00596C4D"/>
    <w:rsid w:val="00597699"/>
    <w:rsid w:val="005A02DB"/>
    <w:rsid w:val="005A6282"/>
    <w:rsid w:val="005A7C63"/>
    <w:rsid w:val="005B054E"/>
    <w:rsid w:val="005B0F7B"/>
    <w:rsid w:val="005B31E6"/>
    <w:rsid w:val="005B3E7D"/>
    <w:rsid w:val="005B498C"/>
    <w:rsid w:val="005B67E8"/>
    <w:rsid w:val="005B6953"/>
    <w:rsid w:val="005B6C98"/>
    <w:rsid w:val="005C1C80"/>
    <w:rsid w:val="005C1F04"/>
    <w:rsid w:val="005C5CED"/>
    <w:rsid w:val="005C5F60"/>
    <w:rsid w:val="005C5FB9"/>
    <w:rsid w:val="005C6BC6"/>
    <w:rsid w:val="005C6DD7"/>
    <w:rsid w:val="005D0EF0"/>
    <w:rsid w:val="005D0F01"/>
    <w:rsid w:val="005D16C7"/>
    <w:rsid w:val="005D2B97"/>
    <w:rsid w:val="005D2DB6"/>
    <w:rsid w:val="005D42CF"/>
    <w:rsid w:val="005D4C58"/>
    <w:rsid w:val="005D5472"/>
    <w:rsid w:val="005D61D8"/>
    <w:rsid w:val="005D7664"/>
    <w:rsid w:val="005E01EE"/>
    <w:rsid w:val="005E10F5"/>
    <w:rsid w:val="005E1914"/>
    <w:rsid w:val="005E1A0C"/>
    <w:rsid w:val="005E22CF"/>
    <w:rsid w:val="005E2468"/>
    <w:rsid w:val="005E253F"/>
    <w:rsid w:val="005E2B5A"/>
    <w:rsid w:val="005E46C8"/>
    <w:rsid w:val="005E47E4"/>
    <w:rsid w:val="005E56A6"/>
    <w:rsid w:val="005E7AAE"/>
    <w:rsid w:val="005F0432"/>
    <w:rsid w:val="005F0D00"/>
    <w:rsid w:val="005F2657"/>
    <w:rsid w:val="005F2851"/>
    <w:rsid w:val="005F4BFD"/>
    <w:rsid w:val="005F4C25"/>
    <w:rsid w:val="005F56D4"/>
    <w:rsid w:val="005F5D84"/>
    <w:rsid w:val="005F6901"/>
    <w:rsid w:val="005F73C8"/>
    <w:rsid w:val="006017BA"/>
    <w:rsid w:val="00602E1D"/>
    <w:rsid w:val="006051BF"/>
    <w:rsid w:val="0060533C"/>
    <w:rsid w:val="006056EF"/>
    <w:rsid w:val="00606B29"/>
    <w:rsid w:val="00607439"/>
    <w:rsid w:val="00611ED7"/>
    <w:rsid w:val="00613E6C"/>
    <w:rsid w:val="00615D26"/>
    <w:rsid w:val="00616677"/>
    <w:rsid w:val="00616FBC"/>
    <w:rsid w:val="00617086"/>
    <w:rsid w:val="006179A4"/>
    <w:rsid w:val="006205DF"/>
    <w:rsid w:val="00620E55"/>
    <w:rsid w:val="006221A9"/>
    <w:rsid w:val="0062267C"/>
    <w:rsid w:val="0062274A"/>
    <w:rsid w:val="00625ED6"/>
    <w:rsid w:val="006279C2"/>
    <w:rsid w:val="006279D0"/>
    <w:rsid w:val="00627E72"/>
    <w:rsid w:val="0063097F"/>
    <w:rsid w:val="00631825"/>
    <w:rsid w:val="00632B1A"/>
    <w:rsid w:val="0063319B"/>
    <w:rsid w:val="006339E9"/>
    <w:rsid w:val="00633E89"/>
    <w:rsid w:val="00633FAC"/>
    <w:rsid w:val="006346C7"/>
    <w:rsid w:val="00634848"/>
    <w:rsid w:val="00635AD1"/>
    <w:rsid w:val="00635DF3"/>
    <w:rsid w:val="00636DE2"/>
    <w:rsid w:val="006372BB"/>
    <w:rsid w:val="0063749E"/>
    <w:rsid w:val="00637815"/>
    <w:rsid w:val="006402A6"/>
    <w:rsid w:val="0064169B"/>
    <w:rsid w:val="0064281A"/>
    <w:rsid w:val="006430F9"/>
    <w:rsid w:val="006432B9"/>
    <w:rsid w:val="006456CB"/>
    <w:rsid w:val="00645B6D"/>
    <w:rsid w:val="0064609D"/>
    <w:rsid w:val="00646CE7"/>
    <w:rsid w:val="00647934"/>
    <w:rsid w:val="006515D2"/>
    <w:rsid w:val="00651A13"/>
    <w:rsid w:val="00653573"/>
    <w:rsid w:val="00653618"/>
    <w:rsid w:val="00654089"/>
    <w:rsid w:val="006540EE"/>
    <w:rsid w:val="00654BCF"/>
    <w:rsid w:val="006550B8"/>
    <w:rsid w:val="00655237"/>
    <w:rsid w:val="00655C17"/>
    <w:rsid w:val="00656073"/>
    <w:rsid w:val="006568A4"/>
    <w:rsid w:val="00660B36"/>
    <w:rsid w:val="0066135E"/>
    <w:rsid w:val="0066320F"/>
    <w:rsid w:val="006650E0"/>
    <w:rsid w:val="006655D6"/>
    <w:rsid w:val="00665F3A"/>
    <w:rsid w:val="00666E05"/>
    <w:rsid w:val="00667FDF"/>
    <w:rsid w:val="00670132"/>
    <w:rsid w:val="00670E82"/>
    <w:rsid w:val="0067146F"/>
    <w:rsid w:val="00672B1D"/>
    <w:rsid w:val="00673042"/>
    <w:rsid w:val="00673C47"/>
    <w:rsid w:val="0067404A"/>
    <w:rsid w:val="00674928"/>
    <w:rsid w:val="0067509C"/>
    <w:rsid w:val="00675A42"/>
    <w:rsid w:val="00675F42"/>
    <w:rsid w:val="00675FF2"/>
    <w:rsid w:val="0067741E"/>
    <w:rsid w:val="00677802"/>
    <w:rsid w:val="00677E4A"/>
    <w:rsid w:val="00680305"/>
    <w:rsid w:val="00680F49"/>
    <w:rsid w:val="006812D3"/>
    <w:rsid w:val="0068199D"/>
    <w:rsid w:val="00681B55"/>
    <w:rsid w:val="006828C7"/>
    <w:rsid w:val="00682CBB"/>
    <w:rsid w:val="00683DF2"/>
    <w:rsid w:val="00684B13"/>
    <w:rsid w:val="00684FD3"/>
    <w:rsid w:val="00685516"/>
    <w:rsid w:val="00685566"/>
    <w:rsid w:val="00685CB1"/>
    <w:rsid w:val="00686488"/>
    <w:rsid w:val="00686753"/>
    <w:rsid w:val="0068736A"/>
    <w:rsid w:val="0069154D"/>
    <w:rsid w:val="00691905"/>
    <w:rsid w:val="00691964"/>
    <w:rsid w:val="0069313A"/>
    <w:rsid w:val="00693D6E"/>
    <w:rsid w:val="006945E2"/>
    <w:rsid w:val="0069563B"/>
    <w:rsid w:val="00695AF1"/>
    <w:rsid w:val="00696152"/>
    <w:rsid w:val="00696397"/>
    <w:rsid w:val="006973F8"/>
    <w:rsid w:val="006A0CC5"/>
    <w:rsid w:val="006A3157"/>
    <w:rsid w:val="006A3953"/>
    <w:rsid w:val="006A488D"/>
    <w:rsid w:val="006A542C"/>
    <w:rsid w:val="006A599B"/>
    <w:rsid w:val="006A5A09"/>
    <w:rsid w:val="006A5DF9"/>
    <w:rsid w:val="006A666B"/>
    <w:rsid w:val="006A6971"/>
    <w:rsid w:val="006A74DA"/>
    <w:rsid w:val="006B0EE1"/>
    <w:rsid w:val="006B15EE"/>
    <w:rsid w:val="006B1BB1"/>
    <w:rsid w:val="006B2DE6"/>
    <w:rsid w:val="006B2E9B"/>
    <w:rsid w:val="006B321A"/>
    <w:rsid w:val="006B33A9"/>
    <w:rsid w:val="006B4FCF"/>
    <w:rsid w:val="006B504E"/>
    <w:rsid w:val="006B579B"/>
    <w:rsid w:val="006B6C16"/>
    <w:rsid w:val="006B6FC5"/>
    <w:rsid w:val="006C1275"/>
    <w:rsid w:val="006C2588"/>
    <w:rsid w:val="006C2E45"/>
    <w:rsid w:val="006C577B"/>
    <w:rsid w:val="006C6EEA"/>
    <w:rsid w:val="006C7BAB"/>
    <w:rsid w:val="006C7BD8"/>
    <w:rsid w:val="006D079A"/>
    <w:rsid w:val="006D0BFA"/>
    <w:rsid w:val="006D2DD3"/>
    <w:rsid w:val="006D5A15"/>
    <w:rsid w:val="006D5CAC"/>
    <w:rsid w:val="006D5E67"/>
    <w:rsid w:val="006D6224"/>
    <w:rsid w:val="006D74E5"/>
    <w:rsid w:val="006D7C1E"/>
    <w:rsid w:val="006E1690"/>
    <w:rsid w:val="006E1A6C"/>
    <w:rsid w:val="006E2433"/>
    <w:rsid w:val="006E2868"/>
    <w:rsid w:val="006E2BEE"/>
    <w:rsid w:val="006E354A"/>
    <w:rsid w:val="006E3AD6"/>
    <w:rsid w:val="006E408F"/>
    <w:rsid w:val="006E5782"/>
    <w:rsid w:val="006E604D"/>
    <w:rsid w:val="006E6D4C"/>
    <w:rsid w:val="006E7EE0"/>
    <w:rsid w:val="006F10AD"/>
    <w:rsid w:val="006F1A35"/>
    <w:rsid w:val="006F1A42"/>
    <w:rsid w:val="006F2E08"/>
    <w:rsid w:val="006F3C25"/>
    <w:rsid w:val="006F4DE4"/>
    <w:rsid w:val="006F6DC0"/>
    <w:rsid w:val="006F76E4"/>
    <w:rsid w:val="00700007"/>
    <w:rsid w:val="007001D6"/>
    <w:rsid w:val="007013DE"/>
    <w:rsid w:val="00701489"/>
    <w:rsid w:val="00701E6D"/>
    <w:rsid w:val="00702C1C"/>
    <w:rsid w:val="007038AF"/>
    <w:rsid w:val="007039C2"/>
    <w:rsid w:val="007048B2"/>
    <w:rsid w:val="0071099E"/>
    <w:rsid w:val="00710A56"/>
    <w:rsid w:val="00711761"/>
    <w:rsid w:val="0071405F"/>
    <w:rsid w:val="00714B67"/>
    <w:rsid w:val="00714EBE"/>
    <w:rsid w:val="00717183"/>
    <w:rsid w:val="00717C3F"/>
    <w:rsid w:val="00717CEE"/>
    <w:rsid w:val="00721BE5"/>
    <w:rsid w:val="007225AE"/>
    <w:rsid w:val="007234A4"/>
    <w:rsid w:val="00724EA9"/>
    <w:rsid w:val="00725D43"/>
    <w:rsid w:val="00726302"/>
    <w:rsid w:val="0072634B"/>
    <w:rsid w:val="0072702B"/>
    <w:rsid w:val="007270B2"/>
    <w:rsid w:val="0072716F"/>
    <w:rsid w:val="00731067"/>
    <w:rsid w:val="00731274"/>
    <w:rsid w:val="00731D6F"/>
    <w:rsid w:val="0073370F"/>
    <w:rsid w:val="0073472F"/>
    <w:rsid w:val="0073653E"/>
    <w:rsid w:val="0073664E"/>
    <w:rsid w:val="00736E28"/>
    <w:rsid w:val="00741429"/>
    <w:rsid w:val="00741787"/>
    <w:rsid w:val="00741AAA"/>
    <w:rsid w:val="00743316"/>
    <w:rsid w:val="0074441F"/>
    <w:rsid w:val="00745B3E"/>
    <w:rsid w:val="00747033"/>
    <w:rsid w:val="00747E6C"/>
    <w:rsid w:val="00750D6E"/>
    <w:rsid w:val="00752B6B"/>
    <w:rsid w:val="00752C01"/>
    <w:rsid w:val="00753E1A"/>
    <w:rsid w:val="0075402E"/>
    <w:rsid w:val="00757A99"/>
    <w:rsid w:val="00757F94"/>
    <w:rsid w:val="007600D8"/>
    <w:rsid w:val="00760585"/>
    <w:rsid w:val="0076094A"/>
    <w:rsid w:val="00760FE3"/>
    <w:rsid w:val="007610A7"/>
    <w:rsid w:val="00761A56"/>
    <w:rsid w:val="00761EAE"/>
    <w:rsid w:val="00762A83"/>
    <w:rsid w:val="0076623C"/>
    <w:rsid w:val="0076650B"/>
    <w:rsid w:val="00767534"/>
    <w:rsid w:val="00771A70"/>
    <w:rsid w:val="00771FA3"/>
    <w:rsid w:val="007728D3"/>
    <w:rsid w:val="00774B72"/>
    <w:rsid w:val="0077534B"/>
    <w:rsid w:val="007755E1"/>
    <w:rsid w:val="007777AA"/>
    <w:rsid w:val="00780C38"/>
    <w:rsid w:val="0078172F"/>
    <w:rsid w:val="007826DB"/>
    <w:rsid w:val="00782DC2"/>
    <w:rsid w:val="00783AC1"/>
    <w:rsid w:val="00784672"/>
    <w:rsid w:val="00784E6F"/>
    <w:rsid w:val="0078596D"/>
    <w:rsid w:val="0078633F"/>
    <w:rsid w:val="00786984"/>
    <w:rsid w:val="00787064"/>
    <w:rsid w:val="0078792F"/>
    <w:rsid w:val="007909F7"/>
    <w:rsid w:val="00791AE9"/>
    <w:rsid w:val="00792FB2"/>
    <w:rsid w:val="00793073"/>
    <w:rsid w:val="00793E83"/>
    <w:rsid w:val="00794195"/>
    <w:rsid w:val="007950A2"/>
    <w:rsid w:val="00795DB8"/>
    <w:rsid w:val="00795E33"/>
    <w:rsid w:val="00795F66"/>
    <w:rsid w:val="0079681B"/>
    <w:rsid w:val="00796B20"/>
    <w:rsid w:val="00797285"/>
    <w:rsid w:val="00797B42"/>
    <w:rsid w:val="007A092C"/>
    <w:rsid w:val="007A330C"/>
    <w:rsid w:val="007A3C16"/>
    <w:rsid w:val="007A4A4F"/>
    <w:rsid w:val="007A4EDF"/>
    <w:rsid w:val="007A52AE"/>
    <w:rsid w:val="007A5D7E"/>
    <w:rsid w:val="007A60C5"/>
    <w:rsid w:val="007A6D11"/>
    <w:rsid w:val="007B14EB"/>
    <w:rsid w:val="007B1B26"/>
    <w:rsid w:val="007B2647"/>
    <w:rsid w:val="007B300C"/>
    <w:rsid w:val="007B69C8"/>
    <w:rsid w:val="007B6DC2"/>
    <w:rsid w:val="007B6DDF"/>
    <w:rsid w:val="007B7241"/>
    <w:rsid w:val="007B7275"/>
    <w:rsid w:val="007B7472"/>
    <w:rsid w:val="007C0698"/>
    <w:rsid w:val="007C0F9D"/>
    <w:rsid w:val="007C1AC9"/>
    <w:rsid w:val="007C1C4C"/>
    <w:rsid w:val="007C215F"/>
    <w:rsid w:val="007C2302"/>
    <w:rsid w:val="007C2EDB"/>
    <w:rsid w:val="007C3450"/>
    <w:rsid w:val="007C37D2"/>
    <w:rsid w:val="007C410B"/>
    <w:rsid w:val="007C427C"/>
    <w:rsid w:val="007C4689"/>
    <w:rsid w:val="007C4DAB"/>
    <w:rsid w:val="007C57E6"/>
    <w:rsid w:val="007C6B3E"/>
    <w:rsid w:val="007C6EB7"/>
    <w:rsid w:val="007C7712"/>
    <w:rsid w:val="007D1BA2"/>
    <w:rsid w:val="007D21F1"/>
    <w:rsid w:val="007D25B7"/>
    <w:rsid w:val="007D3166"/>
    <w:rsid w:val="007D4473"/>
    <w:rsid w:val="007D4796"/>
    <w:rsid w:val="007D4AC1"/>
    <w:rsid w:val="007D6123"/>
    <w:rsid w:val="007D7CB5"/>
    <w:rsid w:val="007E0668"/>
    <w:rsid w:val="007E089D"/>
    <w:rsid w:val="007E0E6D"/>
    <w:rsid w:val="007E2343"/>
    <w:rsid w:val="007E27D0"/>
    <w:rsid w:val="007E3143"/>
    <w:rsid w:val="007E4CAF"/>
    <w:rsid w:val="007E5CC8"/>
    <w:rsid w:val="007E69D6"/>
    <w:rsid w:val="007E7342"/>
    <w:rsid w:val="007F0406"/>
    <w:rsid w:val="007F06AB"/>
    <w:rsid w:val="007F0B6D"/>
    <w:rsid w:val="007F0DD2"/>
    <w:rsid w:val="007F3E1C"/>
    <w:rsid w:val="007F4565"/>
    <w:rsid w:val="007F52C3"/>
    <w:rsid w:val="007F531B"/>
    <w:rsid w:val="007F5911"/>
    <w:rsid w:val="007F5A01"/>
    <w:rsid w:val="007F787D"/>
    <w:rsid w:val="00801196"/>
    <w:rsid w:val="00801E4C"/>
    <w:rsid w:val="00802321"/>
    <w:rsid w:val="00802E3E"/>
    <w:rsid w:val="00803390"/>
    <w:rsid w:val="00804064"/>
    <w:rsid w:val="008040AA"/>
    <w:rsid w:val="00804C6B"/>
    <w:rsid w:val="00805996"/>
    <w:rsid w:val="008060C2"/>
    <w:rsid w:val="00806726"/>
    <w:rsid w:val="00810913"/>
    <w:rsid w:val="00812B9B"/>
    <w:rsid w:val="00812DF8"/>
    <w:rsid w:val="008137F6"/>
    <w:rsid w:val="0081480D"/>
    <w:rsid w:val="00814926"/>
    <w:rsid w:val="00815B69"/>
    <w:rsid w:val="00815E10"/>
    <w:rsid w:val="00816AEE"/>
    <w:rsid w:val="00816C7E"/>
    <w:rsid w:val="00816FA8"/>
    <w:rsid w:val="0081760D"/>
    <w:rsid w:val="00817F65"/>
    <w:rsid w:val="0082002C"/>
    <w:rsid w:val="00821A36"/>
    <w:rsid w:val="00821C6F"/>
    <w:rsid w:val="00821EBE"/>
    <w:rsid w:val="00823971"/>
    <w:rsid w:val="00823A56"/>
    <w:rsid w:val="00824770"/>
    <w:rsid w:val="0082481B"/>
    <w:rsid w:val="00825C6C"/>
    <w:rsid w:val="008267D6"/>
    <w:rsid w:val="00826E4A"/>
    <w:rsid w:val="00826F17"/>
    <w:rsid w:val="0082711B"/>
    <w:rsid w:val="00827F8D"/>
    <w:rsid w:val="00827FFB"/>
    <w:rsid w:val="0083012D"/>
    <w:rsid w:val="00831FAF"/>
    <w:rsid w:val="0083246A"/>
    <w:rsid w:val="00832548"/>
    <w:rsid w:val="00833BF7"/>
    <w:rsid w:val="00834063"/>
    <w:rsid w:val="00834688"/>
    <w:rsid w:val="008349D8"/>
    <w:rsid w:val="008359D1"/>
    <w:rsid w:val="00835E1C"/>
    <w:rsid w:val="00835EB9"/>
    <w:rsid w:val="008363B5"/>
    <w:rsid w:val="008368C5"/>
    <w:rsid w:val="00836E5F"/>
    <w:rsid w:val="00837655"/>
    <w:rsid w:val="00841C29"/>
    <w:rsid w:val="00841E40"/>
    <w:rsid w:val="0084222F"/>
    <w:rsid w:val="0084245D"/>
    <w:rsid w:val="00842965"/>
    <w:rsid w:val="00843ADB"/>
    <w:rsid w:val="00844151"/>
    <w:rsid w:val="00845358"/>
    <w:rsid w:val="00845F55"/>
    <w:rsid w:val="0084654B"/>
    <w:rsid w:val="008468C1"/>
    <w:rsid w:val="00846AB9"/>
    <w:rsid w:val="0084758B"/>
    <w:rsid w:val="008507FA"/>
    <w:rsid w:val="00850A82"/>
    <w:rsid w:val="00850B34"/>
    <w:rsid w:val="008541E5"/>
    <w:rsid w:val="00856924"/>
    <w:rsid w:val="00856F3D"/>
    <w:rsid w:val="0085715C"/>
    <w:rsid w:val="00860605"/>
    <w:rsid w:val="00861A6A"/>
    <w:rsid w:val="00861B3D"/>
    <w:rsid w:val="00862262"/>
    <w:rsid w:val="00862268"/>
    <w:rsid w:val="008634F1"/>
    <w:rsid w:val="00863535"/>
    <w:rsid w:val="00863BD8"/>
    <w:rsid w:val="008647A1"/>
    <w:rsid w:val="0086502D"/>
    <w:rsid w:val="00865622"/>
    <w:rsid w:val="00865A6F"/>
    <w:rsid w:val="00865DE1"/>
    <w:rsid w:val="00865E7D"/>
    <w:rsid w:val="008661C5"/>
    <w:rsid w:val="00867102"/>
    <w:rsid w:val="00870CA5"/>
    <w:rsid w:val="00873460"/>
    <w:rsid w:val="00873CB7"/>
    <w:rsid w:val="008740BD"/>
    <w:rsid w:val="0087424F"/>
    <w:rsid w:val="00875306"/>
    <w:rsid w:val="00875A41"/>
    <w:rsid w:val="00876A5C"/>
    <w:rsid w:val="008771C5"/>
    <w:rsid w:val="00877E37"/>
    <w:rsid w:val="00877E5C"/>
    <w:rsid w:val="0088020B"/>
    <w:rsid w:val="008816C4"/>
    <w:rsid w:val="008816D2"/>
    <w:rsid w:val="00883A10"/>
    <w:rsid w:val="00883B8E"/>
    <w:rsid w:val="0088474C"/>
    <w:rsid w:val="00884ED5"/>
    <w:rsid w:val="008851F4"/>
    <w:rsid w:val="00885E5D"/>
    <w:rsid w:val="00886CAA"/>
    <w:rsid w:val="008919EB"/>
    <w:rsid w:val="0089214A"/>
    <w:rsid w:val="008922DF"/>
    <w:rsid w:val="00892E62"/>
    <w:rsid w:val="00893BED"/>
    <w:rsid w:val="008943B2"/>
    <w:rsid w:val="008948AA"/>
    <w:rsid w:val="008948ED"/>
    <w:rsid w:val="008949D0"/>
    <w:rsid w:val="008973B8"/>
    <w:rsid w:val="00897A05"/>
    <w:rsid w:val="00897C66"/>
    <w:rsid w:val="008A18F4"/>
    <w:rsid w:val="008A1B74"/>
    <w:rsid w:val="008A1E3B"/>
    <w:rsid w:val="008A5132"/>
    <w:rsid w:val="008A5184"/>
    <w:rsid w:val="008A7BB2"/>
    <w:rsid w:val="008B0262"/>
    <w:rsid w:val="008B0E1F"/>
    <w:rsid w:val="008B1003"/>
    <w:rsid w:val="008B11ED"/>
    <w:rsid w:val="008B2751"/>
    <w:rsid w:val="008B2957"/>
    <w:rsid w:val="008B2FA7"/>
    <w:rsid w:val="008B38EE"/>
    <w:rsid w:val="008B4CD8"/>
    <w:rsid w:val="008B5836"/>
    <w:rsid w:val="008B5ECB"/>
    <w:rsid w:val="008B65CD"/>
    <w:rsid w:val="008B6641"/>
    <w:rsid w:val="008B7053"/>
    <w:rsid w:val="008C109F"/>
    <w:rsid w:val="008C4990"/>
    <w:rsid w:val="008C5BF9"/>
    <w:rsid w:val="008C5C83"/>
    <w:rsid w:val="008C5DB6"/>
    <w:rsid w:val="008C6CB0"/>
    <w:rsid w:val="008C7F72"/>
    <w:rsid w:val="008D02E5"/>
    <w:rsid w:val="008D0A90"/>
    <w:rsid w:val="008D164A"/>
    <w:rsid w:val="008D1763"/>
    <w:rsid w:val="008D23C1"/>
    <w:rsid w:val="008D337C"/>
    <w:rsid w:val="008D3CCC"/>
    <w:rsid w:val="008D4A8B"/>
    <w:rsid w:val="008D60CC"/>
    <w:rsid w:val="008D654A"/>
    <w:rsid w:val="008D695B"/>
    <w:rsid w:val="008E0E7A"/>
    <w:rsid w:val="008E1CB6"/>
    <w:rsid w:val="008E23F1"/>
    <w:rsid w:val="008E2F28"/>
    <w:rsid w:val="008E63E2"/>
    <w:rsid w:val="008E68F6"/>
    <w:rsid w:val="008E6D08"/>
    <w:rsid w:val="008E7057"/>
    <w:rsid w:val="008F0499"/>
    <w:rsid w:val="008F082B"/>
    <w:rsid w:val="008F18FA"/>
    <w:rsid w:val="008F320D"/>
    <w:rsid w:val="008F3347"/>
    <w:rsid w:val="008F3E00"/>
    <w:rsid w:val="008F53A0"/>
    <w:rsid w:val="008F5702"/>
    <w:rsid w:val="008F6DCF"/>
    <w:rsid w:val="008F7261"/>
    <w:rsid w:val="008F7432"/>
    <w:rsid w:val="008F7EAE"/>
    <w:rsid w:val="0090044A"/>
    <w:rsid w:val="00900B63"/>
    <w:rsid w:val="00900EDC"/>
    <w:rsid w:val="009021FA"/>
    <w:rsid w:val="00902870"/>
    <w:rsid w:val="00903560"/>
    <w:rsid w:val="00903D60"/>
    <w:rsid w:val="00904B2F"/>
    <w:rsid w:val="009054A6"/>
    <w:rsid w:val="00905645"/>
    <w:rsid w:val="009060B7"/>
    <w:rsid w:val="00907873"/>
    <w:rsid w:val="009102E5"/>
    <w:rsid w:val="00910CBA"/>
    <w:rsid w:val="00911224"/>
    <w:rsid w:val="00911406"/>
    <w:rsid w:val="00912C2D"/>
    <w:rsid w:val="00912D98"/>
    <w:rsid w:val="00913135"/>
    <w:rsid w:val="009141A3"/>
    <w:rsid w:val="009147C3"/>
    <w:rsid w:val="00914A0B"/>
    <w:rsid w:val="00914CBC"/>
    <w:rsid w:val="009159C8"/>
    <w:rsid w:val="00915A5C"/>
    <w:rsid w:val="00915C6F"/>
    <w:rsid w:val="00916F67"/>
    <w:rsid w:val="0091716D"/>
    <w:rsid w:val="00922ECF"/>
    <w:rsid w:val="00924DE3"/>
    <w:rsid w:val="0092565A"/>
    <w:rsid w:val="009263DD"/>
    <w:rsid w:val="00930677"/>
    <w:rsid w:val="00930F43"/>
    <w:rsid w:val="009320A3"/>
    <w:rsid w:val="00932D8A"/>
    <w:rsid w:val="009332AC"/>
    <w:rsid w:val="00933B09"/>
    <w:rsid w:val="00933D5F"/>
    <w:rsid w:val="009349C0"/>
    <w:rsid w:val="009349D3"/>
    <w:rsid w:val="009354C4"/>
    <w:rsid w:val="00935955"/>
    <w:rsid w:val="00936033"/>
    <w:rsid w:val="00936FC5"/>
    <w:rsid w:val="00937448"/>
    <w:rsid w:val="009377FF"/>
    <w:rsid w:val="00937922"/>
    <w:rsid w:val="009416B7"/>
    <w:rsid w:val="00941ABB"/>
    <w:rsid w:val="009427CB"/>
    <w:rsid w:val="00942DF1"/>
    <w:rsid w:val="00943F4E"/>
    <w:rsid w:val="00944BD6"/>
    <w:rsid w:val="00944CBA"/>
    <w:rsid w:val="00945C5C"/>
    <w:rsid w:val="00945C5E"/>
    <w:rsid w:val="00946410"/>
    <w:rsid w:val="00946A55"/>
    <w:rsid w:val="009472E5"/>
    <w:rsid w:val="00947551"/>
    <w:rsid w:val="009475E3"/>
    <w:rsid w:val="0094771B"/>
    <w:rsid w:val="00947FA6"/>
    <w:rsid w:val="009509E9"/>
    <w:rsid w:val="00950BD6"/>
    <w:rsid w:val="00951471"/>
    <w:rsid w:val="009514AD"/>
    <w:rsid w:val="0095153D"/>
    <w:rsid w:val="00951985"/>
    <w:rsid w:val="00951BAA"/>
    <w:rsid w:val="00951CDF"/>
    <w:rsid w:val="00953340"/>
    <w:rsid w:val="00953A16"/>
    <w:rsid w:val="00953EB4"/>
    <w:rsid w:val="009541C8"/>
    <w:rsid w:val="0095429D"/>
    <w:rsid w:val="00954C8A"/>
    <w:rsid w:val="00954D4D"/>
    <w:rsid w:val="0095501A"/>
    <w:rsid w:val="0095552F"/>
    <w:rsid w:val="00955C9D"/>
    <w:rsid w:val="009566F2"/>
    <w:rsid w:val="00956742"/>
    <w:rsid w:val="009577F5"/>
    <w:rsid w:val="00957E0B"/>
    <w:rsid w:val="00960D5D"/>
    <w:rsid w:val="00961770"/>
    <w:rsid w:val="0096203F"/>
    <w:rsid w:val="00962406"/>
    <w:rsid w:val="0096374B"/>
    <w:rsid w:val="00963768"/>
    <w:rsid w:val="0096495B"/>
    <w:rsid w:val="00964AE6"/>
    <w:rsid w:val="00965592"/>
    <w:rsid w:val="00965613"/>
    <w:rsid w:val="009668BB"/>
    <w:rsid w:val="009671E7"/>
    <w:rsid w:val="00967641"/>
    <w:rsid w:val="00967E47"/>
    <w:rsid w:val="0097037E"/>
    <w:rsid w:val="00970D6F"/>
    <w:rsid w:val="00973A73"/>
    <w:rsid w:val="00974BAD"/>
    <w:rsid w:val="00974F22"/>
    <w:rsid w:val="00977247"/>
    <w:rsid w:val="00977711"/>
    <w:rsid w:val="009777DA"/>
    <w:rsid w:val="00977868"/>
    <w:rsid w:val="0098142C"/>
    <w:rsid w:val="00981BD1"/>
    <w:rsid w:val="00982397"/>
    <w:rsid w:val="00983BF4"/>
    <w:rsid w:val="00984B5F"/>
    <w:rsid w:val="00986CB1"/>
    <w:rsid w:val="00992923"/>
    <w:rsid w:val="00992D4E"/>
    <w:rsid w:val="0099315C"/>
    <w:rsid w:val="00993833"/>
    <w:rsid w:val="009938B2"/>
    <w:rsid w:val="00994FE2"/>
    <w:rsid w:val="00994FFE"/>
    <w:rsid w:val="00996F30"/>
    <w:rsid w:val="009971E7"/>
    <w:rsid w:val="0099738C"/>
    <w:rsid w:val="009975C0"/>
    <w:rsid w:val="00997F35"/>
    <w:rsid w:val="009A0675"/>
    <w:rsid w:val="009A07DC"/>
    <w:rsid w:val="009A0C76"/>
    <w:rsid w:val="009A139C"/>
    <w:rsid w:val="009A2A85"/>
    <w:rsid w:val="009A2CB1"/>
    <w:rsid w:val="009A2E2A"/>
    <w:rsid w:val="009A3668"/>
    <w:rsid w:val="009A39F8"/>
    <w:rsid w:val="009A45CD"/>
    <w:rsid w:val="009A4BB6"/>
    <w:rsid w:val="009A5FB4"/>
    <w:rsid w:val="009A62FE"/>
    <w:rsid w:val="009A7286"/>
    <w:rsid w:val="009A7A7D"/>
    <w:rsid w:val="009A7EB0"/>
    <w:rsid w:val="009B1130"/>
    <w:rsid w:val="009B1519"/>
    <w:rsid w:val="009B1597"/>
    <w:rsid w:val="009B30C6"/>
    <w:rsid w:val="009B53C9"/>
    <w:rsid w:val="009B54E6"/>
    <w:rsid w:val="009B624B"/>
    <w:rsid w:val="009B7F16"/>
    <w:rsid w:val="009C009B"/>
    <w:rsid w:val="009C115F"/>
    <w:rsid w:val="009C168F"/>
    <w:rsid w:val="009C4171"/>
    <w:rsid w:val="009C4CF2"/>
    <w:rsid w:val="009C5EDC"/>
    <w:rsid w:val="009C66EC"/>
    <w:rsid w:val="009C6BE3"/>
    <w:rsid w:val="009C7964"/>
    <w:rsid w:val="009D243E"/>
    <w:rsid w:val="009D306B"/>
    <w:rsid w:val="009D4239"/>
    <w:rsid w:val="009D6CEE"/>
    <w:rsid w:val="009D6EB2"/>
    <w:rsid w:val="009E5541"/>
    <w:rsid w:val="009E576F"/>
    <w:rsid w:val="009E6A8B"/>
    <w:rsid w:val="009E709B"/>
    <w:rsid w:val="009F0CE0"/>
    <w:rsid w:val="009F0EDF"/>
    <w:rsid w:val="009F136D"/>
    <w:rsid w:val="009F224F"/>
    <w:rsid w:val="009F2BCB"/>
    <w:rsid w:val="009F2DBE"/>
    <w:rsid w:val="009F33A9"/>
    <w:rsid w:val="009F33C6"/>
    <w:rsid w:val="009F3478"/>
    <w:rsid w:val="009F3C44"/>
    <w:rsid w:val="009F3C7B"/>
    <w:rsid w:val="009F3C8D"/>
    <w:rsid w:val="009F5E8D"/>
    <w:rsid w:val="009F66F4"/>
    <w:rsid w:val="009F6988"/>
    <w:rsid w:val="009F6B37"/>
    <w:rsid w:val="00A000E7"/>
    <w:rsid w:val="00A009FC"/>
    <w:rsid w:val="00A01A90"/>
    <w:rsid w:val="00A01B30"/>
    <w:rsid w:val="00A0226C"/>
    <w:rsid w:val="00A02394"/>
    <w:rsid w:val="00A02CAD"/>
    <w:rsid w:val="00A03B15"/>
    <w:rsid w:val="00A03E69"/>
    <w:rsid w:val="00A047EA"/>
    <w:rsid w:val="00A0557E"/>
    <w:rsid w:val="00A112C3"/>
    <w:rsid w:val="00A1151D"/>
    <w:rsid w:val="00A12275"/>
    <w:rsid w:val="00A125B6"/>
    <w:rsid w:val="00A12A58"/>
    <w:rsid w:val="00A12F52"/>
    <w:rsid w:val="00A13100"/>
    <w:rsid w:val="00A14A3E"/>
    <w:rsid w:val="00A14B38"/>
    <w:rsid w:val="00A1574E"/>
    <w:rsid w:val="00A16AE8"/>
    <w:rsid w:val="00A170D5"/>
    <w:rsid w:val="00A17454"/>
    <w:rsid w:val="00A204A7"/>
    <w:rsid w:val="00A205EA"/>
    <w:rsid w:val="00A218B0"/>
    <w:rsid w:val="00A2192B"/>
    <w:rsid w:val="00A21A1F"/>
    <w:rsid w:val="00A2374E"/>
    <w:rsid w:val="00A23C50"/>
    <w:rsid w:val="00A24117"/>
    <w:rsid w:val="00A249D2"/>
    <w:rsid w:val="00A25006"/>
    <w:rsid w:val="00A25FA1"/>
    <w:rsid w:val="00A266BC"/>
    <w:rsid w:val="00A26DF9"/>
    <w:rsid w:val="00A312A2"/>
    <w:rsid w:val="00A315B0"/>
    <w:rsid w:val="00A32DE3"/>
    <w:rsid w:val="00A3303D"/>
    <w:rsid w:val="00A3400C"/>
    <w:rsid w:val="00A34EC9"/>
    <w:rsid w:val="00A34FEE"/>
    <w:rsid w:val="00A35212"/>
    <w:rsid w:val="00A357F2"/>
    <w:rsid w:val="00A363EC"/>
    <w:rsid w:val="00A37B52"/>
    <w:rsid w:val="00A403A1"/>
    <w:rsid w:val="00A407C9"/>
    <w:rsid w:val="00A4152B"/>
    <w:rsid w:val="00A4170F"/>
    <w:rsid w:val="00A42359"/>
    <w:rsid w:val="00A42610"/>
    <w:rsid w:val="00A42DCC"/>
    <w:rsid w:val="00A4300E"/>
    <w:rsid w:val="00A4384A"/>
    <w:rsid w:val="00A43AB0"/>
    <w:rsid w:val="00A44575"/>
    <w:rsid w:val="00A44B41"/>
    <w:rsid w:val="00A453AD"/>
    <w:rsid w:val="00A4603F"/>
    <w:rsid w:val="00A4756C"/>
    <w:rsid w:val="00A47901"/>
    <w:rsid w:val="00A47CC8"/>
    <w:rsid w:val="00A47FAD"/>
    <w:rsid w:val="00A5034B"/>
    <w:rsid w:val="00A5201B"/>
    <w:rsid w:val="00A5211E"/>
    <w:rsid w:val="00A5327F"/>
    <w:rsid w:val="00A538C7"/>
    <w:rsid w:val="00A538E6"/>
    <w:rsid w:val="00A54323"/>
    <w:rsid w:val="00A5588B"/>
    <w:rsid w:val="00A56BFB"/>
    <w:rsid w:val="00A60B67"/>
    <w:rsid w:val="00A60F84"/>
    <w:rsid w:val="00A61470"/>
    <w:rsid w:val="00A615D1"/>
    <w:rsid w:val="00A629C5"/>
    <w:rsid w:val="00A635BE"/>
    <w:rsid w:val="00A6369E"/>
    <w:rsid w:val="00A6598C"/>
    <w:rsid w:val="00A65ECA"/>
    <w:rsid w:val="00A6600B"/>
    <w:rsid w:val="00A66996"/>
    <w:rsid w:val="00A67011"/>
    <w:rsid w:val="00A702A2"/>
    <w:rsid w:val="00A7035B"/>
    <w:rsid w:val="00A704F3"/>
    <w:rsid w:val="00A7068F"/>
    <w:rsid w:val="00A70C8B"/>
    <w:rsid w:val="00A71078"/>
    <w:rsid w:val="00A7179E"/>
    <w:rsid w:val="00A72143"/>
    <w:rsid w:val="00A73911"/>
    <w:rsid w:val="00A751F1"/>
    <w:rsid w:val="00A7562B"/>
    <w:rsid w:val="00A757B1"/>
    <w:rsid w:val="00A76A71"/>
    <w:rsid w:val="00A77D9C"/>
    <w:rsid w:val="00A81A50"/>
    <w:rsid w:val="00A824A8"/>
    <w:rsid w:val="00A852E5"/>
    <w:rsid w:val="00A85B41"/>
    <w:rsid w:val="00A86269"/>
    <w:rsid w:val="00A86979"/>
    <w:rsid w:val="00A87F18"/>
    <w:rsid w:val="00A9074C"/>
    <w:rsid w:val="00A91126"/>
    <w:rsid w:val="00A92141"/>
    <w:rsid w:val="00A924AB"/>
    <w:rsid w:val="00A92AA8"/>
    <w:rsid w:val="00A92DD1"/>
    <w:rsid w:val="00A93E12"/>
    <w:rsid w:val="00A94308"/>
    <w:rsid w:val="00A94C45"/>
    <w:rsid w:val="00A95A8C"/>
    <w:rsid w:val="00A963C3"/>
    <w:rsid w:val="00A965E0"/>
    <w:rsid w:val="00A972AB"/>
    <w:rsid w:val="00AA13C1"/>
    <w:rsid w:val="00AA16E6"/>
    <w:rsid w:val="00AA2171"/>
    <w:rsid w:val="00AA3C63"/>
    <w:rsid w:val="00AA47CA"/>
    <w:rsid w:val="00AA570C"/>
    <w:rsid w:val="00AA6375"/>
    <w:rsid w:val="00AA694D"/>
    <w:rsid w:val="00AA71D9"/>
    <w:rsid w:val="00AA7962"/>
    <w:rsid w:val="00AA7ECE"/>
    <w:rsid w:val="00AA7F6F"/>
    <w:rsid w:val="00AB0C18"/>
    <w:rsid w:val="00AB0E00"/>
    <w:rsid w:val="00AB103B"/>
    <w:rsid w:val="00AB15BE"/>
    <w:rsid w:val="00AB18E9"/>
    <w:rsid w:val="00AB1DD7"/>
    <w:rsid w:val="00AB1E3D"/>
    <w:rsid w:val="00AB247D"/>
    <w:rsid w:val="00AB321A"/>
    <w:rsid w:val="00AB4150"/>
    <w:rsid w:val="00AB60DC"/>
    <w:rsid w:val="00AB7184"/>
    <w:rsid w:val="00AB762C"/>
    <w:rsid w:val="00AC0982"/>
    <w:rsid w:val="00AC0FAE"/>
    <w:rsid w:val="00AC1A25"/>
    <w:rsid w:val="00AC45A7"/>
    <w:rsid w:val="00AC4EE8"/>
    <w:rsid w:val="00AC59FC"/>
    <w:rsid w:val="00AC73A5"/>
    <w:rsid w:val="00AC79BC"/>
    <w:rsid w:val="00AD38BD"/>
    <w:rsid w:val="00AD46B6"/>
    <w:rsid w:val="00AD702A"/>
    <w:rsid w:val="00AD7182"/>
    <w:rsid w:val="00AD7E27"/>
    <w:rsid w:val="00AE001F"/>
    <w:rsid w:val="00AE09A3"/>
    <w:rsid w:val="00AE12AE"/>
    <w:rsid w:val="00AE147E"/>
    <w:rsid w:val="00AE3424"/>
    <w:rsid w:val="00AE34BB"/>
    <w:rsid w:val="00AE38DB"/>
    <w:rsid w:val="00AE503C"/>
    <w:rsid w:val="00AE6584"/>
    <w:rsid w:val="00AE7091"/>
    <w:rsid w:val="00AE71FB"/>
    <w:rsid w:val="00AE76E0"/>
    <w:rsid w:val="00AF2EFA"/>
    <w:rsid w:val="00AF366F"/>
    <w:rsid w:val="00AF3BF6"/>
    <w:rsid w:val="00AF4375"/>
    <w:rsid w:val="00AF43AB"/>
    <w:rsid w:val="00AF4961"/>
    <w:rsid w:val="00AF4D4F"/>
    <w:rsid w:val="00AF5671"/>
    <w:rsid w:val="00AF5FBE"/>
    <w:rsid w:val="00AF6169"/>
    <w:rsid w:val="00AF66DF"/>
    <w:rsid w:val="00AF69FF"/>
    <w:rsid w:val="00AF782A"/>
    <w:rsid w:val="00AF79FF"/>
    <w:rsid w:val="00AF7BF6"/>
    <w:rsid w:val="00B02291"/>
    <w:rsid w:val="00B02D2D"/>
    <w:rsid w:val="00B02D4A"/>
    <w:rsid w:val="00B032BB"/>
    <w:rsid w:val="00B03EA7"/>
    <w:rsid w:val="00B04D67"/>
    <w:rsid w:val="00B05780"/>
    <w:rsid w:val="00B06EA2"/>
    <w:rsid w:val="00B07EEA"/>
    <w:rsid w:val="00B1070A"/>
    <w:rsid w:val="00B10A57"/>
    <w:rsid w:val="00B11AAA"/>
    <w:rsid w:val="00B1228A"/>
    <w:rsid w:val="00B12531"/>
    <w:rsid w:val="00B131A4"/>
    <w:rsid w:val="00B13EF7"/>
    <w:rsid w:val="00B15149"/>
    <w:rsid w:val="00B15526"/>
    <w:rsid w:val="00B16644"/>
    <w:rsid w:val="00B169EA"/>
    <w:rsid w:val="00B2049F"/>
    <w:rsid w:val="00B20D7C"/>
    <w:rsid w:val="00B20E80"/>
    <w:rsid w:val="00B2140C"/>
    <w:rsid w:val="00B221B9"/>
    <w:rsid w:val="00B22425"/>
    <w:rsid w:val="00B2251C"/>
    <w:rsid w:val="00B2283C"/>
    <w:rsid w:val="00B229D0"/>
    <w:rsid w:val="00B23B63"/>
    <w:rsid w:val="00B23C1A"/>
    <w:rsid w:val="00B23CAC"/>
    <w:rsid w:val="00B24900"/>
    <w:rsid w:val="00B2508B"/>
    <w:rsid w:val="00B2544E"/>
    <w:rsid w:val="00B30ACC"/>
    <w:rsid w:val="00B30B5C"/>
    <w:rsid w:val="00B30E92"/>
    <w:rsid w:val="00B312FE"/>
    <w:rsid w:val="00B31689"/>
    <w:rsid w:val="00B31D6D"/>
    <w:rsid w:val="00B328CF"/>
    <w:rsid w:val="00B32C43"/>
    <w:rsid w:val="00B366F6"/>
    <w:rsid w:val="00B403B5"/>
    <w:rsid w:val="00B4097A"/>
    <w:rsid w:val="00B41306"/>
    <w:rsid w:val="00B43821"/>
    <w:rsid w:val="00B438E5"/>
    <w:rsid w:val="00B445FC"/>
    <w:rsid w:val="00B457D2"/>
    <w:rsid w:val="00B45A00"/>
    <w:rsid w:val="00B45EFD"/>
    <w:rsid w:val="00B46A2F"/>
    <w:rsid w:val="00B46BFB"/>
    <w:rsid w:val="00B52050"/>
    <w:rsid w:val="00B520E9"/>
    <w:rsid w:val="00B54D8C"/>
    <w:rsid w:val="00B554E7"/>
    <w:rsid w:val="00B55F87"/>
    <w:rsid w:val="00B563C8"/>
    <w:rsid w:val="00B60E88"/>
    <w:rsid w:val="00B612B5"/>
    <w:rsid w:val="00B6131F"/>
    <w:rsid w:val="00B63BD7"/>
    <w:rsid w:val="00B64F4D"/>
    <w:rsid w:val="00B677E8"/>
    <w:rsid w:val="00B700DC"/>
    <w:rsid w:val="00B704DB"/>
    <w:rsid w:val="00B7052A"/>
    <w:rsid w:val="00B717B4"/>
    <w:rsid w:val="00B725CD"/>
    <w:rsid w:val="00B72E07"/>
    <w:rsid w:val="00B7316D"/>
    <w:rsid w:val="00B732A7"/>
    <w:rsid w:val="00B7392D"/>
    <w:rsid w:val="00B745D8"/>
    <w:rsid w:val="00B751F0"/>
    <w:rsid w:val="00B7735A"/>
    <w:rsid w:val="00B779BA"/>
    <w:rsid w:val="00B805FB"/>
    <w:rsid w:val="00B80969"/>
    <w:rsid w:val="00B8118F"/>
    <w:rsid w:val="00B8168E"/>
    <w:rsid w:val="00B81BC8"/>
    <w:rsid w:val="00B847DE"/>
    <w:rsid w:val="00B862E9"/>
    <w:rsid w:val="00B86858"/>
    <w:rsid w:val="00B87F51"/>
    <w:rsid w:val="00B90AE2"/>
    <w:rsid w:val="00B90B74"/>
    <w:rsid w:val="00B90C8B"/>
    <w:rsid w:val="00B90CE6"/>
    <w:rsid w:val="00B91973"/>
    <w:rsid w:val="00B91C9F"/>
    <w:rsid w:val="00B91E23"/>
    <w:rsid w:val="00B9296A"/>
    <w:rsid w:val="00B92CE8"/>
    <w:rsid w:val="00B93642"/>
    <w:rsid w:val="00B94DA4"/>
    <w:rsid w:val="00B96ED0"/>
    <w:rsid w:val="00B96F9F"/>
    <w:rsid w:val="00B97279"/>
    <w:rsid w:val="00B97BBB"/>
    <w:rsid w:val="00BA1725"/>
    <w:rsid w:val="00BA17EC"/>
    <w:rsid w:val="00BA2513"/>
    <w:rsid w:val="00BA4782"/>
    <w:rsid w:val="00BA4F0D"/>
    <w:rsid w:val="00BA540E"/>
    <w:rsid w:val="00BA5B19"/>
    <w:rsid w:val="00BA5FB1"/>
    <w:rsid w:val="00BA7473"/>
    <w:rsid w:val="00BA7C8B"/>
    <w:rsid w:val="00BB06DF"/>
    <w:rsid w:val="00BB0EAE"/>
    <w:rsid w:val="00BB264B"/>
    <w:rsid w:val="00BB3196"/>
    <w:rsid w:val="00BB34E0"/>
    <w:rsid w:val="00BB3B23"/>
    <w:rsid w:val="00BB3C56"/>
    <w:rsid w:val="00BB4319"/>
    <w:rsid w:val="00BB4DDB"/>
    <w:rsid w:val="00BB511C"/>
    <w:rsid w:val="00BB6120"/>
    <w:rsid w:val="00BB7203"/>
    <w:rsid w:val="00BC0955"/>
    <w:rsid w:val="00BC0A2F"/>
    <w:rsid w:val="00BC1700"/>
    <w:rsid w:val="00BC195F"/>
    <w:rsid w:val="00BC1EB2"/>
    <w:rsid w:val="00BC2858"/>
    <w:rsid w:val="00BC3389"/>
    <w:rsid w:val="00BC33BB"/>
    <w:rsid w:val="00BC4964"/>
    <w:rsid w:val="00BC4B95"/>
    <w:rsid w:val="00BC4DB7"/>
    <w:rsid w:val="00BC67A3"/>
    <w:rsid w:val="00BC6989"/>
    <w:rsid w:val="00BC6AF4"/>
    <w:rsid w:val="00BD04E4"/>
    <w:rsid w:val="00BD04F9"/>
    <w:rsid w:val="00BD1950"/>
    <w:rsid w:val="00BD1A8D"/>
    <w:rsid w:val="00BD1B80"/>
    <w:rsid w:val="00BD2948"/>
    <w:rsid w:val="00BD2DD0"/>
    <w:rsid w:val="00BD2E87"/>
    <w:rsid w:val="00BD619C"/>
    <w:rsid w:val="00BD7795"/>
    <w:rsid w:val="00BD7940"/>
    <w:rsid w:val="00BD7E8F"/>
    <w:rsid w:val="00BD7F27"/>
    <w:rsid w:val="00BE0C49"/>
    <w:rsid w:val="00BE1760"/>
    <w:rsid w:val="00BE21C7"/>
    <w:rsid w:val="00BE2B37"/>
    <w:rsid w:val="00BE3497"/>
    <w:rsid w:val="00BE34B7"/>
    <w:rsid w:val="00BE4CE1"/>
    <w:rsid w:val="00BE50F5"/>
    <w:rsid w:val="00BE56DE"/>
    <w:rsid w:val="00BE5D04"/>
    <w:rsid w:val="00BE5D19"/>
    <w:rsid w:val="00BF311C"/>
    <w:rsid w:val="00BF32FC"/>
    <w:rsid w:val="00BF3311"/>
    <w:rsid w:val="00BF4CF2"/>
    <w:rsid w:val="00BF4F3B"/>
    <w:rsid w:val="00BF4F8D"/>
    <w:rsid w:val="00BF544F"/>
    <w:rsid w:val="00BF6028"/>
    <w:rsid w:val="00BF75E9"/>
    <w:rsid w:val="00BF7664"/>
    <w:rsid w:val="00BF7D74"/>
    <w:rsid w:val="00C000A2"/>
    <w:rsid w:val="00C005BA"/>
    <w:rsid w:val="00C0082B"/>
    <w:rsid w:val="00C01319"/>
    <w:rsid w:val="00C01AAD"/>
    <w:rsid w:val="00C0294A"/>
    <w:rsid w:val="00C02C71"/>
    <w:rsid w:val="00C03240"/>
    <w:rsid w:val="00C049B7"/>
    <w:rsid w:val="00C0542D"/>
    <w:rsid w:val="00C05BEB"/>
    <w:rsid w:val="00C061D6"/>
    <w:rsid w:val="00C072C4"/>
    <w:rsid w:val="00C0774A"/>
    <w:rsid w:val="00C1030D"/>
    <w:rsid w:val="00C106F3"/>
    <w:rsid w:val="00C10B0F"/>
    <w:rsid w:val="00C111D0"/>
    <w:rsid w:val="00C111D8"/>
    <w:rsid w:val="00C12A88"/>
    <w:rsid w:val="00C13259"/>
    <w:rsid w:val="00C13944"/>
    <w:rsid w:val="00C13BD5"/>
    <w:rsid w:val="00C13CE7"/>
    <w:rsid w:val="00C2009C"/>
    <w:rsid w:val="00C203F5"/>
    <w:rsid w:val="00C21730"/>
    <w:rsid w:val="00C22872"/>
    <w:rsid w:val="00C30314"/>
    <w:rsid w:val="00C3096B"/>
    <w:rsid w:val="00C328E1"/>
    <w:rsid w:val="00C339C0"/>
    <w:rsid w:val="00C33C82"/>
    <w:rsid w:val="00C33F5A"/>
    <w:rsid w:val="00C354FF"/>
    <w:rsid w:val="00C4113C"/>
    <w:rsid w:val="00C4215B"/>
    <w:rsid w:val="00C429FF"/>
    <w:rsid w:val="00C42CAC"/>
    <w:rsid w:val="00C434E7"/>
    <w:rsid w:val="00C435D8"/>
    <w:rsid w:val="00C45949"/>
    <w:rsid w:val="00C46F77"/>
    <w:rsid w:val="00C50758"/>
    <w:rsid w:val="00C5098C"/>
    <w:rsid w:val="00C50B72"/>
    <w:rsid w:val="00C516FD"/>
    <w:rsid w:val="00C521E7"/>
    <w:rsid w:val="00C52215"/>
    <w:rsid w:val="00C528EC"/>
    <w:rsid w:val="00C52FD8"/>
    <w:rsid w:val="00C54149"/>
    <w:rsid w:val="00C5446A"/>
    <w:rsid w:val="00C55154"/>
    <w:rsid w:val="00C55DCC"/>
    <w:rsid w:val="00C560FA"/>
    <w:rsid w:val="00C56AAD"/>
    <w:rsid w:val="00C57EFE"/>
    <w:rsid w:val="00C609C5"/>
    <w:rsid w:val="00C60F22"/>
    <w:rsid w:val="00C61433"/>
    <w:rsid w:val="00C616F4"/>
    <w:rsid w:val="00C618EF"/>
    <w:rsid w:val="00C61E08"/>
    <w:rsid w:val="00C63760"/>
    <w:rsid w:val="00C638B6"/>
    <w:rsid w:val="00C64373"/>
    <w:rsid w:val="00C64C92"/>
    <w:rsid w:val="00C64E3F"/>
    <w:rsid w:val="00C6615D"/>
    <w:rsid w:val="00C66402"/>
    <w:rsid w:val="00C67972"/>
    <w:rsid w:val="00C7045C"/>
    <w:rsid w:val="00C7208F"/>
    <w:rsid w:val="00C73932"/>
    <w:rsid w:val="00C7473E"/>
    <w:rsid w:val="00C747F7"/>
    <w:rsid w:val="00C74CDC"/>
    <w:rsid w:val="00C74DA5"/>
    <w:rsid w:val="00C751E9"/>
    <w:rsid w:val="00C75CB0"/>
    <w:rsid w:val="00C76CE7"/>
    <w:rsid w:val="00C7719F"/>
    <w:rsid w:val="00C77580"/>
    <w:rsid w:val="00C80CF0"/>
    <w:rsid w:val="00C80DBC"/>
    <w:rsid w:val="00C80ECE"/>
    <w:rsid w:val="00C83A68"/>
    <w:rsid w:val="00C847E8"/>
    <w:rsid w:val="00C85253"/>
    <w:rsid w:val="00C85EBA"/>
    <w:rsid w:val="00C86C49"/>
    <w:rsid w:val="00C87014"/>
    <w:rsid w:val="00C87323"/>
    <w:rsid w:val="00C87DF3"/>
    <w:rsid w:val="00C90C4F"/>
    <w:rsid w:val="00C910C9"/>
    <w:rsid w:val="00C923F8"/>
    <w:rsid w:val="00C9262A"/>
    <w:rsid w:val="00C92F02"/>
    <w:rsid w:val="00C93D62"/>
    <w:rsid w:val="00C93E5A"/>
    <w:rsid w:val="00C9420B"/>
    <w:rsid w:val="00C94F51"/>
    <w:rsid w:val="00C96585"/>
    <w:rsid w:val="00C96C65"/>
    <w:rsid w:val="00CA03B5"/>
    <w:rsid w:val="00CA0C17"/>
    <w:rsid w:val="00CA1450"/>
    <w:rsid w:val="00CA35B0"/>
    <w:rsid w:val="00CA52D1"/>
    <w:rsid w:val="00CA6470"/>
    <w:rsid w:val="00CA767D"/>
    <w:rsid w:val="00CB0A25"/>
    <w:rsid w:val="00CB0DEB"/>
    <w:rsid w:val="00CB0F4B"/>
    <w:rsid w:val="00CB13B0"/>
    <w:rsid w:val="00CB2558"/>
    <w:rsid w:val="00CB268B"/>
    <w:rsid w:val="00CB2D41"/>
    <w:rsid w:val="00CB3802"/>
    <w:rsid w:val="00CB3A5A"/>
    <w:rsid w:val="00CB4552"/>
    <w:rsid w:val="00CB50F3"/>
    <w:rsid w:val="00CB55EB"/>
    <w:rsid w:val="00CB5606"/>
    <w:rsid w:val="00CB6E5E"/>
    <w:rsid w:val="00CB6E92"/>
    <w:rsid w:val="00CC0180"/>
    <w:rsid w:val="00CC1707"/>
    <w:rsid w:val="00CC1829"/>
    <w:rsid w:val="00CC2458"/>
    <w:rsid w:val="00CC305E"/>
    <w:rsid w:val="00CC3AA2"/>
    <w:rsid w:val="00CC447E"/>
    <w:rsid w:val="00CC4F81"/>
    <w:rsid w:val="00CC533B"/>
    <w:rsid w:val="00CC5FBE"/>
    <w:rsid w:val="00CC7E88"/>
    <w:rsid w:val="00CD00BD"/>
    <w:rsid w:val="00CD0FAE"/>
    <w:rsid w:val="00CD10D8"/>
    <w:rsid w:val="00CD15DE"/>
    <w:rsid w:val="00CD1992"/>
    <w:rsid w:val="00CD2F7E"/>
    <w:rsid w:val="00CD3529"/>
    <w:rsid w:val="00CD35BC"/>
    <w:rsid w:val="00CD3AB7"/>
    <w:rsid w:val="00CD3CD8"/>
    <w:rsid w:val="00CD4234"/>
    <w:rsid w:val="00CD4241"/>
    <w:rsid w:val="00CD42C0"/>
    <w:rsid w:val="00CD435D"/>
    <w:rsid w:val="00CD47E8"/>
    <w:rsid w:val="00CD6C8D"/>
    <w:rsid w:val="00CD7A0F"/>
    <w:rsid w:val="00CE00E9"/>
    <w:rsid w:val="00CE0394"/>
    <w:rsid w:val="00CE11F4"/>
    <w:rsid w:val="00CE173D"/>
    <w:rsid w:val="00CE1741"/>
    <w:rsid w:val="00CE22EF"/>
    <w:rsid w:val="00CE23DE"/>
    <w:rsid w:val="00CE3D5F"/>
    <w:rsid w:val="00CE45E8"/>
    <w:rsid w:val="00CE45ED"/>
    <w:rsid w:val="00CE48E2"/>
    <w:rsid w:val="00CE4B7B"/>
    <w:rsid w:val="00CE57EC"/>
    <w:rsid w:val="00CE6CED"/>
    <w:rsid w:val="00CE7021"/>
    <w:rsid w:val="00CE778E"/>
    <w:rsid w:val="00CF092B"/>
    <w:rsid w:val="00CF0D1F"/>
    <w:rsid w:val="00CF2D96"/>
    <w:rsid w:val="00CF2E81"/>
    <w:rsid w:val="00CF3A31"/>
    <w:rsid w:val="00CF42A8"/>
    <w:rsid w:val="00CF699B"/>
    <w:rsid w:val="00CF6FC0"/>
    <w:rsid w:val="00CF78C8"/>
    <w:rsid w:val="00CF792C"/>
    <w:rsid w:val="00D000EF"/>
    <w:rsid w:val="00D0031B"/>
    <w:rsid w:val="00D01ACA"/>
    <w:rsid w:val="00D028BF"/>
    <w:rsid w:val="00D02D06"/>
    <w:rsid w:val="00D0347B"/>
    <w:rsid w:val="00D03ABC"/>
    <w:rsid w:val="00D03E53"/>
    <w:rsid w:val="00D03F1C"/>
    <w:rsid w:val="00D04A1E"/>
    <w:rsid w:val="00D0503B"/>
    <w:rsid w:val="00D055DF"/>
    <w:rsid w:val="00D05A66"/>
    <w:rsid w:val="00D06256"/>
    <w:rsid w:val="00D076CF"/>
    <w:rsid w:val="00D10688"/>
    <w:rsid w:val="00D10BFC"/>
    <w:rsid w:val="00D12588"/>
    <w:rsid w:val="00D12760"/>
    <w:rsid w:val="00D131E0"/>
    <w:rsid w:val="00D13FCB"/>
    <w:rsid w:val="00D15AB9"/>
    <w:rsid w:val="00D15C2F"/>
    <w:rsid w:val="00D15DBA"/>
    <w:rsid w:val="00D16AE5"/>
    <w:rsid w:val="00D16E0E"/>
    <w:rsid w:val="00D1781B"/>
    <w:rsid w:val="00D17942"/>
    <w:rsid w:val="00D21E5B"/>
    <w:rsid w:val="00D226F3"/>
    <w:rsid w:val="00D22D67"/>
    <w:rsid w:val="00D23821"/>
    <w:rsid w:val="00D23B4A"/>
    <w:rsid w:val="00D240B0"/>
    <w:rsid w:val="00D242C3"/>
    <w:rsid w:val="00D248D4"/>
    <w:rsid w:val="00D24C45"/>
    <w:rsid w:val="00D24F3B"/>
    <w:rsid w:val="00D26785"/>
    <w:rsid w:val="00D26AF1"/>
    <w:rsid w:val="00D30305"/>
    <w:rsid w:val="00D305A1"/>
    <w:rsid w:val="00D30C1B"/>
    <w:rsid w:val="00D3118F"/>
    <w:rsid w:val="00D32107"/>
    <w:rsid w:val="00D3263D"/>
    <w:rsid w:val="00D3283C"/>
    <w:rsid w:val="00D35FA7"/>
    <w:rsid w:val="00D36614"/>
    <w:rsid w:val="00D371B4"/>
    <w:rsid w:val="00D41339"/>
    <w:rsid w:val="00D41CA2"/>
    <w:rsid w:val="00D43B1B"/>
    <w:rsid w:val="00D44D5D"/>
    <w:rsid w:val="00D46337"/>
    <w:rsid w:val="00D47702"/>
    <w:rsid w:val="00D50469"/>
    <w:rsid w:val="00D52378"/>
    <w:rsid w:val="00D54AA0"/>
    <w:rsid w:val="00D54D5C"/>
    <w:rsid w:val="00D62397"/>
    <w:rsid w:val="00D62B39"/>
    <w:rsid w:val="00D631C9"/>
    <w:rsid w:val="00D634B6"/>
    <w:rsid w:val="00D63E50"/>
    <w:rsid w:val="00D65162"/>
    <w:rsid w:val="00D67184"/>
    <w:rsid w:val="00D67B93"/>
    <w:rsid w:val="00D71455"/>
    <w:rsid w:val="00D71FF4"/>
    <w:rsid w:val="00D724C5"/>
    <w:rsid w:val="00D737AC"/>
    <w:rsid w:val="00D744CE"/>
    <w:rsid w:val="00D746F9"/>
    <w:rsid w:val="00D75698"/>
    <w:rsid w:val="00D75CB1"/>
    <w:rsid w:val="00D769A4"/>
    <w:rsid w:val="00D76A03"/>
    <w:rsid w:val="00D774FA"/>
    <w:rsid w:val="00D81324"/>
    <w:rsid w:val="00D81540"/>
    <w:rsid w:val="00D83013"/>
    <w:rsid w:val="00D83469"/>
    <w:rsid w:val="00D85101"/>
    <w:rsid w:val="00D85CBF"/>
    <w:rsid w:val="00D85E1B"/>
    <w:rsid w:val="00D85F94"/>
    <w:rsid w:val="00D90DDE"/>
    <w:rsid w:val="00D926E5"/>
    <w:rsid w:val="00D9392A"/>
    <w:rsid w:val="00D958BA"/>
    <w:rsid w:val="00D963FE"/>
    <w:rsid w:val="00D96B17"/>
    <w:rsid w:val="00DA10D7"/>
    <w:rsid w:val="00DA15A4"/>
    <w:rsid w:val="00DA2AEF"/>
    <w:rsid w:val="00DA5197"/>
    <w:rsid w:val="00DA58E1"/>
    <w:rsid w:val="00DA5CE7"/>
    <w:rsid w:val="00DA61F8"/>
    <w:rsid w:val="00DA6511"/>
    <w:rsid w:val="00DA7491"/>
    <w:rsid w:val="00DA7E87"/>
    <w:rsid w:val="00DB1F11"/>
    <w:rsid w:val="00DB3AD1"/>
    <w:rsid w:val="00DB50F0"/>
    <w:rsid w:val="00DB6807"/>
    <w:rsid w:val="00DC0A1D"/>
    <w:rsid w:val="00DC1548"/>
    <w:rsid w:val="00DC1BC4"/>
    <w:rsid w:val="00DC2A08"/>
    <w:rsid w:val="00DC45D3"/>
    <w:rsid w:val="00DC4C85"/>
    <w:rsid w:val="00DC5841"/>
    <w:rsid w:val="00DC5FAF"/>
    <w:rsid w:val="00DC6999"/>
    <w:rsid w:val="00DC7534"/>
    <w:rsid w:val="00DC764D"/>
    <w:rsid w:val="00DD16D4"/>
    <w:rsid w:val="00DD36D0"/>
    <w:rsid w:val="00DD3FBF"/>
    <w:rsid w:val="00DD53DB"/>
    <w:rsid w:val="00DD5ABC"/>
    <w:rsid w:val="00DD6747"/>
    <w:rsid w:val="00DD7CFC"/>
    <w:rsid w:val="00DE228F"/>
    <w:rsid w:val="00DE2777"/>
    <w:rsid w:val="00DE3319"/>
    <w:rsid w:val="00DE389B"/>
    <w:rsid w:val="00DE394F"/>
    <w:rsid w:val="00DE5A43"/>
    <w:rsid w:val="00DE5E9E"/>
    <w:rsid w:val="00DE5F2E"/>
    <w:rsid w:val="00DE5F4B"/>
    <w:rsid w:val="00DE6487"/>
    <w:rsid w:val="00DE6EF6"/>
    <w:rsid w:val="00DE773B"/>
    <w:rsid w:val="00DE775B"/>
    <w:rsid w:val="00DF023D"/>
    <w:rsid w:val="00DF025E"/>
    <w:rsid w:val="00DF07F7"/>
    <w:rsid w:val="00DF134F"/>
    <w:rsid w:val="00DF212B"/>
    <w:rsid w:val="00DF238A"/>
    <w:rsid w:val="00DF2EA5"/>
    <w:rsid w:val="00DF309A"/>
    <w:rsid w:val="00DF4867"/>
    <w:rsid w:val="00DF4C8E"/>
    <w:rsid w:val="00DF5304"/>
    <w:rsid w:val="00DF6546"/>
    <w:rsid w:val="00DF6D49"/>
    <w:rsid w:val="00DF7AB7"/>
    <w:rsid w:val="00DF7D5F"/>
    <w:rsid w:val="00E02BFB"/>
    <w:rsid w:val="00E0471F"/>
    <w:rsid w:val="00E04E3F"/>
    <w:rsid w:val="00E0532A"/>
    <w:rsid w:val="00E053E2"/>
    <w:rsid w:val="00E056CE"/>
    <w:rsid w:val="00E069CA"/>
    <w:rsid w:val="00E072CF"/>
    <w:rsid w:val="00E11827"/>
    <w:rsid w:val="00E119FB"/>
    <w:rsid w:val="00E11AA6"/>
    <w:rsid w:val="00E12AFA"/>
    <w:rsid w:val="00E145C8"/>
    <w:rsid w:val="00E155C0"/>
    <w:rsid w:val="00E15F96"/>
    <w:rsid w:val="00E167F3"/>
    <w:rsid w:val="00E17556"/>
    <w:rsid w:val="00E17F62"/>
    <w:rsid w:val="00E211BD"/>
    <w:rsid w:val="00E21FF3"/>
    <w:rsid w:val="00E227D5"/>
    <w:rsid w:val="00E2372F"/>
    <w:rsid w:val="00E24805"/>
    <w:rsid w:val="00E27197"/>
    <w:rsid w:val="00E2774C"/>
    <w:rsid w:val="00E2778F"/>
    <w:rsid w:val="00E27987"/>
    <w:rsid w:val="00E30BD7"/>
    <w:rsid w:val="00E30BDC"/>
    <w:rsid w:val="00E31D2C"/>
    <w:rsid w:val="00E34502"/>
    <w:rsid w:val="00E355A5"/>
    <w:rsid w:val="00E368E7"/>
    <w:rsid w:val="00E36F35"/>
    <w:rsid w:val="00E40F0E"/>
    <w:rsid w:val="00E4164C"/>
    <w:rsid w:val="00E43C8B"/>
    <w:rsid w:val="00E44306"/>
    <w:rsid w:val="00E44936"/>
    <w:rsid w:val="00E453C0"/>
    <w:rsid w:val="00E45667"/>
    <w:rsid w:val="00E458F1"/>
    <w:rsid w:val="00E45E1D"/>
    <w:rsid w:val="00E468BC"/>
    <w:rsid w:val="00E47562"/>
    <w:rsid w:val="00E5104B"/>
    <w:rsid w:val="00E51B23"/>
    <w:rsid w:val="00E5322D"/>
    <w:rsid w:val="00E60CBB"/>
    <w:rsid w:val="00E613CA"/>
    <w:rsid w:val="00E61842"/>
    <w:rsid w:val="00E6531E"/>
    <w:rsid w:val="00E65ADC"/>
    <w:rsid w:val="00E6684F"/>
    <w:rsid w:val="00E67706"/>
    <w:rsid w:val="00E7065A"/>
    <w:rsid w:val="00E708CB"/>
    <w:rsid w:val="00E70987"/>
    <w:rsid w:val="00E709DD"/>
    <w:rsid w:val="00E70C06"/>
    <w:rsid w:val="00E70F5D"/>
    <w:rsid w:val="00E7155C"/>
    <w:rsid w:val="00E71D77"/>
    <w:rsid w:val="00E7219E"/>
    <w:rsid w:val="00E72B3A"/>
    <w:rsid w:val="00E72C01"/>
    <w:rsid w:val="00E74BFA"/>
    <w:rsid w:val="00E755D2"/>
    <w:rsid w:val="00E75A28"/>
    <w:rsid w:val="00E75C5E"/>
    <w:rsid w:val="00E760D9"/>
    <w:rsid w:val="00E765B9"/>
    <w:rsid w:val="00E76676"/>
    <w:rsid w:val="00E81D12"/>
    <w:rsid w:val="00E822B1"/>
    <w:rsid w:val="00E822B9"/>
    <w:rsid w:val="00E83A6F"/>
    <w:rsid w:val="00E84758"/>
    <w:rsid w:val="00E848BB"/>
    <w:rsid w:val="00E8574A"/>
    <w:rsid w:val="00E86EFB"/>
    <w:rsid w:val="00E87E07"/>
    <w:rsid w:val="00E911AF"/>
    <w:rsid w:val="00E91500"/>
    <w:rsid w:val="00E91E45"/>
    <w:rsid w:val="00E922D4"/>
    <w:rsid w:val="00E93929"/>
    <w:rsid w:val="00E94304"/>
    <w:rsid w:val="00E94B31"/>
    <w:rsid w:val="00E94E84"/>
    <w:rsid w:val="00E953A6"/>
    <w:rsid w:val="00E95EE2"/>
    <w:rsid w:val="00E972FF"/>
    <w:rsid w:val="00E97A2F"/>
    <w:rsid w:val="00EA3195"/>
    <w:rsid w:val="00EA37D8"/>
    <w:rsid w:val="00EA3BC9"/>
    <w:rsid w:val="00EA54BD"/>
    <w:rsid w:val="00EA610B"/>
    <w:rsid w:val="00EA7B41"/>
    <w:rsid w:val="00EB00BB"/>
    <w:rsid w:val="00EB1169"/>
    <w:rsid w:val="00EB23BD"/>
    <w:rsid w:val="00EB361A"/>
    <w:rsid w:val="00EB3AFB"/>
    <w:rsid w:val="00EB4BBA"/>
    <w:rsid w:val="00EB517E"/>
    <w:rsid w:val="00EB52B2"/>
    <w:rsid w:val="00EB573E"/>
    <w:rsid w:val="00EB5EB7"/>
    <w:rsid w:val="00EB6A05"/>
    <w:rsid w:val="00EB713E"/>
    <w:rsid w:val="00EC014D"/>
    <w:rsid w:val="00EC0FB5"/>
    <w:rsid w:val="00EC192F"/>
    <w:rsid w:val="00EC2017"/>
    <w:rsid w:val="00EC34EA"/>
    <w:rsid w:val="00EC397D"/>
    <w:rsid w:val="00EC3BD5"/>
    <w:rsid w:val="00EC4517"/>
    <w:rsid w:val="00EC495F"/>
    <w:rsid w:val="00EC67B9"/>
    <w:rsid w:val="00EC7571"/>
    <w:rsid w:val="00EC7ACC"/>
    <w:rsid w:val="00ED021E"/>
    <w:rsid w:val="00ED0C82"/>
    <w:rsid w:val="00ED1AFF"/>
    <w:rsid w:val="00ED27CB"/>
    <w:rsid w:val="00ED3C92"/>
    <w:rsid w:val="00ED460F"/>
    <w:rsid w:val="00ED523F"/>
    <w:rsid w:val="00ED52E8"/>
    <w:rsid w:val="00ED5ED1"/>
    <w:rsid w:val="00ED5ED9"/>
    <w:rsid w:val="00ED66A1"/>
    <w:rsid w:val="00ED6DE4"/>
    <w:rsid w:val="00EE098F"/>
    <w:rsid w:val="00EE12E5"/>
    <w:rsid w:val="00EE3C7D"/>
    <w:rsid w:val="00EE3D83"/>
    <w:rsid w:val="00EE455F"/>
    <w:rsid w:val="00EE4D8F"/>
    <w:rsid w:val="00EE65C0"/>
    <w:rsid w:val="00EE6FAF"/>
    <w:rsid w:val="00EF0E26"/>
    <w:rsid w:val="00EF20F0"/>
    <w:rsid w:val="00EF382A"/>
    <w:rsid w:val="00EF525A"/>
    <w:rsid w:val="00EF5743"/>
    <w:rsid w:val="00EF5815"/>
    <w:rsid w:val="00EF5AFF"/>
    <w:rsid w:val="00EF5D7A"/>
    <w:rsid w:val="00EF6138"/>
    <w:rsid w:val="00EF76A7"/>
    <w:rsid w:val="00F00242"/>
    <w:rsid w:val="00F00561"/>
    <w:rsid w:val="00F009F9"/>
    <w:rsid w:val="00F0100B"/>
    <w:rsid w:val="00F02007"/>
    <w:rsid w:val="00F02277"/>
    <w:rsid w:val="00F02498"/>
    <w:rsid w:val="00F02B13"/>
    <w:rsid w:val="00F03256"/>
    <w:rsid w:val="00F03B4C"/>
    <w:rsid w:val="00F03CD6"/>
    <w:rsid w:val="00F04652"/>
    <w:rsid w:val="00F071D1"/>
    <w:rsid w:val="00F0796C"/>
    <w:rsid w:val="00F07F9D"/>
    <w:rsid w:val="00F10C80"/>
    <w:rsid w:val="00F12138"/>
    <w:rsid w:val="00F12C88"/>
    <w:rsid w:val="00F14692"/>
    <w:rsid w:val="00F14AE6"/>
    <w:rsid w:val="00F15B12"/>
    <w:rsid w:val="00F15CC5"/>
    <w:rsid w:val="00F17876"/>
    <w:rsid w:val="00F178E3"/>
    <w:rsid w:val="00F21AB1"/>
    <w:rsid w:val="00F21B5B"/>
    <w:rsid w:val="00F22AC0"/>
    <w:rsid w:val="00F2427A"/>
    <w:rsid w:val="00F24657"/>
    <w:rsid w:val="00F24CE7"/>
    <w:rsid w:val="00F24E8D"/>
    <w:rsid w:val="00F2598A"/>
    <w:rsid w:val="00F27D58"/>
    <w:rsid w:val="00F303F8"/>
    <w:rsid w:val="00F312D2"/>
    <w:rsid w:val="00F31FA7"/>
    <w:rsid w:val="00F3278A"/>
    <w:rsid w:val="00F328A8"/>
    <w:rsid w:val="00F329A0"/>
    <w:rsid w:val="00F3420A"/>
    <w:rsid w:val="00F35402"/>
    <w:rsid w:val="00F3589C"/>
    <w:rsid w:val="00F36308"/>
    <w:rsid w:val="00F374B9"/>
    <w:rsid w:val="00F3771E"/>
    <w:rsid w:val="00F37F55"/>
    <w:rsid w:val="00F40CF8"/>
    <w:rsid w:val="00F42E2F"/>
    <w:rsid w:val="00F43710"/>
    <w:rsid w:val="00F439D6"/>
    <w:rsid w:val="00F43AF8"/>
    <w:rsid w:val="00F443C0"/>
    <w:rsid w:val="00F4568F"/>
    <w:rsid w:val="00F45BAC"/>
    <w:rsid w:val="00F45C48"/>
    <w:rsid w:val="00F47AF8"/>
    <w:rsid w:val="00F50D0D"/>
    <w:rsid w:val="00F50EEB"/>
    <w:rsid w:val="00F511D1"/>
    <w:rsid w:val="00F51E0E"/>
    <w:rsid w:val="00F52A23"/>
    <w:rsid w:val="00F52B35"/>
    <w:rsid w:val="00F533E6"/>
    <w:rsid w:val="00F53548"/>
    <w:rsid w:val="00F53D3C"/>
    <w:rsid w:val="00F54FCE"/>
    <w:rsid w:val="00F55060"/>
    <w:rsid w:val="00F55417"/>
    <w:rsid w:val="00F5603C"/>
    <w:rsid w:val="00F561BB"/>
    <w:rsid w:val="00F57448"/>
    <w:rsid w:val="00F57E01"/>
    <w:rsid w:val="00F606C4"/>
    <w:rsid w:val="00F61DB8"/>
    <w:rsid w:val="00F62B85"/>
    <w:rsid w:val="00F64122"/>
    <w:rsid w:val="00F64641"/>
    <w:rsid w:val="00F658A6"/>
    <w:rsid w:val="00F668E1"/>
    <w:rsid w:val="00F6690A"/>
    <w:rsid w:val="00F70019"/>
    <w:rsid w:val="00F700E9"/>
    <w:rsid w:val="00F71695"/>
    <w:rsid w:val="00F71931"/>
    <w:rsid w:val="00F71C0A"/>
    <w:rsid w:val="00F723A6"/>
    <w:rsid w:val="00F72414"/>
    <w:rsid w:val="00F7380D"/>
    <w:rsid w:val="00F75544"/>
    <w:rsid w:val="00F755CB"/>
    <w:rsid w:val="00F758D5"/>
    <w:rsid w:val="00F75F40"/>
    <w:rsid w:val="00F7756D"/>
    <w:rsid w:val="00F80758"/>
    <w:rsid w:val="00F8451D"/>
    <w:rsid w:val="00F84DE1"/>
    <w:rsid w:val="00F85741"/>
    <w:rsid w:val="00F86DBA"/>
    <w:rsid w:val="00F87108"/>
    <w:rsid w:val="00F87A70"/>
    <w:rsid w:val="00F90121"/>
    <w:rsid w:val="00F907FE"/>
    <w:rsid w:val="00F90B34"/>
    <w:rsid w:val="00F92277"/>
    <w:rsid w:val="00F92C07"/>
    <w:rsid w:val="00F93208"/>
    <w:rsid w:val="00F94420"/>
    <w:rsid w:val="00F953DC"/>
    <w:rsid w:val="00F95787"/>
    <w:rsid w:val="00F9644E"/>
    <w:rsid w:val="00FA1B96"/>
    <w:rsid w:val="00FA35E8"/>
    <w:rsid w:val="00FA425C"/>
    <w:rsid w:val="00FA43C7"/>
    <w:rsid w:val="00FA5EF4"/>
    <w:rsid w:val="00FA608B"/>
    <w:rsid w:val="00FA62DB"/>
    <w:rsid w:val="00FA7E05"/>
    <w:rsid w:val="00FB152C"/>
    <w:rsid w:val="00FB17F3"/>
    <w:rsid w:val="00FB1C71"/>
    <w:rsid w:val="00FB20DE"/>
    <w:rsid w:val="00FB2110"/>
    <w:rsid w:val="00FB234E"/>
    <w:rsid w:val="00FB308F"/>
    <w:rsid w:val="00FB5ADA"/>
    <w:rsid w:val="00FC016D"/>
    <w:rsid w:val="00FC2513"/>
    <w:rsid w:val="00FC2525"/>
    <w:rsid w:val="00FC27DF"/>
    <w:rsid w:val="00FC453B"/>
    <w:rsid w:val="00FC4A22"/>
    <w:rsid w:val="00FC4AE9"/>
    <w:rsid w:val="00FC6618"/>
    <w:rsid w:val="00FC66D9"/>
    <w:rsid w:val="00FC6F75"/>
    <w:rsid w:val="00FC749E"/>
    <w:rsid w:val="00FD044E"/>
    <w:rsid w:val="00FD0485"/>
    <w:rsid w:val="00FD09E8"/>
    <w:rsid w:val="00FD23A6"/>
    <w:rsid w:val="00FD2765"/>
    <w:rsid w:val="00FD3439"/>
    <w:rsid w:val="00FD5F20"/>
    <w:rsid w:val="00FD6A74"/>
    <w:rsid w:val="00FD6AC7"/>
    <w:rsid w:val="00FD6F42"/>
    <w:rsid w:val="00FE0E8D"/>
    <w:rsid w:val="00FE34E4"/>
    <w:rsid w:val="00FE3CD6"/>
    <w:rsid w:val="00FE4AD1"/>
    <w:rsid w:val="00FE4EC0"/>
    <w:rsid w:val="00FE5955"/>
    <w:rsid w:val="00FE5CF4"/>
    <w:rsid w:val="00FE630B"/>
    <w:rsid w:val="00FE6AE2"/>
    <w:rsid w:val="00FE75DF"/>
    <w:rsid w:val="00FF0FDF"/>
    <w:rsid w:val="00FF1E14"/>
    <w:rsid w:val="00FF2746"/>
    <w:rsid w:val="00FF49BD"/>
    <w:rsid w:val="00FF582A"/>
    <w:rsid w:val="00FF59C4"/>
    <w:rsid w:val="00FF6235"/>
    <w:rsid w:val="00FF76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locked="1"/>
    <w:lsdException w:name="HTML Acronym" w:locked="1"/>
    <w:lsdException w:name="HTML Address" w:semiHidden="1" w:unhideWhenUsed="1"/>
    <w:lsdException w:name="HTML Cite" w:semiHidden="1" w:unhideWhenUsed="1"/>
    <w:lsdException w:name="HTML Code" w:locked="1"/>
    <w:lsdException w:name="HTML Definition" w:semiHidden="1" w:unhideWhenUsed="1"/>
    <w:lsdException w:name="HTML Keyboard" w:semiHidden="1" w:unhideWhenUsed="1"/>
    <w:lsdException w:name="HTML Preformatted" w:locked="1"/>
    <w:lsdException w:name="HTML Sample" w:semiHidden="1" w:unhideWhenUsed="1"/>
    <w:lsdException w:name="HTML Typewriter" w:locked="1"/>
    <w:lsdException w:name="HTML Variable" w:semiHidden="1" w:unhideWhenUsed="1"/>
    <w:lsdException w:name="Normal Table" w:semiHidden="1" w:unhideWhenUsed="1"/>
    <w:lsdException w:name="annotation subject" w:semiHidden="1" w:unhideWhenUsed="1"/>
    <w:lsdException w:name="No List" w:lock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8E7057"/>
    <w:rPr>
      <w:sz w:val="24"/>
      <w:szCs w:val="24"/>
    </w:rPr>
  </w:style>
  <w:style w:type="paragraph" w:styleId="1">
    <w:name w:val="heading 1"/>
    <w:basedOn w:val="a0"/>
    <w:next w:val="a0"/>
    <w:link w:val="10"/>
    <w:qFormat/>
    <w:rsid w:val="00AE147E"/>
    <w:pPr>
      <w:keepNext/>
      <w:spacing w:before="240" w:after="60"/>
      <w:outlineLvl w:val="0"/>
    </w:pPr>
    <w:rPr>
      <w:rFonts w:ascii="Arial" w:hAnsi="Arial"/>
      <w:b/>
      <w:bCs/>
      <w:kern w:val="32"/>
      <w:sz w:val="32"/>
      <w:szCs w:val="32"/>
    </w:rPr>
  </w:style>
  <w:style w:type="paragraph" w:styleId="2">
    <w:name w:val="heading 2"/>
    <w:basedOn w:val="a0"/>
    <w:next w:val="a0"/>
    <w:link w:val="20"/>
    <w:qFormat/>
    <w:rsid w:val="008A5184"/>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625ED6"/>
    <w:pPr>
      <w:keepNext/>
      <w:spacing w:before="240" w:after="60"/>
      <w:outlineLvl w:val="2"/>
    </w:pPr>
    <w:rPr>
      <w:rFonts w:ascii="Arial" w:hAnsi="Arial" w:cs="Arial"/>
      <w:b/>
      <w:bCs/>
      <w:sz w:val="26"/>
      <w:szCs w:val="26"/>
    </w:rPr>
  </w:style>
  <w:style w:type="paragraph" w:styleId="4">
    <w:name w:val="heading 4"/>
    <w:basedOn w:val="a0"/>
    <w:next w:val="a0"/>
    <w:link w:val="40"/>
    <w:qFormat/>
    <w:rsid w:val="00BE0C49"/>
    <w:pPr>
      <w:keepNext/>
      <w:spacing w:before="240" w:after="60"/>
      <w:outlineLvl w:val="3"/>
    </w:pPr>
    <w:rPr>
      <w:b/>
      <w:bCs/>
      <w:sz w:val="28"/>
      <w:szCs w:val="28"/>
    </w:rPr>
  </w:style>
  <w:style w:type="paragraph" w:styleId="5">
    <w:name w:val="heading 5"/>
    <w:basedOn w:val="a0"/>
    <w:next w:val="a0"/>
    <w:link w:val="50"/>
    <w:qFormat/>
    <w:rsid w:val="00BE0C49"/>
    <w:pPr>
      <w:spacing w:before="240" w:after="60"/>
      <w:outlineLvl w:val="4"/>
    </w:pPr>
    <w:rPr>
      <w:b/>
      <w:bCs/>
      <w:i/>
      <w:iCs/>
      <w:sz w:val="26"/>
      <w:szCs w:val="26"/>
    </w:rPr>
  </w:style>
  <w:style w:type="paragraph" w:styleId="6">
    <w:name w:val="heading 6"/>
    <w:basedOn w:val="a0"/>
    <w:next w:val="a0"/>
    <w:link w:val="60"/>
    <w:qFormat/>
    <w:rsid w:val="005E01EE"/>
    <w:pPr>
      <w:spacing w:before="240" w:after="60" w:line="276" w:lineRule="auto"/>
      <w:outlineLvl w:val="5"/>
    </w:pPr>
    <w:rPr>
      <w:b/>
      <w:bCs/>
      <w:sz w:val="22"/>
      <w:szCs w:val="22"/>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locked/>
    <w:rsid w:val="005E01EE"/>
    <w:rPr>
      <w:rFonts w:ascii="Arial" w:hAnsi="Arial" w:cs="Times New Roman"/>
      <w:b/>
      <w:kern w:val="32"/>
      <w:sz w:val="32"/>
    </w:rPr>
  </w:style>
  <w:style w:type="character" w:customStyle="1" w:styleId="20">
    <w:name w:val="Заголовок 2 Знак"/>
    <w:link w:val="2"/>
    <w:locked/>
    <w:rsid w:val="000B0169"/>
    <w:rPr>
      <w:rFonts w:ascii="Arial" w:hAnsi="Arial" w:cs="Times New Roman"/>
      <w:b/>
      <w:i/>
      <w:sz w:val="28"/>
      <w:lang w:val="ru-RU" w:eastAsia="ru-RU"/>
    </w:rPr>
  </w:style>
  <w:style w:type="character" w:customStyle="1" w:styleId="30">
    <w:name w:val="Заголовок 3 Знак"/>
    <w:link w:val="3"/>
    <w:locked/>
    <w:rsid w:val="003B7010"/>
    <w:rPr>
      <w:rFonts w:ascii="Arial" w:hAnsi="Arial" w:cs="Times New Roman"/>
      <w:b/>
      <w:sz w:val="26"/>
      <w:lang w:val="ru-RU" w:eastAsia="ru-RU"/>
    </w:rPr>
  </w:style>
  <w:style w:type="character" w:customStyle="1" w:styleId="40">
    <w:name w:val="Заголовок 4 Знак"/>
    <w:link w:val="4"/>
    <w:uiPriority w:val="99"/>
    <w:semiHidden/>
    <w:locked/>
    <w:rPr>
      <w:rFonts w:ascii="Calibri" w:hAnsi="Calibri" w:cs="Times New Roman"/>
      <w:b/>
      <w:bCs/>
      <w:sz w:val="28"/>
      <w:szCs w:val="28"/>
    </w:rPr>
  </w:style>
  <w:style w:type="character" w:customStyle="1" w:styleId="50">
    <w:name w:val="Заголовок 5 Знак"/>
    <w:link w:val="5"/>
    <w:uiPriority w:val="99"/>
    <w:semiHidden/>
    <w:locked/>
    <w:rPr>
      <w:rFonts w:ascii="Calibri" w:hAnsi="Calibri" w:cs="Times New Roman"/>
      <w:b/>
      <w:bCs/>
      <w:i/>
      <w:iCs/>
      <w:sz w:val="26"/>
      <w:szCs w:val="26"/>
    </w:rPr>
  </w:style>
  <w:style w:type="character" w:customStyle="1" w:styleId="60">
    <w:name w:val="Заголовок 6 Знак"/>
    <w:link w:val="6"/>
    <w:locked/>
    <w:rsid w:val="005E01EE"/>
    <w:rPr>
      <w:rFonts w:cs="Times New Roman"/>
      <w:b/>
      <w:bCs/>
      <w:sz w:val="22"/>
      <w:szCs w:val="22"/>
      <w:lang w:val="en-US" w:eastAsia="en-US"/>
    </w:rPr>
  </w:style>
  <w:style w:type="table" w:styleId="a4">
    <w:name w:val="Table Grid"/>
    <w:basedOn w:val="a2"/>
    <w:rsid w:val="007F59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uiPriority w:val="99"/>
    <w:rsid w:val="001F72E7"/>
    <w:rPr>
      <w:rFonts w:cs="Times New Roman"/>
      <w:color w:val="0000FF"/>
      <w:u w:val="single"/>
    </w:rPr>
  </w:style>
  <w:style w:type="paragraph" w:styleId="a6">
    <w:name w:val="footer"/>
    <w:basedOn w:val="a0"/>
    <w:link w:val="a7"/>
    <w:rsid w:val="00AE147E"/>
    <w:pPr>
      <w:tabs>
        <w:tab w:val="center" w:pos="4677"/>
        <w:tab w:val="right" w:pos="9355"/>
      </w:tabs>
    </w:pPr>
  </w:style>
  <w:style w:type="character" w:customStyle="1" w:styleId="a7">
    <w:name w:val="Нижний колонтитул Знак"/>
    <w:link w:val="a6"/>
    <w:uiPriority w:val="99"/>
    <w:semiHidden/>
    <w:locked/>
    <w:rPr>
      <w:rFonts w:cs="Times New Roman"/>
      <w:sz w:val="24"/>
      <w:szCs w:val="24"/>
    </w:rPr>
  </w:style>
  <w:style w:type="character" w:styleId="a8">
    <w:name w:val="page number"/>
    <w:rsid w:val="00AE147E"/>
    <w:rPr>
      <w:rFonts w:cs="Times New Roman"/>
    </w:rPr>
  </w:style>
  <w:style w:type="paragraph" w:styleId="a9">
    <w:name w:val="header"/>
    <w:basedOn w:val="a0"/>
    <w:link w:val="aa"/>
    <w:rsid w:val="00AE147E"/>
    <w:pPr>
      <w:tabs>
        <w:tab w:val="center" w:pos="4677"/>
        <w:tab w:val="right" w:pos="9355"/>
      </w:tabs>
    </w:pPr>
  </w:style>
  <w:style w:type="character" w:customStyle="1" w:styleId="aa">
    <w:name w:val="Верхний колонтитул Знак"/>
    <w:link w:val="a9"/>
    <w:uiPriority w:val="99"/>
    <w:semiHidden/>
    <w:locked/>
    <w:rPr>
      <w:rFonts w:cs="Times New Roman"/>
      <w:sz w:val="24"/>
      <w:szCs w:val="24"/>
    </w:rPr>
  </w:style>
  <w:style w:type="paragraph" w:styleId="11">
    <w:name w:val="toc 1"/>
    <w:basedOn w:val="a0"/>
    <w:next w:val="a0"/>
    <w:autoRedefine/>
    <w:semiHidden/>
    <w:rsid w:val="00D746F9"/>
  </w:style>
  <w:style w:type="paragraph" w:styleId="21">
    <w:name w:val="toc 2"/>
    <w:basedOn w:val="a0"/>
    <w:next w:val="a0"/>
    <w:autoRedefine/>
    <w:semiHidden/>
    <w:rsid w:val="00D746F9"/>
    <w:pPr>
      <w:ind w:left="240"/>
    </w:pPr>
  </w:style>
  <w:style w:type="character" w:styleId="ab">
    <w:name w:val="FollowedHyperlink"/>
    <w:rsid w:val="004B1306"/>
    <w:rPr>
      <w:rFonts w:cs="Times New Roman"/>
      <w:color w:val="800080"/>
      <w:u w:val="single"/>
    </w:rPr>
  </w:style>
  <w:style w:type="paragraph" w:styleId="31">
    <w:name w:val="toc 3"/>
    <w:basedOn w:val="a0"/>
    <w:next w:val="a0"/>
    <w:autoRedefine/>
    <w:semiHidden/>
    <w:rsid w:val="00625ED6"/>
    <w:pPr>
      <w:ind w:left="480"/>
    </w:pPr>
  </w:style>
  <w:style w:type="paragraph" w:customStyle="1" w:styleId="SquareBullets">
    <w:name w:val="Square Bullets"/>
    <w:basedOn w:val="a0"/>
    <w:rsid w:val="000B0169"/>
    <w:pPr>
      <w:tabs>
        <w:tab w:val="num" w:pos="360"/>
      </w:tabs>
      <w:spacing w:after="100"/>
      <w:ind w:left="360" w:hanging="360"/>
    </w:pPr>
    <w:rPr>
      <w:szCs w:val="20"/>
      <w:lang w:val="en-US" w:eastAsia="en-US"/>
    </w:rPr>
  </w:style>
  <w:style w:type="table" w:styleId="12">
    <w:name w:val="Table Grid 1"/>
    <w:basedOn w:val="a2"/>
    <w:rsid w:val="000B016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styleId="ac">
    <w:name w:val="Strong"/>
    <w:uiPriority w:val="22"/>
    <w:qFormat/>
    <w:rsid w:val="000B0169"/>
    <w:rPr>
      <w:rFonts w:cs="Times New Roman"/>
      <w:b/>
    </w:rPr>
  </w:style>
  <w:style w:type="character" w:customStyle="1" w:styleId="nobr1">
    <w:name w:val="nobr1"/>
    <w:rsid w:val="000B0169"/>
    <w:rPr>
      <w:bdr w:val="none" w:sz="0" w:space="0" w:color="auto" w:frame="1"/>
      <w:shd w:val="clear" w:color="auto" w:fill="FFFFFF"/>
    </w:rPr>
  </w:style>
  <w:style w:type="paragraph" w:customStyle="1" w:styleId="A10">
    <w:name w:val="A1"/>
    <w:basedOn w:val="1"/>
    <w:rsid w:val="003B7010"/>
    <w:pPr>
      <w:spacing w:before="0" w:after="0"/>
      <w:jc w:val="center"/>
    </w:pPr>
    <w:rPr>
      <w:rFonts w:ascii="Times New Roman" w:hAnsi="Times New Roman"/>
      <w:sz w:val="28"/>
      <w:szCs w:val="28"/>
    </w:rPr>
  </w:style>
  <w:style w:type="paragraph" w:customStyle="1" w:styleId="A20">
    <w:name w:val="A2"/>
    <w:basedOn w:val="2"/>
    <w:rsid w:val="003B7010"/>
    <w:pPr>
      <w:tabs>
        <w:tab w:val="num" w:pos="720"/>
      </w:tabs>
      <w:spacing w:before="0" w:after="0"/>
      <w:ind w:left="720" w:hanging="720"/>
      <w:jc w:val="center"/>
    </w:pPr>
    <w:rPr>
      <w:rFonts w:ascii="Times New Roman" w:hAnsi="Times New Roman" w:cs="Times New Roman"/>
      <w:i w:val="0"/>
      <w:iCs w:val="0"/>
      <w:kern w:val="32"/>
    </w:rPr>
  </w:style>
  <w:style w:type="paragraph" w:customStyle="1" w:styleId="A2n">
    <w:name w:val="A2n"/>
    <w:basedOn w:val="2"/>
    <w:link w:val="A2nChar"/>
    <w:rsid w:val="00AA6375"/>
    <w:pPr>
      <w:tabs>
        <w:tab w:val="num" w:pos="720"/>
      </w:tabs>
      <w:spacing w:before="0" w:after="0"/>
      <w:ind w:left="720" w:hanging="720"/>
      <w:jc w:val="center"/>
    </w:pPr>
    <w:rPr>
      <w:rFonts w:cs="Times New Roman"/>
      <w:bCs w:val="0"/>
      <w:iCs w:val="0"/>
      <w:szCs w:val="20"/>
      <w:lang w:val="en-US"/>
    </w:rPr>
  </w:style>
  <w:style w:type="character" w:customStyle="1" w:styleId="A2nChar">
    <w:name w:val="A2n Char"/>
    <w:link w:val="A2n"/>
    <w:locked/>
    <w:rsid w:val="00AA6375"/>
    <w:rPr>
      <w:rFonts w:ascii="Arial" w:hAnsi="Arial"/>
      <w:b/>
      <w:i/>
      <w:sz w:val="28"/>
      <w:lang w:val="en-US"/>
    </w:rPr>
  </w:style>
  <w:style w:type="paragraph" w:customStyle="1" w:styleId="A3n">
    <w:name w:val="A3n"/>
    <w:basedOn w:val="3"/>
    <w:link w:val="A3nChar"/>
    <w:rsid w:val="003B7010"/>
    <w:pPr>
      <w:spacing w:before="0" w:after="0"/>
      <w:jc w:val="center"/>
    </w:pPr>
    <w:rPr>
      <w:rFonts w:cs="Times New Roman"/>
      <w:bCs w:val="0"/>
      <w:sz w:val="28"/>
      <w:szCs w:val="20"/>
    </w:rPr>
  </w:style>
  <w:style w:type="character" w:customStyle="1" w:styleId="A3nChar">
    <w:name w:val="A3n Char"/>
    <w:link w:val="A3n"/>
    <w:locked/>
    <w:rsid w:val="003B7010"/>
    <w:rPr>
      <w:rFonts w:ascii="Arial" w:hAnsi="Arial"/>
      <w:b/>
      <w:sz w:val="28"/>
      <w:lang w:val="ru-RU" w:eastAsia="ru-RU"/>
    </w:rPr>
  </w:style>
  <w:style w:type="paragraph" w:styleId="41">
    <w:name w:val="toc 4"/>
    <w:basedOn w:val="a0"/>
    <w:next w:val="a0"/>
    <w:autoRedefine/>
    <w:semiHidden/>
    <w:rsid w:val="004964F1"/>
    <w:pPr>
      <w:ind w:left="720"/>
    </w:pPr>
  </w:style>
  <w:style w:type="character" w:customStyle="1" w:styleId="Heading2CharCharCharCharCharCharCharCharCharCharCharCharCharCharCharCharCharCharCharCharCharCharCharCharCharCharCharCharCharCharCharCharCharCharCharCharCharCharCharCharCharCharCharCharCharCharCharCharCh">
    <w:name w:val="Heading 2 Char Char Char Char Char Char Char Char Char Char Char Char Char Char Char Char Char Char Char Char Char Char Char Char Char Char Char Char Char Char Char Char Char Char Char Char Char Char Char Char Char Char Char Char Char Char Char Char Ch"/>
    <w:uiPriority w:val="99"/>
    <w:rsid w:val="008C109F"/>
    <w:rPr>
      <w:rFonts w:ascii="Arial" w:hAnsi="Arial"/>
      <w:b/>
      <w:i/>
      <w:sz w:val="28"/>
      <w:lang w:val="ru-RU" w:eastAsia="ru-RU"/>
    </w:rPr>
  </w:style>
  <w:style w:type="paragraph" w:customStyle="1" w:styleId="Noeeu">
    <w:name w:val="Noeeu"/>
    <w:rsid w:val="00780C38"/>
    <w:pPr>
      <w:widowControl w:val="0"/>
    </w:pPr>
    <w:rPr>
      <w:b/>
      <w:bCs/>
      <w:i/>
      <w:iCs/>
      <w:spacing w:val="-1"/>
      <w:kern w:val="65535"/>
      <w:position w:val="-1"/>
      <w:sz w:val="28"/>
      <w:szCs w:val="28"/>
    </w:rPr>
  </w:style>
  <w:style w:type="character" w:styleId="ad">
    <w:name w:val="Intense Emphasis"/>
    <w:qFormat/>
    <w:rsid w:val="005E01EE"/>
    <w:rPr>
      <w:rFonts w:cs="Times New Roman"/>
      <w:b/>
      <w:i/>
      <w:color w:val="4F81BD"/>
    </w:rPr>
  </w:style>
  <w:style w:type="paragraph" w:styleId="ae">
    <w:name w:val="No Spacing"/>
    <w:qFormat/>
    <w:rsid w:val="005E01EE"/>
    <w:rPr>
      <w:rFonts w:ascii="Calibri" w:hAnsi="Calibri"/>
      <w:sz w:val="22"/>
      <w:szCs w:val="22"/>
      <w:lang w:val="en-US" w:eastAsia="en-US"/>
    </w:rPr>
  </w:style>
  <w:style w:type="paragraph" w:styleId="af">
    <w:name w:val="Balloon Text"/>
    <w:basedOn w:val="a0"/>
    <w:link w:val="af0"/>
    <w:rsid w:val="005E01EE"/>
    <w:rPr>
      <w:rFonts w:ascii="Tahoma" w:hAnsi="Tahoma" w:cs="Tahoma"/>
      <w:sz w:val="16"/>
      <w:szCs w:val="16"/>
      <w:lang w:val="en-US"/>
    </w:rPr>
  </w:style>
  <w:style w:type="character" w:customStyle="1" w:styleId="af0">
    <w:name w:val="Текст выноски Знак"/>
    <w:link w:val="af"/>
    <w:locked/>
    <w:rsid w:val="005E01EE"/>
    <w:rPr>
      <w:rFonts w:ascii="Tahoma" w:hAnsi="Tahoma" w:cs="Tahoma"/>
      <w:sz w:val="16"/>
      <w:szCs w:val="16"/>
      <w:lang w:val="en-US"/>
    </w:rPr>
  </w:style>
  <w:style w:type="paragraph" w:styleId="a">
    <w:name w:val="List Bullet"/>
    <w:basedOn w:val="a0"/>
    <w:rsid w:val="005E01EE"/>
    <w:pPr>
      <w:numPr>
        <w:numId w:val="1"/>
      </w:numPr>
      <w:spacing w:after="200" w:line="276" w:lineRule="auto"/>
    </w:pPr>
    <w:rPr>
      <w:rFonts w:ascii="Calibri" w:hAnsi="Calibri"/>
      <w:sz w:val="22"/>
      <w:szCs w:val="22"/>
      <w:lang w:val="en-US" w:eastAsia="en-US"/>
    </w:rPr>
  </w:style>
  <w:style w:type="paragraph" w:styleId="af1">
    <w:name w:val="Normal (Web)"/>
    <w:basedOn w:val="a0"/>
    <w:uiPriority w:val="99"/>
    <w:rsid w:val="005E01EE"/>
    <w:pPr>
      <w:spacing w:before="100" w:beforeAutospacing="1" w:after="100" w:afterAutospacing="1"/>
    </w:pPr>
  </w:style>
  <w:style w:type="character" w:styleId="HTML">
    <w:name w:val="HTML Typewriter"/>
    <w:uiPriority w:val="99"/>
    <w:rsid w:val="005E01EE"/>
    <w:rPr>
      <w:rFonts w:ascii="Courier New" w:hAnsi="Courier New" w:cs="Times New Roman"/>
      <w:sz w:val="20"/>
    </w:rPr>
  </w:style>
  <w:style w:type="paragraph" w:styleId="HTML0">
    <w:name w:val="HTML Preformatted"/>
    <w:basedOn w:val="a0"/>
    <w:link w:val="HTML1"/>
    <w:uiPriority w:val="99"/>
    <w:rsid w:val="005E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link w:val="HTML0"/>
    <w:uiPriority w:val="99"/>
    <w:locked/>
    <w:rsid w:val="005E01EE"/>
    <w:rPr>
      <w:rFonts w:ascii="Courier New" w:hAnsi="Courier New" w:cs="Courier New"/>
    </w:rPr>
  </w:style>
  <w:style w:type="paragraph" w:styleId="z-">
    <w:name w:val="HTML Top of Form"/>
    <w:basedOn w:val="a0"/>
    <w:next w:val="a0"/>
    <w:link w:val="z-0"/>
    <w:hidden/>
    <w:rsid w:val="005E01EE"/>
    <w:pPr>
      <w:pBdr>
        <w:bottom w:val="single" w:sz="6" w:space="1" w:color="auto"/>
      </w:pBdr>
      <w:jc w:val="center"/>
    </w:pPr>
    <w:rPr>
      <w:rFonts w:ascii="Arial" w:hAnsi="Arial" w:cs="Arial"/>
      <w:vanish/>
      <w:sz w:val="16"/>
      <w:szCs w:val="16"/>
    </w:rPr>
  </w:style>
  <w:style w:type="character" w:customStyle="1" w:styleId="z-0">
    <w:name w:val="z-Начало формы Знак"/>
    <w:link w:val="z-"/>
    <w:locked/>
    <w:rsid w:val="005E01EE"/>
    <w:rPr>
      <w:rFonts w:ascii="Arial" w:hAnsi="Arial" w:cs="Arial"/>
      <w:vanish/>
      <w:sz w:val="16"/>
      <w:szCs w:val="16"/>
    </w:rPr>
  </w:style>
  <w:style w:type="paragraph" w:styleId="z-1">
    <w:name w:val="HTML Bottom of Form"/>
    <w:basedOn w:val="a0"/>
    <w:next w:val="a0"/>
    <w:link w:val="z-2"/>
    <w:hidden/>
    <w:rsid w:val="005E01EE"/>
    <w:pPr>
      <w:pBdr>
        <w:top w:val="single" w:sz="6" w:space="1" w:color="auto"/>
      </w:pBdr>
      <w:jc w:val="center"/>
    </w:pPr>
    <w:rPr>
      <w:rFonts w:ascii="Arial" w:hAnsi="Arial" w:cs="Arial"/>
      <w:vanish/>
      <w:sz w:val="16"/>
      <w:szCs w:val="16"/>
    </w:rPr>
  </w:style>
  <w:style w:type="character" w:customStyle="1" w:styleId="z-2">
    <w:name w:val="z-Конец формы Знак"/>
    <w:link w:val="z-1"/>
    <w:locked/>
    <w:rsid w:val="005E01EE"/>
    <w:rPr>
      <w:rFonts w:ascii="Arial" w:hAnsi="Arial" w:cs="Arial"/>
      <w:vanish/>
      <w:sz w:val="16"/>
      <w:szCs w:val="16"/>
    </w:rPr>
  </w:style>
  <w:style w:type="paragraph" w:customStyle="1" w:styleId="maintext">
    <w:name w:val="maintext"/>
    <w:basedOn w:val="a0"/>
    <w:rsid w:val="005E01EE"/>
    <w:pPr>
      <w:spacing w:before="100" w:beforeAutospacing="1" w:after="100" w:afterAutospacing="1"/>
    </w:pPr>
  </w:style>
  <w:style w:type="paragraph" w:styleId="af2">
    <w:name w:val="List Paragraph"/>
    <w:basedOn w:val="a0"/>
    <w:uiPriority w:val="34"/>
    <w:qFormat/>
    <w:rsid w:val="003C7ADA"/>
    <w:pPr>
      <w:spacing w:after="200" w:line="276" w:lineRule="auto"/>
      <w:ind w:left="720"/>
      <w:contextualSpacing/>
    </w:pPr>
    <w:rPr>
      <w:rFonts w:ascii="Calibri" w:hAnsi="Calibri"/>
      <w:sz w:val="22"/>
      <w:szCs w:val="22"/>
      <w:lang w:eastAsia="en-US"/>
    </w:rPr>
  </w:style>
  <w:style w:type="paragraph" w:customStyle="1" w:styleId="highlight">
    <w:name w:val="highlight"/>
    <w:basedOn w:val="a0"/>
    <w:rsid w:val="00875A41"/>
    <w:pPr>
      <w:spacing w:before="100" w:beforeAutospacing="1" w:after="100" w:afterAutospacing="1"/>
    </w:pPr>
  </w:style>
  <w:style w:type="character" w:styleId="HTML2">
    <w:name w:val="HTML Code"/>
    <w:uiPriority w:val="99"/>
    <w:rsid w:val="00875A41"/>
    <w:rPr>
      <w:rFonts w:ascii="Courier New" w:hAnsi="Courier New" w:cs="Courier New"/>
      <w:sz w:val="20"/>
      <w:szCs w:val="20"/>
    </w:rPr>
  </w:style>
  <w:style w:type="paragraph" w:customStyle="1" w:styleId="codt">
    <w:name w:val="cod_t"/>
    <w:basedOn w:val="a0"/>
    <w:rsid w:val="00875A41"/>
    <w:pPr>
      <w:spacing w:before="100" w:beforeAutospacing="1" w:after="100" w:afterAutospacing="1"/>
    </w:pPr>
  </w:style>
  <w:style w:type="character" w:customStyle="1" w:styleId="22">
    <w:name w:val="стиль2"/>
    <w:rsid w:val="00875A41"/>
    <w:rPr>
      <w:rFonts w:cs="Times New Roman"/>
    </w:rPr>
  </w:style>
  <w:style w:type="character" w:customStyle="1" w:styleId="tag">
    <w:name w:val="tag"/>
    <w:rsid w:val="007048B2"/>
    <w:rPr>
      <w:rFonts w:cs="Times New Roman"/>
    </w:rPr>
  </w:style>
  <w:style w:type="character" w:customStyle="1" w:styleId="pln">
    <w:name w:val="pln"/>
    <w:rsid w:val="007048B2"/>
    <w:rPr>
      <w:rFonts w:cs="Times New Roman"/>
    </w:rPr>
  </w:style>
  <w:style w:type="character" w:customStyle="1" w:styleId="atn">
    <w:name w:val="atn"/>
    <w:rsid w:val="007048B2"/>
    <w:rPr>
      <w:rFonts w:cs="Times New Roman"/>
    </w:rPr>
  </w:style>
  <w:style w:type="character" w:customStyle="1" w:styleId="pun">
    <w:name w:val="pun"/>
    <w:rsid w:val="007048B2"/>
    <w:rPr>
      <w:rFonts w:cs="Times New Roman"/>
    </w:rPr>
  </w:style>
  <w:style w:type="character" w:customStyle="1" w:styleId="atv">
    <w:name w:val="atv"/>
    <w:rsid w:val="007048B2"/>
    <w:rPr>
      <w:rFonts w:cs="Times New Roman"/>
    </w:rPr>
  </w:style>
  <w:style w:type="paragraph" w:customStyle="1" w:styleId="text">
    <w:name w:val="text"/>
    <w:basedOn w:val="a0"/>
    <w:rsid w:val="00DC1BC4"/>
    <w:pPr>
      <w:spacing w:before="100" w:beforeAutospacing="1" w:after="100" w:afterAutospacing="1"/>
    </w:pPr>
  </w:style>
  <w:style w:type="paragraph" w:customStyle="1" w:styleId="prim">
    <w:name w:val="prim"/>
    <w:basedOn w:val="a0"/>
    <w:rsid w:val="00DC1BC4"/>
    <w:pPr>
      <w:spacing w:before="100" w:beforeAutospacing="1" w:after="100" w:afterAutospacing="1"/>
    </w:pPr>
  </w:style>
  <w:style w:type="character" w:styleId="af3">
    <w:name w:val="Emphasis"/>
    <w:uiPriority w:val="20"/>
    <w:qFormat/>
    <w:rsid w:val="00DC1BC4"/>
    <w:rPr>
      <w:rFonts w:cs="Times New Roman"/>
      <w:i/>
      <w:iCs/>
    </w:rPr>
  </w:style>
  <w:style w:type="character" w:customStyle="1" w:styleId="atitle">
    <w:name w:val="atitle"/>
    <w:rsid w:val="00FD6AC7"/>
    <w:rPr>
      <w:rFonts w:cs="Times New Roman"/>
    </w:rPr>
  </w:style>
  <w:style w:type="character" w:customStyle="1" w:styleId="smalltitle">
    <w:name w:val="smalltitle"/>
    <w:rsid w:val="0019190A"/>
    <w:rPr>
      <w:rFonts w:cs="Times New Roman"/>
    </w:rPr>
  </w:style>
  <w:style w:type="table" w:styleId="-3">
    <w:name w:val="Light List Accent 3"/>
    <w:basedOn w:val="a2"/>
    <w:uiPriority w:val="61"/>
    <w:rsid w:val="00363C1D"/>
    <w:rPr>
      <w:rFonts w:ascii="Calibri" w:hAnsi="Calibri"/>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character" w:customStyle="1" w:styleId="hps">
    <w:name w:val="hps"/>
    <w:rsid w:val="00205C50"/>
    <w:rPr>
      <w:rFonts w:cs="Times New Roman"/>
    </w:rPr>
  </w:style>
  <w:style w:type="character" w:customStyle="1" w:styleId="mw-headline">
    <w:name w:val="mw-headline"/>
    <w:rsid w:val="00D81540"/>
    <w:rPr>
      <w:rFonts w:cs="Times New Roman"/>
    </w:rPr>
  </w:style>
  <w:style w:type="character" w:customStyle="1" w:styleId="keyword">
    <w:name w:val="keyword"/>
    <w:rsid w:val="00B751F0"/>
    <w:rPr>
      <w:rFonts w:cs="Times New Roman"/>
    </w:rPr>
  </w:style>
  <w:style w:type="character" w:customStyle="1" w:styleId="variable">
    <w:name w:val="variable"/>
    <w:rsid w:val="00B751F0"/>
    <w:rPr>
      <w:rFonts w:cs="Times New Roman"/>
    </w:rPr>
  </w:style>
  <w:style w:type="character" w:customStyle="1" w:styleId="string">
    <w:name w:val="string"/>
    <w:rsid w:val="00B751F0"/>
    <w:rPr>
      <w:rFonts w:cs="Times New Roman"/>
    </w:rPr>
  </w:style>
  <w:style w:type="character" w:customStyle="1" w:styleId="comment">
    <w:name w:val="comment"/>
    <w:rsid w:val="00B751F0"/>
    <w:rPr>
      <w:rFonts w:cs="Times New Roman"/>
    </w:rPr>
  </w:style>
  <w:style w:type="character" w:styleId="HTML3">
    <w:name w:val="HTML Acronym"/>
    <w:uiPriority w:val="99"/>
    <w:rsid w:val="00F02498"/>
    <w:rPr>
      <w:rFonts w:cs="Times New Roman"/>
    </w:rPr>
  </w:style>
  <w:style w:type="paragraph" w:customStyle="1" w:styleId="notes">
    <w:name w:val="notes"/>
    <w:basedOn w:val="a0"/>
    <w:rsid w:val="00B30B5C"/>
    <w:pPr>
      <w:spacing w:before="100" w:beforeAutospacing="1" w:after="100" w:afterAutospacing="1"/>
    </w:pPr>
  </w:style>
  <w:style w:type="paragraph" w:customStyle="1" w:styleId="alert">
    <w:name w:val="alert"/>
    <w:basedOn w:val="a0"/>
    <w:rsid w:val="00B30B5C"/>
    <w:pPr>
      <w:spacing w:before="100" w:beforeAutospacing="1" w:after="100" w:afterAutospacing="1"/>
    </w:pPr>
  </w:style>
  <w:style w:type="character" w:customStyle="1" w:styleId="default">
    <w:name w:val="default"/>
    <w:rsid w:val="0030387F"/>
    <w:rPr>
      <w:rFonts w:cs="Times New Roman"/>
    </w:rPr>
  </w:style>
  <w:style w:type="paragraph" w:customStyle="1" w:styleId="align-center">
    <w:name w:val="align-center"/>
    <w:basedOn w:val="a0"/>
    <w:rsid w:val="00054B23"/>
    <w:pPr>
      <w:spacing w:before="100" w:beforeAutospacing="1" w:after="100" w:afterAutospacing="1"/>
    </w:pPr>
  </w:style>
  <w:style w:type="paragraph" w:customStyle="1" w:styleId="note">
    <w:name w:val="note"/>
    <w:basedOn w:val="a0"/>
    <w:rsid w:val="00054B23"/>
    <w:pPr>
      <w:spacing w:before="100" w:beforeAutospacing="1" w:after="100" w:afterAutospacing="1"/>
    </w:pPr>
  </w:style>
  <w:style w:type="paragraph" w:customStyle="1" w:styleId="tips">
    <w:name w:val="tips"/>
    <w:basedOn w:val="a0"/>
    <w:rsid w:val="00054B23"/>
    <w:pPr>
      <w:spacing w:before="100" w:beforeAutospacing="1" w:after="100" w:afterAutospacing="1"/>
    </w:pPr>
  </w:style>
  <w:style w:type="character" w:customStyle="1" w:styleId="WW8Num3z0">
    <w:name w:val="WW8Num3z0"/>
    <w:uiPriority w:val="99"/>
    <w:rsid w:val="00965613"/>
    <w:rPr>
      <w:rFonts w:ascii="Symbol" w:hAnsi="Symbol"/>
    </w:rPr>
  </w:style>
  <w:style w:type="character" w:customStyle="1" w:styleId="WW8Num7z0">
    <w:name w:val="WW8Num7z0"/>
    <w:uiPriority w:val="99"/>
    <w:rsid w:val="00965613"/>
    <w:rPr>
      <w:rFonts w:ascii="Symbol" w:hAnsi="Symbol"/>
    </w:rPr>
  </w:style>
  <w:style w:type="character" w:customStyle="1" w:styleId="WW8Num7z1">
    <w:name w:val="WW8Num7z1"/>
    <w:uiPriority w:val="99"/>
    <w:rsid w:val="00965613"/>
    <w:rPr>
      <w:rFonts w:ascii="OpenSymbol" w:hAnsi="OpenSymbol"/>
    </w:rPr>
  </w:style>
  <w:style w:type="character" w:customStyle="1" w:styleId="WW8Num9z0">
    <w:name w:val="WW8Num9z0"/>
    <w:uiPriority w:val="99"/>
    <w:rsid w:val="00965613"/>
    <w:rPr>
      <w:rFonts w:ascii="Symbol" w:hAnsi="Symbol"/>
    </w:rPr>
  </w:style>
  <w:style w:type="character" w:customStyle="1" w:styleId="WW8Num9z1">
    <w:name w:val="WW8Num9z1"/>
    <w:uiPriority w:val="99"/>
    <w:rsid w:val="00965613"/>
    <w:rPr>
      <w:rFonts w:ascii="OpenSymbol" w:hAnsi="OpenSymbol"/>
    </w:rPr>
  </w:style>
  <w:style w:type="character" w:customStyle="1" w:styleId="WW8Num10z0">
    <w:name w:val="WW8Num10z0"/>
    <w:uiPriority w:val="99"/>
    <w:rsid w:val="00965613"/>
    <w:rPr>
      <w:rFonts w:ascii="Symbol" w:hAnsi="Symbol"/>
    </w:rPr>
  </w:style>
  <w:style w:type="character" w:customStyle="1" w:styleId="WW8Num11z0">
    <w:name w:val="WW8Num11z0"/>
    <w:uiPriority w:val="99"/>
    <w:rsid w:val="00965613"/>
    <w:rPr>
      <w:rFonts w:ascii="Symbol" w:hAnsi="Symbol"/>
    </w:rPr>
  </w:style>
  <w:style w:type="character" w:customStyle="1" w:styleId="WW8Num12z0">
    <w:name w:val="WW8Num12z0"/>
    <w:uiPriority w:val="99"/>
    <w:rsid w:val="00965613"/>
    <w:rPr>
      <w:rFonts w:ascii="Symbol" w:hAnsi="Symbol"/>
    </w:rPr>
  </w:style>
  <w:style w:type="character" w:customStyle="1" w:styleId="WW8Num12z1">
    <w:name w:val="WW8Num12z1"/>
    <w:uiPriority w:val="99"/>
    <w:rsid w:val="00965613"/>
    <w:rPr>
      <w:rFonts w:ascii="OpenSymbol" w:hAnsi="OpenSymbol"/>
    </w:rPr>
  </w:style>
  <w:style w:type="character" w:customStyle="1" w:styleId="WW8Num13z0">
    <w:name w:val="WW8Num13z0"/>
    <w:uiPriority w:val="99"/>
    <w:rsid w:val="00965613"/>
    <w:rPr>
      <w:rFonts w:ascii="Symbol" w:hAnsi="Symbol"/>
    </w:rPr>
  </w:style>
  <w:style w:type="character" w:customStyle="1" w:styleId="WW8Num13z1">
    <w:name w:val="WW8Num13z1"/>
    <w:uiPriority w:val="99"/>
    <w:rsid w:val="00965613"/>
    <w:rPr>
      <w:rFonts w:ascii="OpenSymbol" w:hAnsi="OpenSymbol"/>
    </w:rPr>
  </w:style>
  <w:style w:type="character" w:customStyle="1" w:styleId="WW8Num14z0">
    <w:name w:val="WW8Num14z0"/>
    <w:uiPriority w:val="99"/>
    <w:rsid w:val="00965613"/>
    <w:rPr>
      <w:rFonts w:ascii="Symbol" w:hAnsi="Symbol"/>
    </w:rPr>
  </w:style>
  <w:style w:type="character" w:customStyle="1" w:styleId="WW8Num15z0">
    <w:name w:val="WW8Num15z0"/>
    <w:uiPriority w:val="99"/>
    <w:rsid w:val="00965613"/>
    <w:rPr>
      <w:rFonts w:ascii="Symbol" w:hAnsi="Symbol"/>
    </w:rPr>
  </w:style>
  <w:style w:type="character" w:customStyle="1" w:styleId="WW8Num15z1">
    <w:name w:val="WW8Num15z1"/>
    <w:uiPriority w:val="99"/>
    <w:rsid w:val="00965613"/>
    <w:rPr>
      <w:rFonts w:ascii="OpenSymbol" w:hAnsi="OpenSymbol"/>
    </w:rPr>
  </w:style>
  <w:style w:type="character" w:customStyle="1" w:styleId="WW8Num16z0">
    <w:name w:val="WW8Num16z0"/>
    <w:uiPriority w:val="99"/>
    <w:rsid w:val="00965613"/>
    <w:rPr>
      <w:rFonts w:ascii="Symbol" w:hAnsi="Symbol"/>
    </w:rPr>
  </w:style>
  <w:style w:type="character" w:customStyle="1" w:styleId="WW8Num16z1">
    <w:name w:val="WW8Num16z1"/>
    <w:uiPriority w:val="99"/>
    <w:rsid w:val="00965613"/>
    <w:rPr>
      <w:rFonts w:ascii="OpenSymbol" w:hAnsi="OpenSymbol"/>
    </w:rPr>
  </w:style>
  <w:style w:type="character" w:customStyle="1" w:styleId="WW8Num17z0">
    <w:name w:val="WW8Num17z0"/>
    <w:uiPriority w:val="99"/>
    <w:rsid w:val="00965613"/>
    <w:rPr>
      <w:rFonts w:ascii="Symbol" w:hAnsi="Symbol"/>
    </w:rPr>
  </w:style>
  <w:style w:type="character" w:customStyle="1" w:styleId="WW8Num17z1">
    <w:name w:val="WW8Num17z1"/>
    <w:uiPriority w:val="99"/>
    <w:rsid w:val="00965613"/>
    <w:rPr>
      <w:rFonts w:ascii="OpenSymbol" w:hAnsi="OpenSymbol"/>
    </w:rPr>
  </w:style>
  <w:style w:type="character" w:customStyle="1" w:styleId="WW8Num18z0">
    <w:name w:val="WW8Num18z0"/>
    <w:uiPriority w:val="99"/>
    <w:rsid w:val="00965613"/>
    <w:rPr>
      <w:rFonts w:ascii="Symbol" w:hAnsi="Symbol"/>
    </w:rPr>
  </w:style>
  <w:style w:type="character" w:customStyle="1" w:styleId="WW8Num18z1">
    <w:name w:val="WW8Num18z1"/>
    <w:uiPriority w:val="99"/>
    <w:rsid w:val="00965613"/>
    <w:rPr>
      <w:rFonts w:ascii="OpenSymbol" w:hAnsi="OpenSymbol"/>
    </w:rPr>
  </w:style>
  <w:style w:type="character" w:customStyle="1" w:styleId="WW8Num19z0">
    <w:name w:val="WW8Num19z0"/>
    <w:uiPriority w:val="99"/>
    <w:rsid w:val="00965613"/>
    <w:rPr>
      <w:rFonts w:ascii="Symbol" w:hAnsi="Symbol"/>
    </w:rPr>
  </w:style>
  <w:style w:type="character" w:customStyle="1" w:styleId="WW8Num19z1">
    <w:name w:val="WW8Num19z1"/>
    <w:uiPriority w:val="99"/>
    <w:rsid w:val="00965613"/>
    <w:rPr>
      <w:rFonts w:ascii="OpenSymbol" w:hAnsi="OpenSymbol"/>
    </w:rPr>
  </w:style>
  <w:style w:type="character" w:customStyle="1" w:styleId="WW8Num20z0">
    <w:name w:val="WW8Num20z0"/>
    <w:uiPriority w:val="99"/>
    <w:rsid w:val="00965613"/>
    <w:rPr>
      <w:rFonts w:ascii="Symbol" w:hAnsi="Symbol"/>
    </w:rPr>
  </w:style>
  <w:style w:type="character" w:customStyle="1" w:styleId="WW8Num20z1">
    <w:name w:val="WW8Num20z1"/>
    <w:uiPriority w:val="99"/>
    <w:rsid w:val="00965613"/>
    <w:rPr>
      <w:rFonts w:ascii="OpenSymbol" w:hAnsi="OpenSymbol"/>
    </w:rPr>
  </w:style>
  <w:style w:type="character" w:customStyle="1" w:styleId="WW8Num21z0">
    <w:name w:val="WW8Num21z0"/>
    <w:uiPriority w:val="99"/>
    <w:rsid w:val="00965613"/>
    <w:rPr>
      <w:rFonts w:ascii="Symbol" w:hAnsi="Symbol"/>
    </w:rPr>
  </w:style>
  <w:style w:type="character" w:customStyle="1" w:styleId="WW8Num21z1">
    <w:name w:val="WW8Num21z1"/>
    <w:uiPriority w:val="99"/>
    <w:rsid w:val="00965613"/>
    <w:rPr>
      <w:rFonts w:ascii="OpenSymbol" w:hAnsi="OpenSymbol"/>
    </w:rPr>
  </w:style>
  <w:style w:type="character" w:customStyle="1" w:styleId="WW8Num22z0">
    <w:name w:val="WW8Num22z0"/>
    <w:uiPriority w:val="99"/>
    <w:rsid w:val="00965613"/>
    <w:rPr>
      <w:rFonts w:ascii="Symbol" w:hAnsi="Symbol"/>
    </w:rPr>
  </w:style>
  <w:style w:type="character" w:customStyle="1" w:styleId="WW8Num22z1">
    <w:name w:val="WW8Num22z1"/>
    <w:uiPriority w:val="99"/>
    <w:rsid w:val="00965613"/>
    <w:rPr>
      <w:rFonts w:ascii="OpenSymbol" w:hAnsi="OpenSymbol"/>
    </w:rPr>
  </w:style>
  <w:style w:type="character" w:customStyle="1" w:styleId="WW8Num23z0">
    <w:name w:val="WW8Num23z0"/>
    <w:uiPriority w:val="99"/>
    <w:rsid w:val="00965613"/>
    <w:rPr>
      <w:rFonts w:ascii="Symbol" w:hAnsi="Symbol"/>
    </w:rPr>
  </w:style>
  <w:style w:type="character" w:customStyle="1" w:styleId="WW8Num23z1">
    <w:name w:val="WW8Num23z1"/>
    <w:uiPriority w:val="99"/>
    <w:rsid w:val="00965613"/>
    <w:rPr>
      <w:rFonts w:ascii="OpenSymbol" w:hAnsi="OpenSymbol"/>
    </w:rPr>
  </w:style>
  <w:style w:type="character" w:customStyle="1" w:styleId="WW8Num24z0">
    <w:name w:val="WW8Num24z0"/>
    <w:uiPriority w:val="99"/>
    <w:rsid w:val="00965613"/>
    <w:rPr>
      <w:rFonts w:ascii="Symbol" w:hAnsi="Symbol"/>
    </w:rPr>
  </w:style>
  <w:style w:type="character" w:customStyle="1" w:styleId="WW8Num24z1">
    <w:name w:val="WW8Num24z1"/>
    <w:uiPriority w:val="99"/>
    <w:rsid w:val="00965613"/>
    <w:rPr>
      <w:rFonts w:ascii="OpenSymbol" w:hAnsi="OpenSymbol"/>
    </w:rPr>
  </w:style>
  <w:style w:type="character" w:customStyle="1" w:styleId="WW8Num25z0">
    <w:name w:val="WW8Num25z0"/>
    <w:uiPriority w:val="99"/>
    <w:rsid w:val="00965613"/>
    <w:rPr>
      <w:rFonts w:ascii="Symbol" w:hAnsi="Symbol"/>
    </w:rPr>
  </w:style>
  <w:style w:type="character" w:customStyle="1" w:styleId="WW8Num25z1">
    <w:name w:val="WW8Num25z1"/>
    <w:uiPriority w:val="99"/>
    <w:rsid w:val="00965613"/>
    <w:rPr>
      <w:rFonts w:ascii="OpenSymbol" w:hAnsi="OpenSymbol"/>
    </w:rPr>
  </w:style>
  <w:style w:type="character" w:customStyle="1" w:styleId="WW8Num26z0">
    <w:name w:val="WW8Num26z0"/>
    <w:uiPriority w:val="99"/>
    <w:rsid w:val="00965613"/>
    <w:rPr>
      <w:rFonts w:ascii="Symbol" w:hAnsi="Symbol"/>
    </w:rPr>
  </w:style>
  <w:style w:type="character" w:customStyle="1" w:styleId="WW8Num26z1">
    <w:name w:val="WW8Num26z1"/>
    <w:uiPriority w:val="99"/>
    <w:rsid w:val="00965613"/>
    <w:rPr>
      <w:rFonts w:ascii="OpenSymbol" w:hAnsi="OpenSymbol"/>
    </w:rPr>
  </w:style>
  <w:style w:type="character" w:customStyle="1" w:styleId="WW8Num27z0">
    <w:name w:val="WW8Num27z0"/>
    <w:uiPriority w:val="99"/>
    <w:rsid w:val="00965613"/>
    <w:rPr>
      <w:rFonts w:ascii="Symbol" w:hAnsi="Symbol"/>
    </w:rPr>
  </w:style>
  <w:style w:type="character" w:customStyle="1" w:styleId="WW8Num27z1">
    <w:name w:val="WW8Num27z1"/>
    <w:uiPriority w:val="99"/>
    <w:rsid w:val="00965613"/>
    <w:rPr>
      <w:rFonts w:ascii="OpenSymbol" w:hAnsi="OpenSymbol"/>
    </w:rPr>
  </w:style>
  <w:style w:type="character" w:customStyle="1" w:styleId="WW8Num28z0">
    <w:name w:val="WW8Num28z0"/>
    <w:uiPriority w:val="99"/>
    <w:rsid w:val="00965613"/>
    <w:rPr>
      <w:rFonts w:ascii="Symbol" w:hAnsi="Symbol"/>
    </w:rPr>
  </w:style>
  <w:style w:type="character" w:customStyle="1" w:styleId="WW8Num28z1">
    <w:name w:val="WW8Num28z1"/>
    <w:uiPriority w:val="99"/>
    <w:rsid w:val="00965613"/>
    <w:rPr>
      <w:rFonts w:ascii="OpenSymbol" w:hAnsi="OpenSymbol"/>
    </w:rPr>
  </w:style>
  <w:style w:type="character" w:customStyle="1" w:styleId="WW8Num29z0">
    <w:name w:val="WW8Num29z0"/>
    <w:uiPriority w:val="99"/>
    <w:rsid w:val="00965613"/>
    <w:rPr>
      <w:rFonts w:ascii="Symbol" w:hAnsi="Symbol"/>
    </w:rPr>
  </w:style>
  <w:style w:type="character" w:customStyle="1" w:styleId="WW8Num29z1">
    <w:name w:val="WW8Num29z1"/>
    <w:uiPriority w:val="99"/>
    <w:rsid w:val="00965613"/>
    <w:rPr>
      <w:rFonts w:ascii="OpenSymbol" w:hAnsi="OpenSymbol"/>
    </w:rPr>
  </w:style>
  <w:style w:type="character" w:customStyle="1" w:styleId="WW8Num30z0">
    <w:name w:val="WW8Num30z0"/>
    <w:uiPriority w:val="99"/>
    <w:rsid w:val="00965613"/>
    <w:rPr>
      <w:rFonts w:ascii="Symbol" w:hAnsi="Symbol"/>
    </w:rPr>
  </w:style>
  <w:style w:type="character" w:customStyle="1" w:styleId="WW8Num30z1">
    <w:name w:val="WW8Num30z1"/>
    <w:uiPriority w:val="99"/>
    <w:rsid w:val="00965613"/>
    <w:rPr>
      <w:rFonts w:ascii="OpenSymbol" w:hAnsi="OpenSymbol"/>
    </w:rPr>
  </w:style>
  <w:style w:type="character" w:customStyle="1" w:styleId="WW8Num31z0">
    <w:name w:val="WW8Num31z0"/>
    <w:uiPriority w:val="99"/>
    <w:rsid w:val="00965613"/>
    <w:rPr>
      <w:rFonts w:ascii="Symbol" w:hAnsi="Symbol"/>
    </w:rPr>
  </w:style>
  <w:style w:type="character" w:customStyle="1" w:styleId="WW8Num31z1">
    <w:name w:val="WW8Num31z1"/>
    <w:uiPriority w:val="99"/>
    <w:rsid w:val="00965613"/>
    <w:rPr>
      <w:rFonts w:ascii="OpenSymbol" w:hAnsi="OpenSymbol"/>
    </w:rPr>
  </w:style>
  <w:style w:type="character" w:customStyle="1" w:styleId="WW8Num32z0">
    <w:name w:val="WW8Num32z0"/>
    <w:uiPriority w:val="99"/>
    <w:rsid w:val="00965613"/>
    <w:rPr>
      <w:rFonts w:ascii="Symbol" w:hAnsi="Symbol"/>
    </w:rPr>
  </w:style>
  <w:style w:type="character" w:customStyle="1" w:styleId="WW8Num32z1">
    <w:name w:val="WW8Num32z1"/>
    <w:uiPriority w:val="99"/>
    <w:rsid w:val="00965613"/>
    <w:rPr>
      <w:rFonts w:ascii="OpenSymbol" w:hAnsi="OpenSymbol"/>
    </w:rPr>
  </w:style>
  <w:style w:type="character" w:customStyle="1" w:styleId="WW8Num33z0">
    <w:name w:val="WW8Num33z0"/>
    <w:uiPriority w:val="99"/>
    <w:rsid w:val="00965613"/>
    <w:rPr>
      <w:rFonts w:ascii="Symbol" w:hAnsi="Symbol"/>
    </w:rPr>
  </w:style>
  <w:style w:type="character" w:customStyle="1" w:styleId="WW8Num33z1">
    <w:name w:val="WW8Num33z1"/>
    <w:uiPriority w:val="99"/>
    <w:rsid w:val="00965613"/>
    <w:rPr>
      <w:rFonts w:ascii="OpenSymbol" w:hAnsi="OpenSymbol"/>
    </w:rPr>
  </w:style>
  <w:style w:type="character" w:customStyle="1" w:styleId="WW8Num34z0">
    <w:name w:val="WW8Num34z0"/>
    <w:uiPriority w:val="99"/>
    <w:rsid w:val="00965613"/>
    <w:rPr>
      <w:rFonts w:ascii="Symbol" w:hAnsi="Symbol"/>
    </w:rPr>
  </w:style>
  <w:style w:type="character" w:customStyle="1" w:styleId="WW8Num34z1">
    <w:name w:val="WW8Num34z1"/>
    <w:uiPriority w:val="99"/>
    <w:rsid w:val="00965613"/>
    <w:rPr>
      <w:rFonts w:ascii="OpenSymbol" w:hAnsi="OpenSymbol"/>
    </w:rPr>
  </w:style>
  <w:style w:type="character" w:customStyle="1" w:styleId="WW8Num35z0">
    <w:name w:val="WW8Num35z0"/>
    <w:uiPriority w:val="99"/>
    <w:rsid w:val="00965613"/>
    <w:rPr>
      <w:rFonts w:ascii="Symbol" w:hAnsi="Symbol"/>
    </w:rPr>
  </w:style>
  <w:style w:type="character" w:customStyle="1" w:styleId="WW8Num35z1">
    <w:name w:val="WW8Num35z1"/>
    <w:uiPriority w:val="99"/>
    <w:rsid w:val="00965613"/>
    <w:rPr>
      <w:rFonts w:ascii="OpenSymbol" w:hAnsi="OpenSymbol"/>
    </w:rPr>
  </w:style>
  <w:style w:type="character" w:customStyle="1" w:styleId="WW8Num36z0">
    <w:name w:val="WW8Num36z0"/>
    <w:uiPriority w:val="99"/>
    <w:rsid w:val="00965613"/>
    <w:rPr>
      <w:rFonts w:ascii="Symbol" w:hAnsi="Symbol"/>
    </w:rPr>
  </w:style>
  <w:style w:type="character" w:customStyle="1" w:styleId="WW8Num36z1">
    <w:name w:val="WW8Num36z1"/>
    <w:uiPriority w:val="99"/>
    <w:rsid w:val="00965613"/>
    <w:rPr>
      <w:rFonts w:ascii="OpenSymbol" w:hAnsi="OpenSymbol"/>
    </w:rPr>
  </w:style>
  <w:style w:type="character" w:customStyle="1" w:styleId="WW8Num37z0">
    <w:name w:val="WW8Num37z0"/>
    <w:uiPriority w:val="99"/>
    <w:rsid w:val="00965613"/>
    <w:rPr>
      <w:rFonts w:ascii="Symbol" w:hAnsi="Symbol"/>
    </w:rPr>
  </w:style>
  <w:style w:type="character" w:customStyle="1" w:styleId="WW8Num37z1">
    <w:name w:val="WW8Num37z1"/>
    <w:uiPriority w:val="99"/>
    <w:rsid w:val="00965613"/>
    <w:rPr>
      <w:rFonts w:ascii="OpenSymbol" w:hAnsi="OpenSymbol"/>
    </w:rPr>
  </w:style>
  <w:style w:type="character" w:customStyle="1" w:styleId="WW8Num38z0">
    <w:name w:val="WW8Num38z0"/>
    <w:uiPriority w:val="99"/>
    <w:rsid w:val="00965613"/>
    <w:rPr>
      <w:rFonts w:ascii="Symbol" w:hAnsi="Symbol"/>
    </w:rPr>
  </w:style>
  <w:style w:type="character" w:customStyle="1" w:styleId="WW8Num38z1">
    <w:name w:val="WW8Num38z1"/>
    <w:uiPriority w:val="99"/>
    <w:rsid w:val="00965613"/>
    <w:rPr>
      <w:rFonts w:ascii="OpenSymbol" w:hAnsi="OpenSymbol"/>
    </w:rPr>
  </w:style>
  <w:style w:type="character" w:customStyle="1" w:styleId="WW8Num39z0">
    <w:name w:val="WW8Num39z0"/>
    <w:uiPriority w:val="99"/>
    <w:rsid w:val="00965613"/>
    <w:rPr>
      <w:rFonts w:ascii="Symbol" w:hAnsi="Symbol"/>
    </w:rPr>
  </w:style>
  <w:style w:type="character" w:customStyle="1" w:styleId="WW8Num39z1">
    <w:name w:val="WW8Num39z1"/>
    <w:uiPriority w:val="99"/>
    <w:rsid w:val="00965613"/>
    <w:rPr>
      <w:rFonts w:ascii="OpenSymbol" w:hAnsi="OpenSymbol"/>
    </w:rPr>
  </w:style>
  <w:style w:type="character" w:customStyle="1" w:styleId="WW8Num40z0">
    <w:name w:val="WW8Num40z0"/>
    <w:uiPriority w:val="99"/>
    <w:rsid w:val="00965613"/>
    <w:rPr>
      <w:rFonts w:ascii="Symbol" w:hAnsi="Symbol"/>
    </w:rPr>
  </w:style>
  <w:style w:type="character" w:customStyle="1" w:styleId="WW8Num40z1">
    <w:name w:val="WW8Num40z1"/>
    <w:uiPriority w:val="99"/>
    <w:rsid w:val="00965613"/>
    <w:rPr>
      <w:rFonts w:ascii="OpenSymbol" w:hAnsi="OpenSymbol"/>
    </w:rPr>
  </w:style>
  <w:style w:type="character" w:customStyle="1" w:styleId="WW8Num41z0">
    <w:name w:val="WW8Num41z0"/>
    <w:uiPriority w:val="99"/>
    <w:rsid w:val="00965613"/>
    <w:rPr>
      <w:rFonts w:ascii="Symbol" w:hAnsi="Symbol"/>
    </w:rPr>
  </w:style>
  <w:style w:type="character" w:customStyle="1" w:styleId="WW8Num41z1">
    <w:name w:val="WW8Num41z1"/>
    <w:uiPriority w:val="99"/>
    <w:rsid w:val="00965613"/>
    <w:rPr>
      <w:rFonts w:ascii="OpenSymbol" w:hAnsi="OpenSymbol"/>
    </w:rPr>
  </w:style>
  <w:style w:type="character" w:customStyle="1" w:styleId="WW8Num42z0">
    <w:name w:val="WW8Num42z0"/>
    <w:uiPriority w:val="99"/>
    <w:rsid w:val="00965613"/>
    <w:rPr>
      <w:rFonts w:ascii="Symbol" w:hAnsi="Symbol"/>
    </w:rPr>
  </w:style>
  <w:style w:type="character" w:customStyle="1" w:styleId="WW8Num43z0">
    <w:name w:val="WW8Num43z0"/>
    <w:uiPriority w:val="99"/>
    <w:rsid w:val="00965613"/>
    <w:rPr>
      <w:rFonts w:ascii="Symbol" w:hAnsi="Symbol"/>
    </w:rPr>
  </w:style>
  <w:style w:type="character" w:customStyle="1" w:styleId="WW8Num43z1">
    <w:name w:val="WW8Num43z1"/>
    <w:uiPriority w:val="99"/>
    <w:rsid w:val="00965613"/>
    <w:rPr>
      <w:rFonts w:ascii="OpenSymbol" w:hAnsi="OpenSymbol"/>
    </w:rPr>
  </w:style>
  <w:style w:type="character" w:customStyle="1" w:styleId="WW8Num44z0">
    <w:name w:val="WW8Num44z0"/>
    <w:uiPriority w:val="99"/>
    <w:rsid w:val="00965613"/>
    <w:rPr>
      <w:rFonts w:ascii="Symbol" w:hAnsi="Symbol"/>
    </w:rPr>
  </w:style>
  <w:style w:type="character" w:customStyle="1" w:styleId="WW8Num45z0">
    <w:name w:val="WW8Num45z0"/>
    <w:uiPriority w:val="99"/>
    <w:rsid w:val="00965613"/>
    <w:rPr>
      <w:rFonts w:ascii="Symbol" w:hAnsi="Symbol"/>
    </w:rPr>
  </w:style>
  <w:style w:type="character" w:customStyle="1" w:styleId="WW8Num45z1">
    <w:name w:val="WW8Num45z1"/>
    <w:uiPriority w:val="99"/>
    <w:rsid w:val="00965613"/>
    <w:rPr>
      <w:rFonts w:ascii="OpenSymbol" w:hAnsi="OpenSymbol"/>
    </w:rPr>
  </w:style>
  <w:style w:type="character" w:customStyle="1" w:styleId="WW8Num46z0">
    <w:name w:val="WW8Num46z0"/>
    <w:uiPriority w:val="99"/>
    <w:rsid w:val="00965613"/>
    <w:rPr>
      <w:rFonts w:ascii="Symbol" w:hAnsi="Symbol"/>
    </w:rPr>
  </w:style>
  <w:style w:type="character" w:customStyle="1" w:styleId="WW8Num46z1">
    <w:name w:val="WW8Num46z1"/>
    <w:uiPriority w:val="99"/>
    <w:rsid w:val="00965613"/>
    <w:rPr>
      <w:rFonts w:ascii="OpenSymbol" w:hAnsi="OpenSymbol"/>
    </w:rPr>
  </w:style>
  <w:style w:type="character" w:customStyle="1" w:styleId="WW8Num47z0">
    <w:name w:val="WW8Num47z0"/>
    <w:uiPriority w:val="99"/>
    <w:rsid w:val="00965613"/>
    <w:rPr>
      <w:rFonts w:ascii="Symbol" w:hAnsi="Symbol"/>
    </w:rPr>
  </w:style>
  <w:style w:type="character" w:customStyle="1" w:styleId="WW8Num47z1">
    <w:name w:val="WW8Num47z1"/>
    <w:uiPriority w:val="99"/>
    <w:rsid w:val="00965613"/>
    <w:rPr>
      <w:rFonts w:ascii="OpenSymbol" w:hAnsi="OpenSymbol"/>
    </w:rPr>
  </w:style>
  <w:style w:type="character" w:customStyle="1" w:styleId="WW8Num49z0">
    <w:name w:val="WW8Num49z0"/>
    <w:uiPriority w:val="99"/>
    <w:rsid w:val="00965613"/>
    <w:rPr>
      <w:rFonts w:ascii="Symbol" w:hAnsi="Symbol"/>
    </w:rPr>
  </w:style>
  <w:style w:type="character" w:customStyle="1" w:styleId="WW8Num49z1">
    <w:name w:val="WW8Num49z1"/>
    <w:uiPriority w:val="99"/>
    <w:rsid w:val="00965613"/>
    <w:rPr>
      <w:rFonts w:ascii="OpenSymbol" w:hAnsi="OpenSymbol"/>
    </w:rPr>
  </w:style>
  <w:style w:type="character" w:customStyle="1" w:styleId="WW8Num50z0">
    <w:name w:val="WW8Num50z0"/>
    <w:uiPriority w:val="99"/>
    <w:rsid w:val="00965613"/>
    <w:rPr>
      <w:rFonts w:ascii="Symbol" w:hAnsi="Symbol"/>
    </w:rPr>
  </w:style>
  <w:style w:type="character" w:customStyle="1" w:styleId="WW8Num50z1">
    <w:name w:val="WW8Num50z1"/>
    <w:uiPriority w:val="99"/>
    <w:rsid w:val="00965613"/>
    <w:rPr>
      <w:rFonts w:ascii="OpenSymbol" w:hAnsi="OpenSymbol"/>
    </w:rPr>
  </w:style>
  <w:style w:type="character" w:customStyle="1" w:styleId="WW8Num51z0">
    <w:name w:val="WW8Num51z0"/>
    <w:uiPriority w:val="99"/>
    <w:rsid w:val="00965613"/>
    <w:rPr>
      <w:rFonts w:ascii="Symbol" w:hAnsi="Symbol"/>
    </w:rPr>
  </w:style>
  <w:style w:type="character" w:customStyle="1" w:styleId="WW8Num51z1">
    <w:name w:val="WW8Num51z1"/>
    <w:uiPriority w:val="99"/>
    <w:rsid w:val="00965613"/>
    <w:rPr>
      <w:rFonts w:ascii="OpenSymbol" w:hAnsi="OpenSymbol"/>
    </w:rPr>
  </w:style>
  <w:style w:type="character" w:customStyle="1" w:styleId="WW8Num52z0">
    <w:name w:val="WW8Num52z0"/>
    <w:uiPriority w:val="99"/>
    <w:rsid w:val="00965613"/>
    <w:rPr>
      <w:rFonts w:ascii="Symbol" w:hAnsi="Symbol"/>
    </w:rPr>
  </w:style>
  <w:style w:type="character" w:customStyle="1" w:styleId="WW8Num52z1">
    <w:name w:val="WW8Num52z1"/>
    <w:uiPriority w:val="99"/>
    <w:rsid w:val="00965613"/>
    <w:rPr>
      <w:rFonts w:ascii="OpenSymbol" w:hAnsi="OpenSymbol"/>
    </w:rPr>
  </w:style>
  <w:style w:type="character" w:customStyle="1" w:styleId="WW8Num53z0">
    <w:name w:val="WW8Num53z0"/>
    <w:uiPriority w:val="99"/>
    <w:rsid w:val="00965613"/>
    <w:rPr>
      <w:rFonts w:ascii="Symbol" w:hAnsi="Symbol"/>
    </w:rPr>
  </w:style>
  <w:style w:type="character" w:customStyle="1" w:styleId="WW8Num53z1">
    <w:name w:val="WW8Num53z1"/>
    <w:uiPriority w:val="99"/>
    <w:rsid w:val="00965613"/>
    <w:rPr>
      <w:rFonts w:ascii="OpenSymbol" w:hAnsi="OpenSymbol"/>
    </w:rPr>
  </w:style>
  <w:style w:type="character" w:customStyle="1" w:styleId="WW8Num54z0">
    <w:name w:val="WW8Num54z0"/>
    <w:uiPriority w:val="99"/>
    <w:rsid w:val="00965613"/>
    <w:rPr>
      <w:rFonts w:ascii="Symbol" w:hAnsi="Symbol"/>
    </w:rPr>
  </w:style>
  <w:style w:type="character" w:customStyle="1" w:styleId="WW8Num54z1">
    <w:name w:val="WW8Num54z1"/>
    <w:uiPriority w:val="99"/>
    <w:rsid w:val="00965613"/>
    <w:rPr>
      <w:rFonts w:ascii="OpenSymbol" w:hAnsi="OpenSymbol"/>
    </w:rPr>
  </w:style>
  <w:style w:type="character" w:customStyle="1" w:styleId="WW8Num55z0">
    <w:name w:val="WW8Num55z0"/>
    <w:uiPriority w:val="99"/>
    <w:rsid w:val="00965613"/>
    <w:rPr>
      <w:rFonts w:ascii="Symbol" w:hAnsi="Symbol"/>
    </w:rPr>
  </w:style>
  <w:style w:type="character" w:customStyle="1" w:styleId="WW8Num55z1">
    <w:name w:val="WW8Num55z1"/>
    <w:uiPriority w:val="99"/>
    <w:rsid w:val="00965613"/>
    <w:rPr>
      <w:rFonts w:ascii="OpenSymbol" w:hAnsi="OpenSymbol"/>
    </w:rPr>
  </w:style>
  <w:style w:type="character" w:customStyle="1" w:styleId="WW8Num56z0">
    <w:name w:val="WW8Num56z0"/>
    <w:uiPriority w:val="99"/>
    <w:rsid w:val="00965613"/>
    <w:rPr>
      <w:rFonts w:ascii="Symbol" w:hAnsi="Symbol"/>
    </w:rPr>
  </w:style>
  <w:style w:type="character" w:customStyle="1" w:styleId="WW8Num56z1">
    <w:name w:val="WW8Num56z1"/>
    <w:uiPriority w:val="99"/>
    <w:rsid w:val="00965613"/>
    <w:rPr>
      <w:rFonts w:ascii="OpenSymbol" w:hAnsi="OpenSymbol"/>
    </w:rPr>
  </w:style>
  <w:style w:type="character" w:customStyle="1" w:styleId="WW8Num57z0">
    <w:name w:val="WW8Num57z0"/>
    <w:uiPriority w:val="99"/>
    <w:rsid w:val="00965613"/>
    <w:rPr>
      <w:rFonts w:ascii="Symbol" w:hAnsi="Symbol"/>
    </w:rPr>
  </w:style>
  <w:style w:type="character" w:customStyle="1" w:styleId="WW8Num57z1">
    <w:name w:val="WW8Num57z1"/>
    <w:uiPriority w:val="99"/>
    <w:rsid w:val="00965613"/>
    <w:rPr>
      <w:rFonts w:ascii="OpenSymbol" w:hAnsi="OpenSymbol"/>
    </w:rPr>
  </w:style>
  <w:style w:type="character" w:customStyle="1" w:styleId="WW8Num58z0">
    <w:name w:val="WW8Num58z0"/>
    <w:uiPriority w:val="99"/>
    <w:rsid w:val="00965613"/>
    <w:rPr>
      <w:rFonts w:ascii="Symbol" w:hAnsi="Symbol"/>
    </w:rPr>
  </w:style>
  <w:style w:type="character" w:customStyle="1" w:styleId="WW8Num58z1">
    <w:name w:val="WW8Num58z1"/>
    <w:uiPriority w:val="99"/>
    <w:rsid w:val="00965613"/>
    <w:rPr>
      <w:rFonts w:ascii="OpenSymbol" w:hAnsi="OpenSymbol"/>
    </w:rPr>
  </w:style>
  <w:style w:type="character" w:customStyle="1" w:styleId="WW8Num59z0">
    <w:name w:val="WW8Num59z0"/>
    <w:uiPriority w:val="99"/>
    <w:rsid w:val="00965613"/>
    <w:rPr>
      <w:rFonts w:ascii="Symbol" w:hAnsi="Symbol"/>
    </w:rPr>
  </w:style>
  <w:style w:type="character" w:customStyle="1" w:styleId="WW8Num59z1">
    <w:name w:val="WW8Num59z1"/>
    <w:uiPriority w:val="99"/>
    <w:rsid w:val="00965613"/>
    <w:rPr>
      <w:rFonts w:ascii="OpenSymbol" w:hAnsi="OpenSymbol"/>
    </w:rPr>
  </w:style>
  <w:style w:type="character" w:customStyle="1" w:styleId="WW8Num60z0">
    <w:name w:val="WW8Num60z0"/>
    <w:uiPriority w:val="99"/>
    <w:rsid w:val="00965613"/>
    <w:rPr>
      <w:rFonts w:ascii="Symbol" w:hAnsi="Symbol"/>
    </w:rPr>
  </w:style>
  <w:style w:type="character" w:customStyle="1" w:styleId="WW8Num60z1">
    <w:name w:val="WW8Num60z1"/>
    <w:uiPriority w:val="99"/>
    <w:rsid w:val="00965613"/>
    <w:rPr>
      <w:rFonts w:ascii="OpenSymbol" w:hAnsi="OpenSymbol"/>
    </w:rPr>
  </w:style>
  <w:style w:type="character" w:customStyle="1" w:styleId="WW8Num61z0">
    <w:name w:val="WW8Num61z0"/>
    <w:uiPriority w:val="99"/>
    <w:rsid w:val="00965613"/>
    <w:rPr>
      <w:rFonts w:ascii="Symbol" w:hAnsi="Symbol"/>
    </w:rPr>
  </w:style>
  <w:style w:type="character" w:customStyle="1" w:styleId="WW8Num61z1">
    <w:name w:val="WW8Num61z1"/>
    <w:uiPriority w:val="99"/>
    <w:rsid w:val="00965613"/>
    <w:rPr>
      <w:rFonts w:ascii="OpenSymbol" w:hAnsi="OpenSymbol"/>
    </w:rPr>
  </w:style>
  <w:style w:type="character" w:customStyle="1" w:styleId="WW8Num62z0">
    <w:name w:val="WW8Num62z0"/>
    <w:uiPriority w:val="99"/>
    <w:rsid w:val="00965613"/>
    <w:rPr>
      <w:rFonts w:ascii="Symbol" w:hAnsi="Symbol"/>
    </w:rPr>
  </w:style>
  <w:style w:type="character" w:customStyle="1" w:styleId="WW8Num62z1">
    <w:name w:val="WW8Num62z1"/>
    <w:uiPriority w:val="99"/>
    <w:rsid w:val="00965613"/>
    <w:rPr>
      <w:rFonts w:ascii="OpenSymbol" w:hAnsi="OpenSymbol"/>
    </w:rPr>
  </w:style>
  <w:style w:type="character" w:customStyle="1" w:styleId="WW8Num63z0">
    <w:name w:val="WW8Num63z0"/>
    <w:uiPriority w:val="99"/>
    <w:rsid w:val="00965613"/>
    <w:rPr>
      <w:rFonts w:ascii="Symbol" w:hAnsi="Symbol"/>
    </w:rPr>
  </w:style>
  <w:style w:type="character" w:customStyle="1" w:styleId="WW8Num63z1">
    <w:name w:val="WW8Num63z1"/>
    <w:uiPriority w:val="99"/>
    <w:rsid w:val="00965613"/>
    <w:rPr>
      <w:rFonts w:ascii="OpenSymbol" w:hAnsi="OpenSymbol"/>
    </w:rPr>
  </w:style>
  <w:style w:type="character" w:customStyle="1" w:styleId="WW8Num10z1">
    <w:name w:val="WW8Num10z1"/>
    <w:uiPriority w:val="99"/>
    <w:rsid w:val="00965613"/>
    <w:rPr>
      <w:rFonts w:ascii="OpenSymbol" w:hAnsi="OpenSymbol"/>
    </w:rPr>
  </w:style>
  <w:style w:type="character" w:customStyle="1" w:styleId="WW8Num2z0">
    <w:name w:val="WW8Num2z0"/>
    <w:uiPriority w:val="99"/>
    <w:rsid w:val="00965613"/>
    <w:rPr>
      <w:rFonts w:ascii="Symbol" w:hAnsi="Symbol"/>
    </w:rPr>
  </w:style>
  <w:style w:type="character" w:customStyle="1" w:styleId="WW8Num3z1">
    <w:name w:val="WW8Num3z1"/>
    <w:uiPriority w:val="99"/>
    <w:rsid w:val="00965613"/>
    <w:rPr>
      <w:rFonts w:ascii="OpenSymbol" w:hAnsi="OpenSymbol"/>
    </w:rPr>
  </w:style>
  <w:style w:type="character" w:customStyle="1" w:styleId="af4">
    <w:name w:val="Символ нумерации"/>
    <w:uiPriority w:val="99"/>
    <w:rsid w:val="00965613"/>
  </w:style>
  <w:style w:type="character" w:customStyle="1" w:styleId="af5">
    <w:name w:val="Маркеры списка"/>
    <w:uiPriority w:val="99"/>
    <w:rsid w:val="00965613"/>
    <w:rPr>
      <w:rFonts w:ascii="OpenSymbol" w:hAnsi="OpenSymbol"/>
    </w:rPr>
  </w:style>
  <w:style w:type="character" w:customStyle="1" w:styleId="af6">
    <w:name w:val="Исходный текст"/>
    <w:uiPriority w:val="99"/>
    <w:rsid w:val="00965613"/>
    <w:rPr>
      <w:rFonts w:ascii="Courier New" w:eastAsia="NSimSun" w:hAnsi="Courier New"/>
    </w:rPr>
  </w:style>
  <w:style w:type="character" w:customStyle="1" w:styleId="af7">
    <w:name w:val="Переменная"/>
    <w:uiPriority w:val="99"/>
    <w:rsid w:val="00965613"/>
    <w:rPr>
      <w:i/>
    </w:rPr>
  </w:style>
  <w:style w:type="paragraph" w:customStyle="1" w:styleId="af8">
    <w:name w:val="Заголовок"/>
    <w:basedOn w:val="a0"/>
    <w:next w:val="af9"/>
    <w:uiPriority w:val="99"/>
    <w:rsid w:val="00965613"/>
    <w:pPr>
      <w:keepNext/>
      <w:widowControl w:val="0"/>
      <w:suppressAutoHyphens/>
      <w:spacing w:before="240" w:after="120"/>
    </w:pPr>
    <w:rPr>
      <w:rFonts w:ascii="Arial" w:eastAsia="Microsoft YaHei" w:hAnsi="Arial" w:cs="Mangal"/>
      <w:kern w:val="1"/>
      <w:sz w:val="28"/>
      <w:szCs w:val="28"/>
      <w:lang w:eastAsia="hi-IN" w:bidi="hi-IN"/>
    </w:rPr>
  </w:style>
  <w:style w:type="paragraph" w:styleId="af9">
    <w:name w:val="Body Text"/>
    <w:basedOn w:val="a0"/>
    <w:link w:val="afa"/>
    <w:uiPriority w:val="99"/>
    <w:rsid w:val="00965613"/>
    <w:pPr>
      <w:widowControl w:val="0"/>
      <w:suppressAutoHyphens/>
      <w:spacing w:after="120"/>
    </w:pPr>
    <w:rPr>
      <w:rFonts w:eastAsia="SimSun" w:cs="Mangal"/>
      <w:kern w:val="1"/>
      <w:lang w:eastAsia="hi-IN" w:bidi="hi-IN"/>
    </w:rPr>
  </w:style>
  <w:style w:type="character" w:customStyle="1" w:styleId="afa">
    <w:name w:val="Основной текст Знак"/>
    <w:link w:val="af9"/>
    <w:uiPriority w:val="99"/>
    <w:locked/>
    <w:rsid w:val="00965613"/>
    <w:rPr>
      <w:rFonts w:eastAsia="SimSun" w:cs="Mangal"/>
      <w:kern w:val="1"/>
      <w:sz w:val="24"/>
      <w:szCs w:val="24"/>
      <w:lang w:eastAsia="hi-IN" w:bidi="hi-IN"/>
    </w:rPr>
  </w:style>
  <w:style w:type="paragraph" w:styleId="afb">
    <w:name w:val="List"/>
    <w:basedOn w:val="af9"/>
    <w:uiPriority w:val="99"/>
    <w:rsid w:val="00965613"/>
  </w:style>
  <w:style w:type="paragraph" w:customStyle="1" w:styleId="13">
    <w:name w:val="Название1"/>
    <w:basedOn w:val="a0"/>
    <w:uiPriority w:val="99"/>
    <w:rsid w:val="00965613"/>
    <w:pPr>
      <w:widowControl w:val="0"/>
      <w:suppressLineNumbers/>
      <w:suppressAutoHyphens/>
      <w:spacing w:before="120" w:after="120"/>
    </w:pPr>
    <w:rPr>
      <w:rFonts w:eastAsia="SimSun" w:cs="Mangal"/>
      <w:i/>
      <w:iCs/>
      <w:kern w:val="1"/>
      <w:lang w:eastAsia="hi-IN" w:bidi="hi-IN"/>
    </w:rPr>
  </w:style>
  <w:style w:type="paragraph" w:customStyle="1" w:styleId="14">
    <w:name w:val="Указатель1"/>
    <w:basedOn w:val="a0"/>
    <w:uiPriority w:val="99"/>
    <w:rsid w:val="00965613"/>
    <w:pPr>
      <w:widowControl w:val="0"/>
      <w:suppressLineNumbers/>
      <w:suppressAutoHyphens/>
    </w:pPr>
    <w:rPr>
      <w:rFonts w:eastAsia="SimSun" w:cs="Mangal"/>
      <w:kern w:val="1"/>
      <w:lang w:eastAsia="hi-IN" w:bidi="hi-IN"/>
    </w:rPr>
  </w:style>
  <w:style w:type="paragraph" w:customStyle="1" w:styleId="afc">
    <w:name w:val="Содержимое таблицы"/>
    <w:basedOn w:val="a0"/>
    <w:uiPriority w:val="99"/>
    <w:rsid w:val="00965613"/>
    <w:pPr>
      <w:widowControl w:val="0"/>
      <w:suppressLineNumbers/>
      <w:suppressAutoHyphens/>
    </w:pPr>
    <w:rPr>
      <w:rFonts w:eastAsia="SimSun" w:cs="Mangal"/>
      <w:kern w:val="1"/>
      <w:lang w:eastAsia="hi-IN" w:bidi="hi-IN"/>
    </w:rPr>
  </w:style>
  <w:style w:type="paragraph" w:customStyle="1" w:styleId="afd">
    <w:name w:val="Заголовок таблицы"/>
    <w:basedOn w:val="afc"/>
    <w:uiPriority w:val="99"/>
    <w:rsid w:val="00965613"/>
    <w:pPr>
      <w:jc w:val="center"/>
    </w:pPr>
    <w:rPr>
      <w:b/>
      <w:bCs/>
    </w:rPr>
  </w:style>
  <w:style w:type="paragraph" w:customStyle="1" w:styleId="afe">
    <w:name w:val="Текст в заданном формате"/>
    <w:basedOn w:val="a0"/>
    <w:uiPriority w:val="99"/>
    <w:rsid w:val="00965613"/>
    <w:pPr>
      <w:widowControl w:val="0"/>
      <w:suppressAutoHyphens/>
    </w:pPr>
    <w:rPr>
      <w:rFonts w:ascii="Courier New" w:eastAsia="NSimSun" w:hAnsi="Courier New" w:cs="Courier New"/>
      <w:kern w:val="1"/>
      <w:sz w:val="20"/>
      <w:szCs w:val="20"/>
      <w:lang w:eastAsia="hi-IN" w:bidi="hi-IN"/>
    </w:rPr>
  </w:style>
  <w:style w:type="paragraph" w:customStyle="1" w:styleId="coursesinfo">
    <w:name w:val="coursesinfo"/>
    <w:basedOn w:val="a0"/>
    <w:uiPriority w:val="99"/>
    <w:rsid w:val="00965613"/>
    <w:pPr>
      <w:widowControl w:val="0"/>
      <w:suppressAutoHyphens/>
      <w:spacing w:before="280" w:after="280"/>
    </w:pPr>
    <w:rPr>
      <w:kern w:val="1"/>
      <w:lang w:eastAsia="hi-IN" w:bidi="hi-IN"/>
    </w:rPr>
  </w:style>
  <w:style w:type="paragraph" w:customStyle="1" w:styleId="aff">
    <w:name w:val="Заголовок списка"/>
    <w:basedOn w:val="a0"/>
    <w:next w:val="aff0"/>
    <w:uiPriority w:val="99"/>
    <w:rsid w:val="00965613"/>
    <w:pPr>
      <w:widowControl w:val="0"/>
      <w:suppressAutoHyphens/>
    </w:pPr>
    <w:rPr>
      <w:rFonts w:eastAsia="SimSun" w:cs="Mangal"/>
      <w:kern w:val="1"/>
      <w:lang w:eastAsia="hi-IN" w:bidi="hi-IN"/>
    </w:rPr>
  </w:style>
  <w:style w:type="paragraph" w:customStyle="1" w:styleId="aff0">
    <w:name w:val="Содержимое списка"/>
    <w:basedOn w:val="a0"/>
    <w:uiPriority w:val="99"/>
    <w:rsid w:val="00965613"/>
    <w:pPr>
      <w:widowControl w:val="0"/>
      <w:suppressAutoHyphens/>
      <w:ind w:left="567"/>
    </w:pPr>
    <w:rPr>
      <w:rFonts w:eastAsia="SimSun" w:cs="Mangal"/>
      <w:kern w:val="1"/>
      <w:lang w:eastAsia="hi-IN" w:bidi="hi-IN"/>
    </w:rPr>
  </w:style>
  <w:style w:type="character" w:customStyle="1" w:styleId="Heading2CharCharCharCharCharCharCharCharCharCharCharCharCharCharCharCharCharCharCharCharCharCharCharCharCharCharCharCharCharCharCharCharCharCharCharCharCharCharCharCharCharCharCharCharCharCharCharCharCha">
    <w:name w:val="Heading 2 Char Char Char Char Char Char Char Char Char Char Char Char Char Char Char Char Char Char Char Char Char Char Char Char Char Char Char Char Char Char Char Char Char Char Char Char Char Char Char Char Char Char Char Char Char Char Char Char Cha"/>
    <w:rsid w:val="00ED460F"/>
    <w:rPr>
      <w:rFonts w:ascii="Arial" w:hAnsi="Arial" w:cs="Arial"/>
      <w:b/>
      <w:bCs/>
      <w:i/>
      <w:iCs/>
      <w:sz w:val="28"/>
      <w:szCs w:val="28"/>
      <w:lang w:val="ru-RU" w:eastAsia="ru-RU" w:bidi="ar-SA"/>
    </w:rPr>
  </w:style>
  <w:style w:type="character" w:styleId="aff1">
    <w:name w:val="annotation reference"/>
    <w:uiPriority w:val="99"/>
    <w:semiHidden/>
    <w:unhideWhenUsed/>
    <w:rsid w:val="00974F22"/>
    <w:rPr>
      <w:sz w:val="16"/>
      <w:szCs w:val="16"/>
    </w:rPr>
  </w:style>
  <w:style w:type="paragraph" w:styleId="aff2">
    <w:name w:val="annotation text"/>
    <w:basedOn w:val="a0"/>
    <w:link w:val="aff3"/>
    <w:uiPriority w:val="99"/>
    <w:semiHidden/>
    <w:unhideWhenUsed/>
    <w:rsid w:val="00974F22"/>
    <w:rPr>
      <w:sz w:val="20"/>
      <w:szCs w:val="20"/>
    </w:rPr>
  </w:style>
  <w:style w:type="character" w:customStyle="1" w:styleId="aff3">
    <w:name w:val="Текст примечания Знак"/>
    <w:basedOn w:val="a1"/>
    <w:link w:val="aff2"/>
    <w:uiPriority w:val="99"/>
    <w:semiHidden/>
    <w:rsid w:val="00974F22"/>
  </w:style>
  <w:style w:type="paragraph" w:styleId="aff4">
    <w:name w:val="annotation subject"/>
    <w:basedOn w:val="aff2"/>
    <w:next w:val="aff2"/>
    <w:link w:val="aff5"/>
    <w:uiPriority w:val="99"/>
    <w:semiHidden/>
    <w:unhideWhenUsed/>
    <w:rsid w:val="00974F22"/>
    <w:rPr>
      <w:b/>
      <w:bCs/>
    </w:rPr>
  </w:style>
  <w:style w:type="character" w:customStyle="1" w:styleId="aff5">
    <w:name w:val="Тема примечания Знак"/>
    <w:link w:val="aff4"/>
    <w:uiPriority w:val="99"/>
    <w:semiHidden/>
    <w:rsid w:val="00974F22"/>
    <w:rPr>
      <w:b/>
      <w:bCs/>
    </w:rPr>
  </w:style>
  <w:style w:type="character" w:customStyle="1" w:styleId="hl-reserved">
    <w:name w:val="hl-reserved"/>
    <w:rsid w:val="00C21730"/>
  </w:style>
  <w:style w:type="character" w:customStyle="1" w:styleId="hl-code">
    <w:name w:val="hl-code"/>
    <w:rsid w:val="00C21730"/>
  </w:style>
  <w:style w:type="character" w:customStyle="1" w:styleId="hl-identifier">
    <w:name w:val="hl-identifier"/>
    <w:rsid w:val="00C21730"/>
  </w:style>
  <w:style w:type="character" w:customStyle="1" w:styleId="hl-brackets">
    <w:name w:val="hl-brackets"/>
    <w:rsid w:val="00C21730"/>
  </w:style>
  <w:style w:type="character" w:customStyle="1" w:styleId="hl-builtin">
    <w:name w:val="hl-builtin"/>
    <w:rsid w:val="00C21730"/>
  </w:style>
  <w:style w:type="character" w:customStyle="1" w:styleId="hl-quotes">
    <w:name w:val="hl-quotes"/>
    <w:rsid w:val="00C21730"/>
  </w:style>
  <w:style w:type="character" w:customStyle="1" w:styleId="hl-string">
    <w:name w:val="hl-string"/>
    <w:rsid w:val="00C21730"/>
  </w:style>
  <w:style w:type="character" w:customStyle="1" w:styleId="hl-number">
    <w:name w:val="hl-number"/>
    <w:rsid w:val="00FE4AD1"/>
  </w:style>
  <w:style w:type="character" w:customStyle="1" w:styleId="hl-comment">
    <w:name w:val="hl-comment"/>
    <w:rsid w:val="002C4BEE"/>
  </w:style>
  <w:style w:type="character" w:customStyle="1" w:styleId="start-tag">
    <w:name w:val="start-tag"/>
    <w:rsid w:val="007F4565"/>
  </w:style>
  <w:style w:type="character" w:customStyle="1" w:styleId="end-tag">
    <w:name w:val="end-tag"/>
    <w:rsid w:val="007F4565"/>
  </w:style>
  <w:style w:type="character" w:customStyle="1" w:styleId="apple-converted-space">
    <w:name w:val="apple-converted-space"/>
    <w:rsid w:val="00152C94"/>
  </w:style>
  <w:style w:type="table" w:styleId="-30">
    <w:name w:val="Light Shading Accent 3"/>
    <w:basedOn w:val="a2"/>
    <w:uiPriority w:val="60"/>
    <w:rsid w:val="00B8168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1">
    <w:name w:val="Light Grid Accent 3"/>
    <w:basedOn w:val="a2"/>
    <w:uiPriority w:val="62"/>
    <w:rsid w:val="00B8168E"/>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dom">
    <w:name w:val="dom"/>
    <w:basedOn w:val="a1"/>
    <w:rsid w:val="00B8168E"/>
  </w:style>
  <w:style w:type="character" w:customStyle="1" w:styleId="c">
    <w:name w:val="c"/>
    <w:basedOn w:val="a1"/>
    <w:rsid w:val="00B23CAC"/>
  </w:style>
  <w:style w:type="character" w:customStyle="1" w:styleId="nt">
    <w:name w:val="nt"/>
    <w:basedOn w:val="a1"/>
    <w:rsid w:val="00B23CAC"/>
  </w:style>
  <w:style w:type="character" w:customStyle="1" w:styleId="na">
    <w:name w:val="na"/>
    <w:basedOn w:val="a1"/>
    <w:rsid w:val="00B23CAC"/>
  </w:style>
  <w:style w:type="character" w:customStyle="1" w:styleId="s">
    <w:name w:val="s"/>
    <w:basedOn w:val="a1"/>
    <w:rsid w:val="00B23CAC"/>
  </w:style>
  <w:style w:type="character" w:customStyle="1" w:styleId="nx">
    <w:name w:val="nx"/>
    <w:basedOn w:val="a1"/>
    <w:rsid w:val="00FA62DB"/>
  </w:style>
  <w:style w:type="character" w:customStyle="1" w:styleId="o">
    <w:name w:val="o"/>
    <w:basedOn w:val="a1"/>
    <w:rsid w:val="00FA62DB"/>
  </w:style>
  <w:style w:type="character" w:customStyle="1" w:styleId="p">
    <w:name w:val="p"/>
    <w:basedOn w:val="a1"/>
    <w:rsid w:val="00FA62DB"/>
  </w:style>
  <w:style w:type="character" w:customStyle="1" w:styleId="s1">
    <w:name w:val="s1"/>
    <w:basedOn w:val="a1"/>
    <w:rsid w:val="00FA62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locked="1"/>
    <w:lsdException w:name="HTML Acronym" w:locked="1"/>
    <w:lsdException w:name="HTML Address" w:semiHidden="1" w:unhideWhenUsed="1"/>
    <w:lsdException w:name="HTML Cite" w:semiHidden="1" w:unhideWhenUsed="1"/>
    <w:lsdException w:name="HTML Code" w:locked="1"/>
    <w:lsdException w:name="HTML Definition" w:semiHidden="1" w:unhideWhenUsed="1"/>
    <w:lsdException w:name="HTML Keyboard" w:semiHidden="1" w:unhideWhenUsed="1"/>
    <w:lsdException w:name="HTML Preformatted" w:locked="1"/>
    <w:lsdException w:name="HTML Sample" w:semiHidden="1" w:unhideWhenUsed="1"/>
    <w:lsdException w:name="HTML Typewriter" w:locked="1"/>
    <w:lsdException w:name="HTML Variable" w:semiHidden="1" w:unhideWhenUsed="1"/>
    <w:lsdException w:name="Normal Table" w:semiHidden="1" w:unhideWhenUsed="1"/>
    <w:lsdException w:name="annotation subject" w:semiHidden="1" w:unhideWhenUsed="1"/>
    <w:lsdException w:name="No List" w:lock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8E7057"/>
    <w:rPr>
      <w:sz w:val="24"/>
      <w:szCs w:val="24"/>
    </w:rPr>
  </w:style>
  <w:style w:type="paragraph" w:styleId="1">
    <w:name w:val="heading 1"/>
    <w:basedOn w:val="a0"/>
    <w:next w:val="a0"/>
    <w:link w:val="10"/>
    <w:qFormat/>
    <w:rsid w:val="00AE147E"/>
    <w:pPr>
      <w:keepNext/>
      <w:spacing w:before="240" w:after="60"/>
      <w:outlineLvl w:val="0"/>
    </w:pPr>
    <w:rPr>
      <w:rFonts w:ascii="Arial" w:hAnsi="Arial"/>
      <w:b/>
      <w:bCs/>
      <w:kern w:val="32"/>
      <w:sz w:val="32"/>
      <w:szCs w:val="32"/>
    </w:rPr>
  </w:style>
  <w:style w:type="paragraph" w:styleId="2">
    <w:name w:val="heading 2"/>
    <w:basedOn w:val="a0"/>
    <w:next w:val="a0"/>
    <w:link w:val="20"/>
    <w:qFormat/>
    <w:rsid w:val="008A5184"/>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625ED6"/>
    <w:pPr>
      <w:keepNext/>
      <w:spacing w:before="240" w:after="60"/>
      <w:outlineLvl w:val="2"/>
    </w:pPr>
    <w:rPr>
      <w:rFonts w:ascii="Arial" w:hAnsi="Arial" w:cs="Arial"/>
      <w:b/>
      <w:bCs/>
      <w:sz w:val="26"/>
      <w:szCs w:val="26"/>
    </w:rPr>
  </w:style>
  <w:style w:type="paragraph" w:styleId="4">
    <w:name w:val="heading 4"/>
    <w:basedOn w:val="a0"/>
    <w:next w:val="a0"/>
    <w:link w:val="40"/>
    <w:qFormat/>
    <w:rsid w:val="00BE0C49"/>
    <w:pPr>
      <w:keepNext/>
      <w:spacing w:before="240" w:after="60"/>
      <w:outlineLvl w:val="3"/>
    </w:pPr>
    <w:rPr>
      <w:b/>
      <w:bCs/>
      <w:sz w:val="28"/>
      <w:szCs w:val="28"/>
    </w:rPr>
  </w:style>
  <w:style w:type="paragraph" w:styleId="5">
    <w:name w:val="heading 5"/>
    <w:basedOn w:val="a0"/>
    <w:next w:val="a0"/>
    <w:link w:val="50"/>
    <w:qFormat/>
    <w:rsid w:val="00BE0C49"/>
    <w:pPr>
      <w:spacing w:before="240" w:after="60"/>
      <w:outlineLvl w:val="4"/>
    </w:pPr>
    <w:rPr>
      <w:b/>
      <w:bCs/>
      <w:i/>
      <w:iCs/>
      <w:sz w:val="26"/>
      <w:szCs w:val="26"/>
    </w:rPr>
  </w:style>
  <w:style w:type="paragraph" w:styleId="6">
    <w:name w:val="heading 6"/>
    <w:basedOn w:val="a0"/>
    <w:next w:val="a0"/>
    <w:link w:val="60"/>
    <w:qFormat/>
    <w:rsid w:val="005E01EE"/>
    <w:pPr>
      <w:spacing w:before="240" w:after="60" w:line="276" w:lineRule="auto"/>
      <w:outlineLvl w:val="5"/>
    </w:pPr>
    <w:rPr>
      <w:b/>
      <w:bCs/>
      <w:sz w:val="22"/>
      <w:szCs w:val="22"/>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locked/>
    <w:rsid w:val="005E01EE"/>
    <w:rPr>
      <w:rFonts w:ascii="Arial" w:hAnsi="Arial" w:cs="Times New Roman"/>
      <w:b/>
      <w:kern w:val="32"/>
      <w:sz w:val="32"/>
    </w:rPr>
  </w:style>
  <w:style w:type="character" w:customStyle="1" w:styleId="20">
    <w:name w:val="Заголовок 2 Знак"/>
    <w:link w:val="2"/>
    <w:locked/>
    <w:rsid w:val="000B0169"/>
    <w:rPr>
      <w:rFonts w:ascii="Arial" w:hAnsi="Arial" w:cs="Times New Roman"/>
      <w:b/>
      <w:i/>
      <w:sz w:val="28"/>
      <w:lang w:val="ru-RU" w:eastAsia="ru-RU"/>
    </w:rPr>
  </w:style>
  <w:style w:type="character" w:customStyle="1" w:styleId="30">
    <w:name w:val="Заголовок 3 Знак"/>
    <w:link w:val="3"/>
    <w:locked/>
    <w:rsid w:val="003B7010"/>
    <w:rPr>
      <w:rFonts w:ascii="Arial" w:hAnsi="Arial" w:cs="Times New Roman"/>
      <w:b/>
      <w:sz w:val="26"/>
      <w:lang w:val="ru-RU" w:eastAsia="ru-RU"/>
    </w:rPr>
  </w:style>
  <w:style w:type="character" w:customStyle="1" w:styleId="40">
    <w:name w:val="Заголовок 4 Знак"/>
    <w:link w:val="4"/>
    <w:uiPriority w:val="99"/>
    <w:semiHidden/>
    <w:locked/>
    <w:rPr>
      <w:rFonts w:ascii="Calibri" w:hAnsi="Calibri" w:cs="Times New Roman"/>
      <w:b/>
      <w:bCs/>
      <w:sz w:val="28"/>
      <w:szCs w:val="28"/>
    </w:rPr>
  </w:style>
  <w:style w:type="character" w:customStyle="1" w:styleId="50">
    <w:name w:val="Заголовок 5 Знак"/>
    <w:link w:val="5"/>
    <w:uiPriority w:val="99"/>
    <w:semiHidden/>
    <w:locked/>
    <w:rPr>
      <w:rFonts w:ascii="Calibri" w:hAnsi="Calibri" w:cs="Times New Roman"/>
      <w:b/>
      <w:bCs/>
      <w:i/>
      <w:iCs/>
      <w:sz w:val="26"/>
      <w:szCs w:val="26"/>
    </w:rPr>
  </w:style>
  <w:style w:type="character" w:customStyle="1" w:styleId="60">
    <w:name w:val="Заголовок 6 Знак"/>
    <w:link w:val="6"/>
    <w:locked/>
    <w:rsid w:val="005E01EE"/>
    <w:rPr>
      <w:rFonts w:cs="Times New Roman"/>
      <w:b/>
      <w:bCs/>
      <w:sz w:val="22"/>
      <w:szCs w:val="22"/>
      <w:lang w:val="en-US" w:eastAsia="en-US"/>
    </w:rPr>
  </w:style>
  <w:style w:type="table" w:styleId="a4">
    <w:name w:val="Table Grid"/>
    <w:basedOn w:val="a2"/>
    <w:rsid w:val="007F59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uiPriority w:val="99"/>
    <w:rsid w:val="001F72E7"/>
    <w:rPr>
      <w:rFonts w:cs="Times New Roman"/>
      <w:color w:val="0000FF"/>
      <w:u w:val="single"/>
    </w:rPr>
  </w:style>
  <w:style w:type="paragraph" w:styleId="a6">
    <w:name w:val="footer"/>
    <w:basedOn w:val="a0"/>
    <w:link w:val="a7"/>
    <w:rsid w:val="00AE147E"/>
    <w:pPr>
      <w:tabs>
        <w:tab w:val="center" w:pos="4677"/>
        <w:tab w:val="right" w:pos="9355"/>
      </w:tabs>
    </w:pPr>
  </w:style>
  <w:style w:type="character" w:customStyle="1" w:styleId="a7">
    <w:name w:val="Нижний колонтитул Знак"/>
    <w:link w:val="a6"/>
    <w:uiPriority w:val="99"/>
    <w:semiHidden/>
    <w:locked/>
    <w:rPr>
      <w:rFonts w:cs="Times New Roman"/>
      <w:sz w:val="24"/>
      <w:szCs w:val="24"/>
    </w:rPr>
  </w:style>
  <w:style w:type="character" w:styleId="a8">
    <w:name w:val="page number"/>
    <w:rsid w:val="00AE147E"/>
    <w:rPr>
      <w:rFonts w:cs="Times New Roman"/>
    </w:rPr>
  </w:style>
  <w:style w:type="paragraph" w:styleId="a9">
    <w:name w:val="header"/>
    <w:basedOn w:val="a0"/>
    <w:link w:val="aa"/>
    <w:rsid w:val="00AE147E"/>
    <w:pPr>
      <w:tabs>
        <w:tab w:val="center" w:pos="4677"/>
        <w:tab w:val="right" w:pos="9355"/>
      </w:tabs>
    </w:pPr>
  </w:style>
  <w:style w:type="character" w:customStyle="1" w:styleId="aa">
    <w:name w:val="Верхний колонтитул Знак"/>
    <w:link w:val="a9"/>
    <w:uiPriority w:val="99"/>
    <w:semiHidden/>
    <w:locked/>
    <w:rPr>
      <w:rFonts w:cs="Times New Roman"/>
      <w:sz w:val="24"/>
      <w:szCs w:val="24"/>
    </w:rPr>
  </w:style>
  <w:style w:type="paragraph" w:styleId="11">
    <w:name w:val="toc 1"/>
    <w:basedOn w:val="a0"/>
    <w:next w:val="a0"/>
    <w:autoRedefine/>
    <w:semiHidden/>
    <w:rsid w:val="00D746F9"/>
  </w:style>
  <w:style w:type="paragraph" w:styleId="21">
    <w:name w:val="toc 2"/>
    <w:basedOn w:val="a0"/>
    <w:next w:val="a0"/>
    <w:autoRedefine/>
    <w:semiHidden/>
    <w:rsid w:val="00D746F9"/>
    <w:pPr>
      <w:ind w:left="240"/>
    </w:pPr>
  </w:style>
  <w:style w:type="character" w:styleId="ab">
    <w:name w:val="FollowedHyperlink"/>
    <w:rsid w:val="004B1306"/>
    <w:rPr>
      <w:rFonts w:cs="Times New Roman"/>
      <w:color w:val="800080"/>
      <w:u w:val="single"/>
    </w:rPr>
  </w:style>
  <w:style w:type="paragraph" w:styleId="31">
    <w:name w:val="toc 3"/>
    <w:basedOn w:val="a0"/>
    <w:next w:val="a0"/>
    <w:autoRedefine/>
    <w:semiHidden/>
    <w:rsid w:val="00625ED6"/>
    <w:pPr>
      <w:ind w:left="480"/>
    </w:pPr>
  </w:style>
  <w:style w:type="paragraph" w:customStyle="1" w:styleId="SquareBullets">
    <w:name w:val="Square Bullets"/>
    <w:basedOn w:val="a0"/>
    <w:rsid w:val="000B0169"/>
    <w:pPr>
      <w:tabs>
        <w:tab w:val="num" w:pos="360"/>
      </w:tabs>
      <w:spacing w:after="100"/>
      <w:ind w:left="360" w:hanging="360"/>
    </w:pPr>
    <w:rPr>
      <w:szCs w:val="20"/>
      <w:lang w:val="en-US" w:eastAsia="en-US"/>
    </w:rPr>
  </w:style>
  <w:style w:type="table" w:styleId="12">
    <w:name w:val="Table Grid 1"/>
    <w:basedOn w:val="a2"/>
    <w:rsid w:val="000B016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styleId="ac">
    <w:name w:val="Strong"/>
    <w:uiPriority w:val="22"/>
    <w:qFormat/>
    <w:rsid w:val="000B0169"/>
    <w:rPr>
      <w:rFonts w:cs="Times New Roman"/>
      <w:b/>
    </w:rPr>
  </w:style>
  <w:style w:type="character" w:customStyle="1" w:styleId="nobr1">
    <w:name w:val="nobr1"/>
    <w:rsid w:val="000B0169"/>
    <w:rPr>
      <w:bdr w:val="none" w:sz="0" w:space="0" w:color="auto" w:frame="1"/>
      <w:shd w:val="clear" w:color="auto" w:fill="FFFFFF"/>
    </w:rPr>
  </w:style>
  <w:style w:type="paragraph" w:customStyle="1" w:styleId="A10">
    <w:name w:val="A1"/>
    <w:basedOn w:val="1"/>
    <w:rsid w:val="003B7010"/>
    <w:pPr>
      <w:spacing w:before="0" w:after="0"/>
      <w:jc w:val="center"/>
    </w:pPr>
    <w:rPr>
      <w:rFonts w:ascii="Times New Roman" w:hAnsi="Times New Roman"/>
      <w:sz w:val="28"/>
      <w:szCs w:val="28"/>
    </w:rPr>
  </w:style>
  <w:style w:type="paragraph" w:customStyle="1" w:styleId="A20">
    <w:name w:val="A2"/>
    <w:basedOn w:val="2"/>
    <w:rsid w:val="003B7010"/>
    <w:pPr>
      <w:tabs>
        <w:tab w:val="num" w:pos="720"/>
      </w:tabs>
      <w:spacing w:before="0" w:after="0"/>
      <w:ind w:left="720" w:hanging="720"/>
      <w:jc w:val="center"/>
    </w:pPr>
    <w:rPr>
      <w:rFonts w:ascii="Times New Roman" w:hAnsi="Times New Roman" w:cs="Times New Roman"/>
      <w:i w:val="0"/>
      <w:iCs w:val="0"/>
      <w:kern w:val="32"/>
    </w:rPr>
  </w:style>
  <w:style w:type="paragraph" w:customStyle="1" w:styleId="A2n">
    <w:name w:val="A2n"/>
    <w:basedOn w:val="2"/>
    <w:link w:val="A2nChar"/>
    <w:rsid w:val="00AA6375"/>
    <w:pPr>
      <w:tabs>
        <w:tab w:val="num" w:pos="720"/>
      </w:tabs>
      <w:spacing w:before="0" w:after="0"/>
      <w:ind w:left="720" w:hanging="720"/>
      <w:jc w:val="center"/>
    </w:pPr>
    <w:rPr>
      <w:rFonts w:cs="Times New Roman"/>
      <w:bCs w:val="0"/>
      <w:iCs w:val="0"/>
      <w:szCs w:val="20"/>
      <w:lang w:val="en-US"/>
    </w:rPr>
  </w:style>
  <w:style w:type="character" w:customStyle="1" w:styleId="A2nChar">
    <w:name w:val="A2n Char"/>
    <w:link w:val="A2n"/>
    <w:locked/>
    <w:rsid w:val="00AA6375"/>
    <w:rPr>
      <w:rFonts w:ascii="Arial" w:hAnsi="Arial"/>
      <w:b/>
      <w:i/>
      <w:sz w:val="28"/>
      <w:lang w:val="en-US"/>
    </w:rPr>
  </w:style>
  <w:style w:type="paragraph" w:customStyle="1" w:styleId="A3n">
    <w:name w:val="A3n"/>
    <w:basedOn w:val="3"/>
    <w:link w:val="A3nChar"/>
    <w:rsid w:val="003B7010"/>
    <w:pPr>
      <w:spacing w:before="0" w:after="0"/>
      <w:jc w:val="center"/>
    </w:pPr>
    <w:rPr>
      <w:rFonts w:cs="Times New Roman"/>
      <w:bCs w:val="0"/>
      <w:sz w:val="28"/>
      <w:szCs w:val="20"/>
    </w:rPr>
  </w:style>
  <w:style w:type="character" w:customStyle="1" w:styleId="A3nChar">
    <w:name w:val="A3n Char"/>
    <w:link w:val="A3n"/>
    <w:locked/>
    <w:rsid w:val="003B7010"/>
    <w:rPr>
      <w:rFonts w:ascii="Arial" w:hAnsi="Arial"/>
      <w:b/>
      <w:sz w:val="28"/>
      <w:lang w:val="ru-RU" w:eastAsia="ru-RU"/>
    </w:rPr>
  </w:style>
  <w:style w:type="paragraph" w:styleId="41">
    <w:name w:val="toc 4"/>
    <w:basedOn w:val="a0"/>
    <w:next w:val="a0"/>
    <w:autoRedefine/>
    <w:semiHidden/>
    <w:rsid w:val="004964F1"/>
    <w:pPr>
      <w:ind w:left="720"/>
    </w:pPr>
  </w:style>
  <w:style w:type="character" w:customStyle="1" w:styleId="Heading2CharCharCharCharCharCharCharCharCharCharCharCharCharCharCharCharCharCharCharCharCharCharCharCharCharCharCharCharCharCharCharCharCharCharCharCharCharCharCharCharCharCharCharCharCharCharCharCharCh">
    <w:name w:val="Heading 2 Char Char Char Char Char Char Char Char Char Char Char Char Char Char Char Char Char Char Char Char Char Char Char Char Char Char Char Char Char Char Char Char Char Char Char Char Char Char Char Char Char Char Char Char Char Char Char Char Ch"/>
    <w:uiPriority w:val="99"/>
    <w:rsid w:val="008C109F"/>
    <w:rPr>
      <w:rFonts w:ascii="Arial" w:hAnsi="Arial"/>
      <w:b/>
      <w:i/>
      <w:sz w:val="28"/>
      <w:lang w:val="ru-RU" w:eastAsia="ru-RU"/>
    </w:rPr>
  </w:style>
  <w:style w:type="paragraph" w:customStyle="1" w:styleId="Noeeu">
    <w:name w:val="Noeeu"/>
    <w:rsid w:val="00780C38"/>
    <w:pPr>
      <w:widowControl w:val="0"/>
    </w:pPr>
    <w:rPr>
      <w:b/>
      <w:bCs/>
      <w:i/>
      <w:iCs/>
      <w:spacing w:val="-1"/>
      <w:kern w:val="65535"/>
      <w:position w:val="-1"/>
      <w:sz w:val="28"/>
      <w:szCs w:val="28"/>
    </w:rPr>
  </w:style>
  <w:style w:type="character" w:styleId="ad">
    <w:name w:val="Intense Emphasis"/>
    <w:qFormat/>
    <w:rsid w:val="005E01EE"/>
    <w:rPr>
      <w:rFonts w:cs="Times New Roman"/>
      <w:b/>
      <w:i/>
      <w:color w:val="4F81BD"/>
    </w:rPr>
  </w:style>
  <w:style w:type="paragraph" w:styleId="ae">
    <w:name w:val="No Spacing"/>
    <w:qFormat/>
    <w:rsid w:val="005E01EE"/>
    <w:rPr>
      <w:rFonts w:ascii="Calibri" w:hAnsi="Calibri"/>
      <w:sz w:val="22"/>
      <w:szCs w:val="22"/>
      <w:lang w:val="en-US" w:eastAsia="en-US"/>
    </w:rPr>
  </w:style>
  <w:style w:type="paragraph" w:styleId="af">
    <w:name w:val="Balloon Text"/>
    <w:basedOn w:val="a0"/>
    <w:link w:val="af0"/>
    <w:rsid w:val="005E01EE"/>
    <w:rPr>
      <w:rFonts w:ascii="Tahoma" w:hAnsi="Tahoma" w:cs="Tahoma"/>
      <w:sz w:val="16"/>
      <w:szCs w:val="16"/>
      <w:lang w:val="en-US"/>
    </w:rPr>
  </w:style>
  <w:style w:type="character" w:customStyle="1" w:styleId="af0">
    <w:name w:val="Текст выноски Знак"/>
    <w:link w:val="af"/>
    <w:locked/>
    <w:rsid w:val="005E01EE"/>
    <w:rPr>
      <w:rFonts w:ascii="Tahoma" w:hAnsi="Tahoma" w:cs="Tahoma"/>
      <w:sz w:val="16"/>
      <w:szCs w:val="16"/>
      <w:lang w:val="en-US"/>
    </w:rPr>
  </w:style>
  <w:style w:type="paragraph" w:styleId="a">
    <w:name w:val="List Bullet"/>
    <w:basedOn w:val="a0"/>
    <w:rsid w:val="005E01EE"/>
    <w:pPr>
      <w:numPr>
        <w:numId w:val="1"/>
      </w:numPr>
      <w:spacing w:after="200" w:line="276" w:lineRule="auto"/>
    </w:pPr>
    <w:rPr>
      <w:rFonts w:ascii="Calibri" w:hAnsi="Calibri"/>
      <w:sz w:val="22"/>
      <w:szCs w:val="22"/>
      <w:lang w:val="en-US" w:eastAsia="en-US"/>
    </w:rPr>
  </w:style>
  <w:style w:type="paragraph" w:styleId="af1">
    <w:name w:val="Normal (Web)"/>
    <w:basedOn w:val="a0"/>
    <w:uiPriority w:val="99"/>
    <w:rsid w:val="005E01EE"/>
    <w:pPr>
      <w:spacing w:before="100" w:beforeAutospacing="1" w:after="100" w:afterAutospacing="1"/>
    </w:pPr>
  </w:style>
  <w:style w:type="character" w:styleId="HTML">
    <w:name w:val="HTML Typewriter"/>
    <w:uiPriority w:val="99"/>
    <w:rsid w:val="005E01EE"/>
    <w:rPr>
      <w:rFonts w:ascii="Courier New" w:hAnsi="Courier New" w:cs="Times New Roman"/>
      <w:sz w:val="20"/>
    </w:rPr>
  </w:style>
  <w:style w:type="paragraph" w:styleId="HTML0">
    <w:name w:val="HTML Preformatted"/>
    <w:basedOn w:val="a0"/>
    <w:link w:val="HTML1"/>
    <w:uiPriority w:val="99"/>
    <w:rsid w:val="005E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link w:val="HTML0"/>
    <w:uiPriority w:val="99"/>
    <w:locked/>
    <w:rsid w:val="005E01EE"/>
    <w:rPr>
      <w:rFonts w:ascii="Courier New" w:hAnsi="Courier New" w:cs="Courier New"/>
    </w:rPr>
  </w:style>
  <w:style w:type="paragraph" w:styleId="z-">
    <w:name w:val="HTML Top of Form"/>
    <w:basedOn w:val="a0"/>
    <w:next w:val="a0"/>
    <w:link w:val="z-0"/>
    <w:hidden/>
    <w:rsid w:val="005E01EE"/>
    <w:pPr>
      <w:pBdr>
        <w:bottom w:val="single" w:sz="6" w:space="1" w:color="auto"/>
      </w:pBdr>
      <w:jc w:val="center"/>
    </w:pPr>
    <w:rPr>
      <w:rFonts w:ascii="Arial" w:hAnsi="Arial" w:cs="Arial"/>
      <w:vanish/>
      <w:sz w:val="16"/>
      <w:szCs w:val="16"/>
    </w:rPr>
  </w:style>
  <w:style w:type="character" w:customStyle="1" w:styleId="z-0">
    <w:name w:val="z-Начало формы Знак"/>
    <w:link w:val="z-"/>
    <w:locked/>
    <w:rsid w:val="005E01EE"/>
    <w:rPr>
      <w:rFonts w:ascii="Arial" w:hAnsi="Arial" w:cs="Arial"/>
      <w:vanish/>
      <w:sz w:val="16"/>
      <w:szCs w:val="16"/>
    </w:rPr>
  </w:style>
  <w:style w:type="paragraph" w:styleId="z-1">
    <w:name w:val="HTML Bottom of Form"/>
    <w:basedOn w:val="a0"/>
    <w:next w:val="a0"/>
    <w:link w:val="z-2"/>
    <w:hidden/>
    <w:rsid w:val="005E01EE"/>
    <w:pPr>
      <w:pBdr>
        <w:top w:val="single" w:sz="6" w:space="1" w:color="auto"/>
      </w:pBdr>
      <w:jc w:val="center"/>
    </w:pPr>
    <w:rPr>
      <w:rFonts w:ascii="Arial" w:hAnsi="Arial" w:cs="Arial"/>
      <w:vanish/>
      <w:sz w:val="16"/>
      <w:szCs w:val="16"/>
    </w:rPr>
  </w:style>
  <w:style w:type="character" w:customStyle="1" w:styleId="z-2">
    <w:name w:val="z-Конец формы Знак"/>
    <w:link w:val="z-1"/>
    <w:locked/>
    <w:rsid w:val="005E01EE"/>
    <w:rPr>
      <w:rFonts w:ascii="Arial" w:hAnsi="Arial" w:cs="Arial"/>
      <w:vanish/>
      <w:sz w:val="16"/>
      <w:szCs w:val="16"/>
    </w:rPr>
  </w:style>
  <w:style w:type="paragraph" w:customStyle="1" w:styleId="maintext">
    <w:name w:val="maintext"/>
    <w:basedOn w:val="a0"/>
    <w:rsid w:val="005E01EE"/>
    <w:pPr>
      <w:spacing w:before="100" w:beforeAutospacing="1" w:after="100" w:afterAutospacing="1"/>
    </w:pPr>
  </w:style>
  <w:style w:type="paragraph" w:styleId="af2">
    <w:name w:val="List Paragraph"/>
    <w:basedOn w:val="a0"/>
    <w:uiPriority w:val="34"/>
    <w:qFormat/>
    <w:rsid w:val="003C7ADA"/>
    <w:pPr>
      <w:spacing w:after="200" w:line="276" w:lineRule="auto"/>
      <w:ind w:left="720"/>
      <w:contextualSpacing/>
    </w:pPr>
    <w:rPr>
      <w:rFonts w:ascii="Calibri" w:hAnsi="Calibri"/>
      <w:sz w:val="22"/>
      <w:szCs w:val="22"/>
      <w:lang w:eastAsia="en-US"/>
    </w:rPr>
  </w:style>
  <w:style w:type="paragraph" w:customStyle="1" w:styleId="highlight">
    <w:name w:val="highlight"/>
    <w:basedOn w:val="a0"/>
    <w:rsid w:val="00875A41"/>
    <w:pPr>
      <w:spacing w:before="100" w:beforeAutospacing="1" w:after="100" w:afterAutospacing="1"/>
    </w:pPr>
  </w:style>
  <w:style w:type="character" w:styleId="HTML2">
    <w:name w:val="HTML Code"/>
    <w:uiPriority w:val="99"/>
    <w:rsid w:val="00875A41"/>
    <w:rPr>
      <w:rFonts w:ascii="Courier New" w:hAnsi="Courier New" w:cs="Courier New"/>
      <w:sz w:val="20"/>
      <w:szCs w:val="20"/>
    </w:rPr>
  </w:style>
  <w:style w:type="paragraph" w:customStyle="1" w:styleId="codt">
    <w:name w:val="cod_t"/>
    <w:basedOn w:val="a0"/>
    <w:rsid w:val="00875A41"/>
    <w:pPr>
      <w:spacing w:before="100" w:beforeAutospacing="1" w:after="100" w:afterAutospacing="1"/>
    </w:pPr>
  </w:style>
  <w:style w:type="character" w:customStyle="1" w:styleId="22">
    <w:name w:val="стиль2"/>
    <w:rsid w:val="00875A41"/>
    <w:rPr>
      <w:rFonts w:cs="Times New Roman"/>
    </w:rPr>
  </w:style>
  <w:style w:type="character" w:customStyle="1" w:styleId="tag">
    <w:name w:val="tag"/>
    <w:rsid w:val="007048B2"/>
    <w:rPr>
      <w:rFonts w:cs="Times New Roman"/>
    </w:rPr>
  </w:style>
  <w:style w:type="character" w:customStyle="1" w:styleId="pln">
    <w:name w:val="pln"/>
    <w:rsid w:val="007048B2"/>
    <w:rPr>
      <w:rFonts w:cs="Times New Roman"/>
    </w:rPr>
  </w:style>
  <w:style w:type="character" w:customStyle="1" w:styleId="atn">
    <w:name w:val="atn"/>
    <w:rsid w:val="007048B2"/>
    <w:rPr>
      <w:rFonts w:cs="Times New Roman"/>
    </w:rPr>
  </w:style>
  <w:style w:type="character" w:customStyle="1" w:styleId="pun">
    <w:name w:val="pun"/>
    <w:rsid w:val="007048B2"/>
    <w:rPr>
      <w:rFonts w:cs="Times New Roman"/>
    </w:rPr>
  </w:style>
  <w:style w:type="character" w:customStyle="1" w:styleId="atv">
    <w:name w:val="atv"/>
    <w:rsid w:val="007048B2"/>
    <w:rPr>
      <w:rFonts w:cs="Times New Roman"/>
    </w:rPr>
  </w:style>
  <w:style w:type="paragraph" w:customStyle="1" w:styleId="text">
    <w:name w:val="text"/>
    <w:basedOn w:val="a0"/>
    <w:rsid w:val="00DC1BC4"/>
    <w:pPr>
      <w:spacing w:before="100" w:beforeAutospacing="1" w:after="100" w:afterAutospacing="1"/>
    </w:pPr>
  </w:style>
  <w:style w:type="paragraph" w:customStyle="1" w:styleId="prim">
    <w:name w:val="prim"/>
    <w:basedOn w:val="a0"/>
    <w:rsid w:val="00DC1BC4"/>
    <w:pPr>
      <w:spacing w:before="100" w:beforeAutospacing="1" w:after="100" w:afterAutospacing="1"/>
    </w:pPr>
  </w:style>
  <w:style w:type="character" w:styleId="af3">
    <w:name w:val="Emphasis"/>
    <w:uiPriority w:val="20"/>
    <w:qFormat/>
    <w:rsid w:val="00DC1BC4"/>
    <w:rPr>
      <w:rFonts w:cs="Times New Roman"/>
      <w:i/>
      <w:iCs/>
    </w:rPr>
  </w:style>
  <w:style w:type="character" w:customStyle="1" w:styleId="atitle">
    <w:name w:val="atitle"/>
    <w:rsid w:val="00FD6AC7"/>
    <w:rPr>
      <w:rFonts w:cs="Times New Roman"/>
    </w:rPr>
  </w:style>
  <w:style w:type="character" w:customStyle="1" w:styleId="smalltitle">
    <w:name w:val="smalltitle"/>
    <w:rsid w:val="0019190A"/>
    <w:rPr>
      <w:rFonts w:cs="Times New Roman"/>
    </w:rPr>
  </w:style>
  <w:style w:type="table" w:styleId="-3">
    <w:name w:val="Light List Accent 3"/>
    <w:basedOn w:val="a2"/>
    <w:uiPriority w:val="61"/>
    <w:rsid w:val="00363C1D"/>
    <w:rPr>
      <w:rFonts w:ascii="Calibri" w:hAnsi="Calibri"/>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character" w:customStyle="1" w:styleId="hps">
    <w:name w:val="hps"/>
    <w:rsid w:val="00205C50"/>
    <w:rPr>
      <w:rFonts w:cs="Times New Roman"/>
    </w:rPr>
  </w:style>
  <w:style w:type="character" w:customStyle="1" w:styleId="mw-headline">
    <w:name w:val="mw-headline"/>
    <w:rsid w:val="00D81540"/>
    <w:rPr>
      <w:rFonts w:cs="Times New Roman"/>
    </w:rPr>
  </w:style>
  <w:style w:type="character" w:customStyle="1" w:styleId="keyword">
    <w:name w:val="keyword"/>
    <w:rsid w:val="00B751F0"/>
    <w:rPr>
      <w:rFonts w:cs="Times New Roman"/>
    </w:rPr>
  </w:style>
  <w:style w:type="character" w:customStyle="1" w:styleId="variable">
    <w:name w:val="variable"/>
    <w:rsid w:val="00B751F0"/>
    <w:rPr>
      <w:rFonts w:cs="Times New Roman"/>
    </w:rPr>
  </w:style>
  <w:style w:type="character" w:customStyle="1" w:styleId="string">
    <w:name w:val="string"/>
    <w:rsid w:val="00B751F0"/>
    <w:rPr>
      <w:rFonts w:cs="Times New Roman"/>
    </w:rPr>
  </w:style>
  <w:style w:type="character" w:customStyle="1" w:styleId="comment">
    <w:name w:val="comment"/>
    <w:rsid w:val="00B751F0"/>
    <w:rPr>
      <w:rFonts w:cs="Times New Roman"/>
    </w:rPr>
  </w:style>
  <w:style w:type="character" w:styleId="HTML3">
    <w:name w:val="HTML Acronym"/>
    <w:uiPriority w:val="99"/>
    <w:rsid w:val="00F02498"/>
    <w:rPr>
      <w:rFonts w:cs="Times New Roman"/>
    </w:rPr>
  </w:style>
  <w:style w:type="paragraph" w:customStyle="1" w:styleId="notes">
    <w:name w:val="notes"/>
    <w:basedOn w:val="a0"/>
    <w:rsid w:val="00B30B5C"/>
    <w:pPr>
      <w:spacing w:before="100" w:beforeAutospacing="1" w:after="100" w:afterAutospacing="1"/>
    </w:pPr>
  </w:style>
  <w:style w:type="paragraph" w:customStyle="1" w:styleId="alert">
    <w:name w:val="alert"/>
    <w:basedOn w:val="a0"/>
    <w:rsid w:val="00B30B5C"/>
    <w:pPr>
      <w:spacing w:before="100" w:beforeAutospacing="1" w:after="100" w:afterAutospacing="1"/>
    </w:pPr>
  </w:style>
  <w:style w:type="character" w:customStyle="1" w:styleId="default">
    <w:name w:val="default"/>
    <w:rsid w:val="0030387F"/>
    <w:rPr>
      <w:rFonts w:cs="Times New Roman"/>
    </w:rPr>
  </w:style>
  <w:style w:type="paragraph" w:customStyle="1" w:styleId="align-center">
    <w:name w:val="align-center"/>
    <w:basedOn w:val="a0"/>
    <w:rsid w:val="00054B23"/>
    <w:pPr>
      <w:spacing w:before="100" w:beforeAutospacing="1" w:after="100" w:afterAutospacing="1"/>
    </w:pPr>
  </w:style>
  <w:style w:type="paragraph" w:customStyle="1" w:styleId="note">
    <w:name w:val="note"/>
    <w:basedOn w:val="a0"/>
    <w:rsid w:val="00054B23"/>
    <w:pPr>
      <w:spacing w:before="100" w:beforeAutospacing="1" w:after="100" w:afterAutospacing="1"/>
    </w:pPr>
  </w:style>
  <w:style w:type="paragraph" w:customStyle="1" w:styleId="tips">
    <w:name w:val="tips"/>
    <w:basedOn w:val="a0"/>
    <w:rsid w:val="00054B23"/>
    <w:pPr>
      <w:spacing w:before="100" w:beforeAutospacing="1" w:after="100" w:afterAutospacing="1"/>
    </w:pPr>
  </w:style>
  <w:style w:type="character" w:customStyle="1" w:styleId="WW8Num3z0">
    <w:name w:val="WW8Num3z0"/>
    <w:uiPriority w:val="99"/>
    <w:rsid w:val="00965613"/>
    <w:rPr>
      <w:rFonts w:ascii="Symbol" w:hAnsi="Symbol"/>
    </w:rPr>
  </w:style>
  <w:style w:type="character" w:customStyle="1" w:styleId="WW8Num7z0">
    <w:name w:val="WW8Num7z0"/>
    <w:uiPriority w:val="99"/>
    <w:rsid w:val="00965613"/>
    <w:rPr>
      <w:rFonts w:ascii="Symbol" w:hAnsi="Symbol"/>
    </w:rPr>
  </w:style>
  <w:style w:type="character" w:customStyle="1" w:styleId="WW8Num7z1">
    <w:name w:val="WW8Num7z1"/>
    <w:uiPriority w:val="99"/>
    <w:rsid w:val="00965613"/>
    <w:rPr>
      <w:rFonts w:ascii="OpenSymbol" w:hAnsi="OpenSymbol"/>
    </w:rPr>
  </w:style>
  <w:style w:type="character" w:customStyle="1" w:styleId="WW8Num9z0">
    <w:name w:val="WW8Num9z0"/>
    <w:uiPriority w:val="99"/>
    <w:rsid w:val="00965613"/>
    <w:rPr>
      <w:rFonts w:ascii="Symbol" w:hAnsi="Symbol"/>
    </w:rPr>
  </w:style>
  <w:style w:type="character" w:customStyle="1" w:styleId="WW8Num9z1">
    <w:name w:val="WW8Num9z1"/>
    <w:uiPriority w:val="99"/>
    <w:rsid w:val="00965613"/>
    <w:rPr>
      <w:rFonts w:ascii="OpenSymbol" w:hAnsi="OpenSymbol"/>
    </w:rPr>
  </w:style>
  <w:style w:type="character" w:customStyle="1" w:styleId="WW8Num10z0">
    <w:name w:val="WW8Num10z0"/>
    <w:uiPriority w:val="99"/>
    <w:rsid w:val="00965613"/>
    <w:rPr>
      <w:rFonts w:ascii="Symbol" w:hAnsi="Symbol"/>
    </w:rPr>
  </w:style>
  <w:style w:type="character" w:customStyle="1" w:styleId="WW8Num11z0">
    <w:name w:val="WW8Num11z0"/>
    <w:uiPriority w:val="99"/>
    <w:rsid w:val="00965613"/>
    <w:rPr>
      <w:rFonts w:ascii="Symbol" w:hAnsi="Symbol"/>
    </w:rPr>
  </w:style>
  <w:style w:type="character" w:customStyle="1" w:styleId="WW8Num12z0">
    <w:name w:val="WW8Num12z0"/>
    <w:uiPriority w:val="99"/>
    <w:rsid w:val="00965613"/>
    <w:rPr>
      <w:rFonts w:ascii="Symbol" w:hAnsi="Symbol"/>
    </w:rPr>
  </w:style>
  <w:style w:type="character" w:customStyle="1" w:styleId="WW8Num12z1">
    <w:name w:val="WW8Num12z1"/>
    <w:uiPriority w:val="99"/>
    <w:rsid w:val="00965613"/>
    <w:rPr>
      <w:rFonts w:ascii="OpenSymbol" w:hAnsi="OpenSymbol"/>
    </w:rPr>
  </w:style>
  <w:style w:type="character" w:customStyle="1" w:styleId="WW8Num13z0">
    <w:name w:val="WW8Num13z0"/>
    <w:uiPriority w:val="99"/>
    <w:rsid w:val="00965613"/>
    <w:rPr>
      <w:rFonts w:ascii="Symbol" w:hAnsi="Symbol"/>
    </w:rPr>
  </w:style>
  <w:style w:type="character" w:customStyle="1" w:styleId="WW8Num13z1">
    <w:name w:val="WW8Num13z1"/>
    <w:uiPriority w:val="99"/>
    <w:rsid w:val="00965613"/>
    <w:rPr>
      <w:rFonts w:ascii="OpenSymbol" w:hAnsi="OpenSymbol"/>
    </w:rPr>
  </w:style>
  <w:style w:type="character" w:customStyle="1" w:styleId="WW8Num14z0">
    <w:name w:val="WW8Num14z0"/>
    <w:uiPriority w:val="99"/>
    <w:rsid w:val="00965613"/>
    <w:rPr>
      <w:rFonts w:ascii="Symbol" w:hAnsi="Symbol"/>
    </w:rPr>
  </w:style>
  <w:style w:type="character" w:customStyle="1" w:styleId="WW8Num15z0">
    <w:name w:val="WW8Num15z0"/>
    <w:uiPriority w:val="99"/>
    <w:rsid w:val="00965613"/>
    <w:rPr>
      <w:rFonts w:ascii="Symbol" w:hAnsi="Symbol"/>
    </w:rPr>
  </w:style>
  <w:style w:type="character" w:customStyle="1" w:styleId="WW8Num15z1">
    <w:name w:val="WW8Num15z1"/>
    <w:uiPriority w:val="99"/>
    <w:rsid w:val="00965613"/>
    <w:rPr>
      <w:rFonts w:ascii="OpenSymbol" w:hAnsi="OpenSymbol"/>
    </w:rPr>
  </w:style>
  <w:style w:type="character" w:customStyle="1" w:styleId="WW8Num16z0">
    <w:name w:val="WW8Num16z0"/>
    <w:uiPriority w:val="99"/>
    <w:rsid w:val="00965613"/>
    <w:rPr>
      <w:rFonts w:ascii="Symbol" w:hAnsi="Symbol"/>
    </w:rPr>
  </w:style>
  <w:style w:type="character" w:customStyle="1" w:styleId="WW8Num16z1">
    <w:name w:val="WW8Num16z1"/>
    <w:uiPriority w:val="99"/>
    <w:rsid w:val="00965613"/>
    <w:rPr>
      <w:rFonts w:ascii="OpenSymbol" w:hAnsi="OpenSymbol"/>
    </w:rPr>
  </w:style>
  <w:style w:type="character" w:customStyle="1" w:styleId="WW8Num17z0">
    <w:name w:val="WW8Num17z0"/>
    <w:uiPriority w:val="99"/>
    <w:rsid w:val="00965613"/>
    <w:rPr>
      <w:rFonts w:ascii="Symbol" w:hAnsi="Symbol"/>
    </w:rPr>
  </w:style>
  <w:style w:type="character" w:customStyle="1" w:styleId="WW8Num17z1">
    <w:name w:val="WW8Num17z1"/>
    <w:uiPriority w:val="99"/>
    <w:rsid w:val="00965613"/>
    <w:rPr>
      <w:rFonts w:ascii="OpenSymbol" w:hAnsi="OpenSymbol"/>
    </w:rPr>
  </w:style>
  <w:style w:type="character" w:customStyle="1" w:styleId="WW8Num18z0">
    <w:name w:val="WW8Num18z0"/>
    <w:uiPriority w:val="99"/>
    <w:rsid w:val="00965613"/>
    <w:rPr>
      <w:rFonts w:ascii="Symbol" w:hAnsi="Symbol"/>
    </w:rPr>
  </w:style>
  <w:style w:type="character" w:customStyle="1" w:styleId="WW8Num18z1">
    <w:name w:val="WW8Num18z1"/>
    <w:uiPriority w:val="99"/>
    <w:rsid w:val="00965613"/>
    <w:rPr>
      <w:rFonts w:ascii="OpenSymbol" w:hAnsi="OpenSymbol"/>
    </w:rPr>
  </w:style>
  <w:style w:type="character" w:customStyle="1" w:styleId="WW8Num19z0">
    <w:name w:val="WW8Num19z0"/>
    <w:uiPriority w:val="99"/>
    <w:rsid w:val="00965613"/>
    <w:rPr>
      <w:rFonts w:ascii="Symbol" w:hAnsi="Symbol"/>
    </w:rPr>
  </w:style>
  <w:style w:type="character" w:customStyle="1" w:styleId="WW8Num19z1">
    <w:name w:val="WW8Num19z1"/>
    <w:uiPriority w:val="99"/>
    <w:rsid w:val="00965613"/>
    <w:rPr>
      <w:rFonts w:ascii="OpenSymbol" w:hAnsi="OpenSymbol"/>
    </w:rPr>
  </w:style>
  <w:style w:type="character" w:customStyle="1" w:styleId="WW8Num20z0">
    <w:name w:val="WW8Num20z0"/>
    <w:uiPriority w:val="99"/>
    <w:rsid w:val="00965613"/>
    <w:rPr>
      <w:rFonts w:ascii="Symbol" w:hAnsi="Symbol"/>
    </w:rPr>
  </w:style>
  <w:style w:type="character" w:customStyle="1" w:styleId="WW8Num20z1">
    <w:name w:val="WW8Num20z1"/>
    <w:uiPriority w:val="99"/>
    <w:rsid w:val="00965613"/>
    <w:rPr>
      <w:rFonts w:ascii="OpenSymbol" w:hAnsi="OpenSymbol"/>
    </w:rPr>
  </w:style>
  <w:style w:type="character" w:customStyle="1" w:styleId="WW8Num21z0">
    <w:name w:val="WW8Num21z0"/>
    <w:uiPriority w:val="99"/>
    <w:rsid w:val="00965613"/>
    <w:rPr>
      <w:rFonts w:ascii="Symbol" w:hAnsi="Symbol"/>
    </w:rPr>
  </w:style>
  <w:style w:type="character" w:customStyle="1" w:styleId="WW8Num21z1">
    <w:name w:val="WW8Num21z1"/>
    <w:uiPriority w:val="99"/>
    <w:rsid w:val="00965613"/>
    <w:rPr>
      <w:rFonts w:ascii="OpenSymbol" w:hAnsi="OpenSymbol"/>
    </w:rPr>
  </w:style>
  <w:style w:type="character" w:customStyle="1" w:styleId="WW8Num22z0">
    <w:name w:val="WW8Num22z0"/>
    <w:uiPriority w:val="99"/>
    <w:rsid w:val="00965613"/>
    <w:rPr>
      <w:rFonts w:ascii="Symbol" w:hAnsi="Symbol"/>
    </w:rPr>
  </w:style>
  <w:style w:type="character" w:customStyle="1" w:styleId="WW8Num22z1">
    <w:name w:val="WW8Num22z1"/>
    <w:uiPriority w:val="99"/>
    <w:rsid w:val="00965613"/>
    <w:rPr>
      <w:rFonts w:ascii="OpenSymbol" w:hAnsi="OpenSymbol"/>
    </w:rPr>
  </w:style>
  <w:style w:type="character" w:customStyle="1" w:styleId="WW8Num23z0">
    <w:name w:val="WW8Num23z0"/>
    <w:uiPriority w:val="99"/>
    <w:rsid w:val="00965613"/>
    <w:rPr>
      <w:rFonts w:ascii="Symbol" w:hAnsi="Symbol"/>
    </w:rPr>
  </w:style>
  <w:style w:type="character" w:customStyle="1" w:styleId="WW8Num23z1">
    <w:name w:val="WW8Num23z1"/>
    <w:uiPriority w:val="99"/>
    <w:rsid w:val="00965613"/>
    <w:rPr>
      <w:rFonts w:ascii="OpenSymbol" w:hAnsi="OpenSymbol"/>
    </w:rPr>
  </w:style>
  <w:style w:type="character" w:customStyle="1" w:styleId="WW8Num24z0">
    <w:name w:val="WW8Num24z0"/>
    <w:uiPriority w:val="99"/>
    <w:rsid w:val="00965613"/>
    <w:rPr>
      <w:rFonts w:ascii="Symbol" w:hAnsi="Symbol"/>
    </w:rPr>
  </w:style>
  <w:style w:type="character" w:customStyle="1" w:styleId="WW8Num24z1">
    <w:name w:val="WW8Num24z1"/>
    <w:uiPriority w:val="99"/>
    <w:rsid w:val="00965613"/>
    <w:rPr>
      <w:rFonts w:ascii="OpenSymbol" w:hAnsi="OpenSymbol"/>
    </w:rPr>
  </w:style>
  <w:style w:type="character" w:customStyle="1" w:styleId="WW8Num25z0">
    <w:name w:val="WW8Num25z0"/>
    <w:uiPriority w:val="99"/>
    <w:rsid w:val="00965613"/>
    <w:rPr>
      <w:rFonts w:ascii="Symbol" w:hAnsi="Symbol"/>
    </w:rPr>
  </w:style>
  <w:style w:type="character" w:customStyle="1" w:styleId="WW8Num25z1">
    <w:name w:val="WW8Num25z1"/>
    <w:uiPriority w:val="99"/>
    <w:rsid w:val="00965613"/>
    <w:rPr>
      <w:rFonts w:ascii="OpenSymbol" w:hAnsi="OpenSymbol"/>
    </w:rPr>
  </w:style>
  <w:style w:type="character" w:customStyle="1" w:styleId="WW8Num26z0">
    <w:name w:val="WW8Num26z0"/>
    <w:uiPriority w:val="99"/>
    <w:rsid w:val="00965613"/>
    <w:rPr>
      <w:rFonts w:ascii="Symbol" w:hAnsi="Symbol"/>
    </w:rPr>
  </w:style>
  <w:style w:type="character" w:customStyle="1" w:styleId="WW8Num26z1">
    <w:name w:val="WW8Num26z1"/>
    <w:uiPriority w:val="99"/>
    <w:rsid w:val="00965613"/>
    <w:rPr>
      <w:rFonts w:ascii="OpenSymbol" w:hAnsi="OpenSymbol"/>
    </w:rPr>
  </w:style>
  <w:style w:type="character" w:customStyle="1" w:styleId="WW8Num27z0">
    <w:name w:val="WW8Num27z0"/>
    <w:uiPriority w:val="99"/>
    <w:rsid w:val="00965613"/>
    <w:rPr>
      <w:rFonts w:ascii="Symbol" w:hAnsi="Symbol"/>
    </w:rPr>
  </w:style>
  <w:style w:type="character" w:customStyle="1" w:styleId="WW8Num27z1">
    <w:name w:val="WW8Num27z1"/>
    <w:uiPriority w:val="99"/>
    <w:rsid w:val="00965613"/>
    <w:rPr>
      <w:rFonts w:ascii="OpenSymbol" w:hAnsi="OpenSymbol"/>
    </w:rPr>
  </w:style>
  <w:style w:type="character" w:customStyle="1" w:styleId="WW8Num28z0">
    <w:name w:val="WW8Num28z0"/>
    <w:uiPriority w:val="99"/>
    <w:rsid w:val="00965613"/>
    <w:rPr>
      <w:rFonts w:ascii="Symbol" w:hAnsi="Symbol"/>
    </w:rPr>
  </w:style>
  <w:style w:type="character" w:customStyle="1" w:styleId="WW8Num28z1">
    <w:name w:val="WW8Num28z1"/>
    <w:uiPriority w:val="99"/>
    <w:rsid w:val="00965613"/>
    <w:rPr>
      <w:rFonts w:ascii="OpenSymbol" w:hAnsi="OpenSymbol"/>
    </w:rPr>
  </w:style>
  <w:style w:type="character" w:customStyle="1" w:styleId="WW8Num29z0">
    <w:name w:val="WW8Num29z0"/>
    <w:uiPriority w:val="99"/>
    <w:rsid w:val="00965613"/>
    <w:rPr>
      <w:rFonts w:ascii="Symbol" w:hAnsi="Symbol"/>
    </w:rPr>
  </w:style>
  <w:style w:type="character" w:customStyle="1" w:styleId="WW8Num29z1">
    <w:name w:val="WW8Num29z1"/>
    <w:uiPriority w:val="99"/>
    <w:rsid w:val="00965613"/>
    <w:rPr>
      <w:rFonts w:ascii="OpenSymbol" w:hAnsi="OpenSymbol"/>
    </w:rPr>
  </w:style>
  <w:style w:type="character" w:customStyle="1" w:styleId="WW8Num30z0">
    <w:name w:val="WW8Num30z0"/>
    <w:uiPriority w:val="99"/>
    <w:rsid w:val="00965613"/>
    <w:rPr>
      <w:rFonts w:ascii="Symbol" w:hAnsi="Symbol"/>
    </w:rPr>
  </w:style>
  <w:style w:type="character" w:customStyle="1" w:styleId="WW8Num30z1">
    <w:name w:val="WW8Num30z1"/>
    <w:uiPriority w:val="99"/>
    <w:rsid w:val="00965613"/>
    <w:rPr>
      <w:rFonts w:ascii="OpenSymbol" w:hAnsi="OpenSymbol"/>
    </w:rPr>
  </w:style>
  <w:style w:type="character" w:customStyle="1" w:styleId="WW8Num31z0">
    <w:name w:val="WW8Num31z0"/>
    <w:uiPriority w:val="99"/>
    <w:rsid w:val="00965613"/>
    <w:rPr>
      <w:rFonts w:ascii="Symbol" w:hAnsi="Symbol"/>
    </w:rPr>
  </w:style>
  <w:style w:type="character" w:customStyle="1" w:styleId="WW8Num31z1">
    <w:name w:val="WW8Num31z1"/>
    <w:uiPriority w:val="99"/>
    <w:rsid w:val="00965613"/>
    <w:rPr>
      <w:rFonts w:ascii="OpenSymbol" w:hAnsi="OpenSymbol"/>
    </w:rPr>
  </w:style>
  <w:style w:type="character" w:customStyle="1" w:styleId="WW8Num32z0">
    <w:name w:val="WW8Num32z0"/>
    <w:uiPriority w:val="99"/>
    <w:rsid w:val="00965613"/>
    <w:rPr>
      <w:rFonts w:ascii="Symbol" w:hAnsi="Symbol"/>
    </w:rPr>
  </w:style>
  <w:style w:type="character" w:customStyle="1" w:styleId="WW8Num32z1">
    <w:name w:val="WW8Num32z1"/>
    <w:uiPriority w:val="99"/>
    <w:rsid w:val="00965613"/>
    <w:rPr>
      <w:rFonts w:ascii="OpenSymbol" w:hAnsi="OpenSymbol"/>
    </w:rPr>
  </w:style>
  <w:style w:type="character" w:customStyle="1" w:styleId="WW8Num33z0">
    <w:name w:val="WW8Num33z0"/>
    <w:uiPriority w:val="99"/>
    <w:rsid w:val="00965613"/>
    <w:rPr>
      <w:rFonts w:ascii="Symbol" w:hAnsi="Symbol"/>
    </w:rPr>
  </w:style>
  <w:style w:type="character" w:customStyle="1" w:styleId="WW8Num33z1">
    <w:name w:val="WW8Num33z1"/>
    <w:uiPriority w:val="99"/>
    <w:rsid w:val="00965613"/>
    <w:rPr>
      <w:rFonts w:ascii="OpenSymbol" w:hAnsi="OpenSymbol"/>
    </w:rPr>
  </w:style>
  <w:style w:type="character" w:customStyle="1" w:styleId="WW8Num34z0">
    <w:name w:val="WW8Num34z0"/>
    <w:uiPriority w:val="99"/>
    <w:rsid w:val="00965613"/>
    <w:rPr>
      <w:rFonts w:ascii="Symbol" w:hAnsi="Symbol"/>
    </w:rPr>
  </w:style>
  <w:style w:type="character" w:customStyle="1" w:styleId="WW8Num34z1">
    <w:name w:val="WW8Num34z1"/>
    <w:uiPriority w:val="99"/>
    <w:rsid w:val="00965613"/>
    <w:rPr>
      <w:rFonts w:ascii="OpenSymbol" w:hAnsi="OpenSymbol"/>
    </w:rPr>
  </w:style>
  <w:style w:type="character" w:customStyle="1" w:styleId="WW8Num35z0">
    <w:name w:val="WW8Num35z0"/>
    <w:uiPriority w:val="99"/>
    <w:rsid w:val="00965613"/>
    <w:rPr>
      <w:rFonts w:ascii="Symbol" w:hAnsi="Symbol"/>
    </w:rPr>
  </w:style>
  <w:style w:type="character" w:customStyle="1" w:styleId="WW8Num35z1">
    <w:name w:val="WW8Num35z1"/>
    <w:uiPriority w:val="99"/>
    <w:rsid w:val="00965613"/>
    <w:rPr>
      <w:rFonts w:ascii="OpenSymbol" w:hAnsi="OpenSymbol"/>
    </w:rPr>
  </w:style>
  <w:style w:type="character" w:customStyle="1" w:styleId="WW8Num36z0">
    <w:name w:val="WW8Num36z0"/>
    <w:uiPriority w:val="99"/>
    <w:rsid w:val="00965613"/>
    <w:rPr>
      <w:rFonts w:ascii="Symbol" w:hAnsi="Symbol"/>
    </w:rPr>
  </w:style>
  <w:style w:type="character" w:customStyle="1" w:styleId="WW8Num36z1">
    <w:name w:val="WW8Num36z1"/>
    <w:uiPriority w:val="99"/>
    <w:rsid w:val="00965613"/>
    <w:rPr>
      <w:rFonts w:ascii="OpenSymbol" w:hAnsi="OpenSymbol"/>
    </w:rPr>
  </w:style>
  <w:style w:type="character" w:customStyle="1" w:styleId="WW8Num37z0">
    <w:name w:val="WW8Num37z0"/>
    <w:uiPriority w:val="99"/>
    <w:rsid w:val="00965613"/>
    <w:rPr>
      <w:rFonts w:ascii="Symbol" w:hAnsi="Symbol"/>
    </w:rPr>
  </w:style>
  <w:style w:type="character" w:customStyle="1" w:styleId="WW8Num37z1">
    <w:name w:val="WW8Num37z1"/>
    <w:uiPriority w:val="99"/>
    <w:rsid w:val="00965613"/>
    <w:rPr>
      <w:rFonts w:ascii="OpenSymbol" w:hAnsi="OpenSymbol"/>
    </w:rPr>
  </w:style>
  <w:style w:type="character" w:customStyle="1" w:styleId="WW8Num38z0">
    <w:name w:val="WW8Num38z0"/>
    <w:uiPriority w:val="99"/>
    <w:rsid w:val="00965613"/>
    <w:rPr>
      <w:rFonts w:ascii="Symbol" w:hAnsi="Symbol"/>
    </w:rPr>
  </w:style>
  <w:style w:type="character" w:customStyle="1" w:styleId="WW8Num38z1">
    <w:name w:val="WW8Num38z1"/>
    <w:uiPriority w:val="99"/>
    <w:rsid w:val="00965613"/>
    <w:rPr>
      <w:rFonts w:ascii="OpenSymbol" w:hAnsi="OpenSymbol"/>
    </w:rPr>
  </w:style>
  <w:style w:type="character" w:customStyle="1" w:styleId="WW8Num39z0">
    <w:name w:val="WW8Num39z0"/>
    <w:uiPriority w:val="99"/>
    <w:rsid w:val="00965613"/>
    <w:rPr>
      <w:rFonts w:ascii="Symbol" w:hAnsi="Symbol"/>
    </w:rPr>
  </w:style>
  <w:style w:type="character" w:customStyle="1" w:styleId="WW8Num39z1">
    <w:name w:val="WW8Num39z1"/>
    <w:uiPriority w:val="99"/>
    <w:rsid w:val="00965613"/>
    <w:rPr>
      <w:rFonts w:ascii="OpenSymbol" w:hAnsi="OpenSymbol"/>
    </w:rPr>
  </w:style>
  <w:style w:type="character" w:customStyle="1" w:styleId="WW8Num40z0">
    <w:name w:val="WW8Num40z0"/>
    <w:uiPriority w:val="99"/>
    <w:rsid w:val="00965613"/>
    <w:rPr>
      <w:rFonts w:ascii="Symbol" w:hAnsi="Symbol"/>
    </w:rPr>
  </w:style>
  <w:style w:type="character" w:customStyle="1" w:styleId="WW8Num40z1">
    <w:name w:val="WW8Num40z1"/>
    <w:uiPriority w:val="99"/>
    <w:rsid w:val="00965613"/>
    <w:rPr>
      <w:rFonts w:ascii="OpenSymbol" w:hAnsi="OpenSymbol"/>
    </w:rPr>
  </w:style>
  <w:style w:type="character" w:customStyle="1" w:styleId="WW8Num41z0">
    <w:name w:val="WW8Num41z0"/>
    <w:uiPriority w:val="99"/>
    <w:rsid w:val="00965613"/>
    <w:rPr>
      <w:rFonts w:ascii="Symbol" w:hAnsi="Symbol"/>
    </w:rPr>
  </w:style>
  <w:style w:type="character" w:customStyle="1" w:styleId="WW8Num41z1">
    <w:name w:val="WW8Num41z1"/>
    <w:uiPriority w:val="99"/>
    <w:rsid w:val="00965613"/>
    <w:rPr>
      <w:rFonts w:ascii="OpenSymbol" w:hAnsi="OpenSymbol"/>
    </w:rPr>
  </w:style>
  <w:style w:type="character" w:customStyle="1" w:styleId="WW8Num42z0">
    <w:name w:val="WW8Num42z0"/>
    <w:uiPriority w:val="99"/>
    <w:rsid w:val="00965613"/>
    <w:rPr>
      <w:rFonts w:ascii="Symbol" w:hAnsi="Symbol"/>
    </w:rPr>
  </w:style>
  <w:style w:type="character" w:customStyle="1" w:styleId="WW8Num43z0">
    <w:name w:val="WW8Num43z0"/>
    <w:uiPriority w:val="99"/>
    <w:rsid w:val="00965613"/>
    <w:rPr>
      <w:rFonts w:ascii="Symbol" w:hAnsi="Symbol"/>
    </w:rPr>
  </w:style>
  <w:style w:type="character" w:customStyle="1" w:styleId="WW8Num43z1">
    <w:name w:val="WW8Num43z1"/>
    <w:uiPriority w:val="99"/>
    <w:rsid w:val="00965613"/>
    <w:rPr>
      <w:rFonts w:ascii="OpenSymbol" w:hAnsi="OpenSymbol"/>
    </w:rPr>
  </w:style>
  <w:style w:type="character" w:customStyle="1" w:styleId="WW8Num44z0">
    <w:name w:val="WW8Num44z0"/>
    <w:uiPriority w:val="99"/>
    <w:rsid w:val="00965613"/>
    <w:rPr>
      <w:rFonts w:ascii="Symbol" w:hAnsi="Symbol"/>
    </w:rPr>
  </w:style>
  <w:style w:type="character" w:customStyle="1" w:styleId="WW8Num45z0">
    <w:name w:val="WW8Num45z0"/>
    <w:uiPriority w:val="99"/>
    <w:rsid w:val="00965613"/>
    <w:rPr>
      <w:rFonts w:ascii="Symbol" w:hAnsi="Symbol"/>
    </w:rPr>
  </w:style>
  <w:style w:type="character" w:customStyle="1" w:styleId="WW8Num45z1">
    <w:name w:val="WW8Num45z1"/>
    <w:uiPriority w:val="99"/>
    <w:rsid w:val="00965613"/>
    <w:rPr>
      <w:rFonts w:ascii="OpenSymbol" w:hAnsi="OpenSymbol"/>
    </w:rPr>
  </w:style>
  <w:style w:type="character" w:customStyle="1" w:styleId="WW8Num46z0">
    <w:name w:val="WW8Num46z0"/>
    <w:uiPriority w:val="99"/>
    <w:rsid w:val="00965613"/>
    <w:rPr>
      <w:rFonts w:ascii="Symbol" w:hAnsi="Symbol"/>
    </w:rPr>
  </w:style>
  <w:style w:type="character" w:customStyle="1" w:styleId="WW8Num46z1">
    <w:name w:val="WW8Num46z1"/>
    <w:uiPriority w:val="99"/>
    <w:rsid w:val="00965613"/>
    <w:rPr>
      <w:rFonts w:ascii="OpenSymbol" w:hAnsi="OpenSymbol"/>
    </w:rPr>
  </w:style>
  <w:style w:type="character" w:customStyle="1" w:styleId="WW8Num47z0">
    <w:name w:val="WW8Num47z0"/>
    <w:uiPriority w:val="99"/>
    <w:rsid w:val="00965613"/>
    <w:rPr>
      <w:rFonts w:ascii="Symbol" w:hAnsi="Symbol"/>
    </w:rPr>
  </w:style>
  <w:style w:type="character" w:customStyle="1" w:styleId="WW8Num47z1">
    <w:name w:val="WW8Num47z1"/>
    <w:uiPriority w:val="99"/>
    <w:rsid w:val="00965613"/>
    <w:rPr>
      <w:rFonts w:ascii="OpenSymbol" w:hAnsi="OpenSymbol"/>
    </w:rPr>
  </w:style>
  <w:style w:type="character" w:customStyle="1" w:styleId="WW8Num49z0">
    <w:name w:val="WW8Num49z0"/>
    <w:uiPriority w:val="99"/>
    <w:rsid w:val="00965613"/>
    <w:rPr>
      <w:rFonts w:ascii="Symbol" w:hAnsi="Symbol"/>
    </w:rPr>
  </w:style>
  <w:style w:type="character" w:customStyle="1" w:styleId="WW8Num49z1">
    <w:name w:val="WW8Num49z1"/>
    <w:uiPriority w:val="99"/>
    <w:rsid w:val="00965613"/>
    <w:rPr>
      <w:rFonts w:ascii="OpenSymbol" w:hAnsi="OpenSymbol"/>
    </w:rPr>
  </w:style>
  <w:style w:type="character" w:customStyle="1" w:styleId="WW8Num50z0">
    <w:name w:val="WW8Num50z0"/>
    <w:uiPriority w:val="99"/>
    <w:rsid w:val="00965613"/>
    <w:rPr>
      <w:rFonts w:ascii="Symbol" w:hAnsi="Symbol"/>
    </w:rPr>
  </w:style>
  <w:style w:type="character" w:customStyle="1" w:styleId="WW8Num50z1">
    <w:name w:val="WW8Num50z1"/>
    <w:uiPriority w:val="99"/>
    <w:rsid w:val="00965613"/>
    <w:rPr>
      <w:rFonts w:ascii="OpenSymbol" w:hAnsi="OpenSymbol"/>
    </w:rPr>
  </w:style>
  <w:style w:type="character" w:customStyle="1" w:styleId="WW8Num51z0">
    <w:name w:val="WW8Num51z0"/>
    <w:uiPriority w:val="99"/>
    <w:rsid w:val="00965613"/>
    <w:rPr>
      <w:rFonts w:ascii="Symbol" w:hAnsi="Symbol"/>
    </w:rPr>
  </w:style>
  <w:style w:type="character" w:customStyle="1" w:styleId="WW8Num51z1">
    <w:name w:val="WW8Num51z1"/>
    <w:uiPriority w:val="99"/>
    <w:rsid w:val="00965613"/>
    <w:rPr>
      <w:rFonts w:ascii="OpenSymbol" w:hAnsi="OpenSymbol"/>
    </w:rPr>
  </w:style>
  <w:style w:type="character" w:customStyle="1" w:styleId="WW8Num52z0">
    <w:name w:val="WW8Num52z0"/>
    <w:uiPriority w:val="99"/>
    <w:rsid w:val="00965613"/>
    <w:rPr>
      <w:rFonts w:ascii="Symbol" w:hAnsi="Symbol"/>
    </w:rPr>
  </w:style>
  <w:style w:type="character" w:customStyle="1" w:styleId="WW8Num52z1">
    <w:name w:val="WW8Num52z1"/>
    <w:uiPriority w:val="99"/>
    <w:rsid w:val="00965613"/>
    <w:rPr>
      <w:rFonts w:ascii="OpenSymbol" w:hAnsi="OpenSymbol"/>
    </w:rPr>
  </w:style>
  <w:style w:type="character" w:customStyle="1" w:styleId="WW8Num53z0">
    <w:name w:val="WW8Num53z0"/>
    <w:uiPriority w:val="99"/>
    <w:rsid w:val="00965613"/>
    <w:rPr>
      <w:rFonts w:ascii="Symbol" w:hAnsi="Symbol"/>
    </w:rPr>
  </w:style>
  <w:style w:type="character" w:customStyle="1" w:styleId="WW8Num53z1">
    <w:name w:val="WW8Num53z1"/>
    <w:uiPriority w:val="99"/>
    <w:rsid w:val="00965613"/>
    <w:rPr>
      <w:rFonts w:ascii="OpenSymbol" w:hAnsi="OpenSymbol"/>
    </w:rPr>
  </w:style>
  <w:style w:type="character" w:customStyle="1" w:styleId="WW8Num54z0">
    <w:name w:val="WW8Num54z0"/>
    <w:uiPriority w:val="99"/>
    <w:rsid w:val="00965613"/>
    <w:rPr>
      <w:rFonts w:ascii="Symbol" w:hAnsi="Symbol"/>
    </w:rPr>
  </w:style>
  <w:style w:type="character" w:customStyle="1" w:styleId="WW8Num54z1">
    <w:name w:val="WW8Num54z1"/>
    <w:uiPriority w:val="99"/>
    <w:rsid w:val="00965613"/>
    <w:rPr>
      <w:rFonts w:ascii="OpenSymbol" w:hAnsi="OpenSymbol"/>
    </w:rPr>
  </w:style>
  <w:style w:type="character" w:customStyle="1" w:styleId="WW8Num55z0">
    <w:name w:val="WW8Num55z0"/>
    <w:uiPriority w:val="99"/>
    <w:rsid w:val="00965613"/>
    <w:rPr>
      <w:rFonts w:ascii="Symbol" w:hAnsi="Symbol"/>
    </w:rPr>
  </w:style>
  <w:style w:type="character" w:customStyle="1" w:styleId="WW8Num55z1">
    <w:name w:val="WW8Num55z1"/>
    <w:uiPriority w:val="99"/>
    <w:rsid w:val="00965613"/>
    <w:rPr>
      <w:rFonts w:ascii="OpenSymbol" w:hAnsi="OpenSymbol"/>
    </w:rPr>
  </w:style>
  <w:style w:type="character" w:customStyle="1" w:styleId="WW8Num56z0">
    <w:name w:val="WW8Num56z0"/>
    <w:uiPriority w:val="99"/>
    <w:rsid w:val="00965613"/>
    <w:rPr>
      <w:rFonts w:ascii="Symbol" w:hAnsi="Symbol"/>
    </w:rPr>
  </w:style>
  <w:style w:type="character" w:customStyle="1" w:styleId="WW8Num56z1">
    <w:name w:val="WW8Num56z1"/>
    <w:uiPriority w:val="99"/>
    <w:rsid w:val="00965613"/>
    <w:rPr>
      <w:rFonts w:ascii="OpenSymbol" w:hAnsi="OpenSymbol"/>
    </w:rPr>
  </w:style>
  <w:style w:type="character" w:customStyle="1" w:styleId="WW8Num57z0">
    <w:name w:val="WW8Num57z0"/>
    <w:uiPriority w:val="99"/>
    <w:rsid w:val="00965613"/>
    <w:rPr>
      <w:rFonts w:ascii="Symbol" w:hAnsi="Symbol"/>
    </w:rPr>
  </w:style>
  <w:style w:type="character" w:customStyle="1" w:styleId="WW8Num57z1">
    <w:name w:val="WW8Num57z1"/>
    <w:uiPriority w:val="99"/>
    <w:rsid w:val="00965613"/>
    <w:rPr>
      <w:rFonts w:ascii="OpenSymbol" w:hAnsi="OpenSymbol"/>
    </w:rPr>
  </w:style>
  <w:style w:type="character" w:customStyle="1" w:styleId="WW8Num58z0">
    <w:name w:val="WW8Num58z0"/>
    <w:uiPriority w:val="99"/>
    <w:rsid w:val="00965613"/>
    <w:rPr>
      <w:rFonts w:ascii="Symbol" w:hAnsi="Symbol"/>
    </w:rPr>
  </w:style>
  <w:style w:type="character" w:customStyle="1" w:styleId="WW8Num58z1">
    <w:name w:val="WW8Num58z1"/>
    <w:uiPriority w:val="99"/>
    <w:rsid w:val="00965613"/>
    <w:rPr>
      <w:rFonts w:ascii="OpenSymbol" w:hAnsi="OpenSymbol"/>
    </w:rPr>
  </w:style>
  <w:style w:type="character" w:customStyle="1" w:styleId="WW8Num59z0">
    <w:name w:val="WW8Num59z0"/>
    <w:uiPriority w:val="99"/>
    <w:rsid w:val="00965613"/>
    <w:rPr>
      <w:rFonts w:ascii="Symbol" w:hAnsi="Symbol"/>
    </w:rPr>
  </w:style>
  <w:style w:type="character" w:customStyle="1" w:styleId="WW8Num59z1">
    <w:name w:val="WW8Num59z1"/>
    <w:uiPriority w:val="99"/>
    <w:rsid w:val="00965613"/>
    <w:rPr>
      <w:rFonts w:ascii="OpenSymbol" w:hAnsi="OpenSymbol"/>
    </w:rPr>
  </w:style>
  <w:style w:type="character" w:customStyle="1" w:styleId="WW8Num60z0">
    <w:name w:val="WW8Num60z0"/>
    <w:uiPriority w:val="99"/>
    <w:rsid w:val="00965613"/>
    <w:rPr>
      <w:rFonts w:ascii="Symbol" w:hAnsi="Symbol"/>
    </w:rPr>
  </w:style>
  <w:style w:type="character" w:customStyle="1" w:styleId="WW8Num60z1">
    <w:name w:val="WW8Num60z1"/>
    <w:uiPriority w:val="99"/>
    <w:rsid w:val="00965613"/>
    <w:rPr>
      <w:rFonts w:ascii="OpenSymbol" w:hAnsi="OpenSymbol"/>
    </w:rPr>
  </w:style>
  <w:style w:type="character" w:customStyle="1" w:styleId="WW8Num61z0">
    <w:name w:val="WW8Num61z0"/>
    <w:uiPriority w:val="99"/>
    <w:rsid w:val="00965613"/>
    <w:rPr>
      <w:rFonts w:ascii="Symbol" w:hAnsi="Symbol"/>
    </w:rPr>
  </w:style>
  <w:style w:type="character" w:customStyle="1" w:styleId="WW8Num61z1">
    <w:name w:val="WW8Num61z1"/>
    <w:uiPriority w:val="99"/>
    <w:rsid w:val="00965613"/>
    <w:rPr>
      <w:rFonts w:ascii="OpenSymbol" w:hAnsi="OpenSymbol"/>
    </w:rPr>
  </w:style>
  <w:style w:type="character" w:customStyle="1" w:styleId="WW8Num62z0">
    <w:name w:val="WW8Num62z0"/>
    <w:uiPriority w:val="99"/>
    <w:rsid w:val="00965613"/>
    <w:rPr>
      <w:rFonts w:ascii="Symbol" w:hAnsi="Symbol"/>
    </w:rPr>
  </w:style>
  <w:style w:type="character" w:customStyle="1" w:styleId="WW8Num62z1">
    <w:name w:val="WW8Num62z1"/>
    <w:uiPriority w:val="99"/>
    <w:rsid w:val="00965613"/>
    <w:rPr>
      <w:rFonts w:ascii="OpenSymbol" w:hAnsi="OpenSymbol"/>
    </w:rPr>
  </w:style>
  <w:style w:type="character" w:customStyle="1" w:styleId="WW8Num63z0">
    <w:name w:val="WW8Num63z0"/>
    <w:uiPriority w:val="99"/>
    <w:rsid w:val="00965613"/>
    <w:rPr>
      <w:rFonts w:ascii="Symbol" w:hAnsi="Symbol"/>
    </w:rPr>
  </w:style>
  <w:style w:type="character" w:customStyle="1" w:styleId="WW8Num63z1">
    <w:name w:val="WW8Num63z1"/>
    <w:uiPriority w:val="99"/>
    <w:rsid w:val="00965613"/>
    <w:rPr>
      <w:rFonts w:ascii="OpenSymbol" w:hAnsi="OpenSymbol"/>
    </w:rPr>
  </w:style>
  <w:style w:type="character" w:customStyle="1" w:styleId="WW8Num10z1">
    <w:name w:val="WW8Num10z1"/>
    <w:uiPriority w:val="99"/>
    <w:rsid w:val="00965613"/>
    <w:rPr>
      <w:rFonts w:ascii="OpenSymbol" w:hAnsi="OpenSymbol"/>
    </w:rPr>
  </w:style>
  <w:style w:type="character" w:customStyle="1" w:styleId="WW8Num2z0">
    <w:name w:val="WW8Num2z0"/>
    <w:uiPriority w:val="99"/>
    <w:rsid w:val="00965613"/>
    <w:rPr>
      <w:rFonts w:ascii="Symbol" w:hAnsi="Symbol"/>
    </w:rPr>
  </w:style>
  <w:style w:type="character" w:customStyle="1" w:styleId="WW8Num3z1">
    <w:name w:val="WW8Num3z1"/>
    <w:uiPriority w:val="99"/>
    <w:rsid w:val="00965613"/>
    <w:rPr>
      <w:rFonts w:ascii="OpenSymbol" w:hAnsi="OpenSymbol"/>
    </w:rPr>
  </w:style>
  <w:style w:type="character" w:customStyle="1" w:styleId="af4">
    <w:name w:val="Символ нумерации"/>
    <w:uiPriority w:val="99"/>
    <w:rsid w:val="00965613"/>
  </w:style>
  <w:style w:type="character" w:customStyle="1" w:styleId="af5">
    <w:name w:val="Маркеры списка"/>
    <w:uiPriority w:val="99"/>
    <w:rsid w:val="00965613"/>
    <w:rPr>
      <w:rFonts w:ascii="OpenSymbol" w:hAnsi="OpenSymbol"/>
    </w:rPr>
  </w:style>
  <w:style w:type="character" w:customStyle="1" w:styleId="af6">
    <w:name w:val="Исходный текст"/>
    <w:uiPriority w:val="99"/>
    <w:rsid w:val="00965613"/>
    <w:rPr>
      <w:rFonts w:ascii="Courier New" w:eastAsia="NSimSun" w:hAnsi="Courier New"/>
    </w:rPr>
  </w:style>
  <w:style w:type="character" w:customStyle="1" w:styleId="af7">
    <w:name w:val="Переменная"/>
    <w:uiPriority w:val="99"/>
    <w:rsid w:val="00965613"/>
    <w:rPr>
      <w:i/>
    </w:rPr>
  </w:style>
  <w:style w:type="paragraph" w:customStyle="1" w:styleId="af8">
    <w:name w:val="Заголовок"/>
    <w:basedOn w:val="a0"/>
    <w:next w:val="af9"/>
    <w:uiPriority w:val="99"/>
    <w:rsid w:val="00965613"/>
    <w:pPr>
      <w:keepNext/>
      <w:widowControl w:val="0"/>
      <w:suppressAutoHyphens/>
      <w:spacing w:before="240" w:after="120"/>
    </w:pPr>
    <w:rPr>
      <w:rFonts w:ascii="Arial" w:eastAsia="Microsoft YaHei" w:hAnsi="Arial" w:cs="Mangal"/>
      <w:kern w:val="1"/>
      <w:sz w:val="28"/>
      <w:szCs w:val="28"/>
      <w:lang w:eastAsia="hi-IN" w:bidi="hi-IN"/>
    </w:rPr>
  </w:style>
  <w:style w:type="paragraph" w:styleId="af9">
    <w:name w:val="Body Text"/>
    <w:basedOn w:val="a0"/>
    <w:link w:val="afa"/>
    <w:uiPriority w:val="99"/>
    <w:rsid w:val="00965613"/>
    <w:pPr>
      <w:widowControl w:val="0"/>
      <w:suppressAutoHyphens/>
      <w:spacing w:after="120"/>
    </w:pPr>
    <w:rPr>
      <w:rFonts w:eastAsia="SimSun" w:cs="Mangal"/>
      <w:kern w:val="1"/>
      <w:lang w:eastAsia="hi-IN" w:bidi="hi-IN"/>
    </w:rPr>
  </w:style>
  <w:style w:type="character" w:customStyle="1" w:styleId="afa">
    <w:name w:val="Основной текст Знак"/>
    <w:link w:val="af9"/>
    <w:uiPriority w:val="99"/>
    <w:locked/>
    <w:rsid w:val="00965613"/>
    <w:rPr>
      <w:rFonts w:eastAsia="SimSun" w:cs="Mangal"/>
      <w:kern w:val="1"/>
      <w:sz w:val="24"/>
      <w:szCs w:val="24"/>
      <w:lang w:eastAsia="hi-IN" w:bidi="hi-IN"/>
    </w:rPr>
  </w:style>
  <w:style w:type="paragraph" w:styleId="afb">
    <w:name w:val="List"/>
    <w:basedOn w:val="af9"/>
    <w:uiPriority w:val="99"/>
    <w:rsid w:val="00965613"/>
  </w:style>
  <w:style w:type="paragraph" w:customStyle="1" w:styleId="13">
    <w:name w:val="Название1"/>
    <w:basedOn w:val="a0"/>
    <w:uiPriority w:val="99"/>
    <w:rsid w:val="00965613"/>
    <w:pPr>
      <w:widowControl w:val="0"/>
      <w:suppressLineNumbers/>
      <w:suppressAutoHyphens/>
      <w:spacing w:before="120" w:after="120"/>
    </w:pPr>
    <w:rPr>
      <w:rFonts w:eastAsia="SimSun" w:cs="Mangal"/>
      <w:i/>
      <w:iCs/>
      <w:kern w:val="1"/>
      <w:lang w:eastAsia="hi-IN" w:bidi="hi-IN"/>
    </w:rPr>
  </w:style>
  <w:style w:type="paragraph" w:customStyle="1" w:styleId="14">
    <w:name w:val="Указатель1"/>
    <w:basedOn w:val="a0"/>
    <w:uiPriority w:val="99"/>
    <w:rsid w:val="00965613"/>
    <w:pPr>
      <w:widowControl w:val="0"/>
      <w:suppressLineNumbers/>
      <w:suppressAutoHyphens/>
    </w:pPr>
    <w:rPr>
      <w:rFonts w:eastAsia="SimSun" w:cs="Mangal"/>
      <w:kern w:val="1"/>
      <w:lang w:eastAsia="hi-IN" w:bidi="hi-IN"/>
    </w:rPr>
  </w:style>
  <w:style w:type="paragraph" w:customStyle="1" w:styleId="afc">
    <w:name w:val="Содержимое таблицы"/>
    <w:basedOn w:val="a0"/>
    <w:uiPriority w:val="99"/>
    <w:rsid w:val="00965613"/>
    <w:pPr>
      <w:widowControl w:val="0"/>
      <w:suppressLineNumbers/>
      <w:suppressAutoHyphens/>
    </w:pPr>
    <w:rPr>
      <w:rFonts w:eastAsia="SimSun" w:cs="Mangal"/>
      <w:kern w:val="1"/>
      <w:lang w:eastAsia="hi-IN" w:bidi="hi-IN"/>
    </w:rPr>
  </w:style>
  <w:style w:type="paragraph" w:customStyle="1" w:styleId="afd">
    <w:name w:val="Заголовок таблицы"/>
    <w:basedOn w:val="afc"/>
    <w:uiPriority w:val="99"/>
    <w:rsid w:val="00965613"/>
    <w:pPr>
      <w:jc w:val="center"/>
    </w:pPr>
    <w:rPr>
      <w:b/>
      <w:bCs/>
    </w:rPr>
  </w:style>
  <w:style w:type="paragraph" w:customStyle="1" w:styleId="afe">
    <w:name w:val="Текст в заданном формате"/>
    <w:basedOn w:val="a0"/>
    <w:uiPriority w:val="99"/>
    <w:rsid w:val="00965613"/>
    <w:pPr>
      <w:widowControl w:val="0"/>
      <w:suppressAutoHyphens/>
    </w:pPr>
    <w:rPr>
      <w:rFonts w:ascii="Courier New" w:eastAsia="NSimSun" w:hAnsi="Courier New" w:cs="Courier New"/>
      <w:kern w:val="1"/>
      <w:sz w:val="20"/>
      <w:szCs w:val="20"/>
      <w:lang w:eastAsia="hi-IN" w:bidi="hi-IN"/>
    </w:rPr>
  </w:style>
  <w:style w:type="paragraph" w:customStyle="1" w:styleId="coursesinfo">
    <w:name w:val="coursesinfo"/>
    <w:basedOn w:val="a0"/>
    <w:uiPriority w:val="99"/>
    <w:rsid w:val="00965613"/>
    <w:pPr>
      <w:widowControl w:val="0"/>
      <w:suppressAutoHyphens/>
      <w:spacing w:before="280" w:after="280"/>
    </w:pPr>
    <w:rPr>
      <w:kern w:val="1"/>
      <w:lang w:eastAsia="hi-IN" w:bidi="hi-IN"/>
    </w:rPr>
  </w:style>
  <w:style w:type="paragraph" w:customStyle="1" w:styleId="aff">
    <w:name w:val="Заголовок списка"/>
    <w:basedOn w:val="a0"/>
    <w:next w:val="aff0"/>
    <w:uiPriority w:val="99"/>
    <w:rsid w:val="00965613"/>
    <w:pPr>
      <w:widowControl w:val="0"/>
      <w:suppressAutoHyphens/>
    </w:pPr>
    <w:rPr>
      <w:rFonts w:eastAsia="SimSun" w:cs="Mangal"/>
      <w:kern w:val="1"/>
      <w:lang w:eastAsia="hi-IN" w:bidi="hi-IN"/>
    </w:rPr>
  </w:style>
  <w:style w:type="paragraph" w:customStyle="1" w:styleId="aff0">
    <w:name w:val="Содержимое списка"/>
    <w:basedOn w:val="a0"/>
    <w:uiPriority w:val="99"/>
    <w:rsid w:val="00965613"/>
    <w:pPr>
      <w:widowControl w:val="0"/>
      <w:suppressAutoHyphens/>
      <w:ind w:left="567"/>
    </w:pPr>
    <w:rPr>
      <w:rFonts w:eastAsia="SimSun" w:cs="Mangal"/>
      <w:kern w:val="1"/>
      <w:lang w:eastAsia="hi-IN" w:bidi="hi-IN"/>
    </w:rPr>
  </w:style>
  <w:style w:type="character" w:customStyle="1" w:styleId="Heading2CharCharCharCharCharCharCharCharCharCharCharCharCharCharCharCharCharCharCharCharCharCharCharCharCharCharCharCharCharCharCharCharCharCharCharCharCharCharCharCharCharCharCharCharCharCharCharCharCha">
    <w:name w:val="Heading 2 Char Char Char Char Char Char Char Char Char Char Char Char Char Char Char Char Char Char Char Char Char Char Char Char Char Char Char Char Char Char Char Char Char Char Char Char Char Char Char Char Char Char Char Char Char Char Char Char Cha"/>
    <w:rsid w:val="00ED460F"/>
    <w:rPr>
      <w:rFonts w:ascii="Arial" w:hAnsi="Arial" w:cs="Arial"/>
      <w:b/>
      <w:bCs/>
      <w:i/>
      <w:iCs/>
      <w:sz w:val="28"/>
      <w:szCs w:val="28"/>
      <w:lang w:val="ru-RU" w:eastAsia="ru-RU" w:bidi="ar-SA"/>
    </w:rPr>
  </w:style>
  <w:style w:type="character" w:styleId="aff1">
    <w:name w:val="annotation reference"/>
    <w:uiPriority w:val="99"/>
    <w:semiHidden/>
    <w:unhideWhenUsed/>
    <w:rsid w:val="00974F22"/>
    <w:rPr>
      <w:sz w:val="16"/>
      <w:szCs w:val="16"/>
    </w:rPr>
  </w:style>
  <w:style w:type="paragraph" w:styleId="aff2">
    <w:name w:val="annotation text"/>
    <w:basedOn w:val="a0"/>
    <w:link w:val="aff3"/>
    <w:uiPriority w:val="99"/>
    <w:semiHidden/>
    <w:unhideWhenUsed/>
    <w:rsid w:val="00974F22"/>
    <w:rPr>
      <w:sz w:val="20"/>
      <w:szCs w:val="20"/>
    </w:rPr>
  </w:style>
  <w:style w:type="character" w:customStyle="1" w:styleId="aff3">
    <w:name w:val="Текст примечания Знак"/>
    <w:basedOn w:val="a1"/>
    <w:link w:val="aff2"/>
    <w:uiPriority w:val="99"/>
    <w:semiHidden/>
    <w:rsid w:val="00974F22"/>
  </w:style>
  <w:style w:type="paragraph" w:styleId="aff4">
    <w:name w:val="annotation subject"/>
    <w:basedOn w:val="aff2"/>
    <w:next w:val="aff2"/>
    <w:link w:val="aff5"/>
    <w:uiPriority w:val="99"/>
    <w:semiHidden/>
    <w:unhideWhenUsed/>
    <w:rsid w:val="00974F22"/>
    <w:rPr>
      <w:b/>
      <w:bCs/>
    </w:rPr>
  </w:style>
  <w:style w:type="character" w:customStyle="1" w:styleId="aff5">
    <w:name w:val="Тема примечания Знак"/>
    <w:link w:val="aff4"/>
    <w:uiPriority w:val="99"/>
    <w:semiHidden/>
    <w:rsid w:val="00974F22"/>
    <w:rPr>
      <w:b/>
      <w:bCs/>
    </w:rPr>
  </w:style>
  <w:style w:type="character" w:customStyle="1" w:styleId="hl-reserved">
    <w:name w:val="hl-reserved"/>
    <w:rsid w:val="00C21730"/>
  </w:style>
  <w:style w:type="character" w:customStyle="1" w:styleId="hl-code">
    <w:name w:val="hl-code"/>
    <w:rsid w:val="00C21730"/>
  </w:style>
  <w:style w:type="character" w:customStyle="1" w:styleId="hl-identifier">
    <w:name w:val="hl-identifier"/>
    <w:rsid w:val="00C21730"/>
  </w:style>
  <w:style w:type="character" w:customStyle="1" w:styleId="hl-brackets">
    <w:name w:val="hl-brackets"/>
    <w:rsid w:val="00C21730"/>
  </w:style>
  <w:style w:type="character" w:customStyle="1" w:styleId="hl-builtin">
    <w:name w:val="hl-builtin"/>
    <w:rsid w:val="00C21730"/>
  </w:style>
  <w:style w:type="character" w:customStyle="1" w:styleId="hl-quotes">
    <w:name w:val="hl-quotes"/>
    <w:rsid w:val="00C21730"/>
  </w:style>
  <w:style w:type="character" w:customStyle="1" w:styleId="hl-string">
    <w:name w:val="hl-string"/>
    <w:rsid w:val="00C21730"/>
  </w:style>
  <w:style w:type="character" w:customStyle="1" w:styleId="hl-number">
    <w:name w:val="hl-number"/>
    <w:rsid w:val="00FE4AD1"/>
  </w:style>
  <w:style w:type="character" w:customStyle="1" w:styleId="hl-comment">
    <w:name w:val="hl-comment"/>
    <w:rsid w:val="002C4BEE"/>
  </w:style>
  <w:style w:type="character" w:customStyle="1" w:styleId="start-tag">
    <w:name w:val="start-tag"/>
    <w:rsid w:val="007F4565"/>
  </w:style>
  <w:style w:type="character" w:customStyle="1" w:styleId="end-tag">
    <w:name w:val="end-tag"/>
    <w:rsid w:val="007F4565"/>
  </w:style>
  <w:style w:type="character" w:customStyle="1" w:styleId="apple-converted-space">
    <w:name w:val="apple-converted-space"/>
    <w:rsid w:val="00152C94"/>
  </w:style>
  <w:style w:type="table" w:styleId="-30">
    <w:name w:val="Light Shading Accent 3"/>
    <w:basedOn w:val="a2"/>
    <w:uiPriority w:val="60"/>
    <w:rsid w:val="00B8168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1">
    <w:name w:val="Light Grid Accent 3"/>
    <w:basedOn w:val="a2"/>
    <w:uiPriority w:val="62"/>
    <w:rsid w:val="00B8168E"/>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dom">
    <w:name w:val="dom"/>
    <w:basedOn w:val="a1"/>
    <w:rsid w:val="00B8168E"/>
  </w:style>
  <w:style w:type="character" w:customStyle="1" w:styleId="c">
    <w:name w:val="c"/>
    <w:basedOn w:val="a1"/>
    <w:rsid w:val="00B23CAC"/>
  </w:style>
  <w:style w:type="character" w:customStyle="1" w:styleId="nt">
    <w:name w:val="nt"/>
    <w:basedOn w:val="a1"/>
    <w:rsid w:val="00B23CAC"/>
  </w:style>
  <w:style w:type="character" w:customStyle="1" w:styleId="na">
    <w:name w:val="na"/>
    <w:basedOn w:val="a1"/>
    <w:rsid w:val="00B23CAC"/>
  </w:style>
  <w:style w:type="character" w:customStyle="1" w:styleId="s">
    <w:name w:val="s"/>
    <w:basedOn w:val="a1"/>
    <w:rsid w:val="00B23CAC"/>
  </w:style>
  <w:style w:type="character" w:customStyle="1" w:styleId="nx">
    <w:name w:val="nx"/>
    <w:basedOn w:val="a1"/>
    <w:rsid w:val="00FA62DB"/>
  </w:style>
  <w:style w:type="character" w:customStyle="1" w:styleId="o">
    <w:name w:val="o"/>
    <w:basedOn w:val="a1"/>
    <w:rsid w:val="00FA62DB"/>
  </w:style>
  <w:style w:type="character" w:customStyle="1" w:styleId="p">
    <w:name w:val="p"/>
    <w:basedOn w:val="a1"/>
    <w:rsid w:val="00FA62DB"/>
  </w:style>
  <w:style w:type="character" w:customStyle="1" w:styleId="s1">
    <w:name w:val="s1"/>
    <w:basedOn w:val="a1"/>
    <w:rsid w:val="00FA6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29561">
      <w:bodyDiv w:val="1"/>
      <w:marLeft w:val="0"/>
      <w:marRight w:val="0"/>
      <w:marTop w:val="0"/>
      <w:marBottom w:val="0"/>
      <w:divBdr>
        <w:top w:val="none" w:sz="0" w:space="0" w:color="auto"/>
        <w:left w:val="none" w:sz="0" w:space="0" w:color="auto"/>
        <w:bottom w:val="none" w:sz="0" w:space="0" w:color="auto"/>
        <w:right w:val="none" w:sz="0" w:space="0" w:color="auto"/>
      </w:divBdr>
    </w:div>
    <w:div w:id="158470290">
      <w:bodyDiv w:val="1"/>
      <w:marLeft w:val="0"/>
      <w:marRight w:val="0"/>
      <w:marTop w:val="0"/>
      <w:marBottom w:val="0"/>
      <w:divBdr>
        <w:top w:val="none" w:sz="0" w:space="0" w:color="auto"/>
        <w:left w:val="none" w:sz="0" w:space="0" w:color="auto"/>
        <w:bottom w:val="none" w:sz="0" w:space="0" w:color="auto"/>
        <w:right w:val="none" w:sz="0" w:space="0" w:color="auto"/>
      </w:divBdr>
    </w:div>
    <w:div w:id="203906758">
      <w:bodyDiv w:val="1"/>
      <w:marLeft w:val="0"/>
      <w:marRight w:val="0"/>
      <w:marTop w:val="0"/>
      <w:marBottom w:val="0"/>
      <w:divBdr>
        <w:top w:val="none" w:sz="0" w:space="0" w:color="auto"/>
        <w:left w:val="none" w:sz="0" w:space="0" w:color="auto"/>
        <w:bottom w:val="none" w:sz="0" w:space="0" w:color="auto"/>
        <w:right w:val="none" w:sz="0" w:space="0" w:color="auto"/>
      </w:divBdr>
    </w:div>
    <w:div w:id="208613657">
      <w:bodyDiv w:val="1"/>
      <w:marLeft w:val="0"/>
      <w:marRight w:val="0"/>
      <w:marTop w:val="0"/>
      <w:marBottom w:val="0"/>
      <w:divBdr>
        <w:top w:val="none" w:sz="0" w:space="0" w:color="auto"/>
        <w:left w:val="none" w:sz="0" w:space="0" w:color="auto"/>
        <w:bottom w:val="none" w:sz="0" w:space="0" w:color="auto"/>
        <w:right w:val="none" w:sz="0" w:space="0" w:color="auto"/>
      </w:divBdr>
      <w:divsChild>
        <w:div w:id="1955163778">
          <w:marLeft w:val="0"/>
          <w:marRight w:val="0"/>
          <w:marTop w:val="0"/>
          <w:marBottom w:val="0"/>
          <w:divBdr>
            <w:top w:val="none" w:sz="0" w:space="0" w:color="auto"/>
            <w:left w:val="none" w:sz="0" w:space="0" w:color="auto"/>
            <w:bottom w:val="none" w:sz="0" w:space="0" w:color="auto"/>
            <w:right w:val="none" w:sz="0" w:space="0" w:color="auto"/>
          </w:divBdr>
        </w:div>
      </w:divsChild>
    </w:div>
    <w:div w:id="332683570">
      <w:bodyDiv w:val="1"/>
      <w:marLeft w:val="0"/>
      <w:marRight w:val="0"/>
      <w:marTop w:val="0"/>
      <w:marBottom w:val="0"/>
      <w:divBdr>
        <w:top w:val="none" w:sz="0" w:space="0" w:color="auto"/>
        <w:left w:val="none" w:sz="0" w:space="0" w:color="auto"/>
        <w:bottom w:val="none" w:sz="0" w:space="0" w:color="auto"/>
        <w:right w:val="none" w:sz="0" w:space="0" w:color="auto"/>
      </w:divBdr>
    </w:div>
    <w:div w:id="377510656">
      <w:bodyDiv w:val="1"/>
      <w:marLeft w:val="0"/>
      <w:marRight w:val="0"/>
      <w:marTop w:val="0"/>
      <w:marBottom w:val="0"/>
      <w:divBdr>
        <w:top w:val="none" w:sz="0" w:space="0" w:color="auto"/>
        <w:left w:val="none" w:sz="0" w:space="0" w:color="auto"/>
        <w:bottom w:val="none" w:sz="0" w:space="0" w:color="auto"/>
        <w:right w:val="none" w:sz="0" w:space="0" w:color="auto"/>
      </w:divBdr>
    </w:div>
    <w:div w:id="436407516">
      <w:bodyDiv w:val="1"/>
      <w:marLeft w:val="0"/>
      <w:marRight w:val="0"/>
      <w:marTop w:val="0"/>
      <w:marBottom w:val="0"/>
      <w:divBdr>
        <w:top w:val="none" w:sz="0" w:space="0" w:color="auto"/>
        <w:left w:val="none" w:sz="0" w:space="0" w:color="auto"/>
        <w:bottom w:val="none" w:sz="0" w:space="0" w:color="auto"/>
        <w:right w:val="none" w:sz="0" w:space="0" w:color="auto"/>
      </w:divBdr>
    </w:div>
    <w:div w:id="503054578">
      <w:bodyDiv w:val="1"/>
      <w:marLeft w:val="0"/>
      <w:marRight w:val="0"/>
      <w:marTop w:val="0"/>
      <w:marBottom w:val="0"/>
      <w:divBdr>
        <w:top w:val="none" w:sz="0" w:space="0" w:color="auto"/>
        <w:left w:val="none" w:sz="0" w:space="0" w:color="auto"/>
        <w:bottom w:val="none" w:sz="0" w:space="0" w:color="auto"/>
        <w:right w:val="none" w:sz="0" w:space="0" w:color="auto"/>
      </w:divBdr>
    </w:div>
    <w:div w:id="551112108">
      <w:bodyDiv w:val="1"/>
      <w:marLeft w:val="0"/>
      <w:marRight w:val="0"/>
      <w:marTop w:val="0"/>
      <w:marBottom w:val="0"/>
      <w:divBdr>
        <w:top w:val="none" w:sz="0" w:space="0" w:color="auto"/>
        <w:left w:val="none" w:sz="0" w:space="0" w:color="auto"/>
        <w:bottom w:val="none" w:sz="0" w:space="0" w:color="auto"/>
        <w:right w:val="none" w:sz="0" w:space="0" w:color="auto"/>
      </w:divBdr>
    </w:div>
    <w:div w:id="696391601">
      <w:bodyDiv w:val="1"/>
      <w:marLeft w:val="0"/>
      <w:marRight w:val="0"/>
      <w:marTop w:val="0"/>
      <w:marBottom w:val="0"/>
      <w:divBdr>
        <w:top w:val="none" w:sz="0" w:space="0" w:color="auto"/>
        <w:left w:val="none" w:sz="0" w:space="0" w:color="auto"/>
        <w:bottom w:val="none" w:sz="0" w:space="0" w:color="auto"/>
        <w:right w:val="none" w:sz="0" w:space="0" w:color="auto"/>
      </w:divBdr>
    </w:div>
    <w:div w:id="758722384">
      <w:bodyDiv w:val="1"/>
      <w:marLeft w:val="0"/>
      <w:marRight w:val="0"/>
      <w:marTop w:val="0"/>
      <w:marBottom w:val="0"/>
      <w:divBdr>
        <w:top w:val="none" w:sz="0" w:space="0" w:color="auto"/>
        <w:left w:val="none" w:sz="0" w:space="0" w:color="auto"/>
        <w:bottom w:val="none" w:sz="0" w:space="0" w:color="auto"/>
        <w:right w:val="none" w:sz="0" w:space="0" w:color="auto"/>
      </w:divBdr>
    </w:div>
    <w:div w:id="779683418">
      <w:bodyDiv w:val="1"/>
      <w:marLeft w:val="0"/>
      <w:marRight w:val="0"/>
      <w:marTop w:val="0"/>
      <w:marBottom w:val="0"/>
      <w:divBdr>
        <w:top w:val="none" w:sz="0" w:space="0" w:color="auto"/>
        <w:left w:val="none" w:sz="0" w:space="0" w:color="auto"/>
        <w:bottom w:val="none" w:sz="0" w:space="0" w:color="auto"/>
        <w:right w:val="none" w:sz="0" w:space="0" w:color="auto"/>
      </w:divBdr>
    </w:div>
    <w:div w:id="784885891">
      <w:bodyDiv w:val="1"/>
      <w:marLeft w:val="0"/>
      <w:marRight w:val="0"/>
      <w:marTop w:val="0"/>
      <w:marBottom w:val="0"/>
      <w:divBdr>
        <w:top w:val="none" w:sz="0" w:space="0" w:color="auto"/>
        <w:left w:val="none" w:sz="0" w:space="0" w:color="auto"/>
        <w:bottom w:val="none" w:sz="0" w:space="0" w:color="auto"/>
        <w:right w:val="none" w:sz="0" w:space="0" w:color="auto"/>
      </w:divBdr>
    </w:div>
    <w:div w:id="801079260">
      <w:bodyDiv w:val="1"/>
      <w:marLeft w:val="0"/>
      <w:marRight w:val="0"/>
      <w:marTop w:val="0"/>
      <w:marBottom w:val="0"/>
      <w:divBdr>
        <w:top w:val="none" w:sz="0" w:space="0" w:color="auto"/>
        <w:left w:val="none" w:sz="0" w:space="0" w:color="auto"/>
        <w:bottom w:val="none" w:sz="0" w:space="0" w:color="auto"/>
        <w:right w:val="none" w:sz="0" w:space="0" w:color="auto"/>
      </w:divBdr>
    </w:div>
    <w:div w:id="816920994">
      <w:bodyDiv w:val="1"/>
      <w:marLeft w:val="0"/>
      <w:marRight w:val="0"/>
      <w:marTop w:val="0"/>
      <w:marBottom w:val="0"/>
      <w:divBdr>
        <w:top w:val="none" w:sz="0" w:space="0" w:color="auto"/>
        <w:left w:val="none" w:sz="0" w:space="0" w:color="auto"/>
        <w:bottom w:val="none" w:sz="0" w:space="0" w:color="auto"/>
        <w:right w:val="none" w:sz="0" w:space="0" w:color="auto"/>
      </w:divBdr>
    </w:div>
    <w:div w:id="904802140">
      <w:bodyDiv w:val="1"/>
      <w:marLeft w:val="0"/>
      <w:marRight w:val="0"/>
      <w:marTop w:val="0"/>
      <w:marBottom w:val="0"/>
      <w:divBdr>
        <w:top w:val="none" w:sz="0" w:space="0" w:color="auto"/>
        <w:left w:val="none" w:sz="0" w:space="0" w:color="auto"/>
        <w:bottom w:val="none" w:sz="0" w:space="0" w:color="auto"/>
        <w:right w:val="none" w:sz="0" w:space="0" w:color="auto"/>
      </w:divBdr>
    </w:div>
    <w:div w:id="904998893">
      <w:bodyDiv w:val="1"/>
      <w:marLeft w:val="0"/>
      <w:marRight w:val="0"/>
      <w:marTop w:val="0"/>
      <w:marBottom w:val="0"/>
      <w:divBdr>
        <w:top w:val="none" w:sz="0" w:space="0" w:color="auto"/>
        <w:left w:val="none" w:sz="0" w:space="0" w:color="auto"/>
        <w:bottom w:val="none" w:sz="0" w:space="0" w:color="auto"/>
        <w:right w:val="none" w:sz="0" w:space="0" w:color="auto"/>
      </w:divBdr>
    </w:div>
    <w:div w:id="915407379">
      <w:bodyDiv w:val="1"/>
      <w:marLeft w:val="0"/>
      <w:marRight w:val="0"/>
      <w:marTop w:val="0"/>
      <w:marBottom w:val="0"/>
      <w:divBdr>
        <w:top w:val="none" w:sz="0" w:space="0" w:color="auto"/>
        <w:left w:val="none" w:sz="0" w:space="0" w:color="auto"/>
        <w:bottom w:val="none" w:sz="0" w:space="0" w:color="auto"/>
        <w:right w:val="none" w:sz="0" w:space="0" w:color="auto"/>
      </w:divBdr>
    </w:div>
    <w:div w:id="926306402">
      <w:marLeft w:val="0"/>
      <w:marRight w:val="0"/>
      <w:marTop w:val="0"/>
      <w:marBottom w:val="0"/>
      <w:divBdr>
        <w:top w:val="none" w:sz="0" w:space="0" w:color="auto"/>
        <w:left w:val="none" w:sz="0" w:space="0" w:color="auto"/>
        <w:bottom w:val="none" w:sz="0" w:space="0" w:color="auto"/>
        <w:right w:val="none" w:sz="0" w:space="0" w:color="auto"/>
      </w:divBdr>
      <w:divsChild>
        <w:div w:id="926308832">
          <w:marLeft w:val="0"/>
          <w:marRight w:val="0"/>
          <w:marTop w:val="0"/>
          <w:marBottom w:val="0"/>
          <w:divBdr>
            <w:top w:val="none" w:sz="0" w:space="0" w:color="auto"/>
            <w:left w:val="none" w:sz="0" w:space="0" w:color="auto"/>
            <w:bottom w:val="none" w:sz="0" w:space="0" w:color="auto"/>
            <w:right w:val="none" w:sz="0" w:space="0" w:color="auto"/>
          </w:divBdr>
        </w:div>
      </w:divsChild>
    </w:div>
    <w:div w:id="926306404">
      <w:marLeft w:val="0"/>
      <w:marRight w:val="0"/>
      <w:marTop w:val="0"/>
      <w:marBottom w:val="0"/>
      <w:divBdr>
        <w:top w:val="none" w:sz="0" w:space="0" w:color="auto"/>
        <w:left w:val="none" w:sz="0" w:space="0" w:color="auto"/>
        <w:bottom w:val="none" w:sz="0" w:space="0" w:color="auto"/>
        <w:right w:val="none" w:sz="0" w:space="0" w:color="auto"/>
      </w:divBdr>
      <w:divsChild>
        <w:div w:id="926307444">
          <w:marLeft w:val="0"/>
          <w:marRight w:val="0"/>
          <w:marTop w:val="0"/>
          <w:marBottom w:val="0"/>
          <w:divBdr>
            <w:top w:val="none" w:sz="0" w:space="0" w:color="auto"/>
            <w:left w:val="none" w:sz="0" w:space="0" w:color="auto"/>
            <w:bottom w:val="none" w:sz="0" w:space="0" w:color="auto"/>
            <w:right w:val="none" w:sz="0" w:space="0" w:color="auto"/>
          </w:divBdr>
        </w:div>
      </w:divsChild>
    </w:div>
    <w:div w:id="926306406">
      <w:marLeft w:val="0"/>
      <w:marRight w:val="0"/>
      <w:marTop w:val="0"/>
      <w:marBottom w:val="0"/>
      <w:divBdr>
        <w:top w:val="none" w:sz="0" w:space="0" w:color="auto"/>
        <w:left w:val="none" w:sz="0" w:space="0" w:color="auto"/>
        <w:bottom w:val="none" w:sz="0" w:space="0" w:color="auto"/>
        <w:right w:val="none" w:sz="0" w:space="0" w:color="auto"/>
      </w:divBdr>
      <w:divsChild>
        <w:div w:id="926307506">
          <w:marLeft w:val="0"/>
          <w:marRight w:val="0"/>
          <w:marTop w:val="0"/>
          <w:marBottom w:val="0"/>
          <w:divBdr>
            <w:top w:val="none" w:sz="0" w:space="0" w:color="auto"/>
            <w:left w:val="none" w:sz="0" w:space="0" w:color="auto"/>
            <w:bottom w:val="none" w:sz="0" w:space="0" w:color="auto"/>
            <w:right w:val="none" w:sz="0" w:space="0" w:color="auto"/>
          </w:divBdr>
        </w:div>
      </w:divsChild>
    </w:div>
    <w:div w:id="926306408">
      <w:marLeft w:val="0"/>
      <w:marRight w:val="0"/>
      <w:marTop w:val="0"/>
      <w:marBottom w:val="0"/>
      <w:divBdr>
        <w:top w:val="none" w:sz="0" w:space="0" w:color="auto"/>
        <w:left w:val="none" w:sz="0" w:space="0" w:color="auto"/>
        <w:bottom w:val="none" w:sz="0" w:space="0" w:color="auto"/>
        <w:right w:val="none" w:sz="0" w:space="0" w:color="auto"/>
      </w:divBdr>
      <w:divsChild>
        <w:div w:id="926306586">
          <w:marLeft w:val="0"/>
          <w:marRight w:val="0"/>
          <w:marTop w:val="0"/>
          <w:marBottom w:val="0"/>
          <w:divBdr>
            <w:top w:val="none" w:sz="0" w:space="0" w:color="auto"/>
            <w:left w:val="none" w:sz="0" w:space="0" w:color="auto"/>
            <w:bottom w:val="none" w:sz="0" w:space="0" w:color="auto"/>
            <w:right w:val="none" w:sz="0" w:space="0" w:color="auto"/>
          </w:divBdr>
        </w:div>
      </w:divsChild>
    </w:div>
    <w:div w:id="926306410">
      <w:marLeft w:val="0"/>
      <w:marRight w:val="0"/>
      <w:marTop w:val="0"/>
      <w:marBottom w:val="0"/>
      <w:divBdr>
        <w:top w:val="none" w:sz="0" w:space="0" w:color="auto"/>
        <w:left w:val="none" w:sz="0" w:space="0" w:color="auto"/>
        <w:bottom w:val="none" w:sz="0" w:space="0" w:color="auto"/>
        <w:right w:val="none" w:sz="0" w:space="0" w:color="auto"/>
      </w:divBdr>
      <w:divsChild>
        <w:div w:id="926306456">
          <w:marLeft w:val="0"/>
          <w:marRight w:val="0"/>
          <w:marTop w:val="0"/>
          <w:marBottom w:val="0"/>
          <w:divBdr>
            <w:top w:val="none" w:sz="0" w:space="0" w:color="auto"/>
            <w:left w:val="none" w:sz="0" w:space="0" w:color="auto"/>
            <w:bottom w:val="none" w:sz="0" w:space="0" w:color="auto"/>
            <w:right w:val="none" w:sz="0" w:space="0" w:color="auto"/>
          </w:divBdr>
        </w:div>
      </w:divsChild>
    </w:div>
    <w:div w:id="926306411">
      <w:marLeft w:val="0"/>
      <w:marRight w:val="0"/>
      <w:marTop w:val="0"/>
      <w:marBottom w:val="0"/>
      <w:divBdr>
        <w:top w:val="none" w:sz="0" w:space="0" w:color="auto"/>
        <w:left w:val="none" w:sz="0" w:space="0" w:color="auto"/>
        <w:bottom w:val="none" w:sz="0" w:space="0" w:color="auto"/>
        <w:right w:val="none" w:sz="0" w:space="0" w:color="auto"/>
      </w:divBdr>
      <w:divsChild>
        <w:div w:id="926308083">
          <w:marLeft w:val="0"/>
          <w:marRight w:val="0"/>
          <w:marTop w:val="0"/>
          <w:marBottom w:val="0"/>
          <w:divBdr>
            <w:top w:val="none" w:sz="0" w:space="0" w:color="auto"/>
            <w:left w:val="none" w:sz="0" w:space="0" w:color="auto"/>
            <w:bottom w:val="none" w:sz="0" w:space="0" w:color="auto"/>
            <w:right w:val="none" w:sz="0" w:space="0" w:color="auto"/>
          </w:divBdr>
        </w:div>
      </w:divsChild>
    </w:div>
    <w:div w:id="926306412">
      <w:marLeft w:val="0"/>
      <w:marRight w:val="0"/>
      <w:marTop w:val="0"/>
      <w:marBottom w:val="0"/>
      <w:divBdr>
        <w:top w:val="none" w:sz="0" w:space="0" w:color="auto"/>
        <w:left w:val="none" w:sz="0" w:space="0" w:color="auto"/>
        <w:bottom w:val="none" w:sz="0" w:space="0" w:color="auto"/>
        <w:right w:val="none" w:sz="0" w:space="0" w:color="auto"/>
      </w:divBdr>
      <w:divsChild>
        <w:div w:id="926308400">
          <w:marLeft w:val="0"/>
          <w:marRight w:val="0"/>
          <w:marTop w:val="0"/>
          <w:marBottom w:val="0"/>
          <w:divBdr>
            <w:top w:val="none" w:sz="0" w:space="0" w:color="auto"/>
            <w:left w:val="none" w:sz="0" w:space="0" w:color="auto"/>
            <w:bottom w:val="none" w:sz="0" w:space="0" w:color="auto"/>
            <w:right w:val="none" w:sz="0" w:space="0" w:color="auto"/>
          </w:divBdr>
        </w:div>
      </w:divsChild>
    </w:div>
    <w:div w:id="926306422">
      <w:marLeft w:val="0"/>
      <w:marRight w:val="0"/>
      <w:marTop w:val="0"/>
      <w:marBottom w:val="0"/>
      <w:divBdr>
        <w:top w:val="none" w:sz="0" w:space="0" w:color="auto"/>
        <w:left w:val="none" w:sz="0" w:space="0" w:color="auto"/>
        <w:bottom w:val="none" w:sz="0" w:space="0" w:color="auto"/>
        <w:right w:val="none" w:sz="0" w:space="0" w:color="auto"/>
      </w:divBdr>
      <w:divsChild>
        <w:div w:id="926308600">
          <w:marLeft w:val="0"/>
          <w:marRight w:val="0"/>
          <w:marTop w:val="0"/>
          <w:marBottom w:val="0"/>
          <w:divBdr>
            <w:top w:val="none" w:sz="0" w:space="0" w:color="auto"/>
            <w:left w:val="none" w:sz="0" w:space="0" w:color="auto"/>
            <w:bottom w:val="none" w:sz="0" w:space="0" w:color="auto"/>
            <w:right w:val="none" w:sz="0" w:space="0" w:color="auto"/>
          </w:divBdr>
        </w:div>
      </w:divsChild>
    </w:div>
    <w:div w:id="926306427">
      <w:marLeft w:val="0"/>
      <w:marRight w:val="0"/>
      <w:marTop w:val="0"/>
      <w:marBottom w:val="0"/>
      <w:divBdr>
        <w:top w:val="none" w:sz="0" w:space="0" w:color="auto"/>
        <w:left w:val="none" w:sz="0" w:space="0" w:color="auto"/>
        <w:bottom w:val="none" w:sz="0" w:space="0" w:color="auto"/>
        <w:right w:val="none" w:sz="0" w:space="0" w:color="auto"/>
      </w:divBdr>
      <w:divsChild>
        <w:div w:id="926306827">
          <w:marLeft w:val="0"/>
          <w:marRight w:val="0"/>
          <w:marTop w:val="0"/>
          <w:marBottom w:val="0"/>
          <w:divBdr>
            <w:top w:val="none" w:sz="0" w:space="0" w:color="auto"/>
            <w:left w:val="none" w:sz="0" w:space="0" w:color="auto"/>
            <w:bottom w:val="none" w:sz="0" w:space="0" w:color="auto"/>
            <w:right w:val="none" w:sz="0" w:space="0" w:color="auto"/>
          </w:divBdr>
        </w:div>
      </w:divsChild>
    </w:div>
    <w:div w:id="926306430">
      <w:marLeft w:val="0"/>
      <w:marRight w:val="0"/>
      <w:marTop w:val="0"/>
      <w:marBottom w:val="0"/>
      <w:divBdr>
        <w:top w:val="none" w:sz="0" w:space="0" w:color="auto"/>
        <w:left w:val="none" w:sz="0" w:space="0" w:color="auto"/>
        <w:bottom w:val="none" w:sz="0" w:space="0" w:color="auto"/>
        <w:right w:val="none" w:sz="0" w:space="0" w:color="auto"/>
      </w:divBdr>
      <w:divsChild>
        <w:div w:id="926308915">
          <w:marLeft w:val="0"/>
          <w:marRight w:val="0"/>
          <w:marTop w:val="0"/>
          <w:marBottom w:val="0"/>
          <w:divBdr>
            <w:top w:val="none" w:sz="0" w:space="0" w:color="auto"/>
            <w:left w:val="none" w:sz="0" w:space="0" w:color="auto"/>
            <w:bottom w:val="none" w:sz="0" w:space="0" w:color="auto"/>
            <w:right w:val="none" w:sz="0" w:space="0" w:color="auto"/>
          </w:divBdr>
        </w:div>
      </w:divsChild>
    </w:div>
    <w:div w:id="926306433">
      <w:marLeft w:val="0"/>
      <w:marRight w:val="0"/>
      <w:marTop w:val="0"/>
      <w:marBottom w:val="0"/>
      <w:divBdr>
        <w:top w:val="none" w:sz="0" w:space="0" w:color="auto"/>
        <w:left w:val="none" w:sz="0" w:space="0" w:color="auto"/>
        <w:bottom w:val="none" w:sz="0" w:space="0" w:color="auto"/>
        <w:right w:val="none" w:sz="0" w:space="0" w:color="auto"/>
      </w:divBdr>
      <w:divsChild>
        <w:div w:id="926307920">
          <w:marLeft w:val="0"/>
          <w:marRight w:val="0"/>
          <w:marTop w:val="0"/>
          <w:marBottom w:val="0"/>
          <w:divBdr>
            <w:top w:val="none" w:sz="0" w:space="0" w:color="auto"/>
            <w:left w:val="none" w:sz="0" w:space="0" w:color="auto"/>
            <w:bottom w:val="none" w:sz="0" w:space="0" w:color="auto"/>
            <w:right w:val="none" w:sz="0" w:space="0" w:color="auto"/>
          </w:divBdr>
        </w:div>
      </w:divsChild>
    </w:div>
    <w:div w:id="926306435">
      <w:marLeft w:val="0"/>
      <w:marRight w:val="0"/>
      <w:marTop w:val="0"/>
      <w:marBottom w:val="0"/>
      <w:divBdr>
        <w:top w:val="none" w:sz="0" w:space="0" w:color="auto"/>
        <w:left w:val="none" w:sz="0" w:space="0" w:color="auto"/>
        <w:bottom w:val="none" w:sz="0" w:space="0" w:color="auto"/>
        <w:right w:val="none" w:sz="0" w:space="0" w:color="auto"/>
      </w:divBdr>
      <w:divsChild>
        <w:div w:id="926306514">
          <w:marLeft w:val="0"/>
          <w:marRight w:val="0"/>
          <w:marTop w:val="0"/>
          <w:marBottom w:val="0"/>
          <w:divBdr>
            <w:top w:val="none" w:sz="0" w:space="0" w:color="auto"/>
            <w:left w:val="none" w:sz="0" w:space="0" w:color="auto"/>
            <w:bottom w:val="none" w:sz="0" w:space="0" w:color="auto"/>
            <w:right w:val="none" w:sz="0" w:space="0" w:color="auto"/>
          </w:divBdr>
        </w:div>
      </w:divsChild>
    </w:div>
    <w:div w:id="926306437">
      <w:marLeft w:val="0"/>
      <w:marRight w:val="0"/>
      <w:marTop w:val="0"/>
      <w:marBottom w:val="0"/>
      <w:divBdr>
        <w:top w:val="none" w:sz="0" w:space="0" w:color="auto"/>
        <w:left w:val="none" w:sz="0" w:space="0" w:color="auto"/>
        <w:bottom w:val="none" w:sz="0" w:space="0" w:color="auto"/>
        <w:right w:val="none" w:sz="0" w:space="0" w:color="auto"/>
      </w:divBdr>
      <w:divsChild>
        <w:div w:id="926306971">
          <w:marLeft w:val="0"/>
          <w:marRight w:val="0"/>
          <w:marTop w:val="0"/>
          <w:marBottom w:val="0"/>
          <w:divBdr>
            <w:top w:val="none" w:sz="0" w:space="0" w:color="auto"/>
            <w:left w:val="none" w:sz="0" w:space="0" w:color="auto"/>
            <w:bottom w:val="none" w:sz="0" w:space="0" w:color="auto"/>
            <w:right w:val="none" w:sz="0" w:space="0" w:color="auto"/>
          </w:divBdr>
          <w:divsChild>
            <w:div w:id="926306468">
              <w:marLeft w:val="0"/>
              <w:marRight w:val="0"/>
              <w:marTop w:val="0"/>
              <w:marBottom w:val="0"/>
              <w:divBdr>
                <w:top w:val="none" w:sz="0" w:space="0" w:color="auto"/>
                <w:left w:val="none" w:sz="0" w:space="0" w:color="auto"/>
                <w:bottom w:val="none" w:sz="0" w:space="0" w:color="auto"/>
                <w:right w:val="none" w:sz="0" w:space="0" w:color="auto"/>
              </w:divBdr>
            </w:div>
            <w:div w:id="926306517">
              <w:marLeft w:val="0"/>
              <w:marRight w:val="0"/>
              <w:marTop w:val="0"/>
              <w:marBottom w:val="0"/>
              <w:divBdr>
                <w:top w:val="none" w:sz="0" w:space="0" w:color="auto"/>
                <w:left w:val="none" w:sz="0" w:space="0" w:color="auto"/>
                <w:bottom w:val="none" w:sz="0" w:space="0" w:color="auto"/>
                <w:right w:val="none" w:sz="0" w:space="0" w:color="auto"/>
              </w:divBdr>
            </w:div>
            <w:div w:id="926306569">
              <w:marLeft w:val="0"/>
              <w:marRight w:val="0"/>
              <w:marTop w:val="0"/>
              <w:marBottom w:val="0"/>
              <w:divBdr>
                <w:top w:val="none" w:sz="0" w:space="0" w:color="auto"/>
                <w:left w:val="none" w:sz="0" w:space="0" w:color="auto"/>
                <w:bottom w:val="none" w:sz="0" w:space="0" w:color="auto"/>
                <w:right w:val="none" w:sz="0" w:space="0" w:color="auto"/>
              </w:divBdr>
            </w:div>
            <w:div w:id="926306598">
              <w:marLeft w:val="0"/>
              <w:marRight w:val="0"/>
              <w:marTop w:val="0"/>
              <w:marBottom w:val="0"/>
              <w:divBdr>
                <w:top w:val="none" w:sz="0" w:space="0" w:color="auto"/>
                <w:left w:val="none" w:sz="0" w:space="0" w:color="auto"/>
                <w:bottom w:val="none" w:sz="0" w:space="0" w:color="auto"/>
                <w:right w:val="none" w:sz="0" w:space="0" w:color="auto"/>
              </w:divBdr>
            </w:div>
            <w:div w:id="926306727">
              <w:marLeft w:val="0"/>
              <w:marRight w:val="0"/>
              <w:marTop w:val="0"/>
              <w:marBottom w:val="0"/>
              <w:divBdr>
                <w:top w:val="none" w:sz="0" w:space="0" w:color="auto"/>
                <w:left w:val="none" w:sz="0" w:space="0" w:color="auto"/>
                <w:bottom w:val="none" w:sz="0" w:space="0" w:color="auto"/>
                <w:right w:val="none" w:sz="0" w:space="0" w:color="auto"/>
              </w:divBdr>
            </w:div>
            <w:div w:id="926306777">
              <w:marLeft w:val="0"/>
              <w:marRight w:val="0"/>
              <w:marTop w:val="0"/>
              <w:marBottom w:val="0"/>
              <w:divBdr>
                <w:top w:val="none" w:sz="0" w:space="0" w:color="auto"/>
                <w:left w:val="none" w:sz="0" w:space="0" w:color="auto"/>
                <w:bottom w:val="none" w:sz="0" w:space="0" w:color="auto"/>
                <w:right w:val="none" w:sz="0" w:space="0" w:color="auto"/>
              </w:divBdr>
            </w:div>
            <w:div w:id="926306792">
              <w:marLeft w:val="0"/>
              <w:marRight w:val="0"/>
              <w:marTop w:val="0"/>
              <w:marBottom w:val="0"/>
              <w:divBdr>
                <w:top w:val="none" w:sz="0" w:space="0" w:color="auto"/>
                <w:left w:val="none" w:sz="0" w:space="0" w:color="auto"/>
                <w:bottom w:val="none" w:sz="0" w:space="0" w:color="auto"/>
                <w:right w:val="none" w:sz="0" w:space="0" w:color="auto"/>
              </w:divBdr>
            </w:div>
            <w:div w:id="926306820">
              <w:marLeft w:val="0"/>
              <w:marRight w:val="0"/>
              <w:marTop w:val="0"/>
              <w:marBottom w:val="0"/>
              <w:divBdr>
                <w:top w:val="none" w:sz="0" w:space="0" w:color="auto"/>
                <w:left w:val="none" w:sz="0" w:space="0" w:color="auto"/>
                <w:bottom w:val="none" w:sz="0" w:space="0" w:color="auto"/>
                <w:right w:val="none" w:sz="0" w:space="0" w:color="auto"/>
              </w:divBdr>
            </w:div>
            <w:div w:id="926306848">
              <w:marLeft w:val="0"/>
              <w:marRight w:val="0"/>
              <w:marTop w:val="0"/>
              <w:marBottom w:val="0"/>
              <w:divBdr>
                <w:top w:val="none" w:sz="0" w:space="0" w:color="auto"/>
                <w:left w:val="none" w:sz="0" w:space="0" w:color="auto"/>
                <w:bottom w:val="none" w:sz="0" w:space="0" w:color="auto"/>
                <w:right w:val="none" w:sz="0" w:space="0" w:color="auto"/>
              </w:divBdr>
            </w:div>
            <w:div w:id="926306932">
              <w:marLeft w:val="0"/>
              <w:marRight w:val="0"/>
              <w:marTop w:val="0"/>
              <w:marBottom w:val="0"/>
              <w:divBdr>
                <w:top w:val="none" w:sz="0" w:space="0" w:color="auto"/>
                <w:left w:val="none" w:sz="0" w:space="0" w:color="auto"/>
                <w:bottom w:val="none" w:sz="0" w:space="0" w:color="auto"/>
                <w:right w:val="none" w:sz="0" w:space="0" w:color="auto"/>
              </w:divBdr>
            </w:div>
            <w:div w:id="926307040">
              <w:marLeft w:val="0"/>
              <w:marRight w:val="0"/>
              <w:marTop w:val="0"/>
              <w:marBottom w:val="0"/>
              <w:divBdr>
                <w:top w:val="none" w:sz="0" w:space="0" w:color="auto"/>
                <w:left w:val="none" w:sz="0" w:space="0" w:color="auto"/>
                <w:bottom w:val="none" w:sz="0" w:space="0" w:color="auto"/>
                <w:right w:val="none" w:sz="0" w:space="0" w:color="auto"/>
              </w:divBdr>
            </w:div>
            <w:div w:id="926307192">
              <w:marLeft w:val="0"/>
              <w:marRight w:val="0"/>
              <w:marTop w:val="0"/>
              <w:marBottom w:val="0"/>
              <w:divBdr>
                <w:top w:val="none" w:sz="0" w:space="0" w:color="auto"/>
                <w:left w:val="none" w:sz="0" w:space="0" w:color="auto"/>
                <w:bottom w:val="none" w:sz="0" w:space="0" w:color="auto"/>
                <w:right w:val="none" w:sz="0" w:space="0" w:color="auto"/>
              </w:divBdr>
            </w:div>
            <w:div w:id="926307325">
              <w:marLeft w:val="0"/>
              <w:marRight w:val="0"/>
              <w:marTop w:val="0"/>
              <w:marBottom w:val="0"/>
              <w:divBdr>
                <w:top w:val="none" w:sz="0" w:space="0" w:color="auto"/>
                <w:left w:val="none" w:sz="0" w:space="0" w:color="auto"/>
                <w:bottom w:val="none" w:sz="0" w:space="0" w:color="auto"/>
                <w:right w:val="none" w:sz="0" w:space="0" w:color="auto"/>
              </w:divBdr>
            </w:div>
            <w:div w:id="926307424">
              <w:marLeft w:val="0"/>
              <w:marRight w:val="0"/>
              <w:marTop w:val="0"/>
              <w:marBottom w:val="0"/>
              <w:divBdr>
                <w:top w:val="none" w:sz="0" w:space="0" w:color="auto"/>
                <w:left w:val="none" w:sz="0" w:space="0" w:color="auto"/>
                <w:bottom w:val="none" w:sz="0" w:space="0" w:color="auto"/>
                <w:right w:val="none" w:sz="0" w:space="0" w:color="auto"/>
              </w:divBdr>
            </w:div>
            <w:div w:id="926307551">
              <w:marLeft w:val="0"/>
              <w:marRight w:val="0"/>
              <w:marTop w:val="0"/>
              <w:marBottom w:val="0"/>
              <w:divBdr>
                <w:top w:val="none" w:sz="0" w:space="0" w:color="auto"/>
                <w:left w:val="none" w:sz="0" w:space="0" w:color="auto"/>
                <w:bottom w:val="none" w:sz="0" w:space="0" w:color="auto"/>
                <w:right w:val="none" w:sz="0" w:space="0" w:color="auto"/>
              </w:divBdr>
            </w:div>
            <w:div w:id="926307979">
              <w:marLeft w:val="0"/>
              <w:marRight w:val="0"/>
              <w:marTop w:val="0"/>
              <w:marBottom w:val="0"/>
              <w:divBdr>
                <w:top w:val="none" w:sz="0" w:space="0" w:color="auto"/>
                <w:left w:val="none" w:sz="0" w:space="0" w:color="auto"/>
                <w:bottom w:val="none" w:sz="0" w:space="0" w:color="auto"/>
                <w:right w:val="none" w:sz="0" w:space="0" w:color="auto"/>
              </w:divBdr>
            </w:div>
            <w:div w:id="926308070">
              <w:marLeft w:val="0"/>
              <w:marRight w:val="0"/>
              <w:marTop w:val="0"/>
              <w:marBottom w:val="0"/>
              <w:divBdr>
                <w:top w:val="none" w:sz="0" w:space="0" w:color="auto"/>
                <w:left w:val="none" w:sz="0" w:space="0" w:color="auto"/>
                <w:bottom w:val="none" w:sz="0" w:space="0" w:color="auto"/>
                <w:right w:val="none" w:sz="0" w:space="0" w:color="auto"/>
              </w:divBdr>
            </w:div>
            <w:div w:id="926308358">
              <w:marLeft w:val="0"/>
              <w:marRight w:val="0"/>
              <w:marTop w:val="0"/>
              <w:marBottom w:val="0"/>
              <w:divBdr>
                <w:top w:val="none" w:sz="0" w:space="0" w:color="auto"/>
                <w:left w:val="none" w:sz="0" w:space="0" w:color="auto"/>
                <w:bottom w:val="none" w:sz="0" w:space="0" w:color="auto"/>
                <w:right w:val="none" w:sz="0" w:space="0" w:color="auto"/>
              </w:divBdr>
            </w:div>
            <w:div w:id="926308385">
              <w:marLeft w:val="0"/>
              <w:marRight w:val="0"/>
              <w:marTop w:val="0"/>
              <w:marBottom w:val="0"/>
              <w:divBdr>
                <w:top w:val="none" w:sz="0" w:space="0" w:color="auto"/>
                <w:left w:val="none" w:sz="0" w:space="0" w:color="auto"/>
                <w:bottom w:val="none" w:sz="0" w:space="0" w:color="auto"/>
                <w:right w:val="none" w:sz="0" w:space="0" w:color="auto"/>
              </w:divBdr>
            </w:div>
            <w:div w:id="926308765">
              <w:marLeft w:val="0"/>
              <w:marRight w:val="0"/>
              <w:marTop w:val="0"/>
              <w:marBottom w:val="0"/>
              <w:divBdr>
                <w:top w:val="none" w:sz="0" w:space="0" w:color="auto"/>
                <w:left w:val="none" w:sz="0" w:space="0" w:color="auto"/>
                <w:bottom w:val="none" w:sz="0" w:space="0" w:color="auto"/>
                <w:right w:val="none" w:sz="0" w:space="0" w:color="auto"/>
              </w:divBdr>
            </w:div>
            <w:div w:id="926308830">
              <w:marLeft w:val="0"/>
              <w:marRight w:val="0"/>
              <w:marTop w:val="0"/>
              <w:marBottom w:val="0"/>
              <w:divBdr>
                <w:top w:val="none" w:sz="0" w:space="0" w:color="auto"/>
                <w:left w:val="none" w:sz="0" w:space="0" w:color="auto"/>
                <w:bottom w:val="none" w:sz="0" w:space="0" w:color="auto"/>
                <w:right w:val="none" w:sz="0" w:space="0" w:color="auto"/>
              </w:divBdr>
            </w:div>
            <w:div w:id="926308896">
              <w:marLeft w:val="0"/>
              <w:marRight w:val="0"/>
              <w:marTop w:val="0"/>
              <w:marBottom w:val="0"/>
              <w:divBdr>
                <w:top w:val="none" w:sz="0" w:space="0" w:color="auto"/>
                <w:left w:val="none" w:sz="0" w:space="0" w:color="auto"/>
                <w:bottom w:val="none" w:sz="0" w:space="0" w:color="auto"/>
                <w:right w:val="none" w:sz="0" w:space="0" w:color="auto"/>
              </w:divBdr>
            </w:div>
            <w:div w:id="92630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38">
      <w:marLeft w:val="0"/>
      <w:marRight w:val="0"/>
      <w:marTop w:val="0"/>
      <w:marBottom w:val="0"/>
      <w:divBdr>
        <w:top w:val="none" w:sz="0" w:space="0" w:color="auto"/>
        <w:left w:val="none" w:sz="0" w:space="0" w:color="auto"/>
        <w:bottom w:val="none" w:sz="0" w:space="0" w:color="auto"/>
        <w:right w:val="none" w:sz="0" w:space="0" w:color="auto"/>
      </w:divBdr>
      <w:divsChild>
        <w:div w:id="926306901">
          <w:marLeft w:val="0"/>
          <w:marRight w:val="0"/>
          <w:marTop w:val="0"/>
          <w:marBottom w:val="0"/>
          <w:divBdr>
            <w:top w:val="none" w:sz="0" w:space="0" w:color="auto"/>
            <w:left w:val="none" w:sz="0" w:space="0" w:color="auto"/>
            <w:bottom w:val="none" w:sz="0" w:space="0" w:color="auto"/>
            <w:right w:val="none" w:sz="0" w:space="0" w:color="auto"/>
          </w:divBdr>
        </w:div>
      </w:divsChild>
    </w:div>
    <w:div w:id="926306442">
      <w:marLeft w:val="0"/>
      <w:marRight w:val="0"/>
      <w:marTop w:val="0"/>
      <w:marBottom w:val="0"/>
      <w:divBdr>
        <w:top w:val="none" w:sz="0" w:space="0" w:color="auto"/>
        <w:left w:val="none" w:sz="0" w:space="0" w:color="auto"/>
        <w:bottom w:val="none" w:sz="0" w:space="0" w:color="auto"/>
        <w:right w:val="none" w:sz="0" w:space="0" w:color="auto"/>
      </w:divBdr>
      <w:divsChild>
        <w:div w:id="926308823">
          <w:marLeft w:val="0"/>
          <w:marRight w:val="0"/>
          <w:marTop w:val="0"/>
          <w:marBottom w:val="0"/>
          <w:divBdr>
            <w:top w:val="none" w:sz="0" w:space="0" w:color="auto"/>
            <w:left w:val="none" w:sz="0" w:space="0" w:color="auto"/>
            <w:bottom w:val="none" w:sz="0" w:space="0" w:color="auto"/>
            <w:right w:val="none" w:sz="0" w:space="0" w:color="auto"/>
          </w:divBdr>
        </w:div>
      </w:divsChild>
    </w:div>
    <w:div w:id="926306443">
      <w:marLeft w:val="0"/>
      <w:marRight w:val="0"/>
      <w:marTop w:val="0"/>
      <w:marBottom w:val="0"/>
      <w:divBdr>
        <w:top w:val="none" w:sz="0" w:space="0" w:color="auto"/>
        <w:left w:val="none" w:sz="0" w:space="0" w:color="auto"/>
        <w:bottom w:val="none" w:sz="0" w:space="0" w:color="auto"/>
        <w:right w:val="none" w:sz="0" w:space="0" w:color="auto"/>
      </w:divBdr>
      <w:divsChild>
        <w:div w:id="926308860">
          <w:marLeft w:val="0"/>
          <w:marRight w:val="0"/>
          <w:marTop w:val="0"/>
          <w:marBottom w:val="0"/>
          <w:divBdr>
            <w:top w:val="none" w:sz="0" w:space="0" w:color="auto"/>
            <w:left w:val="none" w:sz="0" w:space="0" w:color="auto"/>
            <w:bottom w:val="none" w:sz="0" w:space="0" w:color="auto"/>
            <w:right w:val="none" w:sz="0" w:space="0" w:color="auto"/>
          </w:divBdr>
        </w:div>
      </w:divsChild>
    </w:div>
    <w:div w:id="926306445">
      <w:marLeft w:val="0"/>
      <w:marRight w:val="0"/>
      <w:marTop w:val="0"/>
      <w:marBottom w:val="0"/>
      <w:divBdr>
        <w:top w:val="none" w:sz="0" w:space="0" w:color="auto"/>
        <w:left w:val="none" w:sz="0" w:space="0" w:color="auto"/>
        <w:bottom w:val="none" w:sz="0" w:space="0" w:color="auto"/>
        <w:right w:val="none" w:sz="0" w:space="0" w:color="auto"/>
      </w:divBdr>
      <w:divsChild>
        <w:div w:id="926308056">
          <w:marLeft w:val="0"/>
          <w:marRight w:val="0"/>
          <w:marTop w:val="0"/>
          <w:marBottom w:val="0"/>
          <w:divBdr>
            <w:top w:val="none" w:sz="0" w:space="0" w:color="auto"/>
            <w:left w:val="none" w:sz="0" w:space="0" w:color="auto"/>
            <w:bottom w:val="none" w:sz="0" w:space="0" w:color="auto"/>
            <w:right w:val="none" w:sz="0" w:space="0" w:color="auto"/>
          </w:divBdr>
        </w:div>
      </w:divsChild>
    </w:div>
    <w:div w:id="926306448">
      <w:marLeft w:val="0"/>
      <w:marRight w:val="0"/>
      <w:marTop w:val="0"/>
      <w:marBottom w:val="0"/>
      <w:divBdr>
        <w:top w:val="none" w:sz="0" w:space="0" w:color="auto"/>
        <w:left w:val="none" w:sz="0" w:space="0" w:color="auto"/>
        <w:bottom w:val="none" w:sz="0" w:space="0" w:color="auto"/>
        <w:right w:val="none" w:sz="0" w:space="0" w:color="auto"/>
      </w:divBdr>
      <w:divsChild>
        <w:div w:id="926307738">
          <w:marLeft w:val="0"/>
          <w:marRight w:val="0"/>
          <w:marTop w:val="0"/>
          <w:marBottom w:val="0"/>
          <w:divBdr>
            <w:top w:val="none" w:sz="0" w:space="0" w:color="auto"/>
            <w:left w:val="none" w:sz="0" w:space="0" w:color="auto"/>
            <w:bottom w:val="none" w:sz="0" w:space="0" w:color="auto"/>
            <w:right w:val="none" w:sz="0" w:space="0" w:color="auto"/>
          </w:divBdr>
        </w:div>
      </w:divsChild>
    </w:div>
    <w:div w:id="926306449">
      <w:marLeft w:val="0"/>
      <w:marRight w:val="0"/>
      <w:marTop w:val="0"/>
      <w:marBottom w:val="0"/>
      <w:divBdr>
        <w:top w:val="none" w:sz="0" w:space="0" w:color="auto"/>
        <w:left w:val="none" w:sz="0" w:space="0" w:color="auto"/>
        <w:bottom w:val="none" w:sz="0" w:space="0" w:color="auto"/>
        <w:right w:val="none" w:sz="0" w:space="0" w:color="auto"/>
      </w:divBdr>
      <w:divsChild>
        <w:div w:id="926306575">
          <w:marLeft w:val="0"/>
          <w:marRight w:val="0"/>
          <w:marTop w:val="0"/>
          <w:marBottom w:val="0"/>
          <w:divBdr>
            <w:top w:val="none" w:sz="0" w:space="0" w:color="auto"/>
            <w:left w:val="none" w:sz="0" w:space="0" w:color="auto"/>
            <w:bottom w:val="none" w:sz="0" w:space="0" w:color="auto"/>
            <w:right w:val="none" w:sz="0" w:space="0" w:color="auto"/>
          </w:divBdr>
        </w:div>
      </w:divsChild>
    </w:div>
    <w:div w:id="926306450">
      <w:marLeft w:val="0"/>
      <w:marRight w:val="0"/>
      <w:marTop w:val="0"/>
      <w:marBottom w:val="0"/>
      <w:divBdr>
        <w:top w:val="none" w:sz="0" w:space="0" w:color="auto"/>
        <w:left w:val="none" w:sz="0" w:space="0" w:color="auto"/>
        <w:bottom w:val="none" w:sz="0" w:space="0" w:color="auto"/>
        <w:right w:val="none" w:sz="0" w:space="0" w:color="auto"/>
      </w:divBdr>
      <w:divsChild>
        <w:div w:id="926306951">
          <w:marLeft w:val="0"/>
          <w:marRight w:val="0"/>
          <w:marTop w:val="0"/>
          <w:marBottom w:val="0"/>
          <w:divBdr>
            <w:top w:val="none" w:sz="0" w:space="0" w:color="auto"/>
            <w:left w:val="none" w:sz="0" w:space="0" w:color="auto"/>
            <w:bottom w:val="none" w:sz="0" w:space="0" w:color="auto"/>
            <w:right w:val="none" w:sz="0" w:space="0" w:color="auto"/>
          </w:divBdr>
          <w:divsChild>
            <w:div w:id="92630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51">
      <w:marLeft w:val="0"/>
      <w:marRight w:val="0"/>
      <w:marTop w:val="0"/>
      <w:marBottom w:val="0"/>
      <w:divBdr>
        <w:top w:val="none" w:sz="0" w:space="0" w:color="auto"/>
        <w:left w:val="none" w:sz="0" w:space="0" w:color="auto"/>
        <w:bottom w:val="none" w:sz="0" w:space="0" w:color="auto"/>
        <w:right w:val="none" w:sz="0" w:space="0" w:color="auto"/>
      </w:divBdr>
      <w:divsChild>
        <w:div w:id="926306579">
          <w:marLeft w:val="0"/>
          <w:marRight w:val="0"/>
          <w:marTop w:val="0"/>
          <w:marBottom w:val="0"/>
          <w:divBdr>
            <w:top w:val="none" w:sz="0" w:space="0" w:color="auto"/>
            <w:left w:val="none" w:sz="0" w:space="0" w:color="auto"/>
            <w:bottom w:val="none" w:sz="0" w:space="0" w:color="auto"/>
            <w:right w:val="none" w:sz="0" w:space="0" w:color="auto"/>
          </w:divBdr>
        </w:div>
      </w:divsChild>
    </w:div>
    <w:div w:id="926306455">
      <w:marLeft w:val="0"/>
      <w:marRight w:val="0"/>
      <w:marTop w:val="0"/>
      <w:marBottom w:val="0"/>
      <w:divBdr>
        <w:top w:val="none" w:sz="0" w:space="0" w:color="auto"/>
        <w:left w:val="none" w:sz="0" w:space="0" w:color="auto"/>
        <w:bottom w:val="none" w:sz="0" w:space="0" w:color="auto"/>
        <w:right w:val="none" w:sz="0" w:space="0" w:color="auto"/>
      </w:divBdr>
      <w:divsChild>
        <w:div w:id="926307775">
          <w:marLeft w:val="0"/>
          <w:marRight w:val="0"/>
          <w:marTop w:val="0"/>
          <w:marBottom w:val="0"/>
          <w:divBdr>
            <w:top w:val="none" w:sz="0" w:space="0" w:color="auto"/>
            <w:left w:val="none" w:sz="0" w:space="0" w:color="auto"/>
            <w:bottom w:val="none" w:sz="0" w:space="0" w:color="auto"/>
            <w:right w:val="none" w:sz="0" w:space="0" w:color="auto"/>
          </w:divBdr>
        </w:div>
      </w:divsChild>
    </w:div>
    <w:div w:id="926306471">
      <w:marLeft w:val="0"/>
      <w:marRight w:val="0"/>
      <w:marTop w:val="0"/>
      <w:marBottom w:val="0"/>
      <w:divBdr>
        <w:top w:val="none" w:sz="0" w:space="0" w:color="auto"/>
        <w:left w:val="none" w:sz="0" w:space="0" w:color="auto"/>
        <w:bottom w:val="none" w:sz="0" w:space="0" w:color="auto"/>
        <w:right w:val="none" w:sz="0" w:space="0" w:color="auto"/>
      </w:divBdr>
      <w:divsChild>
        <w:div w:id="926307027">
          <w:marLeft w:val="0"/>
          <w:marRight w:val="0"/>
          <w:marTop w:val="0"/>
          <w:marBottom w:val="0"/>
          <w:divBdr>
            <w:top w:val="none" w:sz="0" w:space="0" w:color="auto"/>
            <w:left w:val="none" w:sz="0" w:space="0" w:color="auto"/>
            <w:bottom w:val="none" w:sz="0" w:space="0" w:color="auto"/>
            <w:right w:val="none" w:sz="0" w:space="0" w:color="auto"/>
          </w:divBdr>
        </w:div>
      </w:divsChild>
    </w:div>
    <w:div w:id="926306474">
      <w:marLeft w:val="0"/>
      <w:marRight w:val="0"/>
      <w:marTop w:val="0"/>
      <w:marBottom w:val="0"/>
      <w:divBdr>
        <w:top w:val="none" w:sz="0" w:space="0" w:color="auto"/>
        <w:left w:val="none" w:sz="0" w:space="0" w:color="auto"/>
        <w:bottom w:val="none" w:sz="0" w:space="0" w:color="auto"/>
        <w:right w:val="none" w:sz="0" w:space="0" w:color="auto"/>
      </w:divBdr>
      <w:divsChild>
        <w:div w:id="926307129">
          <w:marLeft w:val="0"/>
          <w:marRight w:val="0"/>
          <w:marTop w:val="0"/>
          <w:marBottom w:val="0"/>
          <w:divBdr>
            <w:top w:val="none" w:sz="0" w:space="0" w:color="auto"/>
            <w:left w:val="none" w:sz="0" w:space="0" w:color="auto"/>
            <w:bottom w:val="none" w:sz="0" w:space="0" w:color="auto"/>
            <w:right w:val="none" w:sz="0" w:space="0" w:color="auto"/>
          </w:divBdr>
        </w:div>
      </w:divsChild>
    </w:div>
    <w:div w:id="926306478">
      <w:marLeft w:val="0"/>
      <w:marRight w:val="0"/>
      <w:marTop w:val="0"/>
      <w:marBottom w:val="0"/>
      <w:divBdr>
        <w:top w:val="none" w:sz="0" w:space="0" w:color="auto"/>
        <w:left w:val="none" w:sz="0" w:space="0" w:color="auto"/>
        <w:bottom w:val="none" w:sz="0" w:space="0" w:color="auto"/>
        <w:right w:val="none" w:sz="0" w:space="0" w:color="auto"/>
      </w:divBdr>
      <w:divsChild>
        <w:div w:id="926306452">
          <w:marLeft w:val="0"/>
          <w:marRight w:val="0"/>
          <w:marTop w:val="0"/>
          <w:marBottom w:val="0"/>
          <w:divBdr>
            <w:top w:val="none" w:sz="0" w:space="0" w:color="auto"/>
            <w:left w:val="none" w:sz="0" w:space="0" w:color="auto"/>
            <w:bottom w:val="none" w:sz="0" w:space="0" w:color="auto"/>
            <w:right w:val="none" w:sz="0" w:space="0" w:color="auto"/>
          </w:divBdr>
        </w:div>
      </w:divsChild>
    </w:div>
    <w:div w:id="926306480">
      <w:marLeft w:val="0"/>
      <w:marRight w:val="0"/>
      <w:marTop w:val="0"/>
      <w:marBottom w:val="0"/>
      <w:divBdr>
        <w:top w:val="none" w:sz="0" w:space="0" w:color="auto"/>
        <w:left w:val="none" w:sz="0" w:space="0" w:color="auto"/>
        <w:bottom w:val="none" w:sz="0" w:space="0" w:color="auto"/>
        <w:right w:val="none" w:sz="0" w:space="0" w:color="auto"/>
      </w:divBdr>
      <w:divsChild>
        <w:div w:id="926307871">
          <w:marLeft w:val="0"/>
          <w:marRight w:val="0"/>
          <w:marTop w:val="0"/>
          <w:marBottom w:val="0"/>
          <w:divBdr>
            <w:top w:val="none" w:sz="0" w:space="0" w:color="auto"/>
            <w:left w:val="none" w:sz="0" w:space="0" w:color="auto"/>
            <w:bottom w:val="none" w:sz="0" w:space="0" w:color="auto"/>
            <w:right w:val="none" w:sz="0" w:space="0" w:color="auto"/>
          </w:divBdr>
          <w:divsChild>
            <w:div w:id="9263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82">
      <w:marLeft w:val="0"/>
      <w:marRight w:val="0"/>
      <w:marTop w:val="0"/>
      <w:marBottom w:val="0"/>
      <w:divBdr>
        <w:top w:val="none" w:sz="0" w:space="0" w:color="auto"/>
        <w:left w:val="none" w:sz="0" w:space="0" w:color="auto"/>
        <w:bottom w:val="none" w:sz="0" w:space="0" w:color="auto"/>
        <w:right w:val="none" w:sz="0" w:space="0" w:color="auto"/>
      </w:divBdr>
      <w:divsChild>
        <w:div w:id="926307050">
          <w:marLeft w:val="0"/>
          <w:marRight w:val="0"/>
          <w:marTop w:val="0"/>
          <w:marBottom w:val="0"/>
          <w:divBdr>
            <w:top w:val="none" w:sz="0" w:space="0" w:color="auto"/>
            <w:left w:val="none" w:sz="0" w:space="0" w:color="auto"/>
            <w:bottom w:val="none" w:sz="0" w:space="0" w:color="auto"/>
            <w:right w:val="none" w:sz="0" w:space="0" w:color="auto"/>
          </w:divBdr>
          <w:divsChild>
            <w:div w:id="926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84">
      <w:marLeft w:val="0"/>
      <w:marRight w:val="0"/>
      <w:marTop w:val="0"/>
      <w:marBottom w:val="0"/>
      <w:divBdr>
        <w:top w:val="none" w:sz="0" w:space="0" w:color="auto"/>
        <w:left w:val="none" w:sz="0" w:space="0" w:color="auto"/>
        <w:bottom w:val="none" w:sz="0" w:space="0" w:color="auto"/>
        <w:right w:val="none" w:sz="0" w:space="0" w:color="auto"/>
      </w:divBdr>
      <w:divsChild>
        <w:div w:id="926307384">
          <w:marLeft w:val="0"/>
          <w:marRight w:val="0"/>
          <w:marTop w:val="0"/>
          <w:marBottom w:val="0"/>
          <w:divBdr>
            <w:top w:val="none" w:sz="0" w:space="0" w:color="auto"/>
            <w:left w:val="none" w:sz="0" w:space="0" w:color="auto"/>
            <w:bottom w:val="none" w:sz="0" w:space="0" w:color="auto"/>
            <w:right w:val="none" w:sz="0" w:space="0" w:color="auto"/>
          </w:divBdr>
        </w:div>
      </w:divsChild>
    </w:div>
    <w:div w:id="926306485">
      <w:marLeft w:val="0"/>
      <w:marRight w:val="0"/>
      <w:marTop w:val="0"/>
      <w:marBottom w:val="0"/>
      <w:divBdr>
        <w:top w:val="none" w:sz="0" w:space="0" w:color="auto"/>
        <w:left w:val="none" w:sz="0" w:space="0" w:color="auto"/>
        <w:bottom w:val="none" w:sz="0" w:space="0" w:color="auto"/>
        <w:right w:val="none" w:sz="0" w:space="0" w:color="auto"/>
      </w:divBdr>
      <w:divsChild>
        <w:div w:id="926306978">
          <w:marLeft w:val="0"/>
          <w:marRight w:val="0"/>
          <w:marTop w:val="0"/>
          <w:marBottom w:val="0"/>
          <w:divBdr>
            <w:top w:val="none" w:sz="0" w:space="0" w:color="auto"/>
            <w:left w:val="none" w:sz="0" w:space="0" w:color="auto"/>
            <w:bottom w:val="none" w:sz="0" w:space="0" w:color="auto"/>
            <w:right w:val="none" w:sz="0" w:space="0" w:color="auto"/>
          </w:divBdr>
          <w:divsChild>
            <w:div w:id="926306498">
              <w:marLeft w:val="0"/>
              <w:marRight w:val="0"/>
              <w:marTop w:val="0"/>
              <w:marBottom w:val="0"/>
              <w:divBdr>
                <w:top w:val="none" w:sz="0" w:space="0" w:color="auto"/>
                <w:left w:val="none" w:sz="0" w:space="0" w:color="auto"/>
                <w:bottom w:val="none" w:sz="0" w:space="0" w:color="auto"/>
                <w:right w:val="none" w:sz="0" w:space="0" w:color="auto"/>
              </w:divBdr>
            </w:div>
            <w:div w:id="9263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86">
      <w:marLeft w:val="0"/>
      <w:marRight w:val="0"/>
      <w:marTop w:val="0"/>
      <w:marBottom w:val="0"/>
      <w:divBdr>
        <w:top w:val="none" w:sz="0" w:space="0" w:color="auto"/>
        <w:left w:val="none" w:sz="0" w:space="0" w:color="auto"/>
        <w:bottom w:val="none" w:sz="0" w:space="0" w:color="auto"/>
        <w:right w:val="none" w:sz="0" w:space="0" w:color="auto"/>
      </w:divBdr>
      <w:divsChild>
        <w:div w:id="926307296">
          <w:marLeft w:val="0"/>
          <w:marRight w:val="0"/>
          <w:marTop w:val="0"/>
          <w:marBottom w:val="0"/>
          <w:divBdr>
            <w:top w:val="none" w:sz="0" w:space="0" w:color="auto"/>
            <w:left w:val="none" w:sz="0" w:space="0" w:color="auto"/>
            <w:bottom w:val="none" w:sz="0" w:space="0" w:color="auto"/>
            <w:right w:val="none" w:sz="0" w:space="0" w:color="auto"/>
          </w:divBdr>
        </w:div>
      </w:divsChild>
    </w:div>
    <w:div w:id="926306487">
      <w:marLeft w:val="0"/>
      <w:marRight w:val="0"/>
      <w:marTop w:val="0"/>
      <w:marBottom w:val="0"/>
      <w:divBdr>
        <w:top w:val="none" w:sz="0" w:space="0" w:color="auto"/>
        <w:left w:val="none" w:sz="0" w:space="0" w:color="auto"/>
        <w:bottom w:val="none" w:sz="0" w:space="0" w:color="auto"/>
        <w:right w:val="none" w:sz="0" w:space="0" w:color="auto"/>
      </w:divBdr>
      <w:divsChild>
        <w:div w:id="926307047">
          <w:marLeft w:val="0"/>
          <w:marRight w:val="0"/>
          <w:marTop w:val="0"/>
          <w:marBottom w:val="0"/>
          <w:divBdr>
            <w:top w:val="none" w:sz="0" w:space="0" w:color="auto"/>
            <w:left w:val="none" w:sz="0" w:space="0" w:color="auto"/>
            <w:bottom w:val="none" w:sz="0" w:space="0" w:color="auto"/>
            <w:right w:val="none" w:sz="0" w:space="0" w:color="auto"/>
          </w:divBdr>
        </w:div>
      </w:divsChild>
    </w:div>
    <w:div w:id="926306488">
      <w:marLeft w:val="0"/>
      <w:marRight w:val="0"/>
      <w:marTop w:val="0"/>
      <w:marBottom w:val="0"/>
      <w:divBdr>
        <w:top w:val="none" w:sz="0" w:space="0" w:color="auto"/>
        <w:left w:val="none" w:sz="0" w:space="0" w:color="auto"/>
        <w:bottom w:val="none" w:sz="0" w:space="0" w:color="auto"/>
        <w:right w:val="none" w:sz="0" w:space="0" w:color="auto"/>
      </w:divBdr>
      <w:divsChild>
        <w:div w:id="926308906">
          <w:marLeft w:val="0"/>
          <w:marRight w:val="0"/>
          <w:marTop w:val="0"/>
          <w:marBottom w:val="0"/>
          <w:divBdr>
            <w:top w:val="none" w:sz="0" w:space="0" w:color="auto"/>
            <w:left w:val="none" w:sz="0" w:space="0" w:color="auto"/>
            <w:bottom w:val="none" w:sz="0" w:space="0" w:color="auto"/>
            <w:right w:val="none" w:sz="0" w:space="0" w:color="auto"/>
          </w:divBdr>
        </w:div>
      </w:divsChild>
    </w:div>
    <w:div w:id="926306490">
      <w:marLeft w:val="0"/>
      <w:marRight w:val="0"/>
      <w:marTop w:val="0"/>
      <w:marBottom w:val="0"/>
      <w:divBdr>
        <w:top w:val="none" w:sz="0" w:space="0" w:color="auto"/>
        <w:left w:val="none" w:sz="0" w:space="0" w:color="auto"/>
        <w:bottom w:val="none" w:sz="0" w:space="0" w:color="auto"/>
        <w:right w:val="none" w:sz="0" w:space="0" w:color="auto"/>
      </w:divBdr>
      <w:divsChild>
        <w:div w:id="926306667">
          <w:marLeft w:val="0"/>
          <w:marRight w:val="0"/>
          <w:marTop w:val="0"/>
          <w:marBottom w:val="0"/>
          <w:divBdr>
            <w:top w:val="none" w:sz="0" w:space="0" w:color="auto"/>
            <w:left w:val="none" w:sz="0" w:space="0" w:color="auto"/>
            <w:bottom w:val="none" w:sz="0" w:space="0" w:color="auto"/>
            <w:right w:val="none" w:sz="0" w:space="0" w:color="auto"/>
          </w:divBdr>
          <w:divsChild>
            <w:div w:id="926306446">
              <w:marLeft w:val="0"/>
              <w:marRight w:val="0"/>
              <w:marTop w:val="0"/>
              <w:marBottom w:val="0"/>
              <w:divBdr>
                <w:top w:val="none" w:sz="0" w:space="0" w:color="auto"/>
                <w:left w:val="none" w:sz="0" w:space="0" w:color="auto"/>
                <w:bottom w:val="none" w:sz="0" w:space="0" w:color="auto"/>
                <w:right w:val="none" w:sz="0" w:space="0" w:color="auto"/>
              </w:divBdr>
            </w:div>
            <w:div w:id="926307532">
              <w:marLeft w:val="0"/>
              <w:marRight w:val="0"/>
              <w:marTop w:val="0"/>
              <w:marBottom w:val="0"/>
              <w:divBdr>
                <w:top w:val="none" w:sz="0" w:space="0" w:color="auto"/>
                <w:left w:val="none" w:sz="0" w:space="0" w:color="auto"/>
                <w:bottom w:val="none" w:sz="0" w:space="0" w:color="auto"/>
                <w:right w:val="none" w:sz="0" w:space="0" w:color="auto"/>
              </w:divBdr>
            </w:div>
            <w:div w:id="926307562">
              <w:marLeft w:val="0"/>
              <w:marRight w:val="0"/>
              <w:marTop w:val="0"/>
              <w:marBottom w:val="0"/>
              <w:divBdr>
                <w:top w:val="none" w:sz="0" w:space="0" w:color="auto"/>
                <w:left w:val="none" w:sz="0" w:space="0" w:color="auto"/>
                <w:bottom w:val="none" w:sz="0" w:space="0" w:color="auto"/>
                <w:right w:val="none" w:sz="0" w:space="0" w:color="auto"/>
              </w:divBdr>
            </w:div>
            <w:div w:id="926307816">
              <w:marLeft w:val="0"/>
              <w:marRight w:val="0"/>
              <w:marTop w:val="0"/>
              <w:marBottom w:val="0"/>
              <w:divBdr>
                <w:top w:val="none" w:sz="0" w:space="0" w:color="auto"/>
                <w:left w:val="none" w:sz="0" w:space="0" w:color="auto"/>
                <w:bottom w:val="none" w:sz="0" w:space="0" w:color="auto"/>
                <w:right w:val="none" w:sz="0" w:space="0" w:color="auto"/>
              </w:divBdr>
            </w:div>
            <w:div w:id="926308039">
              <w:marLeft w:val="0"/>
              <w:marRight w:val="0"/>
              <w:marTop w:val="0"/>
              <w:marBottom w:val="0"/>
              <w:divBdr>
                <w:top w:val="none" w:sz="0" w:space="0" w:color="auto"/>
                <w:left w:val="none" w:sz="0" w:space="0" w:color="auto"/>
                <w:bottom w:val="none" w:sz="0" w:space="0" w:color="auto"/>
                <w:right w:val="none" w:sz="0" w:space="0" w:color="auto"/>
              </w:divBdr>
            </w:div>
            <w:div w:id="926308128">
              <w:marLeft w:val="0"/>
              <w:marRight w:val="0"/>
              <w:marTop w:val="0"/>
              <w:marBottom w:val="0"/>
              <w:divBdr>
                <w:top w:val="none" w:sz="0" w:space="0" w:color="auto"/>
                <w:left w:val="none" w:sz="0" w:space="0" w:color="auto"/>
                <w:bottom w:val="none" w:sz="0" w:space="0" w:color="auto"/>
                <w:right w:val="none" w:sz="0" w:space="0" w:color="auto"/>
              </w:divBdr>
            </w:div>
            <w:div w:id="926308175">
              <w:marLeft w:val="0"/>
              <w:marRight w:val="0"/>
              <w:marTop w:val="0"/>
              <w:marBottom w:val="0"/>
              <w:divBdr>
                <w:top w:val="none" w:sz="0" w:space="0" w:color="auto"/>
                <w:left w:val="none" w:sz="0" w:space="0" w:color="auto"/>
                <w:bottom w:val="none" w:sz="0" w:space="0" w:color="auto"/>
                <w:right w:val="none" w:sz="0" w:space="0" w:color="auto"/>
              </w:divBdr>
            </w:div>
            <w:div w:id="926308575">
              <w:marLeft w:val="0"/>
              <w:marRight w:val="0"/>
              <w:marTop w:val="0"/>
              <w:marBottom w:val="0"/>
              <w:divBdr>
                <w:top w:val="none" w:sz="0" w:space="0" w:color="auto"/>
                <w:left w:val="none" w:sz="0" w:space="0" w:color="auto"/>
                <w:bottom w:val="none" w:sz="0" w:space="0" w:color="auto"/>
                <w:right w:val="none" w:sz="0" w:space="0" w:color="auto"/>
              </w:divBdr>
            </w:div>
            <w:div w:id="9263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91">
      <w:marLeft w:val="0"/>
      <w:marRight w:val="0"/>
      <w:marTop w:val="0"/>
      <w:marBottom w:val="0"/>
      <w:divBdr>
        <w:top w:val="none" w:sz="0" w:space="0" w:color="auto"/>
        <w:left w:val="none" w:sz="0" w:space="0" w:color="auto"/>
        <w:bottom w:val="none" w:sz="0" w:space="0" w:color="auto"/>
        <w:right w:val="none" w:sz="0" w:space="0" w:color="auto"/>
      </w:divBdr>
      <w:divsChild>
        <w:div w:id="926306963">
          <w:marLeft w:val="0"/>
          <w:marRight w:val="0"/>
          <w:marTop w:val="0"/>
          <w:marBottom w:val="0"/>
          <w:divBdr>
            <w:top w:val="none" w:sz="0" w:space="0" w:color="auto"/>
            <w:left w:val="none" w:sz="0" w:space="0" w:color="auto"/>
            <w:bottom w:val="none" w:sz="0" w:space="0" w:color="auto"/>
            <w:right w:val="none" w:sz="0" w:space="0" w:color="auto"/>
          </w:divBdr>
        </w:div>
      </w:divsChild>
    </w:div>
    <w:div w:id="926306492">
      <w:marLeft w:val="0"/>
      <w:marRight w:val="0"/>
      <w:marTop w:val="0"/>
      <w:marBottom w:val="0"/>
      <w:divBdr>
        <w:top w:val="none" w:sz="0" w:space="0" w:color="auto"/>
        <w:left w:val="none" w:sz="0" w:space="0" w:color="auto"/>
        <w:bottom w:val="none" w:sz="0" w:space="0" w:color="auto"/>
        <w:right w:val="none" w:sz="0" w:space="0" w:color="auto"/>
      </w:divBdr>
      <w:divsChild>
        <w:div w:id="926307886">
          <w:marLeft w:val="0"/>
          <w:marRight w:val="0"/>
          <w:marTop w:val="0"/>
          <w:marBottom w:val="0"/>
          <w:divBdr>
            <w:top w:val="none" w:sz="0" w:space="0" w:color="auto"/>
            <w:left w:val="none" w:sz="0" w:space="0" w:color="auto"/>
            <w:bottom w:val="none" w:sz="0" w:space="0" w:color="auto"/>
            <w:right w:val="none" w:sz="0" w:space="0" w:color="auto"/>
          </w:divBdr>
        </w:div>
      </w:divsChild>
    </w:div>
    <w:div w:id="926306493">
      <w:marLeft w:val="0"/>
      <w:marRight w:val="0"/>
      <w:marTop w:val="0"/>
      <w:marBottom w:val="0"/>
      <w:divBdr>
        <w:top w:val="none" w:sz="0" w:space="0" w:color="auto"/>
        <w:left w:val="none" w:sz="0" w:space="0" w:color="auto"/>
        <w:bottom w:val="none" w:sz="0" w:space="0" w:color="auto"/>
        <w:right w:val="none" w:sz="0" w:space="0" w:color="auto"/>
      </w:divBdr>
      <w:divsChild>
        <w:div w:id="926306624">
          <w:marLeft w:val="0"/>
          <w:marRight w:val="0"/>
          <w:marTop w:val="0"/>
          <w:marBottom w:val="0"/>
          <w:divBdr>
            <w:top w:val="none" w:sz="0" w:space="0" w:color="auto"/>
            <w:left w:val="none" w:sz="0" w:space="0" w:color="auto"/>
            <w:bottom w:val="none" w:sz="0" w:space="0" w:color="auto"/>
            <w:right w:val="none" w:sz="0" w:space="0" w:color="auto"/>
          </w:divBdr>
        </w:div>
      </w:divsChild>
    </w:div>
    <w:div w:id="926306494">
      <w:marLeft w:val="0"/>
      <w:marRight w:val="0"/>
      <w:marTop w:val="0"/>
      <w:marBottom w:val="0"/>
      <w:divBdr>
        <w:top w:val="none" w:sz="0" w:space="0" w:color="auto"/>
        <w:left w:val="none" w:sz="0" w:space="0" w:color="auto"/>
        <w:bottom w:val="none" w:sz="0" w:space="0" w:color="auto"/>
        <w:right w:val="none" w:sz="0" w:space="0" w:color="auto"/>
      </w:divBdr>
      <w:divsChild>
        <w:div w:id="926307298">
          <w:marLeft w:val="0"/>
          <w:marRight w:val="0"/>
          <w:marTop w:val="0"/>
          <w:marBottom w:val="0"/>
          <w:divBdr>
            <w:top w:val="none" w:sz="0" w:space="0" w:color="auto"/>
            <w:left w:val="none" w:sz="0" w:space="0" w:color="auto"/>
            <w:bottom w:val="none" w:sz="0" w:space="0" w:color="auto"/>
            <w:right w:val="none" w:sz="0" w:space="0" w:color="auto"/>
          </w:divBdr>
        </w:div>
      </w:divsChild>
    </w:div>
    <w:div w:id="926306495">
      <w:marLeft w:val="0"/>
      <w:marRight w:val="0"/>
      <w:marTop w:val="0"/>
      <w:marBottom w:val="0"/>
      <w:divBdr>
        <w:top w:val="none" w:sz="0" w:space="0" w:color="auto"/>
        <w:left w:val="none" w:sz="0" w:space="0" w:color="auto"/>
        <w:bottom w:val="none" w:sz="0" w:space="0" w:color="auto"/>
        <w:right w:val="none" w:sz="0" w:space="0" w:color="auto"/>
      </w:divBdr>
      <w:divsChild>
        <w:div w:id="926307328">
          <w:marLeft w:val="0"/>
          <w:marRight w:val="0"/>
          <w:marTop w:val="0"/>
          <w:marBottom w:val="0"/>
          <w:divBdr>
            <w:top w:val="none" w:sz="0" w:space="0" w:color="auto"/>
            <w:left w:val="none" w:sz="0" w:space="0" w:color="auto"/>
            <w:bottom w:val="none" w:sz="0" w:space="0" w:color="auto"/>
            <w:right w:val="none" w:sz="0" w:space="0" w:color="auto"/>
          </w:divBdr>
        </w:div>
      </w:divsChild>
    </w:div>
    <w:div w:id="926306497">
      <w:marLeft w:val="0"/>
      <w:marRight w:val="0"/>
      <w:marTop w:val="0"/>
      <w:marBottom w:val="0"/>
      <w:divBdr>
        <w:top w:val="none" w:sz="0" w:space="0" w:color="auto"/>
        <w:left w:val="none" w:sz="0" w:space="0" w:color="auto"/>
        <w:bottom w:val="none" w:sz="0" w:space="0" w:color="auto"/>
        <w:right w:val="none" w:sz="0" w:space="0" w:color="auto"/>
      </w:divBdr>
      <w:divsChild>
        <w:div w:id="926307759">
          <w:marLeft w:val="0"/>
          <w:marRight w:val="0"/>
          <w:marTop w:val="0"/>
          <w:marBottom w:val="0"/>
          <w:divBdr>
            <w:top w:val="none" w:sz="0" w:space="0" w:color="auto"/>
            <w:left w:val="none" w:sz="0" w:space="0" w:color="auto"/>
            <w:bottom w:val="none" w:sz="0" w:space="0" w:color="auto"/>
            <w:right w:val="none" w:sz="0" w:space="0" w:color="auto"/>
          </w:divBdr>
        </w:div>
      </w:divsChild>
    </w:div>
    <w:div w:id="926306499">
      <w:marLeft w:val="0"/>
      <w:marRight w:val="0"/>
      <w:marTop w:val="0"/>
      <w:marBottom w:val="0"/>
      <w:divBdr>
        <w:top w:val="none" w:sz="0" w:space="0" w:color="auto"/>
        <w:left w:val="none" w:sz="0" w:space="0" w:color="auto"/>
        <w:bottom w:val="none" w:sz="0" w:space="0" w:color="auto"/>
        <w:right w:val="none" w:sz="0" w:space="0" w:color="auto"/>
      </w:divBdr>
      <w:divsChild>
        <w:div w:id="926308086">
          <w:marLeft w:val="0"/>
          <w:marRight w:val="0"/>
          <w:marTop w:val="0"/>
          <w:marBottom w:val="0"/>
          <w:divBdr>
            <w:top w:val="none" w:sz="0" w:space="0" w:color="auto"/>
            <w:left w:val="none" w:sz="0" w:space="0" w:color="auto"/>
            <w:bottom w:val="none" w:sz="0" w:space="0" w:color="auto"/>
            <w:right w:val="none" w:sz="0" w:space="0" w:color="auto"/>
          </w:divBdr>
        </w:div>
      </w:divsChild>
    </w:div>
    <w:div w:id="926306500">
      <w:marLeft w:val="0"/>
      <w:marRight w:val="0"/>
      <w:marTop w:val="0"/>
      <w:marBottom w:val="0"/>
      <w:divBdr>
        <w:top w:val="none" w:sz="0" w:space="0" w:color="auto"/>
        <w:left w:val="none" w:sz="0" w:space="0" w:color="auto"/>
        <w:bottom w:val="none" w:sz="0" w:space="0" w:color="auto"/>
        <w:right w:val="none" w:sz="0" w:space="0" w:color="auto"/>
      </w:divBdr>
      <w:divsChild>
        <w:div w:id="926307417">
          <w:marLeft w:val="0"/>
          <w:marRight w:val="0"/>
          <w:marTop w:val="0"/>
          <w:marBottom w:val="0"/>
          <w:divBdr>
            <w:top w:val="none" w:sz="0" w:space="0" w:color="auto"/>
            <w:left w:val="none" w:sz="0" w:space="0" w:color="auto"/>
            <w:bottom w:val="none" w:sz="0" w:space="0" w:color="auto"/>
            <w:right w:val="none" w:sz="0" w:space="0" w:color="auto"/>
          </w:divBdr>
        </w:div>
      </w:divsChild>
    </w:div>
    <w:div w:id="926306501">
      <w:marLeft w:val="0"/>
      <w:marRight w:val="0"/>
      <w:marTop w:val="0"/>
      <w:marBottom w:val="0"/>
      <w:divBdr>
        <w:top w:val="none" w:sz="0" w:space="0" w:color="auto"/>
        <w:left w:val="none" w:sz="0" w:space="0" w:color="auto"/>
        <w:bottom w:val="none" w:sz="0" w:space="0" w:color="auto"/>
        <w:right w:val="none" w:sz="0" w:space="0" w:color="auto"/>
      </w:divBdr>
      <w:divsChild>
        <w:div w:id="926306758">
          <w:marLeft w:val="0"/>
          <w:marRight w:val="0"/>
          <w:marTop w:val="0"/>
          <w:marBottom w:val="0"/>
          <w:divBdr>
            <w:top w:val="none" w:sz="0" w:space="0" w:color="auto"/>
            <w:left w:val="none" w:sz="0" w:space="0" w:color="auto"/>
            <w:bottom w:val="none" w:sz="0" w:space="0" w:color="auto"/>
            <w:right w:val="none" w:sz="0" w:space="0" w:color="auto"/>
          </w:divBdr>
        </w:div>
      </w:divsChild>
    </w:div>
    <w:div w:id="926306503">
      <w:marLeft w:val="0"/>
      <w:marRight w:val="0"/>
      <w:marTop w:val="0"/>
      <w:marBottom w:val="0"/>
      <w:divBdr>
        <w:top w:val="none" w:sz="0" w:space="0" w:color="auto"/>
        <w:left w:val="none" w:sz="0" w:space="0" w:color="auto"/>
        <w:bottom w:val="none" w:sz="0" w:space="0" w:color="auto"/>
        <w:right w:val="none" w:sz="0" w:space="0" w:color="auto"/>
      </w:divBdr>
      <w:divsChild>
        <w:div w:id="926307331">
          <w:marLeft w:val="0"/>
          <w:marRight w:val="0"/>
          <w:marTop w:val="0"/>
          <w:marBottom w:val="0"/>
          <w:divBdr>
            <w:top w:val="none" w:sz="0" w:space="0" w:color="auto"/>
            <w:left w:val="none" w:sz="0" w:space="0" w:color="auto"/>
            <w:bottom w:val="none" w:sz="0" w:space="0" w:color="auto"/>
            <w:right w:val="none" w:sz="0" w:space="0" w:color="auto"/>
          </w:divBdr>
        </w:div>
      </w:divsChild>
    </w:div>
    <w:div w:id="926306505">
      <w:marLeft w:val="0"/>
      <w:marRight w:val="0"/>
      <w:marTop w:val="0"/>
      <w:marBottom w:val="0"/>
      <w:divBdr>
        <w:top w:val="none" w:sz="0" w:space="0" w:color="auto"/>
        <w:left w:val="none" w:sz="0" w:space="0" w:color="auto"/>
        <w:bottom w:val="none" w:sz="0" w:space="0" w:color="auto"/>
        <w:right w:val="none" w:sz="0" w:space="0" w:color="auto"/>
      </w:divBdr>
      <w:divsChild>
        <w:div w:id="926308646">
          <w:marLeft w:val="0"/>
          <w:marRight w:val="0"/>
          <w:marTop w:val="0"/>
          <w:marBottom w:val="0"/>
          <w:divBdr>
            <w:top w:val="none" w:sz="0" w:space="0" w:color="auto"/>
            <w:left w:val="none" w:sz="0" w:space="0" w:color="auto"/>
            <w:bottom w:val="none" w:sz="0" w:space="0" w:color="auto"/>
            <w:right w:val="none" w:sz="0" w:space="0" w:color="auto"/>
          </w:divBdr>
        </w:div>
      </w:divsChild>
    </w:div>
    <w:div w:id="926306507">
      <w:marLeft w:val="0"/>
      <w:marRight w:val="0"/>
      <w:marTop w:val="0"/>
      <w:marBottom w:val="0"/>
      <w:divBdr>
        <w:top w:val="none" w:sz="0" w:space="0" w:color="auto"/>
        <w:left w:val="none" w:sz="0" w:space="0" w:color="auto"/>
        <w:bottom w:val="none" w:sz="0" w:space="0" w:color="auto"/>
        <w:right w:val="none" w:sz="0" w:space="0" w:color="auto"/>
      </w:divBdr>
      <w:divsChild>
        <w:div w:id="926307306">
          <w:marLeft w:val="0"/>
          <w:marRight w:val="0"/>
          <w:marTop w:val="0"/>
          <w:marBottom w:val="0"/>
          <w:divBdr>
            <w:top w:val="none" w:sz="0" w:space="0" w:color="auto"/>
            <w:left w:val="none" w:sz="0" w:space="0" w:color="auto"/>
            <w:bottom w:val="none" w:sz="0" w:space="0" w:color="auto"/>
            <w:right w:val="none" w:sz="0" w:space="0" w:color="auto"/>
          </w:divBdr>
        </w:div>
      </w:divsChild>
    </w:div>
    <w:div w:id="926306508">
      <w:marLeft w:val="0"/>
      <w:marRight w:val="0"/>
      <w:marTop w:val="0"/>
      <w:marBottom w:val="0"/>
      <w:divBdr>
        <w:top w:val="none" w:sz="0" w:space="0" w:color="auto"/>
        <w:left w:val="none" w:sz="0" w:space="0" w:color="auto"/>
        <w:bottom w:val="none" w:sz="0" w:space="0" w:color="auto"/>
        <w:right w:val="none" w:sz="0" w:space="0" w:color="auto"/>
      </w:divBdr>
      <w:divsChild>
        <w:div w:id="926306989">
          <w:marLeft w:val="0"/>
          <w:marRight w:val="0"/>
          <w:marTop w:val="0"/>
          <w:marBottom w:val="0"/>
          <w:divBdr>
            <w:top w:val="none" w:sz="0" w:space="0" w:color="auto"/>
            <w:left w:val="none" w:sz="0" w:space="0" w:color="auto"/>
            <w:bottom w:val="none" w:sz="0" w:space="0" w:color="auto"/>
            <w:right w:val="none" w:sz="0" w:space="0" w:color="auto"/>
          </w:divBdr>
        </w:div>
      </w:divsChild>
    </w:div>
    <w:div w:id="926306515">
      <w:marLeft w:val="0"/>
      <w:marRight w:val="0"/>
      <w:marTop w:val="0"/>
      <w:marBottom w:val="0"/>
      <w:divBdr>
        <w:top w:val="none" w:sz="0" w:space="0" w:color="auto"/>
        <w:left w:val="none" w:sz="0" w:space="0" w:color="auto"/>
        <w:bottom w:val="none" w:sz="0" w:space="0" w:color="auto"/>
        <w:right w:val="none" w:sz="0" w:space="0" w:color="auto"/>
      </w:divBdr>
      <w:divsChild>
        <w:div w:id="926307498">
          <w:marLeft w:val="0"/>
          <w:marRight w:val="0"/>
          <w:marTop w:val="0"/>
          <w:marBottom w:val="0"/>
          <w:divBdr>
            <w:top w:val="none" w:sz="0" w:space="0" w:color="auto"/>
            <w:left w:val="none" w:sz="0" w:space="0" w:color="auto"/>
            <w:bottom w:val="none" w:sz="0" w:space="0" w:color="auto"/>
            <w:right w:val="none" w:sz="0" w:space="0" w:color="auto"/>
          </w:divBdr>
        </w:div>
      </w:divsChild>
    </w:div>
    <w:div w:id="926306521">
      <w:marLeft w:val="0"/>
      <w:marRight w:val="0"/>
      <w:marTop w:val="0"/>
      <w:marBottom w:val="0"/>
      <w:divBdr>
        <w:top w:val="none" w:sz="0" w:space="0" w:color="auto"/>
        <w:left w:val="none" w:sz="0" w:space="0" w:color="auto"/>
        <w:bottom w:val="none" w:sz="0" w:space="0" w:color="auto"/>
        <w:right w:val="none" w:sz="0" w:space="0" w:color="auto"/>
      </w:divBdr>
      <w:divsChild>
        <w:div w:id="926308539">
          <w:marLeft w:val="0"/>
          <w:marRight w:val="0"/>
          <w:marTop w:val="0"/>
          <w:marBottom w:val="0"/>
          <w:divBdr>
            <w:top w:val="none" w:sz="0" w:space="0" w:color="auto"/>
            <w:left w:val="none" w:sz="0" w:space="0" w:color="auto"/>
            <w:bottom w:val="none" w:sz="0" w:space="0" w:color="auto"/>
            <w:right w:val="none" w:sz="0" w:space="0" w:color="auto"/>
          </w:divBdr>
        </w:div>
      </w:divsChild>
    </w:div>
    <w:div w:id="926306523">
      <w:marLeft w:val="0"/>
      <w:marRight w:val="0"/>
      <w:marTop w:val="0"/>
      <w:marBottom w:val="0"/>
      <w:divBdr>
        <w:top w:val="none" w:sz="0" w:space="0" w:color="auto"/>
        <w:left w:val="none" w:sz="0" w:space="0" w:color="auto"/>
        <w:bottom w:val="none" w:sz="0" w:space="0" w:color="auto"/>
        <w:right w:val="none" w:sz="0" w:space="0" w:color="auto"/>
      </w:divBdr>
      <w:divsChild>
        <w:div w:id="926307174">
          <w:marLeft w:val="0"/>
          <w:marRight w:val="0"/>
          <w:marTop w:val="0"/>
          <w:marBottom w:val="0"/>
          <w:divBdr>
            <w:top w:val="none" w:sz="0" w:space="0" w:color="auto"/>
            <w:left w:val="none" w:sz="0" w:space="0" w:color="auto"/>
            <w:bottom w:val="none" w:sz="0" w:space="0" w:color="auto"/>
            <w:right w:val="none" w:sz="0" w:space="0" w:color="auto"/>
          </w:divBdr>
          <w:divsChild>
            <w:div w:id="926306560">
              <w:marLeft w:val="0"/>
              <w:marRight w:val="0"/>
              <w:marTop w:val="0"/>
              <w:marBottom w:val="0"/>
              <w:divBdr>
                <w:top w:val="none" w:sz="0" w:space="0" w:color="auto"/>
                <w:left w:val="none" w:sz="0" w:space="0" w:color="auto"/>
                <w:bottom w:val="none" w:sz="0" w:space="0" w:color="auto"/>
                <w:right w:val="none" w:sz="0" w:space="0" w:color="auto"/>
              </w:divBdr>
            </w:div>
            <w:div w:id="926306631">
              <w:marLeft w:val="0"/>
              <w:marRight w:val="0"/>
              <w:marTop w:val="0"/>
              <w:marBottom w:val="0"/>
              <w:divBdr>
                <w:top w:val="none" w:sz="0" w:space="0" w:color="auto"/>
                <w:left w:val="none" w:sz="0" w:space="0" w:color="auto"/>
                <w:bottom w:val="none" w:sz="0" w:space="0" w:color="auto"/>
                <w:right w:val="none" w:sz="0" w:space="0" w:color="auto"/>
              </w:divBdr>
            </w:div>
            <w:div w:id="926306801">
              <w:marLeft w:val="0"/>
              <w:marRight w:val="0"/>
              <w:marTop w:val="0"/>
              <w:marBottom w:val="0"/>
              <w:divBdr>
                <w:top w:val="none" w:sz="0" w:space="0" w:color="auto"/>
                <w:left w:val="none" w:sz="0" w:space="0" w:color="auto"/>
                <w:bottom w:val="none" w:sz="0" w:space="0" w:color="auto"/>
                <w:right w:val="none" w:sz="0" w:space="0" w:color="auto"/>
              </w:divBdr>
            </w:div>
            <w:div w:id="926306985">
              <w:marLeft w:val="0"/>
              <w:marRight w:val="0"/>
              <w:marTop w:val="0"/>
              <w:marBottom w:val="0"/>
              <w:divBdr>
                <w:top w:val="none" w:sz="0" w:space="0" w:color="auto"/>
                <w:left w:val="none" w:sz="0" w:space="0" w:color="auto"/>
                <w:bottom w:val="none" w:sz="0" w:space="0" w:color="auto"/>
                <w:right w:val="none" w:sz="0" w:space="0" w:color="auto"/>
              </w:divBdr>
            </w:div>
            <w:div w:id="926307419">
              <w:marLeft w:val="0"/>
              <w:marRight w:val="0"/>
              <w:marTop w:val="0"/>
              <w:marBottom w:val="0"/>
              <w:divBdr>
                <w:top w:val="none" w:sz="0" w:space="0" w:color="auto"/>
                <w:left w:val="none" w:sz="0" w:space="0" w:color="auto"/>
                <w:bottom w:val="none" w:sz="0" w:space="0" w:color="auto"/>
                <w:right w:val="none" w:sz="0" w:space="0" w:color="auto"/>
              </w:divBdr>
            </w:div>
            <w:div w:id="926307641">
              <w:marLeft w:val="0"/>
              <w:marRight w:val="0"/>
              <w:marTop w:val="0"/>
              <w:marBottom w:val="0"/>
              <w:divBdr>
                <w:top w:val="none" w:sz="0" w:space="0" w:color="auto"/>
                <w:left w:val="none" w:sz="0" w:space="0" w:color="auto"/>
                <w:bottom w:val="none" w:sz="0" w:space="0" w:color="auto"/>
                <w:right w:val="none" w:sz="0" w:space="0" w:color="auto"/>
              </w:divBdr>
            </w:div>
            <w:div w:id="926307890">
              <w:marLeft w:val="0"/>
              <w:marRight w:val="0"/>
              <w:marTop w:val="0"/>
              <w:marBottom w:val="0"/>
              <w:divBdr>
                <w:top w:val="none" w:sz="0" w:space="0" w:color="auto"/>
                <w:left w:val="none" w:sz="0" w:space="0" w:color="auto"/>
                <w:bottom w:val="none" w:sz="0" w:space="0" w:color="auto"/>
                <w:right w:val="none" w:sz="0" w:space="0" w:color="auto"/>
              </w:divBdr>
            </w:div>
            <w:div w:id="926307931">
              <w:marLeft w:val="0"/>
              <w:marRight w:val="0"/>
              <w:marTop w:val="0"/>
              <w:marBottom w:val="0"/>
              <w:divBdr>
                <w:top w:val="none" w:sz="0" w:space="0" w:color="auto"/>
                <w:left w:val="none" w:sz="0" w:space="0" w:color="auto"/>
                <w:bottom w:val="none" w:sz="0" w:space="0" w:color="auto"/>
                <w:right w:val="none" w:sz="0" w:space="0" w:color="auto"/>
              </w:divBdr>
            </w:div>
            <w:div w:id="926308036">
              <w:marLeft w:val="0"/>
              <w:marRight w:val="0"/>
              <w:marTop w:val="0"/>
              <w:marBottom w:val="0"/>
              <w:divBdr>
                <w:top w:val="none" w:sz="0" w:space="0" w:color="auto"/>
                <w:left w:val="none" w:sz="0" w:space="0" w:color="auto"/>
                <w:bottom w:val="none" w:sz="0" w:space="0" w:color="auto"/>
                <w:right w:val="none" w:sz="0" w:space="0" w:color="auto"/>
              </w:divBdr>
            </w:div>
            <w:div w:id="926308587">
              <w:marLeft w:val="0"/>
              <w:marRight w:val="0"/>
              <w:marTop w:val="0"/>
              <w:marBottom w:val="0"/>
              <w:divBdr>
                <w:top w:val="none" w:sz="0" w:space="0" w:color="auto"/>
                <w:left w:val="none" w:sz="0" w:space="0" w:color="auto"/>
                <w:bottom w:val="none" w:sz="0" w:space="0" w:color="auto"/>
                <w:right w:val="none" w:sz="0" w:space="0" w:color="auto"/>
              </w:divBdr>
            </w:div>
            <w:div w:id="9263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27">
      <w:marLeft w:val="0"/>
      <w:marRight w:val="0"/>
      <w:marTop w:val="0"/>
      <w:marBottom w:val="0"/>
      <w:divBdr>
        <w:top w:val="none" w:sz="0" w:space="0" w:color="auto"/>
        <w:left w:val="none" w:sz="0" w:space="0" w:color="auto"/>
        <w:bottom w:val="none" w:sz="0" w:space="0" w:color="auto"/>
        <w:right w:val="none" w:sz="0" w:space="0" w:color="auto"/>
      </w:divBdr>
      <w:divsChild>
        <w:div w:id="926307559">
          <w:marLeft w:val="0"/>
          <w:marRight w:val="0"/>
          <w:marTop w:val="0"/>
          <w:marBottom w:val="0"/>
          <w:divBdr>
            <w:top w:val="none" w:sz="0" w:space="0" w:color="auto"/>
            <w:left w:val="none" w:sz="0" w:space="0" w:color="auto"/>
            <w:bottom w:val="none" w:sz="0" w:space="0" w:color="auto"/>
            <w:right w:val="none" w:sz="0" w:space="0" w:color="auto"/>
          </w:divBdr>
        </w:div>
      </w:divsChild>
    </w:div>
    <w:div w:id="926306531">
      <w:marLeft w:val="0"/>
      <w:marRight w:val="0"/>
      <w:marTop w:val="0"/>
      <w:marBottom w:val="0"/>
      <w:divBdr>
        <w:top w:val="none" w:sz="0" w:space="0" w:color="auto"/>
        <w:left w:val="none" w:sz="0" w:space="0" w:color="auto"/>
        <w:bottom w:val="none" w:sz="0" w:space="0" w:color="auto"/>
        <w:right w:val="none" w:sz="0" w:space="0" w:color="auto"/>
      </w:divBdr>
      <w:divsChild>
        <w:div w:id="926306707">
          <w:marLeft w:val="0"/>
          <w:marRight w:val="0"/>
          <w:marTop w:val="0"/>
          <w:marBottom w:val="0"/>
          <w:divBdr>
            <w:top w:val="none" w:sz="0" w:space="0" w:color="auto"/>
            <w:left w:val="none" w:sz="0" w:space="0" w:color="auto"/>
            <w:bottom w:val="none" w:sz="0" w:space="0" w:color="auto"/>
            <w:right w:val="none" w:sz="0" w:space="0" w:color="auto"/>
          </w:divBdr>
        </w:div>
      </w:divsChild>
    </w:div>
    <w:div w:id="926306532">
      <w:marLeft w:val="0"/>
      <w:marRight w:val="0"/>
      <w:marTop w:val="0"/>
      <w:marBottom w:val="0"/>
      <w:divBdr>
        <w:top w:val="none" w:sz="0" w:space="0" w:color="auto"/>
        <w:left w:val="none" w:sz="0" w:space="0" w:color="auto"/>
        <w:bottom w:val="none" w:sz="0" w:space="0" w:color="auto"/>
        <w:right w:val="none" w:sz="0" w:space="0" w:color="auto"/>
      </w:divBdr>
      <w:divsChild>
        <w:div w:id="926308800">
          <w:marLeft w:val="0"/>
          <w:marRight w:val="0"/>
          <w:marTop w:val="0"/>
          <w:marBottom w:val="0"/>
          <w:divBdr>
            <w:top w:val="none" w:sz="0" w:space="0" w:color="auto"/>
            <w:left w:val="none" w:sz="0" w:space="0" w:color="auto"/>
            <w:bottom w:val="none" w:sz="0" w:space="0" w:color="auto"/>
            <w:right w:val="none" w:sz="0" w:space="0" w:color="auto"/>
          </w:divBdr>
        </w:div>
      </w:divsChild>
    </w:div>
    <w:div w:id="926306533">
      <w:marLeft w:val="0"/>
      <w:marRight w:val="0"/>
      <w:marTop w:val="0"/>
      <w:marBottom w:val="0"/>
      <w:divBdr>
        <w:top w:val="none" w:sz="0" w:space="0" w:color="auto"/>
        <w:left w:val="none" w:sz="0" w:space="0" w:color="auto"/>
        <w:bottom w:val="none" w:sz="0" w:space="0" w:color="auto"/>
        <w:right w:val="none" w:sz="0" w:space="0" w:color="auto"/>
      </w:divBdr>
      <w:divsChild>
        <w:div w:id="926306715">
          <w:marLeft w:val="0"/>
          <w:marRight w:val="0"/>
          <w:marTop w:val="0"/>
          <w:marBottom w:val="0"/>
          <w:divBdr>
            <w:top w:val="none" w:sz="0" w:space="0" w:color="auto"/>
            <w:left w:val="none" w:sz="0" w:space="0" w:color="auto"/>
            <w:bottom w:val="none" w:sz="0" w:space="0" w:color="auto"/>
            <w:right w:val="none" w:sz="0" w:space="0" w:color="auto"/>
          </w:divBdr>
        </w:div>
      </w:divsChild>
    </w:div>
    <w:div w:id="926306534">
      <w:marLeft w:val="0"/>
      <w:marRight w:val="0"/>
      <w:marTop w:val="0"/>
      <w:marBottom w:val="0"/>
      <w:divBdr>
        <w:top w:val="none" w:sz="0" w:space="0" w:color="auto"/>
        <w:left w:val="none" w:sz="0" w:space="0" w:color="auto"/>
        <w:bottom w:val="none" w:sz="0" w:space="0" w:color="auto"/>
        <w:right w:val="none" w:sz="0" w:space="0" w:color="auto"/>
      </w:divBdr>
      <w:divsChild>
        <w:div w:id="926308047">
          <w:marLeft w:val="0"/>
          <w:marRight w:val="0"/>
          <w:marTop w:val="0"/>
          <w:marBottom w:val="0"/>
          <w:divBdr>
            <w:top w:val="none" w:sz="0" w:space="0" w:color="auto"/>
            <w:left w:val="none" w:sz="0" w:space="0" w:color="auto"/>
            <w:bottom w:val="none" w:sz="0" w:space="0" w:color="auto"/>
            <w:right w:val="none" w:sz="0" w:space="0" w:color="auto"/>
          </w:divBdr>
          <w:divsChild>
            <w:div w:id="926306462">
              <w:marLeft w:val="0"/>
              <w:marRight w:val="0"/>
              <w:marTop w:val="0"/>
              <w:marBottom w:val="0"/>
              <w:divBdr>
                <w:top w:val="none" w:sz="0" w:space="0" w:color="auto"/>
                <w:left w:val="none" w:sz="0" w:space="0" w:color="auto"/>
                <w:bottom w:val="none" w:sz="0" w:space="0" w:color="auto"/>
                <w:right w:val="none" w:sz="0" w:space="0" w:color="auto"/>
              </w:divBdr>
            </w:div>
            <w:div w:id="926306585">
              <w:marLeft w:val="0"/>
              <w:marRight w:val="0"/>
              <w:marTop w:val="0"/>
              <w:marBottom w:val="0"/>
              <w:divBdr>
                <w:top w:val="none" w:sz="0" w:space="0" w:color="auto"/>
                <w:left w:val="none" w:sz="0" w:space="0" w:color="auto"/>
                <w:bottom w:val="none" w:sz="0" w:space="0" w:color="auto"/>
                <w:right w:val="none" w:sz="0" w:space="0" w:color="auto"/>
              </w:divBdr>
            </w:div>
            <w:div w:id="926306591">
              <w:marLeft w:val="0"/>
              <w:marRight w:val="0"/>
              <w:marTop w:val="0"/>
              <w:marBottom w:val="0"/>
              <w:divBdr>
                <w:top w:val="none" w:sz="0" w:space="0" w:color="auto"/>
                <w:left w:val="none" w:sz="0" w:space="0" w:color="auto"/>
                <w:bottom w:val="none" w:sz="0" w:space="0" w:color="auto"/>
                <w:right w:val="none" w:sz="0" w:space="0" w:color="auto"/>
              </w:divBdr>
            </w:div>
            <w:div w:id="926306769">
              <w:marLeft w:val="0"/>
              <w:marRight w:val="0"/>
              <w:marTop w:val="0"/>
              <w:marBottom w:val="0"/>
              <w:divBdr>
                <w:top w:val="none" w:sz="0" w:space="0" w:color="auto"/>
                <w:left w:val="none" w:sz="0" w:space="0" w:color="auto"/>
                <w:bottom w:val="none" w:sz="0" w:space="0" w:color="auto"/>
                <w:right w:val="none" w:sz="0" w:space="0" w:color="auto"/>
              </w:divBdr>
            </w:div>
            <w:div w:id="926306857">
              <w:marLeft w:val="0"/>
              <w:marRight w:val="0"/>
              <w:marTop w:val="0"/>
              <w:marBottom w:val="0"/>
              <w:divBdr>
                <w:top w:val="none" w:sz="0" w:space="0" w:color="auto"/>
                <w:left w:val="none" w:sz="0" w:space="0" w:color="auto"/>
                <w:bottom w:val="none" w:sz="0" w:space="0" w:color="auto"/>
                <w:right w:val="none" w:sz="0" w:space="0" w:color="auto"/>
              </w:divBdr>
            </w:div>
            <w:div w:id="926306902">
              <w:marLeft w:val="0"/>
              <w:marRight w:val="0"/>
              <w:marTop w:val="0"/>
              <w:marBottom w:val="0"/>
              <w:divBdr>
                <w:top w:val="none" w:sz="0" w:space="0" w:color="auto"/>
                <w:left w:val="none" w:sz="0" w:space="0" w:color="auto"/>
                <w:bottom w:val="none" w:sz="0" w:space="0" w:color="auto"/>
                <w:right w:val="none" w:sz="0" w:space="0" w:color="auto"/>
              </w:divBdr>
            </w:div>
            <w:div w:id="926306950">
              <w:marLeft w:val="0"/>
              <w:marRight w:val="0"/>
              <w:marTop w:val="0"/>
              <w:marBottom w:val="0"/>
              <w:divBdr>
                <w:top w:val="none" w:sz="0" w:space="0" w:color="auto"/>
                <w:left w:val="none" w:sz="0" w:space="0" w:color="auto"/>
                <w:bottom w:val="none" w:sz="0" w:space="0" w:color="auto"/>
                <w:right w:val="none" w:sz="0" w:space="0" w:color="auto"/>
              </w:divBdr>
            </w:div>
            <w:div w:id="926307070">
              <w:marLeft w:val="0"/>
              <w:marRight w:val="0"/>
              <w:marTop w:val="0"/>
              <w:marBottom w:val="0"/>
              <w:divBdr>
                <w:top w:val="none" w:sz="0" w:space="0" w:color="auto"/>
                <w:left w:val="none" w:sz="0" w:space="0" w:color="auto"/>
                <w:bottom w:val="none" w:sz="0" w:space="0" w:color="auto"/>
                <w:right w:val="none" w:sz="0" w:space="0" w:color="auto"/>
              </w:divBdr>
            </w:div>
            <w:div w:id="926307085">
              <w:marLeft w:val="0"/>
              <w:marRight w:val="0"/>
              <w:marTop w:val="0"/>
              <w:marBottom w:val="0"/>
              <w:divBdr>
                <w:top w:val="none" w:sz="0" w:space="0" w:color="auto"/>
                <w:left w:val="none" w:sz="0" w:space="0" w:color="auto"/>
                <w:bottom w:val="none" w:sz="0" w:space="0" w:color="auto"/>
                <w:right w:val="none" w:sz="0" w:space="0" w:color="auto"/>
              </w:divBdr>
            </w:div>
            <w:div w:id="926307236">
              <w:marLeft w:val="0"/>
              <w:marRight w:val="0"/>
              <w:marTop w:val="0"/>
              <w:marBottom w:val="0"/>
              <w:divBdr>
                <w:top w:val="none" w:sz="0" w:space="0" w:color="auto"/>
                <w:left w:val="none" w:sz="0" w:space="0" w:color="auto"/>
                <w:bottom w:val="none" w:sz="0" w:space="0" w:color="auto"/>
                <w:right w:val="none" w:sz="0" w:space="0" w:color="auto"/>
              </w:divBdr>
            </w:div>
            <w:div w:id="926307302">
              <w:marLeft w:val="0"/>
              <w:marRight w:val="0"/>
              <w:marTop w:val="0"/>
              <w:marBottom w:val="0"/>
              <w:divBdr>
                <w:top w:val="none" w:sz="0" w:space="0" w:color="auto"/>
                <w:left w:val="none" w:sz="0" w:space="0" w:color="auto"/>
                <w:bottom w:val="none" w:sz="0" w:space="0" w:color="auto"/>
                <w:right w:val="none" w:sz="0" w:space="0" w:color="auto"/>
              </w:divBdr>
            </w:div>
            <w:div w:id="926307962">
              <w:marLeft w:val="0"/>
              <w:marRight w:val="0"/>
              <w:marTop w:val="0"/>
              <w:marBottom w:val="0"/>
              <w:divBdr>
                <w:top w:val="none" w:sz="0" w:space="0" w:color="auto"/>
                <w:left w:val="none" w:sz="0" w:space="0" w:color="auto"/>
                <w:bottom w:val="none" w:sz="0" w:space="0" w:color="auto"/>
                <w:right w:val="none" w:sz="0" w:space="0" w:color="auto"/>
              </w:divBdr>
            </w:div>
            <w:div w:id="926307973">
              <w:marLeft w:val="0"/>
              <w:marRight w:val="0"/>
              <w:marTop w:val="0"/>
              <w:marBottom w:val="0"/>
              <w:divBdr>
                <w:top w:val="none" w:sz="0" w:space="0" w:color="auto"/>
                <w:left w:val="none" w:sz="0" w:space="0" w:color="auto"/>
                <w:bottom w:val="none" w:sz="0" w:space="0" w:color="auto"/>
                <w:right w:val="none" w:sz="0" w:space="0" w:color="auto"/>
              </w:divBdr>
            </w:div>
            <w:div w:id="926308038">
              <w:marLeft w:val="0"/>
              <w:marRight w:val="0"/>
              <w:marTop w:val="0"/>
              <w:marBottom w:val="0"/>
              <w:divBdr>
                <w:top w:val="none" w:sz="0" w:space="0" w:color="auto"/>
                <w:left w:val="none" w:sz="0" w:space="0" w:color="auto"/>
                <w:bottom w:val="none" w:sz="0" w:space="0" w:color="auto"/>
                <w:right w:val="none" w:sz="0" w:space="0" w:color="auto"/>
              </w:divBdr>
            </w:div>
            <w:div w:id="926308224">
              <w:marLeft w:val="0"/>
              <w:marRight w:val="0"/>
              <w:marTop w:val="0"/>
              <w:marBottom w:val="0"/>
              <w:divBdr>
                <w:top w:val="none" w:sz="0" w:space="0" w:color="auto"/>
                <w:left w:val="none" w:sz="0" w:space="0" w:color="auto"/>
                <w:bottom w:val="none" w:sz="0" w:space="0" w:color="auto"/>
                <w:right w:val="none" w:sz="0" w:space="0" w:color="auto"/>
              </w:divBdr>
            </w:div>
            <w:div w:id="926308361">
              <w:marLeft w:val="0"/>
              <w:marRight w:val="0"/>
              <w:marTop w:val="0"/>
              <w:marBottom w:val="0"/>
              <w:divBdr>
                <w:top w:val="none" w:sz="0" w:space="0" w:color="auto"/>
                <w:left w:val="none" w:sz="0" w:space="0" w:color="auto"/>
                <w:bottom w:val="none" w:sz="0" w:space="0" w:color="auto"/>
                <w:right w:val="none" w:sz="0" w:space="0" w:color="auto"/>
              </w:divBdr>
            </w:div>
            <w:div w:id="926308548">
              <w:marLeft w:val="0"/>
              <w:marRight w:val="0"/>
              <w:marTop w:val="0"/>
              <w:marBottom w:val="0"/>
              <w:divBdr>
                <w:top w:val="none" w:sz="0" w:space="0" w:color="auto"/>
                <w:left w:val="none" w:sz="0" w:space="0" w:color="auto"/>
                <w:bottom w:val="none" w:sz="0" w:space="0" w:color="auto"/>
                <w:right w:val="none" w:sz="0" w:space="0" w:color="auto"/>
              </w:divBdr>
            </w:div>
            <w:div w:id="926308571">
              <w:marLeft w:val="0"/>
              <w:marRight w:val="0"/>
              <w:marTop w:val="0"/>
              <w:marBottom w:val="0"/>
              <w:divBdr>
                <w:top w:val="none" w:sz="0" w:space="0" w:color="auto"/>
                <w:left w:val="none" w:sz="0" w:space="0" w:color="auto"/>
                <w:bottom w:val="none" w:sz="0" w:space="0" w:color="auto"/>
                <w:right w:val="none" w:sz="0" w:space="0" w:color="auto"/>
              </w:divBdr>
            </w:div>
            <w:div w:id="926308720">
              <w:marLeft w:val="0"/>
              <w:marRight w:val="0"/>
              <w:marTop w:val="0"/>
              <w:marBottom w:val="0"/>
              <w:divBdr>
                <w:top w:val="none" w:sz="0" w:space="0" w:color="auto"/>
                <w:left w:val="none" w:sz="0" w:space="0" w:color="auto"/>
                <w:bottom w:val="none" w:sz="0" w:space="0" w:color="auto"/>
                <w:right w:val="none" w:sz="0" w:space="0" w:color="auto"/>
              </w:divBdr>
            </w:div>
            <w:div w:id="926308858">
              <w:marLeft w:val="0"/>
              <w:marRight w:val="0"/>
              <w:marTop w:val="0"/>
              <w:marBottom w:val="0"/>
              <w:divBdr>
                <w:top w:val="none" w:sz="0" w:space="0" w:color="auto"/>
                <w:left w:val="none" w:sz="0" w:space="0" w:color="auto"/>
                <w:bottom w:val="none" w:sz="0" w:space="0" w:color="auto"/>
                <w:right w:val="none" w:sz="0" w:space="0" w:color="auto"/>
              </w:divBdr>
            </w:div>
            <w:div w:id="92630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41">
      <w:marLeft w:val="0"/>
      <w:marRight w:val="0"/>
      <w:marTop w:val="0"/>
      <w:marBottom w:val="0"/>
      <w:divBdr>
        <w:top w:val="none" w:sz="0" w:space="0" w:color="auto"/>
        <w:left w:val="none" w:sz="0" w:space="0" w:color="auto"/>
        <w:bottom w:val="none" w:sz="0" w:space="0" w:color="auto"/>
        <w:right w:val="none" w:sz="0" w:space="0" w:color="auto"/>
      </w:divBdr>
      <w:divsChild>
        <w:div w:id="926307142">
          <w:marLeft w:val="0"/>
          <w:marRight w:val="0"/>
          <w:marTop w:val="0"/>
          <w:marBottom w:val="0"/>
          <w:divBdr>
            <w:top w:val="none" w:sz="0" w:space="0" w:color="auto"/>
            <w:left w:val="none" w:sz="0" w:space="0" w:color="auto"/>
            <w:bottom w:val="none" w:sz="0" w:space="0" w:color="auto"/>
            <w:right w:val="none" w:sz="0" w:space="0" w:color="auto"/>
          </w:divBdr>
        </w:div>
      </w:divsChild>
    </w:div>
    <w:div w:id="926306543">
      <w:marLeft w:val="0"/>
      <w:marRight w:val="0"/>
      <w:marTop w:val="0"/>
      <w:marBottom w:val="0"/>
      <w:divBdr>
        <w:top w:val="none" w:sz="0" w:space="0" w:color="auto"/>
        <w:left w:val="none" w:sz="0" w:space="0" w:color="auto"/>
        <w:bottom w:val="none" w:sz="0" w:space="0" w:color="auto"/>
        <w:right w:val="none" w:sz="0" w:space="0" w:color="auto"/>
      </w:divBdr>
      <w:divsChild>
        <w:div w:id="926306481">
          <w:marLeft w:val="0"/>
          <w:marRight w:val="0"/>
          <w:marTop w:val="0"/>
          <w:marBottom w:val="0"/>
          <w:divBdr>
            <w:top w:val="none" w:sz="0" w:space="0" w:color="auto"/>
            <w:left w:val="none" w:sz="0" w:space="0" w:color="auto"/>
            <w:bottom w:val="none" w:sz="0" w:space="0" w:color="auto"/>
            <w:right w:val="none" w:sz="0" w:space="0" w:color="auto"/>
          </w:divBdr>
        </w:div>
      </w:divsChild>
    </w:div>
    <w:div w:id="926306547">
      <w:marLeft w:val="0"/>
      <w:marRight w:val="0"/>
      <w:marTop w:val="0"/>
      <w:marBottom w:val="0"/>
      <w:divBdr>
        <w:top w:val="none" w:sz="0" w:space="0" w:color="auto"/>
        <w:left w:val="none" w:sz="0" w:space="0" w:color="auto"/>
        <w:bottom w:val="none" w:sz="0" w:space="0" w:color="auto"/>
        <w:right w:val="none" w:sz="0" w:space="0" w:color="auto"/>
      </w:divBdr>
      <w:divsChild>
        <w:div w:id="926307179">
          <w:marLeft w:val="0"/>
          <w:marRight w:val="0"/>
          <w:marTop w:val="0"/>
          <w:marBottom w:val="0"/>
          <w:divBdr>
            <w:top w:val="none" w:sz="0" w:space="0" w:color="auto"/>
            <w:left w:val="none" w:sz="0" w:space="0" w:color="auto"/>
            <w:bottom w:val="none" w:sz="0" w:space="0" w:color="auto"/>
            <w:right w:val="none" w:sz="0" w:space="0" w:color="auto"/>
          </w:divBdr>
        </w:div>
      </w:divsChild>
    </w:div>
    <w:div w:id="926306548">
      <w:marLeft w:val="0"/>
      <w:marRight w:val="0"/>
      <w:marTop w:val="0"/>
      <w:marBottom w:val="0"/>
      <w:divBdr>
        <w:top w:val="none" w:sz="0" w:space="0" w:color="auto"/>
        <w:left w:val="none" w:sz="0" w:space="0" w:color="auto"/>
        <w:bottom w:val="none" w:sz="0" w:space="0" w:color="auto"/>
        <w:right w:val="none" w:sz="0" w:space="0" w:color="auto"/>
      </w:divBdr>
      <w:divsChild>
        <w:div w:id="926306884">
          <w:marLeft w:val="0"/>
          <w:marRight w:val="0"/>
          <w:marTop w:val="0"/>
          <w:marBottom w:val="0"/>
          <w:divBdr>
            <w:top w:val="none" w:sz="0" w:space="0" w:color="auto"/>
            <w:left w:val="none" w:sz="0" w:space="0" w:color="auto"/>
            <w:bottom w:val="none" w:sz="0" w:space="0" w:color="auto"/>
            <w:right w:val="none" w:sz="0" w:space="0" w:color="auto"/>
          </w:divBdr>
        </w:div>
      </w:divsChild>
    </w:div>
    <w:div w:id="926306549">
      <w:marLeft w:val="0"/>
      <w:marRight w:val="0"/>
      <w:marTop w:val="0"/>
      <w:marBottom w:val="0"/>
      <w:divBdr>
        <w:top w:val="none" w:sz="0" w:space="0" w:color="auto"/>
        <w:left w:val="none" w:sz="0" w:space="0" w:color="auto"/>
        <w:bottom w:val="none" w:sz="0" w:space="0" w:color="auto"/>
        <w:right w:val="none" w:sz="0" w:space="0" w:color="auto"/>
      </w:divBdr>
      <w:divsChild>
        <w:div w:id="926307858">
          <w:marLeft w:val="0"/>
          <w:marRight w:val="0"/>
          <w:marTop w:val="0"/>
          <w:marBottom w:val="0"/>
          <w:divBdr>
            <w:top w:val="none" w:sz="0" w:space="0" w:color="auto"/>
            <w:left w:val="none" w:sz="0" w:space="0" w:color="auto"/>
            <w:bottom w:val="none" w:sz="0" w:space="0" w:color="auto"/>
            <w:right w:val="none" w:sz="0" w:space="0" w:color="auto"/>
          </w:divBdr>
        </w:div>
      </w:divsChild>
    </w:div>
    <w:div w:id="926306550">
      <w:marLeft w:val="0"/>
      <w:marRight w:val="0"/>
      <w:marTop w:val="0"/>
      <w:marBottom w:val="0"/>
      <w:divBdr>
        <w:top w:val="none" w:sz="0" w:space="0" w:color="auto"/>
        <w:left w:val="none" w:sz="0" w:space="0" w:color="auto"/>
        <w:bottom w:val="none" w:sz="0" w:space="0" w:color="auto"/>
        <w:right w:val="none" w:sz="0" w:space="0" w:color="auto"/>
      </w:divBdr>
      <w:divsChild>
        <w:div w:id="926307245">
          <w:marLeft w:val="0"/>
          <w:marRight w:val="0"/>
          <w:marTop w:val="0"/>
          <w:marBottom w:val="0"/>
          <w:divBdr>
            <w:top w:val="none" w:sz="0" w:space="0" w:color="auto"/>
            <w:left w:val="none" w:sz="0" w:space="0" w:color="auto"/>
            <w:bottom w:val="none" w:sz="0" w:space="0" w:color="auto"/>
            <w:right w:val="none" w:sz="0" w:space="0" w:color="auto"/>
          </w:divBdr>
        </w:div>
      </w:divsChild>
    </w:div>
    <w:div w:id="926306552">
      <w:marLeft w:val="0"/>
      <w:marRight w:val="0"/>
      <w:marTop w:val="0"/>
      <w:marBottom w:val="0"/>
      <w:divBdr>
        <w:top w:val="none" w:sz="0" w:space="0" w:color="auto"/>
        <w:left w:val="none" w:sz="0" w:space="0" w:color="auto"/>
        <w:bottom w:val="none" w:sz="0" w:space="0" w:color="auto"/>
        <w:right w:val="none" w:sz="0" w:space="0" w:color="auto"/>
      </w:divBdr>
      <w:divsChild>
        <w:div w:id="926308784">
          <w:marLeft w:val="0"/>
          <w:marRight w:val="0"/>
          <w:marTop w:val="0"/>
          <w:marBottom w:val="0"/>
          <w:divBdr>
            <w:top w:val="none" w:sz="0" w:space="0" w:color="auto"/>
            <w:left w:val="none" w:sz="0" w:space="0" w:color="auto"/>
            <w:bottom w:val="none" w:sz="0" w:space="0" w:color="auto"/>
            <w:right w:val="none" w:sz="0" w:space="0" w:color="auto"/>
          </w:divBdr>
          <w:divsChild>
            <w:div w:id="926306949">
              <w:marLeft w:val="0"/>
              <w:marRight w:val="0"/>
              <w:marTop w:val="0"/>
              <w:marBottom w:val="0"/>
              <w:divBdr>
                <w:top w:val="none" w:sz="0" w:space="0" w:color="auto"/>
                <w:left w:val="none" w:sz="0" w:space="0" w:color="auto"/>
                <w:bottom w:val="none" w:sz="0" w:space="0" w:color="auto"/>
                <w:right w:val="none" w:sz="0" w:space="0" w:color="auto"/>
              </w:divBdr>
            </w:div>
            <w:div w:id="926307098">
              <w:marLeft w:val="0"/>
              <w:marRight w:val="0"/>
              <w:marTop w:val="0"/>
              <w:marBottom w:val="0"/>
              <w:divBdr>
                <w:top w:val="none" w:sz="0" w:space="0" w:color="auto"/>
                <w:left w:val="none" w:sz="0" w:space="0" w:color="auto"/>
                <w:bottom w:val="none" w:sz="0" w:space="0" w:color="auto"/>
                <w:right w:val="none" w:sz="0" w:space="0" w:color="auto"/>
              </w:divBdr>
            </w:div>
            <w:div w:id="926307800">
              <w:marLeft w:val="0"/>
              <w:marRight w:val="0"/>
              <w:marTop w:val="0"/>
              <w:marBottom w:val="0"/>
              <w:divBdr>
                <w:top w:val="none" w:sz="0" w:space="0" w:color="auto"/>
                <w:left w:val="none" w:sz="0" w:space="0" w:color="auto"/>
                <w:bottom w:val="none" w:sz="0" w:space="0" w:color="auto"/>
                <w:right w:val="none" w:sz="0" w:space="0" w:color="auto"/>
              </w:divBdr>
            </w:div>
            <w:div w:id="926307891">
              <w:marLeft w:val="0"/>
              <w:marRight w:val="0"/>
              <w:marTop w:val="0"/>
              <w:marBottom w:val="0"/>
              <w:divBdr>
                <w:top w:val="none" w:sz="0" w:space="0" w:color="auto"/>
                <w:left w:val="none" w:sz="0" w:space="0" w:color="auto"/>
                <w:bottom w:val="none" w:sz="0" w:space="0" w:color="auto"/>
                <w:right w:val="none" w:sz="0" w:space="0" w:color="auto"/>
              </w:divBdr>
            </w:div>
            <w:div w:id="926308303">
              <w:marLeft w:val="0"/>
              <w:marRight w:val="0"/>
              <w:marTop w:val="0"/>
              <w:marBottom w:val="0"/>
              <w:divBdr>
                <w:top w:val="none" w:sz="0" w:space="0" w:color="auto"/>
                <w:left w:val="none" w:sz="0" w:space="0" w:color="auto"/>
                <w:bottom w:val="none" w:sz="0" w:space="0" w:color="auto"/>
                <w:right w:val="none" w:sz="0" w:space="0" w:color="auto"/>
              </w:divBdr>
            </w:div>
            <w:div w:id="926308451">
              <w:marLeft w:val="0"/>
              <w:marRight w:val="0"/>
              <w:marTop w:val="0"/>
              <w:marBottom w:val="0"/>
              <w:divBdr>
                <w:top w:val="none" w:sz="0" w:space="0" w:color="auto"/>
                <w:left w:val="none" w:sz="0" w:space="0" w:color="auto"/>
                <w:bottom w:val="none" w:sz="0" w:space="0" w:color="auto"/>
                <w:right w:val="none" w:sz="0" w:space="0" w:color="auto"/>
              </w:divBdr>
            </w:div>
            <w:div w:id="9263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54">
      <w:marLeft w:val="0"/>
      <w:marRight w:val="0"/>
      <w:marTop w:val="0"/>
      <w:marBottom w:val="0"/>
      <w:divBdr>
        <w:top w:val="none" w:sz="0" w:space="0" w:color="auto"/>
        <w:left w:val="none" w:sz="0" w:space="0" w:color="auto"/>
        <w:bottom w:val="none" w:sz="0" w:space="0" w:color="auto"/>
        <w:right w:val="none" w:sz="0" w:space="0" w:color="auto"/>
      </w:divBdr>
      <w:divsChild>
        <w:div w:id="926307711">
          <w:marLeft w:val="0"/>
          <w:marRight w:val="0"/>
          <w:marTop w:val="0"/>
          <w:marBottom w:val="0"/>
          <w:divBdr>
            <w:top w:val="none" w:sz="0" w:space="0" w:color="auto"/>
            <w:left w:val="none" w:sz="0" w:space="0" w:color="auto"/>
            <w:bottom w:val="none" w:sz="0" w:space="0" w:color="auto"/>
            <w:right w:val="none" w:sz="0" w:space="0" w:color="auto"/>
          </w:divBdr>
          <w:divsChild>
            <w:div w:id="9263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55">
      <w:marLeft w:val="0"/>
      <w:marRight w:val="0"/>
      <w:marTop w:val="0"/>
      <w:marBottom w:val="0"/>
      <w:divBdr>
        <w:top w:val="none" w:sz="0" w:space="0" w:color="auto"/>
        <w:left w:val="none" w:sz="0" w:space="0" w:color="auto"/>
        <w:bottom w:val="none" w:sz="0" w:space="0" w:color="auto"/>
        <w:right w:val="none" w:sz="0" w:space="0" w:color="auto"/>
      </w:divBdr>
      <w:divsChild>
        <w:div w:id="926307453">
          <w:marLeft w:val="0"/>
          <w:marRight w:val="0"/>
          <w:marTop w:val="0"/>
          <w:marBottom w:val="0"/>
          <w:divBdr>
            <w:top w:val="none" w:sz="0" w:space="0" w:color="auto"/>
            <w:left w:val="none" w:sz="0" w:space="0" w:color="auto"/>
            <w:bottom w:val="none" w:sz="0" w:space="0" w:color="auto"/>
            <w:right w:val="none" w:sz="0" w:space="0" w:color="auto"/>
          </w:divBdr>
          <w:divsChild>
            <w:div w:id="926306460">
              <w:marLeft w:val="0"/>
              <w:marRight w:val="0"/>
              <w:marTop w:val="0"/>
              <w:marBottom w:val="0"/>
              <w:divBdr>
                <w:top w:val="none" w:sz="0" w:space="0" w:color="auto"/>
                <w:left w:val="none" w:sz="0" w:space="0" w:color="auto"/>
                <w:bottom w:val="none" w:sz="0" w:space="0" w:color="auto"/>
                <w:right w:val="none" w:sz="0" w:space="0" w:color="auto"/>
              </w:divBdr>
            </w:div>
            <w:div w:id="926306489">
              <w:marLeft w:val="0"/>
              <w:marRight w:val="0"/>
              <w:marTop w:val="0"/>
              <w:marBottom w:val="0"/>
              <w:divBdr>
                <w:top w:val="none" w:sz="0" w:space="0" w:color="auto"/>
                <w:left w:val="none" w:sz="0" w:space="0" w:color="auto"/>
                <w:bottom w:val="none" w:sz="0" w:space="0" w:color="auto"/>
                <w:right w:val="none" w:sz="0" w:space="0" w:color="auto"/>
              </w:divBdr>
            </w:div>
            <w:div w:id="926306763">
              <w:marLeft w:val="0"/>
              <w:marRight w:val="0"/>
              <w:marTop w:val="0"/>
              <w:marBottom w:val="0"/>
              <w:divBdr>
                <w:top w:val="none" w:sz="0" w:space="0" w:color="auto"/>
                <w:left w:val="none" w:sz="0" w:space="0" w:color="auto"/>
                <w:bottom w:val="none" w:sz="0" w:space="0" w:color="auto"/>
                <w:right w:val="none" w:sz="0" w:space="0" w:color="auto"/>
              </w:divBdr>
            </w:div>
            <w:div w:id="926306967">
              <w:marLeft w:val="0"/>
              <w:marRight w:val="0"/>
              <w:marTop w:val="0"/>
              <w:marBottom w:val="0"/>
              <w:divBdr>
                <w:top w:val="none" w:sz="0" w:space="0" w:color="auto"/>
                <w:left w:val="none" w:sz="0" w:space="0" w:color="auto"/>
                <w:bottom w:val="none" w:sz="0" w:space="0" w:color="auto"/>
                <w:right w:val="none" w:sz="0" w:space="0" w:color="auto"/>
              </w:divBdr>
            </w:div>
            <w:div w:id="926307492">
              <w:marLeft w:val="0"/>
              <w:marRight w:val="0"/>
              <w:marTop w:val="0"/>
              <w:marBottom w:val="0"/>
              <w:divBdr>
                <w:top w:val="none" w:sz="0" w:space="0" w:color="auto"/>
                <w:left w:val="none" w:sz="0" w:space="0" w:color="auto"/>
                <w:bottom w:val="none" w:sz="0" w:space="0" w:color="auto"/>
                <w:right w:val="none" w:sz="0" w:space="0" w:color="auto"/>
              </w:divBdr>
            </w:div>
            <w:div w:id="926307539">
              <w:marLeft w:val="0"/>
              <w:marRight w:val="0"/>
              <w:marTop w:val="0"/>
              <w:marBottom w:val="0"/>
              <w:divBdr>
                <w:top w:val="none" w:sz="0" w:space="0" w:color="auto"/>
                <w:left w:val="none" w:sz="0" w:space="0" w:color="auto"/>
                <w:bottom w:val="none" w:sz="0" w:space="0" w:color="auto"/>
                <w:right w:val="none" w:sz="0" w:space="0" w:color="auto"/>
              </w:divBdr>
            </w:div>
            <w:div w:id="926307748">
              <w:marLeft w:val="0"/>
              <w:marRight w:val="0"/>
              <w:marTop w:val="0"/>
              <w:marBottom w:val="0"/>
              <w:divBdr>
                <w:top w:val="none" w:sz="0" w:space="0" w:color="auto"/>
                <w:left w:val="none" w:sz="0" w:space="0" w:color="auto"/>
                <w:bottom w:val="none" w:sz="0" w:space="0" w:color="auto"/>
                <w:right w:val="none" w:sz="0" w:space="0" w:color="auto"/>
              </w:divBdr>
            </w:div>
            <w:div w:id="926307774">
              <w:marLeft w:val="0"/>
              <w:marRight w:val="0"/>
              <w:marTop w:val="0"/>
              <w:marBottom w:val="0"/>
              <w:divBdr>
                <w:top w:val="none" w:sz="0" w:space="0" w:color="auto"/>
                <w:left w:val="none" w:sz="0" w:space="0" w:color="auto"/>
                <w:bottom w:val="none" w:sz="0" w:space="0" w:color="auto"/>
                <w:right w:val="none" w:sz="0" w:space="0" w:color="auto"/>
              </w:divBdr>
            </w:div>
            <w:div w:id="926307888">
              <w:marLeft w:val="0"/>
              <w:marRight w:val="0"/>
              <w:marTop w:val="0"/>
              <w:marBottom w:val="0"/>
              <w:divBdr>
                <w:top w:val="none" w:sz="0" w:space="0" w:color="auto"/>
                <w:left w:val="none" w:sz="0" w:space="0" w:color="auto"/>
                <w:bottom w:val="none" w:sz="0" w:space="0" w:color="auto"/>
                <w:right w:val="none" w:sz="0" w:space="0" w:color="auto"/>
              </w:divBdr>
            </w:div>
            <w:div w:id="926307990">
              <w:marLeft w:val="0"/>
              <w:marRight w:val="0"/>
              <w:marTop w:val="0"/>
              <w:marBottom w:val="0"/>
              <w:divBdr>
                <w:top w:val="none" w:sz="0" w:space="0" w:color="auto"/>
                <w:left w:val="none" w:sz="0" w:space="0" w:color="auto"/>
                <w:bottom w:val="none" w:sz="0" w:space="0" w:color="auto"/>
                <w:right w:val="none" w:sz="0" w:space="0" w:color="auto"/>
              </w:divBdr>
            </w:div>
            <w:div w:id="926308320">
              <w:marLeft w:val="0"/>
              <w:marRight w:val="0"/>
              <w:marTop w:val="0"/>
              <w:marBottom w:val="0"/>
              <w:divBdr>
                <w:top w:val="none" w:sz="0" w:space="0" w:color="auto"/>
                <w:left w:val="none" w:sz="0" w:space="0" w:color="auto"/>
                <w:bottom w:val="none" w:sz="0" w:space="0" w:color="auto"/>
                <w:right w:val="none" w:sz="0" w:space="0" w:color="auto"/>
              </w:divBdr>
            </w:div>
            <w:div w:id="926308337">
              <w:marLeft w:val="0"/>
              <w:marRight w:val="0"/>
              <w:marTop w:val="0"/>
              <w:marBottom w:val="0"/>
              <w:divBdr>
                <w:top w:val="none" w:sz="0" w:space="0" w:color="auto"/>
                <w:left w:val="none" w:sz="0" w:space="0" w:color="auto"/>
                <w:bottom w:val="none" w:sz="0" w:space="0" w:color="auto"/>
                <w:right w:val="none" w:sz="0" w:space="0" w:color="auto"/>
              </w:divBdr>
            </w:div>
            <w:div w:id="926308407">
              <w:marLeft w:val="0"/>
              <w:marRight w:val="0"/>
              <w:marTop w:val="0"/>
              <w:marBottom w:val="0"/>
              <w:divBdr>
                <w:top w:val="none" w:sz="0" w:space="0" w:color="auto"/>
                <w:left w:val="none" w:sz="0" w:space="0" w:color="auto"/>
                <w:bottom w:val="none" w:sz="0" w:space="0" w:color="auto"/>
                <w:right w:val="none" w:sz="0" w:space="0" w:color="auto"/>
              </w:divBdr>
            </w:div>
            <w:div w:id="926308522">
              <w:marLeft w:val="0"/>
              <w:marRight w:val="0"/>
              <w:marTop w:val="0"/>
              <w:marBottom w:val="0"/>
              <w:divBdr>
                <w:top w:val="none" w:sz="0" w:space="0" w:color="auto"/>
                <w:left w:val="none" w:sz="0" w:space="0" w:color="auto"/>
                <w:bottom w:val="none" w:sz="0" w:space="0" w:color="auto"/>
                <w:right w:val="none" w:sz="0" w:space="0" w:color="auto"/>
              </w:divBdr>
            </w:div>
            <w:div w:id="926308628">
              <w:marLeft w:val="0"/>
              <w:marRight w:val="0"/>
              <w:marTop w:val="0"/>
              <w:marBottom w:val="0"/>
              <w:divBdr>
                <w:top w:val="none" w:sz="0" w:space="0" w:color="auto"/>
                <w:left w:val="none" w:sz="0" w:space="0" w:color="auto"/>
                <w:bottom w:val="none" w:sz="0" w:space="0" w:color="auto"/>
                <w:right w:val="none" w:sz="0" w:space="0" w:color="auto"/>
              </w:divBdr>
            </w:div>
            <w:div w:id="926308775">
              <w:marLeft w:val="0"/>
              <w:marRight w:val="0"/>
              <w:marTop w:val="0"/>
              <w:marBottom w:val="0"/>
              <w:divBdr>
                <w:top w:val="none" w:sz="0" w:space="0" w:color="auto"/>
                <w:left w:val="none" w:sz="0" w:space="0" w:color="auto"/>
                <w:bottom w:val="none" w:sz="0" w:space="0" w:color="auto"/>
                <w:right w:val="none" w:sz="0" w:space="0" w:color="auto"/>
              </w:divBdr>
            </w:div>
            <w:div w:id="926308864">
              <w:marLeft w:val="0"/>
              <w:marRight w:val="0"/>
              <w:marTop w:val="0"/>
              <w:marBottom w:val="0"/>
              <w:divBdr>
                <w:top w:val="none" w:sz="0" w:space="0" w:color="auto"/>
                <w:left w:val="none" w:sz="0" w:space="0" w:color="auto"/>
                <w:bottom w:val="none" w:sz="0" w:space="0" w:color="auto"/>
                <w:right w:val="none" w:sz="0" w:space="0" w:color="auto"/>
              </w:divBdr>
            </w:div>
            <w:div w:id="926308877">
              <w:marLeft w:val="0"/>
              <w:marRight w:val="0"/>
              <w:marTop w:val="0"/>
              <w:marBottom w:val="0"/>
              <w:divBdr>
                <w:top w:val="none" w:sz="0" w:space="0" w:color="auto"/>
                <w:left w:val="none" w:sz="0" w:space="0" w:color="auto"/>
                <w:bottom w:val="none" w:sz="0" w:space="0" w:color="auto"/>
                <w:right w:val="none" w:sz="0" w:space="0" w:color="auto"/>
              </w:divBdr>
            </w:div>
            <w:div w:id="9263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56">
      <w:marLeft w:val="0"/>
      <w:marRight w:val="0"/>
      <w:marTop w:val="0"/>
      <w:marBottom w:val="0"/>
      <w:divBdr>
        <w:top w:val="none" w:sz="0" w:space="0" w:color="auto"/>
        <w:left w:val="none" w:sz="0" w:space="0" w:color="auto"/>
        <w:bottom w:val="none" w:sz="0" w:space="0" w:color="auto"/>
        <w:right w:val="none" w:sz="0" w:space="0" w:color="auto"/>
      </w:divBdr>
      <w:divsChild>
        <w:div w:id="926308458">
          <w:marLeft w:val="0"/>
          <w:marRight w:val="0"/>
          <w:marTop w:val="0"/>
          <w:marBottom w:val="0"/>
          <w:divBdr>
            <w:top w:val="none" w:sz="0" w:space="0" w:color="auto"/>
            <w:left w:val="none" w:sz="0" w:space="0" w:color="auto"/>
            <w:bottom w:val="none" w:sz="0" w:space="0" w:color="auto"/>
            <w:right w:val="none" w:sz="0" w:space="0" w:color="auto"/>
          </w:divBdr>
        </w:div>
      </w:divsChild>
    </w:div>
    <w:div w:id="926306557">
      <w:marLeft w:val="0"/>
      <w:marRight w:val="0"/>
      <w:marTop w:val="0"/>
      <w:marBottom w:val="0"/>
      <w:divBdr>
        <w:top w:val="none" w:sz="0" w:space="0" w:color="auto"/>
        <w:left w:val="none" w:sz="0" w:space="0" w:color="auto"/>
        <w:bottom w:val="none" w:sz="0" w:space="0" w:color="auto"/>
        <w:right w:val="none" w:sz="0" w:space="0" w:color="auto"/>
      </w:divBdr>
      <w:divsChild>
        <w:div w:id="926307573">
          <w:marLeft w:val="0"/>
          <w:marRight w:val="0"/>
          <w:marTop w:val="0"/>
          <w:marBottom w:val="0"/>
          <w:divBdr>
            <w:top w:val="none" w:sz="0" w:space="0" w:color="auto"/>
            <w:left w:val="none" w:sz="0" w:space="0" w:color="auto"/>
            <w:bottom w:val="none" w:sz="0" w:space="0" w:color="auto"/>
            <w:right w:val="none" w:sz="0" w:space="0" w:color="auto"/>
          </w:divBdr>
        </w:div>
      </w:divsChild>
    </w:div>
    <w:div w:id="926306559">
      <w:marLeft w:val="0"/>
      <w:marRight w:val="0"/>
      <w:marTop w:val="0"/>
      <w:marBottom w:val="0"/>
      <w:divBdr>
        <w:top w:val="none" w:sz="0" w:space="0" w:color="auto"/>
        <w:left w:val="none" w:sz="0" w:space="0" w:color="auto"/>
        <w:bottom w:val="none" w:sz="0" w:space="0" w:color="auto"/>
        <w:right w:val="none" w:sz="0" w:space="0" w:color="auto"/>
      </w:divBdr>
      <w:divsChild>
        <w:div w:id="926307808">
          <w:marLeft w:val="0"/>
          <w:marRight w:val="0"/>
          <w:marTop w:val="0"/>
          <w:marBottom w:val="0"/>
          <w:divBdr>
            <w:top w:val="none" w:sz="0" w:space="0" w:color="auto"/>
            <w:left w:val="none" w:sz="0" w:space="0" w:color="auto"/>
            <w:bottom w:val="none" w:sz="0" w:space="0" w:color="auto"/>
            <w:right w:val="none" w:sz="0" w:space="0" w:color="auto"/>
          </w:divBdr>
          <w:divsChild>
            <w:div w:id="926306424">
              <w:marLeft w:val="0"/>
              <w:marRight w:val="0"/>
              <w:marTop w:val="0"/>
              <w:marBottom w:val="0"/>
              <w:divBdr>
                <w:top w:val="none" w:sz="0" w:space="0" w:color="auto"/>
                <w:left w:val="none" w:sz="0" w:space="0" w:color="auto"/>
                <w:bottom w:val="none" w:sz="0" w:space="0" w:color="auto"/>
                <w:right w:val="none" w:sz="0" w:space="0" w:color="auto"/>
              </w:divBdr>
            </w:div>
            <w:div w:id="926306428">
              <w:marLeft w:val="0"/>
              <w:marRight w:val="0"/>
              <w:marTop w:val="0"/>
              <w:marBottom w:val="0"/>
              <w:divBdr>
                <w:top w:val="none" w:sz="0" w:space="0" w:color="auto"/>
                <w:left w:val="none" w:sz="0" w:space="0" w:color="auto"/>
                <w:bottom w:val="none" w:sz="0" w:space="0" w:color="auto"/>
                <w:right w:val="none" w:sz="0" w:space="0" w:color="auto"/>
              </w:divBdr>
            </w:div>
            <w:div w:id="926306436">
              <w:marLeft w:val="0"/>
              <w:marRight w:val="0"/>
              <w:marTop w:val="0"/>
              <w:marBottom w:val="0"/>
              <w:divBdr>
                <w:top w:val="none" w:sz="0" w:space="0" w:color="auto"/>
                <w:left w:val="none" w:sz="0" w:space="0" w:color="auto"/>
                <w:bottom w:val="none" w:sz="0" w:space="0" w:color="auto"/>
                <w:right w:val="none" w:sz="0" w:space="0" w:color="auto"/>
              </w:divBdr>
            </w:div>
            <w:div w:id="926306518">
              <w:marLeft w:val="0"/>
              <w:marRight w:val="0"/>
              <w:marTop w:val="0"/>
              <w:marBottom w:val="0"/>
              <w:divBdr>
                <w:top w:val="none" w:sz="0" w:space="0" w:color="auto"/>
                <w:left w:val="none" w:sz="0" w:space="0" w:color="auto"/>
                <w:bottom w:val="none" w:sz="0" w:space="0" w:color="auto"/>
                <w:right w:val="none" w:sz="0" w:space="0" w:color="auto"/>
              </w:divBdr>
            </w:div>
            <w:div w:id="926306603">
              <w:marLeft w:val="0"/>
              <w:marRight w:val="0"/>
              <w:marTop w:val="0"/>
              <w:marBottom w:val="0"/>
              <w:divBdr>
                <w:top w:val="none" w:sz="0" w:space="0" w:color="auto"/>
                <w:left w:val="none" w:sz="0" w:space="0" w:color="auto"/>
                <w:bottom w:val="none" w:sz="0" w:space="0" w:color="auto"/>
                <w:right w:val="none" w:sz="0" w:space="0" w:color="auto"/>
              </w:divBdr>
            </w:div>
            <w:div w:id="926306628">
              <w:marLeft w:val="0"/>
              <w:marRight w:val="0"/>
              <w:marTop w:val="0"/>
              <w:marBottom w:val="0"/>
              <w:divBdr>
                <w:top w:val="none" w:sz="0" w:space="0" w:color="auto"/>
                <w:left w:val="none" w:sz="0" w:space="0" w:color="auto"/>
                <w:bottom w:val="none" w:sz="0" w:space="0" w:color="auto"/>
                <w:right w:val="none" w:sz="0" w:space="0" w:color="auto"/>
              </w:divBdr>
            </w:div>
            <w:div w:id="926306806">
              <w:marLeft w:val="0"/>
              <w:marRight w:val="0"/>
              <w:marTop w:val="0"/>
              <w:marBottom w:val="0"/>
              <w:divBdr>
                <w:top w:val="none" w:sz="0" w:space="0" w:color="auto"/>
                <w:left w:val="none" w:sz="0" w:space="0" w:color="auto"/>
                <w:bottom w:val="none" w:sz="0" w:space="0" w:color="auto"/>
                <w:right w:val="none" w:sz="0" w:space="0" w:color="auto"/>
              </w:divBdr>
            </w:div>
            <w:div w:id="926306830">
              <w:marLeft w:val="0"/>
              <w:marRight w:val="0"/>
              <w:marTop w:val="0"/>
              <w:marBottom w:val="0"/>
              <w:divBdr>
                <w:top w:val="none" w:sz="0" w:space="0" w:color="auto"/>
                <w:left w:val="none" w:sz="0" w:space="0" w:color="auto"/>
                <w:bottom w:val="none" w:sz="0" w:space="0" w:color="auto"/>
                <w:right w:val="none" w:sz="0" w:space="0" w:color="auto"/>
              </w:divBdr>
            </w:div>
            <w:div w:id="926306993">
              <w:marLeft w:val="0"/>
              <w:marRight w:val="0"/>
              <w:marTop w:val="0"/>
              <w:marBottom w:val="0"/>
              <w:divBdr>
                <w:top w:val="none" w:sz="0" w:space="0" w:color="auto"/>
                <w:left w:val="none" w:sz="0" w:space="0" w:color="auto"/>
                <w:bottom w:val="none" w:sz="0" w:space="0" w:color="auto"/>
                <w:right w:val="none" w:sz="0" w:space="0" w:color="auto"/>
              </w:divBdr>
            </w:div>
            <w:div w:id="926307153">
              <w:marLeft w:val="0"/>
              <w:marRight w:val="0"/>
              <w:marTop w:val="0"/>
              <w:marBottom w:val="0"/>
              <w:divBdr>
                <w:top w:val="none" w:sz="0" w:space="0" w:color="auto"/>
                <w:left w:val="none" w:sz="0" w:space="0" w:color="auto"/>
                <w:bottom w:val="none" w:sz="0" w:space="0" w:color="auto"/>
                <w:right w:val="none" w:sz="0" w:space="0" w:color="auto"/>
              </w:divBdr>
            </w:div>
            <w:div w:id="926307230">
              <w:marLeft w:val="0"/>
              <w:marRight w:val="0"/>
              <w:marTop w:val="0"/>
              <w:marBottom w:val="0"/>
              <w:divBdr>
                <w:top w:val="none" w:sz="0" w:space="0" w:color="auto"/>
                <w:left w:val="none" w:sz="0" w:space="0" w:color="auto"/>
                <w:bottom w:val="none" w:sz="0" w:space="0" w:color="auto"/>
                <w:right w:val="none" w:sz="0" w:space="0" w:color="auto"/>
              </w:divBdr>
            </w:div>
            <w:div w:id="926307486">
              <w:marLeft w:val="0"/>
              <w:marRight w:val="0"/>
              <w:marTop w:val="0"/>
              <w:marBottom w:val="0"/>
              <w:divBdr>
                <w:top w:val="none" w:sz="0" w:space="0" w:color="auto"/>
                <w:left w:val="none" w:sz="0" w:space="0" w:color="auto"/>
                <w:bottom w:val="none" w:sz="0" w:space="0" w:color="auto"/>
                <w:right w:val="none" w:sz="0" w:space="0" w:color="auto"/>
              </w:divBdr>
            </w:div>
            <w:div w:id="926307619">
              <w:marLeft w:val="0"/>
              <w:marRight w:val="0"/>
              <w:marTop w:val="0"/>
              <w:marBottom w:val="0"/>
              <w:divBdr>
                <w:top w:val="none" w:sz="0" w:space="0" w:color="auto"/>
                <w:left w:val="none" w:sz="0" w:space="0" w:color="auto"/>
                <w:bottom w:val="none" w:sz="0" w:space="0" w:color="auto"/>
                <w:right w:val="none" w:sz="0" w:space="0" w:color="auto"/>
              </w:divBdr>
            </w:div>
            <w:div w:id="926307913">
              <w:marLeft w:val="0"/>
              <w:marRight w:val="0"/>
              <w:marTop w:val="0"/>
              <w:marBottom w:val="0"/>
              <w:divBdr>
                <w:top w:val="none" w:sz="0" w:space="0" w:color="auto"/>
                <w:left w:val="none" w:sz="0" w:space="0" w:color="auto"/>
                <w:bottom w:val="none" w:sz="0" w:space="0" w:color="auto"/>
                <w:right w:val="none" w:sz="0" w:space="0" w:color="auto"/>
              </w:divBdr>
            </w:div>
            <w:div w:id="926308085">
              <w:marLeft w:val="0"/>
              <w:marRight w:val="0"/>
              <w:marTop w:val="0"/>
              <w:marBottom w:val="0"/>
              <w:divBdr>
                <w:top w:val="none" w:sz="0" w:space="0" w:color="auto"/>
                <w:left w:val="none" w:sz="0" w:space="0" w:color="auto"/>
                <w:bottom w:val="none" w:sz="0" w:space="0" w:color="auto"/>
                <w:right w:val="none" w:sz="0" w:space="0" w:color="auto"/>
              </w:divBdr>
            </w:div>
            <w:div w:id="926308118">
              <w:marLeft w:val="0"/>
              <w:marRight w:val="0"/>
              <w:marTop w:val="0"/>
              <w:marBottom w:val="0"/>
              <w:divBdr>
                <w:top w:val="none" w:sz="0" w:space="0" w:color="auto"/>
                <w:left w:val="none" w:sz="0" w:space="0" w:color="auto"/>
                <w:bottom w:val="none" w:sz="0" w:space="0" w:color="auto"/>
                <w:right w:val="none" w:sz="0" w:space="0" w:color="auto"/>
              </w:divBdr>
            </w:div>
            <w:div w:id="926308190">
              <w:marLeft w:val="0"/>
              <w:marRight w:val="0"/>
              <w:marTop w:val="0"/>
              <w:marBottom w:val="0"/>
              <w:divBdr>
                <w:top w:val="none" w:sz="0" w:space="0" w:color="auto"/>
                <w:left w:val="none" w:sz="0" w:space="0" w:color="auto"/>
                <w:bottom w:val="none" w:sz="0" w:space="0" w:color="auto"/>
                <w:right w:val="none" w:sz="0" w:space="0" w:color="auto"/>
              </w:divBdr>
            </w:div>
            <w:div w:id="926308424">
              <w:marLeft w:val="0"/>
              <w:marRight w:val="0"/>
              <w:marTop w:val="0"/>
              <w:marBottom w:val="0"/>
              <w:divBdr>
                <w:top w:val="none" w:sz="0" w:space="0" w:color="auto"/>
                <w:left w:val="none" w:sz="0" w:space="0" w:color="auto"/>
                <w:bottom w:val="none" w:sz="0" w:space="0" w:color="auto"/>
                <w:right w:val="none" w:sz="0" w:space="0" w:color="auto"/>
              </w:divBdr>
            </w:div>
            <w:div w:id="926308483">
              <w:marLeft w:val="0"/>
              <w:marRight w:val="0"/>
              <w:marTop w:val="0"/>
              <w:marBottom w:val="0"/>
              <w:divBdr>
                <w:top w:val="none" w:sz="0" w:space="0" w:color="auto"/>
                <w:left w:val="none" w:sz="0" w:space="0" w:color="auto"/>
                <w:bottom w:val="none" w:sz="0" w:space="0" w:color="auto"/>
                <w:right w:val="none" w:sz="0" w:space="0" w:color="auto"/>
              </w:divBdr>
            </w:div>
            <w:div w:id="926308635">
              <w:marLeft w:val="0"/>
              <w:marRight w:val="0"/>
              <w:marTop w:val="0"/>
              <w:marBottom w:val="0"/>
              <w:divBdr>
                <w:top w:val="none" w:sz="0" w:space="0" w:color="auto"/>
                <w:left w:val="none" w:sz="0" w:space="0" w:color="auto"/>
                <w:bottom w:val="none" w:sz="0" w:space="0" w:color="auto"/>
                <w:right w:val="none" w:sz="0" w:space="0" w:color="auto"/>
              </w:divBdr>
            </w:div>
            <w:div w:id="926308672">
              <w:marLeft w:val="0"/>
              <w:marRight w:val="0"/>
              <w:marTop w:val="0"/>
              <w:marBottom w:val="0"/>
              <w:divBdr>
                <w:top w:val="none" w:sz="0" w:space="0" w:color="auto"/>
                <w:left w:val="none" w:sz="0" w:space="0" w:color="auto"/>
                <w:bottom w:val="none" w:sz="0" w:space="0" w:color="auto"/>
                <w:right w:val="none" w:sz="0" w:space="0" w:color="auto"/>
              </w:divBdr>
            </w:div>
            <w:div w:id="926308728">
              <w:marLeft w:val="0"/>
              <w:marRight w:val="0"/>
              <w:marTop w:val="0"/>
              <w:marBottom w:val="0"/>
              <w:divBdr>
                <w:top w:val="none" w:sz="0" w:space="0" w:color="auto"/>
                <w:left w:val="none" w:sz="0" w:space="0" w:color="auto"/>
                <w:bottom w:val="none" w:sz="0" w:space="0" w:color="auto"/>
                <w:right w:val="none" w:sz="0" w:space="0" w:color="auto"/>
              </w:divBdr>
            </w:div>
            <w:div w:id="9263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62">
      <w:marLeft w:val="0"/>
      <w:marRight w:val="0"/>
      <w:marTop w:val="0"/>
      <w:marBottom w:val="0"/>
      <w:divBdr>
        <w:top w:val="none" w:sz="0" w:space="0" w:color="auto"/>
        <w:left w:val="none" w:sz="0" w:space="0" w:color="auto"/>
        <w:bottom w:val="none" w:sz="0" w:space="0" w:color="auto"/>
        <w:right w:val="none" w:sz="0" w:space="0" w:color="auto"/>
      </w:divBdr>
      <w:divsChild>
        <w:div w:id="926306712">
          <w:marLeft w:val="0"/>
          <w:marRight w:val="0"/>
          <w:marTop w:val="0"/>
          <w:marBottom w:val="0"/>
          <w:divBdr>
            <w:top w:val="none" w:sz="0" w:space="0" w:color="auto"/>
            <w:left w:val="none" w:sz="0" w:space="0" w:color="auto"/>
            <w:bottom w:val="none" w:sz="0" w:space="0" w:color="auto"/>
            <w:right w:val="none" w:sz="0" w:space="0" w:color="auto"/>
          </w:divBdr>
        </w:div>
      </w:divsChild>
    </w:div>
    <w:div w:id="926306563">
      <w:marLeft w:val="0"/>
      <w:marRight w:val="0"/>
      <w:marTop w:val="0"/>
      <w:marBottom w:val="0"/>
      <w:divBdr>
        <w:top w:val="none" w:sz="0" w:space="0" w:color="auto"/>
        <w:left w:val="none" w:sz="0" w:space="0" w:color="auto"/>
        <w:bottom w:val="none" w:sz="0" w:space="0" w:color="auto"/>
        <w:right w:val="none" w:sz="0" w:space="0" w:color="auto"/>
      </w:divBdr>
      <w:divsChild>
        <w:div w:id="926308057">
          <w:marLeft w:val="0"/>
          <w:marRight w:val="0"/>
          <w:marTop w:val="0"/>
          <w:marBottom w:val="0"/>
          <w:divBdr>
            <w:top w:val="none" w:sz="0" w:space="0" w:color="auto"/>
            <w:left w:val="none" w:sz="0" w:space="0" w:color="auto"/>
            <w:bottom w:val="none" w:sz="0" w:space="0" w:color="auto"/>
            <w:right w:val="none" w:sz="0" w:space="0" w:color="auto"/>
          </w:divBdr>
        </w:div>
      </w:divsChild>
    </w:div>
    <w:div w:id="926306566">
      <w:marLeft w:val="0"/>
      <w:marRight w:val="0"/>
      <w:marTop w:val="0"/>
      <w:marBottom w:val="0"/>
      <w:divBdr>
        <w:top w:val="none" w:sz="0" w:space="0" w:color="auto"/>
        <w:left w:val="none" w:sz="0" w:space="0" w:color="auto"/>
        <w:bottom w:val="none" w:sz="0" w:space="0" w:color="auto"/>
        <w:right w:val="none" w:sz="0" w:space="0" w:color="auto"/>
      </w:divBdr>
      <w:divsChild>
        <w:div w:id="926306858">
          <w:marLeft w:val="0"/>
          <w:marRight w:val="0"/>
          <w:marTop w:val="0"/>
          <w:marBottom w:val="0"/>
          <w:divBdr>
            <w:top w:val="none" w:sz="0" w:space="0" w:color="auto"/>
            <w:left w:val="none" w:sz="0" w:space="0" w:color="auto"/>
            <w:bottom w:val="none" w:sz="0" w:space="0" w:color="auto"/>
            <w:right w:val="none" w:sz="0" w:space="0" w:color="auto"/>
          </w:divBdr>
        </w:div>
      </w:divsChild>
    </w:div>
    <w:div w:id="926306573">
      <w:marLeft w:val="0"/>
      <w:marRight w:val="0"/>
      <w:marTop w:val="0"/>
      <w:marBottom w:val="0"/>
      <w:divBdr>
        <w:top w:val="none" w:sz="0" w:space="0" w:color="auto"/>
        <w:left w:val="none" w:sz="0" w:space="0" w:color="auto"/>
        <w:bottom w:val="none" w:sz="0" w:space="0" w:color="auto"/>
        <w:right w:val="none" w:sz="0" w:space="0" w:color="auto"/>
      </w:divBdr>
      <w:divsChild>
        <w:div w:id="926306583">
          <w:marLeft w:val="0"/>
          <w:marRight w:val="0"/>
          <w:marTop w:val="0"/>
          <w:marBottom w:val="0"/>
          <w:divBdr>
            <w:top w:val="none" w:sz="0" w:space="0" w:color="auto"/>
            <w:left w:val="none" w:sz="0" w:space="0" w:color="auto"/>
            <w:bottom w:val="none" w:sz="0" w:space="0" w:color="auto"/>
            <w:right w:val="none" w:sz="0" w:space="0" w:color="auto"/>
          </w:divBdr>
        </w:div>
      </w:divsChild>
    </w:div>
    <w:div w:id="926306576">
      <w:marLeft w:val="0"/>
      <w:marRight w:val="0"/>
      <w:marTop w:val="0"/>
      <w:marBottom w:val="0"/>
      <w:divBdr>
        <w:top w:val="none" w:sz="0" w:space="0" w:color="auto"/>
        <w:left w:val="none" w:sz="0" w:space="0" w:color="auto"/>
        <w:bottom w:val="none" w:sz="0" w:space="0" w:color="auto"/>
        <w:right w:val="none" w:sz="0" w:space="0" w:color="auto"/>
      </w:divBdr>
      <w:divsChild>
        <w:div w:id="926307171">
          <w:marLeft w:val="0"/>
          <w:marRight w:val="0"/>
          <w:marTop w:val="0"/>
          <w:marBottom w:val="0"/>
          <w:divBdr>
            <w:top w:val="none" w:sz="0" w:space="0" w:color="auto"/>
            <w:left w:val="none" w:sz="0" w:space="0" w:color="auto"/>
            <w:bottom w:val="none" w:sz="0" w:space="0" w:color="auto"/>
            <w:right w:val="none" w:sz="0" w:space="0" w:color="auto"/>
          </w:divBdr>
        </w:div>
      </w:divsChild>
    </w:div>
    <w:div w:id="926306578">
      <w:marLeft w:val="0"/>
      <w:marRight w:val="0"/>
      <w:marTop w:val="0"/>
      <w:marBottom w:val="0"/>
      <w:divBdr>
        <w:top w:val="none" w:sz="0" w:space="0" w:color="auto"/>
        <w:left w:val="none" w:sz="0" w:space="0" w:color="auto"/>
        <w:bottom w:val="none" w:sz="0" w:space="0" w:color="auto"/>
        <w:right w:val="none" w:sz="0" w:space="0" w:color="auto"/>
      </w:divBdr>
    </w:div>
    <w:div w:id="926306592">
      <w:marLeft w:val="0"/>
      <w:marRight w:val="0"/>
      <w:marTop w:val="0"/>
      <w:marBottom w:val="0"/>
      <w:divBdr>
        <w:top w:val="none" w:sz="0" w:space="0" w:color="auto"/>
        <w:left w:val="none" w:sz="0" w:space="0" w:color="auto"/>
        <w:bottom w:val="none" w:sz="0" w:space="0" w:color="auto"/>
        <w:right w:val="none" w:sz="0" w:space="0" w:color="auto"/>
      </w:divBdr>
      <w:divsChild>
        <w:div w:id="926308865">
          <w:marLeft w:val="0"/>
          <w:marRight w:val="0"/>
          <w:marTop w:val="0"/>
          <w:marBottom w:val="0"/>
          <w:divBdr>
            <w:top w:val="none" w:sz="0" w:space="0" w:color="auto"/>
            <w:left w:val="none" w:sz="0" w:space="0" w:color="auto"/>
            <w:bottom w:val="none" w:sz="0" w:space="0" w:color="auto"/>
            <w:right w:val="none" w:sz="0" w:space="0" w:color="auto"/>
          </w:divBdr>
        </w:div>
      </w:divsChild>
    </w:div>
    <w:div w:id="926306593">
      <w:marLeft w:val="0"/>
      <w:marRight w:val="0"/>
      <w:marTop w:val="0"/>
      <w:marBottom w:val="0"/>
      <w:divBdr>
        <w:top w:val="none" w:sz="0" w:space="0" w:color="auto"/>
        <w:left w:val="none" w:sz="0" w:space="0" w:color="auto"/>
        <w:bottom w:val="none" w:sz="0" w:space="0" w:color="auto"/>
        <w:right w:val="none" w:sz="0" w:space="0" w:color="auto"/>
      </w:divBdr>
      <w:divsChild>
        <w:div w:id="926306439">
          <w:marLeft w:val="0"/>
          <w:marRight w:val="0"/>
          <w:marTop w:val="0"/>
          <w:marBottom w:val="0"/>
          <w:divBdr>
            <w:top w:val="none" w:sz="0" w:space="0" w:color="auto"/>
            <w:left w:val="none" w:sz="0" w:space="0" w:color="auto"/>
            <w:bottom w:val="none" w:sz="0" w:space="0" w:color="auto"/>
            <w:right w:val="none" w:sz="0" w:space="0" w:color="auto"/>
          </w:divBdr>
          <w:divsChild>
            <w:div w:id="926306869">
              <w:marLeft w:val="0"/>
              <w:marRight w:val="0"/>
              <w:marTop w:val="0"/>
              <w:marBottom w:val="0"/>
              <w:divBdr>
                <w:top w:val="none" w:sz="0" w:space="0" w:color="auto"/>
                <w:left w:val="none" w:sz="0" w:space="0" w:color="auto"/>
                <w:bottom w:val="none" w:sz="0" w:space="0" w:color="auto"/>
                <w:right w:val="none" w:sz="0" w:space="0" w:color="auto"/>
              </w:divBdr>
            </w:div>
            <w:div w:id="926308318">
              <w:marLeft w:val="0"/>
              <w:marRight w:val="0"/>
              <w:marTop w:val="0"/>
              <w:marBottom w:val="0"/>
              <w:divBdr>
                <w:top w:val="none" w:sz="0" w:space="0" w:color="auto"/>
                <w:left w:val="none" w:sz="0" w:space="0" w:color="auto"/>
                <w:bottom w:val="none" w:sz="0" w:space="0" w:color="auto"/>
                <w:right w:val="none" w:sz="0" w:space="0" w:color="auto"/>
              </w:divBdr>
            </w:div>
            <w:div w:id="926308449">
              <w:marLeft w:val="0"/>
              <w:marRight w:val="0"/>
              <w:marTop w:val="0"/>
              <w:marBottom w:val="0"/>
              <w:divBdr>
                <w:top w:val="none" w:sz="0" w:space="0" w:color="auto"/>
                <w:left w:val="none" w:sz="0" w:space="0" w:color="auto"/>
                <w:bottom w:val="none" w:sz="0" w:space="0" w:color="auto"/>
                <w:right w:val="none" w:sz="0" w:space="0" w:color="auto"/>
              </w:divBdr>
            </w:div>
            <w:div w:id="926308761">
              <w:marLeft w:val="0"/>
              <w:marRight w:val="0"/>
              <w:marTop w:val="0"/>
              <w:marBottom w:val="0"/>
              <w:divBdr>
                <w:top w:val="none" w:sz="0" w:space="0" w:color="auto"/>
                <w:left w:val="none" w:sz="0" w:space="0" w:color="auto"/>
                <w:bottom w:val="none" w:sz="0" w:space="0" w:color="auto"/>
                <w:right w:val="none" w:sz="0" w:space="0" w:color="auto"/>
              </w:divBdr>
            </w:div>
            <w:div w:id="9263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94">
      <w:marLeft w:val="0"/>
      <w:marRight w:val="0"/>
      <w:marTop w:val="0"/>
      <w:marBottom w:val="0"/>
      <w:divBdr>
        <w:top w:val="none" w:sz="0" w:space="0" w:color="auto"/>
        <w:left w:val="none" w:sz="0" w:space="0" w:color="auto"/>
        <w:bottom w:val="none" w:sz="0" w:space="0" w:color="auto"/>
        <w:right w:val="none" w:sz="0" w:space="0" w:color="auto"/>
      </w:divBdr>
      <w:divsChild>
        <w:div w:id="926308302">
          <w:marLeft w:val="0"/>
          <w:marRight w:val="0"/>
          <w:marTop w:val="0"/>
          <w:marBottom w:val="0"/>
          <w:divBdr>
            <w:top w:val="none" w:sz="0" w:space="0" w:color="auto"/>
            <w:left w:val="none" w:sz="0" w:space="0" w:color="auto"/>
            <w:bottom w:val="none" w:sz="0" w:space="0" w:color="auto"/>
            <w:right w:val="none" w:sz="0" w:space="0" w:color="auto"/>
          </w:divBdr>
        </w:div>
      </w:divsChild>
    </w:div>
    <w:div w:id="926306596">
      <w:marLeft w:val="0"/>
      <w:marRight w:val="0"/>
      <w:marTop w:val="0"/>
      <w:marBottom w:val="0"/>
      <w:divBdr>
        <w:top w:val="none" w:sz="0" w:space="0" w:color="auto"/>
        <w:left w:val="none" w:sz="0" w:space="0" w:color="auto"/>
        <w:bottom w:val="none" w:sz="0" w:space="0" w:color="auto"/>
        <w:right w:val="none" w:sz="0" w:space="0" w:color="auto"/>
      </w:divBdr>
      <w:divsChild>
        <w:div w:id="926308180">
          <w:marLeft w:val="0"/>
          <w:marRight w:val="0"/>
          <w:marTop w:val="0"/>
          <w:marBottom w:val="0"/>
          <w:divBdr>
            <w:top w:val="none" w:sz="0" w:space="0" w:color="auto"/>
            <w:left w:val="none" w:sz="0" w:space="0" w:color="auto"/>
            <w:bottom w:val="none" w:sz="0" w:space="0" w:color="auto"/>
            <w:right w:val="none" w:sz="0" w:space="0" w:color="auto"/>
          </w:divBdr>
        </w:div>
      </w:divsChild>
    </w:div>
    <w:div w:id="926306604">
      <w:marLeft w:val="0"/>
      <w:marRight w:val="0"/>
      <w:marTop w:val="0"/>
      <w:marBottom w:val="0"/>
      <w:divBdr>
        <w:top w:val="none" w:sz="0" w:space="0" w:color="auto"/>
        <w:left w:val="none" w:sz="0" w:space="0" w:color="auto"/>
        <w:bottom w:val="none" w:sz="0" w:space="0" w:color="auto"/>
        <w:right w:val="none" w:sz="0" w:space="0" w:color="auto"/>
      </w:divBdr>
      <w:divsChild>
        <w:div w:id="926308736">
          <w:marLeft w:val="0"/>
          <w:marRight w:val="0"/>
          <w:marTop w:val="0"/>
          <w:marBottom w:val="0"/>
          <w:divBdr>
            <w:top w:val="none" w:sz="0" w:space="0" w:color="auto"/>
            <w:left w:val="none" w:sz="0" w:space="0" w:color="auto"/>
            <w:bottom w:val="none" w:sz="0" w:space="0" w:color="auto"/>
            <w:right w:val="none" w:sz="0" w:space="0" w:color="auto"/>
          </w:divBdr>
          <w:divsChild>
            <w:div w:id="926306716">
              <w:marLeft w:val="0"/>
              <w:marRight w:val="0"/>
              <w:marTop w:val="0"/>
              <w:marBottom w:val="0"/>
              <w:divBdr>
                <w:top w:val="none" w:sz="0" w:space="0" w:color="auto"/>
                <w:left w:val="none" w:sz="0" w:space="0" w:color="auto"/>
                <w:bottom w:val="none" w:sz="0" w:space="0" w:color="auto"/>
                <w:right w:val="none" w:sz="0" w:space="0" w:color="auto"/>
              </w:divBdr>
            </w:div>
            <w:div w:id="926307012">
              <w:marLeft w:val="0"/>
              <w:marRight w:val="0"/>
              <w:marTop w:val="0"/>
              <w:marBottom w:val="0"/>
              <w:divBdr>
                <w:top w:val="none" w:sz="0" w:space="0" w:color="auto"/>
                <w:left w:val="none" w:sz="0" w:space="0" w:color="auto"/>
                <w:bottom w:val="none" w:sz="0" w:space="0" w:color="auto"/>
                <w:right w:val="none" w:sz="0" w:space="0" w:color="auto"/>
              </w:divBdr>
            </w:div>
            <w:div w:id="9263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605">
      <w:marLeft w:val="0"/>
      <w:marRight w:val="0"/>
      <w:marTop w:val="0"/>
      <w:marBottom w:val="0"/>
      <w:divBdr>
        <w:top w:val="none" w:sz="0" w:space="0" w:color="auto"/>
        <w:left w:val="none" w:sz="0" w:space="0" w:color="auto"/>
        <w:bottom w:val="none" w:sz="0" w:space="0" w:color="auto"/>
        <w:right w:val="none" w:sz="0" w:space="0" w:color="auto"/>
      </w:divBdr>
      <w:divsChild>
        <w:div w:id="926308112">
          <w:marLeft w:val="0"/>
          <w:marRight w:val="0"/>
          <w:marTop w:val="0"/>
          <w:marBottom w:val="0"/>
          <w:divBdr>
            <w:top w:val="none" w:sz="0" w:space="0" w:color="auto"/>
            <w:left w:val="none" w:sz="0" w:space="0" w:color="auto"/>
            <w:bottom w:val="none" w:sz="0" w:space="0" w:color="auto"/>
            <w:right w:val="none" w:sz="0" w:space="0" w:color="auto"/>
          </w:divBdr>
        </w:div>
      </w:divsChild>
    </w:div>
    <w:div w:id="926306608">
      <w:marLeft w:val="0"/>
      <w:marRight w:val="0"/>
      <w:marTop w:val="0"/>
      <w:marBottom w:val="0"/>
      <w:divBdr>
        <w:top w:val="none" w:sz="0" w:space="0" w:color="auto"/>
        <w:left w:val="none" w:sz="0" w:space="0" w:color="auto"/>
        <w:bottom w:val="none" w:sz="0" w:space="0" w:color="auto"/>
        <w:right w:val="none" w:sz="0" w:space="0" w:color="auto"/>
      </w:divBdr>
      <w:divsChild>
        <w:div w:id="926306510">
          <w:marLeft w:val="0"/>
          <w:marRight w:val="0"/>
          <w:marTop w:val="0"/>
          <w:marBottom w:val="0"/>
          <w:divBdr>
            <w:top w:val="none" w:sz="0" w:space="0" w:color="auto"/>
            <w:left w:val="none" w:sz="0" w:space="0" w:color="auto"/>
            <w:bottom w:val="none" w:sz="0" w:space="0" w:color="auto"/>
            <w:right w:val="none" w:sz="0" w:space="0" w:color="auto"/>
          </w:divBdr>
        </w:div>
      </w:divsChild>
    </w:div>
    <w:div w:id="926306609">
      <w:marLeft w:val="0"/>
      <w:marRight w:val="0"/>
      <w:marTop w:val="0"/>
      <w:marBottom w:val="0"/>
      <w:divBdr>
        <w:top w:val="none" w:sz="0" w:space="0" w:color="auto"/>
        <w:left w:val="none" w:sz="0" w:space="0" w:color="auto"/>
        <w:bottom w:val="none" w:sz="0" w:space="0" w:color="auto"/>
        <w:right w:val="none" w:sz="0" w:space="0" w:color="auto"/>
      </w:divBdr>
      <w:divsChild>
        <w:div w:id="926307654">
          <w:marLeft w:val="0"/>
          <w:marRight w:val="0"/>
          <w:marTop w:val="0"/>
          <w:marBottom w:val="0"/>
          <w:divBdr>
            <w:top w:val="none" w:sz="0" w:space="0" w:color="auto"/>
            <w:left w:val="none" w:sz="0" w:space="0" w:color="auto"/>
            <w:bottom w:val="none" w:sz="0" w:space="0" w:color="auto"/>
            <w:right w:val="none" w:sz="0" w:space="0" w:color="auto"/>
          </w:divBdr>
          <w:divsChild>
            <w:div w:id="926306470">
              <w:marLeft w:val="0"/>
              <w:marRight w:val="0"/>
              <w:marTop w:val="0"/>
              <w:marBottom w:val="0"/>
              <w:divBdr>
                <w:top w:val="none" w:sz="0" w:space="0" w:color="auto"/>
                <w:left w:val="none" w:sz="0" w:space="0" w:color="auto"/>
                <w:bottom w:val="none" w:sz="0" w:space="0" w:color="auto"/>
                <w:right w:val="none" w:sz="0" w:space="0" w:color="auto"/>
              </w:divBdr>
            </w:div>
            <w:div w:id="926306670">
              <w:marLeft w:val="0"/>
              <w:marRight w:val="0"/>
              <w:marTop w:val="0"/>
              <w:marBottom w:val="0"/>
              <w:divBdr>
                <w:top w:val="none" w:sz="0" w:space="0" w:color="auto"/>
                <w:left w:val="none" w:sz="0" w:space="0" w:color="auto"/>
                <w:bottom w:val="none" w:sz="0" w:space="0" w:color="auto"/>
                <w:right w:val="none" w:sz="0" w:space="0" w:color="auto"/>
              </w:divBdr>
            </w:div>
            <w:div w:id="926307104">
              <w:marLeft w:val="0"/>
              <w:marRight w:val="0"/>
              <w:marTop w:val="0"/>
              <w:marBottom w:val="0"/>
              <w:divBdr>
                <w:top w:val="none" w:sz="0" w:space="0" w:color="auto"/>
                <w:left w:val="none" w:sz="0" w:space="0" w:color="auto"/>
                <w:bottom w:val="none" w:sz="0" w:space="0" w:color="auto"/>
                <w:right w:val="none" w:sz="0" w:space="0" w:color="auto"/>
              </w:divBdr>
            </w:div>
            <w:div w:id="926307128">
              <w:marLeft w:val="0"/>
              <w:marRight w:val="0"/>
              <w:marTop w:val="0"/>
              <w:marBottom w:val="0"/>
              <w:divBdr>
                <w:top w:val="none" w:sz="0" w:space="0" w:color="auto"/>
                <w:left w:val="none" w:sz="0" w:space="0" w:color="auto"/>
                <w:bottom w:val="none" w:sz="0" w:space="0" w:color="auto"/>
                <w:right w:val="none" w:sz="0" w:space="0" w:color="auto"/>
              </w:divBdr>
            </w:div>
            <w:div w:id="926307304">
              <w:marLeft w:val="0"/>
              <w:marRight w:val="0"/>
              <w:marTop w:val="0"/>
              <w:marBottom w:val="0"/>
              <w:divBdr>
                <w:top w:val="none" w:sz="0" w:space="0" w:color="auto"/>
                <w:left w:val="none" w:sz="0" w:space="0" w:color="auto"/>
                <w:bottom w:val="none" w:sz="0" w:space="0" w:color="auto"/>
                <w:right w:val="none" w:sz="0" w:space="0" w:color="auto"/>
              </w:divBdr>
            </w:div>
            <w:div w:id="926307346">
              <w:marLeft w:val="0"/>
              <w:marRight w:val="0"/>
              <w:marTop w:val="0"/>
              <w:marBottom w:val="0"/>
              <w:divBdr>
                <w:top w:val="none" w:sz="0" w:space="0" w:color="auto"/>
                <w:left w:val="none" w:sz="0" w:space="0" w:color="auto"/>
                <w:bottom w:val="none" w:sz="0" w:space="0" w:color="auto"/>
                <w:right w:val="none" w:sz="0" w:space="0" w:color="auto"/>
              </w:divBdr>
            </w:div>
            <w:div w:id="926307408">
              <w:marLeft w:val="0"/>
              <w:marRight w:val="0"/>
              <w:marTop w:val="0"/>
              <w:marBottom w:val="0"/>
              <w:divBdr>
                <w:top w:val="none" w:sz="0" w:space="0" w:color="auto"/>
                <w:left w:val="none" w:sz="0" w:space="0" w:color="auto"/>
                <w:bottom w:val="none" w:sz="0" w:space="0" w:color="auto"/>
                <w:right w:val="none" w:sz="0" w:space="0" w:color="auto"/>
              </w:divBdr>
            </w:div>
            <w:div w:id="926307507">
              <w:marLeft w:val="0"/>
              <w:marRight w:val="0"/>
              <w:marTop w:val="0"/>
              <w:marBottom w:val="0"/>
              <w:divBdr>
                <w:top w:val="none" w:sz="0" w:space="0" w:color="auto"/>
                <w:left w:val="none" w:sz="0" w:space="0" w:color="auto"/>
                <w:bottom w:val="none" w:sz="0" w:space="0" w:color="auto"/>
                <w:right w:val="none" w:sz="0" w:space="0" w:color="auto"/>
              </w:divBdr>
            </w:div>
            <w:div w:id="926307516">
              <w:marLeft w:val="0"/>
              <w:marRight w:val="0"/>
              <w:marTop w:val="0"/>
              <w:marBottom w:val="0"/>
              <w:divBdr>
                <w:top w:val="none" w:sz="0" w:space="0" w:color="auto"/>
                <w:left w:val="none" w:sz="0" w:space="0" w:color="auto"/>
                <w:bottom w:val="none" w:sz="0" w:space="0" w:color="auto"/>
                <w:right w:val="none" w:sz="0" w:space="0" w:color="auto"/>
              </w:divBdr>
            </w:div>
            <w:div w:id="926307553">
              <w:marLeft w:val="0"/>
              <w:marRight w:val="0"/>
              <w:marTop w:val="0"/>
              <w:marBottom w:val="0"/>
              <w:divBdr>
                <w:top w:val="none" w:sz="0" w:space="0" w:color="auto"/>
                <w:left w:val="none" w:sz="0" w:space="0" w:color="auto"/>
                <w:bottom w:val="none" w:sz="0" w:space="0" w:color="auto"/>
                <w:right w:val="none" w:sz="0" w:space="0" w:color="auto"/>
              </w:divBdr>
            </w:div>
            <w:div w:id="926307766">
              <w:marLeft w:val="0"/>
              <w:marRight w:val="0"/>
              <w:marTop w:val="0"/>
              <w:marBottom w:val="0"/>
              <w:divBdr>
                <w:top w:val="none" w:sz="0" w:space="0" w:color="auto"/>
                <w:left w:val="none" w:sz="0" w:space="0" w:color="auto"/>
                <w:bottom w:val="none" w:sz="0" w:space="0" w:color="auto"/>
                <w:right w:val="none" w:sz="0" w:space="0" w:color="auto"/>
              </w:divBdr>
            </w:div>
            <w:div w:id="926307776">
              <w:marLeft w:val="0"/>
              <w:marRight w:val="0"/>
              <w:marTop w:val="0"/>
              <w:marBottom w:val="0"/>
              <w:divBdr>
                <w:top w:val="none" w:sz="0" w:space="0" w:color="auto"/>
                <w:left w:val="none" w:sz="0" w:space="0" w:color="auto"/>
                <w:bottom w:val="none" w:sz="0" w:space="0" w:color="auto"/>
                <w:right w:val="none" w:sz="0" w:space="0" w:color="auto"/>
              </w:divBdr>
            </w:div>
            <w:div w:id="926307863">
              <w:marLeft w:val="0"/>
              <w:marRight w:val="0"/>
              <w:marTop w:val="0"/>
              <w:marBottom w:val="0"/>
              <w:divBdr>
                <w:top w:val="none" w:sz="0" w:space="0" w:color="auto"/>
                <w:left w:val="none" w:sz="0" w:space="0" w:color="auto"/>
                <w:bottom w:val="none" w:sz="0" w:space="0" w:color="auto"/>
                <w:right w:val="none" w:sz="0" w:space="0" w:color="auto"/>
              </w:divBdr>
            </w:div>
            <w:div w:id="926307882">
              <w:marLeft w:val="0"/>
              <w:marRight w:val="0"/>
              <w:marTop w:val="0"/>
              <w:marBottom w:val="0"/>
              <w:divBdr>
                <w:top w:val="none" w:sz="0" w:space="0" w:color="auto"/>
                <w:left w:val="none" w:sz="0" w:space="0" w:color="auto"/>
                <w:bottom w:val="none" w:sz="0" w:space="0" w:color="auto"/>
                <w:right w:val="none" w:sz="0" w:space="0" w:color="auto"/>
              </w:divBdr>
            </w:div>
            <w:div w:id="926308018">
              <w:marLeft w:val="0"/>
              <w:marRight w:val="0"/>
              <w:marTop w:val="0"/>
              <w:marBottom w:val="0"/>
              <w:divBdr>
                <w:top w:val="none" w:sz="0" w:space="0" w:color="auto"/>
                <w:left w:val="none" w:sz="0" w:space="0" w:color="auto"/>
                <w:bottom w:val="none" w:sz="0" w:space="0" w:color="auto"/>
                <w:right w:val="none" w:sz="0" w:space="0" w:color="auto"/>
              </w:divBdr>
            </w:div>
            <w:div w:id="926308067">
              <w:marLeft w:val="0"/>
              <w:marRight w:val="0"/>
              <w:marTop w:val="0"/>
              <w:marBottom w:val="0"/>
              <w:divBdr>
                <w:top w:val="none" w:sz="0" w:space="0" w:color="auto"/>
                <w:left w:val="none" w:sz="0" w:space="0" w:color="auto"/>
                <w:bottom w:val="none" w:sz="0" w:space="0" w:color="auto"/>
                <w:right w:val="none" w:sz="0" w:space="0" w:color="auto"/>
              </w:divBdr>
            </w:div>
            <w:div w:id="926308109">
              <w:marLeft w:val="0"/>
              <w:marRight w:val="0"/>
              <w:marTop w:val="0"/>
              <w:marBottom w:val="0"/>
              <w:divBdr>
                <w:top w:val="none" w:sz="0" w:space="0" w:color="auto"/>
                <w:left w:val="none" w:sz="0" w:space="0" w:color="auto"/>
                <w:bottom w:val="none" w:sz="0" w:space="0" w:color="auto"/>
                <w:right w:val="none" w:sz="0" w:space="0" w:color="auto"/>
              </w:divBdr>
            </w:div>
            <w:div w:id="926308309">
              <w:marLeft w:val="0"/>
              <w:marRight w:val="0"/>
              <w:marTop w:val="0"/>
              <w:marBottom w:val="0"/>
              <w:divBdr>
                <w:top w:val="none" w:sz="0" w:space="0" w:color="auto"/>
                <w:left w:val="none" w:sz="0" w:space="0" w:color="auto"/>
                <w:bottom w:val="none" w:sz="0" w:space="0" w:color="auto"/>
                <w:right w:val="none" w:sz="0" w:space="0" w:color="auto"/>
              </w:divBdr>
            </w:div>
            <w:div w:id="926308322">
              <w:marLeft w:val="0"/>
              <w:marRight w:val="0"/>
              <w:marTop w:val="0"/>
              <w:marBottom w:val="0"/>
              <w:divBdr>
                <w:top w:val="none" w:sz="0" w:space="0" w:color="auto"/>
                <w:left w:val="none" w:sz="0" w:space="0" w:color="auto"/>
                <w:bottom w:val="none" w:sz="0" w:space="0" w:color="auto"/>
                <w:right w:val="none" w:sz="0" w:space="0" w:color="auto"/>
              </w:divBdr>
            </w:div>
            <w:div w:id="926308324">
              <w:marLeft w:val="0"/>
              <w:marRight w:val="0"/>
              <w:marTop w:val="0"/>
              <w:marBottom w:val="0"/>
              <w:divBdr>
                <w:top w:val="none" w:sz="0" w:space="0" w:color="auto"/>
                <w:left w:val="none" w:sz="0" w:space="0" w:color="auto"/>
                <w:bottom w:val="none" w:sz="0" w:space="0" w:color="auto"/>
                <w:right w:val="none" w:sz="0" w:space="0" w:color="auto"/>
              </w:divBdr>
            </w:div>
            <w:div w:id="926308325">
              <w:marLeft w:val="0"/>
              <w:marRight w:val="0"/>
              <w:marTop w:val="0"/>
              <w:marBottom w:val="0"/>
              <w:divBdr>
                <w:top w:val="none" w:sz="0" w:space="0" w:color="auto"/>
                <w:left w:val="none" w:sz="0" w:space="0" w:color="auto"/>
                <w:bottom w:val="none" w:sz="0" w:space="0" w:color="auto"/>
                <w:right w:val="none" w:sz="0" w:space="0" w:color="auto"/>
              </w:divBdr>
            </w:div>
            <w:div w:id="926308401">
              <w:marLeft w:val="0"/>
              <w:marRight w:val="0"/>
              <w:marTop w:val="0"/>
              <w:marBottom w:val="0"/>
              <w:divBdr>
                <w:top w:val="none" w:sz="0" w:space="0" w:color="auto"/>
                <w:left w:val="none" w:sz="0" w:space="0" w:color="auto"/>
                <w:bottom w:val="none" w:sz="0" w:space="0" w:color="auto"/>
                <w:right w:val="none" w:sz="0" w:space="0" w:color="auto"/>
              </w:divBdr>
            </w:div>
            <w:div w:id="926308545">
              <w:marLeft w:val="0"/>
              <w:marRight w:val="0"/>
              <w:marTop w:val="0"/>
              <w:marBottom w:val="0"/>
              <w:divBdr>
                <w:top w:val="none" w:sz="0" w:space="0" w:color="auto"/>
                <w:left w:val="none" w:sz="0" w:space="0" w:color="auto"/>
                <w:bottom w:val="none" w:sz="0" w:space="0" w:color="auto"/>
                <w:right w:val="none" w:sz="0" w:space="0" w:color="auto"/>
              </w:divBdr>
            </w:div>
            <w:div w:id="926308643">
              <w:marLeft w:val="0"/>
              <w:marRight w:val="0"/>
              <w:marTop w:val="0"/>
              <w:marBottom w:val="0"/>
              <w:divBdr>
                <w:top w:val="none" w:sz="0" w:space="0" w:color="auto"/>
                <w:left w:val="none" w:sz="0" w:space="0" w:color="auto"/>
                <w:bottom w:val="none" w:sz="0" w:space="0" w:color="auto"/>
                <w:right w:val="none" w:sz="0" w:space="0" w:color="auto"/>
              </w:divBdr>
            </w:div>
            <w:div w:id="926308663">
              <w:marLeft w:val="0"/>
              <w:marRight w:val="0"/>
              <w:marTop w:val="0"/>
              <w:marBottom w:val="0"/>
              <w:divBdr>
                <w:top w:val="none" w:sz="0" w:space="0" w:color="auto"/>
                <w:left w:val="none" w:sz="0" w:space="0" w:color="auto"/>
                <w:bottom w:val="none" w:sz="0" w:space="0" w:color="auto"/>
                <w:right w:val="none" w:sz="0" w:space="0" w:color="auto"/>
              </w:divBdr>
            </w:div>
            <w:div w:id="926308680">
              <w:marLeft w:val="0"/>
              <w:marRight w:val="0"/>
              <w:marTop w:val="0"/>
              <w:marBottom w:val="0"/>
              <w:divBdr>
                <w:top w:val="none" w:sz="0" w:space="0" w:color="auto"/>
                <w:left w:val="none" w:sz="0" w:space="0" w:color="auto"/>
                <w:bottom w:val="none" w:sz="0" w:space="0" w:color="auto"/>
                <w:right w:val="none" w:sz="0" w:space="0" w:color="auto"/>
              </w:divBdr>
            </w:div>
            <w:div w:id="926308766">
              <w:marLeft w:val="0"/>
              <w:marRight w:val="0"/>
              <w:marTop w:val="0"/>
              <w:marBottom w:val="0"/>
              <w:divBdr>
                <w:top w:val="none" w:sz="0" w:space="0" w:color="auto"/>
                <w:left w:val="none" w:sz="0" w:space="0" w:color="auto"/>
                <w:bottom w:val="none" w:sz="0" w:space="0" w:color="auto"/>
                <w:right w:val="none" w:sz="0" w:space="0" w:color="auto"/>
              </w:divBdr>
            </w:div>
            <w:div w:id="9263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614">
      <w:marLeft w:val="0"/>
      <w:marRight w:val="0"/>
      <w:marTop w:val="0"/>
      <w:marBottom w:val="0"/>
      <w:divBdr>
        <w:top w:val="none" w:sz="0" w:space="0" w:color="auto"/>
        <w:left w:val="none" w:sz="0" w:space="0" w:color="auto"/>
        <w:bottom w:val="none" w:sz="0" w:space="0" w:color="auto"/>
        <w:right w:val="none" w:sz="0" w:space="0" w:color="auto"/>
      </w:divBdr>
      <w:divsChild>
        <w:div w:id="926307294">
          <w:marLeft w:val="0"/>
          <w:marRight w:val="0"/>
          <w:marTop w:val="0"/>
          <w:marBottom w:val="0"/>
          <w:divBdr>
            <w:top w:val="none" w:sz="0" w:space="0" w:color="auto"/>
            <w:left w:val="none" w:sz="0" w:space="0" w:color="auto"/>
            <w:bottom w:val="none" w:sz="0" w:space="0" w:color="auto"/>
            <w:right w:val="none" w:sz="0" w:space="0" w:color="auto"/>
          </w:divBdr>
        </w:div>
      </w:divsChild>
    </w:div>
    <w:div w:id="926306617">
      <w:marLeft w:val="0"/>
      <w:marRight w:val="0"/>
      <w:marTop w:val="0"/>
      <w:marBottom w:val="0"/>
      <w:divBdr>
        <w:top w:val="none" w:sz="0" w:space="0" w:color="auto"/>
        <w:left w:val="none" w:sz="0" w:space="0" w:color="auto"/>
        <w:bottom w:val="none" w:sz="0" w:space="0" w:color="auto"/>
        <w:right w:val="none" w:sz="0" w:space="0" w:color="auto"/>
      </w:divBdr>
      <w:divsChild>
        <w:div w:id="926308306">
          <w:marLeft w:val="0"/>
          <w:marRight w:val="0"/>
          <w:marTop w:val="0"/>
          <w:marBottom w:val="0"/>
          <w:divBdr>
            <w:top w:val="none" w:sz="0" w:space="0" w:color="auto"/>
            <w:left w:val="none" w:sz="0" w:space="0" w:color="auto"/>
            <w:bottom w:val="none" w:sz="0" w:space="0" w:color="auto"/>
            <w:right w:val="none" w:sz="0" w:space="0" w:color="auto"/>
          </w:divBdr>
        </w:div>
      </w:divsChild>
    </w:div>
    <w:div w:id="926306618">
      <w:marLeft w:val="0"/>
      <w:marRight w:val="0"/>
      <w:marTop w:val="0"/>
      <w:marBottom w:val="0"/>
      <w:divBdr>
        <w:top w:val="none" w:sz="0" w:space="0" w:color="auto"/>
        <w:left w:val="none" w:sz="0" w:space="0" w:color="auto"/>
        <w:bottom w:val="none" w:sz="0" w:space="0" w:color="auto"/>
        <w:right w:val="none" w:sz="0" w:space="0" w:color="auto"/>
      </w:divBdr>
      <w:divsChild>
        <w:div w:id="926307398">
          <w:marLeft w:val="0"/>
          <w:marRight w:val="0"/>
          <w:marTop w:val="0"/>
          <w:marBottom w:val="0"/>
          <w:divBdr>
            <w:top w:val="none" w:sz="0" w:space="0" w:color="auto"/>
            <w:left w:val="none" w:sz="0" w:space="0" w:color="auto"/>
            <w:bottom w:val="none" w:sz="0" w:space="0" w:color="auto"/>
            <w:right w:val="none" w:sz="0" w:space="0" w:color="auto"/>
          </w:divBdr>
        </w:div>
      </w:divsChild>
    </w:div>
    <w:div w:id="926306619">
      <w:marLeft w:val="0"/>
      <w:marRight w:val="0"/>
      <w:marTop w:val="0"/>
      <w:marBottom w:val="0"/>
      <w:divBdr>
        <w:top w:val="none" w:sz="0" w:space="0" w:color="auto"/>
        <w:left w:val="none" w:sz="0" w:space="0" w:color="auto"/>
        <w:bottom w:val="none" w:sz="0" w:space="0" w:color="auto"/>
        <w:right w:val="none" w:sz="0" w:space="0" w:color="auto"/>
      </w:divBdr>
      <w:divsChild>
        <w:div w:id="926306553">
          <w:marLeft w:val="0"/>
          <w:marRight w:val="0"/>
          <w:marTop w:val="0"/>
          <w:marBottom w:val="0"/>
          <w:divBdr>
            <w:top w:val="none" w:sz="0" w:space="0" w:color="auto"/>
            <w:left w:val="none" w:sz="0" w:space="0" w:color="auto"/>
            <w:bottom w:val="none" w:sz="0" w:space="0" w:color="auto"/>
            <w:right w:val="none" w:sz="0" w:space="0" w:color="auto"/>
          </w:divBdr>
        </w:div>
      </w:divsChild>
    </w:div>
    <w:div w:id="926306620">
      <w:marLeft w:val="0"/>
      <w:marRight w:val="0"/>
      <w:marTop w:val="0"/>
      <w:marBottom w:val="0"/>
      <w:divBdr>
        <w:top w:val="none" w:sz="0" w:space="0" w:color="auto"/>
        <w:left w:val="none" w:sz="0" w:space="0" w:color="auto"/>
        <w:bottom w:val="none" w:sz="0" w:space="0" w:color="auto"/>
        <w:right w:val="none" w:sz="0" w:space="0" w:color="auto"/>
      </w:divBdr>
      <w:divsChild>
        <w:div w:id="926308357">
          <w:marLeft w:val="0"/>
          <w:marRight w:val="0"/>
          <w:marTop w:val="0"/>
          <w:marBottom w:val="0"/>
          <w:divBdr>
            <w:top w:val="none" w:sz="0" w:space="0" w:color="auto"/>
            <w:left w:val="none" w:sz="0" w:space="0" w:color="auto"/>
            <w:bottom w:val="none" w:sz="0" w:space="0" w:color="auto"/>
            <w:right w:val="none" w:sz="0" w:space="0" w:color="auto"/>
          </w:divBdr>
          <w:divsChild>
            <w:div w:id="9263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622">
      <w:marLeft w:val="0"/>
      <w:marRight w:val="0"/>
      <w:marTop w:val="0"/>
      <w:marBottom w:val="0"/>
      <w:divBdr>
        <w:top w:val="none" w:sz="0" w:space="0" w:color="auto"/>
        <w:left w:val="none" w:sz="0" w:space="0" w:color="auto"/>
        <w:bottom w:val="none" w:sz="0" w:space="0" w:color="auto"/>
        <w:right w:val="none" w:sz="0" w:space="0" w:color="auto"/>
      </w:divBdr>
      <w:divsChild>
        <w:div w:id="926308412">
          <w:marLeft w:val="0"/>
          <w:marRight w:val="0"/>
          <w:marTop w:val="0"/>
          <w:marBottom w:val="0"/>
          <w:divBdr>
            <w:top w:val="none" w:sz="0" w:space="0" w:color="auto"/>
            <w:left w:val="none" w:sz="0" w:space="0" w:color="auto"/>
            <w:bottom w:val="none" w:sz="0" w:space="0" w:color="auto"/>
            <w:right w:val="none" w:sz="0" w:space="0" w:color="auto"/>
          </w:divBdr>
        </w:div>
      </w:divsChild>
    </w:div>
    <w:div w:id="926306625">
      <w:marLeft w:val="0"/>
      <w:marRight w:val="0"/>
      <w:marTop w:val="0"/>
      <w:marBottom w:val="0"/>
      <w:divBdr>
        <w:top w:val="none" w:sz="0" w:space="0" w:color="auto"/>
        <w:left w:val="none" w:sz="0" w:space="0" w:color="auto"/>
        <w:bottom w:val="none" w:sz="0" w:space="0" w:color="auto"/>
        <w:right w:val="none" w:sz="0" w:space="0" w:color="auto"/>
      </w:divBdr>
      <w:divsChild>
        <w:div w:id="926308540">
          <w:marLeft w:val="0"/>
          <w:marRight w:val="0"/>
          <w:marTop w:val="0"/>
          <w:marBottom w:val="0"/>
          <w:divBdr>
            <w:top w:val="none" w:sz="0" w:space="0" w:color="auto"/>
            <w:left w:val="none" w:sz="0" w:space="0" w:color="auto"/>
            <w:bottom w:val="none" w:sz="0" w:space="0" w:color="auto"/>
            <w:right w:val="none" w:sz="0" w:space="0" w:color="auto"/>
          </w:divBdr>
        </w:div>
      </w:divsChild>
    </w:div>
    <w:div w:id="926306627">
      <w:marLeft w:val="0"/>
      <w:marRight w:val="0"/>
      <w:marTop w:val="0"/>
      <w:marBottom w:val="0"/>
      <w:divBdr>
        <w:top w:val="none" w:sz="0" w:space="0" w:color="auto"/>
        <w:left w:val="none" w:sz="0" w:space="0" w:color="auto"/>
        <w:bottom w:val="none" w:sz="0" w:space="0" w:color="auto"/>
        <w:right w:val="none" w:sz="0" w:space="0" w:color="auto"/>
      </w:divBdr>
      <w:divsChild>
        <w:div w:id="926306530">
          <w:marLeft w:val="0"/>
          <w:marRight w:val="0"/>
          <w:marTop w:val="0"/>
          <w:marBottom w:val="0"/>
          <w:divBdr>
            <w:top w:val="none" w:sz="0" w:space="0" w:color="auto"/>
            <w:left w:val="none" w:sz="0" w:space="0" w:color="auto"/>
            <w:bottom w:val="none" w:sz="0" w:space="0" w:color="auto"/>
            <w:right w:val="none" w:sz="0" w:space="0" w:color="auto"/>
          </w:divBdr>
        </w:div>
        <w:div w:id="926306588">
          <w:marLeft w:val="0"/>
          <w:marRight w:val="0"/>
          <w:marTop w:val="0"/>
          <w:marBottom w:val="0"/>
          <w:divBdr>
            <w:top w:val="none" w:sz="0" w:space="0" w:color="auto"/>
            <w:left w:val="none" w:sz="0" w:space="0" w:color="auto"/>
            <w:bottom w:val="none" w:sz="0" w:space="0" w:color="auto"/>
            <w:right w:val="none" w:sz="0" w:space="0" w:color="auto"/>
          </w:divBdr>
        </w:div>
        <w:div w:id="926306811">
          <w:marLeft w:val="0"/>
          <w:marRight w:val="0"/>
          <w:marTop w:val="0"/>
          <w:marBottom w:val="0"/>
          <w:divBdr>
            <w:top w:val="none" w:sz="0" w:space="0" w:color="auto"/>
            <w:left w:val="none" w:sz="0" w:space="0" w:color="auto"/>
            <w:bottom w:val="none" w:sz="0" w:space="0" w:color="auto"/>
            <w:right w:val="none" w:sz="0" w:space="0" w:color="auto"/>
          </w:divBdr>
        </w:div>
        <w:div w:id="926306876">
          <w:marLeft w:val="0"/>
          <w:marRight w:val="0"/>
          <w:marTop w:val="0"/>
          <w:marBottom w:val="0"/>
          <w:divBdr>
            <w:top w:val="none" w:sz="0" w:space="0" w:color="auto"/>
            <w:left w:val="none" w:sz="0" w:space="0" w:color="auto"/>
            <w:bottom w:val="none" w:sz="0" w:space="0" w:color="auto"/>
            <w:right w:val="none" w:sz="0" w:space="0" w:color="auto"/>
          </w:divBdr>
        </w:div>
        <w:div w:id="926307090">
          <w:marLeft w:val="0"/>
          <w:marRight w:val="0"/>
          <w:marTop w:val="0"/>
          <w:marBottom w:val="0"/>
          <w:divBdr>
            <w:top w:val="none" w:sz="0" w:space="0" w:color="auto"/>
            <w:left w:val="none" w:sz="0" w:space="0" w:color="auto"/>
            <w:bottom w:val="none" w:sz="0" w:space="0" w:color="auto"/>
            <w:right w:val="none" w:sz="0" w:space="0" w:color="auto"/>
          </w:divBdr>
        </w:div>
        <w:div w:id="926307957">
          <w:marLeft w:val="0"/>
          <w:marRight w:val="0"/>
          <w:marTop w:val="0"/>
          <w:marBottom w:val="0"/>
          <w:divBdr>
            <w:top w:val="none" w:sz="0" w:space="0" w:color="auto"/>
            <w:left w:val="none" w:sz="0" w:space="0" w:color="auto"/>
            <w:bottom w:val="none" w:sz="0" w:space="0" w:color="auto"/>
            <w:right w:val="none" w:sz="0" w:space="0" w:color="auto"/>
          </w:divBdr>
        </w:div>
        <w:div w:id="926308040">
          <w:marLeft w:val="0"/>
          <w:marRight w:val="0"/>
          <w:marTop w:val="0"/>
          <w:marBottom w:val="0"/>
          <w:divBdr>
            <w:top w:val="none" w:sz="0" w:space="0" w:color="auto"/>
            <w:left w:val="none" w:sz="0" w:space="0" w:color="auto"/>
            <w:bottom w:val="none" w:sz="0" w:space="0" w:color="auto"/>
            <w:right w:val="none" w:sz="0" w:space="0" w:color="auto"/>
          </w:divBdr>
        </w:div>
        <w:div w:id="926308044">
          <w:marLeft w:val="0"/>
          <w:marRight w:val="0"/>
          <w:marTop w:val="0"/>
          <w:marBottom w:val="0"/>
          <w:divBdr>
            <w:top w:val="none" w:sz="0" w:space="0" w:color="auto"/>
            <w:left w:val="none" w:sz="0" w:space="0" w:color="auto"/>
            <w:bottom w:val="none" w:sz="0" w:space="0" w:color="auto"/>
            <w:right w:val="none" w:sz="0" w:space="0" w:color="auto"/>
          </w:divBdr>
        </w:div>
        <w:div w:id="926308169">
          <w:marLeft w:val="0"/>
          <w:marRight w:val="0"/>
          <w:marTop w:val="0"/>
          <w:marBottom w:val="0"/>
          <w:divBdr>
            <w:top w:val="none" w:sz="0" w:space="0" w:color="auto"/>
            <w:left w:val="none" w:sz="0" w:space="0" w:color="auto"/>
            <w:bottom w:val="none" w:sz="0" w:space="0" w:color="auto"/>
            <w:right w:val="none" w:sz="0" w:space="0" w:color="auto"/>
          </w:divBdr>
        </w:div>
        <w:div w:id="926308356">
          <w:marLeft w:val="0"/>
          <w:marRight w:val="0"/>
          <w:marTop w:val="0"/>
          <w:marBottom w:val="0"/>
          <w:divBdr>
            <w:top w:val="none" w:sz="0" w:space="0" w:color="auto"/>
            <w:left w:val="none" w:sz="0" w:space="0" w:color="auto"/>
            <w:bottom w:val="none" w:sz="0" w:space="0" w:color="auto"/>
            <w:right w:val="none" w:sz="0" w:space="0" w:color="auto"/>
          </w:divBdr>
        </w:div>
        <w:div w:id="926308427">
          <w:marLeft w:val="0"/>
          <w:marRight w:val="0"/>
          <w:marTop w:val="0"/>
          <w:marBottom w:val="0"/>
          <w:divBdr>
            <w:top w:val="none" w:sz="0" w:space="0" w:color="auto"/>
            <w:left w:val="none" w:sz="0" w:space="0" w:color="auto"/>
            <w:bottom w:val="none" w:sz="0" w:space="0" w:color="auto"/>
            <w:right w:val="none" w:sz="0" w:space="0" w:color="auto"/>
          </w:divBdr>
        </w:div>
        <w:div w:id="926308465">
          <w:marLeft w:val="0"/>
          <w:marRight w:val="0"/>
          <w:marTop w:val="0"/>
          <w:marBottom w:val="0"/>
          <w:divBdr>
            <w:top w:val="none" w:sz="0" w:space="0" w:color="auto"/>
            <w:left w:val="none" w:sz="0" w:space="0" w:color="auto"/>
            <w:bottom w:val="none" w:sz="0" w:space="0" w:color="auto"/>
            <w:right w:val="none" w:sz="0" w:space="0" w:color="auto"/>
          </w:divBdr>
        </w:div>
        <w:div w:id="926308502">
          <w:marLeft w:val="0"/>
          <w:marRight w:val="0"/>
          <w:marTop w:val="0"/>
          <w:marBottom w:val="0"/>
          <w:divBdr>
            <w:top w:val="none" w:sz="0" w:space="0" w:color="auto"/>
            <w:left w:val="none" w:sz="0" w:space="0" w:color="auto"/>
            <w:bottom w:val="none" w:sz="0" w:space="0" w:color="auto"/>
            <w:right w:val="none" w:sz="0" w:space="0" w:color="auto"/>
          </w:divBdr>
        </w:div>
        <w:div w:id="926308967">
          <w:marLeft w:val="0"/>
          <w:marRight w:val="0"/>
          <w:marTop w:val="0"/>
          <w:marBottom w:val="0"/>
          <w:divBdr>
            <w:top w:val="none" w:sz="0" w:space="0" w:color="auto"/>
            <w:left w:val="none" w:sz="0" w:space="0" w:color="auto"/>
            <w:bottom w:val="none" w:sz="0" w:space="0" w:color="auto"/>
            <w:right w:val="none" w:sz="0" w:space="0" w:color="auto"/>
          </w:divBdr>
        </w:div>
      </w:divsChild>
    </w:div>
    <w:div w:id="926306630">
      <w:marLeft w:val="0"/>
      <w:marRight w:val="0"/>
      <w:marTop w:val="0"/>
      <w:marBottom w:val="0"/>
      <w:divBdr>
        <w:top w:val="none" w:sz="0" w:space="0" w:color="auto"/>
        <w:left w:val="none" w:sz="0" w:space="0" w:color="auto"/>
        <w:bottom w:val="none" w:sz="0" w:space="0" w:color="auto"/>
        <w:right w:val="none" w:sz="0" w:space="0" w:color="auto"/>
      </w:divBdr>
      <w:divsChild>
        <w:div w:id="926308341">
          <w:marLeft w:val="0"/>
          <w:marRight w:val="0"/>
          <w:marTop w:val="0"/>
          <w:marBottom w:val="0"/>
          <w:divBdr>
            <w:top w:val="none" w:sz="0" w:space="0" w:color="auto"/>
            <w:left w:val="none" w:sz="0" w:space="0" w:color="auto"/>
            <w:bottom w:val="none" w:sz="0" w:space="0" w:color="auto"/>
            <w:right w:val="none" w:sz="0" w:space="0" w:color="auto"/>
          </w:divBdr>
        </w:div>
      </w:divsChild>
    </w:div>
    <w:div w:id="926306637">
      <w:marLeft w:val="0"/>
      <w:marRight w:val="0"/>
      <w:marTop w:val="0"/>
      <w:marBottom w:val="0"/>
      <w:divBdr>
        <w:top w:val="none" w:sz="0" w:space="0" w:color="auto"/>
        <w:left w:val="none" w:sz="0" w:space="0" w:color="auto"/>
        <w:bottom w:val="none" w:sz="0" w:space="0" w:color="auto"/>
        <w:right w:val="none" w:sz="0" w:space="0" w:color="auto"/>
      </w:divBdr>
      <w:divsChild>
        <w:div w:id="926307035">
          <w:marLeft w:val="0"/>
          <w:marRight w:val="0"/>
          <w:marTop w:val="0"/>
          <w:marBottom w:val="0"/>
          <w:divBdr>
            <w:top w:val="none" w:sz="0" w:space="0" w:color="auto"/>
            <w:left w:val="none" w:sz="0" w:space="0" w:color="auto"/>
            <w:bottom w:val="none" w:sz="0" w:space="0" w:color="auto"/>
            <w:right w:val="none" w:sz="0" w:space="0" w:color="auto"/>
          </w:divBdr>
        </w:div>
      </w:divsChild>
    </w:div>
    <w:div w:id="926306641">
      <w:marLeft w:val="0"/>
      <w:marRight w:val="0"/>
      <w:marTop w:val="0"/>
      <w:marBottom w:val="0"/>
      <w:divBdr>
        <w:top w:val="none" w:sz="0" w:space="0" w:color="auto"/>
        <w:left w:val="none" w:sz="0" w:space="0" w:color="auto"/>
        <w:bottom w:val="none" w:sz="0" w:space="0" w:color="auto"/>
        <w:right w:val="none" w:sz="0" w:space="0" w:color="auto"/>
      </w:divBdr>
    </w:div>
    <w:div w:id="926306642">
      <w:marLeft w:val="0"/>
      <w:marRight w:val="0"/>
      <w:marTop w:val="0"/>
      <w:marBottom w:val="0"/>
      <w:divBdr>
        <w:top w:val="none" w:sz="0" w:space="0" w:color="auto"/>
        <w:left w:val="none" w:sz="0" w:space="0" w:color="auto"/>
        <w:bottom w:val="none" w:sz="0" w:space="0" w:color="auto"/>
        <w:right w:val="none" w:sz="0" w:space="0" w:color="auto"/>
      </w:divBdr>
      <w:divsChild>
        <w:div w:id="926308701">
          <w:marLeft w:val="0"/>
          <w:marRight w:val="0"/>
          <w:marTop w:val="0"/>
          <w:marBottom w:val="0"/>
          <w:divBdr>
            <w:top w:val="none" w:sz="0" w:space="0" w:color="auto"/>
            <w:left w:val="none" w:sz="0" w:space="0" w:color="auto"/>
            <w:bottom w:val="none" w:sz="0" w:space="0" w:color="auto"/>
            <w:right w:val="none" w:sz="0" w:space="0" w:color="auto"/>
          </w:divBdr>
        </w:div>
      </w:divsChild>
    </w:div>
    <w:div w:id="926306644">
      <w:marLeft w:val="0"/>
      <w:marRight w:val="0"/>
      <w:marTop w:val="0"/>
      <w:marBottom w:val="0"/>
      <w:divBdr>
        <w:top w:val="none" w:sz="0" w:space="0" w:color="auto"/>
        <w:left w:val="none" w:sz="0" w:space="0" w:color="auto"/>
        <w:bottom w:val="none" w:sz="0" w:space="0" w:color="auto"/>
        <w:right w:val="none" w:sz="0" w:space="0" w:color="auto"/>
      </w:divBdr>
      <w:divsChild>
        <w:div w:id="926306987">
          <w:marLeft w:val="0"/>
          <w:marRight w:val="0"/>
          <w:marTop w:val="0"/>
          <w:marBottom w:val="0"/>
          <w:divBdr>
            <w:top w:val="none" w:sz="0" w:space="0" w:color="auto"/>
            <w:left w:val="none" w:sz="0" w:space="0" w:color="auto"/>
            <w:bottom w:val="none" w:sz="0" w:space="0" w:color="auto"/>
            <w:right w:val="none" w:sz="0" w:space="0" w:color="auto"/>
          </w:divBdr>
        </w:div>
      </w:divsChild>
    </w:div>
    <w:div w:id="926306651">
      <w:marLeft w:val="0"/>
      <w:marRight w:val="0"/>
      <w:marTop w:val="0"/>
      <w:marBottom w:val="0"/>
      <w:divBdr>
        <w:top w:val="none" w:sz="0" w:space="0" w:color="auto"/>
        <w:left w:val="none" w:sz="0" w:space="0" w:color="auto"/>
        <w:bottom w:val="none" w:sz="0" w:space="0" w:color="auto"/>
        <w:right w:val="none" w:sz="0" w:space="0" w:color="auto"/>
      </w:divBdr>
      <w:divsChild>
        <w:div w:id="926306417">
          <w:marLeft w:val="0"/>
          <w:marRight w:val="0"/>
          <w:marTop w:val="0"/>
          <w:marBottom w:val="0"/>
          <w:divBdr>
            <w:top w:val="none" w:sz="0" w:space="0" w:color="auto"/>
            <w:left w:val="none" w:sz="0" w:space="0" w:color="auto"/>
            <w:bottom w:val="none" w:sz="0" w:space="0" w:color="auto"/>
            <w:right w:val="none" w:sz="0" w:space="0" w:color="auto"/>
          </w:divBdr>
        </w:div>
      </w:divsChild>
    </w:div>
    <w:div w:id="926306653">
      <w:marLeft w:val="0"/>
      <w:marRight w:val="0"/>
      <w:marTop w:val="0"/>
      <w:marBottom w:val="0"/>
      <w:divBdr>
        <w:top w:val="none" w:sz="0" w:space="0" w:color="auto"/>
        <w:left w:val="none" w:sz="0" w:space="0" w:color="auto"/>
        <w:bottom w:val="none" w:sz="0" w:space="0" w:color="auto"/>
        <w:right w:val="none" w:sz="0" w:space="0" w:color="auto"/>
      </w:divBdr>
      <w:divsChild>
        <w:div w:id="926306711">
          <w:marLeft w:val="0"/>
          <w:marRight w:val="0"/>
          <w:marTop w:val="0"/>
          <w:marBottom w:val="0"/>
          <w:divBdr>
            <w:top w:val="none" w:sz="0" w:space="0" w:color="auto"/>
            <w:left w:val="none" w:sz="0" w:space="0" w:color="auto"/>
            <w:bottom w:val="none" w:sz="0" w:space="0" w:color="auto"/>
            <w:right w:val="none" w:sz="0" w:space="0" w:color="auto"/>
          </w:divBdr>
        </w:div>
      </w:divsChild>
    </w:div>
    <w:div w:id="926306655">
      <w:marLeft w:val="0"/>
      <w:marRight w:val="0"/>
      <w:marTop w:val="0"/>
      <w:marBottom w:val="0"/>
      <w:divBdr>
        <w:top w:val="none" w:sz="0" w:space="0" w:color="auto"/>
        <w:left w:val="none" w:sz="0" w:space="0" w:color="auto"/>
        <w:bottom w:val="none" w:sz="0" w:space="0" w:color="auto"/>
        <w:right w:val="none" w:sz="0" w:space="0" w:color="auto"/>
      </w:divBdr>
      <w:divsChild>
        <w:div w:id="926308447">
          <w:marLeft w:val="0"/>
          <w:marRight w:val="0"/>
          <w:marTop w:val="0"/>
          <w:marBottom w:val="0"/>
          <w:divBdr>
            <w:top w:val="none" w:sz="0" w:space="0" w:color="auto"/>
            <w:left w:val="none" w:sz="0" w:space="0" w:color="auto"/>
            <w:bottom w:val="none" w:sz="0" w:space="0" w:color="auto"/>
            <w:right w:val="none" w:sz="0" w:space="0" w:color="auto"/>
          </w:divBdr>
        </w:div>
      </w:divsChild>
    </w:div>
    <w:div w:id="926306656">
      <w:marLeft w:val="0"/>
      <w:marRight w:val="0"/>
      <w:marTop w:val="0"/>
      <w:marBottom w:val="0"/>
      <w:divBdr>
        <w:top w:val="none" w:sz="0" w:space="0" w:color="auto"/>
        <w:left w:val="none" w:sz="0" w:space="0" w:color="auto"/>
        <w:bottom w:val="none" w:sz="0" w:space="0" w:color="auto"/>
        <w:right w:val="none" w:sz="0" w:space="0" w:color="auto"/>
      </w:divBdr>
      <w:divsChild>
        <w:div w:id="926307091">
          <w:marLeft w:val="0"/>
          <w:marRight w:val="0"/>
          <w:marTop w:val="0"/>
          <w:marBottom w:val="0"/>
          <w:divBdr>
            <w:top w:val="none" w:sz="0" w:space="0" w:color="auto"/>
            <w:left w:val="none" w:sz="0" w:space="0" w:color="auto"/>
            <w:bottom w:val="none" w:sz="0" w:space="0" w:color="auto"/>
            <w:right w:val="none" w:sz="0" w:space="0" w:color="auto"/>
          </w:divBdr>
        </w:div>
      </w:divsChild>
    </w:div>
    <w:div w:id="926306662">
      <w:marLeft w:val="0"/>
      <w:marRight w:val="0"/>
      <w:marTop w:val="0"/>
      <w:marBottom w:val="0"/>
      <w:divBdr>
        <w:top w:val="none" w:sz="0" w:space="0" w:color="auto"/>
        <w:left w:val="none" w:sz="0" w:space="0" w:color="auto"/>
        <w:bottom w:val="none" w:sz="0" w:space="0" w:color="auto"/>
        <w:right w:val="none" w:sz="0" w:space="0" w:color="auto"/>
      </w:divBdr>
      <w:divsChild>
        <w:div w:id="926308372">
          <w:marLeft w:val="0"/>
          <w:marRight w:val="0"/>
          <w:marTop w:val="0"/>
          <w:marBottom w:val="0"/>
          <w:divBdr>
            <w:top w:val="none" w:sz="0" w:space="0" w:color="auto"/>
            <w:left w:val="none" w:sz="0" w:space="0" w:color="auto"/>
            <w:bottom w:val="none" w:sz="0" w:space="0" w:color="auto"/>
            <w:right w:val="none" w:sz="0" w:space="0" w:color="auto"/>
          </w:divBdr>
        </w:div>
      </w:divsChild>
    </w:div>
    <w:div w:id="926306665">
      <w:marLeft w:val="0"/>
      <w:marRight w:val="0"/>
      <w:marTop w:val="0"/>
      <w:marBottom w:val="0"/>
      <w:divBdr>
        <w:top w:val="none" w:sz="0" w:space="0" w:color="auto"/>
        <w:left w:val="none" w:sz="0" w:space="0" w:color="auto"/>
        <w:bottom w:val="none" w:sz="0" w:space="0" w:color="auto"/>
        <w:right w:val="none" w:sz="0" w:space="0" w:color="auto"/>
      </w:divBdr>
      <w:divsChild>
        <w:div w:id="926307449">
          <w:marLeft w:val="0"/>
          <w:marRight w:val="0"/>
          <w:marTop w:val="0"/>
          <w:marBottom w:val="0"/>
          <w:divBdr>
            <w:top w:val="none" w:sz="0" w:space="0" w:color="auto"/>
            <w:left w:val="none" w:sz="0" w:space="0" w:color="auto"/>
            <w:bottom w:val="none" w:sz="0" w:space="0" w:color="auto"/>
            <w:right w:val="none" w:sz="0" w:space="0" w:color="auto"/>
          </w:divBdr>
        </w:div>
      </w:divsChild>
    </w:div>
    <w:div w:id="926306672">
      <w:marLeft w:val="0"/>
      <w:marRight w:val="0"/>
      <w:marTop w:val="0"/>
      <w:marBottom w:val="0"/>
      <w:divBdr>
        <w:top w:val="none" w:sz="0" w:space="0" w:color="auto"/>
        <w:left w:val="none" w:sz="0" w:space="0" w:color="auto"/>
        <w:bottom w:val="none" w:sz="0" w:space="0" w:color="auto"/>
        <w:right w:val="none" w:sz="0" w:space="0" w:color="auto"/>
      </w:divBdr>
      <w:divsChild>
        <w:div w:id="926308777">
          <w:marLeft w:val="0"/>
          <w:marRight w:val="0"/>
          <w:marTop w:val="0"/>
          <w:marBottom w:val="0"/>
          <w:divBdr>
            <w:top w:val="none" w:sz="0" w:space="0" w:color="auto"/>
            <w:left w:val="none" w:sz="0" w:space="0" w:color="auto"/>
            <w:bottom w:val="none" w:sz="0" w:space="0" w:color="auto"/>
            <w:right w:val="none" w:sz="0" w:space="0" w:color="auto"/>
          </w:divBdr>
        </w:div>
      </w:divsChild>
    </w:div>
    <w:div w:id="926306679">
      <w:marLeft w:val="0"/>
      <w:marRight w:val="0"/>
      <w:marTop w:val="0"/>
      <w:marBottom w:val="0"/>
      <w:divBdr>
        <w:top w:val="none" w:sz="0" w:space="0" w:color="auto"/>
        <w:left w:val="none" w:sz="0" w:space="0" w:color="auto"/>
        <w:bottom w:val="none" w:sz="0" w:space="0" w:color="auto"/>
        <w:right w:val="none" w:sz="0" w:space="0" w:color="auto"/>
      </w:divBdr>
      <w:divsChild>
        <w:div w:id="926306709">
          <w:marLeft w:val="0"/>
          <w:marRight w:val="0"/>
          <w:marTop w:val="0"/>
          <w:marBottom w:val="0"/>
          <w:divBdr>
            <w:top w:val="none" w:sz="0" w:space="0" w:color="auto"/>
            <w:left w:val="none" w:sz="0" w:space="0" w:color="auto"/>
            <w:bottom w:val="none" w:sz="0" w:space="0" w:color="auto"/>
            <w:right w:val="none" w:sz="0" w:space="0" w:color="auto"/>
          </w:divBdr>
        </w:div>
      </w:divsChild>
    </w:div>
    <w:div w:id="926306682">
      <w:marLeft w:val="0"/>
      <w:marRight w:val="0"/>
      <w:marTop w:val="0"/>
      <w:marBottom w:val="0"/>
      <w:divBdr>
        <w:top w:val="none" w:sz="0" w:space="0" w:color="auto"/>
        <w:left w:val="none" w:sz="0" w:space="0" w:color="auto"/>
        <w:bottom w:val="none" w:sz="0" w:space="0" w:color="auto"/>
        <w:right w:val="none" w:sz="0" w:space="0" w:color="auto"/>
      </w:divBdr>
      <w:divsChild>
        <w:div w:id="926308287">
          <w:marLeft w:val="0"/>
          <w:marRight w:val="0"/>
          <w:marTop w:val="0"/>
          <w:marBottom w:val="0"/>
          <w:divBdr>
            <w:top w:val="none" w:sz="0" w:space="0" w:color="auto"/>
            <w:left w:val="none" w:sz="0" w:space="0" w:color="auto"/>
            <w:bottom w:val="none" w:sz="0" w:space="0" w:color="auto"/>
            <w:right w:val="none" w:sz="0" w:space="0" w:color="auto"/>
          </w:divBdr>
        </w:div>
      </w:divsChild>
    </w:div>
    <w:div w:id="926306683">
      <w:marLeft w:val="0"/>
      <w:marRight w:val="0"/>
      <w:marTop w:val="0"/>
      <w:marBottom w:val="0"/>
      <w:divBdr>
        <w:top w:val="none" w:sz="0" w:space="0" w:color="auto"/>
        <w:left w:val="none" w:sz="0" w:space="0" w:color="auto"/>
        <w:bottom w:val="none" w:sz="0" w:space="0" w:color="auto"/>
        <w:right w:val="none" w:sz="0" w:space="0" w:color="auto"/>
      </w:divBdr>
      <w:divsChild>
        <w:div w:id="926307353">
          <w:marLeft w:val="0"/>
          <w:marRight w:val="0"/>
          <w:marTop w:val="0"/>
          <w:marBottom w:val="0"/>
          <w:divBdr>
            <w:top w:val="none" w:sz="0" w:space="0" w:color="auto"/>
            <w:left w:val="none" w:sz="0" w:space="0" w:color="auto"/>
            <w:bottom w:val="none" w:sz="0" w:space="0" w:color="auto"/>
            <w:right w:val="none" w:sz="0" w:space="0" w:color="auto"/>
          </w:divBdr>
        </w:div>
      </w:divsChild>
    </w:div>
    <w:div w:id="926306693">
      <w:marLeft w:val="0"/>
      <w:marRight w:val="0"/>
      <w:marTop w:val="0"/>
      <w:marBottom w:val="0"/>
      <w:divBdr>
        <w:top w:val="none" w:sz="0" w:space="0" w:color="auto"/>
        <w:left w:val="none" w:sz="0" w:space="0" w:color="auto"/>
        <w:bottom w:val="none" w:sz="0" w:space="0" w:color="auto"/>
        <w:right w:val="none" w:sz="0" w:space="0" w:color="auto"/>
      </w:divBdr>
      <w:divsChild>
        <w:div w:id="926308809">
          <w:marLeft w:val="0"/>
          <w:marRight w:val="0"/>
          <w:marTop w:val="0"/>
          <w:marBottom w:val="0"/>
          <w:divBdr>
            <w:top w:val="none" w:sz="0" w:space="0" w:color="auto"/>
            <w:left w:val="none" w:sz="0" w:space="0" w:color="auto"/>
            <w:bottom w:val="none" w:sz="0" w:space="0" w:color="auto"/>
            <w:right w:val="none" w:sz="0" w:space="0" w:color="auto"/>
          </w:divBdr>
        </w:div>
      </w:divsChild>
    </w:div>
    <w:div w:id="926306694">
      <w:marLeft w:val="0"/>
      <w:marRight w:val="0"/>
      <w:marTop w:val="0"/>
      <w:marBottom w:val="0"/>
      <w:divBdr>
        <w:top w:val="none" w:sz="0" w:space="0" w:color="auto"/>
        <w:left w:val="none" w:sz="0" w:space="0" w:color="auto"/>
        <w:bottom w:val="none" w:sz="0" w:space="0" w:color="auto"/>
        <w:right w:val="none" w:sz="0" w:space="0" w:color="auto"/>
      </w:divBdr>
    </w:div>
    <w:div w:id="926306695">
      <w:marLeft w:val="0"/>
      <w:marRight w:val="0"/>
      <w:marTop w:val="0"/>
      <w:marBottom w:val="0"/>
      <w:divBdr>
        <w:top w:val="none" w:sz="0" w:space="0" w:color="auto"/>
        <w:left w:val="none" w:sz="0" w:space="0" w:color="auto"/>
        <w:bottom w:val="none" w:sz="0" w:space="0" w:color="auto"/>
        <w:right w:val="none" w:sz="0" w:space="0" w:color="auto"/>
      </w:divBdr>
      <w:divsChild>
        <w:div w:id="926306988">
          <w:marLeft w:val="0"/>
          <w:marRight w:val="0"/>
          <w:marTop w:val="0"/>
          <w:marBottom w:val="0"/>
          <w:divBdr>
            <w:top w:val="none" w:sz="0" w:space="0" w:color="auto"/>
            <w:left w:val="none" w:sz="0" w:space="0" w:color="auto"/>
            <w:bottom w:val="none" w:sz="0" w:space="0" w:color="auto"/>
            <w:right w:val="none" w:sz="0" w:space="0" w:color="auto"/>
          </w:divBdr>
        </w:div>
      </w:divsChild>
    </w:div>
    <w:div w:id="926306696">
      <w:marLeft w:val="0"/>
      <w:marRight w:val="0"/>
      <w:marTop w:val="0"/>
      <w:marBottom w:val="0"/>
      <w:divBdr>
        <w:top w:val="none" w:sz="0" w:space="0" w:color="auto"/>
        <w:left w:val="none" w:sz="0" w:space="0" w:color="auto"/>
        <w:bottom w:val="none" w:sz="0" w:space="0" w:color="auto"/>
        <w:right w:val="none" w:sz="0" w:space="0" w:color="auto"/>
      </w:divBdr>
      <w:divsChild>
        <w:div w:id="926307470">
          <w:marLeft w:val="0"/>
          <w:marRight w:val="0"/>
          <w:marTop w:val="0"/>
          <w:marBottom w:val="0"/>
          <w:divBdr>
            <w:top w:val="none" w:sz="0" w:space="0" w:color="auto"/>
            <w:left w:val="none" w:sz="0" w:space="0" w:color="auto"/>
            <w:bottom w:val="none" w:sz="0" w:space="0" w:color="auto"/>
            <w:right w:val="none" w:sz="0" w:space="0" w:color="auto"/>
          </w:divBdr>
        </w:div>
      </w:divsChild>
    </w:div>
    <w:div w:id="926306699">
      <w:marLeft w:val="0"/>
      <w:marRight w:val="0"/>
      <w:marTop w:val="0"/>
      <w:marBottom w:val="0"/>
      <w:divBdr>
        <w:top w:val="none" w:sz="0" w:space="0" w:color="auto"/>
        <w:left w:val="none" w:sz="0" w:space="0" w:color="auto"/>
        <w:bottom w:val="none" w:sz="0" w:space="0" w:color="auto"/>
        <w:right w:val="none" w:sz="0" w:space="0" w:color="auto"/>
      </w:divBdr>
      <w:divsChild>
        <w:div w:id="926307423">
          <w:marLeft w:val="0"/>
          <w:marRight w:val="0"/>
          <w:marTop w:val="0"/>
          <w:marBottom w:val="0"/>
          <w:divBdr>
            <w:top w:val="none" w:sz="0" w:space="0" w:color="auto"/>
            <w:left w:val="none" w:sz="0" w:space="0" w:color="auto"/>
            <w:bottom w:val="none" w:sz="0" w:space="0" w:color="auto"/>
            <w:right w:val="none" w:sz="0" w:space="0" w:color="auto"/>
          </w:divBdr>
        </w:div>
      </w:divsChild>
    </w:div>
    <w:div w:id="926306700">
      <w:marLeft w:val="0"/>
      <w:marRight w:val="0"/>
      <w:marTop w:val="0"/>
      <w:marBottom w:val="0"/>
      <w:divBdr>
        <w:top w:val="none" w:sz="0" w:space="0" w:color="auto"/>
        <w:left w:val="none" w:sz="0" w:space="0" w:color="auto"/>
        <w:bottom w:val="none" w:sz="0" w:space="0" w:color="auto"/>
        <w:right w:val="none" w:sz="0" w:space="0" w:color="auto"/>
      </w:divBdr>
      <w:divsChild>
        <w:div w:id="926307189">
          <w:marLeft w:val="0"/>
          <w:marRight w:val="0"/>
          <w:marTop w:val="0"/>
          <w:marBottom w:val="0"/>
          <w:divBdr>
            <w:top w:val="none" w:sz="0" w:space="0" w:color="auto"/>
            <w:left w:val="none" w:sz="0" w:space="0" w:color="auto"/>
            <w:bottom w:val="none" w:sz="0" w:space="0" w:color="auto"/>
            <w:right w:val="none" w:sz="0" w:space="0" w:color="auto"/>
          </w:divBdr>
          <w:divsChild>
            <w:div w:id="926306525">
              <w:marLeft w:val="0"/>
              <w:marRight w:val="0"/>
              <w:marTop w:val="0"/>
              <w:marBottom w:val="0"/>
              <w:divBdr>
                <w:top w:val="none" w:sz="0" w:space="0" w:color="auto"/>
                <w:left w:val="none" w:sz="0" w:space="0" w:color="auto"/>
                <w:bottom w:val="none" w:sz="0" w:space="0" w:color="auto"/>
                <w:right w:val="none" w:sz="0" w:space="0" w:color="auto"/>
              </w:divBdr>
            </w:div>
            <w:div w:id="926307292">
              <w:marLeft w:val="0"/>
              <w:marRight w:val="0"/>
              <w:marTop w:val="0"/>
              <w:marBottom w:val="0"/>
              <w:divBdr>
                <w:top w:val="none" w:sz="0" w:space="0" w:color="auto"/>
                <w:left w:val="none" w:sz="0" w:space="0" w:color="auto"/>
                <w:bottom w:val="none" w:sz="0" w:space="0" w:color="auto"/>
                <w:right w:val="none" w:sz="0" w:space="0" w:color="auto"/>
              </w:divBdr>
            </w:div>
            <w:div w:id="926307445">
              <w:marLeft w:val="0"/>
              <w:marRight w:val="0"/>
              <w:marTop w:val="0"/>
              <w:marBottom w:val="0"/>
              <w:divBdr>
                <w:top w:val="none" w:sz="0" w:space="0" w:color="auto"/>
                <w:left w:val="none" w:sz="0" w:space="0" w:color="auto"/>
                <w:bottom w:val="none" w:sz="0" w:space="0" w:color="auto"/>
                <w:right w:val="none" w:sz="0" w:space="0" w:color="auto"/>
              </w:divBdr>
            </w:div>
            <w:div w:id="9263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701">
      <w:marLeft w:val="0"/>
      <w:marRight w:val="0"/>
      <w:marTop w:val="0"/>
      <w:marBottom w:val="0"/>
      <w:divBdr>
        <w:top w:val="none" w:sz="0" w:space="0" w:color="auto"/>
        <w:left w:val="none" w:sz="0" w:space="0" w:color="auto"/>
        <w:bottom w:val="none" w:sz="0" w:space="0" w:color="auto"/>
        <w:right w:val="none" w:sz="0" w:space="0" w:color="auto"/>
      </w:divBdr>
      <w:divsChild>
        <w:div w:id="926308238">
          <w:marLeft w:val="0"/>
          <w:marRight w:val="0"/>
          <w:marTop w:val="0"/>
          <w:marBottom w:val="0"/>
          <w:divBdr>
            <w:top w:val="none" w:sz="0" w:space="0" w:color="auto"/>
            <w:left w:val="none" w:sz="0" w:space="0" w:color="auto"/>
            <w:bottom w:val="none" w:sz="0" w:space="0" w:color="auto"/>
            <w:right w:val="none" w:sz="0" w:space="0" w:color="auto"/>
          </w:divBdr>
        </w:div>
      </w:divsChild>
    </w:div>
    <w:div w:id="926306702">
      <w:marLeft w:val="0"/>
      <w:marRight w:val="0"/>
      <w:marTop w:val="0"/>
      <w:marBottom w:val="0"/>
      <w:divBdr>
        <w:top w:val="none" w:sz="0" w:space="0" w:color="auto"/>
        <w:left w:val="none" w:sz="0" w:space="0" w:color="auto"/>
        <w:bottom w:val="none" w:sz="0" w:space="0" w:color="auto"/>
        <w:right w:val="none" w:sz="0" w:space="0" w:color="auto"/>
      </w:divBdr>
      <w:divsChild>
        <w:div w:id="926306400">
          <w:marLeft w:val="0"/>
          <w:marRight w:val="0"/>
          <w:marTop w:val="0"/>
          <w:marBottom w:val="0"/>
          <w:divBdr>
            <w:top w:val="none" w:sz="0" w:space="0" w:color="auto"/>
            <w:left w:val="none" w:sz="0" w:space="0" w:color="auto"/>
            <w:bottom w:val="none" w:sz="0" w:space="0" w:color="auto"/>
            <w:right w:val="none" w:sz="0" w:space="0" w:color="auto"/>
          </w:divBdr>
        </w:div>
      </w:divsChild>
    </w:div>
    <w:div w:id="926306720">
      <w:marLeft w:val="0"/>
      <w:marRight w:val="0"/>
      <w:marTop w:val="0"/>
      <w:marBottom w:val="0"/>
      <w:divBdr>
        <w:top w:val="none" w:sz="0" w:space="0" w:color="auto"/>
        <w:left w:val="none" w:sz="0" w:space="0" w:color="auto"/>
        <w:bottom w:val="none" w:sz="0" w:space="0" w:color="auto"/>
        <w:right w:val="none" w:sz="0" w:space="0" w:color="auto"/>
      </w:divBdr>
      <w:divsChild>
        <w:div w:id="926306440">
          <w:marLeft w:val="0"/>
          <w:marRight w:val="0"/>
          <w:marTop w:val="0"/>
          <w:marBottom w:val="0"/>
          <w:divBdr>
            <w:top w:val="none" w:sz="0" w:space="0" w:color="auto"/>
            <w:left w:val="none" w:sz="0" w:space="0" w:color="auto"/>
            <w:bottom w:val="none" w:sz="0" w:space="0" w:color="auto"/>
            <w:right w:val="none" w:sz="0" w:space="0" w:color="auto"/>
          </w:divBdr>
        </w:div>
      </w:divsChild>
    </w:div>
    <w:div w:id="926306724">
      <w:marLeft w:val="0"/>
      <w:marRight w:val="0"/>
      <w:marTop w:val="0"/>
      <w:marBottom w:val="0"/>
      <w:divBdr>
        <w:top w:val="none" w:sz="0" w:space="0" w:color="auto"/>
        <w:left w:val="none" w:sz="0" w:space="0" w:color="auto"/>
        <w:bottom w:val="none" w:sz="0" w:space="0" w:color="auto"/>
        <w:right w:val="none" w:sz="0" w:space="0" w:color="auto"/>
      </w:divBdr>
      <w:divsChild>
        <w:div w:id="926308532">
          <w:marLeft w:val="0"/>
          <w:marRight w:val="0"/>
          <w:marTop w:val="0"/>
          <w:marBottom w:val="0"/>
          <w:divBdr>
            <w:top w:val="none" w:sz="0" w:space="0" w:color="auto"/>
            <w:left w:val="none" w:sz="0" w:space="0" w:color="auto"/>
            <w:bottom w:val="none" w:sz="0" w:space="0" w:color="auto"/>
            <w:right w:val="none" w:sz="0" w:space="0" w:color="auto"/>
          </w:divBdr>
        </w:div>
      </w:divsChild>
    </w:div>
    <w:div w:id="926306725">
      <w:marLeft w:val="0"/>
      <w:marRight w:val="0"/>
      <w:marTop w:val="0"/>
      <w:marBottom w:val="0"/>
      <w:divBdr>
        <w:top w:val="none" w:sz="0" w:space="0" w:color="auto"/>
        <w:left w:val="none" w:sz="0" w:space="0" w:color="auto"/>
        <w:bottom w:val="none" w:sz="0" w:space="0" w:color="auto"/>
        <w:right w:val="none" w:sz="0" w:space="0" w:color="auto"/>
      </w:divBdr>
      <w:divsChild>
        <w:div w:id="926308725">
          <w:marLeft w:val="0"/>
          <w:marRight w:val="0"/>
          <w:marTop w:val="0"/>
          <w:marBottom w:val="0"/>
          <w:divBdr>
            <w:top w:val="none" w:sz="0" w:space="0" w:color="auto"/>
            <w:left w:val="none" w:sz="0" w:space="0" w:color="auto"/>
            <w:bottom w:val="none" w:sz="0" w:space="0" w:color="auto"/>
            <w:right w:val="none" w:sz="0" w:space="0" w:color="auto"/>
          </w:divBdr>
        </w:div>
      </w:divsChild>
    </w:div>
    <w:div w:id="926306726">
      <w:marLeft w:val="0"/>
      <w:marRight w:val="0"/>
      <w:marTop w:val="0"/>
      <w:marBottom w:val="0"/>
      <w:divBdr>
        <w:top w:val="none" w:sz="0" w:space="0" w:color="auto"/>
        <w:left w:val="none" w:sz="0" w:space="0" w:color="auto"/>
        <w:bottom w:val="none" w:sz="0" w:space="0" w:color="auto"/>
        <w:right w:val="none" w:sz="0" w:space="0" w:color="auto"/>
      </w:divBdr>
      <w:divsChild>
        <w:div w:id="926307112">
          <w:marLeft w:val="0"/>
          <w:marRight w:val="0"/>
          <w:marTop w:val="0"/>
          <w:marBottom w:val="0"/>
          <w:divBdr>
            <w:top w:val="none" w:sz="0" w:space="0" w:color="auto"/>
            <w:left w:val="none" w:sz="0" w:space="0" w:color="auto"/>
            <w:bottom w:val="none" w:sz="0" w:space="0" w:color="auto"/>
            <w:right w:val="none" w:sz="0" w:space="0" w:color="auto"/>
          </w:divBdr>
          <w:divsChild>
            <w:div w:id="9263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732">
      <w:marLeft w:val="0"/>
      <w:marRight w:val="0"/>
      <w:marTop w:val="0"/>
      <w:marBottom w:val="0"/>
      <w:divBdr>
        <w:top w:val="none" w:sz="0" w:space="0" w:color="auto"/>
        <w:left w:val="none" w:sz="0" w:space="0" w:color="auto"/>
        <w:bottom w:val="none" w:sz="0" w:space="0" w:color="auto"/>
        <w:right w:val="none" w:sz="0" w:space="0" w:color="auto"/>
      </w:divBdr>
    </w:div>
    <w:div w:id="926306741">
      <w:marLeft w:val="0"/>
      <w:marRight w:val="0"/>
      <w:marTop w:val="0"/>
      <w:marBottom w:val="0"/>
      <w:divBdr>
        <w:top w:val="none" w:sz="0" w:space="0" w:color="auto"/>
        <w:left w:val="none" w:sz="0" w:space="0" w:color="auto"/>
        <w:bottom w:val="none" w:sz="0" w:space="0" w:color="auto"/>
        <w:right w:val="none" w:sz="0" w:space="0" w:color="auto"/>
      </w:divBdr>
    </w:div>
    <w:div w:id="926306743">
      <w:marLeft w:val="0"/>
      <w:marRight w:val="0"/>
      <w:marTop w:val="0"/>
      <w:marBottom w:val="0"/>
      <w:divBdr>
        <w:top w:val="none" w:sz="0" w:space="0" w:color="auto"/>
        <w:left w:val="none" w:sz="0" w:space="0" w:color="auto"/>
        <w:bottom w:val="none" w:sz="0" w:space="0" w:color="auto"/>
        <w:right w:val="none" w:sz="0" w:space="0" w:color="auto"/>
      </w:divBdr>
      <w:divsChild>
        <w:div w:id="926308640">
          <w:marLeft w:val="0"/>
          <w:marRight w:val="0"/>
          <w:marTop w:val="0"/>
          <w:marBottom w:val="0"/>
          <w:divBdr>
            <w:top w:val="none" w:sz="0" w:space="0" w:color="auto"/>
            <w:left w:val="none" w:sz="0" w:space="0" w:color="auto"/>
            <w:bottom w:val="none" w:sz="0" w:space="0" w:color="auto"/>
            <w:right w:val="none" w:sz="0" w:space="0" w:color="auto"/>
          </w:divBdr>
        </w:div>
      </w:divsChild>
    </w:div>
    <w:div w:id="926306744">
      <w:marLeft w:val="0"/>
      <w:marRight w:val="0"/>
      <w:marTop w:val="0"/>
      <w:marBottom w:val="0"/>
      <w:divBdr>
        <w:top w:val="none" w:sz="0" w:space="0" w:color="auto"/>
        <w:left w:val="none" w:sz="0" w:space="0" w:color="auto"/>
        <w:bottom w:val="none" w:sz="0" w:space="0" w:color="auto"/>
        <w:right w:val="none" w:sz="0" w:space="0" w:color="auto"/>
      </w:divBdr>
      <w:divsChild>
        <w:div w:id="926307690">
          <w:marLeft w:val="0"/>
          <w:marRight w:val="0"/>
          <w:marTop w:val="0"/>
          <w:marBottom w:val="0"/>
          <w:divBdr>
            <w:top w:val="none" w:sz="0" w:space="0" w:color="auto"/>
            <w:left w:val="none" w:sz="0" w:space="0" w:color="auto"/>
            <w:bottom w:val="none" w:sz="0" w:space="0" w:color="auto"/>
            <w:right w:val="none" w:sz="0" w:space="0" w:color="auto"/>
          </w:divBdr>
        </w:div>
      </w:divsChild>
    </w:div>
    <w:div w:id="926306746">
      <w:marLeft w:val="0"/>
      <w:marRight w:val="0"/>
      <w:marTop w:val="0"/>
      <w:marBottom w:val="0"/>
      <w:divBdr>
        <w:top w:val="none" w:sz="0" w:space="0" w:color="auto"/>
        <w:left w:val="none" w:sz="0" w:space="0" w:color="auto"/>
        <w:bottom w:val="none" w:sz="0" w:space="0" w:color="auto"/>
        <w:right w:val="none" w:sz="0" w:space="0" w:color="auto"/>
      </w:divBdr>
      <w:divsChild>
        <w:div w:id="926308269">
          <w:marLeft w:val="0"/>
          <w:marRight w:val="0"/>
          <w:marTop w:val="0"/>
          <w:marBottom w:val="0"/>
          <w:divBdr>
            <w:top w:val="none" w:sz="0" w:space="0" w:color="auto"/>
            <w:left w:val="none" w:sz="0" w:space="0" w:color="auto"/>
            <w:bottom w:val="none" w:sz="0" w:space="0" w:color="auto"/>
            <w:right w:val="none" w:sz="0" w:space="0" w:color="auto"/>
          </w:divBdr>
        </w:div>
      </w:divsChild>
    </w:div>
    <w:div w:id="926306747">
      <w:marLeft w:val="0"/>
      <w:marRight w:val="0"/>
      <w:marTop w:val="0"/>
      <w:marBottom w:val="0"/>
      <w:divBdr>
        <w:top w:val="none" w:sz="0" w:space="0" w:color="auto"/>
        <w:left w:val="none" w:sz="0" w:space="0" w:color="auto"/>
        <w:bottom w:val="none" w:sz="0" w:space="0" w:color="auto"/>
        <w:right w:val="none" w:sz="0" w:space="0" w:color="auto"/>
      </w:divBdr>
      <w:divsChild>
        <w:div w:id="926306664">
          <w:marLeft w:val="0"/>
          <w:marRight w:val="0"/>
          <w:marTop w:val="0"/>
          <w:marBottom w:val="0"/>
          <w:divBdr>
            <w:top w:val="none" w:sz="0" w:space="0" w:color="auto"/>
            <w:left w:val="none" w:sz="0" w:space="0" w:color="auto"/>
            <w:bottom w:val="none" w:sz="0" w:space="0" w:color="auto"/>
            <w:right w:val="none" w:sz="0" w:space="0" w:color="auto"/>
          </w:divBdr>
        </w:div>
      </w:divsChild>
    </w:div>
    <w:div w:id="926306748">
      <w:marLeft w:val="0"/>
      <w:marRight w:val="0"/>
      <w:marTop w:val="0"/>
      <w:marBottom w:val="0"/>
      <w:divBdr>
        <w:top w:val="none" w:sz="0" w:space="0" w:color="auto"/>
        <w:left w:val="none" w:sz="0" w:space="0" w:color="auto"/>
        <w:bottom w:val="none" w:sz="0" w:space="0" w:color="auto"/>
        <w:right w:val="none" w:sz="0" w:space="0" w:color="auto"/>
      </w:divBdr>
      <w:divsChild>
        <w:div w:id="926307606">
          <w:marLeft w:val="0"/>
          <w:marRight w:val="0"/>
          <w:marTop w:val="0"/>
          <w:marBottom w:val="0"/>
          <w:divBdr>
            <w:top w:val="none" w:sz="0" w:space="0" w:color="auto"/>
            <w:left w:val="none" w:sz="0" w:space="0" w:color="auto"/>
            <w:bottom w:val="none" w:sz="0" w:space="0" w:color="auto"/>
            <w:right w:val="none" w:sz="0" w:space="0" w:color="auto"/>
          </w:divBdr>
        </w:div>
      </w:divsChild>
    </w:div>
    <w:div w:id="926306757">
      <w:marLeft w:val="0"/>
      <w:marRight w:val="0"/>
      <w:marTop w:val="0"/>
      <w:marBottom w:val="0"/>
      <w:divBdr>
        <w:top w:val="none" w:sz="0" w:space="0" w:color="auto"/>
        <w:left w:val="none" w:sz="0" w:space="0" w:color="auto"/>
        <w:bottom w:val="none" w:sz="0" w:space="0" w:color="auto"/>
        <w:right w:val="none" w:sz="0" w:space="0" w:color="auto"/>
      </w:divBdr>
      <w:divsChild>
        <w:div w:id="926307211">
          <w:marLeft w:val="0"/>
          <w:marRight w:val="0"/>
          <w:marTop w:val="0"/>
          <w:marBottom w:val="0"/>
          <w:divBdr>
            <w:top w:val="none" w:sz="0" w:space="0" w:color="auto"/>
            <w:left w:val="none" w:sz="0" w:space="0" w:color="auto"/>
            <w:bottom w:val="none" w:sz="0" w:space="0" w:color="auto"/>
            <w:right w:val="none" w:sz="0" w:space="0" w:color="auto"/>
          </w:divBdr>
        </w:div>
      </w:divsChild>
    </w:div>
    <w:div w:id="926306759">
      <w:marLeft w:val="0"/>
      <w:marRight w:val="0"/>
      <w:marTop w:val="0"/>
      <w:marBottom w:val="0"/>
      <w:divBdr>
        <w:top w:val="none" w:sz="0" w:space="0" w:color="auto"/>
        <w:left w:val="none" w:sz="0" w:space="0" w:color="auto"/>
        <w:bottom w:val="none" w:sz="0" w:space="0" w:color="auto"/>
        <w:right w:val="none" w:sz="0" w:space="0" w:color="auto"/>
      </w:divBdr>
      <w:divsChild>
        <w:div w:id="926307699">
          <w:marLeft w:val="0"/>
          <w:marRight w:val="0"/>
          <w:marTop w:val="0"/>
          <w:marBottom w:val="0"/>
          <w:divBdr>
            <w:top w:val="none" w:sz="0" w:space="0" w:color="auto"/>
            <w:left w:val="none" w:sz="0" w:space="0" w:color="auto"/>
            <w:bottom w:val="none" w:sz="0" w:space="0" w:color="auto"/>
            <w:right w:val="none" w:sz="0" w:space="0" w:color="auto"/>
          </w:divBdr>
        </w:div>
      </w:divsChild>
    </w:div>
    <w:div w:id="926306762">
      <w:marLeft w:val="0"/>
      <w:marRight w:val="0"/>
      <w:marTop w:val="0"/>
      <w:marBottom w:val="0"/>
      <w:divBdr>
        <w:top w:val="none" w:sz="0" w:space="0" w:color="auto"/>
        <w:left w:val="none" w:sz="0" w:space="0" w:color="auto"/>
        <w:bottom w:val="none" w:sz="0" w:space="0" w:color="auto"/>
        <w:right w:val="none" w:sz="0" w:space="0" w:color="auto"/>
      </w:divBdr>
      <w:divsChild>
        <w:div w:id="926308660">
          <w:marLeft w:val="0"/>
          <w:marRight w:val="0"/>
          <w:marTop w:val="0"/>
          <w:marBottom w:val="0"/>
          <w:divBdr>
            <w:top w:val="none" w:sz="0" w:space="0" w:color="auto"/>
            <w:left w:val="none" w:sz="0" w:space="0" w:color="auto"/>
            <w:bottom w:val="none" w:sz="0" w:space="0" w:color="auto"/>
            <w:right w:val="none" w:sz="0" w:space="0" w:color="auto"/>
          </w:divBdr>
        </w:div>
      </w:divsChild>
    </w:div>
    <w:div w:id="926306767">
      <w:marLeft w:val="0"/>
      <w:marRight w:val="0"/>
      <w:marTop w:val="0"/>
      <w:marBottom w:val="0"/>
      <w:divBdr>
        <w:top w:val="none" w:sz="0" w:space="0" w:color="auto"/>
        <w:left w:val="none" w:sz="0" w:space="0" w:color="auto"/>
        <w:bottom w:val="none" w:sz="0" w:space="0" w:color="auto"/>
        <w:right w:val="none" w:sz="0" w:space="0" w:color="auto"/>
      </w:divBdr>
      <w:divsChild>
        <w:div w:id="926306805">
          <w:marLeft w:val="0"/>
          <w:marRight w:val="0"/>
          <w:marTop w:val="0"/>
          <w:marBottom w:val="0"/>
          <w:divBdr>
            <w:top w:val="none" w:sz="0" w:space="0" w:color="auto"/>
            <w:left w:val="none" w:sz="0" w:space="0" w:color="auto"/>
            <w:bottom w:val="none" w:sz="0" w:space="0" w:color="auto"/>
            <w:right w:val="none" w:sz="0" w:space="0" w:color="auto"/>
          </w:divBdr>
        </w:div>
      </w:divsChild>
    </w:div>
    <w:div w:id="926306771">
      <w:marLeft w:val="0"/>
      <w:marRight w:val="0"/>
      <w:marTop w:val="0"/>
      <w:marBottom w:val="0"/>
      <w:divBdr>
        <w:top w:val="none" w:sz="0" w:space="0" w:color="auto"/>
        <w:left w:val="none" w:sz="0" w:space="0" w:color="auto"/>
        <w:bottom w:val="none" w:sz="0" w:space="0" w:color="auto"/>
        <w:right w:val="none" w:sz="0" w:space="0" w:color="auto"/>
      </w:divBdr>
      <w:divsChild>
        <w:div w:id="926306933">
          <w:marLeft w:val="0"/>
          <w:marRight w:val="0"/>
          <w:marTop w:val="0"/>
          <w:marBottom w:val="0"/>
          <w:divBdr>
            <w:top w:val="none" w:sz="0" w:space="0" w:color="auto"/>
            <w:left w:val="none" w:sz="0" w:space="0" w:color="auto"/>
            <w:bottom w:val="none" w:sz="0" w:space="0" w:color="auto"/>
            <w:right w:val="none" w:sz="0" w:space="0" w:color="auto"/>
          </w:divBdr>
        </w:div>
      </w:divsChild>
    </w:div>
    <w:div w:id="926306773">
      <w:marLeft w:val="0"/>
      <w:marRight w:val="0"/>
      <w:marTop w:val="0"/>
      <w:marBottom w:val="0"/>
      <w:divBdr>
        <w:top w:val="none" w:sz="0" w:space="0" w:color="auto"/>
        <w:left w:val="none" w:sz="0" w:space="0" w:color="auto"/>
        <w:bottom w:val="none" w:sz="0" w:space="0" w:color="auto"/>
        <w:right w:val="none" w:sz="0" w:space="0" w:color="auto"/>
      </w:divBdr>
      <w:divsChild>
        <w:div w:id="926306740">
          <w:marLeft w:val="0"/>
          <w:marRight w:val="0"/>
          <w:marTop w:val="0"/>
          <w:marBottom w:val="0"/>
          <w:divBdr>
            <w:top w:val="none" w:sz="0" w:space="0" w:color="auto"/>
            <w:left w:val="none" w:sz="0" w:space="0" w:color="auto"/>
            <w:bottom w:val="none" w:sz="0" w:space="0" w:color="auto"/>
            <w:right w:val="none" w:sz="0" w:space="0" w:color="auto"/>
          </w:divBdr>
        </w:div>
      </w:divsChild>
    </w:div>
    <w:div w:id="926306776">
      <w:marLeft w:val="0"/>
      <w:marRight w:val="0"/>
      <w:marTop w:val="0"/>
      <w:marBottom w:val="0"/>
      <w:divBdr>
        <w:top w:val="none" w:sz="0" w:space="0" w:color="auto"/>
        <w:left w:val="none" w:sz="0" w:space="0" w:color="auto"/>
        <w:bottom w:val="none" w:sz="0" w:space="0" w:color="auto"/>
        <w:right w:val="none" w:sz="0" w:space="0" w:color="auto"/>
      </w:divBdr>
      <w:divsChild>
        <w:div w:id="926307949">
          <w:marLeft w:val="0"/>
          <w:marRight w:val="0"/>
          <w:marTop w:val="0"/>
          <w:marBottom w:val="0"/>
          <w:divBdr>
            <w:top w:val="none" w:sz="0" w:space="0" w:color="auto"/>
            <w:left w:val="none" w:sz="0" w:space="0" w:color="auto"/>
            <w:bottom w:val="none" w:sz="0" w:space="0" w:color="auto"/>
            <w:right w:val="none" w:sz="0" w:space="0" w:color="auto"/>
          </w:divBdr>
        </w:div>
      </w:divsChild>
    </w:div>
    <w:div w:id="926306778">
      <w:marLeft w:val="0"/>
      <w:marRight w:val="0"/>
      <w:marTop w:val="0"/>
      <w:marBottom w:val="0"/>
      <w:divBdr>
        <w:top w:val="none" w:sz="0" w:space="0" w:color="auto"/>
        <w:left w:val="none" w:sz="0" w:space="0" w:color="auto"/>
        <w:bottom w:val="none" w:sz="0" w:space="0" w:color="auto"/>
        <w:right w:val="none" w:sz="0" w:space="0" w:color="auto"/>
      </w:divBdr>
      <w:divsChild>
        <w:div w:id="926307834">
          <w:marLeft w:val="0"/>
          <w:marRight w:val="0"/>
          <w:marTop w:val="0"/>
          <w:marBottom w:val="0"/>
          <w:divBdr>
            <w:top w:val="none" w:sz="0" w:space="0" w:color="auto"/>
            <w:left w:val="none" w:sz="0" w:space="0" w:color="auto"/>
            <w:bottom w:val="none" w:sz="0" w:space="0" w:color="auto"/>
            <w:right w:val="none" w:sz="0" w:space="0" w:color="auto"/>
          </w:divBdr>
        </w:div>
      </w:divsChild>
    </w:div>
    <w:div w:id="926306779">
      <w:marLeft w:val="0"/>
      <w:marRight w:val="0"/>
      <w:marTop w:val="0"/>
      <w:marBottom w:val="0"/>
      <w:divBdr>
        <w:top w:val="none" w:sz="0" w:space="0" w:color="auto"/>
        <w:left w:val="none" w:sz="0" w:space="0" w:color="auto"/>
        <w:bottom w:val="none" w:sz="0" w:space="0" w:color="auto"/>
        <w:right w:val="none" w:sz="0" w:space="0" w:color="auto"/>
      </w:divBdr>
      <w:divsChild>
        <w:div w:id="926307755">
          <w:marLeft w:val="0"/>
          <w:marRight w:val="0"/>
          <w:marTop w:val="0"/>
          <w:marBottom w:val="0"/>
          <w:divBdr>
            <w:top w:val="none" w:sz="0" w:space="0" w:color="auto"/>
            <w:left w:val="none" w:sz="0" w:space="0" w:color="auto"/>
            <w:bottom w:val="none" w:sz="0" w:space="0" w:color="auto"/>
            <w:right w:val="none" w:sz="0" w:space="0" w:color="auto"/>
          </w:divBdr>
        </w:div>
      </w:divsChild>
    </w:div>
    <w:div w:id="926306780">
      <w:marLeft w:val="0"/>
      <w:marRight w:val="0"/>
      <w:marTop w:val="0"/>
      <w:marBottom w:val="0"/>
      <w:divBdr>
        <w:top w:val="none" w:sz="0" w:space="0" w:color="auto"/>
        <w:left w:val="none" w:sz="0" w:space="0" w:color="auto"/>
        <w:bottom w:val="none" w:sz="0" w:space="0" w:color="auto"/>
        <w:right w:val="none" w:sz="0" w:space="0" w:color="auto"/>
      </w:divBdr>
      <w:divsChild>
        <w:div w:id="926307584">
          <w:marLeft w:val="0"/>
          <w:marRight w:val="0"/>
          <w:marTop w:val="0"/>
          <w:marBottom w:val="0"/>
          <w:divBdr>
            <w:top w:val="none" w:sz="0" w:space="0" w:color="auto"/>
            <w:left w:val="none" w:sz="0" w:space="0" w:color="auto"/>
            <w:bottom w:val="none" w:sz="0" w:space="0" w:color="auto"/>
            <w:right w:val="none" w:sz="0" w:space="0" w:color="auto"/>
          </w:divBdr>
        </w:div>
      </w:divsChild>
    </w:div>
    <w:div w:id="926306783">
      <w:marLeft w:val="0"/>
      <w:marRight w:val="0"/>
      <w:marTop w:val="0"/>
      <w:marBottom w:val="0"/>
      <w:divBdr>
        <w:top w:val="none" w:sz="0" w:space="0" w:color="auto"/>
        <w:left w:val="none" w:sz="0" w:space="0" w:color="auto"/>
        <w:bottom w:val="none" w:sz="0" w:space="0" w:color="auto"/>
        <w:right w:val="none" w:sz="0" w:space="0" w:color="auto"/>
      </w:divBdr>
      <w:divsChild>
        <w:div w:id="926307729">
          <w:marLeft w:val="0"/>
          <w:marRight w:val="0"/>
          <w:marTop w:val="0"/>
          <w:marBottom w:val="0"/>
          <w:divBdr>
            <w:top w:val="none" w:sz="0" w:space="0" w:color="auto"/>
            <w:left w:val="none" w:sz="0" w:space="0" w:color="auto"/>
            <w:bottom w:val="none" w:sz="0" w:space="0" w:color="auto"/>
            <w:right w:val="none" w:sz="0" w:space="0" w:color="auto"/>
          </w:divBdr>
        </w:div>
      </w:divsChild>
    </w:div>
    <w:div w:id="926306790">
      <w:marLeft w:val="0"/>
      <w:marRight w:val="0"/>
      <w:marTop w:val="0"/>
      <w:marBottom w:val="0"/>
      <w:divBdr>
        <w:top w:val="none" w:sz="0" w:space="0" w:color="auto"/>
        <w:left w:val="none" w:sz="0" w:space="0" w:color="auto"/>
        <w:bottom w:val="none" w:sz="0" w:space="0" w:color="auto"/>
        <w:right w:val="none" w:sz="0" w:space="0" w:color="auto"/>
      </w:divBdr>
      <w:divsChild>
        <w:div w:id="926307568">
          <w:marLeft w:val="0"/>
          <w:marRight w:val="0"/>
          <w:marTop w:val="0"/>
          <w:marBottom w:val="0"/>
          <w:divBdr>
            <w:top w:val="none" w:sz="0" w:space="0" w:color="auto"/>
            <w:left w:val="none" w:sz="0" w:space="0" w:color="auto"/>
            <w:bottom w:val="none" w:sz="0" w:space="0" w:color="auto"/>
            <w:right w:val="none" w:sz="0" w:space="0" w:color="auto"/>
          </w:divBdr>
        </w:div>
      </w:divsChild>
    </w:div>
    <w:div w:id="926306802">
      <w:marLeft w:val="0"/>
      <w:marRight w:val="0"/>
      <w:marTop w:val="0"/>
      <w:marBottom w:val="0"/>
      <w:divBdr>
        <w:top w:val="none" w:sz="0" w:space="0" w:color="auto"/>
        <w:left w:val="none" w:sz="0" w:space="0" w:color="auto"/>
        <w:bottom w:val="none" w:sz="0" w:space="0" w:color="auto"/>
        <w:right w:val="none" w:sz="0" w:space="0" w:color="auto"/>
      </w:divBdr>
    </w:div>
    <w:div w:id="926306803">
      <w:marLeft w:val="0"/>
      <w:marRight w:val="0"/>
      <w:marTop w:val="0"/>
      <w:marBottom w:val="0"/>
      <w:divBdr>
        <w:top w:val="none" w:sz="0" w:space="0" w:color="auto"/>
        <w:left w:val="none" w:sz="0" w:space="0" w:color="auto"/>
        <w:bottom w:val="none" w:sz="0" w:space="0" w:color="auto"/>
        <w:right w:val="none" w:sz="0" w:space="0" w:color="auto"/>
      </w:divBdr>
      <w:divsChild>
        <w:div w:id="926307805">
          <w:marLeft w:val="0"/>
          <w:marRight w:val="0"/>
          <w:marTop w:val="0"/>
          <w:marBottom w:val="0"/>
          <w:divBdr>
            <w:top w:val="none" w:sz="0" w:space="0" w:color="auto"/>
            <w:left w:val="none" w:sz="0" w:space="0" w:color="auto"/>
            <w:bottom w:val="none" w:sz="0" w:space="0" w:color="auto"/>
            <w:right w:val="none" w:sz="0" w:space="0" w:color="auto"/>
          </w:divBdr>
        </w:div>
      </w:divsChild>
    </w:div>
    <w:div w:id="926306804">
      <w:marLeft w:val="0"/>
      <w:marRight w:val="0"/>
      <w:marTop w:val="0"/>
      <w:marBottom w:val="0"/>
      <w:divBdr>
        <w:top w:val="none" w:sz="0" w:space="0" w:color="auto"/>
        <w:left w:val="none" w:sz="0" w:space="0" w:color="auto"/>
        <w:bottom w:val="none" w:sz="0" w:space="0" w:color="auto"/>
        <w:right w:val="none" w:sz="0" w:space="0" w:color="auto"/>
      </w:divBdr>
      <w:divsChild>
        <w:div w:id="926308633">
          <w:marLeft w:val="0"/>
          <w:marRight w:val="0"/>
          <w:marTop w:val="0"/>
          <w:marBottom w:val="0"/>
          <w:divBdr>
            <w:top w:val="none" w:sz="0" w:space="0" w:color="auto"/>
            <w:left w:val="none" w:sz="0" w:space="0" w:color="auto"/>
            <w:bottom w:val="none" w:sz="0" w:space="0" w:color="auto"/>
            <w:right w:val="none" w:sz="0" w:space="0" w:color="auto"/>
          </w:divBdr>
        </w:div>
      </w:divsChild>
    </w:div>
    <w:div w:id="926306808">
      <w:marLeft w:val="0"/>
      <w:marRight w:val="0"/>
      <w:marTop w:val="0"/>
      <w:marBottom w:val="0"/>
      <w:divBdr>
        <w:top w:val="none" w:sz="0" w:space="0" w:color="auto"/>
        <w:left w:val="none" w:sz="0" w:space="0" w:color="auto"/>
        <w:bottom w:val="none" w:sz="0" w:space="0" w:color="auto"/>
        <w:right w:val="none" w:sz="0" w:space="0" w:color="auto"/>
      </w:divBdr>
      <w:divsChild>
        <w:div w:id="926306454">
          <w:marLeft w:val="0"/>
          <w:marRight w:val="0"/>
          <w:marTop w:val="0"/>
          <w:marBottom w:val="0"/>
          <w:divBdr>
            <w:top w:val="none" w:sz="0" w:space="0" w:color="auto"/>
            <w:left w:val="none" w:sz="0" w:space="0" w:color="auto"/>
            <w:bottom w:val="none" w:sz="0" w:space="0" w:color="auto"/>
            <w:right w:val="none" w:sz="0" w:space="0" w:color="auto"/>
          </w:divBdr>
        </w:div>
      </w:divsChild>
    </w:div>
    <w:div w:id="926306810">
      <w:marLeft w:val="0"/>
      <w:marRight w:val="0"/>
      <w:marTop w:val="0"/>
      <w:marBottom w:val="0"/>
      <w:divBdr>
        <w:top w:val="none" w:sz="0" w:space="0" w:color="auto"/>
        <w:left w:val="none" w:sz="0" w:space="0" w:color="auto"/>
        <w:bottom w:val="none" w:sz="0" w:space="0" w:color="auto"/>
        <w:right w:val="none" w:sz="0" w:space="0" w:color="auto"/>
      </w:divBdr>
      <w:divsChild>
        <w:div w:id="926307360">
          <w:marLeft w:val="0"/>
          <w:marRight w:val="0"/>
          <w:marTop w:val="0"/>
          <w:marBottom w:val="0"/>
          <w:divBdr>
            <w:top w:val="none" w:sz="0" w:space="0" w:color="auto"/>
            <w:left w:val="none" w:sz="0" w:space="0" w:color="auto"/>
            <w:bottom w:val="none" w:sz="0" w:space="0" w:color="auto"/>
            <w:right w:val="none" w:sz="0" w:space="0" w:color="auto"/>
          </w:divBdr>
        </w:div>
      </w:divsChild>
    </w:div>
    <w:div w:id="926306813">
      <w:marLeft w:val="0"/>
      <w:marRight w:val="0"/>
      <w:marTop w:val="0"/>
      <w:marBottom w:val="0"/>
      <w:divBdr>
        <w:top w:val="none" w:sz="0" w:space="0" w:color="auto"/>
        <w:left w:val="none" w:sz="0" w:space="0" w:color="auto"/>
        <w:bottom w:val="none" w:sz="0" w:space="0" w:color="auto"/>
        <w:right w:val="none" w:sz="0" w:space="0" w:color="auto"/>
      </w:divBdr>
      <w:divsChild>
        <w:div w:id="926307289">
          <w:marLeft w:val="0"/>
          <w:marRight w:val="0"/>
          <w:marTop w:val="0"/>
          <w:marBottom w:val="0"/>
          <w:divBdr>
            <w:top w:val="none" w:sz="0" w:space="0" w:color="auto"/>
            <w:left w:val="none" w:sz="0" w:space="0" w:color="auto"/>
            <w:bottom w:val="none" w:sz="0" w:space="0" w:color="auto"/>
            <w:right w:val="none" w:sz="0" w:space="0" w:color="auto"/>
          </w:divBdr>
        </w:div>
      </w:divsChild>
    </w:div>
    <w:div w:id="926306815">
      <w:marLeft w:val="0"/>
      <w:marRight w:val="0"/>
      <w:marTop w:val="0"/>
      <w:marBottom w:val="0"/>
      <w:divBdr>
        <w:top w:val="none" w:sz="0" w:space="0" w:color="auto"/>
        <w:left w:val="none" w:sz="0" w:space="0" w:color="auto"/>
        <w:bottom w:val="none" w:sz="0" w:space="0" w:color="auto"/>
        <w:right w:val="none" w:sz="0" w:space="0" w:color="auto"/>
      </w:divBdr>
      <w:divsChild>
        <w:div w:id="926308589">
          <w:marLeft w:val="0"/>
          <w:marRight w:val="0"/>
          <w:marTop w:val="0"/>
          <w:marBottom w:val="0"/>
          <w:divBdr>
            <w:top w:val="none" w:sz="0" w:space="0" w:color="auto"/>
            <w:left w:val="none" w:sz="0" w:space="0" w:color="auto"/>
            <w:bottom w:val="none" w:sz="0" w:space="0" w:color="auto"/>
            <w:right w:val="none" w:sz="0" w:space="0" w:color="auto"/>
          </w:divBdr>
        </w:div>
      </w:divsChild>
    </w:div>
    <w:div w:id="926306816">
      <w:marLeft w:val="0"/>
      <w:marRight w:val="0"/>
      <w:marTop w:val="0"/>
      <w:marBottom w:val="0"/>
      <w:divBdr>
        <w:top w:val="none" w:sz="0" w:space="0" w:color="auto"/>
        <w:left w:val="none" w:sz="0" w:space="0" w:color="auto"/>
        <w:bottom w:val="none" w:sz="0" w:space="0" w:color="auto"/>
        <w:right w:val="none" w:sz="0" w:space="0" w:color="auto"/>
      </w:divBdr>
    </w:div>
    <w:div w:id="926306819">
      <w:marLeft w:val="0"/>
      <w:marRight w:val="0"/>
      <w:marTop w:val="0"/>
      <w:marBottom w:val="0"/>
      <w:divBdr>
        <w:top w:val="none" w:sz="0" w:space="0" w:color="auto"/>
        <w:left w:val="none" w:sz="0" w:space="0" w:color="auto"/>
        <w:bottom w:val="none" w:sz="0" w:space="0" w:color="auto"/>
        <w:right w:val="none" w:sz="0" w:space="0" w:color="auto"/>
      </w:divBdr>
      <w:divsChild>
        <w:div w:id="926308523">
          <w:marLeft w:val="0"/>
          <w:marRight w:val="0"/>
          <w:marTop w:val="0"/>
          <w:marBottom w:val="0"/>
          <w:divBdr>
            <w:top w:val="none" w:sz="0" w:space="0" w:color="auto"/>
            <w:left w:val="none" w:sz="0" w:space="0" w:color="auto"/>
            <w:bottom w:val="none" w:sz="0" w:space="0" w:color="auto"/>
            <w:right w:val="none" w:sz="0" w:space="0" w:color="auto"/>
          </w:divBdr>
        </w:div>
      </w:divsChild>
    </w:div>
    <w:div w:id="926306828">
      <w:marLeft w:val="0"/>
      <w:marRight w:val="0"/>
      <w:marTop w:val="0"/>
      <w:marBottom w:val="0"/>
      <w:divBdr>
        <w:top w:val="none" w:sz="0" w:space="0" w:color="auto"/>
        <w:left w:val="none" w:sz="0" w:space="0" w:color="auto"/>
        <w:bottom w:val="none" w:sz="0" w:space="0" w:color="auto"/>
        <w:right w:val="none" w:sz="0" w:space="0" w:color="auto"/>
      </w:divBdr>
      <w:divsChild>
        <w:div w:id="926308179">
          <w:marLeft w:val="0"/>
          <w:marRight w:val="0"/>
          <w:marTop w:val="0"/>
          <w:marBottom w:val="0"/>
          <w:divBdr>
            <w:top w:val="none" w:sz="0" w:space="0" w:color="auto"/>
            <w:left w:val="none" w:sz="0" w:space="0" w:color="auto"/>
            <w:bottom w:val="none" w:sz="0" w:space="0" w:color="auto"/>
            <w:right w:val="none" w:sz="0" w:space="0" w:color="auto"/>
          </w:divBdr>
        </w:div>
      </w:divsChild>
    </w:div>
    <w:div w:id="926306829">
      <w:marLeft w:val="0"/>
      <w:marRight w:val="0"/>
      <w:marTop w:val="0"/>
      <w:marBottom w:val="0"/>
      <w:divBdr>
        <w:top w:val="none" w:sz="0" w:space="0" w:color="auto"/>
        <w:left w:val="none" w:sz="0" w:space="0" w:color="auto"/>
        <w:bottom w:val="none" w:sz="0" w:space="0" w:color="auto"/>
        <w:right w:val="none" w:sz="0" w:space="0" w:color="auto"/>
      </w:divBdr>
      <w:divsChild>
        <w:div w:id="926307963">
          <w:marLeft w:val="0"/>
          <w:marRight w:val="0"/>
          <w:marTop w:val="0"/>
          <w:marBottom w:val="0"/>
          <w:divBdr>
            <w:top w:val="none" w:sz="0" w:space="0" w:color="auto"/>
            <w:left w:val="none" w:sz="0" w:space="0" w:color="auto"/>
            <w:bottom w:val="none" w:sz="0" w:space="0" w:color="auto"/>
            <w:right w:val="none" w:sz="0" w:space="0" w:color="auto"/>
          </w:divBdr>
        </w:div>
      </w:divsChild>
    </w:div>
    <w:div w:id="926306832">
      <w:marLeft w:val="0"/>
      <w:marRight w:val="0"/>
      <w:marTop w:val="0"/>
      <w:marBottom w:val="0"/>
      <w:divBdr>
        <w:top w:val="none" w:sz="0" w:space="0" w:color="auto"/>
        <w:left w:val="none" w:sz="0" w:space="0" w:color="auto"/>
        <w:bottom w:val="none" w:sz="0" w:space="0" w:color="auto"/>
        <w:right w:val="none" w:sz="0" w:space="0" w:color="auto"/>
      </w:divBdr>
      <w:divsChild>
        <w:div w:id="926307164">
          <w:marLeft w:val="0"/>
          <w:marRight w:val="0"/>
          <w:marTop w:val="0"/>
          <w:marBottom w:val="0"/>
          <w:divBdr>
            <w:top w:val="none" w:sz="0" w:space="0" w:color="auto"/>
            <w:left w:val="none" w:sz="0" w:space="0" w:color="auto"/>
            <w:bottom w:val="none" w:sz="0" w:space="0" w:color="auto"/>
            <w:right w:val="none" w:sz="0" w:space="0" w:color="auto"/>
          </w:divBdr>
        </w:div>
      </w:divsChild>
    </w:div>
    <w:div w:id="926306834">
      <w:marLeft w:val="0"/>
      <w:marRight w:val="0"/>
      <w:marTop w:val="0"/>
      <w:marBottom w:val="0"/>
      <w:divBdr>
        <w:top w:val="none" w:sz="0" w:space="0" w:color="auto"/>
        <w:left w:val="none" w:sz="0" w:space="0" w:color="auto"/>
        <w:bottom w:val="none" w:sz="0" w:space="0" w:color="auto"/>
        <w:right w:val="none" w:sz="0" w:space="0" w:color="auto"/>
      </w:divBdr>
      <w:divsChild>
        <w:div w:id="926306910">
          <w:marLeft w:val="0"/>
          <w:marRight w:val="0"/>
          <w:marTop w:val="0"/>
          <w:marBottom w:val="0"/>
          <w:divBdr>
            <w:top w:val="none" w:sz="0" w:space="0" w:color="auto"/>
            <w:left w:val="none" w:sz="0" w:space="0" w:color="auto"/>
            <w:bottom w:val="none" w:sz="0" w:space="0" w:color="auto"/>
            <w:right w:val="none" w:sz="0" w:space="0" w:color="auto"/>
          </w:divBdr>
        </w:div>
      </w:divsChild>
    </w:div>
    <w:div w:id="926306835">
      <w:marLeft w:val="0"/>
      <w:marRight w:val="0"/>
      <w:marTop w:val="0"/>
      <w:marBottom w:val="0"/>
      <w:divBdr>
        <w:top w:val="none" w:sz="0" w:space="0" w:color="auto"/>
        <w:left w:val="none" w:sz="0" w:space="0" w:color="auto"/>
        <w:bottom w:val="none" w:sz="0" w:space="0" w:color="auto"/>
        <w:right w:val="none" w:sz="0" w:space="0" w:color="auto"/>
      </w:divBdr>
      <w:divsChild>
        <w:div w:id="926308855">
          <w:marLeft w:val="0"/>
          <w:marRight w:val="0"/>
          <w:marTop w:val="0"/>
          <w:marBottom w:val="0"/>
          <w:divBdr>
            <w:top w:val="none" w:sz="0" w:space="0" w:color="auto"/>
            <w:left w:val="none" w:sz="0" w:space="0" w:color="auto"/>
            <w:bottom w:val="none" w:sz="0" w:space="0" w:color="auto"/>
            <w:right w:val="none" w:sz="0" w:space="0" w:color="auto"/>
          </w:divBdr>
        </w:div>
      </w:divsChild>
    </w:div>
    <w:div w:id="926306837">
      <w:marLeft w:val="0"/>
      <w:marRight w:val="0"/>
      <w:marTop w:val="0"/>
      <w:marBottom w:val="0"/>
      <w:divBdr>
        <w:top w:val="none" w:sz="0" w:space="0" w:color="auto"/>
        <w:left w:val="none" w:sz="0" w:space="0" w:color="auto"/>
        <w:bottom w:val="none" w:sz="0" w:space="0" w:color="auto"/>
        <w:right w:val="none" w:sz="0" w:space="0" w:color="auto"/>
      </w:divBdr>
    </w:div>
    <w:div w:id="926306840">
      <w:marLeft w:val="0"/>
      <w:marRight w:val="0"/>
      <w:marTop w:val="0"/>
      <w:marBottom w:val="0"/>
      <w:divBdr>
        <w:top w:val="none" w:sz="0" w:space="0" w:color="auto"/>
        <w:left w:val="none" w:sz="0" w:space="0" w:color="auto"/>
        <w:bottom w:val="none" w:sz="0" w:space="0" w:color="auto"/>
        <w:right w:val="none" w:sz="0" w:space="0" w:color="auto"/>
      </w:divBdr>
      <w:divsChild>
        <w:div w:id="926306749">
          <w:marLeft w:val="0"/>
          <w:marRight w:val="0"/>
          <w:marTop w:val="0"/>
          <w:marBottom w:val="0"/>
          <w:divBdr>
            <w:top w:val="none" w:sz="0" w:space="0" w:color="auto"/>
            <w:left w:val="none" w:sz="0" w:space="0" w:color="auto"/>
            <w:bottom w:val="none" w:sz="0" w:space="0" w:color="auto"/>
            <w:right w:val="none" w:sz="0" w:space="0" w:color="auto"/>
          </w:divBdr>
        </w:div>
      </w:divsChild>
    </w:div>
    <w:div w:id="926306841">
      <w:marLeft w:val="0"/>
      <w:marRight w:val="0"/>
      <w:marTop w:val="0"/>
      <w:marBottom w:val="0"/>
      <w:divBdr>
        <w:top w:val="none" w:sz="0" w:space="0" w:color="auto"/>
        <w:left w:val="none" w:sz="0" w:space="0" w:color="auto"/>
        <w:bottom w:val="none" w:sz="0" w:space="0" w:color="auto"/>
        <w:right w:val="none" w:sz="0" w:space="0" w:color="auto"/>
      </w:divBdr>
      <w:divsChild>
        <w:div w:id="926308691">
          <w:marLeft w:val="0"/>
          <w:marRight w:val="0"/>
          <w:marTop w:val="0"/>
          <w:marBottom w:val="0"/>
          <w:divBdr>
            <w:top w:val="none" w:sz="0" w:space="0" w:color="auto"/>
            <w:left w:val="none" w:sz="0" w:space="0" w:color="auto"/>
            <w:bottom w:val="none" w:sz="0" w:space="0" w:color="auto"/>
            <w:right w:val="none" w:sz="0" w:space="0" w:color="auto"/>
          </w:divBdr>
        </w:div>
      </w:divsChild>
    </w:div>
    <w:div w:id="926306842">
      <w:marLeft w:val="0"/>
      <w:marRight w:val="0"/>
      <w:marTop w:val="0"/>
      <w:marBottom w:val="0"/>
      <w:divBdr>
        <w:top w:val="none" w:sz="0" w:space="0" w:color="auto"/>
        <w:left w:val="none" w:sz="0" w:space="0" w:color="auto"/>
        <w:bottom w:val="none" w:sz="0" w:space="0" w:color="auto"/>
        <w:right w:val="none" w:sz="0" w:space="0" w:color="auto"/>
      </w:divBdr>
      <w:divsChild>
        <w:div w:id="926308738">
          <w:marLeft w:val="0"/>
          <w:marRight w:val="0"/>
          <w:marTop w:val="0"/>
          <w:marBottom w:val="0"/>
          <w:divBdr>
            <w:top w:val="none" w:sz="0" w:space="0" w:color="auto"/>
            <w:left w:val="none" w:sz="0" w:space="0" w:color="auto"/>
            <w:bottom w:val="none" w:sz="0" w:space="0" w:color="auto"/>
            <w:right w:val="none" w:sz="0" w:space="0" w:color="auto"/>
          </w:divBdr>
        </w:div>
      </w:divsChild>
    </w:div>
    <w:div w:id="926306844">
      <w:marLeft w:val="0"/>
      <w:marRight w:val="0"/>
      <w:marTop w:val="0"/>
      <w:marBottom w:val="0"/>
      <w:divBdr>
        <w:top w:val="none" w:sz="0" w:space="0" w:color="auto"/>
        <w:left w:val="none" w:sz="0" w:space="0" w:color="auto"/>
        <w:bottom w:val="none" w:sz="0" w:space="0" w:color="auto"/>
        <w:right w:val="none" w:sz="0" w:space="0" w:color="auto"/>
      </w:divBdr>
      <w:divsChild>
        <w:div w:id="926308388">
          <w:marLeft w:val="0"/>
          <w:marRight w:val="0"/>
          <w:marTop w:val="0"/>
          <w:marBottom w:val="0"/>
          <w:divBdr>
            <w:top w:val="none" w:sz="0" w:space="0" w:color="auto"/>
            <w:left w:val="none" w:sz="0" w:space="0" w:color="auto"/>
            <w:bottom w:val="none" w:sz="0" w:space="0" w:color="auto"/>
            <w:right w:val="none" w:sz="0" w:space="0" w:color="auto"/>
          </w:divBdr>
        </w:div>
      </w:divsChild>
    </w:div>
    <w:div w:id="926306846">
      <w:marLeft w:val="0"/>
      <w:marRight w:val="0"/>
      <w:marTop w:val="0"/>
      <w:marBottom w:val="0"/>
      <w:divBdr>
        <w:top w:val="none" w:sz="0" w:space="0" w:color="auto"/>
        <w:left w:val="none" w:sz="0" w:space="0" w:color="auto"/>
        <w:bottom w:val="none" w:sz="0" w:space="0" w:color="auto"/>
        <w:right w:val="none" w:sz="0" w:space="0" w:color="auto"/>
      </w:divBdr>
      <w:divsChild>
        <w:div w:id="926308426">
          <w:marLeft w:val="0"/>
          <w:marRight w:val="0"/>
          <w:marTop w:val="0"/>
          <w:marBottom w:val="0"/>
          <w:divBdr>
            <w:top w:val="none" w:sz="0" w:space="0" w:color="auto"/>
            <w:left w:val="none" w:sz="0" w:space="0" w:color="auto"/>
            <w:bottom w:val="none" w:sz="0" w:space="0" w:color="auto"/>
            <w:right w:val="none" w:sz="0" w:space="0" w:color="auto"/>
          </w:divBdr>
        </w:div>
      </w:divsChild>
    </w:div>
    <w:div w:id="926306852">
      <w:marLeft w:val="0"/>
      <w:marRight w:val="0"/>
      <w:marTop w:val="0"/>
      <w:marBottom w:val="0"/>
      <w:divBdr>
        <w:top w:val="none" w:sz="0" w:space="0" w:color="auto"/>
        <w:left w:val="none" w:sz="0" w:space="0" w:color="auto"/>
        <w:bottom w:val="none" w:sz="0" w:space="0" w:color="auto"/>
        <w:right w:val="none" w:sz="0" w:space="0" w:color="auto"/>
      </w:divBdr>
      <w:divsChild>
        <w:div w:id="926308814">
          <w:marLeft w:val="0"/>
          <w:marRight w:val="0"/>
          <w:marTop w:val="0"/>
          <w:marBottom w:val="0"/>
          <w:divBdr>
            <w:top w:val="none" w:sz="0" w:space="0" w:color="auto"/>
            <w:left w:val="none" w:sz="0" w:space="0" w:color="auto"/>
            <w:bottom w:val="none" w:sz="0" w:space="0" w:color="auto"/>
            <w:right w:val="none" w:sz="0" w:space="0" w:color="auto"/>
          </w:divBdr>
        </w:div>
      </w:divsChild>
    </w:div>
    <w:div w:id="926306853">
      <w:marLeft w:val="0"/>
      <w:marRight w:val="0"/>
      <w:marTop w:val="0"/>
      <w:marBottom w:val="0"/>
      <w:divBdr>
        <w:top w:val="none" w:sz="0" w:space="0" w:color="auto"/>
        <w:left w:val="none" w:sz="0" w:space="0" w:color="auto"/>
        <w:bottom w:val="none" w:sz="0" w:space="0" w:color="auto"/>
        <w:right w:val="none" w:sz="0" w:space="0" w:color="auto"/>
      </w:divBdr>
      <w:divsChild>
        <w:div w:id="926307271">
          <w:marLeft w:val="0"/>
          <w:marRight w:val="0"/>
          <w:marTop w:val="0"/>
          <w:marBottom w:val="0"/>
          <w:divBdr>
            <w:top w:val="none" w:sz="0" w:space="0" w:color="auto"/>
            <w:left w:val="none" w:sz="0" w:space="0" w:color="auto"/>
            <w:bottom w:val="none" w:sz="0" w:space="0" w:color="auto"/>
            <w:right w:val="none" w:sz="0" w:space="0" w:color="auto"/>
          </w:divBdr>
        </w:div>
      </w:divsChild>
    </w:div>
    <w:div w:id="926306855">
      <w:marLeft w:val="0"/>
      <w:marRight w:val="0"/>
      <w:marTop w:val="0"/>
      <w:marBottom w:val="0"/>
      <w:divBdr>
        <w:top w:val="none" w:sz="0" w:space="0" w:color="auto"/>
        <w:left w:val="none" w:sz="0" w:space="0" w:color="auto"/>
        <w:bottom w:val="none" w:sz="0" w:space="0" w:color="auto"/>
        <w:right w:val="none" w:sz="0" w:space="0" w:color="auto"/>
      </w:divBdr>
      <w:divsChild>
        <w:div w:id="926308352">
          <w:marLeft w:val="0"/>
          <w:marRight w:val="0"/>
          <w:marTop w:val="0"/>
          <w:marBottom w:val="0"/>
          <w:divBdr>
            <w:top w:val="none" w:sz="0" w:space="0" w:color="auto"/>
            <w:left w:val="none" w:sz="0" w:space="0" w:color="auto"/>
            <w:bottom w:val="none" w:sz="0" w:space="0" w:color="auto"/>
            <w:right w:val="none" w:sz="0" w:space="0" w:color="auto"/>
          </w:divBdr>
        </w:div>
      </w:divsChild>
    </w:div>
    <w:div w:id="926306856">
      <w:marLeft w:val="0"/>
      <w:marRight w:val="0"/>
      <w:marTop w:val="0"/>
      <w:marBottom w:val="0"/>
      <w:divBdr>
        <w:top w:val="none" w:sz="0" w:space="0" w:color="auto"/>
        <w:left w:val="none" w:sz="0" w:space="0" w:color="auto"/>
        <w:bottom w:val="none" w:sz="0" w:space="0" w:color="auto"/>
        <w:right w:val="none" w:sz="0" w:space="0" w:color="auto"/>
      </w:divBdr>
      <w:divsChild>
        <w:div w:id="926306705">
          <w:marLeft w:val="0"/>
          <w:marRight w:val="0"/>
          <w:marTop w:val="0"/>
          <w:marBottom w:val="0"/>
          <w:divBdr>
            <w:top w:val="none" w:sz="0" w:space="0" w:color="auto"/>
            <w:left w:val="none" w:sz="0" w:space="0" w:color="auto"/>
            <w:bottom w:val="none" w:sz="0" w:space="0" w:color="auto"/>
            <w:right w:val="none" w:sz="0" w:space="0" w:color="auto"/>
          </w:divBdr>
        </w:div>
      </w:divsChild>
    </w:div>
    <w:div w:id="926306859">
      <w:marLeft w:val="0"/>
      <w:marRight w:val="0"/>
      <w:marTop w:val="0"/>
      <w:marBottom w:val="0"/>
      <w:divBdr>
        <w:top w:val="none" w:sz="0" w:space="0" w:color="auto"/>
        <w:left w:val="none" w:sz="0" w:space="0" w:color="auto"/>
        <w:bottom w:val="none" w:sz="0" w:space="0" w:color="auto"/>
        <w:right w:val="none" w:sz="0" w:space="0" w:color="auto"/>
      </w:divBdr>
      <w:divsChild>
        <w:div w:id="926306447">
          <w:marLeft w:val="0"/>
          <w:marRight w:val="0"/>
          <w:marTop w:val="0"/>
          <w:marBottom w:val="0"/>
          <w:divBdr>
            <w:top w:val="none" w:sz="0" w:space="0" w:color="auto"/>
            <w:left w:val="none" w:sz="0" w:space="0" w:color="auto"/>
            <w:bottom w:val="none" w:sz="0" w:space="0" w:color="auto"/>
            <w:right w:val="none" w:sz="0" w:space="0" w:color="auto"/>
          </w:divBdr>
        </w:div>
      </w:divsChild>
    </w:div>
    <w:div w:id="926306863">
      <w:marLeft w:val="0"/>
      <w:marRight w:val="0"/>
      <w:marTop w:val="0"/>
      <w:marBottom w:val="0"/>
      <w:divBdr>
        <w:top w:val="none" w:sz="0" w:space="0" w:color="auto"/>
        <w:left w:val="none" w:sz="0" w:space="0" w:color="auto"/>
        <w:bottom w:val="none" w:sz="0" w:space="0" w:color="auto"/>
        <w:right w:val="none" w:sz="0" w:space="0" w:color="auto"/>
      </w:divBdr>
      <w:divsChild>
        <w:div w:id="926308931">
          <w:marLeft w:val="0"/>
          <w:marRight w:val="0"/>
          <w:marTop w:val="0"/>
          <w:marBottom w:val="0"/>
          <w:divBdr>
            <w:top w:val="none" w:sz="0" w:space="0" w:color="auto"/>
            <w:left w:val="none" w:sz="0" w:space="0" w:color="auto"/>
            <w:bottom w:val="none" w:sz="0" w:space="0" w:color="auto"/>
            <w:right w:val="none" w:sz="0" w:space="0" w:color="auto"/>
          </w:divBdr>
        </w:div>
      </w:divsChild>
    </w:div>
    <w:div w:id="926306864">
      <w:marLeft w:val="0"/>
      <w:marRight w:val="0"/>
      <w:marTop w:val="0"/>
      <w:marBottom w:val="0"/>
      <w:divBdr>
        <w:top w:val="none" w:sz="0" w:space="0" w:color="auto"/>
        <w:left w:val="none" w:sz="0" w:space="0" w:color="auto"/>
        <w:bottom w:val="none" w:sz="0" w:space="0" w:color="auto"/>
        <w:right w:val="none" w:sz="0" w:space="0" w:color="auto"/>
      </w:divBdr>
      <w:divsChild>
        <w:div w:id="926307927">
          <w:marLeft w:val="0"/>
          <w:marRight w:val="0"/>
          <w:marTop w:val="0"/>
          <w:marBottom w:val="0"/>
          <w:divBdr>
            <w:top w:val="none" w:sz="0" w:space="0" w:color="auto"/>
            <w:left w:val="none" w:sz="0" w:space="0" w:color="auto"/>
            <w:bottom w:val="none" w:sz="0" w:space="0" w:color="auto"/>
            <w:right w:val="none" w:sz="0" w:space="0" w:color="auto"/>
          </w:divBdr>
        </w:div>
      </w:divsChild>
    </w:div>
    <w:div w:id="926306865">
      <w:marLeft w:val="0"/>
      <w:marRight w:val="0"/>
      <w:marTop w:val="0"/>
      <w:marBottom w:val="0"/>
      <w:divBdr>
        <w:top w:val="none" w:sz="0" w:space="0" w:color="auto"/>
        <w:left w:val="none" w:sz="0" w:space="0" w:color="auto"/>
        <w:bottom w:val="none" w:sz="0" w:space="0" w:color="auto"/>
        <w:right w:val="none" w:sz="0" w:space="0" w:color="auto"/>
      </w:divBdr>
      <w:divsChild>
        <w:div w:id="926306824">
          <w:marLeft w:val="0"/>
          <w:marRight w:val="0"/>
          <w:marTop w:val="0"/>
          <w:marBottom w:val="0"/>
          <w:divBdr>
            <w:top w:val="none" w:sz="0" w:space="0" w:color="auto"/>
            <w:left w:val="none" w:sz="0" w:space="0" w:color="auto"/>
            <w:bottom w:val="none" w:sz="0" w:space="0" w:color="auto"/>
            <w:right w:val="none" w:sz="0" w:space="0" w:color="auto"/>
          </w:divBdr>
        </w:div>
      </w:divsChild>
    </w:div>
    <w:div w:id="926306866">
      <w:marLeft w:val="0"/>
      <w:marRight w:val="0"/>
      <w:marTop w:val="0"/>
      <w:marBottom w:val="0"/>
      <w:divBdr>
        <w:top w:val="none" w:sz="0" w:space="0" w:color="auto"/>
        <w:left w:val="none" w:sz="0" w:space="0" w:color="auto"/>
        <w:bottom w:val="none" w:sz="0" w:space="0" w:color="auto"/>
        <w:right w:val="none" w:sz="0" w:space="0" w:color="auto"/>
      </w:divBdr>
      <w:divsChild>
        <w:div w:id="926307860">
          <w:marLeft w:val="0"/>
          <w:marRight w:val="0"/>
          <w:marTop w:val="0"/>
          <w:marBottom w:val="0"/>
          <w:divBdr>
            <w:top w:val="none" w:sz="0" w:space="0" w:color="auto"/>
            <w:left w:val="none" w:sz="0" w:space="0" w:color="auto"/>
            <w:bottom w:val="none" w:sz="0" w:space="0" w:color="auto"/>
            <w:right w:val="none" w:sz="0" w:space="0" w:color="auto"/>
          </w:divBdr>
        </w:div>
      </w:divsChild>
    </w:div>
    <w:div w:id="926306872">
      <w:marLeft w:val="0"/>
      <w:marRight w:val="0"/>
      <w:marTop w:val="0"/>
      <w:marBottom w:val="0"/>
      <w:divBdr>
        <w:top w:val="none" w:sz="0" w:space="0" w:color="auto"/>
        <w:left w:val="none" w:sz="0" w:space="0" w:color="auto"/>
        <w:bottom w:val="none" w:sz="0" w:space="0" w:color="auto"/>
        <w:right w:val="none" w:sz="0" w:space="0" w:color="auto"/>
      </w:divBdr>
      <w:divsChild>
        <w:div w:id="926308098">
          <w:marLeft w:val="0"/>
          <w:marRight w:val="0"/>
          <w:marTop w:val="0"/>
          <w:marBottom w:val="0"/>
          <w:divBdr>
            <w:top w:val="none" w:sz="0" w:space="0" w:color="auto"/>
            <w:left w:val="none" w:sz="0" w:space="0" w:color="auto"/>
            <w:bottom w:val="none" w:sz="0" w:space="0" w:color="auto"/>
            <w:right w:val="none" w:sz="0" w:space="0" w:color="auto"/>
          </w:divBdr>
        </w:div>
      </w:divsChild>
    </w:div>
    <w:div w:id="926306875">
      <w:marLeft w:val="0"/>
      <w:marRight w:val="0"/>
      <w:marTop w:val="0"/>
      <w:marBottom w:val="0"/>
      <w:divBdr>
        <w:top w:val="none" w:sz="0" w:space="0" w:color="auto"/>
        <w:left w:val="none" w:sz="0" w:space="0" w:color="auto"/>
        <w:bottom w:val="none" w:sz="0" w:space="0" w:color="auto"/>
        <w:right w:val="none" w:sz="0" w:space="0" w:color="auto"/>
      </w:divBdr>
      <w:divsChild>
        <w:div w:id="926307154">
          <w:marLeft w:val="0"/>
          <w:marRight w:val="0"/>
          <w:marTop w:val="0"/>
          <w:marBottom w:val="0"/>
          <w:divBdr>
            <w:top w:val="none" w:sz="0" w:space="0" w:color="auto"/>
            <w:left w:val="none" w:sz="0" w:space="0" w:color="auto"/>
            <w:bottom w:val="none" w:sz="0" w:space="0" w:color="auto"/>
            <w:right w:val="none" w:sz="0" w:space="0" w:color="auto"/>
          </w:divBdr>
          <w:divsChild>
            <w:div w:id="9263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880">
      <w:marLeft w:val="0"/>
      <w:marRight w:val="0"/>
      <w:marTop w:val="0"/>
      <w:marBottom w:val="0"/>
      <w:divBdr>
        <w:top w:val="none" w:sz="0" w:space="0" w:color="auto"/>
        <w:left w:val="none" w:sz="0" w:space="0" w:color="auto"/>
        <w:bottom w:val="none" w:sz="0" w:space="0" w:color="auto"/>
        <w:right w:val="none" w:sz="0" w:space="0" w:color="auto"/>
      </w:divBdr>
      <w:divsChild>
        <w:div w:id="926306738">
          <w:marLeft w:val="0"/>
          <w:marRight w:val="0"/>
          <w:marTop w:val="0"/>
          <w:marBottom w:val="0"/>
          <w:divBdr>
            <w:top w:val="none" w:sz="0" w:space="0" w:color="auto"/>
            <w:left w:val="none" w:sz="0" w:space="0" w:color="auto"/>
            <w:bottom w:val="none" w:sz="0" w:space="0" w:color="auto"/>
            <w:right w:val="none" w:sz="0" w:space="0" w:color="auto"/>
          </w:divBdr>
        </w:div>
      </w:divsChild>
    </w:div>
    <w:div w:id="926306882">
      <w:marLeft w:val="0"/>
      <w:marRight w:val="0"/>
      <w:marTop w:val="0"/>
      <w:marBottom w:val="0"/>
      <w:divBdr>
        <w:top w:val="none" w:sz="0" w:space="0" w:color="auto"/>
        <w:left w:val="none" w:sz="0" w:space="0" w:color="auto"/>
        <w:bottom w:val="none" w:sz="0" w:space="0" w:color="auto"/>
        <w:right w:val="none" w:sz="0" w:space="0" w:color="auto"/>
      </w:divBdr>
      <w:divsChild>
        <w:div w:id="926307993">
          <w:marLeft w:val="0"/>
          <w:marRight w:val="0"/>
          <w:marTop w:val="0"/>
          <w:marBottom w:val="0"/>
          <w:divBdr>
            <w:top w:val="none" w:sz="0" w:space="0" w:color="auto"/>
            <w:left w:val="none" w:sz="0" w:space="0" w:color="auto"/>
            <w:bottom w:val="none" w:sz="0" w:space="0" w:color="auto"/>
            <w:right w:val="none" w:sz="0" w:space="0" w:color="auto"/>
          </w:divBdr>
        </w:div>
      </w:divsChild>
    </w:div>
    <w:div w:id="926306885">
      <w:marLeft w:val="0"/>
      <w:marRight w:val="0"/>
      <w:marTop w:val="0"/>
      <w:marBottom w:val="0"/>
      <w:divBdr>
        <w:top w:val="none" w:sz="0" w:space="0" w:color="auto"/>
        <w:left w:val="none" w:sz="0" w:space="0" w:color="auto"/>
        <w:bottom w:val="none" w:sz="0" w:space="0" w:color="auto"/>
        <w:right w:val="none" w:sz="0" w:space="0" w:color="auto"/>
      </w:divBdr>
      <w:divsChild>
        <w:div w:id="926307082">
          <w:marLeft w:val="0"/>
          <w:marRight w:val="0"/>
          <w:marTop w:val="0"/>
          <w:marBottom w:val="0"/>
          <w:divBdr>
            <w:top w:val="none" w:sz="0" w:space="0" w:color="auto"/>
            <w:left w:val="none" w:sz="0" w:space="0" w:color="auto"/>
            <w:bottom w:val="none" w:sz="0" w:space="0" w:color="auto"/>
            <w:right w:val="none" w:sz="0" w:space="0" w:color="auto"/>
          </w:divBdr>
        </w:div>
      </w:divsChild>
    </w:div>
    <w:div w:id="926306886">
      <w:marLeft w:val="0"/>
      <w:marRight w:val="0"/>
      <w:marTop w:val="0"/>
      <w:marBottom w:val="0"/>
      <w:divBdr>
        <w:top w:val="none" w:sz="0" w:space="0" w:color="auto"/>
        <w:left w:val="none" w:sz="0" w:space="0" w:color="auto"/>
        <w:bottom w:val="none" w:sz="0" w:space="0" w:color="auto"/>
        <w:right w:val="none" w:sz="0" w:space="0" w:color="auto"/>
      </w:divBdr>
      <w:divsChild>
        <w:div w:id="926307906">
          <w:marLeft w:val="0"/>
          <w:marRight w:val="0"/>
          <w:marTop w:val="0"/>
          <w:marBottom w:val="0"/>
          <w:divBdr>
            <w:top w:val="none" w:sz="0" w:space="0" w:color="auto"/>
            <w:left w:val="none" w:sz="0" w:space="0" w:color="auto"/>
            <w:bottom w:val="none" w:sz="0" w:space="0" w:color="auto"/>
            <w:right w:val="none" w:sz="0" w:space="0" w:color="auto"/>
          </w:divBdr>
        </w:div>
      </w:divsChild>
    </w:div>
    <w:div w:id="926306887">
      <w:marLeft w:val="0"/>
      <w:marRight w:val="0"/>
      <w:marTop w:val="0"/>
      <w:marBottom w:val="0"/>
      <w:divBdr>
        <w:top w:val="none" w:sz="0" w:space="0" w:color="auto"/>
        <w:left w:val="none" w:sz="0" w:space="0" w:color="auto"/>
        <w:bottom w:val="none" w:sz="0" w:space="0" w:color="auto"/>
        <w:right w:val="none" w:sz="0" w:space="0" w:color="auto"/>
      </w:divBdr>
      <w:divsChild>
        <w:div w:id="926306616">
          <w:marLeft w:val="0"/>
          <w:marRight w:val="0"/>
          <w:marTop w:val="0"/>
          <w:marBottom w:val="0"/>
          <w:divBdr>
            <w:top w:val="none" w:sz="0" w:space="0" w:color="auto"/>
            <w:left w:val="none" w:sz="0" w:space="0" w:color="auto"/>
            <w:bottom w:val="none" w:sz="0" w:space="0" w:color="auto"/>
            <w:right w:val="none" w:sz="0" w:space="0" w:color="auto"/>
          </w:divBdr>
        </w:div>
      </w:divsChild>
    </w:div>
    <w:div w:id="926306889">
      <w:marLeft w:val="0"/>
      <w:marRight w:val="0"/>
      <w:marTop w:val="0"/>
      <w:marBottom w:val="0"/>
      <w:divBdr>
        <w:top w:val="none" w:sz="0" w:space="0" w:color="auto"/>
        <w:left w:val="none" w:sz="0" w:space="0" w:color="auto"/>
        <w:bottom w:val="none" w:sz="0" w:space="0" w:color="auto"/>
        <w:right w:val="none" w:sz="0" w:space="0" w:color="auto"/>
      </w:divBdr>
      <w:divsChild>
        <w:div w:id="926307706">
          <w:marLeft w:val="0"/>
          <w:marRight w:val="0"/>
          <w:marTop w:val="0"/>
          <w:marBottom w:val="0"/>
          <w:divBdr>
            <w:top w:val="none" w:sz="0" w:space="0" w:color="auto"/>
            <w:left w:val="none" w:sz="0" w:space="0" w:color="auto"/>
            <w:bottom w:val="none" w:sz="0" w:space="0" w:color="auto"/>
            <w:right w:val="none" w:sz="0" w:space="0" w:color="auto"/>
          </w:divBdr>
        </w:div>
      </w:divsChild>
    </w:div>
    <w:div w:id="926306891">
      <w:marLeft w:val="0"/>
      <w:marRight w:val="0"/>
      <w:marTop w:val="0"/>
      <w:marBottom w:val="0"/>
      <w:divBdr>
        <w:top w:val="none" w:sz="0" w:space="0" w:color="auto"/>
        <w:left w:val="none" w:sz="0" w:space="0" w:color="auto"/>
        <w:bottom w:val="none" w:sz="0" w:space="0" w:color="auto"/>
        <w:right w:val="none" w:sz="0" w:space="0" w:color="auto"/>
      </w:divBdr>
      <w:divsChild>
        <w:div w:id="926308241">
          <w:marLeft w:val="0"/>
          <w:marRight w:val="0"/>
          <w:marTop w:val="0"/>
          <w:marBottom w:val="0"/>
          <w:divBdr>
            <w:top w:val="none" w:sz="0" w:space="0" w:color="auto"/>
            <w:left w:val="none" w:sz="0" w:space="0" w:color="auto"/>
            <w:bottom w:val="none" w:sz="0" w:space="0" w:color="auto"/>
            <w:right w:val="none" w:sz="0" w:space="0" w:color="auto"/>
          </w:divBdr>
        </w:div>
      </w:divsChild>
    </w:div>
    <w:div w:id="926306894">
      <w:marLeft w:val="0"/>
      <w:marRight w:val="0"/>
      <w:marTop w:val="0"/>
      <w:marBottom w:val="0"/>
      <w:divBdr>
        <w:top w:val="none" w:sz="0" w:space="0" w:color="auto"/>
        <w:left w:val="none" w:sz="0" w:space="0" w:color="auto"/>
        <w:bottom w:val="none" w:sz="0" w:space="0" w:color="auto"/>
        <w:right w:val="none" w:sz="0" w:space="0" w:color="auto"/>
      </w:divBdr>
      <w:divsChild>
        <w:div w:id="926307225">
          <w:marLeft w:val="0"/>
          <w:marRight w:val="0"/>
          <w:marTop w:val="0"/>
          <w:marBottom w:val="0"/>
          <w:divBdr>
            <w:top w:val="none" w:sz="0" w:space="0" w:color="auto"/>
            <w:left w:val="none" w:sz="0" w:space="0" w:color="auto"/>
            <w:bottom w:val="none" w:sz="0" w:space="0" w:color="auto"/>
            <w:right w:val="none" w:sz="0" w:space="0" w:color="auto"/>
          </w:divBdr>
        </w:div>
      </w:divsChild>
    </w:div>
    <w:div w:id="926306896">
      <w:marLeft w:val="0"/>
      <w:marRight w:val="0"/>
      <w:marTop w:val="0"/>
      <w:marBottom w:val="0"/>
      <w:divBdr>
        <w:top w:val="none" w:sz="0" w:space="0" w:color="auto"/>
        <w:left w:val="none" w:sz="0" w:space="0" w:color="auto"/>
        <w:bottom w:val="none" w:sz="0" w:space="0" w:color="auto"/>
        <w:right w:val="none" w:sz="0" w:space="0" w:color="auto"/>
      </w:divBdr>
      <w:divsChild>
        <w:div w:id="926308162">
          <w:marLeft w:val="0"/>
          <w:marRight w:val="0"/>
          <w:marTop w:val="0"/>
          <w:marBottom w:val="0"/>
          <w:divBdr>
            <w:top w:val="none" w:sz="0" w:space="0" w:color="auto"/>
            <w:left w:val="none" w:sz="0" w:space="0" w:color="auto"/>
            <w:bottom w:val="none" w:sz="0" w:space="0" w:color="auto"/>
            <w:right w:val="none" w:sz="0" w:space="0" w:color="auto"/>
          </w:divBdr>
          <w:divsChild>
            <w:div w:id="9263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00">
      <w:marLeft w:val="0"/>
      <w:marRight w:val="0"/>
      <w:marTop w:val="0"/>
      <w:marBottom w:val="0"/>
      <w:divBdr>
        <w:top w:val="none" w:sz="0" w:space="0" w:color="auto"/>
        <w:left w:val="none" w:sz="0" w:space="0" w:color="auto"/>
        <w:bottom w:val="none" w:sz="0" w:space="0" w:color="auto"/>
        <w:right w:val="none" w:sz="0" w:space="0" w:color="auto"/>
      </w:divBdr>
      <w:divsChild>
        <w:div w:id="926306940">
          <w:marLeft w:val="0"/>
          <w:marRight w:val="0"/>
          <w:marTop w:val="0"/>
          <w:marBottom w:val="0"/>
          <w:divBdr>
            <w:top w:val="none" w:sz="0" w:space="0" w:color="auto"/>
            <w:left w:val="none" w:sz="0" w:space="0" w:color="auto"/>
            <w:bottom w:val="none" w:sz="0" w:space="0" w:color="auto"/>
            <w:right w:val="none" w:sz="0" w:space="0" w:color="auto"/>
          </w:divBdr>
          <w:divsChild>
            <w:div w:id="926307552">
              <w:marLeft w:val="0"/>
              <w:marRight w:val="0"/>
              <w:marTop w:val="0"/>
              <w:marBottom w:val="0"/>
              <w:divBdr>
                <w:top w:val="none" w:sz="0" w:space="0" w:color="auto"/>
                <w:left w:val="none" w:sz="0" w:space="0" w:color="auto"/>
                <w:bottom w:val="none" w:sz="0" w:space="0" w:color="auto"/>
                <w:right w:val="none" w:sz="0" w:space="0" w:color="auto"/>
              </w:divBdr>
            </w:div>
            <w:div w:id="926307668">
              <w:marLeft w:val="0"/>
              <w:marRight w:val="0"/>
              <w:marTop w:val="0"/>
              <w:marBottom w:val="0"/>
              <w:divBdr>
                <w:top w:val="none" w:sz="0" w:space="0" w:color="auto"/>
                <w:left w:val="none" w:sz="0" w:space="0" w:color="auto"/>
                <w:bottom w:val="none" w:sz="0" w:space="0" w:color="auto"/>
                <w:right w:val="none" w:sz="0" w:space="0" w:color="auto"/>
              </w:divBdr>
            </w:div>
            <w:div w:id="926307747">
              <w:marLeft w:val="0"/>
              <w:marRight w:val="0"/>
              <w:marTop w:val="0"/>
              <w:marBottom w:val="0"/>
              <w:divBdr>
                <w:top w:val="none" w:sz="0" w:space="0" w:color="auto"/>
                <w:left w:val="none" w:sz="0" w:space="0" w:color="auto"/>
                <w:bottom w:val="none" w:sz="0" w:space="0" w:color="auto"/>
                <w:right w:val="none" w:sz="0" w:space="0" w:color="auto"/>
              </w:divBdr>
            </w:div>
            <w:div w:id="9263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09">
      <w:marLeft w:val="0"/>
      <w:marRight w:val="0"/>
      <w:marTop w:val="0"/>
      <w:marBottom w:val="0"/>
      <w:divBdr>
        <w:top w:val="none" w:sz="0" w:space="0" w:color="auto"/>
        <w:left w:val="none" w:sz="0" w:space="0" w:color="auto"/>
        <w:bottom w:val="none" w:sz="0" w:space="0" w:color="auto"/>
        <w:right w:val="none" w:sz="0" w:space="0" w:color="auto"/>
      </w:divBdr>
      <w:divsChild>
        <w:div w:id="926306504">
          <w:marLeft w:val="0"/>
          <w:marRight w:val="0"/>
          <w:marTop w:val="0"/>
          <w:marBottom w:val="0"/>
          <w:divBdr>
            <w:top w:val="none" w:sz="0" w:space="0" w:color="auto"/>
            <w:left w:val="none" w:sz="0" w:space="0" w:color="auto"/>
            <w:bottom w:val="none" w:sz="0" w:space="0" w:color="auto"/>
            <w:right w:val="none" w:sz="0" w:space="0" w:color="auto"/>
          </w:divBdr>
        </w:div>
      </w:divsChild>
    </w:div>
    <w:div w:id="926306914">
      <w:marLeft w:val="0"/>
      <w:marRight w:val="0"/>
      <w:marTop w:val="0"/>
      <w:marBottom w:val="0"/>
      <w:divBdr>
        <w:top w:val="none" w:sz="0" w:space="0" w:color="auto"/>
        <w:left w:val="none" w:sz="0" w:space="0" w:color="auto"/>
        <w:bottom w:val="none" w:sz="0" w:space="0" w:color="auto"/>
        <w:right w:val="none" w:sz="0" w:space="0" w:color="auto"/>
      </w:divBdr>
      <w:divsChild>
        <w:div w:id="926308151">
          <w:marLeft w:val="0"/>
          <w:marRight w:val="0"/>
          <w:marTop w:val="0"/>
          <w:marBottom w:val="0"/>
          <w:divBdr>
            <w:top w:val="none" w:sz="0" w:space="0" w:color="auto"/>
            <w:left w:val="none" w:sz="0" w:space="0" w:color="auto"/>
            <w:bottom w:val="none" w:sz="0" w:space="0" w:color="auto"/>
            <w:right w:val="none" w:sz="0" w:space="0" w:color="auto"/>
          </w:divBdr>
        </w:div>
      </w:divsChild>
    </w:div>
    <w:div w:id="926306916">
      <w:marLeft w:val="0"/>
      <w:marRight w:val="0"/>
      <w:marTop w:val="0"/>
      <w:marBottom w:val="0"/>
      <w:divBdr>
        <w:top w:val="none" w:sz="0" w:space="0" w:color="auto"/>
        <w:left w:val="none" w:sz="0" w:space="0" w:color="auto"/>
        <w:bottom w:val="none" w:sz="0" w:space="0" w:color="auto"/>
        <w:right w:val="none" w:sz="0" w:space="0" w:color="auto"/>
      </w:divBdr>
      <w:divsChild>
        <w:div w:id="926308360">
          <w:marLeft w:val="0"/>
          <w:marRight w:val="0"/>
          <w:marTop w:val="0"/>
          <w:marBottom w:val="0"/>
          <w:divBdr>
            <w:top w:val="none" w:sz="0" w:space="0" w:color="auto"/>
            <w:left w:val="none" w:sz="0" w:space="0" w:color="auto"/>
            <w:bottom w:val="none" w:sz="0" w:space="0" w:color="auto"/>
            <w:right w:val="none" w:sz="0" w:space="0" w:color="auto"/>
          </w:divBdr>
        </w:div>
      </w:divsChild>
    </w:div>
    <w:div w:id="926306919">
      <w:marLeft w:val="0"/>
      <w:marRight w:val="0"/>
      <w:marTop w:val="0"/>
      <w:marBottom w:val="0"/>
      <w:divBdr>
        <w:top w:val="none" w:sz="0" w:space="0" w:color="auto"/>
        <w:left w:val="none" w:sz="0" w:space="0" w:color="auto"/>
        <w:bottom w:val="none" w:sz="0" w:space="0" w:color="auto"/>
        <w:right w:val="none" w:sz="0" w:space="0" w:color="auto"/>
      </w:divBdr>
      <w:divsChild>
        <w:div w:id="926307933">
          <w:marLeft w:val="0"/>
          <w:marRight w:val="0"/>
          <w:marTop w:val="0"/>
          <w:marBottom w:val="0"/>
          <w:divBdr>
            <w:top w:val="none" w:sz="0" w:space="0" w:color="auto"/>
            <w:left w:val="none" w:sz="0" w:space="0" w:color="auto"/>
            <w:bottom w:val="none" w:sz="0" w:space="0" w:color="auto"/>
            <w:right w:val="none" w:sz="0" w:space="0" w:color="auto"/>
          </w:divBdr>
        </w:div>
      </w:divsChild>
    </w:div>
    <w:div w:id="926306920">
      <w:marLeft w:val="0"/>
      <w:marRight w:val="0"/>
      <w:marTop w:val="0"/>
      <w:marBottom w:val="0"/>
      <w:divBdr>
        <w:top w:val="none" w:sz="0" w:space="0" w:color="auto"/>
        <w:left w:val="none" w:sz="0" w:space="0" w:color="auto"/>
        <w:bottom w:val="none" w:sz="0" w:space="0" w:color="auto"/>
        <w:right w:val="none" w:sz="0" w:space="0" w:color="auto"/>
      </w:divBdr>
      <w:divsChild>
        <w:div w:id="926308425">
          <w:marLeft w:val="0"/>
          <w:marRight w:val="0"/>
          <w:marTop w:val="0"/>
          <w:marBottom w:val="0"/>
          <w:divBdr>
            <w:top w:val="none" w:sz="0" w:space="0" w:color="auto"/>
            <w:left w:val="none" w:sz="0" w:space="0" w:color="auto"/>
            <w:bottom w:val="none" w:sz="0" w:space="0" w:color="auto"/>
            <w:right w:val="none" w:sz="0" w:space="0" w:color="auto"/>
          </w:divBdr>
          <w:divsChild>
            <w:div w:id="926306788">
              <w:marLeft w:val="0"/>
              <w:marRight w:val="0"/>
              <w:marTop w:val="0"/>
              <w:marBottom w:val="0"/>
              <w:divBdr>
                <w:top w:val="none" w:sz="0" w:space="0" w:color="auto"/>
                <w:left w:val="none" w:sz="0" w:space="0" w:color="auto"/>
                <w:bottom w:val="none" w:sz="0" w:space="0" w:color="auto"/>
                <w:right w:val="none" w:sz="0" w:space="0" w:color="auto"/>
              </w:divBdr>
            </w:div>
            <w:div w:id="926306972">
              <w:marLeft w:val="0"/>
              <w:marRight w:val="0"/>
              <w:marTop w:val="0"/>
              <w:marBottom w:val="0"/>
              <w:divBdr>
                <w:top w:val="none" w:sz="0" w:space="0" w:color="auto"/>
                <w:left w:val="none" w:sz="0" w:space="0" w:color="auto"/>
                <w:bottom w:val="none" w:sz="0" w:space="0" w:color="auto"/>
                <w:right w:val="none" w:sz="0" w:space="0" w:color="auto"/>
              </w:divBdr>
            </w:div>
            <w:div w:id="926306984">
              <w:marLeft w:val="0"/>
              <w:marRight w:val="0"/>
              <w:marTop w:val="0"/>
              <w:marBottom w:val="0"/>
              <w:divBdr>
                <w:top w:val="none" w:sz="0" w:space="0" w:color="auto"/>
                <w:left w:val="none" w:sz="0" w:space="0" w:color="auto"/>
                <w:bottom w:val="none" w:sz="0" w:space="0" w:color="auto"/>
                <w:right w:val="none" w:sz="0" w:space="0" w:color="auto"/>
              </w:divBdr>
            </w:div>
            <w:div w:id="926307393">
              <w:marLeft w:val="0"/>
              <w:marRight w:val="0"/>
              <w:marTop w:val="0"/>
              <w:marBottom w:val="0"/>
              <w:divBdr>
                <w:top w:val="none" w:sz="0" w:space="0" w:color="auto"/>
                <w:left w:val="none" w:sz="0" w:space="0" w:color="auto"/>
                <w:bottom w:val="none" w:sz="0" w:space="0" w:color="auto"/>
                <w:right w:val="none" w:sz="0" w:space="0" w:color="auto"/>
              </w:divBdr>
            </w:div>
            <w:div w:id="926307996">
              <w:marLeft w:val="0"/>
              <w:marRight w:val="0"/>
              <w:marTop w:val="0"/>
              <w:marBottom w:val="0"/>
              <w:divBdr>
                <w:top w:val="none" w:sz="0" w:space="0" w:color="auto"/>
                <w:left w:val="none" w:sz="0" w:space="0" w:color="auto"/>
                <w:bottom w:val="none" w:sz="0" w:space="0" w:color="auto"/>
                <w:right w:val="none" w:sz="0" w:space="0" w:color="auto"/>
              </w:divBdr>
            </w:div>
            <w:div w:id="926308312">
              <w:marLeft w:val="0"/>
              <w:marRight w:val="0"/>
              <w:marTop w:val="0"/>
              <w:marBottom w:val="0"/>
              <w:divBdr>
                <w:top w:val="none" w:sz="0" w:space="0" w:color="auto"/>
                <w:left w:val="none" w:sz="0" w:space="0" w:color="auto"/>
                <w:bottom w:val="none" w:sz="0" w:space="0" w:color="auto"/>
                <w:right w:val="none" w:sz="0" w:space="0" w:color="auto"/>
              </w:divBdr>
            </w:div>
            <w:div w:id="9263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22">
      <w:marLeft w:val="0"/>
      <w:marRight w:val="0"/>
      <w:marTop w:val="0"/>
      <w:marBottom w:val="0"/>
      <w:divBdr>
        <w:top w:val="none" w:sz="0" w:space="0" w:color="auto"/>
        <w:left w:val="none" w:sz="0" w:space="0" w:color="auto"/>
        <w:bottom w:val="none" w:sz="0" w:space="0" w:color="auto"/>
        <w:right w:val="none" w:sz="0" w:space="0" w:color="auto"/>
      </w:divBdr>
      <w:divsChild>
        <w:div w:id="926306526">
          <w:marLeft w:val="0"/>
          <w:marRight w:val="0"/>
          <w:marTop w:val="0"/>
          <w:marBottom w:val="0"/>
          <w:divBdr>
            <w:top w:val="none" w:sz="0" w:space="0" w:color="auto"/>
            <w:left w:val="none" w:sz="0" w:space="0" w:color="auto"/>
            <w:bottom w:val="none" w:sz="0" w:space="0" w:color="auto"/>
            <w:right w:val="none" w:sz="0" w:space="0" w:color="auto"/>
          </w:divBdr>
        </w:div>
      </w:divsChild>
    </w:div>
    <w:div w:id="926306923">
      <w:marLeft w:val="0"/>
      <w:marRight w:val="0"/>
      <w:marTop w:val="0"/>
      <w:marBottom w:val="0"/>
      <w:divBdr>
        <w:top w:val="none" w:sz="0" w:space="0" w:color="auto"/>
        <w:left w:val="none" w:sz="0" w:space="0" w:color="auto"/>
        <w:bottom w:val="none" w:sz="0" w:space="0" w:color="auto"/>
        <w:right w:val="none" w:sz="0" w:space="0" w:color="auto"/>
      </w:divBdr>
      <w:divsChild>
        <w:div w:id="926307659">
          <w:marLeft w:val="0"/>
          <w:marRight w:val="0"/>
          <w:marTop w:val="0"/>
          <w:marBottom w:val="0"/>
          <w:divBdr>
            <w:top w:val="none" w:sz="0" w:space="0" w:color="auto"/>
            <w:left w:val="none" w:sz="0" w:space="0" w:color="auto"/>
            <w:bottom w:val="none" w:sz="0" w:space="0" w:color="auto"/>
            <w:right w:val="none" w:sz="0" w:space="0" w:color="auto"/>
          </w:divBdr>
        </w:div>
      </w:divsChild>
    </w:div>
    <w:div w:id="926306924">
      <w:marLeft w:val="0"/>
      <w:marRight w:val="0"/>
      <w:marTop w:val="0"/>
      <w:marBottom w:val="0"/>
      <w:divBdr>
        <w:top w:val="none" w:sz="0" w:space="0" w:color="auto"/>
        <w:left w:val="none" w:sz="0" w:space="0" w:color="auto"/>
        <w:bottom w:val="none" w:sz="0" w:space="0" w:color="auto"/>
        <w:right w:val="none" w:sz="0" w:space="0" w:color="auto"/>
      </w:divBdr>
    </w:div>
    <w:div w:id="926306925">
      <w:marLeft w:val="0"/>
      <w:marRight w:val="0"/>
      <w:marTop w:val="0"/>
      <w:marBottom w:val="0"/>
      <w:divBdr>
        <w:top w:val="none" w:sz="0" w:space="0" w:color="auto"/>
        <w:left w:val="none" w:sz="0" w:space="0" w:color="auto"/>
        <w:bottom w:val="none" w:sz="0" w:space="0" w:color="auto"/>
        <w:right w:val="none" w:sz="0" w:space="0" w:color="auto"/>
      </w:divBdr>
      <w:divsChild>
        <w:div w:id="926306419">
          <w:marLeft w:val="0"/>
          <w:marRight w:val="0"/>
          <w:marTop w:val="0"/>
          <w:marBottom w:val="0"/>
          <w:divBdr>
            <w:top w:val="none" w:sz="0" w:space="0" w:color="auto"/>
            <w:left w:val="none" w:sz="0" w:space="0" w:color="auto"/>
            <w:bottom w:val="none" w:sz="0" w:space="0" w:color="auto"/>
            <w:right w:val="none" w:sz="0" w:space="0" w:color="auto"/>
          </w:divBdr>
        </w:div>
      </w:divsChild>
    </w:div>
    <w:div w:id="926306927">
      <w:marLeft w:val="0"/>
      <w:marRight w:val="0"/>
      <w:marTop w:val="0"/>
      <w:marBottom w:val="0"/>
      <w:divBdr>
        <w:top w:val="none" w:sz="0" w:space="0" w:color="auto"/>
        <w:left w:val="none" w:sz="0" w:space="0" w:color="auto"/>
        <w:bottom w:val="none" w:sz="0" w:space="0" w:color="auto"/>
        <w:right w:val="none" w:sz="0" w:space="0" w:color="auto"/>
      </w:divBdr>
      <w:divsChild>
        <w:div w:id="926308609">
          <w:marLeft w:val="0"/>
          <w:marRight w:val="0"/>
          <w:marTop w:val="0"/>
          <w:marBottom w:val="0"/>
          <w:divBdr>
            <w:top w:val="none" w:sz="0" w:space="0" w:color="auto"/>
            <w:left w:val="none" w:sz="0" w:space="0" w:color="auto"/>
            <w:bottom w:val="none" w:sz="0" w:space="0" w:color="auto"/>
            <w:right w:val="none" w:sz="0" w:space="0" w:color="auto"/>
          </w:divBdr>
        </w:div>
      </w:divsChild>
    </w:div>
    <w:div w:id="926306928">
      <w:marLeft w:val="0"/>
      <w:marRight w:val="0"/>
      <w:marTop w:val="0"/>
      <w:marBottom w:val="0"/>
      <w:divBdr>
        <w:top w:val="none" w:sz="0" w:space="0" w:color="auto"/>
        <w:left w:val="none" w:sz="0" w:space="0" w:color="auto"/>
        <w:bottom w:val="none" w:sz="0" w:space="0" w:color="auto"/>
        <w:right w:val="none" w:sz="0" w:space="0" w:color="auto"/>
      </w:divBdr>
      <w:divsChild>
        <w:div w:id="926308791">
          <w:marLeft w:val="0"/>
          <w:marRight w:val="0"/>
          <w:marTop w:val="0"/>
          <w:marBottom w:val="0"/>
          <w:divBdr>
            <w:top w:val="none" w:sz="0" w:space="0" w:color="auto"/>
            <w:left w:val="none" w:sz="0" w:space="0" w:color="auto"/>
            <w:bottom w:val="none" w:sz="0" w:space="0" w:color="auto"/>
            <w:right w:val="none" w:sz="0" w:space="0" w:color="auto"/>
          </w:divBdr>
        </w:div>
      </w:divsChild>
    </w:div>
    <w:div w:id="926306929">
      <w:marLeft w:val="0"/>
      <w:marRight w:val="0"/>
      <w:marTop w:val="0"/>
      <w:marBottom w:val="0"/>
      <w:divBdr>
        <w:top w:val="none" w:sz="0" w:space="0" w:color="auto"/>
        <w:left w:val="none" w:sz="0" w:space="0" w:color="auto"/>
        <w:bottom w:val="none" w:sz="0" w:space="0" w:color="auto"/>
        <w:right w:val="none" w:sz="0" w:space="0" w:color="auto"/>
      </w:divBdr>
      <w:divsChild>
        <w:div w:id="926308568">
          <w:marLeft w:val="0"/>
          <w:marRight w:val="0"/>
          <w:marTop w:val="0"/>
          <w:marBottom w:val="0"/>
          <w:divBdr>
            <w:top w:val="none" w:sz="0" w:space="0" w:color="auto"/>
            <w:left w:val="none" w:sz="0" w:space="0" w:color="auto"/>
            <w:bottom w:val="none" w:sz="0" w:space="0" w:color="auto"/>
            <w:right w:val="none" w:sz="0" w:space="0" w:color="auto"/>
          </w:divBdr>
        </w:div>
      </w:divsChild>
    </w:div>
    <w:div w:id="926306930">
      <w:marLeft w:val="0"/>
      <w:marRight w:val="0"/>
      <w:marTop w:val="0"/>
      <w:marBottom w:val="0"/>
      <w:divBdr>
        <w:top w:val="none" w:sz="0" w:space="0" w:color="auto"/>
        <w:left w:val="none" w:sz="0" w:space="0" w:color="auto"/>
        <w:bottom w:val="none" w:sz="0" w:space="0" w:color="auto"/>
        <w:right w:val="none" w:sz="0" w:space="0" w:color="auto"/>
      </w:divBdr>
    </w:div>
    <w:div w:id="926306931">
      <w:marLeft w:val="0"/>
      <w:marRight w:val="0"/>
      <w:marTop w:val="0"/>
      <w:marBottom w:val="0"/>
      <w:divBdr>
        <w:top w:val="none" w:sz="0" w:space="0" w:color="auto"/>
        <w:left w:val="none" w:sz="0" w:space="0" w:color="auto"/>
        <w:bottom w:val="none" w:sz="0" w:space="0" w:color="auto"/>
        <w:right w:val="none" w:sz="0" w:space="0" w:color="auto"/>
      </w:divBdr>
      <w:divsChild>
        <w:div w:id="926307592">
          <w:marLeft w:val="0"/>
          <w:marRight w:val="0"/>
          <w:marTop w:val="0"/>
          <w:marBottom w:val="0"/>
          <w:divBdr>
            <w:top w:val="none" w:sz="0" w:space="0" w:color="auto"/>
            <w:left w:val="none" w:sz="0" w:space="0" w:color="auto"/>
            <w:bottom w:val="none" w:sz="0" w:space="0" w:color="auto"/>
            <w:right w:val="none" w:sz="0" w:space="0" w:color="auto"/>
          </w:divBdr>
        </w:div>
      </w:divsChild>
    </w:div>
    <w:div w:id="926306934">
      <w:marLeft w:val="0"/>
      <w:marRight w:val="0"/>
      <w:marTop w:val="0"/>
      <w:marBottom w:val="0"/>
      <w:divBdr>
        <w:top w:val="none" w:sz="0" w:space="0" w:color="auto"/>
        <w:left w:val="none" w:sz="0" w:space="0" w:color="auto"/>
        <w:bottom w:val="none" w:sz="0" w:space="0" w:color="auto"/>
        <w:right w:val="none" w:sz="0" w:space="0" w:color="auto"/>
      </w:divBdr>
      <w:divsChild>
        <w:div w:id="926307881">
          <w:marLeft w:val="0"/>
          <w:marRight w:val="0"/>
          <w:marTop w:val="0"/>
          <w:marBottom w:val="0"/>
          <w:divBdr>
            <w:top w:val="none" w:sz="0" w:space="0" w:color="auto"/>
            <w:left w:val="none" w:sz="0" w:space="0" w:color="auto"/>
            <w:bottom w:val="none" w:sz="0" w:space="0" w:color="auto"/>
            <w:right w:val="none" w:sz="0" w:space="0" w:color="auto"/>
          </w:divBdr>
        </w:div>
      </w:divsChild>
    </w:div>
    <w:div w:id="926306935">
      <w:marLeft w:val="0"/>
      <w:marRight w:val="0"/>
      <w:marTop w:val="0"/>
      <w:marBottom w:val="0"/>
      <w:divBdr>
        <w:top w:val="none" w:sz="0" w:space="0" w:color="auto"/>
        <w:left w:val="none" w:sz="0" w:space="0" w:color="auto"/>
        <w:bottom w:val="none" w:sz="0" w:space="0" w:color="auto"/>
        <w:right w:val="none" w:sz="0" w:space="0" w:color="auto"/>
      </w:divBdr>
      <w:divsChild>
        <w:div w:id="926306879">
          <w:marLeft w:val="0"/>
          <w:marRight w:val="0"/>
          <w:marTop w:val="0"/>
          <w:marBottom w:val="0"/>
          <w:divBdr>
            <w:top w:val="none" w:sz="0" w:space="0" w:color="auto"/>
            <w:left w:val="none" w:sz="0" w:space="0" w:color="auto"/>
            <w:bottom w:val="none" w:sz="0" w:space="0" w:color="auto"/>
            <w:right w:val="none" w:sz="0" w:space="0" w:color="auto"/>
          </w:divBdr>
        </w:div>
      </w:divsChild>
    </w:div>
    <w:div w:id="926306937">
      <w:marLeft w:val="0"/>
      <w:marRight w:val="0"/>
      <w:marTop w:val="0"/>
      <w:marBottom w:val="0"/>
      <w:divBdr>
        <w:top w:val="none" w:sz="0" w:space="0" w:color="auto"/>
        <w:left w:val="none" w:sz="0" w:space="0" w:color="auto"/>
        <w:bottom w:val="none" w:sz="0" w:space="0" w:color="auto"/>
        <w:right w:val="none" w:sz="0" w:space="0" w:color="auto"/>
      </w:divBdr>
      <w:divsChild>
        <w:div w:id="926307434">
          <w:marLeft w:val="0"/>
          <w:marRight w:val="0"/>
          <w:marTop w:val="0"/>
          <w:marBottom w:val="0"/>
          <w:divBdr>
            <w:top w:val="none" w:sz="0" w:space="0" w:color="auto"/>
            <w:left w:val="none" w:sz="0" w:space="0" w:color="auto"/>
            <w:bottom w:val="none" w:sz="0" w:space="0" w:color="auto"/>
            <w:right w:val="none" w:sz="0" w:space="0" w:color="auto"/>
          </w:divBdr>
          <w:divsChild>
            <w:div w:id="926306528">
              <w:marLeft w:val="0"/>
              <w:marRight w:val="0"/>
              <w:marTop w:val="0"/>
              <w:marBottom w:val="0"/>
              <w:divBdr>
                <w:top w:val="none" w:sz="0" w:space="0" w:color="auto"/>
                <w:left w:val="none" w:sz="0" w:space="0" w:color="auto"/>
                <w:bottom w:val="none" w:sz="0" w:space="0" w:color="auto"/>
                <w:right w:val="none" w:sz="0" w:space="0" w:color="auto"/>
              </w:divBdr>
            </w:div>
            <w:div w:id="926306558">
              <w:marLeft w:val="0"/>
              <w:marRight w:val="0"/>
              <w:marTop w:val="0"/>
              <w:marBottom w:val="0"/>
              <w:divBdr>
                <w:top w:val="none" w:sz="0" w:space="0" w:color="auto"/>
                <w:left w:val="none" w:sz="0" w:space="0" w:color="auto"/>
                <w:bottom w:val="none" w:sz="0" w:space="0" w:color="auto"/>
                <w:right w:val="none" w:sz="0" w:space="0" w:color="auto"/>
              </w:divBdr>
            </w:div>
            <w:div w:id="926306734">
              <w:marLeft w:val="0"/>
              <w:marRight w:val="0"/>
              <w:marTop w:val="0"/>
              <w:marBottom w:val="0"/>
              <w:divBdr>
                <w:top w:val="none" w:sz="0" w:space="0" w:color="auto"/>
                <w:left w:val="none" w:sz="0" w:space="0" w:color="auto"/>
                <w:bottom w:val="none" w:sz="0" w:space="0" w:color="auto"/>
                <w:right w:val="none" w:sz="0" w:space="0" w:color="auto"/>
              </w:divBdr>
            </w:div>
            <w:div w:id="926306735">
              <w:marLeft w:val="0"/>
              <w:marRight w:val="0"/>
              <w:marTop w:val="0"/>
              <w:marBottom w:val="0"/>
              <w:divBdr>
                <w:top w:val="none" w:sz="0" w:space="0" w:color="auto"/>
                <w:left w:val="none" w:sz="0" w:space="0" w:color="auto"/>
                <w:bottom w:val="none" w:sz="0" w:space="0" w:color="auto"/>
                <w:right w:val="none" w:sz="0" w:space="0" w:color="auto"/>
              </w:divBdr>
            </w:div>
            <w:div w:id="926307135">
              <w:marLeft w:val="0"/>
              <w:marRight w:val="0"/>
              <w:marTop w:val="0"/>
              <w:marBottom w:val="0"/>
              <w:divBdr>
                <w:top w:val="none" w:sz="0" w:space="0" w:color="auto"/>
                <w:left w:val="none" w:sz="0" w:space="0" w:color="auto"/>
                <w:bottom w:val="none" w:sz="0" w:space="0" w:color="auto"/>
                <w:right w:val="none" w:sz="0" w:space="0" w:color="auto"/>
              </w:divBdr>
            </w:div>
            <w:div w:id="926307322">
              <w:marLeft w:val="0"/>
              <w:marRight w:val="0"/>
              <w:marTop w:val="0"/>
              <w:marBottom w:val="0"/>
              <w:divBdr>
                <w:top w:val="none" w:sz="0" w:space="0" w:color="auto"/>
                <w:left w:val="none" w:sz="0" w:space="0" w:color="auto"/>
                <w:bottom w:val="none" w:sz="0" w:space="0" w:color="auto"/>
                <w:right w:val="none" w:sz="0" w:space="0" w:color="auto"/>
              </w:divBdr>
            </w:div>
            <w:div w:id="926307396">
              <w:marLeft w:val="0"/>
              <w:marRight w:val="0"/>
              <w:marTop w:val="0"/>
              <w:marBottom w:val="0"/>
              <w:divBdr>
                <w:top w:val="none" w:sz="0" w:space="0" w:color="auto"/>
                <w:left w:val="none" w:sz="0" w:space="0" w:color="auto"/>
                <w:bottom w:val="none" w:sz="0" w:space="0" w:color="auto"/>
                <w:right w:val="none" w:sz="0" w:space="0" w:color="auto"/>
              </w:divBdr>
            </w:div>
            <w:div w:id="926307593">
              <w:marLeft w:val="0"/>
              <w:marRight w:val="0"/>
              <w:marTop w:val="0"/>
              <w:marBottom w:val="0"/>
              <w:divBdr>
                <w:top w:val="none" w:sz="0" w:space="0" w:color="auto"/>
                <w:left w:val="none" w:sz="0" w:space="0" w:color="auto"/>
                <w:bottom w:val="none" w:sz="0" w:space="0" w:color="auto"/>
                <w:right w:val="none" w:sz="0" w:space="0" w:color="auto"/>
              </w:divBdr>
            </w:div>
            <w:div w:id="926307670">
              <w:marLeft w:val="0"/>
              <w:marRight w:val="0"/>
              <w:marTop w:val="0"/>
              <w:marBottom w:val="0"/>
              <w:divBdr>
                <w:top w:val="none" w:sz="0" w:space="0" w:color="auto"/>
                <w:left w:val="none" w:sz="0" w:space="0" w:color="auto"/>
                <w:bottom w:val="none" w:sz="0" w:space="0" w:color="auto"/>
                <w:right w:val="none" w:sz="0" w:space="0" w:color="auto"/>
              </w:divBdr>
            </w:div>
            <w:div w:id="926307686">
              <w:marLeft w:val="0"/>
              <w:marRight w:val="0"/>
              <w:marTop w:val="0"/>
              <w:marBottom w:val="0"/>
              <w:divBdr>
                <w:top w:val="none" w:sz="0" w:space="0" w:color="auto"/>
                <w:left w:val="none" w:sz="0" w:space="0" w:color="auto"/>
                <w:bottom w:val="none" w:sz="0" w:space="0" w:color="auto"/>
                <w:right w:val="none" w:sz="0" w:space="0" w:color="auto"/>
              </w:divBdr>
            </w:div>
            <w:div w:id="926307688">
              <w:marLeft w:val="0"/>
              <w:marRight w:val="0"/>
              <w:marTop w:val="0"/>
              <w:marBottom w:val="0"/>
              <w:divBdr>
                <w:top w:val="none" w:sz="0" w:space="0" w:color="auto"/>
                <w:left w:val="none" w:sz="0" w:space="0" w:color="auto"/>
                <w:bottom w:val="none" w:sz="0" w:space="0" w:color="auto"/>
                <w:right w:val="none" w:sz="0" w:space="0" w:color="auto"/>
              </w:divBdr>
            </w:div>
            <w:div w:id="926307791">
              <w:marLeft w:val="0"/>
              <w:marRight w:val="0"/>
              <w:marTop w:val="0"/>
              <w:marBottom w:val="0"/>
              <w:divBdr>
                <w:top w:val="none" w:sz="0" w:space="0" w:color="auto"/>
                <w:left w:val="none" w:sz="0" w:space="0" w:color="auto"/>
                <w:bottom w:val="none" w:sz="0" w:space="0" w:color="auto"/>
                <w:right w:val="none" w:sz="0" w:space="0" w:color="auto"/>
              </w:divBdr>
            </w:div>
            <w:div w:id="926307922">
              <w:marLeft w:val="0"/>
              <w:marRight w:val="0"/>
              <w:marTop w:val="0"/>
              <w:marBottom w:val="0"/>
              <w:divBdr>
                <w:top w:val="none" w:sz="0" w:space="0" w:color="auto"/>
                <w:left w:val="none" w:sz="0" w:space="0" w:color="auto"/>
                <w:bottom w:val="none" w:sz="0" w:space="0" w:color="auto"/>
                <w:right w:val="none" w:sz="0" w:space="0" w:color="auto"/>
              </w:divBdr>
            </w:div>
            <w:div w:id="926307924">
              <w:marLeft w:val="0"/>
              <w:marRight w:val="0"/>
              <w:marTop w:val="0"/>
              <w:marBottom w:val="0"/>
              <w:divBdr>
                <w:top w:val="none" w:sz="0" w:space="0" w:color="auto"/>
                <w:left w:val="none" w:sz="0" w:space="0" w:color="auto"/>
                <w:bottom w:val="none" w:sz="0" w:space="0" w:color="auto"/>
                <w:right w:val="none" w:sz="0" w:space="0" w:color="auto"/>
              </w:divBdr>
            </w:div>
            <w:div w:id="926308208">
              <w:marLeft w:val="0"/>
              <w:marRight w:val="0"/>
              <w:marTop w:val="0"/>
              <w:marBottom w:val="0"/>
              <w:divBdr>
                <w:top w:val="none" w:sz="0" w:space="0" w:color="auto"/>
                <w:left w:val="none" w:sz="0" w:space="0" w:color="auto"/>
                <w:bottom w:val="none" w:sz="0" w:space="0" w:color="auto"/>
                <w:right w:val="none" w:sz="0" w:space="0" w:color="auto"/>
              </w:divBdr>
            </w:div>
            <w:div w:id="926308304">
              <w:marLeft w:val="0"/>
              <w:marRight w:val="0"/>
              <w:marTop w:val="0"/>
              <w:marBottom w:val="0"/>
              <w:divBdr>
                <w:top w:val="none" w:sz="0" w:space="0" w:color="auto"/>
                <w:left w:val="none" w:sz="0" w:space="0" w:color="auto"/>
                <w:bottom w:val="none" w:sz="0" w:space="0" w:color="auto"/>
                <w:right w:val="none" w:sz="0" w:space="0" w:color="auto"/>
              </w:divBdr>
            </w:div>
            <w:div w:id="926308645">
              <w:marLeft w:val="0"/>
              <w:marRight w:val="0"/>
              <w:marTop w:val="0"/>
              <w:marBottom w:val="0"/>
              <w:divBdr>
                <w:top w:val="none" w:sz="0" w:space="0" w:color="auto"/>
                <w:left w:val="none" w:sz="0" w:space="0" w:color="auto"/>
                <w:bottom w:val="none" w:sz="0" w:space="0" w:color="auto"/>
                <w:right w:val="none" w:sz="0" w:space="0" w:color="auto"/>
              </w:divBdr>
            </w:div>
            <w:div w:id="926308698">
              <w:marLeft w:val="0"/>
              <w:marRight w:val="0"/>
              <w:marTop w:val="0"/>
              <w:marBottom w:val="0"/>
              <w:divBdr>
                <w:top w:val="none" w:sz="0" w:space="0" w:color="auto"/>
                <w:left w:val="none" w:sz="0" w:space="0" w:color="auto"/>
                <w:bottom w:val="none" w:sz="0" w:space="0" w:color="auto"/>
                <w:right w:val="none" w:sz="0" w:space="0" w:color="auto"/>
              </w:divBdr>
            </w:div>
            <w:div w:id="9263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38">
      <w:marLeft w:val="0"/>
      <w:marRight w:val="0"/>
      <w:marTop w:val="0"/>
      <w:marBottom w:val="0"/>
      <w:divBdr>
        <w:top w:val="none" w:sz="0" w:space="0" w:color="auto"/>
        <w:left w:val="none" w:sz="0" w:space="0" w:color="auto"/>
        <w:bottom w:val="none" w:sz="0" w:space="0" w:color="auto"/>
        <w:right w:val="none" w:sz="0" w:space="0" w:color="auto"/>
      </w:divBdr>
      <w:divsChild>
        <w:div w:id="926306431">
          <w:marLeft w:val="0"/>
          <w:marRight w:val="0"/>
          <w:marTop w:val="0"/>
          <w:marBottom w:val="0"/>
          <w:divBdr>
            <w:top w:val="none" w:sz="0" w:space="0" w:color="auto"/>
            <w:left w:val="none" w:sz="0" w:space="0" w:color="auto"/>
            <w:bottom w:val="none" w:sz="0" w:space="0" w:color="auto"/>
            <w:right w:val="none" w:sz="0" w:space="0" w:color="auto"/>
          </w:divBdr>
        </w:div>
      </w:divsChild>
    </w:div>
    <w:div w:id="926306941">
      <w:marLeft w:val="0"/>
      <w:marRight w:val="0"/>
      <w:marTop w:val="0"/>
      <w:marBottom w:val="0"/>
      <w:divBdr>
        <w:top w:val="none" w:sz="0" w:space="0" w:color="auto"/>
        <w:left w:val="none" w:sz="0" w:space="0" w:color="auto"/>
        <w:bottom w:val="none" w:sz="0" w:space="0" w:color="auto"/>
        <w:right w:val="none" w:sz="0" w:space="0" w:color="auto"/>
      </w:divBdr>
      <w:divsChild>
        <w:div w:id="926308080">
          <w:marLeft w:val="0"/>
          <w:marRight w:val="0"/>
          <w:marTop w:val="0"/>
          <w:marBottom w:val="0"/>
          <w:divBdr>
            <w:top w:val="none" w:sz="0" w:space="0" w:color="auto"/>
            <w:left w:val="none" w:sz="0" w:space="0" w:color="auto"/>
            <w:bottom w:val="none" w:sz="0" w:space="0" w:color="auto"/>
            <w:right w:val="none" w:sz="0" w:space="0" w:color="auto"/>
          </w:divBdr>
        </w:div>
      </w:divsChild>
    </w:div>
    <w:div w:id="926306942">
      <w:marLeft w:val="0"/>
      <w:marRight w:val="0"/>
      <w:marTop w:val="0"/>
      <w:marBottom w:val="0"/>
      <w:divBdr>
        <w:top w:val="none" w:sz="0" w:space="0" w:color="auto"/>
        <w:left w:val="none" w:sz="0" w:space="0" w:color="auto"/>
        <w:bottom w:val="none" w:sz="0" w:space="0" w:color="auto"/>
        <w:right w:val="none" w:sz="0" w:space="0" w:color="auto"/>
      </w:divBdr>
      <w:divsChild>
        <w:div w:id="926308153">
          <w:marLeft w:val="0"/>
          <w:marRight w:val="0"/>
          <w:marTop w:val="0"/>
          <w:marBottom w:val="0"/>
          <w:divBdr>
            <w:top w:val="none" w:sz="0" w:space="0" w:color="auto"/>
            <w:left w:val="none" w:sz="0" w:space="0" w:color="auto"/>
            <w:bottom w:val="none" w:sz="0" w:space="0" w:color="auto"/>
            <w:right w:val="none" w:sz="0" w:space="0" w:color="auto"/>
          </w:divBdr>
        </w:div>
      </w:divsChild>
    </w:div>
    <w:div w:id="926306947">
      <w:marLeft w:val="0"/>
      <w:marRight w:val="0"/>
      <w:marTop w:val="0"/>
      <w:marBottom w:val="0"/>
      <w:divBdr>
        <w:top w:val="none" w:sz="0" w:space="0" w:color="auto"/>
        <w:left w:val="none" w:sz="0" w:space="0" w:color="auto"/>
        <w:bottom w:val="none" w:sz="0" w:space="0" w:color="auto"/>
        <w:right w:val="none" w:sz="0" w:space="0" w:color="auto"/>
      </w:divBdr>
      <w:divsChild>
        <w:div w:id="926307988">
          <w:marLeft w:val="0"/>
          <w:marRight w:val="0"/>
          <w:marTop w:val="0"/>
          <w:marBottom w:val="0"/>
          <w:divBdr>
            <w:top w:val="none" w:sz="0" w:space="0" w:color="auto"/>
            <w:left w:val="none" w:sz="0" w:space="0" w:color="auto"/>
            <w:bottom w:val="none" w:sz="0" w:space="0" w:color="auto"/>
            <w:right w:val="none" w:sz="0" w:space="0" w:color="auto"/>
          </w:divBdr>
        </w:div>
      </w:divsChild>
    </w:div>
    <w:div w:id="926306948">
      <w:marLeft w:val="0"/>
      <w:marRight w:val="0"/>
      <w:marTop w:val="0"/>
      <w:marBottom w:val="0"/>
      <w:divBdr>
        <w:top w:val="none" w:sz="0" w:space="0" w:color="auto"/>
        <w:left w:val="none" w:sz="0" w:space="0" w:color="auto"/>
        <w:bottom w:val="none" w:sz="0" w:space="0" w:color="auto"/>
        <w:right w:val="none" w:sz="0" w:space="0" w:color="auto"/>
      </w:divBdr>
      <w:divsChild>
        <w:div w:id="926307300">
          <w:marLeft w:val="0"/>
          <w:marRight w:val="0"/>
          <w:marTop w:val="0"/>
          <w:marBottom w:val="0"/>
          <w:divBdr>
            <w:top w:val="none" w:sz="0" w:space="0" w:color="auto"/>
            <w:left w:val="none" w:sz="0" w:space="0" w:color="auto"/>
            <w:bottom w:val="none" w:sz="0" w:space="0" w:color="auto"/>
            <w:right w:val="none" w:sz="0" w:space="0" w:color="auto"/>
          </w:divBdr>
          <w:divsChild>
            <w:div w:id="9263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55">
      <w:marLeft w:val="0"/>
      <w:marRight w:val="0"/>
      <w:marTop w:val="0"/>
      <w:marBottom w:val="0"/>
      <w:divBdr>
        <w:top w:val="none" w:sz="0" w:space="0" w:color="auto"/>
        <w:left w:val="none" w:sz="0" w:space="0" w:color="auto"/>
        <w:bottom w:val="none" w:sz="0" w:space="0" w:color="auto"/>
        <w:right w:val="none" w:sz="0" w:space="0" w:color="auto"/>
      </w:divBdr>
      <w:divsChild>
        <w:div w:id="926308002">
          <w:marLeft w:val="0"/>
          <w:marRight w:val="0"/>
          <w:marTop w:val="0"/>
          <w:marBottom w:val="0"/>
          <w:divBdr>
            <w:top w:val="none" w:sz="0" w:space="0" w:color="auto"/>
            <w:left w:val="none" w:sz="0" w:space="0" w:color="auto"/>
            <w:bottom w:val="none" w:sz="0" w:space="0" w:color="auto"/>
            <w:right w:val="none" w:sz="0" w:space="0" w:color="auto"/>
          </w:divBdr>
        </w:div>
      </w:divsChild>
    </w:div>
    <w:div w:id="926306960">
      <w:marLeft w:val="0"/>
      <w:marRight w:val="0"/>
      <w:marTop w:val="0"/>
      <w:marBottom w:val="0"/>
      <w:divBdr>
        <w:top w:val="none" w:sz="0" w:space="0" w:color="auto"/>
        <w:left w:val="none" w:sz="0" w:space="0" w:color="auto"/>
        <w:bottom w:val="none" w:sz="0" w:space="0" w:color="auto"/>
        <w:right w:val="none" w:sz="0" w:space="0" w:color="auto"/>
      </w:divBdr>
      <w:divsChild>
        <w:div w:id="926307158">
          <w:marLeft w:val="0"/>
          <w:marRight w:val="0"/>
          <w:marTop w:val="0"/>
          <w:marBottom w:val="0"/>
          <w:divBdr>
            <w:top w:val="none" w:sz="0" w:space="0" w:color="auto"/>
            <w:left w:val="none" w:sz="0" w:space="0" w:color="auto"/>
            <w:bottom w:val="none" w:sz="0" w:space="0" w:color="auto"/>
            <w:right w:val="none" w:sz="0" w:space="0" w:color="auto"/>
          </w:divBdr>
        </w:div>
      </w:divsChild>
    </w:div>
    <w:div w:id="926306961">
      <w:marLeft w:val="0"/>
      <w:marRight w:val="0"/>
      <w:marTop w:val="0"/>
      <w:marBottom w:val="0"/>
      <w:divBdr>
        <w:top w:val="none" w:sz="0" w:space="0" w:color="auto"/>
        <w:left w:val="none" w:sz="0" w:space="0" w:color="auto"/>
        <w:bottom w:val="none" w:sz="0" w:space="0" w:color="auto"/>
        <w:right w:val="none" w:sz="0" w:space="0" w:color="auto"/>
      </w:divBdr>
      <w:divsChild>
        <w:div w:id="926308434">
          <w:marLeft w:val="0"/>
          <w:marRight w:val="0"/>
          <w:marTop w:val="0"/>
          <w:marBottom w:val="0"/>
          <w:divBdr>
            <w:top w:val="none" w:sz="0" w:space="0" w:color="auto"/>
            <w:left w:val="none" w:sz="0" w:space="0" w:color="auto"/>
            <w:bottom w:val="none" w:sz="0" w:space="0" w:color="auto"/>
            <w:right w:val="none" w:sz="0" w:space="0" w:color="auto"/>
          </w:divBdr>
        </w:div>
      </w:divsChild>
    </w:div>
    <w:div w:id="926306964">
      <w:marLeft w:val="0"/>
      <w:marRight w:val="0"/>
      <w:marTop w:val="0"/>
      <w:marBottom w:val="0"/>
      <w:divBdr>
        <w:top w:val="none" w:sz="0" w:space="0" w:color="auto"/>
        <w:left w:val="none" w:sz="0" w:space="0" w:color="auto"/>
        <w:bottom w:val="none" w:sz="0" w:space="0" w:color="auto"/>
        <w:right w:val="none" w:sz="0" w:space="0" w:color="auto"/>
      </w:divBdr>
      <w:divsChild>
        <w:div w:id="926306444">
          <w:marLeft w:val="0"/>
          <w:marRight w:val="0"/>
          <w:marTop w:val="0"/>
          <w:marBottom w:val="0"/>
          <w:divBdr>
            <w:top w:val="none" w:sz="0" w:space="0" w:color="auto"/>
            <w:left w:val="none" w:sz="0" w:space="0" w:color="auto"/>
            <w:bottom w:val="none" w:sz="0" w:space="0" w:color="auto"/>
            <w:right w:val="none" w:sz="0" w:space="0" w:color="auto"/>
          </w:divBdr>
        </w:div>
      </w:divsChild>
    </w:div>
    <w:div w:id="926306968">
      <w:marLeft w:val="0"/>
      <w:marRight w:val="0"/>
      <w:marTop w:val="0"/>
      <w:marBottom w:val="0"/>
      <w:divBdr>
        <w:top w:val="none" w:sz="0" w:space="0" w:color="auto"/>
        <w:left w:val="none" w:sz="0" w:space="0" w:color="auto"/>
        <w:bottom w:val="none" w:sz="0" w:space="0" w:color="auto"/>
        <w:right w:val="none" w:sz="0" w:space="0" w:color="auto"/>
      </w:divBdr>
      <w:divsChild>
        <w:div w:id="926307831">
          <w:marLeft w:val="0"/>
          <w:marRight w:val="0"/>
          <w:marTop w:val="0"/>
          <w:marBottom w:val="0"/>
          <w:divBdr>
            <w:top w:val="none" w:sz="0" w:space="0" w:color="auto"/>
            <w:left w:val="none" w:sz="0" w:space="0" w:color="auto"/>
            <w:bottom w:val="none" w:sz="0" w:space="0" w:color="auto"/>
            <w:right w:val="none" w:sz="0" w:space="0" w:color="auto"/>
          </w:divBdr>
          <w:divsChild>
            <w:div w:id="926306990">
              <w:marLeft w:val="0"/>
              <w:marRight w:val="0"/>
              <w:marTop w:val="0"/>
              <w:marBottom w:val="0"/>
              <w:divBdr>
                <w:top w:val="none" w:sz="0" w:space="0" w:color="auto"/>
                <w:left w:val="none" w:sz="0" w:space="0" w:color="auto"/>
                <w:bottom w:val="none" w:sz="0" w:space="0" w:color="auto"/>
                <w:right w:val="none" w:sz="0" w:space="0" w:color="auto"/>
              </w:divBdr>
            </w:div>
            <w:div w:id="9263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70">
      <w:marLeft w:val="0"/>
      <w:marRight w:val="0"/>
      <w:marTop w:val="0"/>
      <w:marBottom w:val="0"/>
      <w:divBdr>
        <w:top w:val="none" w:sz="0" w:space="0" w:color="auto"/>
        <w:left w:val="none" w:sz="0" w:space="0" w:color="auto"/>
        <w:bottom w:val="none" w:sz="0" w:space="0" w:color="auto"/>
        <w:right w:val="none" w:sz="0" w:space="0" w:color="auto"/>
      </w:divBdr>
      <w:divsChild>
        <w:div w:id="926307010">
          <w:marLeft w:val="0"/>
          <w:marRight w:val="0"/>
          <w:marTop w:val="0"/>
          <w:marBottom w:val="0"/>
          <w:divBdr>
            <w:top w:val="none" w:sz="0" w:space="0" w:color="auto"/>
            <w:left w:val="none" w:sz="0" w:space="0" w:color="auto"/>
            <w:bottom w:val="none" w:sz="0" w:space="0" w:color="auto"/>
            <w:right w:val="none" w:sz="0" w:space="0" w:color="auto"/>
          </w:divBdr>
        </w:div>
      </w:divsChild>
    </w:div>
    <w:div w:id="926306975">
      <w:marLeft w:val="0"/>
      <w:marRight w:val="0"/>
      <w:marTop w:val="0"/>
      <w:marBottom w:val="0"/>
      <w:divBdr>
        <w:top w:val="none" w:sz="0" w:space="0" w:color="auto"/>
        <w:left w:val="none" w:sz="0" w:space="0" w:color="auto"/>
        <w:bottom w:val="none" w:sz="0" w:space="0" w:color="auto"/>
        <w:right w:val="none" w:sz="0" w:space="0" w:color="auto"/>
      </w:divBdr>
      <w:divsChild>
        <w:div w:id="926308367">
          <w:marLeft w:val="0"/>
          <w:marRight w:val="0"/>
          <w:marTop w:val="0"/>
          <w:marBottom w:val="0"/>
          <w:divBdr>
            <w:top w:val="none" w:sz="0" w:space="0" w:color="auto"/>
            <w:left w:val="none" w:sz="0" w:space="0" w:color="auto"/>
            <w:bottom w:val="none" w:sz="0" w:space="0" w:color="auto"/>
            <w:right w:val="none" w:sz="0" w:space="0" w:color="auto"/>
          </w:divBdr>
        </w:div>
      </w:divsChild>
    </w:div>
    <w:div w:id="926306981">
      <w:marLeft w:val="0"/>
      <w:marRight w:val="0"/>
      <w:marTop w:val="0"/>
      <w:marBottom w:val="0"/>
      <w:divBdr>
        <w:top w:val="none" w:sz="0" w:space="0" w:color="auto"/>
        <w:left w:val="none" w:sz="0" w:space="0" w:color="auto"/>
        <w:bottom w:val="none" w:sz="0" w:space="0" w:color="auto"/>
        <w:right w:val="none" w:sz="0" w:space="0" w:color="auto"/>
      </w:divBdr>
      <w:divsChild>
        <w:div w:id="926306973">
          <w:marLeft w:val="0"/>
          <w:marRight w:val="0"/>
          <w:marTop w:val="0"/>
          <w:marBottom w:val="0"/>
          <w:divBdr>
            <w:top w:val="none" w:sz="0" w:space="0" w:color="auto"/>
            <w:left w:val="none" w:sz="0" w:space="0" w:color="auto"/>
            <w:bottom w:val="none" w:sz="0" w:space="0" w:color="auto"/>
            <w:right w:val="none" w:sz="0" w:space="0" w:color="auto"/>
          </w:divBdr>
          <w:divsChild>
            <w:div w:id="926306519">
              <w:marLeft w:val="0"/>
              <w:marRight w:val="0"/>
              <w:marTop w:val="0"/>
              <w:marBottom w:val="0"/>
              <w:divBdr>
                <w:top w:val="none" w:sz="0" w:space="0" w:color="auto"/>
                <w:left w:val="none" w:sz="0" w:space="0" w:color="auto"/>
                <w:bottom w:val="none" w:sz="0" w:space="0" w:color="auto"/>
                <w:right w:val="none" w:sz="0" w:space="0" w:color="auto"/>
              </w:divBdr>
            </w:div>
            <w:div w:id="926306539">
              <w:marLeft w:val="0"/>
              <w:marRight w:val="0"/>
              <w:marTop w:val="0"/>
              <w:marBottom w:val="0"/>
              <w:divBdr>
                <w:top w:val="none" w:sz="0" w:space="0" w:color="auto"/>
                <w:left w:val="none" w:sz="0" w:space="0" w:color="auto"/>
                <w:bottom w:val="none" w:sz="0" w:space="0" w:color="auto"/>
                <w:right w:val="none" w:sz="0" w:space="0" w:color="auto"/>
              </w:divBdr>
            </w:div>
            <w:div w:id="926306847">
              <w:marLeft w:val="0"/>
              <w:marRight w:val="0"/>
              <w:marTop w:val="0"/>
              <w:marBottom w:val="0"/>
              <w:divBdr>
                <w:top w:val="none" w:sz="0" w:space="0" w:color="auto"/>
                <w:left w:val="none" w:sz="0" w:space="0" w:color="auto"/>
                <w:bottom w:val="none" w:sz="0" w:space="0" w:color="auto"/>
                <w:right w:val="none" w:sz="0" w:space="0" w:color="auto"/>
              </w:divBdr>
            </w:div>
            <w:div w:id="9263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83">
      <w:marLeft w:val="0"/>
      <w:marRight w:val="0"/>
      <w:marTop w:val="0"/>
      <w:marBottom w:val="0"/>
      <w:divBdr>
        <w:top w:val="none" w:sz="0" w:space="0" w:color="auto"/>
        <w:left w:val="none" w:sz="0" w:space="0" w:color="auto"/>
        <w:bottom w:val="none" w:sz="0" w:space="0" w:color="auto"/>
        <w:right w:val="none" w:sz="0" w:space="0" w:color="auto"/>
      </w:divBdr>
      <w:divsChild>
        <w:div w:id="926306621">
          <w:marLeft w:val="0"/>
          <w:marRight w:val="0"/>
          <w:marTop w:val="0"/>
          <w:marBottom w:val="0"/>
          <w:divBdr>
            <w:top w:val="none" w:sz="0" w:space="0" w:color="auto"/>
            <w:left w:val="none" w:sz="0" w:space="0" w:color="auto"/>
            <w:bottom w:val="none" w:sz="0" w:space="0" w:color="auto"/>
            <w:right w:val="none" w:sz="0" w:space="0" w:color="auto"/>
          </w:divBdr>
        </w:div>
      </w:divsChild>
    </w:div>
    <w:div w:id="926306986">
      <w:marLeft w:val="0"/>
      <w:marRight w:val="0"/>
      <w:marTop w:val="0"/>
      <w:marBottom w:val="0"/>
      <w:divBdr>
        <w:top w:val="none" w:sz="0" w:space="0" w:color="auto"/>
        <w:left w:val="none" w:sz="0" w:space="0" w:color="auto"/>
        <w:bottom w:val="none" w:sz="0" w:space="0" w:color="auto"/>
        <w:right w:val="none" w:sz="0" w:space="0" w:color="auto"/>
      </w:divBdr>
      <w:divsChild>
        <w:div w:id="926307734">
          <w:marLeft w:val="0"/>
          <w:marRight w:val="0"/>
          <w:marTop w:val="0"/>
          <w:marBottom w:val="0"/>
          <w:divBdr>
            <w:top w:val="none" w:sz="0" w:space="0" w:color="auto"/>
            <w:left w:val="none" w:sz="0" w:space="0" w:color="auto"/>
            <w:bottom w:val="none" w:sz="0" w:space="0" w:color="auto"/>
            <w:right w:val="none" w:sz="0" w:space="0" w:color="auto"/>
          </w:divBdr>
        </w:div>
      </w:divsChild>
    </w:div>
    <w:div w:id="926306991">
      <w:marLeft w:val="0"/>
      <w:marRight w:val="0"/>
      <w:marTop w:val="0"/>
      <w:marBottom w:val="0"/>
      <w:divBdr>
        <w:top w:val="none" w:sz="0" w:space="0" w:color="auto"/>
        <w:left w:val="none" w:sz="0" w:space="0" w:color="auto"/>
        <w:bottom w:val="none" w:sz="0" w:space="0" w:color="auto"/>
        <w:right w:val="none" w:sz="0" w:space="0" w:color="auto"/>
      </w:divBdr>
      <w:divsChild>
        <w:div w:id="926308450">
          <w:marLeft w:val="0"/>
          <w:marRight w:val="0"/>
          <w:marTop w:val="0"/>
          <w:marBottom w:val="0"/>
          <w:divBdr>
            <w:top w:val="none" w:sz="0" w:space="0" w:color="auto"/>
            <w:left w:val="none" w:sz="0" w:space="0" w:color="auto"/>
            <w:bottom w:val="none" w:sz="0" w:space="0" w:color="auto"/>
            <w:right w:val="none" w:sz="0" w:space="0" w:color="auto"/>
          </w:divBdr>
        </w:div>
      </w:divsChild>
    </w:div>
    <w:div w:id="926306992">
      <w:marLeft w:val="0"/>
      <w:marRight w:val="0"/>
      <w:marTop w:val="0"/>
      <w:marBottom w:val="0"/>
      <w:divBdr>
        <w:top w:val="none" w:sz="0" w:space="0" w:color="auto"/>
        <w:left w:val="none" w:sz="0" w:space="0" w:color="auto"/>
        <w:bottom w:val="none" w:sz="0" w:space="0" w:color="auto"/>
        <w:right w:val="none" w:sz="0" w:space="0" w:color="auto"/>
      </w:divBdr>
      <w:divsChild>
        <w:div w:id="926306952">
          <w:marLeft w:val="0"/>
          <w:marRight w:val="0"/>
          <w:marTop w:val="0"/>
          <w:marBottom w:val="0"/>
          <w:divBdr>
            <w:top w:val="none" w:sz="0" w:space="0" w:color="auto"/>
            <w:left w:val="none" w:sz="0" w:space="0" w:color="auto"/>
            <w:bottom w:val="none" w:sz="0" w:space="0" w:color="auto"/>
            <w:right w:val="none" w:sz="0" w:space="0" w:color="auto"/>
          </w:divBdr>
        </w:div>
      </w:divsChild>
    </w:div>
    <w:div w:id="926306994">
      <w:marLeft w:val="0"/>
      <w:marRight w:val="0"/>
      <w:marTop w:val="0"/>
      <w:marBottom w:val="0"/>
      <w:divBdr>
        <w:top w:val="none" w:sz="0" w:space="0" w:color="auto"/>
        <w:left w:val="none" w:sz="0" w:space="0" w:color="auto"/>
        <w:bottom w:val="none" w:sz="0" w:space="0" w:color="auto"/>
        <w:right w:val="none" w:sz="0" w:space="0" w:color="auto"/>
      </w:divBdr>
      <w:divsChild>
        <w:div w:id="926307596">
          <w:marLeft w:val="0"/>
          <w:marRight w:val="0"/>
          <w:marTop w:val="0"/>
          <w:marBottom w:val="0"/>
          <w:divBdr>
            <w:top w:val="none" w:sz="0" w:space="0" w:color="auto"/>
            <w:left w:val="none" w:sz="0" w:space="0" w:color="auto"/>
            <w:bottom w:val="none" w:sz="0" w:space="0" w:color="auto"/>
            <w:right w:val="none" w:sz="0" w:space="0" w:color="auto"/>
          </w:divBdr>
        </w:div>
      </w:divsChild>
    </w:div>
    <w:div w:id="926306995">
      <w:marLeft w:val="0"/>
      <w:marRight w:val="0"/>
      <w:marTop w:val="0"/>
      <w:marBottom w:val="0"/>
      <w:divBdr>
        <w:top w:val="none" w:sz="0" w:space="0" w:color="auto"/>
        <w:left w:val="none" w:sz="0" w:space="0" w:color="auto"/>
        <w:bottom w:val="none" w:sz="0" w:space="0" w:color="auto"/>
        <w:right w:val="none" w:sz="0" w:space="0" w:color="auto"/>
      </w:divBdr>
      <w:divsChild>
        <w:div w:id="926307736">
          <w:marLeft w:val="0"/>
          <w:marRight w:val="0"/>
          <w:marTop w:val="0"/>
          <w:marBottom w:val="0"/>
          <w:divBdr>
            <w:top w:val="none" w:sz="0" w:space="0" w:color="auto"/>
            <w:left w:val="none" w:sz="0" w:space="0" w:color="auto"/>
            <w:bottom w:val="none" w:sz="0" w:space="0" w:color="auto"/>
            <w:right w:val="none" w:sz="0" w:space="0" w:color="auto"/>
          </w:divBdr>
          <w:divsChild>
            <w:div w:id="926306520">
              <w:marLeft w:val="0"/>
              <w:marRight w:val="0"/>
              <w:marTop w:val="0"/>
              <w:marBottom w:val="0"/>
              <w:divBdr>
                <w:top w:val="none" w:sz="0" w:space="0" w:color="auto"/>
                <w:left w:val="none" w:sz="0" w:space="0" w:color="auto"/>
                <w:bottom w:val="none" w:sz="0" w:space="0" w:color="auto"/>
                <w:right w:val="none" w:sz="0" w:space="0" w:color="auto"/>
              </w:divBdr>
            </w:div>
            <w:div w:id="926307213">
              <w:marLeft w:val="0"/>
              <w:marRight w:val="0"/>
              <w:marTop w:val="0"/>
              <w:marBottom w:val="0"/>
              <w:divBdr>
                <w:top w:val="none" w:sz="0" w:space="0" w:color="auto"/>
                <w:left w:val="none" w:sz="0" w:space="0" w:color="auto"/>
                <w:bottom w:val="none" w:sz="0" w:space="0" w:color="auto"/>
                <w:right w:val="none" w:sz="0" w:space="0" w:color="auto"/>
              </w:divBdr>
            </w:div>
            <w:div w:id="926307620">
              <w:marLeft w:val="0"/>
              <w:marRight w:val="0"/>
              <w:marTop w:val="0"/>
              <w:marBottom w:val="0"/>
              <w:divBdr>
                <w:top w:val="none" w:sz="0" w:space="0" w:color="auto"/>
                <w:left w:val="none" w:sz="0" w:space="0" w:color="auto"/>
                <w:bottom w:val="none" w:sz="0" w:space="0" w:color="auto"/>
                <w:right w:val="none" w:sz="0" w:space="0" w:color="auto"/>
              </w:divBdr>
            </w:div>
            <w:div w:id="926307845">
              <w:marLeft w:val="0"/>
              <w:marRight w:val="0"/>
              <w:marTop w:val="0"/>
              <w:marBottom w:val="0"/>
              <w:divBdr>
                <w:top w:val="none" w:sz="0" w:space="0" w:color="auto"/>
                <w:left w:val="none" w:sz="0" w:space="0" w:color="auto"/>
                <w:bottom w:val="none" w:sz="0" w:space="0" w:color="auto"/>
                <w:right w:val="none" w:sz="0" w:space="0" w:color="auto"/>
              </w:divBdr>
            </w:div>
            <w:div w:id="926307908">
              <w:marLeft w:val="0"/>
              <w:marRight w:val="0"/>
              <w:marTop w:val="0"/>
              <w:marBottom w:val="0"/>
              <w:divBdr>
                <w:top w:val="none" w:sz="0" w:space="0" w:color="auto"/>
                <w:left w:val="none" w:sz="0" w:space="0" w:color="auto"/>
                <w:bottom w:val="none" w:sz="0" w:space="0" w:color="auto"/>
                <w:right w:val="none" w:sz="0" w:space="0" w:color="auto"/>
              </w:divBdr>
            </w:div>
            <w:div w:id="926308001">
              <w:marLeft w:val="0"/>
              <w:marRight w:val="0"/>
              <w:marTop w:val="0"/>
              <w:marBottom w:val="0"/>
              <w:divBdr>
                <w:top w:val="none" w:sz="0" w:space="0" w:color="auto"/>
                <w:left w:val="none" w:sz="0" w:space="0" w:color="auto"/>
                <w:bottom w:val="none" w:sz="0" w:space="0" w:color="auto"/>
                <w:right w:val="none" w:sz="0" w:space="0" w:color="auto"/>
              </w:divBdr>
            </w:div>
            <w:div w:id="926308771">
              <w:marLeft w:val="0"/>
              <w:marRight w:val="0"/>
              <w:marTop w:val="0"/>
              <w:marBottom w:val="0"/>
              <w:divBdr>
                <w:top w:val="none" w:sz="0" w:space="0" w:color="auto"/>
                <w:left w:val="none" w:sz="0" w:space="0" w:color="auto"/>
                <w:bottom w:val="none" w:sz="0" w:space="0" w:color="auto"/>
                <w:right w:val="none" w:sz="0" w:space="0" w:color="auto"/>
              </w:divBdr>
            </w:div>
            <w:div w:id="926308799">
              <w:marLeft w:val="0"/>
              <w:marRight w:val="0"/>
              <w:marTop w:val="0"/>
              <w:marBottom w:val="0"/>
              <w:divBdr>
                <w:top w:val="none" w:sz="0" w:space="0" w:color="auto"/>
                <w:left w:val="none" w:sz="0" w:space="0" w:color="auto"/>
                <w:bottom w:val="none" w:sz="0" w:space="0" w:color="auto"/>
                <w:right w:val="none" w:sz="0" w:space="0" w:color="auto"/>
              </w:divBdr>
            </w:div>
            <w:div w:id="9263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96">
      <w:marLeft w:val="0"/>
      <w:marRight w:val="0"/>
      <w:marTop w:val="0"/>
      <w:marBottom w:val="0"/>
      <w:divBdr>
        <w:top w:val="none" w:sz="0" w:space="0" w:color="auto"/>
        <w:left w:val="none" w:sz="0" w:space="0" w:color="auto"/>
        <w:bottom w:val="none" w:sz="0" w:space="0" w:color="auto"/>
        <w:right w:val="none" w:sz="0" w:space="0" w:color="auto"/>
      </w:divBdr>
      <w:divsChild>
        <w:div w:id="926308210">
          <w:marLeft w:val="0"/>
          <w:marRight w:val="0"/>
          <w:marTop w:val="0"/>
          <w:marBottom w:val="0"/>
          <w:divBdr>
            <w:top w:val="none" w:sz="0" w:space="0" w:color="auto"/>
            <w:left w:val="none" w:sz="0" w:space="0" w:color="auto"/>
            <w:bottom w:val="none" w:sz="0" w:space="0" w:color="auto"/>
            <w:right w:val="none" w:sz="0" w:space="0" w:color="auto"/>
          </w:divBdr>
        </w:div>
      </w:divsChild>
    </w:div>
    <w:div w:id="926306997">
      <w:marLeft w:val="0"/>
      <w:marRight w:val="0"/>
      <w:marTop w:val="0"/>
      <w:marBottom w:val="0"/>
      <w:divBdr>
        <w:top w:val="none" w:sz="0" w:space="0" w:color="auto"/>
        <w:left w:val="none" w:sz="0" w:space="0" w:color="auto"/>
        <w:bottom w:val="none" w:sz="0" w:space="0" w:color="auto"/>
        <w:right w:val="none" w:sz="0" w:space="0" w:color="auto"/>
      </w:divBdr>
      <w:divsChild>
        <w:div w:id="926306602">
          <w:marLeft w:val="0"/>
          <w:marRight w:val="0"/>
          <w:marTop w:val="0"/>
          <w:marBottom w:val="0"/>
          <w:divBdr>
            <w:top w:val="none" w:sz="0" w:space="0" w:color="auto"/>
            <w:left w:val="none" w:sz="0" w:space="0" w:color="auto"/>
            <w:bottom w:val="none" w:sz="0" w:space="0" w:color="auto"/>
            <w:right w:val="none" w:sz="0" w:space="0" w:color="auto"/>
          </w:divBdr>
        </w:div>
      </w:divsChild>
    </w:div>
    <w:div w:id="926306998">
      <w:marLeft w:val="0"/>
      <w:marRight w:val="0"/>
      <w:marTop w:val="0"/>
      <w:marBottom w:val="0"/>
      <w:divBdr>
        <w:top w:val="none" w:sz="0" w:space="0" w:color="auto"/>
        <w:left w:val="none" w:sz="0" w:space="0" w:color="auto"/>
        <w:bottom w:val="none" w:sz="0" w:space="0" w:color="auto"/>
        <w:right w:val="none" w:sz="0" w:space="0" w:color="auto"/>
      </w:divBdr>
      <w:divsChild>
        <w:div w:id="926306838">
          <w:marLeft w:val="0"/>
          <w:marRight w:val="0"/>
          <w:marTop w:val="0"/>
          <w:marBottom w:val="0"/>
          <w:divBdr>
            <w:top w:val="none" w:sz="0" w:space="0" w:color="auto"/>
            <w:left w:val="none" w:sz="0" w:space="0" w:color="auto"/>
            <w:bottom w:val="none" w:sz="0" w:space="0" w:color="auto"/>
            <w:right w:val="none" w:sz="0" w:space="0" w:color="auto"/>
          </w:divBdr>
        </w:div>
      </w:divsChild>
    </w:div>
    <w:div w:id="926307002">
      <w:marLeft w:val="0"/>
      <w:marRight w:val="0"/>
      <w:marTop w:val="0"/>
      <w:marBottom w:val="0"/>
      <w:divBdr>
        <w:top w:val="none" w:sz="0" w:space="0" w:color="auto"/>
        <w:left w:val="none" w:sz="0" w:space="0" w:color="auto"/>
        <w:bottom w:val="none" w:sz="0" w:space="0" w:color="auto"/>
        <w:right w:val="none" w:sz="0" w:space="0" w:color="auto"/>
      </w:divBdr>
      <w:divsChild>
        <w:div w:id="926308866">
          <w:marLeft w:val="0"/>
          <w:marRight w:val="0"/>
          <w:marTop w:val="0"/>
          <w:marBottom w:val="0"/>
          <w:divBdr>
            <w:top w:val="none" w:sz="0" w:space="0" w:color="auto"/>
            <w:left w:val="none" w:sz="0" w:space="0" w:color="auto"/>
            <w:bottom w:val="none" w:sz="0" w:space="0" w:color="auto"/>
            <w:right w:val="none" w:sz="0" w:space="0" w:color="auto"/>
          </w:divBdr>
          <w:divsChild>
            <w:div w:id="926306473">
              <w:marLeft w:val="0"/>
              <w:marRight w:val="0"/>
              <w:marTop w:val="0"/>
              <w:marBottom w:val="0"/>
              <w:divBdr>
                <w:top w:val="none" w:sz="0" w:space="0" w:color="auto"/>
                <w:left w:val="none" w:sz="0" w:space="0" w:color="auto"/>
                <w:bottom w:val="none" w:sz="0" w:space="0" w:color="auto"/>
                <w:right w:val="none" w:sz="0" w:space="0" w:color="auto"/>
              </w:divBdr>
            </w:div>
            <w:div w:id="926307183">
              <w:marLeft w:val="0"/>
              <w:marRight w:val="0"/>
              <w:marTop w:val="0"/>
              <w:marBottom w:val="0"/>
              <w:divBdr>
                <w:top w:val="none" w:sz="0" w:space="0" w:color="auto"/>
                <w:left w:val="none" w:sz="0" w:space="0" w:color="auto"/>
                <w:bottom w:val="none" w:sz="0" w:space="0" w:color="auto"/>
                <w:right w:val="none" w:sz="0" w:space="0" w:color="auto"/>
              </w:divBdr>
            </w:div>
            <w:div w:id="926307252">
              <w:marLeft w:val="0"/>
              <w:marRight w:val="0"/>
              <w:marTop w:val="0"/>
              <w:marBottom w:val="0"/>
              <w:divBdr>
                <w:top w:val="none" w:sz="0" w:space="0" w:color="auto"/>
                <w:left w:val="none" w:sz="0" w:space="0" w:color="auto"/>
                <w:bottom w:val="none" w:sz="0" w:space="0" w:color="auto"/>
                <w:right w:val="none" w:sz="0" w:space="0" w:color="auto"/>
              </w:divBdr>
            </w:div>
            <w:div w:id="926307719">
              <w:marLeft w:val="0"/>
              <w:marRight w:val="0"/>
              <w:marTop w:val="0"/>
              <w:marBottom w:val="0"/>
              <w:divBdr>
                <w:top w:val="none" w:sz="0" w:space="0" w:color="auto"/>
                <w:left w:val="none" w:sz="0" w:space="0" w:color="auto"/>
                <w:bottom w:val="none" w:sz="0" w:space="0" w:color="auto"/>
                <w:right w:val="none" w:sz="0" w:space="0" w:color="auto"/>
              </w:divBdr>
            </w:div>
            <w:div w:id="926307785">
              <w:marLeft w:val="0"/>
              <w:marRight w:val="0"/>
              <w:marTop w:val="0"/>
              <w:marBottom w:val="0"/>
              <w:divBdr>
                <w:top w:val="none" w:sz="0" w:space="0" w:color="auto"/>
                <w:left w:val="none" w:sz="0" w:space="0" w:color="auto"/>
                <w:bottom w:val="none" w:sz="0" w:space="0" w:color="auto"/>
                <w:right w:val="none" w:sz="0" w:space="0" w:color="auto"/>
              </w:divBdr>
            </w:div>
            <w:div w:id="926307822">
              <w:marLeft w:val="0"/>
              <w:marRight w:val="0"/>
              <w:marTop w:val="0"/>
              <w:marBottom w:val="0"/>
              <w:divBdr>
                <w:top w:val="none" w:sz="0" w:space="0" w:color="auto"/>
                <w:left w:val="none" w:sz="0" w:space="0" w:color="auto"/>
                <w:bottom w:val="none" w:sz="0" w:space="0" w:color="auto"/>
                <w:right w:val="none" w:sz="0" w:space="0" w:color="auto"/>
              </w:divBdr>
            </w:div>
            <w:div w:id="926307919">
              <w:marLeft w:val="0"/>
              <w:marRight w:val="0"/>
              <w:marTop w:val="0"/>
              <w:marBottom w:val="0"/>
              <w:divBdr>
                <w:top w:val="none" w:sz="0" w:space="0" w:color="auto"/>
                <w:left w:val="none" w:sz="0" w:space="0" w:color="auto"/>
                <w:bottom w:val="none" w:sz="0" w:space="0" w:color="auto"/>
                <w:right w:val="none" w:sz="0" w:space="0" w:color="auto"/>
              </w:divBdr>
            </w:div>
            <w:div w:id="926308319">
              <w:marLeft w:val="0"/>
              <w:marRight w:val="0"/>
              <w:marTop w:val="0"/>
              <w:marBottom w:val="0"/>
              <w:divBdr>
                <w:top w:val="none" w:sz="0" w:space="0" w:color="auto"/>
                <w:left w:val="none" w:sz="0" w:space="0" w:color="auto"/>
                <w:bottom w:val="none" w:sz="0" w:space="0" w:color="auto"/>
                <w:right w:val="none" w:sz="0" w:space="0" w:color="auto"/>
              </w:divBdr>
            </w:div>
            <w:div w:id="926308366">
              <w:marLeft w:val="0"/>
              <w:marRight w:val="0"/>
              <w:marTop w:val="0"/>
              <w:marBottom w:val="0"/>
              <w:divBdr>
                <w:top w:val="none" w:sz="0" w:space="0" w:color="auto"/>
                <w:left w:val="none" w:sz="0" w:space="0" w:color="auto"/>
                <w:bottom w:val="none" w:sz="0" w:space="0" w:color="auto"/>
                <w:right w:val="none" w:sz="0" w:space="0" w:color="auto"/>
              </w:divBdr>
            </w:div>
            <w:div w:id="9263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05">
      <w:marLeft w:val="0"/>
      <w:marRight w:val="0"/>
      <w:marTop w:val="0"/>
      <w:marBottom w:val="0"/>
      <w:divBdr>
        <w:top w:val="none" w:sz="0" w:space="0" w:color="auto"/>
        <w:left w:val="none" w:sz="0" w:space="0" w:color="auto"/>
        <w:bottom w:val="none" w:sz="0" w:space="0" w:color="auto"/>
        <w:right w:val="none" w:sz="0" w:space="0" w:color="auto"/>
      </w:divBdr>
      <w:divsChild>
        <w:div w:id="926306706">
          <w:marLeft w:val="0"/>
          <w:marRight w:val="0"/>
          <w:marTop w:val="0"/>
          <w:marBottom w:val="0"/>
          <w:divBdr>
            <w:top w:val="none" w:sz="0" w:space="0" w:color="auto"/>
            <w:left w:val="none" w:sz="0" w:space="0" w:color="auto"/>
            <w:bottom w:val="none" w:sz="0" w:space="0" w:color="auto"/>
            <w:right w:val="none" w:sz="0" w:space="0" w:color="auto"/>
          </w:divBdr>
        </w:div>
      </w:divsChild>
    </w:div>
    <w:div w:id="926307006">
      <w:marLeft w:val="0"/>
      <w:marRight w:val="0"/>
      <w:marTop w:val="0"/>
      <w:marBottom w:val="0"/>
      <w:divBdr>
        <w:top w:val="none" w:sz="0" w:space="0" w:color="auto"/>
        <w:left w:val="none" w:sz="0" w:space="0" w:color="auto"/>
        <w:bottom w:val="none" w:sz="0" w:space="0" w:color="auto"/>
        <w:right w:val="none" w:sz="0" w:space="0" w:color="auto"/>
      </w:divBdr>
      <w:divsChild>
        <w:div w:id="926307889">
          <w:marLeft w:val="0"/>
          <w:marRight w:val="0"/>
          <w:marTop w:val="0"/>
          <w:marBottom w:val="0"/>
          <w:divBdr>
            <w:top w:val="none" w:sz="0" w:space="0" w:color="auto"/>
            <w:left w:val="none" w:sz="0" w:space="0" w:color="auto"/>
            <w:bottom w:val="none" w:sz="0" w:space="0" w:color="auto"/>
            <w:right w:val="none" w:sz="0" w:space="0" w:color="auto"/>
          </w:divBdr>
          <w:divsChild>
            <w:div w:id="926306571">
              <w:marLeft w:val="0"/>
              <w:marRight w:val="0"/>
              <w:marTop w:val="0"/>
              <w:marBottom w:val="0"/>
              <w:divBdr>
                <w:top w:val="none" w:sz="0" w:space="0" w:color="auto"/>
                <w:left w:val="none" w:sz="0" w:space="0" w:color="auto"/>
                <w:bottom w:val="none" w:sz="0" w:space="0" w:color="auto"/>
                <w:right w:val="none" w:sz="0" w:space="0" w:color="auto"/>
              </w:divBdr>
            </w:div>
            <w:div w:id="926307326">
              <w:marLeft w:val="0"/>
              <w:marRight w:val="0"/>
              <w:marTop w:val="0"/>
              <w:marBottom w:val="0"/>
              <w:divBdr>
                <w:top w:val="none" w:sz="0" w:space="0" w:color="auto"/>
                <w:left w:val="none" w:sz="0" w:space="0" w:color="auto"/>
                <w:bottom w:val="none" w:sz="0" w:space="0" w:color="auto"/>
                <w:right w:val="none" w:sz="0" w:space="0" w:color="auto"/>
              </w:divBdr>
            </w:div>
            <w:div w:id="926307572">
              <w:marLeft w:val="0"/>
              <w:marRight w:val="0"/>
              <w:marTop w:val="0"/>
              <w:marBottom w:val="0"/>
              <w:divBdr>
                <w:top w:val="none" w:sz="0" w:space="0" w:color="auto"/>
                <w:left w:val="none" w:sz="0" w:space="0" w:color="auto"/>
                <w:bottom w:val="none" w:sz="0" w:space="0" w:color="auto"/>
                <w:right w:val="none" w:sz="0" w:space="0" w:color="auto"/>
              </w:divBdr>
            </w:div>
            <w:div w:id="926307590">
              <w:marLeft w:val="0"/>
              <w:marRight w:val="0"/>
              <w:marTop w:val="0"/>
              <w:marBottom w:val="0"/>
              <w:divBdr>
                <w:top w:val="none" w:sz="0" w:space="0" w:color="auto"/>
                <w:left w:val="none" w:sz="0" w:space="0" w:color="auto"/>
                <w:bottom w:val="none" w:sz="0" w:space="0" w:color="auto"/>
                <w:right w:val="none" w:sz="0" w:space="0" w:color="auto"/>
              </w:divBdr>
            </w:div>
            <w:div w:id="926307869">
              <w:marLeft w:val="0"/>
              <w:marRight w:val="0"/>
              <w:marTop w:val="0"/>
              <w:marBottom w:val="0"/>
              <w:divBdr>
                <w:top w:val="none" w:sz="0" w:space="0" w:color="auto"/>
                <w:left w:val="none" w:sz="0" w:space="0" w:color="auto"/>
                <w:bottom w:val="none" w:sz="0" w:space="0" w:color="auto"/>
                <w:right w:val="none" w:sz="0" w:space="0" w:color="auto"/>
              </w:divBdr>
            </w:div>
            <w:div w:id="926308411">
              <w:marLeft w:val="0"/>
              <w:marRight w:val="0"/>
              <w:marTop w:val="0"/>
              <w:marBottom w:val="0"/>
              <w:divBdr>
                <w:top w:val="none" w:sz="0" w:space="0" w:color="auto"/>
                <w:left w:val="none" w:sz="0" w:space="0" w:color="auto"/>
                <w:bottom w:val="none" w:sz="0" w:space="0" w:color="auto"/>
                <w:right w:val="none" w:sz="0" w:space="0" w:color="auto"/>
              </w:divBdr>
            </w:div>
            <w:div w:id="9263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07">
      <w:marLeft w:val="0"/>
      <w:marRight w:val="0"/>
      <w:marTop w:val="0"/>
      <w:marBottom w:val="0"/>
      <w:divBdr>
        <w:top w:val="none" w:sz="0" w:space="0" w:color="auto"/>
        <w:left w:val="none" w:sz="0" w:space="0" w:color="auto"/>
        <w:bottom w:val="none" w:sz="0" w:space="0" w:color="auto"/>
        <w:right w:val="none" w:sz="0" w:space="0" w:color="auto"/>
      </w:divBdr>
      <w:divsChild>
        <w:div w:id="926307125">
          <w:marLeft w:val="0"/>
          <w:marRight w:val="0"/>
          <w:marTop w:val="0"/>
          <w:marBottom w:val="0"/>
          <w:divBdr>
            <w:top w:val="none" w:sz="0" w:space="0" w:color="auto"/>
            <w:left w:val="none" w:sz="0" w:space="0" w:color="auto"/>
            <w:bottom w:val="none" w:sz="0" w:space="0" w:color="auto"/>
            <w:right w:val="none" w:sz="0" w:space="0" w:color="auto"/>
          </w:divBdr>
        </w:div>
      </w:divsChild>
    </w:div>
    <w:div w:id="926307008">
      <w:marLeft w:val="0"/>
      <w:marRight w:val="0"/>
      <w:marTop w:val="0"/>
      <w:marBottom w:val="0"/>
      <w:divBdr>
        <w:top w:val="none" w:sz="0" w:space="0" w:color="auto"/>
        <w:left w:val="none" w:sz="0" w:space="0" w:color="auto"/>
        <w:bottom w:val="none" w:sz="0" w:space="0" w:color="auto"/>
        <w:right w:val="none" w:sz="0" w:space="0" w:color="auto"/>
      </w:divBdr>
      <w:divsChild>
        <w:div w:id="926308120">
          <w:marLeft w:val="0"/>
          <w:marRight w:val="0"/>
          <w:marTop w:val="0"/>
          <w:marBottom w:val="0"/>
          <w:divBdr>
            <w:top w:val="none" w:sz="0" w:space="0" w:color="auto"/>
            <w:left w:val="none" w:sz="0" w:space="0" w:color="auto"/>
            <w:bottom w:val="none" w:sz="0" w:space="0" w:color="auto"/>
            <w:right w:val="none" w:sz="0" w:space="0" w:color="auto"/>
          </w:divBdr>
          <w:divsChild>
            <w:div w:id="926306458">
              <w:marLeft w:val="0"/>
              <w:marRight w:val="0"/>
              <w:marTop w:val="0"/>
              <w:marBottom w:val="0"/>
              <w:divBdr>
                <w:top w:val="none" w:sz="0" w:space="0" w:color="auto"/>
                <w:left w:val="none" w:sz="0" w:space="0" w:color="auto"/>
                <w:bottom w:val="none" w:sz="0" w:space="0" w:color="auto"/>
                <w:right w:val="none" w:sz="0" w:space="0" w:color="auto"/>
              </w:divBdr>
            </w:div>
            <w:div w:id="926306659">
              <w:marLeft w:val="0"/>
              <w:marRight w:val="0"/>
              <w:marTop w:val="0"/>
              <w:marBottom w:val="0"/>
              <w:divBdr>
                <w:top w:val="none" w:sz="0" w:space="0" w:color="auto"/>
                <w:left w:val="none" w:sz="0" w:space="0" w:color="auto"/>
                <w:bottom w:val="none" w:sz="0" w:space="0" w:color="auto"/>
                <w:right w:val="none" w:sz="0" w:space="0" w:color="auto"/>
              </w:divBdr>
            </w:div>
            <w:div w:id="926306678">
              <w:marLeft w:val="0"/>
              <w:marRight w:val="0"/>
              <w:marTop w:val="0"/>
              <w:marBottom w:val="0"/>
              <w:divBdr>
                <w:top w:val="none" w:sz="0" w:space="0" w:color="auto"/>
                <w:left w:val="none" w:sz="0" w:space="0" w:color="auto"/>
                <w:bottom w:val="none" w:sz="0" w:space="0" w:color="auto"/>
                <w:right w:val="none" w:sz="0" w:space="0" w:color="auto"/>
              </w:divBdr>
            </w:div>
            <w:div w:id="926306739">
              <w:marLeft w:val="0"/>
              <w:marRight w:val="0"/>
              <w:marTop w:val="0"/>
              <w:marBottom w:val="0"/>
              <w:divBdr>
                <w:top w:val="none" w:sz="0" w:space="0" w:color="auto"/>
                <w:left w:val="none" w:sz="0" w:space="0" w:color="auto"/>
                <w:bottom w:val="none" w:sz="0" w:space="0" w:color="auto"/>
                <w:right w:val="none" w:sz="0" w:space="0" w:color="auto"/>
              </w:divBdr>
            </w:div>
            <w:div w:id="926306781">
              <w:marLeft w:val="0"/>
              <w:marRight w:val="0"/>
              <w:marTop w:val="0"/>
              <w:marBottom w:val="0"/>
              <w:divBdr>
                <w:top w:val="none" w:sz="0" w:space="0" w:color="auto"/>
                <w:left w:val="none" w:sz="0" w:space="0" w:color="auto"/>
                <w:bottom w:val="none" w:sz="0" w:space="0" w:color="auto"/>
                <w:right w:val="none" w:sz="0" w:space="0" w:color="auto"/>
              </w:divBdr>
            </w:div>
            <w:div w:id="926306784">
              <w:marLeft w:val="0"/>
              <w:marRight w:val="0"/>
              <w:marTop w:val="0"/>
              <w:marBottom w:val="0"/>
              <w:divBdr>
                <w:top w:val="none" w:sz="0" w:space="0" w:color="auto"/>
                <w:left w:val="none" w:sz="0" w:space="0" w:color="auto"/>
                <w:bottom w:val="none" w:sz="0" w:space="0" w:color="auto"/>
                <w:right w:val="none" w:sz="0" w:space="0" w:color="auto"/>
              </w:divBdr>
            </w:div>
            <w:div w:id="926306786">
              <w:marLeft w:val="0"/>
              <w:marRight w:val="0"/>
              <w:marTop w:val="0"/>
              <w:marBottom w:val="0"/>
              <w:divBdr>
                <w:top w:val="none" w:sz="0" w:space="0" w:color="auto"/>
                <w:left w:val="none" w:sz="0" w:space="0" w:color="auto"/>
                <w:bottom w:val="none" w:sz="0" w:space="0" w:color="auto"/>
                <w:right w:val="none" w:sz="0" w:space="0" w:color="auto"/>
              </w:divBdr>
            </w:div>
            <w:div w:id="926306999">
              <w:marLeft w:val="0"/>
              <w:marRight w:val="0"/>
              <w:marTop w:val="0"/>
              <w:marBottom w:val="0"/>
              <w:divBdr>
                <w:top w:val="none" w:sz="0" w:space="0" w:color="auto"/>
                <w:left w:val="none" w:sz="0" w:space="0" w:color="auto"/>
                <w:bottom w:val="none" w:sz="0" w:space="0" w:color="auto"/>
                <w:right w:val="none" w:sz="0" w:space="0" w:color="auto"/>
              </w:divBdr>
            </w:div>
            <w:div w:id="926307014">
              <w:marLeft w:val="0"/>
              <w:marRight w:val="0"/>
              <w:marTop w:val="0"/>
              <w:marBottom w:val="0"/>
              <w:divBdr>
                <w:top w:val="none" w:sz="0" w:space="0" w:color="auto"/>
                <w:left w:val="none" w:sz="0" w:space="0" w:color="auto"/>
                <w:bottom w:val="none" w:sz="0" w:space="0" w:color="auto"/>
                <w:right w:val="none" w:sz="0" w:space="0" w:color="auto"/>
              </w:divBdr>
            </w:div>
            <w:div w:id="926307059">
              <w:marLeft w:val="0"/>
              <w:marRight w:val="0"/>
              <w:marTop w:val="0"/>
              <w:marBottom w:val="0"/>
              <w:divBdr>
                <w:top w:val="none" w:sz="0" w:space="0" w:color="auto"/>
                <w:left w:val="none" w:sz="0" w:space="0" w:color="auto"/>
                <w:bottom w:val="none" w:sz="0" w:space="0" w:color="auto"/>
                <w:right w:val="none" w:sz="0" w:space="0" w:color="auto"/>
              </w:divBdr>
            </w:div>
            <w:div w:id="926307075">
              <w:marLeft w:val="0"/>
              <w:marRight w:val="0"/>
              <w:marTop w:val="0"/>
              <w:marBottom w:val="0"/>
              <w:divBdr>
                <w:top w:val="none" w:sz="0" w:space="0" w:color="auto"/>
                <w:left w:val="none" w:sz="0" w:space="0" w:color="auto"/>
                <w:bottom w:val="none" w:sz="0" w:space="0" w:color="auto"/>
                <w:right w:val="none" w:sz="0" w:space="0" w:color="auto"/>
              </w:divBdr>
            </w:div>
            <w:div w:id="926307198">
              <w:marLeft w:val="0"/>
              <w:marRight w:val="0"/>
              <w:marTop w:val="0"/>
              <w:marBottom w:val="0"/>
              <w:divBdr>
                <w:top w:val="none" w:sz="0" w:space="0" w:color="auto"/>
                <w:left w:val="none" w:sz="0" w:space="0" w:color="auto"/>
                <w:bottom w:val="none" w:sz="0" w:space="0" w:color="auto"/>
                <w:right w:val="none" w:sz="0" w:space="0" w:color="auto"/>
              </w:divBdr>
            </w:div>
            <w:div w:id="926307318">
              <w:marLeft w:val="0"/>
              <w:marRight w:val="0"/>
              <w:marTop w:val="0"/>
              <w:marBottom w:val="0"/>
              <w:divBdr>
                <w:top w:val="none" w:sz="0" w:space="0" w:color="auto"/>
                <w:left w:val="none" w:sz="0" w:space="0" w:color="auto"/>
                <w:bottom w:val="none" w:sz="0" w:space="0" w:color="auto"/>
                <w:right w:val="none" w:sz="0" w:space="0" w:color="auto"/>
              </w:divBdr>
            </w:div>
            <w:div w:id="926307405">
              <w:marLeft w:val="0"/>
              <w:marRight w:val="0"/>
              <w:marTop w:val="0"/>
              <w:marBottom w:val="0"/>
              <w:divBdr>
                <w:top w:val="none" w:sz="0" w:space="0" w:color="auto"/>
                <w:left w:val="none" w:sz="0" w:space="0" w:color="auto"/>
                <w:bottom w:val="none" w:sz="0" w:space="0" w:color="auto"/>
                <w:right w:val="none" w:sz="0" w:space="0" w:color="auto"/>
              </w:divBdr>
            </w:div>
            <w:div w:id="926307479">
              <w:marLeft w:val="0"/>
              <w:marRight w:val="0"/>
              <w:marTop w:val="0"/>
              <w:marBottom w:val="0"/>
              <w:divBdr>
                <w:top w:val="none" w:sz="0" w:space="0" w:color="auto"/>
                <w:left w:val="none" w:sz="0" w:space="0" w:color="auto"/>
                <w:bottom w:val="none" w:sz="0" w:space="0" w:color="auto"/>
                <w:right w:val="none" w:sz="0" w:space="0" w:color="auto"/>
              </w:divBdr>
            </w:div>
            <w:div w:id="926307510">
              <w:marLeft w:val="0"/>
              <w:marRight w:val="0"/>
              <w:marTop w:val="0"/>
              <w:marBottom w:val="0"/>
              <w:divBdr>
                <w:top w:val="none" w:sz="0" w:space="0" w:color="auto"/>
                <w:left w:val="none" w:sz="0" w:space="0" w:color="auto"/>
                <w:bottom w:val="none" w:sz="0" w:space="0" w:color="auto"/>
                <w:right w:val="none" w:sz="0" w:space="0" w:color="auto"/>
              </w:divBdr>
            </w:div>
            <w:div w:id="926307585">
              <w:marLeft w:val="0"/>
              <w:marRight w:val="0"/>
              <w:marTop w:val="0"/>
              <w:marBottom w:val="0"/>
              <w:divBdr>
                <w:top w:val="none" w:sz="0" w:space="0" w:color="auto"/>
                <w:left w:val="none" w:sz="0" w:space="0" w:color="auto"/>
                <w:bottom w:val="none" w:sz="0" w:space="0" w:color="auto"/>
                <w:right w:val="none" w:sz="0" w:space="0" w:color="auto"/>
              </w:divBdr>
            </w:div>
            <w:div w:id="926307599">
              <w:marLeft w:val="0"/>
              <w:marRight w:val="0"/>
              <w:marTop w:val="0"/>
              <w:marBottom w:val="0"/>
              <w:divBdr>
                <w:top w:val="none" w:sz="0" w:space="0" w:color="auto"/>
                <w:left w:val="none" w:sz="0" w:space="0" w:color="auto"/>
                <w:bottom w:val="none" w:sz="0" w:space="0" w:color="auto"/>
                <w:right w:val="none" w:sz="0" w:space="0" w:color="auto"/>
              </w:divBdr>
            </w:div>
            <w:div w:id="926307679">
              <w:marLeft w:val="0"/>
              <w:marRight w:val="0"/>
              <w:marTop w:val="0"/>
              <w:marBottom w:val="0"/>
              <w:divBdr>
                <w:top w:val="none" w:sz="0" w:space="0" w:color="auto"/>
                <w:left w:val="none" w:sz="0" w:space="0" w:color="auto"/>
                <w:bottom w:val="none" w:sz="0" w:space="0" w:color="auto"/>
                <w:right w:val="none" w:sz="0" w:space="0" w:color="auto"/>
              </w:divBdr>
            </w:div>
            <w:div w:id="926307815">
              <w:marLeft w:val="0"/>
              <w:marRight w:val="0"/>
              <w:marTop w:val="0"/>
              <w:marBottom w:val="0"/>
              <w:divBdr>
                <w:top w:val="none" w:sz="0" w:space="0" w:color="auto"/>
                <w:left w:val="none" w:sz="0" w:space="0" w:color="auto"/>
                <w:bottom w:val="none" w:sz="0" w:space="0" w:color="auto"/>
                <w:right w:val="none" w:sz="0" w:space="0" w:color="auto"/>
              </w:divBdr>
            </w:div>
            <w:div w:id="926307853">
              <w:marLeft w:val="0"/>
              <w:marRight w:val="0"/>
              <w:marTop w:val="0"/>
              <w:marBottom w:val="0"/>
              <w:divBdr>
                <w:top w:val="none" w:sz="0" w:space="0" w:color="auto"/>
                <w:left w:val="none" w:sz="0" w:space="0" w:color="auto"/>
                <w:bottom w:val="none" w:sz="0" w:space="0" w:color="auto"/>
                <w:right w:val="none" w:sz="0" w:space="0" w:color="auto"/>
              </w:divBdr>
            </w:div>
            <w:div w:id="926307937">
              <w:marLeft w:val="0"/>
              <w:marRight w:val="0"/>
              <w:marTop w:val="0"/>
              <w:marBottom w:val="0"/>
              <w:divBdr>
                <w:top w:val="none" w:sz="0" w:space="0" w:color="auto"/>
                <w:left w:val="none" w:sz="0" w:space="0" w:color="auto"/>
                <w:bottom w:val="none" w:sz="0" w:space="0" w:color="auto"/>
                <w:right w:val="none" w:sz="0" w:space="0" w:color="auto"/>
              </w:divBdr>
            </w:div>
            <w:div w:id="926308012">
              <w:marLeft w:val="0"/>
              <w:marRight w:val="0"/>
              <w:marTop w:val="0"/>
              <w:marBottom w:val="0"/>
              <w:divBdr>
                <w:top w:val="none" w:sz="0" w:space="0" w:color="auto"/>
                <w:left w:val="none" w:sz="0" w:space="0" w:color="auto"/>
                <w:bottom w:val="none" w:sz="0" w:space="0" w:color="auto"/>
                <w:right w:val="none" w:sz="0" w:space="0" w:color="auto"/>
              </w:divBdr>
            </w:div>
            <w:div w:id="926308035">
              <w:marLeft w:val="0"/>
              <w:marRight w:val="0"/>
              <w:marTop w:val="0"/>
              <w:marBottom w:val="0"/>
              <w:divBdr>
                <w:top w:val="none" w:sz="0" w:space="0" w:color="auto"/>
                <w:left w:val="none" w:sz="0" w:space="0" w:color="auto"/>
                <w:bottom w:val="none" w:sz="0" w:space="0" w:color="auto"/>
                <w:right w:val="none" w:sz="0" w:space="0" w:color="auto"/>
              </w:divBdr>
            </w:div>
            <w:div w:id="926308050">
              <w:marLeft w:val="0"/>
              <w:marRight w:val="0"/>
              <w:marTop w:val="0"/>
              <w:marBottom w:val="0"/>
              <w:divBdr>
                <w:top w:val="none" w:sz="0" w:space="0" w:color="auto"/>
                <w:left w:val="none" w:sz="0" w:space="0" w:color="auto"/>
                <w:bottom w:val="none" w:sz="0" w:space="0" w:color="auto"/>
                <w:right w:val="none" w:sz="0" w:space="0" w:color="auto"/>
              </w:divBdr>
            </w:div>
            <w:div w:id="926308101">
              <w:marLeft w:val="0"/>
              <w:marRight w:val="0"/>
              <w:marTop w:val="0"/>
              <w:marBottom w:val="0"/>
              <w:divBdr>
                <w:top w:val="none" w:sz="0" w:space="0" w:color="auto"/>
                <w:left w:val="none" w:sz="0" w:space="0" w:color="auto"/>
                <w:bottom w:val="none" w:sz="0" w:space="0" w:color="auto"/>
                <w:right w:val="none" w:sz="0" w:space="0" w:color="auto"/>
              </w:divBdr>
            </w:div>
            <w:div w:id="926308149">
              <w:marLeft w:val="0"/>
              <w:marRight w:val="0"/>
              <w:marTop w:val="0"/>
              <w:marBottom w:val="0"/>
              <w:divBdr>
                <w:top w:val="none" w:sz="0" w:space="0" w:color="auto"/>
                <w:left w:val="none" w:sz="0" w:space="0" w:color="auto"/>
                <w:bottom w:val="none" w:sz="0" w:space="0" w:color="auto"/>
                <w:right w:val="none" w:sz="0" w:space="0" w:color="auto"/>
              </w:divBdr>
            </w:div>
            <w:div w:id="926308273">
              <w:marLeft w:val="0"/>
              <w:marRight w:val="0"/>
              <w:marTop w:val="0"/>
              <w:marBottom w:val="0"/>
              <w:divBdr>
                <w:top w:val="none" w:sz="0" w:space="0" w:color="auto"/>
                <w:left w:val="none" w:sz="0" w:space="0" w:color="auto"/>
                <w:bottom w:val="none" w:sz="0" w:space="0" w:color="auto"/>
                <w:right w:val="none" w:sz="0" w:space="0" w:color="auto"/>
              </w:divBdr>
            </w:div>
            <w:div w:id="926308295">
              <w:marLeft w:val="0"/>
              <w:marRight w:val="0"/>
              <w:marTop w:val="0"/>
              <w:marBottom w:val="0"/>
              <w:divBdr>
                <w:top w:val="none" w:sz="0" w:space="0" w:color="auto"/>
                <w:left w:val="none" w:sz="0" w:space="0" w:color="auto"/>
                <w:bottom w:val="none" w:sz="0" w:space="0" w:color="auto"/>
                <w:right w:val="none" w:sz="0" w:space="0" w:color="auto"/>
              </w:divBdr>
            </w:div>
            <w:div w:id="926308387">
              <w:marLeft w:val="0"/>
              <w:marRight w:val="0"/>
              <w:marTop w:val="0"/>
              <w:marBottom w:val="0"/>
              <w:divBdr>
                <w:top w:val="none" w:sz="0" w:space="0" w:color="auto"/>
                <w:left w:val="none" w:sz="0" w:space="0" w:color="auto"/>
                <w:bottom w:val="none" w:sz="0" w:space="0" w:color="auto"/>
                <w:right w:val="none" w:sz="0" w:space="0" w:color="auto"/>
              </w:divBdr>
            </w:div>
            <w:div w:id="926308446">
              <w:marLeft w:val="0"/>
              <w:marRight w:val="0"/>
              <w:marTop w:val="0"/>
              <w:marBottom w:val="0"/>
              <w:divBdr>
                <w:top w:val="none" w:sz="0" w:space="0" w:color="auto"/>
                <w:left w:val="none" w:sz="0" w:space="0" w:color="auto"/>
                <w:bottom w:val="none" w:sz="0" w:space="0" w:color="auto"/>
                <w:right w:val="none" w:sz="0" w:space="0" w:color="auto"/>
              </w:divBdr>
            </w:div>
            <w:div w:id="926308482">
              <w:marLeft w:val="0"/>
              <w:marRight w:val="0"/>
              <w:marTop w:val="0"/>
              <w:marBottom w:val="0"/>
              <w:divBdr>
                <w:top w:val="none" w:sz="0" w:space="0" w:color="auto"/>
                <w:left w:val="none" w:sz="0" w:space="0" w:color="auto"/>
                <w:bottom w:val="none" w:sz="0" w:space="0" w:color="auto"/>
                <w:right w:val="none" w:sz="0" w:space="0" w:color="auto"/>
              </w:divBdr>
            </w:div>
            <w:div w:id="926308493">
              <w:marLeft w:val="0"/>
              <w:marRight w:val="0"/>
              <w:marTop w:val="0"/>
              <w:marBottom w:val="0"/>
              <w:divBdr>
                <w:top w:val="none" w:sz="0" w:space="0" w:color="auto"/>
                <w:left w:val="none" w:sz="0" w:space="0" w:color="auto"/>
                <w:bottom w:val="none" w:sz="0" w:space="0" w:color="auto"/>
                <w:right w:val="none" w:sz="0" w:space="0" w:color="auto"/>
              </w:divBdr>
            </w:div>
            <w:div w:id="926308909">
              <w:marLeft w:val="0"/>
              <w:marRight w:val="0"/>
              <w:marTop w:val="0"/>
              <w:marBottom w:val="0"/>
              <w:divBdr>
                <w:top w:val="none" w:sz="0" w:space="0" w:color="auto"/>
                <w:left w:val="none" w:sz="0" w:space="0" w:color="auto"/>
                <w:bottom w:val="none" w:sz="0" w:space="0" w:color="auto"/>
                <w:right w:val="none" w:sz="0" w:space="0" w:color="auto"/>
              </w:divBdr>
            </w:div>
            <w:div w:id="926308921">
              <w:marLeft w:val="0"/>
              <w:marRight w:val="0"/>
              <w:marTop w:val="0"/>
              <w:marBottom w:val="0"/>
              <w:divBdr>
                <w:top w:val="none" w:sz="0" w:space="0" w:color="auto"/>
                <w:left w:val="none" w:sz="0" w:space="0" w:color="auto"/>
                <w:bottom w:val="none" w:sz="0" w:space="0" w:color="auto"/>
                <w:right w:val="none" w:sz="0" w:space="0" w:color="auto"/>
              </w:divBdr>
            </w:div>
            <w:div w:id="9263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09">
      <w:marLeft w:val="0"/>
      <w:marRight w:val="0"/>
      <w:marTop w:val="0"/>
      <w:marBottom w:val="0"/>
      <w:divBdr>
        <w:top w:val="none" w:sz="0" w:space="0" w:color="auto"/>
        <w:left w:val="none" w:sz="0" w:space="0" w:color="auto"/>
        <w:bottom w:val="none" w:sz="0" w:space="0" w:color="auto"/>
        <w:right w:val="none" w:sz="0" w:space="0" w:color="auto"/>
      </w:divBdr>
      <w:divsChild>
        <w:div w:id="926306650">
          <w:marLeft w:val="0"/>
          <w:marRight w:val="0"/>
          <w:marTop w:val="0"/>
          <w:marBottom w:val="0"/>
          <w:divBdr>
            <w:top w:val="none" w:sz="0" w:space="0" w:color="auto"/>
            <w:left w:val="none" w:sz="0" w:space="0" w:color="auto"/>
            <w:bottom w:val="none" w:sz="0" w:space="0" w:color="auto"/>
            <w:right w:val="none" w:sz="0" w:space="0" w:color="auto"/>
          </w:divBdr>
        </w:div>
      </w:divsChild>
    </w:div>
    <w:div w:id="926307016">
      <w:marLeft w:val="0"/>
      <w:marRight w:val="0"/>
      <w:marTop w:val="0"/>
      <w:marBottom w:val="0"/>
      <w:divBdr>
        <w:top w:val="none" w:sz="0" w:space="0" w:color="auto"/>
        <w:left w:val="none" w:sz="0" w:space="0" w:color="auto"/>
        <w:bottom w:val="none" w:sz="0" w:space="0" w:color="auto"/>
        <w:right w:val="none" w:sz="0" w:space="0" w:color="auto"/>
      </w:divBdr>
      <w:divsChild>
        <w:div w:id="926307440">
          <w:marLeft w:val="0"/>
          <w:marRight w:val="0"/>
          <w:marTop w:val="0"/>
          <w:marBottom w:val="0"/>
          <w:divBdr>
            <w:top w:val="none" w:sz="0" w:space="0" w:color="auto"/>
            <w:left w:val="none" w:sz="0" w:space="0" w:color="auto"/>
            <w:bottom w:val="none" w:sz="0" w:space="0" w:color="auto"/>
            <w:right w:val="none" w:sz="0" w:space="0" w:color="auto"/>
          </w:divBdr>
        </w:div>
      </w:divsChild>
    </w:div>
    <w:div w:id="926307017">
      <w:marLeft w:val="0"/>
      <w:marRight w:val="0"/>
      <w:marTop w:val="0"/>
      <w:marBottom w:val="0"/>
      <w:divBdr>
        <w:top w:val="none" w:sz="0" w:space="0" w:color="auto"/>
        <w:left w:val="none" w:sz="0" w:space="0" w:color="auto"/>
        <w:bottom w:val="none" w:sz="0" w:space="0" w:color="auto"/>
        <w:right w:val="none" w:sz="0" w:space="0" w:color="auto"/>
      </w:divBdr>
      <w:divsChild>
        <w:div w:id="926306589">
          <w:marLeft w:val="0"/>
          <w:marRight w:val="0"/>
          <w:marTop w:val="0"/>
          <w:marBottom w:val="0"/>
          <w:divBdr>
            <w:top w:val="none" w:sz="0" w:space="0" w:color="auto"/>
            <w:left w:val="none" w:sz="0" w:space="0" w:color="auto"/>
            <w:bottom w:val="none" w:sz="0" w:space="0" w:color="auto"/>
            <w:right w:val="none" w:sz="0" w:space="0" w:color="auto"/>
          </w:divBdr>
        </w:div>
      </w:divsChild>
    </w:div>
    <w:div w:id="926307020">
      <w:marLeft w:val="0"/>
      <w:marRight w:val="0"/>
      <w:marTop w:val="0"/>
      <w:marBottom w:val="0"/>
      <w:divBdr>
        <w:top w:val="none" w:sz="0" w:space="0" w:color="auto"/>
        <w:left w:val="none" w:sz="0" w:space="0" w:color="auto"/>
        <w:bottom w:val="none" w:sz="0" w:space="0" w:color="auto"/>
        <w:right w:val="none" w:sz="0" w:space="0" w:color="auto"/>
      </w:divBdr>
    </w:div>
    <w:div w:id="926307021">
      <w:marLeft w:val="0"/>
      <w:marRight w:val="0"/>
      <w:marTop w:val="0"/>
      <w:marBottom w:val="0"/>
      <w:divBdr>
        <w:top w:val="none" w:sz="0" w:space="0" w:color="auto"/>
        <w:left w:val="none" w:sz="0" w:space="0" w:color="auto"/>
        <w:bottom w:val="none" w:sz="0" w:space="0" w:color="auto"/>
        <w:right w:val="none" w:sz="0" w:space="0" w:color="auto"/>
      </w:divBdr>
      <w:divsChild>
        <w:div w:id="926307015">
          <w:marLeft w:val="0"/>
          <w:marRight w:val="0"/>
          <w:marTop w:val="0"/>
          <w:marBottom w:val="0"/>
          <w:divBdr>
            <w:top w:val="none" w:sz="0" w:space="0" w:color="auto"/>
            <w:left w:val="none" w:sz="0" w:space="0" w:color="auto"/>
            <w:bottom w:val="none" w:sz="0" w:space="0" w:color="auto"/>
            <w:right w:val="none" w:sz="0" w:space="0" w:color="auto"/>
          </w:divBdr>
        </w:div>
      </w:divsChild>
    </w:div>
    <w:div w:id="926307026">
      <w:marLeft w:val="0"/>
      <w:marRight w:val="0"/>
      <w:marTop w:val="0"/>
      <w:marBottom w:val="0"/>
      <w:divBdr>
        <w:top w:val="none" w:sz="0" w:space="0" w:color="auto"/>
        <w:left w:val="none" w:sz="0" w:space="0" w:color="auto"/>
        <w:bottom w:val="none" w:sz="0" w:space="0" w:color="auto"/>
        <w:right w:val="none" w:sz="0" w:space="0" w:color="auto"/>
      </w:divBdr>
      <w:divsChild>
        <w:div w:id="926308061">
          <w:marLeft w:val="0"/>
          <w:marRight w:val="0"/>
          <w:marTop w:val="0"/>
          <w:marBottom w:val="0"/>
          <w:divBdr>
            <w:top w:val="none" w:sz="0" w:space="0" w:color="auto"/>
            <w:left w:val="none" w:sz="0" w:space="0" w:color="auto"/>
            <w:bottom w:val="none" w:sz="0" w:space="0" w:color="auto"/>
            <w:right w:val="none" w:sz="0" w:space="0" w:color="auto"/>
          </w:divBdr>
        </w:div>
      </w:divsChild>
    </w:div>
    <w:div w:id="926307028">
      <w:marLeft w:val="0"/>
      <w:marRight w:val="0"/>
      <w:marTop w:val="0"/>
      <w:marBottom w:val="0"/>
      <w:divBdr>
        <w:top w:val="none" w:sz="0" w:space="0" w:color="auto"/>
        <w:left w:val="none" w:sz="0" w:space="0" w:color="auto"/>
        <w:bottom w:val="none" w:sz="0" w:space="0" w:color="auto"/>
        <w:right w:val="none" w:sz="0" w:space="0" w:color="auto"/>
      </w:divBdr>
      <w:divsChild>
        <w:div w:id="926308822">
          <w:marLeft w:val="0"/>
          <w:marRight w:val="0"/>
          <w:marTop w:val="0"/>
          <w:marBottom w:val="0"/>
          <w:divBdr>
            <w:top w:val="none" w:sz="0" w:space="0" w:color="auto"/>
            <w:left w:val="none" w:sz="0" w:space="0" w:color="auto"/>
            <w:bottom w:val="none" w:sz="0" w:space="0" w:color="auto"/>
            <w:right w:val="none" w:sz="0" w:space="0" w:color="auto"/>
          </w:divBdr>
        </w:div>
      </w:divsChild>
    </w:div>
    <w:div w:id="926307029">
      <w:marLeft w:val="0"/>
      <w:marRight w:val="0"/>
      <w:marTop w:val="0"/>
      <w:marBottom w:val="0"/>
      <w:divBdr>
        <w:top w:val="none" w:sz="0" w:space="0" w:color="auto"/>
        <w:left w:val="none" w:sz="0" w:space="0" w:color="auto"/>
        <w:bottom w:val="none" w:sz="0" w:space="0" w:color="auto"/>
        <w:right w:val="none" w:sz="0" w:space="0" w:color="auto"/>
      </w:divBdr>
      <w:divsChild>
        <w:div w:id="926307483">
          <w:marLeft w:val="0"/>
          <w:marRight w:val="0"/>
          <w:marTop w:val="0"/>
          <w:marBottom w:val="0"/>
          <w:divBdr>
            <w:top w:val="none" w:sz="0" w:space="0" w:color="auto"/>
            <w:left w:val="none" w:sz="0" w:space="0" w:color="auto"/>
            <w:bottom w:val="none" w:sz="0" w:space="0" w:color="auto"/>
            <w:right w:val="none" w:sz="0" w:space="0" w:color="auto"/>
          </w:divBdr>
        </w:div>
      </w:divsChild>
    </w:div>
    <w:div w:id="926307030">
      <w:marLeft w:val="0"/>
      <w:marRight w:val="0"/>
      <w:marTop w:val="0"/>
      <w:marBottom w:val="0"/>
      <w:divBdr>
        <w:top w:val="none" w:sz="0" w:space="0" w:color="auto"/>
        <w:left w:val="none" w:sz="0" w:space="0" w:color="auto"/>
        <w:bottom w:val="none" w:sz="0" w:space="0" w:color="auto"/>
        <w:right w:val="none" w:sz="0" w:space="0" w:color="auto"/>
      </w:divBdr>
      <w:divsChild>
        <w:div w:id="926306472">
          <w:marLeft w:val="0"/>
          <w:marRight w:val="0"/>
          <w:marTop w:val="0"/>
          <w:marBottom w:val="0"/>
          <w:divBdr>
            <w:top w:val="none" w:sz="0" w:space="0" w:color="auto"/>
            <w:left w:val="none" w:sz="0" w:space="0" w:color="auto"/>
            <w:bottom w:val="none" w:sz="0" w:space="0" w:color="auto"/>
            <w:right w:val="none" w:sz="0" w:space="0" w:color="auto"/>
          </w:divBdr>
          <w:divsChild>
            <w:div w:id="926306425">
              <w:marLeft w:val="0"/>
              <w:marRight w:val="0"/>
              <w:marTop w:val="0"/>
              <w:marBottom w:val="0"/>
              <w:divBdr>
                <w:top w:val="none" w:sz="0" w:space="0" w:color="auto"/>
                <w:left w:val="none" w:sz="0" w:space="0" w:color="auto"/>
                <w:bottom w:val="none" w:sz="0" w:space="0" w:color="auto"/>
                <w:right w:val="none" w:sz="0" w:space="0" w:color="auto"/>
              </w:divBdr>
            </w:div>
            <w:div w:id="926306584">
              <w:marLeft w:val="0"/>
              <w:marRight w:val="0"/>
              <w:marTop w:val="0"/>
              <w:marBottom w:val="0"/>
              <w:divBdr>
                <w:top w:val="none" w:sz="0" w:space="0" w:color="auto"/>
                <w:left w:val="none" w:sz="0" w:space="0" w:color="auto"/>
                <w:bottom w:val="none" w:sz="0" w:space="0" w:color="auto"/>
                <w:right w:val="none" w:sz="0" w:space="0" w:color="auto"/>
              </w:divBdr>
            </w:div>
            <w:div w:id="926306719">
              <w:marLeft w:val="0"/>
              <w:marRight w:val="0"/>
              <w:marTop w:val="0"/>
              <w:marBottom w:val="0"/>
              <w:divBdr>
                <w:top w:val="none" w:sz="0" w:space="0" w:color="auto"/>
                <w:left w:val="none" w:sz="0" w:space="0" w:color="auto"/>
                <w:bottom w:val="none" w:sz="0" w:space="0" w:color="auto"/>
                <w:right w:val="none" w:sz="0" w:space="0" w:color="auto"/>
              </w:divBdr>
            </w:div>
            <w:div w:id="926306721">
              <w:marLeft w:val="0"/>
              <w:marRight w:val="0"/>
              <w:marTop w:val="0"/>
              <w:marBottom w:val="0"/>
              <w:divBdr>
                <w:top w:val="none" w:sz="0" w:space="0" w:color="auto"/>
                <w:left w:val="none" w:sz="0" w:space="0" w:color="auto"/>
                <w:bottom w:val="none" w:sz="0" w:space="0" w:color="auto"/>
                <w:right w:val="none" w:sz="0" w:space="0" w:color="auto"/>
              </w:divBdr>
            </w:div>
            <w:div w:id="926306795">
              <w:marLeft w:val="0"/>
              <w:marRight w:val="0"/>
              <w:marTop w:val="0"/>
              <w:marBottom w:val="0"/>
              <w:divBdr>
                <w:top w:val="none" w:sz="0" w:space="0" w:color="auto"/>
                <w:left w:val="none" w:sz="0" w:space="0" w:color="auto"/>
                <w:bottom w:val="none" w:sz="0" w:space="0" w:color="auto"/>
                <w:right w:val="none" w:sz="0" w:space="0" w:color="auto"/>
              </w:divBdr>
            </w:div>
            <w:div w:id="926306945">
              <w:marLeft w:val="0"/>
              <w:marRight w:val="0"/>
              <w:marTop w:val="0"/>
              <w:marBottom w:val="0"/>
              <w:divBdr>
                <w:top w:val="none" w:sz="0" w:space="0" w:color="auto"/>
                <w:left w:val="none" w:sz="0" w:space="0" w:color="auto"/>
                <w:bottom w:val="none" w:sz="0" w:space="0" w:color="auto"/>
                <w:right w:val="none" w:sz="0" w:space="0" w:color="auto"/>
              </w:divBdr>
            </w:div>
            <w:div w:id="926307944">
              <w:marLeft w:val="0"/>
              <w:marRight w:val="0"/>
              <w:marTop w:val="0"/>
              <w:marBottom w:val="0"/>
              <w:divBdr>
                <w:top w:val="none" w:sz="0" w:space="0" w:color="auto"/>
                <w:left w:val="none" w:sz="0" w:space="0" w:color="auto"/>
                <w:bottom w:val="none" w:sz="0" w:space="0" w:color="auto"/>
                <w:right w:val="none" w:sz="0" w:space="0" w:color="auto"/>
              </w:divBdr>
            </w:div>
            <w:div w:id="926308505">
              <w:marLeft w:val="0"/>
              <w:marRight w:val="0"/>
              <w:marTop w:val="0"/>
              <w:marBottom w:val="0"/>
              <w:divBdr>
                <w:top w:val="none" w:sz="0" w:space="0" w:color="auto"/>
                <w:left w:val="none" w:sz="0" w:space="0" w:color="auto"/>
                <w:bottom w:val="none" w:sz="0" w:space="0" w:color="auto"/>
                <w:right w:val="none" w:sz="0" w:space="0" w:color="auto"/>
              </w:divBdr>
            </w:div>
            <w:div w:id="926308610">
              <w:marLeft w:val="0"/>
              <w:marRight w:val="0"/>
              <w:marTop w:val="0"/>
              <w:marBottom w:val="0"/>
              <w:divBdr>
                <w:top w:val="none" w:sz="0" w:space="0" w:color="auto"/>
                <w:left w:val="none" w:sz="0" w:space="0" w:color="auto"/>
                <w:bottom w:val="none" w:sz="0" w:space="0" w:color="auto"/>
                <w:right w:val="none" w:sz="0" w:space="0" w:color="auto"/>
              </w:divBdr>
            </w:div>
            <w:div w:id="9263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31">
      <w:marLeft w:val="0"/>
      <w:marRight w:val="0"/>
      <w:marTop w:val="0"/>
      <w:marBottom w:val="0"/>
      <w:divBdr>
        <w:top w:val="none" w:sz="0" w:space="0" w:color="auto"/>
        <w:left w:val="none" w:sz="0" w:space="0" w:color="auto"/>
        <w:bottom w:val="none" w:sz="0" w:space="0" w:color="auto"/>
        <w:right w:val="none" w:sz="0" w:space="0" w:color="auto"/>
      </w:divBdr>
      <w:divsChild>
        <w:div w:id="926307480">
          <w:marLeft w:val="0"/>
          <w:marRight w:val="0"/>
          <w:marTop w:val="0"/>
          <w:marBottom w:val="0"/>
          <w:divBdr>
            <w:top w:val="none" w:sz="0" w:space="0" w:color="auto"/>
            <w:left w:val="none" w:sz="0" w:space="0" w:color="auto"/>
            <w:bottom w:val="none" w:sz="0" w:space="0" w:color="auto"/>
            <w:right w:val="none" w:sz="0" w:space="0" w:color="auto"/>
          </w:divBdr>
        </w:div>
      </w:divsChild>
    </w:div>
    <w:div w:id="926307032">
      <w:marLeft w:val="0"/>
      <w:marRight w:val="0"/>
      <w:marTop w:val="0"/>
      <w:marBottom w:val="0"/>
      <w:divBdr>
        <w:top w:val="none" w:sz="0" w:space="0" w:color="auto"/>
        <w:left w:val="none" w:sz="0" w:space="0" w:color="auto"/>
        <w:bottom w:val="none" w:sz="0" w:space="0" w:color="auto"/>
        <w:right w:val="none" w:sz="0" w:space="0" w:color="auto"/>
      </w:divBdr>
      <w:divsChild>
        <w:div w:id="926307874">
          <w:marLeft w:val="0"/>
          <w:marRight w:val="0"/>
          <w:marTop w:val="0"/>
          <w:marBottom w:val="0"/>
          <w:divBdr>
            <w:top w:val="none" w:sz="0" w:space="0" w:color="auto"/>
            <w:left w:val="none" w:sz="0" w:space="0" w:color="auto"/>
            <w:bottom w:val="none" w:sz="0" w:space="0" w:color="auto"/>
            <w:right w:val="none" w:sz="0" w:space="0" w:color="auto"/>
          </w:divBdr>
        </w:div>
      </w:divsChild>
    </w:div>
    <w:div w:id="926307034">
      <w:marLeft w:val="0"/>
      <w:marRight w:val="0"/>
      <w:marTop w:val="0"/>
      <w:marBottom w:val="0"/>
      <w:divBdr>
        <w:top w:val="none" w:sz="0" w:space="0" w:color="auto"/>
        <w:left w:val="none" w:sz="0" w:space="0" w:color="auto"/>
        <w:bottom w:val="none" w:sz="0" w:space="0" w:color="auto"/>
        <w:right w:val="none" w:sz="0" w:space="0" w:color="auto"/>
      </w:divBdr>
      <w:divsChild>
        <w:div w:id="926307929">
          <w:marLeft w:val="0"/>
          <w:marRight w:val="0"/>
          <w:marTop w:val="0"/>
          <w:marBottom w:val="0"/>
          <w:divBdr>
            <w:top w:val="none" w:sz="0" w:space="0" w:color="auto"/>
            <w:left w:val="none" w:sz="0" w:space="0" w:color="auto"/>
            <w:bottom w:val="none" w:sz="0" w:space="0" w:color="auto"/>
            <w:right w:val="none" w:sz="0" w:space="0" w:color="auto"/>
          </w:divBdr>
        </w:div>
      </w:divsChild>
    </w:div>
    <w:div w:id="926307041">
      <w:marLeft w:val="0"/>
      <w:marRight w:val="0"/>
      <w:marTop w:val="0"/>
      <w:marBottom w:val="0"/>
      <w:divBdr>
        <w:top w:val="none" w:sz="0" w:space="0" w:color="auto"/>
        <w:left w:val="none" w:sz="0" w:space="0" w:color="auto"/>
        <w:bottom w:val="none" w:sz="0" w:space="0" w:color="auto"/>
        <w:right w:val="none" w:sz="0" w:space="0" w:color="auto"/>
      </w:divBdr>
      <w:divsChild>
        <w:div w:id="926308217">
          <w:marLeft w:val="0"/>
          <w:marRight w:val="0"/>
          <w:marTop w:val="0"/>
          <w:marBottom w:val="0"/>
          <w:divBdr>
            <w:top w:val="none" w:sz="0" w:space="0" w:color="auto"/>
            <w:left w:val="none" w:sz="0" w:space="0" w:color="auto"/>
            <w:bottom w:val="none" w:sz="0" w:space="0" w:color="auto"/>
            <w:right w:val="none" w:sz="0" w:space="0" w:color="auto"/>
          </w:divBdr>
        </w:div>
      </w:divsChild>
    </w:div>
    <w:div w:id="926307042">
      <w:marLeft w:val="0"/>
      <w:marRight w:val="0"/>
      <w:marTop w:val="0"/>
      <w:marBottom w:val="0"/>
      <w:divBdr>
        <w:top w:val="none" w:sz="0" w:space="0" w:color="auto"/>
        <w:left w:val="none" w:sz="0" w:space="0" w:color="auto"/>
        <w:bottom w:val="none" w:sz="0" w:space="0" w:color="auto"/>
        <w:right w:val="none" w:sz="0" w:space="0" w:color="auto"/>
      </w:divBdr>
      <w:divsChild>
        <w:div w:id="926307455">
          <w:marLeft w:val="0"/>
          <w:marRight w:val="0"/>
          <w:marTop w:val="0"/>
          <w:marBottom w:val="0"/>
          <w:divBdr>
            <w:top w:val="none" w:sz="0" w:space="0" w:color="auto"/>
            <w:left w:val="none" w:sz="0" w:space="0" w:color="auto"/>
            <w:bottom w:val="none" w:sz="0" w:space="0" w:color="auto"/>
            <w:right w:val="none" w:sz="0" w:space="0" w:color="auto"/>
          </w:divBdr>
        </w:div>
      </w:divsChild>
    </w:div>
    <w:div w:id="926307043">
      <w:marLeft w:val="0"/>
      <w:marRight w:val="0"/>
      <w:marTop w:val="0"/>
      <w:marBottom w:val="0"/>
      <w:divBdr>
        <w:top w:val="none" w:sz="0" w:space="0" w:color="auto"/>
        <w:left w:val="none" w:sz="0" w:space="0" w:color="auto"/>
        <w:bottom w:val="none" w:sz="0" w:space="0" w:color="auto"/>
        <w:right w:val="none" w:sz="0" w:space="0" w:color="auto"/>
      </w:divBdr>
      <w:divsChild>
        <w:div w:id="926306415">
          <w:marLeft w:val="0"/>
          <w:marRight w:val="0"/>
          <w:marTop w:val="0"/>
          <w:marBottom w:val="0"/>
          <w:divBdr>
            <w:top w:val="none" w:sz="0" w:space="0" w:color="auto"/>
            <w:left w:val="none" w:sz="0" w:space="0" w:color="auto"/>
            <w:bottom w:val="none" w:sz="0" w:space="0" w:color="auto"/>
            <w:right w:val="none" w:sz="0" w:space="0" w:color="auto"/>
          </w:divBdr>
        </w:div>
      </w:divsChild>
    </w:div>
    <w:div w:id="926307044">
      <w:marLeft w:val="0"/>
      <w:marRight w:val="0"/>
      <w:marTop w:val="0"/>
      <w:marBottom w:val="0"/>
      <w:divBdr>
        <w:top w:val="none" w:sz="0" w:space="0" w:color="auto"/>
        <w:left w:val="none" w:sz="0" w:space="0" w:color="auto"/>
        <w:bottom w:val="none" w:sz="0" w:space="0" w:color="auto"/>
        <w:right w:val="none" w:sz="0" w:space="0" w:color="auto"/>
      </w:divBdr>
      <w:divsChild>
        <w:div w:id="926306635">
          <w:marLeft w:val="720"/>
          <w:marRight w:val="720"/>
          <w:marTop w:val="100"/>
          <w:marBottom w:val="100"/>
          <w:divBdr>
            <w:top w:val="none" w:sz="0" w:space="0" w:color="auto"/>
            <w:left w:val="none" w:sz="0" w:space="0" w:color="auto"/>
            <w:bottom w:val="none" w:sz="0" w:space="0" w:color="auto"/>
            <w:right w:val="none" w:sz="0" w:space="0" w:color="auto"/>
          </w:divBdr>
        </w:div>
      </w:divsChild>
    </w:div>
    <w:div w:id="926307048">
      <w:marLeft w:val="0"/>
      <w:marRight w:val="0"/>
      <w:marTop w:val="0"/>
      <w:marBottom w:val="0"/>
      <w:divBdr>
        <w:top w:val="none" w:sz="0" w:space="0" w:color="auto"/>
        <w:left w:val="none" w:sz="0" w:space="0" w:color="auto"/>
        <w:bottom w:val="none" w:sz="0" w:space="0" w:color="auto"/>
        <w:right w:val="none" w:sz="0" w:space="0" w:color="auto"/>
      </w:divBdr>
      <w:divsChild>
        <w:div w:id="926307201">
          <w:marLeft w:val="0"/>
          <w:marRight w:val="0"/>
          <w:marTop w:val="0"/>
          <w:marBottom w:val="0"/>
          <w:divBdr>
            <w:top w:val="none" w:sz="0" w:space="0" w:color="auto"/>
            <w:left w:val="none" w:sz="0" w:space="0" w:color="auto"/>
            <w:bottom w:val="none" w:sz="0" w:space="0" w:color="auto"/>
            <w:right w:val="none" w:sz="0" w:space="0" w:color="auto"/>
          </w:divBdr>
        </w:div>
      </w:divsChild>
    </w:div>
    <w:div w:id="926307052">
      <w:marLeft w:val="0"/>
      <w:marRight w:val="0"/>
      <w:marTop w:val="0"/>
      <w:marBottom w:val="0"/>
      <w:divBdr>
        <w:top w:val="none" w:sz="0" w:space="0" w:color="auto"/>
        <w:left w:val="none" w:sz="0" w:space="0" w:color="auto"/>
        <w:bottom w:val="none" w:sz="0" w:space="0" w:color="auto"/>
        <w:right w:val="none" w:sz="0" w:space="0" w:color="auto"/>
      </w:divBdr>
      <w:divsChild>
        <w:div w:id="926308527">
          <w:marLeft w:val="0"/>
          <w:marRight w:val="0"/>
          <w:marTop w:val="0"/>
          <w:marBottom w:val="0"/>
          <w:divBdr>
            <w:top w:val="none" w:sz="0" w:space="0" w:color="auto"/>
            <w:left w:val="none" w:sz="0" w:space="0" w:color="auto"/>
            <w:bottom w:val="none" w:sz="0" w:space="0" w:color="auto"/>
            <w:right w:val="none" w:sz="0" w:space="0" w:color="auto"/>
          </w:divBdr>
        </w:div>
      </w:divsChild>
    </w:div>
    <w:div w:id="926307055">
      <w:marLeft w:val="0"/>
      <w:marRight w:val="0"/>
      <w:marTop w:val="0"/>
      <w:marBottom w:val="0"/>
      <w:divBdr>
        <w:top w:val="none" w:sz="0" w:space="0" w:color="auto"/>
        <w:left w:val="none" w:sz="0" w:space="0" w:color="auto"/>
        <w:bottom w:val="none" w:sz="0" w:space="0" w:color="auto"/>
        <w:right w:val="none" w:sz="0" w:space="0" w:color="auto"/>
      </w:divBdr>
      <w:divsChild>
        <w:div w:id="926308943">
          <w:marLeft w:val="0"/>
          <w:marRight w:val="0"/>
          <w:marTop w:val="0"/>
          <w:marBottom w:val="0"/>
          <w:divBdr>
            <w:top w:val="none" w:sz="0" w:space="0" w:color="auto"/>
            <w:left w:val="none" w:sz="0" w:space="0" w:color="auto"/>
            <w:bottom w:val="none" w:sz="0" w:space="0" w:color="auto"/>
            <w:right w:val="none" w:sz="0" w:space="0" w:color="auto"/>
          </w:divBdr>
        </w:div>
      </w:divsChild>
    </w:div>
    <w:div w:id="926307057">
      <w:marLeft w:val="0"/>
      <w:marRight w:val="0"/>
      <w:marTop w:val="0"/>
      <w:marBottom w:val="0"/>
      <w:divBdr>
        <w:top w:val="none" w:sz="0" w:space="0" w:color="auto"/>
        <w:left w:val="none" w:sz="0" w:space="0" w:color="auto"/>
        <w:bottom w:val="none" w:sz="0" w:space="0" w:color="auto"/>
        <w:right w:val="none" w:sz="0" w:space="0" w:color="auto"/>
      </w:divBdr>
      <w:divsChild>
        <w:div w:id="926307642">
          <w:marLeft w:val="0"/>
          <w:marRight w:val="0"/>
          <w:marTop w:val="0"/>
          <w:marBottom w:val="0"/>
          <w:divBdr>
            <w:top w:val="none" w:sz="0" w:space="0" w:color="auto"/>
            <w:left w:val="none" w:sz="0" w:space="0" w:color="auto"/>
            <w:bottom w:val="none" w:sz="0" w:space="0" w:color="auto"/>
            <w:right w:val="none" w:sz="0" w:space="0" w:color="auto"/>
          </w:divBdr>
        </w:div>
      </w:divsChild>
    </w:div>
    <w:div w:id="926307060">
      <w:marLeft w:val="0"/>
      <w:marRight w:val="0"/>
      <w:marTop w:val="0"/>
      <w:marBottom w:val="0"/>
      <w:divBdr>
        <w:top w:val="none" w:sz="0" w:space="0" w:color="auto"/>
        <w:left w:val="none" w:sz="0" w:space="0" w:color="auto"/>
        <w:bottom w:val="none" w:sz="0" w:space="0" w:color="auto"/>
        <w:right w:val="none" w:sz="0" w:space="0" w:color="auto"/>
      </w:divBdr>
      <w:divsChild>
        <w:div w:id="926308377">
          <w:marLeft w:val="0"/>
          <w:marRight w:val="0"/>
          <w:marTop w:val="0"/>
          <w:marBottom w:val="0"/>
          <w:divBdr>
            <w:top w:val="none" w:sz="0" w:space="0" w:color="auto"/>
            <w:left w:val="none" w:sz="0" w:space="0" w:color="auto"/>
            <w:bottom w:val="none" w:sz="0" w:space="0" w:color="auto"/>
            <w:right w:val="none" w:sz="0" w:space="0" w:color="auto"/>
          </w:divBdr>
        </w:div>
      </w:divsChild>
    </w:div>
    <w:div w:id="926307061">
      <w:marLeft w:val="0"/>
      <w:marRight w:val="0"/>
      <w:marTop w:val="0"/>
      <w:marBottom w:val="0"/>
      <w:divBdr>
        <w:top w:val="none" w:sz="0" w:space="0" w:color="auto"/>
        <w:left w:val="none" w:sz="0" w:space="0" w:color="auto"/>
        <w:bottom w:val="none" w:sz="0" w:space="0" w:color="auto"/>
        <w:right w:val="none" w:sz="0" w:space="0" w:color="auto"/>
      </w:divBdr>
      <w:divsChild>
        <w:div w:id="926308106">
          <w:marLeft w:val="0"/>
          <w:marRight w:val="0"/>
          <w:marTop w:val="0"/>
          <w:marBottom w:val="0"/>
          <w:divBdr>
            <w:top w:val="none" w:sz="0" w:space="0" w:color="auto"/>
            <w:left w:val="none" w:sz="0" w:space="0" w:color="auto"/>
            <w:bottom w:val="none" w:sz="0" w:space="0" w:color="auto"/>
            <w:right w:val="none" w:sz="0" w:space="0" w:color="auto"/>
          </w:divBdr>
        </w:div>
      </w:divsChild>
    </w:div>
    <w:div w:id="926307066">
      <w:marLeft w:val="0"/>
      <w:marRight w:val="0"/>
      <w:marTop w:val="0"/>
      <w:marBottom w:val="0"/>
      <w:divBdr>
        <w:top w:val="none" w:sz="0" w:space="0" w:color="auto"/>
        <w:left w:val="none" w:sz="0" w:space="0" w:color="auto"/>
        <w:bottom w:val="none" w:sz="0" w:space="0" w:color="auto"/>
        <w:right w:val="none" w:sz="0" w:space="0" w:color="auto"/>
      </w:divBdr>
      <w:divsChild>
        <w:div w:id="926307036">
          <w:marLeft w:val="0"/>
          <w:marRight w:val="0"/>
          <w:marTop w:val="0"/>
          <w:marBottom w:val="0"/>
          <w:divBdr>
            <w:top w:val="none" w:sz="0" w:space="0" w:color="auto"/>
            <w:left w:val="none" w:sz="0" w:space="0" w:color="auto"/>
            <w:bottom w:val="none" w:sz="0" w:space="0" w:color="auto"/>
            <w:right w:val="none" w:sz="0" w:space="0" w:color="auto"/>
          </w:divBdr>
        </w:div>
      </w:divsChild>
    </w:div>
    <w:div w:id="926307068">
      <w:marLeft w:val="0"/>
      <w:marRight w:val="0"/>
      <w:marTop w:val="0"/>
      <w:marBottom w:val="0"/>
      <w:divBdr>
        <w:top w:val="none" w:sz="0" w:space="0" w:color="auto"/>
        <w:left w:val="none" w:sz="0" w:space="0" w:color="auto"/>
        <w:bottom w:val="none" w:sz="0" w:space="0" w:color="auto"/>
        <w:right w:val="none" w:sz="0" w:space="0" w:color="auto"/>
      </w:divBdr>
      <w:divsChild>
        <w:div w:id="926307764">
          <w:marLeft w:val="0"/>
          <w:marRight w:val="0"/>
          <w:marTop w:val="0"/>
          <w:marBottom w:val="0"/>
          <w:divBdr>
            <w:top w:val="none" w:sz="0" w:space="0" w:color="auto"/>
            <w:left w:val="none" w:sz="0" w:space="0" w:color="auto"/>
            <w:bottom w:val="none" w:sz="0" w:space="0" w:color="auto"/>
            <w:right w:val="none" w:sz="0" w:space="0" w:color="auto"/>
          </w:divBdr>
        </w:div>
      </w:divsChild>
    </w:div>
    <w:div w:id="926307069">
      <w:marLeft w:val="0"/>
      <w:marRight w:val="0"/>
      <w:marTop w:val="0"/>
      <w:marBottom w:val="0"/>
      <w:divBdr>
        <w:top w:val="none" w:sz="0" w:space="0" w:color="auto"/>
        <w:left w:val="none" w:sz="0" w:space="0" w:color="auto"/>
        <w:bottom w:val="none" w:sz="0" w:space="0" w:color="auto"/>
        <w:right w:val="none" w:sz="0" w:space="0" w:color="auto"/>
      </w:divBdr>
      <w:divsChild>
        <w:div w:id="926307946">
          <w:marLeft w:val="0"/>
          <w:marRight w:val="0"/>
          <w:marTop w:val="0"/>
          <w:marBottom w:val="0"/>
          <w:divBdr>
            <w:top w:val="none" w:sz="0" w:space="0" w:color="auto"/>
            <w:left w:val="none" w:sz="0" w:space="0" w:color="auto"/>
            <w:bottom w:val="none" w:sz="0" w:space="0" w:color="auto"/>
            <w:right w:val="none" w:sz="0" w:space="0" w:color="auto"/>
          </w:divBdr>
        </w:div>
      </w:divsChild>
    </w:div>
    <w:div w:id="926307072">
      <w:marLeft w:val="0"/>
      <w:marRight w:val="0"/>
      <w:marTop w:val="0"/>
      <w:marBottom w:val="0"/>
      <w:divBdr>
        <w:top w:val="none" w:sz="0" w:space="0" w:color="auto"/>
        <w:left w:val="none" w:sz="0" w:space="0" w:color="auto"/>
        <w:bottom w:val="none" w:sz="0" w:space="0" w:color="auto"/>
        <w:right w:val="none" w:sz="0" w:space="0" w:color="auto"/>
      </w:divBdr>
    </w:div>
    <w:div w:id="926307073">
      <w:marLeft w:val="0"/>
      <w:marRight w:val="0"/>
      <w:marTop w:val="0"/>
      <w:marBottom w:val="0"/>
      <w:divBdr>
        <w:top w:val="none" w:sz="0" w:space="0" w:color="auto"/>
        <w:left w:val="none" w:sz="0" w:space="0" w:color="auto"/>
        <w:bottom w:val="none" w:sz="0" w:space="0" w:color="auto"/>
        <w:right w:val="none" w:sz="0" w:space="0" w:color="auto"/>
      </w:divBdr>
      <w:divsChild>
        <w:div w:id="926306466">
          <w:marLeft w:val="0"/>
          <w:marRight w:val="0"/>
          <w:marTop w:val="0"/>
          <w:marBottom w:val="0"/>
          <w:divBdr>
            <w:top w:val="none" w:sz="0" w:space="0" w:color="auto"/>
            <w:left w:val="none" w:sz="0" w:space="0" w:color="auto"/>
            <w:bottom w:val="none" w:sz="0" w:space="0" w:color="auto"/>
            <w:right w:val="none" w:sz="0" w:space="0" w:color="auto"/>
          </w:divBdr>
        </w:div>
      </w:divsChild>
    </w:div>
    <w:div w:id="926307079">
      <w:marLeft w:val="0"/>
      <w:marRight w:val="0"/>
      <w:marTop w:val="0"/>
      <w:marBottom w:val="0"/>
      <w:divBdr>
        <w:top w:val="none" w:sz="0" w:space="0" w:color="auto"/>
        <w:left w:val="none" w:sz="0" w:space="0" w:color="auto"/>
        <w:bottom w:val="none" w:sz="0" w:space="0" w:color="auto"/>
        <w:right w:val="none" w:sz="0" w:space="0" w:color="auto"/>
      </w:divBdr>
    </w:div>
    <w:div w:id="926307080">
      <w:marLeft w:val="0"/>
      <w:marRight w:val="0"/>
      <w:marTop w:val="0"/>
      <w:marBottom w:val="0"/>
      <w:divBdr>
        <w:top w:val="none" w:sz="0" w:space="0" w:color="auto"/>
        <w:left w:val="none" w:sz="0" w:space="0" w:color="auto"/>
        <w:bottom w:val="none" w:sz="0" w:space="0" w:color="auto"/>
        <w:right w:val="none" w:sz="0" w:space="0" w:color="auto"/>
      </w:divBdr>
    </w:div>
    <w:div w:id="926307081">
      <w:marLeft w:val="0"/>
      <w:marRight w:val="0"/>
      <w:marTop w:val="0"/>
      <w:marBottom w:val="0"/>
      <w:divBdr>
        <w:top w:val="none" w:sz="0" w:space="0" w:color="auto"/>
        <w:left w:val="none" w:sz="0" w:space="0" w:color="auto"/>
        <w:bottom w:val="none" w:sz="0" w:space="0" w:color="auto"/>
        <w:right w:val="none" w:sz="0" w:space="0" w:color="auto"/>
      </w:divBdr>
      <w:divsChild>
        <w:div w:id="926306969">
          <w:marLeft w:val="0"/>
          <w:marRight w:val="0"/>
          <w:marTop w:val="0"/>
          <w:marBottom w:val="0"/>
          <w:divBdr>
            <w:top w:val="none" w:sz="0" w:space="0" w:color="auto"/>
            <w:left w:val="none" w:sz="0" w:space="0" w:color="auto"/>
            <w:bottom w:val="none" w:sz="0" w:space="0" w:color="auto"/>
            <w:right w:val="none" w:sz="0" w:space="0" w:color="auto"/>
          </w:divBdr>
        </w:div>
      </w:divsChild>
    </w:div>
    <w:div w:id="926307086">
      <w:marLeft w:val="0"/>
      <w:marRight w:val="0"/>
      <w:marTop w:val="0"/>
      <w:marBottom w:val="0"/>
      <w:divBdr>
        <w:top w:val="none" w:sz="0" w:space="0" w:color="auto"/>
        <w:left w:val="none" w:sz="0" w:space="0" w:color="auto"/>
        <w:bottom w:val="none" w:sz="0" w:space="0" w:color="auto"/>
        <w:right w:val="none" w:sz="0" w:space="0" w:color="auto"/>
      </w:divBdr>
      <w:divsChild>
        <w:div w:id="926308789">
          <w:marLeft w:val="0"/>
          <w:marRight w:val="0"/>
          <w:marTop w:val="0"/>
          <w:marBottom w:val="0"/>
          <w:divBdr>
            <w:top w:val="none" w:sz="0" w:space="0" w:color="auto"/>
            <w:left w:val="none" w:sz="0" w:space="0" w:color="auto"/>
            <w:bottom w:val="none" w:sz="0" w:space="0" w:color="auto"/>
            <w:right w:val="none" w:sz="0" w:space="0" w:color="auto"/>
          </w:divBdr>
        </w:div>
      </w:divsChild>
    </w:div>
    <w:div w:id="926307087">
      <w:marLeft w:val="0"/>
      <w:marRight w:val="0"/>
      <w:marTop w:val="0"/>
      <w:marBottom w:val="0"/>
      <w:divBdr>
        <w:top w:val="none" w:sz="0" w:space="0" w:color="auto"/>
        <w:left w:val="none" w:sz="0" w:space="0" w:color="auto"/>
        <w:bottom w:val="none" w:sz="0" w:space="0" w:color="auto"/>
        <w:right w:val="none" w:sz="0" w:space="0" w:color="auto"/>
      </w:divBdr>
      <w:divsChild>
        <w:div w:id="926306817">
          <w:marLeft w:val="0"/>
          <w:marRight w:val="0"/>
          <w:marTop w:val="0"/>
          <w:marBottom w:val="0"/>
          <w:divBdr>
            <w:top w:val="none" w:sz="0" w:space="0" w:color="auto"/>
            <w:left w:val="none" w:sz="0" w:space="0" w:color="auto"/>
            <w:bottom w:val="none" w:sz="0" w:space="0" w:color="auto"/>
            <w:right w:val="none" w:sz="0" w:space="0" w:color="auto"/>
          </w:divBdr>
        </w:div>
      </w:divsChild>
    </w:div>
    <w:div w:id="926307095">
      <w:marLeft w:val="0"/>
      <w:marRight w:val="0"/>
      <w:marTop w:val="0"/>
      <w:marBottom w:val="0"/>
      <w:divBdr>
        <w:top w:val="none" w:sz="0" w:space="0" w:color="auto"/>
        <w:left w:val="none" w:sz="0" w:space="0" w:color="auto"/>
        <w:bottom w:val="none" w:sz="0" w:space="0" w:color="auto"/>
        <w:right w:val="none" w:sz="0" w:space="0" w:color="auto"/>
      </w:divBdr>
      <w:divsChild>
        <w:div w:id="926308089">
          <w:marLeft w:val="0"/>
          <w:marRight w:val="0"/>
          <w:marTop w:val="0"/>
          <w:marBottom w:val="0"/>
          <w:divBdr>
            <w:top w:val="none" w:sz="0" w:space="0" w:color="auto"/>
            <w:left w:val="none" w:sz="0" w:space="0" w:color="auto"/>
            <w:bottom w:val="none" w:sz="0" w:space="0" w:color="auto"/>
            <w:right w:val="none" w:sz="0" w:space="0" w:color="auto"/>
          </w:divBdr>
        </w:div>
      </w:divsChild>
    </w:div>
    <w:div w:id="926307099">
      <w:marLeft w:val="0"/>
      <w:marRight w:val="0"/>
      <w:marTop w:val="0"/>
      <w:marBottom w:val="0"/>
      <w:divBdr>
        <w:top w:val="none" w:sz="0" w:space="0" w:color="auto"/>
        <w:left w:val="none" w:sz="0" w:space="0" w:color="auto"/>
        <w:bottom w:val="none" w:sz="0" w:space="0" w:color="auto"/>
        <w:right w:val="none" w:sz="0" w:space="0" w:color="auto"/>
      </w:divBdr>
      <w:divsChild>
        <w:div w:id="926307447">
          <w:marLeft w:val="0"/>
          <w:marRight w:val="0"/>
          <w:marTop w:val="0"/>
          <w:marBottom w:val="0"/>
          <w:divBdr>
            <w:top w:val="none" w:sz="0" w:space="0" w:color="auto"/>
            <w:left w:val="none" w:sz="0" w:space="0" w:color="auto"/>
            <w:bottom w:val="none" w:sz="0" w:space="0" w:color="auto"/>
            <w:right w:val="none" w:sz="0" w:space="0" w:color="auto"/>
          </w:divBdr>
        </w:div>
      </w:divsChild>
    </w:div>
    <w:div w:id="926307101">
      <w:marLeft w:val="0"/>
      <w:marRight w:val="0"/>
      <w:marTop w:val="0"/>
      <w:marBottom w:val="0"/>
      <w:divBdr>
        <w:top w:val="none" w:sz="0" w:space="0" w:color="auto"/>
        <w:left w:val="none" w:sz="0" w:space="0" w:color="auto"/>
        <w:bottom w:val="none" w:sz="0" w:space="0" w:color="auto"/>
        <w:right w:val="none" w:sz="0" w:space="0" w:color="auto"/>
      </w:divBdr>
      <w:divsChild>
        <w:div w:id="926306873">
          <w:marLeft w:val="0"/>
          <w:marRight w:val="0"/>
          <w:marTop w:val="0"/>
          <w:marBottom w:val="0"/>
          <w:divBdr>
            <w:top w:val="none" w:sz="0" w:space="0" w:color="auto"/>
            <w:left w:val="none" w:sz="0" w:space="0" w:color="auto"/>
            <w:bottom w:val="none" w:sz="0" w:space="0" w:color="auto"/>
            <w:right w:val="none" w:sz="0" w:space="0" w:color="auto"/>
          </w:divBdr>
        </w:div>
      </w:divsChild>
    </w:div>
    <w:div w:id="926307102">
      <w:marLeft w:val="0"/>
      <w:marRight w:val="0"/>
      <w:marTop w:val="0"/>
      <w:marBottom w:val="0"/>
      <w:divBdr>
        <w:top w:val="none" w:sz="0" w:space="0" w:color="auto"/>
        <w:left w:val="none" w:sz="0" w:space="0" w:color="auto"/>
        <w:bottom w:val="none" w:sz="0" w:space="0" w:color="auto"/>
        <w:right w:val="none" w:sz="0" w:space="0" w:color="auto"/>
      </w:divBdr>
      <w:divsChild>
        <w:div w:id="926308605">
          <w:marLeft w:val="0"/>
          <w:marRight w:val="0"/>
          <w:marTop w:val="0"/>
          <w:marBottom w:val="0"/>
          <w:divBdr>
            <w:top w:val="none" w:sz="0" w:space="0" w:color="auto"/>
            <w:left w:val="none" w:sz="0" w:space="0" w:color="auto"/>
            <w:bottom w:val="none" w:sz="0" w:space="0" w:color="auto"/>
            <w:right w:val="none" w:sz="0" w:space="0" w:color="auto"/>
          </w:divBdr>
        </w:div>
      </w:divsChild>
    </w:div>
    <w:div w:id="926307103">
      <w:marLeft w:val="0"/>
      <w:marRight w:val="0"/>
      <w:marTop w:val="0"/>
      <w:marBottom w:val="0"/>
      <w:divBdr>
        <w:top w:val="none" w:sz="0" w:space="0" w:color="auto"/>
        <w:left w:val="none" w:sz="0" w:space="0" w:color="auto"/>
        <w:bottom w:val="none" w:sz="0" w:space="0" w:color="auto"/>
        <w:right w:val="none" w:sz="0" w:space="0" w:color="auto"/>
      </w:divBdr>
      <w:divsChild>
        <w:div w:id="926308767">
          <w:marLeft w:val="0"/>
          <w:marRight w:val="0"/>
          <w:marTop w:val="0"/>
          <w:marBottom w:val="0"/>
          <w:divBdr>
            <w:top w:val="none" w:sz="0" w:space="0" w:color="auto"/>
            <w:left w:val="none" w:sz="0" w:space="0" w:color="auto"/>
            <w:bottom w:val="none" w:sz="0" w:space="0" w:color="auto"/>
            <w:right w:val="none" w:sz="0" w:space="0" w:color="auto"/>
          </w:divBdr>
          <w:divsChild>
            <w:div w:id="9263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106">
      <w:marLeft w:val="0"/>
      <w:marRight w:val="0"/>
      <w:marTop w:val="0"/>
      <w:marBottom w:val="0"/>
      <w:divBdr>
        <w:top w:val="none" w:sz="0" w:space="0" w:color="auto"/>
        <w:left w:val="none" w:sz="0" w:space="0" w:color="auto"/>
        <w:bottom w:val="none" w:sz="0" w:space="0" w:color="auto"/>
        <w:right w:val="none" w:sz="0" w:space="0" w:color="auto"/>
      </w:divBdr>
      <w:divsChild>
        <w:div w:id="926307610">
          <w:marLeft w:val="0"/>
          <w:marRight w:val="0"/>
          <w:marTop w:val="0"/>
          <w:marBottom w:val="0"/>
          <w:divBdr>
            <w:top w:val="none" w:sz="0" w:space="0" w:color="auto"/>
            <w:left w:val="none" w:sz="0" w:space="0" w:color="auto"/>
            <w:bottom w:val="none" w:sz="0" w:space="0" w:color="auto"/>
            <w:right w:val="none" w:sz="0" w:space="0" w:color="auto"/>
          </w:divBdr>
        </w:div>
      </w:divsChild>
    </w:div>
    <w:div w:id="926307107">
      <w:marLeft w:val="0"/>
      <w:marRight w:val="0"/>
      <w:marTop w:val="0"/>
      <w:marBottom w:val="0"/>
      <w:divBdr>
        <w:top w:val="none" w:sz="0" w:space="0" w:color="auto"/>
        <w:left w:val="none" w:sz="0" w:space="0" w:color="auto"/>
        <w:bottom w:val="none" w:sz="0" w:space="0" w:color="auto"/>
        <w:right w:val="none" w:sz="0" w:space="0" w:color="auto"/>
      </w:divBdr>
    </w:div>
    <w:div w:id="926307108">
      <w:marLeft w:val="0"/>
      <w:marRight w:val="0"/>
      <w:marTop w:val="0"/>
      <w:marBottom w:val="0"/>
      <w:divBdr>
        <w:top w:val="none" w:sz="0" w:space="0" w:color="auto"/>
        <w:left w:val="none" w:sz="0" w:space="0" w:color="auto"/>
        <w:bottom w:val="none" w:sz="0" w:space="0" w:color="auto"/>
        <w:right w:val="none" w:sz="0" w:space="0" w:color="auto"/>
      </w:divBdr>
    </w:div>
    <w:div w:id="926307109">
      <w:marLeft w:val="0"/>
      <w:marRight w:val="0"/>
      <w:marTop w:val="0"/>
      <w:marBottom w:val="0"/>
      <w:divBdr>
        <w:top w:val="none" w:sz="0" w:space="0" w:color="auto"/>
        <w:left w:val="none" w:sz="0" w:space="0" w:color="auto"/>
        <w:bottom w:val="none" w:sz="0" w:space="0" w:color="auto"/>
        <w:right w:val="none" w:sz="0" w:space="0" w:color="auto"/>
      </w:divBdr>
      <w:divsChild>
        <w:div w:id="926307505">
          <w:marLeft w:val="0"/>
          <w:marRight w:val="0"/>
          <w:marTop w:val="0"/>
          <w:marBottom w:val="0"/>
          <w:divBdr>
            <w:top w:val="none" w:sz="0" w:space="0" w:color="auto"/>
            <w:left w:val="none" w:sz="0" w:space="0" w:color="auto"/>
            <w:bottom w:val="none" w:sz="0" w:space="0" w:color="auto"/>
            <w:right w:val="none" w:sz="0" w:space="0" w:color="auto"/>
          </w:divBdr>
        </w:div>
      </w:divsChild>
    </w:div>
    <w:div w:id="926307110">
      <w:marLeft w:val="0"/>
      <w:marRight w:val="0"/>
      <w:marTop w:val="0"/>
      <w:marBottom w:val="0"/>
      <w:divBdr>
        <w:top w:val="none" w:sz="0" w:space="0" w:color="auto"/>
        <w:left w:val="none" w:sz="0" w:space="0" w:color="auto"/>
        <w:bottom w:val="none" w:sz="0" w:space="0" w:color="auto"/>
        <w:right w:val="none" w:sz="0" w:space="0" w:color="auto"/>
      </w:divBdr>
      <w:divsChild>
        <w:div w:id="926308758">
          <w:marLeft w:val="0"/>
          <w:marRight w:val="0"/>
          <w:marTop w:val="0"/>
          <w:marBottom w:val="0"/>
          <w:divBdr>
            <w:top w:val="none" w:sz="0" w:space="0" w:color="auto"/>
            <w:left w:val="none" w:sz="0" w:space="0" w:color="auto"/>
            <w:bottom w:val="none" w:sz="0" w:space="0" w:color="auto"/>
            <w:right w:val="none" w:sz="0" w:space="0" w:color="auto"/>
          </w:divBdr>
        </w:div>
      </w:divsChild>
    </w:div>
    <w:div w:id="926307111">
      <w:marLeft w:val="0"/>
      <w:marRight w:val="0"/>
      <w:marTop w:val="0"/>
      <w:marBottom w:val="0"/>
      <w:divBdr>
        <w:top w:val="none" w:sz="0" w:space="0" w:color="auto"/>
        <w:left w:val="none" w:sz="0" w:space="0" w:color="auto"/>
        <w:bottom w:val="none" w:sz="0" w:space="0" w:color="auto"/>
        <w:right w:val="none" w:sz="0" w:space="0" w:color="auto"/>
      </w:divBdr>
      <w:divsChild>
        <w:div w:id="926307528">
          <w:marLeft w:val="0"/>
          <w:marRight w:val="0"/>
          <w:marTop w:val="0"/>
          <w:marBottom w:val="0"/>
          <w:divBdr>
            <w:top w:val="none" w:sz="0" w:space="0" w:color="auto"/>
            <w:left w:val="none" w:sz="0" w:space="0" w:color="auto"/>
            <w:bottom w:val="none" w:sz="0" w:space="0" w:color="auto"/>
            <w:right w:val="none" w:sz="0" w:space="0" w:color="auto"/>
          </w:divBdr>
        </w:div>
      </w:divsChild>
    </w:div>
    <w:div w:id="926307115">
      <w:marLeft w:val="0"/>
      <w:marRight w:val="0"/>
      <w:marTop w:val="0"/>
      <w:marBottom w:val="0"/>
      <w:divBdr>
        <w:top w:val="none" w:sz="0" w:space="0" w:color="auto"/>
        <w:left w:val="none" w:sz="0" w:space="0" w:color="auto"/>
        <w:bottom w:val="none" w:sz="0" w:space="0" w:color="auto"/>
        <w:right w:val="none" w:sz="0" w:space="0" w:color="auto"/>
      </w:divBdr>
      <w:divsChild>
        <w:div w:id="926307105">
          <w:marLeft w:val="0"/>
          <w:marRight w:val="0"/>
          <w:marTop w:val="0"/>
          <w:marBottom w:val="0"/>
          <w:divBdr>
            <w:top w:val="none" w:sz="0" w:space="0" w:color="auto"/>
            <w:left w:val="none" w:sz="0" w:space="0" w:color="auto"/>
            <w:bottom w:val="none" w:sz="0" w:space="0" w:color="auto"/>
            <w:right w:val="none" w:sz="0" w:space="0" w:color="auto"/>
          </w:divBdr>
        </w:div>
      </w:divsChild>
    </w:div>
    <w:div w:id="926307117">
      <w:marLeft w:val="0"/>
      <w:marRight w:val="0"/>
      <w:marTop w:val="0"/>
      <w:marBottom w:val="0"/>
      <w:divBdr>
        <w:top w:val="none" w:sz="0" w:space="0" w:color="auto"/>
        <w:left w:val="none" w:sz="0" w:space="0" w:color="auto"/>
        <w:bottom w:val="none" w:sz="0" w:space="0" w:color="auto"/>
        <w:right w:val="none" w:sz="0" w:space="0" w:color="auto"/>
      </w:divBdr>
      <w:divsChild>
        <w:div w:id="926307097">
          <w:marLeft w:val="0"/>
          <w:marRight w:val="0"/>
          <w:marTop w:val="0"/>
          <w:marBottom w:val="0"/>
          <w:divBdr>
            <w:top w:val="none" w:sz="0" w:space="0" w:color="auto"/>
            <w:left w:val="none" w:sz="0" w:space="0" w:color="auto"/>
            <w:bottom w:val="none" w:sz="0" w:space="0" w:color="auto"/>
            <w:right w:val="none" w:sz="0" w:space="0" w:color="auto"/>
          </w:divBdr>
        </w:div>
      </w:divsChild>
    </w:div>
    <w:div w:id="926307120">
      <w:marLeft w:val="0"/>
      <w:marRight w:val="0"/>
      <w:marTop w:val="0"/>
      <w:marBottom w:val="0"/>
      <w:divBdr>
        <w:top w:val="none" w:sz="0" w:space="0" w:color="auto"/>
        <w:left w:val="none" w:sz="0" w:space="0" w:color="auto"/>
        <w:bottom w:val="none" w:sz="0" w:space="0" w:color="auto"/>
        <w:right w:val="none" w:sz="0" w:space="0" w:color="auto"/>
      </w:divBdr>
      <w:divsChild>
        <w:div w:id="926307037">
          <w:marLeft w:val="0"/>
          <w:marRight w:val="0"/>
          <w:marTop w:val="0"/>
          <w:marBottom w:val="0"/>
          <w:divBdr>
            <w:top w:val="none" w:sz="0" w:space="0" w:color="auto"/>
            <w:left w:val="none" w:sz="0" w:space="0" w:color="auto"/>
            <w:bottom w:val="none" w:sz="0" w:space="0" w:color="auto"/>
            <w:right w:val="none" w:sz="0" w:space="0" w:color="auto"/>
          </w:divBdr>
        </w:div>
      </w:divsChild>
    </w:div>
    <w:div w:id="926307122">
      <w:marLeft w:val="0"/>
      <w:marRight w:val="0"/>
      <w:marTop w:val="0"/>
      <w:marBottom w:val="0"/>
      <w:divBdr>
        <w:top w:val="none" w:sz="0" w:space="0" w:color="auto"/>
        <w:left w:val="none" w:sz="0" w:space="0" w:color="auto"/>
        <w:bottom w:val="none" w:sz="0" w:space="0" w:color="auto"/>
        <w:right w:val="none" w:sz="0" w:space="0" w:color="auto"/>
      </w:divBdr>
      <w:divsChild>
        <w:div w:id="926307626">
          <w:marLeft w:val="0"/>
          <w:marRight w:val="0"/>
          <w:marTop w:val="0"/>
          <w:marBottom w:val="0"/>
          <w:divBdr>
            <w:top w:val="none" w:sz="0" w:space="0" w:color="auto"/>
            <w:left w:val="none" w:sz="0" w:space="0" w:color="auto"/>
            <w:bottom w:val="none" w:sz="0" w:space="0" w:color="auto"/>
            <w:right w:val="none" w:sz="0" w:space="0" w:color="auto"/>
          </w:divBdr>
        </w:div>
      </w:divsChild>
    </w:div>
    <w:div w:id="926307124">
      <w:marLeft w:val="0"/>
      <w:marRight w:val="0"/>
      <w:marTop w:val="0"/>
      <w:marBottom w:val="0"/>
      <w:divBdr>
        <w:top w:val="none" w:sz="0" w:space="0" w:color="auto"/>
        <w:left w:val="none" w:sz="0" w:space="0" w:color="auto"/>
        <w:bottom w:val="none" w:sz="0" w:space="0" w:color="auto"/>
        <w:right w:val="none" w:sz="0" w:space="0" w:color="auto"/>
      </w:divBdr>
      <w:divsChild>
        <w:div w:id="926308668">
          <w:marLeft w:val="0"/>
          <w:marRight w:val="0"/>
          <w:marTop w:val="0"/>
          <w:marBottom w:val="0"/>
          <w:divBdr>
            <w:top w:val="none" w:sz="0" w:space="0" w:color="auto"/>
            <w:left w:val="none" w:sz="0" w:space="0" w:color="auto"/>
            <w:bottom w:val="none" w:sz="0" w:space="0" w:color="auto"/>
            <w:right w:val="none" w:sz="0" w:space="0" w:color="auto"/>
          </w:divBdr>
        </w:div>
      </w:divsChild>
    </w:div>
    <w:div w:id="926307126">
      <w:marLeft w:val="0"/>
      <w:marRight w:val="0"/>
      <w:marTop w:val="0"/>
      <w:marBottom w:val="0"/>
      <w:divBdr>
        <w:top w:val="none" w:sz="0" w:space="0" w:color="auto"/>
        <w:left w:val="none" w:sz="0" w:space="0" w:color="auto"/>
        <w:bottom w:val="none" w:sz="0" w:space="0" w:color="auto"/>
        <w:right w:val="none" w:sz="0" w:space="0" w:color="auto"/>
      </w:divBdr>
      <w:divsChild>
        <w:div w:id="926307576">
          <w:marLeft w:val="0"/>
          <w:marRight w:val="0"/>
          <w:marTop w:val="0"/>
          <w:marBottom w:val="0"/>
          <w:divBdr>
            <w:top w:val="none" w:sz="0" w:space="0" w:color="auto"/>
            <w:left w:val="none" w:sz="0" w:space="0" w:color="auto"/>
            <w:bottom w:val="none" w:sz="0" w:space="0" w:color="auto"/>
            <w:right w:val="none" w:sz="0" w:space="0" w:color="auto"/>
          </w:divBdr>
        </w:div>
      </w:divsChild>
    </w:div>
    <w:div w:id="926307127">
      <w:marLeft w:val="0"/>
      <w:marRight w:val="0"/>
      <w:marTop w:val="0"/>
      <w:marBottom w:val="0"/>
      <w:divBdr>
        <w:top w:val="none" w:sz="0" w:space="0" w:color="auto"/>
        <w:left w:val="none" w:sz="0" w:space="0" w:color="auto"/>
        <w:bottom w:val="none" w:sz="0" w:space="0" w:color="auto"/>
        <w:right w:val="none" w:sz="0" w:space="0" w:color="auto"/>
      </w:divBdr>
      <w:divsChild>
        <w:div w:id="926308512">
          <w:marLeft w:val="0"/>
          <w:marRight w:val="0"/>
          <w:marTop w:val="0"/>
          <w:marBottom w:val="0"/>
          <w:divBdr>
            <w:top w:val="none" w:sz="0" w:space="0" w:color="auto"/>
            <w:left w:val="none" w:sz="0" w:space="0" w:color="auto"/>
            <w:bottom w:val="none" w:sz="0" w:space="0" w:color="auto"/>
            <w:right w:val="none" w:sz="0" w:space="0" w:color="auto"/>
          </w:divBdr>
        </w:div>
      </w:divsChild>
    </w:div>
    <w:div w:id="926307132">
      <w:marLeft w:val="0"/>
      <w:marRight w:val="0"/>
      <w:marTop w:val="0"/>
      <w:marBottom w:val="0"/>
      <w:divBdr>
        <w:top w:val="none" w:sz="0" w:space="0" w:color="auto"/>
        <w:left w:val="none" w:sz="0" w:space="0" w:color="auto"/>
        <w:bottom w:val="none" w:sz="0" w:space="0" w:color="auto"/>
        <w:right w:val="none" w:sz="0" w:space="0" w:color="auto"/>
      </w:divBdr>
    </w:div>
    <w:div w:id="926307133">
      <w:marLeft w:val="0"/>
      <w:marRight w:val="0"/>
      <w:marTop w:val="0"/>
      <w:marBottom w:val="0"/>
      <w:divBdr>
        <w:top w:val="none" w:sz="0" w:space="0" w:color="auto"/>
        <w:left w:val="none" w:sz="0" w:space="0" w:color="auto"/>
        <w:bottom w:val="none" w:sz="0" w:space="0" w:color="auto"/>
        <w:right w:val="none" w:sz="0" w:space="0" w:color="auto"/>
      </w:divBdr>
      <w:divsChild>
        <w:div w:id="926307810">
          <w:marLeft w:val="0"/>
          <w:marRight w:val="0"/>
          <w:marTop w:val="0"/>
          <w:marBottom w:val="0"/>
          <w:divBdr>
            <w:top w:val="none" w:sz="0" w:space="0" w:color="auto"/>
            <w:left w:val="none" w:sz="0" w:space="0" w:color="auto"/>
            <w:bottom w:val="none" w:sz="0" w:space="0" w:color="auto"/>
            <w:right w:val="none" w:sz="0" w:space="0" w:color="auto"/>
          </w:divBdr>
        </w:div>
      </w:divsChild>
    </w:div>
    <w:div w:id="926307134">
      <w:marLeft w:val="0"/>
      <w:marRight w:val="0"/>
      <w:marTop w:val="0"/>
      <w:marBottom w:val="0"/>
      <w:divBdr>
        <w:top w:val="none" w:sz="0" w:space="0" w:color="auto"/>
        <w:left w:val="none" w:sz="0" w:space="0" w:color="auto"/>
        <w:bottom w:val="none" w:sz="0" w:space="0" w:color="auto"/>
        <w:right w:val="none" w:sz="0" w:space="0" w:color="auto"/>
      </w:divBdr>
      <w:divsChild>
        <w:div w:id="926307404">
          <w:marLeft w:val="0"/>
          <w:marRight w:val="0"/>
          <w:marTop w:val="0"/>
          <w:marBottom w:val="0"/>
          <w:divBdr>
            <w:top w:val="none" w:sz="0" w:space="0" w:color="auto"/>
            <w:left w:val="none" w:sz="0" w:space="0" w:color="auto"/>
            <w:bottom w:val="none" w:sz="0" w:space="0" w:color="auto"/>
            <w:right w:val="none" w:sz="0" w:space="0" w:color="auto"/>
          </w:divBdr>
        </w:div>
      </w:divsChild>
    </w:div>
    <w:div w:id="926307139">
      <w:marLeft w:val="0"/>
      <w:marRight w:val="0"/>
      <w:marTop w:val="0"/>
      <w:marBottom w:val="0"/>
      <w:divBdr>
        <w:top w:val="none" w:sz="0" w:space="0" w:color="auto"/>
        <w:left w:val="none" w:sz="0" w:space="0" w:color="auto"/>
        <w:bottom w:val="none" w:sz="0" w:space="0" w:color="auto"/>
        <w:right w:val="none" w:sz="0" w:space="0" w:color="auto"/>
      </w:divBdr>
      <w:divsChild>
        <w:div w:id="926308076">
          <w:marLeft w:val="0"/>
          <w:marRight w:val="0"/>
          <w:marTop w:val="0"/>
          <w:marBottom w:val="0"/>
          <w:divBdr>
            <w:top w:val="none" w:sz="0" w:space="0" w:color="auto"/>
            <w:left w:val="none" w:sz="0" w:space="0" w:color="auto"/>
            <w:bottom w:val="none" w:sz="0" w:space="0" w:color="auto"/>
            <w:right w:val="none" w:sz="0" w:space="0" w:color="auto"/>
          </w:divBdr>
        </w:div>
      </w:divsChild>
    </w:div>
    <w:div w:id="926307146">
      <w:marLeft w:val="0"/>
      <w:marRight w:val="0"/>
      <w:marTop w:val="0"/>
      <w:marBottom w:val="0"/>
      <w:divBdr>
        <w:top w:val="none" w:sz="0" w:space="0" w:color="auto"/>
        <w:left w:val="none" w:sz="0" w:space="0" w:color="auto"/>
        <w:bottom w:val="none" w:sz="0" w:space="0" w:color="auto"/>
        <w:right w:val="none" w:sz="0" w:space="0" w:color="auto"/>
      </w:divBdr>
      <w:divsChild>
        <w:div w:id="926308644">
          <w:marLeft w:val="0"/>
          <w:marRight w:val="0"/>
          <w:marTop w:val="0"/>
          <w:marBottom w:val="0"/>
          <w:divBdr>
            <w:top w:val="none" w:sz="0" w:space="0" w:color="auto"/>
            <w:left w:val="none" w:sz="0" w:space="0" w:color="auto"/>
            <w:bottom w:val="none" w:sz="0" w:space="0" w:color="auto"/>
            <w:right w:val="none" w:sz="0" w:space="0" w:color="auto"/>
          </w:divBdr>
          <w:divsChild>
            <w:div w:id="926307275">
              <w:marLeft w:val="0"/>
              <w:marRight w:val="0"/>
              <w:marTop w:val="0"/>
              <w:marBottom w:val="0"/>
              <w:divBdr>
                <w:top w:val="none" w:sz="0" w:space="0" w:color="auto"/>
                <w:left w:val="none" w:sz="0" w:space="0" w:color="auto"/>
                <w:bottom w:val="none" w:sz="0" w:space="0" w:color="auto"/>
                <w:right w:val="none" w:sz="0" w:space="0" w:color="auto"/>
              </w:divBdr>
            </w:div>
            <w:div w:id="926308365">
              <w:marLeft w:val="0"/>
              <w:marRight w:val="0"/>
              <w:marTop w:val="0"/>
              <w:marBottom w:val="0"/>
              <w:divBdr>
                <w:top w:val="none" w:sz="0" w:space="0" w:color="auto"/>
                <w:left w:val="none" w:sz="0" w:space="0" w:color="auto"/>
                <w:bottom w:val="none" w:sz="0" w:space="0" w:color="auto"/>
                <w:right w:val="none" w:sz="0" w:space="0" w:color="auto"/>
              </w:divBdr>
            </w:div>
            <w:div w:id="9263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148">
      <w:marLeft w:val="0"/>
      <w:marRight w:val="0"/>
      <w:marTop w:val="0"/>
      <w:marBottom w:val="0"/>
      <w:divBdr>
        <w:top w:val="none" w:sz="0" w:space="0" w:color="auto"/>
        <w:left w:val="none" w:sz="0" w:space="0" w:color="auto"/>
        <w:bottom w:val="none" w:sz="0" w:space="0" w:color="auto"/>
        <w:right w:val="none" w:sz="0" w:space="0" w:color="auto"/>
      </w:divBdr>
      <w:divsChild>
        <w:div w:id="926308054">
          <w:marLeft w:val="0"/>
          <w:marRight w:val="0"/>
          <w:marTop w:val="0"/>
          <w:marBottom w:val="0"/>
          <w:divBdr>
            <w:top w:val="none" w:sz="0" w:space="0" w:color="auto"/>
            <w:left w:val="none" w:sz="0" w:space="0" w:color="auto"/>
            <w:bottom w:val="none" w:sz="0" w:space="0" w:color="auto"/>
            <w:right w:val="none" w:sz="0" w:space="0" w:color="auto"/>
          </w:divBdr>
        </w:div>
      </w:divsChild>
    </w:div>
    <w:div w:id="926307150">
      <w:marLeft w:val="0"/>
      <w:marRight w:val="0"/>
      <w:marTop w:val="0"/>
      <w:marBottom w:val="0"/>
      <w:divBdr>
        <w:top w:val="none" w:sz="0" w:space="0" w:color="auto"/>
        <w:left w:val="none" w:sz="0" w:space="0" w:color="auto"/>
        <w:bottom w:val="none" w:sz="0" w:space="0" w:color="auto"/>
        <w:right w:val="none" w:sz="0" w:space="0" w:color="auto"/>
      </w:divBdr>
      <w:divsChild>
        <w:div w:id="926307586">
          <w:marLeft w:val="0"/>
          <w:marRight w:val="0"/>
          <w:marTop w:val="0"/>
          <w:marBottom w:val="0"/>
          <w:divBdr>
            <w:top w:val="none" w:sz="0" w:space="0" w:color="auto"/>
            <w:left w:val="none" w:sz="0" w:space="0" w:color="auto"/>
            <w:bottom w:val="none" w:sz="0" w:space="0" w:color="auto"/>
            <w:right w:val="none" w:sz="0" w:space="0" w:color="auto"/>
          </w:divBdr>
        </w:div>
      </w:divsChild>
    </w:div>
    <w:div w:id="926307156">
      <w:marLeft w:val="0"/>
      <w:marRight w:val="0"/>
      <w:marTop w:val="0"/>
      <w:marBottom w:val="0"/>
      <w:divBdr>
        <w:top w:val="none" w:sz="0" w:space="0" w:color="auto"/>
        <w:left w:val="none" w:sz="0" w:space="0" w:color="auto"/>
        <w:bottom w:val="none" w:sz="0" w:space="0" w:color="auto"/>
        <w:right w:val="none" w:sz="0" w:space="0" w:color="auto"/>
      </w:divBdr>
      <w:divsChild>
        <w:div w:id="926307074">
          <w:marLeft w:val="0"/>
          <w:marRight w:val="0"/>
          <w:marTop w:val="0"/>
          <w:marBottom w:val="0"/>
          <w:divBdr>
            <w:top w:val="none" w:sz="0" w:space="0" w:color="auto"/>
            <w:left w:val="none" w:sz="0" w:space="0" w:color="auto"/>
            <w:bottom w:val="none" w:sz="0" w:space="0" w:color="auto"/>
            <w:right w:val="none" w:sz="0" w:space="0" w:color="auto"/>
          </w:divBdr>
        </w:div>
      </w:divsChild>
    </w:div>
    <w:div w:id="926307157">
      <w:marLeft w:val="0"/>
      <w:marRight w:val="0"/>
      <w:marTop w:val="0"/>
      <w:marBottom w:val="0"/>
      <w:divBdr>
        <w:top w:val="none" w:sz="0" w:space="0" w:color="auto"/>
        <w:left w:val="none" w:sz="0" w:space="0" w:color="auto"/>
        <w:bottom w:val="none" w:sz="0" w:space="0" w:color="auto"/>
        <w:right w:val="none" w:sz="0" w:space="0" w:color="auto"/>
      </w:divBdr>
      <w:divsChild>
        <w:div w:id="926306502">
          <w:marLeft w:val="0"/>
          <w:marRight w:val="0"/>
          <w:marTop w:val="0"/>
          <w:marBottom w:val="0"/>
          <w:divBdr>
            <w:top w:val="none" w:sz="0" w:space="0" w:color="auto"/>
            <w:left w:val="none" w:sz="0" w:space="0" w:color="auto"/>
            <w:bottom w:val="none" w:sz="0" w:space="0" w:color="auto"/>
            <w:right w:val="none" w:sz="0" w:space="0" w:color="auto"/>
          </w:divBdr>
        </w:div>
      </w:divsChild>
    </w:div>
    <w:div w:id="926307159">
      <w:marLeft w:val="0"/>
      <w:marRight w:val="0"/>
      <w:marTop w:val="0"/>
      <w:marBottom w:val="0"/>
      <w:divBdr>
        <w:top w:val="none" w:sz="0" w:space="0" w:color="auto"/>
        <w:left w:val="none" w:sz="0" w:space="0" w:color="auto"/>
        <w:bottom w:val="none" w:sz="0" w:space="0" w:color="auto"/>
        <w:right w:val="none" w:sz="0" w:space="0" w:color="auto"/>
      </w:divBdr>
      <w:divsChild>
        <w:div w:id="926308359">
          <w:marLeft w:val="0"/>
          <w:marRight w:val="0"/>
          <w:marTop w:val="0"/>
          <w:marBottom w:val="0"/>
          <w:divBdr>
            <w:top w:val="none" w:sz="0" w:space="0" w:color="auto"/>
            <w:left w:val="none" w:sz="0" w:space="0" w:color="auto"/>
            <w:bottom w:val="none" w:sz="0" w:space="0" w:color="auto"/>
            <w:right w:val="none" w:sz="0" w:space="0" w:color="auto"/>
          </w:divBdr>
        </w:div>
      </w:divsChild>
    </w:div>
    <w:div w:id="926307160">
      <w:marLeft w:val="0"/>
      <w:marRight w:val="0"/>
      <w:marTop w:val="0"/>
      <w:marBottom w:val="0"/>
      <w:divBdr>
        <w:top w:val="none" w:sz="0" w:space="0" w:color="auto"/>
        <w:left w:val="none" w:sz="0" w:space="0" w:color="auto"/>
        <w:bottom w:val="none" w:sz="0" w:space="0" w:color="auto"/>
        <w:right w:val="none" w:sz="0" w:space="0" w:color="auto"/>
      </w:divBdr>
      <w:divsChild>
        <w:div w:id="926308310">
          <w:marLeft w:val="0"/>
          <w:marRight w:val="0"/>
          <w:marTop w:val="0"/>
          <w:marBottom w:val="0"/>
          <w:divBdr>
            <w:top w:val="none" w:sz="0" w:space="0" w:color="auto"/>
            <w:left w:val="none" w:sz="0" w:space="0" w:color="auto"/>
            <w:bottom w:val="none" w:sz="0" w:space="0" w:color="auto"/>
            <w:right w:val="none" w:sz="0" w:space="0" w:color="auto"/>
          </w:divBdr>
        </w:div>
      </w:divsChild>
    </w:div>
    <w:div w:id="926307161">
      <w:marLeft w:val="0"/>
      <w:marRight w:val="0"/>
      <w:marTop w:val="0"/>
      <w:marBottom w:val="0"/>
      <w:divBdr>
        <w:top w:val="none" w:sz="0" w:space="0" w:color="auto"/>
        <w:left w:val="none" w:sz="0" w:space="0" w:color="auto"/>
        <w:bottom w:val="none" w:sz="0" w:space="0" w:color="auto"/>
        <w:right w:val="none" w:sz="0" w:space="0" w:color="auto"/>
      </w:divBdr>
      <w:divsChild>
        <w:div w:id="926306597">
          <w:marLeft w:val="0"/>
          <w:marRight w:val="0"/>
          <w:marTop w:val="0"/>
          <w:marBottom w:val="0"/>
          <w:divBdr>
            <w:top w:val="none" w:sz="0" w:space="0" w:color="auto"/>
            <w:left w:val="none" w:sz="0" w:space="0" w:color="auto"/>
            <w:bottom w:val="none" w:sz="0" w:space="0" w:color="auto"/>
            <w:right w:val="none" w:sz="0" w:space="0" w:color="auto"/>
          </w:divBdr>
        </w:div>
      </w:divsChild>
    </w:div>
    <w:div w:id="926307163">
      <w:marLeft w:val="0"/>
      <w:marRight w:val="0"/>
      <w:marTop w:val="0"/>
      <w:marBottom w:val="0"/>
      <w:divBdr>
        <w:top w:val="none" w:sz="0" w:space="0" w:color="auto"/>
        <w:left w:val="none" w:sz="0" w:space="0" w:color="auto"/>
        <w:bottom w:val="none" w:sz="0" w:space="0" w:color="auto"/>
        <w:right w:val="none" w:sz="0" w:space="0" w:color="auto"/>
      </w:divBdr>
      <w:divsChild>
        <w:div w:id="926307223">
          <w:marLeft w:val="0"/>
          <w:marRight w:val="0"/>
          <w:marTop w:val="0"/>
          <w:marBottom w:val="0"/>
          <w:divBdr>
            <w:top w:val="none" w:sz="0" w:space="0" w:color="auto"/>
            <w:left w:val="none" w:sz="0" w:space="0" w:color="auto"/>
            <w:bottom w:val="none" w:sz="0" w:space="0" w:color="auto"/>
            <w:right w:val="none" w:sz="0" w:space="0" w:color="auto"/>
          </w:divBdr>
        </w:div>
      </w:divsChild>
    </w:div>
    <w:div w:id="926307168">
      <w:marLeft w:val="0"/>
      <w:marRight w:val="0"/>
      <w:marTop w:val="0"/>
      <w:marBottom w:val="0"/>
      <w:divBdr>
        <w:top w:val="none" w:sz="0" w:space="0" w:color="auto"/>
        <w:left w:val="none" w:sz="0" w:space="0" w:color="auto"/>
        <w:bottom w:val="none" w:sz="0" w:space="0" w:color="auto"/>
        <w:right w:val="none" w:sz="0" w:space="0" w:color="auto"/>
      </w:divBdr>
      <w:divsChild>
        <w:div w:id="926308810">
          <w:marLeft w:val="0"/>
          <w:marRight w:val="0"/>
          <w:marTop w:val="0"/>
          <w:marBottom w:val="0"/>
          <w:divBdr>
            <w:top w:val="none" w:sz="0" w:space="0" w:color="auto"/>
            <w:left w:val="none" w:sz="0" w:space="0" w:color="auto"/>
            <w:bottom w:val="none" w:sz="0" w:space="0" w:color="auto"/>
            <w:right w:val="none" w:sz="0" w:space="0" w:color="auto"/>
          </w:divBdr>
        </w:div>
      </w:divsChild>
    </w:div>
    <w:div w:id="926307169">
      <w:marLeft w:val="0"/>
      <w:marRight w:val="0"/>
      <w:marTop w:val="0"/>
      <w:marBottom w:val="0"/>
      <w:divBdr>
        <w:top w:val="none" w:sz="0" w:space="0" w:color="auto"/>
        <w:left w:val="none" w:sz="0" w:space="0" w:color="auto"/>
        <w:bottom w:val="none" w:sz="0" w:space="0" w:color="auto"/>
        <w:right w:val="none" w:sz="0" w:space="0" w:color="auto"/>
      </w:divBdr>
      <w:divsChild>
        <w:div w:id="926307725">
          <w:marLeft w:val="0"/>
          <w:marRight w:val="0"/>
          <w:marTop w:val="0"/>
          <w:marBottom w:val="0"/>
          <w:divBdr>
            <w:top w:val="none" w:sz="0" w:space="0" w:color="auto"/>
            <w:left w:val="none" w:sz="0" w:space="0" w:color="auto"/>
            <w:bottom w:val="none" w:sz="0" w:space="0" w:color="auto"/>
            <w:right w:val="none" w:sz="0" w:space="0" w:color="auto"/>
          </w:divBdr>
        </w:div>
      </w:divsChild>
    </w:div>
    <w:div w:id="926307170">
      <w:marLeft w:val="0"/>
      <w:marRight w:val="0"/>
      <w:marTop w:val="0"/>
      <w:marBottom w:val="0"/>
      <w:divBdr>
        <w:top w:val="none" w:sz="0" w:space="0" w:color="auto"/>
        <w:left w:val="none" w:sz="0" w:space="0" w:color="auto"/>
        <w:bottom w:val="none" w:sz="0" w:space="0" w:color="auto"/>
        <w:right w:val="none" w:sz="0" w:space="0" w:color="auto"/>
      </w:divBdr>
      <w:divsChild>
        <w:div w:id="926308940">
          <w:marLeft w:val="0"/>
          <w:marRight w:val="0"/>
          <w:marTop w:val="0"/>
          <w:marBottom w:val="0"/>
          <w:divBdr>
            <w:top w:val="none" w:sz="0" w:space="0" w:color="auto"/>
            <w:left w:val="none" w:sz="0" w:space="0" w:color="auto"/>
            <w:bottom w:val="none" w:sz="0" w:space="0" w:color="auto"/>
            <w:right w:val="none" w:sz="0" w:space="0" w:color="auto"/>
          </w:divBdr>
        </w:div>
      </w:divsChild>
    </w:div>
    <w:div w:id="926307173">
      <w:marLeft w:val="0"/>
      <w:marRight w:val="0"/>
      <w:marTop w:val="0"/>
      <w:marBottom w:val="0"/>
      <w:divBdr>
        <w:top w:val="none" w:sz="0" w:space="0" w:color="auto"/>
        <w:left w:val="none" w:sz="0" w:space="0" w:color="auto"/>
        <w:bottom w:val="none" w:sz="0" w:space="0" w:color="auto"/>
        <w:right w:val="none" w:sz="0" w:space="0" w:color="auto"/>
      </w:divBdr>
      <w:divsChild>
        <w:div w:id="926308850">
          <w:marLeft w:val="0"/>
          <w:marRight w:val="0"/>
          <w:marTop w:val="0"/>
          <w:marBottom w:val="0"/>
          <w:divBdr>
            <w:top w:val="none" w:sz="0" w:space="0" w:color="auto"/>
            <w:left w:val="none" w:sz="0" w:space="0" w:color="auto"/>
            <w:bottom w:val="none" w:sz="0" w:space="0" w:color="auto"/>
            <w:right w:val="none" w:sz="0" w:space="0" w:color="auto"/>
          </w:divBdr>
        </w:div>
      </w:divsChild>
    </w:div>
    <w:div w:id="926307180">
      <w:marLeft w:val="0"/>
      <w:marRight w:val="0"/>
      <w:marTop w:val="0"/>
      <w:marBottom w:val="0"/>
      <w:divBdr>
        <w:top w:val="none" w:sz="0" w:space="0" w:color="auto"/>
        <w:left w:val="none" w:sz="0" w:space="0" w:color="auto"/>
        <w:bottom w:val="none" w:sz="0" w:space="0" w:color="auto"/>
        <w:right w:val="none" w:sz="0" w:space="0" w:color="auto"/>
      </w:divBdr>
      <w:divsChild>
        <w:div w:id="926307558">
          <w:marLeft w:val="0"/>
          <w:marRight w:val="0"/>
          <w:marTop w:val="0"/>
          <w:marBottom w:val="0"/>
          <w:divBdr>
            <w:top w:val="none" w:sz="0" w:space="0" w:color="auto"/>
            <w:left w:val="none" w:sz="0" w:space="0" w:color="auto"/>
            <w:bottom w:val="none" w:sz="0" w:space="0" w:color="auto"/>
            <w:right w:val="none" w:sz="0" w:space="0" w:color="auto"/>
          </w:divBdr>
          <w:divsChild>
            <w:div w:id="926306467">
              <w:marLeft w:val="0"/>
              <w:marRight w:val="0"/>
              <w:marTop w:val="0"/>
              <w:marBottom w:val="0"/>
              <w:divBdr>
                <w:top w:val="none" w:sz="0" w:space="0" w:color="auto"/>
                <w:left w:val="none" w:sz="0" w:space="0" w:color="auto"/>
                <w:bottom w:val="none" w:sz="0" w:space="0" w:color="auto"/>
                <w:right w:val="none" w:sz="0" w:space="0" w:color="auto"/>
              </w:divBdr>
            </w:div>
            <w:div w:id="926306633">
              <w:marLeft w:val="0"/>
              <w:marRight w:val="0"/>
              <w:marTop w:val="0"/>
              <w:marBottom w:val="0"/>
              <w:divBdr>
                <w:top w:val="none" w:sz="0" w:space="0" w:color="auto"/>
                <w:left w:val="none" w:sz="0" w:space="0" w:color="auto"/>
                <w:bottom w:val="none" w:sz="0" w:space="0" w:color="auto"/>
                <w:right w:val="none" w:sz="0" w:space="0" w:color="auto"/>
              </w:divBdr>
            </w:div>
            <w:div w:id="926306639">
              <w:marLeft w:val="0"/>
              <w:marRight w:val="0"/>
              <w:marTop w:val="0"/>
              <w:marBottom w:val="0"/>
              <w:divBdr>
                <w:top w:val="none" w:sz="0" w:space="0" w:color="auto"/>
                <w:left w:val="none" w:sz="0" w:space="0" w:color="auto"/>
                <w:bottom w:val="none" w:sz="0" w:space="0" w:color="auto"/>
                <w:right w:val="none" w:sz="0" w:space="0" w:color="auto"/>
              </w:divBdr>
            </w:div>
            <w:div w:id="926306874">
              <w:marLeft w:val="0"/>
              <w:marRight w:val="0"/>
              <w:marTop w:val="0"/>
              <w:marBottom w:val="0"/>
              <w:divBdr>
                <w:top w:val="none" w:sz="0" w:space="0" w:color="auto"/>
                <w:left w:val="none" w:sz="0" w:space="0" w:color="auto"/>
                <w:bottom w:val="none" w:sz="0" w:space="0" w:color="auto"/>
                <w:right w:val="none" w:sz="0" w:space="0" w:color="auto"/>
              </w:divBdr>
            </w:div>
            <w:div w:id="926306899">
              <w:marLeft w:val="0"/>
              <w:marRight w:val="0"/>
              <w:marTop w:val="0"/>
              <w:marBottom w:val="0"/>
              <w:divBdr>
                <w:top w:val="none" w:sz="0" w:space="0" w:color="auto"/>
                <w:left w:val="none" w:sz="0" w:space="0" w:color="auto"/>
                <w:bottom w:val="none" w:sz="0" w:space="0" w:color="auto"/>
                <w:right w:val="none" w:sz="0" w:space="0" w:color="auto"/>
              </w:divBdr>
            </w:div>
            <w:div w:id="926307600">
              <w:marLeft w:val="0"/>
              <w:marRight w:val="0"/>
              <w:marTop w:val="0"/>
              <w:marBottom w:val="0"/>
              <w:divBdr>
                <w:top w:val="none" w:sz="0" w:space="0" w:color="auto"/>
                <w:left w:val="none" w:sz="0" w:space="0" w:color="auto"/>
                <w:bottom w:val="none" w:sz="0" w:space="0" w:color="auto"/>
                <w:right w:val="none" w:sz="0" w:space="0" w:color="auto"/>
              </w:divBdr>
            </w:div>
            <w:div w:id="926308097">
              <w:marLeft w:val="0"/>
              <w:marRight w:val="0"/>
              <w:marTop w:val="0"/>
              <w:marBottom w:val="0"/>
              <w:divBdr>
                <w:top w:val="none" w:sz="0" w:space="0" w:color="auto"/>
                <w:left w:val="none" w:sz="0" w:space="0" w:color="auto"/>
                <w:bottom w:val="none" w:sz="0" w:space="0" w:color="auto"/>
                <w:right w:val="none" w:sz="0" w:space="0" w:color="auto"/>
              </w:divBdr>
            </w:div>
            <w:div w:id="926308203">
              <w:marLeft w:val="0"/>
              <w:marRight w:val="0"/>
              <w:marTop w:val="0"/>
              <w:marBottom w:val="0"/>
              <w:divBdr>
                <w:top w:val="none" w:sz="0" w:space="0" w:color="auto"/>
                <w:left w:val="none" w:sz="0" w:space="0" w:color="auto"/>
                <w:bottom w:val="none" w:sz="0" w:space="0" w:color="auto"/>
                <w:right w:val="none" w:sz="0" w:space="0" w:color="auto"/>
              </w:divBdr>
            </w:div>
            <w:div w:id="926308476">
              <w:marLeft w:val="0"/>
              <w:marRight w:val="0"/>
              <w:marTop w:val="0"/>
              <w:marBottom w:val="0"/>
              <w:divBdr>
                <w:top w:val="none" w:sz="0" w:space="0" w:color="auto"/>
                <w:left w:val="none" w:sz="0" w:space="0" w:color="auto"/>
                <w:bottom w:val="none" w:sz="0" w:space="0" w:color="auto"/>
                <w:right w:val="none" w:sz="0" w:space="0" w:color="auto"/>
              </w:divBdr>
            </w:div>
            <w:div w:id="926308779">
              <w:marLeft w:val="0"/>
              <w:marRight w:val="0"/>
              <w:marTop w:val="0"/>
              <w:marBottom w:val="0"/>
              <w:divBdr>
                <w:top w:val="none" w:sz="0" w:space="0" w:color="auto"/>
                <w:left w:val="none" w:sz="0" w:space="0" w:color="auto"/>
                <w:bottom w:val="none" w:sz="0" w:space="0" w:color="auto"/>
                <w:right w:val="none" w:sz="0" w:space="0" w:color="auto"/>
              </w:divBdr>
            </w:div>
            <w:div w:id="926308785">
              <w:marLeft w:val="0"/>
              <w:marRight w:val="0"/>
              <w:marTop w:val="0"/>
              <w:marBottom w:val="0"/>
              <w:divBdr>
                <w:top w:val="none" w:sz="0" w:space="0" w:color="auto"/>
                <w:left w:val="none" w:sz="0" w:space="0" w:color="auto"/>
                <w:bottom w:val="none" w:sz="0" w:space="0" w:color="auto"/>
                <w:right w:val="none" w:sz="0" w:space="0" w:color="auto"/>
              </w:divBdr>
            </w:div>
            <w:div w:id="926308834">
              <w:marLeft w:val="0"/>
              <w:marRight w:val="0"/>
              <w:marTop w:val="0"/>
              <w:marBottom w:val="0"/>
              <w:divBdr>
                <w:top w:val="none" w:sz="0" w:space="0" w:color="auto"/>
                <w:left w:val="none" w:sz="0" w:space="0" w:color="auto"/>
                <w:bottom w:val="none" w:sz="0" w:space="0" w:color="auto"/>
                <w:right w:val="none" w:sz="0" w:space="0" w:color="auto"/>
              </w:divBdr>
            </w:div>
            <w:div w:id="926308911">
              <w:marLeft w:val="0"/>
              <w:marRight w:val="0"/>
              <w:marTop w:val="0"/>
              <w:marBottom w:val="0"/>
              <w:divBdr>
                <w:top w:val="none" w:sz="0" w:space="0" w:color="auto"/>
                <w:left w:val="none" w:sz="0" w:space="0" w:color="auto"/>
                <w:bottom w:val="none" w:sz="0" w:space="0" w:color="auto"/>
                <w:right w:val="none" w:sz="0" w:space="0" w:color="auto"/>
              </w:divBdr>
            </w:div>
            <w:div w:id="9263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181">
      <w:marLeft w:val="0"/>
      <w:marRight w:val="0"/>
      <w:marTop w:val="0"/>
      <w:marBottom w:val="0"/>
      <w:divBdr>
        <w:top w:val="none" w:sz="0" w:space="0" w:color="auto"/>
        <w:left w:val="none" w:sz="0" w:space="0" w:color="auto"/>
        <w:bottom w:val="none" w:sz="0" w:space="0" w:color="auto"/>
        <w:right w:val="none" w:sz="0" w:space="0" w:color="auto"/>
      </w:divBdr>
      <w:divsChild>
        <w:div w:id="926307872">
          <w:marLeft w:val="0"/>
          <w:marRight w:val="0"/>
          <w:marTop w:val="0"/>
          <w:marBottom w:val="0"/>
          <w:divBdr>
            <w:top w:val="none" w:sz="0" w:space="0" w:color="auto"/>
            <w:left w:val="none" w:sz="0" w:space="0" w:color="auto"/>
            <w:bottom w:val="none" w:sz="0" w:space="0" w:color="auto"/>
            <w:right w:val="none" w:sz="0" w:space="0" w:color="auto"/>
          </w:divBdr>
        </w:div>
      </w:divsChild>
    </w:div>
    <w:div w:id="926307185">
      <w:marLeft w:val="0"/>
      <w:marRight w:val="0"/>
      <w:marTop w:val="0"/>
      <w:marBottom w:val="0"/>
      <w:divBdr>
        <w:top w:val="none" w:sz="0" w:space="0" w:color="auto"/>
        <w:left w:val="none" w:sz="0" w:space="0" w:color="auto"/>
        <w:bottom w:val="none" w:sz="0" w:space="0" w:color="auto"/>
        <w:right w:val="none" w:sz="0" w:space="0" w:color="auto"/>
      </w:divBdr>
      <w:divsChild>
        <w:div w:id="926306691">
          <w:marLeft w:val="0"/>
          <w:marRight w:val="0"/>
          <w:marTop w:val="0"/>
          <w:marBottom w:val="0"/>
          <w:divBdr>
            <w:top w:val="none" w:sz="0" w:space="0" w:color="auto"/>
            <w:left w:val="none" w:sz="0" w:space="0" w:color="auto"/>
            <w:bottom w:val="none" w:sz="0" w:space="0" w:color="auto"/>
            <w:right w:val="none" w:sz="0" w:space="0" w:color="auto"/>
          </w:divBdr>
        </w:div>
      </w:divsChild>
    </w:div>
    <w:div w:id="926307187">
      <w:marLeft w:val="0"/>
      <w:marRight w:val="0"/>
      <w:marTop w:val="0"/>
      <w:marBottom w:val="0"/>
      <w:divBdr>
        <w:top w:val="none" w:sz="0" w:space="0" w:color="auto"/>
        <w:left w:val="none" w:sz="0" w:space="0" w:color="auto"/>
        <w:bottom w:val="none" w:sz="0" w:space="0" w:color="auto"/>
        <w:right w:val="none" w:sz="0" w:space="0" w:color="auto"/>
      </w:divBdr>
      <w:divsChild>
        <w:div w:id="926306836">
          <w:marLeft w:val="0"/>
          <w:marRight w:val="0"/>
          <w:marTop w:val="0"/>
          <w:marBottom w:val="0"/>
          <w:divBdr>
            <w:top w:val="none" w:sz="0" w:space="0" w:color="auto"/>
            <w:left w:val="none" w:sz="0" w:space="0" w:color="auto"/>
            <w:bottom w:val="none" w:sz="0" w:space="0" w:color="auto"/>
            <w:right w:val="none" w:sz="0" w:space="0" w:color="auto"/>
          </w:divBdr>
        </w:div>
      </w:divsChild>
    </w:div>
    <w:div w:id="926307188">
      <w:marLeft w:val="0"/>
      <w:marRight w:val="0"/>
      <w:marTop w:val="0"/>
      <w:marBottom w:val="0"/>
      <w:divBdr>
        <w:top w:val="none" w:sz="0" w:space="0" w:color="auto"/>
        <w:left w:val="none" w:sz="0" w:space="0" w:color="auto"/>
        <w:bottom w:val="none" w:sz="0" w:space="0" w:color="auto"/>
        <w:right w:val="none" w:sz="0" w:space="0" w:color="auto"/>
      </w:divBdr>
      <w:divsChild>
        <w:div w:id="926306708">
          <w:marLeft w:val="0"/>
          <w:marRight w:val="0"/>
          <w:marTop w:val="0"/>
          <w:marBottom w:val="0"/>
          <w:divBdr>
            <w:top w:val="none" w:sz="0" w:space="0" w:color="auto"/>
            <w:left w:val="none" w:sz="0" w:space="0" w:color="auto"/>
            <w:bottom w:val="none" w:sz="0" w:space="0" w:color="auto"/>
            <w:right w:val="none" w:sz="0" w:space="0" w:color="auto"/>
          </w:divBdr>
        </w:div>
      </w:divsChild>
    </w:div>
    <w:div w:id="926307191">
      <w:marLeft w:val="0"/>
      <w:marRight w:val="0"/>
      <w:marTop w:val="0"/>
      <w:marBottom w:val="0"/>
      <w:divBdr>
        <w:top w:val="none" w:sz="0" w:space="0" w:color="auto"/>
        <w:left w:val="none" w:sz="0" w:space="0" w:color="auto"/>
        <w:bottom w:val="none" w:sz="0" w:space="0" w:color="auto"/>
        <w:right w:val="none" w:sz="0" w:space="0" w:color="auto"/>
      </w:divBdr>
      <w:divsChild>
        <w:div w:id="926308803">
          <w:marLeft w:val="0"/>
          <w:marRight w:val="0"/>
          <w:marTop w:val="0"/>
          <w:marBottom w:val="0"/>
          <w:divBdr>
            <w:top w:val="none" w:sz="0" w:space="0" w:color="auto"/>
            <w:left w:val="none" w:sz="0" w:space="0" w:color="auto"/>
            <w:bottom w:val="none" w:sz="0" w:space="0" w:color="auto"/>
            <w:right w:val="none" w:sz="0" w:space="0" w:color="auto"/>
          </w:divBdr>
        </w:div>
      </w:divsChild>
    </w:div>
    <w:div w:id="926307193">
      <w:marLeft w:val="0"/>
      <w:marRight w:val="0"/>
      <w:marTop w:val="0"/>
      <w:marBottom w:val="0"/>
      <w:divBdr>
        <w:top w:val="none" w:sz="0" w:space="0" w:color="auto"/>
        <w:left w:val="none" w:sz="0" w:space="0" w:color="auto"/>
        <w:bottom w:val="none" w:sz="0" w:space="0" w:color="auto"/>
        <w:right w:val="none" w:sz="0" w:space="0" w:color="auto"/>
      </w:divBdr>
    </w:div>
    <w:div w:id="926307194">
      <w:marLeft w:val="0"/>
      <w:marRight w:val="0"/>
      <w:marTop w:val="0"/>
      <w:marBottom w:val="0"/>
      <w:divBdr>
        <w:top w:val="none" w:sz="0" w:space="0" w:color="auto"/>
        <w:left w:val="none" w:sz="0" w:space="0" w:color="auto"/>
        <w:bottom w:val="none" w:sz="0" w:space="0" w:color="auto"/>
        <w:right w:val="none" w:sz="0" w:space="0" w:color="auto"/>
      </w:divBdr>
      <w:divsChild>
        <w:div w:id="926308637">
          <w:marLeft w:val="0"/>
          <w:marRight w:val="0"/>
          <w:marTop w:val="0"/>
          <w:marBottom w:val="0"/>
          <w:divBdr>
            <w:top w:val="none" w:sz="0" w:space="0" w:color="auto"/>
            <w:left w:val="none" w:sz="0" w:space="0" w:color="auto"/>
            <w:bottom w:val="none" w:sz="0" w:space="0" w:color="auto"/>
            <w:right w:val="none" w:sz="0" w:space="0" w:color="auto"/>
          </w:divBdr>
        </w:div>
      </w:divsChild>
    </w:div>
    <w:div w:id="926307195">
      <w:marLeft w:val="0"/>
      <w:marRight w:val="0"/>
      <w:marTop w:val="0"/>
      <w:marBottom w:val="0"/>
      <w:divBdr>
        <w:top w:val="none" w:sz="0" w:space="0" w:color="auto"/>
        <w:left w:val="none" w:sz="0" w:space="0" w:color="auto"/>
        <w:bottom w:val="none" w:sz="0" w:space="0" w:color="auto"/>
        <w:right w:val="none" w:sz="0" w:space="0" w:color="auto"/>
      </w:divBdr>
      <w:divsChild>
        <w:div w:id="926307635">
          <w:marLeft w:val="0"/>
          <w:marRight w:val="0"/>
          <w:marTop w:val="0"/>
          <w:marBottom w:val="0"/>
          <w:divBdr>
            <w:top w:val="none" w:sz="0" w:space="0" w:color="auto"/>
            <w:left w:val="none" w:sz="0" w:space="0" w:color="auto"/>
            <w:bottom w:val="none" w:sz="0" w:space="0" w:color="auto"/>
            <w:right w:val="none" w:sz="0" w:space="0" w:color="auto"/>
          </w:divBdr>
        </w:div>
      </w:divsChild>
    </w:div>
    <w:div w:id="926307196">
      <w:marLeft w:val="0"/>
      <w:marRight w:val="0"/>
      <w:marTop w:val="0"/>
      <w:marBottom w:val="0"/>
      <w:divBdr>
        <w:top w:val="none" w:sz="0" w:space="0" w:color="auto"/>
        <w:left w:val="none" w:sz="0" w:space="0" w:color="auto"/>
        <w:bottom w:val="none" w:sz="0" w:space="0" w:color="auto"/>
        <w:right w:val="none" w:sz="0" w:space="0" w:color="auto"/>
      </w:divBdr>
      <w:divsChild>
        <w:div w:id="926307959">
          <w:marLeft w:val="0"/>
          <w:marRight w:val="0"/>
          <w:marTop w:val="0"/>
          <w:marBottom w:val="0"/>
          <w:divBdr>
            <w:top w:val="none" w:sz="0" w:space="0" w:color="auto"/>
            <w:left w:val="none" w:sz="0" w:space="0" w:color="auto"/>
            <w:bottom w:val="none" w:sz="0" w:space="0" w:color="auto"/>
            <w:right w:val="none" w:sz="0" w:space="0" w:color="auto"/>
          </w:divBdr>
        </w:div>
      </w:divsChild>
    </w:div>
    <w:div w:id="926307199">
      <w:marLeft w:val="0"/>
      <w:marRight w:val="0"/>
      <w:marTop w:val="0"/>
      <w:marBottom w:val="0"/>
      <w:divBdr>
        <w:top w:val="none" w:sz="0" w:space="0" w:color="auto"/>
        <w:left w:val="none" w:sz="0" w:space="0" w:color="auto"/>
        <w:bottom w:val="none" w:sz="0" w:space="0" w:color="auto"/>
        <w:right w:val="none" w:sz="0" w:space="0" w:color="auto"/>
      </w:divBdr>
      <w:divsChild>
        <w:div w:id="926308398">
          <w:marLeft w:val="0"/>
          <w:marRight w:val="0"/>
          <w:marTop w:val="0"/>
          <w:marBottom w:val="0"/>
          <w:divBdr>
            <w:top w:val="none" w:sz="0" w:space="0" w:color="auto"/>
            <w:left w:val="none" w:sz="0" w:space="0" w:color="auto"/>
            <w:bottom w:val="none" w:sz="0" w:space="0" w:color="auto"/>
            <w:right w:val="none" w:sz="0" w:space="0" w:color="auto"/>
          </w:divBdr>
        </w:div>
      </w:divsChild>
    </w:div>
    <w:div w:id="926307200">
      <w:marLeft w:val="0"/>
      <w:marRight w:val="0"/>
      <w:marTop w:val="0"/>
      <w:marBottom w:val="0"/>
      <w:divBdr>
        <w:top w:val="none" w:sz="0" w:space="0" w:color="auto"/>
        <w:left w:val="none" w:sz="0" w:space="0" w:color="auto"/>
        <w:bottom w:val="none" w:sz="0" w:space="0" w:color="auto"/>
        <w:right w:val="none" w:sz="0" w:space="0" w:color="auto"/>
      </w:divBdr>
      <w:divsChild>
        <w:div w:id="926307054">
          <w:marLeft w:val="0"/>
          <w:marRight w:val="0"/>
          <w:marTop w:val="0"/>
          <w:marBottom w:val="0"/>
          <w:divBdr>
            <w:top w:val="none" w:sz="0" w:space="0" w:color="auto"/>
            <w:left w:val="none" w:sz="0" w:space="0" w:color="auto"/>
            <w:bottom w:val="none" w:sz="0" w:space="0" w:color="auto"/>
            <w:right w:val="none" w:sz="0" w:space="0" w:color="auto"/>
          </w:divBdr>
        </w:div>
      </w:divsChild>
    </w:div>
    <w:div w:id="926307202">
      <w:marLeft w:val="0"/>
      <w:marRight w:val="0"/>
      <w:marTop w:val="0"/>
      <w:marBottom w:val="0"/>
      <w:divBdr>
        <w:top w:val="none" w:sz="0" w:space="0" w:color="auto"/>
        <w:left w:val="none" w:sz="0" w:space="0" w:color="auto"/>
        <w:bottom w:val="none" w:sz="0" w:space="0" w:color="auto"/>
        <w:right w:val="none" w:sz="0" w:space="0" w:color="auto"/>
      </w:divBdr>
    </w:div>
    <w:div w:id="926307203">
      <w:marLeft w:val="0"/>
      <w:marRight w:val="0"/>
      <w:marTop w:val="0"/>
      <w:marBottom w:val="0"/>
      <w:divBdr>
        <w:top w:val="none" w:sz="0" w:space="0" w:color="auto"/>
        <w:left w:val="none" w:sz="0" w:space="0" w:color="auto"/>
        <w:bottom w:val="none" w:sz="0" w:space="0" w:color="auto"/>
        <w:right w:val="none" w:sz="0" w:space="0" w:color="auto"/>
      </w:divBdr>
      <w:divsChild>
        <w:div w:id="926308849">
          <w:marLeft w:val="0"/>
          <w:marRight w:val="0"/>
          <w:marTop w:val="0"/>
          <w:marBottom w:val="0"/>
          <w:divBdr>
            <w:top w:val="none" w:sz="0" w:space="0" w:color="auto"/>
            <w:left w:val="none" w:sz="0" w:space="0" w:color="auto"/>
            <w:bottom w:val="none" w:sz="0" w:space="0" w:color="auto"/>
            <w:right w:val="none" w:sz="0" w:space="0" w:color="auto"/>
          </w:divBdr>
        </w:div>
      </w:divsChild>
    </w:div>
    <w:div w:id="926307207">
      <w:marLeft w:val="0"/>
      <w:marRight w:val="0"/>
      <w:marTop w:val="0"/>
      <w:marBottom w:val="0"/>
      <w:divBdr>
        <w:top w:val="none" w:sz="0" w:space="0" w:color="auto"/>
        <w:left w:val="none" w:sz="0" w:space="0" w:color="auto"/>
        <w:bottom w:val="none" w:sz="0" w:space="0" w:color="auto"/>
        <w:right w:val="none" w:sz="0" w:space="0" w:color="auto"/>
      </w:divBdr>
      <w:divsChild>
        <w:div w:id="926308543">
          <w:marLeft w:val="0"/>
          <w:marRight w:val="0"/>
          <w:marTop w:val="0"/>
          <w:marBottom w:val="0"/>
          <w:divBdr>
            <w:top w:val="none" w:sz="0" w:space="0" w:color="auto"/>
            <w:left w:val="none" w:sz="0" w:space="0" w:color="auto"/>
            <w:bottom w:val="none" w:sz="0" w:space="0" w:color="auto"/>
            <w:right w:val="none" w:sz="0" w:space="0" w:color="auto"/>
          </w:divBdr>
        </w:div>
      </w:divsChild>
    </w:div>
    <w:div w:id="926307209">
      <w:marLeft w:val="0"/>
      <w:marRight w:val="0"/>
      <w:marTop w:val="0"/>
      <w:marBottom w:val="0"/>
      <w:divBdr>
        <w:top w:val="none" w:sz="0" w:space="0" w:color="auto"/>
        <w:left w:val="none" w:sz="0" w:space="0" w:color="auto"/>
        <w:bottom w:val="none" w:sz="0" w:space="0" w:color="auto"/>
        <w:right w:val="none" w:sz="0" w:space="0" w:color="auto"/>
      </w:divBdr>
      <w:divsChild>
        <w:div w:id="926307372">
          <w:marLeft w:val="0"/>
          <w:marRight w:val="0"/>
          <w:marTop w:val="0"/>
          <w:marBottom w:val="0"/>
          <w:divBdr>
            <w:top w:val="none" w:sz="0" w:space="0" w:color="auto"/>
            <w:left w:val="none" w:sz="0" w:space="0" w:color="auto"/>
            <w:bottom w:val="none" w:sz="0" w:space="0" w:color="auto"/>
            <w:right w:val="none" w:sz="0" w:space="0" w:color="auto"/>
          </w:divBdr>
        </w:div>
      </w:divsChild>
    </w:div>
    <w:div w:id="926307210">
      <w:marLeft w:val="0"/>
      <w:marRight w:val="0"/>
      <w:marTop w:val="0"/>
      <w:marBottom w:val="0"/>
      <w:divBdr>
        <w:top w:val="none" w:sz="0" w:space="0" w:color="auto"/>
        <w:left w:val="none" w:sz="0" w:space="0" w:color="auto"/>
        <w:bottom w:val="none" w:sz="0" w:space="0" w:color="auto"/>
        <w:right w:val="none" w:sz="0" w:space="0" w:color="auto"/>
      </w:divBdr>
      <w:divsChild>
        <w:div w:id="926307448">
          <w:marLeft w:val="0"/>
          <w:marRight w:val="0"/>
          <w:marTop w:val="0"/>
          <w:marBottom w:val="0"/>
          <w:divBdr>
            <w:top w:val="none" w:sz="0" w:space="0" w:color="auto"/>
            <w:left w:val="none" w:sz="0" w:space="0" w:color="auto"/>
            <w:bottom w:val="none" w:sz="0" w:space="0" w:color="auto"/>
            <w:right w:val="none" w:sz="0" w:space="0" w:color="auto"/>
          </w:divBdr>
        </w:div>
      </w:divsChild>
    </w:div>
    <w:div w:id="926307212">
      <w:marLeft w:val="0"/>
      <w:marRight w:val="0"/>
      <w:marTop w:val="0"/>
      <w:marBottom w:val="0"/>
      <w:divBdr>
        <w:top w:val="none" w:sz="0" w:space="0" w:color="auto"/>
        <w:left w:val="none" w:sz="0" w:space="0" w:color="auto"/>
        <w:bottom w:val="none" w:sz="0" w:space="0" w:color="auto"/>
        <w:right w:val="none" w:sz="0" w:space="0" w:color="auto"/>
      </w:divBdr>
      <w:divsChild>
        <w:div w:id="926306674">
          <w:marLeft w:val="0"/>
          <w:marRight w:val="0"/>
          <w:marTop w:val="0"/>
          <w:marBottom w:val="0"/>
          <w:divBdr>
            <w:top w:val="none" w:sz="0" w:space="0" w:color="auto"/>
            <w:left w:val="none" w:sz="0" w:space="0" w:color="auto"/>
            <w:bottom w:val="none" w:sz="0" w:space="0" w:color="auto"/>
            <w:right w:val="none" w:sz="0" w:space="0" w:color="auto"/>
          </w:divBdr>
        </w:div>
      </w:divsChild>
    </w:div>
    <w:div w:id="926307214">
      <w:marLeft w:val="0"/>
      <w:marRight w:val="0"/>
      <w:marTop w:val="0"/>
      <w:marBottom w:val="0"/>
      <w:divBdr>
        <w:top w:val="none" w:sz="0" w:space="0" w:color="auto"/>
        <w:left w:val="none" w:sz="0" w:space="0" w:color="auto"/>
        <w:bottom w:val="none" w:sz="0" w:space="0" w:color="auto"/>
        <w:right w:val="none" w:sz="0" w:space="0" w:color="auto"/>
      </w:divBdr>
      <w:divsChild>
        <w:div w:id="926307001">
          <w:marLeft w:val="0"/>
          <w:marRight w:val="0"/>
          <w:marTop w:val="0"/>
          <w:marBottom w:val="0"/>
          <w:divBdr>
            <w:top w:val="none" w:sz="0" w:space="0" w:color="auto"/>
            <w:left w:val="none" w:sz="0" w:space="0" w:color="auto"/>
            <w:bottom w:val="none" w:sz="0" w:space="0" w:color="auto"/>
            <w:right w:val="none" w:sz="0" w:space="0" w:color="auto"/>
          </w:divBdr>
        </w:div>
      </w:divsChild>
    </w:div>
    <w:div w:id="926307215">
      <w:marLeft w:val="0"/>
      <w:marRight w:val="0"/>
      <w:marTop w:val="0"/>
      <w:marBottom w:val="0"/>
      <w:divBdr>
        <w:top w:val="none" w:sz="0" w:space="0" w:color="auto"/>
        <w:left w:val="none" w:sz="0" w:space="0" w:color="auto"/>
        <w:bottom w:val="none" w:sz="0" w:space="0" w:color="auto"/>
        <w:right w:val="none" w:sz="0" w:space="0" w:color="auto"/>
      </w:divBdr>
      <w:divsChild>
        <w:div w:id="926308582">
          <w:marLeft w:val="0"/>
          <w:marRight w:val="0"/>
          <w:marTop w:val="0"/>
          <w:marBottom w:val="0"/>
          <w:divBdr>
            <w:top w:val="none" w:sz="0" w:space="0" w:color="auto"/>
            <w:left w:val="none" w:sz="0" w:space="0" w:color="auto"/>
            <w:bottom w:val="none" w:sz="0" w:space="0" w:color="auto"/>
            <w:right w:val="none" w:sz="0" w:space="0" w:color="auto"/>
          </w:divBdr>
        </w:div>
      </w:divsChild>
    </w:div>
    <w:div w:id="926307217">
      <w:marLeft w:val="0"/>
      <w:marRight w:val="0"/>
      <w:marTop w:val="0"/>
      <w:marBottom w:val="0"/>
      <w:divBdr>
        <w:top w:val="none" w:sz="0" w:space="0" w:color="auto"/>
        <w:left w:val="none" w:sz="0" w:space="0" w:color="auto"/>
        <w:bottom w:val="none" w:sz="0" w:space="0" w:color="auto"/>
        <w:right w:val="none" w:sz="0" w:space="0" w:color="auto"/>
      </w:divBdr>
      <w:divsChild>
        <w:div w:id="926307608">
          <w:marLeft w:val="0"/>
          <w:marRight w:val="0"/>
          <w:marTop w:val="0"/>
          <w:marBottom w:val="0"/>
          <w:divBdr>
            <w:top w:val="none" w:sz="0" w:space="0" w:color="auto"/>
            <w:left w:val="none" w:sz="0" w:space="0" w:color="auto"/>
            <w:bottom w:val="none" w:sz="0" w:space="0" w:color="auto"/>
            <w:right w:val="none" w:sz="0" w:space="0" w:color="auto"/>
          </w:divBdr>
        </w:div>
      </w:divsChild>
    </w:div>
    <w:div w:id="926307219">
      <w:marLeft w:val="0"/>
      <w:marRight w:val="0"/>
      <w:marTop w:val="0"/>
      <w:marBottom w:val="0"/>
      <w:divBdr>
        <w:top w:val="none" w:sz="0" w:space="0" w:color="auto"/>
        <w:left w:val="none" w:sz="0" w:space="0" w:color="auto"/>
        <w:bottom w:val="none" w:sz="0" w:space="0" w:color="auto"/>
        <w:right w:val="none" w:sz="0" w:space="0" w:color="auto"/>
      </w:divBdr>
      <w:divsChild>
        <w:div w:id="926307443">
          <w:marLeft w:val="0"/>
          <w:marRight w:val="0"/>
          <w:marTop w:val="0"/>
          <w:marBottom w:val="0"/>
          <w:divBdr>
            <w:top w:val="none" w:sz="0" w:space="0" w:color="auto"/>
            <w:left w:val="none" w:sz="0" w:space="0" w:color="auto"/>
            <w:bottom w:val="none" w:sz="0" w:space="0" w:color="auto"/>
            <w:right w:val="none" w:sz="0" w:space="0" w:color="auto"/>
          </w:divBdr>
        </w:div>
      </w:divsChild>
    </w:div>
    <w:div w:id="926307220">
      <w:marLeft w:val="0"/>
      <w:marRight w:val="0"/>
      <w:marTop w:val="0"/>
      <w:marBottom w:val="0"/>
      <w:divBdr>
        <w:top w:val="none" w:sz="0" w:space="0" w:color="auto"/>
        <w:left w:val="none" w:sz="0" w:space="0" w:color="auto"/>
        <w:bottom w:val="none" w:sz="0" w:space="0" w:color="auto"/>
        <w:right w:val="none" w:sz="0" w:space="0" w:color="auto"/>
      </w:divBdr>
      <w:divsChild>
        <w:div w:id="926308623">
          <w:marLeft w:val="0"/>
          <w:marRight w:val="0"/>
          <w:marTop w:val="0"/>
          <w:marBottom w:val="0"/>
          <w:divBdr>
            <w:top w:val="none" w:sz="0" w:space="0" w:color="auto"/>
            <w:left w:val="none" w:sz="0" w:space="0" w:color="auto"/>
            <w:bottom w:val="none" w:sz="0" w:space="0" w:color="auto"/>
            <w:right w:val="none" w:sz="0" w:space="0" w:color="auto"/>
          </w:divBdr>
          <w:divsChild>
            <w:div w:id="9263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221">
      <w:marLeft w:val="0"/>
      <w:marRight w:val="0"/>
      <w:marTop w:val="0"/>
      <w:marBottom w:val="0"/>
      <w:divBdr>
        <w:top w:val="none" w:sz="0" w:space="0" w:color="auto"/>
        <w:left w:val="none" w:sz="0" w:space="0" w:color="auto"/>
        <w:bottom w:val="none" w:sz="0" w:space="0" w:color="auto"/>
        <w:right w:val="none" w:sz="0" w:space="0" w:color="auto"/>
      </w:divBdr>
      <w:divsChild>
        <w:div w:id="926307578">
          <w:marLeft w:val="0"/>
          <w:marRight w:val="0"/>
          <w:marTop w:val="0"/>
          <w:marBottom w:val="0"/>
          <w:divBdr>
            <w:top w:val="none" w:sz="0" w:space="0" w:color="auto"/>
            <w:left w:val="none" w:sz="0" w:space="0" w:color="auto"/>
            <w:bottom w:val="none" w:sz="0" w:space="0" w:color="auto"/>
            <w:right w:val="none" w:sz="0" w:space="0" w:color="auto"/>
          </w:divBdr>
        </w:div>
      </w:divsChild>
    </w:div>
    <w:div w:id="926307222">
      <w:marLeft w:val="0"/>
      <w:marRight w:val="0"/>
      <w:marTop w:val="0"/>
      <w:marBottom w:val="0"/>
      <w:divBdr>
        <w:top w:val="none" w:sz="0" w:space="0" w:color="auto"/>
        <w:left w:val="none" w:sz="0" w:space="0" w:color="auto"/>
        <w:bottom w:val="none" w:sz="0" w:space="0" w:color="auto"/>
        <w:right w:val="none" w:sz="0" w:space="0" w:color="auto"/>
      </w:divBdr>
      <w:divsChild>
        <w:div w:id="926308968">
          <w:marLeft w:val="0"/>
          <w:marRight w:val="0"/>
          <w:marTop w:val="0"/>
          <w:marBottom w:val="0"/>
          <w:divBdr>
            <w:top w:val="none" w:sz="0" w:space="0" w:color="auto"/>
            <w:left w:val="none" w:sz="0" w:space="0" w:color="auto"/>
            <w:bottom w:val="none" w:sz="0" w:space="0" w:color="auto"/>
            <w:right w:val="none" w:sz="0" w:space="0" w:color="auto"/>
          </w:divBdr>
        </w:div>
      </w:divsChild>
    </w:div>
    <w:div w:id="926307234">
      <w:marLeft w:val="0"/>
      <w:marRight w:val="0"/>
      <w:marTop w:val="0"/>
      <w:marBottom w:val="0"/>
      <w:divBdr>
        <w:top w:val="none" w:sz="0" w:space="0" w:color="auto"/>
        <w:left w:val="none" w:sz="0" w:space="0" w:color="auto"/>
        <w:bottom w:val="none" w:sz="0" w:space="0" w:color="auto"/>
        <w:right w:val="none" w:sz="0" w:space="0" w:color="auto"/>
      </w:divBdr>
      <w:divsChild>
        <w:div w:id="926308369">
          <w:marLeft w:val="0"/>
          <w:marRight w:val="0"/>
          <w:marTop w:val="0"/>
          <w:marBottom w:val="0"/>
          <w:divBdr>
            <w:top w:val="none" w:sz="0" w:space="0" w:color="auto"/>
            <w:left w:val="none" w:sz="0" w:space="0" w:color="auto"/>
            <w:bottom w:val="none" w:sz="0" w:space="0" w:color="auto"/>
            <w:right w:val="none" w:sz="0" w:space="0" w:color="auto"/>
          </w:divBdr>
        </w:div>
      </w:divsChild>
    </w:div>
    <w:div w:id="926307241">
      <w:marLeft w:val="0"/>
      <w:marRight w:val="0"/>
      <w:marTop w:val="0"/>
      <w:marBottom w:val="0"/>
      <w:divBdr>
        <w:top w:val="none" w:sz="0" w:space="0" w:color="auto"/>
        <w:left w:val="none" w:sz="0" w:space="0" w:color="auto"/>
        <w:bottom w:val="none" w:sz="0" w:space="0" w:color="auto"/>
        <w:right w:val="none" w:sz="0" w:space="0" w:color="auto"/>
      </w:divBdr>
      <w:divsChild>
        <w:div w:id="926306782">
          <w:marLeft w:val="0"/>
          <w:marRight w:val="0"/>
          <w:marTop w:val="0"/>
          <w:marBottom w:val="0"/>
          <w:divBdr>
            <w:top w:val="none" w:sz="0" w:space="0" w:color="auto"/>
            <w:left w:val="none" w:sz="0" w:space="0" w:color="auto"/>
            <w:bottom w:val="none" w:sz="0" w:space="0" w:color="auto"/>
            <w:right w:val="none" w:sz="0" w:space="0" w:color="auto"/>
          </w:divBdr>
        </w:div>
      </w:divsChild>
    </w:div>
    <w:div w:id="926307242">
      <w:marLeft w:val="0"/>
      <w:marRight w:val="0"/>
      <w:marTop w:val="0"/>
      <w:marBottom w:val="0"/>
      <w:divBdr>
        <w:top w:val="none" w:sz="0" w:space="0" w:color="auto"/>
        <w:left w:val="none" w:sz="0" w:space="0" w:color="auto"/>
        <w:bottom w:val="none" w:sz="0" w:space="0" w:color="auto"/>
        <w:right w:val="none" w:sz="0" w:space="0" w:color="auto"/>
      </w:divBdr>
      <w:divsChild>
        <w:div w:id="926308328">
          <w:marLeft w:val="0"/>
          <w:marRight w:val="0"/>
          <w:marTop w:val="0"/>
          <w:marBottom w:val="0"/>
          <w:divBdr>
            <w:top w:val="none" w:sz="0" w:space="0" w:color="auto"/>
            <w:left w:val="none" w:sz="0" w:space="0" w:color="auto"/>
            <w:bottom w:val="none" w:sz="0" w:space="0" w:color="auto"/>
            <w:right w:val="none" w:sz="0" w:space="0" w:color="auto"/>
          </w:divBdr>
        </w:div>
      </w:divsChild>
    </w:div>
    <w:div w:id="926307243">
      <w:marLeft w:val="0"/>
      <w:marRight w:val="0"/>
      <w:marTop w:val="0"/>
      <w:marBottom w:val="0"/>
      <w:divBdr>
        <w:top w:val="none" w:sz="0" w:space="0" w:color="auto"/>
        <w:left w:val="none" w:sz="0" w:space="0" w:color="auto"/>
        <w:bottom w:val="none" w:sz="0" w:space="0" w:color="auto"/>
        <w:right w:val="none" w:sz="0" w:space="0" w:color="auto"/>
      </w:divBdr>
      <w:divsChild>
        <w:div w:id="926308254">
          <w:marLeft w:val="0"/>
          <w:marRight w:val="0"/>
          <w:marTop w:val="0"/>
          <w:marBottom w:val="0"/>
          <w:divBdr>
            <w:top w:val="none" w:sz="0" w:space="0" w:color="auto"/>
            <w:left w:val="none" w:sz="0" w:space="0" w:color="auto"/>
            <w:bottom w:val="none" w:sz="0" w:space="0" w:color="auto"/>
            <w:right w:val="none" w:sz="0" w:space="0" w:color="auto"/>
          </w:divBdr>
        </w:div>
      </w:divsChild>
    </w:div>
    <w:div w:id="926307247">
      <w:marLeft w:val="0"/>
      <w:marRight w:val="0"/>
      <w:marTop w:val="0"/>
      <w:marBottom w:val="0"/>
      <w:divBdr>
        <w:top w:val="none" w:sz="0" w:space="0" w:color="auto"/>
        <w:left w:val="none" w:sz="0" w:space="0" w:color="auto"/>
        <w:bottom w:val="none" w:sz="0" w:space="0" w:color="auto"/>
        <w:right w:val="none" w:sz="0" w:space="0" w:color="auto"/>
      </w:divBdr>
      <w:divsChild>
        <w:div w:id="926308280">
          <w:marLeft w:val="0"/>
          <w:marRight w:val="0"/>
          <w:marTop w:val="0"/>
          <w:marBottom w:val="0"/>
          <w:divBdr>
            <w:top w:val="none" w:sz="0" w:space="0" w:color="auto"/>
            <w:left w:val="none" w:sz="0" w:space="0" w:color="auto"/>
            <w:bottom w:val="none" w:sz="0" w:space="0" w:color="auto"/>
            <w:right w:val="none" w:sz="0" w:space="0" w:color="auto"/>
          </w:divBdr>
        </w:div>
      </w:divsChild>
    </w:div>
    <w:div w:id="926307248">
      <w:marLeft w:val="0"/>
      <w:marRight w:val="0"/>
      <w:marTop w:val="0"/>
      <w:marBottom w:val="0"/>
      <w:divBdr>
        <w:top w:val="none" w:sz="0" w:space="0" w:color="auto"/>
        <w:left w:val="none" w:sz="0" w:space="0" w:color="auto"/>
        <w:bottom w:val="none" w:sz="0" w:space="0" w:color="auto"/>
        <w:right w:val="none" w:sz="0" w:space="0" w:color="auto"/>
      </w:divBdr>
      <w:divsChild>
        <w:div w:id="926308339">
          <w:marLeft w:val="0"/>
          <w:marRight w:val="0"/>
          <w:marTop w:val="0"/>
          <w:marBottom w:val="0"/>
          <w:divBdr>
            <w:top w:val="none" w:sz="0" w:space="0" w:color="auto"/>
            <w:left w:val="none" w:sz="0" w:space="0" w:color="auto"/>
            <w:bottom w:val="none" w:sz="0" w:space="0" w:color="auto"/>
            <w:right w:val="none" w:sz="0" w:space="0" w:color="auto"/>
          </w:divBdr>
        </w:div>
      </w:divsChild>
    </w:div>
    <w:div w:id="926307249">
      <w:marLeft w:val="0"/>
      <w:marRight w:val="0"/>
      <w:marTop w:val="0"/>
      <w:marBottom w:val="0"/>
      <w:divBdr>
        <w:top w:val="none" w:sz="0" w:space="0" w:color="auto"/>
        <w:left w:val="none" w:sz="0" w:space="0" w:color="auto"/>
        <w:bottom w:val="none" w:sz="0" w:space="0" w:color="auto"/>
        <w:right w:val="none" w:sz="0" w:space="0" w:color="auto"/>
      </w:divBdr>
      <w:divsChild>
        <w:div w:id="926307875">
          <w:marLeft w:val="0"/>
          <w:marRight w:val="0"/>
          <w:marTop w:val="0"/>
          <w:marBottom w:val="0"/>
          <w:divBdr>
            <w:top w:val="none" w:sz="0" w:space="0" w:color="auto"/>
            <w:left w:val="none" w:sz="0" w:space="0" w:color="auto"/>
            <w:bottom w:val="none" w:sz="0" w:space="0" w:color="auto"/>
            <w:right w:val="none" w:sz="0" w:space="0" w:color="auto"/>
          </w:divBdr>
        </w:div>
      </w:divsChild>
    </w:div>
    <w:div w:id="926307250">
      <w:marLeft w:val="0"/>
      <w:marRight w:val="0"/>
      <w:marTop w:val="0"/>
      <w:marBottom w:val="0"/>
      <w:divBdr>
        <w:top w:val="none" w:sz="0" w:space="0" w:color="auto"/>
        <w:left w:val="none" w:sz="0" w:space="0" w:color="auto"/>
        <w:bottom w:val="none" w:sz="0" w:space="0" w:color="auto"/>
        <w:right w:val="none" w:sz="0" w:space="0" w:color="auto"/>
      </w:divBdr>
    </w:div>
    <w:div w:id="926307251">
      <w:marLeft w:val="0"/>
      <w:marRight w:val="0"/>
      <w:marTop w:val="0"/>
      <w:marBottom w:val="0"/>
      <w:divBdr>
        <w:top w:val="none" w:sz="0" w:space="0" w:color="auto"/>
        <w:left w:val="none" w:sz="0" w:space="0" w:color="auto"/>
        <w:bottom w:val="none" w:sz="0" w:space="0" w:color="auto"/>
        <w:right w:val="none" w:sz="0" w:space="0" w:color="auto"/>
      </w:divBdr>
      <w:divsChild>
        <w:div w:id="926306823">
          <w:marLeft w:val="0"/>
          <w:marRight w:val="0"/>
          <w:marTop w:val="0"/>
          <w:marBottom w:val="0"/>
          <w:divBdr>
            <w:top w:val="none" w:sz="0" w:space="0" w:color="auto"/>
            <w:left w:val="none" w:sz="0" w:space="0" w:color="auto"/>
            <w:bottom w:val="none" w:sz="0" w:space="0" w:color="auto"/>
            <w:right w:val="none" w:sz="0" w:space="0" w:color="auto"/>
          </w:divBdr>
        </w:div>
      </w:divsChild>
    </w:div>
    <w:div w:id="926307254">
      <w:marLeft w:val="0"/>
      <w:marRight w:val="0"/>
      <w:marTop w:val="0"/>
      <w:marBottom w:val="0"/>
      <w:divBdr>
        <w:top w:val="none" w:sz="0" w:space="0" w:color="auto"/>
        <w:left w:val="none" w:sz="0" w:space="0" w:color="auto"/>
        <w:bottom w:val="none" w:sz="0" w:space="0" w:color="auto"/>
        <w:right w:val="none" w:sz="0" w:space="0" w:color="auto"/>
      </w:divBdr>
    </w:div>
    <w:div w:id="926307258">
      <w:marLeft w:val="0"/>
      <w:marRight w:val="0"/>
      <w:marTop w:val="0"/>
      <w:marBottom w:val="0"/>
      <w:divBdr>
        <w:top w:val="none" w:sz="0" w:space="0" w:color="auto"/>
        <w:left w:val="none" w:sz="0" w:space="0" w:color="auto"/>
        <w:bottom w:val="none" w:sz="0" w:space="0" w:color="auto"/>
        <w:right w:val="none" w:sz="0" w:space="0" w:color="auto"/>
      </w:divBdr>
      <w:divsChild>
        <w:div w:id="926306849">
          <w:marLeft w:val="0"/>
          <w:marRight w:val="0"/>
          <w:marTop w:val="0"/>
          <w:marBottom w:val="0"/>
          <w:divBdr>
            <w:top w:val="none" w:sz="0" w:space="0" w:color="auto"/>
            <w:left w:val="none" w:sz="0" w:space="0" w:color="auto"/>
            <w:bottom w:val="none" w:sz="0" w:space="0" w:color="auto"/>
            <w:right w:val="none" w:sz="0" w:space="0" w:color="auto"/>
          </w:divBdr>
        </w:div>
      </w:divsChild>
    </w:div>
    <w:div w:id="926307260">
      <w:marLeft w:val="0"/>
      <w:marRight w:val="0"/>
      <w:marTop w:val="0"/>
      <w:marBottom w:val="0"/>
      <w:divBdr>
        <w:top w:val="none" w:sz="0" w:space="0" w:color="auto"/>
        <w:left w:val="none" w:sz="0" w:space="0" w:color="auto"/>
        <w:bottom w:val="none" w:sz="0" w:space="0" w:color="auto"/>
        <w:right w:val="none" w:sz="0" w:space="0" w:color="auto"/>
      </w:divBdr>
      <w:divsChild>
        <w:div w:id="926308937">
          <w:marLeft w:val="0"/>
          <w:marRight w:val="0"/>
          <w:marTop w:val="0"/>
          <w:marBottom w:val="0"/>
          <w:divBdr>
            <w:top w:val="none" w:sz="0" w:space="0" w:color="auto"/>
            <w:left w:val="none" w:sz="0" w:space="0" w:color="auto"/>
            <w:bottom w:val="none" w:sz="0" w:space="0" w:color="auto"/>
            <w:right w:val="none" w:sz="0" w:space="0" w:color="auto"/>
          </w:divBdr>
        </w:div>
      </w:divsChild>
    </w:div>
    <w:div w:id="926307262">
      <w:marLeft w:val="0"/>
      <w:marRight w:val="0"/>
      <w:marTop w:val="0"/>
      <w:marBottom w:val="0"/>
      <w:divBdr>
        <w:top w:val="none" w:sz="0" w:space="0" w:color="auto"/>
        <w:left w:val="none" w:sz="0" w:space="0" w:color="auto"/>
        <w:bottom w:val="none" w:sz="0" w:space="0" w:color="auto"/>
        <w:right w:val="none" w:sz="0" w:space="0" w:color="auto"/>
      </w:divBdr>
      <w:divsChild>
        <w:div w:id="926307261">
          <w:marLeft w:val="0"/>
          <w:marRight w:val="0"/>
          <w:marTop w:val="0"/>
          <w:marBottom w:val="0"/>
          <w:divBdr>
            <w:top w:val="none" w:sz="0" w:space="0" w:color="auto"/>
            <w:left w:val="none" w:sz="0" w:space="0" w:color="auto"/>
            <w:bottom w:val="none" w:sz="0" w:space="0" w:color="auto"/>
            <w:right w:val="none" w:sz="0" w:space="0" w:color="auto"/>
          </w:divBdr>
        </w:div>
      </w:divsChild>
    </w:div>
    <w:div w:id="926307267">
      <w:marLeft w:val="0"/>
      <w:marRight w:val="0"/>
      <w:marTop w:val="0"/>
      <w:marBottom w:val="0"/>
      <w:divBdr>
        <w:top w:val="none" w:sz="0" w:space="0" w:color="auto"/>
        <w:left w:val="none" w:sz="0" w:space="0" w:color="auto"/>
        <w:bottom w:val="none" w:sz="0" w:space="0" w:color="auto"/>
        <w:right w:val="none" w:sz="0" w:space="0" w:color="auto"/>
      </w:divBdr>
    </w:div>
    <w:div w:id="926307272">
      <w:marLeft w:val="0"/>
      <w:marRight w:val="0"/>
      <w:marTop w:val="0"/>
      <w:marBottom w:val="0"/>
      <w:divBdr>
        <w:top w:val="none" w:sz="0" w:space="0" w:color="auto"/>
        <w:left w:val="none" w:sz="0" w:space="0" w:color="auto"/>
        <w:bottom w:val="none" w:sz="0" w:space="0" w:color="auto"/>
        <w:right w:val="none" w:sz="0" w:space="0" w:color="auto"/>
      </w:divBdr>
      <w:divsChild>
        <w:div w:id="926307391">
          <w:marLeft w:val="0"/>
          <w:marRight w:val="0"/>
          <w:marTop w:val="0"/>
          <w:marBottom w:val="0"/>
          <w:divBdr>
            <w:top w:val="none" w:sz="0" w:space="0" w:color="auto"/>
            <w:left w:val="none" w:sz="0" w:space="0" w:color="auto"/>
            <w:bottom w:val="none" w:sz="0" w:space="0" w:color="auto"/>
            <w:right w:val="none" w:sz="0" w:space="0" w:color="auto"/>
          </w:divBdr>
        </w:div>
      </w:divsChild>
    </w:div>
    <w:div w:id="926307273">
      <w:marLeft w:val="0"/>
      <w:marRight w:val="0"/>
      <w:marTop w:val="0"/>
      <w:marBottom w:val="0"/>
      <w:divBdr>
        <w:top w:val="none" w:sz="0" w:space="0" w:color="auto"/>
        <w:left w:val="none" w:sz="0" w:space="0" w:color="auto"/>
        <w:bottom w:val="none" w:sz="0" w:space="0" w:color="auto"/>
        <w:right w:val="none" w:sz="0" w:space="0" w:color="auto"/>
      </w:divBdr>
      <w:divsChild>
        <w:div w:id="926308463">
          <w:marLeft w:val="0"/>
          <w:marRight w:val="0"/>
          <w:marTop w:val="0"/>
          <w:marBottom w:val="0"/>
          <w:divBdr>
            <w:top w:val="none" w:sz="0" w:space="0" w:color="auto"/>
            <w:left w:val="none" w:sz="0" w:space="0" w:color="auto"/>
            <w:bottom w:val="none" w:sz="0" w:space="0" w:color="auto"/>
            <w:right w:val="none" w:sz="0" w:space="0" w:color="auto"/>
          </w:divBdr>
        </w:div>
      </w:divsChild>
    </w:div>
    <w:div w:id="926307276">
      <w:marLeft w:val="0"/>
      <w:marRight w:val="0"/>
      <w:marTop w:val="0"/>
      <w:marBottom w:val="0"/>
      <w:divBdr>
        <w:top w:val="none" w:sz="0" w:space="0" w:color="auto"/>
        <w:left w:val="none" w:sz="0" w:space="0" w:color="auto"/>
        <w:bottom w:val="none" w:sz="0" w:space="0" w:color="auto"/>
        <w:right w:val="none" w:sz="0" w:space="0" w:color="auto"/>
      </w:divBdr>
      <w:divsChild>
        <w:div w:id="926307147">
          <w:marLeft w:val="0"/>
          <w:marRight w:val="0"/>
          <w:marTop w:val="0"/>
          <w:marBottom w:val="0"/>
          <w:divBdr>
            <w:top w:val="none" w:sz="0" w:space="0" w:color="auto"/>
            <w:left w:val="none" w:sz="0" w:space="0" w:color="auto"/>
            <w:bottom w:val="none" w:sz="0" w:space="0" w:color="auto"/>
            <w:right w:val="none" w:sz="0" w:space="0" w:color="auto"/>
          </w:divBdr>
        </w:div>
      </w:divsChild>
    </w:div>
    <w:div w:id="926307278">
      <w:marLeft w:val="0"/>
      <w:marRight w:val="0"/>
      <w:marTop w:val="0"/>
      <w:marBottom w:val="0"/>
      <w:divBdr>
        <w:top w:val="none" w:sz="0" w:space="0" w:color="auto"/>
        <w:left w:val="none" w:sz="0" w:space="0" w:color="auto"/>
        <w:bottom w:val="none" w:sz="0" w:space="0" w:color="auto"/>
        <w:right w:val="none" w:sz="0" w:space="0" w:color="auto"/>
      </w:divBdr>
      <w:divsChild>
        <w:div w:id="926307540">
          <w:marLeft w:val="0"/>
          <w:marRight w:val="0"/>
          <w:marTop w:val="0"/>
          <w:marBottom w:val="0"/>
          <w:divBdr>
            <w:top w:val="none" w:sz="0" w:space="0" w:color="auto"/>
            <w:left w:val="none" w:sz="0" w:space="0" w:color="auto"/>
            <w:bottom w:val="none" w:sz="0" w:space="0" w:color="auto"/>
            <w:right w:val="none" w:sz="0" w:space="0" w:color="auto"/>
          </w:divBdr>
        </w:div>
      </w:divsChild>
    </w:div>
    <w:div w:id="926307280">
      <w:marLeft w:val="0"/>
      <w:marRight w:val="0"/>
      <w:marTop w:val="0"/>
      <w:marBottom w:val="0"/>
      <w:divBdr>
        <w:top w:val="none" w:sz="0" w:space="0" w:color="auto"/>
        <w:left w:val="none" w:sz="0" w:space="0" w:color="auto"/>
        <w:bottom w:val="none" w:sz="0" w:space="0" w:color="auto"/>
        <w:right w:val="none" w:sz="0" w:space="0" w:color="auto"/>
      </w:divBdr>
      <w:divsChild>
        <w:div w:id="926308820">
          <w:marLeft w:val="0"/>
          <w:marRight w:val="0"/>
          <w:marTop w:val="0"/>
          <w:marBottom w:val="0"/>
          <w:divBdr>
            <w:top w:val="none" w:sz="0" w:space="0" w:color="auto"/>
            <w:left w:val="none" w:sz="0" w:space="0" w:color="auto"/>
            <w:bottom w:val="none" w:sz="0" w:space="0" w:color="auto"/>
            <w:right w:val="none" w:sz="0" w:space="0" w:color="auto"/>
          </w:divBdr>
        </w:div>
      </w:divsChild>
    </w:div>
    <w:div w:id="926307282">
      <w:marLeft w:val="0"/>
      <w:marRight w:val="0"/>
      <w:marTop w:val="0"/>
      <w:marBottom w:val="0"/>
      <w:divBdr>
        <w:top w:val="none" w:sz="0" w:space="0" w:color="auto"/>
        <w:left w:val="none" w:sz="0" w:space="0" w:color="auto"/>
        <w:bottom w:val="none" w:sz="0" w:space="0" w:color="auto"/>
        <w:right w:val="none" w:sz="0" w:space="0" w:color="auto"/>
      </w:divBdr>
      <w:divsChild>
        <w:div w:id="926308030">
          <w:marLeft w:val="0"/>
          <w:marRight w:val="0"/>
          <w:marTop w:val="0"/>
          <w:marBottom w:val="0"/>
          <w:divBdr>
            <w:top w:val="none" w:sz="0" w:space="0" w:color="auto"/>
            <w:left w:val="none" w:sz="0" w:space="0" w:color="auto"/>
            <w:bottom w:val="none" w:sz="0" w:space="0" w:color="auto"/>
            <w:right w:val="none" w:sz="0" w:space="0" w:color="auto"/>
          </w:divBdr>
        </w:div>
      </w:divsChild>
    </w:div>
    <w:div w:id="926307284">
      <w:marLeft w:val="0"/>
      <w:marRight w:val="0"/>
      <w:marTop w:val="0"/>
      <w:marBottom w:val="0"/>
      <w:divBdr>
        <w:top w:val="none" w:sz="0" w:space="0" w:color="auto"/>
        <w:left w:val="none" w:sz="0" w:space="0" w:color="auto"/>
        <w:bottom w:val="none" w:sz="0" w:space="0" w:color="auto"/>
        <w:right w:val="none" w:sz="0" w:space="0" w:color="auto"/>
      </w:divBdr>
      <w:divsChild>
        <w:div w:id="926306906">
          <w:marLeft w:val="0"/>
          <w:marRight w:val="0"/>
          <w:marTop w:val="0"/>
          <w:marBottom w:val="0"/>
          <w:divBdr>
            <w:top w:val="none" w:sz="0" w:space="0" w:color="auto"/>
            <w:left w:val="none" w:sz="0" w:space="0" w:color="auto"/>
            <w:bottom w:val="none" w:sz="0" w:space="0" w:color="auto"/>
            <w:right w:val="none" w:sz="0" w:space="0" w:color="auto"/>
          </w:divBdr>
        </w:div>
      </w:divsChild>
    </w:div>
    <w:div w:id="926307285">
      <w:marLeft w:val="0"/>
      <w:marRight w:val="0"/>
      <w:marTop w:val="0"/>
      <w:marBottom w:val="0"/>
      <w:divBdr>
        <w:top w:val="none" w:sz="0" w:space="0" w:color="auto"/>
        <w:left w:val="none" w:sz="0" w:space="0" w:color="auto"/>
        <w:bottom w:val="none" w:sz="0" w:space="0" w:color="auto"/>
        <w:right w:val="none" w:sz="0" w:space="0" w:color="auto"/>
      </w:divBdr>
      <w:divsChild>
        <w:div w:id="926306965">
          <w:marLeft w:val="0"/>
          <w:marRight w:val="0"/>
          <w:marTop w:val="0"/>
          <w:marBottom w:val="0"/>
          <w:divBdr>
            <w:top w:val="none" w:sz="0" w:space="0" w:color="auto"/>
            <w:left w:val="none" w:sz="0" w:space="0" w:color="auto"/>
            <w:bottom w:val="none" w:sz="0" w:space="0" w:color="auto"/>
            <w:right w:val="none" w:sz="0" w:space="0" w:color="auto"/>
          </w:divBdr>
        </w:div>
      </w:divsChild>
    </w:div>
    <w:div w:id="926307288">
      <w:marLeft w:val="0"/>
      <w:marRight w:val="0"/>
      <w:marTop w:val="0"/>
      <w:marBottom w:val="0"/>
      <w:divBdr>
        <w:top w:val="none" w:sz="0" w:space="0" w:color="auto"/>
        <w:left w:val="none" w:sz="0" w:space="0" w:color="auto"/>
        <w:bottom w:val="none" w:sz="0" w:space="0" w:color="auto"/>
        <w:right w:val="none" w:sz="0" w:space="0" w:color="auto"/>
      </w:divBdr>
      <w:divsChild>
        <w:div w:id="926308471">
          <w:marLeft w:val="0"/>
          <w:marRight w:val="0"/>
          <w:marTop w:val="0"/>
          <w:marBottom w:val="0"/>
          <w:divBdr>
            <w:top w:val="none" w:sz="0" w:space="0" w:color="auto"/>
            <w:left w:val="none" w:sz="0" w:space="0" w:color="auto"/>
            <w:bottom w:val="none" w:sz="0" w:space="0" w:color="auto"/>
            <w:right w:val="none" w:sz="0" w:space="0" w:color="auto"/>
          </w:divBdr>
        </w:div>
      </w:divsChild>
    </w:div>
    <w:div w:id="926307290">
      <w:marLeft w:val="0"/>
      <w:marRight w:val="0"/>
      <w:marTop w:val="0"/>
      <w:marBottom w:val="0"/>
      <w:divBdr>
        <w:top w:val="none" w:sz="0" w:space="0" w:color="auto"/>
        <w:left w:val="none" w:sz="0" w:space="0" w:color="auto"/>
        <w:bottom w:val="none" w:sz="0" w:space="0" w:color="auto"/>
        <w:right w:val="none" w:sz="0" w:space="0" w:color="auto"/>
      </w:divBdr>
      <w:divsChild>
        <w:div w:id="926307145">
          <w:marLeft w:val="0"/>
          <w:marRight w:val="0"/>
          <w:marTop w:val="0"/>
          <w:marBottom w:val="0"/>
          <w:divBdr>
            <w:top w:val="none" w:sz="0" w:space="0" w:color="auto"/>
            <w:left w:val="none" w:sz="0" w:space="0" w:color="auto"/>
            <w:bottom w:val="none" w:sz="0" w:space="0" w:color="auto"/>
            <w:right w:val="none" w:sz="0" w:space="0" w:color="auto"/>
          </w:divBdr>
          <w:divsChild>
            <w:div w:id="926306464">
              <w:marLeft w:val="0"/>
              <w:marRight w:val="0"/>
              <w:marTop w:val="0"/>
              <w:marBottom w:val="0"/>
              <w:divBdr>
                <w:top w:val="none" w:sz="0" w:space="0" w:color="auto"/>
                <w:left w:val="none" w:sz="0" w:space="0" w:color="auto"/>
                <w:bottom w:val="none" w:sz="0" w:space="0" w:color="auto"/>
                <w:right w:val="none" w:sz="0" w:space="0" w:color="auto"/>
              </w:divBdr>
            </w:div>
            <w:div w:id="926307400">
              <w:marLeft w:val="0"/>
              <w:marRight w:val="0"/>
              <w:marTop w:val="0"/>
              <w:marBottom w:val="0"/>
              <w:divBdr>
                <w:top w:val="none" w:sz="0" w:space="0" w:color="auto"/>
                <w:left w:val="none" w:sz="0" w:space="0" w:color="auto"/>
                <w:bottom w:val="none" w:sz="0" w:space="0" w:color="auto"/>
                <w:right w:val="none" w:sz="0" w:space="0" w:color="auto"/>
              </w:divBdr>
            </w:div>
            <w:div w:id="926307999">
              <w:marLeft w:val="0"/>
              <w:marRight w:val="0"/>
              <w:marTop w:val="0"/>
              <w:marBottom w:val="0"/>
              <w:divBdr>
                <w:top w:val="none" w:sz="0" w:space="0" w:color="auto"/>
                <w:left w:val="none" w:sz="0" w:space="0" w:color="auto"/>
                <w:bottom w:val="none" w:sz="0" w:space="0" w:color="auto"/>
                <w:right w:val="none" w:sz="0" w:space="0" w:color="auto"/>
              </w:divBdr>
            </w:div>
            <w:div w:id="926308017">
              <w:marLeft w:val="0"/>
              <w:marRight w:val="0"/>
              <w:marTop w:val="0"/>
              <w:marBottom w:val="0"/>
              <w:divBdr>
                <w:top w:val="none" w:sz="0" w:space="0" w:color="auto"/>
                <w:left w:val="none" w:sz="0" w:space="0" w:color="auto"/>
                <w:bottom w:val="none" w:sz="0" w:space="0" w:color="auto"/>
                <w:right w:val="none" w:sz="0" w:space="0" w:color="auto"/>
              </w:divBdr>
            </w:div>
            <w:div w:id="926308514">
              <w:marLeft w:val="0"/>
              <w:marRight w:val="0"/>
              <w:marTop w:val="0"/>
              <w:marBottom w:val="0"/>
              <w:divBdr>
                <w:top w:val="none" w:sz="0" w:space="0" w:color="auto"/>
                <w:left w:val="none" w:sz="0" w:space="0" w:color="auto"/>
                <w:bottom w:val="none" w:sz="0" w:space="0" w:color="auto"/>
                <w:right w:val="none" w:sz="0" w:space="0" w:color="auto"/>
              </w:divBdr>
            </w:div>
            <w:div w:id="926308770">
              <w:marLeft w:val="0"/>
              <w:marRight w:val="0"/>
              <w:marTop w:val="0"/>
              <w:marBottom w:val="0"/>
              <w:divBdr>
                <w:top w:val="none" w:sz="0" w:space="0" w:color="auto"/>
                <w:left w:val="none" w:sz="0" w:space="0" w:color="auto"/>
                <w:bottom w:val="none" w:sz="0" w:space="0" w:color="auto"/>
                <w:right w:val="none" w:sz="0" w:space="0" w:color="auto"/>
              </w:divBdr>
            </w:div>
            <w:div w:id="92630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291">
      <w:marLeft w:val="0"/>
      <w:marRight w:val="0"/>
      <w:marTop w:val="0"/>
      <w:marBottom w:val="0"/>
      <w:divBdr>
        <w:top w:val="none" w:sz="0" w:space="0" w:color="auto"/>
        <w:left w:val="none" w:sz="0" w:space="0" w:color="auto"/>
        <w:bottom w:val="none" w:sz="0" w:space="0" w:color="auto"/>
        <w:right w:val="none" w:sz="0" w:space="0" w:color="auto"/>
      </w:divBdr>
      <w:divsChild>
        <w:div w:id="926308560">
          <w:marLeft w:val="0"/>
          <w:marRight w:val="0"/>
          <w:marTop w:val="0"/>
          <w:marBottom w:val="0"/>
          <w:divBdr>
            <w:top w:val="none" w:sz="0" w:space="0" w:color="auto"/>
            <w:left w:val="none" w:sz="0" w:space="0" w:color="auto"/>
            <w:bottom w:val="none" w:sz="0" w:space="0" w:color="auto"/>
            <w:right w:val="none" w:sz="0" w:space="0" w:color="auto"/>
          </w:divBdr>
        </w:div>
      </w:divsChild>
    </w:div>
    <w:div w:id="926307293">
      <w:marLeft w:val="0"/>
      <w:marRight w:val="0"/>
      <w:marTop w:val="0"/>
      <w:marBottom w:val="0"/>
      <w:divBdr>
        <w:top w:val="none" w:sz="0" w:space="0" w:color="auto"/>
        <w:left w:val="none" w:sz="0" w:space="0" w:color="auto"/>
        <w:bottom w:val="none" w:sz="0" w:space="0" w:color="auto"/>
        <w:right w:val="none" w:sz="0" w:space="0" w:color="auto"/>
      </w:divBdr>
      <w:divsChild>
        <w:div w:id="926308060">
          <w:marLeft w:val="0"/>
          <w:marRight w:val="0"/>
          <w:marTop w:val="0"/>
          <w:marBottom w:val="0"/>
          <w:divBdr>
            <w:top w:val="none" w:sz="0" w:space="0" w:color="auto"/>
            <w:left w:val="none" w:sz="0" w:space="0" w:color="auto"/>
            <w:bottom w:val="none" w:sz="0" w:space="0" w:color="auto"/>
            <w:right w:val="none" w:sz="0" w:space="0" w:color="auto"/>
          </w:divBdr>
        </w:div>
      </w:divsChild>
    </w:div>
    <w:div w:id="926307299">
      <w:marLeft w:val="0"/>
      <w:marRight w:val="0"/>
      <w:marTop w:val="0"/>
      <w:marBottom w:val="0"/>
      <w:divBdr>
        <w:top w:val="none" w:sz="0" w:space="0" w:color="auto"/>
        <w:left w:val="none" w:sz="0" w:space="0" w:color="auto"/>
        <w:bottom w:val="none" w:sz="0" w:space="0" w:color="auto"/>
        <w:right w:val="none" w:sz="0" w:space="0" w:color="auto"/>
      </w:divBdr>
      <w:divsChild>
        <w:div w:id="926307968">
          <w:marLeft w:val="0"/>
          <w:marRight w:val="0"/>
          <w:marTop w:val="0"/>
          <w:marBottom w:val="0"/>
          <w:divBdr>
            <w:top w:val="none" w:sz="0" w:space="0" w:color="auto"/>
            <w:left w:val="none" w:sz="0" w:space="0" w:color="auto"/>
            <w:bottom w:val="none" w:sz="0" w:space="0" w:color="auto"/>
            <w:right w:val="none" w:sz="0" w:space="0" w:color="auto"/>
          </w:divBdr>
          <w:divsChild>
            <w:div w:id="926307083">
              <w:marLeft w:val="0"/>
              <w:marRight w:val="0"/>
              <w:marTop w:val="0"/>
              <w:marBottom w:val="0"/>
              <w:divBdr>
                <w:top w:val="none" w:sz="0" w:space="0" w:color="auto"/>
                <w:left w:val="none" w:sz="0" w:space="0" w:color="auto"/>
                <w:bottom w:val="none" w:sz="0" w:space="0" w:color="auto"/>
                <w:right w:val="none" w:sz="0" w:space="0" w:color="auto"/>
              </w:divBdr>
            </w:div>
            <w:div w:id="926307208">
              <w:marLeft w:val="0"/>
              <w:marRight w:val="0"/>
              <w:marTop w:val="0"/>
              <w:marBottom w:val="0"/>
              <w:divBdr>
                <w:top w:val="none" w:sz="0" w:space="0" w:color="auto"/>
                <w:left w:val="none" w:sz="0" w:space="0" w:color="auto"/>
                <w:bottom w:val="none" w:sz="0" w:space="0" w:color="auto"/>
                <w:right w:val="none" w:sz="0" w:space="0" w:color="auto"/>
              </w:divBdr>
            </w:div>
            <w:div w:id="9263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303">
      <w:marLeft w:val="0"/>
      <w:marRight w:val="0"/>
      <w:marTop w:val="0"/>
      <w:marBottom w:val="0"/>
      <w:divBdr>
        <w:top w:val="none" w:sz="0" w:space="0" w:color="auto"/>
        <w:left w:val="none" w:sz="0" w:space="0" w:color="auto"/>
        <w:bottom w:val="none" w:sz="0" w:space="0" w:color="auto"/>
        <w:right w:val="none" w:sz="0" w:space="0" w:color="auto"/>
      </w:divBdr>
      <w:divsChild>
        <w:div w:id="926308299">
          <w:marLeft w:val="0"/>
          <w:marRight w:val="0"/>
          <w:marTop w:val="0"/>
          <w:marBottom w:val="0"/>
          <w:divBdr>
            <w:top w:val="none" w:sz="0" w:space="0" w:color="auto"/>
            <w:left w:val="none" w:sz="0" w:space="0" w:color="auto"/>
            <w:bottom w:val="none" w:sz="0" w:space="0" w:color="auto"/>
            <w:right w:val="none" w:sz="0" w:space="0" w:color="auto"/>
          </w:divBdr>
        </w:div>
      </w:divsChild>
    </w:div>
    <w:div w:id="926307305">
      <w:marLeft w:val="0"/>
      <w:marRight w:val="0"/>
      <w:marTop w:val="0"/>
      <w:marBottom w:val="0"/>
      <w:divBdr>
        <w:top w:val="none" w:sz="0" w:space="0" w:color="auto"/>
        <w:left w:val="none" w:sz="0" w:space="0" w:color="auto"/>
        <w:bottom w:val="none" w:sz="0" w:space="0" w:color="auto"/>
        <w:right w:val="none" w:sz="0" w:space="0" w:color="auto"/>
      </w:divBdr>
      <w:divsChild>
        <w:div w:id="926307482">
          <w:marLeft w:val="0"/>
          <w:marRight w:val="0"/>
          <w:marTop w:val="0"/>
          <w:marBottom w:val="0"/>
          <w:divBdr>
            <w:top w:val="none" w:sz="0" w:space="0" w:color="auto"/>
            <w:left w:val="none" w:sz="0" w:space="0" w:color="auto"/>
            <w:bottom w:val="none" w:sz="0" w:space="0" w:color="auto"/>
            <w:right w:val="none" w:sz="0" w:space="0" w:color="auto"/>
          </w:divBdr>
        </w:div>
      </w:divsChild>
    </w:div>
    <w:div w:id="926307308">
      <w:marLeft w:val="0"/>
      <w:marRight w:val="0"/>
      <w:marTop w:val="0"/>
      <w:marBottom w:val="0"/>
      <w:divBdr>
        <w:top w:val="none" w:sz="0" w:space="0" w:color="auto"/>
        <w:left w:val="none" w:sz="0" w:space="0" w:color="auto"/>
        <w:bottom w:val="none" w:sz="0" w:space="0" w:color="auto"/>
        <w:right w:val="none" w:sz="0" w:space="0" w:color="auto"/>
      </w:divBdr>
      <w:divsChild>
        <w:div w:id="926306429">
          <w:marLeft w:val="0"/>
          <w:marRight w:val="0"/>
          <w:marTop w:val="0"/>
          <w:marBottom w:val="0"/>
          <w:divBdr>
            <w:top w:val="none" w:sz="0" w:space="0" w:color="auto"/>
            <w:left w:val="none" w:sz="0" w:space="0" w:color="auto"/>
            <w:bottom w:val="none" w:sz="0" w:space="0" w:color="auto"/>
            <w:right w:val="none" w:sz="0" w:space="0" w:color="auto"/>
          </w:divBdr>
        </w:div>
      </w:divsChild>
    </w:div>
    <w:div w:id="926307310">
      <w:marLeft w:val="0"/>
      <w:marRight w:val="0"/>
      <w:marTop w:val="0"/>
      <w:marBottom w:val="0"/>
      <w:divBdr>
        <w:top w:val="none" w:sz="0" w:space="0" w:color="auto"/>
        <w:left w:val="none" w:sz="0" w:space="0" w:color="auto"/>
        <w:bottom w:val="none" w:sz="0" w:space="0" w:color="auto"/>
        <w:right w:val="none" w:sz="0" w:space="0" w:color="auto"/>
      </w:divBdr>
      <w:divsChild>
        <w:div w:id="926307925">
          <w:marLeft w:val="0"/>
          <w:marRight w:val="0"/>
          <w:marTop w:val="0"/>
          <w:marBottom w:val="0"/>
          <w:divBdr>
            <w:top w:val="none" w:sz="0" w:space="0" w:color="auto"/>
            <w:left w:val="none" w:sz="0" w:space="0" w:color="auto"/>
            <w:bottom w:val="none" w:sz="0" w:space="0" w:color="auto"/>
            <w:right w:val="none" w:sz="0" w:space="0" w:color="auto"/>
          </w:divBdr>
        </w:div>
      </w:divsChild>
    </w:div>
    <w:div w:id="926307312">
      <w:marLeft w:val="0"/>
      <w:marRight w:val="0"/>
      <w:marTop w:val="0"/>
      <w:marBottom w:val="0"/>
      <w:divBdr>
        <w:top w:val="none" w:sz="0" w:space="0" w:color="auto"/>
        <w:left w:val="none" w:sz="0" w:space="0" w:color="auto"/>
        <w:bottom w:val="none" w:sz="0" w:space="0" w:color="auto"/>
        <w:right w:val="none" w:sz="0" w:space="0" w:color="auto"/>
      </w:divBdr>
      <w:divsChild>
        <w:div w:id="926307435">
          <w:marLeft w:val="0"/>
          <w:marRight w:val="0"/>
          <w:marTop w:val="0"/>
          <w:marBottom w:val="0"/>
          <w:divBdr>
            <w:top w:val="none" w:sz="0" w:space="0" w:color="auto"/>
            <w:left w:val="none" w:sz="0" w:space="0" w:color="auto"/>
            <w:bottom w:val="none" w:sz="0" w:space="0" w:color="auto"/>
            <w:right w:val="none" w:sz="0" w:space="0" w:color="auto"/>
          </w:divBdr>
        </w:div>
      </w:divsChild>
    </w:div>
    <w:div w:id="926307313">
      <w:marLeft w:val="0"/>
      <w:marRight w:val="0"/>
      <w:marTop w:val="0"/>
      <w:marBottom w:val="0"/>
      <w:divBdr>
        <w:top w:val="none" w:sz="0" w:space="0" w:color="auto"/>
        <w:left w:val="none" w:sz="0" w:space="0" w:color="auto"/>
        <w:bottom w:val="none" w:sz="0" w:space="0" w:color="auto"/>
        <w:right w:val="none" w:sz="0" w:space="0" w:color="auto"/>
      </w:divBdr>
      <w:divsChild>
        <w:div w:id="926307231">
          <w:marLeft w:val="0"/>
          <w:marRight w:val="0"/>
          <w:marTop w:val="0"/>
          <w:marBottom w:val="0"/>
          <w:divBdr>
            <w:top w:val="none" w:sz="0" w:space="0" w:color="auto"/>
            <w:left w:val="none" w:sz="0" w:space="0" w:color="auto"/>
            <w:bottom w:val="none" w:sz="0" w:space="0" w:color="auto"/>
            <w:right w:val="none" w:sz="0" w:space="0" w:color="auto"/>
          </w:divBdr>
        </w:div>
      </w:divsChild>
    </w:div>
    <w:div w:id="926307315">
      <w:marLeft w:val="0"/>
      <w:marRight w:val="0"/>
      <w:marTop w:val="0"/>
      <w:marBottom w:val="0"/>
      <w:divBdr>
        <w:top w:val="none" w:sz="0" w:space="0" w:color="auto"/>
        <w:left w:val="none" w:sz="0" w:space="0" w:color="auto"/>
        <w:bottom w:val="none" w:sz="0" w:space="0" w:color="auto"/>
        <w:right w:val="none" w:sz="0" w:space="0" w:color="auto"/>
      </w:divBdr>
      <w:divsChild>
        <w:div w:id="926307427">
          <w:marLeft w:val="0"/>
          <w:marRight w:val="0"/>
          <w:marTop w:val="0"/>
          <w:marBottom w:val="0"/>
          <w:divBdr>
            <w:top w:val="none" w:sz="0" w:space="0" w:color="auto"/>
            <w:left w:val="none" w:sz="0" w:space="0" w:color="auto"/>
            <w:bottom w:val="none" w:sz="0" w:space="0" w:color="auto"/>
            <w:right w:val="none" w:sz="0" w:space="0" w:color="auto"/>
          </w:divBdr>
        </w:div>
      </w:divsChild>
    </w:div>
    <w:div w:id="926307316">
      <w:marLeft w:val="0"/>
      <w:marRight w:val="0"/>
      <w:marTop w:val="0"/>
      <w:marBottom w:val="0"/>
      <w:divBdr>
        <w:top w:val="none" w:sz="0" w:space="0" w:color="auto"/>
        <w:left w:val="none" w:sz="0" w:space="0" w:color="auto"/>
        <w:bottom w:val="none" w:sz="0" w:space="0" w:color="auto"/>
        <w:right w:val="none" w:sz="0" w:space="0" w:color="auto"/>
      </w:divBdr>
      <w:divsChild>
        <w:div w:id="926307873">
          <w:marLeft w:val="0"/>
          <w:marRight w:val="0"/>
          <w:marTop w:val="0"/>
          <w:marBottom w:val="0"/>
          <w:divBdr>
            <w:top w:val="none" w:sz="0" w:space="0" w:color="auto"/>
            <w:left w:val="none" w:sz="0" w:space="0" w:color="auto"/>
            <w:bottom w:val="none" w:sz="0" w:space="0" w:color="auto"/>
            <w:right w:val="none" w:sz="0" w:space="0" w:color="auto"/>
          </w:divBdr>
        </w:div>
      </w:divsChild>
    </w:div>
    <w:div w:id="926307317">
      <w:marLeft w:val="0"/>
      <w:marRight w:val="0"/>
      <w:marTop w:val="0"/>
      <w:marBottom w:val="0"/>
      <w:divBdr>
        <w:top w:val="none" w:sz="0" w:space="0" w:color="auto"/>
        <w:left w:val="none" w:sz="0" w:space="0" w:color="auto"/>
        <w:bottom w:val="none" w:sz="0" w:space="0" w:color="auto"/>
        <w:right w:val="none" w:sz="0" w:space="0" w:color="auto"/>
      </w:divBdr>
      <w:divsChild>
        <w:div w:id="926308007">
          <w:marLeft w:val="0"/>
          <w:marRight w:val="0"/>
          <w:marTop w:val="0"/>
          <w:marBottom w:val="0"/>
          <w:divBdr>
            <w:top w:val="none" w:sz="0" w:space="0" w:color="auto"/>
            <w:left w:val="none" w:sz="0" w:space="0" w:color="auto"/>
            <w:bottom w:val="none" w:sz="0" w:space="0" w:color="auto"/>
            <w:right w:val="none" w:sz="0" w:space="0" w:color="auto"/>
          </w:divBdr>
        </w:div>
      </w:divsChild>
    </w:div>
    <w:div w:id="926307321">
      <w:marLeft w:val="0"/>
      <w:marRight w:val="0"/>
      <w:marTop w:val="0"/>
      <w:marBottom w:val="0"/>
      <w:divBdr>
        <w:top w:val="none" w:sz="0" w:space="0" w:color="auto"/>
        <w:left w:val="none" w:sz="0" w:space="0" w:color="auto"/>
        <w:bottom w:val="none" w:sz="0" w:space="0" w:color="auto"/>
        <w:right w:val="none" w:sz="0" w:space="0" w:color="auto"/>
      </w:divBdr>
      <w:divsChild>
        <w:div w:id="926308883">
          <w:marLeft w:val="0"/>
          <w:marRight w:val="0"/>
          <w:marTop w:val="0"/>
          <w:marBottom w:val="0"/>
          <w:divBdr>
            <w:top w:val="none" w:sz="0" w:space="0" w:color="auto"/>
            <w:left w:val="none" w:sz="0" w:space="0" w:color="auto"/>
            <w:bottom w:val="none" w:sz="0" w:space="0" w:color="auto"/>
            <w:right w:val="none" w:sz="0" w:space="0" w:color="auto"/>
          </w:divBdr>
        </w:div>
      </w:divsChild>
    </w:div>
    <w:div w:id="926307324">
      <w:marLeft w:val="0"/>
      <w:marRight w:val="0"/>
      <w:marTop w:val="0"/>
      <w:marBottom w:val="0"/>
      <w:divBdr>
        <w:top w:val="none" w:sz="0" w:space="0" w:color="auto"/>
        <w:left w:val="none" w:sz="0" w:space="0" w:color="auto"/>
        <w:bottom w:val="none" w:sz="0" w:space="0" w:color="auto"/>
        <w:right w:val="none" w:sz="0" w:space="0" w:color="auto"/>
      </w:divBdr>
      <w:divsChild>
        <w:div w:id="926308019">
          <w:marLeft w:val="0"/>
          <w:marRight w:val="0"/>
          <w:marTop w:val="0"/>
          <w:marBottom w:val="0"/>
          <w:divBdr>
            <w:top w:val="none" w:sz="0" w:space="0" w:color="auto"/>
            <w:left w:val="none" w:sz="0" w:space="0" w:color="auto"/>
            <w:bottom w:val="none" w:sz="0" w:space="0" w:color="auto"/>
            <w:right w:val="none" w:sz="0" w:space="0" w:color="auto"/>
          </w:divBdr>
        </w:div>
      </w:divsChild>
    </w:div>
    <w:div w:id="926307327">
      <w:marLeft w:val="0"/>
      <w:marRight w:val="0"/>
      <w:marTop w:val="0"/>
      <w:marBottom w:val="0"/>
      <w:divBdr>
        <w:top w:val="none" w:sz="0" w:space="0" w:color="auto"/>
        <w:left w:val="none" w:sz="0" w:space="0" w:color="auto"/>
        <w:bottom w:val="none" w:sz="0" w:space="0" w:color="auto"/>
        <w:right w:val="none" w:sz="0" w:space="0" w:color="auto"/>
      </w:divBdr>
    </w:div>
    <w:div w:id="926307333">
      <w:marLeft w:val="0"/>
      <w:marRight w:val="0"/>
      <w:marTop w:val="0"/>
      <w:marBottom w:val="0"/>
      <w:divBdr>
        <w:top w:val="none" w:sz="0" w:space="0" w:color="auto"/>
        <w:left w:val="none" w:sz="0" w:space="0" w:color="auto"/>
        <w:bottom w:val="none" w:sz="0" w:space="0" w:color="auto"/>
        <w:right w:val="none" w:sz="0" w:space="0" w:color="auto"/>
      </w:divBdr>
      <w:divsChild>
        <w:div w:id="926307844">
          <w:marLeft w:val="0"/>
          <w:marRight w:val="0"/>
          <w:marTop w:val="0"/>
          <w:marBottom w:val="0"/>
          <w:divBdr>
            <w:top w:val="none" w:sz="0" w:space="0" w:color="auto"/>
            <w:left w:val="none" w:sz="0" w:space="0" w:color="auto"/>
            <w:bottom w:val="none" w:sz="0" w:space="0" w:color="auto"/>
            <w:right w:val="none" w:sz="0" w:space="0" w:color="auto"/>
          </w:divBdr>
        </w:div>
      </w:divsChild>
    </w:div>
    <w:div w:id="926307336">
      <w:marLeft w:val="0"/>
      <w:marRight w:val="0"/>
      <w:marTop w:val="0"/>
      <w:marBottom w:val="0"/>
      <w:divBdr>
        <w:top w:val="none" w:sz="0" w:space="0" w:color="auto"/>
        <w:left w:val="none" w:sz="0" w:space="0" w:color="auto"/>
        <w:bottom w:val="none" w:sz="0" w:space="0" w:color="auto"/>
        <w:right w:val="none" w:sz="0" w:space="0" w:color="auto"/>
      </w:divBdr>
      <w:divsChild>
        <w:div w:id="926308670">
          <w:marLeft w:val="0"/>
          <w:marRight w:val="0"/>
          <w:marTop w:val="0"/>
          <w:marBottom w:val="0"/>
          <w:divBdr>
            <w:top w:val="none" w:sz="0" w:space="0" w:color="auto"/>
            <w:left w:val="none" w:sz="0" w:space="0" w:color="auto"/>
            <w:bottom w:val="none" w:sz="0" w:space="0" w:color="auto"/>
            <w:right w:val="none" w:sz="0" w:space="0" w:color="auto"/>
          </w:divBdr>
        </w:div>
      </w:divsChild>
    </w:div>
    <w:div w:id="926307337">
      <w:marLeft w:val="0"/>
      <w:marRight w:val="0"/>
      <w:marTop w:val="0"/>
      <w:marBottom w:val="0"/>
      <w:divBdr>
        <w:top w:val="none" w:sz="0" w:space="0" w:color="auto"/>
        <w:left w:val="none" w:sz="0" w:space="0" w:color="auto"/>
        <w:bottom w:val="none" w:sz="0" w:space="0" w:color="auto"/>
        <w:right w:val="none" w:sz="0" w:space="0" w:color="auto"/>
      </w:divBdr>
      <w:divsChild>
        <w:div w:id="926308205">
          <w:marLeft w:val="0"/>
          <w:marRight w:val="0"/>
          <w:marTop w:val="0"/>
          <w:marBottom w:val="0"/>
          <w:divBdr>
            <w:top w:val="none" w:sz="0" w:space="0" w:color="auto"/>
            <w:left w:val="none" w:sz="0" w:space="0" w:color="auto"/>
            <w:bottom w:val="none" w:sz="0" w:space="0" w:color="auto"/>
            <w:right w:val="none" w:sz="0" w:space="0" w:color="auto"/>
          </w:divBdr>
        </w:div>
      </w:divsChild>
    </w:div>
    <w:div w:id="926307339">
      <w:marLeft w:val="0"/>
      <w:marRight w:val="0"/>
      <w:marTop w:val="0"/>
      <w:marBottom w:val="0"/>
      <w:divBdr>
        <w:top w:val="none" w:sz="0" w:space="0" w:color="auto"/>
        <w:left w:val="none" w:sz="0" w:space="0" w:color="auto"/>
        <w:bottom w:val="none" w:sz="0" w:space="0" w:color="auto"/>
        <w:right w:val="none" w:sz="0" w:space="0" w:color="auto"/>
      </w:divBdr>
      <w:divsChild>
        <w:div w:id="926307144">
          <w:marLeft w:val="0"/>
          <w:marRight w:val="0"/>
          <w:marTop w:val="0"/>
          <w:marBottom w:val="0"/>
          <w:divBdr>
            <w:top w:val="none" w:sz="0" w:space="0" w:color="auto"/>
            <w:left w:val="none" w:sz="0" w:space="0" w:color="auto"/>
            <w:bottom w:val="none" w:sz="0" w:space="0" w:color="auto"/>
            <w:right w:val="none" w:sz="0" w:space="0" w:color="auto"/>
          </w:divBdr>
        </w:div>
      </w:divsChild>
    </w:div>
    <w:div w:id="926307343">
      <w:marLeft w:val="0"/>
      <w:marRight w:val="0"/>
      <w:marTop w:val="0"/>
      <w:marBottom w:val="0"/>
      <w:divBdr>
        <w:top w:val="none" w:sz="0" w:space="0" w:color="auto"/>
        <w:left w:val="none" w:sz="0" w:space="0" w:color="auto"/>
        <w:bottom w:val="none" w:sz="0" w:space="0" w:color="auto"/>
        <w:right w:val="none" w:sz="0" w:space="0" w:color="auto"/>
      </w:divBdr>
      <w:divsChild>
        <w:div w:id="926308950">
          <w:marLeft w:val="0"/>
          <w:marRight w:val="0"/>
          <w:marTop w:val="0"/>
          <w:marBottom w:val="0"/>
          <w:divBdr>
            <w:top w:val="none" w:sz="0" w:space="0" w:color="auto"/>
            <w:left w:val="none" w:sz="0" w:space="0" w:color="auto"/>
            <w:bottom w:val="none" w:sz="0" w:space="0" w:color="auto"/>
            <w:right w:val="none" w:sz="0" w:space="0" w:color="auto"/>
          </w:divBdr>
        </w:div>
      </w:divsChild>
    </w:div>
    <w:div w:id="926307345">
      <w:marLeft w:val="0"/>
      <w:marRight w:val="0"/>
      <w:marTop w:val="0"/>
      <w:marBottom w:val="0"/>
      <w:divBdr>
        <w:top w:val="none" w:sz="0" w:space="0" w:color="auto"/>
        <w:left w:val="none" w:sz="0" w:space="0" w:color="auto"/>
        <w:bottom w:val="none" w:sz="0" w:space="0" w:color="auto"/>
        <w:right w:val="none" w:sz="0" w:space="0" w:color="auto"/>
      </w:divBdr>
      <w:divsChild>
        <w:div w:id="926308234">
          <w:marLeft w:val="0"/>
          <w:marRight w:val="0"/>
          <w:marTop w:val="0"/>
          <w:marBottom w:val="0"/>
          <w:divBdr>
            <w:top w:val="none" w:sz="0" w:space="0" w:color="auto"/>
            <w:left w:val="none" w:sz="0" w:space="0" w:color="auto"/>
            <w:bottom w:val="none" w:sz="0" w:space="0" w:color="auto"/>
            <w:right w:val="none" w:sz="0" w:space="0" w:color="auto"/>
          </w:divBdr>
        </w:div>
      </w:divsChild>
    </w:div>
    <w:div w:id="926307347">
      <w:marLeft w:val="0"/>
      <w:marRight w:val="0"/>
      <w:marTop w:val="0"/>
      <w:marBottom w:val="0"/>
      <w:divBdr>
        <w:top w:val="none" w:sz="0" w:space="0" w:color="auto"/>
        <w:left w:val="none" w:sz="0" w:space="0" w:color="auto"/>
        <w:bottom w:val="none" w:sz="0" w:space="0" w:color="auto"/>
        <w:right w:val="none" w:sz="0" w:space="0" w:color="auto"/>
      </w:divBdr>
      <w:divsChild>
        <w:div w:id="926308247">
          <w:marLeft w:val="0"/>
          <w:marRight w:val="0"/>
          <w:marTop w:val="0"/>
          <w:marBottom w:val="0"/>
          <w:divBdr>
            <w:top w:val="none" w:sz="0" w:space="0" w:color="auto"/>
            <w:left w:val="none" w:sz="0" w:space="0" w:color="auto"/>
            <w:bottom w:val="none" w:sz="0" w:space="0" w:color="auto"/>
            <w:right w:val="none" w:sz="0" w:space="0" w:color="auto"/>
          </w:divBdr>
        </w:div>
      </w:divsChild>
    </w:div>
    <w:div w:id="926307348">
      <w:marLeft w:val="0"/>
      <w:marRight w:val="0"/>
      <w:marTop w:val="0"/>
      <w:marBottom w:val="0"/>
      <w:divBdr>
        <w:top w:val="none" w:sz="0" w:space="0" w:color="auto"/>
        <w:left w:val="none" w:sz="0" w:space="0" w:color="auto"/>
        <w:bottom w:val="none" w:sz="0" w:space="0" w:color="auto"/>
        <w:right w:val="none" w:sz="0" w:space="0" w:color="auto"/>
      </w:divBdr>
      <w:divsChild>
        <w:div w:id="926307632">
          <w:marLeft w:val="0"/>
          <w:marRight w:val="0"/>
          <w:marTop w:val="0"/>
          <w:marBottom w:val="0"/>
          <w:divBdr>
            <w:top w:val="none" w:sz="0" w:space="0" w:color="auto"/>
            <w:left w:val="none" w:sz="0" w:space="0" w:color="auto"/>
            <w:bottom w:val="none" w:sz="0" w:space="0" w:color="auto"/>
            <w:right w:val="none" w:sz="0" w:space="0" w:color="auto"/>
          </w:divBdr>
        </w:div>
      </w:divsChild>
    </w:div>
    <w:div w:id="926307349">
      <w:marLeft w:val="0"/>
      <w:marRight w:val="0"/>
      <w:marTop w:val="0"/>
      <w:marBottom w:val="0"/>
      <w:divBdr>
        <w:top w:val="none" w:sz="0" w:space="0" w:color="auto"/>
        <w:left w:val="none" w:sz="0" w:space="0" w:color="auto"/>
        <w:bottom w:val="none" w:sz="0" w:space="0" w:color="auto"/>
        <w:right w:val="none" w:sz="0" w:space="0" w:color="auto"/>
      </w:divBdr>
      <w:divsChild>
        <w:div w:id="926307151">
          <w:marLeft w:val="0"/>
          <w:marRight w:val="0"/>
          <w:marTop w:val="0"/>
          <w:marBottom w:val="0"/>
          <w:divBdr>
            <w:top w:val="none" w:sz="0" w:space="0" w:color="auto"/>
            <w:left w:val="none" w:sz="0" w:space="0" w:color="auto"/>
            <w:bottom w:val="none" w:sz="0" w:space="0" w:color="auto"/>
            <w:right w:val="none" w:sz="0" w:space="0" w:color="auto"/>
          </w:divBdr>
        </w:div>
      </w:divsChild>
    </w:div>
    <w:div w:id="926307350">
      <w:marLeft w:val="0"/>
      <w:marRight w:val="0"/>
      <w:marTop w:val="0"/>
      <w:marBottom w:val="0"/>
      <w:divBdr>
        <w:top w:val="none" w:sz="0" w:space="0" w:color="auto"/>
        <w:left w:val="none" w:sz="0" w:space="0" w:color="auto"/>
        <w:bottom w:val="none" w:sz="0" w:space="0" w:color="auto"/>
        <w:right w:val="none" w:sz="0" w:space="0" w:color="auto"/>
      </w:divBdr>
      <w:divsChild>
        <w:div w:id="926306768">
          <w:marLeft w:val="0"/>
          <w:marRight w:val="0"/>
          <w:marTop w:val="0"/>
          <w:marBottom w:val="0"/>
          <w:divBdr>
            <w:top w:val="none" w:sz="0" w:space="0" w:color="auto"/>
            <w:left w:val="none" w:sz="0" w:space="0" w:color="auto"/>
            <w:bottom w:val="none" w:sz="0" w:space="0" w:color="auto"/>
            <w:right w:val="none" w:sz="0" w:space="0" w:color="auto"/>
          </w:divBdr>
        </w:div>
      </w:divsChild>
    </w:div>
    <w:div w:id="926307352">
      <w:marLeft w:val="0"/>
      <w:marRight w:val="0"/>
      <w:marTop w:val="0"/>
      <w:marBottom w:val="0"/>
      <w:divBdr>
        <w:top w:val="none" w:sz="0" w:space="0" w:color="auto"/>
        <w:left w:val="none" w:sz="0" w:space="0" w:color="auto"/>
        <w:bottom w:val="none" w:sz="0" w:space="0" w:color="auto"/>
        <w:right w:val="none" w:sz="0" w:space="0" w:color="auto"/>
      </w:divBdr>
      <w:divsChild>
        <w:div w:id="926306825">
          <w:marLeft w:val="0"/>
          <w:marRight w:val="0"/>
          <w:marTop w:val="0"/>
          <w:marBottom w:val="0"/>
          <w:divBdr>
            <w:top w:val="none" w:sz="0" w:space="0" w:color="auto"/>
            <w:left w:val="none" w:sz="0" w:space="0" w:color="auto"/>
            <w:bottom w:val="none" w:sz="0" w:space="0" w:color="auto"/>
            <w:right w:val="none" w:sz="0" w:space="0" w:color="auto"/>
          </w:divBdr>
        </w:div>
      </w:divsChild>
    </w:div>
    <w:div w:id="926307354">
      <w:marLeft w:val="0"/>
      <w:marRight w:val="0"/>
      <w:marTop w:val="0"/>
      <w:marBottom w:val="0"/>
      <w:divBdr>
        <w:top w:val="none" w:sz="0" w:space="0" w:color="auto"/>
        <w:left w:val="none" w:sz="0" w:space="0" w:color="auto"/>
        <w:bottom w:val="none" w:sz="0" w:space="0" w:color="auto"/>
        <w:right w:val="none" w:sz="0" w:space="0" w:color="auto"/>
      </w:divBdr>
      <w:divsChild>
        <w:div w:id="926308126">
          <w:marLeft w:val="0"/>
          <w:marRight w:val="0"/>
          <w:marTop w:val="0"/>
          <w:marBottom w:val="0"/>
          <w:divBdr>
            <w:top w:val="none" w:sz="0" w:space="0" w:color="auto"/>
            <w:left w:val="none" w:sz="0" w:space="0" w:color="auto"/>
            <w:bottom w:val="none" w:sz="0" w:space="0" w:color="auto"/>
            <w:right w:val="none" w:sz="0" w:space="0" w:color="auto"/>
          </w:divBdr>
        </w:div>
      </w:divsChild>
    </w:div>
    <w:div w:id="926307358">
      <w:marLeft w:val="0"/>
      <w:marRight w:val="0"/>
      <w:marTop w:val="0"/>
      <w:marBottom w:val="0"/>
      <w:divBdr>
        <w:top w:val="none" w:sz="0" w:space="0" w:color="auto"/>
        <w:left w:val="none" w:sz="0" w:space="0" w:color="auto"/>
        <w:bottom w:val="none" w:sz="0" w:space="0" w:color="auto"/>
        <w:right w:val="none" w:sz="0" w:space="0" w:color="auto"/>
      </w:divBdr>
      <w:divsChild>
        <w:div w:id="926307341">
          <w:marLeft w:val="0"/>
          <w:marRight w:val="0"/>
          <w:marTop w:val="0"/>
          <w:marBottom w:val="0"/>
          <w:divBdr>
            <w:top w:val="none" w:sz="0" w:space="0" w:color="auto"/>
            <w:left w:val="none" w:sz="0" w:space="0" w:color="auto"/>
            <w:bottom w:val="none" w:sz="0" w:space="0" w:color="auto"/>
            <w:right w:val="none" w:sz="0" w:space="0" w:color="auto"/>
          </w:divBdr>
        </w:div>
      </w:divsChild>
    </w:div>
    <w:div w:id="926307362">
      <w:marLeft w:val="0"/>
      <w:marRight w:val="0"/>
      <w:marTop w:val="0"/>
      <w:marBottom w:val="0"/>
      <w:divBdr>
        <w:top w:val="none" w:sz="0" w:space="0" w:color="auto"/>
        <w:left w:val="none" w:sz="0" w:space="0" w:color="auto"/>
        <w:bottom w:val="none" w:sz="0" w:space="0" w:color="auto"/>
        <w:right w:val="none" w:sz="0" w:space="0" w:color="auto"/>
      </w:divBdr>
      <w:divsChild>
        <w:div w:id="926308193">
          <w:marLeft w:val="0"/>
          <w:marRight w:val="0"/>
          <w:marTop w:val="0"/>
          <w:marBottom w:val="0"/>
          <w:divBdr>
            <w:top w:val="none" w:sz="0" w:space="0" w:color="auto"/>
            <w:left w:val="none" w:sz="0" w:space="0" w:color="auto"/>
            <w:bottom w:val="none" w:sz="0" w:space="0" w:color="auto"/>
            <w:right w:val="none" w:sz="0" w:space="0" w:color="auto"/>
          </w:divBdr>
        </w:div>
      </w:divsChild>
    </w:div>
    <w:div w:id="926307366">
      <w:marLeft w:val="0"/>
      <w:marRight w:val="0"/>
      <w:marTop w:val="0"/>
      <w:marBottom w:val="0"/>
      <w:divBdr>
        <w:top w:val="none" w:sz="0" w:space="0" w:color="auto"/>
        <w:left w:val="none" w:sz="0" w:space="0" w:color="auto"/>
        <w:bottom w:val="none" w:sz="0" w:space="0" w:color="auto"/>
        <w:right w:val="none" w:sz="0" w:space="0" w:color="auto"/>
      </w:divBdr>
      <w:divsChild>
        <w:div w:id="926306765">
          <w:marLeft w:val="0"/>
          <w:marRight w:val="0"/>
          <w:marTop w:val="0"/>
          <w:marBottom w:val="0"/>
          <w:divBdr>
            <w:top w:val="none" w:sz="0" w:space="0" w:color="auto"/>
            <w:left w:val="none" w:sz="0" w:space="0" w:color="auto"/>
            <w:bottom w:val="none" w:sz="0" w:space="0" w:color="auto"/>
            <w:right w:val="none" w:sz="0" w:space="0" w:color="auto"/>
          </w:divBdr>
        </w:div>
      </w:divsChild>
    </w:div>
    <w:div w:id="926307369">
      <w:marLeft w:val="0"/>
      <w:marRight w:val="0"/>
      <w:marTop w:val="0"/>
      <w:marBottom w:val="0"/>
      <w:divBdr>
        <w:top w:val="none" w:sz="0" w:space="0" w:color="auto"/>
        <w:left w:val="none" w:sz="0" w:space="0" w:color="auto"/>
        <w:bottom w:val="none" w:sz="0" w:space="0" w:color="auto"/>
        <w:right w:val="none" w:sz="0" w:space="0" w:color="auto"/>
      </w:divBdr>
      <w:divsChild>
        <w:div w:id="926308235">
          <w:marLeft w:val="0"/>
          <w:marRight w:val="0"/>
          <w:marTop w:val="0"/>
          <w:marBottom w:val="0"/>
          <w:divBdr>
            <w:top w:val="none" w:sz="0" w:space="0" w:color="auto"/>
            <w:left w:val="none" w:sz="0" w:space="0" w:color="auto"/>
            <w:bottom w:val="none" w:sz="0" w:space="0" w:color="auto"/>
            <w:right w:val="none" w:sz="0" w:space="0" w:color="auto"/>
          </w:divBdr>
          <w:divsChild>
            <w:div w:id="9263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373">
      <w:marLeft w:val="0"/>
      <w:marRight w:val="0"/>
      <w:marTop w:val="0"/>
      <w:marBottom w:val="0"/>
      <w:divBdr>
        <w:top w:val="none" w:sz="0" w:space="0" w:color="auto"/>
        <w:left w:val="none" w:sz="0" w:space="0" w:color="auto"/>
        <w:bottom w:val="none" w:sz="0" w:space="0" w:color="auto"/>
        <w:right w:val="none" w:sz="0" w:space="0" w:color="auto"/>
      </w:divBdr>
      <w:divsChild>
        <w:div w:id="926308404">
          <w:marLeft w:val="0"/>
          <w:marRight w:val="0"/>
          <w:marTop w:val="0"/>
          <w:marBottom w:val="0"/>
          <w:divBdr>
            <w:top w:val="none" w:sz="0" w:space="0" w:color="auto"/>
            <w:left w:val="none" w:sz="0" w:space="0" w:color="auto"/>
            <w:bottom w:val="none" w:sz="0" w:space="0" w:color="auto"/>
            <w:right w:val="none" w:sz="0" w:space="0" w:color="auto"/>
          </w:divBdr>
        </w:div>
      </w:divsChild>
    </w:div>
    <w:div w:id="926307379">
      <w:marLeft w:val="0"/>
      <w:marRight w:val="0"/>
      <w:marTop w:val="0"/>
      <w:marBottom w:val="0"/>
      <w:divBdr>
        <w:top w:val="none" w:sz="0" w:space="0" w:color="auto"/>
        <w:left w:val="none" w:sz="0" w:space="0" w:color="auto"/>
        <w:bottom w:val="none" w:sz="0" w:space="0" w:color="auto"/>
        <w:right w:val="none" w:sz="0" w:space="0" w:color="auto"/>
      </w:divBdr>
      <w:divsChild>
        <w:div w:id="926307667">
          <w:marLeft w:val="0"/>
          <w:marRight w:val="0"/>
          <w:marTop w:val="0"/>
          <w:marBottom w:val="0"/>
          <w:divBdr>
            <w:top w:val="none" w:sz="0" w:space="0" w:color="auto"/>
            <w:left w:val="none" w:sz="0" w:space="0" w:color="auto"/>
            <w:bottom w:val="none" w:sz="0" w:space="0" w:color="auto"/>
            <w:right w:val="none" w:sz="0" w:space="0" w:color="auto"/>
          </w:divBdr>
        </w:div>
      </w:divsChild>
    </w:div>
    <w:div w:id="926307380">
      <w:marLeft w:val="0"/>
      <w:marRight w:val="0"/>
      <w:marTop w:val="0"/>
      <w:marBottom w:val="0"/>
      <w:divBdr>
        <w:top w:val="none" w:sz="0" w:space="0" w:color="auto"/>
        <w:left w:val="none" w:sz="0" w:space="0" w:color="auto"/>
        <w:bottom w:val="none" w:sz="0" w:space="0" w:color="auto"/>
        <w:right w:val="none" w:sz="0" w:space="0" w:color="auto"/>
      </w:divBdr>
      <w:divsChild>
        <w:div w:id="926306821">
          <w:marLeft w:val="0"/>
          <w:marRight w:val="0"/>
          <w:marTop w:val="0"/>
          <w:marBottom w:val="0"/>
          <w:divBdr>
            <w:top w:val="none" w:sz="0" w:space="0" w:color="auto"/>
            <w:left w:val="none" w:sz="0" w:space="0" w:color="auto"/>
            <w:bottom w:val="none" w:sz="0" w:space="0" w:color="auto"/>
            <w:right w:val="none" w:sz="0" w:space="0" w:color="auto"/>
          </w:divBdr>
        </w:div>
      </w:divsChild>
    </w:div>
    <w:div w:id="926307381">
      <w:marLeft w:val="0"/>
      <w:marRight w:val="0"/>
      <w:marTop w:val="0"/>
      <w:marBottom w:val="0"/>
      <w:divBdr>
        <w:top w:val="none" w:sz="0" w:space="0" w:color="auto"/>
        <w:left w:val="none" w:sz="0" w:space="0" w:color="auto"/>
        <w:bottom w:val="none" w:sz="0" w:space="0" w:color="auto"/>
        <w:right w:val="none" w:sz="0" w:space="0" w:color="auto"/>
      </w:divBdr>
      <w:divsChild>
        <w:div w:id="926308189">
          <w:marLeft w:val="0"/>
          <w:marRight w:val="0"/>
          <w:marTop w:val="0"/>
          <w:marBottom w:val="0"/>
          <w:divBdr>
            <w:top w:val="none" w:sz="0" w:space="0" w:color="auto"/>
            <w:left w:val="none" w:sz="0" w:space="0" w:color="auto"/>
            <w:bottom w:val="none" w:sz="0" w:space="0" w:color="auto"/>
            <w:right w:val="none" w:sz="0" w:space="0" w:color="auto"/>
          </w:divBdr>
        </w:div>
      </w:divsChild>
    </w:div>
    <w:div w:id="926307382">
      <w:marLeft w:val="0"/>
      <w:marRight w:val="0"/>
      <w:marTop w:val="0"/>
      <w:marBottom w:val="0"/>
      <w:divBdr>
        <w:top w:val="none" w:sz="0" w:space="0" w:color="auto"/>
        <w:left w:val="none" w:sz="0" w:space="0" w:color="auto"/>
        <w:bottom w:val="none" w:sz="0" w:space="0" w:color="auto"/>
        <w:right w:val="none" w:sz="0" w:space="0" w:color="auto"/>
      </w:divBdr>
      <w:divsChild>
        <w:div w:id="926306542">
          <w:marLeft w:val="0"/>
          <w:marRight w:val="0"/>
          <w:marTop w:val="0"/>
          <w:marBottom w:val="0"/>
          <w:divBdr>
            <w:top w:val="none" w:sz="0" w:space="0" w:color="auto"/>
            <w:left w:val="none" w:sz="0" w:space="0" w:color="auto"/>
            <w:bottom w:val="none" w:sz="0" w:space="0" w:color="auto"/>
            <w:right w:val="none" w:sz="0" w:space="0" w:color="auto"/>
          </w:divBdr>
        </w:div>
      </w:divsChild>
    </w:div>
    <w:div w:id="926307385">
      <w:marLeft w:val="0"/>
      <w:marRight w:val="0"/>
      <w:marTop w:val="0"/>
      <w:marBottom w:val="0"/>
      <w:divBdr>
        <w:top w:val="none" w:sz="0" w:space="0" w:color="auto"/>
        <w:left w:val="none" w:sz="0" w:space="0" w:color="auto"/>
        <w:bottom w:val="none" w:sz="0" w:space="0" w:color="auto"/>
        <w:right w:val="none" w:sz="0" w:space="0" w:color="auto"/>
      </w:divBdr>
      <w:divsChild>
        <w:div w:id="926306926">
          <w:marLeft w:val="0"/>
          <w:marRight w:val="0"/>
          <w:marTop w:val="0"/>
          <w:marBottom w:val="0"/>
          <w:divBdr>
            <w:top w:val="none" w:sz="0" w:space="0" w:color="auto"/>
            <w:left w:val="none" w:sz="0" w:space="0" w:color="auto"/>
            <w:bottom w:val="none" w:sz="0" w:space="0" w:color="auto"/>
            <w:right w:val="none" w:sz="0" w:space="0" w:color="auto"/>
          </w:divBdr>
        </w:div>
      </w:divsChild>
    </w:div>
    <w:div w:id="926307387">
      <w:marLeft w:val="0"/>
      <w:marRight w:val="0"/>
      <w:marTop w:val="0"/>
      <w:marBottom w:val="0"/>
      <w:divBdr>
        <w:top w:val="none" w:sz="0" w:space="0" w:color="auto"/>
        <w:left w:val="none" w:sz="0" w:space="0" w:color="auto"/>
        <w:bottom w:val="none" w:sz="0" w:space="0" w:color="auto"/>
        <w:right w:val="none" w:sz="0" w:space="0" w:color="auto"/>
      </w:divBdr>
      <w:divsChild>
        <w:div w:id="926308795">
          <w:marLeft w:val="0"/>
          <w:marRight w:val="0"/>
          <w:marTop w:val="0"/>
          <w:marBottom w:val="0"/>
          <w:divBdr>
            <w:top w:val="none" w:sz="0" w:space="0" w:color="auto"/>
            <w:left w:val="none" w:sz="0" w:space="0" w:color="auto"/>
            <w:bottom w:val="none" w:sz="0" w:space="0" w:color="auto"/>
            <w:right w:val="none" w:sz="0" w:space="0" w:color="auto"/>
          </w:divBdr>
        </w:div>
      </w:divsChild>
    </w:div>
    <w:div w:id="926307392">
      <w:marLeft w:val="0"/>
      <w:marRight w:val="0"/>
      <w:marTop w:val="0"/>
      <w:marBottom w:val="0"/>
      <w:divBdr>
        <w:top w:val="none" w:sz="0" w:space="0" w:color="auto"/>
        <w:left w:val="none" w:sz="0" w:space="0" w:color="auto"/>
        <w:bottom w:val="none" w:sz="0" w:space="0" w:color="auto"/>
        <w:right w:val="none" w:sz="0" w:space="0" w:color="auto"/>
      </w:divBdr>
      <w:divsChild>
        <w:div w:id="926307818">
          <w:marLeft w:val="0"/>
          <w:marRight w:val="0"/>
          <w:marTop w:val="0"/>
          <w:marBottom w:val="0"/>
          <w:divBdr>
            <w:top w:val="none" w:sz="0" w:space="0" w:color="auto"/>
            <w:left w:val="none" w:sz="0" w:space="0" w:color="auto"/>
            <w:bottom w:val="none" w:sz="0" w:space="0" w:color="auto"/>
            <w:right w:val="none" w:sz="0" w:space="0" w:color="auto"/>
          </w:divBdr>
        </w:div>
      </w:divsChild>
    </w:div>
    <w:div w:id="926307394">
      <w:marLeft w:val="0"/>
      <w:marRight w:val="0"/>
      <w:marTop w:val="0"/>
      <w:marBottom w:val="0"/>
      <w:divBdr>
        <w:top w:val="none" w:sz="0" w:space="0" w:color="auto"/>
        <w:left w:val="none" w:sz="0" w:space="0" w:color="auto"/>
        <w:bottom w:val="none" w:sz="0" w:space="0" w:color="auto"/>
        <w:right w:val="none" w:sz="0" w:space="0" w:color="auto"/>
      </w:divBdr>
      <w:divsChild>
        <w:div w:id="926307141">
          <w:marLeft w:val="0"/>
          <w:marRight w:val="0"/>
          <w:marTop w:val="0"/>
          <w:marBottom w:val="0"/>
          <w:divBdr>
            <w:top w:val="none" w:sz="0" w:space="0" w:color="auto"/>
            <w:left w:val="none" w:sz="0" w:space="0" w:color="auto"/>
            <w:bottom w:val="none" w:sz="0" w:space="0" w:color="auto"/>
            <w:right w:val="none" w:sz="0" w:space="0" w:color="auto"/>
          </w:divBdr>
        </w:div>
      </w:divsChild>
    </w:div>
    <w:div w:id="926307399">
      <w:marLeft w:val="0"/>
      <w:marRight w:val="0"/>
      <w:marTop w:val="0"/>
      <w:marBottom w:val="0"/>
      <w:divBdr>
        <w:top w:val="none" w:sz="0" w:space="0" w:color="auto"/>
        <w:left w:val="none" w:sz="0" w:space="0" w:color="auto"/>
        <w:bottom w:val="none" w:sz="0" w:space="0" w:color="auto"/>
        <w:right w:val="none" w:sz="0" w:space="0" w:color="auto"/>
      </w:divBdr>
    </w:div>
    <w:div w:id="926307407">
      <w:marLeft w:val="0"/>
      <w:marRight w:val="0"/>
      <w:marTop w:val="0"/>
      <w:marBottom w:val="0"/>
      <w:divBdr>
        <w:top w:val="none" w:sz="0" w:space="0" w:color="auto"/>
        <w:left w:val="none" w:sz="0" w:space="0" w:color="auto"/>
        <w:bottom w:val="none" w:sz="0" w:space="0" w:color="auto"/>
        <w:right w:val="none" w:sz="0" w:space="0" w:color="auto"/>
      </w:divBdr>
      <w:divsChild>
        <w:div w:id="926308658">
          <w:marLeft w:val="0"/>
          <w:marRight w:val="0"/>
          <w:marTop w:val="0"/>
          <w:marBottom w:val="0"/>
          <w:divBdr>
            <w:top w:val="none" w:sz="0" w:space="0" w:color="auto"/>
            <w:left w:val="none" w:sz="0" w:space="0" w:color="auto"/>
            <w:bottom w:val="none" w:sz="0" w:space="0" w:color="auto"/>
            <w:right w:val="none" w:sz="0" w:space="0" w:color="auto"/>
          </w:divBdr>
        </w:div>
      </w:divsChild>
    </w:div>
    <w:div w:id="926307410">
      <w:marLeft w:val="0"/>
      <w:marRight w:val="0"/>
      <w:marTop w:val="0"/>
      <w:marBottom w:val="0"/>
      <w:divBdr>
        <w:top w:val="none" w:sz="0" w:space="0" w:color="auto"/>
        <w:left w:val="none" w:sz="0" w:space="0" w:color="auto"/>
        <w:bottom w:val="none" w:sz="0" w:space="0" w:color="auto"/>
        <w:right w:val="none" w:sz="0" w:space="0" w:color="auto"/>
      </w:divBdr>
      <w:divsChild>
        <w:div w:id="926307370">
          <w:marLeft w:val="0"/>
          <w:marRight w:val="0"/>
          <w:marTop w:val="0"/>
          <w:marBottom w:val="0"/>
          <w:divBdr>
            <w:top w:val="none" w:sz="0" w:space="0" w:color="auto"/>
            <w:left w:val="none" w:sz="0" w:space="0" w:color="auto"/>
            <w:bottom w:val="none" w:sz="0" w:space="0" w:color="auto"/>
            <w:right w:val="none" w:sz="0" w:space="0" w:color="auto"/>
          </w:divBdr>
        </w:div>
      </w:divsChild>
    </w:div>
    <w:div w:id="926307413">
      <w:marLeft w:val="0"/>
      <w:marRight w:val="0"/>
      <w:marTop w:val="0"/>
      <w:marBottom w:val="0"/>
      <w:divBdr>
        <w:top w:val="none" w:sz="0" w:space="0" w:color="auto"/>
        <w:left w:val="none" w:sz="0" w:space="0" w:color="auto"/>
        <w:bottom w:val="none" w:sz="0" w:space="0" w:color="auto"/>
        <w:right w:val="none" w:sz="0" w:space="0" w:color="auto"/>
      </w:divBdr>
      <w:divsChild>
        <w:div w:id="926306453">
          <w:marLeft w:val="0"/>
          <w:marRight w:val="0"/>
          <w:marTop w:val="0"/>
          <w:marBottom w:val="0"/>
          <w:divBdr>
            <w:top w:val="none" w:sz="0" w:space="0" w:color="auto"/>
            <w:left w:val="none" w:sz="0" w:space="0" w:color="auto"/>
            <w:bottom w:val="none" w:sz="0" w:space="0" w:color="auto"/>
            <w:right w:val="none" w:sz="0" w:space="0" w:color="auto"/>
          </w:divBdr>
          <w:divsChild>
            <w:div w:id="926307582">
              <w:marLeft w:val="0"/>
              <w:marRight w:val="0"/>
              <w:marTop w:val="0"/>
              <w:marBottom w:val="0"/>
              <w:divBdr>
                <w:top w:val="none" w:sz="0" w:space="0" w:color="auto"/>
                <w:left w:val="none" w:sz="0" w:space="0" w:color="auto"/>
                <w:bottom w:val="none" w:sz="0" w:space="0" w:color="auto"/>
                <w:right w:val="none" w:sz="0" w:space="0" w:color="auto"/>
              </w:divBdr>
            </w:div>
            <w:div w:id="926308204">
              <w:marLeft w:val="0"/>
              <w:marRight w:val="0"/>
              <w:marTop w:val="0"/>
              <w:marBottom w:val="0"/>
              <w:divBdr>
                <w:top w:val="none" w:sz="0" w:space="0" w:color="auto"/>
                <w:left w:val="none" w:sz="0" w:space="0" w:color="auto"/>
                <w:bottom w:val="none" w:sz="0" w:space="0" w:color="auto"/>
                <w:right w:val="none" w:sz="0" w:space="0" w:color="auto"/>
              </w:divBdr>
            </w:div>
          </w:divsChild>
        </w:div>
        <w:div w:id="926306737">
          <w:marLeft w:val="0"/>
          <w:marRight w:val="0"/>
          <w:marTop w:val="0"/>
          <w:marBottom w:val="0"/>
          <w:divBdr>
            <w:top w:val="none" w:sz="0" w:space="0" w:color="auto"/>
            <w:left w:val="none" w:sz="0" w:space="0" w:color="auto"/>
            <w:bottom w:val="none" w:sz="0" w:space="0" w:color="auto"/>
            <w:right w:val="none" w:sz="0" w:space="0" w:color="auto"/>
          </w:divBdr>
        </w:div>
        <w:div w:id="926307476">
          <w:marLeft w:val="0"/>
          <w:marRight w:val="0"/>
          <w:marTop w:val="0"/>
          <w:marBottom w:val="0"/>
          <w:divBdr>
            <w:top w:val="none" w:sz="0" w:space="0" w:color="auto"/>
            <w:left w:val="none" w:sz="0" w:space="0" w:color="auto"/>
            <w:bottom w:val="none" w:sz="0" w:space="0" w:color="auto"/>
            <w:right w:val="none" w:sz="0" w:space="0" w:color="auto"/>
          </w:divBdr>
        </w:div>
      </w:divsChild>
    </w:div>
    <w:div w:id="926307415">
      <w:marLeft w:val="0"/>
      <w:marRight w:val="0"/>
      <w:marTop w:val="0"/>
      <w:marBottom w:val="0"/>
      <w:divBdr>
        <w:top w:val="none" w:sz="0" w:space="0" w:color="auto"/>
        <w:left w:val="none" w:sz="0" w:space="0" w:color="auto"/>
        <w:bottom w:val="none" w:sz="0" w:space="0" w:color="auto"/>
        <w:right w:val="none" w:sz="0" w:space="0" w:color="auto"/>
      </w:divBdr>
      <w:divsChild>
        <w:div w:id="926307428">
          <w:marLeft w:val="0"/>
          <w:marRight w:val="0"/>
          <w:marTop w:val="0"/>
          <w:marBottom w:val="0"/>
          <w:divBdr>
            <w:top w:val="none" w:sz="0" w:space="0" w:color="auto"/>
            <w:left w:val="none" w:sz="0" w:space="0" w:color="auto"/>
            <w:bottom w:val="none" w:sz="0" w:space="0" w:color="auto"/>
            <w:right w:val="none" w:sz="0" w:space="0" w:color="auto"/>
          </w:divBdr>
        </w:div>
      </w:divsChild>
    </w:div>
    <w:div w:id="926307418">
      <w:marLeft w:val="0"/>
      <w:marRight w:val="0"/>
      <w:marTop w:val="0"/>
      <w:marBottom w:val="0"/>
      <w:divBdr>
        <w:top w:val="none" w:sz="0" w:space="0" w:color="auto"/>
        <w:left w:val="none" w:sz="0" w:space="0" w:color="auto"/>
        <w:bottom w:val="none" w:sz="0" w:space="0" w:color="auto"/>
        <w:right w:val="none" w:sz="0" w:space="0" w:color="auto"/>
      </w:divBdr>
    </w:div>
    <w:div w:id="926307421">
      <w:marLeft w:val="0"/>
      <w:marRight w:val="0"/>
      <w:marTop w:val="0"/>
      <w:marBottom w:val="0"/>
      <w:divBdr>
        <w:top w:val="none" w:sz="0" w:space="0" w:color="auto"/>
        <w:left w:val="none" w:sz="0" w:space="0" w:color="auto"/>
        <w:bottom w:val="none" w:sz="0" w:space="0" w:color="auto"/>
        <w:right w:val="none" w:sz="0" w:space="0" w:color="auto"/>
      </w:divBdr>
      <w:divsChild>
        <w:div w:id="926308868">
          <w:marLeft w:val="0"/>
          <w:marRight w:val="0"/>
          <w:marTop w:val="0"/>
          <w:marBottom w:val="0"/>
          <w:divBdr>
            <w:top w:val="none" w:sz="0" w:space="0" w:color="auto"/>
            <w:left w:val="none" w:sz="0" w:space="0" w:color="auto"/>
            <w:bottom w:val="none" w:sz="0" w:space="0" w:color="auto"/>
            <w:right w:val="none" w:sz="0" w:space="0" w:color="auto"/>
          </w:divBdr>
        </w:div>
      </w:divsChild>
    </w:div>
    <w:div w:id="926307422">
      <w:marLeft w:val="0"/>
      <w:marRight w:val="0"/>
      <w:marTop w:val="0"/>
      <w:marBottom w:val="0"/>
      <w:divBdr>
        <w:top w:val="none" w:sz="0" w:space="0" w:color="auto"/>
        <w:left w:val="none" w:sz="0" w:space="0" w:color="auto"/>
        <w:bottom w:val="none" w:sz="0" w:space="0" w:color="auto"/>
        <w:right w:val="none" w:sz="0" w:space="0" w:color="auto"/>
      </w:divBdr>
      <w:divsChild>
        <w:div w:id="926307681">
          <w:marLeft w:val="0"/>
          <w:marRight w:val="0"/>
          <w:marTop w:val="0"/>
          <w:marBottom w:val="0"/>
          <w:divBdr>
            <w:top w:val="none" w:sz="0" w:space="0" w:color="auto"/>
            <w:left w:val="none" w:sz="0" w:space="0" w:color="auto"/>
            <w:bottom w:val="none" w:sz="0" w:space="0" w:color="auto"/>
            <w:right w:val="none" w:sz="0" w:space="0" w:color="auto"/>
          </w:divBdr>
        </w:div>
      </w:divsChild>
    </w:div>
    <w:div w:id="926307425">
      <w:marLeft w:val="0"/>
      <w:marRight w:val="0"/>
      <w:marTop w:val="0"/>
      <w:marBottom w:val="0"/>
      <w:divBdr>
        <w:top w:val="none" w:sz="0" w:space="0" w:color="auto"/>
        <w:left w:val="none" w:sz="0" w:space="0" w:color="auto"/>
        <w:bottom w:val="none" w:sz="0" w:space="0" w:color="auto"/>
        <w:right w:val="none" w:sz="0" w:space="0" w:color="auto"/>
      </w:divBdr>
      <w:divsChild>
        <w:div w:id="926307721">
          <w:marLeft w:val="0"/>
          <w:marRight w:val="0"/>
          <w:marTop w:val="0"/>
          <w:marBottom w:val="0"/>
          <w:divBdr>
            <w:top w:val="none" w:sz="0" w:space="0" w:color="auto"/>
            <w:left w:val="none" w:sz="0" w:space="0" w:color="auto"/>
            <w:bottom w:val="none" w:sz="0" w:space="0" w:color="auto"/>
            <w:right w:val="none" w:sz="0" w:space="0" w:color="auto"/>
          </w:divBdr>
        </w:div>
      </w:divsChild>
    </w:div>
    <w:div w:id="926307426">
      <w:marLeft w:val="0"/>
      <w:marRight w:val="0"/>
      <w:marTop w:val="0"/>
      <w:marBottom w:val="0"/>
      <w:divBdr>
        <w:top w:val="none" w:sz="0" w:space="0" w:color="auto"/>
        <w:left w:val="none" w:sz="0" w:space="0" w:color="auto"/>
        <w:bottom w:val="none" w:sz="0" w:space="0" w:color="auto"/>
        <w:right w:val="none" w:sz="0" w:space="0" w:color="auto"/>
      </w:divBdr>
      <w:divsChild>
        <w:div w:id="926308650">
          <w:marLeft w:val="0"/>
          <w:marRight w:val="0"/>
          <w:marTop w:val="0"/>
          <w:marBottom w:val="0"/>
          <w:divBdr>
            <w:top w:val="none" w:sz="0" w:space="0" w:color="auto"/>
            <w:left w:val="none" w:sz="0" w:space="0" w:color="auto"/>
            <w:bottom w:val="none" w:sz="0" w:space="0" w:color="auto"/>
            <w:right w:val="none" w:sz="0" w:space="0" w:color="auto"/>
          </w:divBdr>
          <w:divsChild>
            <w:div w:id="9263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429">
      <w:marLeft w:val="0"/>
      <w:marRight w:val="0"/>
      <w:marTop w:val="0"/>
      <w:marBottom w:val="0"/>
      <w:divBdr>
        <w:top w:val="none" w:sz="0" w:space="0" w:color="auto"/>
        <w:left w:val="none" w:sz="0" w:space="0" w:color="auto"/>
        <w:bottom w:val="none" w:sz="0" w:space="0" w:color="auto"/>
        <w:right w:val="none" w:sz="0" w:space="0" w:color="auto"/>
      </w:divBdr>
      <w:divsChild>
        <w:div w:id="926308253">
          <w:marLeft w:val="0"/>
          <w:marRight w:val="0"/>
          <w:marTop w:val="0"/>
          <w:marBottom w:val="0"/>
          <w:divBdr>
            <w:top w:val="none" w:sz="0" w:space="0" w:color="auto"/>
            <w:left w:val="none" w:sz="0" w:space="0" w:color="auto"/>
            <w:bottom w:val="none" w:sz="0" w:space="0" w:color="auto"/>
            <w:right w:val="none" w:sz="0" w:space="0" w:color="auto"/>
          </w:divBdr>
        </w:div>
      </w:divsChild>
    </w:div>
    <w:div w:id="926307431">
      <w:marLeft w:val="0"/>
      <w:marRight w:val="0"/>
      <w:marTop w:val="0"/>
      <w:marBottom w:val="0"/>
      <w:divBdr>
        <w:top w:val="none" w:sz="0" w:space="0" w:color="auto"/>
        <w:left w:val="none" w:sz="0" w:space="0" w:color="auto"/>
        <w:bottom w:val="none" w:sz="0" w:space="0" w:color="auto"/>
        <w:right w:val="none" w:sz="0" w:space="0" w:color="auto"/>
      </w:divBdr>
      <w:divsChild>
        <w:div w:id="926306976">
          <w:marLeft w:val="0"/>
          <w:marRight w:val="0"/>
          <w:marTop w:val="0"/>
          <w:marBottom w:val="0"/>
          <w:divBdr>
            <w:top w:val="none" w:sz="0" w:space="0" w:color="auto"/>
            <w:left w:val="none" w:sz="0" w:space="0" w:color="auto"/>
            <w:bottom w:val="none" w:sz="0" w:space="0" w:color="auto"/>
            <w:right w:val="none" w:sz="0" w:space="0" w:color="auto"/>
          </w:divBdr>
        </w:div>
      </w:divsChild>
    </w:div>
    <w:div w:id="926307432">
      <w:marLeft w:val="0"/>
      <w:marRight w:val="0"/>
      <w:marTop w:val="0"/>
      <w:marBottom w:val="0"/>
      <w:divBdr>
        <w:top w:val="none" w:sz="0" w:space="0" w:color="auto"/>
        <w:left w:val="none" w:sz="0" w:space="0" w:color="auto"/>
        <w:bottom w:val="none" w:sz="0" w:space="0" w:color="auto"/>
        <w:right w:val="none" w:sz="0" w:space="0" w:color="auto"/>
      </w:divBdr>
      <w:divsChild>
        <w:div w:id="926306977">
          <w:marLeft w:val="0"/>
          <w:marRight w:val="0"/>
          <w:marTop w:val="0"/>
          <w:marBottom w:val="0"/>
          <w:divBdr>
            <w:top w:val="none" w:sz="0" w:space="0" w:color="auto"/>
            <w:left w:val="none" w:sz="0" w:space="0" w:color="auto"/>
            <w:bottom w:val="none" w:sz="0" w:space="0" w:color="auto"/>
            <w:right w:val="none" w:sz="0" w:space="0" w:color="auto"/>
          </w:divBdr>
        </w:div>
      </w:divsChild>
    </w:div>
    <w:div w:id="926307433">
      <w:marLeft w:val="0"/>
      <w:marRight w:val="0"/>
      <w:marTop w:val="0"/>
      <w:marBottom w:val="0"/>
      <w:divBdr>
        <w:top w:val="none" w:sz="0" w:space="0" w:color="auto"/>
        <w:left w:val="none" w:sz="0" w:space="0" w:color="auto"/>
        <w:bottom w:val="none" w:sz="0" w:space="0" w:color="auto"/>
        <w:right w:val="none" w:sz="0" w:space="0" w:color="auto"/>
      </w:divBdr>
      <w:divsChild>
        <w:div w:id="926307364">
          <w:marLeft w:val="0"/>
          <w:marRight w:val="0"/>
          <w:marTop w:val="0"/>
          <w:marBottom w:val="0"/>
          <w:divBdr>
            <w:top w:val="none" w:sz="0" w:space="0" w:color="auto"/>
            <w:left w:val="none" w:sz="0" w:space="0" w:color="auto"/>
            <w:bottom w:val="none" w:sz="0" w:space="0" w:color="auto"/>
            <w:right w:val="none" w:sz="0" w:space="0" w:color="auto"/>
          </w:divBdr>
        </w:div>
      </w:divsChild>
    </w:div>
    <w:div w:id="926307438">
      <w:marLeft w:val="0"/>
      <w:marRight w:val="0"/>
      <w:marTop w:val="0"/>
      <w:marBottom w:val="0"/>
      <w:divBdr>
        <w:top w:val="none" w:sz="0" w:space="0" w:color="auto"/>
        <w:left w:val="none" w:sz="0" w:space="0" w:color="auto"/>
        <w:bottom w:val="none" w:sz="0" w:space="0" w:color="auto"/>
        <w:right w:val="none" w:sz="0" w:space="0" w:color="auto"/>
      </w:divBdr>
      <w:divsChild>
        <w:div w:id="926308108">
          <w:marLeft w:val="0"/>
          <w:marRight w:val="0"/>
          <w:marTop w:val="0"/>
          <w:marBottom w:val="0"/>
          <w:divBdr>
            <w:top w:val="none" w:sz="0" w:space="0" w:color="auto"/>
            <w:left w:val="none" w:sz="0" w:space="0" w:color="auto"/>
            <w:bottom w:val="none" w:sz="0" w:space="0" w:color="auto"/>
            <w:right w:val="none" w:sz="0" w:space="0" w:color="auto"/>
          </w:divBdr>
        </w:div>
      </w:divsChild>
    </w:div>
    <w:div w:id="926307441">
      <w:marLeft w:val="0"/>
      <w:marRight w:val="0"/>
      <w:marTop w:val="0"/>
      <w:marBottom w:val="0"/>
      <w:divBdr>
        <w:top w:val="none" w:sz="0" w:space="0" w:color="auto"/>
        <w:left w:val="none" w:sz="0" w:space="0" w:color="auto"/>
        <w:bottom w:val="none" w:sz="0" w:space="0" w:color="auto"/>
        <w:right w:val="none" w:sz="0" w:space="0" w:color="auto"/>
      </w:divBdr>
      <w:divsChild>
        <w:div w:id="926308963">
          <w:marLeft w:val="0"/>
          <w:marRight w:val="0"/>
          <w:marTop w:val="0"/>
          <w:marBottom w:val="0"/>
          <w:divBdr>
            <w:top w:val="none" w:sz="0" w:space="0" w:color="auto"/>
            <w:left w:val="none" w:sz="0" w:space="0" w:color="auto"/>
            <w:bottom w:val="none" w:sz="0" w:space="0" w:color="auto"/>
            <w:right w:val="none" w:sz="0" w:space="0" w:color="auto"/>
          </w:divBdr>
        </w:div>
      </w:divsChild>
    </w:div>
    <w:div w:id="926307442">
      <w:marLeft w:val="0"/>
      <w:marRight w:val="0"/>
      <w:marTop w:val="0"/>
      <w:marBottom w:val="0"/>
      <w:divBdr>
        <w:top w:val="none" w:sz="0" w:space="0" w:color="auto"/>
        <w:left w:val="none" w:sz="0" w:space="0" w:color="auto"/>
        <w:bottom w:val="none" w:sz="0" w:space="0" w:color="auto"/>
        <w:right w:val="none" w:sz="0" w:space="0" w:color="auto"/>
      </w:divBdr>
      <w:divsChild>
        <w:div w:id="926307854">
          <w:marLeft w:val="0"/>
          <w:marRight w:val="0"/>
          <w:marTop w:val="0"/>
          <w:marBottom w:val="0"/>
          <w:divBdr>
            <w:top w:val="none" w:sz="0" w:space="0" w:color="auto"/>
            <w:left w:val="none" w:sz="0" w:space="0" w:color="auto"/>
            <w:bottom w:val="none" w:sz="0" w:space="0" w:color="auto"/>
            <w:right w:val="none" w:sz="0" w:space="0" w:color="auto"/>
          </w:divBdr>
        </w:div>
      </w:divsChild>
    </w:div>
    <w:div w:id="926307450">
      <w:marLeft w:val="0"/>
      <w:marRight w:val="0"/>
      <w:marTop w:val="0"/>
      <w:marBottom w:val="0"/>
      <w:divBdr>
        <w:top w:val="none" w:sz="0" w:space="0" w:color="auto"/>
        <w:left w:val="none" w:sz="0" w:space="0" w:color="auto"/>
        <w:bottom w:val="none" w:sz="0" w:space="0" w:color="auto"/>
        <w:right w:val="none" w:sz="0" w:space="0" w:color="auto"/>
      </w:divBdr>
      <w:divsChild>
        <w:div w:id="926307772">
          <w:marLeft w:val="0"/>
          <w:marRight w:val="0"/>
          <w:marTop w:val="0"/>
          <w:marBottom w:val="0"/>
          <w:divBdr>
            <w:top w:val="none" w:sz="0" w:space="0" w:color="auto"/>
            <w:left w:val="none" w:sz="0" w:space="0" w:color="auto"/>
            <w:bottom w:val="none" w:sz="0" w:space="0" w:color="auto"/>
            <w:right w:val="none" w:sz="0" w:space="0" w:color="auto"/>
          </w:divBdr>
        </w:div>
      </w:divsChild>
    </w:div>
    <w:div w:id="926307452">
      <w:marLeft w:val="0"/>
      <w:marRight w:val="0"/>
      <w:marTop w:val="0"/>
      <w:marBottom w:val="0"/>
      <w:divBdr>
        <w:top w:val="none" w:sz="0" w:space="0" w:color="auto"/>
        <w:left w:val="none" w:sz="0" w:space="0" w:color="auto"/>
        <w:bottom w:val="none" w:sz="0" w:space="0" w:color="auto"/>
        <w:right w:val="none" w:sz="0" w:space="0" w:color="auto"/>
      </w:divBdr>
      <w:divsChild>
        <w:div w:id="926307910">
          <w:marLeft w:val="0"/>
          <w:marRight w:val="0"/>
          <w:marTop w:val="0"/>
          <w:marBottom w:val="0"/>
          <w:divBdr>
            <w:top w:val="none" w:sz="0" w:space="0" w:color="auto"/>
            <w:left w:val="none" w:sz="0" w:space="0" w:color="auto"/>
            <w:bottom w:val="none" w:sz="0" w:space="0" w:color="auto"/>
            <w:right w:val="none" w:sz="0" w:space="0" w:color="auto"/>
          </w:divBdr>
        </w:div>
      </w:divsChild>
    </w:div>
    <w:div w:id="926307454">
      <w:marLeft w:val="0"/>
      <w:marRight w:val="0"/>
      <w:marTop w:val="0"/>
      <w:marBottom w:val="0"/>
      <w:divBdr>
        <w:top w:val="none" w:sz="0" w:space="0" w:color="auto"/>
        <w:left w:val="none" w:sz="0" w:space="0" w:color="auto"/>
        <w:bottom w:val="none" w:sz="0" w:space="0" w:color="auto"/>
        <w:right w:val="none" w:sz="0" w:space="0" w:color="auto"/>
      </w:divBdr>
      <w:divsChild>
        <w:div w:id="926308692">
          <w:marLeft w:val="0"/>
          <w:marRight w:val="0"/>
          <w:marTop w:val="0"/>
          <w:marBottom w:val="0"/>
          <w:divBdr>
            <w:top w:val="none" w:sz="0" w:space="0" w:color="auto"/>
            <w:left w:val="none" w:sz="0" w:space="0" w:color="auto"/>
            <w:bottom w:val="none" w:sz="0" w:space="0" w:color="auto"/>
            <w:right w:val="none" w:sz="0" w:space="0" w:color="auto"/>
          </w:divBdr>
        </w:div>
      </w:divsChild>
    </w:div>
    <w:div w:id="926307457">
      <w:marLeft w:val="0"/>
      <w:marRight w:val="0"/>
      <w:marTop w:val="0"/>
      <w:marBottom w:val="0"/>
      <w:divBdr>
        <w:top w:val="none" w:sz="0" w:space="0" w:color="auto"/>
        <w:left w:val="none" w:sz="0" w:space="0" w:color="auto"/>
        <w:bottom w:val="none" w:sz="0" w:space="0" w:color="auto"/>
        <w:right w:val="none" w:sz="0" w:space="0" w:color="auto"/>
      </w:divBdr>
      <w:divsChild>
        <w:div w:id="926307246">
          <w:marLeft w:val="0"/>
          <w:marRight w:val="0"/>
          <w:marTop w:val="0"/>
          <w:marBottom w:val="0"/>
          <w:divBdr>
            <w:top w:val="none" w:sz="0" w:space="0" w:color="auto"/>
            <w:left w:val="none" w:sz="0" w:space="0" w:color="auto"/>
            <w:bottom w:val="none" w:sz="0" w:space="0" w:color="auto"/>
            <w:right w:val="none" w:sz="0" w:space="0" w:color="auto"/>
          </w:divBdr>
        </w:div>
      </w:divsChild>
    </w:div>
    <w:div w:id="926307458">
      <w:marLeft w:val="0"/>
      <w:marRight w:val="0"/>
      <w:marTop w:val="0"/>
      <w:marBottom w:val="0"/>
      <w:divBdr>
        <w:top w:val="none" w:sz="0" w:space="0" w:color="auto"/>
        <w:left w:val="none" w:sz="0" w:space="0" w:color="auto"/>
        <w:bottom w:val="none" w:sz="0" w:space="0" w:color="auto"/>
        <w:right w:val="none" w:sz="0" w:space="0" w:color="auto"/>
      </w:divBdr>
      <w:divsChild>
        <w:div w:id="926307003">
          <w:marLeft w:val="0"/>
          <w:marRight w:val="0"/>
          <w:marTop w:val="0"/>
          <w:marBottom w:val="0"/>
          <w:divBdr>
            <w:top w:val="none" w:sz="0" w:space="0" w:color="auto"/>
            <w:left w:val="none" w:sz="0" w:space="0" w:color="auto"/>
            <w:bottom w:val="none" w:sz="0" w:space="0" w:color="auto"/>
            <w:right w:val="none" w:sz="0" w:space="0" w:color="auto"/>
          </w:divBdr>
        </w:div>
      </w:divsChild>
    </w:div>
    <w:div w:id="926307459">
      <w:marLeft w:val="0"/>
      <w:marRight w:val="0"/>
      <w:marTop w:val="0"/>
      <w:marBottom w:val="0"/>
      <w:divBdr>
        <w:top w:val="none" w:sz="0" w:space="0" w:color="auto"/>
        <w:left w:val="none" w:sz="0" w:space="0" w:color="auto"/>
        <w:bottom w:val="none" w:sz="0" w:space="0" w:color="auto"/>
        <w:right w:val="none" w:sz="0" w:space="0" w:color="auto"/>
      </w:divBdr>
      <w:divsChild>
        <w:div w:id="926308621">
          <w:marLeft w:val="0"/>
          <w:marRight w:val="0"/>
          <w:marTop w:val="0"/>
          <w:marBottom w:val="0"/>
          <w:divBdr>
            <w:top w:val="none" w:sz="0" w:space="0" w:color="auto"/>
            <w:left w:val="none" w:sz="0" w:space="0" w:color="auto"/>
            <w:bottom w:val="none" w:sz="0" w:space="0" w:color="auto"/>
            <w:right w:val="none" w:sz="0" w:space="0" w:color="auto"/>
          </w:divBdr>
        </w:div>
      </w:divsChild>
    </w:div>
    <w:div w:id="926307463">
      <w:marLeft w:val="0"/>
      <w:marRight w:val="0"/>
      <w:marTop w:val="0"/>
      <w:marBottom w:val="0"/>
      <w:divBdr>
        <w:top w:val="none" w:sz="0" w:space="0" w:color="auto"/>
        <w:left w:val="none" w:sz="0" w:space="0" w:color="auto"/>
        <w:bottom w:val="none" w:sz="0" w:space="0" w:color="auto"/>
        <w:right w:val="none" w:sz="0" w:space="0" w:color="auto"/>
      </w:divBdr>
      <w:divsChild>
        <w:div w:id="926307155">
          <w:marLeft w:val="0"/>
          <w:marRight w:val="0"/>
          <w:marTop w:val="0"/>
          <w:marBottom w:val="0"/>
          <w:divBdr>
            <w:top w:val="none" w:sz="0" w:space="0" w:color="auto"/>
            <w:left w:val="none" w:sz="0" w:space="0" w:color="auto"/>
            <w:bottom w:val="none" w:sz="0" w:space="0" w:color="auto"/>
            <w:right w:val="none" w:sz="0" w:space="0" w:color="auto"/>
          </w:divBdr>
        </w:div>
      </w:divsChild>
    </w:div>
    <w:div w:id="926307464">
      <w:marLeft w:val="0"/>
      <w:marRight w:val="0"/>
      <w:marTop w:val="0"/>
      <w:marBottom w:val="0"/>
      <w:divBdr>
        <w:top w:val="none" w:sz="0" w:space="0" w:color="auto"/>
        <w:left w:val="none" w:sz="0" w:space="0" w:color="auto"/>
        <w:bottom w:val="none" w:sz="0" w:space="0" w:color="auto"/>
        <w:right w:val="none" w:sz="0" w:space="0" w:color="auto"/>
      </w:divBdr>
      <w:divsChild>
        <w:div w:id="926306775">
          <w:marLeft w:val="0"/>
          <w:marRight w:val="0"/>
          <w:marTop w:val="0"/>
          <w:marBottom w:val="0"/>
          <w:divBdr>
            <w:top w:val="none" w:sz="0" w:space="0" w:color="auto"/>
            <w:left w:val="none" w:sz="0" w:space="0" w:color="auto"/>
            <w:bottom w:val="none" w:sz="0" w:space="0" w:color="auto"/>
            <w:right w:val="none" w:sz="0" w:space="0" w:color="auto"/>
          </w:divBdr>
        </w:div>
      </w:divsChild>
    </w:div>
    <w:div w:id="926307468">
      <w:marLeft w:val="0"/>
      <w:marRight w:val="0"/>
      <w:marTop w:val="0"/>
      <w:marBottom w:val="0"/>
      <w:divBdr>
        <w:top w:val="none" w:sz="0" w:space="0" w:color="auto"/>
        <w:left w:val="none" w:sz="0" w:space="0" w:color="auto"/>
        <w:bottom w:val="none" w:sz="0" w:space="0" w:color="auto"/>
        <w:right w:val="none" w:sz="0" w:space="0" w:color="auto"/>
      </w:divBdr>
    </w:div>
    <w:div w:id="926307471">
      <w:marLeft w:val="0"/>
      <w:marRight w:val="0"/>
      <w:marTop w:val="0"/>
      <w:marBottom w:val="0"/>
      <w:divBdr>
        <w:top w:val="none" w:sz="0" w:space="0" w:color="auto"/>
        <w:left w:val="none" w:sz="0" w:space="0" w:color="auto"/>
        <w:bottom w:val="none" w:sz="0" w:space="0" w:color="auto"/>
        <w:right w:val="none" w:sz="0" w:space="0" w:color="auto"/>
      </w:divBdr>
      <w:divsChild>
        <w:div w:id="926308690">
          <w:marLeft w:val="0"/>
          <w:marRight w:val="0"/>
          <w:marTop w:val="0"/>
          <w:marBottom w:val="0"/>
          <w:divBdr>
            <w:top w:val="none" w:sz="0" w:space="0" w:color="auto"/>
            <w:left w:val="none" w:sz="0" w:space="0" w:color="auto"/>
            <w:bottom w:val="none" w:sz="0" w:space="0" w:color="auto"/>
            <w:right w:val="none" w:sz="0" w:space="0" w:color="auto"/>
          </w:divBdr>
        </w:div>
      </w:divsChild>
    </w:div>
    <w:div w:id="926307473">
      <w:marLeft w:val="0"/>
      <w:marRight w:val="0"/>
      <w:marTop w:val="0"/>
      <w:marBottom w:val="0"/>
      <w:divBdr>
        <w:top w:val="none" w:sz="0" w:space="0" w:color="auto"/>
        <w:left w:val="none" w:sz="0" w:space="0" w:color="auto"/>
        <w:bottom w:val="none" w:sz="0" w:space="0" w:color="auto"/>
        <w:right w:val="none" w:sz="0" w:space="0" w:color="auto"/>
      </w:divBdr>
      <w:divsChild>
        <w:div w:id="926308833">
          <w:marLeft w:val="0"/>
          <w:marRight w:val="0"/>
          <w:marTop w:val="0"/>
          <w:marBottom w:val="0"/>
          <w:divBdr>
            <w:top w:val="none" w:sz="0" w:space="0" w:color="auto"/>
            <w:left w:val="none" w:sz="0" w:space="0" w:color="auto"/>
            <w:bottom w:val="none" w:sz="0" w:space="0" w:color="auto"/>
            <w:right w:val="none" w:sz="0" w:space="0" w:color="auto"/>
          </w:divBdr>
        </w:div>
      </w:divsChild>
    </w:div>
    <w:div w:id="926307474">
      <w:marLeft w:val="0"/>
      <w:marRight w:val="0"/>
      <w:marTop w:val="0"/>
      <w:marBottom w:val="0"/>
      <w:divBdr>
        <w:top w:val="none" w:sz="0" w:space="0" w:color="auto"/>
        <w:left w:val="none" w:sz="0" w:space="0" w:color="auto"/>
        <w:bottom w:val="none" w:sz="0" w:space="0" w:color="auto"/>
        <w:right w:val="none" w:sz="0" w:space="0" w:color="auto"/>
      </w:divBdr>
    </w:div>
    <w:div w:id="926307481">
      <w:marLeft w:val="0"/>
      <w:marRight w:val="0"/>
      <w:marTop w:val="0"/>
      <w:marBottom w:val="0"/>
      <w:divBdr>
        <w:top w:val="none" w:sz="0" w:space="0" w:color="auto"/>
        <w:left w:val="none" w:sz="0" w:space="0" w:color="auto"/>
        <w:bottom w:val="none" w:sz="0" w:space="0" w:color="auto"/>
        <w:right w:val="none" w:sz="0" w:space="0" w:color="auto"/>
      </w:divBdr>
      <w:divsChild>
        <w:div w:id="926307952">
          <w:marLeft w:val="0"/>
          <w:marRight w:val="0"/>
          <w:marTop w:val="0"/>
          <w:marBottom w:val="0"/>
          <w:divBdr>
            <w:top w:val="none" w:sz="0" w:space="0" w:color="auto"/>
            <w:left w:val="none" w:sz="0" w:space="0" w:color="auto"/>
            <w:bottom w:val="none" w:sz="0" w:space="0" w:color="auto"/>
            <w:right w:val="none" w:sz="0" w:space="0" w:color="auto"/>
          </w:divBdr>
        </w:div>
      </w:divsChild>
    </w:div>
    <w:div w:id="926307484">
      <w:marLeft w:val="0"/>
      <w:marRight w:val="0"/>
      <w:marTop w:val="0"/>
      <w:marBottom w:val="0"/>
      <w:divBdr>
        <w:top w:val="none" w:sz="0" w:space="0" w:color="auto"/>
        <w:left w:val="none" w:sz="0" w:space="0" w:color="auto"/>
        <w:bottom w:val="none" w:sz="0" w:space="0" w:color="auto"/>
        <w:right w:val="none" w:sz="0" w:space="0" w:color="auto"/>
      </w:divBdr>
      <w:divsChild>
        <w:div w:id="926306854">
          <w:marLeft w:val="0"/>
          <w:marRight w:val="0"/>
          <w:marTop w:val="0"/>
          <w:marBottom w:val="0"/>
          <w:divBdr>
            <w:top w:val="none" w:sz="0" w:space="0" w:color="auto"/>
            <w:left w:val="none" w:sz="0" w:space="0" w:color="auto"/>
            <w:bottom w:val="none" w:sz="0" w:space="0" w:color="auto"/>
            <w:right w:val="none" w:sz="0" w:space="0" w:color="auto"/>
          </w:divBdr>
        </w:div>
      </w:divsChild>
    </w:div>
    <w:div w:id="926307488">
      <w:marLeft w:val="0"/>
      <w:marRight w:val="0"/>
      <w:marTop w:val="0"/>
      <w:marBottom w:val="0"/>
      <w:divBdr>
        <w:top w:val="none" w:sz="0" w:space="0" w:color="auto"/>
        <w:left w:val="none" w:sz="0" w:space="0" w:color="auto"/>
        <w:bottom w:val="none" w:sz="0" w:space="0" w:color="auto"/>
        <w:right w:val="none" w:sz="0" w:space="0" w:color="auto"/>
      </w:divBdr>
      <w:divsChild>
        <w:div w:id="926306956">
          <w:marLeft w:val="0"/>
          <w:marRight w:val="0"/>
          <w:marTop w:val="0"/>
          <w:marBottom w:val="0"/>
          <w:divBdr>
            <w:top w:val="none" w:sz="0" w:space="0" w:color="auto"/>
            <w:left w:val="none" w:sz="0" w:space="0" w:color="auto"/>
            <w:bottom w:val="none" w:sz="0" w:space="0" w:color="auto"/>
            <w:right w:val="none" w:sz="0" w:space="0" w:color="auto"/>
          </w:divBdr>
        </w:div>
      </w:divsChild>
    </w:div>
    <w:div w:id="926307493">
      <w:marLeft w:val="0"/>
      <w:marRight w:val="0"/>
      <w:marTop w:val="0"/>
      <w:marBottom w:val="0"/>
      <w:divBdr>
        <w:top w:val="none" w:sz="0" w:space="0" w:color="auto"/>
        <w:left w:val="none" w:sz="0" w:space="0" w:color="auto"/>
        <w:bottom w:val="none" w:sz="0" w:space="0" w:color="auto"/>
        <w:right w:val="none" w:sz="0" w:space="0" w:color="auto"/>
      </w:divBdr>
      <w:divsChild>
        <w:div w:id="926308279">
          <w:marLeft w:val="0"/>
          <w:marRight w:val="0"/>
          <w:marTop w:val="0"/>
          <w:marBottom w:val="0"/>
          <w:divBdr>
            <w:top w:val="none" w:sz="0" w:space="0" w:color="auto"/>
            <w:left w:val="none" w:sz="0" w:space="0" w:color="auto"/>
            <w:bottom w:val="none" w:sz="0" w:space="0" w:color="auto"/>
            <w:right w:val="none" w:sz="0" w:space="0" w:color="auto"/>
          </w:divBdr>
        </w:div>
      </w:divsChild>
    </w:div>
    <w:div w:id="926307494">
      <w:marLeft w:val="0"/>
      <w:marRight w:val="0"/>
      <w:marTop w:val="0"/>
      <w:marBottom w:val="0"/>
      <w:divBdr>
        <w:top w:val="none" w:sz="0" w:space="0" w:color="auto"/>
        <w:left w:val="none" w:sz="0" w:space="0" w:color="auto"/>
        <w:bottom w:val="none" w:sz="0" w:space="0" w:color="auto"/>
        <w:right w:val="none" w:sz="0" w:space="0" w:color="auto"/>
      </w:divBdr>
      <w:divsChild>
        <w:div w:id="926308718">
          <w:marLeft w:val="0"/>
          <w:marRight w:val="0"/>
          <w:marTop w:val="0"/>
          <w:marBottom w:val="0"/>
          <w:divBdr>
            <w:top w:val="none" w:sz="0" w:space="0" w:color="auto"/>
            <w:left w:val="none" w:sz="0" w:space="0" w:color="auto"/>
            <w:bottom w:val="none" w:sz="0" w:space="0" w:color="auto"/>
            <w:right w:val="none" w:sz="0" w:space="0" w:color="auto"/>
          </w:divBdr>
        </w:div>
      </w:divsChild>
    </w:div>
    <w:div w:id="926307497">
      <w:marLeft w:val="0"/>
      <w:marRight w:val="0"/>
      <w:marTop w:val="0"/>
      <w:marBottom w:val="0"/>
      <w:divBdr>
        <w:top w:val="none" w:sz="0" w:space="0" w:color="auto"/>
        <w:left w:val="none" w:sz="0" w:space="0" w:color="auto"/>
        <w:bottom w:val="none" w:sz="0" w:space="0" w:color="auto"/>
        <w:right w:val="none" w:sz="0" w:space="0" w:color="auto"/>
      </w:divBdr>
      <w:divsChild>
        <w:div w:id="926308686">
          <w:marLeft w:val="0"/>
          <w:marRight w:val="0"/>
          <w:marTop w:val="0"/>
          <w:marBottom w:val="0"/>
          <w:divBdr>
            <w:top w:val="none" w:sz="0" w:space="0" w:color="auto"/>
            <w:left w:val="none" w:sz="0" w:space="0" w:color="auto"/>
            <w:bottom w:val="none" w:sz="0" w:space="0" w:color="auto"/>
            <w:right w:val="none" w:sz="0" w:space="0" w:color="auto"/>
          </w:divBdr>
        </w:div>
      </w:divsChild>
    </w:div>
    <w:div w:id="926307501">
      <w:marLeft w:val="0"/>
      <w:marRight w:val="0"/>
      <w:marTop w:val="0"/>
      <w:marBottom w:val="0"/>
      <w:divBdr>
        <w:top w:val="none" w:sz="0" w:space="0" w:color="auto"/>
        <w:left w:val="none" w:sz="0" w:space="0" w:color="auto"/>
        <w:bottom w:val="none" w:sz="0" w:space="0" w:color="auto"/>
        <w:right w:val="none" w:sz="0" w:space="0" w:color="auto"/>
      </w:divBdr>
      <w:divsChild>
        <w:div w:id="926306441">
          <w:marLeft w:val="0"/>
          <w:marRight w:val="0"/>
          <w:marTop w:val="0"/>
          <w:marBottom w:val="0"/>
          <w:divBdr>
            <w:top w:val="none" w:sz="0" w:space="0" w:color="auto"/>
            <w:left w:val="none" w:sz="0" w:space="0" w:color="auto"/>
            <w:bottom w:val="none" w:sz="0" w:space="0" w:color="auto"/>
            <w:right w:val="none" w:sz="0" w:space="0" w:color="auto"/>
          </w:divBdr>
        </w:div>
      </w:divsChild>
    </w:div>
    <w:div w:id="926307503">
      <w:marLeft w:val="0"/>
      <w:marRight w:val="0"/>
      <w:marTop w:val="0"/>
      <w:marBottom w:val="0"/>
      <w:divBdr>
        <w:top w:val="none" w:sz="0" w:space="0" w:color="auto"/>
        <w:left w:val="none" w:sz="0" w:space="0" w:color="auto"/>
        <w:bottom w:val="none" w:sz="0" w:space="0" w:color="auto"/>
        <w:right w:val="none" w:sz="0" w:space="0" w:color="auto"/>
      </w:divBdr>
      <w:divsChild>
        <w:div w:id="926308409">
          <w:marLeft w:val="0"/>
          <w:marRight w:val="0"/>
          <w:marTop w:val="0"/>
          <w:marBottom w:val="0"/>
          <w:divBdr>
            <w:top w:val="none" w:sz="0" w:space="0" w:color="auto"/>
            <w:left w:val="none" w:sz="0" w:space="0" w:color="auto"/>
            <w:bottom w:val="none" w:sz="0" w:space="0" w:color="auto"/>
            <w:right w:val="none" w:sz="0" w:space="0" w:color="auto"/>
          </w:divBdr>
          <w:divsChild>
            <w:div w:id="926306512">
              <w:marLeft w:val="0"/>
              <w:marRight w:val="0"/>
              <w:marTop w:val="0"/>
              <w:marBottom w:val="0"/>
              <w:divBdr>
                <w:top w:val="none" w:sz="0" w:space="0" w:color="auto"/>
                <w:left w:val="none" w:sz="0" w:space="0" w:color="auto"/>
                <w:bottom w:val="none" w:sz="0" w:space="0" w:color="auto"/>
                <w:right w:val="none" w:sz="0" w:space="0" w:color="auto"/>
              </w:divBdr>
            </w:div>
            <w:div w:id="926306538">
              <w:marLeft w:val="0"/>
              <w:marRight w:val="0"/>
              <w:marTop w:val="0"/>
              <w:marBottom w:val="0"/>
              <w:divBdr>
                <w:top w:val="none" w:sz="0" w:space="0" w:color="auto"/>
                <w:left w:val="none" w:sz="0" w:space="0" w:color="auto"/>
                <w:bottom w:val="none" w:sz="0" w:space="0" w:color="auto"/>
                <w:right w:val="none" w:sz="0" w:space="0" w:color="auto"/>
              </w:divBdr>
            </w:div>
            <w:div w:id="926306565">
              <w:marLeft w:val="0"/>
              <w:marRight w:val="0"/>
              <w:marTop w:val="0"/>
              <w:marBottom w:val="0"/>
              <w:divBdr>
                <w:top w:val="none" w:sz="0" w:space="0" w:color="auto"/>
                <w:left w:val="none" w:sz="0" w:space="0" w:color="auto"/>
                <w:bottom w:val="none" w:sz="0" w:space="0" w:color="auto"/>
                <w:right w:val="none" w:sz="0" w:space="0" w:color="auto"/>
              </w:divBdr>
            </w:div>
            <w:div w:id="926306634">
              <w:marLeft w:val="0"/>
              <w:marRight w:val="0"/>
              <w:marTop w:val="0"/>
              <w:marBottom w:val="0"/>
              <w:divBdr>
                <w:top w:val="none" w:sz="0" w:space="0" w:color="auto"/>
                <w:left w:val="none" w:sz="0" w:space="0" w:color="auto"/>
                <w:bottom w:val="none" w:sz="0" w:space="0" w:color="auto"/>
                <w:right w:val="none" w:sz="0" w:space="0" w:color="auto"/>
              </w:divBdr>
            </w:div>
            <w:div w:id="926306730">
              <w:marLeft w:val="0"/>
              <w:marRight w:val="0"/>
              <w:marTop w:val="0"/>
              <w:marBottom w:val="0"/>
              <w:divBdr>
                <w:top w:val="none" w:sz="0" w:space="0" w:color="auto"/>
                <w:left w:val="none" w:sz="0" w:space="0" w:color="auto"/>
                <w:bottom w:val="none" w:sz="0" w:space="0" w:color="auto"/>
                <w:right w:val="none" w:sz="0" w:space="0" w:color="auto"/>
              </w:divBdr>
            </w:div>
            <w:div w:id="926306798">
              <w:marLeft w:val="0"/>
              <w:marRight w:val="0"/>
              <w:marTop w:val="0"/>
              <w:marBottom w:val="0"/>
              <w:divBdr>
                <w:top w:val="none" w:sz="0" w:space="0" w:color="auto"/>
                <w:left w:val="none" w:sz="0" w:space="0" w:color="auto"/>
                <w:bottom w:val="none" w:sz="0" w:space="0" w:color="auto"/>
                <w:right w:val="none" w:sz="0" w:space="0" w:color="auto"/>
              </w:divBdr>
            </w:div>
            <w:div w:id="926306850">
              <w:marLeft w:val="0"/>
              <w:marRight w:val="0"/>
              <w:marTop w:val="0"/>
              <w:marBottom w:val="0"/>
              <w:divBdr>
                <w:top w:val="none" w:sz="0" w:space="0" w:color="auto"/>
                <w:left w:val="none" w:sz="0" w:space="0" w:color="auto"/>
                <w:bottom w:val="none" w:sz="0" w:space="0" w:color="auto"/>
                <w:right w:val="none" w:sz="0" w:space="0" w:color="auto"/>
              </w:divBdr>
            </w:div>
            <w:div w:id="926307184">
              <w:marLeft w:val="0"/>
              <w:marRight w:val="0"/>
              <w:marTop w:val="0"/>
              <w:marBottom w:val="0"/>
              <w:divBdr>
                <w:top w:val="none" w:sz="0" w:space="0" w:color="auto"/>
                <w:left w:val="none" w:sz="0" w:space="0" w:color="auto"/>
                <w:bottom w:val="none" w:sz="0" w:space="0" w:color="auto"/>
                <w:right w:val="none" w:sz="0" w:space="0" w:color="auto"/>
              </w:divBdr>
            </w:div>
            <w:div w:id="926307266">
              <w:marLeft w:val="0"/>
              <w:marRight w:val="0"/>
              <w:marTop w:val="0"/>
              <w:marBottom w:val="0"/>
              <w:divBdr>
                <w:top w:val="none" w:sz="0" w:space="0" w:color="auto"/>
                <w:left w:val="none" w:sz="0" w:space="0" w:color="auto"/>
                <w:bottom w:val="none" w:sz="0" w:space="0" w:color="auto"/>
                <w:right w:val="none" w:sz="0" w:space="0" w:color="auto"/>
              </w:divBdr>
            </w:div>
            <w:div w:id="926307277">
              <w:marLeft w:val="0"/>
              <w:marRight w:val="0"/>
              <w:marTop w:val="0"/>
              <w:marBottom w:val="0"/>
              <w:divBdr>
                <w:top w:val="none" w:sz="0" w:space="0" w:color="auto"/>
                <w:left w:val="none" w:sz="0" w:space="0" w:color="auto"/>
                <w:bottom w:val="none" w:sz="0" w:space="0" w:color="auto"/>
                <w:right w:val="none" w:sz="0" w:space="0" w:color="auto"/>
              </w:divBdr>
            </w:div>
            <w:div w:id="926307561">
              <w:marLeft w:val="0"/>
              <w:marRight w:val="0"/>
              <w:marTop w:val="0"/>
              <w:marBottom w:val="0"/>
              <w:divBdr>
                <w:top w:val="none" w:sz="0" w:space="0" w:color="auto"/>
                <w:left w:val="none" w:sz="0" w:space="0" w:color="auto"/>
                <w:bottom w:val="none" w:sz="0" w:space="0" w:color="auto"/>
                <w:right w:val="none" w:sz="0" w:space="0" w:color="auto"/>
              </w:divBdr>
            </w:div>
            <w:div w:id="926307836">
              <w:marLeft w:val="0"/>
              <w:marRight w:val="0"/>
              <w:marTop w:val="0"/>
              <w:marBottom w:val="0"/>
              <w:divBdr>
                <w:top w:val="none" w:sz="0" w:space="0" w:color="auto"/>
                <w:left w:val="none" w:sz="0" w:space="0" w:color="auto"/>
                <w:bottom w:val="none" w:sz="0" w:space="0" w:color="auto"/>
                <w:right w:val="none" w:sz="0" w:space="0" w:color="auto"/>
              </w:divBdr>
            </w:div>
            <w:div w:id="926307884">
              <w:marLeft w:val="0"/>
              <w:marRight w:val="0"/>
              <w:marTop w:val="0"/>
              <w:marBottom w:val="0"/>
              <w:divBdr>
                <w:top w:val="none" w:sz="0" w:space="0" w:color="auto"/>
                <w:left w:val="none" w:sz="0" w:space="0" w:color="auto"/>
                <w:bottom w:val="none" w:sz="0" w:space="0" w:color="auto"/>
                <w:right w:val="none" w:sz="0" w:space="0" w:color="auto"/>
              </w:divBdr>
            </w:div>
            <w:div w:id="926308016">
              <w:marLeft w:val="0"/>
              <w:marRight w:val="0"/>
              <w:marTop w:val="0"/>
              <w:marBottom w:val="0"/>
              <w:divBdr>
                <w:top w:val="none" w:sz="0" w:space="0" w:color="auto"/>
                <w:left w:val="none" w:sz="0" w:space="0" w:color="auto"/>
                <w:bottom w:val="none" w:sz="0" w:space="0" w:color="auto"/>
                <w:right w:val="none" w:sz="0" w:space="0" w:color="auto"/>
              </w:divBdr>
            </w:div>
            <w:div w:id="926308032">
              <w:marLeft w:val="0"/>
              <w:marRight w:val="0"/>
              <w:marTop w:val="0"/>
              <w:marBottom w:val="0"/>
              <w:divBdr>
                <w:top w:val="none" w:sz="0" w:space="0" w:color="auto"/>
                <w:left w:val="none" w:sz="0" w:space="0" w:color="auto"/>
                <w:bottom w:val="none" w:sz="0" w:space="0" w:color="auto"/>
                <w:right w:val="none" w:sz="0" w:space="0" w:color="auto"/>
              </w:divBdr>
            </w:div>
            <w:div w:id="926308115">
              <w:marLeft w:val="0"/>
              <w:marRight w:val="0"/>
              <w:marTop w:val="0"/>
              <w:marBottom w:val="0"/>
              <w:divBdr>
                <w:top w:val="none" w:sz="0" w:space="0" w:color="auto"/>
                <w:left w:val="none" w:sz="0" w:space="0" w:color="auto"/>
                <w:bottom w:val="none" w:sz="0" w:space="0" w:color="auto"/>
                <w:right w:val="none" w:sz="0" w:space="0" w:color="auto"/>
              </w:divBdr>
            </w:div>
            <w:div w:id="926308351">
              <w:marLeft w:val="0"/>
              <w:marRight w:val="0"/>
              <w:marTop w:val="0"/>
              <w:marBottom w:val="0"/>
              <w:divBdr>
                <w:top w:val="none" w:sz="0" w:space="0" w:color="auto"/>
                <w:left w:val="none" w:sz="0" w:space="0" w:color="auto"/>
                <w:bottom w:val="none" w:sz="0" w:space="0" w:color="auto"/>
                <w:right w:val="none" w:sz="0" w:space="0" w:color="auto"/>
              </w:divBdr>
            </w:div>
            <w:div w:id="926308373">
              <w:marLeft w:val="0"/>
              <w:marRight w:val="0"/>
              <w:marTop w:val="0"/>
              <w:marBottom w:val="0"/>
              <w:divBdr>
                <w:top w:val="none" w:sz="0" w:space="0" w:color="auto"/>
                <w:left w:val="none" w:sz="0" w:space="0" w:color="auto"/>
                <w:bottom w:val="none" w:sz="0" w:space="0" w:color="auto"/>
                <w:right w:val="none" w:sz="0" w:space="0" w:color="auto"/>
              </w:divBdr>
            </w:div>
            <w:div w:id="926308570">
              <w:marLeft w:val="0"/>
              <w:marRight w:val="0"/>
              <w:marTop w:val="0"/>
              <w:marBottom w:val="0"/>
              <w:divBdr>
                <w:top w:val="none" w:sz="0" w:space="0" w:color="auto"/>
                <w:left w:val="none" w:sz="0" w:space="0" w:color="auto"/>
                <w:bottom w:val="none" w:sz="0" w:space="0" w:color="auto"/>
                <w:right w:val="none" w:sz="0" w:space="0" w:color="auto"/>
              </w:divBdr>
            </w:div>
            <w:div w:id="926308702">
              <w:marLeft w:val="0"/>
              <w:marRight w:val="0"/>
              <w:marTop w:val="0"/>
              <w:marBottom w:val="0"/>
              <w:divBdr>
                <w:top w:val="none" w:sz="0" w:space="0" w:color="auto"/>
                <w:left w:val="none" w:sz="0" w:space="0" w:color="auto"/>
                <w:bottom w:val="none" w:sz="0" w:space="0" w:color="auto"/>
                <w:right w:val="none" w:sz="0" w:space="0" w:color="auto"/>
              </w:divBdr>
            </w:div>
            <w:div w:id="926308710">
              <w:marLeft w:val="0"/>
              <w:marRight w:val="0"/>
              <w:marTop w:val="0"/>
              <w:marBottom w:val="0"/>
              <w:divBdr>
                <w:top w:val="none" w:sz="0" w:space="0" w:color="auto"/>
                <w:left w:val="none" w:sz="0" w:space="0" w:color="auto"/>
                <w:bottom w:val="none" w:sz="0" w:space="0" w:color="auto"/>
                <w:right w:val="none" w:sz="0" w:space="0" w:color="auto"/>
              </w:divBdr>
            </w:div>
            <w:div w:id="9263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504">
      <w:marLeft w:val="0"/>
      <w:marRight w:val="0"/>
      <w:marTop w:val="0"/>
      <w:marBottom w:val="0"/>
      <w:divBdr>
        <w:top w:val="none" w:sz="0" w:space="0" w:color="auto"/>
        <w:left w:val="none" w:sz="0" w:space="0" w:color="auto"/>
        <w:bottom w:val="none" w:sz="0" w:space="0" w:color="auto"/>
        <w:right w:val="none" w:sz="0" w:space="0" w:color="auto"/>
      </w:divBdr>
      <w:divsChild>
        <w:div w:id="926307813">
          <w:marLeft w:val="0"/>
          <w:marRight w:val="0"/>
          <w:marTop w:val="0"/>
          <w:marBottom w:val="0"/>
          <w:divBdr>
            <w:top w:val="none" w:sz="0" w:space="0" w:color="auto"/>
            <w:left w:val="none" w:sz="0" w:space="0" w:color="auto"/>
            <w:bottom w:val="none" w:sz="0" w:space="0" w:color="auto"/>
            <w:right w:val="none" w:sz="0" w:space="0" w:color="auto"/>
          </w:divBdr>
        </w:div>
      </w:divsChild>
    </w:div>
    <w:div w:id="926307509">
      <w:marLeft w:val="0"/>
      <w:marRight w:val="0"/>
      <w:marTop w:val="0"/>
      <w:marBottom w:val="0"/>
      <w:divBdr>
        <w:top w:val="none" w:sz="0" w:space="0" w:color="auto"/>
        <w:left w:val="none" w:sz="0" w:space="0" w:color="auto"/>
        <w:bottom w:val="none" w:sz="0" w:space="0" w:color="auto"/>
        <w:right w:val="none" w:sz="0" w:space="0" w:color="auto"/>
      </w:divBdr>
      <w:divsChild>
        <w:div w:id="926308638">
          <w:marLeft w:val="0"/>
          <w:marRight w:val="0"/>
          <w:marTop w:val="0"/>
          <w:marBottom w:val="0"/>
          <w:divBdr>
            <w:top w:val="none" w:sz="0" w:space="0" w:color="auto"/>
            <w:left w:val="none" w:sz="0" w:space="0" w:color="auto"/>
            <w:bottom w:val="none" w:sz="0" w:space="0" w:color="auto"/>
            <w:right w:val="none" w:sz="0" w:space="0" w:color="auto"/>
          </w:divBdr>
        </w:div>
      </w:divsChild>
    </w:div>
    <w:div w:id="926307513">
      <w:marLeft w:val="0"/>
      <w:marRight w:val="0"/>
      <w:marTop w:val="0"/>
      <w:marBottom w:val="0"/>
      <w:divBdr>
        <w:top w:val="none" w:sz="0" w:space="0" w:color="auto"/>
        <w:left w:val="none" w:sz="0" w:space="0" w:color="auto"/>
        <w:bottom w:val="none" w:sz="0" w:space="0" w:color="auto"/>
        <w:right w:val="none" w:sz="0" w:space="0" w:color="auto"/>
      </w:divBdr>
      <w:divsChild>
        <w:div w:id="926307166">
          <w:marLeft w:val="0"/>
          <w:marRight w:val="0"/>
          <w:marTop w:val="0"/>
          <w:marBottom w:val="0"/>
          <w:divBdr>
            <w:top w:val="none" w:sz="0" w:space="0" w:color="auto"/>
            <w:left w:val="none" w:sz="0" w:space="0" w:color="auto"/>
            <w:bottom w:val="none" w:sz="0" w:space="0" w:color="auto"/>
            <w:right w:val="none" w:sz="0" w:space="0" w:color="auto"/>
          </w:divBdr>
        </w:div>
      </w:divsChild>
    </w:div>
    <w:div w:id="926307514">
      <w:marLeft w:val="0"/>
      <w:marRight w:val="0"/>
      <w:marTop w:val="0"/>
      <w:marBottom w:val="0"/>
      <w:divBdr>
        <w:top w:val="none" w:sz="0" w:space="0" w:color="auto"/>
        <w:left w:val="none" w:sz="0" w:space="0" w:color="auto"/>
        <w:bottom w:val="none" w:sz="0" w:space="0" w:color="auto"/>
        <w:right w:val="none" w:sz="0" w:space="0" w:color="auto"/>
      </w:divBdr>
      <w:divsChild>
        <w:div w:id="926308607">
          <w:marLeft w:val="0"/>
          <w:marRight w:val="0"/>
          <w:marTop w:val="0"/>
          <w:marBottom w:val="0"/>
          <w:divBdr>
            <w:top w:val="none" w:sz="0" w:space="0" w:color="auto"/>
            <w:left w:val="none" w:sz="0" w:space="0" w:color="auto"/>
            <w:bottom w:val="none" w:sz="0" w:space="0" w:color="auto"/>
            <w:right w:val="none" w:sz="0" w:space="0" w:color="auto"/>
          </w:divBdr>
        </w:div>
      </w:divsChild>
    </w:div>
    <w:div w:id="926307517">
      <w:marLeft w:val="0"/>
      <w:marRight w:val="0"/>
      <w:marTop w:val="0"/>
      <w:marBottom w:val="0"/>
      <w:divBdr>
        <w:top w:val="none" w:sz="0" w:space="0" w:color="auto"/>
        <w:left w:val="none" w:sz="0" w:space="0" w:color="auto"/>
        <w:bottom w:val="none" w:sz="0" w:space="0" w:color="auto"/>
        <w:right w:val="none" w:sz="0" w:space="0" w:color="auto"/>
      </w:divBdr>
      <w:divsChild>
        <w:div w:id="926306676">
          <w:marLeft w:val="0"/>
          <w:marRight w:val="0"/>
          <w:marTop w:val="0"/>
          <w:marBottom w:val="0"/>
          <w:divBdr>
            <w:top w:val="none" w:sz="0" w:space="0" w:color="auto"/>
            <w:left w:val="none" w:sz="0" w:space="0" w:color="auto"/>
            <w:bottom w:val="none" w:sz="0" w:space="0" w:color="auto"/>
            <w:right w:val="none" w:sz="0" w:space="0" w:color="auto"/>
          </w:divBdr>
        </w:div>
      </w:divsChild>
    </w:div>
    <w:div w:id="926307521">
      <w:marLeft w:val="0"/>
      <w:marRight w:val="0"/>
      <w:marTop w:val="0"/>
      <w:marBottom w:val="0"/>
      <w:divBdr>
        <w:top w:val="none" w:sz="0" w:space="0" w:color="auto"/>
        <w:left w:val="none" w:sz="0" w:space="0" w:color="auto"/>
        <w:bottom w:val="none" w:sz="0" w:space="0" w:color="auto"/>
        <w:right w:val="none" w:sz="0" w:space="0" w:color="auto"/>
      </w:divBdr>
      <w:divsChild>
        <w:div w:id="926307870">
          <w:marLeft w:val="0"/>
          <w:marRight w:val="0"/>
          <w:marTop w:val="0"/>
          <w:marBottom w:val="0"/>
          <w:divBdr>
            <w:top w:val="none" w:sz="0" w:space="0" w:color="auto"/>
            <w:left w:val="none" w:sz="0" w:space="0" w:color="auto"/>
            <w:bottom w:val="none" w:sz="0" w:space="0" w:color="auto"/>
            <w:right w:val="none" w:sz="0" w:space="0" w:color="auto"/>
          </w:divBdr>
        </w:div>
      </w:divsChild>
    </w:div>
    <w:div w:id="926307522">
      <w:marLeft w:val="0"/>
      <w:marRight w:val="0"/>
      <w:marTop w:val="0"/>
      <w:marBottom w:val="0"/>
      <w:divBdr>
        <w:top w:val="none" w:sz="0" w:space="0" w:color="auto"/>
        <w:left w:val="none" w:sz="0" w:space="0" w:color="auto"/>
        <w:bottom w:val="none" w:sz="0" w:space="0" w:color="auto"/>
        <w:right w:val="none" w:sz="0" w:space="0" w:color="auto"/>
      </w:divBdr>
      <w:divsChild>
        <w:div w:id="926308878">
          <w:marLeft w:val="0"/>
          <w:marRight w:val="0"/>
          <w:marTop w:val="0"/>
          <w:marBottom w:val="0"/>
          <w:divBdr>
            <w:top w:val="none" w:sz="0" w:space="0" w:color="auto"/>
            <w:left w:val="none" w:sz="0" w:space="0" w:color="auto"/>
            <w:bottom w:val="none" w:sz="0" w:space="0" w:color="auto"/>
            <w:right w:val="none" w:sz="0" w:space="0" w:color="auto"/>
          </w:divBdr>
        </w:div>
      </w:divsChild>
    </w:div>
    <w:div w:id="926307523">
      <w:marLeft w:val="0"/>
      <w:marRight w:val="0"/>
      <w:marTop w:val="0"/>
      <w:marBottom w:val="0"/>
      <w:divBdr>
        <w:top w:val="none" w:sz="0" w:space="0" w:color="auto"/>
        <w:left w:val="none" w:sz="0" w:space="0" w:color="auto"/>
        <w:bottom w:val="none" w:sz="0" w:space="0" w:color="auto"/>
        <w:right w:val="none" w:sz="0" w:space="0" w:color="auto"/>
      </w:divBdr>
      <w:divsChild>
        <w:div w:id="926307709">
          <w:marLeft w:val="0"/>
          <w:marRight w:val="0"/>
          <w:marTop w:val="0"/>
          <w:marBottom w:val="0"/>
          <w:divBdr>
            <w:top w:val="none" w:sz="0" w:space="0" w:color="auto"/>
            <w:left w:val="none" w:sz="0" w:space="0" w:color="auto"/>
            <w:bottom w:val="none" w:sz="0" w:space="0" w:color="auto"/>
            <w:right w:val="none" w:sz="0" w:space="0" w:color="auto"/>
          </w:divBdr>
        </w:div>
      </w:divsChild>
    </w:div>
    <w:div w:id="926307530">
      <w:marLeft w:val="0"/>
      <w:marRight w:val="0"/>
      <w:marTop w:val="0"/>
      <w:marBottom w:val="0"/>
      <w:divBdr>
        <w:top w:val="none" w:sz="0" w:space="0" w:color="auto"/>
        <w:left w:val="none" w:sz="0" w:space="0" w:color="auto"/>
        <w:bottom w:val="none" w:sz="0" w:space="0" w:color="auto"/>
        <w:right w:val="none" w:sz="0" w:space="0" w:color="auto"/>
      </w:divBdr>
      <w:divsChild>
        <w:div w:id="926308135">
          <w:marLeft w:val="0"/>
          <w:marRight w:val="0"/>
          <w:marTop w:val="0"/>
          <w:marBottom w:val="0"/>
          <w:divBdr>
            <w:top w:val="none" w:sz="0" w:space="0" w:color="auto"/>
            <w:left w:val="none" w:sz="0" w:space="0" w:color="auto"/>
            <w:bottom w:val="none" w:sz="0" w:space="0" w:color="auto"/>
            <w:right w:val="none" w:sz="0" w:space="0" w:color="auto"/>
          </w:divBdr>
        </w:div>
      </w:divsChild>
    </w:div>
    <w:div w:id="926307531">
      <w:marLeft w:val="0"/>
      <w:marRight w:val="0"/>
      <w:marTop w:val="0"/>
      <w:marBottom w:val="0"/>
      <w:divBdr>
        <w:top w:val="none" w:sz="0" w:space="0" w:color="auto"/>
        <w:left w:val="none" w:sz="0" w:space="0" w:color="auto"/>
        <w:bottom w:val="none" w:sz="0" w:space="0" w:color="auto"/>
        <w:right w:val="none" w:sz="0" w:space="0" w:color="auto"/>
      </w:divBdr>
      <w:divsChild>
        <w:div w:id="926307038">
          <w:marLeft w:val="0"/>
          <w:marRight w:val="0"/>
          <w:marTop w:val="0"/>
          <w:marBottom w:val="0"/>
          <w:divBdr>
            <w:top w:val="none" w:sz="0" w:space="0" w:color="auto"/>
            <w:left w:val="none" w:sz="0" w:space="0" w:color="auto"/>
            <w:bottom w:val="none" w:sz="0" w:space="0" w:color="auto"/>
            <w:right w:val="none" w:sz="0" w:space="0" w:color="auto"/>
          </w:divBdr>
        </w:div>
      </w:divsChild>
    </w:div>
    <w:div w:id="926307534">
      <w:marLeft w:val="0"/>
      <w:marRight w:val="0"/>
      <w:marTop w:val="0"/>
      <w:marBottom w:val="0"/>
      <w:divBdr>
        <w:top w:val="none" w:sz="0" w:space="0" w:color="auto"/>
        <w:left w:val="none" w:sz="0" w:space="0" w:color="auto"/>
        <w:bottom w:val="none" w:sz="0" w:space="0" w:color="auto"/>
        <w:right w:val="none" w:sz="0" w:space="0" w:color="auto"/>
      </w:divBdr>
      <w:divsChild>
        <w:div w:id="926306913">
          <w:marLeft w:val="0"/>
          <w:marRight w:val="0"/>
          <w:marTop w:val="0"/>
          <w:marBottom w:val="0"/>
          <w:divBdr>
            <w:top w:val="none" w:sz="0" w:space="0" w:color="auto"/>
            <w:left w:val="none" w:sz="0" w:space="0" w:color="auto"/>
            <w:bottom w:val="none" w:sz="0" w:space="0" w:color="auto"/>
            <w:right w:val="none" w:sz="0" w:space="0" w:color="auto"/>
          </w:divBdr>
        </w:div>
      </w:divsChild>
    </w:div>
    <w:div w:id="926307535">
      <w:marLeft w:val="0"/>
      <w:marRight w:val="0"/>
      <w:marTop w:val="0"/>
      <w:marBottom w:val="0"/>
      <w:divBdr>
        <w:top w:val="none" w:sz="0" w:space="0" w:color="auto"/>
        <w:left w:val="none" w:sz="0" w:space="0" w:color="auto"/>
        <w:bottom w:val="none" w:sz="0" w:space="0" w:color="auto"/>
        <w:right w:val="none" w:sz="0" w:space="0" w:color="auto"/>
      </w:divBdr>
      <w:divsChild>
        <w:div w:id="926308612">
          <w:marLeft w:val="0"/>
          <w:marRight w:val="0"/>
          <w:marTop w:val="0"/>
          <w:marBottom w:val="0"/>
          <w:divBdr>
            <w:top w:val="none" w:sz="0" w:space="0" w:color="auto"/>
            <w:left w:val="none" w:sz="0" w:space="0" w:color="auto"/>
            <w:bottom w:val="none" w:sz="0" w:space="0" w:color="auto"/>
            <w:right w:val="none" w:sz="0" w:space="0" w:color="auto"/>
          </w:divBdr>
        </w:div>
      </w:divsChild>
    </w:div>
    <w:div w:id="926307537">
      <w:marLeft w:val="0"/>
      <w:marRight w:val="0"/>
      <w:marTop w:val="0"/>
      <w:marBottom w:val="0"/>
      <w:divBdr>
        <w:top w:val="none" w:sz="0" w:space="0" w:color="auto"/>
        <w:left w:val="none" w:sz="0" w:space="0" w:color="auto"/>
        <w:bottom w:val="none" w:sz="0" w:space="0" w:color="auto"/>
        <w:right w:val="none" w:sz="0" w:space="0" w:color="auto"/>
      </w:divBdr>
      <w:divsChild>
        <w:div w:id="926307224">
          <w:marLeft w:val="0"/>
          <w:marRight w:val="0"/>
          <w:marTop w:val="0"/>
          <w:marBottom w:val="0"/>
          <w:divBdr>
            <w:top w:val="none" w:sz="0" w:space="0" w:color="auto"/>
            <w:left w:val="none" w:sz="0" w:space="0" w:color="auto"/>
            <w:bottom w:val="none" w:sz="0" w:space="0" w:color="auto"/>
            <w:right w:val="none" w:sz="0" w:space="0" w:color="auto"/>
          </w:divBdr>
        </w:div>
      </w:divsChild>
    </w:div>
    <w:div w:id="926307538">
      <w:marLeft w:val="0"/>
      <w:marRight w:val="0"/>
      <w:marTop w:val="0"/>
      <w:marBottom w:val="0"/>
      <w:divBdr>
        <w:top w:val="none" w:sz="0" w:space="0" w:color="auto"/>
        <w:left w:val="none" w:sz="0" w:space="0" w:color="auto"/>
        <w:bottom w:val="none" w:sz="0" w:space="0" w:color="auto"/>
        <w:right w:val="none" w:sz="0" w:space="0" w:color="auto"/>
      </w:divBdr>
      <w:divsChild>
        <w:div w:id="926306426">
          <w:marLeft w:val="0"/>
          <w:marRight w:val="0"/>
          <w:marTop w:val="0"/>
          <w:marBottom w:val="0"/>
          <w:divBdr>
            <w:top w:val="none" w:sz="0" w:space="0" w:color="auto"/>
            <w:left w:val="none" w:sz="0" w:space="0" w:color="auto"/>
            <w:bottom w:val="none" w:sz="0" w:space="0" w:color="auto"/>
            <w:right w:val="none" w:sz="0" w:space="0" w:color="auto"/>
          </w:divBdr>
        </w:div>
        <w:div w:id="926306692">
          <w:marLeft w:val="0"/>
          <w:marRight w:val="0"/>
          <w:marTop w:val="0"/>
          <w:marBottom w:val="0"/>
          <w:divBdr>
            <w:top w:val="none" w:sz="0" w:space="0" w:color="auto"/>
            <w:left w:val="none" w:sz="0" w:space="0" w:color="auto"/>
            <w:bottom w:val="none" w:sz="0" w:space="0" w:color="auto"/>
            <w:right w:val="none" w:sz="0" w:space="0" w:color="auto"/>
          </w:divBdr>
        </w:div>
        <w:div w:id="926306754">
          <w:marLeft w:val="0"/>
          <w:marRight w:val="0"/>
          <w:marTop w:val="0"/>
          <w:marBottom w:val="0"/>
          <w:divBdr>
            <w:top w:val="none" w:sz="0" w:space="0" w:color="auto"/>
            <w:left w:val="none" w:sz="0" w:space="0" w:color="auto"/>
            <w:bottom w:val="none" w:sz="0" w:space="0" w:color="auto"/>
            <w:right w:val="none" w:sz="0" w:space="0" w:color="auto"/>
          </w:divBdr>
        </w:div>
        <w:div w:id="926307658">
          <w:marLeft w:val="0"/>
          <w:marRight w:val="0"/>
          <w:marTop w:val="0"/>
          <w:marBottom w:val="0"/>
          <w:divBdr>
            <w:top w:val="none" w:sz="0" w:space="0" w:color="auto"/>
            <w:left w:val="none" w:sz="0" w:space="0" w:color="auto"/>
            <w:bottom w:val="none" w:sz="0" w:space="0" w:color="auto"/>
            <w:right w:val="none" w:sz="0" w:space="0" w:color="auto"/>
          </w:divBdr>
        </w:div>
        <w:div w:id="926307740">
          <w:marLeft w:val="0"/>
          <w:marRight w:val="0"/>
          <w:marTop w:val="0"/>
          <w:marBottom w:val="0"/>
          <w:divBdr>
            <w:top w:val="none" w:sz="0" w:space="0" w:color="auto"/>
            <w:left w:val="none" w:sz="0" w:space="0" w:color="auto"/>
            <w:bottom w:val="none" w:sz="0" w:space="0" w:color="auto"/>
            <w:right w:val="none" w:sz="0" w:space="0" w:color="auto"/>
          </w:divBdr>
        </w:div>
        <w:div w:id="926308497">
          <w:marLeft w:val="0"/>
          <w:marRight w:val="0"/>
          <w:marTop w:val="0"/>
          <w:marBottom w:val="0"/>
          <w:divBdr>
            <w:top w:val="none" w:sz="0" w:space="0" w:color="auto"/>
            <w:left w:val="none" w:sz="0" w:space="0" w:color="auto"/>
            <w:bottom w:val="none" w:sz="0" w:space="0" w:color="auto"/>
            <w:right w:val="none" w:sz="0" w:space="0" w:color="auto"/>
          </w:divBdr>
        </w:div>
        <w:div w:id="926308776">
          <w:marLeft w:val="0"/>
          <w:marRight w:val="0"/>
          <w:marTop w:val="0"/>
          <w:marBottom w:val="0"/>
          <w:divBdr>
            <w:top w:val="none" w:sz="0" w:space="0" w:color="auto"/>
            <w:left w:val="none" w:sz="0" w:space="0" w:color="auto"/>
            <w:bottom w:val="none" w:sz="0" w:space="0" w:color="auto"/>
            <w:right w:val="none" w:sz="0" w:space="0" w:color="auto"/>
          </w:divBdr>
        </w:div>
        <w:div w:id="926308891">
          <w:marLeft w:val="0"/>
          <w:marRight w:val="0"/>
          <w:marTop w:val="0"/>
          <w:marBottom w:val="0"/>
          <w:divBdr>
            <w:top w:val="none" w:sz="0" w:space="0" w:color="auto"/>
            <w:left w:val="none" w:sz="0" w:space="0" w:color="auto"/>
            <w:bottom w:val="none" w:sz="0" w:space="0" w:color="auto"/>
            <w:right w:val="none" w:sz="0" w:space="0" w:color="auto"/>
          </w:divBdr>
        </w:div>
      </w:divsChild>
    </w:div>
    <w:div w:id="926307541">
      <w:marLeft w:val="0"/>
      <w:marRight w:val="0"/>
      <w:marTop w:val="0"/>
      <w:marBottom w:val="0"/>
      <w:divBdr>
        <w:top w:val="none" w:sz="0" w:space="0" w:color="auto"/>
        <w:left w:val="none" w:sz="0" w:space="0" w:color="auto"/>
        <w:bottom w:val="none" w:sz="0" w:space="0" w:color="auto"/>
        <w:right w:val="none" w:sz="0" w:space="0" w:color="auto"/>
      </w:divBdr>
      <w:divsChild>
        <w:div w:id="926307286">
          <w:marLeft w:val="0"/>
          <w:marRight w:val="0"/>
          <w:marTop w:val="0"/>
          <w:marBottom w:val="0"/>
          <w:divBdr>
            <w:top w:val="none" w:sz="0" w:space="0" w:color="auto"/>
            <w:left w:val="none" w:sz="0" w:space="0" w:color="auto"/>
            <w:bottom w:val="none" w:sz="0" w:space="0" w:color="auto"/>
            <w:right w:val="none" w:sz="0" w:space="0" w:color="auto"/>
          </w:divBdr>
        </w:div>
      </w:divsChild>
    </w:div>
    <w:div w:id="926307543">
      <w:marLeft w:val="0"/>
      <w:marRight w:val="0"/>
      <w:marTop w:val="0"/>
      <w:marBottom w:val="0"/>
      <w:divBdr>
        <w:top w:val="none" w:sz="0" w:space="0" w:color="auto"/>
        <w:left w:val="none" w:sz="0" w:space="0" w:color="auto"/>
        <w:bottom w:val="none" w:sz="0" w:space="0" w:color="auto"/>
        <w:right w:val="none" w:sz="0" w:space="0" w:color="auto"/>
      </w:divBdr>
      <w:divsChild>
        <w:div w:id="926308370">
          <w:marLeft w:val="0"/>
          <w:marRight w:val="0"/>
          <w:marTop w:val="0"/>
          <w:marBottom w:val="0"/>
          <w:divBdr>
            <w:top w:val="none" w:sz="0" w:space="0" w:color="auto"/>
            <w:left w:val="none" w:sz="0" w:space="0" w:color="auto"/>
            <w:bottom w:val="none" w:sz="0" w:space="0" w:color="auto"/>
            <w:right w:val="none" w:sz="0" w:space="0" w:color="auto"/>
          </w:divBdr>
        </w:div>
      </w:divsChild>
    </w:div>
    <w:div w:id="926307544">
      <w:marLeft w:val="0"/>
      <w:marRight w:val="0"/>
      <w:marTop w:val="0"/>
      <w:marBottom w:val="0"/>
      <w:divBdr>
        <w:top w:val="none" w:sz="0" w:space="0" w:color="auto"/>
        <w:left w:val="none" w:sz="0" w:space="0" w:color="auto"/>
        <w:bottom w:val="none" w:sz="0" w:space="0" w:color="auto"/>
        <w:right w:val="none" w:sz="0" w:space="0" w:color="auto"/>
      </w:divBdr>
      <w:divsChild>
        <w:div w:id="926308636">
          <w:marLeft w:val="0"/>
          <w:marRight w:val="0"/>
          <w:marTop w:val="0"/>
          <w:marBottom w:val="0"/>
          <w:divBdr>
            <w:top w:val="none" w:sz="0" w:space="0" w:color="auto"/>
            <w:left w:val="none" w:sz="0" w:space="0" w:color="auto"/>
            <w:bottom w:val="none" w:sz="0" w:space="0" w:color="auto"/>
            <w:right w:val="none" w:sz="0" w:space="0" w:color="auto"/>
          </w:divBdr>
        </w:div>
      </w:divsChild>
    </w:div>
    <w:div w:id="926307546">
      <w:marLeft w:val="0"/>
      <w:marRight w:val="0"/>
      <w:marTop w:val="0"/>
      <w:marBottom w:val="0"/>
      <w:divBdr>
        <w:top w:val="none" w:sz="0" w:space="0" w:color="auto"/>
        <w:left w:val="none" w:sz="0" w:space="0" w:color="auto"/>
        <w:bottom w:val="none" w:sz="0" w:space="0" w:color="auto"/>
        <w:right w:val="none" w:sz="0" w:space="0" w:color="auto"/>
      </w:divBdr>
      <w:divsChild>
        <w:div w:id="926307533">
          <w:marLeft w:val="0"/>
          <w:marRight w:val="0"/>
          <w:marTop w:val="0"/>
          <w:marBottom w:val="0"/>
          <w:divBdr>
            <w:top w:val="none" w:sz="0" w:space="0" w:color="auto"/>
            <w:left w:val="none" w:sz="0" w:space="0" w:color="auto"/>
            <w:bottom w:val="none" w:sz="0" w:space="0" w:color="auto"/>
            <w:right w:val="none" w:sz="0" w:space="0" w:color="auto"/>
          </w:divBdr>
        </w:div>
      </w:divsChild>
    </w:div>
    <w:div w:id="926307547">
      <w:marLeft w:val="0"/>
      <w:marRight w:val="0"/>
      <w:marTop w:val="0"/>
      <w:marBottom w:val="0"/>
      <w:divBdr>
        <w:top w:val="none" w:sz="0" w:space="0" w:color="auto"/>
        <w:left w:val="none" w:sz="0" w:space="0" w:color="auto"/>
        <w:bottom w:val="none" w:sz="0" w:space="0" w:color="auto"/>
        <w:right w:val="none" w:sz="0" w:space="0" w:color="auto"/>
      </w:divBdr>
      <w:divsChild>
        <w:div w:id="926306649">
          <w:marLeft w:val="0"/>
          <w:marRight w:val="0"/>
          <w:marTop w:val="0"/>
          <w:marBottom w:val="0"/>
          <w:divBdr>
            <w:top w:val="none" w:sz="0" w:space="0" w:color="auto"/>
            <w:left w:val="none" w:sz="0" w:space="0" w:color="auto"/>
            <w:bottom w:val="none" w:sz="0" w:space="0" w:color="auto"/>
            <w:right w:val="none" w:sz="0" w:space="0" w:color="auto"/>
          </w:divBdr>
        </w:div>
      </w:divsChild>
    </w:div>
    <w:div w:id="926307549">
      <w:marLeft w:val="0"/>
      <w:marRight w:val="0"/>
      <w:marTop w:val="0"/>
      <w:marBottom w:val="0"/>
      <w:divBdr>
        <w:top w:val="none" w:sz="0" w:space="0" w:color="auto"/>
        <w:left w:val="none" w:sz="0" w:space="0" w:color="auto"/>
        <w:bottom w:val="none" w:sz="0" w:space="0" w:color="auto"/>
        <w:right w:val="none" w:sz="0" w:space="0" w:color="auto"/>
      </w:divBdr>
      <w:divsChild>
        <w:div w:id="926308876">
          <w:marLeft w:val="0"/>
          <w:marRight w:val="0"/>
          <w:marTop w:val="0"/>
          <w:marBottom w:val="0"/>
          <w:divBdr>
            <w:top w:val="none" w:sz="0" w:space="0" w:color="auto"/>
            <w:left w:val="none" w:sz="0" w:space="0" w:color="auto"/>
            <w:bottom w:val="none" w:sz="0" w:space="0" w:color="auto"/>
            <w:right w:val="none" w:sz="0" w:space="0" w:color="auto"/>
          </w:divBdr>
        </w:div>
      </w:divsChild>
    </w:div>
    <w:div w:id="926307550">
      <w:marLeft w:val="0"/>
      <w:marRight w:val="0"/>
      <w:marTop w:val="0"/>
      <w:marBottom w:val="0"/>
      <w:divBdr>
        <w:top w:val="none" w:sz="0" w:space="0" w:color="auto"/>
        <w:left w:val="none" w:sz="0" w:space="0" w:color="auto"/>
        <w:bottom w:val="none" w:sz="0" w:space="0" w:color="auto"/>
        <w:right w:val="none" w:sz="0" w:space="0" w:color="auto"/>
      </w:divBdr>
      <w:divsChild>
        <w:div w:id="926306905">
          <w:marLeft w:val="0"/>
          <w:marRight w:val="0"/>
          <w:marTop w:val="0"/>
          <w:marBottom w:val="0"/>
          <w:divBdr>
            <w:top w:val="none" w:sz="0" w:space="0" w:color="auto"/>
            <w:left w:val="none" w:sz="0" w:space="0" w:color="auto"/>
            <w:bottom w:val="none" w:sz="0" w:space="0" w:color="auto"/>
            <w:right w:val="none" w:sz="0" w:space="0" w:color="auto"/>
          </w:divBdr>
        </w:div>
      </w:divsChild>
    </w:div>
    <w:div w:id="926307560">
      <w:marLeft w:val="0"/>
      <w:marRight w:val="0"/>
      <w:marTop w:val="0"/>
      <w:marBottom w:val="0"/>
      <w:divBdr>
        <w:top w:val="none" w:sz="0" w:space="0" w:color="auto"/>
        <w:left w:val="none" w:sz="0" w:space="0" w:color="auto"/>
        <w:bottom w:val="none" w:sz="0" w:space="0" w:color="auto"/>
        <w:right w:val="none" w:sz="0" w:space="0" w:color="auto"/>
      </w:divBdr>
      <w:divsChild>
        <w:div w:id="926308383">
          <w:marLeft w:val="0"/>
          <w:marRight w:val="0"/>
          <w:marTop w:val="0"/>
          <w:marBottom w:val="0"/>
          <w:divBdr>
            <w:top w:val="none" w:sz="0" w:space="0" w:color="auto"/>
            <w:left w:val="none" w:sz="0" w:space="0" w:color="auto"/>
            <w:bottom w:val="none" w:sz="0" w:space="0" w:color="auto"/>
            <w:right w:val="none" w:sz="0" w:space="0" w:color="auto"/>
          </w:divBdr>
        </w:div>
      </w:divsChild>
    </w:div>
    <w:div w:id="926307564">
      <w:marLeft w:val="0"/>
      <w:marRight w:val="0"/>
      <w:marTop w:val="0"/>
      <w:marBottom w:val="0"/>
      <w:divBdr>
        <w:top w:val="none" w:sz="0" w:space="0" w:color="auto"/>
        <w:left w:val="none" w:sz="0" w:space="0" w:color="auto"/>
        <w:bottom w:val="none" w:sz="0" w:space="0" w:color="auto"/>
        <w:right w:val="none" w:sz="0" w:space="0" w:color="auto"/>
      </w:divBdr>
      <w:divsChild>
        <w:div w:id="926306574">
          <w:marLeft w:val="0"/>
          <w:marRight w:val="0"/>
          <w:marTop w:val="0"/>
          <w:marBottom w:val="0"/>
          <w:divBdr>
            <w:top w:val="none" w:sz="0" w:space="0" w:color="auto"/>
            <w:left w:val="none" w:sz="0" w:space="0" w:color="auto"/>
            <w:bottom w:val="none" w:sz="0" w:space="0" w:color="auto"/>
            <w:right w:val="none" w:sz="0" w:space="0" w:color="auto"/>
          </w:divBdr>
        </w:div>
      </w:divsChild>
    </w:div>
    <w:div w:id="926307567">
      <w:marLeft w:val="0"/>
      <w:marRight w:val="0"/>
      <w:marTop w:val="0"/>
      <w:marBottom w:val="0"/>
      <w:divBdr>
        <w:top w:val="none" w:sz="0" w:space="0" w:color="auto"/>
        <w:left w:val="none" w:sz="0" w:space="0" w:color="auto"/>
        <w:bottom w:val="none" w:sz="0" w:space="0" w:color="auto"/>
        <w:right w:val="none" w:sz="0" w:space="0" w:color="auto"/>
      </w:divBdr>
      <w:divsChild>
        <w:div w:id="926308713">
          <w:marLeft w:val="0"/>
          <w:marRight w:val="0"/>
          <w:marTop w:val="0"/>
          <w:marBottom w:val="0"/>
          <w:divBdr>
            <w:top w:val="none" w:sz="0" w:space="0" w:color="auto"/>
            <w:left w:val="none" w:sz="0" w:space="0" w:color="auto"/>
            <w:bottom w:val="none" w:sz="0" w:space="0" w:color="auto"/>
            <w:right w:val="none" w:sz="0" w:space="0" w:color="auto"/>
          </w:divBdr>
        </w:div>
      </w:divsChild>
    </w:div>
    <w:div w:id="926307570">
      <w:marLeft w:val="0"/>
      <w:marRight w:val="0"/>
      <w:marTop w:val="0"/>
      <w:marBottom w:val="0"/>
      <w:divBdr>
        <w:top w:val="none" w:sz="0" w:space="0" w:color="auto"/>
        <w:left w:val="none" w:sz="0" w:space="0" w:color="auto"/>
        <w:bottom w:val="none" w:sz="0" w:space="0" w:color="auto"/>
        <w:right w:val="none" w:sz="0" w:space="0" w:color="auto"/>
      </w:divBdr>
      <w:divsChild>
        <w:div w:id="926308489">
          <w:marLeft w:val="0"/>
          <w:marRight w:val="0"/>
          <w:marTop w:val="0"/>
          <w:marBottom w:val="0"/>
          <w:divBdr>
            <w:top w:val="none" w:sz="0" w:space="0" w:color="auto"/>
            <w:left w:val="none" w:sz="0" w:space="0" w:color="auto"/>
            <w:bottom w:val="none" w:sz="0" w:space="0" w:color="auto"/>
            <w:right w:val="none" w:sz="0" w:space="0" w:color="auto"/>
          </w:divBdr>
        </w:div>
      </w:divsChild>
    </w:div>
    <w:div w:id="926307571">
      <w:marLeft w:val="0"/>
      <w:marRight w:val="0"/>
      <w:marTop w:val="0"/>
      <w:marBottom w:val="0"/>
      <w:divBdr>
        <w:top w:val="none" w:sz="0" w:space="0" w:color="auto"/>
        <w:left w:val="none" w:sz="0" w:space="0" w:color="auto"/>
        <w:bottom w:val="none" w:sz="0" w:space="0" w:color="auto"/>
        <w:right w:val="none" w:sz="0" w:space="0" w:color="auto"/>
      </w:divBdr>
      <w:divsChild>
        <w:div w:id="926306751">
          <w:marLeft w:val="0"/>
          <w:marRight w:val="0"/>
          <w:marTop w:val="0"/>
          <w:marBottom w:val="0"/>
          <w:divBdr>
            <w:top w:val="none" w:sz="0" w:space="0" w:color="auto"/>
            <w:left w:val="none" w:sz="0" w:space="0" w:color="auto"/>
            <w:bottom w:val="none" w:sz="0" w:space="0" w:color="auto"/>
            <w:right w:val="none" w:sz="0" w:space="0" w:color="auto"/>
          </w:divBdr>
        </w:div>
      </w:divsChild>
    </w:div>
    <w:div w:id="926307575">
      <w:marLeft w:val="0"/>
      <w:marRight w:val="0"/>
      <w:marTop w:val="0"/>
      <w:marBottom w:val="0"/>
      <w:divBdr>
        <w:top w:val="none" w:sz="0" w:space="0" w:color="auto"/>
        <w:left w:val="none" w:sz="0" w:space="0" w:color="auto"/>
        <w:bottom w:val="none" w:sz="0" w:space="0" w:color="auto"/>
        <w:right w:val="none" w:sz="0" w:space="0" w:color="auto"/>
      </w:divBdr>
      <w:divsChild>
        <w:div w:id="926308928">
          <w:marLeft w:val="0"/>
          <w:marRight w:val="0"/>
          <w:marTop w:val="0"/>
          <w:marBottom w:val="0"/>
          <w:divBdr>
            <w:top w:val="none" w:sz="0" w:space="0" w:color="auto"/>
            <w:left w:val="none" w:sz="0" w:space="0" w:color="auto"/>
            <w:bottom w:val="none" w:sz="0" w:space="0" w:color="auto"/>
            <w:right w:val="none" w:sz="0" w:space="0" w:color="auto"/>
          </w:divBdr>
        </w:div>
      </w:divsChild>
    </w:div>
    <w:div w:id="926307580">
      <w:marLeft w:val="0"/>
      <w:marRight w:val="0"/>
      <w:marTop w:val="0"/>
      <w:marBottom w:val="0"/>
      <w:divBdr>
        <w:top w:val="none" w:sz="0" w:space="0" w:color="auto"/>
        <w:left w:val="none" w:sz="0" w:space="0" w:color="auto"/>
        <w:bottom w:val="none" w:sz="0" w:space="0" w:color="auto"/>
        <w:right w:val="none" w:sz="0" w:space="0" w:color="auto"/>
      </w:divBdr>
      <w:divsChild>
        <w:div w:id="926308806">
          <w:marLeft w:val="0"/>
          <w:marRight w:val="0"/>
          <w:marTop w:val="0"/>
          <w:marBottom w:val="0"/>
          <w:divBdr>
            <w:top w:val="none" w:sz="0" w:space="0" w:color="auto"/>
            <w:left w:val="none" w:sz="0" w:space="0" w:color="auto"/>
            <w:bottom w:val="none" w:sz="0" w:space="0" w:color="auto"/>
            <w:right w:val="none" w:sz="0" w:space="0" w:color="auto"/>
          </w:divBdr>
        </w:div>
      </w:divsChild>
    </w:div>
    <w:div w:id="926307583">
      <w:marLeft w:val="0"/>
      <w:marRight w:val="0"/>
      <w:marTop w:val="0"/>
      <w:marBottom w:val="0"/>
      <w:divBdr>
        <w:top w:val="none" w:sz="0" w:space="0" w:color="auto"/>
        <w:left w:val="none" w:sz="0" w:space="0" w:color="auto"/>
        <w:bottom w:val="none" w:sz="0" w:space="0" w:color="auto"/>
        <w:right w:val="none" w:sz="0" w:space="0" w:color="auto"/>
      </w:divBdr>
      <w:divsChild>
        <w:div w:id="926307673">
          <w:marLeft w:val="0"/>
          <w:marRight w:val="0"/>
          <w:marTop w:val="0"/>
          <w:marBottom w:val="0"/>
          <w:divBdr>
            <w:top w:val="none" w:sz="0" w:space="0" w:color="auto"/>
            <w:left w:val="none" w:sz="0" w:space="0" w:color="auto"/>
            <w:bottom w:val="none" w:sz="0" w:space="0" w:color="auto"/>
            <w:right w:val="none" w:sz="0" w:space="0" w:color="auto"/>
          </w:divBdr>
        </w:div>
      </w:divsChild>
    </w:div>
    <w:div w:id="926307587">
      <w:marLeft w:val="0"/>
      <w:marRight w:val="0"/>
      <w:marTop w:val="0"/>
      <w:marBottom w:val="0"/>
      <w:divBdr>
        <w:top w:val="none" w:sz="0" w:space="0" w:color="auto"/>
        <w:left w:val="none" w:sz="0" w:space="0" w:color="auto"/>
        <w:bottom w:val="none" w:sz="0" w:space="0" w:color="auto"/>
        <w:right w:val="none" w:sz="0" w:space="0" w:color="auto"/>
      </w:divBdr>
      <w:divsChild>
        <w:div w:id="926308693">
          <w:marLeft w:val="0"/>
          <w:marRight w:val="0"/>
          <w:marTop w:val="0"/>
          <w:marBottom w:val="0"/>
          <w:divBdr>
            <w:top w:val="none" w:sz="0" w:space="0" w:color="auto"/>
            <w:left w:val="none" w:sz="0" w:space="0" w:color="auto"/>
            <w:bottom w:val="none" w:sz="0" w:space="0" w:color="auto"/>
            <w:right w:val="none" w:sz="0" w:space="0" w:color="auto"/>
          </w:divBdr>
        </w:div>
      </w:divsChild>
    </w:div>
    <w:div w:id="926307589">
      <w:marLeft w:val="0"/>
      <w:marRight w:val="0"/>
      <w:marTop w:val="0"/>
      <w:marBottom w:val="0"/>
      <w:divBdr>
        <w:top w:val="none" w:sz="0" w:space="0" w:color="auto"/>
        <w:left w:val="none" w:sz="0" w:space="0" w:color="auto"/>
        <w:bottom w:val="none" w:sz="0" w:space="0" w:color="auto"/>
        <w:right w:val="none" w:sz="0" w:space="0" w:color="auto"/>
      </w:divBdr>
      <w:divsChild>
        <w:div w:id="926308049">
          <w:marLeft w:val="0"/>
          <w:marRight w:val="0"/>
          <w:marTop w:val="0"/>
          <w:marBottom w:val="0"/>
          <w:divBdr>
            <w:top w:val="none" w:sz="0" w:space="0" w:color="auto"/>
            <w:left w:val="none" w:sz="0" w:space="0" w:color="auto"/>
            <w:bottom w:val="none" w:sz="0" w:space="0" w:color="auto"/>
            <w:right w:val="none" w:sz="0" w:space="0" w:color="auto"/>
          </w:divBdr>
          <w:divsChild>
            <w:div w:id="926306405">
              <w:marLeft w:val="0"/>
              <w:marRight w:val="0"/>
              <w:marTop w:val="0"/>
              <w:marBottom w:val="0"/>
              <w:divBdr>
                <w:top w:val="none" w:sz="0" w:space="0" w:color="auto"/>
                <w:left w:val="none" w:sz="0" w:space="0" w:color="auto"/>
                <w:bottom w:val="none" w:sz="0" w:space="0" w:color="auto"/>
                <w:right w:val="none" w:sz="0" w:space="0" w:color="auto"/>
              </w:divBdr>
            </w:div>
            <w:div w:id="926306509">
              <w:marLeft w:val="0"/>
              <w:marRight w:val="0"/>
              <w:marTop w:val="0"/>
              <w:marBottom w:val="0"/>
              <w:divBdr>
                <w:top w:val="none" w:sz="0" w:space="0" w:color="auto"/>
                <w:left w:val="none" w:sz="0" w:space="0" w:color="auto"/>
                <w:bottom w:val="none" w:sz="0" w:space="0" w:color="auto"/>
                <w:right w:val="none" w:sz="0" w:space="0" w:color="auto"/>
              </w:divBdr>
            </w:div>
            <w:div w:id="926306595">
              <w:marLeft w:val="0"/>
              <w:marRight w:val="0"/>
              <w:marTop w:val="0"/>
              <w:marBottom w:val="0"/>
              <w:divBdr>
                <w:top w:val="none" w:sz="0" w:space="0" w:color="auto"/>
                <w:left w:val="none" w:sz="0" w:space="0" w:color="auto"/>
                <w:bottom w:val="none" w:sz="0" w:space="0" w:color="auto"/>
                <w:right w:val="none" w:sz="0" w:space="0" w:color="auto"/>
              </w:divBdr>
            </w:div>
            <w:div w:id="926306704">
              <w:marLeft w:val="0"/>
              <w:marRight w:val="0"/>
              <w:marTop w:val="0"/>
              <w:marBottom w:val="0"/>
              <w:divBdr>
                <w:top w:val="none" w:sz="0" w:space="0" w:color="auto"/>
                <w:left w:val="none" w:sz="0" w:space="0" w:color="auto"/>
                <w:bottom w:val="none" w:sz="0" w:space="0" w:color="auto"/>
                <w:right w:val="none" w:sz="0" w:space="0" w:color="auto"/>
              </w:divBdr>
            </w:div>
            <w:div w:id="926306861">
              <w:marLeft w:val="0"/>
              <w:marRight w:val="0"/>
              <w:marTop w:val="0"/>
              <w:marBottom w:val="0"/>
              <w:divBdr>
                <w:top w:val="none" w:sz="0" w:space="0" w:color="auto"/>
                <w:left w:val="none" w:sz="0" w:space="0" w:color="auto"/>
                <w:bottom w:val="none" w:sz="0" w:space="0" w:color="auto"/>
                <w:right w:val="none" w:sz="0" w:space="0" w:color="auto"/>
              </w:divBdr>
            </w:div>
            <w:div w:id="926306908">
              <w:marLeft w:val="0"/>
              <w:marRight w:val="0"/>
              <w:marTop w:val="0"/>
              <w:marBottom w:val="0"/>
              <w:divBdr>
                <w:top w:val="none" w:sz="0" w:space="0" w:color="auto"/>
                <w:left w:val="none" w:sz="0" w:space="0" w:color="auto"/>
                <w:bottom w:val="none" w:sz="0" w:space="0" w:color="auto"/>
                <w:right w:val="none" w:sz="0" w:space="0" w:color="auto"/>
              </w:divBdr>
            </w:div>
            <w:div w:id="926307149">
              <w:marLeft w:val="0"/>
              <w:marRight w:val="0"/>
              <w:marTop w:val="0"/>
              <w:marBottom w:val="0"/>
              <w:divBdr>
                <w:top w:val="none" w:sz="0" w:space="0" w:color="auto"/>
                <w:left w:val="none" w:sz="0" w:space="0" w:color="auto"/>
                <w:bottom w:val="none" w:sz="0" w:space="0" w:color="auto"/>
                <w:right w:val="none" w:sz="0" w:space="0" w:color="auto"/>
              </w:divBdr>
            </w:div>
            <w:div w:id="926307356">
              <w:marLeft w:val="0"/>
              <w:marRight w:val="0"/>
              <w:marTop w:val="0"/>
              <w:marBottom w:val="0"/>
              <w:divBdr>
                <w:top w:val="none" w:sz="0" w:space="0" w:color="auto"/>
                <w:left w:val="none" w:sz="0" w:space="0" w:color="auto"/>
                <w:bottom w:val="none" w:sz="0" w:space="0" w:color="auto"/>
                <w:right w:val="none" w:sz="0" w:space="0" w:color="auto"/>
              </w:divBdr>
            </w:div>
            <w:div w:id="926307628">
              <w:marLeft w:val="0"/>
              <w:marRight w:val="0"/>
              <w:marTop w:val="0"/>
              <w:marBottom w:val="0"/>
              <w:divBdr>
                <w:top w:val="none" w:sz="0" w:space="0" w:color="auto"/>
                <w:left w:val="none" w:sz="0" w:space="0" w:color="auto"/>
                <w:bottom w:val="none" w:sz="0" w:space="0" w:color="auto"/>
                <w:right w:val="none" w:sz="0" w:space="0" w:color="auto"/>
              </w:divBdr>
            </w:div>
            <w:div w:id="926307683">
              <w:marLeft w:val="0"/>
              <w:marRight w:val="0"/>
              <w:marTop w:val="0"/>
              <w:marBottom w:val="0"/>
              <w:divBdr>
                <w:top w:val="none" w:sz="0" w:space="0" w:color="auto"/>
                <w:left w:val="none" w:sz="0" w:space="0" w:color="auto"/>
                <w:bottom w:val="none" w:sz="0" w:space="0" w:color="auto"/>
                <w:right w:val="none" w:sz="0" w:space="0" w:color="auto"/>
              </w:divBdr>
            </w:div>
            <w:div w:id="926307697">
              <w:marLeft w:val="0"/>
              <w:marRight w:val="0"/>
              <w:marTop w:val="0"/>
              <w:marBottom w:val="0"/>
              <w:divBdr>
                <w:top w:val="none" w:sz="0" w:space="0" w:color="auto"/>
                <w:left w:val="none" w:sz="0" w:space="0" w:color="auto"/>
                <w:bottom w:val="none" w:sz="0" w:space="0" w:color="auto"/>
                <w:right w:val="none" w:sz="0" w:space="0" w:color="auto"/>
              </w:divBdr>
            </w:div>
            <w:div w:id="926307763">
              <w:marLeft w:val="0"/>
              <w:marRight w:val="0"/>
              <w:marTop w:val="0"/>
              <w:marBottom w:val="0"/>
              <w:divBdr>
                <w:top w:val="none" w:sz="0" w:space="0" w:color="auto"/>
                <w:left w:val="none" w:sz="0" w:space="0" w:color="auto"/>
                <w:bottom w:val="none" w:sz="0" w:space="0" w:color="auto"/>
                <w:right w:val="none" w:sz="0" w:space="0" w:color="auto"/>
              </w:divBdr>
            </w:div>
            <w:div w:id="926307768">
              <w:marLeft w:val="0"/>
              <w:marRight w:val="0"/>
              <w:marTop w:val="0"/>
              <w:marBottom w:val="0"/>
              <w:divBdr>
                <w:top w:val="none" w:sz="0" w:space="0" w:color="auto"/>
                <w:left w:val="none" w:sz="0" w:space="0" w:color="auto"/>
                <w:bottom w:val="none" w:sz="0" w:space="0" w:color="auto"/>
                <w:right w:val="none" w:sz="0" w:space="0" w:color="auto"/>
              </w:divBdr>
            </w:div>
            <w:div w:id="926307938">
              <w:marLeft w:val="0"/>
              <w:marRight w:val="0"/>
              <w:marTop w:val="0"/>
              <w:marBottom w:val="0"/>
              <w:divBdr>
                <w:top w:val="none" w:sz="0" w:space="0" w:color="auto"/>
                <w:left w:val="none" w:sz="0" w:space="0" w:color="auto"/>
                <w:bottom w:val="none" w:sz="0" w:space="0" w:color="auto"/>
                <w:right w:val="none" w:sz="0" w:space="0" w:color="auto"/>
              </w:divBdr>
            </w:div>
            <w:div w:id="926307985">
              <w:marLeft w:val="0"/>
              <w:marRight w:val="0"/>
              <w:marTop w:val="0"/>
              <w:marBottom w:val="0"/>
              <w:divBdr>
                <w:top w:val="none" w:sz="0" w:space="0" w:color="auto"/>
                <w:left w:val="none" w:sz="0" w:space="0" w:color="auto"/>
                <w:bottom w:val="none" w:sz="0" w:space="0" w:color="auto"/>
                <w:right w:val="none" w:sz="0" w:space="0" w:color="auto"/>
              </w:divBdr>
            </w:div>
            <w:div w:id="926308156">
              <w:marLeft w:val="0"/>
              <w:marRight w:val="0"/>
              <w:marTop w:val="0"/>
              <w:marBottom w:val="0"/>
              <w:divBdr>
                <w:top w:val="none" w:sz="0" w:space="0" w:color="auto"/>
                <w:left w:val="none" w:sz="0" w:space="0" w:color="auto"/>
                <w:bottom w:val="none" w:sz="0" w:space="0" w:color="auto"/>
                <w:right w:val="none" w:sz="0" w:space="0" w:color="auto"/>
              </w:divBdr>
            </w:div>
            <w:div w:id="926308171">
              <w:marLeft w:val="0"/>
              <w:marRight w:val="0"/>
              <w:marTop w:val="0"/>
              <w:marBottom w:val="0"/>
              <w:divBdr>
                <w:top w:val="none" w:sz="0" w:space="0" w:color="auto"/>
                <w:left w:val="none" w:sz="0" w:space="0" w:color="auto"/>
                <w:bottom w:val="none" w:sz="0" w:space="0" w:color="auto"/>
                <w:right w:val="none" w:sz="0" w:space="0" w:color="auto"/>
              </w:divBdr>
            </w:div>
            <w:div w:id="926308182">
              <w:marLeft w:val="0"/>
              <w:marRight w:val="0"/>
              <w:marTop w:val="0"/>
              <w:marBottom w:val="0"/>
              <w:divBdr>
                <w:top w:val="none" w:sz="0" w:space="0" w:color="auto"/>
                <w:left w:val="none" w:sz="0" w:space="0" w:color="auto"/>
                <w:bottom w:val="none" w:sz="0" w:space="0" w:color="auto"/>
                <w:right w:val="none" w:sz="0" w:space="0" w:color="auto"/>
              </w:divBdr>
            </w:div>
            <w:div w:id="926308384">
              <w:marLeft w:val="0"/>
              <w:marRight w:val="0"/>
              <w:marTop w:val="0"/>
              <w:marBottom w:val="0"/>
              <w:divBdr>
                <w:top w:val="none" w:sz="0" w:space="0" w:color="auto"/>
                <w:left w:val="none" w:sz="0" w:space="0" w:color="auto"/>
                <w:bottom w:val="none" w:sz="0" w:space="0" w:color="auto"/>
                <w:right w:val="none" w:sz="0" w:space="0" w:color="auto"/>
              </w:divBdr>
            </w:div>
            <w:div w:id="926308445">
              <w:marLeft w:val="0"/>
              <w:marRight w:val="0"/>
              <w:marTop w:val="0"/>
              <w:marBottom w:val="0"/>
              <w:divBdr>
                <w:top w:val="none" w:sz="0" w:space="0" w:color="auto"/>
                <w:left w:val="none" w:sz="0" w:space="0" w:color="auto"/>
                <w:bottom w:val="none" w:sz="0" w:space="0" w:color="auto"/>
                <w:right w:val="none" w:sz="0" w:space="0" w:color="auto"/>
              </w:divBdr>
            </w:div>
            <w:div w:id="926308557">
              <w:marLeft w:val="0"/>
              <w:marRight w:val="0"/>
              <w:marTop w:val="0"/>
              <w:marBottom w:val="0"/>
              <w:divBdr>
                <w:top w:val="none" w:sz="0" w:space="0" w:color="auto"/>
                <w:left w:val="none" w:sz="0" w:space="0" w:color="auto"/>
                <w:bottom w:val="none" w:sz="0" w:space="0" w:color="auto"/>
                <w:right w:val="none" w:sz="0" w:space="0" w:color="auto"/>
              </w:divBdr>
            </w:div>
            <w:div w:id="926308591">
              <w:marLeft w:val="0"/>
              <w:marRight w:val="0"/>
              <w:marTop w:val="0"/>
              <w:marBottom w:val="0"/>
              <w:divBdr>
                <w:top w:val="none" w:sz="0" w:space="0" w:color="auto"/>
                <w:left w:val="none" w:sz="0" w:space="0" w:color="auto"/>
                <w:bottom w:val="none" w:sz="0" w:space="0" w:color="auto"/>
                <w:right w:val="none" w:sz="0" w:space="0" w:color="auto"/>
              </w:divBdr>
            </w:div>
            <w:div w:id="926308683">
              <w:marLeft w:val="0"/>
              <w:marRight w:val="0"/>
              <w:marTop w:val="0"/>
              <w:marBottom w:val="0"/>
              <w:divBdr>
                <w:top w:val="none" w:sz="0" w:space="0" w:color="auto"/>
                <w:left w:val="none" w:sz="0" w:space="0" w:color="auto"/>
                <w:bottom w:val="none" w:sz="0" w:space="0" w:color="auto"/>
                <w:right w:val="none" w:sz="0" w:space="0" w:color="auto"/>
              </w:divBdr>
            </w:div>
            <w:div w:id="926308716">
              <w:marLeft w:val="0"/>
              <w:marRight w:val="0"/>
              <w:marTop w:val="0"/>
              <w:marBottom w:val="0"/>
              <w:divBdr>
                <w:top w:val="none" w:sz="0" w:space="0" w:color="auto"/>
                <w:left w:val="none" w:sz="0" w:space="0" w:color="auto"/>
                <w:bottom w:val="none" w:sz="0" w:space="0" w:color="auto"/>
                <w:right w:val="none" w:sz="0" w:space="0" w:color="auto"/>
              </w:divBdr>
            </w:div>
            <w:div w:id="926308749">
              <w:marLeft w:val="0"/>
              <w:marRight w:val="0"/>
              <w:marTop w:val="0"/>
              <w:marBottom w:val="0"/>
              <w:divBdr>
                <w:top w:val="none" w:sz="0" w:space="0" w:color="auto"/>
                <w:left w:val="none" w:sz="0" w:space="0" w:color="auto"/>
                <w:bottom w:val="none" w:sz="0" w:space="0" w:color="auto"/>
                <w:right w:val="none" w:sz="0" w:space="0" w:color="auto"/>
              </w:divBdr>
            </w:div>
            <w:div w:id="926308751">
              <w:marLeft w:val="0"/>
              <w:marRight w:val="0"/>
              <w:marTop w:val="0"/>
              <w:marBottom w:val="0"/>
              <w:divBdr>
                <w:top w:val="none" w:sz="0" w:space="0" w:color="auto"/>
                <w:left w:val="none" w:sz="0" w:space="0" w:color="auto"/>
                <w:bottom w:val="none" w:sz="0" w:space="0" w:color="auto"/>
                <w:right w:val="none" w:sz="0" w:space="0" w:color="auto"/>
              </w:divBdr>
            </w:div>
            <w:div w:id="926308802">
              <w:marLeft w:val="0"/>
              <w:marRight w:val="0"/>
              <w:marTop w:val="0"/>
              <w:marBottom w:val="0"/>
              <w:divBdr>
                <w:top w:val="none" w:sz="0" w:space="0" w:color="auto"/>
                <w:left w:val="none" w:sz="0" w:space="0" w:color="auto"/>
                <w:bottom w:val="none" w:sz="0" w:space="0" w:color="auto"/>
                <w:right w:val="none" w:sz="0" w:space="0" w:color="auto"/>
              </w:divBdr>
            </w:div>
            <w:div w:id="926308819">
              <w:marLeft w:val="0"/>
              <w:marRight w:val="0"/>
              <w:marTop w:val="0"/>
              <w:marBottom w:val="0"/>
              <w:divBdr>
                <w:top w:val="none" w:sz="0" w:space="0" w:color="auto"/>
                <w:left w:val="none" w:sz="0" w:space="0" w:color="auto"/>
                <w:bottom w:val="none" w:sz="0" w:space="0" w:color="auto"/>
                <w:right w:val="none" w:sz="0" w:space="0" w:color="auto"/>
              </w:divBdr>
            </w:div>
            <w:div w:id="926308859">
              <w:marLeft w:val="0"/>
              <w:marRight w:val="0"/>
              <w:marTop w:val="0"/>
              <w:marBottom w:val="0"/>
              <w:divBdr>
                <w:top w:val="none" w:sz="0" w:space="0" w:color="auto"/>
                <w:left w:val="none" w:sz="0" w:space="0" w:color="auto"/>
                <w:bottom w:val="none" w:sz="0" w:space="0" w:color="auto"/>
                <w:right w:val="none" w:sz="0" w:space="0" w:color="auto"/>
              </w:divBdr>
            </w:div>
            <w:div w:id="9263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595">
      <w:marLeft w:val="0"/>
      <w:marRight w:val="0"/>
      <w:marTop w:val="0"/>
      <w:marBottom w:val="0"/>
      <w:divBdr>
        <w:top w:val="none" w:sz="0" w:space="0" w:color="auto"/>
        <w:left w:val="none" w:sz="0" w:space="0" w:color="auto"/>
        <w:bottom w:val="none" w:sz="0" w:space="0" w:color="auto"/>
        <w:right w:val="none" w:sz="0" w:space="0" w:color="auto"/>
      </w:divBdr>
      <w:divsChild>
        <w:div w:id="926306567">
          <w:marLeft w:val="0"/>
          <w:marRight w:val="0"/>
          <w:marTop w:val="0"/>
          <w:marBottom w:val="0"/>
          <w:divBdr>
            <w:top w:val="none" w:sz="0" w:space="0" w:color="auto"/>
            <w:left w:val="none" w:sz="0" w:space="0" w:color="auto"/>
            <w:bottom w:val="none" w:sz="0" w:space="0" w:color="auto"/>
            <w:right w:val="none" w:sz="0" w:space="0" w:color="auto"/>
          </w:divBdr>
        </w:div>
      </w:divsChild>
    </w:div>
    <w:div w:id="926307603">
      <w:marLeft w:val="0"/>
      <w:marRight w:val="0"/>
      <w:marTop w:val="0"/>
      <w:marBottom w:val="0"/>
      <w:divBdr>
        <w:top w:val="none" w:sz="0" w:space="0" w:color="auto"/>
        <w:left w:val="none" w:sz="0" w:space="0" w:color="auto"/>
        <w:bottom w:val="none" w:sz="0" w:space="0" w:color="auto"/>
        <w:right w:val="none" w:sz="0" w:space="0" w:color="auto"/>
      </w:divBdr>
      <w:divsChild>
        <w:div w:id="926308579">
          <w:marLeft w:val="0"/>
          <w:marRight w:val="0"/>
          <w:marTop w:val="0"/>
          <w:marBottom w:val="0"/>
          <w:divBdr>
            <w:top w:val="none" w:sz="0" w:space="0" w:color="auto"/>
            <w:left w:val="none" w:sz="0" w:space="0" w:color="auto"/>
            <w:bottom w:val="none" w:sz="0" w:space="0" w:color="auto"/>
            <w:right w:val="none" w:sz="0" w:space="0" w:color="auto"/>
          </w:divBdr>
        </w:div>
      </w:divsChild>
    </w:div>
    <w:div w:id="926307604">
      <w:marLeft w:val="0"/>
      <w:marRight w:val="0"/>
      <w:marTop w:val="0"/>
      <w:marBottom w:val="0"/>
      <w:divBdr>
        <w:top w:val="none" w:sz="0" w:space="0" w:color="auto"/>
        <w:left w:val="none" w:sz="0" w:space="0" w:color="auto"/>
        <w:bottom w:val="none" w:sz="0" w:space="0" w:color="auto"/>
        <w:right w:val="none" w:sz="0" w:space="0" w:color="auto"/>
      </w:divBdr>
      <w:divsChild>
        <w:div w:id="926308088">
          <w:marLeft w:val="0"/>
          <w:marRight w:val="0"/>
          <w:marTop w:val="0"/>
          <w:marBottom w:val="0"/>
          <w:divBdr>
            <w:top w:val="none" w:sz="0" w:space="0" w:color="auto"/>
            <w:left w:val="none" w:sz="0" w:space="0" w:color="auto"/>
            <w:bottom w:val="none" w:sz="0" w:space="0" w:color="auto"/>
            <w:right w:val="none" w:sz="0" w:space="0" w:color="auto"/>
          </w:divBdr>
        </w:div>
      </w:divsChild>
    </w:div>
    <w:div w:id="926307605">
      <w:marLeft w:val="0"/>
      <w:marRight w:val="0"/>
      <w:marTop w:val="0"/>
      <w:marBottom w:val="0"/>
      <w:divBdr>
        <w:top w:val="none" w:sz="0" w:space="0" w:color="auto"/>
        <w:left w:val="none" w:sz="0" w:space="0" w:color="auto"/>
        <w:bottom w:val="none" w:sz="0" w:space="0" w:color="auto"/>
        <w:right w:val="none" w:sz="0" w:space="0" w:color="auto"/>
      </w:divBdr>
      <w:divsChild>
        <w:div w:id="926308500">
          <w:marLeft w:val="0"/>
          <w:marRight w:val="0"/>
          <w:marTop w:val="0"/>
          <w:marBottom w:val="0"/>
          <w:divBdr>
            <w:top w:val="none" w:sz="0" w:space="0" w:color="auto"/>
            <w:left w:val="none" w:sz="0" w:space="0" w:color="auto"/>
            <w:bottom w:val="none" w:sz="0" w:space="0" w:color="auto"/>
            <w:right w:val="none" w:sz="0" w:space="0" w:color="auto"/>
          </w:divBdr>
        </w:div>
      </w:divsChild>
    </w:div>
    <w:div w:id="926307612">
      <w:marLeft w:val="0"/>
      <w:marRight w:val="0"/>
      <w:marTop w:val="0"/>
      <w:marBottom w:val="0"/>
      <w:divBdr>
        <w:top w:val="none" w:sz="0" w:space="0" w:color="auto"/>
        <w:left w:val="none" w:sz="0" w:space="0" w:color="auto"/>
        <w:bottom w:val="none" w:sz="0" w:space="0" w:color="auto"/>
        <w:right w:val="none" w:sz="0" w:space="0" w:color="auto"/>
      </w:divBdr>
      <w:divsChild>
        <w:div w:id="926308955">
          <w:marLeft w:val="0"/>
          <w:marRight w:val="0"/>
          <w:marTop w:val="0"/>
          <w:marBottom w:val="0"/>
          <w:divBdr>
            <w:top w:val="none" w:sz="0" w:space="0" w:color="auto"/>
            <w:left w:val="none" w:sz="0" w:space="0" w:color="auto"/>
            <w:bottom w:val="none" w:sz="0" w:space="0" w:color="auto"/>
            <w:right w:val="none" w:sz="0" w:space="0" w:color="auto"/>
          </w:divBdr>
        </w:div>
      </w:divsChild>
    </w:div>
    <w:div w:id="926307613">
      <w:marLeft w:val="0"/>
      <w:marRight w:val="0"/>
      <w:marTop w:val="0"/>
      <w:marBottom w:val="0"/>
      <w:divBdr>
        <w:top w:val="none" w:sz="0" w:space="0" w:color="auto"/>
        <w:left w:val="none" w:sz="0" w:space="0" w:color="auto"/>
        <w:bottom w:val="none" w:sz="0" w:space="0" w:color="auto"/>
        <w:right w:val="none" w:sz="0" w:space="0" w:color="auto"/>
      </w:divBdr>
      <w:divsChild>
        <w:div w:id="926307657">
          <w:marLeft w:val="0"/>
          <w:marRight w:val="0"/>
          <w:marTop w:val="0"/>
          <w:marBottom w:val="0"/>
          <w:divBdr>
            <w:top w:val="none" w:sz="0" w:space="0" w:color="auto"/>
            <w:left w:val="none" w:sz="0" w:space="0" w:color="auto"/>
            <w:bottom w:val="none" w:sz="0" w:space="0" w:color="auto"/>
            <w:right w:val="none" w:sz="0" w:space="0" w:color="auto"/>
          </w:divBdr>
        </w:div>
      </w:divsChild>
    </w:div>
    <w:div w:id="926307614">
      <w:marLeft w:val="0"/>
      <w:marRight w:val="0"/>
      <w:marTop w:val="0"/>
      <w:marBottom w:val="0"/>
      <w:divBdr>
        <w:top w:val="none" w:sz="0" w:space="0" w:color="auto"/>
        <w:left w:val="none" w:sz="0" w:space="0" w:color="auto"/>
        <w:bottom w:val="none" w:sz="0" w:space="0" w:color="auto"/>
        <w:right w:val="none" w:sz="0" w:space="0" w:color="auto"/>
      </w:divBdr>
      <w:divsChild>
        <w:div w:id="926307268">
          <w:marLeft w:val="0"/>
          <w:marRight w:val="0"/>
          <w:marTop w:val="0"/>
          <w:marBottom w:val="0"/>
          <w:divBdr>
            <w:top w:val="none" w:sz="0" w:space="0" w:color="auto"/>
            <w:left w:val="none" w:sz="0" w:space="0" w:color="auto"/>
            <w:bottom w:val="none" w:sz="0" w:space="0" w:color="auto"/>
            <w:right w:val="none" w:sz="0" w:space="0" w:color="auto"/>
          </w:divBdr>
        </w:div>
      </w:divsChild>
    </w:div>
    <w:div w:id="926307615">
      <w:marLeft w:val="0"/>
      <w:marRight w:val="0"/>
      <w:marTop w:val="0"/>
      <w:marBottom w:val="0"/>
      <w:divBdr>
        <w:top w:val="none" w:sz="0" w:space="0" w:color="auto"/>
        <w:left w:val="none" w:sz="0" w:space="0" w:color="auto"/>
        <w:bottom w:val="none" w:sz="0" w:space="0" w:color="auto"/>
        <w:right w:val="none" w:sz="0" w:space="0" w:color="auto"/>
      </w:divBdr>
      <w:divsChild>
        <w:div w:id="926308499">
          <w:marLeft w:val="0"/>
          <w:marRight w:val="0"/>
          <w:marTop w:val="0"/>
          <w:marBottom w:val="0"/>
          <w:divBdr>
            <w:top w:val="none" w:sz="0" w:space="0" w:color="auto"/>
            <w:left w:val="none" w:sz="0" w:space="0" w:color="auto"/>
            <w:bottom w:val="none" w:sz="0" w:space="0" w:color="auto"/>
            <w:right w:val="none" w:sz="0" w:space="0" w:color="auto"/>
          </w:divBdr>
        </w:div>
      </w:divsChild>
    </w:div>
    <w:div w:id="926307616">
      <w:marLeft w:val="0"/>
      <w:marRight w:val="0"/>
      <w:marTop w:val="0"/>
      <w:marBottom w:val="0"/>
      <w:divBdr>
        <w:top w:val="none" w:sz="0" w:space="0" w:color="auto"/>
        <w:left w:val="none" w:sz="0" w:space="0" w:color="auto"/>
        <w:bottom w:val="none" w:sz="0" w:space="0" w:color="auto"/>
        <w:right w:val="none" w:sz="0" w:space="0" w:color="auto"/>
      </w:divBdr>
      <w:divsChild>
        <w:div w:id="926306791">
          <w:marLeft w:val="0"/>
          <w:marRight w:val="0"/>
          <w:marTop w:val="0"/>
          <w:marBottom w:val="0"/>
          <w:divBdr>
            <w:top w:val="none" w:sz="0" w:space="0" w:color="auto"/>
            <w:left w:val="none" w:sz="0" w:space="0" w:color="auto"/>
            <w:bottom w:val="none" w:sz="0" w:space="0" w:color="auto"/>
            <w:right w:val="none" w:sz="0" w:space="0" w:color="auto"/>
          </w:divBdr>
        </w:div>
      </w:divsChild>
    </w:div>
    <w:div w:id="926307624">
      <w:marLeft w:val="0"/>
      <w:marRight w:val="0"/>
      <w:marTop w:val="0"/>
      <w:marBottom w:val="0"/>
      <w:divBdr>
        <w:top w:val="none" w:sz="0" w:space="0" w:color="auto"/>
        <w:left w:val="none" w:sz="0" w:space="0" w:color="auto"/>
        <w:bottom w:val="none" w:sz="0" w:space="0" w:color="auto"/>
        <w:right w:val="none" w:sz="0" w:space="0" w:color="auto"/>
      </w:divBdr>
      <w:divsChild>
        <w:div w:id="926308081">
          <w:marLeft w:val="0"/>
          <w:marRight w:val="0"/>
          <w:marTop w:val="0"/>
          <w:marBottom w:val="0"/>
          <w:divBdr>
            <w:top w:val="none" w:sz="0" w:space="0" w:color="auto"/>
            <w:left w:val="none" w:sz="0" w:space="0" w:color="auto"/>
            <w:bottom w:val="none" w:sz="0" w:space="0" w:color="auto"/>
            <w:right w:val="none" w:sz="0" w:space="0" w:color="auto"/>
          </w:divBdr>
        </w:div>
      </w:divsChild>
    </w:div>
    <w:div w:id="926307625">
      <w:marLeft w:val="0"/>
      <w:marRight w:val="0"/>
      <w:marTop w:val="0"/>
      <w:marBottom w:val="0"/>
      <w:divBdr>
        <w:top w:val="none" w:sz="0" w:space="0" w:color="auto"/>
        <w:left w:val="none" w:sz="0" w:space="0" w:color="auto"/>
        <w:bottom w:val="none" w:sz="0" w:space="0" w:color="auto"/>
        <w:right w:val="none" w:sz="0" w:space="0" w:color="auto"/>
      </w:divBdr>
      <w:divsChild>
        <w:div w:id="926308466">
          <w:marLeft w:val="0"/>
          <w:marRight w:val="0"/>
          <w:marTop w:val="0"/>
          <w:marBottom w:val="0"/>
          <w:divBdr>
            <w:top w:val="none" w:sz="0" w:space="0" w:color="auto"/>
            <w:left w:val="none" w:sz="0" w:space="0" w:color="auto"/>
            <w:bottom w:val="none" w:sz="0" w:space="0" w:color="auto"/>
            <w:right w:val="none" w:sz="0" w:space="0" w:color="auto"/>
          </w:divBdr>
        </w:div>
      </w:divsChild>
    </w:div>
    <w:div w:id="926307627">
      <w:marLeft w:val="0"/>
      <w:marRight w:val="0"/>
      <w:marTop w:val="0"/>
      <w:marBottom w:val="0"/>
      <w:divBdr>
        <w:top w:val="none" w:sz="0" w:space="0" w:color="auto"/>
        <w:left w:val="none" w:sz="0" w:space="0" w:color="auto"/>
        <w:bottom w:val="none" w:sz="0" w:space="0" w:color="auto"/>
        <w:right w:val="none" w:sz="0" w:space="0" w:color="auto"/>
      </w:divBdr>
      <w:divsChild>
        <w:div w:id="926306647">
          <w:marLeft w:val="0"/>
          <w:marRight w:val="0"/>
          <w:marTop w:val="0"/>
          <w:marBottom w:val="0"/>
          <w:divBdr>
            <w:top w:val="none" w:sz="0" w:space="0" w:color="auto"/>
            <w:left w:val="none" w:sz="0" w:space="0" w:color="auto"/>
            <w:bottom w:val="none" w:sz="0" w:space="0" w:color="auto"/>
            <w:right w:val="none" w:sz="0" w:space="0" w:color="auto"/>
          </w:divBdr>
        </w:div>
        <w:div w:id="926306904">
          <w:marLeft w:val="0"/>
          <w:marRight w:val="0"/>
          <w:marTop w:val="0"/>
          <w:marBottom w:val="0"/>
          <w:divBdr>
            <w:top w:val="none" w:sz="0" w:space="0" w:color="auto"/>
            <w:left w:val="none" w:sz="0" w:space="0" w:color="auto"/>
            <w:bottom w:val="none" w:sz="0" w:space="0" w:color="auto"/>
            <w:right w:val="none" w:sz="0" w:space="0" w:color="auto"/>
          </w:divBdr>
        </w:div>
        <w:div w:id="926307058">
          <w:marLeft w:val="0"/>
          <w:marRight w:val="0"/>
          <w:marTop w:val="0"/>
          <w:marBottom w:val="0"/>
          <w:divBdr>
            <w:top w:val="none" w:sz="0" w:space="0" w:color="auto"/>
            <w:left w:val="none" w:sz="0" w:space="0" w:color="auto"/>
            <w:bottom w:val="none" w:sz="0" w:space="0" w:color="auto"/>
            <w:right w:val="none" w:sz="0" w:space="0" w:color="auto"/>
          </w:divBdr>
        </w:div>
        <w:div w:id="926307301">
          <w:marLeft w:val="0"/>
          <w:marRight w:val="0"/>
          <w:marTop w:val="0"/>
          <w:marBottom w:val="0"/>
          <w:divBdr>
            <w:top w:val="none" w:sz="0" w:space="0" w:color="auto"/>
            <w:left w:val="none" w:sz="0" w:space="0" w:color="auto"/>
            <w:bottom w:val="none" w:sz="0" w:space="0" w:color="auto"/>
            <w:right w:val="none" w:sz="0" w:space="0" w:color="auto"/>
          </w:divBdr>
        </w:div>
        <w:div w:id="926307478">
          <w:marLeft w:val="0"/>
          <w:marRight w:val="0"/>
          <w:marTop w:val="0"/>
          <w:marBottom w:val="0"/>
          <w:divBdr>
            <w:top w:val="none" w:sz="0" w:space="0" w:color="auto"/>
            <w:left w:val="none" w:sz="0" w:space="0" w:color="auto"/>
            <w:bottom w:val="none" w:sz="0" w:space="0" w:color="auto"/>
            <w:right w:val="none" w:sz="0" w:space="0" w:color="auto"/>
          </w:divBdr>
        </w:div>
        <w:div w:id="926307727">
          <w:marLeft w:val="0"/>
          <w:marRight w:val="0"/>
          <w:marTop w:val="0"/>
          <w:marBottom w:val="0"/>
          <w:divBdr>
            <w:top w:val="none" w:sz="0" w:space="0" w:color="auto"/>
            <w:left w:val="none" w:sz="0" w:space="0" w:color="auto"/>
            <w:bottom w:val="none" w:sz="0" w:space="0" w:color="auto"/>
            <w:right w:val="none" w:sz="0" w:space="0" w:color="auto"/>
          </w:divBdr>
        </w:div>
        <w:div w:id="926308222">
          <w:marLeft w:val="0"/>
          <w:marRight w:val="0"/>
          <w:marTop w:val="0"/>
          <w:marBottom w:val="0"/>
          <w:divBdr>
            <w:top w:val="none" w:sz="0" w:space="0" w:color="auto"/>
            <w:left w:val="none" w:sz="0" w:space="0" w:color="auto"/>
            <w:bottom w:val="none" w:sz="0" w:space="0" w:color="auto"/>
            <w:right w:val="none" w:sz="0" w:space="0" w:color="auto"/>
          </w:divBdr>
        </w:div>
        <w:div w:id="926308473">
          <w:marLeft w:val="0"/>
          <w:marRight w:val="0"/>
          <w:marTop w:val="0"/>
          <w:marBottom w:val="0"/>
          <w:divBdr>
            <w:top w:val="none" w:sz="0" w:space="0" w:color="auto"/>
            <w:left w:val="none" w:sz="0" w:space="0" w:color="auto"/>
            <w:bottom w:val="none" w:sz="0" w:space="0" w:color="auto"/>
            <w:right w:val="none" w:sz="0" w:space="0" w:color="auto"/>
          </w:divBdr>
        </w:div>
        <w:div w:id="926308620">
          <w:marLeft w:val="0"/>
          <w:marRight w:val="0"/>
          <w:marTop w:val="0"/>
          <w:marBottom w:val="0"/>
          <w:divBdr>
            <w:top w:val="none" w:sz="0" w:space="0" w:color="auto"/>
            <w:left w:val="none" w:sz="0" w:space="0" w:color="auto"/>
            <w:bottom w:val="none" w:sz="0" w:space="0" w:color="auto"/>
            <w:right w:val="none" w:sz="0" w:space="0" w:color="auto"/>
          </w:divBdr>
        </w:div>
        <w:div w:id="926308964">
          <w:marLeft w:val="0"/>
          <w:marRight w:val="0"/>
          <w:marTop w:val="0"/>
          <w:marBottom w:val="0"/>
          <w:divBdr>
            <w:top w:val="none" w:sz="0" w:space="0" w:color="auto"/>
            <w:left w:val="none" w:sz="0" w:space="0" w:color="auto"/>
            <w:bottom w:val="none" w:sz="0" w:space="0" w:color="auto"/>
            <w:right w:val="none" w:sz="0" w:space="0" w:color="auto"/>
          </w:divBdr>
        </w:div>
      </w:divsChild>
    </w:div>
    <w:div w:id="926307630">
      <w:marLeft w:val="0"/>
      <w:marRight w:val="0"/>
      <w:marTop w:val="0"/>
      <w:marBottom w:val="0"/>
      <w:divBdr>
        <w:top w:val="none" w:sz="0" w:space="0" w:color="auto"/>
        <w:left w:val="none" w:sz="0" w:space="0" w:color="auto"/>
        <w:bottom w:val="none" w:sz="0" w:space="0" w:color="auto"/>
        <w:right w:val="none" w:sz="0" w:space="0" w:color="auto"/>
      </w:divBdr>
      <w:divsChild>
        <w:div w:id="926308562">
          <w:marLeft w:val="0"/>
          <w:marRight w:val="0"/>
          <w:marTop w:val="0"/>
          <w:marBottom w:val="0"/>
          <w:divBdr>
            <w:top w:val="none" w:sz="0" w:space="0" w:color="auto"/>
            <w:left w:val="none" w:sz="0" w:space="0" w:color="auto"/>
            <w:bottom w:val="none" w:sz="0" w:space="0" w:color="auto"/>
            <w:right w:val="none" w:sz="0" w:space="0" w:color="auto"/>
          </w:divBdr>
        </w:div>
      </w:divsChild>
    </w:div>
    <w:div w:id="926307631">
      <w:marLeft w:val="0"/>
      <w:marRight w:val="0"/>
      <w:marTop w:val="0"/>
      <w:marBottom w:val="0"/>
      <w:divBdr>
        <w:top w:val="none" w:sz="0" w:space="0" w:color="auto"/>
        <w:left w:val="none" w:sz="0" w:space="0" w:color="auto"/>
        <w:bottom w:val="none" w:sz="0" w:space="0" w:color="auto"/>
        <w:right w:val="none" w:sz="0" w:space="0" w:color="auto"/>
      </w:divBdr>
      <w:divsChild>
        <w:div w:id="926308920">
          <w:marLeft w:val="0"/>
          <w:marRight w:val="0"/>
          <w:marTop w:val="0"/>
          <w:marBottom w:val="0"/>
          <w:divBdr>
            <w:top w:val="none" w:sz="0" w:space="0" w:color="auto"/>
            <w:left w:val="none" w:sz="0" w:space="0" w:color="auto"/>
            <w:bottom w:val="none" w:sz="0" w:space="0" w:color="auto"/>
            <w:right w:val="none" w:sz="0" w:space="0" w:color="auto"/>
          </w:divBdr>
        </w:div>
      </w:divsChild>
    </w:div>
    <w:div w:id="926307633">
      <w:marLeft w:val="0"/>
      <w:marRight w:val="0"/>
      <w:marTop w:val="0"/>
      <w:marBottom w:val="0"/>
      <w:divBdr>
        <w:top w:val="none" w:sz="0" w:space="0" w:color="auto"/>
        <w:left w:val="none" w:sz="0" w:space="0" w:color="auto"/>
        <w:bottom w:val="none" w:sz="0" w:space="0" w:color="auto"/>
        <w:right w:val="none" w:sz="0" w:space="0" w:color="auto"/>
      </w:divBdr>
      <w:divsChild>
        <w:div w:id="926308160">
          <w:marLeft w:val="0"/>
          <w:marRight w:val="0"/>
          <w:marTop w:val="0"/>
          <w:marBottom w:val="0"/>
          <w:divBdr>
            <w:top w:val="none" w:sz="0" w:space="0" w:color="auto"/>
            <w:left w:val="none" w:sz="0" w:space="0" w:color="auto"/>
            <w:bottom w:val="none" w:sz="0" w:space="0" w:color="auto"/>
            <w:right w:val="none" w:sz="0" w:space="0" w:color="auto"/>
          </w:divBdr>
        </w:div>
      </w:divsChild>
    </w:div>
    <w:div w:id="926307634">
      <w:marLeft w:val="0"/>
      <w:marRight w:val="0"/>
      <w:marTop w:val="0"/>
      <w:marBottom w:val="0"/>
      <w:divBdr>
        <w:top w:val="none" w:sz="0" w:space="0" w:color="auto"/>
        <w:left w:val="none" w:sz="0" w:space="0" w:color="auto"/>
        <w:bottom w:val="none" w:sz="0" w:space="0" w:color="auto"/>
        <w:right w:val="none" w:sz="0" w:space="0" w:color="auto"/>
      </w:divBdr>
      <w:divsChild>
        <w:div w:id="926306862">
          <w:marLeft w:val="0"/>
          <w:marRight w:val="0"/>
          <w:marTop w:val="0"/>
          <w:marBottom w:val="0"/>
          <w:divBdr>
            <w:top w:val="none" w:sz="0" w:space="0" w:color="auto"/>
            <w:left w:val="none" w:sz="0" w:space="0" w:color="auto"/>
            <w:bottom w:val="none" w:sz="0" w:space="0" w:color="auto"/>
            <w:right w:val="none" w:sz="0" w:space="0" w:color="auto"/>
          </w:divBdr>
        </w:div>
      </w:divsChild>
    </w:div>
    <w:div w:id="926307637">
      <w:marLeft w:val="0"/>
      <w:marRight w:val="0"/>
      <w:marTop w:val="0"/>
      <w:marBottom w:val="0"/>
      <w:divBdr>
        <w:top w:val="none" w:sz="0" w:space="0" w:color="auto"/>
        <w:left w:val="none" w:sz="0" w:space="0" w:color="auto"/>
        <w:bottom w:val="none" w:sz="0" w:space="0" w:color="auto"/>
        <w:right w:val="none" w:sz="0" w:space="0" w:color="auto"/>
      </w:divBdr>
      <w:divsChild>
        <w:div w:id="926307136">
          <w:marLeft w:val="0"/>
          <w:marRight w:val="0"/>
          <w:marTop w:val="0"/>
          <w:marBottom w:val="0"/>
          <w:divBdr>
            <w:top w:val="none" w:sz="0" w:space="0" w:color="auto"/>
            <w:left w:val="none" w:sz="0" w:space="0" w:color="auto"/>
            <w:bottom w:val="none" w:sz="0" w:space="0" w:color="auto"/>
            <w:right w:val="none" w:sz="0" w:space="0" w:color="auto"/>
          </w:divBdr>
        </w:div>
      </w:divsChild>
    </w:div>
    <w:div w:id="926307640">
      <w:marLeft w:val="0"/>
      <w:marRight w:val="0"/>
      <w:marTop w:val="0"/>
      <w:marBottom w:val="0"/>
      <w:divBdr>
        <w:top w:val="none" w:sz="0" w:space="0" w:color="auto"/>
        <w:left w:val="none" w:sz="0" w:space="0" w:color="auto"/>
        <w:bottom w:val="none" w:sz="0" w:space="0" w:color="auto"/>
        <w:right w:val="none" w:sz="0" w:space="0" w:color="auto"/>
      </w:divBdr>
    </w:div>
    <w:div w:id="926307643">
      <w:marLeft w:val="0"/>
      <w:marRight w:val="0"/>
      <w:marTop w:val="0"/>
      <w:marBottom w:val="0"/>
      <w:divBdr>
        <w:top w:val="none" w:sz="0" w:space="0" w:color="auto"/>
        <w:left w:val="none" w:sz="0" w:space="0" w:color="auto"/>
        <w:bottom w:val="none" w:sz="0" w:space="0" w:color="auto"/>
        <w:right w:val="none" w:sz="0" w:space="0" w:color="auto"/>
      </w:divBdr>
      <w:divsChild>
        <w:div w:id="926308297">
          <w:marLeft w:val="0"/>
          <w:marRight w:val="0"/>
          <w:marTop w:val="0"/>
          <w:marBottom w:val="0"/>
          <w:divBdr>
            <w:top w:val="none" w:sz="0" w:space="0" w:color="auto"/>
            <w:left w:val="none" w:sz="0" w:space="0" w:color="auto"/>
            <w:bottom w:val="none" w:sz="0" w:space="0" w:color="auto"/>
            <w:right w:val="none" w:sz="0" w:space="0" w:color="auto"/>
          </w:divBdr>
        </w:div>
      </w:divsChild>
    </w:div>
    <w:div w:id="926307644">
      <w:marLeft w:val="0"/>
      <w:marRight w:val="0"/>
      <w:marTop w:val="0"/>
      <w:marBottom w:val="0"/>
      <w:divBdr>
        <w:top w:val="none" w:sz="0" w:space="0" w:color="auto"/>
        <w:left w:val="none" w:sz="0" w:space="0" w:color="auto"/>
        <w:bottom w:val="none" w:sz="0" w:space="0" w:color="auto"/>
        <w:right w:val="none" w:sz="0" w:space="0" w:color="auto"/>
      </w:divBdr>
      <w:divsChild>
        <w:div w:id="926306787">
          <w:marLeft w:val="0"/>
          <w:marRight w:val="0"/>
          <w:marTop w:val="0"/>
          <w:marBottom w:val="0"/>
          <w:divBdr>
            <w:top w:val="none" w:sz="0" w:space="0" w:color="auto"/>
            <w:left w:val="none" w:sz="0" w:space="0" w:color="auto"/>
            <w:bottom w:val="none" w:sz="0" w:space="0" w:color="auto"/>
            <w:right w:val="none" w:sz="0" w:space="0" w:color="auto"/>
          </w:divBdr>
        </w:div>
      </w:divsChild>
    </w:div>
    <w:div w:id="926307648">
      <w:marLeft w:val="0"/>
      <w:marRight w:val="0"/>
      <w:marTop w:val="0"/>
      <w:marBottom w:val="0"/>
      <w:divBdr>
        <w:top w:val="none" w:sz="0" w:space="0" w:color="auto"/>
        <w:left w:val="none" w:sz="0" w:space="0" w:color="auto"/>
        <w:bottom w:val="none" w:sz="0" w:space="0" w:color="auto"/>
        <w:right w:val="none" w:sz="0" w:space="0" w:color="auto"/>
      </w:divBdr>
      <w:divsChild>
        <w:div w:id="926308266">
          <w:marLeft w:val="0"/>
          <w:marRight w:val="0"/>
          <w:marTop w:val="0"/>
          <w:marBottom w:val="0"/>
          <w:divBdr>
            <w:top w:val="none" w:sz="0" w:space="0" w:color="auto"/>
            <w:left w:val="none" w:sz="0" w:space="0" w:color="auto"/>
            <w:bottom w:val="none" w:sz="0" w:space="0" w:color="auto"/>
            <w:right w:val="none" w:sz="0" w:space="0" w:color="auto"/>
          </w:divBdr>
        </w:div>
      </w:divsChild>
    </w:div>
    <w:div w:id="926307650">
      <w:marLeft w:val="0"/>
      <w:marRight w:val="0"/>
      <w:marTop w:val="0"/>
      <w:marBottom w:val="0"/>
      <w:divBdr>
        <w:top w:val="none" w:sz="0" w:space="0" w:color="auto"/>
        <w:left w:val="none" w:sz="0" w:space="0" w:color="auto"/>
        <w:bottom w:val="none" w:sz="0" w:space="0" w:color="auto"/>
        <w:right w:val="none" w:sz="0" w:space="0" w:color="auto"/>
      </w:divBdr>
      <w:divsChild>
        <w:div w:id="926307837">
          <w:marLeft w:val="0"/>
          <w:marRight w:val="0"/>
          <w:marTop w:val="0"/>
          <w:marBottom w:val="0"/>
          <w:divBdr>
            <w:top w:val="none" w:sz="0" w:space="0" w:color="auto"/>
            <w:left w:val="none" w:sz="0" w:space="0" w:color="auto"/>
            <w:bottom w:val="none" w:sz="0" w:space="0" w:color="auto"/>
            <w:right w:val="none" w:sz="0" w:space="0" w:color="auto"/>
          </w:divBdr>
        </w:div>
      </w:divsChild>
    </w:div>
    <w:div w:id="926307660">
      <w:marLeft w:val="0"/>
      <w:marRight w:val="0"/>
      <w:marTop w:val="0"/>
      <w:marBottom w:val="0"/>
      <w:divBdr>
        <w:top w:val="none" w:sz="0" w:space="0" w:color="auto"/>
        <w:left w:val="none" w:sz="0" w:space="0" w:color="auto"/>
        <w:bottom w:val="none" w:sz="0" w:space="0" w:color="auto"/>
        <w:right w:val="none" w:sz="0" w:space="0" w:color="auto"/>
      </w:divBdr>
      <w:divsChild>
        <w:div w:id="926307825">
          <w:marLeft w:val="0"/>
          <w:marRight w:val="0"/>
          <w:marTop w:val="0"/>
          <w:marBottom w:val="0"/>
          <w:divBdr>
            <w:top w:val="none" w:sz="0" w:space="0" w:color="auto"/>
            <w:left w:val="none" w:sz="0" w:space="0" w:color="auto"/>
            <w:bottom w:val="none" w:sz="0" w:space="0" w:color="auto"/>
            <w:right w:val="none" w:sz="0" w:space="0" w:color="auto"/>
          </w:divBdr>
        </w:div>
      </w:divsChild>
    </w:div>
    <w:div w:id="926307661">
      <w:marLeft w:val="0"/>
      <w:marRight w:val="0"/>
      <w:marTop w:val="0"/>
      <w:marBottom w:val="0"/>
      <w:divBdr>
        <w:top w:val="none" w:sz="0" w:space="0" w:color="auto"/>
        <w:left w:val="none" w:sz="0" w:space="0" w:color="auto"/>
        <w:bottom w:val="none" w:sz="0" w:space="0" w:color="auto"/>
        <w:right w:val="none" w:sz="0" w:space="0" w:color="auto"/>
      </w:divBdr>
      <w:divsChild>
        <w:div w:id="926308827">
          <w:marLeft w:val="0"/>
          <w:marRight w:val="0"/>
          <w:marTop w:val="0"/>
          <w:marBottom w:val="0"/>
          <w:divBdr>
            <w:top w:val="none" w:sz="0" w:space="0" w:color="auto"/>
            <w:left w:val="none" w:sz="0" w:space="0" w:color="auto"/>
            <w:bottom w:val="none" w:sz="0" w:space="0" w:color="auto"/>
            <w:right w:val="none" w:sz="0" w:space="0" w:color="auto"/>
          </w:divBdr>
        </w:div>
      </w:divsChild>
    </w:div>
    <w:div w:id="926307662">
      <w:marLeft w:val="0"/>
      <w:marRight w:val="0"/>
      <w:marTop w:val="0"/>
      <w:marBottom w:val="0"/>
      <w:divBdr>
        <w:top w:val="none" w:sz="0" w:space="0" w:color="auto"/>
        <w:left w:val="none" w:sz="0" w:space="0" w:color="auto"/>
        <w:bottom w:val="none" w:sz="0" w:space="0" w:color="auto"/>
        <w:right w:val="none" w:sz="0" w:space="0" w:color="auto"/>
      </w:divBdr>
      <w:divsChild>
        <w:div w:id="926306807">
          <w:marLeft w:val="0"/>
          <w:marRight w:val="0"/>
          <w:marTop w:val="0"/>
          <w:marBottom w:val="0"/>
          <w:divBdr>
            <w:top w:val="none" w:sz="0" w:space="0" w:color="auto"/>
            <w:left w:val="none" w:sz="0" w:space="0" w:color="auto"/>
            <w:bottom w:val="none" w:sz="0" w:space="0" w:color="auto"/>
            <w:right w:val="none" w:sz="0" w:space="0" w:color="auto"/>
          </w:divBdr>
        </w:div>
      </w:divsChild>
    </w:div>
    <w:div w:id="926307663">
      <w:marLeft w:val="0"/>
      <w:marRight w:val="0"/>
      <w:marTop w:val="0"/>
      <w:marBottom w:val="0"/>
      <w:divBdr>
        <w:top w:val="none" w:sz="0" w:space="0" w:color="auto"/>
        <w:left w:val="none" w:sz="0" w:space="0" w:color="auto"/>
        <w:bottom w:val="none" w:sz="0" w:space="0" w:color="auto"/>
        <w:right w:val="none" w:sz="0" w:space="0" w:color="auto"/>
      </w:divBdr>
      <w:divsChild>
        <w:div w:id="926307329">
          <w:marLeft w:val="0"/>
          <w:marRight w:val="0"/>
          <w:marTop w:val="0"/>
          <w:marBottom w:val="0"/>
          <w:divBdr>
            <w:top w:val="none" w:sz="0" w:space="0" w:color="auto"/>
            <w:left w:val="none" w:sz="0" w:space="0" w:color="auto"/>
            <w:bottom w:val="none" w:sz="0" w:space="0" w:color="auto"/>
            <w:right w:val="none" w:sz="0" w:space="0" w:color="auto"/>
          </w:divBdr>
        </w:div>
      </w:divsChild>
    </w:div>
    <w:div w:id="926307664">
      <w:marLeft w:val="0"/>
      <w:marRight w:val="0"/>
      <w:marTop w:val="0"/>
      <w:marBottom w:val="0"/>
      <w:divBdr>
        <w:top w:val="none" w:sz="0" w:space="0" w:color="auto"/>
        <w:left w:val="none" w:sz="0" w:space="0" w:color="auto"/>
        <w:bottom w:val="none" w:sz="0" w:space="0" w:color="auto"/>
        <w:right w:val="none" w:sz="0" w:space="0" w:color="auto"/>
      </w:divBdr>
      <w:divsChild>
        <w:div w:id="926307401">
          <w:marLeft w:val="0"/>
          <w:marRight w:val="0"/>
          <w:marTop w:val="0"/>
          <w:marBottom w:val="0"/>
          <w:divBdr>
            <w:top w:val="none" w:sz="0" w:space="0" w:color="auto"/>
            <w:left w:val="none" w:sz="0" w:space="0" w:color="auto"/>
            <w:bottom w:val="none" w:sz="0" w:space="0" w:color="auto"/>
            <w:right w:val="none" w:sz="0" w:space="0" w:color="auto"/>
          </w:divBdr>
        </w:div>
      </w:divsChild>
    </w:div>
    <w:div w:id="926307665">
      <w:marLeft w:val="0"/>
      <w:marRight w:val="0"/>
      <w:marTop w:val="0"/>
      <w:marBottom w:val="0"/>
      <w:divBdr>
        <w:top w:val="none" w:sz="0" w:space="0" w:color="auto"/>
        <w:left w:val="none" w:sz="0" w:space="0" w:color="auto"/>
        <w:bottom w:val="none" w:sz="0" w:space="0" w:color="auto"/>
        <w:right w:val="none" w:sz="0" w:space="0" w:color="auto"/>
      </w:divBdr>
      <w:divsChild>
        <w:div w:id="926308379">
          <w:marLeft w:val="0"/>
          <w:marRight w:val="0"/>
          <w:marTop w:val="0"/>
          <w:marBottom w:val="0"/>
          <w:divBdr>
            <w:top w:val="none" w:sz="0" w:space="0" w:color="auto"/>
            <w:left w:val="none" w:sz="0" w:space="0" w:color="auto"/>
            <w:bottom w:val="none" w:sz="0" w:space="0" w:color="auto"/>
            <w:right w:val="none" w:sz="0" w:space="0" w:color="auto"/>
          </w:divBdr>
        </w:div>
      </w:divsChild>
    </w:div>
    <w:div w:id="926307666">
      <w:marLeft w:val="0"/>
      <w:marRight w:val="0"/>
      <w:marTop w:val="0"/>
      <w:marBottom w:val="0"/>
      <w:divBdr>
        <w:top w:val="none" w:sz="0" w:space="0" w:color="auto"/>
        <w:left w:val="none" w:sz="0" w:space="0" w:color="auto"/>
        <w:bottom w:val="none" w:sz="0" w:space="0" w:color="auto"/>
        <w:right w:val="none" w:sz="0" w:space="0" w:color="auto"/>
      </w:divBdr>
      <w:divsChild>
        <w:div w:id="926308191">
          <w:marLeft w:val="0"/>
          <w:marRight w:val="0"/>
          <w:marTop w:val="0"/>
          <w:marBottom w:val="0"/>
          <w:divBdr>
            <w:top w:val="none" w:sz="0" w:space="0" w:color="auto"/>
            <w:left w:val="none" w:sz="0" w:space="0" w:color="auto"/>
            <w:bottom w:val="none" w:sz="0" w:space="0" w:color="auto"/>
            <w:right w:val="none" w:sz="0" w:space="0" w:color="auto"/>
          </w:divBdr>
        </w:div>
      </w:divsChild>
    </w:div>
    <w:div w:id="926307669">
      <w:marLeft w:val="0"/>
      <w:marRight w:val="0"/>
      <w:marTop w:val="0"/>
      <w:marBottom w:val="0"/>
      <w:divBdr>
        <w:top w:val="none" w:sz="0" w:space="0" w:color="auto"/>
        <w:left w:val="none" w:sz="0" w:space="0" w:color="auto"/>
        <w:bottom w:val="none" w:sz="0" w:space="0" w:color="auto"/>
        <w:right w:val="none" w:sz="0" w:space="0" w:color="auto"/>
      </w:divBdr>
      <w:divsChild>
        <w:div w:id="926308576">
          <w:marLeft w:val="0"/>
          <w:marRight w:val="0"/>
          <w:marTop w:val="0"/>
          <w:marBottom w:val="0"/>
          <w:divBdr>
            <w:top w:val="none" w:sz="0" w:space="0" w:color="auto"/>
            <w:left w:val="none" w:sz="0" w:space="0" w:color="auto"/>
            <w:bottom w:val="none" w:sz="0" w:space="0" w:color="auto"/>
            <w:right w:val="none" w:sz="0" w:space="0" w:color="auto"/>
          </w:divBdr>
        </w:div>
      </w:divsChild>
    </w:div>
    <w:div w:id="926307671">
      <w:marLeft w:val="0"/>
      <w:marRight w:val="0"/>
      <w:marTop w:val="0"/>
      <w:marBottom w:val="0"/>
      <w:divBdr>
        <w:top w:val="none" w:sz="0" w:space="0" w:color="auto"/>
        <w:left w:val="none" w:sz="0" w:space="0" w:color="auto"/>
        <w:bottom w:val="none" w:sz="0" w:space="0" w:color="auto"/>
        <w:right w:val="none" w:sz="0" w:space="0" w:color="auto"/>
      </w:divBdr>
      <w:divsChild>
        <w:div w:id="926306544">
          <w:marLeft w:val="0"/>
          <w:marRight w:val="0"/>
          <w:marTop w:val="0"/>
          <w:marBottom w:val="0"/>
          <w:divBdr>
            <w:top w:val="none" w:sz="0" w:space="0" w:color="auto"/>
            <w:left w:val="none" w:sz="0" w:space="0" w:color="auto"/>
            <w:bottom w:val="none" w:sz="0" w:space="0" w:color="auto"/>
            <w:right w:val="none" w:sz="0" w:space="0" w:color="auto"/>
          </w:divBdr>
        </w:div>
      </w:divsChild>
    </w:div>
    <w:div w:id="926307674">
      <w:marLeft w:val="0"/>
      <w:marRight w:val="0"/>
      <w:marTop w:val="0"/>
      <w:marBottom w:val="0"/>
      <w:divBdr>
        <w:top w:val="none" w:sz="0" w:space="0" w:color="auto"/>
        <w:left w:val="none" w:sz="0" w:space="0" w:color="auto"/>
        <w:bottom w:val="none" w:sz="0" w:space="0" w:color="auto"/>
        <w:right w:val="none" w:sz="0" w:space="0" w:color="auto"/>
      </w:divBdr>
      <w:divsChild>
        <w:div w:id="926308165">
          <w:marLeft w:val="0"/>
          <w:marRight w:val="0"/>
          <w:marTop w:val="0"/>
          <w:marBottom w:val="0"/>
          <w:divBdr>
            <w:top w:val="none" w:sz="0" w:space="0" w:color="auto"/>
            <w:left w:val="none" w:sz="0" w:space="0" w:color="auto"/>
            <w:bottom w:val="none" w:sz="0" w:space="0" w:color="auto"/>
            <w:right w:val="none" w:sz="0" w:space="0" w:color="auto"/>
          </w:divBdr>
        </w:div>
      </w:divsChild>
    </w:div>
    <w:div w:id="926307677">
      <w:marLeft w:val="0"/>
      <w:marRight w:val="0"/>
      <w:marTop w:val="0"/>
      <w:marBottom w:val="0"/>
      <w:divBdr>
        <w:top w:val="none" w:sz="0" w:space="0" w:color="auto"/>
        <w:left w:val="none" w:sz="0" w:space="0" w:color="auto"/>
        <w:bottom w:val="none" w:sz="0" w:space="0" w:color="auto"/>
        <w:right w:val="none" w:sz="0" w:space="0" w:color="auto"/>
      </w:divBdr>
      <w:divsChild>
        <w:div w:id="926308406">
          <w:marLeft w:val="0"/>
          <w:marRight w:val="0"/>
          <w:marTop w:val="0"/>
          <w:marBottom w:val="0"/>
          <w:divBdr>
            <w:top w:val="none" w:sz="0" w:space="0" w:color="auto"/>
            <w:left w:val="none" w:sz="0" w:space="0" w:color="auto"/>
            <w:bottom w:val="none" w:sz="0" w:space="0" w:color="auto"/>
            <w:right w:val="none" w:sz="0" w:space="0" w:color="auto"/>
          </w:divBdr>
        </w:div>
      </w:divsChild>
    </w:div>
    <w:div w:id="926307678">
      <w:marLeft w:val="0"/>
      <w:marRight w:val="0"/>
      <w:marTop w:val="0"/>
      <w:marBottom w:val="0"/>
      <w:divBdr>
        <w:top w:val="none" w:sz="0" w:space="0" w:color="auto"/>
        <w:left w:val="none" w:sz="0" w:space="0" w:color="auto"/>
        <w:bottom w:val="none" w:sz="0" w:space="0" w:color="auto"/>
        <w:right w:val="none" w:sz="0" w:space="0" w:color="auto"/>
      </w:divBdr>
      <w:divsChild>
        <w:div w:id="926307238">
          <w:marLeft w:val="0"/>
          <w:marRight w:val="0"/>
          <w:marTop w:val="0"/>
          <w:marBottom w:val="0"/>
          <w:divBdr>
            <w:top w:val="none" w:sz="0" w:space="0" w:color="auto"/>
            <w:left w:val="none" w:sz="0" w:space="0" w:color="auto"/>
            <w:bottom w:val="none" w:sz="0" w:space="0" w:color="auto"/>
            <w:right w:val="none" w:sz="0" w:space="0" w:color="auto"/>
          </w:divBdr>
        </w:div>
      </w:divsChild>
    </w:div>
    <w:div w:id="926307680">
      <w:marLeft w:val="0"/>
      <w:marRight w:val="0"/>
      <w:marTop w:val="0"/>
      <w:marBottom w:val="0"/>
      <w:divBdr>
        <w:top w:val="none" w:sz="0" w:space="0" w:color="auto"/>
        <w:left w:val="none" w:sz="0" w:space="0" w:color="auto"/>
        <w:bottom w:val="none" w:sz="0" w:space="0" w:color="auto"/>
        <w:right w:val="none" w:sz="0" w:space="0" w:color="auto"/>
      </w:divBdr>
      <w:divsChild>
        <w:div w:id="926307899">
          <w:marLeft w:val="0"/>
          <w:marRight w:val="0"/>
          <w:marTop w:val="0"/>
          <w:marBottom w:val="0"/>
          <w:divBdr>
            <w:top w:val="none" w:sz="0" w:space="0" w:color="auto"/>
            <w:left w:val="none" w:sz="0" w:space="0" w:color="auto"/>
            <w:bottom w:val="none" w:sz="0" w:space="0" w:color="auto"/>
            <w:right w:val="none" w:sz="0" w:space="0" w:color="auto"/>
          </w:divBdr>
        </w:div>
      </w:divsChild>
    </w:div>
    <w:div w:id="926307682">
      <w:marLeft w:val="0"/>
      <w:marRight w:val="0"/>
      <w:marTop w:val="0"/>
      <w:marBottom w:val="0"/>
      <w:divBdr>
        <w:top w:val="none" w:sz="0" w:space="0" w:color="auto"/>
        <w:left w:val="none" w:sz="0" w:space="0" w:color="auto"/>
        <w:bottom w:val="none" w:sz="0" w:space="0" w:color="auto"/>
        <w:right w:val="none" w:sz="0" w:space="0" w:color="auto"/>
      </w:divBdr>
      <w:divsChild>
        <w:div w:id="926307011">
          <w:marLeft w:val="0"/>
          <w:marRight w:val="0"/>
          <w:marTop w:val="0"/>
          <w:marBottom w:val="0"/>
          <w:divBdr>
            <w:top w:val="none" w:sz="0" w:space="0" w:color="auto"/>
            <w:left w:val="none" w:sz="0" w:space="0" w:color="auto"/>
            <w:bottom w:val="none" w:sz="0" w:space="0" w:color="auto"/>
            <w:right w:val="none" w:sz="0" w:space="0" w:color="auto"/>
          </w:divBdr>
        </w:div>
      </w:divsChild>
    </w:div>
    <w:div w:id="926307684">
      <w:marLeft w:val="0"/>
      <w:marRight w:val="0"/>
      <w:marTop w:val="0"/>
      <w:marBottom w:val="0"/>
      <w:divBdr>
        <w:top w:val="none" w:sz="0" w:space="0" w:color="auto"/>
        <w:left w:val="none" w:sz="0" w:space="0" w:color="auto"/>
        <w:bottom w:val="none" w:sz="0" w:space="0" w:color="auto"/>
        <w:right w:val="none" w:sz="0" w:space="0" w:color="auto"/>
      </w:divBdr>
      <w:divsChild>
        <w:div w:id="926308583">
          <w:marLeft w:val="0"/>
          <w:marRight w:val="0"/>
          <w:marTop w:val="0"/>
          <w:marBottom w:val="0"/>
          <w:divBdr>
            <w:top w:val="none" w:sz="0" w:space="0" w:color="auto"/>
            <w:left w:val="none" w:sz="0" w:space="0" w:color="auto"/>
            <w:bottom w:val="none" w:sz="0" w:space="0" w:color="auto"/>
            <w:right w:val="none" w:sz="0" w:space="0" w:color="auto"/>
          </w:divBdr>
        </w:div>
      </w:divsChild>
    </w:div>
    <w:div w:id="926307685">
      <w:marLeft w:val="0"/>
      <w:marRight w:val="0"/>
      <w:marTop w:val="0"/>
      <w:marBottom w:val="0"/>
      <w:divBdr>
        <w:top w:val="none" w:sz="0" w:space="0" w:color="auto"/>
        <w:left w:val="none" w:sz="0" w:space="0" w:color="auto"/>
        <w:bottom w:val="none" w:sz="0" w:space="0" w:color="auto"/>
        <w:right w:val="none" w:sz="0" w:space="0" w:color="auto"/>
      </w:divBdr>
      <w:divsChild>
        <w:div w:id="926307228">
          <w:marLeft w:val="0"/>
          <w:marRight w:val="0"/>
          <w:marTop w:val="0"/>
          <w:marBottom w:val="0"/>
          <w:divBdr>
            <w:top w:val="none" w:sz="0" w:space="0" w:color="auto"/>
            <w:left w:val="none" w:sz="0" w:space="0" w:color="auto"/>
            <w:bottom w:val="none" w:sz="0" w:space="0" w:color="auto"/>
            <w:right w:val="none" w:sz="0" w:space="0" w:color="auto"/>
          </w:divBdr>
        </w:div>
      </w:divsChild>
    </w:div>
    <w:div w:id="926307687">
      <w:marLeft w:val="0"/>
      <w:marRight w:val="0"/>
      <w:marTop w:val="0"/>
      <w:marBottom w:val="0"/>
      <w:divBdr>
        <w:top w:val="none" w:sz="0" w:space="0" w:color="auto"/>
        <w:left w:val="none" w:sz="0" w:space="0" w:color="auto"/>
        <w:bottom w:val="none" w:sz="0" w:space="0" w:color="auto"/>
        <w:right w:val="none" w:sz="0" w:space="0" w:color="auto"/>
      </w:divBdr>
    </w:div>
    <w:div w:id="926307689">
      <w:marLeft w:val="0"/>
      <w:marRight w:val="0"/>
      <w:marTop w:val="0"/>
      <w:marBottom w:val="0"/>
      <w:divBdr>
        <w:top w:val="none" w:sz="0" w:space="0" w:color="auto"/>
        <w:left w:val="none" w:sz="0" w:space="0" w:color="auto"/>
        <w:bottom w:val="none" w:sz="0" w:space="0" w:color="auto"/>
        <w:right w:val="none" w:sz="0" w:space="0" w:color="auto"/>
      </w:divBdr>
      <w:divsChild>
        <w:div w:id="926307023">
          <w:marLeft w:val="0"/>
          <w:marRight w:val="0"/>
          <w:marTop w:val="0"/>
          <w:marBottom w:val="0"/>
          <w:divBdr>
            <w:top w:val="none" w:sz="0" w:space="0" w:color="auto"/>
            <w:left w:val="none" w:sz="0" w:space="0" w:color="auto"/>
            <w:bottom w:val="none" w:sz="0" w:space="0" w:color="auto"/>
            <w:right w:val="none" w:sz="0" w:space="0" w:color="auto"/>
          </w:divBdr>
        </w:div>
      </w:divsChild>
    </w:div>
    <w:div w:id="926307691">
      <w:marLeft w:val="0"/>
      <w:marRight w:val="0"/>
      <w:marTop w:val="0"/>
      <w:marBottom w:val="0"/>
      <w:divBdr>
        <w:top w:val="none" w:sz="0" w:space="0" w:color="auto"/>
        <w:left w:val="none" w:sz="0" w:space="0" w:color="auto"/>
        <w:bottom w:val="none" w:sz="0" w:space="0" w:color="auto"/>
        <w:right w:val="none" w:sz="0" w:space="0" w:color="auto"/>
      </w:divBdr>
      <w:divsChild>
        <w:div w:id="926307518">
          <w:marLeft w:val="0"/>
          <w:marRight w:val="0"/>
          <w:marTop w:val="0"/>
          <w:marBottom w:val="0"/>
          <w:divBdr>
            <w:top w:val="none" w:sz="0" w:space="0" w:color="auto"/>
            <w:left w:val="none" w:sz="0" w:space="0" w:color="auto"/>
            <w:bottom w:val="none" w:sz="0" w:space="0" w:color="auto"/>
            <w:right w:val="none" w:sz="0" w:space="0" w:color="auto"/>
          </w:divBdr>
        </w:div>
      </w:divsChild>
    </w:div>
    <w:div w:id="926307692">
      <w:marLeft w:val="0"/>
      <w:marRight w:val="0"/>
      <w:marTop w:val="0"/>
      <w:marBottom w:val="0"/>
      <w:divBdr>
        <w:top w:val="none" w:sz="0" w:space="0" w:color="auto"/>
        <w:left w:val="none" w:sz="0" w:space="0" w:color="auto"/>
        <w:bottom w:val="none" w:sz="0" w:space="0" w:color="auto"/>
        <w:right w:val="none" w:sz="0" w:space="0" w:color="auto"/>
      </w:divBdr>
      <w:divsChild>
        <w:div w:id="926308143">
          <w:marLeft w:val="0"/>
          <w:marRight w:val="0"/>
          <w:marTop w:val="0"/>
          <w:marBottom w:val="0"/>
          <w:divBdr>
            <w:top w:val="none" w:sz="0" w:space="0" w:color="auto"/>
            <w:left w:val="none" w:sz="0" w:space="0" w:color="auto"/>
            <w:bottom w:val="none" w:sz="0" w:space="0" w:color="auto"/>
            <w:right w:val="none" w:sz="0" w:space="0" w:color="auto"/>
          </w:divBdr>
        </w:div>
      </w:divsChild>
    </w:div>
    <w:div w:id="926307694">
      <w:marLeft w:val="0"/>
      <w:marRight w:val="0"/>
      <w:marTop w:val="0"/>
      <w:marBottom w:val="0"/>
      <w:divBdr>
        <w:top w:val="none" w:sz="0" w:space="0" w:color="auto"/>
        <w:left w:val="none" w:sz="0" w:space="0" w:color="auto"/>
        <w:bottom w:val="none" w:sz="0" w:space="0" w:color="auto"/>
        <w:right w:val="none" w:sz="0" w:space="0" w:color="auto"/>
      </w:divBdr>
      <w:divsChild>
        <w:div w:id="926308227">
          <w:marLeft w:val="0"/>
          <w:marRight w:val="0"/>
          <w:marTop w:val="0"/>
          <w:marBottom w:val="0"/>
          <w:divBdr>
            <w:top w:val="none" w:sz="0" w:space="0" w:color="auto"/>
            <w:left w:val="none" w:sz="0" w:space="0" w:color="auto"/>
            <w:bottom w:val="none" w:sz="0" w:space="0" w:color="auto"/>
            <w:right w:val="none" w:sz="0" w:space="0" w:color="auto"/>
          </w:divBdr>
        </w:div>
      </w:divsChild>
    </w:div>
    <w:div w:id="926307696">
      <w:marLeft w:val="0"/>
      <w:marRight w:val="0"/>
      <w:marTop w:val="0"/>
      <w:marBottom w:val="0"/>
      <w:divBdr>
        <w:top w:val="none" w:sz="0" w:space="0" w:color="auto"/>
        <w:left w:val="none" w:sz="0" w:space="0" w:color="auto"/>
        <w:bottom w:val="none" w:sz="0" w:space="0" w:color="auto"/>
        <w:right w:val="none" w:sz="0" w:space="0" w:color="auto"/>
      </w:divBdr>
      <w:divsChild>
        <w:div w:id="926307579">
          <w:marLeft w:val="0"/>
          <w:marRight w:val="0"/>
          <w:marTop w:val="0"/>
          <w:marBottom w:val="0"/>
          <w:divBdr>
            <w:top w:val="none" w:sz="0" w:space="0" w:color="auto"/>
            <w:left w:val="none" w:sz="0" w:space="0" w:color="auto"/>
            <w:bottom w:val="none" w:sz="0" w:space="0" w:color="auto"/>
            <w:right w:val="none" w:sz="0" w:space="0" w:color="auto"/>
          </w:divBdr>
          <w:divsChild>
            <w:div w:id="926306546">
              <w:marLeft w:val="0"/>
              <w:marRight w:val="0"/>
              <w:marTop w:val="0"/>
              <w:marBottom w:val="0"/>
              <w:divBdr>
                <w:top w:val="none" w:sz="0" w:space="0" w:color="auto"/>
                <w:left w:val="none" w:sz="0" w:space="0" w:color="auto"/>
                <w:bottom w:val="none" w:sz="0" w:space="0" w:color="auto"/>
                <w:right w:val="none" w:sz="0" w:space="0" w:color="auto"/>
              </w:divBdr>
            </w:div>
            <w:div w:id="926306648">
              <w:marLeft w:val="0"/>
              <w:marRight w:val="0"/>
              <w:marTop w:val="0"/>
              <w:marBottom w:val="0"/>
              <w:divBdr>
                <w:top w:val="none" w:sz="0" w:space="0" w:color="auto"/>
                <w:left w:val="none" w:sz="0" w:space="0" w:color="auto"/>
                <w:bottom w:val="none" w:sz="0" w:space="0" w:color="auto"/>
                <w:right w:val="none" w:sz="0" w:space="0" w:color="auto"/>
              </w:divBdr>
            </w:div>
            <w:div w:id="926306689">
              <w:marLeft w:val="0"/>
              <w:marRight w:val="0"/>
              <w:marTop w:val="0"/>
              <w:marBottom w:val="0"/>
              <w:divBdr>
                <w:top w:val="none" w:sz="0" w:space="0" w:color="auto"/>
                <w:left w:val="none" w:sz="0" w:space="0" w:color="auto"/>
                <w:bottom w:val="none" w:sz="0" w:space="0" w:color="auto"/>
                <w:right w:val="none" w:sz="0" w:space="0" w:color="auto"/>
              </w:divBdr>
            </w:div>
            <w:div w:id="926306760">
              <w:marLeft w:val="0"/>
              <w:marRight w:val="0"/>
              <w:marTop w:val="0"/>
              <w:marBottom w:val="0"/>
              <w:divBdr>
                <w:top w:val="none" w:sz="0" w:space="0" w:color="auto"/>
                <w:left w:val="none" w:sz="0" w:space="0" w:color="auto"/>
                <w:bottom w:val="none" w:sz="0" w:space="0" w:color="auto"/>
                <w:right w:val="none" w:sz="0" w:space="0" w:color="auto"/>
              </w:divBdr>
            </w:div>
            <w:div w:id="926307152">
              <w:marLeft w:val="0"/>
              <w:marRight w:val="0"/>
              <w:marTop w:val="0"/>
              <w:marBottom w:val="0"/>
              <w:divBdr>
                <w:top w:val="none" w:sz="0" w:space="0" w:color="auto"/>
                <w:left w:val="none" w:sz="0" w:space="0" w:color="auto"/>
                <w:bottom w:val="none" w:sz="0" w:space="0" w:color="auto"/>
                <w:right w:val="none" w:sz="0" w:space="0" w:color="auto"/>
              </w:divBdr>
            </w:div>
            <w:div w:id="926307175">
              <w:marLeft w:val="0"/>
              <w:marRight w:val="0"/>
              <w:marTop w:val="0"/>
              <w:marBottom w:val="0"/>
              <w:divBdr>
                <w:top w:val="none" w:sz="0" w:space="0" w:color="auto"/>
                <w:left w:val="none" w:sz="0" w:space="0" w:color="auto"/>
                <w:bottom w:val="none" w:sz="0" w:space="0" w:color="auto"/>
                <w:right w:val="none" w:sz="0" w:space="0" w:color="auto"/>
              </w:divBdr>
            </w:div>
            <w:div w:id="926307344">
              <w:marLeft w:val="0"/>
              <w:marRight w:val="0"/>
              <w:marTop w:val="0"/>
              <w:marBottom w:val="0"/>
              <w:divBdr>
                <w:top w:val="none" w:sz="0" w:space="0" w:color="auto"/>
                <w:left w:val="none" w:sz="0" w:space="0" w:color="auto"/>
                <w:bottom w:val="none" w:sz="0" w:space="0" w:color="auto"/>
                <w:right w:val="none" w:sz="0" w:space="0" w:color="auto"/>
              </w:divBdr>
            </w:div>
            <w:div w:id="926307715">
              <w:marLeft w:val="0"/>
              <w:marRight w:val="0"/>
              <w:marTop w:val="0"/>
              <w:marBottom w:val="0"/>
              <w:divBdr>
                <w:top w:val="none" w:sz="0" w:space="0" w:color="auto"/>
                <w:left w:val="none" w:sz="0" w:space="0" w:color="auto"/>
                <w:bottom w:val="none" w:sz="0" w:space="0" w:color="auto"/>
                <w:right w:val="none" w:sz="0" w:space="0" w:color="auto"/>
              </w:divBdr>
            </w:div>
            <w:div w:id="926307724">
              <w:marLeft w:val="0"/>
              <w:marRight w:val="0"/>
              <w:marTop w:val="0"/>
              <w:marBottom w:val="0"/>
              <w:divBdr>
                <w:top w:val="none" w:sz="0" w:space="0" w:color="auto"/>
                <w:left w:val="none" w:sz="0" w:space="0" w:color="auto"/>
                <w:bottom w:val="none" w:sz="0" w:space="0" w:color="auto"/>
                <w:right w:val="none" w:sz="0" w:space="0" w:color="auto"/>
              </w:divBdr>
            </w:div>
            <w:div w:id="926307793">
              <w:marLeft w:val="0"/>
              <w:marRight w:val="0"/>
              <w:marTop w:val="0"/>
              <w:marBottom w:val="0"/>
              <w:divBdr>
                <w:top w:val="none" w:sz="0" w:space="0" w:color="auto"/>
                <w:left w:val="none" w:sz="0" w:space="0" w:color="auto"/>
                <w:bottom w:val="none" w:sz="0" w:space="0" w:color="auto"/>
                <w:right w:val="none" w:sz="0" w:space="0" w:color="auto"/>
              </w:divBdr>
            </w:div>
            <w:div w:id="926307847">
              <w:marLeft w:val="0"/>
              <w:marRight w:val="0"/>
              <w:marTop w:val="0"/>
              <w:marBottom w:val="0"/>
              <w:divBdr>
                <w:top w:val="none" w:sz="0" w:space="0" w:color="auto"/>
                <w:left w:val="none" w:sz="0" w:space="0" w:color="auto"/>
                <w:bottom w:val="none" w:sz="0" w:space="0" w:color="auto"/>
                <w:right w:val="none" w:sz="0" w:space="0" w:color="auto"/>
              </w:divBdr>
            </w:div>
            <w:div w:id="926307849">
              <w:marLeft w:val="0"/>
              <w:marRight w:val="0"/>
              <w:marTop w:val="0"/>
              <w:marBottom w:val="0"/>
              <w:divBdr>
                <w:top w:val="none" w:sz="0" w:space="0" w:color="auto"/>
                <w:left w:val="none" w:sz="0" w:space="0" w:color="auto"/>
                <w:bottom w:val="none" w:sz="0" w:space="0" w:color="auto"/>
                <w:right w:val="none" w:sz="0" w:space="0" w:color="auto"/>
              </w:divBdr>
            </w:div>
            <w:div w:id="926307894">
              <w:marLeft w:val="0"/>
              <w:marRight w:val="0"/>
              <w:marTop w:val="0"/>
              <w:marBottom w:val="0"/>
              <w:divBdr>
                <w:top w:val="none" w:sz="0" w:space="0" w:color="auto"/>
                <w:left w:val="none" w:sz="0" w:space="0" w:color="auto"/>
                <w:bottom w:val="none" w:sz="0" w:space="0" w:color="auto"/>
                <w:right w:val="none" w:sz="0" w:space="0" w:color="auto"/>
              </w:divBdr>
            </w:div>
            <w:div w:id="926307951">
              <w:marLeft w:val="0"/>
              <w:marRight w:val="0"/>
              <w:marTop w:val="0"/>
              <w:marBottom w:val="0"/>
              <w:divBdr>
                <w:top w:val="none" w:sz="0" w:space="0" w:color="auto"/>
                <w:left w:val="none" w:sz="0" w:space="0" w:color="auto"/>
                <w:bottom w:val="none" w:sz="0" w:space="0" w:color="auto"/>
                <w:right w:val="none" w:sz="0" w:space="0" w:color="auto"/>
              </w:divBdr>
            </w:div>
            <w:div w:id="926308282">
              <w:marLeft w:val="0"/>
              <w:marRight w:val="0"/>
              <w:marTop w:val="0"/>
              <w:marBottom w:val="0"/>
              <w:divBdr>
                <w:top w:val="none" w:sz="0" w:space="0" w:color="auto"/>
                <w:left w:val="none" w:sz="0" w:space="0" w:color="auto"/>
                <w:bottom w:val="none" w:sz="0" w:space="0" w:color="auto"/>
                <w:right w:val="none" w:sz="0" w:space="0" w:color="auto"/>
              </w:divBdr>
            </w:div>
            <w:div w:id="926308428">
              <w:marLeft w:val="0"/>
              <w:marRight w:val="0"/>
              <w:marTop w:val="0"/>
              <w:marBottom w:val="0"/>
              <w:divBdr>
                <w:top w:val="none" w:sz="0" w:space="0" w:color="auto"/>
                <w:left w:val="none" w:sz="0" w:space="0" w:color="auto"/>
                <w:bottom w:val="none" w:sz="0" w:space="0" w:color="auto"/>
                <w:right w:val="none" w:sz="0" w:space="0" w:color="auto"/>
              </w:divBdr>
            </w:div>
            <w:div w:id="926308565">
              <w:marLeft w:val="0"/>
              <w:marRight w:val="0"/>
              <w:marTop w:val="0"/>
              <w:marBottom w:val="0"/>
              <w:divBdr>
                <w:top w:val="none" w:sz="0" w:space="0" w:color="auto"/>
                <w:left w:val="none" w:sz="0" w:space="0" w:color="auto"/>
                <w:bottom w:val="none" w:sz="0" w:space="0" w:color="auto"/>
                <w:right w:val="none" w:sz="0" w:space="0" w:color="auto"/>
              </w:divBdr>
            </w:div>
            <w:div w:id="926308649">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26308787">
              <w:marLeft w:val="0"/>
              <w:marRight w:val="0"/>
              <w:marTop w:val="0"/>
              <w:marBottom w:val="0"/>
              <w:divBdr>
                <w:top w:val="none" w:sz="0" w:space="0" w:color="auto"/>
                <w:left w:val="none" w:sz="0" w:space="0" w:color="auto"/>
                <w:bottom w:val="none" w:sz="0" w:space="0" w:color="auto"/>
                <w:right w:val="none" w:sz="0" w:space="0" w:color="auto"/>
              </w:divBdr>
            </w:div>
            <w:div w:id="926308798">
              <w:marLeft w:val="0"/>
              <w:marRight w:val="0"/>
              <w:marTop w:val="0"/>
              <w:marBottom w:val="0"/>
              <w:divBdr>
                <w:top w:val="none" w:sz="0" w:space="0" w:color="auto"/>
                <w:left w:val="none" w:sz="0" w:space="0" w:color="auto"/>
                <w:bottom w:val="none" w:sz="0" w:space="0" w:color="auto"/>
                <w:right w:val="none" w:sz="0" w:space="0" w:color="auto"/>
              </w:divBdr>
            </w:div>
            <w:div w:id="926308918">
              <w:marLeft w:val="0"/>
              <w:marRight w:val="0"/>
              <w:marTop w:val="0"/>
              <w:marBottom w:val="0"/>
              <w:divBdr>
                <w:top w:val="none" w:sz="0" w:space="0" w:color="auto"/>
                <w:left w:val="none" w:sz="0" w:space="0" w:color="auto"/>
                <w:bottom w:val="none" w:sz="0" w:space="0" w:color="auto"/>
                <w:right w:val="none" w:sz="0" w:space="0" w:color="auto"/>
              </w:divBdr>
            </w:div>
            <w:div w:id="9263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05">
      <w:marLeft w:val="0"/>
      <w:marRight w:val="0"/>
      <w:marTop w:val="0"/>
      <w:marBottom w:val="0"/>
      <w:divBdr>
        <w:top w:val="none" w:sz="0" w:space="0" w:color="auto"/>
        <w:left w:val="none" w:sz="0" w:space="0" w:color="auto"/>
        <w:bottom w:val="none" w:sz="0" w:space="0" w:color="auto"/>
        <w:right w:val="none" w:sz="0" w:space="0" w:color="auto"/>
      </w:divBdr>
      <w:divsChild>
        <w:div w:id="926308072">
          <w:marLeft w:val="0"/>
          <w:marRight w:val="0"/>
          <w:marTop w:val="0"/>
          <w:marBottom w:val="0"/>
          <w:divBdr>
            <w:top w:val="none" w:sz="0" w:space="0" w:color="auto"/>
            <w:left w:val="none" w:sz="0" w:space="0" w:color="auto"/>
            <w:bottom w:val="none" w:sz="0" w:space="0" w:color="auto"/>
            <w:right w:val="none" w:sz="0" w:space="0" w:color="auto"/>
          </w:divBdr>
        </w:div>
      </w:divsChild>
    </w:div>
    <w:div w:id="926307713">
      <w:marLeft w:val="0"/>
      <w:marRight w:val="0"/>
      <w:marTop w:val="0"/>
      <w:marBottom w:val="0"/>
      <w:divBdr>
        <w:top w:val="none" w:sz="0" w:space="0" w:color="auto"/>
        <w:left w:val="none" w:sz="0" w:space="0" w:color="auto"/>
        <w:bottom w:val="none" w:sz="0" w:space="0" w:color="auto"/>
        <w:right w:val="none" w:sz="0" w:space="0" w:color="auto"/>
      </w:divBdr>
      <w:divsChild>
        <w:div w:id="926307557">
          <w:marLeft w:val="0"/>
          <w:marRight w:val="0"/>
          <w:marTop w:val="0"/>
          <w:marBottom w:val="0"/>
          <w:divBdr>
            <w:top w:val="none" w:sz="0" w:space="0" w:color="auto"/>
            <w:left w:val="none" w:sz="0" w:space="0" w:color="auto"/>
            <w:bottom w:val="none" w:sz="0" w:space="0" w:color="auto"/>
            <w:right w:val="none" w:sz="0" w:space="0" w:color="auto"/>
          </w:divBdr>
        </w:div>
      </w:divsChild>
    </w:div>
    <w:div w:id="926307714">
      <w:marLeft w:val="0"/>
      <w:marRight w:val="0"/>
      <w:marTop w:val="0"/>
      <w:marBottom w:val="0"/>
      <w:divBdr>
        <w:top w:val="none" w:sz="0" w:space="0" w:color="auto"/>
        <w:left w:val="none" w:sz="0" w:space="0" w:color="auto"/>
        <w:bottom w:val="none" w:sz="0" w:space="0" w:color="auto"/>
        <w:right w:val="none" w:sz="0" w:space="0" w:color="auto"/>
      </w:divBdr>
      <w:divsChild>
        <w:div w:id="926308092">
          <w:marLeft w:val="0"/>
          <w:marRight w:val="0"/>
          <w:marTop w:val="0"/>
          <w:marBottom w:val="0"/>
          <w:divBdr>
            <w:top w:val="none" w:sz="0" w:space="0" w:color="auto"/>
            <w:left w:val="none" w:sz="0" w:space="0" w:color="auto"/>
            <w:bottom w:val="none" w:sz="0" w:space="0" w:color="auto"/>
            <w:right w:val="none" w:sz="0" w:space="0" w:color="auto"/>
          </w:divBdr>
        </w:div>
      </w:divsChild>
    </w:div>
    <w:div w:id="926307716">
      <w:marLeft w:val="0"/>
      <w:marRight w:val="0"/>
      <w:marTop w:val="0"/>
      <w:marBottom w:val="0"/>
      <w:divBdr>
        <w:top w:val="none" w:sz="0" w:space="0" w:color="auto"/>
        <w:left w:val="none" w:sz="0" w:space="0" w:color="auto"/>
        <w:bottom w:val="none" w:sz="0" w:space="0" w:color="auto"/>
        <w:right w:val="none" w:sz="0" w:space="0" w:color="auto"/>
      </w:divBdr>
      <w:divsChild>
        <w:div w:id="926306753">
          <w:marLeft w:val="0"/>
          <w:marRight w:val="0"/>
          <w:marTop w:val="0"/>
          <w:marBottom w:val="0"/>
          <w:divBdr>
            <w:top w:val="none" w:sz="0" w:space="0" w:color="auto"/>
            <w:left w:val="none" w:sz="0" w:space="0" w:color="auto"/>
            <w:bottom w:val="none" w:sz="0" w:space="0" w:color="auto"/>
            <w:right w:val="none" w:sz="0" w:space="0" w:color="auto"/>
          </w:divBdr>
        </w:div>
      </w:divsChild>
    </w:div>
    <w:div w:id="926307717">
      <w:marLeft w:val="0"/>
      <w:marRight w:val="0"/>
      <w:marTop w:val="0"/>
      <w:marBottom w:val="0"/>
      <w:divBdr>
        <w:top w:val="none" w:sz="0" w:space="0" w:color="auto"/>
        <w:left w:val="none" w:sz="0" w:space="0" w:color="auto"/>
        <w:bottom w:val="none" w:sz="0" w:space="0" w:color="auto"/>
        <w:right w:val="none" w:sz="0" w:space="0" w:color="auto"/>
      </w:divBdr>
      <w:divsChild>
        <w:div w:id="926307386">
          <w:marLeft w:val="0"/>
          <w:marRight w:val="0"/>
          <w:marTop w:val="0"/>
          <w:marBottom w:val="0"/>
          <w:divBdr>
            <w:top w:val="none" w:sz="0" w:space="0" w:color="auto"/>
            <w:left w:val="none" w:sz="0" w:space="0" w:color="auto"/>
            <w:bottom w:val="none" w:sz="0" w:space="0" w:color="auto"/>
            <w:right w:val="none" w:sz="0" w:space="0" w:color="auto"/>
          </w:divBdr>
          <w:divsChild>
            <w:div w:id="926306511">
              <w:marLeft w:val="0"/>
              <w:marRight w:val="0"/>
              <w:marTop w:val="0"/>
              <w:marBottom w:val="0"/>
              <w:divBdr>
                <w:top w:val="none" w:sz="0" w:space="0" w:color="auto"/>
                <w:left w:val="none" w:sz="0" w:space="0" w:color="auto"/>
                <w:bottom w:val="none" w:sz="0" w:space="0" w:color="auto"/>
                <w:right w:val="none" w:sz="0" w:space="0" w:color="auto"/>
              </w:divBdr>
            </w:div>
            <w:div w:id="926306867">
              <w:marLeft w:val="0"/>
              <w:marRight w:val="0"/>
              <w:marTop w:val="0"/>
              <w:marBottom w:val="0"/>
              <w:divBdr>
                <w:top w:val="none" w:sz="0" w:space="0" w:color="auto"/>
                <w:left w:val="none" w:sz="0" w:space="0" w:color="auto"/>
                <w:bottom w:val="none" w:sz="0" w:space="0" w:color="auto"/>
                <w:right w:val="none" w:sz="0" w:space="0" w:color="auto"/>
              </w:divBdr>
            </w:div>
            <w:div w:id="926308553">
              <w:marLeft w:val="0"/>
              <w:marRight w:val="0"/>
              <w:marTop w:val="0"/>
              <w:marBottom w:val="0"/>
              <w:divBdr>
                <w:top w:val="none" w:sz="0" w:space="0" w:color="auto"/>
                <w:left w:val="none" w:sz="0" w:space="0" w:color="auto"/>
                <w:bottom w:val="none" w:sz="0" w:space="0" w:color="auto"/>
                <w:right w:val="none" w:sz="0" w:space="0" w:color="auto"/>
              </w:divBdr>
            </w:div>
            <w:div w:id="9263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23">
      <w:marLeft w:val="0"/>
      <w:marRight w:val="0"/>
      <w:marTop w:val="0"/>
      <w:marBottom w:val="0"/>
      <w:divBdr>
        <w:top w:val="none" w:sz="0" w:space="0" w:color="auto"/>
        <w:left w:val="none" w:sz="0" w:space="0" w:color="auto"/>
        <w:bottom w:val="none" w:sz="0" w:space="0" w:color="auto"/>
        <w:right w:val="none" w:sz="0" w:space="0" w:color="auto"/>
      </w:divBdr>
      <w:divsChild>
        <w:div w:id="926306794">
          <w:marLeft w:val="0"/>
          <w:marRight w:val="0"/>
          <w:marTop w:val="0"/>
          <w:marBottom w:val="0"/>
          <w:divBdr>
            <w:top w:val="none" w:sz="0" w:space="0" w:color="auto"/>
            <w:left w:val="none" w:sz="0" w:space="0" w:color="auto"/>
            <w:bottom w:val="none" w:sz="0" w:space="0" w:color="auto"/>
            <w:right w:val="none" w:sz="0" w:space="0" w:color="auto"/>
          </w:divBdr>
        </w:div>
      </w:divsChild>
    </w:div>
    <w:div w:id="926307726">
      <w:marLeft w:val="0"/>
      <w:marRight w:val="0"/>
      <w:marTop w:val="0"/>
      <w:marBottom w:val="0"/>
      <w:divBdr>
        <w:top w:val="none" w:sz="0" w:space="0" w:color="auto"/>
        <w:left w:val="none" w:sz="0" w:space="0" w:color="auto"/>
        <w:bottom w:val="none" w:sz="0" w:space="0" w:color="auto"/>
        <w:right w:val="none" w:sz="0" w:space="0" w:color="auto"/>
      </w:divBdr>
    </w:div>
    <w:div w:id="926307728">
      <w:marLeft w:val="0"/>
      <w:marRight w:val="0"/>
      <w:marTop w:val="0"/>
      <w:marBottom w:val="0"/>
      <w:divBdr>
        <w:top w:val="none" w:sz="0" w:space="0" w:color="auto"/>
        <w:left w:val="none" w:sz="0" w:space="0" w:color="auto"/>
        <w:bottom w:val="none" w:sz="0" w:space="0" w:color="auto"/>
        <w:right w:val="none" w:sz="0" w:space="0" w:color="auto"/>
      </w:divBdr>
      <w:divsChild>
        <w:div w:id="926308393">
          <w:marLeft w:val="0"/>
          <w:marRight w:val="0"/>
          <w:marTop w:val="0"/>
          <w:marBottom w:val="0"/>
          <w:divBdr>
            <w:top w:val="none" w:sz="0" w:space="0" w:color="auto"/>
            <w:left w:val="none" w:sz="0" w:space="0" w:color="auto"/>
            <w:bottom w:val="none" w:sz="0" w:space="0" w:color="auto"/>
            <w:right w:val="none" w:sz="0" w:space="0" w:color="auto"/>
          </w:divBdr>
        </w:div>
      </w:divsChild>
    </w:div>
    <w:div w:id="926307730">
      <w:marLeft w:val="0"/>
      <w:marRight w:val="0"/>
      <w:marTop w:val="0"/>
      <w:marBottom w:val="0"/>
      <w:divBdr>
        <w:top w:val="none" w:sz="0" w:space="0" w:color="auto"/>
        <w:left w:val="none" w:sz="0" w:space="0" w:color="auto"/>
        <w:bottom w:val="none" w:sz="0" w:space="0" w:color="auto"/>
        <w:right w:val="none" w:sz="0" w:space="0" w:color="auto"/>
      </w:divBdr>
      <w:divsChild>
        <w:div w:id="926307119">
          <w:marLeft w:val="0"/>
          <w:marRight w:val="0"/>
          <w:marTop w:val="0"/>
          <w:marBottom w:val="0"/>
          <w:divBdr>
            <w:top w:val="none" w:sz="0" w:space="0" w:color="auto"/>
            <w:left w:val="none" w:sz="0" w:space="0" w:color="auto"/>
            <w:bottom w:val="none" w:sz="0" w:space="0" w:color="auto"/>
            <w:right w:val="none" w:sz="0" w:space="0" w:color="auto"/>
          </w:divBdr>
        </w:div>
      </w:divsChild>
    </w:div>
    <w:div w:id="926307733">
      <w:marLeft w:val="0"/>
      <w:marRight w:val="0"/>
      <w:marTop w:val="0"/>
      <w:marBottom w:val="0"/>
      <w:divBdr>
        <w:top w:val="none" w:sz="0" w:space="0" w:color="auto"/>
        <w:left w:val="none" w:sz="0" w:space="0" w:color="auto"/>
        <w:bottom w:val="none" w:sz="0" w:space="0" w:color="auto"/>
        <w:right w:val="none" w:sz="0" w:space="0" w:color="auto"/>
      </w:divBdr>
      <w:divsChild>
        <w:div w:id="926307216">
          <w:marLeft w:val="0"/>
          <w:marRight w:val="0"/>
          <w:marTop w:val="0"/>
          <w:marBottom w:val="0"/>
          <w:divBdr>
            <w:top w:val="none" w:sz="0" w:space="0" w:color="auto"/>
            <w:left w:val="none" w:sz="0" w:space="0" w:color="auto"/>
            <w:bottom w:val="none" w:sz="0" w:space="0" w:color="auto"/>
            <w:right w:val="none" w:sz="0" w:space="0" w:color="auto"/>
          </w:divBdr>
        </w:div>
      </w:divsChild>
    </w:div>
    <w:div w:id="926307735">
      <w:marLeft w:val="0"/>
      <w:marRight w:val="0"/>
      <w:marTop w:val="0"/>
      <w:marBottom w:val="0"/>
      <w:divBdr>
        <w:top w:val="none" w:sz="0" w:space="0" w:color="auto"/>
        <w:left w:val="none" w:sz="0" w:space="0" w:color="auto"/>
        <w:bottom w:val="none" w:sz="0" w:space="0" w:color="auto"/>
        <w:right w:val="none" w:sz="0" w:space="0" w:color="auto"/>
      </w:divBdr>
    </w:div>
    <w:div w:id="926307737">
      <w:marLeft w:val="0"/>
      <w:marRight w:val="0"/>
      <w:marTop w:val="0"/>
      <w:marBottom w:val="0"/>
      <w:divBdr>
        <w:top w:val="none" w:sz="0" w:space="0" w:color="auto"/>
        <w:left w:val="none" w:sz="0" w:space="0" w:color="auto"/>
        <w:bottom w:val="none" w:sz="0" w:space="0" w:color="auto"/>
        <w:right w:val="none" w:sz="0" w:space="0" w:color="auto"/>
      </w:divBdr>
    </w:div>
    <w:div w:id="926307742">
      <w:marLeft w:val="0"/>
      <w:marRight w:val="0"/>
      <w:marTop w:val="0"/>
      <w:marBottom w:val="0"/>
      <w:divBdr>
        <w:top w:val="none" w:sz="0" w:space="0" w:color="auto"/>
        <w:left w:val="none" w:sz="0" w:space="0" w:color="auto"/>
        <w:bottom w:val="none" w:sz="0" w:space="0" w:color="auto"/>
        <w:right w:val="none" w:sz="0" w:space="0" w:color="auto"/>
      </w:divBdr>
      <w:divsChild>
        <w:div w:id="926307984">
          <w:marLeft w:val="0"/>
          <w:marRight w:val="0"/>
          <w:marTop w:val="0"/>
          <w:marBottom w:val="0"/>
          <w:divBdr>
            <w:top w:val="none" w:sz="0" w:space="0" w:color="auto"/>
            <w:left w:val="none" w:sz="0" w:space="0" w:color="auto"/>
            <w:bottom w:val="none" w:sz="0" w:space="0" w:color="auto"/>
            <w:right w:val="none" w:sz="0" w:space="0" w:color="auto"/>
          </w:divBdr>
        </w:div>
      </w:divsChild>
    </w:div>
    <w:div w:id="926307745">
      <w:marLeft w:val="0"/>
      <w:marRight w:val="0"/>
      <w:marTop w:val="0"/>
      <w:marBottom w:val="0"/>
      <w:divBdr>
        <w:top w:val="none" w:sz="0" w:space="0" w:color="auto"/>
        <w:left w:val="none" w:sz="0" w:space="0" w:color="auto"/>
        <w:bottom w:val="none" w:sz="0" w:space="0" w:color="auto"/>
        <w:right w:val="none" w:sz="0" w:space="0" w:color="auto"/>
      </w:divBdr>
      <w:divsChild>
        <w:div w:id="926307084">
          <w:marLeft w:val="0"/>
          <w:marRight w:val="0"/>
          <w:marTop w:val="0"/>
          <w:marBottom w:val="0"/>
          <w:divBdr>
            <w:top w:val="none" w:sz="0" w:space="0" w:color="auto"/>
            <w:left w:val="none" w:sz="0" w:space="0" w:color="auto"/>
            <w:bottom w:val="none" w:sz="0" w:space="0" w:color="auto"/>
            <w:right w:val="none" w:sz="0" w:space="0" w:color="auto"/>
          </w:divBdr>
        </w:div>
      </w:divsChild>
    </w:div>
    <w:div w:id="926307746">
      <w:marLeft w:val="0"/>
      <w:marRight w:val="0"/>
      <w:marTop w:val="0"/>
      <w:marBottom w:val="0"/>
      <w:divBdr>
        <w:top w:val="none" w:sz="0" w:space="0" w:color="auto"/>
        <w:left w:val="none" w:sz="0" w:space="0" w:color="auto"/>
        <w:bottom w:val="none" w:sz="0" w:space="0" w:color="auto"/>
        <w:right w:val="none" w:sz="0" w:space="0" w:color="auto"/>
      </w:divBdr>
      <w:divsChild>
        <w:div w:id="926308441">
          <w:marLeft w:val="0"/>
          <w:marRight w:val="0"/>
          <w:marTop w:val="0"/>
          <w:marBottom w:val="0"/>
          <w:divBdr>
            <w:top w:val="none" w:sz="0" w:space="0" w:color="auto"/>
            <w:left w:val="none" w:sz="0" w:space="0" w:color="auto"/>
            <w:bottom w:val="none" w:sz="0" w:space="0" w:color="auto"/>
            <w:right w:val="none" w:sz="0" w:space="0" w:color="auto"/>
          </w:divBdr>
          <w:divsChild>
            <w:div w:id="926306881">
              <w:marLeft w:val="0"/>
              <w:marRight w:val="0"/>
              <w:marTop w:val="0"/>
              <w:marBottom w:val="0"/>
              <w:divBdr>
                <w:top w:val="none" w:sz="0" w:space="0" w:color="auto"/>
                <w:left w:val="none" w:sz="0" w:space="0" w:color="auto"/>
                <w:bottom w:val="none" w:sz="0" w:space="0" w:color="auto"/>
                <w:right w:val="none" w:sz="0" w:space="0" w:color="auto"/>
              </w:divBdr>
            </w:div>
            <w:div w:id="926307451">
              <w:marLeft w:val="0"/>
              <w:marRight w:val="0"/>
              <w:marTop w:val="0"/>
              <w:marBottom w:val="0"/>
              <w:divBdr>
                <w:top w:val="none" w:sz="0" w:space="0" w:color="auto"/>
                <w:left w:val="none" w:sz="0" w:space="0" w:color="auto"/>
                <w:bottom w:val="none" w:sz="0" w:space="0" w:color="auto"/>
                <w:right w:val="none" w:sz="0" w:space="0" w:color="auto"/>
              </w:divBdr>
            </w:div>
            <w:div w:id="926307698">
              <w:marLeft w:val="0"/>
              <w:marRight w:val="0"/>
              <w:marTop w:val="0"/>
              <w:marBottom w:val="0"/>
              <w:divBdr>
                <w:top w:val="none" w:sz="0" w:space="0" w:color="auto"/>
                <w:left w:val="none" w:sz="0" w:space="0" w:color="auto"/>
                <w:bottom w:val="none" w:sz="0" w:space="0" w:color="auto"/>
                <w:right w:val="none" w:sz="0" w:space="0" w:color="auto"/>
              </w:divBdr>
            </w:div>
            <w:div w:id="926307902">
              <w:marLeft w:val="0"/>
              <w:marRight w:val="0"/>
              <w:marTop w:val="0"/>
              <w:marBottom w:val="0"/>
              <w:divBdr>
                <w:top w:val="none" w:sz="0" w:space="0" w:color="auto"/>
                <w:left w:val="none" w:sz="0" w:space="0" w:color="auto"/>
                <w:bottom w:val="none" w:sz="0" w:space="0" w:color="auto"/>
                <w:right w:val="none" w:sz="0" w:space="0" w:color="auto"/>
              </w:divBdr>
            </w:div>
            <w:div w:id="926308332">
              <w:marLeft w:val="0"/>
              <w:marRight w:val="0"/>
              <w:marTop w:val="0"/>
              <w:marBottom w:val="0"/>
              <w:divBdr>
                <w:top w:val="none" w:sz="0" w:space="0" w:color="auto"/>
                <w:left w:val="none" w:sz="0" w:space="0" w:color="auto"/>
                <w:bottom w:val="none" w:sz="0" w:space="0" w:color="auto"/>
                <w:right w:val="none" w:sz="0" w:space="0" w:color="auto"/>
              </w:divBdr>
            </w:div>
            <w:div w:id="926308334">
              <w:marLeft w:val="0"/>
              <w:marRight w:val="0"/>
              <w:marTop w:val="0"/>
              <w:marBottom w:val="0"/>
              <w:divBdr>
                <w:top w:val="none" w:sz="0" w:space="0" w:color="auto"/>
                <w:left w:val="none" w:sz="0" w:space="0" w:color="auto"/>
                <w:bottom w:val="none" w:sz="0" w:space="0" w:color="auto"/>
                <w:right w:val="none" w:sz="0" w:space="0" w:color="auto"/>
              </w:divBdr>
            </w:div>
            <w:div w:id="9263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53">
      <w:marLeft w:val="0"/>
      <w:marRight w:val="0"/>
      <w:marTop w:val="0"/>
      <w:marBottom w:val="0"/>
      <w:divBdr>
        <w:top w:val="none" w:sz="0" w:space="0" w:color="auto"/>
        <w:left w:val="none" w:sz="0" w:space="0" w:color="auto"/>
        <w:bottom w:val="none" w:sz="0" w:space="0" w:color="auto"/>
        <w:right w:val="none" w:sz="0" w:space="0" w:color="auto"/>
      </w:divBdr>
      <w:divsChild>
        <w:div w:id="926308331">
          <w:marLeft w:val="0"/>
          <w:marRight w:val="0"/>
          <w:marTop w:val="0"/>
          <w:marBottom w:val="0"/>
          <w:divBdr>
            <w:top w:val="none" w:sz="0" w:space="0" w:color="auto"/>
            <w:left w:val="none" w:sz="0" w:space="0" w:color="auto"/>
            <w:bottom w:val="none" w:sz="0" w:space="0" w:color="auto"/>
            <w:right w:val="none" w:sz="0" w:space="0" w:color="auto"/>
          </w:divBdr>
        </w:div>
      </w:divsChild>
    </w:div>
    <w:div w:id="926307754">
      <w:marLeft w:val="0"/>
      <w:marRight w:val="0"/>
      <w:marTop w:val="0"/>
      <w:marBottom w:val="0"/>
      <w:divBdr>
        <w:top w:val="none" w:sz="0" w:space="0" w:color="auto"/>
        <w:left w:val="none" w:sz="0" w:space="0" w:color="auto"/>
        <w:bottom w:val="none" w:sz="0" w:space="0" w:color="auto"/>
        <w:right w:val="none" w:sz="0" w:space="0" w:color="auto"/>
      </w:divBdr>
      <w:divsChild>
        <w:div w:id="926306722">
          <w:marLeft w:val="0"/>
          <w:marRight w:val="0"/>
          <w:marTop w:val="0"/>
          <w:marBottom w:val="0"/>
          <w:divBdr>
            <w:top w:val="none" w:sz="0" w:space="0" w:color="auto"/>
            <w:left w:val="none" w:sz="0" w:space="0" w:color="auto"/>
            <w:bottom w:val="none" w:sz="0" w:space="0" w:color="auto"/>
            <w:right w:val="none" w:sz="0" w:space="0" w:color="auto"/>
          </w:divBdr>
        </w:div>
      </w:divsChild>
    </w:div>
    <w:div w:id="926307756">
      <w:marLeft w:val="0"/>
      <w:marRight w:val="0"/>
      <w:marTop w:val="0"/>
      <w:marBottom w:val="0"/>
      <w:divBdr>
        <w:top w:val="none" w:sz="0" w:space="0" w:color="auto"/>
        <w:left w:val="none" w:sz="0" w:space="0" w:color="auto"/>
        <w:bottom w:val="none" w:sz="0" w:space="0" w:color="auto"/>
        <w:right w:val="none" w:sz="0" w:space="0" w:color="auto"/>
      </w:divBdr>
    </w:div>
    <w:div w:id="926307757">
      <w:marLeft w:val="0"/>
      <w:marRight w:val="0"/>
      <w:marTop w:val="0"/>
      <w:marBottom w:val="0"/>
      <w:divBdr>
        <w:top w:val="none" w:sz="0" w:space="0" w:color="auto"/>
        <w:left w:val="none" w:sz="0" w:space="0" w:color="auto"/>
        <w:bottom w:val="none" w:sz="0" w:space="0" w:color="auto"/>
        <w:right w:val="none" w:sz="0" w:space="0" w:color="auto"/>
      </w:divBdr>
    </w:div>
    <w:div w:id="926307761">
      <w:marLeft w:val="0"/>
      <w:marRight w:val="0"/>
      <w:marTop w:val="0"/>
      <w:marBottom w:val="0"/>
      <w:divBdr>
        <w:top w:val="none" w:sz="0" w:space="0" w:color="auto"/>
        <w:left w:val="none" w:sz="0" w:space="0" w:color="auto"/>
        <w:bottom w:val="none" w:sz="0" w:space="0" w:color="auto"/>
        <w:right w:val="none" w:sz="0" w:space="0" w:color="auto"/>
      </w:divBdr>
      <w:divsChild>
        <w:div w:id="926308567">
          <w:marLeft w:val="0"/>
          <w:marRight w:val="0"/>
          <w:marTop w:val="0"/>
          <w:marBottom w:val="0"/>
          <w:divBdr>
            <w:top w:val="none" w:sz="0" w:space="0" w:color="auto"/>
            <w:left w:val="none" w:sz="0" w:space="0" w:color="auto"/>
            <w:bottom w:val="none" w:sz="0" w:space="0" w:color="auto"/>
            <w:right w:val="none" w:sz="0" w:space="0" w:color="auto"/>
          </w:divBdr>
        </w:div>
      </w:divsChild>
    </w:div>
    <w:div w:id="926307767">
      <w:marLeft w:val="0"/>
      <w:marRight w:val="0"/>
      <w:marTop w:val="0"/>
      <w:marBottom w:val="0"/>
      <w:divBdr>
        <w:top w:val="none" w:sz="0" w:space="0" w:color="auto"/>
        <w:left w:val="none" w:sz="0" w:space="0" w:color="auto"/>
        <w:bottom w:val="none" w:sz="0" w:space="0" w:color="auto"/>
        <w:right w:val="none" w:sz="0" w:space="0" w:color="auto"/>
      </w:divBdr>
      <w:divsChild>
        <w:div w:id="926306524">
          <w:marLeft w:val="0"/>
          <w:marRight w:val="0"/>
          <w:marTop w:val="0"/>
          <w:marBottom w:val="0"/>
          <w:divBdr>
            <w:top w:val="none" w:sz="0" w:space="0" w:color="auto"/>
            <w:left w:val="none" w:sz="0" w:space="0" w:color="auto"/>
            <w:bottom w:val="none" w:sz="0" w:space="0" w:color="auto"/>
            <w:right w:val="none" w:sz="0" w:space="0" w:color="auto"/>
          </w:divBdr>
        </w:div>
      </w:divsChild>
    </w:div>
    <w:div w:id="926307769">
      <w:marLeft w:val="0"/>
      <w:marRight w:val="0"/>
      <w:marTop w:val="0"/>
      <w:marBottom w:val="0"/>
      <w:divBdr>
        <w:top w:val="none" w:sz="0" w:space="0" w:color="auto"/>
        <w:left w:val="none" w:sz="0" w:space="0" w:color="auto"/>
        <w:bottom w:val="none" w:sz="0" w:space="0" w:color="auto"/>
        <w:right w:val="none" w:sz="0" w:space="0" w:color="auto"/>
      </w:divBdr>
      <w:divsChild>
        <w:div w:id="926307359">
          <w:marLeft w:val="0"/>
          <w:marRight w:val="0"/>
          <w:marTop w:val="0"/>
          <w:marBottom w:val="0"/>
          <w:divBdr>
            <w:top w:val="none" w:sz="0" w:space="0" w:color="auto"/>
            <w:left w:val="none" w:sz="0" w:space="0" w:color="auto"/>
            <w:bottom w:val="none" w:sz="0" w:space="0" w:color="auto"/>
            <w:right w:val="none" w:sz="0" w:space="0" w:color="auto"/>
          </w:divBdr>
        </w:div>
      </w:divsChild>
    </w:div>
    <w:div w:id="926307771">
      <w:marLeft w:val="0"/>
      <w:marRight w:val="0"/>
      <w:marTop w:val="0"/>
      <w:marBottom w:val="0"/>
      <w:divBdr>
        <w:top w:val="none" w:sz="0" w:space="0" w:color="auto"/>
        <w:left w:val="none" w:sz="0" w:space="0" w:color="auto"/>
        <w:bottom w:val="none" w:sz="0" w:space="0" w:color="auto"/>
        <w:right w:val="none" w:sz="0" w:space="0" w:color="auto"/>
      </w:divBdr>
      <w:divsChild>
        <w:div w:id="926307892">
          <w:marLeft w:val="0"/>
          <w:marRight w:val="0"/>
          <w:marTop w:val="0"/>
          <w:marBottom w:val="0"/>
          <w:divBdr>
            <w:top w:val="none" w:sz="0" w:space="0" w:color="auto"/>
            <w:left w:val="none" w:sz="0" w:space="0" w:color="auto"/>
            <w:bottom w:val="none" w:sz="0" w:space="0" w:color="auto"/>
            <w:right w:val="none" w:sz="0" w:space="0" w:color="auto"/>
          </w:divBdr>
        </w:div>
      </w:divsChild>
    </w:div>
    <w:div w:id="926307773">
      <w:marLeft w:val="0"/>
      <w:marRight w:val="0"/>
      <w:marTop w:val="0"/>
      <w:marBottom w:val="0"/>
      <w:divBdr>
        <w:top w:val="none" w:sz="0" w:space="0" w:color="auto"/>
        <w:left w:val="none" w:sz="0" w:space="0" w:color="auto"/>
        <w:bottom w:val="none" w:sz="0" w:space="0" w:color="auto"/>
        <w:right w:val="none" w:sz="0" w:space="0" w:color="auto"/>
      </w:divBdr>
    </w:div>
    <w:div w:id="926307777">
      <w:marLeft w:val="0"/>
      <w:marRight w:val="0"/>
      <w:marTop w:val="0"/>
      <w:marBottom w:val="0"/>
      <w:divBdr>
        <w:top w:val="none" w:sz="0" w:space="0" w:color="auto"/>
        <w:left w:val="none" w:sz="0" w:space="0" w:color="auto"/>
        <w:bottom w:val="none" w:sz="0" w:space="0" w:color="auto"/>
        <w:right w:val="none" w:sz="0" w:space="0" w:color="auto"/>
      </w:divBdr>
      <w:divsChild>
        <w:div w:id="926307939">
          <w:marLeft w:val="0"/>
          <w:marRight w:val="0"/>
          <w:marTop w:val="0"/>
          <w:marBottom w:val="0"/>
          <w:divBdr>
            <w:top w:val="none" w:sz="0" w:space="0" w:color="auto"/>
            <w:left w:val="none" w:sz="0" w:space="0" w:color="auto"/>
            <w:bottom w:val="none" w:sz="0" w:space="0" w:color="auto"/>
            <w:right w:val="none" w:sz="0" w:space="0" w:color="auto"/>
          </w:divBdr>
        </w:div>
      </w:divsChild>
    </w:div>
    <w:div w:id="926307778">
      <w:marLeft w:val="0"/>
      <w:marRight w:val="0"/>
      <w:marTop w:val="0"/>
      <w:marBottom w:val="0"/>
      <w:divBdr>
        <w:top w:val="none" w:sz="0" w:space="0" w:color="auto"/>
        <w:left w:val="none" w:sz="0" w:space="0" w:color="auto"/>
        <w:bottom w:val="none" w:sz="0" w:space="0" w:color="auto"/>
        <w:right w:val="none" w:sz="0" w:space="0" w:color="auto"/>
      </w:divBdr>
      <w:divsChild>
        <w:div w:id="926306590">
          <w:marLeft w:val="0"/>
          <w:marRight w:val="0"/>
          <w:marTop w:val="0"/>
          <w:marBottom w:val="0"/>
          <w:divBdr>
            <w:top w:val="none" w:sz="0" w:space="0" w:color="auto"/>
            <w:left w:val="none" w:sz="0" w:space="0" w:color="auto"/>
            <w:bottom w:val="none" w:sz="0" w:space="0" w:color="auto"/>
            <w:right w:val="none" w:sz="0" w:space="0" w:color="auto"/>
          </w:divBdr>
          <w:divsChild>
            <w:div w:id="926307500">
              <w:marLeft w:val="0"/>
              <w:marRight w:val="0"/>
              <w:marTop w:val="0"/>
              <w:marBottom w:val="0"/>
              <w:divBdr>
                <w:top w:val="none" w:sz="0" w:space="0" w:color="auto"/>
                <w:left w:val="none" w:sz="0" w:space="0" w:color="auto"/>
                <w:bottom w:val="none" w:sz="0" w:space="0" w:color="auto"/>
                <w:right w:val="none" w:sz="0" w:space="0" w:color="auto"/>
              </w:divBdr>
            </w:div>
            <w:div w:id="926307581">
              <w:marLeft w:val="0"/>
              <w:marRight w:val="0"/>
              <w:marTop w:val="0"/>
              <w:marBottom w:val="0"/>
              <w:divBdr>
                <w:top w:val="none" w:sz="0" w:space="0" w:color="auto"/>
                <w:left w:val="none" w:sz="0" w:space="0" w:color="auto"/>
                <w:bottom w:val="none" w:sz="0" w:space="0" w:color="auto"/>
                <w:right w:val="none" w:sz="0" w:space="0" w:color="auto"/>
              </w:divBdr>
            </w:div>
            <w:div w:id="9263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79">
      <w:marLeft w:val="0"/>
      <w:marRight w:val="0"/>
      <w:marTop w:val="0"/>
      <w:marBottom w:val="0"/>
      <w:divBdr>
        <w:top w:val="none" w:sz="0" w:space="0" w:color="auto"/>
        <w:left w:val="none" w:sz="0" w:space="0" w:color="auto"/>
        <w:bottom w:val="none" w:sz="0" w:space="0" w:color="auto"/>
        <w:right w:val="none" w:sz="0" w:space="0" w:color="auto"/>
      </w:divBdr>
      <w:divsChild>
        <w:div w:id="926307465">
          <w:marLeft w:val="0"/>
          <w:marRight w:val="0"/>
          <w:marTop w:val="0"/>
          <w:marBottom w:val="0"/>
          <w:divBdr>
            <w:top w:val="none" w:sz="0" w:space="0" w:color="auto"/>
            <w:left w:val="none" w:sz="0" w:space="0" w:color="auto"/>
            <w:bottom w:val="none" w:sz="0" w:space="0" w:color="auto"/>
            <w:right w:val="none" w:sz="0" w:space="0" w:color="auto"/>
          </w:divBdr>
        </w:div>
      </w:divsChild>
    </w:div>
    <w:div w:id="926307781">
      <w:marLeft w:val="0"/>
      <w:marRight w:val="0"/>
      <w:marTop w:val="0"/>
      <w:marBottom w:val="0"/>
      <w:divBdr>
        <w:top w:val="none" w:sz="0" w:space="0" w:color="auto"/>
        <w:left w:val="none" w:sz="0" w:space="0" w:color="auto"/>
        <w:bottom w:val="none" w:sz="0" w:space="0" w:color="auto"/>
        <w:right w:val="none" w:sz="0" w:space="0" w:color="auto"/>
      </w:divBdr>
      <w:divsChild>
        <w:div w:id="926306459">
          <w:marLeft w:val="0"/>
          <w:marRight w:val="0"/>
          <w:marTop w:val="0"/>
          <w:marBottom w:val="0"/>
          <w:divBdr>
            <w:top w:val="none" w:sz="0" w:space="0" w:color="auto"/>
            <w:left w:val="none" w:sz="0" w:space="0" w:color="auto"/>
            <w:bottom w:val="none" w:sz="0" w:space="0" w:color="auto"/>
            <w:right w:val="none" w:sz="0" w:space="0" w:color="auto"/>
          </w:divBdr>
        </w:div>
      </w:divsChild>
    </w:div>
    <w:div w:id="926307782">
      <w:marLeft w:val="0"/>
      <w:marRight w:val="0"/>
      <w:marTop w:val="0"/>
      <w:marBottom w:val="0"/>
      <w:divBdr>
        <w:top w:val="none" w:sz="0" w:space="0" w:color="auto"/>
        <w:left w:val="none" w:sz="0" w:space="0" w:color="auto"/>
        <w:bottom w:val="none" w:sz="0" w:space="0" w:color="auto"/>
        <w:right w:val="none" w:sz="0" w:space="0" w:color="auto"/>
      </w:divBdr>
      <w:divsChild>
        <w:div w:id="926307591">
          <w:marLeft w:val="0"/>
          <w:marRight w:val="0"/>
          <w:marTop w:val="0"/>
          <w:marBottom w:val="0"/>
          <w:divBdr>
            <w:top w:val="none" w:sz="0" w:space="0" w:color="auto"/>
            <w:left w:val="none" w:sz="0" w:space="0" w:color="auto"/>
            <w:bottom w:val="none" w:sz="0" w:space="0" w:color="auto"/>
            <w:right w:val="none" w:sz="0" w:space="0" w:color="auto"/>
          </w:divBdr>
        </w:div>
      </w:divsChild>
    </w:div>
    <w:div w:id="926307783">
      <w:marLeft w:val="0"/>
      <w:marRight w:val="0"/>
      <w:marTop w:val="0"/>
      <w:marBottom w:val="0"/>
      <w:divBdr>
        <w:top w:val="none" w:sz="0" w:space="0" w:color="auto"/>
        <w:left w:val="none" w:sz="0" w:space="0" w:color="auto"/>
        <w:bottom w:val="none" w:sz="0" w:space="0" w:color="auto"/>
        <w:right w:val="none" w:sz="0" w:space="0" w:color="auto"/>
      </w:divBdr>
      <w:divsChild>
        <w:div w:id="926306587">
          <w:marLeft w:val="0"/>
          <w:marRight w:val="0"/>
          <w:marTop w:val="0"/>
          <w:marBottom w:val="0"/>
          <w:divBdr>
            <w:top w:val="none" w:sz="0" w:space="0" w:color="auto"/>
            <w:left w:val="none" w:sz="0" w:space="0" w:color="auto"/>
            <w:bottom w:val="none" w:sz="0" w:space="0" w:color="auto"/>
            <w:right w:val="none" w:sz="0" w:space="0" w:color="auto"/>
          </w:divBdr>
        </w:div>
      </w:divsChild>
    </w:div>
    <w:div w:id="926307784">
      <w:marLeft w:val="0"/>
      <w:marRight w:val="0"/>
      <w:marTop w:val="0"/>
      <w:marBottom w:val="0"/>
      <w:divBdr>
        <w:top w:val="none" w:sz="0" w:space="0" w:color="auto"/>
        <w:left w:val="none" w:sz="0" w:space="0" w:color="auto"/>
        <w:bottom w:val="none" w:sz="0" w:space="0" w:color="auto"/>
        <w:right w:val="none" w:sz="0" w:space="0" w:color="auto"/>
      </w:divBdr>
      <w:divsChild>
        <w:div w:id="926308095">
          <w:marLeft w:val="0"/>
          <w:marRight w:val="0"/>
          <w:marTop w:val="0"/>
          <w:marBottom w:val="0"/>
          <w:divBdr>
            <w:top w:val="none" w:sz="0" w:space="0" w:color="auto"/>
            <w:left w:val="none" w:sz="0" w:space="0" w:color="auto"/>
            <w:bottom w:val="none" w:sz="0" w:space="0" w:color="auto"/>
            <w:right w:val="none" w:sz="0" w:space="0" w:color="auto"/>
          </w:divBdr>
        </w:div>
      </w:divsChild>
    </w:div>
    <w:div w:id="926307787">
      <w:marLeft w:val="0"/>
      <w:marRight w:val="0"/>
      <w:marTop w:val="0"/>
      <w:marBottom w:val="0"/>
      <w:divBdr>
        <w:top w:val="none" w:sz="0" w:space="0" w:color="auto"/>
        <w:left w:val="none" w:sz="0" w:space="0" w:color="auto"/>
        <w:bottom w:val="none" w:sz="0" w:space="0" w:color="auto"/>
        <w:right w:val="none" w:sz="0" w:space="0" w:color="auto"/>
      </w:divBdr>
      <w:divsChild>
        <w:div w:id="926308714">
          <w:marLeft w:val="0"/>
          <w:marRight w:val="0"/>
          <w:marTop w:val="0"/>
          <w:marBottom w:val="0"/>
          <w:divBdr>
            <w:top w:val="none" w:sz="0" w:space="0" w:color="auto"/>
            <w:left w:val="none" w:sz="0" w:space="0" w:color="auto"/>
            <w:bottom w:val="none" w:sz="0" w:space="0" w:color="auto"/>
            <w:right w:val="none" w:sz="0" w:space="0" w:color="auto"/>
          </w:divBdr>
        </w:div>
      </w:divsChild>
    </w:div>
    <w:div w:id="926307788">
      <w:marLeft w:val="0"/>
      <w:marRight w:val="0"/>
      <w:marTop w:val="0"/>
      <w:marBottom w:val="0"/>
      <w:divBdr>
        <w:top w:val="none" w:sz="0" w:space="0" w:color="auto"/>
        <w:left w:val="none" w:sz="0" w:space="0" w:color="auto"/>
        <w:bottom w:val="none" w:sz="0" w:space="0" w:color="auto"/>
        <w:right w:val="none" w:sz="0" w:space="0" w:color="auto"/>
      </w:divBdr>
      <w:divsChild>
        <w:div w:id="926306432">
          <w:marLeft w:val="720"/>
          <w:marRight w:val="720"/>
          <w:marTop w:val="100"/>
          <w:marBottom w:val="100"/>
          <w:divBdr>
            <w:top w:val="none" w:sz="0" w:space="0" w:color="auto"/>
            <w:left w:val="none" w:sz="0" w:space="0" w:color="auto"/>
            <w:bottom w:val="none" w:sz="0" w:space="0" w:color="auto"/>
            <w:right w:val="none" w:sz="0" w:space="0" w:color="auto"/>
          </w:divBdr>
        </w:div>
      </w:divsChild>
    </w:div>
    <w:div w:id="926307794">
      <w:marLeft w:val="0"/>
      <w:marRight w:val="0"/>
      <w:marTop w:val="0"/>
      <w:marBottom w:val="0"/>
      <w:divBdr>
        <w:top w:val="none" w:sz="0" w:space="0" w:color="auto"/>
        <w:left w:val="none" w:sz="0" w:space="0" w:color="auto"/>
        <w:bottom w:val="none" w:sz="0" w:space="0" w:color="auto"/>
        <w:right w:val="none" w:sz="0" w:space="0" w:color="auto"/>
      </w:divBdr>
      <w:divsChild>
        <w:div w:id="926308572">
          <w:marLeft w:val="0"/>
          <w:marRight w:val="0"/>
          <w:marTop w:val="0"/>
          <w:marBottom w:val="0"/>
          <w:divBdr>
            <w:top w:val="none" w:sz="0" w:space="0" w:color="auto"/>
            <w:left w:val="none" w:sz="0" w:space="0" w:color="auto"/>
            <w:bottom w:val="none" w:sz="0" w:space="0" w:color="auto"/>
            <w:right w:val="none" w:sz="0" w:space="0" w:color="auto"/>
          </w:divBdr>
        </w:div>
      </w:divsChild>
    </w:div>
    <w:div w:id="926307795">
      <w:marLeft w:val="0"/>
      <w:marRight w:val="0"/>
      <w:marTop w:val="0"/>
      <w:marBottom w:val="0"/>
      <w:divBdr>
        <w:top w:val="none" w:sz="0" w:space="0" w:color="auto"/>
        <w:left w:val="none" w:sz="0" w:space="0" w:color="auto"/>
        <w:bottom w:val="none" w:sz="0" w:space="0" w:color="auto"/>
        <w:right w:val="none" w:sz="0" w:space="0" w:color="auto"/>
      </w:divBdr>
      <w:divsChild>
        <w:div w:id="926307182">
          <w:marLeft w:val="0"/>
          <w:marRight w:val="0"/>
          <w:marTop w:val="0"/>
          <w:marBottom w:val="0"/>
          <w:divBdr>
            <w:top w:val="none" w:sz="0" w:space="0" w:color="auto"/>
            <w:left w:val="none" w:sz="0" w:space="0" w:color="auto"/>
            <w:bottom w:val="none" w:sz="0" w:space="0" w:color="auto"/>
            <w:right w:val="none" w:sz="0" w:space="0" w:color="auto"/>
          </w:divBdr>
          <w:divsChild>
            <w:div w:id="926306529">
              <w:marLeft w:val="0"/>
              <w:marRight w:val="0"/>
              <w:marTop w:val="0"/>
              <w:marBottom w:val="0"/>
              <w:divBdr>
                <w:top w:val="none" w:sz="0" w:space="0" w:color="auto"/>
                <w:left w:val="none" w:sz="0" w:space="0" w:color="auto"/>
                <w:bottom w:val="none" w:sz="0" w:space="0" w:color="auto"/>
                <w:right w:val="none" w:sz="0" w:space="0" w:color="auto"/>
              </w:divBdr>
            </w:div>
            <w:div w:id="926306646">
              <w:marLeft w:val="0"/>
              <w:marRight w:val="0"/>
              <w:marTop w:val="0"/>
              <w:marBottom w:val="0"/>
              <w:divBdr>
                <w:top w:val="none" w:sz="0" w:space="0" w:color="auto"/>
                <w:left w:val="none" w:sz="0" w:space="0" w:color="auto"/>
                <w:bottom w:val="none" w:sz="0" w:space="0" w:color="auto"/>
                <w:right w:val="none" w:sz="0" w:space="0" w:color="auto"/>
              </w:divBdr>
            </w:div>
            <w:div w:id="926306958">
              <w:marLeft w:val="0"/>
              <w:marRight w:val="0"/>
              <w:marTop w:val="0"/>
              <w:marBottom w:val="0"/>
              <w:divBdr>
                <w:top w:val="none" w:sz="0" w:space="0" w:color="auto"/>
                <w:left w:val="none" w:sz="0" w:space="0" w:color="auto"/>
                <w:bottom w:val="none" w:sz="0" w:space="0" w:color="auto"/>
                <w:right w:val="none" w:sz="0" w:space="0" w:color="auto"/>
              </w:divBdr>
            </w:div>
            <w:div w:id="926306980">
              <w:marLeft w:val="0"/>
              <w:marRight w:val="0"/>
              <w:marTop w:val="0"/>
              <w:marBottom w:val="0"/>
              <w:divBdr>
                <w:top w:val="none" w:sz="0" w:space="0" w:color="auto"/>
                <w:left w:val="none" w:sz="0" w:space="0" w:color="auto"/>
                <w:bottom w:val="none" w:sz="0" w:space="0" w:color="auto"/>
                <w:right w:val="none" w:sz="0" w:space="0" w:color="auto"/>
              </w:divBdr>
            </w:div>
            <w:div w:id="926307045">
              <w:marLeft w:val="0"/>
              <w:marRight w:val="0"/>
              <w:marTop w:val="0"/>
              <w:marBottom w:val="0"/>
              <w:divBdr>
                <w:top w:val="none" w:sz="0" w:space="0" w:color="auto"/>
                <w:left w:val="none" w:sz="0" w:space="0" w:color="auto"/>
                <w:bottom w:val="none" w:sz="0" w:space="0" w:color="auto"/>
                <w:right w:val="none" w:sz="0" w:space="0" w:color="auto"/>
              </w:divBdr>
            </w:div>
            <w:div w:id="926307172">
              <w:marLeft w:val="0"/>
              <w:marRight w:val="0"/>
              <w:marTop w:val="0"/>
              <w:marBottom w:val="0"/>
              <w:divBdr>
                <w:top w:val="none" w:sz="0" w:space="0" w:color="auto"/>
                <w:left w:val="none" w:sz="0" w:space="0" w:color="auto"/>
                <w:bottom w:val="none" w:sz="0" w:space="0" w:color="auto"/>
                <w:right w:val="none" w:sz="0" w:space="0" w:color="auto"/>
              </w:divBdr>
            </w:div>
            <w:div w:id="926307259">
              <w:marLeft w:val="0"/>
              <w:marRight w:val="0"/>
              <w:marTop w:val="0"/>
              <w:marBottom w:val="0"/>
              <w:divBdr>
                <w:top w:val="none" w:sz="0" w:space="0" w:color="auto"/>
                <w:left w:val="none" w:sz="0" w:space="0" w:color="auto"/>
                <w:bottom w:val="none" w:sz="0" w:space="0" w:color="auto"/>
                <w:right w:val="none" w:sz="0" w:space="0" w:color="auto"/>
              </w:divBdr>
            </w:div>
            <w:div w:id="926307430">
              <w:marLeft w:val="0"/>
              <w:marRight w:val="0"/>
              <w:marTop w:val="0"/>
              <w:marBottom w:val="0"/>
              <w:divBdr>
                <w:top w:val="none" w:sz="0" w:space="0" w:color="auto"/>
                <w:left w:val="none" w:sz="0" w:space="0" w:color="auto"/>
                <w:bottom w:val="none" w:sz="0" w:space="0" w:color="auto"/>
                <w:right w:val="none" w:sz="0" w:space="0" w:color="auto"/>
              </w:divBdr>
            </w:div>
            <w:div w:id="926307467">
              <w:marLeft w:val="0"/>
              <w:marRight w:val="0"/>
              <w:marTop w:val="0"/>
              <w:marBottom w:val="0"/>
              <w:divBdr>
                <w:top w:val="none" w:sz="0" w:space="0" w:color="auto"/>
                <w:left w:val="none" w:sz="0" w:space="0" w:color="auto"/>
                <w:bottom w:val="none" w:sz="0" w:space="0" w:color="auto"/>
                <w:right w:val="none" w:sz="0" w:space="0" w:color="auto"/>
              </w:divBdr>
            </w:div>
            <w:div w:id="926307556">
              <w:marLeft w:val="0"/>
              <w:marRight w:val="0"/>
              <w:marTop w:val="0"/>
              <w:marBottom w:val="0"/>
              <w:divBdr>
                <w:top w:val="none" w:sz="0" w:space="0" w:color="auto"/>
                <w:left w:val="none" w:sz="0" w:space="0" w:color="auto"/>
                <w:bottom w:val="none" w:sz="0" w:space="0" w:color="auto"/>
                <w:right w:val="none" w:sz="0" w:space="0" w:color="auto"/>
              </w:divBdr>
            </w:div>
            <w:div w:id="926307722">
              <w:marLeft w:val="0"/>
              <w:marRight w:val="0"/>
              <w:marTop w:val="0"/>
              <w:marBottom w:val="0"/>
              <w:divBdr>
                <w:top w:val="none" w:sz="0" w:space="0" w:color="auto"/>
                <w:left w:val="none" w:sz="0" w:space="0" w:color="auto"/>
                <w:bottom w:val="none" w:sz="0" w:space="0" w:color="auto"/>
                <w:right w:val="none" w:sz="0" w:space="0" w:color="auto"/>
              </w:divBdr>
            </w:div>
            <w:div w:id="926307797">
              <w:marLeft w:val="0"/>
              <w:marRight w:val="0"/>
              <w:marTop w:val="0"/>
              <w:marBottom w:val="0"/>
              <w:divBdr>
                <w:top w:val="none" w:sz="0" w:space="0" w:color="auto"/>
                <w:left w:val="none" w:sz="0" w:space="0" w:color="auto"/>
                <w:bottom w:val="none" w:sz="0" w:space="0" w:color="auto"/>
                <w:right w:val="none" w:sz="0" w:space="0" w:color="auto"/>
              </w:divBdr>
            </w:div>
            <w:div w:id="926307807">
              <w:marLeft w:val="0"/>
              <w:marRight w:val="0"/>
              <w:marTop w:val="0"/>
              <w:marBottom w:val="0"/>
              <w:divBdr>
                <w:top w:val="none" w:sz="0" w:space="0" w:color="auto"/>
                <w:left w:val="none" w:sz="0" w:space="0" w:color="auto"/>
                <w:bottom w:val="none" w:sz="0" w:space="0" w:color="auto"/>
                <w:right w:val="none" w:sz="0" w:space="0" w:color="auto"/>
              </w:divBdr>
            </w:div>
            <w:div w:id="926307809">
              <w:marLeft w:val="0"/>
              <w:marRight w:val="0"/>
              <w:marTop w:val="0"/>
              <w:marBottom w:val="0"/>
              <w:divBdr>
                <w:top w:val="none" w:sz="0" w:space="0" w:color="auto"/>
                <w:left w:val="none" w:sz="0" w:space="0" w:color="auto"/>
                <w:bottom w:val="none" w:sz="0" w:space="0" w:color="auto"/>
                <w:right w:val="none" w:sz="0" w:space="0" w:color="auto"/>
              </w:divBdr>
            </w:div>
            <w:div w:id="926308021">
              <w:marLeft w:val="0"/>
              <w:marRight w:val="0"/>
              <w:marTop w:val="0"/>
              <w:marBottom w:val="0"/>
              <w:divBdr>
                <w:top w:val="none" w:sz="0" w:space="0" w:color="auto"/>
                <w:left w:val="none" w:sz="0" w:space="0" w:color="auto"/>
                <w:bottom w:val="none" w:sz="0" w:space="0" w:color="auto"/>
                <w:right w:val="none" w:sz="0" w:space="0" w:color="auto"/>
              </w:divBdr>
            </w:div>
            <w:div w:id="926308219">
              <w:marLeft w:val="0"/>
              <w:marRight w:val="0"/>
              <w:marTop w:val="0"/>
              <w:marBottom w:val="0"/>
              <w:divBdr>
                <w:top w:val="none" w:sz="0" w:space="0" w:color="auto"/>
                <w:left w:val="none" w:sz="0" w:space="0" w:color="auto"/>
                <w:bottom w:val="none" w:sz="0" w:space="0" w:color="auto"/>
                <w:right w:val="none" w:sz="0" w:space="0" w:color="auto"/>
              </w:divBdr>
            </w:div>
            <w:div w:id="926308349">
              <w:marLeft w:val="0"/>
              <w:marRight w:val="0"/>
              <w:marTop w:val="0"/>
              <w:marBottom w:val="0"/>
              <w:divBdr>
                <w:top w:val="none" w:sz="0" w:space="0" w:color="auto"/>
                <w:left w:val="none" w:sz="0" w:space="0" w:color="auto"/>
                <w:bottom w:val="none" w:sz="0" w:space="0" w:color="auto"/>
                <w:right w:val="none" w:sz="0" w:space="0" w:color="auto"/>
              </w:divBdr>
            </w:div>
            <w:div w:id="926308436">
              <w:marLeft w:val="0"/>
              <w:marRight w:val="0"/>
              <w:marTop w:val="0"/>
              <w:marBottom w:val="0"/>
              <w:divBdr>
                <w:top w:val="none" w:sz="0" w:space="0" w:color="auto"/>
                <w:left w:val="none" w:sz="0" w:space="0" w:color="auto"/>
                <w:bottom w:val="none" w:sz="0" w:space="0" w:color="auto"/>
                <w:right w:val="none" w:sz="0" w:space="0" w:color="auto"/>
              </w:divBdr>
            </w:div>
            <w:div w:id="926308443">
              <w:marLeft w:val="0"/>
              <w:marRight w:val="0"/>
              <w:marTop w:val="0"/>
              <w:marBottom w:val="0"/>
              <w:divBdr>
                <w:top w:val="none" w:sz="0" w:space="0" w:color="auto"/>
                <w:left w:val="none" w:sz="0" w:space="0" w:color="auto"/>
                <w:bottom w:val="none" w:sz="0" w:space="0" w:color="auto"/>
                <w:right w:val="none" w:sz="0" w:space="0" w:color="auto"/>
              </w:divBdr>
            </w:div>
            <w:div w:id="926308542">
              <w:marLeft w:val="0"/>
              <w:marRight w:val="0"/>
              <w:marTop w:val="0"/>
              <w:marBottom w:val="0"/>
              <w:divBdr>
                <w:top w:val="none" w:sz="0" w:space="0" w:color="auto"/>
                <w:left w:val="none" w:sz="0" w:space="0" w:color="auto"/>
                <w:bottom w:val="none" w:sz="0" w:space="0" w:color="auto"/>
                <w:right w:val="none" w:sz="0" w:space="0" w:color="auto"/>
              </w:divBdr>
            </w:div>
            <w:div w:id="926308721">
              <w:marLeft w:val="0"/>
              <w:marRight w:val="0"/>
              <w:marTop w:val="0"/>
              <w:marBottom w:val="0"/>
              <w:divBdr>
                <w:top w:val="none" w:sz="0" w:space="0" w:color="auto"/>
                <w:left w:val="none" w:sz="0" w:space="0" w:color="auto"/>
                <w:bottom w:val="none" w:sz="0" w:space="0" w:color="auto"/>
                <w:right w:val="none" w:sz="0" w:space="0" w:color="auto"/>
              </w:divBdr>
            </w:div>
            <w:div w:id="926308786">
              <w:marLeft w:val="0"/>
              <w:marRight w:val="0"/>
              <w:marTop w:val="0"/>
              <w:marBottom w:val="0"/>
              <w:divBdr>
                <w:top w:val="none" w:sz="0" w:space="0" w:color="auto"/>
                <w:left w:val="none" w:sz="0" w:space="0" w:color="auto"/>
                <w:bottom w:val="none" w:sz="0" w:space="0" w:color="auto"/>
                <w:right w:val="none" w:sz="0" w:space="0" w:color="auto"/>
              </w:divBdr>
            </w:div>
            <w:div w:id="926308919">
              <w:marLeft w:val="0"/>
              <w:marRight w:val="0"/>
              <w:marTop w:val="0"/>
              <w:marBottom w:val="0"/>
              <w:divBdr>
                <w:top w:val="none" w:sz="0" w:space="0" w:color="auto"/>
                <w:left w:val="none" w:sz="0" w:space="0" w:color="auto"/>
                <w:bottom w:val="none" w:sz="0" w:space="0" w:color="auto"/>
                <w:right w:val="none" w:sz="0" w:space="0" w:color="auto"/>
              </w:divBdr>
            </w:div>
            <w:div w:id="92630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96">
      <w:marLeft w:val="0"/>
      <w:marRight w:val="0"/>
      <w:marTop w:val="0"/>
      <w:marBottom w:val="0"/>
      <w:divBdr>
        <w:top w:val="none" w:sz="0" w:space="0" w:color="auto"/>
        <w:left w:val="none" w:sz="0" w:space="0" w:color="auto"/>
        <w:bottom w:val="none" w:sz="0" w:space="0" w:color="auto"/>
        <w:right w:val="none" w:sz="0" w:space="0" w:color="auto"/>
      </w:divBdr>
      <w:divsChild>
        <w:div w:id="926306677">
          <w:marLeft w:val="0"/>
          <w:marRight w:val="0"/>
          <w:marTop w:val="0"/>
          <w:marBottom w:val="0"/>
          <w:divBdr>
            <w:top w:val="none" w:sz="0" w:space="0" w:color="auto"/>
            <w:left w:val="none" w:sz="0" w:space="0" w:color="auto"/>
            <w:bottom w:val="none" w:sz="0" w:space="0" w:color="auto"/>
            <w:right w:val="none" w:sz="0" w:space="0" w:color="auto"/>
          </w:divBdr>
          <w:divsChild>
            <w:div w:id="926306522">
              <w:marLeft w:val="0"/>
              <w:marRight w:val="0"/>
              <w:marTop w:val="0"/>
              <w:marBottom w:val="0"/>
              <w:divBdr>
                <w:top w:val="none" w:sz="0" w:space="0" w:color="auto"/>
                <w:left w:val="none" w:sz="0" w:space="0" w:color="auto"/>
                <w:bottom w:val="none" w:sz="0" w:space="0" w:color="auto"/>
                <w:right w:val="none" w:sz="0" w:space="0" w:color="auto"/>
              </w:divBdr>
            </w:div>
            <w:div w:id="926306839">
              <w:marLeft w:val="0"/>
              <w:marRight w:val="0"/>
              <w:marTop w:val="0"/>
              <w:marBottom w:val="0"/>
              <w:divBdr>
                <w:top w:val="none" w:sz="0" w:space="0" w:color="auto"/>
                <w:left w:val="none" w:sz="0" w:space="0" w:color="auto"/>
                <w:bottom w:val="none" w:sz="0" w:space="0" w:color="auto"/>
                <w:right w:val="none" w:sz="0" w:space="0" w:color="auto"/>
              </w:divBdr>
            </w:div>
            <w:div w:id="926307357">
              <w:marLeft w:val="0"/>
              <w:marRight w:val="0"/>
              <w:marTop w:val="0"/>
              <w:marBottom w:val="0"/>
              <w:divBdr>
                <w:top w:val="none" w:sz="0" w:space="0" w:color="auto"/>
                <w:left w:val="none" w:sz="0" w:space="0" w:color="auto"/>
                <w:bottom w:val="none" w:sz="0" w:space="0" w:color="auto"/>
                <w:right w:val="none" w:sz="0" w:space="0" w:color="auto"/>
              </w:divBdr>
            </w:div>
            <w:div w:id="926307843">
              <w:marLeft w:val="0"/>
              <w:marRight w:val="0"/>
              <w:marTop w:val="0"/>
              <w:marBottom w:val="0"/>
              <w:divBdr>
                <w:top w:val="none" w:sz="0" w:space="0" w:color="auto"/>
                <w:left w:val="none" w:sz="0" w:space="0" w:color="auto"/>
                <w:bottom w:val="none" w:sz="0" w:space="0" w:color="auto"/>
                <w:right w:val="none" w:sz="0" w:space="0" w:color="auto"/>
              </w:divBdr>
            </w:div>
            <w:div w:id="926308245">
              <w:marLeft w:val="0"/>
              <w:marRight w:val="0"/>
              <w:marTop w:val="0"/>
              <w:marBottom w:val="0"/>
              <w:divBdr>
                <w:top w:val="none" w:sz="0" w:space="0" w:color="auto"/>
                <w:left w:val="none" w:sz="0" w:space="0" w:color="auto"/>
                <w:bottom w:val="none" w:sz="0" w:space="0" w:color="auto"/>
                <w:right w:val="none" w:sz="0" w:space="0" w:color="auto"/>
              </w:divBdr>
            </w:div>
            <w:div w:id="9263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802">
      <w:marLeft w:val="0"/>
      <w:marRight w:val="0"/>
      <w:marTop w:val="0"/>
      <w:marBottom w:val="0"/>
      <w:divBdr>
        <w:top w:val="none" w:sz="0" w:space="0" w:color="auto"/>
        <w:left w:val="none" w:sz="0" w:space="0" w:color="auto"/>
        <w:bottom w:val="none" w:sz="0" w:space="0" w:color="auto"/>
        <w:right w:val="none" w:sz="0" w:space="0" w:color="auto"/>
      </w:divBdr>
      <w:divsChild>
        <w:div w:id="926306688">
          <w:marLeft w:val="0"/>
          <w:marRight w:val="0"/>
          <w:marTop w:val="0"/>
          <w:marBottom w:val="0"/>
          <w:divBdr>
            <w:top w:val="none" w:sz="0" w:space="0" w:color="auto"/>
            <w:left w:val="none" w:sz="0" w:space="0" w:color="auto"/>
            <w:bottom w:val="none" w:sz="0" w:space="0" w:color="auto"/>
            <w:right w:val="none" w:sz="0" w:space="0" w:color="auto"/>
          </w:divBdr>
        </w:div>
      </w:divsChild>
    </w:div>
    <w:div w:id="926307803">
      <w:marLeft w:val="0"/>
      <w:marRight w:val="0"/>
      <w:marTop w:val="0"/>
      <w:marBottom w:val="0"/>
      <w:divBdr>
        <w:top w:val="none" w:sz="0" w:space="0" w:color="auto"/>
        <w:left w:val="none" w:sz="0" w:space="0" w:color="auto"/>
        <w:bottom w:val="none" w:sz="0" w:space="0" w:color="auto"/>
        <w:right w:val="none" w:sz="0" w:space="0" w:color="auto"/>
      </w:divBdr>
      <w:divsChild>
        <w:div w:id="926306658">
          <w:marLeft w:val="0"/>
          <w:marRight w:val="0"/>
          <w:marTop w:val="0"/>
          <w:marBottom w:val="0"/>
          <w:divBdr>
            <w:top w:val="none" w:sz="0" w:space="0" w:color="auto"/>
            <w:left w:val="none" w:sz="0" w:space="0" w:color="auto"/>
            <w:bottom w:val="none" w:sz="0" w:space="0" w:color="auto"/>
            <w:right w:val="none" w:sz="0" w:space="0" w:color="auto"/>
          </w:divBdr>
        </w:div>
      </w:divsChild>
    </w:div>
    <w:div w:id="926307817">
      <w:marLeft w:val="0"/>
      <w:marRight w:val="0"/>
      <w:marTop w:val="0"/>
      <w:marBottom w:val="0"/>
      <w:divBdr>
        <w:top w:val="none" w:sz="0" w:space="0" w:color="auto"/>
        <w:left w:val="none" w:sz="0" w:space="0" w:color="auto"/>
        <w:bottom w:val="none" w:sz="0" w:space="0" w:color="auto"/>
        <w:right w:val="none" w:sz="0" w:space="0" w:color="auto"/>
      </w:divBdr>
      <w:divsChild>
        <w:div w:id="926308769">
          <w:marLeft w:val="0"/>
          <w:marRight w:val="0"/>
          <w:marTop w:val="0"/>
          <w:marBottom w:val="0"/>
          <w:divBdr>
            <w:top w:val="none" w:sz="0" w:space="0" w:color="auto"/>
            <w:left w:val="none" w:sz="0" w:space="0" w:color="auto"/>
            <w:bottom w:val="none" w:sz="0" w:space="0" w:color="auto"/>
            <w:right w:val="none" w:sz="0" w:space="0" w:color="auto"/>
          </w:divBdr>
        </w:div>
      </w:divsChild>
    </w:div>
    <w:div w:id="926307819">
      <w:marLeft w:val="0"/>
      <w:marRight w:val="0"/>
      <w:marTop w:val="0"/>
      <w:marBottom w:val="0"/>
      <w:divBdr>
        <w:top w:val="none" w:sz="0" w:space="0" w:color="auto"/>
        <w:left w:val="none" w:sz="0" w:space="0" w:color="auto"/>
        <w:bottom w:val="none" w:sz="0" w:space="0" w:color="auto"/>
        <w:right w:val="none" w:sz="0" w:space="0" w:color="auto"/>
      </w:divBdr>
      <w:divsChild>
        <w:div w:id="926308043">
          <w:marLeft w:val="0"/>
          <w:marRight w:val="0"/>
          <w:marTop w:val="0"/>
          <w:marBottom w:val="0"/>
          <w:divBdr>
            <w:top w:val="none" w:sz="0" w:space="0" w:color="auto"/>
            <w:left w:val="none" w:sz="0" w:space="0" w:color="auto"/>
            <w:bottom w:val="none" w:sz="0" w:space="0" w:color="auto"/>
            <w:right w:val="none" w:sz="0" w:space="0" w:color="auto"/>
          </w:divBdr>
        </w:div>
      </w:divsChild>
    </w:div>
    <w:div w:id="926307820">
      <w:marLeft w:val="0"/>
      <w:marRight w:val="0"/>
      <w:marTop w:val="0"/>
      <w:marBottom w:val="0"/>
      <w:divBdr>
        <w:top w:val="none" w:sz="0" w:space="0" w:color="auto"/>
        <w:left w:val="none" w:sz="0" w:space="0" w:color="auto"/>
        <w:bottom w:val="none" w:sz="0" w:space="0" w:color="auto"/>
        <w:right w:val="none" w:sz="0" w:space="0" w:color="auto"/>
      </w:divBdr>
      <w:divsChild>
        <w:div w:id="926308792">
          <w:marLeft w:val="0"/>
          <w:marRight w:val="0"/>
          <w:marTop w:val="0"/>
          <w:marBottom w:val="0"/>
          <w:divBdr>
            <w:top w:val="none" w:sz="0" w:space="0" w:color="auto"/>
            <w:left w:val="none" w:sz="0" w:space="0" w:color="auto"/>
            <w:bottom w:val="none" w:sz="0" w:space="0" w:color="auto"/>
            <w:right w:val="none" w:sz="0" w:space="0" w:color="auto"/>
          </w:divBdr>
        </w:div>
      </w:divsChild>
    </w:div>
    <w:div w:id="926307823">
      <w:marLeft w:val="0"/>
      <w:marRight w:val="0"/>
      <w:marTop w:val="0"/>
      <w:marBottom w:val="0"/>
      <w:divBdr>
        <w:top w:val="none" w:sz="0" w:space="0" w:color="auto"/>
        <w:left w:val="none" w:sz="0" w:space="0" w:color="auto"/>
        <w:bottom w:val="none" w:sz="0" w:space="0" w:color="auto"/>
        <w:right w:val="none" w:sz="0" w:space="0" w:color="auto"/>
      </w:divBdr>
    </w:div>
    <w:div w:id="926307827">
      <w:marLeft w:val="0"/>
      <w:marRight w:val="0"/>
      <w:marTop w:val="0"/>
      <w:marBottom w:val="0"/>
      <w:divBdr>
        <w:top w:val="none" w:sz="0" w:space="0" w:color="auto"/>
        <w:left w:val="none" w:sz="0" w:space="0" w:color="auto"/>
        <w:bottom w:val="none" w:sz="0" w:space="0" w:color="auto"/>
        <w:right w:val="none" w:sz="0" w:space="0" w:color="auto"/>
      </w:divBdr>
      <w:divsChild>
        <w:div w:id="926308824">
          <w:marLeft w:val="0"/>
          <w:marRight w:val="0"/>
          <w:marTop w:val="0"/>
          <w:marBottom w:val="0"/>
          <w:divBdr>
            <w:top w:val="none" w:sz="0" w:space="0" w:color="auto"/>
            <w:left w:val="none" w:sz="0" w:space="0" w:color="auto"/>
            <w:bottom w:val="none" w:sz="0" w:space="0" w:color="auto"/>
            <w:right w:val="none" w:sz="0" w:space="0" w:color="auto"/>
          </w:divBdr>
          <w:divsChild>
            <w:div w:id="926307883">
              <w:marLeft w:val="0"/>
              <w:marRight w:val="0"/>
              <w:marTop w:val="0"/>
              <w:marBottom w:val="0"/>
              <w:divBdr>
                <w:top w:val="none" w:sz="0" w:space="0" w:color="auto"/>
                <w:left w:val="none" w:sz="0" w:space="0" w:color="auto"/>
                <w:bottom w:val="none" w:sz="0" w:space="0" w:color="auto"/>
                <w:right w:val="none" w:sz="0" w:space="0" w:color="auto"/>
              </w:divBdr>
              <w:divsChild>
                <w:div w:id="926307000">
                  <w:marLeft w:val="0"/>
                  <w:marRight w:val="0"/>
                  <w:marTop w:val="0"/>
                  <w:marBottom w:val="0"/>
                  <w:divBdr>
                    <w:top w:val="none" w:sz="0" w:space="0" w:color="auto"/>
                    <w:left w:val="none" w:sz="0" w:space="0" w:color="auto"/>
                    <w:bottom w:val="none" w:sz="0" w:space="0" w:color="auto"/>
                    <w:right w:val="none" w:sz="0" w:space="0" w:color="auto"/>
                  </w:divBdr>
                </w:div>
                <w:div w:id="926307116">
                  <w:marLeft w:val="0"/>
                  <w:marRight w:val="0"/>
                  <w:marTop w:val="0"/>
                  <w:marBottom w:val="0"/>
                  <w:divBdr>
                    <w:top w:val="none" w:sz="0" w:space="0" w:color="auto"/>
                    <w:left w:val="none" w:sz="0" w:space="0" w:color="auto"/>
                    <w:bottom w:val="none" w:sz="0" w:space="0" w:color="auto"/>
                    <w:right w:val="none" w:sz="0" w:space="0" w:color="auto"/>
                  </w:divBdr>
                </w:div>
                <w:div w:id="926307190">
                  <w:marLeft w:val="0"/>
                  <w:marRight w:val="0"/>
                  <w:marTop w:val="0"/>
                  <w:marBottom w:val="0"/>
                  <w:divBdr>
                    <w:top w:val="none" w:sz="0" w:space="0" w:color="auto"/>
                    <w:left w:val="none" w:sz="0" w:space="0" w:color="auto"/>
                    <w:bottom w:val="none" w:sz="0" w:space="0" w:color="auto"/>
                    <w:right w:val="none" w:sz="0" w:space="0" w:color="auto"/>
                  </w:divBdr>
                  <w:divsChild>
                    <w:div w:id="926306660">
                      <w:marLeft w:val="0"/>
                      <w:marRight w:val="0"/>
                      <w:marTop w:val="0"/>
                      <w:marBottom w:val="0"/>
                      <w:divBdr>
                        <w:top w:val="none" w:sz="0" w:space="0" w:color="auto"/>
                        <w:left w:val="none" w:sz="0" w:space="0" w:color="auto"/>
                        <w:bottom w:val="none" w:sz="0" w:space="0" w:color="auto"/>
                        <w:right w:val="none" w:sz="0" w:space="0" w:color="auto"/>
                      </w:divBdr>
                    </w:div>
                    <w:div w:id="926306974">
                      <w:marLeft w:val="0"/>
                      <w:marRight w:val="0"/>
                      <w:marTop w:val="0"/>
                      <w:marBottom w:val="0"/>
                      <w:divBdr>
                        <w:top w:val="none" w:sz="0" w:space="0" w:color="auto"/>
                        <w:left w:val="none" w:sz="0" w:space="0" w:color="auto"/>
                        <w:bottom w:val="none" w:sz="0" w:space="0" w:color="auto"/>
                        <w:right w:val="none" w:sz="0" w:space="0" w:color="auto"/>
                      </w:divBdr>
                    </w:div>
                    <w:div w:id="926307197">
                      <w:marLeft w:val="0"/>
                      <w:marRight w:val="0"/>
                      <w:marTop w:val="0"/>
                      <w:marBottom w:val="0"/>
                      <w:divBdr>
                        <w:top w:val="none" w:sz="0" w:space="0" w:color="auto"/>
                        <w:left w:val="none" w:sz="0" w:space="0" w:color="auto"/>
                        <w:bottom w:val="none" w:sz="0" w:space="0" w:color="auto"/>
                        <w:right w:val="none" w:sz="0" w:space="0" w:color="auto"/>
                      </w:divBdr>
                    </w:div>
                    <w:div w:id="926307656">
                      <w:marLeft w:val="0"/>
                      <w:marRight w:val="0"/>
                      <w:marTop w:val="0"/>
                      <w:marBottom w:val="0"/>
                      <w:divBdr>
                        <w:top w:val="none" w:sz="0" w:space="0" w:color="auto"/>
                        <w:left w:val="none" w:sz="0" w:space="0" w:color="auto"/>
                        <w:bottom w:val="none" w:sz="0" w:space="0" w:color="auto"/>
                        <w:right w:val="none" w:sz="0" w:space="0" w:color="auto"/>
                      </w:divBdr>
                    </w:div>
                    <w:div w:id="926307992">
                      <w:marLeft w:val="0"/>
                      <w:marRight w:val="0"/>
                      <w:marTop w:val="0"/>
                      <w:marBottom w:val="0"/>
                      <w:divBdr>
                        <w:top w:val="none" w:sz="0" w:space="0" w:color="auto"/>
                        <w:left w:val="none" w:sz="0" w:space="0" w:color="auto"/>
                        <w:bottom w:val="none" w:sz="0" w:space="0" w:color="auto"/>
                        <w:right w:val="none" w:sz="0" w:space="0" w:color="auto"/>
                      </w:divBdr>
                    </w:div>
                  </w:divsChild>
                </w:div>
                <w:div w:id="926307867">
                  <w:marLeft w:val="0"/>
                  <w:marRight w:val="0"/>
                  <w:marTop w:val="0"/>
                  <w:marBottom w:val="0"/>
                  <w:divBdr>
                    <w:top w:val="none" w:sz="0" w:space="0" w:color="auto"/>
                    <w:left w:val="none" w:sz="0" w:space="0" w:color="auto"/>
                    <w:bottom w:val="none" w:sz="0" w:space="0" w:color="auto"/>
                    <w:right w:val="none" w:sz="0" w:space="0" w:color="auto"/>
                  </w:divBdr>
                </w:div>
                <w:div w:id="926308025">
                  <w:marLeft w:val="0"/>
                  <w:marRight w:val="0"/>
                  <w:marTop w:val="0"/>
                  <w:marBottom w:val="0"/>
                  <w:divBdr>
                    <w:top w:val="none" w:sz="0" w:space="0" w:color="auto"/>
                    <w:left w:val="none" w:sz="0" w:space="0" w:color="auto"/>
                    <w:bottom w:val="none" w:sz="0" w:space="0" w:color="auto"/>
                    <w:right w:val="none" w:sz="0" w:space="0" w:color="auto"/>
                  </w:divBdr>
                </w:div>
                <w:div w:id="926308506">
                  <w:marLeft w:val="0"/>
                  <w:marRight w:val="0"/>
                  <w:marTop w:val="0"/>
                  <w:marBottom w:val="0"/>
                  <w:divBdr>
                    <w:top w:val="none" w:sz="0" w:space="0" w:color="auto"/>
                    <w:left w:val="none" w:sz="0" w:space="0" w:color="auto"/>
                    <w:bottom w:val="none" w:sz="0" w:space="0" w:color="auto"/>
                    <w:right w:val="none" w:sz="0" w:space="0" w:color="auto"/>
                  </w:divBdr>
                </w:div>
                <w:div w:id="9263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07828">
      <w:marLeft w:val="0"/>
      <w:marRight w:val="0"/>
      <w:marTop w:val="0"/>
      <w:marBottom w:val="0"/>
      <w:divBdr>
        <w:top w:val="none" w:sz="0" w:space="0" w:color="auto"/>
        <w:left w:val="none" w:sz="0" w:space="0" w:color="auto"/>
        <w:bottom w:val="none" w:sz="0" w:space="0" w:color="auto"/>
        <w:right w:val="none" w:sz="0" w:space="0" w:color="auto"/>
      </w:divBdr>
      <w:divsChild>
        <w:div w:id="926306903">
          <w:marLeft w:val="0"/>
          <w:marRight w:val="0"/>
          <w:marTop w:val="0"/>
          <w:marBottom w:val="0"/>
          <w:divBdr>
            <w:top w:val="none" w:sz="0" w:space="0" w:color="auto"/>
            <w:left w:val="none" w:sz="0" w:space="0" w:color="auto"/>
            <w:bottom w:val="none" w:sz="0" w:space="0" w:color="auto"/>
            <w:right w:val="none" w:sz="0" w:space="0" w:color="auto"/>
          </w:divBdr>
        </w:div>
      </w:divsChild>
    </w:div>
    <w:div w:id="926307832">
      <w:marLeft w:val="0"/>
      <w:marRight w:val="0"/>
      <w:marTop w:val="0"/>
      <w:marBottom w:val="0"/>
      <w:divBdr>
        <w:top w:val="none" w:sz="0" w:space="0" w:color="auto"/>
        <w:left w:val="none" w:sz="0" w:space="0" w:color="auto"/>
        <w:bottom w:val="none" w:sz="0" w:space="0" w:color="auto"/>
        <w:right w:val="none" w:sz="0" w:space="0" w:color="auto"/>
      </w:divBdr>
      <w:divsChild>
        <w:div w:id="926306718">
          <w:marLeft w:val="0"/>
          <w:marRight w:val="0"/>
          <w:marTop w:val="0"/>
          <w:marBottom w:val="0"/>
          <w:divBdr>
            <w:top w:val="none" w:sz="0" w:space="0" w:color="auto"/>
            <w:left w:val="none" w:sz="0" w:space="0" w:color="auto"/>
            <w:bottom w:val="none" w:sz="0" w:space="0" w:color="auto"/>
            <w:right w:val="none" w:sz="0" w:space="0" w:color="auto"/>
          </w:divBdr>
        </w:div>
      </w:divsChild>
    </w:div>
    <w:div w:id="926307833">
      <w:marLeft w:val="0"/>
      <w:marRight w:val="0"/>
      <w:marTop w:val="0"/>
      <w:marBottom w:val="0"/>
      <w:divBdr>
        <w:top w:val="none" w:sz="0" w:space="0" w:color="auto"/>
        <w:left w:val="none" w:sz="0" w:space="0" w:color="auto"/>
        <w:bottom w:val="none" w:sz="0" w:space="0" w:color="auto"/>
        <w:right w:val="none" w:sz="0" w:space="0" w:color="auto"/>
      </w:divBdr>
      <w:divsChild>
        <w:div w:id="926308811">
          <w:marLeft w:val="0"/>
          <w:marRight w:val="0"/>
          <w:marTop w:val="0"/>
          <w:marBottom w:val="0"/>
          <w:divBdr>
            <w:top w:val="none" w:sz="0" w:space="0" w:color="auto"/>
            <w:left w:val="none" w:sz="0" w:space="0" w:color="auto"/>
            <w:bottom w:val="none" w:sz="0" w:space="0" w:color="auto"/>
            <w:right w:val="none" w:sz="0" w:space="0" w:color="auto"/>
          </w:divBdr>
        </w:div>
      </w:divsChild>
    </w:div>
    <w:div w:id="926307835">
      <w:marLeft w:val="0"/>
      <w:marRight w:val="0"/>
      <w:marTop w:val="0"/>
      <w:marBottom w:val="0"/>
      <w:divBdr>
        <w:top w:val="none" w:sz="0" w:space="0" w:color="auto"/>
        <w:left w:val="none" w:sz="0" w:space="0" w:color="auto"/>
        <w:bottom w:val="none" w:sz="0" w:space="0" w:color="auto"/>
        <w:right w:val="none" w:sz="0" w:space="0" w:color="auto"/>
      </w:divBdr>
      <w:divsChild>
        <w:div w:id="926308754">
          <w:marLeft w:val="0"/>
          <w:marRight w:val="0"/>
          <w:marTop w:val="0"/>
          <w:marBottom w:val="0"/>
          <w:divBdr>
            <w:top w:val="none" w:sz="0" w:space="0" w:color="auto"/>
            <w:left w:val="none" w:sz="0" w:space="0" w:color="auto"/>
            <w:bottom w:val="none" w:sz="0" w:space="0" w:color="auto"/>
            <w:right w:val="none" w:sz="0" w:space="0" w:color="auto"/>
          </w:divBdr>
        </w:div>
      </w:divsChild>
    </w:div>
    <w:div w:id="926307838">
      <w:marLeft w:val="0"/>
      <w:marRight w:val="0"/>
      <w:marTop w:val="0"/>
      <w:marBottom w:val="0"/>
      <w:divBdr>
        <w:top w:val="none" w:sz="0" w:space="0" w:color="auto"/>
        <w:left w:val="none" w:sz="0" w:space="0" w:color="auto"/>
        <w:bottom w:val="none" w:sz="0" w:space="0" w:color="auto"/>
        <w:right w:val="none" w:sz="0" w:space="0" w:color="auto"/>
      </w:divBdr>
      <w:divsChild>
        <w:div w:id="926308211">
          <w:marLeft w:val="0"/>
          <w:marRight w:val="0"/>
          <w:marTop w:val="0"/>
          <w:marBottom w:val="0"/>
          <w:divBdr>
            <w:top w:val="none" w:sz="0" w:space="0" w:color="auto"/>
            <w:left w:val="none" w:sz="0" w:space="0" w:color="auto"/>
            <w:bottom w:val="none" w:sz="0" w:space="0" w:color="auto"/>
            <w:right w:val="none" w:sz="0" w:space="0" w:color="auto"/>
          </w:divBdr>
        </w:div>
      </w:divsChild>
    </w:div>
    <w:div w:id="926307840">
      <w:marLeft w:val="0"/>
      <w:marRight w:val="0"/>
      <w:marTop w:val="0"/>
      <w:marBottom w:val="0"/>
      <w:divBdr>
        <w:top w:val="none" w:sz="0" w:space="0" w:color="auto"/>
        <w:left w:val="none" w:sz="0" w:space="0" w:color="auto"/>
        <w:bottom w:val="none" w:sz="0" w:space="0" w:color="auto"/>
        <w:right w:val="none" w:sz="0" w:space="0" w:color="auto"/>
      </w:divBdr>
      <w:divsChild>
        <w:div w:id="926306800">
          <w:marLeft w:val="0"/>
          <w:marRight w:val="0"/>
          <w:marTop w:val="0"/>
          <w:marBottom w:val="0"/>
          <w:divBdr>
            <w:top w:val="none" w:sz="0" w:space="0" w:color="auto"/>
            <w:left w:val="none" w:sz="0" w:space="0" w:color="auto"/>
            <w:bottom w:val="none" w:sz="0" w:space="0" w:color="auto"/>
            <w:right w:val="none" w:sz="0" w:space="0" w:color="auto"/>
          </w:divBdr>
        </w:div>
      </w:divsChild>
    </w:div>
    <w:div w:id="926307841">
      <w:marLeft w:val="0"/>
      <w:marRight w:val="0"/>
      <w:marTop w:val="0"/>
      <w:marBottom w:val="0"/>
      <w:divBdr>
        <w:top w:val="none" w:sz="0" w:space="0" w:color="auto"/>
        <w:left w:val="none" w:sz="0" w:space="0" w:color="auto"/>
        <w:bottom w:val="none" w:sz="0" w:space="0" w:color="auto"/>
        <w:right w:val="none" w:sz="0" w:space="0" w:color="auto"/>
      </w:divBdr>
      <w:divsChild>
        <w:div w:id="926307623">
          <w:marLeft w:val="0"/>
          <w:marRight w:val="0"/>
          <w:marTop w:val="0"/>
          <w:marBottom w:val="0"/>
          <w:divBdr>
            <w:top w:val="none" w:sz="0" w:space="0" w:color="auto"/>
            <w:left w:val="none" w:sz="0" w:space="0" w:color="auto"/>
            <w:bottom w:val="none" w:sz="0" w:space="0" w:color="auto"/>
            <w:right w:val="none" w:sz="0" w:space="0" w:color="auto"/>
          </w:divBdr>
        </w:div>
      </w:divsChild>
    </w:div>
    <w:div w:id="926307842">
      <w:marLeft w:val="0"/>
      <w:marRight w:val="0"/>
      <w:marTop w:val="0"/>
      <w:marBottom w:val="0"/>
      <w:divBdr>
        <w:top w:val="none" w:sz="0" w:space="0" w:color="auto"/>
        <w:left w:val="none" w:sz="0" w:space="0" w:color="auto"/>
        <w:bottom w:val="none" w:sz="0" w:space="0" w:color="auto"/>
        <w:right w:val="none" w:sz="0" w:space="0" w:color="auto"/>
      </w:divBdr>
      <w:divsChild>
        <w:div w:id="926308336">
          <w:marLeft w:val="0"/>
          <w:marRight w:val="0"/>
          <w:marTop w:val="0"/>
          <w:marBottom w:val="0"/>
          <w:divBdr>
            <w:top w:val="none" w:sz="0" w:space="0" w:color="auto"/>
            <w:left w:val="none" w:sz="0" w:space="0" w:color="auto"/>
            <w:bottom w:val="none" w:sz="0" w:space="0" w:color="auto"/>
            <w:right w:val="none" w:sz="0" w:space="0" w:color="auto"/>
          </w:divBdr>
        </w:div>
      </w:divsChild>
    </w:div>
    <w:div w:id="926307846">
      <w:marLeft w:val="0"/>
      <w:marRight w:val="0"/>
      <w:marTop w:val="0"/>
      <w:marBottom w:val="0"/>
      <w:divBdr>
        <w:top w:val="none" w:sz="0" w:space="0" w:color="auto"/>
        <w:left w:val="none" w:sz="0" w:space="0" w:color="auto"/>
        <w:bottom w:val="none" w:sz="0" w:space="0" w:color="auto"/>
        <w:right w:val="none" w:sz="0" w:space="0" w:color="auto"/>
      </w:divBdr>
      <w:divsChild>
        <w:div w:id="926308147">
          <w:marLeft w:val="0"/>
          <w:marRight w:val="0"/>
          <w:marTop w:val="0"/>
          <w:marBottom w:val="0"/>
          <w:divBdr>
            <w:top w:val="none" w:sz="0" w:space="0" w:color="auto"/>
            <w:left w:val="none" w:sz="0" w:space="0" w:color="auto"/>
            <w:bottom w:val="none" w:sz="0" w:space="0" w:color="auto"/>
            <w:right w:val="none" w:sz="0" w:space="0" w:color="auto"/>
          </w:divBdr>
        </w:div>
      </w:divsChild>
    </w:div>
    <w:div w:id="926307848">
      <w:marLeft w:val="0"/>
      <w:marRight w:val="0"/>
      <w:marTop w:val="0"/>
      <w:marBottom w:val="0"/>
      <w:divBdr>
        <w:top w:val="none" w:sz="0" w:space="0" w:color="auto"/>
        <w:left w:val="none" w:sz="0" w:space="0" w:color="auto"/>
        <w:bottom w:val="none" w:sz="0" w:space="0" w:color="auto"/>
        <w:right w:val="none" w:sz="0" w:space="0" w:color="auto"/>
      </w:divBdr>
      <w:divsChild>
        <w:div w:id="926306957">
          <w:marLeft w:val="0"/>
          <w:marRight w:val="0"/>
          <w:marTop w:val="0"/>
          <w:marBottom w:val="0"/>
          <w:divBdr>
            <w:top w:val="none" w:sz="0" w:space="0" w:color="auto"/>
            <w:left w:val="none" w:sz="0" w:space="0" w:color="auto"/>
            <w:bottom w:val="none" w:sz="0" w:space="0" w:color="auto"/>
            <w:right w:val="none" w:sz="0" w:space="0" w:color="auto"/>
          </w:divBdr>
        </w:div>
      </w:divsChild>
    </w:div>
    <w:div w:id="926307850">
      <w:marLeft w:val="0"/>
      <w:marRight w:val="0"/>
      <w:marTop w:val="0"/>
      <w:marBottom w:val="0"/>
      <w:divBdr>
        <w:top w:val="none" w:sz="0" w:space="0" w:color="auto"/>
        <w:left w:val="none" w:sz="0" w:space="0" w:color="auto"/>
        <w:bottom w:val="none" w:sz="0" w:space="0" w:color="auto"/>
        <w:right w:val="none" w:sz="0" w:space="0" w:color="auto"/>
      </w:divBdr>
      <w:divsChild>
        <w:div w:id="926307118">
          <w:marLeft w:val="0"/>
          <w:marRight w:val="0"/>
          <w:marTop w:val="0"/>
          <w:marBottom w:val="0"/>
          <w:divBdr>
            <w:top w:val="none" w:sz="0" w:space="0" w:color="auto"/>
            <w:left w:val="none" w:sz="0" w:space="0" w:color="auto"/>
            <w:bottom w:val="none" w:sz="0" w:space="0" w:color="auto"/>
            <w:right w:val="none" w:sz="0" w:space="0" w:color="auto"/>
          </w:divBdr>
        </w:div>
      </w:divsChild>
    </w:div>
    <w:div w:id="926307851">
      <w:marLeft w:val="0"/>
      <w:marRight w:val="0"/>
      <w:marTop w:val="0"/>
      <w:marBottom w:val="0"/>
      <w:divBdr>
        <w:top w:val="none" w:sz="0" w:space="0" w:color="auto"/>
        <w:left w:val="none" w:sz="0" w:space="0" w:color="auto"/>
        <w:bottom w:val="none" w:sz="0" w:space="0" w:color="auto"/>
        <w:right w:val="none" w:sz="0" w:space="0" w:color="auto"/>
      </w:divBdr>
      <w:divsChild>
        <w:div w:id="926306764">
          <w:marLeft w:val="0"/>
          <w:marRight w:val="0"/>
          <w:marTop w:val="0"/>
          <w:marBottom w:val="0"/>
          <w:divBdr>
            <w:top w:val="none" w:sz="0" w:space="0" w:color="auto"/>
            <w:left w:val="none" w:sz="0" w:space="0" w:color="auto"/>
            <w:bottom w:val="none" w:sz="0" w:space="0" w:color="auto"/>
            <w:right w:val="none" w:sz="0" w:space="0" w:color="auto"/>
          </w:divBdr>
        </w:div>
      </w:divsChild>
    </w:div>
    <w:div w:id="926307852">
      <w:marLeft w:val="0"/>
      <w:marRight w:val="0"/>
      <w:marTop w:val="0"/>
      <w:marBottom w:val="0"/>
      <w:divBdr>
        <w:top w:val="none" w:sz="0" w:space="0" w:color="auto"/>
        <w:left w:val="none" w:sz="0" w:space="0" w:color="auto"/>
        <w:bottom w:val="none" w:sz="0" w:space="0" w:color="auto"/>
        <w:right w:val="none" w:sz="0" w:space="0" w:color="auto"/>
      </w:divBdr>
      <w:divsChild>
        <w:div w:id="926307618">
          <w:marLeft w:val="0"/>
          <w:marRight w:val="0"/>
          <w:marTop w:val="0"/>
          <w:marBottom w:val="0"/>
          <w:divBdr>
            <w:top w:val="none" w:sz="0" w:space="0" w:color="auto"/>
            <w:left w:val="none" w:sz="0" w:space="0" w:color="auto"/>
            <w:bottom w:val="none" w:sz="0" w:space="0" w:color="auto"/>
            <w:right w:val="none" w:sz="0" w:space="0" w:color="auto"/>
          </w:divBdr>
        </w:div>
      </w:divsChild>
    </w:div>
    <w:div w:id="926307856">
      <w:marLeft w:val="0"/>
      <w:marRight w:val="0"/>
      <w:marTop w:val="0"/>
      <w:marBottom w:val="0"/>
      <w:divBdr>
        <w:top w:val="none" w:sz="0" w:space="0" w:color="auto"/>
        <w:left w:val="none" w:sz="0" w:space="0" w:color="auto"/>
        <w:bottom w:val="none" w:sz="0" w:space="0" w:color="auto"/>
        <w:right w:val="none" w:sz="0" w:space="0" w:color="auto"/>
      </w:divBdr>
      <w:divsChild>
        <w:div w:id="926307695">
          <w:marLeft w:val="0"/>
          <w:marRight w:val="0"/>
          <w:marTop w:val="0"/>
          <w:marBottom w:val="0"/>
          <w:divBdr>
            <w:top w:val="none" w:sz="0" w:space="0" w:color="auto"/>
            <w:left w:val="none" w:sz="0" w:space="0" w:color="auto"/>
            <w:bottom w:val="none" w:sz="0" w:space="0" w:color="auto"/>
            <w:right w:val="none" w:sz="0" w:space="0" w:color="auto"/>
          </w:divBdr>
        </w:div>
      </w:divsChild>
    </w:div>
    <w:div w:id="926307857">
      <w:marLeft w:val="0"/>
      <w:marRight w:val="0"/>
      <w:marTop w:val="0"/>
      <w:marBottom w:val="0"/>
      <w:divBdr>
        <w:top w:val="none" w:sz="0" w:space="0" w:color="auto"/>
        <w:left w:val="none" w:sz="0" w:space="0" w:color="auto"/>
        <w:bottom w:val="none" w:sz="0" w:space="0" w:color="auto"/>
        <w:right w:val="none" w:sz="0" w:space="0" w:color="auto"/>
      </w:divBdr>
      <w:divsChild>
        <w:div w:id="926306954">
          <w:marLeft w:val="0"/>
          <w:marRight w:val="0"/>
          <w:marTop w:val="0"/>
          <w:marBottom w:val="0"/>
          <w:divBdr>
            <w:top w:val="none" w:sz="0" w:space="0" w:color="auto"/>
            <w:left w:val="none" w:sz="0" w:space="0" w:color="auto"/>
            <w:bottom w:val="none" w:sz="0" w:space="0" w:color="auto"/>
            <w:right w:val="none" w:sz="0" w:space="0" w:color="auto"/>
          </w:divBdr>
        </w:div>
      </w:divsChild>
    </w:div>
    <w:div w:id="926307861">
      <w:marLeft w:val="0"/>
      <w:marRight w:val="0"/>
      <w:marTop w:val="0"/>
      <w:marBottom w:val="0"/>
      <w:divBdr>
        <w:top w:val="none" w:sz="0" w:space="0" w:color="auto"/>
        <w:left w:val="none" w:sz="0" w:space="0" w:color="auto"/>
        <w:bottom w:val="none" w:sz="0" w:space="0" w:color="auto"/>
        <w:right w:val="none" w:sz="0" w:space="0" w:color="auto"/>
      </w:divBdr>
      <w:divsChild>
        <w:div w:id="926308975">
          <w:marLeft w:val="0"/>
          <w:marRight w:val="0"/>
          <w:marTop w:val="0"/>
          <w:marBottom w:val="0"/>
          <w:divBdr>
            <w:top w:val="none" w:sz="0" w:space="0" w:color="auto"/>
            <w:left w:val="none" w:sz="0" w:space="0" w:color="auto"/>
            <w:bottom w:val="none" w:sz="0" w:space="0" w:color="auto"/>
            <w:right w:val="none" w:sz="0" w:space="0" w:color="auto"/>
          </w:divBdr>
        </w:div>
      </w:divsChild>
    </w:div>
    <w:div w:id="926307862">
      <w:marLeft w:val="0"/>
      <w:marRight w:val="0"/>
      <w:marTop w:val="0"/>
      <w:marBottom w:val="0"/>
      <w:divBdr>
        <w:top w:val="none" w:sz="0" w:space="0" w:color="auto"/>
        <w:left w:val="none" w:sz="0" w:space="0" w:color="auto"/>
        <w:bottom w:val="none" w:sz="0" w:space="0" w:color="auto"/>
        <w:right w:val="none" w:sz="0" w:space="0" w:color="auto"/>
      </w:divBdr>
      <w:divsChild>
        <w:div w:id="926308077">
          <w:marLeft w:val="0"/>
          <w:marRight w:val="0"/>
          <w:marTop w:val="0"/>
          <w:marBottom w:val="0"/>
          <w:divBdr>
            <w:top w:val="none" w:sz="0" w:space="0" w:color="auto"/>
            <w:left w:val="none" w:sz="0" w:space="0" w:color="auto"/>
            <w:bottom w:val="none" w:sz="0" w:space="0" w:color="auto"/>
            <w:right w:val="none" w:sz="0" w:space="0" w:color="auto"/>
          </w:divBdr>
        </w:div>
      </w:divsChild>
    </w:div>
    <w:div w:id="926307864">
      <w:marLeft w:val="0"/>
      <w:marRight w:val="0"/>
      <w:marTop w:val="0"/>
      <w:marBottom w:val="0"/>
      <w:divBdr>
        <w:top w:val="none" w:sz="0" w:space="0" w:color="auto"/>
        <w:left w:val="none" w:sz="0" w:space="0" w:color="auto"/>
        <w:bottom w:val="none" w:sz="0" w:space="0" w:color="auto"/>
        <w:right w:val="none" w:sz="0" w:space="0" w:color="auto"/>
      </w:divBdr>
      <w:divsChild>
        <w:div w:id="926308484">
          <w:marLeft w:val="0"/>
          <w:marRight w:val="0"/>
          <w:marTop w:val="0"/>
          <w:marBottom w:val="0"/>
          <w:divBdr>
            <w:top w:val="none" w:sz="0" w:space="0" w:color="auto"/>
            <w:left w:val="none" w:sz="0" w:space="0" w:color="auto"/>
            <w:bottom w:val="none" w:sz="0" w:space="0" w:color="auto"/>
            <w:right w:val="none" w:sz="0" w:space="0" w:color="auto"/>
          </w:divBdr>
        </w:div>
      </w:divsChild>
    </w:div>
    <w:div w:id="926307865">
      <w:marLeft w:val="0"/>
      <w:marRight w:val="0"/>
      <w:marTop w:val="0"/>
      <w:marBottom w:val="0"/>
      <w:divBdr>
        <w:top w:val="none" w:sz="0" w:space="0" w:color="auto"/>
        <w:left w:val="none" w:sz="0" w:space="0" w:color="auto"/>
        <w:bottom w:val="none" w:sz="0" w:space="0" w:color="auto"/>
        <w:right w:val="none" w:sz="0" w:space="0" w:color="auto"/>
      </w:divBdr>
      <w:divsChild>
        <w:div w:id="926308263">
          <w:marLeft w:val="0"/>
          <w:marRight w:val="0"/>
          <w:marTop w:val="0"/>
          <w:marBottom w:val="0"/>
          <w:divBdr>
            <w:top w:val="none" w:sz="0" w:space="0" w:color="auto"/>
            <w:left w:val="none" w:sz="0" w:space="0" w:color="auto"/>
            <w:bottom w:val="none" w:sz="0" w:space="0" w:color="auto"/>
            <w:right w:val="none" w:sz="0" w:space="0" w:color="auto"/>
          </w:divBdr>
        </w:div>
      </w:divsChild>
    </w:div>
    <w:div w:id="926307868">
      <w:marLeft w:val="0"/>
      <w:marRight w:val="0"/>
      <w:marTop w:val="0"/>
      <w:marBottom w:val="0"/>
      <w:divBdr>
        <w:top w:val="none" w:sz="0" w:space="0" w:color="auto"/>
        <w:left w:val="none" w:sz="0" w:space="0" w:color="auto"/>
        <w:bottom w:val="none" w:sz="0" w:space="0" w:color="auto"/>
        <w:right w:val="none" w:sz="0" w:space="0" w:color="auto"/>
      </w:divBdr>
      <w:divsChild>
        <w:div w:id="926308925">
          <w:marLeft w:val="0"/>
          <w:marRight w:val="0"/>
          <w:marTop w:val="0"/>
          <w:marBottom w:val="0"/>
          <w:divBdr>
            <w:top w:val="none" w:sz="0" w:space="0" w:color="auto"/>
            <w:left w:val="none" w:sz="0" w:space="0" w:color="auto"/>
            <w:bottom w:val="none" w:sz="0" w:space="0" w:color="auto"/>
            <w:right w:val="none" w:sz="0" w:space="0" w:color="auto"/>
          </w:divBdr>
          <w:divsChild>
            <w:div w:id="926307049">
              <w:marLeft w:val="0"/>
              <w:marRight w:val="0"/>
              <w:marTop w:val="0"/>
              <w:marBottom w:val="0"/>
              <w:divBdr>
                <w:top w:val="none" w:sz="0" w:space="0" w:color="auto"/>
                <w:left w:val="none" w:sz="0" w:space="0" w:color="auto"/>
                <w:bottom w:val="none" w:sz="0" w:space="0" w:color="auto"/>
                <w:right w:val="none" w:sz="0" w:space="0" w:color="auto"/>
              </w:divBdr>
            </w:div>
            <w:div w:id="926307287">
              <w:marLeft w:val="0"/>
              <w:marRight w:val="0"/>
              <w:marTop w:val="0"/>
              <w:marBottom w:val="0"/>
              <w:divBdr>
                <w:top w:val="none" w:sz="0" w:space="0" w:color="auto"/>
                <w:left w:val="none" w:sz="0" w:space="0" w:color="auto"/>
                <w:bottom w:val="none" w:sz="0" w:space="0" w:color="auto"/>
                <w:right w:val="none" w:sz="0" w:space="0" w:color="auto"/>
              </w:divBdr>
            </w:div>
            <w:div w:id="926307409">
              <w:marLeft w:val="0"/>
              <w:marRight w:val="0"/>
              <w:marTop w:val="0"/>
              <w:marBottom w:val="0"/>
              <w:divBdr>
                <w:top w:val="none" w:sz="0" w:space="0" w:color="auto"/>
                <w:left w:val="none" w:sz="0" w:space="0" w:color="auto"/>
                <w:bottom w:val="none" w:sz="0" w:space="0" w:color="auto"/>
                <w:right w:val="none" w:sz="0" w:space="0" w:color="auto"/>
              </w:divBdr>
            </w:div>
            <w:div w:id="926307903">
              <w:marLeft w:val="0"/>
              <w:marRight w:val="0"/>
              <w:marTop w:val="0"/>
              <w:marBottom w:val="0"/>
              <w:divBdr>
                <w:top w:val="none" w:sz="0" w:space="0" w:color="auto"/>
                <w:left w:val="none" w:sz="0" w:space="0" w:color="auto"/>
                <w:bottom w:val="none" w:sz="0" w:space="0" w:color="auto"/>
                <w:right w:val="none" w:sz="0" w:space="0" w:color="auto"/>
              </w:divBdr>
            </w:div>
            <w:div w:id="926307977">
              <w:marLeft w:val="0"/>
              <w:marRight w:val="0"/>
              <w:marTop w:val="0"/>
              <w:marBottom w:val="0"/>
              <w:divBdr>
                <w:top w:val="none" w:sz="0" w:space="0" w:color="auto"/>
                <w:left w:val="none" w:sz="0" w:space="0" w:color="auto"/>
                <w:bottom w:val="none" w:sz="0" w:space="0" w:color="auto"/>
                <w:right w:val="none" w:sz="0" w:space="0" w:color="auto"/>
              </w:divBdr>
            </w:div>
            <w:div w:id="926308405">
              <w:marLeft w:val="0"/>
              <w:marRight w:val="0"/>
              <w:marTop w:val="0"/>
              <w:marBottom w:val="0"/>
              <w:divBdr>
                <w:top w:val="none" w:sz="0" w:space="0" w:color="auto"/>
                <w:left w:val="none" w:sz="0" w:space="0" w:color="auto"/>
                <w:bottom w:val="none" w:sz="0" w:space="0" w:color="auto"/>
                <w:right w:val="none" w:sz="0" w:space="0" w:color="auto"/>
              </w:divBdr>
            </w:div>
            <w:div w:id="926308439">
              <w:marLeft w:val="0"/>
              <w:marRight w:val="0"/>
              <w:marTop w:val="0"/>
              <w:marBottom w:val="0"/>
              <w:divBdr>
                <w:top w:val="none" w:sz="0" w:space="0" w:color="auto"/>
                <w:left w:val="none" w:sz="0" w:space="0" w:color="auto"/>
                <w:bottom w:val="none" w:sz="0" w:space="0" w:color="auto"/>
                <w:right w:val="none" w:sz="0" w:space="0" w:color="auto"/>
              </w:divBdr>
            </w:div>
            <w:div w:id="92630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876">
      <w:marLeft w:val="0"/>
      <w:marRight w:val="0"/>
      <w:marTop w:val="0"/>
      <w:marBottom w:val="0"/>
      <w:divBdr>
        <w:top w:val="none" w:sz="0" w:space="0" w:color="auto"/>
        <w:left w:val="none" w:sz="0" w:space="0" w:color="auto"/>
        <w:bottom w:val="none" w:sz="0" w:space="0" w:color="auto"/>
        <w:right w:val="none" w:sz="0" w:space="0" w:color="auto"/>
      </w:divBdr>
      <w:divsChild>
        <w:div w:id="926308853">
          <w:marLeft w:val="0"/>
          <w:marRight w:val="0"/>
          <w:marTop w:val="0"/>
          <w:marBottom w:val="0"/>
          <w:divBdr>
            <w:top w:val="none" w:sz="0" w:space="0" w:color="auto"/>
            <w:left w:val="none" w:sz="0" w:space="0" w:color="auto"/>
            <w:bottom w:val="none" w:sz="0" w:space="0" w:color="auto"/>
            <w:right w:val="none" w:sz="0" w:space="0" w:color="auto"/>
          </w:divBdr>
        </w:div>
      </w:divsChild>
    </w:div>
    <w:div w:id="926307877">
      <w:marLeft w:val="0"/>
      <w:marRight w:val="0"/>
      <w:marTop w:val="0"/>
      <w:marBottom w:val="0"/>
      <w:divBdr>
        <w:top w:val="none" w:sz="0" w:space="0" w:color="auto"/>
        <w:left w:val="none" w:sz="0" w:space="0" w:color="auto"/>
        <w:bottom w:val="none" w:sz="0" w:space="0" w:color="auto"/>
        <w:right w:val="none" w:sz="0" w:space="0" w:color="auto"/>
      </w:divBdr>
      <w:divsChild>
        <w:div w:id="926307525">
          <w:marLeft w:val="0"/>
          <w:marRight w:val="0"/>
          <w:marTop w:val="0"/>
          <w:marBottom w:val="0"/>
          <w:divBdr>
            <w:top w:val="none" w:sz="0" w:space="0" w:color="auto"/>
            <w:left w:val="none" w:sz="0" w:space="0" w:color="auto"/>
            <w:bottom w:val="none" w:sz="0" w:space="0" w:color="auto"/>
            <w:right w:val="none" w:sz="0" w:space="0" w:color="auto"/>
          </w:divBdr>
          <w:divsChild>
            <w:div w:id="9263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885">
      <w:marLeft w:val="0"/>
      <w:marRight w:val="0"/>
      <w:marTop w:val="0"/>
      <w:marBottom w:val="0"/>
      <w:divBdr>
        <w:top w:val="none" w:sz="0" w:space="0" w:color="auto"/>
        <w:left w:val="none" w:sz="0" w:space="0" w:color="auto"/>
        <w:bottom w:val="none" w:sz="0" w:space="0" w:color="auto"/>
        <w:right w:val="none" w:sz="0" w:space="0" w:color="auto"/>
      </w:divBdr>
      <w:divsChild>
        <w:div w:id="926306599">
          <w:marLeft w:val="0"/>
          <w:marRight w:val="0"/>
          <w:marTop w:val="0"/>
          <w:marBottom w:val="0"/>
          <w:divBdr>
            <w:top w:val="none" w:sz="0" w:space="0" w:color="auto"/>
            <w:left w:val="none" w:sz="0" w:space="0" w:color="auto"/>
            <w:bottom w:val="none" w:sz="0" w:space="0" w:color="auto"/>
            <w:right w:val="none" w:sz="0" w:space="0" w:color="auto"/>
          </w:divBdr>
        </w:div>
      </w:divsChild>
    </w:div>
    <w:div w:id="926307893">
      <w:marLeft w:val="0"/>
      <w:marRight w:val="0"/>
      <w:marTop w:val="0"/>
      <w:marBottom w:val="0"/>
      <w:divBdr>
        <w:top w:val="none" w:sz="0" w:space="0" w:color="auto"/>
        <w:left w:val="none" w:sz="0" w:space="0" w:color="auto"/>
        <w:bottom w:val="none" w:sz="0" w:space="0" w:color="auto"/>
        <w:right w:val="none" w:sz="0" w:space="0" w:color="auto"/>
      </w:divBdr>
      <w:divsChild>
        <w:div w:id="926307958">
          <w:marLeft w:val="0"/>
          <w:marRight w:val="0"/>
          <w:marTop w:val="0"/>
          <w:marBottom w:val="0"/>
          <w:divBdr>
            <w:top w:val="none" w:sz="0" w:space="0" w:color="auto"/>
            <w:left w:val="none" w:sz="0" w:space="0" w:color="auto"/>
            <w:bottom w:val="none" w:sz="0" w:space="0" w:color="auto"/>
            <w:right w:val="none" w:sz="0" w:space="0" w:color="auto"/>
          </w:divBdr>
        </w:div>
      </w:divsChild>
    </w:div>
    <w:div w:id="926307896">
      <w:marLeft w:val="0"/>
      <w:marRight w:val="0"/>
      <w:marTop w:val="0"/>
      <w:marBottom w:val="0"/>
      <w:divBdr>
        <w:top w:val="none" w:sz="0" w:space="0" w:color="auto"/>
        <w:left w:val="none" w:sz="0" w:space="0" w:color="auto"/>
        <w:bottom w:val="none" w:sz="0" w:space="0" w:color="auto"/>
        <w:right w:val="none" w:sz="0" w:space="0" w:color="auto"/>
      </w:divBdr>
    </w:div>
    <w:div w:id="926307897">
      <w:marLeft w:val="0"/>
      <w:marRight w:val="0"/>
      <w:marTop w:val="0"/>
      <w:marBottom w:val="0"/>
      <w:divBdr>
        <w:top w:val="none" w:sz="0" w:space="0" w:color="auto"/>
        <w:left w:val="none" w:sz="0" w:space="0" w:color="auto"/>
        <w:bottom w:val="none" w:sz="0" w:space="0" w:color="auto"/>
        <w:right w:val="none" w:sz="0" w:space="0" w:color="auto"/>
      </w:divBdr>
      <w:divsChild>
        <w:div w:id="926306610">
          <w:marLeft w:val="0"/>
          <w:marRight w:val="0"/>
          <w:marTop w:val="0"/>
          <w:marBottom w:val="0"/>
          <w:divBdr>
            <w:top w:val="none" w:sz="0" w:space="0" w:color="auto"/>
            <w:left w:val="none" w:sz="0" w:space="0" w:color="auto"/>
            <w:bottom w:val="none" w:sz="0" w:space="0" w:color="auto"/>
            <w:right w:val="none" w:sz="0" w:space="0" w:color="auto"/>
          </w:divBdr>
        </w:div>
      </w:divsChild>
    </w:div>
    <w:div w:id="926307901">
      <w:marLeft w:val="0"/>
      <w:marRight w:val="0"/>
      <w:marTop w:val="0"/>
      <w:marBottom w:val="0"/>
      <w:divBdr>
        <w:top w:val="none" w:sz="0" w:space="0" w:color="auto"/>
        <w:left w:val="none" w:sz="0" w:space="0" w:color="auto"/>
        <w:bottom w:val="none" w:sz="0" w:space="0" w:color="auto"/>
        <w:right w:val="none" w:sz="0" w:space="0" w:color="auto"/>
      </w:divBdr>
      <w:divsChild>
        <w:div w:id="926308485">
          <w:marLeft w:val="0"/>
          <w:marRight w:val="0"/>
          <w:marTop w:val="0"/>
          <w:marBottom w:val="0"/>
          <w:divBdr>
            <w:top w:val="none" w:sz="0" w:space="0" w:color="auto"/>
            <w:left w:val="none" w:sz="0" w:space="0" w:color="auto"/>
            <w:bottom w:val="none" w:sz="0" w:space="0" w:color="auto"/>
            <w:right w:val="none" w:sz="0" w:space="0" w:color="auto"/>
          </w:divBdr>
        </w:div>
      </w:divsChild>
    </w:div>
    <w:div w:id="926307904">
      <w:marLeft w:val="0"/>
      <w:marRight w:val="0"/>
      <w:marTop w:val="0"/>
      <w:marBottom w:val="0"/>
      <w:divBdr>
        <w:top w:val="none" w:sz="0" w:space="0" w:color="auto"/>
        <w:left w:val="none" w:sz="0" w:space="0" w:color="auto"/>
        <w:bottom w:val="none" w:sz="0" w:space="0" w:color="auto"/>
        <w:right w:val="none" w:sz="0" w:space="0" w:color="auto"/>
      </w:divBdr>
      <w:divsChild>
        <w:div w:id="926308305">
          <w:marLeft w:val="0"/>
          <w:marRight w:val="0"/>
          <w:marTop w:val="0"/>
          <w:marBottom w:val="0"/>
          <w:divBdr>
            <w:top w:val="none" w:sz="0" w:space="0" w:color="auto"/>
            <w:left w:val="none" w:sz="0" w:space="0" w:color="auto"/>
            <w:bottom w:val="none" w:sz="0" w:space="0" w:color="auto"/>
            <w:right w:val="none" w:sz="0" w:space="0" w:color="auto"/>
          </w:divBdr>
        </w:div>
      </w:divsChild>
    </w:div>
    <w:div w:id="926307907">
      <w:marLeft w:val="0"/>
      <w:marRight w:val="0"/>
      <w:marTop w:val="0"/>
      <w:marBottom w:val="0"/>
      <w:divBdr>
        <w:top w:val="none" w:sz="0" w:space="0" w:color="auto"/>
        <w:left w:val="none" w:sz="0" w:space="0" w:color="auto"/>
        <w:bottom w:val="none" w:sz="0" w:space="0" w:color="auto"/>
        <w:right w:val="none" w:sz="0" w:space="0" w:color="auto"/>
      </w:divBdr>
      <w:divsChild>
        <w:div w:id="926306831">
          <w:marLeft w:val="0"/>
          <w:marRight w:val="0"/>
          <w:marTop w:val="0"/>
          <w:marBottom w:val="0"/>
          <w:divBdr>
            <w:top w:val="none" w:sz="0" w:space="0" w:color="auto"/>
            <w:left w:val="none" w:sz="0" w:space="0" w:color="auto"/>
            <w:bottom w:val="none" w:sz="0" w:space="0" w:color="auto"/>
            <w:right w:val="none" w:sz="0" w:space="0" w:color="auto"/>
          </w:divBdr>
        </w:div>
      </w:divsChild>
    </w:div>
    <w:div w:id="926307909">
      <w:marLeft w:val="0"/>
      <w:marRight w:val="0"/>
      <w:marTop w:val="0"/>
      <w:marBottom w:val="0"/>
      <w:divBdr>
        <w:top w:val="none" w:sz="0" w:space="0" w:color="auto"/>
        <w:left w:val="none" w:sz="0" w:space="0" w:color="auto"/>
        <w:bottom w:val="none" w:sz="0" w:space="0" w:color="auto"/>
        <w:right w:val="none" w:sz="0" w:space="0" w:color="auto"/>
      </w:divBdr>
      <w:divsChild>
        <w:div w:id="926307790">
          <w:marLeft w:val="0"/>
          <w:marRight w:val="0"/>
          <w:marTop w:val="0"/>
          <w:marBottom w:val="0"/>
          <w:divBdr>
            <w:top w:val="none" w:sz="0" w:space="0" w:color="auto"/>
            <w:left w:val="none" w:sz="0" w:space="0" w:color="auto"/>
            <w:bottom w:val="none" w:sz="0" w:space="0" w:color="auto"/>
            <w:right w:val="none" w:sz="0" w:space="0" w:color="auto"/>
          </w:divBdr>
          <w:divsChild>
            <w:div w:id="926307013">
              <w:marLeft w:val="0"/>
              <w:marRight w:val="0"/>
              <w:marTop w:val="0"/>
              <w:marBottom w:val="0"/>
              <w:divBdr>
                <w:top w:val="none" w:sz="0" w:space="0" w:color="auto"/>
                <w:left w:val="none" w:sz="0" w:space="0" w:color="auto"/>
                <w:bottom w:val="none" w:sz="0" w:space="0" w:color="auto"/>
                <w:right w:val="none" w:sz="0" w:space="0" w:color="auto"/>
              </w:divBdr>
            </w:div>
            <w:div w:id="926307743">
              <w:marLeft w:val="0"/>
              <w:marRight w:val="0"/>
              <w:marTop w:val="0"/>
              <w:marBottom w:val="0"/>
              <w:divBdr>
                <w:top w:val="none" w:sz="0" w:space="0" w:color="auto"/>
                <w:left w:val="none" w:sz="0" w:space="0" w:color="auto"/>
                <w:bottom w:val="none" w:sz="0" w:space="0" w:color="auto"/>
                <w:right w:val="none" w:sz="0" w:space="0" w:color="auto"/>
              </w:divBdr>
            </w:div>
            <w:div w:id="926308329">
              <w:marLeft w:val="0"/>
              <w:marRight w:val="0"/>
              <w:marTop w:val="0"/>
              <w:marBottom w:val="0"/>
              <w:divBdr>
                <w:top w:val="none" w:sz="0" w:space="0" w:color="auto"/>
                <w:left w:val="none" w:sz="0" w:space="0" w:color="auto"/>
                <w:bottom w:val="none" w:sz="0" w:space="0" w:color="auto"/>
                <w:right w:val="none" w:sz="0" w:space="0" w:color="auto"/>
              </w:divBdr>
            </w:div>
            <w:div w:id="9263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12">
      <w:marLeft w:val="0"/>
      <w:marRight w:val="0"/>
      <w:marTop w:val="0"/>
      <w:marBottom w:val="0"/>
      <w:divBdr>
        <w:top w:val="none" w:sz="0" w:space="0" w:color="auto"/>
        <w:left w:val="none" w:sz="0" w:space="0" w:color="auto"/>
        <w:bottom w:val="none" w:sz="0" w:space="0" w:color="auto"/>
        <w:right w:val="none" w:sz="0" w:space="0" w:color="auto"/>
      </w:divBdr>
      <w:divsChild>
        <w:div w:id="926307377">
          <w:marLeft w:val="0"/>
          <w:marRight w:val="0"/>
          <w:marTop w:val="0"/>
          <w:marBottom w:val="0"/>
          <w:divBdr>
            <w:top w:val="none" w:sz="0" w:space="0" w:color="auto"/>
            <w:left w:val="none" w:sz="0" w:space="0" w:color="auto"/>
            <w:bottom w:val="none" w:sz="0" w:space="0" w:color="auto"/>
            <w:right w:val="none" w:sz="0" w:space="0" w:color="auto"/>
          </w:divBdr>
        </w:div>
      </w:divsChild>
    </w:div>
    <w:div w:id="926307914">
      <w:marLeft w:val="0"/>
      <w:marRight w:val="0"/>
      <w:marTop w:val="0"/>
      <w:marBottom w:val="0"/>
      <w:divBdr>
        <w:top w:val="none" w:sz="0" w:space="0" w:color="auto"/>
        <w:left w:val="none" w:sz="0" w:space="0" w:color="auto"/>
        <w:bottom w:val="none" w:sz="0" w:space="0" w:color="auto"/>
        <w:right w:val="none" w:sz="0" w:space="0" w:color="auto"/>
      </w:divBdr>
      <w:divsChild>
        <w:div w:id="926306581">
          <w:marLeft w:val="0"/>
          <w:marRight w:val="0"/>
          <w:marTop w:val="0"/>
          <w:marBottom w:val="0"/>
          <w:divBdr>
            <w:top w:val="none" w:sz="0" w:space="0" w:color="auto"/>
            <w:left w:val="none" w:sz="0" w:space="0" w:color="auto"/>
            <w:bottom w:val="none" w:sz="0" w:space="0" w:color="auto"/>
            <w:right w:val="none" w:sz="0" w:space="0" w:color="auto"/>
          </w:divBdr>
        </w:div>
      </w:divsChild>
    </w:div>
    <w:div w:id="926307915">
      <w:marLeft w:val="0"/>
      <w:marRight w:val="0"/>
      <w:marTop w:val="0"/>
      <w:marBottom w:val="0"/>
      <w:divBdr>
        <w:top w:val="none" w:sz="0" w:space="0" w:color="auto"/>
        <w:left w:val="none" w:sz="0" w:space="0" w:color="auto"/>
        <w:bottom w:val="none" w:sz="0" w:space="0" w:color="auto"/>
        <w:right w:val="none" w:sz="0" w:space="0" w:color="auto"/>
      </w:divBdr>
      <w:divsChild>
        <w:div w:id="926307636">
          <w:marLeft w:val="0"/>
          <w:marRight w:val="0"/>
          <w:marTop w:val="0"/>
          <w:marBottom w:val="0"/>
          <w:divBdr>
            <w:top w:val="none" w:sz="0" w:space="0" w:color="auto"/>
            <w:left w:val="none" w:sz="0" w:space="0" w:color="auto"/>
            <w:bottom w:val="none" w:sz="0" w:space="0" w:color="auto"/>
            <w:right w:val="none" w:sz="0" w:space="0" w:color="auto"/>
          </w:divBdr>
        </w:div>
      </w:divsChild>
    </w:div>
    <w:div w:id="926307917">
      <w:marLeft w:val="0"/>
      <w:marRight w:val="0"/>
      <w:marTop w:val="0"/>
      <w:marBottom w:val="0"/>
      <w:divBdr>
        <w:top w:val="none" w:sz="0" w:space="0" w:color="auto"/>
        <w:left w:val="none" w:sz="0" w:space="0" w:color="auto"/>
        <w:bottom w:val="none" w:sz="0" w:space="0" w:color="auto"/>
        <w:right w:val="none" w:sz="0" w:space="0" w:color="auto"/>
      </w:divBdr>
      <w:divsChild>
        <w:div w:id="926306469">
          <w:marLeft w:val="0"/>
          <w:marRight w:val="0"/>
          <w:marTop w:val="0"/>
          <w:marBottom w:val="0"/>
          <w:divBdr>
            <w:top w:val="none" w:sz="0" w:space="0" w:color="auto"/>
            <w:left w:val="none" w:sz="0" w:space="0" w:color="auto"/>
            <w:bottom w:val="none" w:sz="0" w:space="0" w:color="auto"/>
            <w:right w:val="none" w:sz="0" w:space="0" w:color="auto"/>
          </w:divBdr>
        </w:div>
      </w:divsChild>
    </w:div>
    <w:div w:id="926307918">
      <w:marLeft w:val="0"/>
      <w:marRight w:val="0"/>
      <w:marTop w:val="0"/>
      <w:marBottom w:val="0"/>
      <w:divBdr>
        <w:top w:val="none" w:sz="0" w:space="0" w:color="auto"/>
        <w:left w:val="none" w:sz="0" w:space="0" w:color="auto"/>
        <w:bottom w:val="none" w:sz="0" w:space="0" w:color="auto"/>
        <w:right w:val="none" w:sz="0" w:space="0" w:color="auto"/>
      </w:divBdr>
      <w:divsChild>
        <w:div w:id="926307462">
          <w:marLeft w:val="0"/>
          <w:marRight w:val="0"/>
          <w:marTop w:val="0"/>
          <w:marBottom w:val="0"/>
          <w:divBdr>
            <w:top w:val="none" w:sz="0" w:space="0" w:color="auto"/>
            <w:left w:val="none" w:sz="0" w:space="0" w:color="auto"/>
            <w:bottom w:val="none" w:sz="0" w:space="0" w:color="auto"/>
            <w:right w:val="none" w:sz="0" w:space="0" w:color="auto"/>
          </w:divBdr>
        </w:div>
      </w:divsChild>
    </w:div>
    <w:div w:id="926307921">
      <w:marLeft w:val="0"/>
      <w:marRight w:val="0"/>
      <w:marTop w:val="0"/>
      <w:marBottom w:val="0"/>
      <w:divBdr>
        <w:top w:val="none" w:sz="0" w:space="0" w:color="auto"/>
        <w:left w:val="none" w:sz="0" w:space="0" w:color="auto"/>
        <w:bottom w:val="none" w:sz="0" w:space="0" w:color="auto"/>
        <w:right w:val="none" w:sz="0" w:space="0" w:color="auto"/>
      </w:divBdr>
      <w:divsChild>
        <w:div w:id="926306407">
          <w:marLeft w:val="0"/>
          <w:marRight w:val="0"/>
          <w:marTop w:val="0"/>
          <w:marBottom w:val="0"/>
          <w:divBdr>
            <w:top w:val="none" w:sz="0" w:space="0" w:color="auto"/>
            <w:left w:val="none" w:sz="0" w:space="0" w:color="auto"/>
            <w:bottom w:val="none" w:sz="0" w:space="0" w:color="auto"/>
            <w:right w:val="none" w:sz="0" w:space="0" w:color="auto"/>
          </w:divBdr>
        </w:div>
      </w:divsChild>
    </w:div>
    <w:div w:id="926307923">
      <w:marLeft w:val="0"/>
      <w:marRight w:val="0"/>
      <w:marTop w:val="0"/>
      <w:marBottom w:val="0"/>
      <w:divBdr>
        <w:top w:val="none" w:sz="0" w:space="0" w:color="auto"/>
        <w:left w:val="none" w:sz="0" w:space="0" w:color="auto"/>
        <w:bottom w:val="none" w:sz="0" w:space="0" w:color="auto"/>
        <w:right w:val="none" w:sz="0" w:space="0" w:color="auto"/>
      </w:divBdr>
    </w:div>
    <w:div w:id="926307926">
      <w:marLeft w:val="0"/>
      <w:marRight w:val="0"/>
      <w:marTop w:val="0"/>
      <w:marBottom w:val="0"/>
      <w:divBdr>
        <w:top w:val="none" w:sz="0" w:space="0" w:color="auto"/>
        <w:left w:val="none" w:sz="0" w:space="0" w:color="auto"/>
        <w:bottom w:val="none" w:sz="0" w:space="0" w:color="auto"/>
        <w:right w:val="none" w:sz="0" w:space="0" w:color="auto"/>
      </w:divBdr>
    </w:div>
    <w:div w:id="926307928">
      <w:marLeft w:val="0"/>
      <w:marRight w:val="0"/>
      <w:marTop w:val="0"/>
      <w:marBottom w:val="0"/>
      <w:divBdr>
        <w:top w:val="none" w:sz="0" w:space="0" w:color="auto"/>
        <w:left w:val="none" w:sz="0" w:space="0" w:color="auto"/>
        <w:bottom w:val="none" w:sz="0" w:space="0" w:color="auto"/>
        <w:right w:val="none" w:sz="0" w:space="0" w:color="auto"/>
      </w:divBdr>
      <w:divsChild>
        <w:div w:id="926308130">
          <w:marLeft w:val="0"/>
          <w:marRight w:val="0"/>
          <w:marTop w:val="0"/>
          <w:marBottom w:val="0"/>
          <w:divBdr>
            <w:top w:val="none" w:sz="0" w:space="0" w:color="auto"/>
            <w:left w:val="none" w:sz="0" w:space="0" w:color="auto"/>
            <w:bottom w:val="none" w:sz="0" w:space="0" w:color="auto"/>
            <w:right w:val="none" w:sz="0" w:space="0" w:color="auto"/>
          </w:divBdr>
        </w:div>
      </w:divsChild>
    </w:div>
    <w:div w:id="926307932">
      <w:marLeft w:val="0"/>
      <w:marRight w:val="0"/>
      <w:marTop w:val="0"/>
      <w:marBottom w:val="0"/>
      <w:divBdr>
        <w:top w:val="none" w:sz="0" w:space="0" w:color="auto"/>
        <w:left w:val="none" w:sz="0" w:space="0" w:color="auto"/>
        <w:bottom w:val="none" w:sz="0" w:space="0" w:color="auto"/>
        <w:right w:val="none" w:sz="0" w:space="0" w:color="auto"/>
      </w:divBdr>
      <w:divsChild>
        <w:div w:id="926308479">
          <w:marLeft w:val="0"/>
          <w:marRight w:val="0"/>
          <w:marTop w:val="0"/>
          <w:marBottom w:val="0"/>
          <w:divBdr>
            <w:top w:val="none" w:sz="0" w:space="0" w:color="auto"/>
            <w:left w:val="none" w:sz="0" w:space="0" w:color="auto"/>
            <w:bottom w:val="none" w:sz="0" w:space="0" w:color="auto"/>
            <w:right w:val="none" w:sz="0" w:space="0" w:color="auto"/>
          </w:divBdr>
        </w:div>
      </w:divsChild>
    </w:div>
    <w:div w:id="926307934">
      <w:marLeft w:val="0"/>
      <w:marRight w:val="0"/>
      <w:marTop w:val="0"/>
      <w:marBottom w:val="0"/>
      <w:divBdr>
        <w:top w:val="none" w:sz="0" w:space="0" w:color="auto"/>
        <w:left w:val="none" w:sz="0" w:space="0" w:color="auto"/>
        <w:bottom w:val="none" w:sz="0" w:space="0" w:color="auto"/>
        <w:right w:val="none" w:sz="0" w:space="0" w:color="auto"/>
      </w:divBdr>
      <w:divsChild>
        <w:div w:id="926307130">
          <w:marLeft w:val="0"/>
          <w:marRight w:val="0"/>
          <w:marTop w:val="0"/>
          <w:marBottom w:val="0"/>
          <w:divBdr>
            <w:top w:val="none" w:sz="0" w:space="0" w:color="auto"/>
            <w:left w:val="none" w:sz="0" w:space="0" w:color="auto"/>
            <w:bottom w:val="none" w:sz="0" w:space="0" w:color="auto"/>
            <w:right w:val="none" w:sz="0" w:space="0" w:color="auto"/>
          </w:divBdr>
          <w:divsChild>
            <w:div w:id="926306756">
              <w:marLeft w:val="0"/>
              <w:marRight w:val="0"/>
              <w:marTop w:val="0"/>
              <w:marBottom w:val="0"/>
              <w:divBdr>
                <w:top w:val="none" w:sz="0" w:space="0" w:color="auto"/>
                <w:left w:val="none" w:sz="0" w:space="0" w:color="auto"/>
                <w:bottom w:val="none" w:sz="0" w:space="0" w:color="auto"/>
                <w:right w:val="none" w:sz="0" w:space="0" w:color="auto"/>
              </w:divBdr>
            </w:div>
            <w:div w:id="926307039">
              <w:marLeft w:val="0"/>
              <w:marRight w:val="0"/>
              <w:marTop w:val="0"/>
              <w:marBottom w:val="0"/>
              <w:divBdr>
                <w:top w:val="none" w:sz="0" w:space="0" w:color="auto"/>
                <w:left w:val="none" w:sz="0" w:space="0" w:color="auto"/>
                <w:bottom w:val="none" w:sz="0" w:space="0" w:color="auto"/>
                <w:right w:val="none" w:sz="0" w:space="0" w:color="auto"/>
              </w:divBdr>
            </w:div>
            <w:div w:id="926307113">
              <w:marLeft w:val="0"/>
              <w:marRight w:val="0"/>
              <w:marTop w:val="0"/>
              <w:marBottom w:val="0"/>
              <w:divBdr>
                <w:top w:val="none" w:sz="0" w:space="0" w:color="auto"/>
                <w:left w:val="none" w:sz="0" w:space="0" w:color="auto"/>
                <w:bottom w:val="none" w:sz="0" w:space="0" w:color="auto"/>
                <w:right w:val="none" w:sz="0" w:space="0" w:color="auto"/>
              </w:divBdr>
            </w:div>
            <w:div w:id="926307469">
              <w:marLeft w:val="0"/>
              <w:marRight w:val="0"/>
              <w:marTop w:val="0"/>
              <w:marBottom w:val="0"/>
              <w:divBdr>
                <w:top w:val="none" w:sz="0" w:space="0" w:color="auto"/>
                <w:left w:val="none" w:sz="0" w:space="0" w:color="auto"/>
                <w:bottom w:val="none" w:sz="0" w:space="0" w:color="auto"/>
                <w:right w:val="none" w:sz="0" w:space="0" w:color="auto"/>
              </w:divBdr>
            </w:div>
            <w:div w:id="926307720">
              <w:marLeft w:val="0"/>
              <w:marRight w:val="0"/>
              <w:marTop w:val="0"/>
              <w:marBottom w:val="0"/>
              <w:divBdr>
                <w:top w:val="none" w:sz="0" w:space="0" w:color="auto"/>
                <w:left w:val="none" w:sz="0" w:space="0" w:color="auto"/>
                <w:bottom w:val="none" w:sz="0" w:space="0" w:color="auto"/>
                <w:right w:val="none" w:sz="0" w:space="0" w:color="auto"/>
              </w:divBdr>
            </w:div>
            <w:div w:id="926307765">
              <w:marLeft w:val="0"/>
              <w:marRight w:val="0"/>
              <w:marTop w:val="0"/>
              <w:marBottom w:val="0"/>
              <w:divBdr>
                <w:top w:val="none" w:sz="0" w:space="0" w:color="auto"/>
                <w:left w:val="none" w:sz="0" w:space="0" w:color="auto"/>
                <w:bottom w:val="none" w:sz="0" w:space="0" w:color="auto"/>
                <w:right w:val="none" w:sz="0" w:space="0" w:color="auto"/>
              </w:divBdr>
            </w:div>
            <w:div w:id="926307878">
              <w:marLeft w:val="0"/>
              <w:marRight w:val="0"/>
              <w:marTop w:val="0"/>
              <w:marBottom w:val="0"/>
              <w:divBdr>
                <w:top w:val="none" w:sz="0" w:space="0" w:color="auto"/>
                <w:left w:val="none" w:sz="0" w:space="0" w:color="auto"/>
                <w:bottom w:val="none" w:sz="0" w:space="0" w:color="auto"/>
                <w:right w:val="none" w:sz="0" w:space="0" w:color="auto"/>
              </w:divBdr>
            </w:div>
            <w:div w:id="926307998">
              <w:marLeft w:val="0"/>
              <w:marRight w:val="0"/>
              <w:marTop w:val="0"/>
              <w:marBottom w:val="0"/>
              <w:divBdr>
                <w:top w:val="none" w:sz="0" w:space="0" w:color="auto"/>
                <w:left w:val="none" w:sz="0" w:space="0" w:color="auto"/>
                <w:bottom w:val="none" w:sz="0" w:space="0" w:color="auto"/>
                <w:right w:val="none" w:sz="0" w:space="0" w:color="auto"/>
              </w:divBdr>
            </w:div>
            <w:div w:id="9263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35">
      <w:marLeft w:val="0"/>
      <w:marRight w:val="0"/>
      <w:marTop w:val="0"/>
      <w:marBottom w:val="0"/>
      <w:divBdr>
        <w:top w:val="none" w:sz="0" w:space="0" w:color="auto"/>
        <w:left w:val="none" w:sz="0" w:space="0" w:color="auto"/>
        <w:bottom w:val="none" w:sz="0" w:space="0" w:color="auto"/>
        <w:right w:val="none" w:sz="0" w:space="0" w:color="auto"/>
      </w:divBdr>
      <w:divsChild>
        <w:div w:id="926306745">
          <w:marLeft w:val="0"/>
          <w:marRight w:val="0"/>
          <w:marTop w:val="0"/>
          <w:marBottom w:val="0"/>
          <w:divBdr>
            <w:top w:val="none" w:sz="0" w:space="0" w:color="auto"/>
            <w:left w:val="none" w:sz="0" w:space="0" w:color="auto"/>
            <w:bottom w:val="none" w:sz="0" w:space="0" w:color="auto"/>
            <w:right w:val="none" w:sz="0" w:space="0" w:color="auto"/>
          </w:divBdr>
        </w:div>
      </w:divsChild>
    </w:div>
    <w:div w:id="926307936">
      <w:marLeft w:val="0"/>
      <w:marRight w:val="0"/>
      <w:marTop w:val="0"/>
      <w:marBottom w:val="0"/>
      <w:divBdr>
        <w:top w:val="none" w:sz="0" w:space="0" w:color="auto"/>
        <w:left w:val="none" w:sz="0" w:space="0" w:color="auto"/>
        <w:bottom w:val="none" w:sz="0" w:space="0" w:color="auto"/>
        <w:right w:val="none" w:sz="0" w:space="0" w:color="auto"/>
      </w:divBdr>
      <w:divsChild>
        <w:div w:id="926308132">
          <w:marLeft w:val="0"/>
          <w:marRight w:val="0"/>
          <w:marTop w:val="0"/>
          <w:marBottom w:val="0"/>
          <w:divBdr>
            <w:top w:val="none" w:sz="0" w:space="0" w:color="auto"/>
            <w:left w:val="none" w:sz="0" w:space="0" w:color="auto"/>
            <w:bottom w:val="none" w:sz="0" w:space="0" w:color="auto"/>
            <w:right w:val="none" w:sz="0" w:space="0" w:color="auto"/>
          </w:divBdr>
        </w:div>
      </w:divsChild>
    </w:div>
    <w:div w:id="926307940">
      <w:marLeft w:val="0"/>
      <w:marRight w:val="0"/>
      <w:marTop w:val="0"/>
      <w:marBottom w:val="0"/>
      <w:divBdr>
        <w:top w:val="none" w:sz="0" w:space="0" w:color="auto"/>
        <w:left w:val="none" w:sz="0" w:space="0" w:color="auto"/>
        <w:bottom w:val="none" w:sz="0" w:space="0" w:color="auto"/>
        <w:right w:val="none" w:sz="0" w:space="0" w:color="auto"/>
      </w:divBdr>
      <w:divsChild>
        <w:div w:id="926307649">
          <w:marLeft w:val="0"/>
          <w:marRight w:val="0"/>
          <w:marTop w:val="0"/>
          <w:marBottom w:val="0"/>
          <w:divBdr>
            <w:top w:val="none" w:sz="0" w:space="0" w:color="auto"/>
            <w:left w:val="none" w:sz="0" w:space="0" w:color="auto"/>
            <w:bottom w:val="none" w:sz="0" w:space="0" w:color="auto"/>
            <w:right w:val="none" w:sz="0" w:space="0" w:color="auto"/>
          </w:divBdr>
        </w:div>
      </w:divsChild>
    </w:div>
    <w:div w:id="926307942">
      <w:marLeft w:val="0"/>
      <w:marRight w:val="0"/>
      <w:marTop w:val="0"/>
      <w:marBottom w:val="0"/>
      <w:divBdr>
        <w:top w:val="none" w:sz="0" w:space="0" w:color="auto"/>
        <w:left w:val="none" w:sz="0" w:space="0" w:color="auto"/>
        <w:bottom w:val="none" w:sz="0" w:space="0" w:color="auto"/>
        <w:right w:val="none" w:sz="0" w:space="0" w:color="auto"/>
      </w:divBdr>
      <w:divsChild>
        <w:div w:id="926308262">
          <w:marLeft w:val="0"/>
          <w:marRight w:val="0"/>
          <w:marTop w:val="0"/>
          <w:marBottom w:val="0"/>
          <w:divBdr>
            <w:top w:val="none" w:sz="0" w:space="0" w:color="auto"/>
            <w:left w:val="none" w:sz="0" w:space="0" w:color="auto"/>
            <w:bottom w:val="none" w:sz="0" w:space="0" w:color="auto"/>
            <w:right w:val="none" w:sz="0" w:space="0" w:color="auto"/>
          </w:divBdr>
        </w:div>
      </w:divsChild>
    </w:div>
    <w:div w:id="926307945">
      <w:marLeft w:val="0"/>
      <w:marRight w:val="0"/>
      <w:marTop w:val="0"/>
      <w:marBottom w:val="0"/>
      <w:divBdr>
        <w:top w:val="none" w:sz="0" w:space="0" w:color="auto"/>
        <w:left w:val="none" w:sz="0" w:space="0" w:color="auto"/>
        <w:bottom w:val="none" w:sz="0" w:space="0" w:color="auto"/>
        <w:right w:val="none" w:sz="0" w:space="0" w:color="auto"/>
      </w:divBdr>
      <w:divsChild>
        <w:div w:id="926308745">
          <w:marLeft w:val="0"/>
          <w:marRight w:val="0"/>
          <w:marTop w:val="0"/>
          <w:marBottom w:val="0"/>
          <w:divBdr>
            <w:top w:val="none" w:sz="0" w:space="0" w:color="auto"/>
            <w:left w:val="none" w:sz="0" w:space="0" w:color="auto"/>
            <w:bottom w:val="none" w:sz="0" w:space="0" w:color="auto"/>
            <w:right w:val="none" w:sz="0" w:space="0" w:color="auto"/>
          </w:divBdr>
        </w:div>
      </w:divsChild>
    </w:div>
    <w:div w:id="926307948">
      <w:marLeft w:val="0"/>
      <w:marRight w:val="0"/>
      <w:marTop w:val="0"/>
      <w:marBottom w:val="0"/>
      <w:divBdr>
        <w:top w:val="none" w:sz="0" w:space="0" w:color="auto"/>
        <w:left w:val="none" w:sz="0" w:space="0" w:color="auto"/>
        <w:bottom w:val="none" w:sz="0" w:space="0" w:color="auto"/>
        <w:right w:val="none" w:sz="0" w:space="0" w:color="auto"/>
      </w:divBdr>
      <w:divsChild>
        <w:div w:id="926308517">
          <w:marLeft w:val="0"/>
          <w:marRight w:val="0"/>
          <w:marTop w:val="0"/>
          <w:marBottom w:val="0"/>
          <w:divBdr>
            <w:top w:val="none" w:sz="0" w:space="0" w:color="auto"/>
            <w:left w:val="none" w:sz="0" w:space="0" w:color="auto"/>
            <w:bottom w:val="none" w:sz="0" w:space="0" w:color="auto"/>
            <w:right w:val="none" w:sz="0" w:space="0" w:color="auto"/>
          </w:divBdr>
          <w:divsChild>
            <w:div w:id="926306409">
              <w:marLeft w:val="0"/>
              <w:marRight w:val="0"/>
              <w:marTop w:val="0"/>
              <w:marBottom w:val="0"/>
              <w:divBdr>
                <w:top w:val="none" w:sz="0" w:space="0" w:color="auto"/>
                <w:left w:val="none" w:sz="0" w:space="0" w:color="auto"/>
                <w:bottom w:val="none" w:sz="0" w:space="0" w:color="auto"/>
                <w:right w:val="none" w:sz="0" w:space="0" w:color="auto"/>
              </w:divBdr>
            </w:div>
            <w:div w:id="926307466">
              <w:marLeft w:val="0"/>
              <w:marRight w:val="0"/>
              <w:marTop w:val="0"/>
              <w:marBottom w:val="0"/>
              <w:divBdr>
                <w:top w:val="none" w:sz="0" w:space="0" w:color="auto"/>
                <w:left w:val="none" w:sz="0" w:space="0" w:color="auto"/>
                <w:bottom w:val="none" w:sz="0" w:space="0" w:color="auto"/>
                <w:right w:val="none" w:sz="0" w:space="0" w:color="auto"/>
              </w:divBdr>
            </w:div>
            <w:div w:id="926307490">
              <w:marLeft w:val="0"/>
              <w:marRight w:val="0"/>
              <w:marTop w:val="0"/>
              <w:marBottom w:val="0"/>
              <w:divBdr>
                <w:top w:val="none" w:sz="0" w:space="0" w:color="auto"/>
                <w:left w:val="none" w:sz="0" w:space="0" w:color="auto"/>
                <w:bottom w:val="none" w:sz="0" w:space="0" w:color="auto"/>
                <w:right w:val="none" w:sz="0" w:space="0" w:color="auto"/>
              </w:divBdr>
            </w:div>
            <w:div w:id="926307645">
              <w:marLeft w:val="0"/>
              <w:marRight w:val="0"/>
              <w:marTop w:val="0"/>
              <w:marBottom w:val="0"/>
              <w:divBdr>
                <w:top w:val="none" w:sz="0" w:space="0" w:color="auto"/>
                <w:left w:val="none" w:sz="0" w:space="0" w:color="auto"/>
                <w:bottom w:val="none" w:sz="0" w:space="0" w:color="auto"/>
                <w:right w:val="none" w:sz="0" w:space="0" w:color="auto"/>
              </w:divBdr>
            </w:div>
            <w:div w:id="926307994">
              <w:marLeft w:val="0"/>
              <w:marRight w:val="0"/>
              <w:marTop w:val="0"/>
              <w:marBottom w:val="0"/>
              <w:divBdr>
                <w:top w:val="none" w:sz="0" w:space="0" w:color="auto"/>
                <w:left w:val="none" w:sz="0" w:space="0" w:color="auto"/>
                <w:bottom w:val="none" w:sz="0" w:space="0" w:color="auto"/>
                <w:right w:val="none" w:sz="0" w:space="0" w:color="auto"/>
              </w:divBdr>
            </w:div>
            <w:div w:id="926308852">
              <w:marLeft w:val="0"/>
              <w:marRight w:val="0"/>
              <w:marTop w:val="0"/>
              <w:marBottom w:val="0"/>
              <w:divBdr>
                <w:top w:val="none" w:sz="0" w:space="0" w:color="auto"/>
                <w:left w:val="none" w:sz="0" w:space="0" w:color="auto"/>
                <w:bottom w:val="none" w:sz="0" w:space="0" w:color="auto"/>
                <w:right w:val="none" w:sz="0" w:space="0" w:color="auto"/>
              </w:divBdr>
            </w:div>
            <w:div w:id="926308899">
              <w:marLeft w:val="0"/>
              <w:marRight w:val="0"/>
              <w:marTop w:val="0"/>
              <w:marBottom w:val="0"/>
              <w:divBdr>
                <w:top w:val="none" w:sz="0" w:space="0" w:color="auto"/>
                <w:left w:val="none" w:sz="0" w:space="0" w:color="auto"/>
                <w:bottom w:val="none" w:sz="0" w:space="0" w:color="auto"/>
                <w:right w:val="none" w:sz="0" w:space="0" w:color="auto"/>
              </w:divBdr>
            </w:div>
            <w:div w:id="9263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50">
      <w:marLeft w:val="0"/>
      <w:marRight w:val="0"/>
      <w:marTop w:val="0"/>
      <w:marBottom w:val="0"/>
      <w:divBdr>
        <w:top w:val="none" w:sz="0" w:space="0" w:color="auto"/>
        <w:left w:val="none" w:sz="0" w:space="0" w:color="auto"/>
        <w:bottom w:val="none" w:sz="0" w:space="0" w:color="auto"/>
        <w:right w:val="none" w:sz="0" w:space="0" w:color="auto"/>
      </w:divBdr>
    </w:div>
    <w:div w:id="926307953">
      <w:marLeft w:val="0"/>
      <w:marRight w:val="0"/>
      <w:marTop w:val="0"/>
      <w:marBottom w:val="0"/>
      <w:divBdr>
        <w:top w:val="none" w:sz="0" w:space="0" w:color="auto"/>
        <w:left w:val="none" w:sz="0" w:space="0" w:color="auto"/>
        <w:bottom w:val="none" w:sz="0" w:space="0" w:color="auto"/>
        <w:right w:val="none" w:sz="0" w:space="0" w:color="auto"/>
      </w:divBdr>
      <w:divsChild>
        <w:div w:id="926307363">
          <w:marLeft w:val="0"/>
          <w:marRight w:val="0"/>
          <w:marTop w:val="0"/>
          <w:marBottom w:val="0"/>
          <w:divBdr>
            <w:top w:val="none" w:sz="0" w:space="0" w:color="auto"/>
            <w:left w:val="none" w:sz="0" w:space="0" w:color="auto"/>
            <w:bottom w:val="none" w:sz="0" w:space="0" w:color="auto"/>
            <w:right w:val="none" w:sz="0" w:space="0" w:color="auto"/>
          </w:divBdr>
        </w:div>
      </w:divsChild>
    </w:div>
    <w:div w:id="926307955">
      <w:marLeft w:val="0"/>
      <w:marRight w:val="0"/>
      <w:marTop w:val="0"/>
      <w:marBottom w:val="0"/>
      <w:divBdr>
        <w:top w:val="none" w:sz="0" w:space="0" w:color="auto"/>
        <w:left w:val="none" w:sz="0" w:space="0" w:color="auto"/>
        <w:bottom w:val="none" w:sz="0" w:space="0" w:color="auto"/>
        <w:right w:val="none" w:sz="0" w:space="0" w:color="auto"/>
      </w:divBdr>
      <w:divsChild>
        <w:div w:id="926306457">
          <w:marLeft w:val="0"/>
          <w:marRight w:val="0"/>
          <w:marTop w:val="0"/>
          <w:marBottom w:val="0"/>
          <w:divBdr>
            <w:top w:val="none" w:sz="0" w:space="0" w:color="auto"/>
            <w:left w:val="none" w:sz="0" w:space="0" w:color="auto"/>
            <w:bottom w:val="none" w:sz="0" w:space="0" w:color="auto"/>
            <w:right w:val="none" w:sz="0" w:space="0" w:color="auto"/>
          </w:divBdr>
        </w:div>
      </w:divsChild>
    </w:div>
    <w:div w:id="926307956">
      <w:marLeft w:val="0"/>
      <w:marRight w:val="0"/>
      <w:marTop w:val="0"/>
      <w:marBottom w:val="0"/>
      <w:divBdr>
        <w:top w:val="none" w:sz="0" w:space="0" w:color="auto"/>
        <w:left w:val="none" w:sz="0" w:space="0" w:color="auto"/>
        <w:bottom w:val="none" w:sz="0" w:space="0" w:color="auto"/>
        <w:right w:val="none" w:sz="0" w:space="0" w:color="auto"/>
      </w:divBdr>
      <w:divsChild>
        <w:div w:id="926308403">
          <w:marLeft w:val="0"/>
          <w:marRight w:val="0"/>
          <w:marTop w:val="0"/>
          <w:marBottom w:val="0"/>
          <w:divBdr>
            <w:top w:val="none" w:sz="0" w:space="0" w:color="auto"/>
            <w:left w:val="none" w:sz="0" w:space="0" w:color="auto"/>
            <w:bottom w:val="none" w:sz="0" w:space="0" w:color="auto"/>
            <w:right w:val="none" w:sz="0" w:space="0" w:color="auto"/>
          </w:divBdr>
        </w:div>
      </w:divsChild>
    </w:div>
    <w:div w:id="926307964">
      <w:marLeft w:val="0"/>
      <w:marRight w:val="0"/>
      <w:marTop w:val="0"/>
      <w:marBottom w:val="0"/>
      <w:divBdr>
        <w:top w:val="none" w:sz="0" w:space="0" w:color="auto"/>
        <w:left w:val="none" w:sz="0" w:space="0" w:color="auto"/>
        <w:bottom w:val="none" w:sz="0" w:space="0" w:color="auto"/>
        <w:right w:val="none" w:sz="0" w:space="0" w:color="auto"/>
      </w:divBdr>
    </w:div>
    <w:div w:id="926307965">
      <w:marLeft w:val="0"/>
      <w:marRight w:val="0"/>
      <w:marTop w:val="0"/>
      <w:marBottom w:val="0"/>
      <w:divBdr>
        <w:top w:val="none" w:sz="0" w:space="0" w:color="auto"/>
        <w:left w:val="none" w:sz="0" w:space="0" w:color="auto"/>
        <w:bottom w:val="none" w:sz="0" w:space="0" w:color="auto"/>
        <w:right w:val="none" w:sz="0" w:space="0" w:color="auto"/>
      </w:divBdr>
    </w:div>
    <w:div w:id="926307966">
      <w:marLeft w:val="0"/>
      <w:marRight w:val="0"/>
      <w:marTop w:val="0"/>
      <w:marBottom w:val="0"/>
      <w:divBdr>
        <w:top w:val="none" w:sz="0" w:space="0" w:color="auto"/>
        <w:left w:val="none" w:sz="0" w:space="0" w:color="auto"/>
        <w:bottom w:val="none" w:sz="0" w:space="0" w:color="auto"/>
        <w:right w:val="none" w:sz="0" w:space="0" w:color="auto"/>
      </w:divBdr>
      <w:divsChild>
        <w:div w:id="926307555">
          <w:marLeft w:val="0"/>
          <w:marRight w:val="0"/>
          <w:marTop w:val="0"/>
          <w:marBottom w:val="0"/>
          <w:divBdr>
            <w:top w:val="none" w:sz="0" w:space="0" w:color="auto"/>
            <w:left w:val="none" w:sz="0" w:space="0" w:color="auto"/>
            <w:bottom w:val="none" w:sz="0" w:space="0" w:color="auto"/>
            <w:right w:val="none" w:sz="0" w:space="0" w:color="auto"/>
          </w:divBdr>
        </w:div>
      </w:divsChild>
    </w:div>
    <w:div w:id="926307967">
      <w:marLeft w:val="0"/>
      <w:marRight w:val="0"/>
      <w:marTop w:val="0"/>
      <w:marBottom w:val="0"/>
      <w:divBdr>
        <w:top w:val="none" w:sz="0" w:space="0" w:color="auto"/>
        <w:left w:val="none" w:sz="0" w:space="0" w:color="auto"/>
        <w:bottom w:val="none" w:sz="0" w:space="0" w:color="auto"/>
        <w:right w:val="none" w:sz="0" w:space="0" w:color="auto"/>
      </w:divBdr>
      <w:divsChild>
        <w:div w:id="926306877">
          <w:marLeft w:val="0"/>
          <w:marRight w:val="0"/>
          <w:marTop w:val="0"/>
          <w:marBottom w:val="0"/>
          <w:divBdr>
            <w:top w:val="none" w:sz="0" w:space="0" w:color="auto"/>
            <w:left w:val="none" w:sz="0" w:space="0" w:color="auto"/>
            <w:bottom w:val="none" w:sz="0" w:space="0" w:color="auto"/>
            <w:right w:val="none" w:sz="0" w:space="0" w:color="auto"/>
          </w:divBdr>
        </w:div>
      </w:divsChild>
    </w:div>
    <w:div w:id="926307970">
      <w:marLeft w:val="0"/>
      <w:marRight w:val="0"/>
      <w:marTop w:val="0"/>
      <w:marBottom w:val="0"/>
      <w:divBdr>
        <w:top w:val="none" w:sz="0" w:space="0" w:color="auto"/>
        <w:left w:val="none" w:sz="0" w:space="0" w:color="auto"/>
        <w:bottom w:val="none" w:sz="0" w:space="0" w:color="auto"/>
        <w:right w:val="none" w:sz="0" w:space="0" w:color="auto"/>
      </w:divBdr>
      <w:divsChild>
        <w:div w:id="926308796">
          <w:marLeft w:val="0"/>
          <w:marRight w:val="0"/>
          <w:marTop w:val="0"/>
          <w:marBottom w:val="0"/>
          <w:divBdr>
            <w:top w:val="none" w:sz="0" w:space="0" w:color="auto"/>
            <w:left w:val="none" w:sz="0" w:space="0" w:color="auto"/>
            <w:bottom w:val="none" w:sz="0" w:space="0" w:color="auto"/>
            <w:right w:val="none" w:sz="0" w:space="0" w:color="auto"/>
          </w:divBdr>
        </w:div>
      </w:divsChild>
    </w:div>
    <w:div w:id="926307971">
      <w:marLeft w:val="0"/>
      <w:marRight w:val="0"/>
      <w:marTop w:val="0"/>
      <w:marBottom w:val="0"/>
      <w:divBdr>
        <w:top w:val="none" w:sz="0" w:space="0" w:color="auto"/>
        <w:left w:val="none" w:sz="0" w:space="0" w:color="auto"/>
        <w:bottom w:val="none" w:sz="0" w:space="0" w:color="auto"/>
        <w:right w:val="none" w:sz="0" w:space="0" w:color="auto"/>
      </w:divBdr>
      <w:divsChild>
        <w:div w:id="926307089">
          <w:marLeft w:val="0"/>
          <w:marRight w:val="0"/>
          <w:marTop w:val="0"/>
          <w:marBottom w:val="0"/>
          <w:divBdr>
            <w:top w:val="none" w:sz="0" w:space="0" w:color="auto"/>
            <w:left w:val="none" w:sz="0" w:space="0" w:color="auto"/>
            <w:bottom w:val="none" w:sz="0" w:space="0" w:color="auto"/>
            <w:right w:val="none" w:sz="0" w:space="0" w:color="auto"/>
          </w:divBdr>
        </w:div>
      </w:divsChild>
    </w:div>
    <w:div w:id="926307972">
      <w:marLeft w:val="0"/>
      <w:marRight w:val="0"/>
      <w:marTop w:val="0"/>
      <w:marBottom w:val="0"/>
      <w:divBdr>
        <w:top w:val="none" w:sz="0" w:space="0" w:color="auto"/>
        <w:left w:val="none" w:sz="0" w:space="0" w:color="auto"/>
        <w:bottom w:val="none" w:sz="0" w:space="0" w:color="auto"/>
        <w:right w:val="none" w:sz="0" w:space="0" w:color="auto"/>
      </w:divBdr>
      <w:divsChild>
        <w:div w:id="926308137">
          <w:marLeft w:val="0"/>
          <w:marRight w:val="0"/>
          <w:marTop w:val="0"/>
          <w:marBottom w:val="0"/>
          <w:divBdr>
            <w:top w:val="none" w:sz="0" w:space="0" w:color="auto"/>
            <w:left w:val="none" w:sz="0" w:space="0" w:color="auto"/>
            <w:bottom w:val="none" w:sz="0" w:space="0" w:color="auto"/>
            <w:right w:val="none" w:sz="0" w:space="0" w:color="auto"/>
          </w:divBdr>
        </w:div>
      </w:divsChild>
    </w:div>
    <w:div w:id="926307974">
      <w:marLeft w:val="0"/>
      <w:marRight w:val="0"/>
      <w:marTop w:val="0"/>
      <w:marBottom w:val="0"/>
      <w:divBdr>
        <w:top w:val="none" w:sz="0" w:space="0" w:color="auto"/>
        <w:left w:val="none" w:sz="0" w:space="0" w:color="auto"/>
        <w:bottom w:val="none" w:sz="0" w:space="0" w:color="auto"/>
        <w:right w:val="none" w:sz="0" w:space="0" w:color="auto"/>
      </w:divBdr>
    </w:div>
    <w:div w:id="926307975">
      <w:marLeft w:val="0"/>
      <w:marRight w:val="0"/>
      <w:marTop w:val="0"/>
      <w:marBottom w:val="0"/>
      <w:divBdr>
        <w:top w:val="none" w:sz="0" w:space="0" w:color="auto"/>
        <w:left w:val="none" w:sz="0" w:space="0" w:color="auto"/>
        <w:bottom w:val="none" w:sz="0" w:space="0" w:color="auto"/>
        <w:right w:val="none" w:sz="0" w:space="0" w:color="auto"/>
      </w:divBdr>
      <w:divsChild>
        <w:div w:id="926307307">
          <w:marLeft w:val="0"/>
          <w:marRight w:val="0"/>
          <w:marTop w:val="0"/>
          <w:marBottom w:val="0"/>
          <w:divBdr>
            <w:top w:val="none" w:sz="0" w:space="0" w:color="auto"/>
            <w:left w:val="none" w:sz="0" w:space="0" w:color="auto"/>
            <w:bottom w:val="none" w:sz="0" w:space="0" w:color="auto"/>
            <w:right w:val="none" w:sz="0" w:space="0" w:color="auto"/>
          </w:divBdr>
        </w:div>
      </w:divsChild>
    </w:div>
    <w:div w:id="926307976">
      <w:marLeft w:val="0"/>
      <w:marRight w:val="0"/>
      <w:marTop w:val="0"/>
      <w:marBottom w:val="0"/>
      <w:divBdr>
        <w:top w:val="none" w:sz="0" w:space="0" w:color="auto"/>
        <w:left w:val="none" w:sz="0" w:space="0" w:color="auto"/>
        <w:bottom w:val="none" w:sz="0" w:space="0" w:color="auto"/>
        <w:right w:val="none" w:sz="0" w:space="0" w:color="auto"/>
      </w:divBdr>
      <w:divsChild>
        <w:div w:id="926307330">
          <w:marLeft w:val="0"/>
          <w:marRight w:val="0"/>
          <w:marTop w:val="0"/>
          <w:marBottom w:val="0"/>
          <w:divBdr>
            <w:top w:val="none" w:sz="0" w:space="0" w:color="auto"/>
            <w:left w:val="none" w:sz="0" w:space="0" w:color="auto"/>
            <w:bottom w:val="none" w:sz="0" w:space="0" w:color="auto"/>
            <w:right w:val="none" w:sz="0" w:space="0" w:color="auto"/>
          </w:divBdr>
        </w:div>
      </w:divsChild>
    </w:div>
    <w:div w:id="926307980">
      <w:marLeft w:val="0"/>
      <w:marRight w:val="0"/>
      <w:marTop w:val="0"/>
      <w:marBottom w:val="0"/>
      <w:divBdr>
        <w:top w:val="none" w:sz="0" w:space="0" w:color="auto"/>
        <w:left w:val="none" w:sz="0" w:space="0" w:color="auto"/>
        <w:bottom w:val="none" w:sz="0" w:space="0" w:color="auto"/>
        <w:right w:val="none" w:sz="0" w:space="0" w:color="auto"/>
      </w:divBdr>
      <w:divsChild>
        <w:div w:id="926308759">
          <w:marLeft w:val="0"/>
          <w:marRight w:val="0"/>
          <w:marTop w:val="0"/>
          <w:marBottom w:val="0"/>
          <w:divBdr>
            <w:top w:val="none" w:sz="0" w:space="0" w:color="auto"/>
            <w:left w:val="none" w:sz="0" w:space="0" w:color="auto"/>
            <w:bottom w:val="none" w:sz="0" w:space="0" w:color="auto"/>
            <w:right w:val="none" w:sz="0" w:space="0" w:color="auto"/>
          </w:divBdr>
        </w:div>
      </w:divsChild>
    </w:div>
    <w:div w:id="926307981">
      <w:marLeft w:val="0"/>
      <w:marRight w:val="0"/>
      <w:marTop w:val="0"/>
      <w:marBottom w:val="0"/>
      <w:divBdr>
        <w:top w:val="none" w:sz="0" w:space="0" w:color="auto"/>
        <w:left w:val="none" w:sz="0" w:space="0" w:color="auto"/>
        <w:bottom w:val="none" w:sz="0" w:space="0" w:color="auto"/>
        <w:right w:val="none" w:sz="0" w:space="0" w:color="auto"/>
      </w:divBdr>
      <w:divsChild>
        <w:div w:id="926306774">
          <w:marLeft w:val="0"/>
          <w:marRight w:val="0"/>
          <w:marTop w:val="0"/>
          <w:marBottom w:val="0"/>
          <w:divBdr>
            <w:top w:val="none" w:sz="0" w:space="0" w:color="auto"/>
            <w:left w:val="none" w:sz="0" w:space="0" w:color="auto"/>
            <w:bottom w:val="none" w:sz="0" w:space="0" w:color="auto"/>
            <w:right w:val="none" w:sz="0" w:space="0" w:color="auto"/>
          </w:divBdr>
          <w:divsChild>
            <w:div w:id="926307226">
              <w:marLeft w:val="0"/>
              <w:marRight w:val="0"/>
              <w:marTop w:val="0"/>
              <w:marBottom w:val="0"/>
              <w:divBdr>
                <w:top w:val="none" w:sz="0" w:space="0" w:color="auto"/>
                <w:left w:val="none" w:sz="0" w:space="0" w:color="auto"/>
                <w:bottom w:val="none" w:sz="0" w:space="0" w:color="auto"/>
                <w:right w:val="none" w:sz="0" w:space="0" w:color="auto"/>
              </w:divBdr>
            </w:div>
            <w:div w:id="926307334">
              <w:marLeft w:val="0"/>
              <w:marRight w:val="0"/>
              <w:marTop w:val="0"/>
              <w:marBottom w:val="0"/>
              <w:divBdr>
                <w:top w:val="none" w:sz="0" w:space="0" w:color="auto"/>
                <w:left w:val="none" w:sz="0" w:space="0" w:color="auto"/>
                <w:bottom w:val="none" w:sz="0" w:space="0" w:color="auto"/>
                <w:right w:val="none" w:sz="0" w:space="0" w:color="auto"/>
              </w:divBdr>
            </w:div>
            <w:div w:id="926307436">
              <w:marLeft w:val="0"/>
              <w:marRight w:val="0"/>
              <w:marTop w:val="0"/>
              <w:marBottom w:val="0"/>
              <w:divBdr>
                <w:top w:val="none" w:sz="0" w:space="0" w:color="auto"/>
                <w:left w:val="none" w:sz="0" w:space="0" w:color="auto"/>
                <w:bottom w:val="none" w:sz="0" w:space="0" w:color="auto"/>
                <w:right w:val="none" w:sz="0" w:space="0" w:color="auto"/>
              </w:divBdr>
            </w:div>
            <w:div w:id="926307524">
              <w:marLeft w:val="0"/>
              <w:marRight w:val="0"/>
              <w:marTop w:val="0"/>
              <w:marBottom w:val="0"/>
              <w:divBdr>
                <w:top w:val="none" w:sz="0" w:space="0" w:color="auto"/>
                <w:left w:val="none" w:sz="0" w:space="0" w:color="auto"/>
                <w:bottom w:val="none" w:sz="0" w:space="0" w:color="auto"/>
                <w:right w:val="none" w:sz="0" w:space="0" w:color="auto"/>
              </w:divBdr>
            </w:div>
            <w:div w:id="926308348">
              <w:marLeft w:val="0"/>
              <w:marRight w:val="0"/>
              <w:marTop w:val="0"/>
              <w:marBottom w:val="0"/>
              <w:divBdr>
                <w:top w:val="none" w:sz="0" w:space="0" w:color="auto"/>
                <w:left w:val="none" w:sz="0" w:space="0" w:color="auto"/>
                <w:bottom w:val="none" w:sz="0" w:space="0" w:color="auto"/>
                <w:right w:val="none" w:sz="0" w:space="0" w:color="auto"/>
              </w:divBdr>
            </w:div>
            <w:div w:id="926308516">
              <w:marLeft w:val="0"/>
              <w:marRight w:val="0"/>
              <w:marTop w:val="0"/>
              <w:marBottom w:val="0"/>
              <w:divBdr>
                <w:top w:val="none" w:sz="0" w:space="0" w:color="auto"/>
                <w:left w:val="none" w:sz="0" w:space="0" w:color="auto"/>
                <w:bottom w:val="none" w:sz="0" w:space="0" w:color="auto"/>
                <w:right w:val="none" w:sz="0" w:space="0" w:color="auto"/>
              </w:divBdr>
            </w:div>
            <w:div w:id="926308673">
              <w:marLeft w:val="0"/>
              <w:marRight w:val="0"/>
              <w:marTop w:val="0"/>
              <w:marBottom w:val="0"/>
              <w:divBdr>
                <w:top w:val="none" w:sz="0" w:space="0" w:color="auto"/>
                <w:left w:val="none" w:sz="0" w:space="0" w:color="auto"/>
                <w:bottom w:val="none" w:sz="0" w:space="0" w:color="auto"/>
                <w:right w:val="none" w:sz="0" w:space="0" w:color="auto"/>
              </w:divBdr>
            </w:div>
            <w:div w:id="926308829">
              <w:marLeft w:val="0"/>
              <w:marRight w:val="0"/>
              <w:marTop w:val="0"/>
              <w:marBottom w:val="0"/>
              <w:divBdr>
                <w:top w:val="none" w:sz="0" w:space="0" w:color="auto"/>
                <w:left w:val="none" w:sz="0" w:space="0" w:color="auto"/>
                <w:bottom w:val="none" w:sz="0" w:space="0" w:color="auto"/>
                <w:right w:val="none" w:sz="0" w:space="0" w:color="auto"/>
              </w:divBdr>
            </w:div>
            <w:div w:id="9263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82">
      <w:marLeft w:val="0"/>
      <w:marRight w:val="0"/>
      <w:marTop w:val="0"/>
      <w:marBottom w:val="0"/>
      <w:divBdr>
        <w:top w:val="none" w:sz="0" w:space="0" w:color="auto"/>
        <w:left w:val="none" w:sz="0" w:space="0" w:color="auto"/>
        <w:bottom w:val="none" w:sz="0" w:space="0" w:color="auto"/>
        <w:right w:val="none" w:sz="0" w:space="0" w:color="auto"/>
      </w:divBdr>
      <w:divsChild>
        <w:div w:id="926307004">
          <w:marLeft w:val="0"/>
          <w:marRight w:val="0"/>
          <w:marTop w:val="0"/>
          <w:marBottom w:val="0"/>
          <w:divBdr>
            <w:top w:val="none" w:sz="0" w:space="0" w:color="auto"/>
            <w:left w:val="none" w:sz="0" w:space="0" w:color="auto"/>
            <w:bottom w:val="none" w:sz="0" w:space="0" w:color="auto"/>
            <w:right w:val="none" w:sz="0" w:space="0" w:color="auto"/>
          </w:divBdr>
        </w:div>
      </w:divsChild>
    </w:div>
    <w:div w:id="926307986">
      <w:marLeft w:val="0"/>
      <w:marRight w:val="0"/>
      <w:marTop w:val="0"/>
      <w:marBottom w:val="0"/>
      <w:divBdr>
        <w:top w:val="none" w:sz="0" w:space="0" w:color="auto"/>
        <w:left w:val="none" w:sz="0" w:space="0" w:color="auto"/>
        <w:bottom w:val="none" w:sz="0" w:space="0" w:color="auto"/>
        <w:right w:val="none" w:sz="0" w:space="0" w:color="auto"/>
      </w:divBdr>
      <w:divsChild>
        <w:div w:id="926307311">
          <w:marLeft w:val="0"/>
          <w:marRight w:val="0"/>
          <w:marTop w:val="0"/>
          <w:marBottom w:val="0"/>
          <w:divBdr>
            <w:top w:val="none" w:sz="0" w:space="0" w:color="auto"/>
            <w:left w:val="none" w:sz="0" w:space="0" w:color="auto"/>
            <w:bottom w:val="none" w:sz="0" w:space="0" w:color="auto"/>
            <w:right w:val="none" w:sz="0" w:space="0" w:color="auto"/>
          </w:divBdr>
        </w:div>
      </w:divsChild>
    </w:div>
    <w:div w:id="926307987">
      <w:marLeft w:val="0"/>
      <w:marRight w:val="0"/>
      <w:marTop w:val="0"/>
      <w:marBottom w:val="0"/>
      <w:divBdr>
        <w:top w:val="none" w:sz="0" w:space="0" w:color="auto"/>
        <w:left w:val="none" w:sz="0" w:space="0" w:color="auto"/>
        <w:bottom w:val="none" w:sz="0" w:space="0" w:color="auto"/>
        <w:right w:val="none" w:sz="0" w:space="0" w:color="auto"/>
      </w:divBdr>
      <w:divsChild>
        <w:div w:id="926306826">
          <w:marLeft w:val="0"/>
          <w:marRight w:val="0"/>
          <w:marTop w:val="0"/>
          <w:marBottom w:val="0"/>
          <w:divBdr>
            <w:top w:val="none" w:sz="0" w:space="0" w:color="auto"/>
            <w:left w:val="none" w:sz="0" w:space="0" w:color="auto"/>
            <w:bottom w:val="none" w:sz="0" w:space="0" w:color="auto"/>
            <w:right w:val="none" w:sz="0" w:space="0" w:color="auto"/>
          </w:divBdr>
        </w:div>
      </w:divsChild>
    </w:div>
    <w:div w:id="926307989">
      <w:marLeft w:val="0"/>
      <w:marRight w:val="0"/>
      <w:marTop w:val="0"/>
      <w:marBottom w:val="0"/>
      <w:divBdr>
        <w:top w:val="none" w:sz="0" w:space="0" w:color="auto"/>
        <w:left w:val="none" w:sz="0" w:space="0" w:color="auto"/>
        <w:bottom w:val="none" w:sz="0" w:space="0" w:color="auto"/>
        <w:right w:val="none" w:sz="0" w:space="0" w:color="auto"/>
      </w:divBdr>
      <w:divsChild>
        <w:div w:id="926308364">
          <w:marLeft w:val="0"/>
          <w:marRight w:val="0"/>
          <w:marTop w:val="0"/>
          <w:marBottom w:val="0"/>
          <w:divBdr>
            <w:top w:val="none" w:sz="0" w:space="0" w:color="auto"/>
            <w:left w:val="none" w:sz="0" w:space="0" w:color="auto"/>
            <w:bottom w:val="none" w:sz="0" w:space="0" w:color="auto"/>
            <w:right w:val="none" w:sz="0" w:space="0" w:color="auto"/>
          </w:divBdr>
          <w:divsChild>
            <w:div w:id="926306785">
              <w:marLeft w:val="0"/>
              <w:marRight w:val="0"/>
              <w:marTop w:val="0"/>
              <w:marBottom w:val="0"/>
              <w:divBdr>
                <w:top w:val="none" w:sz="0" w:space="0" w:color="auto"/>
                <w:left w:val="none" w:sz="0" w:space="0" w:color="auto"/>
                <w:bottom w:val="none" w:sz="0" w:space="0" w:color="auto"/>
                <w:right w:val="none" w:sz="0" w:space="0" w:color="auto"/>
              </w:divBdr>
            </w:div>
            <w:div w:id="926307295">
              <w:marLeft w:val="0"/>
              <w:marRight w:val="0"/>
              <w:marTop w:val="0"/>
              <w:marBottom w:val="0"/>
              <w:divBdr>
                <w:top w:val="none" w:sz="0" w:space="0" w:color="auto"/>
                <w:left w:val="none" w:sz="0" w:space="0" w:color="auto"/>
                <w:bottom w:val="none" w:sz="0" w:space="0" w:color="auto"/>
                <w:right w:val="none" w:sz="0" w:space="0" w:color="auto"/>
              </w:divBdr>
            </w:div>
            <w:div w:id="926307718">
              <w:marLeft w:val="0"/>
              <w:marRight w:val="0"/>
              <w:marTop w:val="0"/>
              <w:marBottom w:val="0"/>
              <w:divBdr>
                <w:top w:val="none" w:sz="0" w:space="0" w:color="auto"/>
                <w:left w:val="none" w:sz="0" w:space="0" w:color="auto"/>
                <w:bottom w:val="none" w:sz="0" w:space="0" w:color="auto"/>
                <w:right w:val="none" w:sz="0" w:space="0" w:color="auto"/>
              </w:divBdr>
            </w:div>
            <w:div w:id="926307866">
              <w:marLeft w:val="0"/>
              <w:marRight w:val="0"/>
              <w:marTop w:val="0"/>
              <w:marBottom w:val="0"/>
              <w:divBdr>
                <w:top w:val="none" w:sz="0" w:space="0" w:color="auto"/>
                <w:left w:val="none" w:sz="0" w:space="0" w:color="auto"/>
                <w:bottom w:val="none" w:sz="0" w:space="0" w:color="auto"/>
                <w:right w:val="none" w:sz="0" w:space="0" w:color="auto"/>
              </w:divBdr>
            </w:div>
            <w:div w:id="9263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95">
      <w:marLeft w:val="0"/>
      <w:marRight w:val="0"/>
      <w:marTop w:val="0"/>
      <w:marBottom w:val="0"/>
      <w:divBdr>
        <w:top w:val="none" w:sz="0" w:space="0" w:color="auto"/>
        <w:left w:val="none" w:sz="0" w:space="0" w:color="auto"/>
        <w:bottom w:val="none" w:sz="0" w:space="0" w:color="auto"/>
        <w:right w:val="none" w:sz="0" w:space="0" w:color="auto"/>
      </w:divBdr>
      <w:divsChild>
        <w:div w:id="926307137">
          <w:marLeft w:val="0"/>
          <w:marRight w:val="0"/>
          <w:marTop w:val="0"/>
          <w:marBottom w:val="0"/>
          <w:divBdr>
            <w:top w:val="none" w:sz="0" w:space="0" w:color="auto"/>
            <w:left w:val="none" w:sz="0" w:space="0" w:color="auto"/>
            <w:bottom w:val="none" w:sz="0" w:space="0" w:color="auto"/>
            <w:right w:val="none" w:sz="0" w:space="0" w:color="auto"/>
          </w:divBdr>
        </w:div>
      </w:divsChild>
    </w:div>
    <w:div w:id="926308003">
      <w:marLeft w:val="0"/>
      <w:marRight w:val="0"/>
      <w:marTop w:val="0"/>
      <w:marBottom w:val="0"/>
      <w:divBdr>
        <w:top w:val="none" w:sz="0" w:space="0" w:color="auto"/>
        <w:left w:val="none" w:sz="0" w:space="0" w:color="auto"/>
        <w:bottom w:val="none" w:sz="0" w:space="0" w:color="auto"/>
        <w:right w:val="none" w:sz="0" w:space="0" w:color="auto"/>
      </w:divBdr>
      <w:divsChild>
        <w:div w:id="926306640">
          <w:marLeft w:val="0"/>
          <w:marRight w:val="0"/>
          <w:marTop w:val="0"/>
          <w:marBottom w:val="0"/>
          <w:divBdr>
            <w:top w:val="none" w:sz="0" w:space="0" w:color="auto"/>
            <w:left w:val="none" w:sz="0" w:space="0" w:color="auto"/>
            <w:bottom w:val="none" w:sz="0" w:space="0" w:color="auto"/>
            <w:right w:val="none" w:sz="0" w:space="0" w:color="auto"/>
          </w:divBdr>
        </w:div>
      </w:divsChild>
    </w:div>
    <w:div w:id="926308004">
      <w:marLeft w:val="0"/>
      <w:marRight w:val="0"/>
      <w:marTop w:val="0"/>
      <w:marBottom w:val="0"/>
      <w:divBdr>
        <w:top w:val="none" w:sz="0" w:space="0" w:color="auto"/>
        <w:left w:val="none" w:sz="0" w:space="0" w:color="auto"/>
        <w:bottom w:val="none" w:sz="0" w:space="0" w:color="auto"/>
        <w:right w:val="none" w:sz="0" w:space="0" w:color="auto"/>
      </w:divBdr>
    </w:div>
    <w:div w:id="926308005">
      <w:marLeft w:val="0"/>
      <w:marRight w:val="0"/>
      <w:marTop w:val="0"/>
      <w:marBottom w:val="0"/>
      <w:divBdr>
        <w:top w:val="none" w:sz="0" w:space="0" w:color="auto"/>
        <w:left w:val="none" w:sz="0" w:space="0" w:color="auto"/>
        <w:bottom w:val="none" w:sz="0" w:space="0" w:color="auto"/>
        <w:right w:val="none" w:sz="0" w:space="0" w:color="auto"/>
      </w:divBdr>
      <w:divsChild>
        <w:div w:id="926307830">
          <w:marLeft w:val="0"/>
          <w:marRight w:val="0"/>
          <w:marTop w:val="0"/>
          <w:marBottom w:val="0"/>
          <w:divBdr>
            <w:top w:val="none" w:sz="0" w:space="0" w:color="auto"/>
            <w:left w:val="none" w:sz="0" w:space="0" w:color="auto"/>
            <w:bottom w:val="none" w:sz="0" w:space="0" w:color="auto"/>
            <w:right w:val="none" w:sz="0" w:space="0" w:color="auto"/>
          </w:divBdr>
        </w:div>
      </w:divsChild>
    </w:div>
    <w:div w:id="926308008">
      <w:marLeft w:val="0"/>
      <w:marRight w:val="0"/>
      <w:marTop w:val="0"/>
      <w:marBottom w:val="0"/>
      <w:divBdr>
        <w:top w:val="none" w:sz="0" w:space="0" w:color="auto"/>
        <w:left w:val="none" w:sz="0" w:space="0" w:color="auto"/>
        <w:bottom w:val="none" w:sz="0" w:space="0" w:color="auto"/>
        <w:right w:val="none" w:sz="0" w:space="0" w:color="auto"/>
      </w:divBdr>
      <w:divsChild>
        <w:div w:id="926308084">
          <w:marLeft w:val="0"/>
          <w:marRight w:val="0"/>
          <w:marTop w:val="0"/>
          <w:marBottom w:val="0"/>
          <w:divBdr>
            <w:top w:val="none" w:sz="0" w:space="0" w:color="auto"/>
            <w:left w:val="none" w:sz="0" w:space="0" w:color="auto"/>
            <w:bottom w:val="none" w:sz="0" w:space="0" w:color="auto"/>
            <w:right w:val="none" w:sz="0" w:space="0" w:color="auto"/>
          </w:divBdr>
        </w:div>
      </w:divsChild>
    </w:div>
    <w:div w:id="926308009">
      <w:marLeft w:val="0"/>
      <w:marRight w:val="0"/>
      <w:marTop w:val="0"/>
      <w:marBottom w:val="0"/>
      <w:divBdr>
        <w:top w:val="none" w:sz="0" w:space="0" w:color="auto"/>
        <w:left w:val="none" w:sz="0" w:space="0" w:color="auto"/>
        <w:bottom w:val="none" w:sz="0" w:space="0" w:color="auto"/>
        <w:right w:val="none" w:sz="0" w:space="0" w:color="auto"/>
      </w:divBdr>
      <w:divsChild>
        <w:div w:id="926307826">
          <w:marLeft w:val="0"/>
          <w:marRight w:val="0"/>
          <w:marTop w:val="0"/>
          <w:marBottom w:val="0"/>
          <w:divBdr>
            <w:top w:val="none" w:sz="0" w:space="0" w:color="auto"/>
            <w:left w:val="none" w:sz="0" w:space="0" w:color="auto"/>
            <w:bottom w:val="none" w:sz="0" w:space="0" w:color="auto"/>
            <w:right w:val="none" w:sz="0" w:space="0" w:color="auto"/>
          </w:divBdr>
        </w:div>
      </w:divsChild>
    </w:div>
    <w:div w:id="926308011">
      <w:marLeft w:val="0"/>
      <w:marRight w:val="0"/>
      <w:marTop w:val="0"/>
      <w:marBottom w:val="0"/>
      <w:divBdr>
        <w:top w:val="none" w:sz="0" w:space="0" w:color="auto"/>
        <w:left w:val="none" w:sz="0" w:space="0" w:color="auto"/>
        <w:bottom w:val="none" w:sz="0" w:space="0" w:color="auto"/>
        <w:right w:val="none" w:sz="0" w:space="0" w:color="auto"/>
      </w:divBdr>
      <w:divsChild>
        <w:div w:id="926307536">
          <w:marLeft w:val="0"/>
          <w:marRight w:val="0"/>
          <w:marTop w:val="0"/>
          <w:marBottom w:val="0"/>
          <w:divBdr>
            <w:top w:val="none" w:sz="0" w:space="0" w:color="auto"/>
            <w:left w:val="none" w:sz="0" w:space="0" w:color="auto"/>
            <w:bottom w:val="none" w:sz="0" w:space="0" w:color="auto"/>
            <w:right w:val="none" w:sz="0" w:space="0" w:color="auto"/>
          </w:divBdr>
        </w:div>
      </w:divsChild>
    </w:div>
    <w:div w:id="926308014">
      <w:marLeft w:val="0"/>
      <w:marRight w:val="0"/>
      <w:marTop w:val="0"/>
      <w:marBottom w:val="0"/>
      <w:divBdr>
        <w:top w:val="none" w:sz="0" w:space="0" w:color="auto"/>
        <w:left w:val="none" w:sz="0" w:space="0" w:color="auto"/>
        <w:bottom w:val="none" w:sz="0" w:space="0" w:color="auto"/>
        <w:right w:val="none" w:sz="0" w:space="0" w:color="auto"/>
      </w:divBdr>
      <w:divsChild>
        <w:div w:id="926308962">
          <w:marLeft w:val="0"/>
          <w:marRight w:val="0"/>
          <w:marTop w:val="0"/>
          <w:marBottom w:val="0"/>
          <w:divBdr>
            <w:top w:val="none" w:sz="0" w:space="0" w:color="auto"/>
            <w:left w:val="none" w:sz="0" w:space="0" w:color="auto"/>
            <w:bottom w:val="none" w:sz="0" w:space="0" w:color="auto"/>
            <w:right w:val="none" w:sz="0" w:space="0" w:color="auto"/>
          </w:divBdr>
        </w:div>
      </w:divsChild>
    </w:div>
    <w:div w:id="926308024">
      <w:marLeft w:val="0"/>
      <w:marRight w:val="0"/>
      <w:marTop w:val="0"/>
      <w:marBottom w:val="0"/>
      <w:divBdr>
        <w:top w:val="none" w:sz="0" w:space="0" w:color="auto"/>
        <w:left w:val="none" w:sz="0" w:space="0" w:color="auto"/>
        <w:bottom w:val="none" w:sz="0" w:space="0" w:color="auto"/>
        <w:right w:val="none" w:sz="0" w:space="0" w:color="auto"/>
      </w:divBdr>
      <w:divsChild>
        <w:div w:id="926308592">
          <w:marLeft w:val="0"/>
          <w:marRight w:val="0"/>
          <w:marTop w:val="0"/>
          <w:marBottom w:val="0"/>
          <w:divBdr>
            <w:top w:val="none" w:sz="0" w:space="0" w:color="auto"/>
            <w:left w:val="none" w:sz="0" w:space="0" w:color="auto"/>
            <w:bottom w:val="none" w:sz="0" w:space="0" w:color="auto"/>
            <w:right w:val="none" w:sz="0" w:space="0" w:color="auto"/>
          </w:divBdr>
          <w:divsChild>
            <w:div w:id="926307131">
              <w:marLeft w:val="0"/>
              <w:marRight w:val="0"/>
              <w:marTop w:val="0"/>
              <w:marBottom w:val="0"/>
              <w:divBdr>
                <w:top w:val="none" w:sz="0" w:space="0" w:color="auto"/>
                <w:left w:val="none" w:sz="0" w:space="0" w:color="auto"/>
                <w:bottom w:val="none" w:sz="0" w:space="0" w:color="auto"/>
                <w:right w:val="none" w:sz="0" w:space="0" w:color="auto"/>
              </w:divBdr>
            </w:div>
            <w:div w:id="9263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026">
      <w:marLeft w:val="0"/>
      <w:marRight w:val="0"/>
      <w:marTop w:val="0"/>
      <w:marBottom w:val="0"/>
      <w:divBdr>
        <w:top w:val="none" w:sz="0" w:space="0" w:color="auto"/>
        <w:left w:val="none" w:sz="0" w:space="0" w:color="auto"/>
        <w:bottom w:val="none" w:sz="0" w:space="0" w:color="auto"/>
        <w:right w:val="none" w:sz="0" w:space="0" w:color="auto"/>
      </w:divBdr>
      <w:divsChild>
        <w:div w:id="926308608">
          <w:marLeft w:val="0"/>
          <w:marRight w:val="0"/>
          <w:marTop w:val="0"/>
          <w:marBottom w:val="0"/>
          <w:divBdr>
            <w:top w:val="none" w:sz="0" w:space="0" w:color="auto"/>
            <w:left w:val="none" w:sz="0" w:space="0" w:color="auto"/>
            <w:bottom w:val="none" w:sz="0" w:space="0" w:color="auto"/>
            <w:right w:val="none" w:sz="0" w:space="0" w:color="auto"/>
          </w:divBdr>
        </w:div>
      </w:divsChild>
    </w:div>
    <w:div w:id="926308028">
      <w:marLeft w:val="0"/>
      <w:marRight w:val="0"/>
      <w:marTop w:val="0"/>
      <w:marBottom w:val="0"/>
      <w:divBdr>
        <w:top w:val="none" w:sz="0" w:space="0" w:color="auto"/>
        <w:left w:val="none" w:sz="0" w:space="0" w:color="auto"/>
        <w:bottom w:val="none" w:sz="0" w:space="0" w:color="auto"/>
        <w:right w:val="none" w:sz="0" w:space="0" w:color="auto"/>
      </w:divBdr>
      <w:divsChild>
        <w:div w:id="926308185">
          <w:marLeft w:val="0"/>
          <w:marRight w:val="0"/>
          <w:marTop w:val="0"/>
          <w:marBottom w:val="0"/>
          <w:divBdr>
            <w:top w:val="none" w:sz="0" w:space="0" w:color="auto"/>
            <w:left w:val="none" w:sz="0" w:space="0" w:color="auto"/>
            <w:bottom w:val="none" w:sz="0" w:space="0" w:color="auto"/>
            <w:right w:val="none" w:sz="0" w:space="0" w:color="auto"/>
          </w:divBdr>
        </w:div>
      </w:divsChild>
    </w:div>
    <w:div w:id="926308031">
      <w:marLeft w:val="0"/>
      <w:marRight w:val="0"/>
      <w:marTop w:val="0"/>
      <w:marBottom w:val="0"/>
      <w:divBdr>
        <w:top w:val="none" w:sz="0" w:space="0" w:color="auto"/>
        <w:left w:val="none" w:sz="0" w:space="0" w:color="auto"/>
        <w:bottom w:val="none" w:sz="0" w:space="0" w:color="auto"/>
        <w:right w:val="none" w:sz="0" w:space="0" w:color="auto"/>
      </w:divBdr>
      <w:divsChild>
        <w:div w:id="926308267">
          <w:marLeft w:val="0"/>
          <w:marRight w:val="0"/>
          <w:marTop w:val="0"/>
          <w:marBottom w:val="0"/>
          <w:divBdr>
            <w:top w:val="none" w:sz="0" w:space="0" w:color="auto"/>
            <w:left w:val="none" w:sz="0" w:space="0" w:color="auto"/>
            <w:bottom w:val="none" w:sz="0" w:space="0" w:color="auto"/>
            <w:right w:val="none" w:sz="0" w:space="0" w:color="auto"/>
          </w:divBdr>
        </w:div>
      </w:divsChild>
    </w:div>
    <w:div w:id="926308034">
      <w:marLeft w:val="0"/>
      <w:marRight w:val="0"/>
      <w:marTop w:val="0"/>
      <w:marBottom w:val="0"/>
      <w:divBdr>
        <w:top w:val="none" w:sz="0" w:space="0" w:color="auto"/>
        <w:left w:val="none" w:sz="0" w:space="0" w:color="auto"/>
        <w:bottom w:val="none" w:sz="0" w:space="0" w:color="auto"/>
        <w:right w:val="none" w:sz="0" w:space="0" w:color="auto"/>
      </w:divBdr>
      <w:divsChild>
        <w:div w:id="926308209">
          <w:marLeft w:val="0"/>
          <w:marRight w:val="0"/>
          <w:marTop w:val="0"/>
          <w:marBottom w:val="0"/>
          <w:divBdr>
            <w:top w:val="none" w:sz="0" w:space="0" w:color="auto"/>
            <w:left w:val="none" w:sz="0" w:space="0" w:color="auto"/>
            <w:bottom w:val="none" w:sz="0" w:space="0" w:color="auto"/>
            <w:right w:val="none" w:sz="0" w:space="0" w:color="auto"/>
          </w:divBdr>
        </w:div>
      </w:divsChild>
    </w:div>
    <w:div w:id="926308037">
      <w:marLeft w:val="0"/>
      <w:marRight w:val="0"/>
      <w:marTop w:val="0"/>
      <w:marBottom w:val="0"/>
      <w:divBdr>
        <w:top w:val="none" w:sz="0" w:space="0" w:color="auto"/>
        <w:left w:val="none" w:sz="0" w:space="0" w:color="auto"/>
        <w:bottom w:val="none" w:sz="0" w:space="0" w:color="auto"/>
        <w:right w:val="none" w:sz="0" w:space="0" w:color="auto"/>
      </w:divBdr>
      <w:divsChild>
        <w:div w:id="926306572">
          <w:marLeft w:val="0"/>
          <w:marRight w:val="0"/>
          <w:marTop w:val="0"/>
          <w:marBottom w:val="0"/>
          <w:divBdr>
            <w:top w:val="none" w:sz="0" w:space="0" w:color="auto"/>
            <w:left w:val="none" w:sz="0" w:space="0" w:color="auto"/>
            <w:bottom w:val="none" w:sz="0" w:space="0" w:color="auto"/>
            <w:right w:val="none" w:sz="0" w:space="0" w:color="auto"/>
          </w:divBdr>
        </w:div>
      </w:divsChild>
    </w:div>
    <w:div w:id="926308041">
      <w:marLeft w:val="0"/>
      <w:marRight w:val="0"/>
      <w:marTop w:val="0"/>
      <w:marBottom w:val="0"/>
      <w:divBdr>
        <w:top w:val="none" w:sz="0" w:space="0" w:color="auto"/>
        <w:left w:val="none" w:sz="0" w:space="0" w:color="auto"/>
        <w:bottom w:val="none" w:sz="0" w:space="0" w:color="auto"/>
        <w:right w:val="none" w:sz="0" w:space="0" w:color="auto"/>
      </w:divBdr>
      <w:divsChild>
        <w:div w:id="926307270">
          <w:marLeft w:val="0"/>
          <w:marRight w:val="0"/>
          <w:marTop w:val="0"/>
          <w:marBottom w:val="0"/>
          <w:divBdr>
            <w:top w:val="none" w:sz="0" w:space="0" w:color="auto"/>
            <w:left w:val="none" w:sz="0" w:space="0" w:color="auto"/>
            <w:bottom w:val="none" w:sz="0" w:space="0" w:color="auto"/>
            <w:right w:val="none" w:sz="0" w:space="0" w:color="auto"/>
          </w:divBdr>
        </w:div>
      </w:divsChild>
    </w:div>
    <w:div w:id="926308042">
      <w:marLeft w:val="0"/>
      <w:marRight w:val="0"/>
      <w:marTop w:val="0"/>
      <w:marBottom w:val="0"/>
      <w:divBdr>
        <w:top w:val="none" w:sz="0" w:space="0" w:color="auto"/>
        <w:left w:val="none" w:sz="0" w:space="0" w:color="auto"/>
        <w:bottom w:val="none" w:sz="0" w:space="0" w:color="auto"/>
        <w:right w:val="none" w:sz="0" w:space="0" w:color="auto"/>
      </w:divBdr>
      <w:divsChild>
        <w:div w:id="926306611">
          <w:marLeft w:val="0"/>
          <w:marRight w:val="0"/>
          <w:marTop w:val="0"/>
          <w:marBottom w:val="0"/>
          <w:divBdr>
            <w:top w:val="none" w:sz="0" w:space="0" w:color="auto"/>
            <w:left w:val="none" w:sz="0" w:space="0" w:color="auto"/>
            <w:bottom w:val="none" w:sz="0" w:space="0" w:color="auto"/>
            <w:right w:val="none" w:sz="0" w:space="0" w:color="auto"/>
          </w:divBdr>
          <w:divsChild>
            <w:div w:id="926308861">
              <w:marLeft w:val="0"/>
              <w:marRight w:val="0"/>
              <w:marTop w:val="0"/>
              <w:marBottom w:val="0"/>
              <w:divBdr>
                <w:top w:val="none" w:sz="0" w:space="0" w:color="auto"/>
                <w:left w:val="none" w:sz="0" w:space="0" w:color="auto"/>
                <w:bottom w:val="none" w:sz="0" w:space="0" w:color="auto"/>
                <w:right w:val="none" w:sz="0" w:space="0" w:color="auto"/>
              </w:divBdr>
            </w:div>
            <w:div w:id="92630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045">
      <w:marLeft w:val="0"/>
      <w:marRight w:val="0"/>
      <w:marTop w:val="0"/>
      <w:marBottom w:val="0"/>
      <w:divBdr>
        <w:top w:val="none" w:sz="0" w:space="0" w:color="auto"/>
        <w:left w:val="none" w:sz="0" w:space="0" w:color="auto"/>
        <w:bottom w:val="none" w:sz="0" w:space="0" w:color="auto"/>
        <w:right w:val="none" w:sz="0" w:space="0" w:color="auto"/>
      </w:divBdr>
    </w:div>
    <w:div w:id="926308048">
      <w:marLeft w:val="0"/>
      <w:marRight w:val="0"/>
      <w:marTop w:val="0"/>
      <w:marBottom w:val="0"/>
      <w:divBdr>
        <w:top w:val="none" w:sz="0" w:space="0" w:color="auto"/>
        <w:left w:val="none" w:sz="0" w:space="0" w:color="auto"/>
        <w:bottom w:val="none" w:sz="0" w:space="0" w:color="auto"/>
        <w:right w:val="none" w:sz="0" w:space="0" w:color="auto"/>
      </w:divBdr>
      <w:divsChild>
        <w:div w:id="926306612">
          <w:marLeft w:val="0"/>
          <w:marRight w:val="0"/>
          <w:marTop w:val="0"/>
          <w:marBottom w:val="0"/>
          <w:divBdr>
            <w:top w:val="none" w:sz="0" w:space="0" w:color="auto"/>
            <w:left w:val="none" w:sz="0" w:space="0" w:color="auto"/>
            <w:bottom w:val="none" w:sz="0" w:space="0" w:color="auto"/>
            <w:right w:val="none" w:sz="0" w:space="0" w:color="auto"/>
          </w:divBdr>
        </w:div>
      </w:divsChild>
    </w:div>
    <w:div w:id="926308052">
      <w:marLeft w:val="0"/>
      <w:marRight w:val="0"/>
      <w:marTop w:val="0"/>
      <w:marBottom w:val="0"/>
      <w:divBdr>
        <w:top w:val="none" w:sz="0" w:space="0" w:color="auto"/>
        <w:left w:val="none" w:sz="0" w:space="0" w:color="auto"/>
        <w:bottom w:val="none" w:sz="0" w:space="0" w:color="auto"/>
        <w:right w:val="none" w:sz="0" w:space="0" w:color="auto"/>
      </w:divBdr>
      <w:divsChild>
        <w:div w:id="926307855">
          <w:marLeft w:val="0"/>
          <w:marRight w:val="0"/>
          <w:marTop w:val="0"/>
          <w:marBottom w:val="0"/>
          <w:divBdr>
            <w:top w:val="none" w:sz="0" w:space="0" w:color="auto"/>
            <w:left w:val="none" w:sz="0" w:space="0" w:color="auto"/>
            <w:bottom w:val="none" w:sz="0" w:space="0" w:color="auto"/>
            <w:right w:val="none" w:sz="0" w:space="0" w:color="auto"/>
          </w:divBdr>
        </w:div>
      </w:divsChild>
    </w:div>
    <w:div w:id="926308055">
      <w:marLeft w:val="0"/>
      <w:marRight w:val="0"/>
      <w:marTop w:val="0"/>
      <w:marBottom w:val="0"/>
      <w:divBdr>
        <w:top w:val="none" w:sz="0" w:space="0" w:color="auto"/>
        <w:left w:val="none" w:sz="0" w:space="0" w:color="auto"/>
        <w:bottom w:val="none" w:sz="0" w:space="0" w:color="auto"/>
        <w:right w:val="none" w:sz="0" w:space="0" w:color="auto"/>
      </w:divBdr>
      <w:divsChild>
        <w:div w:id="926306418">
          <w:marLeft w:val="0"/>
          <w:marRight w:val="0"/>
          <w:marTop w:val="0"/>
          <w:marBottom w:val="0"/>
          <w:divBdr>
            <w:top w:val="none" w:sz="0" w:space="0" w:color="auto"/>
            <w:left w:val="none" w:sz="0" w:space="0" w:color="auto"/>
            <w:bottom w:val="none" w:sz="0" w:space="0" w:color="auto"/>
            <w:right w:val="none" w:sz="0" w:space="0" w:color="auto"/>
          </w:divBdr>
        </w:div>
      </w:divsChild>
    </w:div>
    <w:div w:id="926308058">
      <w:marLeft w:val="0"/>
      <w:marRight w:val="0"/>
      <w:marTop w:val="0"/>
      <w:marBottom w:val="0"/>
      <w:divBdr>
        <w:top w:val="none" w:sz="0" w:space="0" w:color="auto"/>
        <w:left w:val="none" w:sz="0" w:space="0" w:color="auto"/>
        <w:bottom w:val="none" w:sz="0" w:space="0" w:color="auto"/>
        <w:right w:val="none" w:sz="0" w:space="0" w:color="auto"/>
      </w:divBdr>
      <w:divsChild>
        <w:div w:id="926308875">
          <w:marLeft w:val="0"/>
          <w:marRight w:val="0"/>
          <w:marTop w:val="0"/>
          <w:marBottom w:val="0"/>
          <w:divBdr>
            <w:top w:val="none" w:sz="0" w:space="0" w:color="auto"/>
            <w:left w:val="none" w:sz="0" w:space="0" w:color="auto"/>
            <w:bottom w:val="none" w:sz="0" w:space="0" w:color="auto"/>
            <w:right w:val="none" w:sz="0" w:space="0" w:color="auto"/>
          </w:divBdr>
        </w:div>
      </w:divsChild>
    </w:div>
    <w:div w:id="926308059">
      <w:marLeft w:val="0"/>
      <w:marRight w:val="0"/>
      <w:marTop w:val="0"/>
      <w:marBottom w:val="0"/>
      <w:divBdr>
        <w:top w:val="none" w:sz="0" w:space="0" w:color="auto"/>
        <w:left w:val="none" w:sz="0" w:space="0" w:color="auto"/>
        <w:bottom w:val="none" w:sz="0" w:space="0" w:color="auto"/>
        <w:right w:val="none" w:sz="0" w:space="0" w:color="auto"/>
      </w:divBdr>
      <w:divsChild>
        <w:div w:id="926308887">
          <w:marLeft w:val="0"/>
          <w:marRight w:val="0"/>
          <w:marTop w:val="0"/>
          <w:marBottom w:val="0"/>
          <w:divBdr>
            <w:top w:val="none" w:sz="0" w:space="0" w:color="auto"/>
            <w:left w:val="none" w:sz="0" w:space="0" w:color="auto"/>
            <w:bottom w:val="none" w:sz="0" w:space="0" w:color="auto"/>
            <w:right w:val="none" w:sz="0" w:space="0" w:color="auto"/>
          </w:divBdr>
        </w:div>
      </w:divsChild>
    </w:div>
    <w:div w:id="926308063">
      <w:marLeft w:val="0"/>
      <w:marRight w:val="0"/>
      <w:marTop w:val="0"/>
      <w:marBottom w:val="0"/>
      <w:divBdr>
        <w:top w:val="none" w:sz="0" w:space="0" w:color="auto"/>
        <w:left w:val="none" w:sz="0" w:space="0" w:color="auto"/>
        <w:bottom w:val="none" w:sz="0" w:space="0" w:color="auto"/>
        <w:right w:val="none" w:sz="0" w:space="0" w:color="auto"/>
      </w:divBdr>
      <w:divsChild>
        <w:div w:id="926307239">
          <w:marLeft w:val="0"/>
          <w:marRight w:val="0"/>
          <w:marTop w:val="0"/>
          <w:marBottom w:val="0"/>
          <w:divBdr>
            <w:top w:val="none" w:sz="0" w:space="0" w:color="auto"/>
            <w:left w:val="none" w:sz="0" w:space="0" w:color="auto"/>
            <w:bottom w:val="none" w:sz="0" w:space="0" w:color="auto"/>
            <w:right w:val="none" w:sz="0" w:space="0" w:color="auto"/>
          </w:divBdr>
        </w:div>
      </w:divsChild>
    </w:div>
    <w:div w:id="926308064">
      <w:marLeft w:val="0"/>
      <w:marRight w:val="0"/>
      <w:marTop w:val="0"/>
      <w:marBottom w:val="0"/>
      <w:divBdr>
        <w:top w:val="none" w:sz="0" w:space="0" w:color="auto"/>
        <w:left w:val="none" w:sz="0" w:space="0" w:color="auto"/>
        <w:bottom w:val="none" w:sz="0" w:space="0" w:color="auto"/>
        <w:right w:val="none" w:sz="0" w:space="0" w:color="auto"/>
      </w:divBdr>
      <w:divsChild>
        <w:div w:id="926306568">
          <w:marLeft w:val="0"/>
          <w:marRight w:val="0"/>
          <w:marTop w:val="0"/>
          <w:marBottom w:val="0"/>
          <w:divBdr>
            <w:top w:val="none" w:sz="0" w:space="0" w:color="auto"/>
            <w:left w:val="none" w:sz="0" w:space="0" w:color="auto"/>
            <w:bottom w:val="none" w:sz="0" w:space="0" w:color="auto"/>
            <w:right w:val="none" w:sz="0" w:space="0" w:color="auto"/>
          </w:divBdr>
        </w:div>
      </w:divsChild>
    </w:div>
    <w:div w:id="926308071">
      <w:marLeft w:val="0"/>
      <w:marRight w:val="0"/>
      <w:marTop w:val="0"/>
      <w:marBottom w:val="0"/>
      <w:divBdr>
        <w:top w:val="none" w:sz="0" w:space="0" w:color="auto"/>
        <w:left w:val="none" w:sz="0" w:space="0" w:color="auto"/>
        <w:bottom w:val="none" w:sz="0" w:space="0" w:color="auto"/>
        <w:right w:val="none" w:sz="0" w:space="0" w:color="auto"/>
      </w:divBdr>
      <w:divsChild>
        <w:div w:id="926308381">
          <w:marLeft w:val="0"/>
          <w:marRight w:val="0"/>
          <w:marTop w:val="0"/>
          <w:marBottom w:val="0"/>
          <w:divBdr>
            <w:top w:val="none" w:sz="0" w:space="0" w:color="auto"/>
            <w:left w:val="none" w:sz="0" w:space="0" w:color="auto"/>
            <w:bottom w:val="none" w:sz="0" w:space="0" w:color="auto"/>
            <w:right w:val="none" w:sz="0" w:space="0" w:color="auto"/>
          </w:divBdr>
        </w:div>
      </w:divsChild>
    </w:div>
    <w:div w:id="926308074">
      <w:marLeft w:val="0"/>
      <w:marRight w:val="0"/>
      <w:marTop w:val="0"/>
      <w:marBottom w:val="0"/>
      <w:divBdr>
        <w:top w:val="none" w:sz="0" w:space="0" w:color="auto"/>
        <w:left w:val="none" w:sz="0" w:space="0" w:color="auto"/>
        <w:bottom w:val="none" w:sz="0" w:space="0" w:color="auto"/>
        <w:right w:val="none" w:sz="0" w:space="0" w:color="auto"/>
      </w:divBdr>
      <w:divsChild>
        <w:div w:id="926308353">
          <w:marLeft w:val="0"/>
          <w:marRight w:val="0"/>
          <w:marTop w:val="0"/>
          <w:marBottom w:val="0"/>
          <w:divBdr>
            <w:top w:val="none" w:sz="0" w:space="0" w:color="auto"/>
            <w:left w:val="none" w:sz="0" w:space="0" w:color="auto"/>
            <w:bottom w:val="none" w:sz="0" w:space="0" w:color="auto"/>
            <w:right w:val="none" w:sz="0" w:space="0" w:color="auto"/>
          </w:divBdr>
        </w:div>
      </w:divsChild>
    </w:div>
    <w:div w:id="926308075">
      <w:marLeft w:val="0"/>
      <w:marRight w:val="0"/>
      <w:marTop w:val="0"/>
      <w:marBottom w:val="0"/>
      <w:divBdr>
        <w:top w:val="none" w:sz="0" w:space="0" w:color="auto"/>
        <w:left w:val="none" w:sz="0" w:space="0" w:color="auto"/>
        <w:bottom w:val="none" w:sz="0" w:space="0" w:color="auto"/>
        <w:right w:val="none" w:sz="0" w:space="0" w:color="auto"/>
      </w:divBdr>
      <w:divsChild>
        <w:div w:id="926308741">
          <w:marLeft w:val="0"/>
          <w:marRight w:val="0"/>
          <w:marTop w:val="0"/>
          <w:marBottom w:val="0"/>
          <w:divBdr>
            <w:top w:val="none" w:sz="0" w:space="0" w:color="auto"/>
            <w:left w:val="none" w:sz="0" w:space="0" w:color="auto"/>
            <w:bottom w:val="none" w:sz="0" w:space="0" w:color="auto"/>
            <w:right w:val="none" w:sz="0" w:space="0" w:color="auto"/>
          </w:divBdr>
        </w:div>
      </w:divsChild>
    </w:div>
    <w:div w:id="926308079">
      <w:marLeft w:val="0"/>
      <w:marRight w:val="0"/>
      <w:marTop w:val="0"/>
      <w:marBottom w:val="0"/>
      <w:divBdr>
        <w:top w:val="none" w:sz="0" w:space="0" w:color="auto"/>
        <w:left w:val="none" w:sz="0" w:space="0" w:color="auto"/>
        <w:bottom w:val="none" w:sz="0" w:space="0" w:color="auto"/>
        <w:right w:val="none" w:sz="0" w:space="0" w:color="auto"/>
      </w:divBdr>
      <w:divsChild>
        <w:div w:id="926308020">
          <w:marLeft w:val="0"/>
          <w:marRight w:val="0"/>
          <w:marTop w:val="0"/>
          <w:marBottom w:val="0"/>
          <w:divBdr>
            <w:top w:val="none" w:sz="0" w:space="0" w:color="auto"/>
            <w:left w:val="none" w:sz="0" w:space="0" w:color="auto"/>
            <w:bottom w:val="none" w:sz="0" w:space="0" w:color="auto"/>
            <w:right w:val="none" w:sz="0" w:space="0" w:color="auto"/>
          </w:divBdr>
        </w:div>
      </w:divsChild>
    </w:div>
    <w:div w:id="926308082">
      <w:marLeft w:val="0"/>
      <w:marRight w:val="0"/>
      <w:marTop w:val="0"/>
      <w:marBottom w:val="0"/>
      <w:divBdr>
        <w:top w:val="none" w:sz="0" w:space="0" w:color="auto"/>
        <w:left w:val="none" w:sz="0" w:space="0" w:color="auto"/>
        <w:bottom w:val="none" w:sz="0" w:space="0" w:color="auto"/>
        <w:right w:val="none" w:sz="0" w:space="0" w:color="auto"/>
      </w:divBdr>
      <w:divsChild>
        <w:div w:id="926308922">
          <w:marLeft w:val="0"/>
          <w:marRight w:val="0"/>
          <w:marTop w:val="0"/>
          <w:marBottom w:val="0"/>
          <w:divBdr>
            <w:top w:val="none" w:sz="0" w:space="0" w:color="auto"/>
            <w:left w:val="none" w:sz="0" w:space="0" w:color="auto"/>
            <w:bottom w:val="none" w:sz="0" w:space="0" w:color="auto"/>
            <w:right w:val="none" w:sz="0" w:space="0" w:color="auto"/>
          </w:divBdr>
        </w:div>
      </w:divsChild>
    </w:div>
    <w:div w:id="926308087">
      <w:marLeft w:val="0"/>
      <w:marRight w:val="0"/>
      <w:marTop w:val="0"/>
      <w:marBottom w:val="0"/>
      <w:divBdr>
        <w:top w:val="none" w:sz="0" w:space="0" w:color="auto"/>
        <w:left w:val="none" w:sz="0" w:space="0" w:color="auto"/>
        <w:bottom w:val="none" w:sz="0" w:space="0" w:color="auto"/>
        <w:right w:val="none" w:sz="0" w:space="0" w:color="auto"/>
      </w:divBdr>
      <w:divsChild>
        <w:div w:id="926307652">
          <w:marLeft w:val="0"/>
          <w:marRight w:val="0"/>
          <w:marTop w:val="0"/>
          <w:marBottom w:val="0"/>
          <w:divBdr>
            <w:top w:val="none" w:sz="0" w:space="0" w:color="auto"/>
            <w:left w:val="none" w:sz="0" w:space="0" w:color="auto"/>
            <w:bottom w:val="none" w:sz="0" w:space="0" w:color="auto"/>
            <w:right w:val="none" w:sz="0" w:space="0" w:color="auto"/>
          </w:divBdr>
        </w:div>
      </w:divsChild>
    </w:div>
    <w:div w:id="926308090">
      <w:marLeft w:val="0"/>
      <w:marRight w:val="0"/>
      <w:marTop w:val="0"/>
      <w:marBottom w:val="0"/>
      <w:divBdr>
        <w:top w:val="none" w:sz="0" w:space="0" w:color="auto"/>
        <w:left w:val="none" w:sz="0" w:space="0" w:color="auto"/>
        <w:bottom w:val="none" w:sz="0" w:space="0" w:color="auto"/>
        <w:right w:val="none" w:sz="0" w:space="0" w:color="auto"/>
      </w:divBdr>
      <w:divsChild>
        <w:div w:id="926306607">
          <w:marLeft w:val="0"/>
          <w:marRight w:val="0"/>
          <w:marTop w:val="0"/>
          <w:marBottom w:val="0"/>
          <w:divBdr>
            <w:top w:val="none" w:sz="0" w:space="0" w:color="auto"/>
            <w:left w:val="none" w:sz="0" w:space="0" w:color="auto"/>
            <w:bottom w:val="none" w:sz="0" w:space="0" w:color="auto"/>
            <w:right w:val="none" w:sz="0" w:space="0" w:color="auto"/>
          </w:divBdr>
        </w:div>
      </w:divsChild>
    </w:div>
    <w:div w:id="926308091">
      <w:marLeft w:val="0"/>
      <w:marRight w:val="0"/>
      <w:marTop w:val="0"/>
      <w:marBottom w:val="0"/>
      <w:divBdr>
        <w:top w:val="none" w:sz="0" w:space="0" w:color="auto"/>
        <w:left w:val="none" w:sz="0" w:space="0" w:color="auto"/>
        <w:bottom w:val="none" w:sz="0" w:space="0" w:color="auto"/>
        <w:right w:val="none" w:sz="0" w:space="0" w:color="auto"/>
      </w:divBdr>
      <w:divsChild>
        <w:div w:id="926307700">
          <w:marLeft w:val="0"/>
          <w:marRight w:val="0"/>
          <w:marTop w:val="0"/>
          <w:marBottom w:val="0"/>
          <w:divBdr>
            <w:top w:val="none" w:sz="0" w:space="0" w:color="auto"/>
            <w:left w:val="none" w:sz="0" w:space="0" w:color="auto"/>
            <w:bottom w:val="none" w:sz="0" w:space="0" w:color="auto"/>
            <w:right w:val="none" w:sz="0" w:space="0" w:color="auto"/>
          </w:divBdr>
        </w:div>
      </w:divsChild>
    </w:div>
    <w:div w:id="926308094">
      <w:marLeft w:val="0"/>
      <w:marRight w:val="0"/>
      <w:marTop w:val="0"/>
      <w:marBottom w:val="0"/>
      <w:divBdr>
        <w:top w:val="none" w:sz="0" w:space="0" w:color="auto"/>
        <w:left w:val="none" w:sz="0" w:space="0" w:color="auto"/>
        <w:bottom w:val="none" w:sz="0" w:space="0" w:color="auto"/>
        <w:right w:val="none" w:sz="0" w:space="0" w:color="auto"/>
      </w:divBdr>
      <w:divsChild>
        <w:div w:id="926307067">
          <w:marLeft w:val="0"/>
          <w:marRight w:val="0"/>
          <w:marTop w:val="0"/>
          <w:marBottom w:val="0"/>
          <w:divBdr>
            <w:top w:val="none" w:sz="0" w:space="0" w:color="auto"/>
            <w:left w:val="none" w:sz="0" w:space="0" w:color="auto"/>
            <w:bottom w:val="none" w:sz="0" w:space="0" w:color="auto"/>
            <w:right w:val="none" w:sz="0" w:space="0" w:color="auto"/>
          </w:divBdr>
          <w:divsChild>
            <w:div w:id="9263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099">
      <w:marLeft w:val="0"/>
      <w:marRight w:val="0"/>
      <w:marTop w:val="0"/>
      <w:marBottom w:val="0"/>
      <w:divBdr>
        <w:top w:val="none" w:sz="0" w:space="0" w:color="auto"/>
        <w:left w:val="none" w:sz="0" w:space="0" w:color="auto"/>
        <w:bottom w:val="none" w:sz="0" w:space="0" w:color="auto"/>
        <w:right w:val="none" w:sz="0" w:space="0" w:color="auto"/>
      </w:divBdr>
      <w:divsChild>
        <w:div w:id="926308033">
          <w:marLeft w:val="0"/>
          <w:marRight w:val="0"/>
          <w:marTop w:val="0"/>
          <w:marBottom w:val="0"/>
          <w:divBdr>
            <w:top w:val="none" w:sz="0" w:space="0" w:color="auto"/>
            <w:left w:val="none" w:sz="0" w:space="0" w:color="auto"/>
            <w:bottom w:val="none" w:sz="0" w:space="0" w:color="auto"/>
            <w:right w:val="none" w:sz="0" w:space="0" w:color="auto"/>
          </w:divBdr>
        </w:div>
      </w:divsChild>
    </w:div>
    <w:div w:id="926308102">
      <w:marLeft w:val="0"/>
      <w:marRight w:val="0"/>
      <w:marTop w:val="0"/>
      <w:marBottom w:val="0"/>
      <w:divBdr>
        <w:top w:val="none" w:sz="0" w:space="0" w:color="auto"/>
        <w:left w:val="none" w:sz="0" w:space="0" w:color="auto"/>
        <w:bottom w:val="none" w:sz="0" w:space="0" w:color="auto"/>
        <w:right w:val="none" w:sz="0" w:space="0" w:color="auto"/>
      </w:divBdr>
      <w:divsChild>
        <w:div w:id="926307611">
          <w:marLeft w:val="0"/>
          <w:marRight w:val="0"/>
          <w:marTop w:val="0"/>
          <w:marBottom w:val="0"/>
          <w:divBdr>
            <w:top w:val="none" w:sz="0" w:space="0" w:color="auto"/>
            <w:left w:val="none" w:sz="0" w:space="0" w:color="auto"/>
            <w:bottom w:val="none" w:sz="0" w:space="0" w:color="auto"/>
            <w:right w:val="none" w:sz="0" w:space="0" w:color="auto"/>
          </w:divBdr>
        </w:div>
      </w:divsChild>
    </w:div>
    <w:div w:id="926308104">
      <w:marLeft w:val="0"/>
      <w:marRight w:val="0"/>
      <w:marTop w:val="0"/>
      <w:marBottom w:val="0"/>
      <w:divBdr>
        <w:top w:val="none" w:sz="0" w:space="0" w:color="auto"/>
        <w:left w:val="none" w:sz="0" w:space="0" w:color="auto"/>
        <w:bottom w:val="none" w:sz="0" w:space="0" w:color="auto"/>
        <w:right w:val="none" w:sz="0" w:space="0" w:color="auto"/>
      </w:divBdr>
      <w:divsChild>
        <w:div w:id="926306818">
          <w:marLeft w:val="0"/>
          <w:marRight w:val="0"/>
          <w:marTop w:val="0"/>
          <w:marBottom w:val="0"/>
          <w:divBdr>
            <w:top w:val="none" w:sz="0" w:space="0" w:color="auto"/>
            <w:left w:val="none" w:sz="0" w:space="0" w:color="auto"/>
            <w:bottom w:val="none" w:sz="0" w:space="0" w:color="auto"/>
            <w:right w:val="none" w:sz="0" w:space="0" w:color="auto"/>
          </w:divBdr>
          <w:divsChild>
            <w:div w:id="926306703">
              <w:marLeft w:val="0"/>
              <w:marRight w:val="0"/>
              <w:marTop w:val="0"/>
              <w:marBottom w:val="0"/>
              <w:divBdr>
                <w:top w:val="none" w:sz="0" w:space="0" w:color="auto"/>
                <w:left w:val="none" w:sz="0" w:space="0" w:color="auto"/>
                <w:bottom w:val="none" w:sz="0" w:space="0" w:color="auto"/>
                <w:right w:val="none" w:sz="0" w:space="0" w:color="auto"/>
              </w:divBdr>
            </w:div>
            <w:div w:id="926307064">
              <w:marLeft w:val="0"/>
              <w:marRight w:val="0"/>
              <w:marTop w:val="0"/>
              <w:marBottom w:val="0"/>
              <w:divBdr>
                <w:top w:val="none" w:sz="0" w:space="0" w:color="auto"/>
                <w:left w:val="none" w:sz="0" w:space="0" w:color="auto"/>
                <w:bottom w:val="none" w:sz="0" w:space="0" w:color="auto"/>
                <w:right w:val="none" w:sz="0" w:space="0" w:color="auto"/>
              </w:divBdr>
            </w:div>
            <w:div w:id="926307229">
              <w:marLeft w:val="0"/>
              <w:marRight w:val="0"/>
              <w:marTop w:val="0"/>
              <w:marBottom w:val="0"/>
              <w:divBdr>
                <w:top w:val="none" w:sz="0" w:space="0" w:color="auto"/>
                <w:left w:val="none" w:sz="0" w:space="0" w:color="auto"/>
                <w:bottom w:val="none" w:sz="0" w:space="0" w:color="auto"/>
                <w:right w:val="none" w:sz="0" w:space="0" w:color="auto"/>
              </w:divBdr>
            </w:div>
            <w:div w:id="926307477">
              <w:marLeft w:val="0"/>
              <w:marRight w:val="0"/>
              <w:marTop w:val="0"/>
              <w:marBottom w:val="0"/>
              <w:divBdr>
                <w:top w:val="none" w:sz="0" w:space="0" w:color="auto"/>
                <w:left w:val="none" w:sz="0" w:space="0" w:color="auto"/>
                <w:bottom w:val="none" w:sz="0" w:space="0" w:color="auto"/>
                <w:right w:val="none" w:sz="0" w:space="0" w:color="auto"/>
              </w:divBdr>
            </w:div>
            <w:div w:id="926307511">
              <w:marLeft w:val="0"/>
              <w:marRight w:val="0"/>
              <w:marTop w:val="0"/>
              <w:marBottom w:val="0"/>
              <w:divBdr>
                <w:top w:val="none" w:sz="0" w:space="0" w:color="auto"/>
                <w:left w:val="none" w:sz="0" w:space="0" w:color="auto"/>
                <w:bottom w:val="none" w:sz="0" w:space="0" w:color="auto"/>
                <w:right w:val="none" w:sz="0" w:space="0" w:color="auto"/>
              </w:divBdr>
            </w:div>
            <w:div w:id="926307930">
              <w:marLeft w:val="0"/>
              <w:marRight w:val="0"/>
              <w:marTop w:val="0"/>
              <w:marBottom w:val="0"/>
              <w:divBdr>
                <w:top w:val="none" w:sz="0" w:space="0" w:color="auto"/>
                <w:left w:val="none" w:sz="0" w:space="0" w:color="auto"/>
                <w:bottom w:val="none" w:sz="0" w:space="0" w:color="auto"/>
                <w:right w:val="none" w:sz="0" w:space="0" w:color="auto"/>
              </w:divBdr>
            </w:div>
            <w:div w:id="926308181">
              <w:marLeft w:val="0"/>
              <w:marRight w:val="0"/>
              <w:marTop w:val="0"/>
              <w:marBottom w:val="0"/>
              <w:divBdr>
                <w:top w:val="none" w:sz="0" w:space="0" w:color="auto"/>
                <w:left w:val="none" w:sz="0" w:space="0" w:color="auto"/>
                <w:bottom w:val="none" w:sz="0" w:space="0" w:color="auto"/>
                <w:right w:val="none" w:sz="0" w:space="0" w:color="auto"/>
              </w:divBdr>
            </w:div>
            <w:div w:id="926308289">
              <w:marLeft w:val="0"/>
              <w:marRight w:val="0"/>
              <w:marTop w:val="0"/>
              <w:marBottom w:val="0"/>
              <w:divBdr>
                <w:top w:val="none" w:sz="0" w:space="0" w:color="auto"/>
                <w:left w:val="none" w:sz="0" w:space="0" w:color="auto"/>
                <w:bottom w:val="none" w:sz="0" w:space="0" w:color="auto"/>
                <w:right w:val="none" w:sz="0" w:space="0" w:color="auto"/>
              </w:divBdr>
            </w:div>
            <w:div w:id="926308840">
              <w:marLeft w:val="0"/>
              <w:marRight w:val="0"/>
              <w:marTop w:val="0"/>
              <w:marBottom w:val="0"/>
              <w:divBdr>
                <w:top w:val="none" w:sz="0" w:space="0" w:color="auto"/>
                <w:left w:val="none" w:sz="0" w:space="0" w:color="auto"/>
                <w:bottom w:val="none" w:sz="0" w:space="0" w:color="auto"/>
                <w:right w:val="none" w:sz="0" w:space="0" w:color="auto"/>
              </w:divBdr>
            </w:div>
            <w:div w:id="9263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05">
      <w:marLeft w:val="0"/>
      <w:marRight w:val="0"/>
      <w:marTop w:val="0"/>
      <w:marBottom w:val="0"/>
      <w:divBdr>
        <w:top w:val="none" w:sz="0" w:space="0" w:color="auto"/>
        <w:left w:val="none" w:sz="0" w:space="0" w:color="auto"/>
        <w:bottom w:val="none" w:sz="0" w:space="0" w:color="auto"/>
        <w:right w:val="none" w:sz="0" w:space="0" w:color="auto"/>
      </w:divBdr>
      <w:divsChild>
        <w:div w:id="926307375">
          <w:marLeft w:val="0"/>
          <w:marRight w:val="0"/>
          <w:marTop w:val="0"/>
          <w:marBottom w:val="0"/>
          <w:divBdr>
            <w:top w:val="none" w:sz="0" w:space="0" w:color="auto"/>
            <w:left w:val="none" w:sz="0" w:space="0" w:color="auto"/>
            <w:bottom w:val="none" w:sz="0" w:space="0" w:color="auto"/>
            <w:right w:val="none" w:sz="0" w:space="0" w:color="auto"/>
          </w:divBdr>
        </w:div>
      </w:divsChild>
    </w:div>
    <w:div w:id="926308107">
      <w:marLeft w:val="0"/>
      <w:marRight w:val="0"/>
      <w:marTop w:val="0"/>
      <w:marBottom w:val="0"/>
      <w:divBdr>
        <w:top w:val="none" w:sz="0" w:space="0" w:color="auto"/>
        <w:left w:val="none" w:sz="0" w:space="0" w:color="auto"/>
        <w:bottom w:val="none" w:sz="0" w:space="0" w:color="auto"/>
        <w:right w:val="none" w:sz="0" w:space="0" w:color="auto"/>
      </w:divBdr>
      <w:divsChild>
        <w:div w:id="926308544">
          <w:marLeft w:val="0"/>
          <w:marRight w:val="0"/>
          <w:marTop w:val="0"/>
          <w:marBottom w:val="0"/>
          <w:divBdr>
            <w:top w:val="none" w:sz="0" w:space="0" w:color="auto"/>
            <w:left w:val="none" w:sz="0" w:space="0" w:color="auto"/>
            <w:bottom w:val="none" w:sz="0" w:space="0" w:color="auto"/>
            <w:right w:val="none" w:sz="0" w:space="0" w:color="auto"/>
          </w:divBdr>
        </w:div>
      </w:divsChild>
    </w:div>
    <w:div w:id="926308110">
      <w:marLeft w:val="0"/>
      <w:marRight w:val="0"/>
      <w:marTop w:val="0"/>
      <w:marBottom w:val="0"/>
      <w:divBdr>
        <w:top w:val="none" w:sz="0" w:space="0" w:color="auto"/>
        <w:left w:val="none" w:sz="0" w:space="0" w:color="auto"/>
        <w:bottom w:val="none" w:sz="0" w:space="0" w:color="auto"/>
        <w:right w:val="none" w:sz="0" w:space="0" w:color="auto"/>
      </w:divBdr>
      <w:divsChild>
        <w:div w:id="926306789">
          <w:marLeft w:val="0"/>
          <w:marRight w:val="0"/>
          <w:marTop w:val="0"/>
          <w:marBottom w:val="0"/>
          <w:divBdr>
            <w:top w:val="none" w:sz="0" w:space="0" w:color="auto"/>
            <w:left w:val="none" w:sz="0" w:space="0" w:color="auto"/>
            <w:bottom w:val="none" w:sz="0" w:space="0" w:color="auto"/>
            <w:right w:val="none" w:sz="0" w:space="0" w:color="auto"/>
          </w:divBdr>
        </w:div>
      </w:divsChild>
    </w:div>
    <w:div w:id="926308113">
      <w:marLeft w:val="0"/>
      <w:marRight w:val="0"/>
      <w:marTop w:val="0"/>
      <w:marBottom w:val="0"/>
      <w:divBdr>
        <w:top w:val="none" w:sz="0" w:space="0" w:color="auto"/>
        <w:left w:val="none" w:sz="0" w:space="0" w:color="auto"/>
        <w:bottom w:val="none" w:sz="0" w:space="0" w:color="auto"/>
        <w:right w:val="none" w:sz="0" w:space="0" w:color="auto"/>
      </w:divBdr>
      <w:divsChild>
        <w:div w:id="926307018">
          <w:marLeft w:val="0"/>
          <w:marRight w:val="0"/>
          <w:marTop w:val="0"/>
          <w:marBottom w:val="0"/>
          <w:divBdr>
            <w:top w:val="none" w:sz="0" w:space="0" w:color="auto"/>
            <w:left w:val="none" w:sz="0" w:space="0" w:color="auto"/>
            <w:bottom w:val="none" w:sz="0" w:space="0" w:color="auto"/>
            <w:right w:val="none" w:sz="0" w:space="0" w:color="auto"/>
          </w:divBdr>
        </w:div>
      </w:divsChild>
    </w:div>
    <w:div w:id="926308116">
      <w:marLeft w:val="0"/>
      <w:marRight w:val="0"/>
      <w:marTop w:val="0"/>
      <w:marBottom w:val="0"/>
      <w:divBdr>
        <w:top w:val="none" w:sz="0" w:space="0" w:color="auto"/>
        <w:left w:val="none" w:sz="0" w:space="0" w:color="auto"/>
        <w:bottom w:val="none" w:sz="0" w:space="0" w:color="auto"/>
        <w:right w:val="none" w:sz="0" w:space="0" w:color="auto"/>
      </w:divBdr>
      <w:divsChild>
        <w:div w:id="926308812">
          <w:marLeft w:val="0"/>
          <w:marRight w:val="0"/>
          <w:marTop w:val="0"/>
          <w:marBottom w:val="0"/>
          <w:divBdr>
            <w:top w:val="none" w:sz="0" w:space="0" w:color="auto"/>
            <w:left w:val="none" w:sz="0" w:space="0" w:color="auto"/>
            <w:bottom w:val="none" w:sz="0" w:space="0" w:color="auto"/>
            <w:right w:val="none" w:sz="0" w:space="0" w:color="auto"/>
          </w:divBdr>
        </w:div>
      </w:divsChild>
    </w:div>
    <w:div w:id="926308119">
      <w:marLeft w:val="0"/>
      <w:marRight w:val="0"/>
      <w:marTop w:val="0"/>
      <w:marBottom w:val="0"/>
      <w:divBdr>
        <w:top w:val="none" w:sz="0" w:space="0" w:color="auto"/>
        <w:left w:val="none" w:sz="0" w:space="0" w:color="auto"/>
        <w:bottom w:val="none" w:sz="0" w:space="0" w:color="auto"/>
        <w:right w:val="none" w:sz="0" w:space="0" w:color="auto"/>
      </w:divBdr>
      <w:divsChild>
        <w:div w:id="926308187">
          <w:marLeft w:val="0"/>
          <w:marRight w:val="0"/>
          <w:marTop w:val="0"/>
          <w:marBottom w:val="0"/>
          <w:divBdr>
            <w:top w:val="none" w:sz="0" w:space="0" w:color="auto"/>
            <w:left w:val="none" w:sz="0" w:space="0" w:color="auto"/>
            <w:bottom w:val="none" w:sz="0" w:space="0" w:color="auto"/>
            <w:right w:val="none" w:sz="0" w:space="0" w:color="auto"/>
          </w:divBdr>
        </w:div>
      </w:divsChild>
    </w:div>
    <w:div w:id="926308121">
      <w:marLeft w:val="0"/>
      <w:marRight w:val="0"/>
      <w:marTop w:val="0"/>
      <w:marBottom w:val="0"/>
      <w:divBdr>
        <w:top w:val="none" w:sz="0" w:space="0" w:color="auto"/>
        <w:left w:val="none" w:sz="0" w:space="0" w:color="auto"/>
        <w:bottom w:val="none" w:sz="0" w:space="0" w:color="auto"/>
        <w:right w:val="none" w:sz="0" w:space="0" w:color="auto"/>
      </w:divBdr>
      <w:divsChild>
        <w:div w:id="926308053">
          <w:marLeft w:val="0"/>
          <w:marRight w:val="0"/>
          <w:marTop w:val="0"/>
          <w:marBottom w:val="0"/>
          <w:divBdr>
            <w:top w:val="none" w:sz="0" w:space="0" w:color="auto"/>
            <w:left w:val="none" w:sz="0" w:space="0" w:color="auto"/>
            <w:bottom w:val="none" w:sz="0" w:space="0" w:color="auto"/>
            <w:right w:val="none" w:sz="0" w:space="0" w:color="auto"/>
          </w:divBdr>
        </w:div>
      </w:divsChild>
    </w:div>
    <w:div w:id="926308123">
      <w:marLeft w:val="0"/>
      <w:marRight w:val="0"/>
      <w:marTop w:val="0"/>
      <w:marBottom w:val="0"/>
      <w:divBdr>
        <w:top w:val="none" w:sz="0" w:space="0" w:color="auto"/>
        <w:left w:val="none" w:sz="0" w:space="0" w:color="auto"/>
        <w:bottom w:val="none" w:sz="0" w:space="0" w:color="auto"/>
        <w:right w:val="none" w:sz="0" w:space="0" w:color="auto"/>
      </w:divBdr>
      <w:divsChild>
        <w:div w:id="926307143">
          <w:marLeft w:val="0"/>
          <w:marRight w:val="0"/>
          <w:marTop w:val="0"/>
          <w:marBottom w:val="0"/>
          <w:divBdr>
            <w:top w:val="none" w:sz="0" w:space="0" w:color="auto"/>
            <w:left w:val="none" w:sz="0" w:space="0" w:color="auto"/>
            <w:bottom w:val="none" w:sz="0" w:space="0" w:color="auto"/>
            <w:right w:val="none" w:sz="0" w:space="0" w:color="auto"/>
          </w:divBdr>
        </w:div>
      </w:divsChild>
    </w:div>
    <w:div w:id="926308124">
      <w:marLeft w:val="0"/>
      <w:marRight w:val="0"/>
      <w:marTop w:val="0"/>
      <w:marBottom w:val="0"/>
      <w:divBdr>
        <w:top w:val="none" w:sz="0" w:space="0" w:color="auto"/>
        <w:left w:val="none" w:sz="0" w:space="0" w:color="auto"/>
        <w:bottom w:val="none" w:sz="0" w:space="0" w:color="auto"/>
        <w:right w:val="none" w:sz="0" w:space="0" w:color="auto"/>
      </w:divBdr>
      <w:divsChild>
        <w:div w:id="926307165">
          <w:marLeft w:val="0"/>
          <w:marRight w:val="0"/>
          <w:marTop w:val="0"/>
          <w:marBottom w:val="0"/>
          <w:divBdr>
            <w:top w:val="none" w:sz="0" w:space="0" w:color="auto"/>
            <w:left w:val="none" w:sz="0" w:space="0" w:color="auto"/>
            <w:bottom w:val="none" w:sz="0" w:space="0" w:color="auto"/>
            <w:right w:val="none" w:sz="0" w:space="0" w:color="auto"/>
          </w:divBdr>
        </w:div>
      </w:divsChild>
    </w:div>
    <w:div w:id="926308131">
      <w:marLeft w:val="0"/>
      <w:marRight w:val="0"/>
      <w:marTop w:val="0"/>
      <w:marBottom w:val="0"/>
      <w:divBdr>
        <w:top w:val="none" w:sz="0" w:space="0" w:color="auto"/>
        <w:left w:val="none" w:sz="0" w:space="0" w:color="auto"/>
        <w:bottom w:val="none" w:sz="0" w:space="0" w:color="auto"/>
        <w:right w:val="none" w:sz="0" w:space="0" w:color="auto"/>
      </w:divBdr>
      <w:divsChild>
        <w:div w:id="926307235">
          <w:marLeft w:val="0"/>
          <w:marRight w:val="0"/>
          <w:marTop w:val="0"/>
          <w:marBottom w:val="0"/>
          <w:divBdr>
            <w:top w:val="none" w:sz="0" w:space="0" w:color="auto"/>
            <w:left w:val="none" w:sz="0" w:space="0" w:color="auto"/>
            <w:bottom w:val="none" w:sz="0" w:space="0" w:color="auto"/>
            <w:right w:val="none" w:sz="0" w:space="0" w:color="auto"/>
          </w:divBdr>
        </w:div>
      </w:divsChild>
    </w:div>
    <w:div w:id="926308133">
      <w:marLeft w:val="0"/>
      <w:marRight w:val="0"/>
      <w:marTop w:val="0"/>
      <w:marBottom w:val="0"/>
      <w:divBdr>
        <w:top w:val="none" w:sz="0" w:space="0" w:color="auto"/>
        <w:left w:val="none" w:sz="0" w:space="0" w:color="auto"/>
        <w:bottom w:val="none" w:sz="0" w:space="0" w:color="auto"/>
        <w:right w:val="none" w:sz="0" w:space="0" w:color="auto"/>
      </w:divBdr>
      <w:divsChild>
        <w:div w:id="926307566">
          <w:marLeft w:val="0"/>
          <w:marRight w:val="0"/>
          <w:marTop w:val="0"/>
          <w:marBottom w:val="0"/>
          <w:divBdr>
            <w:top w:val="none" w:sz="0" w:space="0" w:color="auto"/>
            <w:left w:val="none" w:sz="0" w:space="0" w:color="auto"/>
            <w:bottom w:val="none" w:sz="0" w:space="0" w:color="auto"/>
            <w:right w:val="none" w:sz="0" w:space="0" w:color="auto"/>
          </w:divBdr>
        </w:div>
      </w:divsChild>
    </w:div>
    <w:div w:id="926308136">
      <w:marLeft w:val="0"/>
      <w:marRight w:val="0"/>
      <w:marTop w:val="0"/>
      <w:marBottom w:val="0"/>
      <w:divBdr>
        <w:top w:val="none" w:sz="0" w:space="0" w:color="auto"/>
        <w:left w:val="none" w:sz="0" w:space="0" w:color="auto"/>
        <w:bottom w:val="none" w:sz="0" w:space="0" w:color="auto"/>
        <w:right w:val="none" w:sz="0" w:space="0" w:color="auto"/>
      </w:divBdr>
      <w:divsChild>
        <w:div w:id="926306870">
          <w:marLeft w:val="0"/>
          <w:marRight w:val="0"/>
          <w:marTop w:val="0"/>
          <w:marBottom w:val="0"/>
          <w:divBdr>
            <w:top w:val="none" w:sz="0" w:space="0" w:color="auto"/>
            <w:left w:val="none" w:sz="0" w:space="0" w:color="auto"/>
            <w:bottom w:val="none" w:sz="0" w:space="0" w:color="auto"/>
            <w:right w:val="none" w:sz="0" w:space="0" w:color="auto"/>
          </w:divBdr>
        </w:div>
      </w:divsChild>
    </w:div>
    <w:div w:id="926308138">
      <w:marLeft w:val="0"/>
      <w:marRight w:val="0"/>
      <w:marTop w:val="0"/>
      <w:marBottom w:val="0"/>
      <w:divBdr>
        <w:top w:val="none" w:sz="0" w:space="0" w:color="auto"/>
        <w:left w:val="none" w:sz="0" w:space="0" w:color="auto"/>
        <w:bottom w:val="none" w:sz="0" w:space="0" w:color="auto"/>
        <w:right w:val="none" w:sz="0" w:space="0" w:color="auto"/>
      </w:divBdr>
      <w:divsChild>
        <w:div w:id="926308430">
          <w:marLeft w:val="0"/>
          <w:marRight w:val="0"/>
          <w:marTop w:val="0"/>
          <w:marBottom w:val="0"/>
          <w:divBdr>
            <w:top w:val="none" w:sz="0" w:space="0" w:color="auto"/>
            <w:left w:val="none" w:sz="0" w:space="0" w:color="auto"/>
            <w:bottom w:val="none" w:sz="0" w:space="0" w:color="auto"/>
            <w:right w:val="none" w:sz="0" w:space="0" w:color="auto"/>
          </w:divBdr>
        </w:div>
      </w:divsChild>
    </w:div>
    <w:div w:id="926308140">
      <w:marLeft w:val="0"/>
      <w:marRight w:val="0"/>
      <w:marTop w:val="0"/>
      <w:marBottom w:val="0"/>
      <w:divBdr>
        <w:top w:val="none" w:sz="0" w:space="0" w:color="auto"/>
        <w:left w:val="none" w:sz="0" w:space="0" w:color="auto"/>
        <w:bottom w:val="none" w:sz="0" w:space="0" w:color="auto"/>
        <w:right w:val="none" w:sz="0" w:space="0" w:color="auto"/>
      </w:divBdr>
      <w:divsChild>
        <w:div w:id="926307269">
          <w:marLeft w:val="0"/>
          <w:marRight w:val="0"/>
          <w:marTop w:val="0"/>
          <w:marBottom w:val="0"/>
          <w:divBdr>
            <w:top w:val="none" w:sz="0" w:space="0" w:color="auto"/>
            <w:left w:val="none" w:sz="0" w:space="0" w:color="auto"/>
            <w:bottom w:val="none" w:sz="0" w:space="0" w:color="auto"/>
            <w:right w:val="none" w:sz="0" w:space="0" w:color="auto"/>
          </w:divBdr>
        </w:div>
      </w:divsChild>
    </w:div>
    <w:div w:id="926308141">
      <w:marLeft w:val="0"/>
      <w:marRight w:val="0"/>
      <w:marTop w:val="0"/>
      <w:marBottom w:val="0"/>
      <w:divBdr>
        <w:top w:val="none" w:sz="0" w:space="0" w:color="auto"/>
        <w:left w:val="none" w:sz="0" w:space="0" w:color="auto"/>
        <w:bottom w:val="none" w:sz="0" w:space="0" w:color="auto"/>
        <w:right w:val="none" w:sz="0" w:space="0" w:color="auto"/>
      </w:divBdr>
      <w:divsChild>
        <w:div w:id="926307367">
          <w:marLeft w:val="0"/>
          <w:marRight w:val="0"/>
          <w:marTop w:val="0"/>
          <w:marBottom w:val="0"/>
          <w:divBdr>
            <w:top w:val="none" w:sz="0" w:space="0" w:color="auto"/>
            <w:left w:val="none" w:sz="0" w:space="0" w:color="auto"/>
            <w:bottom w:val="none" w:sz="0" w:space="0" w:color="auto"/>
            <w:right w:val="none" w:sz="0" w:space="0" w:color="auto"/>
          </w:divBdr>
          <w:divsChild>
            <w:div w:id="926307078">
              <w:marLeft w:val="0"/>
              <w:marRight w:val="0"/>
              <w:marTop w:val="0"/>
              <w:marBottom w:val="0"/>
              <w:divBdr>
                <w:top w:val="none" w:sz="0" w:space="0" w:color="auto"/>
                <w:left w:val="none" w:sz="0" w:space="0" w:color="auto"/>
                <w:bottom w:val="none" w:sz="0" w:space="0" w:color="auto"/>
                <w:right w:val="none" w:sz="0" w:space="0" w:color="auto"/>
              </w:divBdr>
            </w:div>
            <w:div w:id="9263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42">
      <w:marLeft w:val="0"/>
      <w:marRight w:val="0"/>
      <w:marTop w:val="0"/>
      <w:marBottom w:val="0"/>
      <w:divBdr>
        <w:top w:val="none" w:sz="0" w:space="0" w:color="auto"/>
        <w:left w:val="none" w:sz="0" w:space="0" w:color="auto"/>
        <w:bottom w:val="none" w:sz="0" w:space="0" w:color="auto"/>
        <w:right w:val="none" w:sz="0" w:space="0" w:color="auto"/>
      </w:divBdr>
      <w:divsChild>
        <w:div w:id="926307205">
          <w:marLeft w:val="0"/>
          <w:marRight w:val="0"/>
          <w:marTop w:val="0"/>
          <w:marBottom w:val="0"/>
          <w:divBdr>
            <w:top w:val="none" w:sz="0" w:space="0" w:color="auto"/>
            <w:left w:val="none" w:sz="0" w:space="0" w:color="auto"/>
            <w:bottom w:val="none" w:sz="0" w:space="0" w:color="auto"/>
            <w:right w:val="none" w:sz="0" w:space="0" w:color="auto"/>
          </w:divBdr>
        </w:div>
      </w:divsChild>
    </w:div>
    <w:div w:id="926308144">
      <w:marLeft w:val="0"/>
      <w:marRight w:val="0"/>
      <w:marTop w:val="0"/>
      <w:marBottom w:val="0"/>
      <w:divBdr>
        <w:top w:val="none" w:sz="0" w:space="0" w:color="auto"/>
        <w:left w:val="none" w:sz="0" w:space="0" w:color="auto"/>
        <w:bottom w:val="none" w:sz="0" w:space="0" w:color="auto"/>
        <w:right w:val="none" w:sz="0" w:space="0" w:color="auto"/>
      </w:divBdr>
      <w:divsChild>
        <w:div w:id="926307022">
          <w:marLeft w:val="0"/>
          <w:marRight w:val="0"/>
          <w:marTop w:val="0"/>
          <w:marBottom w:val="0"/>
          <w:divBdr>
            <w:top w:val="none" w:sz="0" w:space="0" w:color="auto"/>
            <w:left w:val="none" w:sz="0" w:space="0" w:color="auto"/>
            <w:bottom w:val="none" w:sz="0" w:space="0" w:color="auto"/>
            <w:right w:val="none" w:sz="0" w:space="0" w:color="auto"/>
          </w:divBdr>
          <w:divsChild>
            <w:div w:id="926306654">
              <w:marLeft w:val="0"/>
              <w:marRight w:val="0"/>
              <w:marTop w:val="0"/>
              <w:marBottom w:val="0"/>
              <w:divBdr>
                <w:top w:val="none" w:sz="0" w:space="0" w:color="auto"/>
                <w:left w:val="none" w:sz="0" w:space="0" w:color="auto"/>
                <w:bottom w:val="none" w:sz="0" w:space="0" w:color="auto"/>
                <w:right w:val="none" w:sz="0" w:space="0" w:color="auto"/>
              </w:divBdr>
            </w:div>
            <w:div w:id="926306809">
              <w:marLeft w:val="0"/>
              <w:marRight w:val="0"/>
              <w:marTop w:val="0"/>
              <w:marBottom w:val="0"/>
              <w:divBdr>
                <w:top w:val="none" w:sz="0" w:space="0" w:color="auto"/>
                <w:left w:val="none" w:sz="0" w:space="0" w:color="auto"/>
                <w:bottom w:val="none" w:sz="0" w:space="0" w:color="auto"/>
                <w:right w:val="none" w:sz="0" w:space="0" w:color="auto"/>
              </w:divBdr>
            </w:div>
            <w:div w:id="926306944">
              <w:marLeft w:val="0"/>
              <w:marRight w:val="0"/>
              <w:marTop w:val="0"/>
              <w:marBottom w:val="0"/>
              <w:divBdr>
                <w:top w:val="none" w:sz="0" w:space="0" w:color="auto"/>
                <w:left w:val="none" w:sz="0" w:space="0" w:color="auto"/>
                <w:bottom w:val="none" w:sz="0" w:space="0" w:color="auto"/>
                <w:right w:val="none" w:sz="0" w:space="0" w:color="auto"/>
              </w:divBdr>
            </w:div>
            <w:div w:id="926307046">
              <w:marLeft w:val="0"/>
              <w:marRight w:val="0"/>
              <w:marTop w:val="0"/>
              <w:marBottom w:val="0"/>
              <w:divBdr>
                <w:top w:val="none" w:sz="0" w:space="0" w:color="auto"/>
                <w:left w:val="none" w:sz="0" w:space="0" w:color="auto"/>
                <w:bottom w:val="none" w:sz="0" w:space="0" w:color="auto"/>
                <w:right w:val="none" w:sz="0" w:space="0" w:color="auto"/>
              </w:divBdr>
            </w:div>
            <w:div w:id="926307256">
              <w:marLeft w:val="0"/>
              <w:marRight w:val="0"/>
              <w:marTop w:val="0"/>
              <w:marBottom w:val="0"/>
              <w:divBdr>
                <w:top w:val="none" w:sz="0" w:space="0" w:color="auto"/>
                <w:left w:val="none" w:sz="0" w:space="0" w:color="auto"/>
                <w:bottom w:val="none" w:sz="0" w:space="0" w:color="auto"/>
                <w:right w:val="none" w:sz="0" w:space="0" w:color="auto"/>
              </w:divBdr>
            </w:div>
            <w:div w:id="926307264">
              <w:marLeft w:val="0"/>
              <w:marRight w:val="0"/>
              <w:marTop w:val="0"/>
              <w:marBottom w:val="0"/>
              <w:divBdr>
                <w:top w:val="none" w:sz="0" w:space="0" w:color="auto"/>
                <w:left w:val="none" w:sz="0" w:space="0" w:color="auto"/>
                <w:bottom w:val="none" w:sz="0" w:space="0" w:color="auto"/>
                <w:right w:val="none" w:sz="0" w:space="0" w:color="auto"/>
              </w:divBdr>
            </w:div>
            <w:div w:id="926307389">
              <w:marLeft w:val="0"/>
              <w:marRight w:val="0"/>
              <w:marTop w:val="0"/>
              <w:marBottom w:val="0"/>
              <w:divBdr>
                <w:top w:val="none" w:sz="0" w:space="0" w:color="auto"/>
                <w:left w:val="none" w:sz="0" w:space="0" w:color="auto"/>
                <w:bottom w:val="none" w:sz="0" w:space="0" w:color="auto"/>
                <w:right w:val="none" w:sz="0" w:space="0" w:color="auto"/>
              </w:divBdr>
            </w:div>
            <w:div w:id="926307639">
              <w:marLeft w:val="0"/>
              <w:marRight w:val="0"/>
              <w:marTop w:val="0"/>
              <w:marBottom w:val="0"/>
              <w:divBdr>
                <w:top w:val="none" w:sz="0" w:space="0" w:color="auto"/>
                <w:left w:val="none" w:sz="0" w:space="0" w:color="auto"/>
                <w:bottom w:val="none" w:sz="0" w:space="0" w:color="auto"/>
                <w:right w:val="none" w:sz="0" w:space="0" w:color="auto"/>
              </w:divBdr>
            </w:div>
            <w:div w:id="926307651">
              <w:marLeft w:val="0"/>
              <w:marRight w:val="0"/>
              <w:marTop w:val="0"/>
              <w:marBottom w:val="0"/>
              <w:divBdr>
                <w:top w:val="none" w:sz="0" w:space="0" w:color="auto"/>
                <w:left w:val="none" w:sz="0" w:space="0" w:color="auto"/>
                <w:bottom w:val="none" w:sz="0" w:space="0" w:color="auto"/>
                <w:right w:val="none" w:sz="0" w:space="0" w:color="auto"/>
              </w:divBdr>
            </w:div>
            <w:div w:id="926307672">
              <w:marLeft w:val="0"/>
              <w:marRight w:val="0"/>
              <w:marTop w:val="0"/>
              <w:marBottom w:val="0"/>
              <w:divBdr>
                <w:top w:val="none" w:sz="0" w:space="0" w:color="auto"/>
                <w:left w:val="none" w:sz="0" w:space="0" w:color="auto"/>
                <w:bottom w:val="none" w:sz="0" w:space="0" w:color="auto"/>
                <w:right w:val="none" w:sz="0" w:space="0" w:color="auto"/>
              </w:divBdr>
            </w:div>
            <w:div w:id="926307739">
              <w:marLeft w:val="0"/>
              <w:marRight w:val="0"/>
              <w:marTop w:val="0"/>
              <w:marBottom w:val="0"/>
              <w:divBdr>
                <w:top w:val="none" w:sz="0" w:space="0" w:color="auto"/>
                <w:left w:val="none" w:sz="0" w:space="0" w:color="auto"/>
                <w:bottom w:val="none" w:sz="0" w:space="0" w:color="auto"/>
                <w:right w:val="none" w:sz="0" w:space="0" w:color="auto"/>
              </w:divBdr>
            </w:div>
            <w:div w:id="926307829">
              <w:marLeft w:val="0"/>
              <w:marRight w:val="0"/>
              <w:marTop w:val="0"/>
              <w:marBottom w:val="0"/>
              <w:divBdr>
                <w:top w:val="none" w:sz="0" w:space="0" w:color="auto"/>
                <w:left w:val="none" w:sz="0" w:space="0" w:color="auto"/>
                <w:bottom w:val="none" w:sz="0" w:space="0" w:color="auto"/>
                <w:right w:val="none" w:sz="0" w:space="0" w:color="auto"/>
              </w:divBdr>
            </w:div>
            <w:div w:id="926307960">
              <w:marLeft w:val="0"/>
              <w:marRight w:val="0"/>
              <w:marTop w:val="0"/>
              <w:marBottom w:val="0"/>
              <w:divBdr>
                <w:top w:val="none" w:sz="0" w:space="0" w:color="auto"/>
                <w:left w:val="none" w:sz="0" w:space="0" w:color="auto"/>
                <w:bottom w:val="none" w:sz="0" w:space="0" w:color="auto"/>
                <w:right w:val="none" w:sz="0" w:space="0" w:color="auto"/>
              </w:divBdr>
            </w:div>
            <w:div w:id="926307983">
              <w:marLeft w:val="0"/>
              <w:marRight w:val="0"/>
              <w:marTop w:val="0"/>
              <w:marBottom w:val="0"/>
              <w:divBdr>
                <w:top w:val="none" w:sz="0" w:space="0" w:color="auto"/>
                <w:left w:val="none" w:sz="0" w:space="0" w:color="auto"/>
                <w:bottom w:val="none" w:sz="0" w:space="0" w:color="auto"/>
                <w:right w:val="none" w:sz="0" w:space="0" w:color="auto"/>
              </w:divBdr>
            </w:div>
            <w:div w:id="926308111">
              <w:marLeft w:val="0"/>
              <w:marRight w:val="0"/>
              <w:marTop w:val="0"/>
              <w:marBottom w:val="0"/>
              <w:divBdr>
                <w:top w:val="none" w:sz="0" w:space="0" w:color="auto"/>
                <w:left w:val="none" w:sz="0" w:space="0" w:color="auto"/>
                <w:bottom w:val="none" w:sz="0" w:space="0" w:color="auto"/>
                <w:right w:val="none" w:sz="0" w:space="0" w:color="auto"/>
              </w:divBdr>
            </w:div>
            <w:div w:id="926308129">
              <w:marLeft w:val="0"/>
              <w:marRight w:val="0"/>
              <w:marTop w:val="0"/>
              <w:marBottom w:val="0"/>
              <w:divBdr>
                <w:top w:val="none" w:sz="0" w:space="0" w:color="auto"/>
                <w:left w:val="none" w:sz="0" w:space="0" w:color="auto"/>
                <w:bottom w:val="none" w:sz="0" w:space="0" w:color="auto"/>
                <w:right w:val="none" w:sz="0" w:space="0" w:color="auto"/>
              </w:divBdr>
            </w:div>
            <w:div w:id="926308376">
              <w:marLeft w:val="0"/>
              <w:marRight w:val="0"/>
              <w:marTop w:val="0"/>
              <w:marBottom w:val="0"/>
              <w:divBdr>
                <w:top w:val="none" w:sz="0" w:space="0" w:color="auto"/>
                <w:left w:val="none" w:sz="0" w:space="0" w:color="auto"/>
                <w:bottom w:val="none" w:sz="0" w:space="0" w:color="auto"/>
                <w:right w:val="none" w:sz="0" w:space="0" w:color="auto"/>
              </w:divBdr>
            </w:div>
            <w:div w:id="926308515">
              <w:marLeft w:val="0"/>
              <w:marRight w:val="0"/>
              <w:marTop w:val="0"/>
              <w:marBottom w:val="0"/>
              <w:divBdr>
                <w:top w:val="none" w:sz="0" w:space="0" w:color="auto"/>
                <w:left w:val="none" w:sz="0" w:space="0" w:color="auto"/>
                <w:bottom w:val="none" w:sz="0" w:space="0" w:color="auto"/>
                <w:right w:val="none" w:sz="0" w:space="0" w:color="auto"/>
              </w:divBdr>
            </w:div>
            <w:div w:id="926308641">
              <w:marLeft w:val="0"/>
              <w:marRight w:val="0"/>
              <w:marTop w:val="0"/>
              <w:marBottom w:val="0"/>
              <w:divBdr>
                <w:top w:val="none" w:sz="0" w:space="0" w:color="auto"/>
                <w:left w:val="none" w:sz="0" w:space="0" w:color="auto"/>
                <w:bottom w:val="none" w:sz="0" w:space="0" w:color="auto"/>
                <w:right w:val="none" w:sz="0" w:space="0" w:color="auto"/>
              </w:divBdr>
            </w:div>
            <w:div w:id="926308688">
              <w:marLeft w:val="0"/>
              <w:marRight w:val="0"/>
              <w:marTop w:val="0"/>
              <w:marBottom w:val="0"/>
              <w:divBdr>
                <w:top w:val="none" w:sz="0" w:space="0" w:color="auto"/>
                <w:left w:val="none" w:sz="0" w:space="0" w:color="auto"/>
                <w:bottom w:val="none" w:sz="0" w:space="0" w:color="auto"/>
                <w:right w:val="none" w:sz="0" w:space="0" w:color="auto"/>
              </w:divBdr>
            </w:div>
            <w:div w:id="9263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46">
      <w:marLeft w:val="0"/>
      <w:marRight w:val="0"/>
      <w:marTop w:val="0"/>
      <w:marBottom w:val="0"/>
      <w:divBdr>
        <w:top w:val="none" w:sz="0" w:space="0" w:color="auto"/>
        <w:left w:val="none" w:sz="0" w:space="0" w:color="auto"/>
        <w:bottom w:val="none" w:sz="0" w:space="0" w:color="auto"/>
        <w:right w:val="none" w:sz="0" w:space="0" w:color="auto"/>
      </w:divBdr>
      <w:divsChild>
        <w:div w:id="926307406">
          <w:marLeft w:val="0"/>
          <w:marRight w:val="0"/>
          <w:marTop w:val="0"/>
          <w:marBottom w:val="0"/>
          <w:divBdr>
            <w:top w:val="none" w:sz="0" w:space="0" w:color="auto"/>
            <w:left w:val="none" w:sz="0" w:space="0" w:color="auto"/>
            <w:bottom w:val="none" w:sz="0" w:space="0" w:color="auto"/>
            <w:right w:val="none" w:sz="0" w:space="0" w:color="auto"/>
          </w:divBdr>
        </w:div>
      </w:divsChild>
    </w:div>
    <w:div w:id="926308152">
      <w:marLeft w:val="0"/>
      <w:marRight w:val="0"/>
      <w:marTop w:val="0"/>
      <w:marBottom w:val="0"/>
      <w:divBdr>
        <w:top w:val="none" w:sz="0" w:space="0" w:color="auto"/>
        <w:left w:val="none" w:sz="0" w:space="0" w:color="auto"/>
        <w:bottom w:val="none" w:sz="0" w:space="0" w:color="auto"/>
        <w:right w:val="none" w:sz="0" w:space="0" w:color="auto"/>
      </w:divBdr>
      <w:divsChild>
        <w:div w:id="926308495">
          <w:marLeft w:val="0"/>
          <w:marRight w:val="0"/>
          <w:marTop w:val="0"/>
          <w:marBottom w:val="0"/>
          <w:divBdr>
            <w:top w:val="none" w:sz="0" w:space="0" w:color="auto"/>
            <w:left w:val="none" w:sz="0" w:space="0" w:color="auto"/>
            <w:bottom w:val="none" w:sz="0" w:space="0" w:color="auto"/>
            <w:right w:val="none" w:sz="0" w:space="0" w:color="auto"/>
          </w:divBdr>
        </w:div>
      </w:divsChild>
    </w:div>
    <w:div w:id="926308157">
      <w:marLeft w:val="0"/>
      <w:marRight w:val="0"/>
      <w:marTop w:val="0"/>
      <w:marBottom w:val="0"/>
      <w:divBdr>
        <w:top w:val="none" w:sz="0" w:space="0" w:color="auto"/>
        <w:left w:val="none" w:sz="0" w:space="0" w:color="auto"/>
        <w:bottom w:val="none" w:sz="0" w:space="0" w:color="auto"/>
        <w:right w:val="none" w:sz="0" w:space="0" w:color="auto"/>
      </w:divBdr>
      <w:divsChild>
        <w:div w:id="926307475">
          <w:marLeft w:val="0"/>
          <w:marRight w:val="0"/>
          <w:marTop w:val="0"/>
          <w:marBottom w:val="0"/>
          <w:divBdr>
            <w:top w:val="none" w:sz="0" w:space="0" w:color="auto"/>
            <w:left w:val="none" w:sz="0" w:space="0" w:color="auto"/>
            <w:bottom w:val="none" w:sz="0" w:space="0" w:color="auto"/>
            <w:right w:val="none" w:sz="0" w:space="0" w:color="auto"/>
          </w:divBdr>
          <w:divsChild>
            <w:div w:id="926307309">
              <w:marLeft w:val="0"/>
              <w:marRight w:val="0"/>
              <w:marTop w:val="0"/>
              <w:marBottom w:val="0"/>
              <w:divBdr>
                <w:top w:val="none" w:sz="0" w:space="0" w:color="auto"/>
                <w:left w:val="none" w:sz="0" w:space="0" w:color="auto"/>
                <w:bottom w:val="none" w:sz="0" w:space="0" w:color="auto"/>
                <w:right w:val="none" w:sz="0" w:space="0" w:color="auto"/>
              </w:divBdr>
            </w:div>
            <w:div w:id="926307554">
              <w:marLeft w:val="0"/>
              <w:marRight w:val="0"/>
              <w:marTop w:val="0"/>
              <w:marBottom w:val="0"/>
              <w:divBdr>
                <w:top w:val="none" w:sz="0" w:space="0" w:color="auto"/>
                <w:left w:val="none" w:sz="0" w:space="0" w:color="auto"/>
                <w:bottom w:val="none" w:sz="0" w:space="0" w:color="auto"/>
                <w:right w:val="none" w:sz="0" w:space="0" w:color="auto"/>
              </w:divBdr>
            </w:div>
            <w:div w:id="9263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59">
      <w:marLeft w:val="0"/>
      <w:marRight w:val="0"/>
      <w:marTop w:val="0"/>
      <w:marBottom w:val="0"/>
      <w:divBdr>
        <w:top w:val="none" w:sz="0" w:space="0" w:color="auto"/>
        <w:left w:val="none" w:sz="0" w:space="0" w:color="auto"/>
        <w:bottom w:val="none" w:sz="0" w:space="0" w:color="auto"/>
        <w:right w:val="none" w:sz="0" w:space="0" w:color="auto"/>
      </w:divBdr>
      <w:divsChild>
        <w:div w:id="926307693">
          <w:marLeft w:val="0"/>
          <w:marRight w:val="0"/>
          <w:marTop w:val="0"/>
          <w:marBottom w:val="0"/>
          <w:divBdr>
            <w:top w:val="none" w:sz="0" w:space="0" w:color="auto"/>
            <w:left w:val="none" w:sz="0" w:space="0" w:color="auto"/>
            <w:bottom w:val="none" w:sz="0" w:space="0" w:color="auto"/>
            <w:right w:val="none" w:sz="0" w:space="0" w:color="auto"/>
          </w:divBdr>
        </w:div>
      </w:divsChild>
    </w:div>
    <w:div w:id="926308163">
      <w:marLeft w:val="0"/>
      <w:marRight w:val="0"/>
      <w:marTop w:val="0"/>
      <w:marBottom w:val="0"/>
      <w:divBdr>
        <w:top w:val="none" w:sz="0" w:space="0" w:color="auto"/>
        <w:left w:val="none" w:sz="0" w:space="0" w:color="auto"/>
        <w:bottom w:val="none" w:sz="0" w:space="0" w:color="auto"/>
        <w:right w:val="none" w:sz="0" w:space="0" w:color="auto"/>
      </w:divBdr>
      <w:divsChild>
        <w:div w:id="926308355">
          <w:marLeft w:val="0"/>
          <w:marRight w:val="0"/>
          <w:marTop w:val="0"/>
          <w:marBottom w:val="0"/>
          <w:divBdr>
            <w:top w:val="none" w:sz="0" w:space="0" w:color="auto"/>
            <w:left w:val="none" w:sz="0" w:space="0" w:color="auto"/>
            <w:bottom w:val="none" w:sz="0" w:space="0" w:color="auto"/>
            <w:right w:val="none" w:sz="0" w:space="0" w:color="auto"/>
          </w:divBdr>
        </w:div>
      </w:divsChild>
    </w:div>
    <w:div w:id="926308164">
      <w:marLeft w:val="0"/>
      <w:marRight w:val="0"/>
      <w:marTop w:val="0"/>
      <w:marBottom w:val="0"/>
      <w:divBdr>
        <w:top w:val="none" w:sz="0" w:space="0" w:color="auto"/>
        <w:left w:val="none" w:sz="0" w:space="0" w:color="auto"/>
        <w:bottom w:val="none" w:sz="0" w:space="0" w:color="auto"/>
        <w:right w:val="none" w:sz="0" w:space="0" w:color="auto"/>
      </w:divBdr>
    </w:div>
    <w:div w:id="926308168">
      <w:marLeft w:val="0"/>
      <w:marRight w:val="0"/>
      <w:marTop w:val="0"/>
      <w:marBottom w:val="0"/>
      <w:divBdr>
        <w:top w:val="none" w:sz="0" w:space="0" w:color="auto"/>
        <w:left w:val="none" w:sz="0" w:space="0" w:color="auto"/>
        <w:bottom w:val="none" w:sz="0" w:space="0" w:color="auto"/>
        <w:right w:val="none" w:sz="0" w:space="0" w:color="auto"/>
      </w:divBdr>
      <w:divsChild>
        <w:div w:id="926307092">
          <w:marLeft w:val="0"/>
          <w:marRight w:val="0"/>
          <w:marTop w:val="0"/>
          <w:marBottom w:val="0"/>
          <w:divBdr>
            <w:top w:val="none" w:sz="0" w:space="0" w:color="auto"/>
            <w:left w:val="none" w:sz="0" w:space="0" w:color="auto"/>
            <w:bottom w:val="none" w:sz="0" w:space="0" w:color="auto"/>
            <w:right w:val="none" w:sz="0" w:space="0" w:color="auto"/>
          </w:divBdr>
        </w:div>
      </w:divsChild>
    </w:div>
    <w:div w:id="926308170">
      <w:marLeft w:val="0"/>
      <w:marRight w:val="0"/>
      <w:marTop w:val="0"/>
      <w:marBottom w:val="0"/>
      <w:divBdr>
        <w:top w:val="none" w:sz="0" w:space="0" w:color="auto"/>
        <w:left w:val="none" w:sz="0" w:space="0" w:color="auto"/>
        <w:bottom w:val="none" w:sz="0" w:space="0" w:color="auto"/>
        <w:right w:val="none" w:sz="0" w:space="0" w:color="auto"/>
      </w:divBdr>
      <w:divsChild>
        <w:div w:id="926308513">
          <w:marLeft w:val="0"/>
          <w:marRight w:val="0"/>
          <w:marTop w:val="0"/>
          <w:marBottom w:val="0"/>
          <w:divBdr>
            <w:top w:val="none" w:sz="0" w:space="0" w:color="auto"/>
            <w:left w:val="none" w:sz="0" w:space="0" w:color="auto"/>
            <w:bottom w:val="none" w:sz="0" w:space="0" w:color="auto"/>
            <w:right w:val="none" w:sz="0" w:space="0" w:color="auto"/>
          </w:divBdr>
        </w:div>
      </w:divsChild>
    </w:div>
    <w:div w:id="926308172">
      <w:marLeft w:val="0"/>
      <w:marRight w:val="0"/>
      <w:marTop w:val="0"/>
      <w:marBottom w:val="0"/>
      <w:divBdr>
        <w:top w:val="none" w:sz="0" w:space="0" w:color="auto"/>
        <w:left w:val="none" w:sz="0" w:space="0" w:color="auto"/>
        <w:bottom w:val="none" w:sz="0" w:space="0" w:color="auto"/>
        <w:right w:val="none" w:sz="0" w:space="0" w:color="auto"/>
      </w:divBdr>
      <w:divsChild>
        <w:div w:id="926307403">
          <w:marLeft w:val="0"/>
          <w:marRight w:val="0"/>
          <w:marTop w:val="0"/>
          <w:marBottom w:val="0"/>
          <w:divBdr>
            <w:top w:val="none" w:sz="0" w:space="0" w:color="auto"/>
            <w:left w:val="none" w:sz="0" w:space="0" w:color="auto"/>
            <w:bottom w:val="none" w:sz="0" w:space="0" w:color="auto"/>
            <w:right w:val="none" w:sz="0" w:space="0" w:color="auto"/>
          </w:divBdr>
        </w:div>
      </w:divsChild>
    </w:div>
    <w:div w:id="926308173">
      <w:marLeft w:val="0"/>
      <w:marRight w:val="0"/>
      <w:marTop w:val="0"/>
      <w:marBottom w:val="0"/>
      <w:divBdr>
        <w:top w:val="none" w:sz="0" w:space="0" w:color="auto"/>
        <w:left w:val="none" w:sz="0" w:space="0" w:color="auto"/>
        <w:bottom w:val="none" w:sz="0" w:space="0" w:color="auto"/>
        <w:right w:val="none" w:sz="0" w:space="0" w:color="auto"/>
      </w:divBdr>
      <w:divsChild>
        <w:div w:id="926307916">
          <w:marLeft w:val="0"/>
          <w:marRight w:val="0"/>
          <w:marTop w:val="0"/>
          <w:marBottom w:val="0"/>
          <w:divBdr>
            <w:top w:val="none" w:sz="0" w:space="0" w:color="auto"/>
            <w:left w:val="none" w:sz="0" w:space="0" w:color="auto"/>
            <w:bottom w:val="none" w:sz="0" w:space="0" w:color="auto"/>
            <w:right w:val="none" w:sz="0" w:space="0" w:color="auto"/>
          </w:divBdr>
        </w:div>
      </w:divsChild>
    </w:div>
    <w:div w:id="926308174">
      <w:marLeft w:val="0"/>
      <w:marRight w:val="0"/>
      <w:marTop w:val="0"/>
      <w:marBottom w:val="0"/>
      <w:divBdr>
        <w:top w:val="none" w:sz="0" w:space="0" w:color="auto"/>
        <w:left w:val="none" w:sz="0" w:space="0" w:color="auto"/>
        <w:bottom w:val="none" w:sz="0" w:space="0" w:color="auto"/>
        <w:right w:val="none" w:sz="0" w:space="0" w:color="auto"/>
      </w:divBdr>
      <w:divsChild>
        <w:div w:id="926307647">
          <w:marLeft w:val="0"/>
          <w:marRight w:val="0"/>
          <w:marTop w:val="0"/>
          <w:marBottom w:val="0"/>
          <w:divBdr>
            <w:top w:val="none" w:sz="0" w:space="0" w:color="auto"/>
            <w:left w:val="none" w:sz="0" w:space="0" w:color="auto"/>
            <w:bottom w:val="none" w:sz="0" w:space="0" w:color="auto"/>
            <w:right w:val="none" w:sz="0" w:space="0" w:color="auto"/>
          </w:divBdr>
        </w:div>
      </w:divsChild>
    </w:div>
    <w:div w:id="926308176">
      <w:marLeft w:val="0"/>
      <w:marRight w:val="0"/>
      <w:marTop w:val="0"/>
      <w:marBottom w:val="0"/>
      <w:divBdr>
        <w:top w:val="none" w:sz="0" w:space="0" w:color="auto"/>
        <w:left w:val="none" w:sz="0" w:space="0" w:color="auto"/>
        <w:bottom w:val="none" w:sz="0" w:space="0" w:color="auto"/>
        <w:right w:val="none" w:sz="0" w:space="0" w:color="auto"/>
      </w:divBdr>
      <w:divsChild>
        <w:div w:id="926306582">
          <w:marLeft w:val="0"/>
          <w:marRight w:val="0"/>
          <w:marTop w:val="0"/>
          <w:marBottom w:val="0"/>
          <w:divBdr>
            <w:top w:val="none" w:sz="0" w:space="0" w:color="auto"/>
            <w:left w:val="none" w:sz="0" w:space="0" w:color="auto"/>
            <w:bottom w:val="none" w:sz="0" w:space="0" w:color="auto"/>
            <w:right w:val="none" w:sz="0" w:space="0" w:color="auto"/>
          </w:divBdr>
        </w:div>
      </w:divsChild>
    </w:div>
    <w:div w:id="926308178">
      <w:marLeft w:val="0"/>
      <w:marRight w:val="0"/>
      <w:marTop w:val="0"/>
      <w:marBottom w:val="0"/>
      <w:divBdr>
        <w:top w:val="none" w:sz="0" w:space="0" w:color="auto"/>
        <w:left w:val="none" w:sz="0" w:space="0" w:color="auto"/>
        <w:bottom w:val="none" w:sz="0" w:space="0" w:color="auto"/>
        <w:right w:val="none" w:sz="0" w:space="0" w:color="auto"/>
      </w:divBdr>
      <w:divsChild>
        <w:div w:id="926306833">
          <w:marLeft w:val="0"/>
          <w:marRight w:val="0"/>
          <w:marTop w:val="0"/>
          <w:marBottom w:val="0"/>
          <w:divBdr>
            <w:top w:val="none" w:sz="0" w:space="0" w:color="auto"/>
            <w:left w:val="none" w:sz="0" w:space="0" w:color="auto"/>
            <w:bottom w:val="none" w:sz="0" w:space="0" w:color="auto"/>
            <w:right w:val="none" w:sz="0" w:space="0" w:color="auto"/>
          </w:divBdr>
        </w:div>
      </w:divsChild>
    </w:div>
    <w:div w:id="926308183">
      <w:marLeft w:val="0"/>
      <w:marRight w:val="0"/>
      <w:marTop w:val="0"/>
      <w:marBottom w:val="0"/>
      <w:divBdr>
        <w:top w:val="none" w:sz="0" w:space="0" w:color="auto"/>
        <w:left w:val="none" w:sz="0" w:space="0" w:color="auto"/>
        <w:bottom w:val="none" w:sz="0" w:space="0" w:color="auto"/>
        <w:right w:val="none" w:sz="0" w:space="0" w:color="auto"/>
      </w:divBdr>
      <w:divsChild>
        <w:div w:id="926308780">
          <w:marLeft w:val="0"/>
          <w:marRight w:val="0"/>
          <w:marTop w:val="0"/>
          <w:marBottom w:val="0"/>
          <w:divBdr>
            <w:top w:val="none" w:sz="0" w:space="0" w:color="auto"/>
            <w:left w:val="none" w:sz="0" w:space="0" w:color="auto"/>
            <w:bottom w:val="none" w:sz="0" w:space="0" w:color="auto"/>
            <w:right w:val="none" w:sz="0" w:space="0" w:color="auto"/>
          </w:divBdr>
        </w:div>
      </w:divsChild>
    </w:div>
    <w:div w:id="926308186">
      <w:marLeft w:val="0"/>
      <w:marRight w:val="0"/>
      <w:marTop w:val="0"/>
      <w:marBottom w:val="0"/>
      <w:divBdr>
        <w:top w:val="none" w:sz="0" w:space="0" w:color="auto"/>
        <w:left w:val="none" w:sz="0" w:space="0" w:color="auto"/>
        <w:bottom w:val="none" w:sz="0" w:space="0" w:color="auto"/>
        <w:right w:val="none" w:sz="0" w:space="0" w:color="auto"/>
      </w:divBdr>
      <w:divsChild>
        <w:div w:id="926308271">
          <w:marLeft w:val="0"/>
          <w:marRight w:val="0"/>
          <w:marTop w:val="0"/>
          <w:marBottom w:val="0"/>
          <w:divBdr>
            <w:top w:val="none" w:sz="0" w:space="0" w:color="auto"/>
            <w:left w:val="none" w:sz="0" w:space="0" w:color="auto"/>
            <w:bottom w:val="none" w:sz="0" w:space="0" w:color="auto"/>
            <w:right w:val="none" w:sz="0" w:space="0" w:color="auto"/>
          </w:divBdr>
          <w:divsChild>
            <w:div w:id="926306652">
              <w:marLeft w:val="0"/>
              <w:marRight w:val="0"/>
              <w:marTop w:val="0"/>
              <w:marBottom w:val="0"/>
              <w:divBdr>
                <w:top w:val="none" w:sz="0" w:space="0" w:color="auto"/>
                <w:left w:val="none" w:sz="0" w:space="0" w:color="auto"/>
                <w:bottom w:val="none" w:sz="0" w:space="0" w:color="auto"/>
                <w:right w:val="none" w:sz="0" w:space="0" w:color="auto"/>
              </w:divBdr>
            </w:div>
            <w:div w:id="926306943">
              <w:marLeft w:val="0"/>
              <w:marRight w:val="0"/>
              <w:marTop w:val="0"/>
              <w:marBottom w:val="0"/>
              <w:divBdr>
                <w:top w:val="none" w:sz="0" w:space="0" w:color="auto"/>
                <w:left w:val="none" w:sz="0" w:space="0" w:color="auto"/>
                <w:bottom w:val="none" w:sz="0" w:space="0" w:color="auto"/>
                <w:right w:val="none" w:sz="0" w:space="0" w:color="auto"/>
              </w:divBdr>
            </w:div>
            <w:div w:id="926307371">
              <w:marLeft w:val="0"/>
              <w:marRight w:val="0"/>
              <w:marTop w:val="0"/>
              <w:marBottom w:val="0"/>
              <w:divBdr>
                <w:top w:val="none" w:sz="0" w:space="0" w:color="auto"/>
                <w:left w:val="none" w:sz="0" w:space="0" w:color="auto"/>
                <w:bottom w:val="none" w:sz="0" w:space="0" w:color="auto"/>
                <w:right w:val="none" w:sz="0" w:space="0" w:color="auto"/>
              </w:divBdr>
            </w:div>
            <w:div w:id="926307374">
              <w:marLeft w:val="0"/>
              <w:marRight w:val="0"/>
              <w:marTop w:val="0"/>
              <w:marBottom w:val="0"/>
              <w:divBdr>
                <w:top w:val="none" w:sz="0" w:space="0" w:color="auto"/>
                <w:left w:val="none" w:sz="0" w:space="0" w:color="auto"/>
                <w:bottom w:val="none" w:sz="0" w:space="0" w:color="auto"/>
                <w:right w:val="none" w:sz="0" w:space="0" w:color="auto"/>
              </w:divBdr>
            </w:div>
            <w:div w:id="926308145">
              <w:marLeft w:val="0"/>
              <w:marRight w:val="0"/>
              <w:marTop w:val="0"/>
              <w:marBottom w:val="0"/>
              <w:divBdr>
                <w:top w:val="none" w:sz="0" w:space="0" w:color="auto"/>
                <w:left w:val="none" w:sz="0" w:space="0" w:color="auto"/>
                <w:bottom w:val="none" w:sz="0" w:space="0" w:color="auto"/>
                <w:right w:val="none" w:sz="0" w:space="0" w:color="auto"/>
              </w:divBdr>
            </w:div>
            <w:div w:id="926308290">
              <w:marLeft w:val="0"/>
              <w:marRight w:val="0"/>
              <w:marTop w:val="0"/>
              <w:marBottom w:val="0"/>
              <w:divBdr>
                <w:top w:val="none" w:sz="0" w:space="0" w:color="auto"/>
                <w:left w:val="none" w:sz="0" w:space="0" w:color="auto"/>
                <w:bottom w:val="none" w:sz="0" w:space="0" w:color="auto"/>
                <w:right w:val="none" w:sz="0" w:space="0" w:color="auto"/>
              </w:divBdr>
            </w:div>
            <w:div w:id="926308317">
              <w:marLeft w:val="0"/>
              <w:marRight w:val="0"/>
              <w:marTop w:val="0"/>
              <w:marBottom w:val="0"/>
              <w:divBdr>
                <w:top w:val="none" w:sz="0" w:space="0" w:color="auto"/>
                <w:left w:val="none" w:sz="0" w:space="0" w:color="auto"/>
                <w:bottom w:val="none" w:sz="0" w:space="0" w:color="auto"/>
                <w:right w:val="none" w:sz="0" w:space="0" w:color="auto"/>
              </w:divBdr>
            </w:div>
            <w:div w:id="926308481">
              <w:marLeft w:val="0"/>
              <w:marRight w:val="0"/>
              <w:marTop w:val="0"/>
              <w:marBottom w:val="0"/>
              <w:divBdr>
                <w:top w:val="none" w:sz="0" w:space="0" w:color="auto"/>
                <w:left w:val="none" w:sz="0" w:space="0" w:color="auto"/>
                <w:bottom w:val="none" w:sz="0" w:space="0" w:color="auto"/>
                <w:right w:val="none" w:sz="0" w:space="0" w:color="auto"/>
              </w:divBdr>
            </w:div>
            <w:div w:id="926308509">
              <w:marLeft w:val="0"/>
              <w:marRight w:val="0"/>
              <w:marTop w:val="0"/>
              <w:marBottom w:val="0"/>
              <w:divBdr>
                <w:top w:val="none" w:sz="0" w:space="0" w:color="auto"/>
                <w:left w:val="none" w:sz="0" w:space="0" w:color="auto"/>
                <w:bottom w:val="none" w:sz="0" w:space="0" w:color="auto"/>
                <w:right w:val="none" w:sz="0" w:space="0" w:color="auto"/>
              </w:divBdr>
            </w:div>
            <w:div w:id="926308533">
              <w:marLeft w:val="0"/>
              <w:marRight w:val="0"/>
              <w:marTop w:val="0"/>
              <w:marBottom w:val="0"/>
              <w:divBdr>
                <w:top w:val="none" w:sz="0" w:space="0" w:color="auto"/>
                <w:left w:val="none" w:sz="0" w:space="0" w:color="auto"/>
                <w:bottom w:val="none" w:sz="0" w:space="0" w:color="auto"/>
                <w:right w:val="none" w:sz="0" w:space="0" w:color="auto"/>
              </w:divBdr>
            </w:div>
            <w:div w:id="9263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88">
      <w:marLeft w:val="0"/>
      <w:marRight w:val="0"/>
      <w:marTop w:val="0"/>
      <w:marBottom w:val="0"/>
      <w:divBdr>
        <w:top w:val="none" w:sz="0" w:space="0" w:color="auto"/>
        <w:left w:val="none" w:sz="0" w:space="0" w:color="auto"/>
        <w:bottom w:val="none" w:sz="0" w:space="0" w:color="auto"/>
        <w:right w:val="none" w:sz="0" w:space="0" w:color="auto"/>
      </w:divBdr>
    </w:div>
    <w:div w:id="926308192">
      <w:marLeft w:val="0"/>
      <w:marRight w:val="0"/>
      <w:marTop w:val="0"/>
      <w:marBottom w:val="0"/>
      <w:divBdr>
        <w:top w:val="none" w:sz="0" w:space="0" w:color="auto"/>
        <w:left w:val="none" w:sz="0" w:space="0" w:color="auto"/>
        <w:bottom w:val="none" w:sz="0" w:space="0" w:color="auto"/>
        <w:right w:val="none" w:sz="0" w:space="0" w:color="auto"/>
      </w:divBdr>
      <w:divsChild>
        <w:div w:id="926308069">
          <w:marLeft w:val="0"/>
          <w:marRight w:val="0"/>
          <w:marTop w:val="0"/>
          <w:marBottom w:val="0"/>
          <w:divBdr>
            <w:top w:val="none" w:sz="0" w:space="0" w:color="auto"/>
            <w:left w:val="none" w:sz="0" w:space="0" w:color="auto"/>
            <w:bottom w:val="none" w:sz="0" w:space="0" w:color="auto"/>
            <w:right w:val="none" w:sz="0" w:space="0" w:color="auto"/>
          </w:divBdr>
        </w:div>
      </w:divsChild>
    </w:div>
    <w:div w:id="926308195">
      <w:marLeft w:val="0"/>
      <w:marRight w:val="0"/>
      <w:marTop w:val="0"/>
      <w:marBottom w:val="0"/>
      <w:divBdr>
        <w:top w:val="none" w:sz="0" w:space="0" w:color="auto"/>
        <w:left w:val="none" w:sz="0" w:space="0" w:color="auto"/>
        <w:bottom w:val="none" w:sz="0" w:space="0" w:color="auto"/>
        <w:right w:val="none" w:sz="0" w:space="0" w:color="auto"/>
      </w:divBdr>
      <w:divsChild>
        <w:div w:id="926307237">
          <w:marLeft w:val="0"/>
          <w:marRight w:val="0"/>
          <w:marTop w:val="0"/>
          <w:marBottom w:val="0"/>
          <w:divBdr>
            <w:top w:val="none" w:sz="0" w:space="0" w:color="auto"/>
            <w:left w:val="none" w:sz="0" w:space="0" w:color="auto"/>
            <w:bottom w:val="none" w:sz="0" w:space="0" w:color="auto"/>
            <w:right w:val="none" w:sz="0" w:space="0" w:color="auto"/>
          </w:divBdr>
        </w:div>
      </w:divsChild>
    </w:div>
    <w:div w:id="926308196">
      <w:marLeft w:val="0"/>
      <w:marRight w:val="0"/>
      <w:marTop w:val="0"/>
      <w:marBottom w:val="0"/>
      <w:divBdr>
        <w:top w:val="none" w:sz="0" w:space="0" w:color="auto"/>
        <w:left w:val="none" w:sz="0" w:space="0" w:color="auto"/>
        <w:bottom w:val="none" w:sz="0" w:space="0" w:color="auto"/>
        <w:right w:val="none" w:sz="0" w:space="0" w:color="auto"/>
      </w:divBdr>
      <w:divsChild>
        <w:div w:id="926307297">
          <w:marLeft w:val="0"/>
          <w:marRight w:val="0"/>
          <w:marTop w:val="0"/>
          <w:marBottom w:val="0"/>
          <w:divBdr>
            <w:top w:val="none" w:sz="0" w:space="0" w:color="auto"/>
            <w:left w:val="none" w:sz="0" w:space="0" w:color="auto"/>
            <w:bottom w:val="none" w:sz="0" w:space="0" w:color="auto"/>
            <w:right w:val="none" w:sz="0" w:space="0" w:color="auto"/>
          </w:divBdr>
        </w:div>
      </w:divsChild>
    </w:div>
    <w:div w:id="926308197">
      <w:marLeft w:val="0"/>
      <w:marRight w:val="0"/>
      <w:marTop w:val="0"/>
      <w:marBottom w:val="0"/>
      <w:divBdr>
        <w:top w:val="none" w:sz="0" w:space="0" w:color="auto"/>
        <w:left w:val="none" w:sz="0" w:space="0" w:color="auto"/>
        <w:bottom w:val="none" w:sz="0" w:space="0" w:color="auto"/>
        <w:right w:val="none" w:sz="0" w:space="0" w:color="auto"/>
      </w:divBdr>
      <w:divsChild>
        <w:div w:id="926308724">
          <w:marLeft w:val="0"/>
          <w:marRight w:val="0"/>
          <w:marTop w:val="0"/>
          <w:marBottom w:val="0"/>
          <w:divBdr>
            <w:top w:val="none" w:sz="0" w:space="0" w:color="auto"/>
            <w:left w:val="none" w:sz="0" w:space="0" w:color="auto"/>
            <w:bottom w:val="none" w:sz="0" w:space="0" w:color="auto"/>
            <w:right w:val="none" w:sz="0" w:space="0" w:color="auto"/>
          </w:divBdr>
        </w:div>
      </w:divsChild>
    </w:div>
    <w:div w:id="926308198">
      <w:marLeft w:val="0"/>
      <w:marRight w:val="0"/>
      <w:marTop w:val="0"/>
      <w:marBottom w:val="0"/>
      <w:divBdr>
        <w:top w:val="none" w:sz="0" w:space="0" w:color="auto"/>
        <w:left w:val="none" w:sz="0" w:space="0" w:color="auto"/>
        <w:bottom w:val="none" w:sz="0" w:space="0" w:color="auto"/>
        <w:right w:val="none" w:sz="0" w:space="0" w:color="auto"/>
      </w:divBdr>
      <w:divsChild>
        <w:div w:id="926307121">
          <w:marLeft w:val="0"/>
          <w:marRight w:val="0"/>
          <w:marTop w:val="0"/>
          <w:marBottom w:val="0"/>
          <w:divBdr>
            <w:top w:val="none" w:sz="0" w:space="0" w:color="auto"/>
            <w:left w:val="none" w:sz="0" w:space="0" w:color="auto"/>
            <w:bottom w:val="none" w:sz="0" w:space="0" w:color="auto"/>
            <w:right w:val="none" w:sz="0" w:space="0" w:color="auto"/>
          </w:divBdr>
        </w:div>
      </w:divsChild>
    </w:div>
    <w:div w:id="926308199">
      <w:marLeft w:val="0"/>
      <w:marRight w:val="0"/>
      <w:marTop w:val="0"/>
      <w:marBottom w:val="0"/>
      <w:divBdr>
        <w:top w:val="none" w:sz="0" w:space="0" w:color="auto"/>
        <w:left w:val="none" w:sz="0" w:space="0" w:color="auto"/>
        <w:bottom w:val="none" w:sz="0" w:space="0" w:color="auto"/>
        <w:right w:val="none" w:sz="0" w:space="0" w:color="auto"/>
      </w:divBdr>
    </w:div>
    <w:div w:id="926308207">
      <w:marLeft w:val="0"/>
      <w:marRight w:val="0"/>
      <w:marTop w:val="0"/>
      <w:marBottom w:val="0"/>
      <w:divBdr>
        <w:top w:val="none" w:sz="0" w:space="0" w:color="auto"/>
        <w:left w:val="none" w:sz="0" w:space="0" w:color="auto"/>
        <w:bottom w:val="none" w:sz="0" w:space="0" w:color="auto"/>
        <w:right w:val="none" w:sz="0" w:space="0" w:color="auto"/>
      </w:divBdr>
    </w:div>
    <w:div w:id="926308213">
      <w:marLeft w:val="0"/>
      <w:marRight w:val="0"/>
      <w:marTop w:val="0"/>
      <w:marBottom w:val="0"/>
      <w:divBdr>
        <w:top w:val="none" w:sz="0" w:space="0" w:color="auto"/>
        <w:left w:val="none" w:sz="0" w:space="0" w:color="auto"/>
        <w:bottom w:val="none" w:sz="0" w:space="0" w:color="auto"/>
        <w:right w:val="none" w:sz="0" w:space="0" w:color="auto"/>
      </w:divBdr>
    </w:div>
    <w:div w:id="926308214">
      <w:marLeft w:val="0"/>
      <w:marRight w:val="0"/>
      <w:marTop w:val="0"/>
      <w:marBottom w:val="0"/>
      <w:divBdr>
        <w:top w:val="none" w:sz="0" w:space="0" w:color="auto"/>
        <w:left w:val="none" w:sz="0" w:space="0" w:color="auto"/>
        <w:bottom w:val="none" w:sz="0" w:space="0" w:color="auto"/>
        <w:right w:val="none" w:sz="0" w:space="0" w:color="auto"/>
      </w:divBdr>
      <w:divsChild>
        <w:div w:id="926306723">
          <w:marLeft w:val="0"/>
          <w:marRight w:val="0"/>
          <w:marTop w:val="0"/>
          <w:marBottom w:val="0"/>
          <w:divBdr>
            <w:top w:val="none" w:sz="0" w:space="0" w:color="auto"/>
            <w:left w:val="none" w:sz="0" w:space="0" w:color="auto"/>
            <w:bottom w:val="none" w:sz="0" w:space="0" w:color="auto"/>
            <w:right w:val="none" w:sz="0" w:space="0" w:color="auto"/>
          </w:divBdr>
        </w:div>
      </w:divsChild>
    </w:div>
    <w:div w:id="926308215">
      <w:marLeft w:val="0"/>
      <w:marRight w:val="0"/>
      <w:marTop w:val="0"/>
      <w:marBottom w:val="0"/>
      <w:divBdr>
        <w:top w:val="none" w:sz="0" w:space="0" w:color="auto"/>
        <w:left w:val="none" w:sz="0" w:space="0" w:color="auto"/>
        <w:bottom w:val="none" w:sz="0" w:space="0" w:color="auto"/>
        <w:right w:val="none" w:sz="0" w:space="0" w:color="auto"/>
      </w:divBdr>
      <w:divsChild>
        <w:div w:id="926307515">
          <w:marLeft w:val="0"/>
          <w:marRight w:val="0"/>
          <w:marTop w:val="0"/>
          <w:marBottom w:val="0"/>
          <w:divBdr>
            <w:top w:val="none" w:sz="0" w:space="0" w:color="auto"/>
            <w:left w:val="none" w:sz="0" w:space="0" w:color="auto"/>
            <w:bottom w:val="none" w:sz="0" w:space="0" w:color="auto"/>
            <w:right w:val="none" w:sz="0" w:space="0" w:color="auto"/>
          </w:divBdr>
        </w:div>
      </w:divsChild>
    </w:div>
    <w:div w:id="926308216">
      <w:marLeft w:val="0"/>
      <w:marRight w:val="0"/>
      <w:marTop w:val="0"/>
      <w:marBottom w:val="0"/>
      <w:divBdr>
        <w:top w:val="none" w:sz="0" w:space="0" w:color="auto"/>
        <w:left w:val="none" w:sz="0" w:space="0" w:color="auto"/>
        <w:bottom w:val="none" w:sz="0" w:space="0" w:color="auto"/>
        <w:right w:val="none" w:sz="0" w:space="0" w:color="auto"/>
      </w:divBdr>
      <w:divsChild>
        <w:div w:id="926307811">
          <w:marLeft w:val="0"/>
          <w:marRight w:val="0"/>
          <w:marTop w:val="0"/>
          <w:marBottom w:val="0"/>
          <w:divBdr>
            <w:top w:val="none" w:sz="0" w:space="0" w:color="auto"/>
            <w:left w:val="none" w:sz="0" w:space="0" w:color="auto"/>
            <w:bottom w:val="none" w:sz="0" w:space="0" w:color="auto"/>
            <w:right w:val="none" w:sz="0" w:space="0" w:color="auto"/>
          </w:divBdr>
        </w:div>
      </w:divsChild>
    </w:div>
    <w:div w:id="926308218">
      <w:marLeft w:val="0"/>
      <w:marRight w:val="0"/>
      <w:marTop w:val="0"/>
      <w:marBottom w:val="0"/>
      <w:divBdr>
        <w:top w:val="none" w:sz="0" w:space="0" w:color="auto"/>
        <w:left w:val="none" w:sz="0" w:space="0" w:color="auto"/>
        <w:bottom w:val="none" w:sz="0" w:space="0" w:color="auto"/>
        <w:right w:val="none" w:sz="0" w:space="0" w:color="auto"/>
      </w:divBdr>
      <w:divsChild>
        <w:div w:id="926307056">
          <w:marLeft w:val="0"/>
          <w:marRight w:val="0"/>
          <w:marTop w:val="0"/>
          <w:marBottom w:val="0"/>
          <w:divBdr>
            <w:top w:val="none" w:sz="0" w:space="0" w:color="auto"/>
            <w:left w:val="none" w:sz="0" w:space="0" w:color="auto"/>
            <w:bottom w:val="none" w:sz="0" w:space="0" w:color="auto"/>
            <w:right w:val="none" w:sz="0" w:space="0" w:color="auto"/>
          </w:divBdr>
        </w:div>
      </w:divsChild>
    </w:div>
    <w:div w:id="926308220">
      <w:marLeft w:val="0"/>
      <w:marRight w:val="0"/>
      <w:marTop w:val="0"/>
      <w:marBottom w:val="0"/>
      <w:divBdr>
        <w:top w:val="none" w:sz="0" w:space="0" w:color="auto"/>
        <w:left w:val="none" w:sz="0" w:space="0" w:color="auto"/>
        <w:bottom w:val="none" w:sz="0" w:space="0" w:color="auto"/>
        <w:right w:val="none" w:sz="0" w:space="0" w:color="auto"/>
      </w:divBdr>
      <w:divsChild>
        <w:div w:id="926308194">
          <w:marLeft w:val="0"/>
          <w:marRight w:val="0"/>
          <w:marTop w:val="0"/>
          <w:marBottom w:val="0"/>
          <w:divBdr>
            <w:top w:val="none" w:sz="0" w:space="0" w:color="auto"/>
            <w:left w:val="none" w:sz="0" w:space="0" w:color="auto"/>
            <w:bottom w:val="none" w:sz="0" w:space="0" w:color="auto"/>
            <w:right w:val="none" w:sz="0" w:space="0" w:color="auto"/>
          </w:divBdr>
        </w:div>
      </w:divsChild>
    </w:div>
    <w:div w:id="926308223">
      <w:marLeft w:val="0"/>
      <w:marRight w:val="0"/>
      <w:marTop w:val="0"/>
      <w:marBottom w:val="0"/>
      <w:divBdr>
        <w:top w:val="none" w:sz="0" w:space="0" w:color="auto"/>
        <w:left w:val="none" w:sz="0" w:space="0" w:color="auto"/>
        <w:bottom w:val="none" w:sz="0" w:space="0" w:color="auto"/>
        <w:right w:val="none" w:sz="0" w:space="0" w:color="auto"/>
      </w:divBdr>
      <w:divsChild>
        <w:div w:id="926307622">
          <w:marLeft w:val="0"/>
          <w:marRight w:val="0"/>
          <w:marTop w:val="0"/>
          <w:marBottom w:val="0"/>
          <w:divBdr>
            <w:top w:val="none" w:sz="0" w:space="0" w:color="auto"/>
            <w:left w:val="none" w:sz="0" w:space="0" w:color="auto"/>
            <w:bottom w:val="none" w:sz="0" w:space="0" w:color="auto"/>
            <w:right w:val="none" w:sz="0" w:space="0" w:color="auto"/>
          </w:divBdr>
        </w:div>
      </w:divsChild>
    </w:div>
    <w:div w:id="926308225">
      <w:marLeft w:val="0"/>
      <w:marRight w:val="0"/>
      <w:marTop w:val="0"/>
      <w:marBottom w:val="0"/>
      <w:divBdr>
        <w:top w:val="none" w:sz="0" w:space="0" w:color="auto"/>
        <w:left w:val="none" w:sz="0" w:space="0" w:color="auto"/>
        <w:bottom w:val="none" w:sz="0" w:space="0" w:color="auto"/>
        <w:right w:val="none" w:sz="0" w:space="0" w:color="auto"/>
      </w:divBdr>
      <w:divsChild>
        <w:div w:id="926306728">
          <w:marLeft w:val="0"/>
          <w:marRight w:val="0"/>
          <w:marTop w:val="0"/>
          <w:marBottom w:val="0"/>
          <w:divBdr>
            <w:top w:val="none" w:sz="0" w:space="0" w:color="auto"/>
            <w:left w:val="none" w:sz="0" w:space="0" w:color="auto"/>
            <w:bottom w:val="none" w:sz="0" w:space="0" w:color="auto"/>
            <w:right w:val="none" w:sz="0" w:space="0" w:color="auto"/>
          </w:divBdr>
        </w:div>
      </w:divsChild>
    </w:div>
    <w:div w:id="926308228">
      <w:marLeft w:val="0"/>
      <w:marRight w:val="0"/>
      <w:marTop w:val="0"/>
      <w:marBottom w:val="0"/>
      <w:divBdr>
        <w:top w:val="none" w:sz="0" w:space="0" w:color="auto"/>
        <w:left w:val="none" w:sz="0" w:space="0" w:color="auto"/>
        <w:bottom w:val="none" w:sz="0" w:space="0" w:color="auto"/>
        <w:right w:val="none" w:sz="0" w:space="0" w:color="auto"/>
      </w:divBdr>
      <w:divsChild>
        <w:div w:id="926307162">
          <w:marLeft w:val="0"/>
          <w:marRight w:val="0"/>
          <w:marTop w:val="0"/>
          <w:marBottom w:val="0"/>
          <w:divBdr>
            <w:top w:val="none" w:sz="0" w:space="0" w:color="auto"/>
            <w:left w:val="none" w:sz="0" w:space="0" w:color="auto"/>
            <w:bottom w:val="none" w:sz="0" w:space="0" w:color="auto"/>
            <w:right w:val="none" w:sz="0" w:space="0" w:color="auto"/>
          </w:divBdr>
        </w:div>
      </w:divsChild>
    </w:div>
    <w:div w:id="926308230">
      <w:marLeft w:val="0"/>
      <w:marRight w:val="0"/>
      <w:marTop w:val="0"/>
      <w:marBottom w:val="0"/>
      <w:divBdr>
        <w:top w:val="none" w:sz="0" w:space="0" w:color="auto"/>
        <w:left w:val="none" w:sz="0" w:space="0" w:color="auto"/>
        <w:bottom w:val="none" w:sz="0" w:space="0" w:color="auto"/>
        <w:right w:val="none" w:sz="0" w:space="0" w:color="auto"/>
      </w:divBdr>
      <w:divsChild>
        <w:div w:id="926306698">
          <w:marLeft w:val="0"/>
          <w:marRight w:val="0"/>
          <w:marTop w:val="0"/>
          <w:marBottom w:val="0"/>
          <w:divBdr>
            <w:top w:val="none" w:sz="0" w:space="0" w:color="auto"/>
            <w:left w:val="none" w:sz="0" w:space="0" w:color="auto"/>
            <w:bottom w:val="none" w:sz="0" w:space="0" w:color="auto"/>
            <w:right w:val="none" w:sz="0" w:space="0" w:color="auto"/>
          </w:divBdr>
        </w:div>
      </w:divsChild>
    </w:div>
    <w:div w:id="926308231">
      <w:marLeft w:val="0"/>
      <w:marRight w:val="0"/>
      <w:marTop w:val="0"/>
      <w:marBottom w:val="0"/>
      <w:divBdr>
        <w:top w:val="none" w:sz="0" w:space="0" w:color="auto"/>
        <w:left w:val="none" w:sz="0" w:space="0" w:color="auto"/>
        <w:bottom w:val="none" w:sz="0" w:space="0" w:color="auto"/>
        <w:right w:val="none" w:sz="0" w:space="0" w:color="auto"/>
      </w:divBdr>
      <w:divsChild>
        <w:div w:id="926308027">
          <w:marLeft w:val="0"/>
          <w:marRight w:val="0"/>
          <w:marTop w:val="0"/>
          <w:marBottom w:val="0"/>
          <w:divBdr>
            <w:top w:val="none" w:sz="0" w:space="0" w:color="auto"/>
            <w:left w:val="none" w:sz="0" w:space="0" w:color="auto"/>
            <w:bottom w:val="none" w:sz="0" w:space="0" w:color="auto"/>
            <w:right w:val="none" w:sz="0" w:space="0" w:color="auto"/>
          </w:divBdr>
        </w:div>
      </w:divsChild>
    </w:div>
    <w:div w:id="926308233">
      <w:marLeft w:val="0"/>
      <w:marRight w:val="0"/>
      <w:marTop w:val="0"/>
      <w:marBottom w:val="0"/>
      <w:divBdr>
        <w:top w:val="none" w:sz="0" w:space="0" w:color="auto"/>
        <w:left w:val="none" w:sz="0" w:space="0" w:color="auto"/>
        <w:bottom w:val="none" w:sz="0" w:space="0" w:color="auto"/>
        <w:right w:val="none" w:sz="0" w:space="0" w:color="auto"/>
      </w:divBdr>
      <w:divsChild>
        <w:div w:id="926307527">
          <w:marLeft w:val="0"/>
          <w:marRight w:val="0"/>
          <w:marTop w:val="0"/>
          <w:marBottom w:val="0"/>
          <w:divBdr>
            <w:top w:val="none" w:sz="0" w:space="0" w:color="auto"/>
            <w:left w:val="none" w:sz="0" w:space="0" w:color="auto"/>
            <w:bottom w:val="none" w:sz="0" w:space="0" w:color="auto"/>
            <w:right w:val="none" w:sz="0" w:space="0" w:color="auto"/>
          </w:divBdr>
        </w:div>
      </w:divsChild>
    </w:div>
    <w:div w:id="926308236">
      <w:marLeft w:val="0"/>
      <w:marRight w:val="0"/>
      <w:marTop w:val="0"/>
      <w:marBottom w:val="0"/>
      <w:divBdr>
        <w:top w:val="none" w:sz="0" w:space="0" w:color="auto"/>
        <w:left w:val="none" w:sz="0" w:space="0" w:color="auto"/>
        <w:bottom w:val="none" w:sz="0" w:space="0" w:color="auto"/>
        <w:right w:val="none" w:sz="0" w:space="0" w:color="auto"/>
      </w:divBdr>
      <w:divsChild>
        <w:div w:id="926308167">
          <w:marLeft w:val="0"/>
          <w:marRight w:val="0"/>
          <w:marTop w:val="0"/>
          <w:marBottom w:val="0"/>
          <w:divBdr>
            <w:top w:val="none" w:sz="0" w:space="0" w:color="auto"/>
            <w:left w:val="none" w:sz="0" w:space="0" w:color="auto"/>
            <w:bottom w:val="none" w:sz="0" w:space="0" w:color="auto"/>
            <w:right w:val="none" w:sz="0" w:space="0" w:color="auto"/>
          </w:divBdr>
        </w:div>
      </w:divsChild>
    </w:div>
    <w:div w:id="926308237">
      <w:marLeft w:val="0"/>
      <w:marRight w:val="0"/>
      <w:marTop w:val="0"/>
      <w:marBottom w:val="0"/>
      <w:divBdr>
        <w:top w:val="none" w:sz="0" w:space="0" w:color="auto"/>
        <w:left w:val="none" w:sz="0" w:space="0" w:color="auto"/>
        <w:bottom w:val="none" w:sz="0" w:space="0" w:color="auto"/>
        <w:right w:val="none" w:sz="0" w:space="0" w:color="auto"/>
      </w:divBdr>
      <w:divsChild>
        <w:div w:id="926308277">
          <w:marLeft w:val="0"/>
          <w:marRight w:val="0"/>
          <w:marTop w:val="0"/>
          <w:marBottom w:val="0"/>
          <w:divBdr>
            <w:top w:val="none" w:sz="0" w:space="0" w:color="auto"/>
            <w:left w:val="none" w:sz="0" w:space="0" w:color="auto"/>
            <w:bottom w:val="none" w:sz="0" w:space="0" w:color="auto"/>
            <w:right w:val="none" w:sz="0" w:space="0" w:color="auto"/>
          </w:divBdr>
        </w:div>
      </w:divsChild>
    </w:div>
    <w:div w:id="926308239">
      <w:marLeft w:val="0"/>
      <w:marRight w:val="0"/>
      <w:marTop w:val="0"/>
      <w:marBottom w:val="0"/>
      <w:divBdr>
        <w:top w:val="none" w:sz="0" w:space="0" w:color="auto"/>
        <w:left w:val="none" w:sz="0" w:space="0" w:color="auto"/>
        <w:bottom w:val="none" w:sz="0" w:space="0" w:color="auto"/>
        <w:right w:val="none" w:sz="0" w:space="0" w:color="auto"/>
      </w:divBdr>
      <w:divsChild>
        <w:div w:id="926306685">
          <w:marLeft w:val="0"/>
          <w:marRight w:val="0"/>
          <w:marTop w:val="0"/>
          <w:marBottom w:val="0"/>
          <w:divBdr>
            <w:top w:val="none" w:sz="0" w:space="0" w:color="auto"/>
            <w:left w:val="none" w:sz="0" w:space="0" w:color="auto"/>
            <w:bottom w:val="none" w:sz="0" w:space="0" w:color="auto"/>
            <w:right w:val="none" w:sz="0" w:space="0" w:color="auto"/>
          </w:divBdr>
        </w:div>
      </w:divsChild>
    </w:div>
    <w:div w:id="926308240">
      <w:marLeft w:val="0"/>
      <w:marRight w:val="0"/>
      <w:marTop w:val="0"/>
      <w:marBottom w:val="0"/>
      <w:divBdr>
        <w:top w:val="none" w:sz="0" w:space="0" w:color="auto"/>
        <w:left w:val="none" w:sz="0" w:space="0" w:color="auto"/>
        <w:bottom w:val="none" w:sz="0" w:space="0" w:color="auto"/>
        <w:right w:val="none" w:sz="0" w:space="0" w:color="auto"/>
      </w:divBdr>
      <w:divsChild>
        <w:div w:id="926306907">
          <w:marLeft w:val="0"/>
          <w:marRight w:val="0"/>
          <w:marTop w:val="0"/>
          <w:marBottom w:val="0"/>
          <w:divBdr>
            <w:top w:val="none" w:sz="0" w:space="0" w:color="auto"/>
            <w:left w:val="none" w:sz="0" w:space="0" w:color="auto"/>
            <w:bottom w:val="none" w:sz="0" w:space="0" w:color="auto"/>
            <w:right w:val="none" w:sz="0" w:space="0" w:color="auto"/>
          </w:divBdr>
        </w:div>
      </w:divsChild>
    </w:div>
    <w:div w:id="926308242">
      <w:marLeft w:val="0"/>
      <w:marRight w:val="0"/>
      <w:marTop w:val="0"/>
      <w:marBottom w:val="0"/>
      <w:divBdr>
        <w:top w:val="none" w:sz="0" w:space="0" w:color="auto"/>
        <w:left w:val="none" w:sz="0" w:space="0" w:color="auto"/>
        <w:bottom w:val="none" w:sz="0" w:space="0" w:color="auto"/>
        <w:right w:val="none" w:sz="0" w:space="0" w:color="auto"/>
      </w:divBdr>
      <w:divsChild>
        <w:div w:id="926306733">
          <w:marLeft w:val="0"/>
          <w:marRight w:val="0"/>
          <w:marTop w:val="0"/>
          <w:marBottom w:val="0"/>
          <w:divBdr>
            <w:top w:val="none" w:sz="0" w:space="0" w:color="auto"/>
            <w:left w:val="none" w:sz="0" w:space="0" w:color="auto"/>
            <w:bottom w:val="none" w:sz="0" w:space="0" w:color="auto"/>
            <w:right w:val="none" w:sz="0" w:space="0" w:color="auto"/>
          </w:divBdr>
        </w:div>
      </w:divsChild>
    </w:div>
    <w:div w:id="926308244">
      <w:marLeft w:val="0"/>
      <w:marRight w:val="0"/>
      <w:marTop w:val="0"/>
      <w:marBottom w:val="0"/>
      <w:divBdr>
        <w:top w:val="none" w:sz="0" w:space="0" w:color="auto"/>
        <w:left w:val="none" w:sz="0" w:space="0" w:color="auto"/>
        <w:bottom w:val="none" w:sz="0" w:space="0" w:color="auto"/>
        <w:right w:val="none" w:sz="0" w:space="0" w:color="auto"/>
      </w:divBdr>
      <w:divsChild>
        <w:div w:id="926307402">
          <w:marLeft w:val="0"/>
          <w:marRight w:val="0"/>
          <w:marTop w:val="0"/>
          <w:marBottom w:val="0"/>
          <w:divBdr>
            <w:top w:val="none" w:sz="0" w:space="0" w:color="auto"/>
            <w:left w:val="none" w:sz="0" w:space="0" w:color="auto"/>
            <w:bottom w:val="none" w:sz="0" w:space="0" w:color="auto"/>
            <w:right w:val="none" w:sz="0" w:space="0" w:color="auto"/>
          </w:divBdr>
        </w:div>
      </w:divsChild>
    </w:div>
    <w:div w:id="926308246">
      <w:marLeft w:val="0"/>
      <w:marRight w:val="0"/>
      <w:marTop w:val="0"/>
      <w:marBottom w:val="0"/>
      <w:divBdr>
        <w:top w:val="none" w:sz="0" w:space="0" w:color="auto"/>
        <w:left w:val="none" w:sz="0" w:space="0" w:color="auto"/>
        <w:bottom w:val="none" w:sz="0" w:space="0" w:color="auto"/>
        <w:right w:val="none" w:sz="0" w:space="0" w:color="auto"/>
      </w:divBdr>
      <w:divsChild>
        <w:div w:id="926307577">
          <w:marLeft w:val="0"/>
          <w:marRight w:val="0"/>
          <w:marTop w:val="0"/>
          <w:marBottom w:val="0"/>
          <w:divBdr>
            <w:top w:val="none" w:sz="0" w:space="0" w:color="auto"/>
            <w:left w:val="none" w:sz="0" w:space="0" w:color="auto"/>
            <w:bottom w:val="none" w:sz="0" w:space="0" w:color="auto"/>
            <w:right w:val="none" w:sz="0" w:space="0" w:color="auto"/>
          </w:divBdr>
        </w:div>
      </w:divsChild>
    </w:div>
    <w:div w:id="926308248">
      <w:marLeft w:val="0"/>
      <w:marRight w:val="0"/>
      <w:marTop w:val="0"/>
      <w:marBottom w:val="0"/>
      <w:divBdr>
        <w:top w:val="none" w:sz="0" w:space="0" w:color="auto"/>
        <w:left w:val="none" w:sz="0" w:space="0" w:color="auto"/>
        <w:bottom w:val="none" w:sz="0" w:space="0" w:color="auto"/>
        <w:right w:val="none" w:sz="0" w:space="0" w:color="auto"/>
      </w:divBdr>
      <w:divsChild>
        <w:div w:id="926306668">
          <w:marLeft w:val="0"/>
          <w:marRight w:val="0"/>
          <w:marTop w:val="0"/>
          <w:marBottom w:val="0"/>
          <w:divBdr>
            <w:top w:val="none" w:sz="0" w:space="0" w:color="auto"/>
            <w:left w:val="none" w:sz="0" w:space="0" w:color="auto"/>
            <w:bottom w:val="none" w:sz="0" w:space="0" w:color="auto"/>
            <w:right w:val="none" w:sz="0" w:space="0" w:color="auto"/>
          </w:divBdr>
        </w:div>
      </w:divsChild>
    </w:div>
    <w:div w:id="926308250">
      <w:marLeft w:val="0"/>
      <w:marRight w:val="0"/>
      <w:marTop w:val="0"/>
      <w:marBottom w:val="0"/>
      <w:divBdr>
        <w:top w:val="none" w:sz="0" w:space="0" w:color="auto"/>
        <w:left w:val="none" w:sz="0" w:space="0" w:color="auto"/>
        <w:bottom w:val="none" w:sz="0" w:space="0" w:color="auto"/>
        <w:right w:val="none" w:sz="0" w:space="0" w:color="auto"/>
      </w:divBdr>
    </w:div>
    <w:div w:id="926308251">
      <w:marLeft w:val="0"/>
      <w:marRight w:val="0"/>
      <w:marTop w:val="0"/>
      <w:marBottom w:val="0"/>
      <w:divBdr>
        <w:top w:val="none" w:sz="0" w:space="0" w:color="auto"/>
        <w:left w:val="none" w:sz="0" w:space="0" w:color="auto"/>
        <w:bottom w:val="none" w:sz="0" w:space="0" w:color="auto"/>
        <w:right w:val="none" w:sz="0" w:space="0" w:color="auto"/>
      </w:divBdr>
      <w:divsChild>
        <w:div w:id="926306632">
          <w:marLeft w:val="0"/>
          <w:marRight w:val="0"/>
          <w:marTop w:val="0"/>
          <w:marBottom w:val="0"/>
          <w:divBdr>
            <w:top w:val="none" w:sz="0" w:space="0" w:color="auto"/>
            <w:left w:val="none" w:sz="0" w:space="0" w:color="auto"/>
            <w:bottom w:val="none" w:sz="0" w:space="0" w:color="auto"/>
            <w:right w:val="none" w:sz="0" w:space="0" w:color="auto"/>
          </w:divBdr>
        </w:div>
      </w:divsChild>
    </w:div>
    <w:div w:id="926308252">
      <w:marLeft w:val="0"/>
      <w:marRight w:val="0"/>
      <w:marTop w:val="0"/>
      <w:marBottom w:val="0"/>
      <w:divBdr>
        <w:top w:val="none" w:sz="0" w:space="0" w:color="auto"/>
        <w:left w:val="none" w:sz="0" w:space="0" w:color="auto"/>
        <w:bottom w:val="none" w:sz="0" w:space="0" w:color="auto"/>
        <w:right w:val="none" w:sz="0" w:space="0" w:color="auto"/>
      </w:divBdr>
      <w:divsChild>
        <w:div w:id="926306613">
          <w:marLeft w:val="0"/>
          <w:marRight w:val="0"/>
          <w:marTop w:val="0"/>
          <w:marBottom w:val="0"/>
          <w:divBdr>
            <w:top w:val="none" w:sz="0" w:space="0" w:color="auto"/>
            <w:left w:val="none" w:sz="0" w:space="0" w:color="auto"/>
            <w:bottom w:val="none" w:sz="0" w:space="0" w:color="auto"/>
            <w:right w:val="none" w:sz="0" w:space="0" w:color="auto"/>
          </w:divBdr>
        </w:div>
      </w:divsChild>
    </w:div>
    <w:div w:id="926308255">
      <w:marLeft w:val="0"/>
      <w:marRight w:val="0"/>
      <w:marTop w:val="0"/>
      <w:marBottom w:val="0"/>
      <w:divBdr>
        <w:top w:val="none" w:sz="0" w:space="0" w:color="auto"/>
        <w:left w:val="none" w:sz="0" w:space="0" w:color="auto"/>
        <w:bottom w:val="none" w:sz="0" w:space="0" w:color="auto"/>
        <w:right w:val="none" w:sz="0" w:space="0" w:color="auto"/>
      </w:divBdr>
      <w:divsChild>
        <w:div w:id="926306953">
          <w:marLeft w:val="0"/>
          <w:marRight w:val="0"/>
          <w:marTop w:val="0"/>
          <w:marBottom w:val="0"/>
          <w:divBdr>
            <w:top w:val="none" w:sz="0" w:space="0" w:color="auto"/>
            <w:left w:val="none" w:sz="0" w:space="0" w:color="auto"/>
            <w:bottom w:val="none" w:sz="0" w:space="0" w:color="auto"/>
            <w:right w:val="none" w:sz="0" w:space="0" w:color="auto"/>
          </w:divBdr>
        </w:div>
      </w:divsChild>
    </w:div>
    <w:div w:id="926308257">
      <w:marLeft w:val="0"/>
      <w:marRight w:val="0"/>
      <w:marTop w:val="0"/>
      <w:marBottom w:val="0"/>
      <w:divBdr>
        <w:top w:val="none" w:sz="0" w:space="0" w:color="auto"/>
        <w:left w:val="none" w:sz="0" w:space="0" w:color="auto"/>
        <w:bottom w:val="none" w:sz="0" w:space="0" w:color="auto"/>
        <w:right w:val="none" w:sz="0" w:space="0" w:color="auto"/>
      </w:divBdr>
      <w:divsChild>
        <w:div w:id="926307088">
          <w:marLeft w:val="0"/>
          <w:marRight w:val="0"/>
          <w:marTop w:val="0"/>
          <w:marBottom w:val="0"/>
          <w:divBdr>
            <w:top w:val="none" w:sz="0" w:space="0" w:color="auto"/>
            <w:left w:val="none" w:sz="0" w:space="0" w:color="auto"/>
            <w:bottom w:val="none" w:sz="0" w:space="0" w:color="auto"/>
            <w:right w:val="none" w:sz="0" w:space="0" w:color="auto"/>
          </w:divBdr>
        </w:div>
      </w:divsChild>
    </w:div>
    <w:div w:id="926308258">
      <w:marLeft w:val="0"/>
      <w:marRight w:val="0"/>
      <w:marTop w:val="0"/>
      <w:marBottom w:val="0"/>
      <w:divBdr>
        <w:top w:val="none" w:sz="0" w:space="0" w:color="auto"/>
        <w:left w:val="none" w:sz="0" w:space="0" w:color="auto"/>
        <w:bottom w:val="none" w:sz="0" w:space="0" w:color="auto"/>
        <w:right w:val="none" w:sz="0" w:space="0" w:color="auto"/>
      </w:divBdr>
    </w:div>
    <w:div w:id="926308259">
      <w:marLeft w:val="0"/>
      <w:marRight w:val="0"/>
      <w:marTop w:val="0"/>
      <w:marBottom w:val="0"/>
      <w:divBdr>
        <w:top w:val="none" w:sz="0" w:space="0" w:color="auto"/>
        <w:left w:val="none" w:sz="0" w:space="0" w:color="auto"/>
        <w:bottom w:val="none" w:sz="0" w:space="0" w:color="auto"/>
        <w:right w:val="none" w:sz="0" w:space="0" w:color="auto"/>
      </w:divBdr>
      <w:divsChild>
        <w:div w:id="926308456">
          <w:marLeft w:val="0"/>
          <w:marRight w:val="0"/>
          <w:marTop w:val="0"/>
          <w:marBottom w:val="0"/>
          <w:divBdr>
            <w:top w:val="none" w:sz="0" w:space="0" w:color="auto"/>
            <w:left w:val="none" w:sz="0" w:space="0" w:color="auto"/>
            <w:bottom w:val="none" w:sz="0" w:space="0" w:color="auto"/>
            <w:right w:val="none" w:sz="0" w:space="0" w:color="auto"/>
          </w:divBdr>
        </w:div>
      </w:divsChild>
    </w:div>
    <w:div w:id="926308260">
      <w:marLeft w:val="0"/>
      <w:marRight w:val="0"/>
      <w:marTop w:val="0"/>
      <w:marBottom w:val="0"/>
      <w:divBdr>
        <w:top w:val="none" w:sz="0" w:space="0" w:color="auto"/>
        <w:left w:val="none" w:sz="0" w:space="0" w:color="auto"/>
        <w:bottom w:val="none" w:sz="0" w:space="0" w:color="auto"/>
        <w:right w:val="none" w:sz="0" w:space="0" w:color="auto"/>
      </w:divBdr>
      <w:divsChild>
        <w:div w:id="926308682">
          <w:marLeft w:val="0"/>
          <w:marRight w:val="0"/>
          <w:marTop w:val="0"/>
          <w:marBottom w:val="0"/>
          <w:divBdr>
            <w:top w:val="none" w:sz="0" w:space="0" w:color="auto"/>
            <w:left w:val="none" w:sz="0" w:space="0" w:color="auto"/>
            <w:bottom w:val="none" w:sz="0" w:space="0" w:color="auto"/>
            <w:right w:val="none" w:sz="0" w:space="0" w:color="auto"/>
          </w:divBdr>
        </w:div>
      </w:divsChild>
    </w:div>
    <w:div w:id="926308261">
      <w:marLeft w:val="0"/>
      <w:marRight w:val="0"/>
      <w:marTop w:val="0"/>
      <w:marBottom w:val="0"/>
      <w:divBdr>
        <w:top w:val="none" w:sz="0" w:space="0" w:color="auto"/>
        <w:left w:val="none" w:sz="0" w:space="0" w:color="auto"/>
        <w:bottom w:val="none" w:sz="0" w:space="0" w:color="auto"/>
        <w:right w:val="none" w:sz="0" w:space="0" w:color="auto"/>
      </w:divBdr>
      <w:divsChild>
        <w:div w:id="926307414">
          <w:marLeft w:val="0"/>
          <w:marRight w:val="0"/>
          <w:marTop w:val="0"/>
          <w:marBottom w:val="0"/>
          <w:divBdr>
            <w:top w:val="none" w:sz="0" w:space="0" w:color="auto"/>
            <w:left w:val="none" w:sz="0" w:space="0" w:color="auto"/>
            <w:bottom w:val="none" w:sz="0" w:space="0" w:color="auto"/>
            <w:right w:val="none" w:sz="0" w:space="0" w:color="auto"/>
          </w:divBdr>
        </w:div>
      </w:divsChild>
    </w:div>
    <w:div w:id="926308265">
      <w:marLeft w:val="0"/>
      <w:marRight w:val="0"/>
      <w:marTop w:val="0"/>
      <w:marBottom w:val="0"/>
      <w:divBdr>
        <w:top w:val="none" w:sz="0" w:space="0" w:color="auto"/>
        <w:left w:val="none" w:sz="0" w:space="0" w:color="auto"/>
        <w:bottom w:val="none" w:sz="0" w:space="0" w:color="auto"/>
        <w:right w:val="none" w:sz="0" w:space="0" w:color="auto"/>
      </w:divBdr>
      <w:divsChild>
        <w:div w:id="926307702">
          <w:marLeft w:val="0"/>
          <w:marRight w:val="0"/>
          <w:marTop w:val="0"/>
          <w:marBottom w:val="0"/>
          <w:divBdr>
            <w:top w:val="none" w:sz="0" w:space="0" w:color="auto"/>
            <w:left w:val="none" w:sz="0" w:space="0" w:color="auto"/>
            <w:bottom w:val="none" w:sz="0" w:space="0" w:color="auto"/>
            <w:right w:val="none" w:sz="0" w:space="0" w:color="auto"/>
          </w:divBdr>
        </w:div>
      </w:divsChild>
    </w:div>
    <w:div w:id="926308272">
      <w:marLeft w:val="0"/>
      <w:marRight w:val="0"/>
      <w:marTop w:val="0"/>
      <w:marBottom w:val="0"/>
      <w:divBdr>
        <w:top w:val="none" w:sz="0" w:space="0" w:color="auto"/>
        <w:left w:val="none" w:sz="0" w:space="0" w:color="auto"/>
        <w:bottom w:val="none" w:sz="0" w:space="0" w:color="auto"/>
        <w:right w:val="none" w:sz="0" w:space="0" w:color="auto"/>
      </w:divBdr>
      <w:divsChild>
        <w:div w:id="926306684">
          <w:marLeft w:val="0"/>
          <w:marRight w:val="0"/>
          <w:marTop w:val="0"/>
          <w:marBottom w:val="0"/>
          <w:divBdr>
            <w:top w:val="none" w:sz="0" w:space="0" w:color="auto"/>
            <w:left w:val="none" w:sz="0" w:space="0" w:color="auto"/>
            <w:bottom w:val="none" w:sz="0" w:space="0" w:color="auto"/>
            <w:right w:val="none" w:sz="0" w:space="0" w:color="auto"/>
          </w:divBdr>
          <w:divsChild>
            <w:div w:id="926306399">
              <w:marLeft w:val="0"/>
              <w:marRight w:val="0"/>
              <w:marTop w:val="0"/>
              <w:marBottom w:val="0"/>
              <w:divBdr>
                <w:top w:val="none" w:sz="0" w:space="0" w:color="auto"/>
                <w:left w:val="none" w:sz="0" w:space="0" w:color="auto"/>
                <w:bottom w:val="none" w:sz="0" w:space="0" w:color="auto"/>
                <w:right w:val="none" w:sz="0" w:space="0" w:color="auto"/>
              </w:divBdr>
            </w:div>
            <w:div w:id="926306513">
              <w:marLeft w:val="0"/>
              <w:marRight w:val="0"/>
              <w:marTop w:val="0"/>
              <w:marBottom w:val="0"/>
              <w:divBdr>
                <w:top w:val="none" w:sz="0" w:space="0" w:color="auto"/>
                <w:left w:val="none" w:sz="0" w:space="0" w:color="auto"/>
                <w:bottom w:val="none" w:sz="0" w:space="0" w:color="auto"/>
                <w:right w:val="none" w:sz="0" w:space="0" w:color="auto"/>
              </w:divBdr>
            </w:div>
            <w:div w:id="926306714">
              <w:marLeft w:val="0"/>
              <w:marRight w:val="0"/>
              <w:marTop w:val="0"/>
              <w:marBottom w:val="0"/>
              <w:divBdr>
                <w:top w:val="none" w:sz="0" w:space="0" w:color="auto"/>
                <w:left w:val="none" w:sz="0" w:space="0" w:color="auto"/>
                <w:bottom w:val="none" w:sz="0" w:space="0" w:color="auto"/>
                <w:right w:val="none" w:sz="0" w:space="0" w:color="auto"/>
              </w:divBdr>
            </w:div>
            <w:div w:id="926307365">
              <w:marLeft w:val="0"/>
              <w:marRight w:val="0"/>
              <w:marTop w:val="0"/>
              <w:marBottom w:val="0"/>
              <w:divBdr>
                <w:top w:val="none" w:sz="0" w:space="0" w:color="auto"/>
                <w:left w:val="none" w:sz="0" w:space="0" w:color="auto"/>
                <w:bottom w:val="none" w:sz="0" w:space="0" w:color="auto"/>
                <w:right w:val="none" w:sz="0" w:space="0" w:color="auto"/>
              </w:divBdr>
            </w:div>
            <w:div w:id="926307708">
              <w:marLeft w:val="0"/>
              <w:marRight w:val="0"/>
              <w:marTop w:val="0"/>
              <w:marBottom w:val="0"/>
              <w:divBdr>
                <w:top w:val="none" w:sz="0" w:space="0" w:color="auto"/>
                <w:left w:val="none" w:sz="0" w:space="0" w:color="auto"/>
                <w:bottom w:val="none" w:sz="0" w:space="0" w:color="auto"/>
                <w:right w:val="none" w:sz="0" w:space="0" w:color="auto"/>
              </w:divBdr>
            </w:div>
            <w:div w:id="926307997">
              <w:marLeft w:val="0"/>
              <w:marRight w:val="0"/>
              <w:marTop w:val="0"/>
              <w:marBottom w:val="0"/>
              <w:divBdr>
                <w:top w:val="none" w:sz="0" w:space="0" w:color="auto"/>
                <w:left w:val="none" w:sz="0" w:space="0" w:color="auto"/>
                <w:bottom w:val="none" w:sz="0" w:space="0" w:color="auto"/>
                <w:right w:val="none" w:sz="0" w:space="0" w:color="auto"/>
              </w:divBdr>
            </w:div>
            <w:div w:id="926308046">
              <w:marLeft w:val="0"/>
              <w:marRight w:val="0"/>
              <w:marTop w:val="0"/>
              <w:marBottom w:val="0"/>
              <w:divBdr>
                <w:top w:val="none" w:sz="0" w:space="0" w:color="auto"/>
                <w:left w:val="none" w:sz="0" w:space="0" w:color="auto"/>
                <w:bottom w:val="none" w:sz="0" w:space="0" w:color="auto"/>
                <w:right w:val="none" w:sz="0" w:space="0" w:color="auto"/>
              </w:divBdr>
            </w:div>
            <w:div w:id="926308206">
              <w:marLeft w:val="0"/>
              <w:marRight w:val="0"/>
              <w:marTop w:val="0"/>
              <w:marBottom w:val="0"/>
              <w:divBdr>
                <w:top w:val="none" w:sz="0" w:space="0" w:color="auto"/>
                <w:left w:val="none" w:sz="0" w:space="0" w:color="auto"/>
                <w:bottom w:val="none" w:sz="0" w:space="0" w:color="auto"/>
                <w:right w:val="none" w:sz="0" w:space="0" w:color="auto"/>
              </w:divBdr>
            </w:div>
            <w:div w:id="9263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274">
      <w:marLeft w:val="0"/>
      <w:marRight w:val="0"/>
      <w:marTop w:val="0"/>
      <w:marBottom w:val="0"/>
      <w:divBdr>
        <w:top w:val="none" w:sz="0" w:space="0" w:color="auto"/>
        <w:left w:val="none" w:sz="0" w:space="0" w:color="auto"/>
        <w:bottom w:val="none" w:sz="0" w:space="0" w:color="auto"/>
        <w:right w:val="none" w:sz="0" w:space="0" w:color="auto"/>
      </w:divBdr>
      <w:divsChild>
        <w:div w:id="926306401">
          <w:marLeft w:val="0"/>
          <w:marRight w:val="0"/>
          <w:marTop w:val="0"/>
          <w:marBottom w:val="0"/>
          <w:divBdr>
            <w:top w:val="none" w:sz="0" w:space="0" w:color="auto"/>
            <w:left w:val="none" w:sz="0" w:space="0" w:color="auto"/>
            <w:bottom w:val="none" w:sz="0" w:space="0" w:color="auto"/>
            <w:right w:val="none" w:sz="0" w:space="0" w:color="auto"/>
          </w:divBdr>
        </w:div>
      </w:divsChild>
    </w:div>
    <w:div w:id="926308275">
      <w:marLeft w:val="0"/>
      <w:marRight w:val="0"/>
      <w:marTop w:val="0"/>
      <w:marBottom w:val="0"/>
      <w:divBdr>
        <w:top w:val="none" w:sz="0" w:space="0" w:color="auto"/>
        <w:left w:val="none" w:sz="0" w:space="0" w:color="auto"/>
        <w:bottom w:val="none" w:sz="0" w:space="0" w:color="auto"/>
        <w:right w:val="none" w:sz="0" w:space="0" w:color="auto"/>
      </w:divBdr>
      <w:divsChild>
        <w:div w:id="926307257">
          <w:marLeft w:val="0"/>
          <w:marRight w:val="0"/>
          <w:marTop w:val="0"/>
          <w:marBottom w:val="0"/>
          <w:divBdr>
            <w:top w:val="none" w:sz="0" w:space="0" w:color="auto"/>
            <w:left w:val="none" w:sz="0" w:space="0" w:color="auto"/>
            <w:bottom w:val="none" w:sz="0" w:space="0" w:color="auto"/>
            <w:right w:val="none" w:sz="0" w:space="0" w:color="auto"/>
          </w:divBdr>
        </w:div>
      </w:divsChild>
    </w:div>
    <w:div w:id="926308276">
      <w:marLeft w:val="0"/>
      <w:marRight w:val="0"/>
      <w:marTop w:val="0"/>
      <w:marBottom w:val="0"/>
      <w:divBdr>
        <w:top w:val="none" w:sz="0" w:space="0" w:color="auto"/>
        <w:left w:val="none" w:sz="0" w:space="0" w:color="auto"/>
        <w:bottom w:val="none" w:sz="0" w:space="0" w:color="auto"/>
        <w:right w:val="none" w:sz="0" w:space="0" w:color="auto"/>
      </w:divBdr>
      <w:divsChild>
        <w:div w:id="926308559">
          <w:marLeft w:val="0"/>
          <w:marRight w:val="0"/>
          <w:marTop w:val="0"/>
          <w:marBottom w:val="0"/>
          <w:divBdr>
            <w:top w:val="none" w:sz="0" w:space="0" w:color="auto"/>
            <w:left w:val="none" w:sz="0" w:space="0" w:color="auto"/>
            <w:bottom w:val="none" w:sz="0" w:space="0" w:color="auto"/>
            <w:right w:val="none" w:sz="0" w:space="0" w:color="auto"/>
          </w:divBdr>
        </w:div>
      </w:divsChild>
    </w:div>
    <w:div w:id="926308278">
      <w:marLeft w:val="0"/>
      <w:marRight w:val="0"/>
      <w:marTop w:val="0"/>
      <w:marBottom w:val="0"/>
      <w:divBdr>
        <w:top w:val="none" w:sz="0" w:space="0" w:color="auto"/>
        <w:left w:val="none" w:sz="0" w:space="0" w:color="auto"/>
        <w:bottom w:val="none" w:sz="0" w:space="0" w:color="auto"/>
        <w:right w:val="none" w:sz="0" w:space="0" w:color="auto"/>
      </w:divBdr>
      <w:divsChild>
        <w:div w:id="926307712">
          <w:marLeft w:val="0"/>
          <w:marRight w:val="0"/>
          <w:marTop w:val="0"/>
          <w:marBottom w:val="0"/>
          <w:divBdr>
            <w:top w:val="none" w:sz="0" w:space="0" w:color="auto"/>
            <w:left w:val="none" w:sz="0" w:space="0" w:color="auto"/>
            <w:bottom w:val="none" w:sz="0" w:space="0" w:color="auto"/>
            <w:right w:val="none" w:sz="0" w:space="0" w:color="auto"/>
          </w:divBdr>
        </w:div>
      </w:divsChild>
    </w:div>
    <w:div w:id="926308281">
      <w:marLeft w:val="0"/>
      <w:marRight w:val="0"/>
      <w:marTop w:val="0"/>
      <w:marBottom w:val="0"/>
      <w:divBdr>
        <w:top w:val="none" w:sz="0" w:space="0" w:color="auto"/>
        <w:left w:val="none" w:sz="0" w:space="0" w:color="auto"/>
        <w:bottom w:val="none" w:sz="0" w:space="0" w:color="auto"/>
        <w:right w:val="none" w:sz="0" w:space="0" w:color="auto"/>
      </w:divBdr>
      <w:divsChild>
        <w:div w:id="926306851">
          <w:marLeft w:val="0"/>
          <w:marRight w:val="0"/>
          <w:marTop w:val="0"/>
          <w:marBottom w:val="0"/>
          <w:divBdr>
            <w:top w:val="none" w:sz="0" w:space="0" w:color="auto"/>
            <w:left w:val="none" w:sz="0" w:space="0" w:color="auto"/>
            <w:bottom w:val="none" w:sz="0" w:space="0" w:color="auto"/>
            <w:right w:val="none" w:sz="0" w:space="0" w:color="auto"/>
          </w:divBdr>
        </w:div>
      </w:divsChild>
    </w:div>
    <w:div w:id="926308283">
      <w:marLeft w:val="0"/>
      <w:marRight w:val="0"/>
      <w:marTop w:val="0"/>
      <w:marBottom w:val="0"/>
      <w:divBdr>
        <w:top w:val="none" w:sz="0" w:space="0" w:color="auto"/>
        <w:left w:val="none" w:sz="0" w:space="0" w:color="auto"/>
        <w:bottom w:val="none" w:sz="0" w:space="0" w:color="auto"/>
        <w:right w:val="none" w:sz="0" w:space="0" w:color="auto"/>
      </w:divBdr>
      <w:divsChild>
        <w:div w:id="926308114">
          <w:marLeft w:val="0"/>
          <w:marRight w:val="0"/>
          <w:marTop w:val="0"/>
          <w:marBottom w:val="0"/>
          <w:divBdr>
            <w:top w:val="none" w:sz="0" w:space="0" w:color="auto"/>
            <w:left w:val="none" w:sz="0" w:space="0" w:color="auto"/>
            <w:bottom w:val="none" w:sz="0" w:space="0" w:color="auto"/>
            <w:right w:val="none" w:sz="0" w:space="0" w:color="auto"/>
          </w:divBdr>
        </w:div>
      </w:divsChild>
    </w:div>
    <w:div w:id="926308284">
      <w:marLeft w:val="0"/>
      <w:marRight w:val="0"/>
      <w:marTop w:val="0"/>
      <w:marBottom w:val="0"/>
      <w:divBdr>
        <w:top w:val="none" w:sz="0" w:space="0" w:color="auto"/>
        <w:left w:val="none" w:sz="0" w:space="0" w:color="auto"/>
        <w:bottom w:val="none" w:sz="0" w:space="0" w:color="auto"/>
        <w:right w:val="none" w:sz="0" w:space="0" w:color="auto"/>
      </w:divBdr>
      <w:divsChild>
        <w:div w:id="926307887">
          <w:marLeft w:val="0"/>
          <w:marRight w:val="0"/>
          <w:marTop w:val="0"/>
          <w:marBottom w:val="0"/>
          <w:divBdr>
            <w:top w:val="none" w:sz="0" w:space="0" w:color="auto"/>
            <w:left w:val="none" w:sz="0" w:space="0" w:color="auto"/>
            <w:bottom w:val="none" w:sz="0" w:space="0" w:color="auto"/>
            <w:right w:val="none" w:sz="0" w:space="0" w:color="auto"/>
          </w:divBdr>
        </w:div>
      </w:divsChild>
    </w:div>
    <w:div w:id="926308285">
      <w:marLeft w:val="0"/>
      <w:marRight w:val="0"/>
      <w:marTop w:val="0"/>
      <w:marBottom w:val="0"/>
      <w:divBdr>
        <w:top w:val="none" w:sz="0" w:space="0" w:color="auto"/>
        <w:left w:val="none" w:sz="0" w:space="0" w:color="auto"/>
        <w:bottom w:val="none" w:sz="0" w:space="0" w:color="auto"/>
        <w:right w:val="none" w:sz="0" w:space="0" w:color="auto"/>
      </w:divBdr>
      <w:divsChild>
        <w:div w:id="926306686">
          <w:marLeft w:val="0"/>
          <w:marRight w:val="0"/>
          <w:marTop w:val="0"/>
          <w:marBottom w:val="0"/>
          <w:divBdr>
            <w:top w:val="none" w:sz="0" w:space="0" w:color="auto"/>
            <w:left w:val="none" w:sz="0" w:space="0" w:color="auto"/>
            <w:bottom w:val="none" w:sz="0" w:space="0" w:color="auto"/>
            <w:right w:val="none" w:sz="0" w:space="0" w:color="auto"/>
          </w:divBdr>
        </w:div>
      </w:divsChild>
    </w:div>
    <w:div w:id="926308293">
      <w:marLeft w:val="0"/>
      <w:marRight w:val="0"/>
      <w:marTop w:val="0"/>
      <w:marBottom w:val="0"/>
      <w:divBdr>
        <w:top w:val="none" w:sz="0" w:space="0" w:color="auto"/>
        <w:left w:val="none" w:sz="0" w:space="0" w:color="auto"/>
        <w:bottom w:val="none" w:sz="0" w:space="0" w:color="auto"/>
        <w:right w:val="none" w:sz="0" w:space="0" w:color="auto"/>
      </w:divBdr>
      <w:divsChild>
        <w:div w:id="926307947">
          <w:marLeft w:val="0"/>
          <w:marRight w:val="0"/>
          <w:marTop w:val="0"/>
          <w:marBottom w:val="0"/>
          <w:divBdr>
            <w:top w:val="none" w:sz="0" w:space="0" w:color="auto"/>
            <w:left w:val="none" w:sz="0" w:space="0" w:color="auto"/>
            <w:bottom w:val="none" w:sz="0" w:space="0" w:color="auto"/>
            <w:right w:val="none" w:sz="0" w:space="0" w:color="auto"/>
          </w:divBdr>
        </w:div>
      </w:divsChild>
    </w:div>
    <w:div w:id="926308294">
      <w:marLeft w:val="0"/>
      <w:marRight w:val="0"/>
      <w:marTop w:val="0"/>
      <w:marBottom w:val="0"/>
      <w:divBdr>
        <w:top w:val="none" w:sz="0" w:space="0" w:color="auto"/>
        <w:left w:val="none" w:sz="0" w:space="0" w:color="auto"/>
        <w:bottom w:val="none" w:sz="0" w:space="0" w:color="auto"/>
        <w:right w:val="none" w:sz="0" w:space="0" w:color="auto"/>
      </w:divBdr>
      <w:divsChild>
        <w:div w:id="926308066">
          <w:marLeft w:val="0"/>
          <w:marRight w:val="0"/>
          <w:marTop w:val="0"/>
          <w:marBottom w:val="0"/>
          <w:divBdr>
            <w:top w:val="none" w:sz="0" w:space="0" w:color="auto"/>
            <w:left w:val="none" w:sz="0" w:space="0" w:color="auto"/>
            <w:bottom w:val="none" w:sz="0" w:space="0" w:color="auto"/>
            <w:right w:val="none" w:sz="0" w:space="0" w:color="auto"/>
          </w:divBdr>
        </w:div>
      </w:divsChild>
    </w:div>
    <w:div w:id="926308296">
      <w:marLeft w:val="0"/>
      <w:marRight w:val="0"/>
      <w:marTop w:val="0"/>
      <w:marBottom w:val="0"/>
      <w:divBdr>
        <w:top w:val="none" w:sz="0" w:space="0" w:color="auto"/>
        <w:left w:val="none" w:sz="0" w:space="0" w:color="auto"/>
        <w:bottom w:val="none" w:sz="0" w:space="0" w:color="auto"/>
        <w:right w:val="none" w:sz="0" w:space="0" w:color="auto"/>
      </w:divBdr>
      <w:divsChild>
        <w:div w:id="926307961">
          <w:marLeft w:val="0"/>
          <w:marRight w:val="0"/>
          <w:marTop w:val="0"/>
          <w:marBottom w:val="0"/>
          <w:divBdr>
            <w:top w:val="none" w:sz="0" w:space="0" w:color="auto"/>
            <w:left w:val="none" w:sz="0" w:space="0" w:color="auto"/>
            <w:bottom w:val="none" w:sz="0" w:space="0" w:color="auto"/>
            <w:right w:val="none" w:sz="0" w:space="0" w:color="auto"/>
          </w:divBdr>
        </w:div>
      </w:divsChild>
    </w:div>
    <w:div w:id="926308298">
      <w:marLeft w:val="0"/>
      <w:marRight w:val="0"/>
      <w:marTop w:val="0"/>
      <w:marBottom w:val="0"/>
      <w:divBdr>
        <w:top w:val="none" w:sz="0" w:space="0" w:color="auto"/>
        <w:left w:val="none" w:sz="0" w:space="0" w:color="auto"/>
        <w:bottom w:val="none" w:sz="0" w:space="0" w:color="auto"/>
        <w:right w:val="none" w:sz="0" w:space="0" w:color="auto"/>
      </w:divBdr>
    </w:div>
    <w:div w:id="926308300">
      <w:marLeft w:val="0"/>
      <w:marRight w:val="0"/>
      <w:marTop w:val="0"/>
      <w:marBottom w:val="0"/>
      <w:divBdr>
        <w:top w:val="none" w:sz="0" w:space="0" w:color="auto"/>
        <w:left w:val="none" w:sz="0" w:space="0" w:color="auto"/>
        <w:bottom w:val="none" w:sz="0" w:space="0" w:color="auto"/>
        <w:right w:val="none" w:sz="0" w:space="0" w:color="auto"/>
      </w:divBdr>
      <w:divsChild>
        <w:div w:id="926307798">
          <w:marLeft w:val="0"/>
          <w:marRight w:val="0"/>
          <w:marTop w:val="0"/>
          <w:marBottom w:val="0"/>
          <w:divBdr>
            <w:top w:val="none" w:sz="0" w:space="0" w:color="auto"/>
            <w:left w:val="none" w:sz="0" w:space="0" w:color="auto"/>
            <w:bottom w:val="none" w:sz="0" w:space="0" w:color="auto"/>
            <w:right w:val="none" w:sz="0" w:space="0" w:color="auto"/>
          </w:divBdr>
        </w:div>
      </w:divsChild>
    </w:div>
    <w:div w:id="926308301">
      <w:marLeft w:val="0"/>
      <w:marRight w:val="0"/>
      <w:marTop w:val="0"/>
      <w:marBottom w:val="0"/>
      <w:divBdr>
        <w:top w:val="none" w:sz="0" w:space="0" w:color="auto"/>
        <w:left w:val="none" w:sz="0" w:space="0" w:color="auto"/>
        <w:bottom w:val="none" w:sz="0" w:space="0" w:color="auto"/>
        <w:right w:val="none" w:sz="0" w:space="0" w:color="auto"/>
      </w:divBdr>
      <w:divsChild>
        <w:div w:id="926306681">
          <w:marLeft w:val="0"/>
          <w:marRight w:val="0"/>
          <w:marTop w:val="0"/>
          <w:marBottom w:val="0"/>
          <w:divBdr>
            <w:top w:val="none" w:sz="0" w:space="0" w:color="auto"/>
            <w:left w:val="none" w:sz="0" w:space="0" w:color="auto"/>
            <w:bottom w:val="none" w:sz="0" w:space="0" w:color="auto"/>
            <w:right w:val="none" w:sz="0" w:space="0" w:color="auto"/>
          </w:divBdr>
        </w:div>
      </w:divsChild>
    </w:div>
    <w:div w:id="926308307">
      <w:marLeft w:val="0"/>
      <w:marRight w:val="0"/>
      <w:marTop w:val="0"/>
      <w:marBottom w:val="0"/>
      <w:divBdr>
        <w:top w:val="none" w:sz="0" w:space="0" w:color="auto"/>
        <w:left w:val="none" w:sz="0" w:space="0" w:color="auto"/>
        <w:bottom w:val="none" w:sz="0" w:space="0" w:color="auto"/>
        <w:right w:val="none" w:sz="0" w:space="0" w:color="auto"/>
      </w:divBdr>
      <w:divsChild>
        <w:div w:id="926307563">
          <w:marLeft w:val="0"/>
          <w:marRight w:val="0"/>
          <w:marTop w:val="0"/>
          <w:marBottom w:val="0"/>
          <w:divBdr>
            <w:top w:val="none" w:sz="0" w:space="0" w:color="auto"/>
            <w:left w:val="none" w:sz="0" w:space="0" w:color="auto"/>
            <w:bottom w:val="none" w:sz="0" w:space="0" w:color="auto"/>
            <w:right w:val="none" w:sz="0" w:space="0" w:color="auto"/>
          </w:divBdr>
        </w:div>
      </w:divsChild>
    </w:div>
    <w:div w:id="926308308">
      <w:marLeft w:val="0"/>
      <w:marRight w:val="0"/>
      <w:marTop w:val="0"/>
      <w:marBottom w:val="0"/>
      <w:divBdr>
        <w:top w:val="none" w:sz="0" w:space="0" w:color="auto"/>
        <w:left w:val="none" w:sz="0" w:space="0" w:color="auto"/>
        <w:bottom w:val="none" w:sz="0" w:space="0" w:color="auto"/>
        <w:right w:val="none" w:sz="0" w:space="0" w:color="auto"/>
      </w:divBdr>
      <w:divsChild>
        <w:div w:id="926307804">
          <w:marLeft w:val="0"/>
          <w:marRight w:val="0"/>
          <w:marTop w:val="0"/>
          <w:marBottom w:val="0"/>
          <w:divBdr>
            <w:top w:val="none" w:sz="0" w:space="0" w:color="auto"/>
            <w:left w:val="none" w:sz="0" w:space="0" w:color="auto"/>
            <w:bottom w:val="none" w:sz="0" w:space="0" w:color="auto"/>
            <w:right w:val="none" w:sz="0" w:space="0" w:color="auto"/>
          </w:divBdr>
        </w:div>
      </w:divsChild>
    </w:div>
    <w:div w:id="926308313">
      <w:marLeft w:val="0"/>
      <w:marRight w:val="0"/>
      <w:marTop w:val="0"/>
      <w:marBottom w:val="0"/>
      <w:divBdr>
        <w:top w:val="none" w:sz="0" w:space="0" w:color="auto"/>
        <w:left w:val="none" w:sz="0" w:space="0" w:color="auto"/>
        <w:bottom w:val="none" w:sz="0" w:space="0" w:color="auto"/>
        <w:right w:val="none" w:sz="0" w:space="0" w:color="auto"/>
      </w:divBdr>
      <w:divsChild>
        <w:div w:id="926308881">
          <w:marLeft w:val="0"/>
          <w:marRight w:val="0"/>
          <w:marTop w:val="0"/>
          <w:marBottom w:val="0"/>
          <w:divBdr>
            <w:top w:val="none" w:sz="0" w:space="0" w:color="auto"/>
            <w:left w:val="none" w:sz="0" w:space="0" w:color="auto"/>
            <w:bottom w:val="none" w:sz="0" w:space="0" w:color="auto"/>
            <w:right w:val="none" w:sz="0" w:space="0" w:color="auto"/>
          </w:divBdr>
        </w:div>
      </w:divsChild>
    </w:div>
    <w:div w:id="926308314">
      <w:marLeft w:val="0"/>
      <w:marRight w:val="0"/>
      <w:marTop w:val="0"/>
      <w:marBottom w:val="0"/>
      <w:divBdr>
        <w:top w:val="none" w:sz="0" w:space="0" w:color="auto"/>
        <w:left w:val="none" w:sz="0" w:space="0" w:color="auto"/>
        <w:bottom w:val="none" w:sz="0" w:space="0" w:color="auto"/>
        <w:right w:val="none" w:sz="0" w:space="0" w:color="auto"/>
      </w:divBdr>
      <w:divsChild>
        <w:div w:id="926307799">
          <w:marLeft w:val="0"/>
          <w:marRight w:val="0"/>
          <w:marTop w:val="0"/>
          <w:marBottom w:val="0"/>
          <w:divBdr>
            <w:top w:val="none" w:sz="0" w:space="0" w:color="auto"/>
            <w:left w:val="none" w:sz="0" w:space="0" w:color="auto"/>
            <w:bottom w:val="none" w:sz="0" w:space="0" w:color="auto"/>
            <w:right w:val="none" w:sz="0" w:space="0" w:color="auto"/>
          </w:divBdr>
        </w:div>
      </w:divsChild>
    </w:div>
    <w:div w:id="926308321">
      <w:marLeft w:val="0"/>
      <w:marRight w:val="0"/>
      <w:marTop w:val="0"/>
      <w:marBottom w:val="0"/>
      <w:divBdr>
        <w:top w:val="none" w:sz="0" w:space="0" w:color="auto"/>
        <w:left w:val="none" w:sz="0" w:space="0" w:color="auto"/>
        <w:bottom w:val="none" w:sz="0" w:space="0" w:color="auto"/>
        <w:right w:val="none" w:sz="0" w:space="0" w:color="auto"/>
      </w:divBdr>
      <w:divsChild>
        <w:div w:id="926307485">
          <w:marLeft w:val="0"/>
          <w:marRight w:val="0"/>
          <w:marTop w:val="0"/>
          <w:marBottom w:val="0"/>
          <w:divBdr>
            <w:top w:val="none" w:sz="0" w:space="0" w:color="auto"/>
            <w:left w:val="none" w:sz="0" w:space="0" w:color="auto"/>
            <w:bottom w:val="none" w:sz="0" w:space="0" w:color="auto"/>
            <w:right w:val="none" w:sz="0" w:space="0" w:color="auto"/>
          </w:divBdr>
          <w:divsChild>
            <w:div w:id="926306561">
              <w:marLeft w:val="0"/>
              <w:marRight w:val="0"/>
              <w:marTop w:val="0"/>
              <w:marBottom w:val="0"/>
              <w:divBdr>
                <w:top w:val="none" w:sz="0" w:space="0" w:color="auto"/>
                <w:left w:val="none" w:sz="0" w:space="0" w:color="auto"/>
                <w:bottom w:val="none" w:sz="0" w:space="0" w:color="auto"/>
                <w:right w:val="none" w:sz="0" w:space="0" w:color="auto"/>
              </w:divBdr>
            </w:div>
            <w:div w:id="926306766">
              <w:marLeft w:val="0"/>
              <w:marRight w:val="0"/>
              <w:marTop w:val="0"/>
              <w:marBottom w:val="0"/>
              <w:divBdr>
                <w:top w:val="none" w:sz="0" w:space="0" w:color="auto"/>
                <w:left w:val="none" w:sz="0" w:space="0" w:color="auto"/>
                <w:bottom w:val="none" w:sz="0" w:space="0" w:color="auto"/>
                <w:right w:val="none" w:sz="0" w:space="0" w:color="auto"/>
              </w:divBdr>
            </w:div>
            <w:div w:id="926306982">
              <w:marLeft w:val="0"/>
              <w:marRight w:val="0"/>
              <w:marTop w:val="0"/>
              <w:marBottom w:val="0"/>
              <w:divBdr>
                <w:top w:val="none" w:sz="0" w:space="0" w:color="auto"/>
                <w:left w:val="none" w:sz="0" w:space="0" w:color="auto"/>
                <w:bottom w:val="none" w:sz="0" w:space="0" w:color="auto"/>
                <w:right w:val="none" w:sz="0" w:space="0" w:color="auto"/>
              </w:divBdr>
            </w:div>
            <w:div w:id="926307025">
              <w:marLeft w:val="0"/>
              <w:marRight w:val="0"/>
              <w:marTop w:val="0"/>
              <w:marBottom w:val="0"/>
              <w:divBdr>
                <w:top w:val="none" w:sz="0" w:space="0" w:color="auto"/>
                <w:left w:val="none" w:sz="0" w:space="0" w:color="auto"/>
                <w:bottom w:val="none" w:sz="0" w:space="0" w:color="auto"/>
                <w:right w:val="none" w:sz="0" w:space="0" w:color="auto"/>
              </w:divBdr>
            </w:div>
            <w:div w:id="926307076">
              <w:marLeft w:val="0"/>
              <w:marRight w:val="0"/>
              <w:marTop w:val="0"/>
              <w:marBottom w:val="0"/>
              <w:divBdr>
                <w:top w:val="none" w:sz="0" w:space="0" w:color="auto"/>
                <w:left w:val="none" w:sz="0" w:space="0" w:color="auto"/>
                <w:bottom w:val="none" w:sz="0" w:space="0" w:color="auto"/>
                <w:right w:val="none" w:sz="0" w:space="0" w:color="auto"/>
              </w:divBdr>
            </w:div>
            <w:div w:id="926307446">
              <w:marLeft w:val="0"/>
              <w:marRight w:val="0"/>
              <w:marTop w:val="0"/>
              <w:marBottom w:val="0"/>
              <w:divBdr>
                <w:top w:val="none" w:sz="0" w:space="0" w:color="auto"/>
                <w:left w:val="none" w:sz="0" w:space="0" w:color="auto"/>
                <w:bottom w:val="none" w:sz="0" w:space="0" w:color="auto"/>
                <w:right w:val="none" w:sz="0" w:space="0" w:color="auto"/>
              </w:divBdr>
            </w:div>
            <w:div w:id="926307801">
              <w:marLeft w:val="0"/>
              <w:marRight w:val="0"/>
              <w:marTop w:val="0"/>
              <w:marBottom w:val="0"/>
              <w:divBdr>
                <w:top w:val="none" w:sz="0" w:space="0" w:color="auto"/>
                <w:left w:val="none" w:sz="0" w:space="0" w:color="auto"/>
                <w:bottom w:val="none" w:sz="0" w:space="0" w:color="auto"/>
                <w:right w:val="none" w:sz="0" w:space="0" w:color="auto"/>
              </w:divBdr>
            </w:div>
            <w:div w:id="926308268">
              <w:marLeft w:val="0"/>
              <w:marRight w:val="0"/>
              <w:marTop w:val="0"/>
              <w:marBottom w:val="0"/>
              <w:divBdr>
                <w:top w:val="none" w:sz="0" w:space="0" w:color="auto"/>
                <w:left w:val="none" w:sz="0" w:space="0" w:color="auto"/>
                <w:bottom w:val="none" w:sz="0" w:space="0" w:color="auto"/>
                <w:right w:val="none" w:sz="0" w:space="0" w:color="auto"/>
              </w:divBdr>
            </w:div>
            <w:div w:id="926308327">
              <w:marLeft w:val="0"/>
              <w:marRight w:val="0"/>
              <w:marTop w:val="0"/>
              <w:marBottom w:val="0"/>
              <w:divBdr>
                <w:top w:val="none" w:sz="0" w:space="0" w:color="auto"/>
                <w:left w:val="none" w:sz="0" w:space="0" w:color="auto"/>
                <w:bottom w:val="none" w:sz="0" w:space="0" w:color="auto"/>
                <w:right w:val="none" w:sz="0" w:space="0" w:color="auto"/>
              </w:divBdr>
            </w:div>
            <w:div w:id="926308882">
              <w:marLeft w:val="0"/>
              <w:marRight w:val="0"/>
              <w:marTop w:val="0"/>
              <w:marBottom w:val="0"/>
              <w:divBdr>
                <w:top w:val="none" w:sz="0" w:space="0" w:color="auto"/>
                <w:left w:val="none" w:sz="0" w:space="0" w:color="auto"/>
                <w:bottom w:val="none" w:sz="0" w:space="0" w:color="auto"/>
                <w:right w:val="none" w:sz="0" w:space="0" w:color="auto"/>
              </w:divBdr>
            </w:div>
            <w:div w:id="9263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323">
      <w:marLeft w:val="0"/>
      <w:marRight w:val="0"/>
      <w:marTop w:val="0"/>
      <w:marBottom w:val="0"/>
      <w:divBdr>
        <w:top w:val="none" w:sz="0" w:space="0" w:color="auto"/>
        <w:left w:val="none" w:sz="0" w:space="0" w:color="auto"/>
        <w:bottom w:val="none" w:sz="0" w:space="0" w:color="auto"/>
        <w:right w:val="none" w:sz="0" w:space="0" w:color="auto"/>
      </w:divBdr>
      <w:divsChild>
        <w:div w:id="926308127">
          <w:marLeft w:val="0"/>
          <w:marRight w:val="0"/>
          <w:marTop w:val="0"/>
          <w:marBottom w:val="0"/>
          <w:divBdr>
            <w:top w:val="none" w:sz="0" w:space="0" w:color="auto"/>
            <w:left w:val="none" w:sz="0" w:space="0" w:color="auto"/>
            <w:bottom w:val="none" w:sz="0" w:space="0" w:color="auto"/>
            <w:right w:val="none" w:sz="0" w:space="0" w:color="auto"/>
          </w:divBdr>
        </w:div>
      </w:divsChild>
    </w:div>
    <w:div w:id="926308326">
      <w:marLeft w:val="0"/>
      <w:marRight w:val="0"/>
      <w:marTop w:val="0"/>
      <w:marBottom w:val="0"/>
      <w:divBdr>
        <w:top w:val="none" w:sz="0" w:space="0" w:color="auto"/>
        <w:left w:val="none" w:sz="0" w:space="0" w:color="auto"/>
        <w:bottom w:val="none" w:sz="0" w:space="0" w:color="auto"/>
        <w:right w:val="none" w:sz="0" w:space="0" w:color="auto"/>
      </w:divBdr>
      <w:divsChild>
        <w:div w:id="926308884">
          <w:marLeft w:val="0"/>
          <w:marRight w:val="0"/>
          <w:marTop w:val="0"/>
          <w:marBottom w:val="0"/>
          <w:divBdr>
            <w:top w:val="none" w:sz="0" w:space="0" w:color="auto"/>
            <w:left w:val="none" w:sz="0" w:space="0" w:color="auto"/>
            <w:bottom w:val="none" w:sz="0" w:space="0" w:color="auto"/>
            <w:right w:val="none" w:sz="0" w:space="0" w:color="auto"/>
          </w:divBdr>
        </w:div>
      </w:divsChild>
    </w:div>
    <w:div w:id="926308330">
      <w:marLeft w:val="0"/>
      <w:marRight w:val="0"/>
      <w:marTop w:val="0"/>
      <w:marBottom w:val="0"/>
      <w:divBdr>
        <w:top w:val="none" w:sz="0" w:space="0" w:color="auto"/>
        <w:left w:val="none" w:sz="0" w:space="0" w:color="auto"/>
        <w:bottom w:val="none" w:sz="0" w:space="0" w:color="auto"/>
        <w:right w:val="none" w:sz="0" w:space="0" w:color="auto"/>
      </w:divBdr>
      <w:divsChild>
        <w:div w:id="926308470">
          <w:marLeft w:val="0"/>
          <w:marRight w:val="0"/>
          <w:marTop w:val="0"/>
          <w:marBottom w:val="0"/>
          <w:divBdr>
            <w:top w:val="none" w:sz="0" w:space="0" w:color="auto"/>
            <w:left w:val="none" w:sz="0" w:space="0" w:color="auto"/>
            <w:bottom w:val="none" w:sz="0" w:space="0" w:color="auto"/>
            <w:right w:val="none" w:sz="0" w:space="0" w:color="auto"/>
          </w:divBdr>
        </w:div>
      </w:divsChild>
    </w:div>
    <w:div w:id="926308335">
      <w:marLeft w:val="0"/>
      <w:marRight w:val="0"/>
      <w:marTop w:val="0"/>
      <w:marBottom w:val="0"/>
      <w:divBdr>
        <w:top w:val="none" w:sz="0" w:space="0" w:color="auto"/>
        <w:left w:val="none" w:sz="0" w:space="0" w:color="auto"/>
        <w:bottom w:val="none" w:sz="0" w:space="0" w:color="auto"/>
        <w:right w:val="none" w:sz="0" w:space="0" w:color="auto"/>
      </w:divBdr>
    </w:div>
    <w:div w:id="926308338">
      <w:marLeft w:val="0"/>
      <w:marRight w:val="0"/>
      <w:marTop w:val="0"/>
      <w:marBottom w:val="0"/>
      <w:divBdr>
        <w:top w:val="none" w:sz="0" w:space="0" w:color="auto"/>
        <w:left w:val="none" w:sz="0" w:space="0" w:color="auto"/>
        <w:bottom w:val="none" w:sz="0" w:space="0" w:color="auto"/>
        <w:right w:val="none" w:sz="0" w:space="0" w:color="auto"/>
      </w:divBdr>
      <w:divsChild>
        <w:div w:id="926308528">
          <w:marLeft w:val="0"/>
          <w:marRight w:val="0"/>
          <w:marTop w:val="0"/>
          <w:marBottom w:val="0"/>
          <w:divBdr>
            <w:top w:val="none" w:sz="0" w:space="0" w:color="auto"/>
            <w:left w:val="none" w:sz="0" w:space="0" w:color="auto"/>
            <w:bottom w:val="none" w:sz="0" w:space="0" w:color="auto"/>
            <w:right w:val="none" w:sz="0" w:space="0" w:color="auto"/>
          </w:divBdr>
        </w:div>
      </w:divsChild>
    </w:div>
    <w:div w:id="926308340">
      <w:marLeft w:val="0"/>
      <w:marRight w:val="0"/>
      <w:marTop w:val="0"/>
      <w:marBottom w:val="0"/>
      <w:divBdr>
        <w:top w:val="none" w:sz="0" w:space="0" w:color="auto"/>
        <w:left w:val="none" w:sz="0" w:space="0" w:color="auto"/>
        <w:bottom w:val="none" w:sz="0" w:space="0" w:color="auto"/>
        <w:right w:val="none" w:sz="0" w:space="0" w:color="auto"/>
      </w:divBdr>
      <w:divsChild>
        <w:div w:id="926307839">
          <w:marLeft w:val="0"/>
          <w:marRight w:val="0"/>
          <w:marTop w:val="0"/>
          <w:marBottom w:val="0"/>
          <w:divBdr>
            <w:top w:val="none" w:sz="0" w:space="0" w:color="auto"/>
            <w:left w:val="none" w:sz="0" w:space="0" w:color="auto"/>
            <w:bottom w:val="none" w:sz="0" w:space="0" w:color="auto"/>
            <w:right w:val="none" w:sz="0" w:space="0" w:color="auto"/>
          </w:divBdr>
        </w:div>
      </w:divsChild>
    </w:div>
    <w:div w:id="926308342">
      <w:marLeft w:val="0"/>
      <w:marRight w:val="0"/>
      <w:marTop w:val="0"/>
      <w:marBottom w:val="0"/>
      <w:divBdr>
        <w:top w:val="none" w:sz="0" w:space="0" w:color="auto"/>
        <w:left w:val="none" w:sz="0" w:space="0" w:color="auto"/>
        <w:bottom w:val="none" w:sz="0" w:space="0" w:color="auto"/>
        <w:right w:val="none" w:sz="0" w:space="0" w:color="auto"/>
      </w:divBdr>
      <w:divsChild>
        <w:div w:id="926308667">
          <w:marLeft w:val="0"/>
          <w:marRight w:val="0"/>
          <w:marTop w:val="0"/>
          <w:marBottom w:val="0"/>
          <w:divBdr>
            <w:top w:val="none" w:sz="0" w:space="0" w:color="auto"/>
            <w:left w:val="none" w:sz="0" w:space="0" w:color="auto"/>
            <w:bottom w:val="none" w:sz="0" w:space="0" w:color="auto"/>
            <w:right w:val="none" w:sz="0" w:space="0" w:color="auto"/>
          </w:divBdr>
        </w:div>
      </w:divsChild>
    </w:div>
    <w:div w:id="926308343">
      <w:marLeft w:val="0"/>
      <w:marRight w:val="0"/>
      <w:marTop w:val="0"/>
      <w:marBottom w:val="0"/>
      <w:divBdr>
        <w:top w:val="none" w:sz="0" w:space="0" w:color="auto"/>
        <w:left w:val="none" w:sz="0" w:space="0" w:color="auto"/>
        <w:bottom w:val="none" w:sz="0" w:space="0" w:color="auto"/>
        <w:right w:val="none" w:sz="0" w:space="0" w:color="auto"/>
      </w:divBdr>
      <w:divsChild>
        <w:div w:id="926307646">
          <w:marLeft w:val="0"/>
          <w:marRight w:val="0"/>
          <w:marTop w:val="0"/>
          <w:marBottom w:val="0"/>
          <w:divBdr>
            <w:top w:val="none" w:sz="0" w:space="0" w:color="auto"/>
            <w:left w:val="none" w:sz="0" w:space="0" w:color="auto"/>
            <w:bottom w:val="none" w:sz="0" w:space="0" w:color="auto"/>
            <w:right w:val="none" w:sz="0" w:space="0" w:color="auto"/>
          </w:divBdr>
        </w:div>
      </w:divsChild>
    </w:div>
    <w:div w:id="926308345">
      <w:marLeft w:val="0"/>
      <w:marRight w:val="0"/>
      <w:marTop w:val="0"/>
      <w:marBottom w:val="0"/>
      <w:divBdr>
        <w:top w:val="none" w:sz="0" w:space="0" w:color="auto"/>
        <w:left w:val="none" w:sz="0" w:space="0" w:color="auto"/>
        <w:bottom w:val="none" w:sz="0" w:space="0" w:color="auto"/>
        <w:right w:val="none" w:sz="0" w:space="0" w:color="auto"/>
      </w:divBdr>
      <w:divsChild>
        <w:div w:id="926308096">
          <w:marLeft w:val="0"/>
          <w:marRight w:val="0"/>
          <w:marTop w:val="0"/>
          <w:marBottom w:val="0"/>
          <w:divBdr>
            <w:top w:val="none" w:sz="0" w:space="0" w:color="auto"/>
            <w:left w:val="none" w:sz="0" w:space="0" w:color="auto"/>
            <w:bottom w:val="none" w:sz="0" w:space="0" w:color="auto"/>
            <w:right w:val="none" w:sz="0" w:space="0" w:color="auto"/>
          </w:divBdr>
        </w:div>
      </w:divsChild>
    </w:div>
    <w:div w:id="926308346">
      <w:marLeft w:val="0"/>
      <w:marRight w:val="0"/>
      <w:marTop w:val="0"/>
      <w:marBottom w:val="0"/>
      <w:divBdr>
        <w:top w:val="none" w:sz="0" w:space="0" w:color="auto"/>
        <w:left w:val="none" w:sz="0" w:space="0" w:color="auto"/>
        <w:bottom w:val="none" w:sz="0" w:space="0" w:color="auto"/>
        <w:right w:val="none" w:sz="0" w:space="0" w:color="auto"/>
      </w:divBdr>
      <w:divsChild>
        <w:div w:id="926307420">
          <w:marLeft w:val="0"/>
          <w:marRight w:val="0"/>
          <w:marTop w:val="0"/>
          <w:marBottom w:val="0"/>
          <w:divBdr>
            <w:top w:val="none" w:sz="0" w:space="0" w:color="auto"/>
            <w:left w:val="none" w:sz="0" w:space="0" w:color="auto"/>
            <w:bottom w:val="none" w:sz="0" w:space="0" w:color="auto"/>
            <w:right w:val="none" w:sz="0" w:space="0" w:color="auto"/>
          </w:divBdr>
        </w:div>
      </w:divsChild>
    </w:div>
    <w:div w:id="926308350">
      <w:marLeft w:val="0"/>
      <w:marRight w:val="0"/>
      <w:marTop w:val="0"/>
      <w:marBottom w:val="0"/>
      <w:divBdr>
        <w:top w:val="none" w:sz="0" w:space="0" w:color="auto"/>
        <w:left w:val="none" w:sz="0" w:space="0" w:color="auto"/>
        <w:bottom w:val="none" w:sz="0" w:space="0" w:color="auto"/>
        <w:right w:val="none" w:sz="0" w:space="0" w:color="auto"/>
      </w:divBdr>
      <w:divsChild>
        <w:div w:id="926307548">
          <w:marLeft w:val="0"/>
          <w:marRight w:val="0"/>
          <w:marTop w:val="0"/>
          <w:marBottom w:val="0"/>
          <w:divBdr>
            <w:top w:val="none" w:sz="0" w:space="0" w:color="auto"/>
            <w:left w:val="none" w:sz="0" w:space="0" w:color="auto"/>
            <w:bottom w:val="none" w:sz="0" w:space="0" w:color="auto"/>
            <w:right w:val="none" w:sz="0" w:space="0" w:color="auto"/>
          </w:divBdr>
        </w:div>
      </w:divsChild>
    </w:div>
    <w:div w:id="926308362">
      <w:marLeft w:val="0"/>
      <w:marRight w:val="0"/>
      <w:marTop w:val="0"/>
      <w:marBottom w:val="0"/>
      <w:divBdr>
        <w:top w:val="none" w:sz="0" w:space="0" w:color="auto"/>
        <w:left w:val="none" w:sz="0" w:space="0" w:color="auto"/>
        <w:bottom w:val="none" w:sz="0" w:space="0" w:color="auto"/>
        <w:right w:val="none" w:sz="0" w:space="0" w:color="auto"/>
      </w:divBdr>
      <w:divsChild>
        <w:div w:id="926308857">
          <w:marLeft w:val="0"/>
          <w:marRight w:val="0"/>
          <w:marTop w:val="0"/>
          <w:marBottom w:val="0"/>
          <w:divBdr>
            <w:top w:val="none" w:sz="0" w:space="0" w:color="auto"/>
            <w:left w:val="none" w:sz="0" w:space="0" w:color="auto"/>
            <w:bottom w:val="none" w:sz="0" w:space="0" w:color="auto"/>
            <w:right w:val="none" w:sz="0" w:space="0" w:color="auto"/>
          </w:divBdr>
        </w:div>
      </w:divsChild>
    </w:div>
    <w:div w:id="926308368">
      <w:marLeft w:val="0"/>
      <w:marRight w:val="0"/>
      <w:marTop w:val="0"/>
      <w:marBottom w:val="0"/>
      <w:divBdr>
        <w:top w:val="none" w:sz="0" w:space="0" w:color="auto"/>
        <w:left w:val="none" w:sz="0" w:space="0" w:color="auto"/>
        <w:bottom w:val="none" w:sz="0" w:space="0" w:color="auto"/>
        <w:right w:val="none" w:sz="0" w:space="0" w:color="auto"/>
      </w:divBdr>
      <w:divsChild>
        <w:div w:id="926308687">
          <w:marLeft w:val="0"/>
          <w:marRight w:val="0"/>
          <w:marTop w:val="0"/>
          <w:marBottom w:val="0"/>
          <w:divBdr>
            <w:top w:val="none" w:sz="0" w:space="0" w:color="auto"/>
            <w:left w:val="none" w:sz="0" w:space="0" w:color="auto"/>
            <w:bottom w:val="none" w:sz="0" w:space="0" w:color="auto"/>
            <w:right w:val="none" w:sz="0" w:space="0" w:color="auto"/>
          </w:divBdr>
        </w:div>
      </w:divsChild>
    </w:div>
    <w:div w:id="926308371">
      <w:marLeft w:val="0"/>
      <w:marRight w:val="0"/>
      <w:marTop w:val="0"/>
      <w:marBottom w:val="0"/>
      <w:divBdr>
        <w:top w:val="none" w:sz="0" w:space="0" w:color="auto"/>
        <w:left w:val="none" w:sz="0" w:space="0" w:color="auto"/>
        <w:bottom w:val="none" w:sz="0" w:space="0" w:color="auto"/>
        <w:right w:val="none" w:sz="0" w:space="0" w:color="auto"/>
      </w:divBdr>
      <w:divsChild>
        <w:div w:id="926307508">
          <w:marLeft w:val="0"/>
          <w:marRight w:val="0"/>
          <w:marTop w:val="0"/>
          <w:marBottom w:val="0"/>
          <w:divBdr>
            <w:top w:val="none" w:sz="0" w:space="0" w:color="auto"/>
            <w:left w:val="none" w:sz="0" w:space="0" w:color="auto"/>
            <w:bottom w:val="none" w:sz="0" w:space="0" w:color="auto"/>
            <w:right w:val="none" w:sz="0" w:space="0" w:color="auto"/>
          </w:divBdr>
        </w:div>
      </w:divsChild>
    </w:div>
    <w:div w:id="926308374">
      <w:marLeft w:val="0"/>
      <w:marRight w:val="0"/>
      <w:marTop w:val="0"/>
      <w:marBottom w:val="0"/>
      <w:divBdr>
        <w:top w:val="none" w:sz="0" w:space="0" w:color="auto"/>
        <w:left w:val="none" w:sz="0" w:space="0" w:color="auto"/>
        <w:bottom w:val="none" w:sz="0" w:space="0" w:color="auto"/>
        <w:right w:val="none" w:sz="0" w:space="0" w:color="auto"/>
      </w:divBdr>
      <w:divsChild>
        <w:div w:id="926307574">
          <w:marLeft w:val="0"/>
          <w:marRight w:val="0"/>
          <w:marTop w:val="0"/>
          <w:marBottom w:val="0"/>
          <w:divBdr>
            <w:top w:val="none" w:sz="0" w:space="0" w:color="auto"/>
            <w:left w:val="none" w:sz="0" w:space="0" w:color="auto"/>
            <w:bottom w:val="none" w:sz="0" w:space="0" w:color="auto"/>
            <w:right w:val="none" w:sz="0" w:space="0" w:color="auto"/>
          </w:divBdr>
        </w:div>
      </w:divsChild>
    </w:div>
    <w:div w:id="926308375">
      <w:marLeft w:val="0"/>
      <w:marRight w:val="0"/>
      <w:marTop w:val="0"/>
      <w:marBottom w:val="0"/>
      <w:divBdr>
        <w:top w:val="none" w:sz="0" w:space="0" w:color="auto"/>
        <w:left w:val="none" w:sz="0" w:space="0" w:color="auto"/>
        <w:bottom w:val="none" w:sz="0" w:space="0" w:color="auto"/>
        <w:right w:val="none" w:sz="0" w:space="0" w:color="auto"/>
      </w:divBdr>
      <w:divsChild>
        <w:div w:id="926307461">
          <w:marLeft w:val="0"/>
          <w:marRight w:val="0"/>
          <w:marTop w:val="0"/>
          <w:marBottom w:val="0"/>
          <w:divBdr>
            <w:top w:val="none" w:sz="0" w:space="0" w:color="auto"/>
            <w:left w:val="none" w:sz="0" w:space="0" w:color="auto"/>
            <w:bottom w:val="none" w:sz="0" w:space="0" w:color="auto"/>
            <w:right w:val="none" w:sz="0" w:space="0" w:color="auto"/>
          </w:divBdr>
        </w:div>
      </w:divsChild>
    </w:div>
    <w:div w:id="926308378">
      <w:marLeft w:val="0"/>
      <w:marRight w:val="0"/>
      <w:marTop w:val="0"/>
      <w:marBottom w:val="0"/>
      <w:divBdr>
        <w:top w:val="none" w:sz="0" w:space="0" w:color="auto"/>
        <w:left w:val="none" w:sz="0" w:space="0" w:color="auto"/>
        <w:bottom w:val="none" w:sz="0" w:space="0" w:color="auto"/>
        <w:right w:val="none" w:sz="0" w:space="0" w:color="auto"/>
      </w:divBdr>
      <w:divsChild>
        <w:div w:id="926308093">
          <w:marLeft w:val="0"/>
          <w:marRight w:val="0"/>
          <w:marTop w:val="0"/>
          <w:marBottom w:val="0"/>
          <w:divBdr>
            <w:top w:val="none" w:sz="0" w:space="0" w:color="auto"/>
            <w:left w:val="none" w:sz="0" w:space="0" w:color="auto"/>
            <w:bottom w:val="none" w:sz="0" w:space="0" w:color="auto"/>
            <w:right w:val="none" w:sz="0" w:space="0" w:color="auto"/>
          </w:divBdr>
        </w:div>
      </w:divsChild>
    </w:div>
    <w:div w:id="926308380">
      <w:marLeft w:val="0"/>
      <w:marRight w:val="0"/>
      <w:marTop w:val="0"/>
      <w:marBottom w:val="0"/>
      <w:divBdr>
        <w:top w:val="none" w:sz="0" w:space="0" w:color="auto"/>
        <w:left w:val="none" w:sz="0" w:space="0" w:color="auto"/>
        <w:bottom w:val="none" w:sz="0" w:space="0" w:color="auto"/>
        <w:right w:val="none" w:sz="0" w:space="0" w:color="auto"/>
      </w:divBdr>
      <w:divsChild>
        <w:div w:id="926307397">
          <w:marLeft w:val="0"/>
          <w:marRight w:val="0"/>
          <w:marTop w:val="0"/>
          <w:marBottom w:val="0"/>
          <w:divBdr>
            <w:top w:val="none" w:sz="0" w:space="0" w:color="auto"/>
            <w:left w:val="none" w:sz="0" w:space="0" w:color="auto"/>
            <w:bottom w:val="none" w:sz="0" w:space="0" w:color="auto"/>
            <w:right w:val="none" w:sz="0" w:space="0" w:color="auto"/>
          </w:divBdr>
        </w:div>
      </w:divsChild>
    </w:div>
    <w:div w:id="926308386">
      <w:marLeft w:val="0"/>
      <w:marRight w:val="0"/>
      <w:marTop w:val="0"/>
      <w:marBottom w:val="0"/>
      <w:divBdr>
        <w:top w:val="none" w:sz="0" w:space="0" w:color="auto"/>
        <w:left w:val="none" w:sz="0" w:space="0" w:color="auto"/>
        <w:bottom w:val="none" w:sz="0" w:space="0" w:color="auto"/>
        <w:right w:val="none" w:sz="0" w:space="0" w:color="auto"/>
      </w:divBdr>
      <w:divsChild>
        <w:div w:id="926307731">
          <w:marLeft w:val="0"/>
          <w:marRight w:val="0"/>
          <w:marTop w:val="0"/>
          <w:marBottom w:val="0"/>
          <w:divBdr>
            <w:top w:val="none" w:sz="0" w:space="0" w:color="auto"/>
            <w:left w:val="none" w:sz="0" w:space="0" w:color="auto"/>
            <w:bottom w:val="none" w:sz="0" w:space="0" w:color="auto"/>
            <w:right w:val="none" w:sz="0" w:space="0" w:color="auto"/>
          </w:divBdr>
        </w:div>
      </w:divsChild>
    </w:div>
    <w:div w:id="926308389">
      <w:marLeft w:val="0"/>
      <w:marRight w:val="0"/>
      <w:marTop w:val="0"/>
      <w:marBottom w:val="0"/>
      <w:divBdr>
        <w:top w:val="none" w:sz="0" w:space="0" w:color="auto"/>
        <w:left w:val="none" w:sz="0" w:space="0" w:color="auto"/>
        <w:bottom w:val="none" w:sz="0" w:space="0" w:color="auto"/>
        <w:right w:val="none" w:sz="0" w:space="0" w:color="auto"/>
      </w:divBdr>
      <w:divsChild>
        <w:div w:id="926306661">
          <w:marLeft w:val="0"/>
          <w:marRight w:val="0"/>
          <w:marTop w:val="0"/>
          <w:marBottom w:val="0"/>
          <w:divBdr>
            <w:top w:val="none" w:sz="0" w:space="0" w:color="auto"/>
            <w:left w:val="none" w:sz="0" w:space="0" w:color="auto"/>
            <w:bottom w:val="none" w:sz="0" w:space="0" w:color="auto"/>
            <w:right w:val="none" w:sz="0" w:space="0" w:color="auto"/>
          </w:divBdr>
        </w:div>
      </w:divsChild>
    </w:div>
    <w:div w:id="926308391">
      <w:marLeft w:val="0"/>
      <w:marRight w:val="0"/>
      <w:marTop w:val="0"/>
      <w:marBottom w:val="0"/>
      <w:divBdr>
        <w:top w:val="none" w:sz="0" w:space="0" w:color="auto"/>
        <w:left w:val="none" w:sz="0" w:space="0" w:color="auto"/>
        <w:bottom w:val="none" w:sz="0" w:space="0" w:color="auto"/>
        <w:right w:val="none" w:sz="0" w:space="0" w:color="auto"/>
      </w:divBdr>
      <w:divsChild>
        <w:div w:id="926308648">
          <w:marLeft w:val="0"/>
          <w:marRight w:val="0"/>
          <w:marTop w:val="0"/>
          <w:marBottom w:val="0"/>
          <w:divBdr>
            <w:top w:val="none" w:sz="0" w:space="0" w:color="auto"/>
            <w:left w:val="none" w:sz="0" w:space="0" w:color="auto"/>
            <w:bottom w:val="none" w:sz="0" w:space="0" w:color="auto"/>
            <w:right w:val="none" w:sz="0" w:space="0" w:color="auto"/>
          </w:divBdr>
        </w:div>
      </w:divsChild>
    </w:div>
    <w:div w:id="926308392">
      <w:marLeft w:val="0"/>
      <w:marRight w:val="0"/>
      <w:marTop w:val="0"/>
      <w:marBottom w:val="0"/>
      <w:divBdr>
        <w:top w:val="none" w:sz="0" w:space="0" w:color="auto"/>
        <w:left w:val="none" w:sz="0" w:space="0" w:color="auto"/>
        <w:bottom w:val="none" w:sz="0" w:space="0" w:color="auto"/>
        <w:right w:val="none" w:sz="0" w:space="0" w:color="auto"/>
      </w:divBdr>
      <w:divsChild>
        <w:div w:id="926308594">
          <w:marLeft w:val="0"/>
          <w:marRight w:val="0"/>
          <w:marTop w:val="0"/>
          <w:marBottom w:val="0"/>
          <w:divBdr>
            <w:top w:val="none" w:sz="0" w:space="0" w:color="auto"/>
            <w:left w:val="none" w:sz="0" w:space="0" w:color="auto"/>
            <w:bottom w:val="none" w:sz="0" w:space="0" w:color="auto"/>
            <w:right w:val="none" w:sz="0" w:space="0" w:color="auto"/>
          </w:divBdr>
        </w:div>
      </w:divsChild>
    </w:div>
    <w:div w:id="926308394">
      <w:marLeft w:val="0"/>
      <w:marRight w:val="0"/>
      <w:marTop w:val="0"/>
      <w:marBottom w:val="0"/>
      <w:divBdr>
        <w:top w:val="none" w:sz="0" w:space="0" w:color="auto"/>
        <w:left w:val="none" w:sz="0" w:space="0" w:color="auto"/>
        <w:bottom w:val="none" w:sz="0" w:space="0" w:color="auto"/>
        <w:right w:val="none" w:sz="0" w:space="0" w:color="auto"/>
      </w:divBdr>
      <w:divsChild>
        <w:div w:id="926308354">
          <w:marLeft w:val="0"/>
          <w:marRight w:val="0"/>
          <w:marTop w:val="0"/>
          <w:marBottom w:val="0"/>
          <w:divBdr>
            <w:top w:val="none" w:sz="0" w:space="0" w:color="auto"/>
            <w:left w:val="none" w:sz="0" w:space="0" w:color="auto"/>
            <w:bottom w:val="none" w:sz="0" w:space="0" w:color="auto"/>
            <w:right w:val="none" w:sz="0" w:space="0" w:color="auto"/>
          </w:divBdr>
        </w:div>
      </w:divsChild>
    </w:div>
    <w:div w:id="926308396">
      <w:marLeft w:val="0"/>
      <w:marRight w:val="0"/>
      <w:marTop w:val="0"/>
      <w:marBottom w:val="0"/>
      <w:divBdr>
        <w:top w:val="none" w:sz="0" w:space="0" w:color="auto"/>
        <w:left w:val="none" w:sz="0" w:space="0" w:color="auto"/>
        <w:bottom w:val="none" w:sz="0" w:space="0" w:color="auto"/>
        <w:right w:val="none" w:sz="0" w:space="0" w:color="auto"/>
      </w:divBdr>
      <w:divsChild>
        <w:div w:id="926306413">
          <w:marLeft w:val="0"/>
          <w:marRight w:val="0"/>
          <w:marTop w:val="0"/>
          <w:marBottom w:val="0"/>
          <w:divBdr>
            <w:top w:val="none" w:sz="0" w:space="0" w:color="auto"/>
            <w:left w:val="none" w:sz="0" w:space="0" w:color="auto"/>
            <w:bottom w:val="none" w:sz="0" w:space="0" w:color="auto"/>
            <w:right w:val="none" w:sz="0" w:space="0" w:color="auto"/>
          </w:divBdr>
        </w:div>
      </w:divsChild>
    </w:div>
    <w:div w:id="926308410">
      <w:marLeft w:val="0"/>
      <w:marRight w:val="0"/>
      <w:marTop w:val="0"/>
      <w:marBottom w:val="0"/>
      <w:divBdr>
        <w:top w:val="none" w:sz="0" w:space="0" w:color="auto"/>
        <w:left w:val="none" w:sz="0" w:space="0" w:color="auto"/>
        <w:bottom w:val="none" w:sz="0" w:space="0" w:color="auto"/>
        <w:right w:val="none" w:sz="0" w:space="0" w:color="auto"/>
      </w:divBdr>
      <w:divsChild>
        <w:div w:id="926308699">
          <w:marLeft w:val="0"/>
          <w:marRight w:val="0"/>
          <w:marTop w:val="0"/>
          <w:marBottom w:val="0"/>
          <w:divBdr>
            <w:top w:val="none" w:sz="0" w:space="0" w:color="auto"/>
            <w:left w:val="none" w:sz="0" w:space="0" w:color="auto"/>
            <w:bottom w:val="none" w:sz="0" w:space="0" w:color="auto"/>
            <w:right w:val="none" w:sz="0" w:space="0" w:color="auto"/>
          </w:divBdr>
        </w:div>
      </w:divsChild>
    </w:div>
    <w:div w:id="926308413">
      <w:marLeft w:val="0"/>
      <w:marRight w:val="0"/>
      <w:marTop w:val="0"/>
      <w:marBottom w:val="0"/>
      <w:divBdr>
        <w:top w:val="none" w:sz="0" w:space="0" w:color="auto"/>
        <w:left w:val="none" w:sz="0" w:space="0" w:color="auto"/>
        <w:bottom w:val="none" w:sz="0" w:space="0" w:color="auto"/>
        <w:right w:val="none" w:sz="0" w:space="0" w:color="auto"/>
      </w:divBdr>
      <w:divsChild>
        <w:div w:id="926307529">
          <w:marLeft w:val="0"/>
          <w:marRight w:val="0"/>
          <w:marTop w:val="0"/>
          <w:marBottom w:val="0"/>
          <w:divBdr>
            <w:top w:val="none" w:sz="0" w:space="0" w:color="auto"/>
            <w:left w:val="none" w:sz="0" w:space="0" w:color="auto"/>
            <w:bottom w:val="none" w:sz="0" w:space="0" w:color="auto"/>
            <w:right w:val="none" w:sz="0" w:space="0" w:color="auto"/>
          </w:divBdr>
        </w:div>
      </w:divsChild>
    </w:div>
    <w:div w:id="926308414">
      <w:marLeft w:val="0"/>
      <w:marRight w:val="0"/>
      <w:marTop w:val="0"/>
      <w:marBottom w:val="0"/>
      <w:divBdr>
        <w:top w:val="none" w:sz="0" w:space="0" w:color="auto"/>
        <w:left w:val="none" w:sz="0" w:space="0" w:color="auto"/>
        <w:bottom w:val="none" w:sz="0" w:space="0" w:color="auto"/>
        <w:right w:val="none" w:sz="0" w:space="0" w:color="auto"/>
      </w:divBdr>
      <w:divsChild>
        <w:div w:id="926307279">
          <w:marLeft w:val="0"/>
          <w:marRight w:val="0"/>
          <w:marTop w:val="0"/>
          <w:marBottom w:val="0"/>
          <w:divBdr>
            <w:top w:val="none" w:sz="0" w:space="0" w:color="auto"/>
            <w:left w:val="none" w:sz="0" w:space="0" w:color="auto"/>
            <w:bottom w:val="none" w:sz="0" w:space="0" w:color="auto"/>
            <w:right w:val="none" w:sz="0" w:space="0" w:color="auto"/>
          </w:divBdr>
        </w:div>
      </w:divsChild>
    </w:div>
    <w:div w:id="926308416">
      <w:marLeft w:val="0"/>
      <w:marRight w:val="0"/>
      <w:marTop w:val="0"/>
      <w:marBottom w:val="0"/>
      <w:divBdr>
        <w:top w:val="none" w:sz="0" w:space="0" w:color="auto"/>
        <w:left w:val="none" w:sz="0" w:space="0" w:color="auto"/>
        <w:bottom w:val="none" w:sz="0" w:space="0" w:color="auto"/>
        <w:right w:val="none" w:sz="0" w:space="0" w:color="auto"/>
      </w:divBdr>
      <w:divsChild>
        <w:div w:id="926307526">
          <w:marLeft w:val="0"/>
          <w:marRight w:val="0"/>
          <w:marTop w:val="0"/>
          <w:marBottom w:val="0"/>
          <w:divBdr>
            <w:top w:val="none" w:sz="0" w:space="0" w:color="auto"/>
            <w:left w:val="none" w:sz="0" w:space="0" w:color="auto"/>
            <w:bottom w:val="none" w:sz="0" w:space="0" w:color="auto"/>
            <w:right w:val="none" w:sz="0" w:space="0" w:color="auto"/>
          </w:divBdr>
        </w:div>
      </w:divsChild>
    </w:div>
    <w:div w:id="926308418">
      <w:marLeft w:val="0"/>
      <w:marRight w:val="0"/>
      <w:marTop w:val="0"/>
      <w:marBottom w:val="0"/>
      <w:divBdr>
        <w:top w:val="none" w:sz="0" w:space="0" w:color="auto"/>
        <w:left w:val="none" w:sz="0" w:space="0" w:color="auto"/>
        <w:bottom w:val="none" w:sz="0" w:space="0" w:color="auto"/>
        <w:right w:val="none" w:sz="0" w:space="0" w:color="auto"/>
      </w:divBdr>
      <w:divsChild>
        <w:div w:id="926308344">
          <w:marLeft w:val="0"/>
          <w:marRight w:val="0"/>
          <w:marTop w:val="0"/>
          <w:marBottom w:val="0"/>
          <w:divBdr>
            <w:top w:val="none" w:sz="0" w:space="0" w:color="auto"/>
            <w:left w:val="none" w:sz="0" w:space="0" w:color="auto"/>
            <w:bottom w:val="none" w:sz="0" w:space="0" w:color="auto"/>
            <w:right w:val="none" w:sz="0" w:space="0" w:color="auto"/>
          </w:divBdr>
        </w:div>
      </w:divsChild>
    </w:div>
    <w:div w:id="926308419">
      <w:marLeft w:val="0"/>
      <w:marRight w:val="0"/>
      <w:marTop w:val="0"/>
      <w:marBottom w:val="0"/>
      <w:divBdr>
        <w:top w:val="none" w:sz="0" w:space="0" w:color="auto"/>
        <w:left w:val="none" w:sz="0" w:space="0" w:color="auto"/>
        <w:bottom w:val="none" w:sz="0" w:space="0" w:color="auto"/>
        <w:right w:val="none" w:sz="0" w:space="0" w:color="auto"/>
      </w:divBdr>
    </w:div>
    <w:div w:id="926308420">
      <w:marLeft w:val="0"/>
      <w:marRight w:val="0"/>
      <w:marTop w:val="0"/>
      <w:marBottom w:val="0"/>
      <w:divBdr>
        <w:top w:val="none" w:sz="0" w:space="0" w:color="auto"/>
        <w:left w:val="none" w:sz="0" w:space="0" w:color="auto"/>
        <w:bottom w:val="none" w:sz="0" w:space="0" w:color="auto"/>
        <w:right w:val="none" w:sz="0" w:space="0" w:color="auto"/>
      </w:divBdr>
      <w:divsChild>
        <w:div w:id="926308292">
          <w:marLeft w:val="0"/>
          <w:marRight w:val="0"/>
          <w:marTop w:val="0"/>
          <w:marBottom w:val="0"/>
          <w:divBdr>
            <w:top w:val="none" w:sz="0" w:space="0" w:color="auto"/>
            <w:left w:val="none" w:sz="0" w:space="0" w:color="auto"/>
            <w:bottom w:val="none" w:sz="0" w:space="0" w:color="auto"/>
            <w:right w:val="none" w:sz="0" w:space="0" w:color="auto"/>
          </w:divBdr>
        </w:div>
      </w:divsChild>
    </w:div>
    <w:div w:id="926308421">
      <w:marLeft w:val="0"/>
      <w:marRight w:val="0"/>
      <w:marTop w:val="0"/>
      <w:marBottom w:val="0"/>
      <w:divBdr>
        <w:top w:val="none" w:sz="0" w:space="0" w:color="auto"/>
        <w:left w:val="none" w:sz="0" w:space="0" w:color="auto"/>
        <w:bottom w:val="none" w:sz="0" w:space="0" w:color="auto"/>
        <w:right w:val="none" w:sz="0" w:space="0" w:color="auto"/>
      </w:divBdr>
      <w:divsChild>
        <w:div w:id="926308847">
          <w:marLeft w:val="0"/>
          <w:marRight w:val="0"/>
          <w:marTop w:val="0"/>
          <w:marBottom w:val="0"/>
          <w:divBdr>
            <w:top w:val="none" w:sz="0" w:space="0" w:color="auto"/>
            <w:left w:val="none" w:sz="0" w:space="0" w:color="auto"/>
            <w:bottom w:val="none" w:sz="0" w:space="0" w:color="auto"/>
            <w:right w:val="none" w:sz="0" w:space="0" w:color="auto"/>
          </w:divBdr>
        </w:div>
      </w:divsChild>
    </w:div>
    <w:div w:id="926308423">
      <w:marLeft w:val="0"/>
      <w:marRight w:val="0"/>
      <w:marTop w:val="0"/>
      <w:marBottom w:val="0"/>
      <w:divBdr>
        <w:top w:val="none" w:sz="0" w:space="0" w:color="auto"/>
        <w:left w:val="none" w:sz="0" w:space="0" w:color="auto"/>
        <w:bottom w:val="none" w:sz="0" w:space="0" w:color="auto"/>
        <w:right w:val="none" w:sz="0" w:space="0" w:color="auto"/>
      </w:divBdr>
      <w:divsChild>
        <w:div w:id="926306822">
          <w:marLeft w:val="0"/>
          <w:marRight w:val="0"/>
          <w:marTop w:val="0"/>
          <w:marBottom w:val="0"/>
          <w:divBdr>
            <w:top w:val="none" w:sz="0" w:space="0" w:color="auto"/>
            <w:left w:val="none" w:sz="0" w:space="0" w:color="auto"/>
            <w:bottom w:val="none" w:sz="0" w:space="0" w:color="auto"/>
            <w:right w:val="none" w:sz="0" w:space="0" w:color="auto"/>
          </w:divBdr>
        </w:div>
      </w:divsChild>
    </w:div>
    <w:div w:id="926308429">
      <w:marLeft w:val="0"/>
      <w:marRight w:val="0"/>
      <w:marTop w:val="0"/>
      <w:marBottom w:val="0"/>
      <w:divBdr>
        <w:top w:val="none" w:sz="0" w:space="0" w:color="auto"/>
        <w:left w:val="none" w:sz="0" w:space="0" w:color="auto"/>
        <w:bottom w:val="none" w:sz="0" w:space="0" w:color="auto"/>
        <w:right w:val="none" w:sz="0" w:space="0" w:color="auto"/>
      </w:divBdr>
      <w:divsChild>
        <w:div w:id="926308793">
          <w:marLeft w:val="0"/>
          <w:marRight w:val="0"/>
          <w:marTop w:val="0"/>
          <w:marBottom w:val="0"/>
          <w:divBdr>
            <w:top w:val="none" w:sz="0" w:space="0" w:color="auto"/>
            <w:left w:val="none" w:sz="0" w:space="0" w:color="auto"/>
            <w:bottom w:val="none" w:sz="0" w:space="0" w:color="auto"/>
            <w:right w:val="none" w:sz="0" w:space="0" w:color="auto"/>
          </w:divBdr>
        </w:div>
      </w:divsChild>
    </w:div>
    <w:div w:id="926308431">
      <w:marLeft w:val="0"/>
      <w:marRight w:val="0"/>
      <w:marTop w:val="0"/>
      <w:marBottom w:val="0"/>
      <w:divBdr>
        <w:top w:val="none" w:sz="0" w:space="0" w:color="auto"/>
        <w:left w:val="none" w:sz="0" w:space="0" w:color="auto"/>
        <w:bottom w:val="none" w:sz="0" w:space="0" w:color="auto"/>
        <w:right w:val="none" w:sz="0" w:space="0" w:color="auto"/>
      </w:divBdr>
      <w:divsChild>
        <w:div w:id="926307376">
          <w:marLeft w:val="0"/>
          <w:marRight w:val="0"/>
          <w:marTop w:val="0"/>
          <w:marBottom w:val="0"/>
          <w:divBdr>
            <w:top w:val="none" w:sz="0" w:space="0" w:color="auto"/>
            <w:left w:val="none" w:sz="0" w:space="0" w:color="auto"/>
            <w:bottom w:val="none" w:sz="0" w:space="0" w:color="auto"/>
            <w:right w:val="none" w:sz="0" w:space="0" w:color="auto"/>
          </w:divBdr>
        </w:div>
      </w:divsChild>
    </w:div>
    <w:div w:id="926308432">
      <w:marLeft w:val="0"/>
      <w:marRight w:val="0"/>
      <w:marTop w:val="0"/>
      <w:marBottom w:val="0"/>
      <w:divBdr>
        <w:top w:val="none" w:sz="0" w:space="0" w:color="auto"/>
        <w:left w:val="none" w:sz="0" w:space="0" w:color="auto"/>
        <w:bottom w:val="none" w:sz="0" w:space="0" w:color="auto"/>
        <w:right w:val="none" w:sz="0" w:space="0" w:color="auto"/>
      </w:divBdr>
      <w:divsChild>
        <w:div w:id="926307439">
          <w:marLeft w:val="0"/>
          <w:marRight w:val="0"/>
          <w:marTop w:val="0"/>
          <w:marBottom w:val="0"/>
          <w:divBdr>
            <w:top w:val="none" w:sz="0" w:space="0" w:color="auto"/>
            <w:left w:val="none" w:sz="0" w:space="0" w:color="auto"/>
            <w:bottom w:val="none" w:sz="0" w:space="0" w:color="auto"/>
            <w:right w:val="none" w:sz="0" w:space="0" w:color="auto"/>
          </w:divBdr>
        </w:div>
      </w:divsChild>
    </w:div>
    <w:div w:id="926308433">
      <w:marLeft w:val="0"/>
      <w:marRight w:val="0"/>
      <w:marTop w:val="0"/>
      <w:marBottom w:val="0"/>
      <w:divBdr>
        <w:top w:val="none" w:sz="0" w:space="0" w:color="auto"/>
        <w:left w:val="none" w:sz="0" w:space="0" w:color="auto"/>
        <w:bottom w:val="none" w:sz="0" w:space="0" w:color="auto"/>
        <w:right w:val="none" w:sz="0" w:space="0" w:color="auto"/>
      </w:divBdr>
      <w:divsChild>
        <w:div w:id="926308155">
          <w:marLeft w:val="0"/>
          <w:marRight w:val="0"/>
          <w:marTop w:val="0"/>
          <w:marBottom w:val="0"/>
          <w:divBdr>
            <w:top w:val="none" w:sz="0" w:space="0" w:color="auto"/>
            <w:left w:val="none" w:sz="0" w:space="0" w:color="auto"/>
            <w:bottom w:val="none" w:sz="0" w:space="0" w:color="auto"/>
            <w:right w:val="none" w:sz="0" w:space="0" w:color="auto"/>
          </w:divBdr>
        </w:div>
      </w:divsChild>
    </w:div>
    <w:div w:id="926308435">
      <w:marLeft w:val="0"/>
      <w:marRight w:val="0"/>
      <w:marTop w:val="0"/>
      <w:marBottom w:val="0"/>
      <w:divBdr>
        <w:top w:val="none" w:sz="0" w:space="0" w:color="auto"/>
        <w:left w:val="none" w:sz="0" w:space="0" w:color="auto"/>
        <w:bottom w:val="none" w:sz="0" w:space="0" w:color="auto"/>
        <w:right w:val="none" w:sz="0" w:space="0" w:color="auto"/>
      </w:divBdr>
      <w:divsChild>
        <w:div w:id="926307265">
          <w:marLeft w:val="0"/>
          <w:marRight w:val="0"/>
          <w:marTop w:val="0"/>
          <w:marBottom w:val="0"/>
          <w:divBdr>
            <w:top w:val="none" w:sz="0" w:space="0" w:color="auto"/>
            <w:left w:val="none" w:sz="0" w:space="0" w:color="auto"/>
            <w:bottom w:val="none" w:sz="0" w:space="0" w:color="auto"/>
            <w:right w:val="none" w:sz="0" w:space="0" w:color="auto"/>
          </w:divBdr>
        </w:div>
      </w:divsChild>
    </w:div>
    <w:div w:id="926308437">
      <w:marLeft w:val="0"/>
      <w:marRight w:val="0"/>
      <w:marTop w:val="0"/>
      <w:marBottom w:val="0"/>
      <w:divBdr>
        <w:top w:val="none" w:sz="0" w:space="0" w:color="auto"/>
        <w:left w:val="none" w:sz="0" w:space="0" w:color="auto"/>
        <w:bottom w:val="none" w:sz="0" w:space="0" w:color="auto"/>
        <w:right w:val="none" w:sz="0" w:space="0" w:color="auto"/>
      </w:divBdr>
      <w:divsChild>
        <w:div w:id="926307749">
          <w:marLeft w:val="0"/>
          <w:marRight w:val="0"/>
          <w:marTop w:val="0"/>
          <w:marBottom w:val="0"/>
          <w:divBdr>
            <w:top w:val="none" w:sz="0" w:space="0" w:color="auto"/>
            <w:left w:val="none" w:sz="0" w:space="0" w:color="auto"/>
            <w:bottom w:val="none" w:sz="0" w:space="0" w:color="auto"/>
            <w:right w:val="none" w:sz="0" w:space="0" w:color="auto"/>
          </w:divBdr>
        </w:div>
      </w:divsChild>
    </w:div>
    <w:div w:id="926308438">
      <w:marLeft w:val="0"/>
      <w:marRight w:val="0"/>
      <w:marTop w:val="0"/>
      <w:marBottom w:val="0"/>
      <w:divBdr>
        <w:top w:val="none" w:sz="0" w:space="0" w:color="auto"/>
        <w:left w:val="none" w:sz="0" w:space="0" w:color="auto"/>
        <w:bottom w:val="none" w:sz="0" w:space="0" w:color="auto"/>
        <w:right w:val="none" w:sz="0" w:space="0" w:color="auto"/>
      </w:divBdr>
      <w:divsChild>
        <w:div w:id="926308952">
          <w:marLeft w:val="0"/>
          <w:marRight w:val="0"/>
          <w:marTop w:val="0"/>
          <w:marBottom w:val="0"/>
          <w:divBdr>
            <w:top w:val="none" w:sz="0" w:space="0" w:color="auto"/>
            <w:left w:val="none" w:sz="0" w:space="0" w:color="auto"/>
            <w:bottom w:val="none" w:sz="0" w:space="0" w:color="auto"/>
            <w:right w:val="none" w:sz="0" w:space="0" w:color="auto"/>
          </w:divBdr>
        </w:div>
      </w:divsChild>
    </w:div>
    <w:div w:id="926308440">
      <w:marLeft w:val="0"/>
      <w:marRight w:val="0"/>
      <w:marTop w:val="0"/>
      <w:marBottom w:val="0"/>
      <w:divBdr>
        <w:top w:val="none" w:sz="0" w:space="0" w:color="auto"/>
        <w:left w:val="none" w:sz="0" w:space="0" w:color="auto"/>
        <w:bottom w:val="none" w:sz="0" w:space="0" w:color="auto"/>
        <w:right w:val="none" w:sz="0" w:space="0" w:color="auto"/>
      </w:divBdr>
      <w:divsChild>
        <w:div w:id="926308226">
          <w:marLeft w:val="0"/>
          <w:marRight w:val="0"/>
          <w:marTop w:val="0"/>
          <w:marBottom w:val="0"/>
          <w:divBdr>
            <w:top w:val="none" w:sz="0" w:space="0" w:color="auto"/>
            <w:left w:val="none" w:sz="0" w:space="0" w:color="auto"/>
            <w:bottom w:val="none" w:sz="0" w:space="0" w:color="auto"/>
            <w:right w:val="none" w:sz="0" w:space="0" w:color="auto"/>
          </w:divBdr>
        </w:div>
      </w:divsChild>
    </w:div>
    <w:div w:id="926308442">
      <w:marLeft w:val="0"/>
      <w:marRight w:val="0"/>
      <w:marTop w:val="0"/>
      <w:marBottom w:val="0"/>
      <w:divBdr>
        <w:top w:val="none" w:sz="0" w:space="0" w:color="auto"/>
        <w:left w:val="none" w:sz="0" w:space="0" w:color="auto"/>
        <w:bottom w:val="none" w:sz="0" w:space="0" w:color="auto"/>
        <w:right w:val="none" w:sz="0" w:space="0" w:color="auto"/>
      </w:divBdr>
      <w:divsChild>
        <w:div w:id="926307655">
          <w:marLeft w:val="0"/>
          <w:marRight w:val="0"/>
          <w:marTop w:val="0"/>
          <w:marBottom w:val="0"/>
          <w:divBdr>
            <w:top w:val="none" w:sz="0" w:space="0" w:color="auto"/>
            <w:left w:val="none" w:sz="0" w:space="0" w:color="auto"/>
            <w:bottom w:val="none" w:sz="0" w:space="0" w:color="auto"/>
            <w:right w:val="none" w:sz="0" w:space="0" w:color="auto"/>
          </w:divBdr>
        </w:div>
      </w:divsChild>
    </w:div>
    <w:div w:id="926308448">
      <w:marLeft w:val="0"/>
      <w:marRight w:val="0"/>
      <w:marTop w:val="0"/>
      <w:marBottom w:val="0"/>
      <w:divBdr>
        <w:top w:val="none" w:sz="0" w:space="0" w:color="auto"/>
        <w:left w:val="none" w:sz="0" w:space="0" w:color="auto"/>
        <w:bottom w:val="none" w:sz="0" w:space="0" w:color="auto"/>
        <w:right w:val="none" w:sz="0" w:space="0" w:color="auto"/>
      </w:divBdr>
      <w:divsChild>
        <w:div w:id="926308977">
          <w:marLeft w:val="0"/>
          <w:marRight w:val="0"/>
          <w:marTop w:val="0"/>
          <w:marBottom w:val="0"/>
          <w:divBdr>
            <w:top w:val="none" w:sz="0" w:space="0" w:color="auto"/>
            <w:left w:val="none" w:sz="0" w:space="0" w:color="auto"/>
            <w:bottom w:val="none" w:sz="0" w:space="0" w:color="auto"/>
            <w:right w:val="none" w:sz="0" w:space="0" w:color="auto"/>
          </w:divBdr>
        </w:div>
      </w:divsChild>
    </w:div>
    <w:div w:id="926308453">
      <w:marLeft w:val="0"/>
      <w:marRight w:val="0"/>
      <w:marTop w:val="0"/>
      <w:marBottom w:val="0"/>
      <w:divBdr>
        <w:top w:val="none" w:sz="0" w:space="0" w:color="auto"/>
        <w:left w:val="none" w:sz="0" w:space="0" w:color="auto"/>
        <w:bottom w:val="none" w:sz="0" w:space="0" w:color="auto"/>
        <w:right w:val="none" w:sz="0" w:space="0" w:color="auto"/>
      </w:divBdr>
      <w:divsChild>
        <w:div w:id="926307437">
          <w:marLeft w:val="0"/>
          <w:marRight w:val="0"/>
          <w:marTop w:val="0"/>
          <w:marBottom w:val="0"/>
          <w:divBdr>
            <w:top w:val="none" w:sz="0" w:space="0" w:color="auto"/>
            <w:left w:val="none" w:sz="0" w:space="0" w:color="auto"/>
            <w:bottom w:val="none" w:sz="0" w:space="0" w:color="auto"/>
            <w:right w:val="none" w:sz="0" w:space="0" w:color="auto"/>
          </w:divBdr>
        </w:div>
      </w:divsChild>
    </w:div>
    <w:div w:id="926308454">
      <w:marLeft w:val="0"/>
      <w:marRight w:val="0"/>
      <w:marTop w:val="0"/>
      <w:marBottom w:val="0"/>
      <w:divBdr>
        <w:top w:val="none" w:sz="0" w:space="0" w:color="auto"/>
        <w:left w:val="none" w:sz="0" w:space="0" w:color="auto"/>
        <w:bottom w:val="none" w:sz="0" w:space="0" w:color="auto"/>
        <w:right w:val="none" w:sz="0" w:space="0" w:color="auto"/>
      </w:divBdr>
      <w:divsChild>
        <w:div w:id="926306796">
          <w:marLeft w:val="0"/>
          <w:marRight w:val="0"/>
          <w:marTop w:val="0"/>
          <w:marBottom w:val="0"/>
          <w:divBdr>
            <w:top w:val="none" w:sz="0" w:space="0" w:color="auto"/>
            <w:left w:val="none" w:sz="0" w:space="0" w:color="auto"/>
            <w:bottom w:val="none" w:sz="0" w:space="0" w:color="auto"/>
            <w:right w:val="none" w:sz="0" w:space="0" w:color="auto"/>
          </w:divBdr>
        </w:div>
      </w:divsChild>
    </w:div>
    <w:div w:id="926308455">
      <w:marLeft w:val="0"/>
      <w:marRight w:val="0"/>
      <w:marTop w:val="0"/>
      <w:marBottom w:val="0"/>
      <w:divBdr>
        <w:top w:val="none" w:sz="0" w:space="0" w:color="auto"/>
        <w:left w:val="none" w:sz="0" w:space="0" w:color="auto"/>
        <w:bottom w:val="none" w:sz="0" w:space="0" w:color="auto"/>
        <w:right w:val="none" w:sz="0" w:space="0" w:color="auto"/>
      </w:divBdr>
      <w:divsChild>
        <w:div w:id="926307065">
          <w:marLeft w:val="0"/>
          <w:marRight w:val="0"/>
          <w:marTop w:val="0"/>
          <w:marBottom w:val="0"/>
          <w:divBdr>
            <w:top w:val="none" w:sz="0" w:space="0" w:color="auto"/>
            <w:left w:val="none" w:sz="0" w:space="0" w:color="auto"/>
            <w:bottom w:val="none" w:sz="0" w:space="0" w:color="auto"/>
            <w:right w:val="none" w:sz="0" w:space="0" w:color="auto"/>
          </w:divBdr>
        </w:div>
      </w:divsChild>
    </w:div>
    <w:div w:id="926308457">
      <w:marLeft w:val="0"/>
      <w:marRight w:val="0"/>
      <w:marTop w:val="0"/>
      <w:marBottom w:val="0"/>
      <w:divBdr>
        <w:top w:val="none" w:sz="0" w:space="0" w:color="auto"/>
        <w:left w:val="none" w:sz="0" w:space="0" w:color="auto"/>
        <w:bottom w:val="none" w:sz="0" w:space="0" w:color="auto"/>
        <w:right w:val="none" w:sz="0" w:space="0" w:color="auto"/>
      </w:divBdr>
      <w:divsChild>
        <w:div w:id="926308550">
          <w:marLeft w:val="0"/>
          <w:marRight w:val="0"/>
          <w:marTop w:val="0"/>
          <w:marBottom w:val="0"/>
          <w:divBdr>
            <w:top w:val="none" w:sz="0" w:space="0" w:color="auto"/>
            <w:left w:val="none" w:sz="0" w:space="0" w:color="auto"/>
            <w:bottom w:val="none" w:sz="0" w:space="0" w:color="auto"/>
            <w:right w:val="none" w:sz="0" w:space="0" w:color="auto"/>
          </w:divBdr>
        </w:div>
      </w:divsChild>
    </w:div>
    <w:div w:id="926308459">
      <w:marLeft w:val="0"/>
      <w:marRight w:val="0"/>
      <w:marTop w:val="0"/>
      <w:marBottom w:val="0"/>
      <w:divBdr>
        <w:top w:val="none" w:sz="0" w:space="0" w:color="auto"/>
        <w:left w:val="none" w:sz="0" w:space="0" w:color="auto"/>
        <w:bottom w:val="none" w:sz="0" w:space="0" w:color="auto"/>
        <w:right w:val="none" w:sz="0" w:space="0" w:color="auto"/>
      </w:divBdr>
      <w:divsChild>
        <w:div w:id="926307138">
          <w:marLeft w:val="0"/>
          <w:marRight w:val="0"/>
          <w:marTop w:val="0"/>
          <w:marBottom w:val="0"/>
          <w:divBdr>
            <w:top w:val="none" w:sz="0" w:space="0" w:color="auto"/>
            <w:left w:val="none" w:sz="0" w:space="0" w:color="auto"/>
            <w:bottom w:val="none" w:sz="0" w:space="0" w:color="auto"/>
            <w:right w:val="none" w:sz="0" w:space="0" w:color="auto"/>
          </w:divBdr>
        </w:div>
      </w:divsChild>
    </w:div>
    <w:div w:id="926308460">
      <w:marLeft w:val="0"/>
      <w:marRight w:val="0"/>
      <w:marTop w:val="0"/>
      <w:marBottom w:val="0"/>
      <w:divBdr>
        <w:top w:val="none" w:sz="0" w:space="0" w:color="auto"/>
        <w:left w:val="none" w:sz="0" w:space="0" w:color="auto"/>
        <w:bottom w:val="none" w:sz="0" w:space="0" w:color="auto"/>
        <w:right w:val="none" w:sz="0" w:space="0" w:color="auto"/>
      </w:divBdr>
      <w:divsChild>
        <w:div w:id="926307063">
          <w:marLeft w:val="0"/>
          <w:marRight w:val="0"/>
          <w:marTop w:val="0"/>
          <w:marBottom w:val="0"/>
          <w:divBdr>
            <w:top w:val="none" w:sz="0" w:space="0" w:color="auto"/>
            <w:left w:val="none" w:sz="0" w:space="0" w:color="auto"/>
            <w:bottom w:val="none" w:sz="0" w:space="0" w:color="auto"/>
            <w:right w:val="none" w:sz="0" w:space="0" w:color="auto"/>
          </w:divBdr>
        </w:div>
      </w:divsChild>
    </w:div>
    <w:div w:id="926308462">
      <w:marLeft w:val="0"/>
      <w:marRight w:val="0"/>
      <w:marTop w:val="0"/>
      <w:marBottom w:val="0"/>
      <w:divBdr>
        <w:top w:val="none" w:sz="0" w:space="0" w:color="auto"/>
        <w:left w:val="none" w:sz="0" w:space="0" w:color="auto"/>
        <w:bottom w:val="none" w:sz="0" w:space="0" w:color="auto"/>
        <w:right w:val="none" w:sz="0" w:space="0" w:color="auto"/>
      </w:divBdr>
      <w:divsChild>
        <w:div w:id="926308315">
          <w:marLeft w:val="0"/>
          <w:marRight w:val="0"/>
          <w:marTop w:val="0"/>
          <w:marBottom w:val="0"/>
          <w:divBdr>
            <w:top w:val="none" w:sz="0" w:space="0" w:color="auto"/>
            <w:left w:val="none" w:sz="0" w:space="0" w:color="auto"/>
            <w:bottom w:val="none" w:sz="0" w:space="0" w:color="auto"/>
            <w:right w:val="none" w:sz="0" w:space="0" w:color="auto"/>
          </w:divBdr>
        </w:div>
      </w:divsChild>
    </w:div>
    <w:div w:id="926308464">
      <w:marLeft w:val="0"/>
      <w:marRight w:val="0"/>
      <w:marTop w:val="0"/>
      <w:marBottom w:val="0"/>
      <w:divBdr>
        <w:top w:val="none" w:sz="0" w:space="0" w:color="auto"/>
        <w:left w:val="none" w:sz="0" w:space="0" w:color="auto"/>
        <w:bottom w:val="none" w:sz="0" w:space="0" w:color="auto"/>
        <w:right w:val="none" w:sz="0" w:space="0" w:color="auto"/>
      </w:divBdr>
      <w:divsChild>
        <w:div w:id="926306814">
          <w:marLeft w:val="0"/>
          <w:marRight w:val="0"/>
          <w:marTop w:val="0"/>
          <w:marBottom w:val="0"/>
          <w:divBdr>
            <w:top w:val="none" w:sz="0" w:space="0" w:color="auto"/>
            <w:left w:val="none" w:sz="0" w:space="0" w:color="auto"/>
            <w:bottom w:val="none" w:sz="0" w:space="0" w:color="auto"/>
            <w:right w:val="none" w:sz="0" w:space="0" w:color="auto"/>
          </w:divBdr>
        </w:div>
      </w:divsChild>
    </w:div>
    <w:div w:id="926308467">
      <w:marLeft w:val="0"/>
      <w:marRight w:val="0"/>
      <w:marTop w:val="0"/>
      <w:marBottom w:val="0"/>
      <w:divBdr>
        <w:top w:val="none" w:sz="0" w:space="0" w:color="auto"/>
        <w:left w:val="none" w:sz="0" w:space="0" w:color="auto"/>
        <w:bottom w:val="none" w:sz="0" w:space="0" w:color="auto"/>
        <w:right w:val="none" w:sz="0" w:space="0" w:color="auto"/>
      </w:divBdr>
      <w:divsChild>
        <w:div w:id="926308475">
          <w:marLeft w:val="0"/>
          <w:marRight w:val="0"/>
          <w:marTop w:val="0"/>
          <w:marBottom w:val="0"/>
          <w:divBdr>
            <w:top w:val="none" w:sz="0" w:space="0" w:color="auto"/>
            <w:left w:val="none" w:sz="0" w:space="0" w:color="auto"/>
            <w:bottom w:val="none" w:sz="0" w:space="0" w:color="auto"/>
            <w:right w:val="none" w:sz="0" w:space="0" w:color="auto"/>
          </w:divBdr>
        </w:div>
      </w:divsChild>
    </w:div>
    <w:div w:id="926308468">
      <w:marLeft w:val="0"/>
      <w:marRight w:val="0"/>
      <w:marTop w:val="0"/>
      <w:marBottom w:val="0"/>
      <w:divBdr>
        <w:top w:val="none" w:sz="0" w:space="0" w:color="auto"/>
        <w:left w:val="none" w:sz="0" w:space="0" w:color="auto"/>
        <w:bottom w:val="none" w:sz="0" w:space="0" w:color="auto"/>
        <w:right w:val="none" w:sz="0" w:space="0" w:color="auto"/>
      </w:divBdr>
      <w:divsChild>
        <w:div w:id="926308139">
          <w:marLeft w:val="0"/>
          <w:marRight w:val="0"/>
          <w:marTop w:val="0"/>
          <w:marBottom w:val="0"/>
          <w:divBdr>
            <w:top w:val="none" w:sz="0" w:space="0" w:color="auto"/>
            <w:left w:val="none" w:sz="0" w:space="0" w:color="auto"/>
            <w:bottom w:val="none" w:sz="0" w:space="0" w:color="auto"/>
            <w:right w:val="none" w:sz="0" w:space="0" w:color="auto"/>
          </w:divBdr>
          <w:divsChild>
            <w:div w:id="926306564">
              <w:marLeft w:val="0"/>
              <w:marRight w:val="0"/>
              <w:marTop w:val="0"/>
              <w:marBottom w:val="0"/>
              <w:divBdr>
                <w:top w:val="none" w:sz="0" w:space="0" w:color="auto"/>
                <w:left w:val="none" w:sz="0" w:space="0" w:color="auto"/>
                <w:bottom w:val="none" w:sz="0" w:space="0" w:color="auto"/>
                <w:right w:val="none" w:sz="0" w:space="0" w:color="auto"/>
              </w:divBdr>
            </w:div>
            <w:div w:id="926306580">
              <w:marLeft w:val="0"/>
              <w:marRight w:val="0"/>
              <w:marTop w:val="0"/>
              <w:marBottom w:val="0"/>
              <w:divBdr>
                <w:top w:val="none" w:sz="0" w:space="0" w:color="auto"/>
                <w:left w:val="none" w:sz="0" w:space="0" w:color="auto"/>
                <w:bottom w:val="none" w:sz="0" w:space="0" w:color="auto"/>
                <w:right w:val="none" w:sz="0" w:space="0" w:color="auto"/>
              </w:divBdr>
            </w:div>
            <w:div w:id="926306615">
              <w:marLeft w:val="0"/>
              <w:marRight w:val="0"/>
              <w:marTop w:val="0"/>
              <w:marBottom w:val="0"/>
              <w:divBdr>
                <w:top w:val="none" w:sz="0" w:space="0" w:color="auto"/>
                <w:left w:val="none" w:sz="0" w:space="0" w:color="auto"/>
                <w:bottom w:val="none" w:sz="0" w:space="0" w:color="auto"/>
                <w:right w:val="none" w:sz="0" w:space="0" w:color="auto"/>
              </w:divBdr>
            </w:div>
            <w:div w:id="926306797">
              <w:marLeft w:val="0"/>
              <w:marRight w:val="0"/>
              <w:marTop w:val="0"/>
              <w:marBottom w:val="0"/>
              <w:divBdr>
                <w:top w:val="none" w:sz="0" w:space="0" w:color="auto"/>
                <w:left w:val="none" w:sz="0" w:space="0" w:color="auto"/>
                <w:bottom w:val="none" w:sz="0" w:space="0" w:color="auto"/>
                <w:right w:val="none" w:sz="0" w:space="0" w:color="auto"/>
              </w:divBdr>
            </w:div>
            <w:div w:id="926306888">
              <w:marLeft w:val="0"/>
              <w:marRight w:val="0"/>
              <w:marTop w:val="0"/>
              <w:marBottom w:val="0"/>
              <w:divBdr>
                <w:top w:val="none" w:sz="0" w:space="0" w:color="auto"/>
                <w:left w:val="none" w:sz="0" w:space="0" w:color="auto"/>
                <w:bottom w:val="none" w:sz="0" w:space="0" w:color="auto"/>
                <w:right w:val="none" w:sz="0" w:space="0" w:color="auto"/>
              </w:divBdr>
            </w:div>
            <w:div w:id="926306897">
              <w:marLeft w:val="0"/>
              <w:marRight w:val="0"/>
              <w:marTop w:val="0"/>
              <w:marBottom w:val="0"/>
              <w:divBdr>
                <w:top w:val="none" w:sz="0" w:space="0" w:color="auto"/>
                <w:left w:val="none" w:sz="0" w:space="0" w:color="auto"/>
                <w:bottom w:val="none" w:sz="0" w:space="0" w:color="auto"/>
                <w:right w:val="none" w:sz="0" w:space="0" w:color="auto"/>
              </w:divBdr>
            </w:div>
            <w:div w:id="926306979">
              <w:marLeft w:val="0"/>
              <w:marRight w:val="0"/>
              <w:marTop w:val="0"/>
              <w:marBottom w:val="0"/>
              <w:divBdr>
                <w:top w:val="none" w:sz="0" w:space="0" w:color="auto"/>
                <w:left w:val="none" w:sz="0" w:space="0" w:color="auto"/>
                <w:bottom w:val="none" w:sz="0" w:space="0" w:color="auto"/>
                <w:right w:val="none" w:sz="0" w:space="0" w:color="auto"/>
              </w:divBdr>
            </w:div>
            <w:div w:id="926307051">
              <w:marLeft w:val="0"/>
              <w:marRight w:val="0"/>
              <w:marTop w:val="0"/>
              <w:marBottom w:val="0"/>
              <w:divBdr>
                <w:top w:val="none" w:sz="0" w:space="0" w:color="auto"/>
                <w:left w:val="none" w:sz="0" w:space="0" w:color="auto"/>
                <w:bottom w:val="none" w:sz="0" w:space="0" w:color="auto"/>
                <w:right w:val="none" w:sz="0" w:space="0" w:color="auto"/>
              </w:divBdr>
            </w:div>
            <w:div w:id="926307167">
              <w:marLeft w:val="0"/>
              <w:marRight w:val="0"/>
              <w:marTop w:val="0"/>
              <w:marBottom w:val="0"/>
              <w:divBdr>
                <w:top w:val="none" w:sz="0" w:space="0" w:color="auto"/>
                <w:left w:val="none" w:sz="0" w:space="0" w:color="auto"/>
                <w:bottom w:val="none" w:sz="0" w:space="0" w:color="auto"/>
                <w:right w:val="none" w:sz="0" w:space="0" w:color="auto"/>
              </w:divBdr>
            </w:div>
            <w:div w:id="926307383">
              <w:marLeft w:val="0"/>
              <w:marRight w:val="0"/>
              <w:marTop w:val="0"/>
              <w:marBottom w:val="0"/>
              <w:divBdr>
                <w:top w:val="none" w:sz="0" w:space="0" w:color="auto"/>
                <w:left w:val="none" w:sz="0" w:space="0" w:color="auto"/>
                <w:bottom w:val="none" w:sz="0" w:space="0" w:color="auto"/>
                <w:right w:val="none" w:sz="0" w:space="0" w:color="auto"/>
              </w:divBdr>
            </w:div>
            <w:div w:id="926307388">
              <w:marLeft w:val="0"/>
              <w:marRight w:val="0"/>
              <w:marTop w:val="0"/>
              <w:marBottom w:val="0"/>
              <w:divBdr>
                <w:top w:val="none" w:sz="0" w:space="0" w:color="auto"/>
                <w:left w:val="none" w:sz="0" w:space="0" w:color="auto"/>
                <w:bottom w:val="none" w:sz="0" w:space="0" w:color="auto"/>
                <w:right w:val="none" w:sz="0" w:space="0" w:color="auto"/>
              </w:divBdr>
            </w:div>
            <w:div w:id="926307460">
              <w:marLeft w:val="0"/>
              <w:marRight w:val="0"/>
              <w:marTop w:val="0"/>
              <w:marBottom w:val="0"/>
              <w:divBdr>
                <w:top w:val="none" w:sz="0" w:space="0" w:color="auto"/>
                <w:left w:val="none" w:sz="0" w:space="0" w:color="auto"/>
                <w:bottom w:val="none" w:sz="0" w:space="0" w:color="auto"/>
                <w:right w:val="none" w:sz="0" w:space="0" w:color="auto"/>
              </w:divBdr>
            </w:div>
            <w:div w:id="926307602">
              <w:marLeft w:val="0"/>
              <w:marRight w:val="0"/>
              <w:marTop w:val="0"/>
              <w:marBottom w:val="0"/>
              <w:divBdr>
                <w:top w:val="none" w:sz="0" w:space="0" w:color="auto"/>
                <w:left w:val="none" w:sz="0" w:space="0" w:color="auto"/>
                <w:bottom w:val="none" w:sz="0" w:space="0" w:color="auto"/>
                <w:right w:val="none" w:sz="0" w:space="0" w:color="auto"/>
              </w:divBdr>
            </w:div>
            <w:div w:id="926307617">
              <w:marLeft w:val="0"/>
              <w:marRight w:val="0"/>
              <w:marTop w:val="0"/>
              <w:marBottom w:val="0"/>
              <w:divBdr>
                <w:top w:val="none" w:sz="0" w:space="0" w:color="auto"/>
                <w:left w:val="none" w:sz="0" w:space="0" w:color="auto"/>
                <w:bottom w:val="none" w:sz="0" w:space="0" w:color="auto"/>
                <w:right w:val="none" w:sz="0" w:space="0" w:color="auto"/>
              </w:divBdr>
            </w:div>
            <w:div w:id="926307653">
              <w:marLeft w:val="0"/>
              <w:marRight w:val="0"/>
              <w:marTop w:val="0"/>
              <w:marBottom w:val="0"/>
              <w:divBdr>
                <w:top w:val="none" w:sz="0" w:space="0" w:color="auto"/>
                <w:left w:val="none" w:sz="0" w:space="0" w:color="auto"/>
                <w:bottom w:val="none" w:sz="0" w:space="0" w:color="auto"/>
                <w:right w:val="none" w:sz="0" w:space="0" w:color="auto"/>
              </w:divBdr>
            </w:div>
            <w:div w:id="926307821">
              <w:marLeft w:val="0"/>
              <w:marRight w:val="0"/>
              <w:marTop w:val="0"/>
              <w:marBottom w:val="0"/>
              <w:divBdr>
                <w:top w:val="none" w:sz="0" w:space="0" w:color="auto"/>
                <w:left w:val="none" w:sz="0" w:space="0" w:color="auto"/>
                <w:bottom w:val="none" w:sz="0" w:space="0" w:color="auto"/>
                <w:right w:val="none" w:sz="0" w:space="0" w:color="auto"/>
              </w:divBdr>
            </w:div>
            <w:div w:id="926307905">
              <w:marLeft w:val="0"/>
              <w:marRight w:val="0"/>
              <w:marTop w:val="0"/>
              <w:marBottom w:val="0"/>
              <w:divBdr>
                <w:top w:val="none" w:sz="0" w:space="0" w:color="auto"/>
                <w:left w:val="none" w:sz="0" w:space="0" w:color="auto"/>
                <w:bottom w:val="none" w:sz="0" w:space="0" w:color="auto"/>
                <w:right w:val="none" w:sz="0" w:space="0" w:color="auto"/>
              </w:divBdr>
            </w:div>
            <w:div w:id="926308013">
              <w:marLeft w:val="0"/>
              <w:marRight w:val="0"/>
              <w:marTop w:val="0"/>
              <w:marBottom w:val="0"/>
              <w:divBdr>
                <w:top w:val="none" w:sz="0" w:space="0" w:color="auto"/>
                <w:left w:val="none" w:sz="0" w:space="0" w:color="auto"/>
                <w:bottom w:val="none" w:sz="0" w:space="0" w:color="auto"/>
                <w:right w:val="none" w:sz="0" w:space="0" w:color="auto"/>
              </w:divBdr>
            </w:div>
            <w:div w:id="926308022">
              <w:marLeft w:val="0"/>
              <w:marRight w:val="0"/>
              <w:marTop w:val="0"/>
              <w:marBottom w:val="0"/>
              <w:divBdr>
                <w:top w:val="none" w:sz="0" w:space="0" w:color="auto"/>
                <w:left w:val="none" w:sz="0" w:space="0" w:color="auto"/>
                <w:bottom w:val="none" w:sz="0" w:space="0" w:color="auto"/>
                <w:right w:val="none" w:sz="0" w:space="0" w:color="auto"/>
              </w:divBdr>
            </w:div>
            <w:div w:id="926308073">
              <w:marLeft w:val="0"/>
              <w:marRight w:val="0"/>
              <w:marTop w:val="0"/>
              <w:marBottom w:val="0"/>
              <w:divBdr>
                <w:top w:val="none" w:sz="0" w:space="0" w:color="auto"/>
                <w:left w:val="none" w:sz="0" w:space="0" w:color="auto"/>
                <w:bottom w:val="none" w:sz="0" w:space="0" w:color="auto"/>
                <w:right w:val="none" w:sz="0" w:space="0" w:color="auto"/>
              </w:divBdr>
            </w:div>
            <w:div w:id="926308221">
              <w:marLeft w:val="0"/>
              <w:marRight w:val="0"/>
              <w:marTop w:val="0"/>
              <w:marBottom w:val="0"/>
              <w:divBdr>
                <w:top w:val="none" w:sz="0" w:space="0" w:color="auto"/>
                <w:left w:val="none" w:sz="0" w:space="0" w:color="auto"/>
                <w:bottom w:val="none" w:sz="0" w:space="0" w:color="auto"/>
                <w:right w:val="none" w:sz="0" w:space="0" w:color="auto"/>
              </w:divBdr>
            </w:div>
            <w:div w:id="926308270">
              <w:marLeft w:val="0"/>
              <w:marRight w:val="0"/>
              <w:marTop w:val="0"/>
              <w:marBottom w:val="0"/>
              <w:divBdr>
                <w:top w:val="none" w:sz="0" w:space="0" w:color="auto"/>
                <w:left w:val="none" w:sz="0" w:space="0" w:color="auto"/>
                <w:bottom w:val="none" w:sz="0" w:space="0" w:color="auto"/>
                <w:right w:val="none" w:sz="0" w:space="0" w:color="auto"/>
              </w:divBdr>
            </w:div>
            <w:div w:id="926308395">
              <w:marLeft w:val="0"/>
              <w:marRight w:val="0"/>
              <w:marTop w:val="0"/>
              <w:marBottom w:val="0"/>
              <w:divBdr>
                <w:top w:val="none" w:sz="0" w:space="0" w:color="auto"/>
                <w:left w:val="none" w:sz="0" w:space="0" w:color="auto"/>
                <w:bottom w:val="none" w:sz="0" w:space="0" w:color="auto"/>
                <w:right w:val="none" w:sz="0" w:space="0" w:color="auto"/>
              </w:divBdr>
            </w:div>
            <w:div w:id="926308402">
              <w:marLeft w:val="0"/>
              <w:marRight w:val="0"/>
              <w:marTop w:val="0"/>
              <w:marBottom w:val="0"/>
              <w:divBdr>
                <w:top w:val="none" w:sz="0" w:space="0" w:color="auto"/>
                <w:left w:val="none" w:sz="0" w:space="0" w:color="auto"/>
                <w:bottom w:val="none" w:sz="0" w:space="0" w:color="auto"/>
                <w:right w:val="none" w:sz="0" w:space="0" w:color="auto"/>
              </w:divBdr>
            </w:div>
            <w:div w:id="926308486">
              <w:marLeft w:val="0"/>
              <w:marRight w:val="0"/>
              <w:marTop w:val="0"/>
              <w:marBottom w:val="0"/>
              <w:divBdr>
                <w:top w:val="none" w:sz="0" w:space="0" w:color="auto"/>
                <w:left w:val="none" w:sz="0" w:space="0" w:color="auto"/>
                <w:bottom w:val="none" w:sz="0" w:space="0" w:color="auto"/>
                <w:right w:val="none" w:sz="0" w:space="0" w:color="auto"/>
              </w:divBdr>
            </w:div>
            <w:div w:id="926308730">
              <w:marLeft w:val="0"/>
              <w:marRight w:val="0"/>
              <w:marTop w:val="0"/>
              <w:marBottom w:val="0"/>
              <w:divBdr>
                <w:top w:val="none" w:sz="0" w:space="0" w:color="auto"/>
                <w:left w:val="none" w:sz="0" w:space="0" w:color="auto"/>
                <w:bottom w:val="none" w:sz="0" w:space="0" w:color="auto"/>
                <w:right w:val="none" w:sz="0" w:space="0" w:color="auto"/>
              </w:divBdr>
            </w:div>
            <w:div w:id="926308842">
              <w:marLeft w:val="0"/>
              <w:marRight w:val="0"/>
              <w:marTop w:val="0"/>
              <w:marBottom w:val="0"/>
              <w:divBdr>
                <w:top w:val="none" w:sz="0" w:space="0" w:color="auto"/>
                <w:left w:val="none" w:sz="0" w:space="0" w:color="auto"/>
                <w:bottom w:val="none" w:sz="0" w:space="0" w:color="auto"/>
                <w:right w:val="none" w:sz="0" w:space="0" w:color="auto"/>
              </w:divBdr>
            </w:div>
            <w:div w:id="926308934">
              <w:marLeft w:val="0"/>
              <w:marRight w:val="0"/>
              <w:marTop w:val="0"/>
              <w:marBottom w:val="0"/>
              <w:divBdr>
                <w:top w:val="none" w:sz="0" w:space="0" w:color="auto"/>
                <w:left w:val="none" w:sz="0" w:space="0" w:color="auto"/>
                <w:bottom w:val="none" w:sz="0" w:space="0" w:color="auto"/>
                <w:right w:val="none" w:sz="0" w:space="0" w:color="auto"/>
              </w:divBdr>
            </w:div>
            <w:div w:id="92630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9">
      <w:marLeft w:val="0"/>
      <w:marRight w:val="0"/>
      <w:marTop w:val="0"/>
      <w:marBottom w:val="0"/>
      <w:divBdr>
        <w:top w:val="none" w:sz="0" w:space="0" w:color="auto"/>
        <w:left w:val="none" w:sz="0" w:space="0" w:color="auto"/>
        <w:bottom w:val="none" w:sz="0" w:space="0" w:color="auto"/>
        <w:right w:val="none" w:sz="0" w:space="0" w:color="auto"/>
      </w:divBdr>
      <w:divsChild>
        <w:div w:id="926308569">
          <w:marLeft w:val="0"/>
          <w:marRight w:val="0"/>
          <w:marTop w:val="0"/>
          <w:marBottom w:val="0"/>
          <w:divBdr>
            <w:top w:val="none" w:sz="0" w:space="0" w:color="auto"/>
            <w:left w:val="none" w:sz="0" w:space="0" w:color="auto"/>
            <w:bottom w:val="none" w:sz="0" w:space="0" w:color="auto"/>
            <w:right w:val="none" w:sz="0" w:space="0" w:color="auto"/>
          </w:divBdr>
        </w:div>
      </w:divsChild>
    </w:div>
    <w:div w:id="926308472">
      <w:marLeft w:val="0"/>
      <w:marRight w:val="0"/>
      <w:marTop w:val="0"/>
      <w:marBottom w:val="0"/>
      <w:divBdr>
        <w:top w:val="none" w:sz="0" w:space="0" w:color="auto"/>
        <w:left w:val="none" w:sz="0" w:space="0" w:color="auto"/>
        <w:bottom w:val="none" w:sz="0" w:space="0" w:color="auto"/>
        <w:right w:val="none" w:sz="0" w:space="0" w:color="auto"/>
      </w:divBdr>
      <w:divsChild>
        <w:div w:id="926306843">
          <w:marLeft w:val="0"/>
          <w:marRight w:val="0"/>
          <w:marTop w:val="0"/>
          <w:marBottom w:val="0"/>
          <w:divBdr>
            <w:top w:val="none" w:sz="0" w:space="0" w:color="auto"/>
            <w:left w:val="none" w:sz="0" w:space="0" w:color="auto"/>
            <w:bottom w:val="none" w:sz="0" w:space="0" w:color="auto"/>
            <w:right w:val="none" w:sz="0" w:space="0" w:color="auto"/>
          </w:divBdr>
        </w:div>
      </w:divsChild>
    </w:div>
    <w:div w:id="926308474">
      <w:marLeft w:val="0"/>
      <w:marRight w:val="0"/>
      <w:marTop w:val="0"/>
      <w:marBottom w:val="0"/>
      <w:divBdr>
        <w:top w:val="none" w:sz="0" w:space="0" w:color="auto"/>
        <w:left w:val="none" w:sz="0" w:space="0" w:color="auto"/>
        <w:bottom w:val="none" w:sz="0" w:space="0" w:color="auto"/>
        <w:right w:val="none" w:sz="0" w:space="0" w:color="auto"/>
      </w:divBdr>
      <w:divsChild>
        <w:div w:id="926306463">
          <w:marLeft w:val="0"/>
          <w:marRight w:val="0"/>
          <w:marTop w:val="0"/>
          <w:marBottom w:val="0"/>
          <w:divBdr>
            <w:top w:val="none" w:sz="0" w:space="0" w:color="auto"/>
            <w:left w:val="none" w:sz="0" w:space="0" w:color="auto"/>
            <w:bottom w:val="none" w:sz="0" w:space="0" w:color="auto"/>
            <w:right w:val="none" w:sz="0" w:space="0" w:color="auto"/>
          </w:divBdr>
        </w:div>
      </w:divsChild>
    </w:div>
    <w:div w:id="926308477">
      <w:marLeft w:val="0"/>
      <w:marRight w:val="0"/>
      <w:marTop w:val="0"/>
      <w:marBottom w:val="0"/>
      <w:divBdr>
        <w:top w:val="none" w:sz="0" w:space="0" w:color="auto"/>
        <w:left w:val="none" w:sz="0" w:space="0" w:color="auto"/>
        <w:bottom w:val="none" w:sz="0" w:space="0" w:color="auto"/>
        <w:right w:val="none" w:sz="0" w:space="0" w:color="auto"/>
      </w:divBdr>
      <w:divsChild>
        <w:div w:id="926307263">
          <w:marLeft w:val="0"/>
          <w:marRight w:val="0"/>
          <w:marTop w:val="0"/>
          <w:marBottom w:val="0"/>
          <w:divBdr>
            <w:top w:val="none" w:sz="0" w:space="0" w:color="auto"/>
            <w:left w:val="none" w:sz="0" w:space="0" w:color="auto"/>
            <w:bottom w:val="none" w:sz="0" w:space="0" w:color="auto"/>
            <w:right w:val="none" w:sz="0" w:space="0" w:color="auto"/>
          </w:divBdr>
        </w:div>
      </w:divsChild>
    </w:div>
    <w:div w:id="926308478">
      <w:marLeft w:val="0"/>
      <w:marRight w:val="0"/>
      <w:marTop w:val="0"/>
      <w:marBottom w:val="0"/>
      <w:divBdr>
        <w:top w:val="none" w:sz="0" w:space="0" w:color="auto"/>
        <w:left w:val="none" w:sz="0" w:space="0" w:color="auto"/>
        <w:bottom w:val="none" w:sz="0" w:space="0" w:color="auto"/>
        <w:right w:val="none" w:sz="0" w:space="0" w:color="auto"/>
      </w:divBdr>
      <w:divsChild>
        <w:div w:id="926307253">
          <w:marLeft w:val="0"/>
          <w:marRight w:val="0"/>
          <w:marTop w:val="0"/>
          <w:marBottom w:val="0"/>
          <w:divBdr>
            <w:top w:val="none" w:sz="0" w:space="0" w:color="auto"/>
            <w:left w:val="none" w:sz="0" w:space="0" w:color="auto"/>
            <w:bottom w:val="none" w:sz="0" w:space="0" w:color="auto"/>
            <w:right w:val="none" w:sz="0" w:space="0" w:color="auto"/>
          </w:divBdr>
        </w:div>
      </w:divsChild>
    </w:div>
    <w:div w:id="926308480">
      <w:marLeft w:val="0"/>
      <w:marRight w:val="0"/>
      <w:marTop w:val="0"/>
      <w:marBottom w:val="0"/>
      <w:divBdr>
        <w:top w:val="none" w:sz="0" w:space="0" w:color="auto"/>
        <w:left w:val="none" w:sz="0" w:space="0" w:color="auto"/>
        <w:bottom w:val="none" w:sz="0" w:space="0" w:color="auto"/>
        <w:right w:val="none" w:sz="0" w:space="0" w:color="auto"/>
      </w:divBdr>
      <w:divsChild>
        <w:div w:id="926308117">
          <w:marLeft w:val="0"/>
          <w:marRight w:val="0"/>
          <w:marTop w:val="0"/>
          <w:marBottom w:val="0"/>
          <w:divBdr>
            <w:top w:val="none" w:sz="0" w:space="0" w:color="auto"/>
            <w:left w:val="none" w:sz="0" w:space="0" w:color="auto"/>
            <w:bottom w:val="none" w:sz="0" w:space="0" w:color="auto"/>
            <w:right w:val="none" w:sz="0" w:space="0" w:color="auto"/>
          </w:divBdr>
        </w:div>
      </w:divsChild>
    </w:div>
    <w:div w:id="926308488">
      <w:marLeft w:val="0"/>
      <w:marRight w:val="0"/>
      <w:marTop w:val="0"/>
      <w:marBottom w:val="0"/>
      <w:divBdr>
        <w:top w:val="none" w:sz="0" w:space="0" w:color="auto"/>
        <w:left w:val="none" w:sz="0" w:space="0" w:color="auto"/>
        <w:bottom w:val="none" w:sz="0" w:space="0" w:color="auto"/>
        <w:right w:val="none" w:sz="0" w:space="0" w:color="auto"/>
      </w:divBdr>
      <w:divsChild>
        <w:div w:id="926306645">
          <w:marLeft w:val="0"/>
          <w:marRight w:val="0"/>
          <w:marTop w:val="0"/>
          <w:marBottom w:val="0"/>
          <w:divBdr>
            <w:top w:val="none" w:sz="0" w:space="0" w:color="auto"/>
            <w:left w:val="none" w:sz="0" w:space="0" w:color="auto"/>
            <w:bottom w:val="none" w:sz="0" w:space="0" w:color="auto"/>
            <w:right w:val="none" w:sz="0" w:space="0" w:color="auto"/>
          </w:divBdr>
        </w:div>
      </w:divsChild>
    </w:div>
    <w:div w:id="926308490">
      <w:marLeft w:val="0"/>
      <w:marRight w:val="0"/>
      <w:marTop w:val="0"/>
      <w:marBottom w:val="0"/>
      <w:divBdr>
        <w:top w:val="none" w:sz="0" w:space="0" w:color="auto"/>
        <w:left w:val="none" w:sz="0" w:space="0" w:color="auto"/>
        <w:bottom w:val="none" w:sz="0" w:space="0" w:color="auto"/>
        <w:right w:val="none" w:sz="0" w:space="0" w:color="auto"/>
      </w:divBdr>
      <w:divsChild>
        <w:div w:id="926308703">
          <w:marLeft w:val="0"/>
          <w:marRight w:val="0"/>
          <w:marTop w:val="0"/>
          <w:marBottom w:val="0"/>
          <w:divBdr>
            <w:top w:val="none" w:sz="0" w:space="0" w:color="auto"/>
            <w:left w:val="none" w:sz="0" w:space="0" w:color="auto"/>
            <w:bottom w:val="none" w:sz="0" w:space="0" w:color="auto"/>
            <w:right w:val="none" w:sz="0" w:space="0" w:color="auto"/>
          </w:divBdr>
        </w:div>
      </w:divsChild>
    </w:div>
    <w:div w:id="926308491">
      <w:marLeft w:val="0"/>
      <w:marRight w:val="0"/>
      <w:marTop w:val="0"/>
      <w:marBottom w:val="0"/>
      <w:divBdr>
        <w:top w:val="none" w:sz="0" w:space="0" w:color="auto"/>
        <w:left w:val="none" w:sz="0" w:space="0" w:color="auto"/>
        <w:bottom w:val="none" w:sz="0" w:space="0" w:color="auto"/>
        <w:right w:val="none" w:sz="0" w:space="0" w:color="auto"/>
      </w:divBdr>
    </w:div>
    <w:div w:id="926308496">
      <w:marLeft w:val="0"/>
      <w:marRight w:val="0"/>
      <w:marTop w:val="0"/>
      <w:marBottom w:val="0"/>
      <w:divBdr>
        <w:top w:val="none" w:sz="0" w:space="0" w:color="auto"/>
        <w:left w:val="none" w:sz="0" w:space="0" w:color="auto"/>
        <w:bottom w:val="none" w:sz="0" w:space="0" w:color="auto"/>
        <w:right w:val="none" w:sz="0" w:space="0" w:color="auto"/>
      </w:divBdr>
      <w:divsChild>
        <w:div w:id="926307255">
          <w:marLeft w:val="0"/>
          <w:marRight w:val="0"/>
          <w:marTop w:val="0"/>
          <w:marBottom w:val="0"/>
          <w:divBdr>
            <w:top w:val="none" w:sz="0" w:space="0" w:color="auto"/>
            <w:left w:val="none" w:sz="0" w:space="0" w:color="auto"/>
            <w:bottom w:val="none" w:sz="0" w:space="0" w:color="auto"/>
            <w:right w:val="none" w:sz="0" w:space="0" w:color="auto"/>
          </w:divBdr>
        </w:div>
      </w:divsChild>
    </w:div>
    <w:div w:id="926308498">
      <w:marLeft w:val="0"/>
      <w:marRight w:val="0"/>
      <w:marTop w:val="0"/>
      <w:marBottom w:val="0"/>
      <w:divBdr>
        <w:top w:val="none" w:sz="0" w:space="0" w:color="auto"/>
        <w:left w:val="none" w:sz="0" w:space="0" w:color="auto"/>
        <w:bottom w:val="none" w:sz="0" w:space="0" w:color="auto"/>
        <w:right w:val="none" w:sz="0" w:space="0" w:color="auto"/>
      </w:divBdr>
      <w:divsChild>
        <w:div w:id="926306461">
          <w:marLeft w:val="0"/>
          <w:marRight w:val="0"/>
          <w:marTop w:val="0"/>
          <w:marBottom w:val="0"/>
          <w:divBdr>
            <w:top w:val="none" w:sz="0" w:space="0" w:color="auto"/>
            <w:left w:val="none" w:sz="0" w:space="0" w:color="auto"/>
            <w:bottom w:val="none" w:sz="0" w:space="0" w:color="auto"/>
            <w:right w:val="none" w:sz="0" w:space="0" w:color="auto"/>
          </w:divBdr>
        </w:div>
      </w:divsChild>
    </w:div>
    <w:div w:id="926308501">
      <w:marLeft w:val="0"/>
      <w:marRight w:val="0"/>
      <w:marTop w:val="0"/>
      <w:marBottom w:val="0"/>
      <w:divBdr>
        <w:top w:val="none" w:sz="0" w:space="0" w:color="auto"/>
        <w:left w:val="none" w:sz="0" w:space="0" w:color="auto"/>
        <w:bottom w:val="none" w:sz="0" w:space="0" w:color="auto"/>
        <w:right w:val="none" w:sz="0" w:space="0" w:color="auto"/>
      </w:divBdr>
      <w:divsChild>
        <w:div w:id="926307378">
          <w:marLeft w:val="0"/>
          <w:marRight w:val="0"/>
          <w:marTop w:val="0"/>
          <w:marBottom w:val="0"/>
          <w:divBdr>
            <w:top w:val="none" w:sz="0" w:space="0" w:color="auto"/>
            <w:left w:val="none" w:sz="0" w:space="0" w:color="auto"/>
            <w:bottom w:val="none" w:sz="0" w:space="0" w:color="auto"/>
            <w:right w:val="none" w:sz="0" w:space="0" w:color="auto"/>
          </w:divBdr>
        </w:div>
      </w:divsChild>
    </w:div>
    <w:div w:id="926308503">
      <w:marLeft w:val="0"/>
      <w:marRight w:val="0"/>
      <w:marTop w:val="0"/>
      <w:marBottom w:val="0"/>
      <w:divBdr>
        <w:top w:val="none" w:sz="0" w:space="0" w:color="auto"/>
        <w:left w:val="none" w:sz="0" w:space="0" w:color="auto"/>
        <w:bottom w:val="none" w:sz="0" w:space="0" w:color="auto"/>
        <w:right w:val="none" w:sz="0" w:space="0" w:color="auto"/>
      </w:divBdr>
      <w:divsChild>
        <w:div w:id="926306729">
          <w:marLeft w:val="0"/>
          <w:marRight w:val="0"/>
          <w:marTop w:val="0"/>
          <w:marBottom w:val="0"/>
          <w:divBdr>
            <w:top w:val="none" w:sz="0" w:space="0" w:color="auto"/>
            <w:left w:val="none" w:sz="0" w:space="0" w:color="auto"/>
            <w:bottom w:val="none" w:sz="0" w:space="0" w:color="auto"/>
            <w:right w:val="none" w:sz="0" w:space="0" w:color="auto"/>
          </w:divBdr>
          <w:divsChild>
            <w:div w:id="926306669">
              <w:marLeft w:val="0"/>
              <w:marRight w:val="0"/>
              <w:marTop w:val="0"/>
              <w:marBottom w:val="0"/>
              <w:divBdr>
                <w:top w:val="none" w:sz="0" w:space="0" w:color="auto"/>
                <w:left w:val="none" w:sz="0" w:space="0" w:color="auto"/>
                <w:bottom w:val="none" w:sz="0" w:space="0" w:color="auto"/>
                <w:right w:val="none" w:sz="0" w:space="0" w:color="auto"/>
              </w:divBdr>
            </w:div>
            <w:div w:id="926307281">
              <w:marLeft w:val="0"/>
              <w:marRight w:val="0"/>
              <w:marTop w:val="0"/>
              <w:marBottom w:val="0"/>
              <w:divBdr>
                <w:top w:val="none" w:sz="0" w:space="0" w:color="auto"/>
                <w:left w:val="none" w:sz="0" w:space="0" w:color="auto"/>
                <w:bottom w:val="none" w:sz="0" w:space="0" w:color="auto"/>
                <w:right w:val="none" w:sz="0" w:space="0" w:color="auto"/>
              </w:divBdr>
            </w:div>
            <w:div w:id="926307704">
              <w:marLeft w:val="0"/>
              <w:marRight w:val="0"/>
              <w:marTop w:val="0"/>
              <w:marBottom w:val="0"/>
              <w:divBdr>
                <w:top w:val="none" w:sz="0" w:space="0" w:color="auto"/>
                <w:left w:val="none" w:sz="0" w:space="0" w:color="auto"/>
                <w:bottom w:val="none" w:sz="0" w:space="0" w:color="auto"/>
                <w:right w:val="none" w:sz="0" w:space="0" w:color="auto"/>
              </w:divBdr>
            </w:div>
            <w:div w:id="926308006">
              <w:marLeft w:val="0"/>
              <w:marRight w:val="0"/>
              <w:marTop w:val="0"/>
              <w:marBottom w:val="0"/>
              <w:divBdr>
                <w:top w:val="none" w:sz="0" w:space="0" w:color="auto"/>
                <w:left w:val="none" w:sz="0" w:space="0" w:color="auto"/>
                <w:bottom w:val="none" w:sz="0" w:space="0" w:color="auto"/>
                <w:right w:val="none" w:sz="0" w:space="0" w:color="auto"/>
              </w:divBdr>
            </w:div>
            <w:div w:id="926308184">
              <w:marLeft w:val="0"/>
              <w:marRight w:val="0"/>
              <w:marTop w:val="0"/>
              <w:marBottom w:val="0"/>
              <w:divBdr>
                <w:top w:val="none" w:sz="0" w:space="0" w:color="auto"/>
                <w:left w:val="none" w:sz="0" w:space="0" w:color="auto"/>
                <w:bottom w:val="none" w:sz="0" w:space="0" w:color="auto"/>
                <w:right w:val="none" w:sz="0" w:space="0" w:color="auto"/>
              </w:divBdr>
            </w:div>
            <w:div w:id="926308585">
              <w:marLeft w:val="0"/>
              <w:marRight w:val="0"/>
              <w:marTop w:val="0"/>
              <w:marBottom w:val="0"/>
              <w:divBdr>
                <w:top w:val="none" w:sz="0" w:space="0" w:color="auto"/>
                <w:left w:val="none" w:sz="0" w:space="0" w:color="auto"/>
                <w:bottom w:val="none" w:sz="0" w:space="0" w:color="auto"/>
                <w:right w:val="none" w:sz="0" w:space="0" w:color="auto"/>
              </w:divBdr>
            </w:div>
            <w:div w:id="926308656">
              <w:marLeft w:val="0"/>
              <w:marRight w:val="0"/>
              <w:marTop w:val="0"/>
              <w:marBottom w:val="0"/>
              <w:divBdr>
                <w:top w:val="none" w:sz="0" w:space="0" w:color="auto"/>
                <w:left w:val="none" w:sz="0" w:space="0" w:color="auto"/>
                <w:bottom w:val="none" w:sz="0" w:space="0" w:color="auto"/>
                <w:right w:val="none" w:sz="0" w:space="0" w:color="auto"/>
              </w:divBdr>
            </w:div>
            <w:div w:id="9263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04">
      <w:marLeft w:val="0"/>
      <w:marRight w:val="0"/>
      <w:marTop w:val="0"/>
      <w:marBottom w:val="0"/>
      <w:divBdr>
        <w:top w:val="none" w:sz="0" w:space="0" w:color="auto"/>
        <w:left w:val="none" w:sz="0" w:space="0" w:color="auto"/>
        <w:bottom w:val="none" w:sz="0" w:space="0" w:color="auto"/>
        <w:right w:val="none" w:sz="0" w:space="0" w:color="auto"/>
      </w:divBdr>
      <w:divsChild>
        <w:div w:id="926307744">
          <w:marLeft w:val="0"/>
          <w:marRight w:val="0"/>
          <w:marTop w:val="0"/>
          <w:marBottom w:val="0"/>
          <w:divBdr>
            <w:top w:val="none" w:sz="0" w:space="0" w:color="auto"/>
            <w:left w:val="none" w:sz="0" w:space="0" w:color="auto"/>
            <w:bottom w:val="none" w:sz="0" w:space="0" w:color="auto"/>
            <w:right w:val="none" w:sz="0" w:space="0" w:color="auto"/>
          </w:divBdr>
        </w:div>
      </w:divsChild>
    </w:div>
    <w:div w:id="926308507">
      <w:marLeft w:val="0"/>
      <w:marRight w:val="0"/>
      <w:marTop w:val="0"/>
      <w:marBottom w:val="0"/>
      <w:divBdr>
        <w:top w:val="none" w:sz="0" w:space="0" w:color="auto"/>
        <w:left w:val="none" w:sz="0" w:space="0" w:color="auto"/>
        <w:bottom w:val="none" w:sz="0" w:space="0" w:color="auto"/>
        <w:right w:val="none" w:sz="0" w:space="0" w:color="auto"/>
      </w:divBdr>
      <w:divsChild>
        <w:div w:id="926308390">
          <w:marLeft w:val="0"/>
          <w:marRight w:val="0"/>
          <w:marTop w:val="0"/>
          <w:marBottom w:val="0"/>
          <w:divBdr>
            <w:top w:val="none" w:sz="0" w:space="0" w:color="auto"/>
            <w:left w:val="none" w:sz="0" w:space="0" w:color="auto"/>
            <w:bottom w:val="none" w:sz="0" w:space="0" w:color="auto"/>
            <w:right w:val="none" w:sz="0" w:space="0" w:color="auto"/>
          </w:divBdr>
        </w:div>
      </w:divsChild>
    </w:div>
    <w:div w:id="926308508">
      <w:marLeft w:val="0"/>
      <w:marRight w:val="0"/>
      <w:marTop w:val="0"/>
      <w:marBottom w:val="0"/>
      <w:divBdr>
        <w:top w:val="none" w:sz="0" w:space="0" w:color="auto"/>
        <w:left w:val="none" w:sz="0" w:space="0" w:color="auto"/>
        <w:bottom w:val="none" w:sz="0" w:space="0" w:color="auto"/>
        <w:right w:val="none" w:sz="0" w:space="0" w:color="auto"/>
      </w:divBdr>
      <w:divsChild>
        <w:div w:id="926307323">
          <w:marLeft w:val="0"/>
          <w:marRight w:val="0"/>
          <w:marTop w:val="0"/>
          <w:marBottom w:val="0"/>
          <w:divBdr>
            <w:top w:val="none" w:sz="0" w:space="0" w:color="auto"/>
            <w:left w:val="none" w:sz="0" w:space="0" w:color="auto"/>
            <w:bottom w:val="none" w:sz="0" w:space="0" w:color="auto"/>
            <w:right w:val="none" w:sz="0" w:space="0" w:color="auto"/>
          </w:divBdr>
        </w:div>
      </w:divsChild>
    </w:div>
    <w:div w:id="926308510">
      <w:marLeft w:val="0"/>
      <w:marRight w:val="0"/>
      <w:marTop w:val="0"/>
      <w:marBottom w:val="0"/>
      <w:divBdr>
        <w:top w:val="none" w:sz="0" w:space="0" w:color="auto"/>
        <w:left w:val="none" w:sz="0" w:space="0" w:color="auto"/>
        <w:bottom w:val="none" w:sz="0" w:space="0" w:color="auto"/>
        <w:right w:val="none" w:sz="0" w:space="0" w:color="auto"/>
      </w:divBdr>
      <w:divsChild>
        <w:div w:id="926308166">
          <w:marLeft w:val="0"/>
          <w:marRight w:val="0"/>
          <w:marTop w:val="0"/>
          <w:marBottom w:val="0"/>
          <w:divBdr>
            <w:top w:val="none" w:sz="0" w:space="0" w:color="auto"/>
            <w:left w:val="none" w:sz="0" w:space="0" w:color="auto"/>
            <w:bottom w:val="none" w:sz="0" w:space="0" w:color="auto"/>
            <w:right w:val="none" w:sz="0" w:space="0" w:color="auto"/>
          </w:divBdr>
        </w:div>
      </w:divsChild>
    </w:div>
    <w:div w:id="926308518">
      <w:marLeft w:val="0"/>
      <w:marRight w:val="0"/>
      <w:marTop w:val="0"/>
      <w:marBottom w:val="0"/>
      <w:divBdr>
        <w:top w:val="none" w:sz="0" w:space="0" w:color="auto"/>
        <w:left w:val="none" w:sz="0" w:space="0" w:color="auto"/>
        <w:bottom w:val="none" w:sz="0" w:space="0" w:color="auto"/>
        <w:right w:val="none" w:sz="0" w:space="0" w:color="auto"/>
      </w:divBdr>
      <w:divsChild>
        <w:div w:id="926307227">
          <w:marLeft w:val="0"/>
          <w:marRight w:val="0"/>
          <w:marTop w:val="0"/>
          <w:marBottom w:val="0"/>
          <w:divBdr>
            <w:top w:val="none" w:sz="0" w:space="0" w:color="auto"/>
            <w:left w:val="none" w:sz="0" w:space="0" w:color="auto"/>
            <w:bottom w:val="none" w:sz="0" w:space="0" w:color="auto"/>
            <w:right w:val="none" w:sz="0" w:space="0" w:color="auto"/>
          </w:divBdr>
        </w:div>
      </w:divsChild>
    </w:div>
    <w:div w:id="926308520">
      <w:marLeft w:val="0"/>
      <w:marRight w:val="0"/>
      <w:marTop w:val="0"/>
      <w:marBottom w:val="0"/>
      <w:divBdr>
        <w:top w:val="none" w:sz="0" w:space="0" w:color="auto"/>
        <w:left w:val="none" w:sz="0" w:space="0" w:color="auto"/>
        <w:bottom w:val="none" w:sz="0" w:space="0" w:color="auto"/>
        <w:right w:val="none" w:sz="0" w:space="0" w:color="auto"/>
      </w:divBdr>
      <w:divsChild>
        <w:div w:id="926308755">
          <w:marLeft w:val="0"/>
          <w:marRight w:val="0"/>
          <w:marTop w:val="0"/>
          <w:marBottom w:val="0"/>
          <w:divBdr>
            <w:top w:val="none" w:sz="0" w:space="0" w:color="auto"/>
            <w:left w:val="none" w:sz="0" w:space="0" w:color="auto"/>
            <w:bottom w:val="none" w:sz="0" w:space="0" w:color="auto"/>
            <w:right w:val="none" w:sz="0" w:space="0" w:color="auto"/>
          </w:divBdr>
        </w:div>
      </w:divsChild>
    </w:div>
    <w:div w:id="926308521">
      <w:marLeft w:val="0"/>
      <w:marRight w:val="0"/>
      <w:marTop w:val="0"/>
      <w:marBottom w:val="0"/>
      <w:divBdr>
        <w:top w:val="none" w:sz="0" w:space="0" w:color="auto"/>
        <w:left w:val="none" w:sz="0" w:space="0" w:color="auto"/>
        <w:bottom w:val="none" w:sz="0" w:space="0" w:color="auto"/>
        <w:right w:val="none" w:sz="0" w:space="0" w:color="auto"/>
      </w:divBdr>
      <w:divsChild>
        <w:div w:id="926307395">
          <w:marLeft w:val="0"/>
          <w:marRight w:val="0"/>
          <w:marTop w:val="0"/>
          <w:marBottom w:val="0"/>
          <w:divBdr>
            <w:top w:val="none" w:sz="0" w:space="0" w:color="auto"/>
            <w:left w:val="none" w:sz="0" w:space="0" w:color="auto"/>
            <w:bottom w:val="none" w:sz="0" w:space="0" w:color="auto"/>
            <w:right w:val="none" w:sz="0" w:space="0" w:color="auto"/>
          </w:divBdr>
        </w:div>
      </w:divsChild>
    </w:div>
    <w:div w:id="926308524">
      <w:marLeft w:val="0"/>
      <w:marRight w:val="0"/>
      <w:marTop w:val="0"/>
      <w:marBottom w:val="0"/>
      <w:divBdr>
        <w:top w:val="none" w:sz="0" w:space="0" w:color="auto"/>
        <w:left w:val="none" w:sz="0" w:space="0" w:color="auto"/>
        <w:bottom w:val="none" w:sz="0" w:space="0" w:color="auto"/>
        <w:right w:val="none" w:sz="0" w:space="0" w:color="auto"/>
      </w:divBdr>
      <w:divsChild>
        <w:div w:id="926307204">
          <w:marLeft w:val="0"/>
          <w:marRight w:val="0"/>
          <w:marTop w:val="0"/>
          <w:marBottom w:val="0"/>
          <w:divBdr>
            <w:top w:val="none" w:sz="0" w:space="0" w:color="auto"/>
            <w:left w:val="none" w:sz="0" w:space="0" w:color="auto"/>
            <w:bottom w:val="none" w:sz="0" w:space="0" w:color="auto"/>
            <w:right w:val="none" w:sz="0" w:space="0" w:color="auto"/>
          </w:divBdr>
        </w:div>
      </w:divsChild>
    </w:div>
    <w:div w:id="926308525">
      <w:marLeft w:val="0"/>
      <w:marRight w:val="0"/>
      <w:marTop w:val="0"/>
      <w:marBottom w:val="0"/>
      <w:divBdr>
        <w:top w:val="none" w:sz="0" w:space="0" w:color="auto"/>
        <w:left w:val="none" w:sz="0" w:space="0" w:color="auto"/>
        <w:bottom w:val="none" w:sz="0" w:space="0" w:color="auto"/>
        <w:right w:val="none" w:sz="0" w:space="0" w:color="auto"/>
      </w:divBdr>
      <w:divsChild>
        <w:div w:id="926306890">
          <w:marLeft w:val="0"/>
          <w:marRight w:val="0"/>
          <w:marTop w:val="0"/>
          <w:marBottom w:val="0"/>
          <w:divBdr>
            <w:top w:val="none" w:sz="0" w:space="0" w:color="auto"/>
            <w:left w:val="none" w:sz="0" w:space="0" w:color="auto"/>
            <w:bottom w:val="none" w:sz="0" w:space="0" w:color="auto"/>
            <w:right w:val="none" w:sz="0" w:space="0" w:color="auto"/>
          </w:divBdr>
        </w:div>
      </w:divsChild>
    </w:div>
    <w:div w:id="926308526">
      <w:marLeft w:val="0"/>
      <w:marRight w:val="0"/>
      <w:marTop w:val="0"/>
      <w:marBottom w:val="0"/>
      <w:divBdr>
        <w:top w:val="none" w:sz="0" w:space="0" w:color="auto"/>
        <w:left w:val="none" w:sz="0" w:space="0" w:color="auto"/>
        <w:bottom w:val="none" w:sz="0" w:space="0" w:color="auto"/>
        <w:right w:val="none" w:sz="0" w:space="0" w:color="auto"/>
      </w:divBdr>
      <w:divsChild>
        <w:div w:id="926307093">
          <w:marLeft w:val="0"/>
          <w:marRight w:val="0"/>
          <w:marTop w:val="0"/>
          <w:marBottom w:val="0"/>
          <w:divBdr>
            <w:top w:val="none" w:sz="0" w:space="0" w:color="auto"/>
            <w:left w:val="none" w:sz="0" w:space="0" w:color="auto"/>
            <w:bottom w:val="none" w:sz="0" w:space="0" w:color="auto"/>
            <w:right w:val="none" w:sz="0" w:space="0" w:color="auto"/>
          </w:divBdr>
        </w:div>
      </w:divsChild>
    </w:div>
    <w:div w:id="926308529">
      <w:marLeft w:val="0"/>
      <w:marRight w:val="0"/>
      <w:marTop w:val="0"/>
      <w:marBottom w:val="0"/>
      <w:divBdr>
        <w:top w:val="none" w:sz="0" w:space="0" w:color="auto"/>
        <w:left w:val="none" w:sz="0" w:space="0" w:color="auto"/>
        <w:bottom w:val="none" w:sz="0" w:space="0" w:color="auto"/>
        <w:right w:val="none" w:sz="0" w:space="0" w:color="auto"/>
      </w:divBdr>
      <w:divsChild>
        <w:div w:id="926306710">
          <w:marLeft w:val="0"/>
          <w:marRight w:val="0"/>
          <w:marTop w:val="0"/>
          <w:marBottom w:val="0"/>
          <w:divBdr>
            <w:top w:val="none" w:sz="0" w:space="0" w:color="auto"/>
            <w:left w:val="none" w:sz="0" w:space="0" w:color="auto"/>
            <w:bottom w:val="none" w:sz="0" w:space="0" w:color="auto"/>
            <w:right w:val="none" w:sz="0" w:space="0" w:color="auto"/>
          </w:divBdr>
          <w:divsChild>
            <w:div w:id="926306483">
              <w:marLeft w:val="0"/>
              <w:marRight w:val="0"/>
              <w:marTop w:val="0"/>
              <w:marBottom w:val="0"/>
              <w:divBdr>
                <w:top w:val="none" w:sz="0" w:space="0" w:color="auto"/>
                <w:left w:val="none" w:sz="0" w:space="0" w:color="auto"/>
                <w:bottom w:val="none" w:sz="0" w:space="0" w:color="auto"/>
                <w:right w:val="none" w:sz="0" w:space="0" w:color="auto"/>
              </w:divBdr>
            </w:div>
            <w:div w:id="926306535">
              <w:marLeft w:val="0"/>
              <w:marRight w:val="0"/>
              <w:marTop w:val="0"/>
              <w:marBottom w:val="0"/>
              <w:divBdr>
                <w:top w:val="none" w:sz="0" w:space="0" w:color="auto"/>
                <w:left w:val="none" w:sz="0" w:space="0" w:color="auto"/>
                <w:bottom w:val="none" w:sz="0" w:space="0" w:color="auto"/>
                <w:right w:val="none" w:sz="0" w:space="0" w:color="auto"/>
              </w:divBdr>
            </w:div>
            <w:div w:id="926306545">
              <w:marLeft w:val="0"/>
              <w:marRight w:val="0"/>
              <w:marTop w:val="0"/>
              <w:marBottom w:val="0"/>
              <w:divBdr>
                <w:top w:val="none" w:sz="0" w:space="0" w:color="auto"/>
                <w:left w:val="none" w:sz="0" w:space="0" w:color="auto"/>
                <w:bottom w:val="none" w:sz="0" w:space="0" w:color="auto"/>
                <w:right w:val="none" w:sz="0" w:space="0" w:color="auto"/>
              </w:divBdr>
            </w:div>
            <w:div w:id="926306606">
              <w:marLeft w:val="0"/>
              <w:marRight w:val="0"/>
              <w:marTop w:val="0"/>
              <w:marBottom w:val="0"/>
              <w:divBdr>
                <w:top w:val="none" w:sz="0" w:space="0" w:color="auto"/>
                <w:left w:val="none" w:sz="0" w:space="0" w:color="auto"/>
                <w:bottom w:val="none" w:sz="0" w:space="0" w:color="auto"/>
                <w:right w:val="none" w:sz="0" w:space="0" w:color="auto"/>
              </w:divBdr>
            </w:div>
            <w:div w:id="926306623">
              <w:marLeft w:val="0"/>
              <w:marRight w:val="0"/>
              <w:marTop w:val="0"/>
              <w:marBottom w:val="0"/>
              <w:divBdr>
                <w:top w:val="none" w:sz="0" w:space="0" w:color="auto"/>
                <w:left w:val="none" w:sz="0" w:space="0" w:color="auto"/>
                <w:bottom w:val="none" w:sz="0" w:space="0" w:color="auto"/>
                <w:right w:val="none" w:sz="0" w:space="0" w:color="auto"/>
              </w:divBdr>
            </w:div>
            <w:div w:id="926306643">
              <w:marLeft w:val="0"/>
              <w:marRight w:val="0"/>
              <w:marTop w:val="0"/>
              <w:marBottom w:val="0"/>
              <w:divBdr>
                <w:top w:val="none" w:sz="0" w:space="0" w:color="auto"/>
                <w:left w:val="none" w:sz="0" w:space="0" w:color="auto"/>
                <w:bottom w:val="none" w:sz="0" w:space="0" w:color="auto"/>
                <w:right w:val="none" w:sz="0" w:space="0" w:color="auto"/>
              </w:divBdr>
            </w:div>
            <w:div w:id="926306713">
              <w:marLeft w:val="0"/>
              <w:marRight w:val="0"/>
              <w:marTop w:val="0"/>
              <w:marBottom w:val="0"/>
              <w:divBdr>
                <w:top w:val="none" w:sz="0" w:space="0" w:color="auto"/>
                <w:left w:val="none" w:sz="0" w:space="0" w:color="auto"/>
                <w:bottom w:val="none" w:sz="0" w:space="0" w:color="auto"/>
                <w:right w:val="none" w:sz="0" w:space="0" w:color="auto"/>
              </w:divBdr>
            </w:div>
            <w:div w:id="926306752">
              <w:marLeft w:val="0"/>
              <w:marRight w:val="0"/>
              <w:marTop w:val="0"/>
              <w:marBottom w:val="0"/>
              <w:divBdr>
                <w:top w:val="none" w:sz="0" w:space="0" w:color="auto"/>
                <w:left w:val="none" w:sz="0" w:space="0" w:color="auto"/>
                <w:bottom w:val="none" w:sz="0" w:space="0" w:color="auto"/>
                <w:right w:val="none" w:sz="0" w:space="0" w:color="auto"/>
              </w:divBdr>
            </w:div>
            <w:div w:id="926306755">
              <w:marLeft w:val="0"/>
              <w:marRight w:val="0"/>
              <w:marTop w:val="0"/>
              <w:marBottom w:val="0"/>
              <w:divBdr>
                <w:top w:val="none" w:sz="0" w:space="0" w:color="auto"/>
                <w:left w:val="none" w:sz="0" w:space="0" w:color="auto"/>
                <w:bottom w:val="none" w:sz="0" w:space="0" w:color="auto"/>
                <w:right w:val="none" w:sz="0" w:space="0" w:color="auto"/>
              </w:divBdr>
            </w:div>
            <w:div w:id="926306799">
              <w:marLeft w:val="0"/>
              <w:marRight w:val="0"/>
              <w:marTop w:val="0"/>
              <w:marBottom w:val="0"/>
              <w:divBdr>
                <w:top w:val="none" w:sz="0" w:space="0" w:color="auto"/>
                <w:left w:val="none" w:sz="0" w:space="0" w:color="auto"/>
                <w:bottom w:val="none" w:sz="0" w:space="0" w:color="auto"/>
                <w:right w:val="none" w:sz="0" w:space="0" w:color="auto"/>
              </w:divBdr>
            </w:div>
            <w:div w:id="926306860">
              <w:marLeft w:val="0"/>
              <w:marRight w:val="0"/>
              <w:marTop w:val="0"/>
              <w:marBottom w:val="0"/>
              <w:divBdr>
                <w:top w:val="none" w:sz="0" w:space="0" w:color="auto"/>
                <w:left w:val="none" w:sz="0" w:space="0" w:color="auto"/>
                <w:bottom w:val="none" w:sz="0" w:space="0" w:color="auto"/>
                <w:right w:val="none" w:sz="0" w:space="0" w:color="auto"/>
              </w:divBdr>
            </w:div>
            <w:div w:id="926306892">
              <w:marLeft w:val="0"/>
              <w:marRight w:val="0"/>
              <w:marTop w:val="0"/>
              <w:marBottom w:val="0"/>
              <w:divBdr>
                <w:top w:val="none" w:sz="0" w:space="0" w:color="auto"/>
                <w:left w:val="none" w:sz="0" w:space="0" w:color="auto"/>
                <w:bottom w:val="none" w:sz="0" w:space="0" w:color="auto"/>
                <w:right w:val="none" w:sz="0" w:space="0" w:color="auto"/>
              </w:divBdr>
            </w:div>
            <w:div w:id="926306911">
              <w:marLeft w:val="0"/>
              <w:marRight w:val="0"/>
              <w:marTop w:val="0"/>
              <w:marBottom w:val="0"/>
              <w:divBdr>
                <w:top w:val="none" w:sz="0" w:space="0" w:color="auto"/>
                <w:left w:val="none" w:sz="0" w:space="0" w:color="auto"/>
                <w:bottom w:val="none" w:sz="0" w:space="0" w:color="auto"/>
                <w:right w:val="none" w:sz="0" w:space="0" w:color="auto"/>
              </w:divBdr>
            </w:div>
            <w:div w:id="926306917">
              <w:marLeft w:val="0"/>
              <w:marRight w:val="0"/>
              <w:marTop w:val="0"/>
              <w:marBottom w:val="0"/>
              <w:divBdr>
                <w:top w:val="none" w:sz="0" w:space="0" w:color="auto"/>
                <w:left w:val="none" w:sz="0" w:space="0" w:color="auto"/>
                <w:bottom w:val="none" w:sz="0" w:space="0" w:color="auto"/>
                <w:right w:val="none" w:sz="0" w:space="0" w:color="auto"/>
              </w:divBdr>
            </w:div>
            <w:div w:id="926307077">
              <w:marLeft w:val="0"/>
              <w:marRight w:val="0"/>
              <w:marTop w:val="0"/>
              <w:marBottom w:val="0"/>
              <w:divBdr>
                <w:top w:val="none" w:sz="0" w:space="0" w:color="auto"/>
                <w:left w:val="none" w:sz="0" w:space="0" w:color="auto"/>
                <w:bottom w:val="none" w:sz="0" w:space="0" w:color="auto"/>
                <w:right w:val="none" w:sz="0" w:space="0" w:color="auto"/>
              </w:divBdr>
            </w:div>
            <w:div w:id="926307176">
              <w:marLeft w:val="0"/>
              <w:marRight w:val="0"/>
              <w:marTop w:val="0"/>
              <w:marBottom w:val="0"/>
              <w:divBdr>
                <w:top w:val="none" w:sz="0" w:space="0" w:color="auto"/>
                <w:left w:val="none" w:sz="0" w:space="0" w:color="auto"/>
                <w:bottom w:val="none" w:sz="0" w:space="0" w:color="auto"/>
                <w:right w:val="none" w:sz="0" w:space="0" w:color="auto"/>
              </w:divBdr>
            </w:div>
            <w:div w:id="926307244">
              <w:marLeft w:val="0"/>
              <w:marRight w:val="0"/>
              <w:marTop w:val="0"/>
              <w:marBottom w:val="0"/>
              <w:divBdr>
                <w:top w:val="none" w:sz="0" w:space="0" w:color="auto"/>
                <w:left w:val="none" w:sz="0" w:space="0" w:color="auto"/>
                <w:bottom w:val="none" w:sz="0" w:space="0" w:color="auto"/>
                <w:right w:val="none" w:sz="0" w:space="0" w:color="auto"/>
              </w:divBdr>
            </w:div>
            <w:div w:id="926307319">
              <w:marLeft w:val="0"/>
              <w:marRight w:val="0"/>
              <w:marTop w:val="0"/>
              <w:marBottom w:val="0"/>
              <w:divBdr>
                <w:top w:val="none" w:sz="0" w:space="0" w:color="auto"/>
                <w:left w:val="none" w:sz="0" w:space="0" w:color="auto"/>
                <w:bottom w:val="none" w:sz="0" w:space="0" w:color="auto"/>
                <w:right w:val="none" w:sz="0" w:space="0" w:color="auto"/>
              </w:divBdr>
            </w:div>
            <w:div w:id="926307351">
              <w:marLeft w:val="0"/>
              <w:marRight w:val="0"/>
              <w:marTop w:val="0"/>
              <w:marBottom w:val="0"/>
              <w:divBdr>
                <w:top w:val="none" w:sz="0" w:space="0" w:color="auto"/>
                <w:left w:val="none" w:sz="0" w:space="0" w:color="auto"/>
                <w:bottom w:val="none" w:sz="0" w:space="0" w:color="auto"/>
                <w:right w:val="none" w:sz="0" w:space="0" w:color="auto"/>
              </w:divBdr>
            </w:div>
            <w:div w:id="926307361">
              <w:marLeft w:val="0"/>
              <w:marRight w:val="0"/>
              <w:marTop w:val="0"/>
              <w:marBottom w:val="0"/>
              <w:divBdr>
                <w:top w:val="none" w:sz="0" w:space="0" w:color="auto"/>
                <w:left w:val="none" w:sz="0" w:space="0" w:color="auto"/>
                <w:bottom w:val="none" w:sz="0" w:space="0" w:color="auto"/>
                <w:right w:val="none" w:sz="0" w:space="0" w:color="auto"/>
              </w:divBdr>
            </w:div>
            <w:div w:id="926307495">
              <w:marLeft w:val="0"/>
              <w:marRight w:val="0"/>
              <w:marTop w:val="0"/>
              <w:marBottom w:val="0"/>
              <w:divBdr>
                <w:top w:val="none" w:sz="0" w:space="0" w:color="auto"/>
                <w:left w:val="none" w:sz="0" w:space="0" w:color="auto"/>
                <w:bottom w:val="none" w:sz="0" w:space="0" w:color="auto"/>
                <w:right w:val="none" w:sz="0" w:space="0" w:color="auto"/>
              </w:divBdr>
            </w:div>
            <w:div w:id="926307598">
              <w:marLeft w:val="0"/>
              <w:marRight w:val="0"/>
              <w:marTop w:val="0"/>
              <w:marBottom w:val="0"/>
              <w:divBdr>
                <w:top w:val="none" w:sz="0" w:space="0" w:color="auto"/>
                <w:left w:val="none" w:sz="0" w:space="0" w:color="auto"/>
                <w:bottom w:val="none" w:sz="0" w:space="0" w:color="auto"/>
                <w:right w:val="none" w:sz="0" w:space="0" w:color="auto"/>
              </w:divBdr>
            </w:div>
            <w:div w:id="926307703">
              <w:marLeft w:val="0"/>
              <w:marRight w:val="0"/>
              <w:marTop w:val="0"/>
              <w:marBottom w:val="0"/>
              <w:divBdr>
                <w:top w:val="none" w:sz="0" w:space="0" w:color="auto"/>
                <w:left w:val="none" w:sz="0" w:space="0" w:color="auto"/>
                <w:bottom w:val="none" w:sz="0" w:space="0" w:color="auto"/>
                <w:right w:val="none" w:sz="0" w:space="0" w:color="auto"/>
              </w:divBdr>
            </w:div>
            <w:div w:id="926307707">
              <w:marLeft w:val="0"/>
              <w:marRight w:val="0"/>
              <w:marTop w:val="0"/>
              <w:marBottom w:val="0"/>
              <w:divBdr>
                <w:top w:val="none" w:sz="0" w:space="0" w:color="auto"/>
                <w:left w:val="none" w:sz="0" w:space="0" w:color="auto"/>
                <w:bottom w:val="none" w:sz="0" w:space="0" w:color="auto"/>
                <w:right w:val="none" w:sz="0" w:space="0" w:color="auto"/>
              </w:divBdr>
            </w:div>
            <w:div w:id="926307824">
              <w:marLeft w:val="0"/>
              <w:marRight w:val="0"/>
              <w:marTop w:val="0"/>
              <w:marBottom w:val="0"/>
              <w:divBdr>
                <w:top w:val="none" w:sz="0" w:space="0" w:color="auto"/>
                <w:left w:val="none" w:sz="0" w:space="0" w:color="auto"/>
                <w:bottom w:val="none" w:sz="0" w:space="0" w:color="auto"/>
                <w:right w:val="none" w:sz="0" w:space="0" w:color="auto"/>
              </w:divBdr>
            </w:div>
            <w:div w:id="926307911">
              <w:marLeft w:val="0"/>
              <w:marRight w:val="0"/>
              <w:marTop w:val="0"/>
              <w:marBottom w:val="0"/>
              <w:divBdr>
                <w:top w:val="none" w:sz="0" w:space="0" w:color="auto"/>
                <w:left w:val="none" w:sz="0" w:space="0" w:color="auto"/>
                <w:bottom w:val="none" w:sz="0" w:space="0" w:color="auto"/>
                <w:right w:val="none" w:sz="0" w:space="0" w:color="auto"/>
              </w:divBdr>
            </w:div>
            <w:div w:id="926308065">
              <w:marLeft w:val="0"/>
              <w:marRight w:val="0"/>
              <w:marTop w:val="0"/>
              <w:marBottom w:val="0"/>
              <w:divBdr>
                <w:top w:val="none" w:sz="0" w:space="0" w:color="auto"/>
                <w:left w:val="none" w:sz="0" w:space="0" w:color="auto"/>
                <w:bottom w:val="none" w:sz="0" w:space="0" w:color="auto"/>
                <w:right w:val="none" w:sz="0" w:space="0" w:color="auto"/>
              </w:divBdr>
            </w:div>
            <w:div w:id="926308201">
              <w:marLeft w:val="0"/>
              <w:marRight w:val="0"/>
              <w:marTop w:val="0"/>
              <w:marBottom w:val="0"/>
              <w:divBdr>
                <w:top w:val="none" w:sz="0" w:space="0" w:color="auto"/>
                <w:left w:val="none" w:sz="0" w:space="0" w:color="auto"/>
                <w:bottom w:val="none" w:sz="0" w:space="0" w:color="auto"/>
                <w:right w:val="none" w:sz="0" w:space="0" w:color="auto"/>
              </w:divBdr>
            </w:div>
            <w:div w:id="926308212">
              <w:marLeft w:val="0"/>
              <w:marRight w:val="0"/>
              <w:marTop w:val="0"/>
              <w:marBottom w:val="0"/>
              <w:divBdr>
                <w:top w:val="none" w:sz="0" w:space="0" w:color="auto"/>
                <w:left w:val="none" w:sz="0" w:space="0" w:color="auto"/>
                <w:bottom w:val="none" w:sz="0" w:space="0" w:color="auto"/>
                <w:right w:val="none" w:sz="0" w:space="0" w:color="auto"/>
              </w:divBdr>
            </w:div>
            <w:div w:id="926308397">
              <w:marLeft w:val="0"/>
              <w:marRight w:val="0"/>
              <w:marTop w:val="0"/>
              <w:marBottom w:val="0"/>
              <w:divBdr>
                <w:top w:val="none" w:sz="0" w:space="0" w:color="auto"/>
                <w:left w:val="none" w:sz="0" w:space="0" w:color="auto"/>
                <w:bottom w:val="none" w:sz="0" w:space="0" w:color="auto"/>
                <w:right w:val="none" w:sz="0" w:space="0" w:color="auto"/>
              </w:divBdr>
            </w:div>
            <w:div w:id="926308408">
              <w:marLeft w:val="0"/>
              <w:marRight w:val="0"/>
              <w:marTop w:val="0"/>
              <w:marBottom w:val="0"/>
              <w:divBdr>
                <w:top w:val="none" w:sz="0" w:space="0" w:color="auto"/>
                <w:left w:val="none" w:sz="0" w:space="0" w:color="auto"/>
                <w:bottom w:val="none" w:sz="0" w:space="0" w:color="auto"/>
                <w:right w:val="none" w:sz="0" w:space="0" w:color="auto"/>
              </w:divBdr>
            </w:div>
            <w:div w:id="926308415">
              <w:marLeft w:val="0"/>
              <w:marRight w:val="0"/>
              <w:marTop w:val="0"/>
              <w:marBottom w:val="0"/>
              <w:divBdr>
                <w:top w:val="none" w:sz="0" w:space="0" w:color="auto"/>
                <w:left w:val="none" w:sz="0" w:space="0" w:color="auto"/>
                <w:bottom w:val="none" w:sz="0" w:space="0" w:color="auto"/>
                <w:right w:val="none" w:sz="0" w:space="0" w:color="auto"/>
              </w:divBdr>
            </w:div>
            <w:div w:id="926308554">
              <w:marLeft w:val="0"/>
              <w:marRight w:val="0"/>
              <w:marTop w:val="0"/>
              <w:marBottom w:val="0"/>
              <w:divBdr>
                <w:top w:val="none" w:sz="0" w:space="0" w:color="auto"/>
                <w:left w:val="none" w:sz="0" w:space="0" w:color="auto"/>
                <w:bottom w:val="none" w:sz="0" w:space="0" w:color="auto"/>
                <w:right w:val="none" w:sz="0" w:space="0" w:color="auto"/>
              </w:divBdr>
            </w:div>
            <w:div w:id="926308639">
              <w:marLeft w:val="0"/>
              <w:marRight w:val="0"/>
              <w:marTop w:val="0"/>
              <w:marBottom w:val="0"/>
              <w:divBdr>
                <w:top w:val="none" w:sz="0" w:space="0" w:color="auto"/>
                <w:left w:val="none" w:sz="0" w:space="0" w:color="auto"/>
                <w:bottom w:val="none" w:sz="0" w:space="0" w:color="auto"/>
                <w:right w:val="none" w:sz="0" w:space="0" w:color="auto"/>
              </w:divBdr>
            </w:div>
            <w:div w:id="926308661">
              <w:marLeft w:val="0"/>
              <w:marRight w:val="0"/>
              <w:marTop w:val="0"/>
              <w:marBottom w:val="0"/>
              <w:divBdr>
                <w:top w:val="none" w:sz="0" w:space="0" w:color="auto"/>
                <w:left w:val="none" w:sz="0" w:space="0" w:color="auto"/>
                <w:bottom w:val="none" w:sz="0" w:space="0" w:color="auto"/>
                <w:right w:val="none" w:sz="0" w:space="0" w:color="auto"/>
              </w:divBdr>
            </w:div>
            <w:div w:id="926308885">
              <w:marLeft w:val="0"/>
              <w:marRight w:val="0"/>
              <w:marTop w:val="0"/>
              <w:marBottom w:val="0"/>
              <w:divBdr>
                <w:top w:val="none" w:sz="0" w:space="0" w:color="auto"/>
                <w:left w:val="none" w:sz="0" w:space="0" w:color="auto"/>
                <w:bottom w:val="none" w:sz="0" w:space="0" w:color="auto"/>
                <w:right w:val="none" w:sz="0" w:space="0" w:color="auto"/>
              </w:divBdr>
            </w:div>
            <w:div w:id="9263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30">
      <w:marLeft w:val="0"/>
      <w:marRight w:val="0"/>
      <w:marTop w:val="0"/>
      <w:marBottom w:val="0"/>
      <w:divBdr>
        <w:top w:val="none" w:sz="0" w:space="0" w:color="auto"/>
        <w:left w:val="none" w:sz="0" w:space="0" w:color="auto"/>
        <w:bottom w:val="none" w:sz="0" w:space="0" w:color="auto"/>
        <w:right w:val="none" w:sz="0" w:space="0" w:color="auto"/>
      </w:divBdr>
      <w:divsChild>
        <w:div w:id="926306465">
          <w:marLeft w:val="0"/>
          <w:marRight w:val="0"/>
          <w:marTop w:val="0"/>
          <w:marBottom w:val="0"/>
          <w:divBdr>
            <w:top w:val="none" w:sz="0" w:space="0" w:color="auto"/>
            <w:left w:val="none" w:sz="0" w:space="0" w:color="auto"/>
            <w:bottom w:val="none" w:sz="0" w:space="0" w:color="auto"/>
            <w:right w:val="none" w:sz="0" w:space="0" w:color="auto"/>
          </w:divBdr>
        </w:div>
      </w:divsChild>
    </w:div>
    <w:div w:id="926308531">
      <w:marLeft w:val="0"/>
      <w:marRight w:val="0"/>
      <w:marTop w:val="0"/>
      <w:marBottom w:val="0"/>
      <w:divBdr>
        <w:top w:val="none" w:sz="0" w:space="0" w:color="auto"/>
        <w:left w:val="none" w:sz="0" w:space="0" w:color="auto"/>
        <w:bottom w:val="none" w:sz="0" w:space="0" w:color="auto"/>
        <w:right w:val="none" w:sz="0" w:space="0" w:color="auto"/>
      </w:divBdr>
      <w:divsChild>
        <w:div w:id="926308288">
          <w:marLeft w:val="0"/>
          <w:marRight w:val="0"/>
          <w:marTop w:val="0"/>
          <w:marBottom w:val="0"/>
          <w:divBdr>
            <w:top w:val="none" w:sz="0" w:space="0" w:color="auto"/>
            <w:left w:val="none" w:sz="0" w:space="0" w:color="auto"/>
            <w:bottom w:val="none" w:sz="0" w:space="0" w:color="auto"/>
            <w:right w:val="none" w:sz="0" w:space="0" w:color="auto"/>
          </w:divBdr>
        </w:div>
      </w:divsChild>
    </w:div>
    <w:div w:id="926308534">
      <w:marLeft w:val="0"/>
      <w:marRight w:val="0"/>
      <w:marTop w:val="0"/>
      <w:marBottom w:val="0"/>
      <w:divBdr>
        <w:top w:val="none" w:sz="0" w:space="0" w:color="auto"/>
        <w:left w:val="none" w:sz="0" w:space="0" w:color="auto"/>
        <w:bottom w:val="none" w:sz="0" w:space="0" w:color="auto"/>
        <w:right w:val="none" w:sz="0" w:space="0" w:color="auto"/>
      </w:divBdr>
      <w:divsChild>
        <w:div w:id="926307780">
          <w:marLeft w:val="0"/>
          <w:marRight w:val="0"/>
          <w:marTop w:val="0"/>
          <w:marBottom w:val="0"/>
          <w:divBdr>
            <w:top w:val="none" w:sz="0" w:space="0" w:color="auto"/>
            <w:left w:val="none" w:sz="0" w:space="0" w:color="auto"/>
            <w:bottom w:val="none" w:sz="0" w:space="0" w:color="auto"/>
            <w:right w:val="none" w:sz="0" w:space="0" w:color="auto"/>
          </w:divBdr>
        </w:div>
      </w:divsChild>
    </w:div>
    <w:div w:id="926308535">
      <w:marLeft w:val="0"/>
      <w:marRight w:val="0"/>
      <w:marTop w:val="0"/>
      <w:marBottom w:val="0"/>
      <w:divBdr>
        <w:top w:val="none" w:sz="0" w:space="0" w:color="auto"/>
        <w:left w:val="none" w:sz="0" w:space="0" w:color="auto"/>
        <w:bottom w:val="none" w:sz="0" w:space="0" w:color="auto"/>
        <w:right w:val="none" w:sz="0" w:space="0" w:color="auto"/>
      </w:divBdr>
      <w:divsChild>
        <w:div w:id="926308461">
          <w:marLeft w:val="0"/>
          <w:marRight w:val="0"/>
          <w:marTop w:val="0"/>
          <w:marBottom w:val="0"/>
          <w:divBdr>
            <w:top w:val="none" w:sz="0" w:space="0" w:color="auto"/>
            <w:left w:val="none" w:sz="0" w:space="0" w:color="auto"/>
            <w:bottom w:val="none" w:sz="0" w:space="0" w:color="auto"/>
            <w:right w:val="none" w:sz="0" w:space="0" w:color="auto"/>
          </w:divBdr>
        </w:div>
      </w:divsChild>
    </w:div>
    <w:div w:id="926308537">
      <w:marLeft w:val="0"/>
      <w:marRight w:val="0"/>
      <w:marTop w:val="0"/>
      <w:marBottom w:val="0"/>
      <w:divBdr>
        <w:top w:val="none" w:sz="0" w:space="0" w:color="auto"/>
        <w:left w:val="none" w:sz="0" w:space="0" w:color="auto"/>
        <w:bottom w:val="none" w:sz="0" w:space="0" w:color="auto"/>
        <w:right w:val="none" w:sz="0" w:space="0" w:color="auto"/>
      </w:divBdr>
      <w:divsChild>
        <w:div w:id="926308662">
          <w:marLeft w:val="0"/>
          <w:marRight w:val="0"/>
          <w:marTop w:val="0"/>
          <w:marBottom w:val="0"/>
          <w:divBdr>
            <w:top w:val="none" w:sz="0" w:space="0" w:color="auto"/>
            <w:left w:val="none" w:sz="0" w:space="0" w:color="auto"/>
            <w:bottom w:val="none" w:sz="0" w:space="0" w:color="auto"/>
            <w:right w:val="none" w:sz="0" w:space="0" w:color="auto"/>
          </w:divBdr>
        </w:div>
      </w:divsChild>
    </w:div>
    <w:div w:id="926308538">
      <w:marLeft w:val="0"/>
      <w:marRight w:val="0"/>
      <w:marTop w:val="0"/>
      <w:marBottom w:val="0"/>
      <w:divBdr>
        <w:top w:val="none" w:sz="0" w:space="0" w:color="auto"/>
        <w:left w:val="none" w:sz="0" w:space="0" w:color="auto"/>
        <w:bottom w:val="none" w:sz="0" w:space="0" w:color="auto"/>
        <w:right w:val="none" w:sz="0" w:space="0" w:color="auto"/>
      </w:divBdr>
      <w:divsChild>
        <w:div w:id="926308100">
          <w:marLeft w:val="0"/>
          <w:marRight w:val="0"/>
          <w:marTop w:val="0"/>
          <w:marBottom w:val="0"/>
          <w:divBdr>
            <w:top w:val="none" w:sz="0" w:space="0" w:color="auto"/>
            <w:left w:val="none" w:sz="0" w:space="0" w:color="auto"/>
            <w:bottom w:val="none" w:sz="0" w:space="0" w:color="auto"/>
            <w:right w:val="none" w:sz="0" w:space="0" w:color="auto"/>
          </w:divBdr>
        </w:div>
      </w:divsChild>
    </w:div>
    <w:div w:id="926308546">
      <w:marLeft w:val="0"/>
      <w:marRight w:val="0"/>
      <w:marTop w:val="0"/>
      <w:marBottom w:val="0"/>
      <w:divBdr>
        <w:top w:val="none" w:sz="0" w:space="0" w:color="auto"/>
        <w:left w:val="none" w:sz="0" w:space="0" w:color="auto"/>
        <w:bottom w:val="none" w:sz="0" w:space="0" w:color="auto"/>
        <w:right w:val="none" w:sz="0" w:space="0" w:color="auto"/>
      </w:divBdr>
      <w:divsChild>
        <w:div w:id="926308679">
          <w:marLeft w:val="0"/>
          <w:marRight w:val="0"/>
          <w:marTop w:val="0"/>
          <w:marBottom w:val="0"/>
          <w:divBdr>
            <w:top w:val="none" w:sz="0" w:space="0" w:color="auto"/>
            <w:left w:val="none" w:sz="0" w:space="0" w:color="auto"/>
            <w:bottom w:val="none" w:sz="0" w:space="0" w:color="auto"/>
            <w:right w:val="none" w:sz="0" w:space="0" w:color="auto"/>
          </w:divBdr>
        </w:div>
      </w:divsChild>
    </w:div>
    <w:div w:id="926308549">
      <w:marLeft w:val="0"/>
      <w:marRight w:val="0"/>
      <w:marTop w:val="0"/>
      <w:marBottom w:val="0"/>
      <w:divBdr>
        <w:top w:val="none" w:sz="0" w:space="0" w:color="auto"/>
        <w:left w:val="none" w:sz="0" w:space="0" w:color="auto"/>
        <w:bottom w:val="none" w:sz="0" w:space="0" w:color="auto"/>
        <w:right w:val="none" w:sz="0" w:space="0" w:color="auto"/>
      </w:divBdr>
      <w:divsChild>
        <w:div w:id="926308547">
          <w:marLeft w:val="0"/>
          <w:marRight w:val="0"/>
          <w:marTop w:val="0"/>
          <w:marBottom w:val="0"/>
          <w:divBdr>
            <w:top w:val="none" w:sz="0" w:space="0" w:color="auto"/>
            <w:left w:val="none" w:sz="0" w:space="0" w:color="auto"/>
            <w:bottom w:val="none" w:sz="0" w:space="0" w:color="auto"/>
            <w:right w:val="none" w:sz="0" w:space="0" w:color="auto"/>
          </w:divBdr>
        </w:div>
      </w:divsChild>
    </w:div>
    <w:div w:id="926308551">
      <w:marLeft w:val="0"/>
      <w:marRight w:val="0"/>
      <w:marTop w:val="0"/>
      <w:marBottom w:val="0"/>
      <w:divBdr>
        <w:top w:val="none" w:sz="0" w:space="0" w:color="auto"/>
        <w:left w:val="none" w:sz="0" w:space="0" w:color="auto"/>
        <w:bottom w:val="none" w:sz="0" w:space="0" w:color="auto"/>
        <w:right w:val="none" w:sz="0" w:space="0" w:color="auto"/>
      </w:divBdr>
      <w:divsChild>
        <w:div w:id="926308727">
          <w:marLeft w:val="0"/>
          <w:marRight w:val="0"/>
          <w:marTop w:val="0"/>
          <w:marBottom w:val="0"/>
          <w:divBdr>
            <w:top w:val="none" w:sz="0" w:space="0" w:color="auto"/>
            <w:left w:val="none" w:sz="0" w:space="0" w:color="auto"/>
            <w:bottom w:val="none" w:sz="0" w:space="0" w:color="auto"/>
            <w:right w:val="none" w:sz="0" w:space="0" w:color="auto"/>
          </w:divBdr>
        </w:div>
      </w:divsChild>
    </w:div>
    <w:div w:id="926308552">
      <w:marLeft w:val="0"/>
      <w:marRight w:val="0"/>
      <w:marTop w:val="0"/>
      <w:marBottom w:val="0"/>
      <w:divBdr>
        <w:top w:val="none" w:sz="0" w:space="0" w:color="auto"/>
        <w:left w:val="none" w:sz="0" w:space="0" w:color="auto"/>
        <w:bottom w:val="none" w:sz="0" w:space="0" w:color="auto"/>
        <w:right w:val="none" w:sz="0" w:space="0" w:color="auto"/>
      </w:divBdr>
      <w:divsChild>
        <w:div w:id="926308807">
          <w:marLeft w:val="0"/>
          <w:marRight w:val="0"/>
          <w:marTop w:val="0"/>
          <w:marBottom w:val="0"/>
          <w:divBdr>
            <w:top w:val="none" w:sz="0" w:space="0" w:color="auto"/>
            <w:left w:val="none" w:sz="0" w:space="0" w:color="auto"/>
            <w:bottom w:val="none" w:sz="0" w:space="0" w:color="auto"/>
            <w:right w:val="none" w:sz="0" w:space="0" w:color="auto"/>
          </w:divBdr>
        </w:div>
      </w:divsChild>
    </w:div>
    <w:div w:id="926308555">
      <w:marLeft w:val="0"/>
      <w:marRight w:val="0"/>
      <w:marTop w:val="0"/>
      <w:marBottom w:val="0"/>
      <w:divBdr>
        <w:top w:val="none" w:sz="0" w:space="0" w:color="auto"/>
        <w:left w:val="none" w:sz="0" w:space="0" w:color="auto"/>
        <w:bottom w:val="none" w:sz="0" w:space="0" w:color="auto"/>
        <w:right w:val="none" w:sz="0" w:space="0" w:color="auto"/>
      </w:divBdr>
      <w:divsChild>
        <w:div w:id="926306895">
          <w:marLeft w:val="0"/>
          <w:marRight w:val="0"/>
          <w:marTop w:val="0"/>
          <w:marBottom w:val="0"/>
          <w:divBdr>
            <w:top w:val="none" w:sz="0" w:space="0" w:color="auto"/>
            <w:left w:val="none" w:sz="0" w:space="0" w:color="auto"/>
            <w:bottom w:val="none" w:sz="0" w:space="0" w:color="auto"/>
            <w:right w:val="none" w:sz="0" w:space="0" w:color="auto"/>
          </w:divBdr>
        </w:div>
      </w:divsChild>
    </w:div>
    <w:div w:id="926308558">
      <w:marLeft w:val="0"/>
      <w:marRight w:val="0"/>
      <w:marTop w:val="0"/>
      <w:marBottom w:val="0"/>
      <w:divBdr>
        <w:top w:val="none" w:sz="0" w:space="0" w:color="auto"/>
        <w:left w:val="none" w:sz="0" w:space="0" w:color="auto"/>
        <w:bottom w:val="none" w:sz="0" w:space="0" w:color="auto"/>
        <w:right w:val="none" w:sz="0" w:space="0" w:color="auto"/>
      </w:divBdr>
      <w:divsChild>
        <w:div w:id="926307941">
          <w:marLeft w:val="0"/>
          <w:marRight w:val="0"/>
          <w:marTop w:val="0"/>
          <w:marBottom w:val="0"/>
          <w:divBdr>
            <w:top w:val="none" w:sz="0" w:space="0" w:color="auto"/>
            <w:left w:val="none" w:sz="0" w:space="0" w:color="auto"/>
            <w:bottom w:val="none" w:sz="0" w:space="0" w:color="auto"/>
            <w:right w:val="none" w:sz="0" w:space="0" w:color="auto"/>
          </w:divBdr>
        </w:div>
      </w:divsChild>
    </w:div>
    <w:div w:id="926308561">
      <w:marLeft w:val="0"/>
      <w:marRight w:val="0"/>
      <w:marTop w:val="0"/>
      <w:marBottom w:val="0"/>
      <w:divBdr>
        <w:top w:val="none" w:sz="0" w:space="0" w:color="auto"/>
        <w:left w:val="none" w:sz="0" w:space="0" w:color="auto"/>
        <w:bottom w:val="none" w:sz="0" w:space="0" w:color="auto"/>
        <w:right w:val="none" w:sz="0" w:space="0" w:color="auto"/>
      </w:divBdr>
      <w:divsChild>
        <w:div w:id="926307880">
          <w:marLeft w:val="0"/>
          <w:marRight w:val="0"/>
          <w:marTop w:val="0"/>
          <w:marBottom w:val="0"/>
          <w:divBdr>
            <w:top w:val="none" w:sz="0" w:space="0" w:color="auto"/>
            <w:left w:val="none" w:sz="0" w:space="0" w:color="auto"/>
            <w:bottom w:val="none" w:sz="0" w:space="0" w:color="auto"/>
            <w:right w:val="none" w:sz="0" w:space="0" w:color="auto"/>
          </w:divBdr>
          <w:divsChild>
            <w:div w:id="926306577">
              <w:marLeft w:val="0"/>
              <w:marRight w:val="0"/>
              <w:marTop w:val="0"/>
              <w:marBottom w:val="0"/>
              <w:divBdr>
                <w:top w:val="none" w:sz="0" w:space="0" w:color="auto"/>
                <w:left w:val="none" w:sz="0" w:space="0" w:color="auto"/>
                <w:bottom w:val="none" w:sz="0" w:space="0" w:color="auto"/>
                <w:right w:val="none" w:sz="0" w:space="0" w:color="auto"/>
              </w:divBdr>
            </w:div>
            <w:div w:id="9263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63">
      <w:marLeft w:val="0"/>
      <w:marRight w:val="0"/>
      <w:marTop w:val="0"/>
      <w:marBottom w:val="0"/>
      <w:divBdr>
        <w:top w:val="none" w:sz="0" w:space="0" w:color="auto"/>
        <w:left w:val="none" w:sz="0" w:space="0" w:color="auto"/>
        <w:bottom w:val="none" w:sz="0" w:space="0" w:color="auto"/>
        <w:right w:val="none" w:sz="0" w:space="0" w:color="auto"/>
      </w:divBdr>
      <w:divsChild>
        <w:div w:id="926308286">
          <w:marLeft w:val="0"/>
          <w:marRight w:val="0"/>
          <w:marTop w:val="0"/>
          <w:marBottom w:val="0"/>
          <w:divBdr>
            <w:top w:val="none" w:sz="0" w:space="0" w:color="auto"/>
            <w:left w:val="none" w:sz="0" w:space="0" w:color="auto"/>
            <w:bottom w:val="none" w:sz="0" w:space="0" w:color="auto"/>
            <w:right w:val="none" w:sz="0" w:space="0" w:color="auto"/>
          </w:divBdr>
          <w:divsChild>
            <w:div w:id="926306403">
              <w:marLeft w:val="0"/>
              <w:marRight w:val="0"/>
              <w:marTop w:val="0"/>
              <w:marBottom w:val="0"/>
              <w:divBdr>
                <w:top w:val="none" w:sz="0" w:space="0" w:color="auto"/>
                <w:left w:val="none" w:sz="0" w:space="0" w:color="auto"/>
                <w:bottom w:val="none" w:sz="0" w:space="0" w:color="auto"/>
                <w:right w:val="none" w:sz="0" w:space="0" w:color="auto"/>
              </w:divBdr>
            </w:div>
            <w:div w:id="926306420">
              <w:marLeft w:val="0"/>
              <w:marRight w:val="0"/>
              <w:marTop w:val="0"/>
              <w:marBottom w:val="0"/>
              <w:divBdr>
                <w:top w:val="none" w:sz="0" w:space="0" w:color="auto"/>
                <w:left w:val="none" w:sz="0" w:space="0" w:color="auto"/>
                <w:bottom w:val="none" w:sz="0" w:space="0" w:color="auto"/>
                <w:right w:val="none" w:sz="0" w:space="0" w:color="auto"/>
              </w:divBdr>
            </w:div>
            <w:div w:id="926306477">
              <w:marLeft w:val="0"/>
              <w:marRight w:val="0"/>
              <w:marTop w:val="0"/>
              <w:marBottom w:val="0"/>
              <w:divBdr>
                <w:top w:val="none" w:sz="0" w:space="0" w:color="auto"/>
                <w:left w:val="none" w:sz="0" w:space="0" w:color="auto"/>
                <w:bottom w:val="none" w:sz="0" w:space="0" w:color="auto"/>
                <w:right w:val="none" w:sz="0" w:space="0" w:color="auto"/>
              </w:divBdr>
            </w:div>
            <w:div w:id="926306536">
              <w:marLeft w:val="0"/>
              <w:marRight w:val="0"/>
              <w:marTop w:val="0"/>
              <w:marBottom w:val="0"/>
              <w:divBdr>
                <w:top w:val="none" w:sz="0" w:space="0" w:color="auto"/>
                <w:left w:val="none" w:sz="0" w:space="0" w:color="auto"/>
                <w:bottom w:val="none" w:sz="0" w:space="0" w:color="auto"/>
                <w:right w:val="none" w:sz="0" w:space="0" w:color="auto"/>
              </w:divBdr>
            </w:div>
            <w:div w:id="926306540">
              <w:marLeft w:val="0"/>
              <w:marRight w:val="0"/>
              <w:marTop w:val="0"/>
              <w:marBottom w:val="0"/>
              <w:divBdr>
                <w:top w:val="none" w:sz="0" w:space="0" w:color="auto"/>
                <w:left w:val="none" w:sz="0" w:space="0" w:color="auto"/>
                <w:bottom w:val="none" w:sz="0" w:space="0" w:color="auto"/>
                <w:right w:val="none" w:sz="0" w:space="0" w:color="auto"/>
              </w:divBdr>
            </w:div>
            <w:div w:id="926306673">
              <w:marLeft w:val="0"/>
              <w:marRight w:val="0"/>
              <w:marTop w:val="0"/>
              <w:marBottom w:val="0"/>
              <w:divBdr>
                <w:top w:val="none" w:sz="0" w:space="0" w:color="auto"/>
                <w:left w:val="none" w:sz="0" w:space="0" w:color="auto"/>
                <w:bottom w:val="none" w:sz="0" w:space="0" w:color="auto"/>
                <w:right w:val="none" w:sz="0" w:space="0" w:color="auto"/>
              </w:divBdr>
            </w:div>
            <w:div w:id="926306697">
              <w:marLeft w:val="0"/>
              <w:marRight w:val="0"/>
              <w:marTop w:val="0"/>
              <w:marBottom w:val="0"/>
              <w:divBdr>
                <w:top w:val="none" w:sz="0" w:space="0" w:color="auto"/>
                <w:left w:val="none" w:sz="0" w:space="0" w:color="auto"/>
                <w:bottom w:val="none" w:sz="0" w:space="0" w:color="auto"/>
                <w:right w:val="none" w:sz="0" w:space="0" w:color="auto"/>
              </w:divBdr>
            </w:div>
            <w:div w:id="926306736">
              <w:marLeft w:val="0"/>
              <w:marRight w:val="0"/>
              <w:marTop w:val="0"/>
              <w:marBottom w:val="0"/>
              <w:divBdr>
                <w:top w:val="none" w:sz="0" w:space="0" w:color="auto"/>
                <w:left w:val="none" w:sz="0" w:space="0" w:color="auto"/>
                <w:bottom w:val="none" w:sz="0" w:space="0" w:color="auto"/>
                <w:right w:val="none" w:sz="0" w:space="0" w:color="auto"/>
              </w:divBdr>
            </w:div>
            <w:div w:id="926306793">
              <w:marLeft w:val="0"/>
              <w:marRight w:val="0"/>
              <w:marTop w:val="0"/>
              <w:marBottom w:val="0"/>
              <w:divBdr>
                <w:top w:val="none" w:sz="0" w:space="0" w:color="auto"/>
                <w:left w:val="none" w:sz="0" w:space="0" w:color="auto"/>
                <w:bottom w:val="none" w:sz="0" w:space="0" w:color="auto"/>
                <w:right w:val="none" w:sz="0" w:space="0" w:color="auto"/>
              </w:divBdr>
            </w:div>
            <w:div w:id="926306812">
              <w:marLeft w:val="0"/>
              <w:marRight w:val="0"/>
              <w:marTop w:val="0"/>
              <w:marBottom w:val="0"/>
              <w:divBdr>
                <w:top w:val="none" w:sz="0" w:space="0" w:color="auto"/>
                <w:left w:val="none" w:sz="0" w:space="0" w:color="auto"/>
                <w:bottom w:val="none" w:sz="0" w:space="0" w:color="auto"/>
                <w:right w:val="none" w:sz="0" w:space="0" w:color="auto"/>
              </w:divBdr>
            </w:div>
            <w:div w:id="926306845">
              <w:marLeft w:val="0"/>
              <w:marRight w:val="0"/>
              <w:marTop w:val="0"/>
              <w:marBottom w:val="0"/>
              <w:divBdr>
                <w:top w:val="none" w:sz="0" w:space="0" w:color="auto"/>
                <w:left w:val="none" w:sz="0" w:space="0" w:color="auto"/>
                <w:bottom w:val="none" w:sz="0" w:space="0" w:color="auto"/>
                <w:right w:val="none" w:sz="0" w:space="0" w:color="auto"/>
              </w:divBdr>
            </w:div>
            <w:div w:id="926306878">
              <w:marLeft w:val="0"/>
              <w:marRight w:val="0"/>
              <w:marTop w:val="0"/>
              <w:marBottom w:val="0"/>
              <w:divBdr>
                <w:top w:val="none" w:sz="0" w:space="0" w:color="auto"/>
                <w:left w:val="none" w:sz="0" w:space="0" w:color="auto"/>
                <w:bottom w:val="none" w:sz="0" w:space="0" w:color="auto"/>
                <w:right w:val="none" w:sz="0" w:space="0" w:color="auto"/>
              </w:divBdr>
            </w:div>
            <w:div w:id="926306921">
              <w:marLeft w:val="0"/>
              <w:marRight w:val="0"/>
              <w:marTop w:val="0"/>
              <w:marBottom w:val="0"/>
              <w:divBdr>
                <w:top w:val="none" w:sz="0" w:space="0" w:color="auto"/>
                <w:left w:val="none" w:sz="0" w:space="0" w:color="auto"/>
                <w:bottom w:val="none" w:sz="0" w:space="0" w:color="auto"/>
                <w:right w:val="none" w:sz="0" w:space="0" w:color="auto"/>
              </w:divBdr>
            </w:div>
            <w:div w:id="926307033">
              <w:marLeft w:val="0"/>
              <w:marRight w:val="0"/>
              <w:marTop w:val="0"/>
              <w:marBottom w:val="0"/>
              <w:divBdr>
                <w:top w:val="none" w:sz="0" w:space="0" w:color="auto"/>
                <w:left w:val="none" w:sz="0" w:space="0" w:color="auto"/>
                <w:bottom w:val="none" w:sz="0" w:space="0" w:color="auto"/>
                <w:right w:val="none" w:sz="0" w:space="0" w:color="auto"/>
              </w:divBdr>
            </w:div>
            <w:div w:id="926307233">
              <w:marLeft w:val="0"/>
              <w:marRight w:val="0"/>
              <w:marTop w:val="0"/>
              <w:marBottom w:val="0"/>
              <w:divBdr>
                <w:top w:val="none" w:sz="0" w:space="0" w:color="auto"/>
                <w:left w:val="none" w:sz="0" w:space="0" w:color="auto"/>
                <w:bottom w:val="none" w:sz="0" w:space="0" w:color="auto"/>
                <w:right w:val="none" w:sz="0" w:space="0" w:color="auto"/>
              </w:divBdr>
            </w:div>
            <w:div w:id="926307283">
              <w:marLeft w:val="0"/>
              <w:marRight w:val="0"/>
              <w:marTop w:val="0"/>
              <w:marBottom w:val="0"/>
              <w:divBdr>
                <w:top w:val="none" w:sz="0" w:space="0" w:color="auto"/>
                <w:left w:val="none" w:sz="0" w:space="0" w:color="auto"/>
                <w:bottom w:val="none" w:sz="0" w:space="0" w:color="auto"/>
                <w:right w:val="none" w:sz="0" w:space="0" w:color="auto"/>
              </w:divBdr>
            </w:div>
            <w:div w:id="926307335">
              <w:marLeft w:val="0"/>
              <w:marRight w:val="0"/>
              <w:marTop w:val="0"/>
              <w:marBottom w:val="0"/>
              <w:divBdr>
                <w:top w:val="none" w:sz="0" w:space="0" w:color="auto"/>
                <w:left w:val="none" w:sz="0" w:space="0" w:color="auto"/>
                <w:bottom w:val="none" w:sz="0" w:space="0" w:color="auto"/>
                <w:right w:val="none" w:sz="0" w:space="0" w:color="auto"/>
              </w:divBdr>
            </w:div>
            <w:div w:id="926307355">
              <w:marLeft w:val="0"/>
              <w:marRight w:val="0"/>
              <w:marTop w:val="0"/>
              <w:marBottom w:val="0"/>
              <w:divBdr>
                <w:top w:val="none" w:sz="0" w:space="0" w:color="auto"/>
                <w:left w:val="none" w:sz="0" w:space="0" w:color="auto"/>
                <w:bottom w:val="none" w:sz="0" w:space="0" w:color="auto"/>
                <w:right w:val="none" w:sz="0" w:space="0" w:color="auto"/>
              </w:divBdr>
            </w:div>
            <w:div w:id="926307502">
              <w:marLeft w:val="0"/>
              <w:marRight w:val="0"/>
              <w:marTop w:val="0"/>
              <w:marBottom w:val="0"/>
              <w:divBdr>
                <w:top w:val="none" w:sz="0" w:space="0" w:color="auto"/>
                <w:left w:val="none" w:sz="0" w:space="0" w:color="auto"/>
                <w:bottom w:val="none" w:sz="0" w:space="0" w:color="auto"/>
                <w:right w:val="none" w:sz="0" w:space="0" w:color="auto"/>
              </w:divBdr>
            </w:div>
            <w:div w:id="926307588">
              <w:marLeft w:val="0"/>
              <w:marRight w:val="0"/>
              <w:marTop w:val="0"/>
              <w:marBottom w:val="0"/>
              <w:divBdr>
                <w:top w:val="none" w:sz="0" w:space="0" w:color="auto"/>
                <w:left w:val="none" w:sz="0" w:space="0" w:color="auto"/>
                <w:bottom w:val="none" w:sz="0" w:space="0" w:color="auto"/>
                <w:right w:val="none" w:sz="0" w:space="0" w:color="auto"/>
              </w:divBdr>
            </w:div>
            <w:div w:id="926307597">
              <w:marLeft w:val="0"/>
              <w:marRight w:val="0"/>
              <w:marTop w:val="0"/>
              <w:marBottom w:val="0"/>
              <w:divBdr>
                <w:top w:val="none" w:sz="0" w:space="0" w:color="auto"/>
                <w:left w:val="none" w:sz="0" w:space="0" w:color="auto"/>
                <w:bottom w:val="none" w:sz="0" w:space="0" w:color="auto"/>
                <w:right w:val="none" w:sz="0" w:space="0" w:color="auto"/>
              </w:divBdr>
            </w:div>
            <w:div w:id="926307609">
              <w:marLeft w:val="0"/>
              <w:marRight w:val="0"/>
              <w:marTop w:val="0"/>
              <w:marBottom w:val="0"/>
              <w:divBdr>
                <w:top w:val="none" w:sz="0" w:space="0" w:color="auto"/>
                <w:left w:val="none" w:sz="0" w:space="0" w:color="auto"/>
                <w:bottom w:val="none" w:sz="0" w:space="0" w:color="auto"/>
                <w:right w:val="none" w:sz="0" w:space="0" w:color="auto"/>
              </w:divBdr>
            </w:div>
            <w:div w:id="926307710">
              <w:marLeft w:val="0"/>
              <w:marRight w:val="0"/>
              <w:marTop w:val="0"/>
              <w:marBottom w:val="0"/>
              <w:divBdr>
                <w:top w:val="none" w:sz="0" w:space="0" w:color="auto"/>
                <w:left w:val="none" w:sz="0" w:space="0" w:color="auto"/>
                <w:bottom w:val="none" w:sz="0" w:space="0" w:color="auto"/>
                <w:right w:val="none" w:sz="0" w:space="0" w:color="auto"/>
              </w:divBdr>
            </w:div>
            <w:div w:id="926307752">
              <w:marLeft w:val="0"/>
              <w:marRight w:val="0"/>
              <w:marTop w:val="0"/>
              <w:marBottom w:val="0"/>
              <w:divBdr>
                <w:top w:val="none" w:sz="0" w:space="0" w:color="auto"/>
                <w:left w:val="none" w:sz="0" w:space="0" w:color="auto"/>
                <w:bottom w:val="none" w:sz="0" w:space="0" w:color="auto"/>
                <w:right w:val="none" w:sz="0" w:space="0" w:color="auto"/>
              </w:divBdr>
            </w:div>
            <w:div w:id="926307859">
              <w:marLeft w:val="0"/>
              <w:marRight w:val="0"/>
              <w:marTop w:val="0"/>
              <w:marBottom w:val="0"/>
              <w:divBdr>
                <w:top w:val="none" w:sz="0" w:space="0" w:color="auto"/>
                <w:left w:val="none" w:sz="0" w:space="0" w:color="auto"/>
                <w:bottom w:val="none" w:sz="0" w:space="0" w:color="auto"/>
                <w:right w:val="none" w:sz="0" w:space="0" w:color="auto"/>
              </w:divBdr>
            </w:div>
            <w:div w:id="926307943">
              <w:marLeft w:val="0"/>
              <w:marRight w:val="0"/>
              <w:marTop w:val="0"/>
              <w:marBottom w:val="0"/>
              <w:divBdr>
                <w:top w:val="none" w:sz="0" w:space="0" w:color="auto"/>
                <w:left w:val="none" w:sz="0" w:space="0" w:color="auto"/>
                <w:bottom w:val="none" w:sz="0" w:space="0" w:color="auto"/>
                <w:right w:val="none" w:sz="0" w:space="0" w:color="auto"/>
              </w:divBdr>
            </w:div>
            <w:div w:id="926307969">
              <w:marLeft w:val="0"/>
              <w:marRight w:val="0"/>
              <w:marTop w:val="0"/>
              <w:marBottom w:val="0"/>
              <w:divBdr>
                <w:top w:val="none" w:sz="0" w:space="0" w:color="auto"/>
                <w:left w:val="none" w:sz="0" w:space="0" w:color="auto"/>
                <w:bottom w:val="none" w:sz="0" w:space="0" w:color="auto"/>
                <w:right w:val="none" w:sz="0" w:space="0" w:color="auto"/>
              </w:divBdr>
            </w:div>
            <w:div w:id="926307991">
              <w:marLeft w:val="0"/>
              <w:marRight w:val="0"/>
              <w:marTop w:val="0"/>
              <w:marBottom w:val="0"/>
              <w:divBdr>
                <w:top w:val="none" w:sz="0" w:space="0" w:color="auto"/>
                <w:left w:val="none" w:sz="0" w:space="0" w:color="auto"/>
                <w:bottom w:val="none" w:sz="0" w:space="0" w:color="auto"/>
                <w:right w:val="none" w:sz="0" w:space="0" w:color="auto"/>
              </w:divBdr>
            </w:div>
            <w:div w:id="926308158">
              <w:marLeft w:val="0"/>
              <w:marRight w:val="0"/>
              <w:marTop w:val="0"/>
              <w:marBottom w:val="0"/>
              <w:divBdr>
                <w:top w:val="none" w:sz="0" w:space="0" w:color="auto"/>
                <w:left w:val="none" w:sz="0" w:space="0" w:color="auto"/>
                <w:bottom w:val="none" w:sz="0" w:space="0" w:color="auto"/>
                <w:right w:val="none" w:sz="0" w:space="0" w:color="auto"/>
              </w:divBdr>
            </w:div>
            <w:div w:id="926308161">
              <w:marLeft w:val="0"/>
              <w:marRight w:val="0"/>
              <w:marTop w:val="0"/>
              <w:marBottom w:val="0"/>
              <w:divBdr>
                <w:top w:val="none" w:sz="0" w:space="0" w:color="auto"/>
                <w:left w:val="none" w:sz="0" w:space="0" w:color="auto"/>
                <w:bottom w:val="none" w:sz="0" w:space="0" w:color="auto"/>
                <w:right w:val="none" w:sz="0" w:space="0" w:color="auto"/>
              </w:divBdr>
            </w:div>
            <w:div w:id="926308200">
              <w:marLeft w:val="0"/>
              <w:marRight w:val="0"/>
              <w:marTop w:val="0"/>
              <w:marBottom w:val="0"/>
              <w:divBdr>
                <w:top w:val="none" w:sz="0" w:space="0" w:color="auto"/>
                <w:left w:val="none" w:sz="0" w:space="0" w:color="auto"/>
                <w:bottom w:val="none" w:sz="0" w:space="0" w:color="auto"/>
                <w:right w:val="none" w:sz="0" w:space="0" w:color="auto"/>
              </w:divBdr>
            </w:div>
            <w:div w:id="926308399">
              <w:marLeft w:val="0"/>
              <w:marRight w:val="0"/>
              <w:marTop w:val="0"/>
              <w:marBottom w:val="0"/>
              <w:divBdr>
                <w:top w:val="none" w:sz="0" w:space="0" w:color="auto"/>
                <w:left w:val="none" w:sz="0" w:space="0" w:color="auto"/>
                <w:bottom w:val="none" w:sz="0" w:space="0" w:color="auto"/>
                <w:right w:val="none" w:sz="0" w:space="0" w:color="auto"/>
              </w:divBdr>
            </w:div>
            <w:div w:id="926308627">
              <w:marLeft w:val="0"/>
              <w:marRight w:val="0"/>
              <w:marTop w:val="0"/>
              <w:marBottom w:val="0"/>
              <w:divBdr>
                <w:top w:val="none" w:sz="0" w:space="0" w:color="auto"/>
                <w:left w:val="none" w:sz="0" w:space="0" w:color="auto"/>
                <w:bottom w:val="none" w:sz="0" w:space="0" w:color="auto"/>
                <w:right w:val="none" w:sz="0" w:space="0" w:color="auto"/>
              </w:divBdr>
            </w:div>
            <w:div w:id="926308666">
              <w:marLeft w:val="0"/>
              <w:marRight w:val="0"/>
              <w:marTop w:val="0"/>
              <w:marBottom w:val="0"/>
              <w:divBdr>
                <w:top w:val="none" w:sz="0" w:space="0" w:color="auto"/>
                <w:left w:val="none" w:sz="0" w:space="0" w:color="auto"/>
                <w:bottom w:val="none" w:sz="0" w:space="0" w:color="auto"/>
                <w:right w:val="none" w:sz="0" w:space="0" w:color="auto"/>
              </w:divBdr>
            </w:div>
            <w:div w:id="926308740">
              <w:marLeft w:val="0"/>
              <w:marRight w:val="0"/>
              <w:marTop w:val="0"/>
              <w:marBottom w:val="0"/>
              <w:divBdr>
                <w:top w:val="none" w:sz="0" w:space="0" w:color="auto"/>
                <w:left w:val="none" w:sz="0" w:space="0" w:color="auto"/>
                <w:bottom w:val="none" w:sz="0" w:space="0" w:color="auto"/>
                <w:right w:val="none" w:sz="0" w:space="0" w:color="auto"/>
              </w:divBdr>
            </w:div>
            <w:div w:id="926308880">
              <w:marLeft w:val="0"/>
              <w:marRight w:val="0"/>
              <w:marTop w:val="0"/>
              <w:marBottom w:val="0"/>
              <w:divBdr>
                <w:top w:val="none" w:sz="0" w:space="0" w:color="auto"/>
                <w:left w:val="none" w:sz="0" w:space="0" w:color="auto"/>
                <w:bottom w:val="none" w:sz="0" w:space="0" w:color="auto"/>
                <w:right w:val="none" w:sz="0" w:space="0" w:color="auto"/>
              </w:divBdr>
            </w:div>
            <w:div w:id="9263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66">
      <w:marLeft w:val="0"/>
      <w:marRight w:val="0"/>
      <w:marTop w:val="0"/>
      <w:marBottom w:val="0"/>
      <w:divBdr>
        <w:top w:val="none" w:sz="0" w:space="0" w:color="auto"/>
        <w:left w:val="none" w:sz="0" w:space="0" w:color="auto"/>
        <w:bottom w:val="none" w:sz="0" w:space="0" w:color="auto"/>
        <w:right w:val="none" w:sz="0" w:space="0" w:color="auto"/>
      </w:divBdr>
      <w:divsChild>
        <w:div w:id="926306570">
          <w:marLeft w:val="0"/>
          <w:marRight w:val="0"/>
          <w:marTop w:val="0"/>
          <w:marBottom w:val="0"/>
          <w:divBdr>
            <w:top w:val="none" w:sz="0" w:space="0" w:color="auto"/>
            <w:left w:val="none" w:sz="0" w:space="0" w:color="auto"/>
            <w:bottom w:val="none" w:sz="0" w:space="0" w:color="auto"/>
            <w:right w:val="none" w:sz="0" w:space="0" w:color="auto"/>
          </w:divBdr>
        </w:div>
      </w:divsChild>
    </w:div>
    <w:div w:id="926308573">
      <w:marLeft w:val="0"/>
      <w:marRight w:val="0"/>
      <w:marTop w:val="0"/>
      <w:marBottom w:val="0"/>
      <w:divBdr>
        <w:top w:val="none" w:sz="0" w:space="0" w:color="auto"/>
        <w:left w:val="none" w:sz="0" w:space="0" w:color="auto"/>
        <w:bottom w:val="none" w:sz="0" w:space="0" w:color="auto"/>
        <w:right w:val="none" w:sz="0" w:space="0" w:color="auto"/>
      </w:divBdr>
      <w:divsChild>
        <w:div w:id="926307340">
          <w:marLeft w:val="0"/>
          <w:marRight w:val="0"/>
          <w:marTop w:val="0"/>
          <w:marBottom w:val="0"/>
          <w:divBdr>
            <w:top w:val="none" w:sz="0" w:space="0" w:color="auto"/>
            <w:left w:val="none" w:sz="0" w:space="0" w:color="auto"/>
            <w:bottom w:val="none" w:sz="0" w:space="0" w:color="auto"/>
            <w:right w:val="none" w:sz="0" w:space="0" w:color="auto"/>
          </w:divBdr>
        </w:div>
      </w:divsChild>
    </w:div>
    <w:div w:id="926308574">
      <w:marLeft w:val="0"/>
      <w:marRight w:val="0"/>
      <w:marTop w:val="0"/>
      <w:marBottom w:val="0"/>
      <w:divBdr>
        <w:top w:val="none" w:sz="0" w:space="0" w:color="auto"/>
        <w:left w:val="none" w:sz="0" w:space="0" w:color="auto"/>
        <w:bottom w:val="none" w:sz="0" w:space="0" w:color="auto"/>
        <w:right w:val="none" w:sz="0" w:space="0" w:color="auto"/>
      </w:divBdr>
      <w:divsChild>
        <w:div w:id="926308541">
          <w:marLeft w:val="0"/>
          <w:marRight w:val="0"/>
          <w:marTop w:val="0"/>
          <w:marBottom w:val="0"/>
          <w:divBdr>
            <w:top w:val="none" w:sz="0" w:space="0" w:color="auto"/>
            <w:left w:val="none" w:sz="0" w:space="0" w:color="auto"/>
            <w:bottom w:val="none" w:sz="0" w:space="0" w:color="auto"/>
            <w:right w:val="none" w:sz="0" w:space="0" w:color="auto"/>
          </w:divBdr>
        </w:div>
      </w:divsChild>
    </w:div>
    <w:div w:id="926308577">
      <w:marLeft w:val="0"/>
      <w:marRight w:val="0"/>
      <w:marTop w:val="0"/>
      <w:marBottom w:val="0"/>
      <w:divBdr>
        <w:top w:val="none" w:sz="0" w:space="0" w:color="auto"/>
        <w:left w:val="none" w:sz="0" w:space="0" w:color="auto"/>
        <w:bottom w:val="none" w:sz="0" w:space="0" w:color="auto"/>
        <w:right w:val="none" w:sz="0" w:space="0" w:color="auto"/>
      </w:divBdr>
      <w:divsChild>
        <w:div w:id="926308311">
          <w:marLeft w:val="0"/>
          <w:marRight w:val="0"/>
          <w:marTop w:val="0"/>
          <w:marBottom w:val="0"/>
          <w:divBdr>
            <w:top w:val="none" w:sz="0" w:space="0" w:color="auto"/>
            <w:left w:val="none" w:sz="0" w:space="0" w:color="auto"/>
            <w:bottom w:val="none" w:sz="0" w:space="0" w:color="auto"/>
            <w:right w:val="none" w:sz="0" w:space="0" w:color="auto"/>
          </w:divBdr>
        </w:div>
      </w:divsChild>
    </w:div>
    <w:div w:id="926308580">
      <w:marLeft w:val="0"/>
      <w:marRight w:val="0"/>
      <w:marTop w:val="0"/>
      <w:marBottom w:val="0"/>
      <w:divBdr>
        <w:top w:val="none" w:sz="0" w:space="0" w:color="auto"/>
        <w:left w:val="none" w:sz="0" w:space="0" w:color="auto"/>
        <w:bottom w:val="none" w:sz="0" w:space="0" w:color="auto"/>
        <w:right w:val="none" w:sz="0" w:space="0" w:color="auto"/>
      </w:divBdr>
      <w:divsChild>
        <w:div w:id="926308494">
          <w:marLeft w:val="0"/>
          <w:marRight w:val="0"/>
          <w:marTop w:val="0"/>
          <w:marBottom w:val="0"/>
          <w:divBdr>
            <w:top w:val="none" w:sz="0" w:space="0" w:color="auto"/>
            <w:left w:val="none" w:sz="0" w:space="0" w:color="auto"/>
            <w:bottom w:val="none" w:sz="0" w:space="0" w:color="auto"/>
            <w:right w:val="none" w:sz="0" w:space="0" w:color="auto"/>
          </w:divBdr>
        </w:div>
      </w:divsChild>
    </w:div>
    <w:div w:id="926308588">
      <w:marLeft w:val="0"/>
      <w:marRight w:val="0"/>
      <w:marTop w:val="0"/>
      <w:marBottom w:val="0"/>
      <w:divBdr>
        <w:top w:val="none" w:sz="0" w:space="0" w:color="auto"/>
        <w:left w:val="none" w:sz="0" w:space="0" w:color="auto"/>
        <w:bottom w:val="none" w:sz="0" w:space="0" w:color="auto"/>
        <w:right w:val="none" w:sz="0" w:space="0" w:color="auto"/>
      </w:divBdr>
    </w:div>
    <w:div w:id="926308590">
      <w:marLeft w:val="0"/>
      <w:marRight w:val="0"/>
      <w:marTop w:val="0"/>
      <w:marBottom w:val="0"/>
      <w:divBdr>
        <w:top w:val="none" w:sz="0" w:space="0" w:color="auto"/>
        <w:left w:val="none" w:sz="0" w:space="0" w:color="auto"/>
        <w:bottom w:val="none" w:sz="0" w:space="0" w:color="auto"/>
        <w:right w:val="none" w:sz="0" w:space="0" w:color="auto"/>
      </w:divBdr>
      <w:divsChild>
        <w:div w:id="926306551">
          <w:marLeft w:val="0"/>
          <w:marRight w:val="0"/>
          <w:marTop w:val="0"/>
          <w:marBottom w:val="0"/>
          <w:divBdr>
            <w:top w:val="none" w:sz="0" w:space="0" w:color="auto"/>
            <w:left w:val="none" w:sz="0" w:space="0" w:color="auto"/>
            <w:bottom w:val="none" w:sz="0" w:space="0" w:color="auto"/>
            <w:right w:val="none" w:sz="0" w:space="0" w:color="auto"/>
          </w:divBdr>
        </w:div>
      </w:divsChild>
    </w:div>
    <w:div w:id="926308593">
      <w:marLeft w:val="0"/>
      <w:marRight w:val="0"/>
      <w:marTop w:val="0"/>
      <w:marBottom w:val="0"/>
      <w:divBdr>
        <w:top w:val="none" w:sz="0" w:space="0" w:color="auto"/>
        <w:left w:val="none" w:sz="0" w:space="0" w:color="auto"/>
        <w:bottom w:val="none" w:sz="0" w:space="0" w:color="auto"/>
        <w:right w:val="none" w:sz="0" w:space="0" w:color="auto"/>
      </w:divBdr>
      <w:divsChild>
        <w:div w:id="926308973">
          <w:marLeft w:val="0"/>
          <w:marRight w:val="0"/>
          <w:marTop w:val="0"/>
          <w:marBottom w:val="0"/>
          <w:divBdr>
            <w:top w:val="none" w:sz="0" w:space="0" w:color="auto"/>
            <w:left w:val="none" w:sz="0" w:space="0" w:color="auto"/>
            <w:bottom w:val="none" w:sz="0" w:space="0" w:color="auto"/>
            <w:right w:val="none" w:sz="0" w:space="0" w:color="auto"/>
          </w:divBdr>
        </w:div>
      </w:divsChild>
    </w:div>
    <w:div w:id="926308595">
      <w:marLeft w:val="0"/>
      <w:marRight w:val="0"/>
      <w:marTop w:val="0"/>
      <w:marBottom w:val="0"/>
      <w:divBdr>
        <w:top w:val="none" w:sz="0" w:space="0" w:color="auto"/>
        <w:left w:val="none" w:sz="0" w:space="0" w:color="auto"/>
        <w:bottom w:val="none" w:sz="0" w:space="0" w:color="auto"/>
        <w:right w:val="none" w:sz="0" w:space="0" w:color="auto"/>
      </w:divBdr>
      <w:divsChild>
        <w:div w:id="926307096">
          <w:marLeft w:val="0"/>
          <w:marRight w:val="0"/>
          <w:marTop w:val="0"/>
          <w:marBottom w:val="0"/>
          <w:divBdr>
            <w:top w:val="none" w:sz="0" w:space="0" w:color="auto"/>
            <w:left w:val="none" w:sz="0" w:space="0" w:color="auto"/>
            <w:bottom w:val="none" w:sz="0" w:space="0" w:color="auto"/>
            <w:right w:val="none" w:sz="0" w:space="0" w:color="auto"/>
          </w:divBdr>
        </w:div>
      </w:divsChild>
    </w:div>
    <w:div w:id="926308596">
      <w:marLeft w:val="0"/>
      <w:marRight w:val="0"/>
      <w:marTop w:val="0"/>
      <w:marBottom w:val="0"/>
      <w:divBdr>
        <w:top w:val="none" w:sz="0" w:space="0" w:color="auto"/>
        <w:left w:val="none" w:sz="0" w:space="0" w:color="auto"/>
        <w:bottom w:val="none" w:sz="0" w:space="0" w:color="auto"/>
        <w:right w:val="none" w:sz="0" w:space="0" w:color="auto"/>
      </w:divBdr>
      <w:divsChild>
        <w:div w:id="926308363">
          <w:marLeft w:val="0"/>
          <w:marRight w:val="0"/>
          <w:marTop w:val="0"/>
          <w:marBottom w:val="0"/>
          <w:divBdr>
            <w:top w:val="none" w:sz="0" w:space="0" w:color="auto"/>
            <w:left w:val="none" w:sz="0" w:space="0" w:color="auto"/>
            <w:bottom w:val="none" w:sz="0" w:space="0" w:color="auto"/>
            <w:right w:val="none" w:sz="0" w:space="0" w:color="auto"/>
          </w:divBdr>
        </w:div>
      </w:divsChild>
    </w:div>
    <w:div w:id="926308597">
      <w:marLeft w:val="0"/>
      <w:marRight w:val="0"/>
      <w:marTop w:val="0"/>
      <w:marBottom w:val="0"/>
      <w:divBdr>
        <w:top w:val="none" w:sz="0" w:space="0" w:color="auto"/>
        <w:left w:val="none" w:sz="0" w:space="0" w:color="auto"/>
        <w:bottom w:val="none" w:sz="0" w:space="0" w:color="auto"/>
        <w:right w:val="none" w:sz="0" w:space="0" w:color="auto"/>
      </w:divBdr>
      <w:divsChild>
        <w:div w:id="926308700">
          <w:marLeft w:val="0"/>
          <w:marRight w:val="0"/>
          <w:marTop w:val="0"/>
          <w:marBottom w:val="0"/>
          <w:divBdr>
            <w:top w:val="none" w:sz="0" w:space="0" w:color="auto"/>
            <w:left w:val="none" w:sz="0" w:space="0" w:color="auto"/>
            <w:bottom w:val="none" w:sz="0" w:space="0" w:color="auto"/>
            <w:right w:val="none" w:sz="0" w:space="0" w:color="auto"/>
          </w:divBdr>
        </w:div>
      </w:divsChild>
    </w:div>
    <w:div w:id="926308598">
      <w:marLeft w:val="0"/>
      <w:marRight w:val="0"/>
      <w:marTop w:val="0"/>
      <w:marBottom w:val="0"/>
      <w:divBdr>
        <w:top w:val="none" w:sz="0" w:space="0" w:color="auto"/>
        <w:left w:val="none" w:sz="0" w:space="0" w:color="auto"/>
        <w:bottom w:val="none" w:sz="0" w:space="0" w:color="auto"/>
        <w:right w:val="none" w:sz="0" w:space="0" w:color="auto"/>
      </w:divBdr>
      <w:divsChild>
        <w:div w:id="926308536">
          <w:marLeft w:val="0"/>
          <w:marRight w:val="0"/>
          <w:marTop w:val="0"/>
          <w:marBottom w:val="0"/>
          <w:divBdr>
            <w:top w:val="none" w:sz="0" w:space="0" w:color="auto"/>
            <w:left w:val="none" w:sz="0" w:space="0" w:color="auto"/>
            <w:bottom w:val="none" w:sz="0" w:space="0" w:color="auto"/>
            <w:right w:val="none" w:sz="0" w:space="0" w:color="auto"/>
          </w:divBdr>
        </w:div>
      </w:divsChild>
    </w:div>
    <w:div w:id="926308601">
      <w:marLeft w:val="0"/>
      <w:marRight w:val="0"/>
      <w:marTop w:val="0"/>
      <w:marBottom w:val="0"/>
      <w:divBdr>
        <w:top w:val="none" w:sz="0" w:space="0" w:color="auto"/>
        <w:left w:val="none" w:sz="0" w:space="0" w:color="auto"/>
        <w:bottom w:val="none" w:sz="0" w:space="0" w:color="auto"/>
        <w:right w:val="none" w:sz="0" w:space="0" w:color="auto"/>
      </w:divBdr>
      <w:divsChild>
        <w:div w:id="926307053">
          <w:marLeft w:val="0"/>
          <w:marRight w:val="0"/>
          <w:marTop w:val="0"/>
          <w:marBottom w:val="0"/>
          <w:divBdr>
            <w:top w:val="none" w:sz="0" w:space="0" w:color="auto"/>
            <w:left w:val="none" w:sz="0" w:space="0" w:color="auto"/>
            <w:bottom w:val="none" w:sz="0" w:space="0" w:color="auto"/>
            <w:right w:val="none" w:sz="0" w:space="0" w:color="auto"/>
          </w:divBdr>
        </w:div>
      </w:divsChild>
    </w:div>
    <w:div w:id="926308602">
      <w:marLeft w:val="0"/>
      <w:marRight w:val="0"/>
      <w:marTop w:val="0"/>
      <w:marBottom w:val="0"/>
      <w:divBdr>
        <w:top w:val="none" w:sz="0" w:space="0" w:color="auto"/>
        <w:left w:val="none" w:sz="0" w:space="0" w:color="auto"/>
        <w:bottom w:val="none" w:sz="0" w:space="0" w:color="auto"/>
        <w:right w:val="none" w:sz="0" w:space="0" w:color="auto"/>
      </w:divBdr>
      <w:divsChild>
        <w:div w:id="926306750">
          <w:marLeft w:val="0"/>
          <w:marRight w:val="0"/>
          <w:marTop w:val="0"/>
          <w:marBottom w:val="0"/>
          <w:divBdr>
            <w:top w:val="none" w:sz="0" w:space="0" w:color="auto"/>
            <w:left w:val="none" w:sz="0" w:space="0" w:color="auto"/>
            <w:bottom w:val="none" w:sz="0" w:space="0" w:color="auto"/>
            <w:right w:val="none" w:sz="0" w:space="0" w:color="auto"/>
          </w:divBdr>
        </w:div>
      </w:divsChild>
    </w:div>
    <w:div w:id="926308604">
      <w:marLeft w:val="0"/>
      <w:marRight w:val="0"/>
      <w:marTop w:val="0"/>
      <w:marBottom w:val="0"/>
      <w:divBdr>
        <w:top w:val="none" w:sz="0" w:space="0" w:color="auto"/>
        <w:left w:val="none" w:sz="0" w:space="0" w:color="auto"/>
        <w:bottom w:val="none" w:sz="0" w:space="0" w:color="auto"/>
        <w:right w:val="none" w:sz="0" w:space="0" w:color="auto"/>
      </w:divBdr>
    </w:div>
    <w:div w:id="926308611">
      <w:marLeft w:val="0"/>
      <w:marRight w:val="0"/>
      <w:marTop w:val="0"/>
      <w:marBottom w:val="0"/>
      <w:divBdr>
        <w:top w:val="none" w:sz="0" w:space="0" w:color="auto"/>
        <w:left w:val="none" w:sz="0" w:space="0" w:color="auto"/>
        <w:bottom w:val="none" w:sz="0" w:space="0" w:color="auto"/>
        <w:right w:val="none" w:sz="0" w:space="0" w:color="auto"/>
      </w:divBdr>
      <w:divsChild>
        <w:div w:id="926306516">
          <w:marLeft w:val="0"/>
          <w:marRight w:val="0"/>
          <w:marTop w:val="0"/>
          <w:marBottom w:val="0"/>
          <w:divBdr>
            <w:top w:val="none" w:sz="0" w:space="0" w:color="auto"/>
            <w:left w:val="none" w:sz="0" w:space="0" w:color="auto"/>
            <w:bottom w:val="none" w:sz="0" w:space="0" w:color="auto"/>
            <w:right w:val="none" w:sz="0" w:space="0" w:color="auto"/>
          </w:divBdr>
        </w:div>
      </w:divsChild>
    </w:div>
    <w:div w:id="926308613">
      <w:marLeft w:val="0"/>
      <w:marRight w:val="0"/>
      <w:marTop w:val="0"/>
      <w:marBottom w:val="0"/>
      <w:divBdr>
        <w:top w:val="none" w:sz="0" w:space="0" w:color="auto"/>
        <w:left w:val="none" w:sz="0" w:space="0" w:color="auto"/>
        <w:bottom w:val="none" w:sz="0" w:space="0" w:color="auto"/>
        <w:right w:val="none" w:sz="0" w:space="0" w:color="auto"/>
      </w:divBdr>
      <w:divsChild>
        <w:div w:id="926306421">
          <w:marLeft w:val="0"/>
          <w:marRight w:val="0"/>
          <w:marTop w:val="0"/>
          <w:marBottom w:val="0"/>
          <w:divBdr>
            <w:top w:val="none" w:sz="0" w:space="0" w:color="auto"/>
            <w:left w:val="none" w:sz="0" w:space="0" w:color="auto"/>
            <w:bottom w:val="none" w:sz="0" w:space="0" w:color="auto"/>
            <w:right w:val="none" w:sz="0" w:space="0" w:color="auto"/>
          </w:divBdr>
        </w:div>
      </w:divsChild>
    </w:div>
    <w:div w:id="926308614">
      <w:marLeft w:val="0"/>
      <w:marRight w:val="0"/>
      <w:marTop w:val="0"/>
      <w:marBottom w:val="0"/>
      <w:divBdr>
        <w:top w:val="none" w:sz="0" w:space="0" w:color="auto"/>
        <w:left w:val="none" w:sz="0" w:space="0" w:color="auto"/>
        <w:bottom w:val="none" w:sz="0" w:space="0" w:color="auto"/>
        <w:right w:val="none" w:sz="0" w:space="0" w:color="auto"/>
      </w:divBdr>
      <w:divsChild>
        <w:div w:id="926306475">
          <w:marLeft w:val="0"/>
          <w:marRight w:val="0"/>
          <w:marTop w:val="0"/>
          <w:marBottom w:val="0"/>
          <w:divBdr>
            <w:top w:val="none" w:sz="0" w:space="0" w:color="auto"/>
            <w:left w:val="none" w:sz="0" w:space="0" w:color="auto"/>
            <w:bottom w:val="none" w:sz="0" w:space="0" w:color="auto"/>
            <w:right w:val="none" w:sz="0" w:space="0" w:color="auto"/>
          </w:divBdr>
        </w:div>
      </w:divsChild>
    </w:div>
    <w:div w:id="926308615">
      <w:marLeft w:val="0"/>
      <w:marRight w:val="0"/>
      <w:marTop w:val="0"/>
      <w:marBottom w:val="0"/>
      <w:divBdr>
        <w:top w:val="none" w:sz="0" w:space="0" w:color="auto"/>
        <w:left w:val="none" w:sz="0" w:space="0" w:color="auto"/>
        <w:bottom w:val="none" w:sz="0" w:space="0" w:color="auto"/>
        <w:right w:val="none" w:sz="0" w:space="0" w:color="auto"/>
      </w:divBdr>
      <w:divsChild>
        <w:div w:id="926306687">
          <w:marLeft w:val="0"/>
          <w:marRight w:val="0"/>
          <w:marTop w:val="0"/>
          <w:marBottom w:val="0"/>
          <w:divBdr>
            <w:top w:val="none" w:sz="0" w:space="0" w:color="auto"/>
            <w:left w:val="none" w:sz="0" w:space="0" w:color="auto"/>
            <w:bottom w:val="none" w:sz="0" w:space="0" w:color="auto"/>
            <w:right w:val="none" w:sz="0" w:space="0" w:color="auto"/>
          </w:divBdr>
        </w:div>
      </w:divsChild>
    </w:div>
    <w:div w:id="926308616">
      <w:marLeft w:val="0"/>
      <w:marRight w:val="0"/>
      <w:marTop w:val="0"/>
      <w:marBottom w:val="0"/>
      <w:divBdr>
        <w:top w:val="none" w:sz="0" w:space="0" w:color="auto"/>
        <w:left w:val="none" w:sz="0" w:space="0" w:color="auto"/>
        <w:bottom w:val="none" w:sz="0" w:space="0" w:color="auto"/>
        <w:right w:val="none" w:sz="0" w:space="0" w:color="auto"/>
      </w:divBdr>
      <w:divsChild>
        <w:div w:id="926308154">
          <w:marLeft w:val="0"/>
          <w:marRight w:val="0"/>
          <w:marTop w:val="0"/>
          <w:marBottom w:val="0"/>
          <w:divBdr>
            <w:top w:val="none" w:sz="0" w:space="0" w:color="auto"/>
            <w:left w:val="none" w:sz="0" w:space="0" w:color="auto"/>
            <w:bottom w:val="none" w:sz="0" w:space="0" w:color="auto"/>
            <w:right w:val="none" w:sz="0" w:space="0" w:color="auto"/>
          </w:divBdr>
        </w:div>
      </w:divsChild>
    </w:div>
    <w:div w:id="926308618">
      <w:marLeft w:val="0"/>
      <w:marRight w:val="0"/>
      <w:marTop w:val="0"/>
      <w:marBottom w:val="0"/>
      <w:divBdr>
        <w:top w:val="none" w:sz="0" w:space="0" w:color="auto"/>
        <w:left w:val="none" w:sz="0" w:space="0" w:color="auto"/>
        <w:bottom w:val="none" w:sz="0" w:space="0" w:color="auto"/>
        <w:right w:val="none" w:sz="0" w:space="0" w:color="auto"/>
      </w:divBdr>
      <w:divsChild>
        <w:div w:id="926307062">
          <w:marLeft w:val="0"/>
          <w:marRight w:val="0"/>
          <w:marTop w:val="0"/>
          <w:marBottom w:val="0"/>
          <w:divBdr>
            <w:top w:val="none" w:sz="0" w:space="0" w:color="auto"/>
            <w:left w:val="none" w:sz="0" w:space="0" w:color="auto"/>
            <w:bottom w:val="none" w:sz="0" w:space="0" w:color="auto"/>
            <w:right w:val="none" w:sz="0" w:space="0" w:color="auto"/>
          </w:divBdr>
        </w:div>
      </w:divsChild>
    </w:div>
    <w:div w:id="926308619">
      <w:marLeft w:val="0"/>
      <w:marRight w:val="0"/>
      <w:marTop w:val="0"/>
      <w:marBottom w:val="0"/>
      <w:divBdr>
        <w:top w:val="none" w:sz="0" w:space="0" w:color="auto"/>
        <w:left w:val="none" w:sz="0" w:space="0" w:color="auto"/>
        <w:bottom w:val="none" w:sz="0" w:space="0" w:color="auto"/>
        <w:right w:val="none" w:sz="0" w:space="0" w:color="auto"/>
      </w:divBdr>
      <w:divsChild>
        <w:div w:id="926307499">
          <w:marLeft w:val="0"/>
          <w:marRight w:val="0"/>
          <w:marTop w:val="0"/>
          <w:marBottom w:val="0"/>
          <w:divBdr>
            <w:top w:val="none" w:sz="0" w:space="0" w:color="auto"/>
            <w:left w:val="none" w:sz="0" w:space="0" w:color="auto"/>
            <w:bottom w:val="none" w:sz="0" w:space="0" w:color="auto"/>
            <w:right w:val="none" w:sz="0" w:space="0" w:color="auto"/>
          </w:divBdr>
        </w:div>
      </w:divsChild>
    </w:div>
    <w:div w:id="926308622">
      <w:marLeft w:val="0"/>
      <w:marRight w:val="0"/>
      <w:marTop w:val="0"/>
      <w:marBottom w:val="0"/>
      <w:divBdr>
        <w:top w:val="none" w:sz="0" w:space="0" w:color="auto"/>
        <w:left w:val="none" w:sz="0" w:space="0" w:color="auto"/>
        <w:bottom w:val="none" w:sz="0" w:space="0" w:color="auto"/>
        <w:right w:val="none" w:sz="0" w:space="0" w:color="auto"/>
      </w:divBdr>
      <w:divsChild>
        <w:div w:id="926308586">
          <w:marLeft w:val="0"/>
          <w:marRight w:val="0"/>
          <w:marTop w:val="0"/>
          <w:marBottom w:val="0"/>
          <w:divBdr>
            <w:top w:val="none" w:sz="0" w:space="0" w:color="auto"/>
            <w:left w:val="none" w:sz="0" w:space="0" w:color="auto"/>
            <w:bottom w:val="none" w:sz="0" w:space="0" w:color="auto"/>
            <w:right w:val="none" w:sz="0" w:space="0" w:color="auto"/>
          </w:divBdr>
          <w:divsChild>
            <w:div w:id="926306675">
              <w:marLeft w:val="0"/>
              <w:marRight w:val="0"/>
              <w:marTop w:val="0"/>
              <w:marBottom w:val="0"/>
              <w:divBdr>
                <w:top w:val="none" w:sz="0" w:space="0" w:color="auto"/>
                <w:left w:val="none" w:sz="0" w:space="0" w:color="auto"/>
                <w:bottom w:val="none" w:sz="0" w:space="0" w:color="auto"/>
                <w:right w:val="none" w:sz="0" w:space="0" w:color="auto"/>
              </w:divBdr>
            </w:div>
            <w:div w:id="926306966">
              <w:marLeft w:val="0"/>
              <w:marRight w:val="0"/>
              <w:marTop w:val="0"/>
              <w:marBottom w:val="0"/>
              <w:divBdr>
                <w:top w:val="none" w:sz="0" w:space="0" w:color="auto"/>
                <w:left w:val="none" w:sz="0" w:space="0" w:color="auto"/>
                <w:bottom w:val="none" w:sz="0" w:space="0" w:color="auto"/>
                <w:right w:val="none" w:sz="0" w:space="0" w:color="auto"/>
              </w:divBdr>
            </w:div>
            <w:div w:id="9263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624">
      <w:marLeft w:val="0"/>
      <w:marRight w:val="0"/>
      <w:marTop w:val="0"/>
      <w:marBottom w:val="0"/>
      <w:divBdr>
        <w:top w:val="none" w:sz="0" w:space="0" w:color="auto"/>
        <w:left w:val="none" w:sz="0" w:space="0" w:color="auto"/>
        <w:bottom w:val="none" w:sz="0" w:space="0" w:color="auto"/>
        <w:right w:val="none" w:sz="0" w:space="0" w:color="auto"/>
      </w:divBdr>
      <w:divsChild>
        <w:div w:id="926307879">
          <w:marLeft w:val="0"/>
          <w:marRight w:val="0"/>
          <w:marTop w:val="0"/>
          <w:marBottom w:val="0"/>
          <w:divBdr>
            <w:top w:val="none" w:sz="0" w:space="0" w:color="auto"/>
            <w:left w:val="none" w:sz="0" w:space="0" w:color="auto"/>
            <w:bottom w:val="none" w:sz="0" w:space="0" w:color="auto"/>
            <w:right w:val="none" w:sz="0" w:space="0" w:color="auto"/>
          </w:divBdr>
        </w:div>
      </w:divsChild>
    </w:div>
    <w:div w:id="926308625">
      <w:marLeft w:val="0"/>
      <w:marRight w:val="0"/>
      <w:marTop w:val="0"/>
      <w:marBottom w:val="0"/>
      <w:divBdr>
        <w:top w:val="none" w:sz="0" w:space="0" w:color="auto"/>
        <w:left w:val="none" w:sz="0" w:space="0" w:color="auto"/>
        <w:bottom w:val="none" w:sz="0" w:space="0" w:color="auto"/>
        <w:right w:val="none" w:sz="0" w:space="0" w:color="auto"/>
      </w:divBdr>
      <w:divsChild>
        <w:div w:id="926306717">
          <w:marLeft w:val="0"/>
          <w:marRight w:val="0"/>
          <w:marTop w:val="0"/>
          <w:marBottom w:val="0"/>
          <w:divBdr>
            <w:top w:val="none" w:sz="0" w:space="0" w:color="auto"/>
            <w:left w:val="none" w:sz="0" w:space="0" w:color="auto"/>
            <w:bottom w:val="none" w:sz="0" w:space="0" w:color="auto"/>
            <w:right w:val="none" w:sz="0" w:space="0" w:color="auto"/>
          </w:divBdr>
        </w:div>
      </w:divsChild>
    </w:div>
    <w:div w:id="926308626">
      <w:marLeft w:val="0"/>
      <w:marRight w:val="0"/>
      <w:marTop w:val="0"/>
      <w:marBottom w:val="0"/>
      <w:divBdr>
        <w:top w:val="none" w:sz="0" w:space="0" w:color="auto"/>
        <w:left w:val="none" w:sz="0" w:space="0" w:color="auto"/>
        <w:bottom w:val="none" w:sz="0" w:space="0" w:color="auto"/>
        <w:right w:val="none" w:sz="0" w:space="0" w:color="auto"/>
      </w:divBdr>
      <w:divsChild>
        <w:div w:id="926306959">
          <w:marLeft w:val="0"/>
          <w:marRight w:val="0"/>
          <w:marTop w:val="0"/>
          <w:marBottom w:val="0"/>
          <w:divBdr>
            <w:top w:val="none" w:sz="0" w:space="0" w:color="auto"/>
            <w:left w:val="none" w:sz="0" w:space="0" w:color="auto"/>
            <w:bottom w:val="none" w:sz="0" w:space="0" w:color="auto"/>
            <w:right w:val="none" w:sz="0" w:space="0" w:color="auto"/>
          </w:divBdr>
        </w:div>
      </w:divsChild>
    </w:div>
    <w:div w:id="926308629">
      <w:marLeft w:val="0"/>
      <w:marRight w:val="0"/>
      <w:marTop w:val="0"/>
      <w:marBottom w:val="0"/>
      <w:divBdr>
        <w:top w:val="none" w:sz="0" w:space="0" w:color="auto"/>
        <w:left w:val="none" w:sz="0" w:space="0" w:color="auto"/>
        <w:bottom w:val="none" w:sz="0" w:space="0" w:color="auto"/>
        <w:right w:val="none" w:sz="0" w:space="0" w:color="auto"/>
      </w:divBdr>
      <w:divsChild>
        <w:div w:id="926306946">
          <w:marLeft w:val="0"/>
          <w:marRight w:val="0"/>
          <w:marTop w:val="0"/>
          <w:marBottom w:val="0"/>
          <w:divBdr>
            <w:top w:val="none" w:sz="0" w:space="0" w:color="auto"/>
            <w:left w:val="none" w:sz="0" w:space="0" w:color="auto"/>
            <w:bottom w:val="none" w:sz="0" w:space="0" w:color="auto"/>
            <w:right w:val="none" w:sz="0" w:space="0" w:color="auto"/>
          </w:divBdr>
        </w:div>
      </w:divsChild>
    </w:div>
    <w:div w:id="926308630">
      <w:marLeft w:val="0"/>
      <w:marRight w:val="0"/>
      <w:marTop w:val="0"/>
      <w:marBottom w:val="0"/>
      <w:divBdr>
        <w:top w:val="none" w:sz="0" w:space="0" w:color="auto"/>
        <w:left w:val="none" w:sz="0" w:space="0" w:color="auto"/>
        <w:bottom w:val="none" w:sz="0" w:space="0" w:color="auto"/>
        <w:right w:val="none" w:sz="0" w:space="0" w:color="auto"/>
      </w:divBdr>
      <w:divsChild>
        <w:div w:id="926306915">
          <w:marLeft w:val="0"/>
          <w:marRight w:val="0"/>
          <w:marTop w:val="0"/>
          <w:marBottom w:val="0"/>
          <w:divBdr>
            <w:top w:val="none" w:sz="0" w:space="0" w:color="auto"/>
            <w:left w:val="none" w:sz="0" w:space="0" w:color="auto"/>
            <w:bottom w:val="none" w:sz="0" w:space="0" w:color="auto"/>
            <w:right w:val="none" w:sz="0" w:space="0" w:color="auto"/>
          </w:divBdr>
        </w:div>
      </w:divsChild>
    </w:div>
    <w:div w:id="926308631">
      <w:marLeft w:val="0"/>
      <w:marRight w:val="0"/>
      <w:marTop w:val="0"/>
      <w:marBottom w:val="0"/>
      <w:divBdr>
        <w:top w:val="none" w:sz="0" w:space="0" w:color="auto"/>
        <w:left w:val="none" w:sz="0" w:space="0" w:color="auto"/>
        <w:bottom w:val="none" w:sz="0" w:space="0" w:color="auto"/>
        <w:right w:val="none" w:sz="0" w:space="0" w:color="auto"/>
      </w:divBdr>
      <w:divsChild>
        <w:div w:id="926307332">
          <w:marLeft w:val="0"/>
          <w:marRight w:val="0"/>
          <w:marTop w:val="0"/>
          <w:marBottom w:val="0"/>
          <w:divBdr>
            <w:top w:val="none" w:sz="0" w:space="0" w:color="auto"/>
            <w:left w:val="none" w:sz="0" w:space="0" w:color="auto"/>
            <w:bottom w:val="none" w:sz="0" w:space="0" w:color="auto"/>
            <w:right w:val="none" w:sz="0" w:space="0" w:color="auto"/>
          </w:divBdr>
          <w:divsChild>
            <w:div w:id="92630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632">
      <w:marLeft w:val="0"/>
      <w:marRight w:val="0"/>
      <w:marTop w:val="0"/>
      <w:marBottom w:val="0"/>
      <w:divBdr>
        <w:top w:val="none" w:sz="0" w:space="0" w:color="auto"/>
        <w:left w:val="none" w:sz="0" w:space="0" w:color="auto"/>
        <w:bottom w:val="none" w:sz="0" w:space="0" w:color="auto"/>
        <w:right w:val="none" w:sz="0" w:space="0" w:color="auto"/>
      </w:divBdr>
      <w:divsChild>
        <w:div w:id="926308946">
          <w:marLeft w:val="0"/>
          <w:marRight w:val="0"/>
          <w:marTop w:val="0"/>
          <w:marBottom w:val="0"/>
          <w:divBdr>
            <w:top w:val="none" w:sz="0" w:space="0" w:color="auto"/>
            <w:left w:val="none" w:sz="0" w:space="0" w:color="auto"/>
            <w:bottom w:val="none" w:sz="0" w:space="0" w:color="auto"/>
            <w:right w:val="none" w:sz="0" w:space="0" w:color="auto"/>
          </w:divBdr>
        </w:div>
      </w:divsChild>
    </w:div>
    <w:div w:id="926308634">
      <w:marLeft w:val="0"/>
      <w:marRight w:val="0"/>
      <w:marTop w:val="0"/>
      <w:marBottom w:val="0"/>
      <w:divBdr>
        <w:top w:val="none" w:sz="0" w:space="0" w:color="auto"/>
        <w:left w:val="none" w:sz="0" w:space="0" w:color="auto"/>
        <w:bottom w:val="none" w:sz="0" w:space="0" w:color="auto"/>
        <w:right w:val="none" w:sz="0" w:space="0" w:color="auto"/>
      </w:divBdr>
      <w:divsChild>
        <w:div w:id="926306742">
          <w:marLeft w:val="0"/>
          <w:marRight w:val="0"/>
          <w:marTop w:val="0"/>
          <w:marBottom w:val="0"/>
          <w:divBdr>
            <w:top w:val="none" w:sz="0" w:space="0" w:color="auto"/>
            <w:left w:val="none" w:sz="0" w:space="0" w:color="auto"/>
            <w:bottom w:val="none" w:sz="0" w:space="0" w:color="auto"/>
            <w:right w:val="none" w:sz="0" w:space="0" w:color="auto"/>
          </w:divBdr>
        </w:div>
      </w:divsChild>
    </w:div>
    <w:div w:id="926308642">
      <w:marLeft w:val="0"/>
      <w:marRight w:val="0"/>
      <w:marTop w:val="0"/>
      <w:marBottom w:val="0"/>
      <w:divBdr>
        <w:top w:val="none" w:sz="0" w:space="0" w:color="auto"/>
        <w:left w:val="none" w:sz="0" w:space="0" w:color="auto"/>
        <w:bottom w:val="none" w:sz="0" w:space="0" w:color="auto"/>
        <w:right w:val="none" w:sz="0" w:space="0" w:color="auto"/>
      </w:divBdr>
      <w:divsChild>
        <w:div w:id="926308382">
          <w:marLeft w:val="0"/>
          <w:marRight w:val="0"/>
          <w:marTop w:val="0"/>
          <w:marBottom w:val="0"/>
          <w:divBdr>
            <w:top w:val="none" w:sz="0" w:space="0" w:color="auto"/>
            <w:left w:val="none" w:sz="0" w:space="0" w:color="auto"/>
            <w:bottom w:val="none" w:sz="0" w:space="0" w:color="auto"/>
            <w:right w:val="none" w:sz="0" w:space="0" w:color="auto"/>
          </w:divBdr>
        </w:div>
      </w:divsChild>
    </w:div>
    <w:div w:id="926308652">
      <w:marLeft w:val="0"/>
      <w:marRight w:val="0"/>
      <w:marTop w:val="0"/>
      <w:marBottom w:val="0"/>
      <w:divBdr>
        <w:top w:val="none" w:sz="0" w:space="0" w:color="auto"/>
        <w:left w:val="none" w:sz="0" w:space="0" w:color="auto"/>
        <w:bottom w:val="none" w:sz="0" w:space="0" w:color="auto"/>
        <w:right w:val="none" w:sz="0" w:space="0" w:color="auto"/>
      </w:divBdr>
      <w:divsChild>
        <w:div w:id="926307240">
          <w:marLeft w:val="0"/>
          <w:marRight w:val="0"/>
          <w:marTop w:val="0"/>
          <w:marBottom w:val="0"/>
          <w:divBdr>
            <w:top w:val="none" w:sz="0" w:space="0" w:color="auto"/>
            <w:left w:val="none" w:sz="0" w:space="0" w:color="auto"/>
            <w:bottom w:val="none" w:sz="0" w:space="0" w:color="auto"/>
            <w:right w:val="none" w:sz="0" w:space="0" w:color="auto"/>
          </w:divBdr>
        </w:div>
      </w:divsChild>
    </w:div>
    <w:div w:id="926308653">
      <w:marLeft w:val="0"/>
      <w:marRight w:val="0"/>
      <w:marTop w:val="0"/>
      <w:marBottom w:val="0"/>
      <w:divBdr>
        <w:top w:val="none" w:sz="0" w:space="0" w:color="auto"/>
        <w:left w:val="none" w:sz="0" w:space="0" w:color="auto"/>
        <w:bottom w:val="none" w:sz="0" w:space="0" w:color="auto"/>
        <w:right w:val="none" w:sz="0" w:space="0" w:color="auto"/>
      </w:divBdr>
      <w:divsChild>
        <w:div w:id="926308010">
          <w:marLeft w:val="0"/>
          <w:marRight w:val="0"/>
          <w:marTop w:val="0"/>
          <w:marBottom w:val="0"/>
          <w:divBdr>
            <w:top w:val="none" w:sz="0" w:space="0" w:color="auto"/>
            <w:left w:val="none" w:sz="0" w:space="0" w:color="auto"/>
            <w:bottom w:val="none" w:sz="0" w:space="0" w:color="auto"/>
            <w:right w:val="none" w:sz="0" w:space="0" w:color="auto"/>
          </w:divBdr>
        </w:div>
      </w:divsChild>
    </w:div>
    <w:div w:id="926308654">
      <w:marLeft w:val="0"/>
      <w:marRight w:val="0"/>
      <w:marTop w:val="0"/>
      <w:marBottom w:val="0"/>
      <w:divBdr>
        <w:top w:val="none" w:sz="0" w:space="0" w:color="auto"/>
        <w:left w:val="none" w:sz="0" w:space="0" w:color="auto"/>
        <w:bottom w:val="none" w:sz="0" w:space="0" w:color="auto"/>
        <w:right w:val="none" w:sz="0" w:space="0" w:color="auto"/>
      </w:divBdr>
      <w:divsChild>
        <w:div w:id="926307472">
          <w:marLeft w:val="0"/>
          <w:marRight w:val="0"/>
          <w:marTop w:val="0"/>
          <w:marBottom w:val="0"/>
          <w:divBdr>
            <w:top w:val="none" w:sz="0" w:space="0" w:color="auto"/>
            <w:left w:val="none" w:sz="0" w:space="0" w:color="auto"/>
            <w:bottom w:val="none" w:sz="0" w:space="0" w:color="auto"/>
            <w:right w:val="none" w:sz="0" w:space="0" w:color="auto"/>
          </w:divBdr>
        </w:div>
      </w:divsChild>
    </w:div>
    <w:div w:id="926308655">
      <w:marLeft w:val="0"/>
      <w:marRight w:val="0"/>
      <w:marTop w:val="0"/>
      <w:marBottom w:val="0"/>
      <w:divBdr>
        <w:top w:val="none" w:sz="0" w:space="0" w:color="auto"/>
        <w:left w:val="none" w:sz="0" w:space="0" w:color="auto"/>
        <w:bottom w:val="none" w:sz="0" w:space="0" w:color="auto"/>
        <w:right w:val="none" w:sz="0" w:space="0" w:color="auto"/>
      </w:divBdr>
      <w:divsChild>
        <w:div w:id="926307675">
          <w:marLeft w:val="0"/>
          <w:marRight w:val="0"/>
          <w:marTop w:val="0"/>
          <w:marBottom w:val="0"/>
          <w:divBdr>
            <w:top w:val="none" w:sz="0" w:space="0" w:color="auto"/>
            <w:left w:val="none" w:sz="0" w:space="0" w:color="auto"/>
            <w:bottom w:val="none" w:sz="0" w:space="0" w:color="auto"/>
            <w:right w:val="none" w:sz="0" w:space="0" w:color="auto"/>
          </w:divBdr>
        </w:div>
      </w:divsChild>
    </w:div>
    <w:div w:id="926308659">
      <w:marLeft w:val="0"/>
      <w:marRight w:val="0"/>
      <w:marTop w:val="0"/>
      <w:marBottom w:val="0"/>
      <w:divBdr>
        <w:top w:val="none" w:sz="0" w:space="0" w:color="auto"/>
        <w:left w:val="none" w:sz="0" w:space="0" w:color="auto"/>
        <w:bottom w:val="none" w:sz="0" w:space="0" w:color="auto"/>
        <w:right w:val="none" w:sz="0" w:space="0" w:color="auto"/>
      </w:divBdr>
      <w:divsChild>
        <w:div w:id="926306868">
          <w:marLeft w:val="0"/>
          <w:marRight w:val="0"/>
          <w:marTop w:val="0"/>
          <w:marBottom w:val="0"/>
          <w:divBdr>
            <w:top w:val="none" w:sz="0" w:space="0" w:color="auto"/>
            <w:left w:val="none" w:sz="0" w:space="0" w:color="auto"/>
            <w:bottom w:val="none" w:sz="0" w:space="0" w:color="auto"/>
            <w:right w:val="none" w:sz="0" w:space="0" w:color="auto"/>
          </w:divBdr>
        </w:div>
      </w:divsChild>
    </w:div>
    <w:div w:id="926308664">
      <w:marLeft w:val="0"/>
      <w:marRight w:val="0"/>
      <w:marTop w:val="0"/>
      <w:marBottom w:val="0"/>
      <w:divBdr>
        <w:top w:val="none" w:sz="0" w:space="0" w:color="auto"/>
        <w:left w:val="none" w:sz="0" w:space="0" w:color="auto"/>
        <w:bottom w:val="none" w:sz="0" w:space="0" w:color="auto"/>
        <w:right w:val="none" w:sz="0" w:space="0" w:color="auto"/>
      </w:divBdr>
      <w:divsChild>
        <w:div w:id="926307094">
          <w:marLeft w:val="0"/>
          <w:marRight w:val="0"/>
          <w:marTop w:val="0"/>
          <w:marBottom w:val="0"/>
          <w:divBdr>
            <w:top w:val="none" w:sz="0" w:space="0" w:color="auto"/>
            <w:left w:val="none" w:sz="0" w:space="0" w:color="auto"/>
            <w:bottom w:val="none" w:sz="0" w:space="0" w:color="auto"/>
            <w:right w:val="none" w:sz="0" w:space="0" w:color="auto"/>
          </w:divBdr>
        </w:div>
      </w:divsChild>
    </w:div>
    <w:div w:id="926308665">
      <w:marLeft w:val="0"/>
      <w:marRight w:val="0"/>
      <w:marTop w:val="0"/>
      <w:marBottom w:val="0"/>
      <w:divBdr>
        <w:top w:val="none" w:sz="0" w:space="0" w:color="auto"/>
        <w:left w:val="none" w:sz="0" w:space="0" w:color="auto"/>
        <w:bottom w:val="none" w:sz="0" w:space="0" w:color="auto"/>
        <w:right w:val="none" w:sz="0" w:space="0" w:color="auto"/>
      </w:divBdr>
    </w:div>
    <w:div w:id="926308669">
      <w:marLeft w:val="0"/>
      <w:marRight w:val="0"/>
      <w:marTop w:val="0"/>
      <w:marBottom w:val="0"/>
      <w:divBdr>
        <w:top w:val="none" w:sz="0" w:space="0" w:color="auto"/>
        <w:left w:val="none" w:sz="0" w:space="0" w:color="auto"/>
        <w:bottom w:val="none" w:sz="0" w:space="0" w:color="auto"/>
        <w:right w:val="none" w:sz="0" w:space="0" w:color="auto"/>
      </w:divBdr>
      <w:divsChild>
        <w:div w:id="926308264">
          <w:marLeft w:val="0"/>
          <w:marRight w:val="0"/>
          <w:marTop w:val="0"/>
          <w:marBottom w:val="0"/>
          <w:divBdr>
            <w:top w:val="none" w:sz="0" w:space="0" w:color="auto"/>
            <w:left w:val="none" w:sz="0" w:space="0" w:color="auto"/>
            <w:bottom w:val="none" w:sz="0" w:space="0" w:color="auto"/>
            <w:right w:val="none" w:sz="0" w:space="0" w:color="auto"/>
          </w:divBdr>
        </w:div>
      </w:divsChild>
    </w:div>
    <w:div w:id="926308674">
      <w:marLeft w:val="0"/>
      <w:marRight w:val="0"/>
      <w:marTop w:val="0"/>
      <w:marBottom w:val="0"/>
      <w:divBdr>
        <w:top w:val="none" w:sz="0" w:space="0" w:color="auto"/>
        <w:left w:val="none" w:sz="0" w:space="0" w:color="auto"/>
        <w:bottom w:val="none" w:sz="0" w:space="0" w:color="auto"/>
        <w:right w:val="none" w:sz="0" w:space="0" w:color="auto"/>
      </w:divBdr>
      <w:divsChild>
        <w:div w:id="926308729">
          <w:marLeft w:val="0"/>
          <w:marRight w:val="0"/>
          <w:marTop w:val="0"/>
          <w:marBottom w:val="0"/>
          <w:divBdr>
            <w:top w:val="none" w:sz="0" w:space="0" w:color="auto"/>
            <w:left w:val="none" w:sz="0" w:space="0" w:color="auto"/>
            <w:bottom w:val="none" w:sz="0" w:space="0" w:color="auto"/>
            <w:right w:val="none" w:sz="0" w:space="0" w:color="auto"/>
          </w:divBdr>
        </w:div>
      </w:divsChild>
    </w:div>
    <w:div w:id="926308675">
      <w:marLeft w:val="0"/>
      <w:marRight w:val="0"/>
      <w:marTop w:val="0"/>
      <w:marBottom w:val="0"/>
      <w:divBdr>
        <w:top w:val="none" w:sz="0" w:space="0" w:color="auto"/>
        <w:left w:val="none" w:sz="0" w:space="0" w:color="auto"/>
        <w:bottom w:val="none" w:sz="0" w:space="0" w:color="auto"/>
        <w:right w:val="none" w:sz="0" w:space="0" w:color="auto"/>
      </w:divBdr>
      <w:divsChild>
        <w:div w:id="926306962">
          <w:marLeft w:val="0"/>
          <w:marRight w:val="0"/>
          <w:marTop w:val="0"/>
          <w:marBottom w:val="0"/>
          <w:divBdr>
            <w:top w:val="none" w:sz="0" w:space="0" w:color="auto"/>
            <w:left w:val="none" w:sz="0" w:space="0" w:color="auto"/>
            <w:bottom w:val="none" w:sz="0" w:space="0" w:color="auto"/>
            <w:right w:val="none" w:sz="0" w:space="0" w:color="auto"/>
          </w:divBdr>
        </w:div>
      </w:divsChild>
    </w:div>
    <w:div w:id="926308677">
      <w:marLeft w:val="0"/>
      <w:marRight w:val="0"/>
      <w:marTop w:val="0"/>
      <w:marBottom w:val="0"/>
      <w:divBdr>
        <w:top w:val="none" w:sz="0" w:space="0" w:color="auto"/>
        <w:left w:val="none" w:sz="0" w:space="0" w:color="auto"/>
        <w:bottom w:val="none" w:sz="0" w:space="0" w:color="auto"/>
        <w:right w:val="none" w:sz="0" w:space="0" w:color="auto"/>
      </w:divBdr>
      <w:divsChild>
        <w:div w:id="926308584">
          <w:marLeft w:val="0"/>
          <w:marRight w:val="0"/>
          <w:marTop w:val="0"/>
          <w:marBottom w:val="0"/>
          <w:divBdr>
            <w:top w:val="none" w:sz="0" w:space="0" w:color="auto"/>
            <w:left w:val="none" w:sz="0" w:space="0" w:color="auto"/>
            <w:bottom w:val="none" w:sz="0" w:space="0" w:color="auto"/>
            <w:right w:val="none" w:sz="0" w:space="0" w:color="auto"/>
          </w:divBdr>
        </w:div>
      </w:divsChild>
    </w:div>
    <w:div w:id="926308678">
      <w:marLeft w:val="0"/>
      <w:marRight w:val="0"/>
      <w:marTop w:val="0"/>
      <w:marBottom w:val="0"/>
      <w:divBdr>
        <w:top w:val="none" w:sz="0" w:space="0" w:color="auto"/>
        <w:left w:val="none" w:sz="0" w:space="0" w:color="auto"/>
        <w:bottom w:val="none" w:sz="0" w:space="0" w:color="auto"/>
        <w:right w:val="none" w:sz="0" w:space="0" w:color="auto"/>
      </w:divBdr>
      <w:divsChild>
        <w:div w:id="926307898">
          <w:marLeft w:val="0"/>
          <w:marRight w:val="0"/>
          <w:marTop w:val="0"/>
          <w:marBottom w:val="0"/>
          <w:divBdr>
            <w:top w:val="none" w:sz="0" w:space="0" w:color="auto"/>
            <w:left w:val="none" w:sz="0" w:space="0" w:color="auto"/>
            <w:bottom w:val="none" w:sz="0" w:space="0" w:color="auto"/>
            <w:right w:val="none" w:sz="0" w:space="0" w:color="auto"/>
          </w:divBdr>
        </w:div>
      </w:divsChild>
    </w:div>
    <w:div w:id="926308684">
      <w:marLeft w:val="0"/>
      <w:marRight w:val="0"/>
      <w:marTop w:val="0"/>
      <w:marBottom w:val="0"/>
      <w:divBdr>
        <w:top w:val="none" w:sz="0" w:space="0" w:color="auto"/>
        <w:left w:val="none" w:sz="0" w:space="0" w:color="auto"/>
        <w:bottom w:val="none" w:sz="0" w:space="0" w:color="auto"/>
        <w:right w:val="none" w:sz="0" w:space="0" w:color="auto"/>
      </w:divBdr>
      <w:divsChild>
        <w:div w:id="926308487">
          <w:marLeft w:val="0"/>
          <w:marRight w:val="0"/>
          <w:marTop w:val="0"/>
          <w:marBottom w:val="0"/>
          <w:divBdr>
            <w:top w:val="none" w:sz="0" w:space="0" w:color="auto"/>
            <w:left w:val="none" w:sz="0" w:space="0" w:color="auto"/>
            <w:bottom w:val="none" w:sz="0" w:space="0" w:color="auto"/>
            <w:right w:val="none" w:sz="0" w:space="0" w:color="auto"/>
          </w:divBdr>
        </w:div>
      </w:divsChild>
    </w:div>
    <w:div w:id="926308685">
      <w:marLeft w:val="0"/>
      <w:marRight w:val="0"/>
      <w:marTop w:val="0"/>
      <w:marBottom w:val="0"/>
      <w:divBdr>
        <w:top w:val="none" w:sz="0" w:space="0" w:color="auto"/>
        <w:left w:val="none" w:sz="0" w:space="0" w:color="auto"/>
        <w:bottom w:val="none" w:sz="0" w:space="0" w:color="auto"/>
        <w:right w:val="none" w:sz="0" w:space="0" w:color="auto"/>
      </w:divBdr>
      <w:divsChild>
        <w:div w:id="926307338">
          <w:marLeft w:val="0"/>
          <w:marRight w:val="0"/>
          <w:marTop w:val="0"/>
          <w:marBottom w:val="0"/>
          <w:divBdr>
            <w:top w:val="none" w:sz="0" w:space="0" w:color="auto"/>
            <w:left w:val="none" w:sz="0" w:space="0" w:color="auto"/>
            <w:bottom w:val="none" w:sz="0" w:space="0" w:color="auto"/>
            <w:right w:val="none" w:sz="0" w:space="0" w:color="auto"/>
          </w:divBdr>
        </w:div>
      </w:divsChild>
    </w:div>
    <w:div w:id="926308689">
      <w:marLeft w:val="0"/>
      <w:marRight w:val="0"/>
      <w:marTop w:val="0"/>
      <w:marBottom w:val="0"/>
      <w:divBdr>
        <w:top w:val="none" w:sz="0" w:space="0" w:color="auto"/>
        <w:left w:val="none" w:sz="0" w:space="0" w:color="auto"/>
        <w:bottom w:val="none" w:sz="0" w:space="0" w:color="auto"/>
        <w:right w:val="none" w:sz="0" w:space="0" w:color="auto"/>
      </w:divBdr>
      <w:divsChild>
        <w:div w:id="926307750">
          <w:marLeft w:val="0"/>
          <w:marRight w:val="0"/>
          <w:marTop w:val="0"/>
          <w:marBottom w:val="0"/>
          <w:divBdr>
            <w:top w:val="none" w:sz="0" w:space="0" w:color="auto"/>
            <w:left w:val="none" w:sz="0" w:space="0" w:color="auto"/>
            <w:bottom w:val="none" w:sz="0" w:space="0" w:color="auto"/>
            <w:right w:val="none" w:sz="0" w:space="0" w:color="auto"/>
          </w:divBdr>
        </w:div>
      </w:divsChild>
    </w:div>
    <w:div w:id="926308695">
      <w:marLeft w:val="0"/>
      <w:marRight w:val="0"/>
      <w:marTop w:val="0"/>
      <w:marBottom w:val="0"/>
      <w:divBdr>
        <w:top w:val="none" w:sz="0" w:space="0" w:color="auto"/>
        <w:left w:val="none" w:sz="0" w:space="0" w:color="auto"/>
        <w:bottom w:val="none" w:sz="0" w:space="0" w:color="auto"/>
        <w:right w:val="none" w:sz="0" w:space="0" w:color="auto"/>
      </w:divBdr>
      <w:divsChild>
        <w:div w:id="926308062">
          <w:marLeft w:val="0"/>
          <w:marRight w:val="0"/>
          <w:marTop w:val="0"/>
          <w:marBottom w:val="0"/>
          <w:divBdr>
            <w:top w:val="none" w:sz="0" w:space="0" w:color="auto"/>
            <w:left w:val="none" w:sz="0" w:space="0" w:color="auto"/>
            <w:bottom w:val="none" w:sz="0" w:space="0" w:color="auto"/>
            <w:right w:val="none" w:sz="0" w:space="0" w:color="auto"/>
          </w:divBdr>
        </w:div>
      </w:divsChild>
    </w:div>
    <w:div w:id="926308696">
      <w:marLeft w:val="0"/>
      <w:marRight w:val="0"/>
      <w:marTop w:val="0"/>
      <w:marBottom w:val="0"/>
      <w:divBdr>
        <w:top w:val="none" w:sz="0" w:space="0" w:color="auto"/>
        <w:left w:val="none" w:sz="0" w:space="0" w:color="auto"/>
        <w:bottom w:val="none" w:sz="0" w:space="0" w:color="auto"/>
        <w:right w:val="none" w:sz="0" w:space="0" w:color="auto"/>
      </w:divBdr>
      <w:divsChild>
        <w:div w:id="926308249">
          <w:marLeft w:val="0"/>
          <w:marRight w:val="0"/>
          <w:marTop w:val="0"/>
          <w:marBottom w:val="0"/>
          <w:divBdr>
            <w:top w:val="none" w:sz="0" w:space="0" w:color="auto"/>
            <w:left w:val="none" w:sz="0" w:space="0" w:color="auto"/>
            <w:bottom w:val="none" w:sz="0" w:space="0" w:color="auto"/>
            <w:right w:val="none" w:sz="0" w:space="0" w:color="auto"/>
          </w:divBdr>
        </w:div>
      </w:divsChild>
    </w:div>
    <w:div w:id="926308697">
      <w:marLeft w:val="0"/>
      <w:marRight w:val="0"/>
      <w:marTop w:val="0"/>
      <w:marBottom w:val="0"/>
      <w:divBdr>
        <w:top w:val="none" w:sz="0" w:space="0" w:color="auto"/>
        <w:left w:val="none" w:sz="0" w:space="0" w:color="auto"/>
        <w:bottom w:val="none" w:sz="0" w:space="0" w:color="auto"/>
        <w:right w:val="none" w:sz="0" w:space="0" w:color="auto"/>
      </w:divBdr>
    </w:div>
    <w:div w:id="926308705">
      <w:marLeft w:val="0"/>
      <w:marRight w:val="0"/>
      <w:marTop w:val="0"/>
      <w:marBottom w:val="0"/>
      <w:divBdr>
        <w:top w:val="none" w:sz="0" w:space="0" w:color="auto"/>
        <w:left w:val="none" w:sz="0" w:space="0" w:color="auto"/>
        <w:bottom w:val="none" w:sz="0" w:space="0" w:color="auto"/>
        <w:right w:val="none" w:sz="0" w:space="0" w:color="auto"/>
      </w:divBdr>
      <w:divsChild>
        <w:div w:id="926307178">
          <w:marLeft w:val="0"/>
          <w:marRight w:val="0"/>
          <w:marTop w:val="0"/>
          <w:marBottom w:val="0"/>
          <w:divBdr>
            <w:top w:val="none" w:sz="0" w:space="0" w:color="auto"/>
            <w:left w:val="none" w:sz="0" w:space="0" w:color="auto"/>
            <w:bottom w:val="none" w:sz="0" w:space="0" w:color="auto"/>
            <w:right w:val="none" w:sz="0" w:space="0" w:color="auto"/>
          </w:divBdr>
        </w:div>
      </w:divsChild>
    </w:div>
    <w:div w:id="926308711">
      <w:marLeft w:val="0"/>
      <w:marRight w:val="0"/>
      <w:marTop w:val="0"/>
      <w:marBottom w:val="0"/>
      <w:divBdr>
        <w:top w:val="none" w:sz="0" w:space="0" w:color="auto"/>
        <w:left w:val="none" w:sz="0" w:space="0" w:color="auto"/>
        <w:bottom w:val="none" w:sz="0" w:space="0" w:color="auto"/>
        <w:right w:val="none" w:sz="0" w:space="0" w:color="auto"/>
      </w:divBdr>
      <w:divsChild>
        <w:div w:id="926306761">
          <w:marLeft w:val="0"/>
          <w:marRight w:val="0"/>
          <w:marTop w:val="0"/>
          <w:marBottom w:val="0"/>
          <w:divBdr>
            <w:top w:val="none" w:sz="0" w:space="0" w:color="auto"/>
            <w:left w:val="none" w:sz="0" w:space="0" w:color="auto"/>
            <w:bottom w:val="none" w:sz="0" w:space="0" w:color="auto"/>
            <w:right w:val="none" w:sz="0" w:space="0" w:color="auto"/>
          </w:divBdr>
        </w:div>
      </w:divsChild>
    </w:div>
    <w:div w:id="926308715">
      <w:marLeft w:val="0"/>
      <w:marRight w:val="0"/>
      <w:marTop w:val="0"/>
      <w:marBottom w:val="0"/>
      <w:divBdr>
        <w:top w:val="none" w:sz="0" w:space="0" w:color="auto"/>
        <w:left w:val="none" w:sz="0" w:space="0" w:color="auto"/>
        <w:bottom w:val="none" w:sz="0" w:space="0" w:color="auto"/>
        <w:right w:val="none" w:sz="0" w:space="0" w:color="auto"/>
      </w:divBdr>
      <w:divsChild>
        <w:div w:id="926308029">
          <w:marLeft w:val="0"/>
          <w:marRight w:val="0"/>
          <w:marTop w:val="0"/>
          <w:marBottom w:val="0"/>
          <w:divBdr>
            <w:top w:val="none" w:sz="0" w:space="0" w:color="auto"/>
            <w:left w:val="none" w:sz="0" w:space="0" w:color="auto"/>
            <w:bottom w:val="none" w:sz="0" w:space="0" w:color="auto"/>
            <w:right w:val="none" w:sz="0" w:space="0" w:color="auto"/>
          </w:divBdr>
        </w:div>
      </w:divsChild>
    </w:div>
    <w:div w:id="926308719">
      <w:marLeft w:val="0"/>
      <w:marRight w:val="0"/>
      <w:marTop w:val="0"/>
      <w:marBottom w:val="0"/>
      <w:divBdr>
        <w:top w:val="none" w:sz="0" w:space="0" w:color="auto"/>
        <w:left w:val="none" w:sz="0" w:space="0" w:color="auto"/>
        <w:bottom w:val="none" w:sz="0" w:space="0" w:color="auto"/>
        <w:right w:val="none" w:sz="0" w:space="0" w:color="auto"/>
      </w:divBdr>
      <w:divsChild>
        <w:div w:id="926307489">
          <w:marLeft w:val="0"/>
          <w:marRight w:val="0"/>
          <w:marTop w:val="0"/>
          <w:marBottom w:val="0"/>
          <w:divBdr>
            <w:top w:val="none" w:sz="0" w:space="0" w:color="auto"/>
            <w:left w:val="none" w:sz="0" w:space="0" w:color="auto"/>
            <w:bottom w:val="none" w:sz="0" w:space="0" w:color="auto"/>
            <w:right w:val="none" w:sz="0" w:space="0" w:color="auto"/>
          </w:divBdr>
        </w:div>
      </w:divsChild>
    </w:div>
    <w:div w:id="926308722">
      <w:marLeft w:val="0"/>
      <w:marRight w:val="0"/>
      <w:marTop w:val="0"/>
      <w:marBottom w:val="0"/>
      <w:divBdr>
        <w:top w:val="none" w:sz="0" w:space="0" w:color="auto"/>
        <w:left w:val="none" w:sz="0" w:space="0" w:color="auto"/>
        <w:bottom w:val="none" w:sz="0" w:space="0" w:color="auto"/>
        <w:right w:val="none" w:sz="0" w:space="0" w:color="auto"/>
      </w:divBdr>
      <w:divsChild>
        <w:div w:id="926308894">
          <w:marLeft w:val="0"/>
          <w:marRight w:val="0"/>
          <w:marTop w:val="0"/>
          <w:marBottom w:val="0"/>
          <w:divBdr>
            <w:top w:val="none" w:sz="0" w:space="0" w:color="auto"/>
            <w:left w:val="none" w:sz="0" w:space="0" w:color="auto"/>
            <w:bottom w:val="none" w:sz="0" w:space="0" w:color="auto"/>
            <w:right w:val="none" w:sz="0" w:space="0" w:color="auto"/>
          </w:divBdr>
          <w:divsChild>
            <w:div w:id="926306626">
              <w:marLeft w:val="0"/>
              <w:marRight w:val="0"/>
              <w:marTop w:val="0"/>
              <w:marBottom w:val="0"/>
              <w:divBdr>
                <w:top w:val="none" w:sz="0" w:space="0" w:color="auto"/>
                <w:left w:val="none" w:sz="0" w:space="0" w:color="auto"/>
                <w:bottom w:val="none" w:sz="0" w:space="0" w:color="auto"/>
                <w:right w:val="none" w:sz="0" w:space="0" w:color="auto"/>
              </w:divBdr>
            </w:div>
            <w:div w:id="926307314">
              <w:marLeft w:val="0"/>
              <w:marRight w:val="0"/>
              <w:marTop w:val="0"/>
              <w:marBottom w:val="0"/>
              <w:divBdr>
                <w:top w:val="none" w:sz="0" w:space="0" w:color="auto"/>
                <w:left w:val="none" w:sz="0" w:space="0" w:color="auto"/>
                <w:bottom w:val="none" w:sz="0" w:space="0" w:color="auto"/>
                <w:right w:val="none" w:sz="0" w:space="0" w:color="auto"/>
              </w:divBdr>
            </w:div>
            <w:div w:id="926308256">
              <w:marLeft w:val="0"/>
              <w:marRight w:val="0"/>
              <w:marTop w:val="0"/>
              <w:marBottom w:val="0"/>
              <w:divBdr>
                <w:top w:val="none" w:sz="0" w:space="0" w:color="auto"/>
                <w:left w:val="none" w:sz="0" w:space="0" w:color="auto"/>
                <w:bottom w:val="none" w:sz="0" w:space="0" w:color="auto"/>
                <w:right w:val="none" w:sz="0" w:space="0" w:color="auto"/>
              </w:divBdr>
            </w:div>
            <w:div w:id="926308291">
              <w:marLeft w:val="0"/>
              <w:marRight w:val="0"/>
              <w:marTop w:val="0"/>
              <w:marBottom w:val="0"/>
              <w:divBdr>
                <w:top w:val="none" w:sz="0" w:space="0" w:color="auto"/>
                <w:left w:val="none" w:sz="0" w:space="0" w:color="auto"/>
                <w:bottom w:val="none" w:sz="0" w:space="0" w:color="auto"/>
                <w:right w:val="none" w:sz="0" w:space="0" w:color="auto"/>
              </w:divBdr>
            </w:div>
            <w:div w:id="9263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723">
      <w:marLeft w:val="0"/>
      <w:marRight w:val="0"/>
      <w:marTop w:val="0"/>
      <w:marBottom w:val="0"/>
      <w:divBdr>
        <w:top w:val="none" w:sz="0" w:space="0" w:color="auto"/>
        <w:left w:val="none" w:sz="0" w:space="0" w:color="auto"/>
        <w:bottom w:val="none" w:sz="0" w:space="0" w:color="auto"/>
        <w:right w:val="none" w:sz="0" w:space="0" w:color="auto"/>
      </w:divBdr>
      <w:divsChild>
        <w:div w:id="926307900">
          <w:marLeft w:val="0"/>
          <w:marRight w:val="0"/>
          <w:marTop w:val="0"/>
          <w:marBottom w:val="0"/>
          <w:divBdr>
            <w:top w:val="none" w:sz="0" w:space="0" w:color="auto"/>
            <w:left w:val="none" w:sz="0" w:space="0" w:color="auto"/>
            <w:bottom w:val="none" w:sz="0" w:space="0" w:color="auto"/>
            <w:right w:val="none" w:sz="0" w:space="0" w:color="auto"/>
          </w:divBdr>
        </w:div>
      </w:divsChild>
    </w:div>
    <w:div w:id="926308726">
      <w:marLeft w:val="0"/>
      <w:marRight w:val="0"/>
      <w:marTop w:val="0"/>
      <w:marBottom w:val="0"/>
      <w:divBdr>
        <w:top w:val="none" w:sz="0" w:space="0" w:color="auto"/>
        <w:left w:val="none" w:sz="0" w:space="0" w:color="auto"/>
        <w:bottom w:val="none" w:sz="0" w:space="0" w:color="auto"/>
        <w:right w:val="none" w:sz="0" w:space="0" w:color="auto"/>
      </w:divBdr>
      <w:divsChild>
        <w:div w:id="926306871">
          <w:marLeft w:val="0"/>
          <w:marRight w:val="0"/>
          <w:marTop w:val="0"/>
          <w:marBottom w:val="0"/>
          <w:divBdr>
            <w:top w:val="none" w:sz="0" w:space="0" w:color="auto"/>
            <w:left w:val="none" w:sz="0" w:space="0" w:color="auto"/>
            <w:bottom w:val="none" w:sz="0" w:space="0" w:color="auto"/>
            <w:right w:val="none" w:sz="0" w:space="0" w:color="auto"/>
          </w:divBdr>
        </w:div>
      </w:divsChild>
    </w:div>
    <w:div w:id="926308731">
      <w:marLeft w:val="0"/>
      <w:marRight w:val="0"/>
      <w:marTop w:val="0"/>
      <w:marBottom w:val="0"/>
      <w:divBdr>
        <w:top w:val="none" w:sz="0" w:space="0" w:color="auto"/>
        <w:left w:val="none" w:sz="0" w:space="0" w:color="auto"/>
        <w:bottom w:val="none" w:sz="0" w:space="0" w:color="auto"/>
        <w:right w:val="none" w:sz="0" w:space="0" w:color="auto"/>
      </w:divBdr>
      <w:divsChild>
        <w:div w:id="926307565">
          <w:marLeft w:val="0"/>
          <w:marRight w:val="0"/>
          <w:marTop w:val="0"/>
          <w:marBottom w:val="0"/>
          <w:divBdr>
            <w:top w:val="none" w:sz="0" w:space="0" w:color="auto"/>
            <w:left w:val="none" w:sz="0" w:space="0" w:color="auto"/>
            <w:bottom w:val="none" w:sz="0" w:space="0" w:color="auto"/>
            <w:right w:val="none" w:sz="0" w:space="0" w:color="auto"/>
          </w:divBdr>
        </w:div>
      </w:divsChild>
    </w:div>
    <w:div w:id="926308732">
      <w:marLeft w:val="0"/>
      <w:marRight w:val="0"/>
      <w:marTop w:val="0"/>
      <w:marBottom w:val="0"/>
      <w:divBdr>
        <w:top w:val="none" w:sz="0" w:space="0" w:color="auto"/>
        <w:left w:val="none" w:sz="0" w:space="0" w:color="auto"/>
        <w:bottom w:val="none" w:sz="0" w:space="0" w:color="auto"/>
        <w:right w:val="none" w:sz="0" w:space="0" w:color="auto"/>
      </w:divBdr>
      <w:divsChild>
        <w:div w:id="926307601">
          <w:marLeft w:val="0"/>
          <w:marRight w:val="0"/>
          <w:marTop w:val="0"/>
          <w:marBottom w:val="0"/>
          <w:divBdr>
            <w:top w:val="none" w:sz="0" w:space="0" w:color="auto"/>
            <w:left w:val="none" w:sz="0" w:space="0" w:color="auto"/>
            <w:bottom w:val="none" w:sz="0" w:space="0" w:color="auto"/>
            <w:right w:val="none" w:sz="0" w:space="0" w:color="auto"/>
          </w:divBdr>
        </w:div>
      </w:divsChild>
    </w:div>
    <w:div w:id="926308733">
      <w:marLeft w:val="0"/>
      <w:marRight w:val="0"/>
      <w:marTop w:val="0"/>
      <w:marBottom w:val="0"/>
      <w:divBdr>
        <w:top w:val="none" w:sz="0" w:space="0" w:color="auto"/>
        <w:left w:val="none" w:sz="0" w:space="0" w:color="auto"/>
        <w:bottom w:val="none" w:sz="0" w:space="0" w:color="auto"/>
        <w:right w:val="none" w:sz="0" w:space="0" w:color="auto"/>
      </w:divBdr>
      <w:divsChild>
        <w:div w:id="926307806">
          <w:marLeft w:val="0"/>
          <w:marRight w:val="0"/>
          <w:marTop w:val="0"/>
          <w:marBottom w:val="0"/>
          <w:divBdr>
            <w:top w:val="none" w:sz="0" w:space="0" w:color="auto"/>
            <w:left w:val="none" w:sz="0" w:space="0" w:color="auto"/>
            <w:bottom w:val="none" w:sz="0" w:space="0" w:color="auto"/>
            <w:right w:val="none" w:sz="0" w:space="0" w:color="auto"/>
          </w:divBdr>
          <w:divsChild>
            <w:div w:id="926306893">
              <w:marLeft w:val="0"/>
              <w:marRight w:val="0"/>
              <w:marTop w:val="0"/>
              <w:marBottom w:val="0"/>
              <w:divBdr>
                <w:top w:val="none" w:sz="0" w:space="0" w:color="auto"/>
                <w:left w:val="none" w:sz="0" w:space="0" w:color="auto"/>
                <w:bottom w:val="none" w:sz="0" w:space="0" w:color="auto"/>
                <w:right w:val="none" w:sz="0" w:space="0" w:color="auto"/>
              </w:divBdr>
            </w:div>
            <w:div w:id="926307814">
              <w:marLeft w:val="0"/>
              <w:marRight w:val="0"/>
              <w:marTop w:val="0"/>
              <w:marBottom w:val="0"/>
              <w:divBdr>
                <w:top w:val="none" w:sz="0" w:space="0" w:color="auto"/>
                <w:left w:val="none" w:sz="0" w:space="0" w:color="auto"/>
                <w:bottom w:val="none" w:sz="0" w:space="0" w:color="auto"/>
                <w:right w:val="none" w:sz="0" w:space="0" w:color="auto"/>
              </w:divBdr>
            </w:div>
            <w:div w:id="9263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734">
      <w:marLeft w:val="0"/>
      <w:marRight w:val="0"/>
      <w:marTop w:val="0"/>
      <w:marBottom w:val="0"/>
      <w:divBdr>
        <w:top w:val="none" w:sz="0" w:space="0" w:color="auto"/>
        <w:left w:val="none" w:sz="0" w:space="0" w:color="auto"/>
        <w:bottom w:val="none" w:sz="0" w:space="0" w:color="auto"/>
        <w:right w:val="none" w:sz="0" w:space="0" w:color="auto"/>
      </w:divBdr>
      <w:divsChild>
        <w:div w:id="926307569">
          <w:marLeft w:val="0"/>
          <w:marRight w:val="0"/>
          <w:marTop w:val="0"/>
          <w:marBottom w:val="0"/>
          <w:divBdr>
            <w:top w:val="none" w:sz="0" w:space="0" w:color="auto"/>
            <w:left w:val="none" w:sz="0" w:space="0" w:color="auto"/>
            <w:bottom w:val="none" w:sz="0" w:space="0" w:color="auto"/>
            <w:right w:val="none" w:sz="0" w:space="0" w:color="auto"/>
          </w:divBdr>
        </w:div>
      </w:divsChild>
    </w:div>
    <w:div w:id="926308739">
      <w:marLeft w:val="0"/>
      <w:marRight w:val="0"/>
      <w:marTop w:val="0"/>
      <w:marBottom w:val="0"/>
      <w:divBdr>
        <w:top w:val="none" w:sz="0" w:space="0" w:color="auto"/>
        <w:left w:val="none" w:sz="0" w:space="0" w:color="auto"/>
        <w:bottom w:val="none" w:sz="0" w:space="0" w:color="auto"/>
        <w:right w:val="none" w:sz="0" w:space="0" w:color="auto"/>
      </w:divBdr>
      <w:divsChild>
        <w:div w:id="926307758">
          <w:marLeft w:val="0"/>
          <w:marRight w:val="0"/>
          <w:marTop w:val="0"/>
          <w:marBottom w:val="0"/>
          <w:divBdr>
            <w:top w:val="none" w:sz="0" w:space="0" w:color="auto"/>
            <w:left w:val="none" w:sz="0" w:space="0" w:color="auto"/>
            <w:bottom w:val="none" w:sz="0" w:space="0" w:color="auto"/>
            <w:right w:val="none" w:sz="0" w:space="0" w:color="auto"/>
          </w:divBdr>
        </w:div>
      </w:divsChild>
    </w:div>
    <w:div w:id="926308742">
      <w:marLeft w:val="0"/>
      <w:marRight w:val="0"/>
      <w:marTop w:val="0"/>
      <w:marBottom w:val="0"/>
      <w:divBdr>
        <w:top w:val="none" w:sz="0" w:space="0" w:color="auto"/>
        <w:left w:val="none" w:sz="0" w:space="0" w:color="auto"/>
        <w:bottom w:val="none" w:sz="0" w:space="0" w:color="auto"/>
        <w:right w:val="none" w:sz="0" w:space="0" w:color="auto"/>
      </w:divBdr>
      <w:divsChild>
        <w:div w:id="926307812">
          <w:marLeft w:val="0"/>
          <w:marRight w:val="0"/>
          <w:marTop w:val="0"/>
          <w:marBottom w:val="0"/>
          <w:divBdr>
            <w:top w:val="none" w:sz="0" w:space="0" w:color="auto"/>
            <w:left w:val="none" w:sz="0" w:space="0" w:color="auto"/>
            <w:bottom w:val="none" w:sz="0" w:space="0" w:color="auto"/>
            <w:right w:val="none" w:sz="0" w:space="0" w:color="auto"/>
          </w:divBdr>
        </w:div>
      </w:divsChild>
    </w:div>
    <w:div w:id="926308743">
      <w:marLeft w:val="0"/>
      <w:marRight w:val="0"/>
      <w:marTop w:val="0"/>
      <w:marBottom w:val="0"/>
      <w:divBdr>
        <w:top w:val="none" w:sz="0" w:space="0" w:color="auto"/>
        <w:left w:val="none" w:sz="0" w:space="0" w:color="auto"/>
        <w:bottom w:val="none" w:sz="0" w:space="0" w:color="auto"/>
        <w:right w:val="none" w:sz="0" w:space="0" w:color="auto"/>
      </w:divBdr>
      <w:divsChild>
        <w:div w:id="926306638">
          <w:marLeft w:val="0"/>
          <w:marRight w:val="0"/>
          <w:marTop w:val="0"/>
          <w:marBottom w:val="0"/>
          <w:divBdr>
            <w:top w:val="none" w:sz="0" w:space="0" w:color="auto"/>
            <w:left w:val="none" w:sz="0" w:space="0" w:color="auto"/>
            <w:bottom w:val="none" w:sz="0" w:space="0" w:color="auto"/>
            <w:right w:val="none" w:sz="0" w:space="0" w:color="auto"/>
          </w:divBdr>
        </w:div>
      </w:divsChild>
    </w:div>
    <w:div w:id="926308746">
      <w:marLeft w:val="0"/>
      <w:marRight w:val="0"/>
      <w:marTop w:val="0"/>
      <w:marBottom w:val="0"/>
      <w:divBdr>
        <w:top w:val="none" w:sz="0" w:space="0" w:color="auto"/>
        <w:left w:val="none" w:sz="0" w:space="0" w:color="auto"/>
        <w:bottom w:val="none" w:sz="0" w:space="0" w:color="auto"/>
        <w:right w:val="none" w:sz="0" w:space="0" w:color="auto"/>
      </w:divBdr>
      <w:divsChild>
        <w:div w:id="926308316">
          <w:marLeft w:val="0"/>
          <w:marRight w:val="0"/>
          <w:marTop w:val="0"/>
          <w:marBottom w:val="0"/>
          <w:divBdr>
            <w:top w:val="none" w:sz="0" w:space="0" w:color="auto"/>
            <w:left w:val="none" w:sz="0" w:space="0" w:color="auto"/>
            <w:bottom w:val="none" w:sz="0" w:space="0" w:color="auto"/>
            <w:right w:val="none" w:sz="0" w:space="0" w:color="auto"/>
          </w:divBdr>
        </w:div>
      </w:divsChild>
    </w:div>
    <w:div w:id="926308747">
      <w:marLeft w:val="0"/>
      <w:marRight w:val="0"/>
      <w:marTop w:val="0"/>
      <w:marBottom w:val="0"/>
      <w:divBdr>
        <w:top w:val="none" w:sz="0" w:space="0" w:color="auto"/>
        <w:left w:val="none" w:sz="0" w:space="0" w:color="auto"/>
        <w:bottom w:val="none" w:sz="0" w:space="0" w:color="auto"/>
        <w:right w:val="none" w:sz="0" w:space="0" w:color="auto"/>
      </w:divBdr>
      <w:divsChild>
        <w:div w:id="926308125">
          <w:marLeft w:val="0"/>
          <w:marRight w:val="0"/>
          <w:marTop w:val="0"/>
          <w:marBottom w:val="0"/>
          <w:divBdr>
            <w:top w:val="none" w:sz="0" w:space="0" w:color="auto"/>
            <w:left w:val="none" w:sz="0" w:space="0" w:color="auto"/>
            <w:bottom w:val="none" w:sz="0" w:space="0" w:color="auto"/>
            <w:right w:val="none" w:sz="0" w:space="0" w:color="auto"/>
          </w:divBdr>
        </w:div>
      </w:divsChild>
    </w:div>
    <w:div w:id="926308748">
      <w:marLeft w:val="0"/>
      <w:marRight w:val="0"/>
      <w:marTop w:val="0"/>
      <w:marBottom w:val="0"/>
      <w:divBdr>
        <w:top w:val="none" w:sz="0" w:space="0" w:color="auto"/>
        <w:left w:val="none" w:sz="0" w:space="0" w:color="auto"/>
        <w:bottom w:val="none" w:sz="0" w:space="0" w:color="auto"/>
        <w:right w:val="none" w:sz="0" w:space="0" w:color="auto"/>
      </w:divBdr>
      <w:divsChild>
        <w:div w:id="926306636">
          <w:marLeft w:val="0"/>
          <w:marRight w:val="0"/>
          <w:marTop w:val="0"/>
          <w:marBottom w:val="0"/>
          <w:divBdr>
            <w:top w:val="none" w:sz="0" w:space="0" w:color="auto"/>
            <w:left w:val="none" w:sz="0" w:space="0" w:color="auto"/>
            <w:bottom w:val="none" w:sz="0" w:space="0" w:color="auto"/>
            <w:right w:val="none" w:sz="0" w:space="0" w:color="auto"/>
          </w:divBdr>
        </w:div>
      </w:divsChild>
    </w:div>
    <w:div w:id="926308752">
      <w:marLeft w:val="0"/>
      <w:marRight w:val="0"/>
      <w:marTop w:val="0"/>
      <w:marBottom w:val="0"/>
      <w:divBdr>
        <w:top w:val="none" w:sz="0" w:space="0" w:color="auto"/>
        <w:left w:val="none" w:sz="0" w:space="0" w:color="auto"/>
        <w:bottom w:val="none" w:sz="0" w:space="0" w:color="auto"/>
        <w:right w:val="none" w:sz="0" w:space="0" w:color="auto"/>
      </w:divBdr>
      <w:divsChild>
        <w:div w:id="926307545">
          <w:marLeft w:val="0"/>
          <w:marRight w:val="0"/>
          <w:marTop w:val="0"/>
          <w:marBottom w:val="0"/>
          <w:divBdr>
            <w:top w:val="none" w:sz="0" w:space="0" w:color="auto"/>
            <w:left w:val="none" w:sz="0" w:space="0" w:color="auto"/>
            <w:bottom w:val="none" w:sz="0" w:space="0" w:color="auto"/>
            <w:right w:val="none" w:sz="0" w:space="0" w:color="auto"/>
          </w:divBdr>
        </w:div>
      </w:divsChild>
    </w:div>
    <w:div w:id="926308753">
      <w:marLeft w:val="0"/>
      <w:marRight w:val="0"/>
      <w:marTop w:val="0"/>
      <w:marBottom w:val="0"/>
      <w:divBdr>
        <w:top w:val="none" w:sz="0" w:space="0" w:color="auto"/>
        <w:left w:val="none" w:sz="0" w:space="0" w:color="auto"/>
        <w:bottom w:val="none" w:sz="0" w:space="0" w:color="auto"/>
        <w:right w:val="none" w:sz="0" w:space="0" w:color="auto"/>
      </w:divBdr>
      <w:divsChild>
        <w:div w:id="926307274">
          <w:marLeft w:val="0"/>
          <w:marRight w:val="0"/>
          <w:marTop w:val="0"/>
          <w:marBottom w:val="0"/>
          <w:divBdr>
            <w:top w:val="none" w:sz="0" w:space="0" w:color="auto"/>
            <w:left w:val="none" w:sz="0" w:space="0" w:color="auto"/>
            <w:bottom w:val="none" w:sz="0" w:space="0" w:color="auto"/>
            <w:right w:val="none" w:sz="0" w:space="0" w:color="auto"/>
          </w:divBdr>
        </w:div>
      </w:divsChild>
    </w:div>
    <w:div w:id="926308756">
      <w:marLeft w:val="0"/>
      <w:marRight w:val="0"/>
      <w:marTop w:val="0"/>
      <w:marBottom w:val="0"/>
      <w:divBdr>
        <w:top w:val="none" w:sz="0" w:space="0" w:color="auto"/>
        <w:left w:val="none" w:sz="0" w:space="0" w:color="auto"/>
        <w:bottom w:val="none" w:sz="0" w:space="0" w:color="auto"/>
        <w:right w:val="none" w:sz="0" w:space="0" w:color="auto"/>
      </w:divBdr>
      <w:divsChild>
        <w:div w:id="926306936">
          <w:marLeft w:val="0"/>
          <w:marRight w:val="0"/>
          <w:marTop w:val="0"/>
          <w:marBottom w:val="0"/>
          <w:divBdr>
            <w:top w:val="none" w:sz="0" w:space="0" w:color="auto"/>
            <w:left w:val="none" w:sz="0" w:space="0" w:color="auto"/>
            <w:bottom w:val="none" w:sz="0" w:space="0" w:color="auto"/>
            <w:right w:val="none" w:sz="0" w:space="0" w:color="auto"/>
          </w:divBdr>
        </w:div>
      </w:divsChild>
    </w:div>
    <w:div w:id="926308757">
      <w:marLeft w:val="0"/>
      <w:marRight w:val="0"/>
      <w:marTop w:val="0"/>
      <w:marBottom w:val="0"/>
      <w:divBdr>
        <w:top w:val="none" w:sz="0" w:space="0" w:color="auto"/>
        <w:left w:val="none" w:sz="0" w:space="0" w:color="auto"/>
        <w:bottom w:val="none" w:sz="0" w:space="0" w:color="auto"/>
        <w:right w:val="none" w:sz="0" w:space="0" w:color="auto"/>
      </w:divBdr>
      <w:divsChild>
        <w:div w:id="926308422">
          <w:marLeft w:val="0"/>
          <w:marRight w:val="0"/>
          <w:marTop w:val="0"/>
          <w:marBottom w:val="0"/>
          <w:divBdr>
            <w:top w:val="none" w:sz="0" w:space="0" w:color="auto"/>
            <w:left w:val="none" w:sz="0" w:space="0" w:color="auto"/>
            <w:bottom w:val="none" w:sz="0" w:space="0" w:color="auto"/>
            <w:right w:val="none" w:sz="0" w:space="0" w:color="auto"/>
          </w:divBdr>
        </w:div>
      </w:divsChild>
    </w:div>
    <w:div w:id="926308762">
      <w:marLeft w:val="0"/>
      <w:marRight w:val="0"/>
      <w:marTop w:val="0"/>
      <w:marBottom w:val="0"/>
      <w:divBdr>
        <w:top w:val="none" w:sz="0" w:space="0" w:color="auto"/>
        <w:left w:val="none" w:sz="0" w:space="0" w:color="auto"/>
        <w:bottom w:val="none" w:sz="0" w:space="0" w:color="auto"/>
        <w:right w:val="none" w:sz="0" w:space="0" w:color="auto"/>
      </w:divBdr>
      <w:divsChild>
        <w:div w:id="926307895">
          <w:marLeft w:val="0"/>
          <w:marRight w:val="0"/>
          <w:marTop w:val="0"/>
          <w:marBottom w:val="0"/>
          <w:divBdr>
            <w:top w:val="none" w:sz="0" w:space="0" w:color="auto"/>
            <w:left w:val="none" w:sz="0" w:space="0" w:color="auto"/>
            <w:bottom w:val="none" w:sz="0" w:space="0" w:color="auto"/>
            <w:right w:val="none" w:sz="0" w:space="0" w:color="auto"/>
          </w:divBdr>
        </w:div>
      </w:divsChild>
    </w:div>
    <w:div w:id="926308763">
      <w:marLeft w:val="0"/>
      <w:marRight w:val="0"/>
      <w:marTop w:val="0"/>
      <w:marBottom w:val="0"/>
      <w:divBdr>
        <w:top w:val="none" w:sz="0" w:space="0" w:color="auto"/>
        <w:left w:val="none" w:sz="0" w:space="0" w:color="auto"/>
        <w:bottom w:val="none" w:sz="0" w:space="0" w:color="auto"/>
        <w:right w:val="none" w:sz="0" w:space="0" w:color="auto"/>
      </w:divBdr>
    </w:div>
    <w:div w:id="926308768">
      <w:marLeft w:val="0"/>
      <w:marRight w:val="0"/>
      <w:marTop w:val="0"/>
      <w:marBottom w:val="0"/>
      <w:divBdr>
        <w:top w:val="none" w:sz="0" w:space="0" w:color="auto"/>
        <w:left w:val="none" w:sz="0" w:space="0" w:color="auto"/>
        <w:bottom w:val="none" w:sz="0" w:space="0" w:color="auto"/>
        <w:right w:val="none" w:sz="0" w:space="0" w:color="auto"/>
      </w:divBdr>
      <w:divsChild>
        <w:div w:id="926307390">
          <w:marLeft w:val="0"/>
          <w:marRight w:val="0"/>
          <w:marTop w:val="0"/>
          <w:marBottom w:val="0"/>
          <w:divBdr>
            <w:top w:val="none" w:sz="0" w:space="0" w:color="auto"/>
            <w:left w:val="none" w:sz="0" w:space="0" w:color="auto"/>
            <w:bottom w:val="none" w:sz="0" w:space="0" w:color="auto"/>
            <w:right w:val="none" w:sz="0" w:space="0" w:color="auto"/>
          </w:divBdr>
        </w:div>
      </w:divsChild>
    </w:div>
    <w:div w:id="926308772">
      <w:marLeft w:val="0"/>
      <w:marRight w:val="0"/>
      <w:marTop w:val="0"/>
      <w:marBottom w:val="0"/>
      <w:divBdr>
        <w:top w:val="none" w:sz="0" w:space="0" w:color="auto"/>
        <w:left w:val="none" w:sz="0" w:space="0" w:color="auto"/>
        <w:bottom w:val="none" w:sz="0" w:space="0" w:color="auto"/>
        <w:right w:val="none" w:sz="0" w:space="0" w:color="auto"/>
      </w:divBdr>
      <w:divsChild>
        <w:div w:id="926307638">
          <w:marLeft w:val="0"/>
          <w:marRight w:val="0"/>
          <w:marTop w:val="0"/>
          <w:marBottom w:val="0"/>
          <w:divBdr>
            <w:top w:val="none" w:sz="0" w:space="0" w:color="auto"/>
            <w:left w:val="none" w:sz="0" w:space="0" w:color="auto"/>
            <w:bottom w:val="none" w:sz="0" w:space="0" w:color="auto"/>
            <w:right w:val="none" w:sz="0" w:space="0" w:color="auto"/>
          </w:divBdr>
        </w:div>
      </w:divsChild>
    </w:div>
    <w:div w:id="926308773">
      <w:marLeft w:val="0"/>
      <w:marRight w:val="0"/>
      <w:marTop w:val="0"/>
      <w:marBottom w:val="0"/>
      <w:divBdr>
        <w:top w:val="none" w:sz="0" w:space="0" w:color="auto"/>
        <w:left w:val="none" w:sz="0" w:space="0" w:color="auto"/>
        <w:bottom w:val="none" w:sz="0" w:space="0" w:color="auto"/>
        <w:right w:val="none" w:sz="0" w:space="0" w:color="auto"/>
      </w:divBdr>
      <w:divsChild>
        <w:div w:id="926307520">
          <w:marLeft w:val="0"/>
          <w:marRight w:val="0"/>
          <w:marTop w:val="0"/>
          <w:marBottom w:val="0"/>
          <w:divBdr>
            <w:top w:val="none" w:sz="0" w:space="0" w:color="auto"/>
            <w:left w:val="none" w:sz="0" w:space="0" w:color="auto"/>
            <w:bottom w:val="none" w:sz="0" w:space="0" w:color="auto"/>
            <w:right w:val="none" w:sz="0" w:space="0" w:color="auto"/>
          </w:divBdr>
        </w:div>
      </w:divsChild>
    </w:div>
    <w:div w:id="926308778">
      <w:marLeft w:val="0"/>
      <w:marRight w:val="0"/>
      <w:marTop w:val="0"/>
      <w:marBottom w:val="0"/>
      <w:divBdr>
        <w:top w:val="none" w:sz="0" w:space="0" w:color="auto"/>
        <w:left w:val="none" w:sz="0" w:space="0" w:color="auto"/>
        <w:bottom w:val="none" w:sz="0" w:space="0" w:color="auto"/>
        <w:right w:val="none" w:sz="0" w:space="0" w:color="auto"/>
      </w:divBdr>
      <w:divsChild>
        <w:div w:id="926307071">
          <w:marLeft w:val="0"/>
          <w:marRight w:val="0"/>
          <w:marTop w:val="0"/>
          <w:marBottom w:val="0"/>
          <w:divBdr>
            <w:top w:val="none" w:sz="0" w:space="0" w:color="auto"/>
            <w:left w:val="none" w:sz="0" w:space="0" w:color="auto"/>
            <w:bottom w:val="none" w:sz="0" w:space="0" w:color="auto"/>
            <w:right w:val="none" w:sz="0" w:space="0" w:color="auto"/>
          </w:divBdr>
        </w:div>
      </w:divsChild>
    </w:div>
    <w:div w:id="926308781">
      <w:marLeft w:val="0"/>
      <w:marRight w:val="0"/>
      <w:marTop w:val="0"/>
      <w:marBottom w:val="0"/>
      <w:divBdr>
        <w:top w:val="none" w:sz="0" w:space="0" w:color="auto"/>
        <w:left w:val="none" w:sz="0" w:space="0" w:color="auto"/>
        <w:bottom w:val="none" w:sz="0" w:space="0" w:color="auto"/>
        <w:right w:val="none" w:sz="0" w:space="0" w:color="auto"/>
      </w:divBdr>
      <w:divsChild>
        <w:div w:id="926308709">
          <w:marLeft w:val="0"/>
          <w:marRight w:val="0"/>
          <w:marTop w:val="0"/>
          <w:marBottom w:val="0"/>
          <w:divBdr>
            <w:top w:val="none" w:sz="0" w:space="0" w:color="auto"/>
            <w:left w:val="none" w:sz="0" w:space="0" w:color="auto"/>
            <w:bottom w:val="none" w:sz="0" w:space="0" w:color="auto"/>
            <w:right w:val="none" w:sz="0" w:space="0" w:color="auto"/>
          </w:divBdr>
        </w:div>
      </w:divsChild>
    </w:div>
    <w:div w:id="926308783">
      <w:marLeft w:val="0"/>
      <w:marRight w:val="0"/>
      <w:marTop w:val="0"/>
      <w:marBottom w:val="0"/>
      <w:divBdr>
        <w:top w:val="none" w:sz="0" w:space="0" w:color="auto"/>
        <w:left w:val="none" w:sz="0" w:space="0" w:color="auto"/>
        <w:bottom w:val="none" w:sz="0" w:space="0" w:color="auto"/>
        <w:right w:val="none" w:sz="0" w:space="0" w:color="auto"/>
      </w:divBdr>
      <w:divsChild>
        <w:div w:id="926308935">
          <w:marLeft w:val="0"/>
          <w:marRight w:val="0"/>
          <w:marTop w:val="0"/>
          <w:marBottom w:val="0"/>
          <w:divBdr>
            <w:top w:val="none" w:sz="0" w:space="0" w:color="auto"/>
            <w:left w:val="none" w:sz="0" w:space="0" w:color="auto"/>
            <w:bottom w:val="none" w:sz="0" w:space="0" w:color="auto"/>
            <w:right w:val="none" w:sz="0" w:space="0" w:color="auto"/>
          </w:divBdr>
        </w:div>
      </w:divsChild>
    </w:div>
    <w:div w:id="926308790">
      <w:marLeft w:val="0"/>
      <w:marRight w:val="0"/>
      <w:marTop w:val="0"/>
      <w:marBottom w:val="0"/>
      <w:divBdr>
        <w:top w:val="none" w:sz="0" w:space="0" w:color="auto"/>
        <w:left w:val="none" w:sz="0" w:space="0" w:color="auto"/>
        <w:bottom w:val="none" w:sz="0" w:space="0" w:color="auto"/>
        <w:right w:val="none" w:sz="0" w:space="0" w:color="auto"/>
      </w:divBdr>
    </w:div>
    <w:div w:id="926308797">
      <w:marLeft w:val="0"/>
      <w:marRight w:val="0"/>
      <w:marTop w:val="0"/>
      <w:marBottom w:val="0"/>
      <w:divBdr>
        <w:top w:val="none" w:sz="0" w:space="0" w:color="auto"/>
        <w:left w:val="none" w:sz="0" w:space="0" w:color="auto"/>
        <w:bottom w:val="none" w:sz="0" w:space="0" w:color="auto"/>
        <w:right w:val="none" w:sz="0" w:space="0" w:color="auto"/>
      </w:divBdr>
      <w:divsChild>
        <w:div w:id="926307621">
          <w:marLeft w:val="0"/>
          <w:marRight w:val="0"/>
          <w:marTop w:val="0"/>
          <w:marBottom w:val="0"/>
          <w:divBdr>
            <w:top w:val="none" w:sz="0" w:space="0" w:color="auto"/>
            <w:left w:val="none" w:sz="0" w:space="0" w:color="auto"/>
            <w:bottom w:val="none" w:sz="0" w:space="0" w:color="auto"/>
            <w:right w:val="none" w:sz="0" w:space="0" w:color="auto"/>
          </w:divBdr>
        </w:div>
      </w:divsChild>
    </w:div>
    <w:div w:id="926308801">
      <w:marLeft w:val="0"/>
      <w:marRight w:val="0"/>
      <w:marTop w:val="0"/>
      <w:marBottom w:val="0"/>
      <w:divBdr>
        <w:top w:val="none" w:sz="0" w:space="0" w:color="auto"/>
        <w:left w:val="none" w:sz="0" w:space="0" w:color="auto"/>
        <w:bottom w:val="none" w:sz="0" w:space="0" w:color="auto"/>
        <w:right w:val="none" w:sz="0" w:space="0" w:color="auto"/>
      </w:divBdr>
      <w:divsChild>
        <w:div w:id="926308947">
          <w:marLeft w:val="0"/>
          <w:marRight w:val="0"/>
          <w:marTop w:val="0"/>
          <w:marBottom w:val="0"/>
          <w:divBdr>
            <w:top w:val="none" w:sz="0" w:space="0" w:color="auto"/>
            <w:left w:val="none" w:sz="0" w:space="0" w:color="auto"/>
            <w:bottom w:val="none" w:sz="0" w:space="0" w:color="auto"/>
            <w:right w:val="none" w:sz="0" w:space="0" w:color="auto"/>
          </w:divBdr>
        </w:div>
      </w:divsChild>
    </w:div>
    <w:div w:id="926308804">
      <w:marLeft w:val="0"/>
      <w:marRight w:val="0"/>
      <w:marTop w:val="0"/>
      <w:marBottom w:val="0"/>
      <w:divBdr>
        <w:top w:val="none" w:sz="0" w:space="0" w:color="auto"/>
        <w:left w:val="none" w:sz="0" w:space="0" w:color="auto"/>
        <w:bottom w:val="none" w:sz="0" w:space="0" w:color="auto"/>
        <w:right w:val="none" w:sz="0" w:space="0" w:color="auto"/>
      </w:divBdr>
      <w:divsChild>
        <w:div w:id="926308706">
          <w:marLeft w:val="0"/>
          <w:marRight w:val="0"/>
          <w:marTop w:val="0"/>
          <w:marBottom w:val="0"/>
          <w:divBdr>
            <w:top w:val="none" w:sz="0" w:space="0" w:color="auto"/>
            <w:left w:val="none" w:sz="0" w:space="0" w:color="auto"/>
            <w:bottom w:val="none" w:sz="0" w:space="0" w:color="auto"/>
            <w:right w:val="none" w:sz="0" w:space="0" w:color="auto"/>
          </w:divBdr>
        </w:div>
      </w:divsChild>
    </w:div>
    <w:div w:id="926308805">
      <w:marLeft w:val="0"/>
      <w:marRight w:val="0"/>
      <w:marTop w:val="0"/>
      <w:marBottom w:val="0"/>
      <w:divBdr>
        <w:top w:val="none" w:sz="0" w:space="0" w:color="auto"/>
        <w:left w:val="none" w:sz="0" w:space="0" w:color="auto"/>
        <w:bottom w:val="none" w:sz="0" w:space="0" w:color="auto"/>
        <w:right w:val="none" w:sz="0" w:space="0" w:color="auto"/>
      </w:divBdr>
      <w:divsChild>
        <w:div w:id="926307792">
          <w:marLeft w:val="0"/>
          <w:marRight w:val="0"/>
          <w:marTop w:val="0"/>
          <w:marBottom w:val="0"/>
          <w:divBdr>
            <w:top w:val="none" w:sz="0" w:space="0" w:color="auto"/>
            <w:left w:val="none" w:sz="0" w:space="0" w:color="auto"/>
            <w:bottom w:val="none" w:sz="0" w:space="0" w:color="auto"/>
            <w:right w:val="none" w:sz="0" w:space="0" w:color="auto"/>
          </w:divBdr>
        </w:div>
      </w:divsChild>
    </w:div>
    <w:div w:id="926308808">
      <w:marLeft w:val="0"/>
      <w:marRight w:val="0"/>
      <w:marTop w:val="0"/>
      <w:marBottom w:val="0"/>
      <w:divBdr>
        <w:top w:val="none" w:sz="0" w:space="0" w:color="auto"/>
        <w:left w:val="none" w:sz="0" w:space="0" w:color="auto"/>
        <w:bottom w:val="none" w:sz="0" w:space="0" w:color="auto"/>
        <w:right w:val="none" w:sz="0" w:space="0" w:color="auto"/>
      </w:divBdr>
      <w:divsChild>
        <w:div w:id="926307741">
          <w:marLeft w:val="0"/>
          <w:marRight w:val="0"/>
          <w:marTop w:val="0"/>
          <w:marBottom w:val="0"/>
          <w:divBdr>
            <w:top w:val="none" w:sz="0" w:space="0" w:color="auto"/>
            <w:left w:val="none" w:sz="0" w:space="0" w:color="auto"/>
            <w:bottom w:val="none" w:sz="0" w:space="0" w:color="auto"/>
            <w:right w:val="none" w:sz="0" w:space="0" w:color="auto"/>
          </w:divBdr>
        </w:div>
      </w:divsChild>
    </w:div>
    <w:div w:id="926308815">
      <w:marLeft w:val="0"/>
      <w:marRight w:val="0"/>
      <w:marTop w:val="0"/>
      <w:marBottom w:val="0"/>
      <w:divBdr>
        <w:top w:val="none" w:sz="0" w:space="0" w:color="auto"/>
        <w:left w:val="none" w:sz="0" w:space="0" w:color="auto"/>
        <w:bottom w:val="none" w:sz="0" w:space="0" w:color="auto"/>
        <w:right w:val="none" w:sz="0" w:space="0" w:color="auto"/>
      </w:divBdr>
      <w:divsChild>
        <w:div w:id="926308750">
          <w:marLeft w:val="0"/>
          <w:marRight w:val="0"/>
          <w:marTop w:val="0"/>
          <w:marBottom w:val="0"/>
          <w:divBdr>
            <w:top w:val="none" w:sz="0" w:space="0" w:color="auto"/>
            <w:left w:val="none" w:sz="0" w:space="0" w:color="auto"/>
            <w:bottom w:val="none" w:sz="0" w:space="0" w:color="auto"/>
            <w:right w:val="none" w:sz="0" w:space="0" w:color="auto"/>
          </w:divBdr>
        </w:div>
      </w:divsChild>
    </w:div>
    <w:div w:id="926308816">
      <w:marLeft w:val="0"/>
      <w:marRight w:val="0"/>
      <w:marTop w:val="0"/>
      <w:marBottom w:val="0"/>
      <w:divBdr>
        <w:top w:val="none" w:sz="0" w:space="0" w:color="auto"/>
        <w:left w:val="none" w:sz="0" w:space="0" w:color="auto"/>
        <w:bottom w:val="none" w:sz="0" w:space="0" w:color="auto"/>
        <w:right w:val="none" w:sz="0" w:space="0" w:color="auto"/>
      </w:divBdr>
      <w:divsChild>
        <w:div w:id="926306496">
          <w:marLeft w:val="0"/>
          <w:marRight w:val="0"/>
          <w:marTop w:val="0"/>
          <w:marBottom w:val="0"/>
          <w:divBdr>
            <w:top w:val="none" w:sz="0" w:space="0" w:color="auto"/>
            <w:left w:val="none" w:sz="0" w:space="0" w:color="auto"/>
            <w:bottom w:val="none" w:sz="0" w:space="0" w:color="auto"/>
            <w:right w:val="none" w:sz="0" w:space="0" w:color="auto"/>
          </w:divBdr>
        </w:div>
      </w:divsChild>
    </w:div>
    <w:div w:id="926308818">
      <w:marLeft w:val="0"/>
      <w:marRight w:val="0"/>
      <w:marTop w:val="0"/>
      <w:marBottom w:val="0"/>
      <w:divBdr>
        <w:top w:val="none" w:sz="0" w:space="0" w:color="auto"/>
        <w:left w:val="none" w:sz="0" w:space="0" w:color="auto"/>
        <w:bottom w:val="none" w:sz="0" w:space="0" w:color="auto"/>
        <w:right w:val="none" w:sz="0" w:space="0" w:color="auto"/>
      </w:divBdr>
      <w:divsChild>
        <w:div w:id="926307140">
          <w:marLeft w:val="0"/>
          <w:marRight w:val="0"/>
          <w:marTop w:val="0"/>
          <w:marBottom w:val="0"/>
          <w:divBdr>
            <w:top w:val="none" w:sz="0" w:space="0" w:color="auto"/>
            <w:left w:val="none" w:sz="0" w:space="0" w:color="auto"/>
            <w:bottom w:val="none" w:sz="0" w:space="0" w:color="auto"/>
            <w:right w:val="none" w:sz="0" w:space="0" w:color="auto"/>
          </w:divBdr>
        </w:div>
      </w:divsChild>
    </w:div>
    <w:div w:id="926308821">
      <w:marLeft w:val="0"/>
      <w:marRight w:val="0"/>
      <w:marTop w:val="0"/>
      <w:marBottom w:val="0"/>
      <w:divBdr>
        <w:top w:val="none" w:sz="0" w:space="0" w:color="auto"/>
        <w:left w:val="none" w:sz="0" w:space="0" w:color="auto"/>
        <w:bottom w:val="none" w:sz="0" w:space="0" w:color="auto"/>
        <w:right w:val="none" w:sz="0" w:space="0" w:color="auto"/>
      </w:divBdr>
      <w:divsChild>
        <w:div w:id="926306506">
          <w:marLeft w:val="0"/>
          <w:marRight w:val="0"/>
          <w:marTop w:val="0"/>
          <w:marBottom w:val="0"/>
          <w:divBdr>
            <w:top w:val="none" w:sz="0" w:space="0" w:color="auto"/>
            <w:left w:val="none" w:sz="0" w:space="0" w:color="auto"/>
            <w:bottom w:val="none" w:sz="0" w:space="0" w:color="auto"/>
            <w:right w:val="none" w:sz="0" w:space="0" w:color="auto"/>
          </w:divBdr>
        </w:div>
      </w:divsChild>
    </w:div>
    <w:div w:id="926308825">
      <w:marLeft w:val="0"/>
      <w:marRight w:val="0"/>
      <w:marTop w:val="0"/>
      <w:marBottom w:val="0"/>
      <w:divBdr>
        <w:top w:val="none" w:sz="0" w:space="0" w:color="auto"/>
        <w:left w:val="none" w:sz="0" w:space="0" w:color="auto"/>
        <w:bottom w:val="none" w:sz="0" w:space="0" w:color="auto"/>
        <w:right w:val="none" w:sz="0" w:space="0" w:color="auto"/>
      </w:divBdr>
      <w:divsChild>
        <w:div w:id="926308817">
          <w:marLeft w:val="0"/>
          <w:marRight w:val="0"/>
          <w:marTop w:val="0"/>
          <w:marBottom w:val="0"/>
          <w:divBdr>
            <w:top w:val="none" w:sz="0" w:space="0" w:color="auto"/>
            <w:left w:val="none" w:sz="0" w:space="0" w:color="auto"/>
            <w:bottom w:val="none" w:sz="0" w:space="0" w:color="auto"/>
            <w:right w:val="none" w:sz="0" w:space="0" w:color="auto"/>
          </w:divBdr>
        </w:div>
      </w:divsChild>
    </w:div>
    <w:div w:id="926308826">
      <w:marLeft w:val="0"/>
      <w:marRight w:val="0"/>
      <w:marTop w:val="0"/>
      <w:marBottom w:val="0"/>
      <w:divBdr>
        <w:top w:val="none" w:sz="0" w:space="0" w:color="auto"/>
        <w:left w:val="none" w:sz="0" w:space="0" w:color="auto"/>
        <w:bottom w:val="none" w:sz="0" w:space="0" w:color="auto"/>
        <w:right w:val="none" w:sz="0" w:space="0" w:color="auto"/>
      </w:divBdr>
      <w:divsChild>
        <w:div w:id="926307114">
          <w:marLeft w:val="0"/>
          <w:marRight w:val="0"/>
          <w:marTop w:val="0"/>
          <w:marBottom w:val="0"/>
          <w:divBdr>
            <w:top w:val="none" w:sz="0" w:space="0" w:color="auto"/>
            <w:left w:val="none" w:sz="0" w:space="0" w:color="auto"/>
            <w:bottom w:val="none" w:sz="0" w:space="0" w:color="auto"/>
            <w:right w:val="none" w:sz="0" w:space="0" w:color="auto"/>
          </w:divBdr>
        </w:div>
      </w:divsChild>
    </w:div>
    <w:div w:id="926308828">
      <w:marLeft w:val="0"/>
      <w:marRight w:val="0"/>
      <w:marTop w:val="0"/>
      <w:marBottom w:val="0"/>
      <w:divBdr>
        <w:top w:val="none" w:sz="0" w:space="0" w:color="auto"/>
        <w:left w:val="none" w:sz="0" w:space="0" w:color="auto"/>
        <w:bottom w:val="none" w:sz="0" w:space="0" w:color="auto"/>
        <w:right w:val="none" w:sz="0" w:space="0" w:color="auto"/>
      </w:divBdr>
      <w:divsChild>
        <w:div w:id="926307186">
          <w:marLeft w:val="0"/>
          <w:marRight w:val="0"/>
          <w:marTop w:val="0"/>
          <w:marBottom w:val="0"/>
          <w:divBdr>
            <w:top w:val="none" w:sz="0" w:space="0" w:color="auto"/>
            <w:left w:val="none" w:sz="0" w:space="0" w:color="auto"/>
            <w:bottom w:val="none" w:sz="0" w:space="0" w:color="auto"/>
            <w:right w:val="none" w:sz="0" w:space="0" w:color="auto"/>
          </w:divBdr>
        </w:div>
      </w:divsChild>
    </w:div>
    <w:div w:id="926308831">
      <w:marLeft w:val="0"/>
      <w:marRight w:val="0"/>
      <w:marTop w:val="0"/>
      <w:marBottom w:val="0"/>
      <w:divBdr>
        <w:top w:val="none" w:sz="0" w:space="0" w:color="auto"/>
        <w:left w:val="none" w:sz="0" w:space="0" w:color="auto"/>
        <w:bottom w:val="none" w:sz="0" w:space="0" w:color="auto"/>
        <w:right w:val="none" w:sz="0" w:space="0" w:color="auto"/>
      </w:divBdr>
      <w:divsChild>
        <w:div w:id="926308712">
          <w:marLeft w:val="0"/>
          <w:marRight w:val="0"/>
          <w:marTop w:val="0"/>
          <w:marBottom w:val="0"/>
          <w:divBdr>
            <w:top w:val="none" w:sz="0" w:space="0" w:color="auto"/>
            <w:left w:val="none" w:sz="0" w:space="0" w:color="auto"/>
            <w:bottom w:val="none" w:sz="0" w:space="0" w:color="auto"/>
            <w:right w:val="none" w:sz="0" w:space="0" w:color="auto"/>
          </w:divBdr>
        </w:div>
      </w:divsChild>
    </w:div>
    <w:div w:id="926308835">
      <w:marLeft w:val="0"/>
      <w:marRight w:val="0"/>
      <w:marTop w:val="0"/>
      <w:marBottom w:val="0"/>
      <w:divBdr>
        <w:top w:val="none" w:sz="0" w:space="0" w:color="auto"/>
        <w:left w:val="none" w:sz="0" w:space="0" w:color="auto"/>
        <w:bottom w:val="none" w:sz="0" w:space="0" w:color="auto"/>
        <w:right w:val="none" w:sz="0" w:space="0" w:color="auto"/>
      </w:divBdr>
      <w:divsChild>
        <w:div w:id="926307416">
          <w:marLeft w:val="0"/>
          <w:marRight w:val="0"/>
          <w:marTop w:val="0"/>
          <w:marBottom w:val="0"/>
          <w:divBdr>
            <w:top w:val="none" w:sz="0" w:space="0" w:color="auto"/>
            <w:left w:val="none" w:sz="0" w:space="0" w:color="auto"/>
            <w:bottom w:val="none" w:sz="0" w:space="0" w:color="auto"/>
            <w:right w:val="none" w:sz="0" w:space="0" w:color="auto"/>
          </w:divBdr>
        </w:div>
      </w:divsChild>
    </w:div>
    <w:div w:id="926308836">
      <w:marLeft w:val="0"/>
      <w:marRight w:val="0"/>
      <w:marTop w:val="0"/>
      <w:marBottom w:val="0"/>
      <w:divBdr>
        <w:top w:val="none" w:sz="0" w:space="0" w:color="auto"/>
        <w:left w:val="none" w:sz="0" w:space="0" w:color="auto"/>
        <w:bottom w:val="none" w:sz="0" w:space="0" w:color="auto"/>
        <w:right w:val="none" w:sz="0" w:space="0" w:color="auto"/>
      </w:divBdr>
      <w:divsChild>
        <w:div w:id="926308707">
          <w:marLeft w:val="0"/>
          <w:marRight w:val="0"/>
          <w:marTop w:val="0"/>
          <w:marBottom w:val="0"/>
          <w:divBdr>
            <w:top w:val="none" w:sz="0" w:space="0" w:color="auto"/>
            <w:left w:val="none" w:sz="0" w:space="0" w:color="auto"/>
            <w:bottom w:val="none" w:sz="0" w:space="0" w:color="auto"/>
            <w:right w:val="none" w:sz="0" w:space="0" w:color="auto"/>
          </w:divBdr>
        </w:div>
      </w:divsChild>
    </w:div>
    <w:div w:id="926308838">
      <w:marLeft w:val="0"/>
      <w:marRight w:val="0"/>
      <w:marTop w:val="0"/>
      <w:marBottom w:val="0"/>
      <w:divBdr>
        <w:top w:val="none" w:sz="0" w:space="0" w:color="auto"/>
        <w:left w:val="none" w:sz="0" w:space="0" w:color="auto"/>
        <w:bottom w:val="none" w:sz="0" w:space="0" w:color="auto"/>
        <w:right w:val="none" w:sz="0" w:space="0" w:color="auto"/>
      </w:divBdr>
      <w:divsChild>
        <w:div w:id="926307218">
          <w:marLeft w:val="0"/>
          <w:marRight w:val="0"/>
          <w:marTop w:val="0"/>
          <w:marBottom w:val="0"/>
          <w:divBdr>
            <w:top w:val="none" w:sz="0" w:space="0" w:color="auto"/>
            <w:left w:val="none" w:sz="0" w:space="0" w:color="auto"/>
            <w:bottom w:val="none" w:sz="0" w:space="0" w:color="auto"/>
            <w:right w:val="none" w:sz="0" w:space="0" w:color="auto"/>
          </w:divBdr>
        </w:div>
      </w:divsChild>
    </w:div>
    <w:div w:id="926308839">
      <w:marLeft w:val="0"/>
      <w:marRight w:val="0"/>
      <w:marTop w:val="0"/>
      <w:marBottom w:val="0"/>
      <w:divBdr>
        <w:top w:val="none" w:sz="0" w:space="0" w:color="auto"/>
        <w:left w:val="none" w:sz="0" w:space="0" w:color="auto"/>
        <w:bottom w:val="none" w:sz="0" w:space="0" w:color="auto"/>
        <w:right w:val="none" w:sz="0" w:space="0" w:color="auto"/>
      </w:divBdr>
      <w:divsChild>
        <w:div w:id="926308243">
          <w:marLeft w:val="0"/>
          <w:marRight w:val="0"/>
          <w:marTop w:val="0"/>
          <w:marBottom w:val="0"/>
          <w:divBdr>
            <w:top w:val="none" w:sz="0" w:space="0" w:color="auto"/>
            <w:left w:val="none" w:sz="0" w:space="0" w:color="auto"/>
            <w:bottom w:val="none" w:sz="0" w:space="0" w:color="auto"/>
            <w:right w:val="none" w:sz="0" w:space="0" w:color="auto"/>
          </w:divBdr>
          <w:divsChild>
            <w:div w:id="926306657">
              <w:marLeft w:val="0"/>
              <w:marRight w:val="0"/>
              <w:marTop w:val="0"/>
              <w:marBottom w:val="0"/>
              <w:divBdr>
                <w:top w:val="none" w:sz="0" w:space="0" w:color="auto"/>
                <w:left w:val="none" w:sz="0" w:space="0" w:color="auto"/>
                <w:bottom w:val="none" w:sz="0" w:space="0" w:color="auto"/>
                <w:right w:val="none" w:sz="0" w:space="0" w:color="auto"/>
              </w:divBdr>
            </w:div>
            <w:div w:id="926306666">
              <w:marLeft w:val="0"/>
              <w:marRight w:val="0"/>
              <w:marTop w:val="0"/>
              <w:marBottom w:val="0"/>
              <w:divBdr>
                <w:top w:val="none" w:sz="0" w:space="0" w:color="auto"/>
                <w:left w:val="none" w:sz="0" w:space="0" w:color="auto"/>
                <w:bottom w:val="none" w:sz="0" w:space="0" w:color="auto"/>
                <w:right w:val="none" w:sz="0" w:space="0" w:color="auto"/>
              </w:divBdr>
            </w:div>
            <w:div w:id="926306671">
              <w:marLeft w:val="0"/>
              <w:marRight w:val="0"/>
              <w:marTop w:val="0"/>
              <w:marBottom w:val="0"/>
              <w:divBdr>
                <w:top w:val="none" w:sz="0" w:space="0" w:color="auto"/>
                <w:left w:val="none" w:sz="0" w:space="0" w:color="auto"/>
                <w:bottom w:val="none" w:sz="0" w:space="0" w:color="auto"/>
                <w:right w:val="none" w:sz="0" w:space="0" w:color="auto"/>
              </w:divBdr>
            </w:div>
            <w:div w:id="926307342">
              <w:marLeft w:val="0"/>
              <w:marRight w:val="0"/>
              <w:marTop w:val="0"/>
              <w:marBottom w:val="0"/>
              <w:divBdr>
                <w:top w:val="none" w:sz="0" w:space="0" w:color="auto"/>
                <w:left w:val="none" w:sz="0" w:space="0" w:color="auto"/>
                <w:bottom w:val="none" w:sz="0" w:space="0" w:color="auto"/>
                <w:right w:val="none" w:sz="0" w:space="0" w:color="auto"/>
              </w:divBdr>
            </w:div>
            <w:div w:id="926308578">
              <w:marLeft w:val="0"/>
              <w:marRight w:val="0"/>
              <w:marTop w:val="0"/>
              <w:marBottom w:val="0"/>
              <w:divBdr>
                <w:top w:val="none" w:sz="0" w:space="0" w:color="auto"/>
                <w:left w:val="none" w:sz="0" w:space="0" w:color="auto"/>
                <w:bottom w:val="none" w:sz="0" w:space="0" w:color="auto"/>
                <w:right w:val="none" w:sz="0" w:space="0" w:color="auto"/>
              </w:divBdr>
            </w:div>
            <w:div w:id="926308737">
              <w:marLeft w:val="0"/>
              <w:marRight w:val="0"/>
              <w:marTop w:val="0"/>
              <w:marBottom w:val="0"/>
              <w:divBdr>
                <w:top w:val="none" w:sz="0" w:space="0" w:color="auto"/>
                <w:left w:val="none" w:sz="0" w:space="0" w:color="auto"/>
                <w:bottom w:val="none" w:sz="0" w:space="0" w:color="auto"/>
                <w:right w:val="none" w:sz="0" w:space="0" w:color="auto"/>
              </w:divBdr>
            </w:div>
            <w:div w:id="9263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841">
      <w:marLeft w:val="0"/>
      <w:marRight w:val="0"/>
      <w:marTop w:val="0"/>
      <w:marBottom w:val="0"/>
      <w:divBdr>
        <w:top w:val="none" w:sz="0" w:space="0" w:color="auto"/>
        <w:left w:val="none" w:sz="0" w:space="0" w:color="auto"/>
        <w:bottom w:val="none" w:sz="0" w:space="0" w:color="auto"/>
        <w:right w:val="none" w:sz="0" w:space="0" w:color="auto"/>
      </w:divBdr>
      <w:divsChild>
        <w:div w:id="926307676">
          <w:marLeft w:val="0"/>
          <w:marRight w:val="0"/>
          <w:marTop w:val="0"/>
          <w:marBottom w:val="0"/>
          <w:divBdr>
            <w:top w:val="none" w:sz="0" w:space="0" w:color="auto"/>
            <w:left w:val="none" w:sz="0" w:space="0" w:color="auto"/>
            <w:bottom w:val="none" w:sz="0" w:space="0" w:color="auto"/>
            <w:right w:val="none" w:sz="0" w:space="0" w:color="auto"/>
          </w:divBdr>
        </w:div>
      </w:divsChild>
    </w:div>
    <w:div w:id="926308843">
      <w:marLeft w:val="0"/>
      <w:marRight w:val="0"/>
      <w:marTop w:val="0"/>
      <w:marBottom w:val="0"/>
      <w:divBdr>
        <w:top w:val="none" w:sz="0" w:space="0" w:color="auto"/>
        <w:left w:val="none" w:sz="0" w:space="0" w:color="auto"/>
        <w:bottom w:val="none" w:sz="0" w:space="0" w:color="auto"/>
        <w:right w:val="none" w:sz="0" w:space="0" w:color="auto"/>
      </w:divBdr>
      <w:divsChild>
        <w:div w:id="926307770">
          <w:marLeft w:val="0"/>
          <w:marRight w:val="0"/>
          <w:marTop w:val="0"/>
          <w:marBottom w:val="0"/>
          <w:divBdr>
            <w:top w:val="none" w:sz="0" w:space="0" w:color="auto"/>
            <w:left w:val="none" w:sz="0" w:space="0" w:color="auto"/>
            <w:bottom w:val="none" w:sz="0" w:space="0" w:color="auto"/>
            <w:right w:val="none" w:sz="0" w:space="0" w:color="auto"/>
          </w:divBdr>
        </w:div>
      </w:divsChild>
    </w:div>
    <w:div w:id="926308844">
      <w:marLeft w:val="0"/>
      <w:marRight w:val="0"/>
      <w:marTop w:val="0"/>
      <w:marBottom w:val="0"/>
      <w:divBdr>
        <w:top w:val="none" w:sz="0" w:space="0" w:color="auto"/>
        <w:left w:val="none" w:sz="0" w:space="0" w:color="auto"/>
        <w:bottom w:val="none" w:sz="0" w:space="0" w:color="auto"/>
        <w:right w:val="none" w:sz="0" w:space="0" w:color="auto"/>
      </w:divBdr>
      <w:divsChild>
        <w:div w:id="926307732">
          <w:marLeft w:val="0"/>
          <w:marRight w:val="0"/>
          <w:marTop w:val="0"/>
          <w:marBottom w:val="0"/>
          <w:divBdr>
            <w:top w:val="none" w:sz="0" w:space="0" w:color="auto"/>
            <w:left w:val="none" w:sz="0" w:space="0" w:color="auto"/>
            <w:bottom w:val="none" w:sz="0" w:space="0" w:color="auto"/>
            <w:right w:val="none" w:sz="0" w:space="0" w:color="auto"/>
          </w:divBdr>
        </w:div>
      </w:divsChild>
    </w:div>
    <w:div w:id="926308845">
      <w:marLeft w:val="0"/>
      <w:marRight w:val="0"/>
      <w:marTop w:val="0"/>
      <w:marBottom w:val="0"/>
      <w:divBdr>
        <w:top w:val="none" w:sz="0" w:space="0" w:color="auto"/>
        <w:left w:val="none" w:sz="0" w:space="0" w:color="auto"/>
        <w:bottom w:val="none" w:sz="0" w:space="0" w:color="auto"/>
        <w:right w:val="none" w:sz="0" w:space="0" w:color="auto"/>
      </w:divBdr>
      <w:divsChild>
        <w:div w:id="926306600">
          <w:marLeft w:val="0"/>
          <w:marRight w:val="0"/>
          <w:marTop w:val="0"/>
          <w:marBottom w:val="0"/>
          <w:divBdr>
            <w:top w:val="none" w:sz="0" w:space="0" w:color="auto"/>
            <w:left w:val="none" w:sz="0" w:space="0" w:color="auto"/>
            <w:bottom w:val="none" w:sz="0" w:space="0" w:color="auto"/>
            <w:right w:val="none" w:sz="0" w:space="0" w:color="auto"/>
          </w:divBdr>
        </w:div>
      </w:divsChild>
    </w:div>
    <w:div w:id="926308848">
      <w:marLeft w:val="0"/>
      <w:marRight w:val="0"/>
      <w:marTop w:val="0"/>
      <w:marBottom w:val="0"/>
      <w:divBdr>
        <w:top w:val="none" w:sz="0" w:space="0" w:color="auto"/>
        <w:left w:val="none" w:sz="0" w:space="0" w:color="auto"/>
        <w:bottom w:val="none" w:sz="0" w:space="0" w:color="auto"/>
        <w:right w:val="none" w:sz="0" w:space="0" w:color="auto"/>
      </w:divBdr>
      <w:divsChild>
        <w:div w:id="926306912">
          <w:marLeft w:val="0"/>
          <w:marRight w:val="0"/>
          <w:marTop w:val="0"/>
          <w:marBottom w:val="0"/>
          <w:divBdr>
            <w:top w:val="none" w:sz="0" w:space="0" w:color="auto"/>
            <w:left w:val="none" w:sz="0" w:space="0" w:color="auto"/>
            <w:bottom w:val="none" w:sz="0" w:space="0" w:color="auto"/>
            <w:right w:val="none" w:sz="0" w:space="0" w:color="auto"/>
          </w:divBdr>
        </w:div>
      </w:divsChild>
    </w:div>
    <w:div w:id="926308867">
      <w:marLeft w:val="0"/>
      <w:marRight w:val="0"/>
      <w:marTop w:val="0"/>
      <w:marBottom w:val="0"/>
      <w:divBdr>
        <w:top w:val="none" w:sz="0" w:space="0" w:color="auto"/>
        <w:left w:val="none" w:sz="0" w:space="0" w:color="auto"/>
        <w:bottom w:val="none" w:sz="0" w:space="0" w:color="auto"/>
        <w:right w:val="none" w:sz="0" w:space="0" w:color="auto"/>
      </w:divBdr>
      <w:divsChild>
        <w:div w:id="926308681">
          <w:marLeft w:val="0"/>
          <w:marRight w:val="0"/>
          <w:marTop w:val="0"/>
          <w:marBottom w:val="0"/>
          <w:divBdr>
            <w:top w:val="none" w:sz="0" w:space="0" w:color="auto"/>
            <w:left w:val="none" w:sz="0" w:space="0" w:color="auto"/>
            <w:bottom w:val="none" w:sz="0" w:space="0" w:color="auto"/>
            <w:right w:val="none" w:sz="0" w:space="0" w:color="auto"/>
          </w:divBdr>
        </w:div>
      </w:divsChild>
    </w:div>
    <w:div w:id="926308870">
      <w:marLeft w:val="0"/>
      <w:marRight w:val="0"/>
      <w:marTop w:val="0"/>
      <w:marBottom w:val="0"/>
      <w:divBdr>
        <w:top w:val="none" w:sz="0" w:space="0" w:color="auto"/>
        <w:left w:val="none" w:sz="0" w:space="0" w:color="auto"/>
        <w:bottom w:val="none" w:sz="0" w:space="0" w:color="auto"/>
        <w:right w:val="none" w:sz="0" w:space="0" w:color="auto"/>
      </w:divBdr>
      <w:divsChild>
        <w:div w:id="926306434">
          <w:marLeft w:val="0"/>
          <w:marRight w:val="0"/>
          <w:marTop w:val="0"/>
          <w:marBottom w:val="0"/>
          <w:divBdr>
            <w:top w:val="none" w:sz="0" w:space="0" w:color="auto"/>
            <w:left w:val="none" w:sz="0" w:space="0" w:color="auto"/>
            <w:bottom w:val="none" w:sz="0" w:space="0" w:color="auto"/>
            <w:right w:val="none" w:sz="0" w:space="0" w:color="auto"/>
          </w:divBdr>
        </w:div>
      </w:divsChild>
    </w:div>
    <w:div w:id="926308872">
      <w:marLeft w:val="0"/>
      <w:marRight w:val="0"/>
      <w:marTop w:val="0"/>
      <w:marBottom w:val="0"/>
      <w:divBdr>
        <w:top w:val="none" w:sz="0" w:space="0" w:color="auto"/>
        <w:left w:val="none" w:sz="0" w:space="0" w:color="auto"/>
        <w:bottom w:val="none" w:sz="0" w:space="0" w:color="auto"/>
        <w:right w:val="none" w:sz="0" w:space="0" w:color="auto"/>
      </w:divBdr>
      <w:divsChild>
        <w:div w:id="926307789">
          <w:marLeft w:val="0"/>
          <w:marRight w:val="0"/>
          <w:marTop w:val="0"/>
          <w:marBottom w:val="0"/>
          <w:divBdr>
            <w:top w:val="none" w:sz="0" w:space="0" w:color="auto"/>
            <w:left w:val="none" w:sz="0" w:space="0" w:color="auto"/>
            <w:bottom w:val="none" w:sz="0" w:space="0" w:color="auto"/>
            <w:right w:val="none" w:sz="0" w:space="0" w:color="auto"/>
          </w:divBdr>
        </w:div>
      </w:divsChild>
    </w:div>
    <w:div w:id="926308873">
      <w:marLeft w:val="0"/>
      <w:marRight w:val="0"/>
      <w:marTop w:val="0"/>
      <w:marBottom w:val="0"/>
      <w:divBdr>
        <w:top w:val="none" w:sz="0" w:space="0" w:color="auto"/>
        <w:left w:val="none" w:sz="0" w:space="0" w:color="auto"/>
        <w:bottom w:val="none" w:sz="0" w:space="0" w:color="auto"/>
        <w:right w:val="none" w:sz="0" w:space="0" w:color="auto"/>
      </w:divBdr>
      <w:divsChild>
        <w:div w:id="926308869">
          <w:marLeft w:val="0"/>
          <w:marRight w:val="0"/>
          <w:marTop w:val="0"/>
          <w:marBottom w:val="0"/>
          <w:divBdr>
            <w:top w:val="none" w:sz="0" w:space="0" w:color="auto"/>
            <w:left w:val="none" w:sz="0" w:space="0" w:color="auto"/>
            <w:bottom w:val="none" w:sz="0" w:space="0" w:color="auto"/>
            <w:right w:val="none" w:sz="0" w:space="0" w:color="auto"/>
          </w:divBdr>
        </w:div>
      </w:divsChild>
    </w:div>
    <w:div w:id="926308879">
      <w:marLeft w:val="0"/>
      <w:marRight w:val="0"/>
      <w:marTop w:val="0"/>
      <w:marBottom w:val="0"/>
      <w:divBdr>
        <w:top w:val="none" w:sz="0" w:space="0" w:color="auto"/>
        <w:left w:val="none" w:sz="0" w:space="0" w:color="auto"/>
        <w:bottom w:val="none" w:sz="0" w:space="0" w:color="auto"/>
        <w:right w:val="none" w:sz="0" w:space="0" w:color="auto"/>
      </w:divBdr>
      <w:divsChild>
        <w:div w:id="926308492">
          <w:marLeft w:val="0"/>
          <w:marRight w:val="0"/>
          <w:marTop w:val="0"/>
          <w:marBottom w:val="0"/>
          <w:divBdr>
            <w:top w:val="none" w:sz="0" w:space="0" w:color="auto"/>
            <w:left w:val="none" w:sz="0" w:space="0" w:color="auto"/>
            <w:bottom w:val="none" w:sz="0" w:space="0" w:color="auto"/>
            <w:right w:val="none" w:sz="0" w:space="0" w:color="auto"/>
          </w:divBdr>
          <w:divsChild>
            <w:div w:id="9263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886">
      <w:marLeft w:val="0"/>
      <w:marRight w:val="0"/>
      <w:marTop w:val="0"/>
      <w:marBottom w:val="0"/>
      <w:divBdr>
        <w:top w:val="none" w:sz="0" w:space="0" w:color="auto"/>
        <w:left w:val="none" w:sz="0" w:space="0" w:color="auto"/>
        <w:bottom w:val="none" w:sz="0" w:space="0" w:color="auto"/>
        <w:right w:val="none" w:sz="0" w:space="0" w:color="auto"/>
      </w:divBdr>
    </w:div>
    <w:div w:id="926308889">
      <w:marLeft w:val="0"/>
      <w:marRight w:val="0"/>
      <w:marTop w:val="0"/>
      <w:marBottom w:val="0"/>
      <w:divBdr>
        <w:top w:val="none" w:sz="0" w:space="0" w:color="auto"/>
        <w:left w:val="none" w:sz="0" w:space="0" w:color="auto"/>
        <w:bottom w:val="none" w:sz="0" w:space="0" w:color="auto"/>
        <w:right w:val="none" w:sz="0" w:space="0" w:color="auto"/>
      </w:divBdr>
      <w:divsChild>
        <w:div w:id="926306898">
          <w:marLeft w:val="0"/>
          <w:marRight w:val="0"/>
          <w:marTop w:val="0"/>
          <w:marBottom w:val="0"/>
          <w:divBdr>
            <w:top w:val="none" w:sz="0" w:space="0" w:color="auto"/>
            <w:left w:val="none" w:sz="0" w:space="0" w:color="auto"/>
            <w:bottom w:val="none" w:sz="0" w:space="0" w:color="auto"/>
            <w:right w:val="none" w:sz="0" w:space="0" w:color="auto"/>
          </w:divBdr>
          <w:divsChild>
            <w:div w:id="926306414">
              <w:marLeft w:val="0"/>
              <w:marRight w:val="0"/>
              <w:marTop w:val="0"/>
              <w:marBottom w:val="0"/>
              <w:divBdr>
                <w:top w:val="none" w:sz="0" w:space="0" w:color="auto"/>
                <w:left w:val="none" w:sz="0" w:space="0" w:color="auto"/>
                <w:bottom w:val="none" w:sz="0" w:space="0" w:color="auto"/>
                <w:right w:val="none" w:sz="0" w:space="0" w:color="auto"/>
              </w:divBdr>
            </w:div>
            <w:div w:id="926306476">
              <w:marLeft w:val="0"/>
              <w:marRight w:val="0"/>
              <w:marTop w:val="0"/>
              <w:marBottom w:val="0"/>
              <w:divBdr>
                <w:top w:val="none" w:sz="0" w:space="0" w:color="auto"/>
                <w:left w:val="none" w:sz="0" w:space="0" w:color="auto"/>
                <w:bottom w:val="none" w:sz="0" w:space="0" w:color="auto"/>
                <w:right w:val="none" w:sz="0" w:space="0" w:color="auto"/>
              </w:divBdr>
            </w:div>
            <w:div w:id="926307019">
              <w:marLeft w:val="0"/>
              <w:marRight w:val="0"/>
              <w:marTop w:val="0"/>
              <w:marBottom w:val="0"/>
              <w:divBdr>
                <w:top w:val="none" w:sz="0" w:space="0" w:color="auto"/>
                <w:left w:val="none" w:sz="0" w:space="0" w:color="auto"/>
                <w:bottom w:val="none" w:sz="0" w:space="0" w:color="auto"/>
                <w:right w:val="none" w:sz="0" w:space="0" w:color="auto"/>
              </w:divBdr>
            </w:div>
            <w:div w:id="926307100">
              <w:marLeft w:val="0"/>
              <w:marRight w:val="0"/>
              <w:marTop w:val="0"/>
              <w:marBottom w:val="0"/>
              <w:divBdr>
                <w:top w:val="none" w:sz="0" w:space="0" w:color="auto"/>
                <w:left w:val="none" w:sz="0" w:space="0" w:color="auto"/>
                <w:bottom w:val="none" w:sz="0" w:space="0" w:color="auto"/>
                <w:right w:val="none" w:sz="0" w:space="0" w:color="auto"/>
              </w:divBdr>
            </w:div>
            <w:div w:id="926307206">
              <w:marLeft w:val="0"/>
              <w:marRight w:val="0"/>
              <w:marTop w:val="0"/>
              <w:marBottom w:val="0"/>
              <w:divBdr>
                <w:top w:val="none" w:sz="0" w:space="0" w:color="auto"/>
                <w:left w:val="none" w:sz="0" w:space="0" w:color="auto"/>
                <w:bottom w:val="none" w:sz="0" w:space="0" w:color="auto"/>
                <w:right w:val="none" w:sz="0" w:space="0" w:color="auto"/>
              </w:divBdr>
            </w:div>
            <w:div w:id="926307496">
              <w:marLeft w:val="0"/>
              <w:marRight w:val="0"/>
              <w:marTop w:val="0"/>
              <w:marBottom w:val="0"/>
              <w:divBdr>
                <w:top w:val="none" w:sz="0" w:space="0" w:color="auto"/>
                <w:left w:val="none" w:sz="0" w:space="0" w:color="auto"/>
                <w:bottom w:val="none" w:sz="0" w:space="0" w:color="auto"/>
                <w:right w:val="none" w:sz="0" w:space="0" w:color="auto"/>
              </w:divBdr>
            </w:div>
            <w:div w:id="926307542">
              <w:marLeft w:val="0"/>
              <w:marRight w:val="0"/>
              <w:marTop w:val="0"/>
              <w:marBottom w:val="0"/>
              <w:divBdr>
                <w:top w:val="none" w:sz="0" w:space="0" w:color="auto"/>
                <w:left w:val="none" w:sz="0" w:space="0" w:color="auto"/>
                <w:bottom w:val="none" w:sz="0" w:space="0" w:color="auto"/>
                <w:right w:val="none" w:sz="0" w:space="0" w:color="auto"/>
              </w:divBdr>
            </w:div>
            <w:div w:id="926307594">
              <w:marLeft w:val="0"/>
              <w:marRight w:val="0"/>
              <w:marTop w:val="0"/>
              <w:marBottom w:val="0"/>
              <w:divBdr>
                <w:top w:val="none" w:sz="0" w:space="0" w:color="auto"/>
                <w:left w:val="none" w:sz="0" w:space="0" w:color="auto"/>
                <w:bottom w:val="none" w:sz="0" w:space="0" w:color="auto"/>
                <w:right w:val="none" w:sz="0" w:space="0" w:color="auto"/>
              </w:divBdr>
            </w:div>
            <w:div w:id="926307701">
              <w:marLeft w:val="0"/>
              <w:marRight w:val="0"/>
              <w:marTop w:val="0"/>
              <w:marBottom w:val="0"/>
              <w:divBdr>
                <w:top w:val="none" w:sz="0" w:space="0" w:color="auto"/>
                <w:left w:val="none" w:sz="0" w:space="0" w:color="auto"/>
                <w:bottom w:val="none" w:sz="0" w:space="0" w:color="auto"/>
                <w:right w:val="none" w:sz="0" w:space="0" w:color="auto"/>
              </w:divBdr>
            </w:div>
            <w:div w:id="926308452">
              <w:marLeft w:val="0"/>
              <w:marRight w:val="0"/>
              <w:marTop w:val="0"/>
              <w:marBottom w:val="0"/>
              <w:divBdr>
                <w:top w:val="none" w:sz="0" w:space="0" w:color="auto"/>
                <w:left w:val="none" w:sz="0" w:space="0" w:color="auto"/>
                <w:bottom w:val="none" w:sz="0" w:space="0" w:color="auto"/>
                <w:right w:val="none" w:sz="0" w:space="0" w:color="auto"/>
              </w:divBdr>
            </w:div>
            <w:div w:id="926308744">
              <w:marLeft w:val="0"/>
              <w:marRight w:val="0"/>
              <w:marTop w:val="0"/>
              <w:marBottom w:val="0"/>
              <w:divBdr>
                <w:top w:val="none" w:sz="0" w:space="0" w:color="auto"/>
                <w:left w:val="none" w:sz="0" w:space="0" w:color="auto"/>
                <w:bottom w:val="none" w:sz="0" w:space="0" w:color="auto"/>
                <w:right w:val="none" w:sz="0" w:space="0" w:color="auto"/>
              </w:divBdr>
            </w:div>
            <w:div w:id="9263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893">
      <w:marLeft w:val="0"/>
      <w:marRight w:val="0"/>
      <w:marTop w:val="0"/>
      <w:marBottom w:val="0"/>
      <w:divBdr>
        <w:top w:val="none" w:sz="0" w:space="0" w:color="auto"/>
        <w:left w:val="none" w:sz="0" w:space="0" w:color="auto"/>
        <w:bottom w:val="none" w:sz="0" w:space="0" w:color="auto"/>
        <w:right w:val="none" w:sz="0" w:space="0" w:color="auto"/>
      </w:divBdr>
    </w:div>
    <w:div w:id="926308895">
      <w:marLeft w:val="0"/>
      <w:marRight w:val="0"/>
      <w:marTop w:val="0"/>
      <w:marBottom w:val="0"/>
      <w:divBdr>
        <w:top w:val="none" w:sz="0" w:space="0" w:color="auto"/>
        <w:left w:val="none" w:sz="0" w:space="0" w:color="auto"/>
        <w:bottom w:val="none" w:sz="0" w:space="0" w:color="auto"/>
        <w:right w:val="none" w:sz="0" w:space="0" w:color="auto"/>
      </w:divBdr>
      <w:divsChild>
        <w:div w:id="926306918">
          <w:marLeft w:val="0"/>
          <w:marRight w:val="0"/>
          <w:marTop w:val="0"/>
          <w:marBottom w:val="0"/>
          <w:divBdr>
            <w:top w:val="none" w:sz="0" w:space="0" w:color="auto"/>
            <w:left w:val="none" w:sz="0" w:space="0" w:color="auto"/>
            <w:bottom w:val="none" w:sz="0" w:space="0" w:color="auto"/>
            <w:right w:val="none" w:sz="0" w:space="0" w:color="auto"/>
          </w:divBdr>
        </w:div>
      </w:divsChild>
    </w:div>
    <w:div w:id="926308898">
      <w:marLeft w:val="0"/>
      <w:marRight w:val="0"/>
      <w:marTop w:val="0"/>
      <w:marBottom w:val="0"/>
      <w:divBdr>
        <w:top w:val="none" w:sz="0" w:space="0" w:color="auto"/>
        <w:left w:val="none" w:sz="0" w:space="0" w:color="auto"/>
        <w:bottom w:val="none" w:sz="0" w:space="0" w:color="auto"/>
        <w:right w:val="none" w:sz="0" w:space="0" w:color="auto"/>
      </w:divBdr>
      <w:divsChild>
        <w:div w:id="926308122">
          <w:marLeft w:val="0"/>
          <w:marRight w:val="0"/>
          <w:marTop w:val="0"/>
          <w:marBottom w:val="0"/>
          <w:divBdr>
            <w:top w:val="none" w:sz="0" w:space="0" w:color="auto"/>
            <w:left w:val="none" w:sz="0" w:space="0" w:color="auto"/>
            <w:bottom w:val="none" w:sz="0" w:space="0" w:color="auto"/>
            <w:right w:val="none" w:sz="0" w:space="0" w:color="auto"/>
          </w:divBdr>
        </w:div>
      </w:divsChild>
    </w:div>
    <w:div w:id="926308900">
      <w:marLeft w:val="0"/>
      <w:marRight w:val="0"/>
      <w:marTop w:val="0"/>
      <w:marBottom w:val="0"/>
      <w:divBdr>
        <w:top w:val="none" w:sz="0" w:space="0" w:color="auto"/>
        <w:left w:val="none" w:sz="0" w:space="0" w:color="auto"/>
        <w:bottom w:val="none" w:sz="0" w:space="0" w:color="auto"/>
        <w:right w:val="none" w:sz="0" w:space="0" w:color="auto"/>
      </w:divBdr>
      <w:divsChild>
        <w:div w:id="926308837">
          <w:marLeft w:val="0"/>
          <w:marRight w:val="0"/>
          <w:marTop w:val="0"/>
          <w:marBottom w:val="0"/>
          <w:divBdr>
            <w:top w:val="none" w:sz="0" w:space="0" w:color="auto"/>
            <w:left w:val="none" w:sz="0" w:space="0" w:color="auto"/>
            <w:bottom w:val="none" w:sz="0" w:space="0" w:color="auto"/>
            <w:right w:val="none" w:sz="0" w:space="0" w:color="auto"/>
          </w:divBdr>
        </w:div>
      </w:divsChild>
    </w:div>
    <w:div w:id="926308901">
      <w:marLeft w:val="0"/>
      <w:marRight w:val="0"/>
      <w:marTop w:val="0"/>
      <w:marBottom w:val="0"/>
      <w:divBdr>
        <w:top w:val="none" w:sz="0" w:space="0" w:color="auto"/>
        <w:left w:val="none" w:sz="0" w:space="0" w:color="auto"/>
        <w:bottom w:val="none" w:sz="0" w:space="0" w:color="auto"/>
        <w:right w:val="none" w:sz="0" w:space="0" w:color="auto"/>
      </w:divBdr>
      <w:divsChild>
        <w:div w:id="926306601">
          <w:marLeft w:val="0"/>
          <w:marRight w:val="0"/>
          <w:marTop w:val="0"/>
          <w:marBottom w:val="0"/>
          <w:divBdr>
            <w:top w:val="none" w:sz="0" w:space="0" w:color="auto"/>
            <w:left w:val="none" w:sz="0" w:space="0" w:color="auto"/>
            <w:bottom w:val="none" w:sz="0" w:space="0" w:color="auto"/>
            <w:right w:val="none" w:sz="0" w:space="0" w:color="auto"/>
          </w:divBdr>
        </w:div>
      </w:divsChild>
    </w:div>
    <w:div w:id="926308903">
      <w:marLeft w:val="0"/>
      <w:marRight w:val="0"/>
      <w:marTop w:val="0"/>
      <w:marBottom w:val="0"/>
      <w:divBdr>
        <w:top w:val="none" w:sz="0" w:space="0" w:color="auto"/>
        <w:left w:val="none" w:sz="0" w:space="0" w:color="auto"/>
        <w:bottom w:val="none" w:sz="0" w:space="0" w:color="auto"/>
        <w:right w:val="none" w:sz="0" w:space="0" w:color="auto"/>
      </w:divBdr>
    </w:div>
    <w:div w:id="926308905">
      <w:marLeft w:val="0"/>
      <w:marRight w:val="0"/>
      <w:marTop w:val="0"/>
      <w:marBottom w:val="0"/>
      <w:divBdr>
        <w:top w:val="none" w:sz="0" w:space="0" w:color="auto"/>
        <w:left w:val="none" w:sz="0" w:space="0" w:color="auto"/>
        <w:bottom w:val="none" w:sz="0" w:space="0" w:color="auto"/>
        <w:right w:val="none" w:sz="0" w:space="0" w:color="auto"/>
      </w:divBdr>
      <w:divsChild>
        <w:div w:id="926306479">
          <w:marLeft w:val="0"/>
          <w:marRight w:val="0"/>
          <w:marTop w:val="0"/>
          <w:marBottom w:val="0"/>
          <w:divBdr>
            <w:top w:val="none" w:sz="0" w:space="0" w:color="auto"/>
            <w:left w:val="none" w:sz="0" w:space="0" w:color="auto"/>
            <w:bottom w:val="none" w:sz="0" w:space="0" w:color="auto"/>
            <w:right w:val="none" w:sz="0" w:space="0" w:color="auto"/>
          </w:divBdr>
        </w:div>
      </w:divsChild>
    </w:div>
    <w:div w:id="926308907">
      <w:marLeft w:val="0"/>
      <w:marRight w:val="0"/>
      <w:marTop w:val="0"/>
      <w:marBottom w:val="0"/>
      <w:divBdr>
        <w:top w:val="none" w:sz="0" w:space="0" w:color="auto"/>
        <w:left w:val="none" w:sz="0" w:space="0" w:color="auto"/>
        <w:bottom w:val="none" w:sz="0" w:space="0" w:color="auto"/>
        <w:right w:val="none" w:sz="0" w:space="0" w:color="auto"/>
      </w:divBdr>
      <w:divsChild>
        <w:div w:id="926306416">
          <w:marLeft w:val="0"/>
          <w:marRight w:val="0"/>
          <w:marTop w:val="0"/>
          <w:marBottom w:val="0"/>
          <w:divBdr>
            <w:top w:val="none" w:sz="0" w:space="0" w:color="auto"/>
            <w:left w:val="none" w:sz="0" w:space="0" w:color="auto"/>
            <w:bottom w:val="none" w:sz="0" w:space="0" w:color="auto"/>
            <w:right w:val="none" w:sz="0" w:space="0" w:color="auto"/>
          </w:divBdr>
        </w:div>
      </w:divsChild>
    </w:div>
    <w:div w:id="926308908">
      <w:marLeft w:val="0"/>
      <w:marRight w:val="0"/>
      <w:marTop w:val="0"/>
      <w:marBottom w:val="0"/>
      <w:divBdr>
        <w:top w:val="none" w:sz="0" w:space="0" w:color="auto"/>
        <w:left w:val="none" w:sz="0" w:space="0" w:color="auto"/>
        <w:bottom w:val="none" w:sz="0" w:space="0" w:color="auto"/>
        <w:right w:val="none" w:sz="0" w:space="0" w:color="auto"/>
      </w:divBdr>
      <w:divsChild>
        <w:div w:id="926308347">
          <w:marLeft w:val="0"/>
          <w:marRight w:val="0"/>
          <w:marTop w:val="0"/>
          <w:marBottom w:val="0"/>
          <w:divBdr>
            <w:top w:val="none" w:sz="0" w:space="0" w:color="auto"/>
            <w:left w:val="none" w:sz="0" w:space="0" w:color="auto"/>
            <w:bottom w:val="none" w:sz="0" w:space="0" w:color="auto"/>
            <w:right w:val="none" w:sz="0" w:space="0" w:color="auto"/>
          </w:divBdr>
        </w:div>
      </w:divsChild>
    </w:div>
    <w:div w:id="926308910">
      <w:marLeft w:val="0"/>
      <w:marRight w:val="0"/>
      <w:marTop w:val="0"/>
      <w:marBottom w:val="0"/>
      <w:divBdr>
        <w:top w:val="none" w:sz="0" w:space="0" w:color="auto"/>
        <w:left w:val="none" w:sz="0" w:space="0" w:color="auto"/>
        <w:bottom w:val="none" w:sz="0" w:space="0" w:color="auto"/>
        <w:right w:val="none" w:sz="0" w:space="0" w:color="auto"/>
      </w:divBdr>
      <w:divsChild>
        <w:div w:id="926307411">
          <w:marLeft w:val="0"/>
          <w:marRight w:val="0"/>
          <w:marTop w:val="0"/>
          <w:marBottom w:val="0"/>
          <w:divBdr>
            <w:top w:val="none" w:sz="0" w:space="0" w:color="auto"/>
            <w:left w:val="none" w:sz="0" w:space="0" w:color="auto"/>
            <w:bottom w:val="none" w:sz="0" w:space="0" w:color="auto"/>
            <w:right w:val="none" w:sz="0" w:space="0" w:color="auto"/>
          </w:divBdr>
        </w:div>
      </w:divsChild>
    </w:div>
    <w:div w:id="926308912">
      <w:marLeft w:val="0"/>
      <w:marRight w:val="0"/>
      <w:marTop w:val="0"/>
      <w:marBottom w:val="0"/>
      <w:divBdr>
        <w:top w:val="none" w:sz="0" w:space="0" w:color="auto"/>
        <w:left w:val="none" w:sz="0" w:space="0" w:color="auto"/>
        <w:bottom w:val="none" w:sz="0" w:space="0" w:color="auto"/>
        <w:right w:val="none" w:sz="0" w:space="0" w:color="auto"/>
      </w:divBdr>
      <w:divsChild>
        <w:div w:id="926307456">
          <w:marLeft w:val="0"/>
          <w:marRight w:val="0"/>
          <w:marTop w:val="0"/>
          <w:marBottom w:val="0"/>
          <w:divBdr>
            <w:top w:val="none" w:sz="0" w:space="0" w:color="auto"/>
            <w:left w:val="none" w:sz="0" w:space="0" w:color="auto"/>
            <w:bottom w:val="none" w:sz="0" w:space="0" w:color="auto"/>
            <w:right w:val="none" w:sz="0" w:space="0" w:color="auto"/>
          </w:divBdr>
        </w:div>
      </w:divsChild>
    </w:div>
    <w:div w:id="926308917">
      <w:marLeft w:val="0"/>
      <w:marRight w:val="0"/>
      <w:marTop w:val="0"/>
      <w:marBottom w:val="0"/>
      <w:divBdr>
        <w:top w:val="none" w:sz="0" w:space="0" w:color="auto"/>
        <w:left w:val="none" w:sz="0" w:space="0" w:color="auto"/>
        <w:bottom w:val="none" w:sz="0" w:space="0" w:color="auto"/>
        <w:right w:val="none" w:sz="0" w:space="0" w:color="auto"/>
      </w:divBdr>
      <w:divsChild>
        <w:div w:id="926308657">
          <w:marLeft w:val="0"/>
          <w:marRight w:val="0"/>
          <w:marTop w:val="0"/>
          <w:marBottom w:val="0"/>
          <w:divBdr>
            <w:top w:val="none" w:sz="0" w:space="0" w:color="auto"/>
            <w:left w:val="none" w:sz="0" w:space="0" w:color="auto"/>
            <w:bottom w:val="none" w:sz="0" w:space="0" w:color="auto"/>
            <w:right w:val="none" w:sz="0" w:space="0" w:color="auto"/>
          </w:divBdr>
        </w:div>
      </w:divsChild>
    </w:div>
    <w:div w:id="926308924">
      <w:marLeft w:val="0"/>
      <w:marRight w:val="0"/>
      <w:marTop w:val="0"/>
      <w:marBottom w:val="0"/>
      <w:divBdr>
        <w:top w:val="none" w:sz="0" w:space="0" w:color="auto"/>
        <w:left w:val="none" w:sz="0" w:space="0" w:color="auto"/>
        <w:bottom w:val="none" w:sz="0" w:space="0" w:color="auto"/>
        <w:right w:val="none" w:sz="0" w:space="0" w:color="auto"/>
      </w:divBdr>
      <w:divsChild>
        <w:div w:id="926307512">
          <w:marLeft w:val="0"/>
          <w:marRight w:val="0"/>
          <w:marTop w:val="0"/>
          <w:marBottom w:val="0"/>
          <w:divBdr>
            <w:top w:val="none" w:sz="0" w:space="0" w:color="auto"/>
            <w:left w:val="none" w:sz="0" w:space="0" w:color="auto"/>
            <w:bottom w:val="none" w:sz="0" w:space="0" w:color="auto"/>
            <w:right w:val="none" w:sz="0" w:space="0" w:color="auto"/>
          </w:divBdr>
        </w:div>
      </w:divsChild>
    </w:div>
    <w:div w:id="926308927">
      <w:marLeft w:val="0"/>
      <w:marRight w:val="0"/>
      <w:marTop w:val="0"/>
      <w:marBottom w:val="0"/>
      <w:divBdr>
        <w:top w:val="none" w:sz="0" w:space="0" w:color="auto"/>
        <w:left w:val="none" w:sz="0" w:space="0" w:color="auto"/>
        <w:bottom w:val="none" w:sz="0" w:space="0" w:color="auto"/>
        <w:right w:val="none" w:sz="0" w:space="0" w:color="auto"/>
      </w:divBdr>
      <w:divsChild>
        <w:div w:id="926308651">
          <w:marLeft w:val="0"/>
          <w:marRight w:val="0"/>
          <w:marTop w:val="0"/>
          <w:marBottom w:val="0"/>
          <w:divBdr>
            <w:top w:val="none" w:sz="0" w:space="0" w:color="auto"/>
            <w:left w:val="none" w:sz="0" w:space="0" w:color="auto"/>
            <w:bottom w:val="none" w:sz="0" w:space="0" w:color="auto"/>
            <w:right w:val="none" w:sz="0" w:space="0" w:color="auto"/>
          </w:divBdr>
        </w:div>
      </w:divsChild>
    </w:div>
    <w:div w:id="926308929">
      <w:marLeft w:val="0"/>
      <w:marRight w:val="0"/>
      <w:marTop w:val="0"/>
      <w:marBottom w:val="0"/>
      <w:divBdr>
        <w:top w:val="none" w:sz="0" w:space="0" w:color="auto"/>
        <w:left w:val="none" w:sz="0" w:space="0" w:color="auto"/>
        <w:bottom w:val="none" w:sz="0" w:space="0" w:color="auto"/>
        <w:right w:val="none" w:sz="0" w:space="0" w:color="auto"/>
      </w:divBdr>
    </w:div>
    <w:div w:id="926308933">
      <w:marLeft w:val="0"/>
      <w:marRight w:val="0"/>
      <w:marTop w:val="0"/>
      <w:marBottom w:val="0"/>
      <w:divBdr>
        <w:top w:val="none" w:sz="0" w:space="0" w:color="auto"/>
        <w:left w:val="none" w:sz="0" w:space="0" w:color="auto"/>
        <w:bottom w:val="none" w:sz="0" w:space="0" w:color="auto"/>
        <w:right w:val="none" w:sz="0" w:space="0" w:color="auto"/>
      </w:divBdr>
      <w:divsChild>
        <w:div w:id="926306939">
          <w:marLeft w:val="0"/>
          <w:marRight w:val="0"/>
          <w:marTop w:val="0"/>
          <w:marBottom w:val="0"/>
          <w:divBdr>
            <w:top w:val="none" w:sz="0" w:space="0" w:color="auto"/>
            <w:left w:val="none" w:sz="0" w:space="0" w:color="auto"/>
            <w:bottom w:val="none" w:sz="0" w:space="0" w:color="auto"/>
            <w:right w:val="none" w:sz="0" w:space="0" w:color="auto"/>
          </w:divBdr>
        </w:div>
      </w:divsChild>
    </w:div>
    <w:div w:id="926308936">
      <w:marLeft w:val="0"/>
      <w:marRight w:val="0"/>
      <w:marTop w:val="0"/>
      <w:marBottom w:val="0"/>
      <w:divBdr>
        <w:top w:val="none" w:sz="0" w:space="0" w:color="auto"/>
        <w:left w:val="none" w:sz="0" w:space="0" w:color="auto"/>
        <w:bottom w:val="none" w:sz="0" w:space="0" w:color="auto"/>
        <w:right w:val="none" w:sz="0" w:space="0" w:color="auto"/>
      </w:divBdr>
      <w:divsChild>
        <w:div w:id="926306423">
          <w:marLeft w:val="0"/>
          <w:marRight w:val="0"/>
          <w:marTop w:val="0"/>
          <w:marBottom w:val="0"/>
          <w:divBdr>
            <w:top w:val="none" w:sz="0" w:space="0" w:color="auto"/>
            <w:left w:val="none" w:sz="0" w:space="0" w:color="auto"/>
            <w:bottom w:val="none" w:sz="0" w:space="0" w:color="auto"/>
            <w:right w:val="none" w:sz="0" w:space="0" w:color="auto"/>
          </w:divBdr>
        </w:div>
      </w:divsChild>
    </w:div>
    <w:div w:id="926308938">
      <w:marLeft w:val="0"/>
      <w:marRight w:val="0"/>
      <w:marTop w:val="0"/>
      <w:marBottom w:val="0"/>
      <w:divBdr>
        <w:top w:val="none" w:sz="0" w:space="0" w:color="auto"/>
        <w:left w:val="none" w:sz="0" w:space="0" w:color="auto"/>
        <w:bottom w:val="none" w:sz="0" w:space="0" w:color="auto"/>
        <w:right w:val="none" w:sz="0" w:space="0" w:color="auto"/>
      </w:divBdr>
      <w:divsChild>
        <w:div w:id="926306690">
          <w:marLeft w:val="0"/>
          <w:marRight w:val="0"/>
          <w:marTop w:val="0"/>
          <w:marBottom w:val="0"/>
          <w:divBdr>
            <w:top w:val="none" w:sz="0" w:space="0" w:color="auto"/>
            <w:left w:val="none" w:sz="0" w:space="0" w:color="auto"/>
            <w:bottom w:val="none" w:sz="0" w:space="0" w:color="auto"/>
            <w:right w:val="none" w:sz="0" w:space="0" w:color="auto"/>
          </w:divBdr>
        </w:div>
      </w:divsChild>
    </w:div>
    <w:div w:id="926308939">
      <w:marLeft w:val="0"/>
      <w:marRight w:val="0"/>
      <w:marTop w:val="0"/>
      <w:marBottom w:val="0"/>
      <w:divBdr>
        <w:top w:val="none" w:sz="0" w:space="0" w:color="auto"/>
        <w:left w:val="none" w:sz="0" w:space="0" w:color="auto"/>
        <w:bottom w:val="none" w:sz="0" w:space="0" w:color="auto"/>
        <w:right w:val="none" w:sz="0" w:space="0" w:color="auto"/>
      </w:divBdr>
      <w:divsChild>
        <w:div w:id="926308051">
          <w:marLeft w:val="0"/>
          <w:marRight w:val="0"/>
          <w:marTop w:val="0"/>
          <w:marBottom w:val="0"/>
          <w:divBdr>
            <w:top w:val="none" w:sz="0" w:space="0" w:color="auto"/>
            <w:left w:val="none" w:sz="0" w:space="0" w:color="auto"/>
            <w:bottom w:val="none" w:sz="0" w:space="0" w:color="auto"/>
            <w:right w:val="none" w:sz="0" w:space="0" w:color="auto"/>
          </w:divBdr>
        </w:div>
      </w:divsChild>
    </w:div>
    <w:div w:id="926308942">
      <w:marLeft w:val="0"/>
      <w:marRight w:val="0"/>
      <w:marTop w:val="0"/>
      <w:marBottom w:val="0"/>
      <w:divBdr>
        <w:top w:val="none" w:sz="0" w:space="0" w:color="auto"/>
        <w:left w:val="none" w:sz="0" w:space="0" w:color="auto"/>
        <w:bottom w:val="none" w:sz="0" w:space="0" w:color="auto"/>
        <w:right w:val="none" w:sz="0" w:space="0" w:color="auto"/>
      </w:divBdr>
      <w:divsChild>
        <w:div w:id="926307978">
          <w:marLeft w:val="0"/>
          <w:marRight w:val="0"/>
          <w:marTop w:val="0"/>
          <w:marBottom w:val="0"/>
          <w:divBdr>
            <w:top w:val="none" w:sz="0" w:space="0" w:color="auto"/>
            <w:left w:val="none" w:sz="0" w:space="0" w:color="auto"/>
            <w:bottom w:val="none" w:sz="0" w:space="0" w:color="auto"/>
            <w:right w:val="none" w:sz="0" w:space="0" w:color="auto"/>
          </w:divBdr>
        </w:div>
      </w:divsChild>
    </w:div>
    <w:div w:id="926308948">
      <w:marLeft w:val="0"/>
      <w:marRight w:val="0"/>
      <w:marTop w:val="0"/>
      <w:marBottom w:val="0"/>
      <w:divBdr>
        <w:top w:val="none" w:sz="0" w:space="0" w:color="auto"/>
        <w:left w:val="none" w:sz="0" w:space="0" w:color="auto"/>
        <w:bottom w:val="none" w:sz="0" w:space="0" w:color="auto"/>
        <w:right w:val="none" w:sz="0" w:space="0" w:color="auto"/>
      </w:divBdr>
      <w:divsChild>
        <w:div w:id="926306770">
          <w:marLeft w:val="0"/>
          <w:marRight w:val="0"/>
          <w:marTop w:val="0"/>
          <w:marBottom w:val="0"/>
          <w:divBdr>
            <w:top w:val="none" w:sz="0" w:space="0" w:color="auto"/>
            <w:left w:val="none" w:sz="0" w:space="0" w:color="auto"/>
            <w:bottom w:val="none" w:sz="0" w:space="0" w:color="auto"/>
            <w:right w:val="none" w:sz="0" w:space="0" w:color="auto"/>
          </w:divBdr>
          <w:divsChild>
            <w:div w:id="926306680">
              <w:marLeft w:val="0"/>
              <w:marRight w:val="0"/>
              <w:marTop w:val="0"/>
              <w:marBottom w:val="0"/>
              <w:divBdr>
                <w:top w:val="none" w:sz="0" w:space="0" w:color="auto"/>
                <w:left w:val="none" w:sz="0" w:space="0" w:color="auto"/>
                <w:bottom w:val="none" w:sz="0" w:space="0" w:color="auto"/>
                <w:right w:val="none" w:sz="0" w:space="0" w:color="auto"/>
              </w:divBdr>
            </w:div>
            <w:div w:id="926306772">
              <w:marLeft w:val="0"/>
              <w:marRight w:val="0"/>
              <w:marTop w:val="0"/>
              <w:marBottom w:val="0"/>
              <w:divBdr>
                <w:top w:val="none" w:sz="0" w:space="0" w:color="auto"/>
                <w:left w:val="none" w:sz="0" w:space="0" w:color="auto"/>
                <w:bottom w:val="none" w:sz="0" w:space="0" w:color="auto"/>
                <w:right w:val="none" w:sz="0" w:space="0" w:color="auto"/>
              </w:divBdr>
            </w:div>
            <w:div w:id="926308511">
              <w:marLeft w:val="0"/>
              <w:marRight w:val="0"/>
              <w:marTop w:val="0"/>
              <w:marBottom w:val="0"/>
              <w:divBdr>
                <w:top w:val="none" w:sz="0" w:space="0" w:color="auto"/>
                <w:left w:val="none" w:sz="0" w:space="0" w:color="auto"/>
                <w:bottom w:val="none" w:sz="0" w:space="0" w:color="auto"/>
                <w:right w:val="none" w:sz="0" w:space="0" w:color="auto"/>
              </w:divBdr>
            </w:div>
            <w:div w:id="9263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949">
      <w:marLeft w:val="0"/>
      <w:marRight w:val="0"/>
      <w:marTop w:val="0"/>
      <w:marBottom w:val="0"/>
      <w:divBdr>
        <w:top w:val="none" w:sz="0" w:space="0" w:color="auto"/>
        <w:left w:val="none" w:sz="0" w:space="0" w:color="auto"/>
        <w:bottom w:val="none" w:sz="0" w:space="0" w:color="auto"/>
        <w:right w:val="none" w:sz="0" w:space="0" w:color="auto"/>
      </w:divBdr>
      <w:divsChild>
        <w:div w:id="926308202">
          <w:marLeft w:val="0"/>
          <w:marRight w:val="0"/>
          <w:marTop w:val="0"/>
          <w:marBottom w:val="0"/>
          <w:divBdr>
            <w:top w:val="none" w:sz="0" w:space="0" w:color="auto"/>
            <w:left w:val="none" w:sz="0" w:space="0" w:color="auto"/>
            <w:bottom w:val="none" w:sz="0" w:space="0" w:color="auto"/>
            <w:right w:val="none" w:sz="0" w:space="0" w:color="auto"/>
          </w:divBdr>
        </w:div>
      </w:divsChild>
    </w:div>
    <w:div w:id="926308954">
      <w:marLeft w:val="0"/>
      <w:marRight w:val="0"/>
      <w:marTop w:val="0"/>
      <w:marBottom w:val="0"/>
      <w:divBdr>
        <w:top w:val="none" w:sz="0" w:space="0" w:color="auto"/>
        <w:left w:val="none" w:sz="0" w:space="0" w:color="auto"/>
        <w:bottom w:val="none" w:sz="0" w:space="0" w:color="auto"/>
        <w:right w:val="none" w:sz="0" w:space="0" w:color="auto"/>
      </w:divBdr>
      <w:divsChild>
        <w:div w:id="926307024">
          <w:marLeft w:val="0"/>
          <w:marRight w:val="0"/>
          <w:marTop w:val="0"/>
          <w:marBottom w:val="0"/>
          <w:divBdr>
            <w:top w:val="none" w:sz="0" w:space="0" w:color="auto"/>
            <w:left w:val="none" w:sz="0" w:space="0" w:color="auto"/>
            <w:bottom w:val="none" w:sz="0" w:space="0" w:color="auto"/>
            <w:right w:val="none" w:sz="0" w:space="0" w:color="auto"/>
          </w:divBdr>
        </w:div>
      </w:divsChild>
    </w:div>
    <w:div w:id="926308957">
      <w:marLeft w:val="0"/>
      <w:marRight w:val="0"/>
      <w:marTop w:val="0"/>
      <w:marBottom w:val="0"/>
      <w:divBdr>
        <w:top w:val="none" w:sz="0" w:space="0" w:color="auto"/>
        <w:left w:val="none" w:sz="0" w:space="0" w:color="auto"/>
        <w:bottom w:val="none" w:sz="0" w:space="0" w:color="auto"/>
        <w:right w:val="none" w:sz="0" w:space="0" w:color="auto"/>
      </w:divBdr>
      <w:divsChild>
        <w:div w:id="926308694">
          <w:marLeft w:val="0"/>
          <w:marRight w:val="0"/>
          <w:marTop w:val="0"/>
          <w:marBottom w:val="0"/>
          <w:divBdr>
            <w:top w:val="none" w:sz="0" w:space="0" w:color="auto"/>
            <w:left w:val="none" w:sz="0" w:space="0" w:color="auto"/>
            <w:bottom w:val="none" w:sz="0" w:space="0" w:color="auto"/>
            <w:right w:val="none" w:sz="0" w:space="0" w:color="auto"/>
          </w:divBdr>
        </w:div>
      </w:divsChild>
    </w:div>
    <w:div w:id="926308958">
      <w:marLeft w:val="0"/>
      <w:marRight w:val="0"/>
      <w:marTop w:val="0"/>
      <w:marBottom w:val="0"/>
      <w:divBdr>
        <w:top w:val="none" w:sz="0" w:space="0" w:color="auto"/>
        <w:left w:val="none" w:sz="0" w:space="0" w:color="auto"/>
        <w:bottom w:val="none" w:sz="0" w:space="0" w:color="auto"/>
        <w:right w:val="none" w:sz="0" w:space="0" w:color="auto"/>
      </w:divBdr>
      <w:divsChild>
        <w:div w:id="926308229">
          <w:marLeft w:val="0"/>
          <w:marRight w:val="0"/>
          <w:marTop w:val="0"/>
          <w:marBottom w:val="0"/>
          <w:divBdr>
            <w:top w:val="none" w:sz="0" w:space="0" w:color="auto"/>
            <w:left w:val="none" w:sz="0" w:space="0" w:color="auto"/>
            <w:bottom w:val="none" w:sz="0" w:space="0" w:color="auto"/>
            <w:right w:val="none" w:sz="0" w:space="0" w:color="auto"/>
          </w:divBdr>
        </w:div>
      </w:divsChild>
    </w:div>
    <w:div w:id="926308961">
      <w:marLeft w:val="0"/>
      <w:marRight w:val="0"/>
      <w:marTop w:val="0"/>
      <w:marBottom w:val="0"/>
      <w:divBdr>
        <w:top w:val="none" w:sz="0" w:space="0" w:color="auto"/>
        <w:left w:val="none" w:sz="0" w:space="0" w:color="auto"/>
        <w:bottom w:val="none" w:sz="0" w:space="0" w:color="auto"/>
        <w:right w:val="none" w:sz="0" w:space="0" w:color="auto"/>
      </w:divBdr>
      <w:divsChild>
        <w:div w:id="926307954">
          <w:marLeft w:val="0"/>
          <w:marRight w:val="0"/>
          <w:marTop w:val="0"/>
          <w:marBottom w:val="0"/>
          <w:divBdr>
            <w:top w:val="none" w:sz="0" w:space="0" w:color="auto"/>
            <w:left w:val="none" w:sz="0" w:space="0" w:color="auto"/>
            <w:bottom w:val="none" w:sz="0" w:space="0" w:color="auto"/>
            <w:right w:val="none" w:sz="0" w:space="0" w:color="auto"/>
          </w:divBdr>
        </w:div>
      </w:divsChild>
    </w:div>
    <w:div w:id="926308965">
      <w:marLeft w:val="0"/>
      <w:marRight w:val="0"/>
      <w:marTop w:val="0"/>
      <w:marBottom w:val="0"/>
      <w:divBdr>
        <w:top w:val="none" w:sz="0" w:space="0" w:color="auto"/>
        <w:left w:val="none" w:sz="0" w:space="0" w:color="auto"/>
        <w:bottom w:val="none" w:sz="0" w:space="0" w:color="auto"/>
        <w:right w:val="none" w:sz="0" w:space="0" w:color="auto"/>
      </w:divBdr>
      <w:divsChild>
        <w:div w:id="926308671">
          <w:marLeft w:val="0"/>
          <w:marRight w:val="0"/>
          <w:marTop w:val="0"/>
          <w:marBottom w:val="0"/>
          <w:divBdr>
            <w:top w:val="none" w:sz="0" w:space="0" w:color="auto"/>
            <w:left w:val="none" w:sz="0" w:space="0" w:color="auto"/>
            <w:bottom w:val="none" w:sz="0" w:space="0" w:color="auto"/>
            <w:right w:val="none" w:sz="0" w:space="0" w:color="auto"/>
          </w:divBdr>
        </w:div>
      </w:divsChild>
    </w:div>
    <w:div w:id="926308966">
      <w:marLeft w:val="0"/>
      <w:marRight w:val="0"/>
      <w:marTop w:val="0"/>
      <w:marBottom w:val="0"/>
      <w:divBdr>
        <w:top w:val="none" w:sz="0" w:space="0" w:color="auto"/>
        <w:left w:val="none" w:sz="0" w:space="0" w:color="auto"/>
        <w:bottom w:val="none" w:sz="0" w:space="0" w:color="auto"/>
        <w:right w:val="none" w:sz="0" w:space="0" w:color="auto"/>
      </w:divBdr>
      <w:divsChild>
        <w:div w:id="926307607">
          <w:marLeft w:val="0"/>
          <w:marRight w:val="0"/>
          <w:marTop w:val="0"/>
          <w:marBottom w:val="0"/>
          <w:divBdr>
            <w:top w:val="none" w:sz="0" w:space="0" w:color="auto"/>
            <w:left w:val="none" w:sz="0" w:space="0" w:color="auto"/>
            <w:bottom w:val="none" w:sz="0" w:space="0" w:color="auto"/>
            <w:right w:val="none" w:sz="0" w:space="0" w:color="auto"/>
          </w:divBdr>
        </w:div>
      </w:divsChild>
    </w:div>
    <w:div w:id="926308969">
      <w:marLeft w:val="0"/>
      <w:marRight w:val="0"/>
      <w:marTop w:val="0"/>
      <w:marBottom w:val="0"/>
      <w:divBdr>
        <w:top w:val="none" w:sz="0" w:space="0" w:color="auto"/>
        <w:left w:val="none" w:sz="0" w:space="0" w:color="auto"/>
        <w:bottom w:val="none" w:sz="0" w:space="0" w:color="auto"/>
        <w:right w:val="none" w:sz="0" w:space="0" w:color="auto"/>
      </w:divBdr>
      <w:divsChild>
        <w:div w:id="926306537">
          <w:marLeft w:val="0"/>
          <w:marRight w:val="0"/>
          <w:marTop w:val="0"/>
          <w:marBottom w:val="0"/>
          <w:divBdr>
            <w:top w:val="none" w:sz="0" w:space="0" w:color="auto"/>
            <w:left w:val="none" w:sz="0" w:space="0" w:color="auto"/>
            <w:bottom w:val="none" w:sz="0" w:space="0" w:color="auto"/>
            <w:right w:val="none" w:sz="0" w:space="0" w:color="auto"/>
          </w:divBdr>
        </w:div>
      </w:divsChild>
    </w:div>
    <w:div w:id="926308970">
      <w:marLeft w:val="0"/>
      <w:marRight w:val="0"/>
      <w:marTop w:val="0"/>
      <w:marBottom w:val="0"/>
      <w:divBdr>
        <w:top w:val="none" w:sz="0" w:space="0" w:color="auto"/>
        <w:left w:val="none" w:sz="0" w:space="0" w:color="auto"/>
        <w:bottom w:val="none" w:sz="0" w:space="0" w:color="auto"/>
        <w:right w:val="none" w:sz="0" w:space="0" w:color="auto"/>
      </w:divBdr>
      <w:divsChild>
        <w:div w:id="926308103">
          <w:marLeft w:val="0"/>
          <w:marRight w:val="0"/>
          <w:marTop w:val="0"/>
          <w:marBottom w:val="0"/>
          <w:divBdr>
            <w:top w:val="none" w:sz="0" w:space="0" w:color="auto"/>
            <w:left w:val="none" w:sz="0" w:space="0" w:color="auto"/>
            <w:bottom w:val="none" w:sz="0" w:space="0" w:color="auto"/>
            <w:right w:val="none" w:sz="0" w:space="0" w:color="auto"/>
          </w:divBdr>
        </w:div>
      </w:divsChild>
    </w:div>
    <w:div w:id="926308971">
      <w:marLeft w:val="0"/>
      <w:marRight w:val="0"/>
      <w:marTop w:val="0"/>
      <w:marBottom w:val="0"/>
      <w:divBdr>
        <w:top w:val="none" w:sz="0" w:space="0" w:color="auto"/>
        <w:left w:val="none" w:sz="0" w:space="0" w:color="auto"/>
        <w:bottom w:val="none" w:sz="0" w:space="0" w:color="auto"/>
        <w:right w:val="none" w:sz="0" w:space="0" w:color="auto"/>
      </w:divBdr>
      <w:divsChild>
        <w:div w:id="926307519">
          <w:marLeft w:val="0"/>
          <w:marRight w:val="0"/>
          <w:marTop w:val="0"/>
          <w:marBottom w:val="0"/>
          <w:divBdr>
            <w:top w:val="none" w:sz="0" w:space="0" w:color="auto"/>
            <w:left w:val="none" w:sz="0" w:space="0" w:color="auto"/>
            <w:bottom w:val="none" w:sz="0" w:space="0" w:color="auto"/>
            <w:right w:val="none" w:sz="0" w:space="0" w:color="auto"/>
          </w:divBdr>
        </w:div>
      </w:divsChild>
    </w:div>
    <w:div w:id="926308974">
      <w:marLeft w:val="0"/>
      <w:marRight w:val="0"/>
      <w:marTop w:val="0"/>
      <w:marBottom w:val="0"/>
      <w:divBdr>
        <w:top w:val="none" w:sz="0" w:space="0" w:color="auto"/>
        <w:left w:val="none" w:sz="0" w:space="0" w:color="auto"/>
        <w:bottom w:val="none" w:sz="0" w:space="0" w:color="auto"/>
        <w:right w:val="none" w:sz="0" w:space="0" w:color="auto"/>
      </w:divBdr>
      <w:divsChild>
        <w:div w:id="926308794">
          <w:marLeft w:val="0"/>
          <w:marRight w:val="0"/>
          <w:marTop w:val="0"/>
          <w:marBottom w:val="0"/>
          <w:divBdr>
            <w:top w:val="none" w:sz="0" w:space="0" w:color="auto"/>
            <w:left w:val="none" w:sz="0" w:space="0" w:color="auto"/>
            <w:bottom w:val="none" w:sz="0" w:space="0" w:color="auto"/>
            <w:right w:val="none" w:sz="0" w:space="0" w:color="auto"/>
          </w:divBdr>
        </w:div>
      </w:divsChild>
    </w:div>
    <w:div w:id="926308976">
      <w:marLeft w:val="0"/>
      <w:marRight w:val="0"/>
      <w:marTop w:val="0"/>
      <w:marBottom w:val="0"/>
      <w:divBdr>
        <w:top w:val="none" w:sz="0" w:space="0" w:color="auto"/>
        <w:left w:val="none" w:sz="0" w:space="0" w:color="auto"/>
        <w:bottom w:val="none" w:sz="0" w:space="0" w:color="auto"/>
        <w:right w:val="none" w:sz="0" w:space="0" w:color="auto"/>
      </w:divBdr>
      <w:divsChild>
        <w:div w:id="926306663">
          <w:marLeft w:val="0"/>
          <w:marRight w:val="0"/>
          <w:marTop w:val="0"/>
          <w:marBottom w:val="0"/>
          <w:divBdr>
            <w:top w:val="none" w:sz="0" w:space="0" w:color="auto"/>
            <w:left w:val="none" w:sz="0" w:space="0" w:color="auto"/>
            <w:bottom w:val="none" w:sz="0" w:space="0" w:color="auto"/>
            <w:right w:val="none" w:sz="0" w:space="0" w:color="auto"/>
          </w:divBdr>
        </w:div>
      </w:divsChild>
    </w:div>
    <w:div w:id="968436243">
      <w:bodyDiv w:val="1"/>
      <w:marLeft w:val="0"/>
      <w:marRight w:val="0"/>
      <w:marTop w:val="0"/>
      <w:marBottom w:val="0"/>
      <w:divBdr>
        <w:top w:val="none" w:sz="0" w:space="0" w:color="auto"/>
        <w:left w:val="none" w:sz="0" w:space="0" w:color="auto"/>
        <w:bottom w:val="none" w:sz="0" w:space="0" w:color="auto"/>
        <w:right w:val="none" w:sz="0" w:space="0" w:color="auto"/>
      </w:divBdr>
    </w:div>
    <w:div w:id="975836053">
      <w:bodyDiv w:val="1"/>
      <w:marLeft w:val="0"/>
      <w:marRight w:val="0"/>
      <w:marTop w:val="0"/>
      <w:marBottom w:val="0"/>
      <w:divBdr>
        <w:top w:val="none" w:sz="0" w:space="0" w:color="auto"/>
        <w:left w:val="none" w:sz="0" w:space="0" w:color="auto"/>
        <w:bottom w:val="none" w:sz="0" w:space="0" w:color="auto"/>
        <w:right w:val="none" w:sz="0" w:space="0" w:color="auto"/>
      </w:divBdr>
      <w:divsChild>
        <w:div w:id="1376657895">
          <w:marLeft w:val="0"/>
          <w:marRight w:val="0"/>
          <w:marTop w:val="0"/>
          <w:marBottom w:val="0"/>
          <w:divBdr>
            <w:top w:val="none" w:sz="0" w:space="0" w:color="auto"/>
            <w:left w:val="none" w:sz="0" w:space="0" w:color="auto"/>
            <w:bottom w:val="none" w:sz="0" w:space="0" w:color="auto"/>
            <w:right w:val="none" w:sz="0" w:space="0" w:color="auto"/>
          </w:divBdr>
        </w:div>
      </w:divsChild>
    </w:div>
    <w:div w:id="1082069986">
      <w:bodyDiv w:val="1"/>
      <w:marLeft w:val="0"/>
      <w:marRight w:val="0"/>
      <w:marTop w:val="0"/>
      <w:marBottom w:val="0"/>
      <w:divBdr>
        <w:top w:val="none" w:sz="0" w:space="0" w:color="auto"/>
        <w:left w:val="none" w:sz="0" w:space="0" w:color="auto"/>
        <w:bottom w:val="none" w:sz="0" w:space="0" w:color="auto"/>
        <w:right w:val="none" w:sz="0" w:space="0" w:color="auto"/>
      </w:divBdr>
    </w:div>
    <w:div w:id="1097167575">
      <w:bodyDiv w:val="1"/>
      <w:marLeft w:val="0"/>
      <w:marRight w:val="0"/>
      <w:marTop w:val="0"/>
      <w:marBottom w:val="0"/>
      <w:divBdr>
        <w:top w:val="none" w:sz="0" w:space="0" w:color="auto"/>
        <w:left w:val="none" w:sz="0" w:space="0" w:color="auto"/>
        <w:bottom w:val="none" w:sz="0" w:space="0" w:color="auto"/>
        <w:right w:val="none" w:sz="0" w:space="0" w:color="auto"/>
      </w:divBdr>
    </w:div>
    <w:div w:id="1165784847">
      <w:bodyDiv w:val="1"/>
      <w:marLeft w:val="0"/>
      <w:marRight w:val="0"/>
      <w:marTop w:val="0"/>
      <w:marBottom w:val="0"/>
      <w:divBdr>
        <w:top w:val="none" w:sz="0" w:space="0" w:color="auto"/>
        <w:left w:val="none" w:sz="0" w:space="0" w:color="auto"/>
        <w:bottom w:val="none" w:sz="0" w:space="0" w:color="auto"/>
        <w:right w:val="none" w:sz="0" w:space="0" w:color="auto"/>
      </w:divBdr>
    </w:div>
    <w:div w:id="1194465689">
      <w:bodyDiv w:val="1"/>
      <w:marLeft w:val="0"/>
      <w:marRight w:val="0"/>
      <w:marTop w:val="0"/>
      <w:marBottom w:val="0"/>
      <w:divBdr>
        <w:top w:val="none" w:sz="0" w:space="0" w:color="auto"/>
        <w:left w:val="none" w:sz="0" w:space="0" w:color="auto"/>
        <w:bottom w:val="none" w:sz="0" w:space="0" w:color="auto"/>
        <w:right w:val="none" w:sz="0" w:space="0" w:color="auto"/>
      </w:divBdr>
    </w:div>
    <w:div w:id="1219632047">
      <w:bodyDiv w:val="1"/>
      <w:marLeft w:val="0"/>
      <w:marRight w:val="0"/>
      <w:marTop w:val="0"/>
      <w:marBottom w:val="0"/>
      <w:divBdr>
        <w:top w:val="none" w:sz="0" w:space="0" w:color="auto"/>
        <w:left w:val="none" w:sz="0" w:space="0" w:color="auto"/>
        <w:bottom w:val="none" w:sz="0" w:space="0" w:color="auto"/>
        <w:right w:val="none" w:sz="0" w:space="0" w:color="auto"/>
      </w:divBdr>
    </w:div>
    <w:div w:id="1280337246">
      <w:bodyDiv w:val="1"/>
      <w:marLeft w:val="0"/>
      <w:marRight w:val="0"/>
      <w:marTop w:val="0"/>
      <w:marBottom w:val="0"/>
      <w:divBdr>
        <w:top w:val="none" w:sz="0" w:space="0" w:color="auto"/>
        <w:left w:val="none" w:sz="0" w:space="0" w:color="auto"/>
        <w:bottom w:val="none" w:sz="0" w:space="0" w:color="auto"/>
        <w:right w:val="none" w:sz="0" w:space="0" w:color="auto"/>
      </w:divBdr>
    </w:div>
    <w:div w:id="1334256738">
      <w:bodyDiv w:val="1"/>
      <w:marLeft w:val="0"/>
      <w:marRight w:val="0"/>
      <w:marTop w:val="0"/>
      <w:marBottom w:val="0"/>
      <w:divBdr>
        <w:top w:val="none" w:sz="0" w:space="0" w:color="auto"/>
        <w:left w:val="none" w:sz="0" w:space="0" w:color="auto"/>
        <w:bottom w:val="none" w:sz="0" w:space="0" w:color="auto"/>
        <w:right w:val="none" w:sz="0" w:space="0" w:color="auto"/>
      </w:divBdr>
      <w:divsChild>
        <w:div w:id="197360057">
          <w:marLeft w:val="0"/>
          <w:marRight w:val="0"/>
          <w:marTop w:val="0"/>
          <w:marBottom w:val="0"/>
          <w:divBdr>
            <w:top w:val="none" w:sz="0" w:space="0" w:color="auto"/>
            <w:left w:val="none" w:sz="0" w:space="0" w:color="auto"/>
            <w:bottom w:val="none" w:sz="0" w:space="0" w:color="auto"/>
            <w:right w:val="none" w:sz="0" w:space="0" w:color="auto"/>
          </w:divBdr>
        </w:div>
      </w:divsChild>
    </w:div>
    <w:div w:id="1334409478">
      <w:bodyDiv w:val="1"/>
      <w:marLeft w:val="0"/>
      <w:marRight w:val="0"/>
      <w:marTop w:val="0"/>
      <w:marBottom w:val="0"/>
      <w:divBdr>
        <w:top w:val="none" w:sz="0" w:space="0" w:color="auto"/>
        <w:left w:val="none" w:sz="0" w:space="0" w:color="auto"/>
        <w:bottom w:val="none" w:sz="0" w:space="0" w:color="auto"/>
        <w:right w:val="none" w:sz="0" w:space="0" w:color="auto"/>
      </w:divBdr>
    </w:div>
    <w:div w:id="1539122101">
      <w:bodyDiv w:val="1"/>
      <w:marLeft w:val="0"/>
      <w:marRight w:val="0"/>
      <w:marTop w:val="0"/>
      <w:marBottom w:val="0"/>
      <w:divBdr>
        <w:top w:val="none" w:sz="0" w:space="0" w:color="auto"/>
        <w:left w:val="none" w:sz="0" w:space="0" w:color="auto"/>
        <w:bottom w:val="none" w:sz="0" w:space="0" w:color="auto"/>
        <w:right w:val="none" w:sz="0" w:space="0" w:color="auto"/>
      </w:divBdr>
    </w:div>
    <w:div w:id="1562902594">
      <w:bodyDiv w:val="1"/>
      <w:marLeft w:val="0"/>
      <w:marRight w:val="0"/>
      <w:marTop w:val="0"/>
      <w:marBottom w:val="0"/>
      <w:divBdr>
        <w:top w:val="none" w:sz="0" w:space="0" w:color="auto"/>
        <w:left w:val="none" w:sz="0" w:space="0" w:color="auto"/>
        <w:bottom w:val="none" w:sz="0" w:space="0" w:color="auto"/>
        <w:right w:val="none" w:sz="0" w:space="0" w:color="auto"/>
      </w:divBdr>
    </w:div>
    <w:div w:id="1594508653">
      <w:bodyDiv w:val="1"/>
      <w:marLeft w:val="0"/>
      <w:marRight w:val="0"/>
      <w:marTop w:val="0"/>
      <w:marBottom w:val="0"/>
      <w:divBdr>
        <w:top w:val="none" w:sz="0" w:space="0" w:color="auto"/>
        <w:left w:val="none" w:sz="0" w:space="0" w:color="auto"/>
        <w:bottom w:val="none" w:sz="0" w:space="0" w:color="auto"/>
        <w:right w:val="none" w:sz="0" w:space="0" w:color="auto"/>
      </w:divBdr>
    </w:div>
    <w:div w:id="1623724845">
      <w:bodyDiv w:val="1"/>
      <w:marLeft w:val="0"/>
      <w:marRight w:val="0"/>
      <w:marTop w:val="0"/>
      <w:marBottom w:val="0"/>
      <w:divBdr>
        <w:top w:val="none" w:sz="0" w:space="0" w:color="auto"/>
        <w:left w:val="none" w:sz="0" w:space="0" w:color="auto"/>
        <w:bottom w:val="none" w:sz="0" w:space="0" w:color="auto"/>
        <w:right w:val="none" w:sz="0" w:space="0" w:color="auto"/>
      </w:divBdr>
    </w:div>
    <w:div w:id="1669944754">
      <w:bodyDiv w:val="1"/>
      <w:marLeft w:val="0"/>
      <w:marRight w:val="0"/>
      <w:marTop w:val="0"/>
      <w:marBottom w:val="0"/>
      <w:divBdr>
        <w:top w:val="none" w:sz="0" w:space="0" w:color="auto"/>
        <w:left w:val="none" w:sz="0" w:space="0" w:color="auto"/>
        <w:bottom w:val="none" w:sz="0" w:space="0" w:color="auto"/>
        <w:right w:val="none" w:sz="0" w:space="0" w:color="auto"/>
      </w:divBdr>
    </w:div>
    <w:div w:id="1702894983">
      <w:bodyDiv w:val="1"/>
      <w:marLeft w:val="0"/>
      <w:marRight w:val="0"/>
      <w:marTop w:val="0"/>
      <w:marBottom w:val="0"/>
      <w:divBdr>
        <w:top w:val="none" w:sz="0" w:space="0" w:color="auto"/>
        <w:left w:val="none" w:sz="0" w:space="0" w:color="auto"/>
        <w:bottom w:val="none" w:sz="0" w:space="0" w:color="auto"/>
        <w:right w:val="none" w:sz="0" w:space="0" w:color="auto"/>
      </w:divBdr>
    </w:div>
    <w:div w:id="1714497303">
      <w:bodyDiv w:val="1"/>
      <w:marLeft w:val="0"/>
      <w:marRight w:val="0"/>
      <w:marTop w:val="0"/>
      <w:marBottom w:val="0"/>
      <w:divBdr>
        <w:top w:val="none" w:sz="0" w:space="0" w:color="auto"/>
        <w:left w:val="none" w:sz="0" w:space="0" w:color="auto"/>
        <w:bottom w:val="none" w:sz="0" w:space="0" w:color="auto"/>
        <w:right w:val="none" w:sz="0" w:space="0" w:color="auto"/>
      </w:divBdr>
    </w:div>
    <w:div w:id="1724283186">
      <w:bodyDiv w:val="1"/>
      <w:marLeft w:val="0"/>
      <w:marRight w:val="0"/>
      <w:marTop w:val="0"/>
      <w:marBottom w:val="0"/>
      <w:divBdr>
        <w:top w:val="none" w:sz="0" w:space="0" w:color="auto"/>
        <w:left w:val="none" w:sz="0" w:space="0" w:color="auto"/>
        <w:bottom w:val="none" w:sz="0" w:space="0" w:color="auto"/>
        <w:right w:val="none" w:sz="0" w:space="0" w:color="auto"/>
      </w:divBdr>
    </w:div>
    <w:div w:id="1746343685">
      <w:bodyDiv w:val="1"/>
      <w:marLeft w:val="0"/>
      <w:marRight w:val="0"/>
      <w:marTop w:val="0"/>
      <w:marBottom w:val="0"/>
      <w:divBdr>
        <w:top w:val="none" w:sz="0" w:space="0" w:color="auto"/>
        <w:left w:val="none" w:sz="0" w:space="0" w:color="auto"/>
        <w:bottom w:val="none" w:sz="0" w:space="0" w:color="auto"/>
        <w:right w:val="none" w:sz="0" w:space="0" w:color="auto"/>
      </w:divBdr>
    </w:div>
    <w:div w:id="1768694051">
      <w:bodyDiv w:val="1"/>
      <w:marLeft w:val="0"/>
      <w:marRight w:val="0"/>
      <w:marTop w:val="0"/>
      <w:marBottom w:val="0"/>
      <w:divBdr>
        <w:top w:val="none" w:sz="0" w:space="0" w:color="auto"/>
        <w:left w:val="none" w:sz="0" w:space="0" w:color="auto"/>
        <w:bottom w:val="none" w:sz="0" w:space="0" w:color="auto"/>
        <w:right w:val="none" w:sz="0" w:space="0" w:color="auto"/>
      </w:divBdr>
    </w:div>
    <w:div w:id="1786652202">
      <w:bodyDiv w:val="1"/>
      <w:marLeft w:val="0"/>
      <w:marRight w:val="0"/>
      <w:marTop w:val="0"/>
      <w:marBottom w:val="0"/>
      <w:divBdr>
        <w:top w:val="none" w:sz="0" w:space="0" w:color="auto"/>
        <w:left w:val="none" w:sz="0" w:space="0" w:color="auto"/>
        <w:bottom w:val="none" w:sz="0" w:space="0" w:color="auto"/>
        <w:right w:val="none" w:sz="0" w:space="0" w:color="auto"/>
      </w:divBdr>
    </w:div>
    <w:div w:id="1817457584">
      <w:bodyDiv w:val="1"/>
      <w:marLeft w:val="0"/>
      <w:marRight w:val="0"/>
      <w:marTop w:val="0"/>
      <w:marBottom w:val="0"/>
      <w:divBdr>
        <w:top w:val="none" w:sz="0" w:space="0" w:color="auto"/>
        <w:left w:val="none" w:sz="0" w:space="0" w:color="auto"/>
        <w:bottom w:val="none" w:sz="0" w:space="0" w:color="auto"/>
        <w:right w:val="none" w:sz="0" w:space="0" w:color="auto"/>
      </w:divBdr>
    </w:div>
    <w:div w:id="1821073318">
      <w:bodyDiv w:val="1"/>
      <w:marLeft w:val="0"/>
      <w:marRight w:val="0"/>
      <w:marTop w:val="0"/>
      <w:marBottom w:val="0"/>
      <w:divBdr>
        <w:top w:val="none" w:sz="0" w:space="0" w:color="auto"/>
        <w:left w:val="none" w:sz="0" w:space="0" w:color="auto"/>
        <w:bottom w:val="none" w:sz="0" w:space="0" w:color="auto"/>
        <w:right w:val="none" w:sz="0" w:space="0" w:color="auto"/>
      </w:divBdr>
    </w:div>
    <w:div w:id="1949770108">
      <w:bodyDiv w:val="1"/>
      <w:marLeft w:val="0"/>
      <w:marRight w:val="0"/>
      <w:marTop w:val="0"/>
      <w:marBottom w:val="0"/>
      <w:divBdr>
        <w:top w:val="none" w:sz="0" w:space="0" w:color="auto"/>
        <w:left w:val="none" w:sz="0" w:space="0" w:color="auto"/>
        <w:bottom w:val="none" w:sz="0" w:space="0" w:color="auto"/>
        <w:right w:val="none" w:sz="0" w:space="0" w:color="auto"/>
      </w:divBdr>
    </w:div>
    <w:div w:id="2080059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http://www.puzzleweb.ru/css/sel_nth-child.php" TargetMode="External"/><Relationship Id="rId21" Type="http://schemas.openxmlformats.org/officeDocument/2006/relationships/image" Target="media/image11.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3.jpeg"/><Relationship Id="rId84" Type="http://schemas.openxmlformats.org/officeDocument/2006/relationships/hyperlink" Target="http://localhost:27017/" TargetMode="External"/><Relationship Id="rId89" Type="http://schemas.openxmlformats.org/officeDocument/2006/relationships/image" Target="media/image69.jpg"/><Relationship Id="rId112" Type="http://schemas.openxmlformats.org/officeDocument/2006/relationships/hyperlink" Target="http://www.puzzleweb.ru/css/sel_lang.php" TargetMode="External"/><Relationship Id="rId133" Type="http://schemas.openxmlformats.org/officeDocument/2006/relationships/image" Target="media/image70.png"/><Relationship Id="rId138" Type="http://schemas.openxmlformats.org/officeDocument/2006/relationships/image" Target="media/image74.png"/><Relationship Id="rId154" Type="http://schemas.openxmlformats.org/officeDocument/2006/relationships/image" Target="media/image90.png"/><Relationship Id="rId159" Type="http://schemas.openxmlformats.org/officeDocument/2006/relationships/image" Target="media/image95.png"/><Relationship Id="rId175" Type="http://schemas.openxmlformats.org/officeDocument/2006/relationships/header" Target="header2.xml"/><Relationship Id="rId170" Type="http://schemas.openxmlformats.org/officeDocument/2006/relationships/hyperlink" Target="http://schema.org/Movie" TargetMode="External"/><Relationship Id="rId16" Type="http://schemas.openxmlformats.org/officeDocument/2006/relationships/image" Target="media/image6.jpeg"/><Relationship Id="rId107" Type="http://schemas.openxmlformats.org/officeDocument/2006/relationships/hyperlink" Target="http://www.puzzleweb.ru/css/sel_visited.php" TargetMode="External"/><Relationship Id="rId11" Type="http://schemas.openxmlformats.org/officeDocument/2006/relationships/image" Target="media/image3.png"/><Relationship Id="rId32" Type="http://schemas.openxmlformats.org/officeDocument/2006/relationships/image" Target="media/image22.jpeg"/><Relationship Id="rId37" Type="http://schemas.openxmlformats.org/officeDocument/2006/relationships/hyperlink" Target="https://developers.google.com/maps/documentation/javascript/directions?hl=ru" TargetMode="External"/><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59.png"/><Relationship Id="rId79" Type="http://schemas.openxmlformats.org/officeDocument/2006/relationships/hyperlink" Target="http://localhost:3000" TargetMode="External"/><Relationship Id="rId102" Type="http://schemas.openxmlformats.org/officeDocument/2006/relationships/hyperlink" Target="http://www.puzzleweb.ru/css/sel_element_element.php" TargetMode="External"/><Relationship Id="rId123" Type="http://schemas.openxmlformats.org/officeDocument/2006/relationships/hyperlink" Target="http://www.puzzleweb.ru/css/sel_empty.php" TargetMode="External"/><Relationship Id="rId128" Type="http://schemas.openxmlformats.org/officeDocument/2006/relationships/hyperlink" Target="http://www.puzzleweb.ru/css/sel_not.php" TargetMode="External"/><Relationship Id="rId144" Type="http://schemas.openxmlformats.org/officeDocument/2006/relationships/image" Target="media/image80.png"/><Relationship Id="rId149" Type="http://schemas.openxmlformats.org/officeDocument/2006/relationships/image" Target="media/image85.png"/><Relationship Id="rId5" Type="http://schemas.openxmlformats.org/officeDocument/2006/relationships/settings" Target="settings.xml"/><Relationship Id="rId90" Type="http://schemas.openxmlformats.org/officeDocument/2006/relationships/hyperlink" Target="http://www.puzzleweb.ru/css/sel_class.php" TargetMode="External"/><Relationship Id="rId95" Type="http://schemas.openxmlformats.org/officeDocument/2006/relationships/hyperlink" Target="http://www.puzzleweb.ru/css/sel_attribute.php" TargetMode="External"/><Relationship Id="rId160" Type="http://schemas.openxmlformats.org/officeDocument/2006/relationships/image" Target="media/image96.png"/><Relationship Id="rId165" Type="http://schemas.openxmlformats.org/officeDocument/2006/relationships/image" Target="media/image100.png"/><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image" Target="media/image30.png"/><Relationship Id="rId48" Type="http://schemas.openxmlformats.org/officeDocument/2006/relationships/image" Target="media/image35.jpeg"/><Relationship Id="rId64" Type="http://schemas.openxmlformats.org/officeDocument/2006/relationships/hyperlink" Target="http://127.0.0.1:8128/echo?message=TEST" TargetMode="External"/><Relationship Id="rId69" Type="http://schemas.openxmlformats.org/officeDocument/2006/relationships/image" Target="media/image54.png"/><Relationship Id="rId113" Type="http://schemas.openxmlformats.org/officeDocument/2006/relationships/hyperlink" Target="http://www.puzzleweb.ru/css/sel_first-of-type.php" TargetMode="External"/><Relationship Id="rId118" Type="http://schemas.openxmlformats.org/officeDocument/2006/relationships/hyperlink" Target="http://www.puzzleweb.ru/css/sel_nth-last-child.php" TargetMode="External"/><Relationship Id="rId134" Type="http://schemas.openxmlformats.org/officeDocument/2006/relationships/image" Target="media/image71.png"/><Relationship Id="rId139" Type="http://schemas.openxmlformats.org/officeDocument/2006/relationships/image" Target="media/image75.png"/><Relationship Id="rId80" Type="http://schemas.openxmlformats.org/officeDocument/2006/relationships/hyperlink" Target="http://127.0.0.1:3000" TargetMode="External"/><Relationship Id="rId85" Type="http://schemas.openxmlformats.org/officeDocument/2006/relationships/image" Target="media/image65.jpeg"/><Relationship Id="rId150" Type="http://schemas.openxmlformats.org/officeDocument/2006/relationships/image" Target="media/image86.png"/><Relationship Id="rId155" Type="http://schemas.openxmlformats.org/officeDocument/2006/relationships/image" Target="media/image91.png"/><Relationship Id="rId171" Type="http://schemas.openxmlformats.org/officeDocument/2006/relationships/hyperlink" Target="http://schema.org/Movie" TargetMode="External"/><Relationship Id="rId176" Type="http://schemas.openxmlformats.org/officeDocument/2006/relationships/footer" Target="footer1.xml"/><Relationship Id="rId12" Type="http://schemas.openxmlformats.org/officeDocument/2006/relationships/hyperlink" Target="http://qunitjs.com/" TargetMode="External"/><Relationship Id="rId17" Type="http://schemas.openxmlformats.org/officeDocument/2006/relationships/image" Target="media/image7.jpeg"/><Relationship Id="rId33" Type="http://schemas.openxmlformats.org/officeDocument/2006/relationships/image" Target="media/image23.png"/><Relationship Id="rId38" Type="http://schemas.openxmlformats.org/officeDocument/2006/relationships/image" Target="media/image25.jpeg"/><Relationship Id="rId59" Type="http://schemas.openxmlformats.org/officeDocument/2006/relationships/image" Target="media/image46.png"/><Relationship Id="rId103" Type="http://schemas.openxmlformats.org/officeDocument/2006/relationships/hyperlink" Target="http://www.puzzleweb.ru/css/sel_element_gt.php" TargetMode="External"/><Relationship Id="rId108" Type="http://schemas.openxmlformats.org/officeDocument/2006/relationships/hyperlink" Target="http://www.puzzleweb.ru/css/sel_active.php" TargetMode="External"/><Relationship Id="rId124" Type="http://schemas.openxmlformats.org/officeDocument/2006/relationships/hyperlink" Target="http://www.puzzleweb.ru/css/sel_target.php" TargetMode="External"/><Relationship Id="rId129" Type="http://schemas.openxmlformats.org/officeDocument/2006/relationships/hyperlink" Target="http://www.puzzleweb.ru/css/sel_firstletter.php" TargetMode="External"/><Relationship Id="rId54" Type="http://schemas.openxmlformats.org/officeDocument/2006/relationships/image" Target="media/image41.jpe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hyperlink" Target="http://www.puzzleweb.ru/css/sel_id.php" TargetMode="External"/><Relationship Id="rId96" Type="http://schemas.openxmlformats.org/officeDocument/2006/relationships/hyperlink" Target="http://www.puzzleweb.ru/css/sel_attribute_value.php" TargetMode="External"/><Relationship Id="rId140" Type="http://schemas.openxmlformats.org/officeDocument/2006/relationships/image" Target="media/image76.png"/><Relationship Id="rId145" Type="http://schemas.openxmlformats.org/officeDocument/2006/relationships/image" Target="media/image81.png"/><Relationship Id="rId161" Type="http://schemas.openxmlformats.org/officeDocument/2006/relationships/image" Target="media/image97.png"/><Relationship Id="rId166"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jpeg"/><Relationship Id="rId28" Type="http://schemas.openxmlformats.org/officeDocument/2006/relationships/image" Target="media/image18.jpeg"/><Relationship Id="rId49" Type="http://schemas.openxmlformats.org/officeDocument/2006/relationships/image" Target="media/image36.jpeg"/><Relationship Id="rId114" Type="http://schemas.openxmlformats.org/officeDocument/2006/relationships/hyperlink" Target="http://www.puzzleweb.ru/css/sel_last-of-type.php" TargetMode="External"/><Relationship Id="rId119" Type="http://schemas.openxmlformats.org/officeDocument/2006/relationships/hyperlink" Target="http://www.puzzleweb.ru/css/sel_nth-of-type.php" TargetMode="External"/><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127.0.0.1:3000/express" TargetMode="External"/><Relationship Id="rId86" Type="http://schemas.openxmlformats.org/officeDocument/2006/relationships/image" Target="media/image66.png"/><Relationship Id="rId94" Type="http://schemas.openxmlformats.org/officeDocument/2006/relationships/hyperlink" Target="http://www.puzzleweb.ru/css/sel_element_comma.php" TargetMode="External"/><Relationship Id="rId99" Type="http://schemas.openxmlformats.org/officeDocument/2006/relationships/hyperlink" Target="http://www.puzzleweb.ru/css/sel_attr_begin.php" TargetMode="External"/><Relationship Id="rId101" Type="http://schemas.openxmlformats.org/officeDocument/2006/relationships/hyperlink" Target="http://www.puzzleweb.ru/css/sel_attr_contain.php" TargetMode="External"/><Relationship Id="rId122" Type="http://schemas.openxmlformats.org/officeDocument/2006/relationships/hyperlink" Target="http://www.puzzleweb.ru/css/sel_root.php" TargetMode="External"/><Relationship Id="rId130" Type="http://schemas.openxmlformats.org/officeDocument/2006/relationships/hyperlink" Target="http://www.puzzleweb.ru/css/sel_firstline.php" TargetMode="External"/><Relationship Id="rId135" Type="http://schemas.openxmlformats.org/officeDocument/2006/relationships/hyperlink" Target="http://bootstrap-3.ru/customize.php" TargetMode="External"/><Relationship Id="rId143" Type="http://schemas.openxmlformats.org/officeDocument/2006/relationships/image" Target="media/image79.png"/><Relationship Id="rId148" Type="http://schemas.openxmlformats.org/officeDocument/2006/relationships/image" Target="media/image84.png"/><Relationship Id="rId151" Type="http://schemas.openxmlformats.org/officeDocument/2006/relationships/image" Target="media/image87.png"/><Relationship Id="rId156" Type="http://schemas.openxmlformats.org/officeDocument/2006/relationships/image" Target="media/image92.png"/><Relationship Id="rId164" Type="http://schemas.openxmlformats.org/officeDocument/2006/relationships/image" Target="media/image99.png"/><Relationship Id="rId169" Type="http://schemas.openxmlformats.org/officeDocument/2006/relationships/image" Target="media/image104.png"/><Relationship Id="rId177"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yperlink" Target="https://github.com/angular-ui" TargetMode="External"/><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6.jpeg"/><Relationship Id="rId109" Type="http://schemas.openxmlformats.org/officeDocument/2006/relationships/hyperlink" Target="http://www.puzzleweb.ru/css/sel_hover.php" TargetMode="External"/><Relationship Id="rId34" Type="http://schemas.openxmlformats.org/officeDocument/2006/relationships/image" Target="media/image24.jpeg"/><Relationship Id="rId50" Type="http://schemas.openxmlformats.org/officeDocument/2006/relationships/image" Target="media/image37.jpeg"/><Relationship Id="rId55" Type="http://schemas.openxmlformats.org/officeDocument/2006/relationships/image" Target="media/image42.png"/><Relationship Id="rId76" Type="http://schemas.openxmlformats.org/officeDocument/2006/relationships/image" Target="media/image61.jpeg"/><Relationship Id="rId97" Type="http://schemas.openxmlformats.org/officeDocument/2006/relationships/hyperlink" Target="http://www.puzzleweb.ru/css/sel_attribute_value_contains.php" TargetMode="External"/><Relationship Id="rId104" Type="http://schemas.openxmlformats.org/officeDocument/2006/relationships/hyperlink" Target="http://www.puzzleweb.ru/css/sel_element_pluss.php" TargetMode="External"/><Relationship Id="rId120" Type="http://schemas.openxmlformats.org/officeDocument/2006/relationships/hyperlink" Target="http://www.puzzleweb.ru/css/sel_nth-last-of-type.php" TargetMode="External"/><Relationship Id="rId125" Type="http://schemas.openxmlformats.org/officeDocument/2006/relationships/hyperlink" Target="http://www.puzzleweb.ru/css/sel_enabled.php" TargetMode="External"/><Relationship Id="rId141" Type="http://schemas.openxmlformats.org/officeDocument/2006/relationships/image" Target="media/image77.png"/><Relationship Id="rId146" Type="http://schemas.openxmlformats.org/officeDocument/2006/relationships/image" Target="media/image82.png"/><Relationship Id="rId167"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hyperlink" Target="http://www.puzzleweb.ru/css/sel_all.php" TargetMode="External"/><Relationship Id="rId162" Type="http://schemas.openxmlformats.org/officeDocument/2006/relationships/image" Target="media/image9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67.png"/><Relationship Id="rId110" Type="http://schemas.openxmlformats.org/officeDocument/2006/relationships/hyperlink" Target="http://www.puzzleweb.ru/css/sel_focus.php" TargetMode="External"/><Relationship Id="rId115" Type="http://schemas.openxmlformats.org/officeDocument/2006/relationships/hyperlink" Target="http://www.puzzleweb.ru/css/sel_only-of-type.php" TargetMode="External"/><Relationship Id="rId131" Type="http://schemas.openxmlformats.org/officeDocument/2006/relationships/hyperlink" Target="http://www.puzzleweb.ru/css/sel_before.php" TargetMode="External"/><Relationship Id="rId136" Type="http://schemas.openxmlformats.org/officeDocument/2006/relationships/image" Target="media/image72.png"/><Relationship Id="rId157" Type="http://schemas.openxmlformats.org/officeDocument/2006/relationships/image" Target="media/image93.png"/><Relationship Id="rId178" Type="http://schemas.openxmlformats.org/officeDocument/2006/relationships/theme" Target="theme/theme1.xml"/><Relationship Id="rId61" Type="http://schemas.openxmlformats.org/officeDocument/2006/relationships/hyperlink" Target="http://127.0.0.1:8080/debug?port=5858" TargetMode="External"/><Relationship Id="rId82" Type="http://schemas.openxmlformats.org/officeDocument/2006/relationships/hyperlink" Target="http://www.mongodb.org/" TargetMode="External"/><Relationship Id="rId152" Type="http://schemas.openxmlformats.org/officeDocument/2006/relationships/image" Target="media/image88.png"/><Relationship Id="rId173" Type="http://schemas.openxmlformats.org/officeDocument/2006/relationships/hyperlink" Target="http://obmenka.by/code/allcode/0" TargetMode="External"/><Relationship Id="rId19" Type="http://schemas.openxmlformats.org/officeDocument/2006/relationships/image" Target="media/image9.jpeg"/><Relationship Id="rId14" Type="http://schemas.openxmlformats.org/officeDocument/2006/relationships/hyperlink" Target="http://www.w3.org/2010/05/video/mediaevents.html" TargetMode="External"/><Relationship Id="rId30" Type="http://schemas.openxmlformats.org/officeDocument/2006/relationships/image" Target="media/image20.png"/><Relationship Id="rId35" Type="http://schemas.openxmlformats.org/officeDocument/2006/relationships/hyperlink" Target="https://code.google.com/apis/console" TargetMode="External"/><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hyperlink" Target="http://www.puzzleweb.ru/css/sel_attr_end.php" TargetMode="External"/><Relationship Id="rId105" Type="http://schemas.openxmlformats.org/officeDocument/2006/relationships/hyperlink" Target="http://www.puzzleweb.ru/css/sel_gen_sibling.php" TargetMode="External"/><Relationship Id="rId126" Type="http://schemas.openxmlformats.org/officeDocument/2006/relationships/hyperlink" Target="http://www.puzzleweb.ru/css/sel_disabled.php" TargetMode="External"/><Relationship Id="rId147" Type="http://schemas.openxmlformats.org/officeDocument/2006/relationships/image" Target="media/image83.png"/><Relationship Id="rId168"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7.png"/><Relationship Id="rId93" Type="http://schemas.openxmlformats.org/officeDocument/2006/relationships/hyperlink" Target="http://www.puzzleweb.ru/css/sel_element.php" TargetMode="External"/><Relationship Id="rId98" Type="http://schemas.openxmlformats.org/officeDocument/2006/relationships/hyperlink" Target="http://www.puzzleweb.ru/css/sel_attribute_value_lang.php" TargetMode="External"/><Relationship Id="rId121" Type="http://schemas.openxmlformats.org/officeDocument/2006/relationships/hyperlink" Target="http://www.puzzleweb.ru/css/sel_last-child.php" TargetMode="External"/><Relationship Id="rId142" Type="http://schemas.openxmlformats.org/officeDocument/2006/relationships/image" Target="media/image78.png"/><Relationship Id="rId163" Type="http://schemas.openxmlformats.org/officeDocument/2006/relationships/hyperlink" Target="https://addons.mozilla.org/ru/firefox/addon/firebug/"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3.png"/><Relationship Id="rId67" Type="http://schemas.openxmlformats.org/officeDocument/2006/relationships/image" Target="media/image52.png"/><Relationship Id="rId116" Type="http://schemas.openxmlformats.org/officeDocument/2006/relationships/hyperlink" Target="http://www.puzzleweb.ru/css/sel_only-child.php" TargetMode="External"/><Relationship Id="rId137" Type="http://schemas.openxmlformats.org/officeDocument/2006/relationships/image" Target="media/image73.png"/><Relationship Id="rId158" Type="http://schemas.openxmlformats.org/officeDocument/2006/relationships/image" Target="media/image94.png"/><Relationship Id="rId20" Type="http://schemas.openxmlformats.org/officeDocument/2006/relationships/image" Target="media/image10.jpeg"/><Relationship Id="rId41" Type="http://schemas.openxmlformats.org/officeDocument/2006/relationships/image" Target="media/image28.png"/><Relationship Id="rId62" Type="http://schemas.openxmlformats.org/officeDocument/2006/relationships/image" Target="media/image48.png"/><Relationship Id="rId83" Type="http://schemas.openxmlformats.org/officeDocument/2006/relationships/image" Target="media/image64.png"/><Relationship Id="rId88" Type="http://schemas.openxmlformats.org/officeDocument/2006/relationships/image" Target="media/image68.png"/><Relationship Id="rId111" Type="http://schemas.openxmlformats.org/officeDocument/2006/relationships/hyperlink" Target="http://www.puzzleweb.ru/css/sel_firstchild.php" TargetMode="External"/><Relationship Id="rId132" Type="http://schemas.openxmlformats.org/officeDocument/2006/relationships/hyperlink" Target="http://www.puzzleweb.ru/css/sel_after.php" TargetMode="External"/><Relationship Id="rId153" Type="http://schemas.openxmlformats.org/officeDocument/2006/relationships/image" Target="media/image89.png"/><Relationship Id="rId174" Type="http://schemas.openxmlformats.org/officeDocument/2006/relationships/header" Target="header1.xml"/><Relationship Id="rId15" Type="http://schemas.openxmlformats.org/officeDocument/2006/relationships/image" Target="media/image5.jpeg"/><Relationship Id="rId36" Type="http://schemas.openxmlformats.org/officeDocument/2006/relationships/hyperlink" Target="https://developers.google.com/maps/documentation/javascript/tutorial" TargetMode="External"/><Relationship Id="rId57" Type="http://schemas.openxmlformats.org/officeDocument/2006/relationships/image" Target="media/image44.jpeg"/><Relationship Id="rId106" Type="http://schemas.openxmlformats.org/officeDocument/2006/relationships/hyperlink" Target="http://www.puzzleweb.ru/css/sel_link.php" TargetMode="External"/><Relationship Id="rId127" Type="http://schemas.openxmlformats.org/officeDocument/2006/relationships/hyperlink" Target="http://www.puzzleweb.ru/css/sel_checked.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D623D-9172-4998-B578-5E4D54B30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41203</TotalTime>
  <Pages>237</Pages>
  <Words>47463</Words>
  <Characters>270540</Characters>
  <Application>Microsoft Office Word</Application>
  <DocSecurity>0</DocSecurity>
  <Lines>2254</Lines>
  <Paragraphs>634</Paragraphs>
  <ScaleCrop>false</ScaleCrop>
  <HeadingPairs>
    <vt:vector size="2" baseType="variant">
      <vt:variant>
        <vt:lpstr>Название</vt:lpstr>
      </vt:variant>
      <vt:variant>
        <vt:i4>1</vt:i4>
      </vt:variant>
    </vt:vector>
  </HeadingPairs>
  <TitlesOfParts>
    <vt:vector size="1" baseType="lpstr">
      <vt:lpstr>Курс «Тестирование ПО»</vt:lpstr>
    </vt:vector>
  </TitlesOfParts>
  <Company>MSIC</Company>
  <LinksUpToDate>false</LinksUpToDate>
  <CharactersWithSpaces>317369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 «Тестирование ПО»</dc:title>
  <dc:subject/>
  <dc:creator>Sv2</dc:creator>
  <cp:keywords/>
  <dc:description/>
  <cp:lastModifiedBy>Александр</cp:lastModifiedBy>
  <cp:revision>159</cp:revision>
  <cp:lastPrinted>2012-09-26T13:03:00Z</cp:lastPrinted>
  <dcterms:created xsi:type="dcterms:W3CDTF">2013-04-17T09:16:00Z</dcterms:created>
  <dcterms:modified xsi:type="dcterms:W3CDTF">2015-04-16T16:19:00Z</dcterms:modified>
</cp:coreProperties>
</file>